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F8F3746" w14:textId="77777777" w:rsidR="00BD4ECD" w:rsidRPr="0037237E" w:rsidRDefault="00BD4ECD" w:rsidP="00BD4ECD">
      <w:pPr>
        <w:pStyle w:val="Sansinterligne"/>
        <w:rPr>
          <w:rFonts w:ascii="Times New Roman" w:hAnsi="Times New Roman" w:cs="Times New Roman"/>
          <w:sz w:val="24"/>
          <w:szCs w:val="24"/>
        </w:rPr>
      </w:pPr>
    </w:p>
    <w:p w14:paraId="3D0108E5" w14:textId="77777777" w:rsidR="00BC2B6F" w:rsidRPr="0037237E" w:rsidRDefault="00BC2B6F" w:rsidP="00BD4ECD">
      <w:pPr>
        <w:pStyle w:val="Sansinterligne"/>
        <w:rPr>
          <w:rFonts w:ascii="Times New Roman" w:hAnsi="Times New Roman" w:cs="Times New Roman"/>
          <w:sz w:val="24"/>
          <w:szCs w:val="24"/>
        </w:rPr>
      </w:pPr>
    </w:p>
    <w:p w14:paraId="44484A7A" w14:textId="77777777" w:rsidR="00BD4ECD" w:rsidRPr="0037237E" w:rsidRDefault="00BD4ECD" w:rsidP="00BD4ECD">
      <w:pPr>
        <w:pStyle w:val="Titre1"/>
        <w:spacing w:after="120" w:line="276" w:lineRule="auto"/>
        <w:jc w:val="center"/>
      </w:pPr>
      <w:bookmarkStart w:id="0" w:name="_Toc62568833"/>
      <w:bookmarkStart w:id="1" w:name="_Toc62654054"/>
      <w:bookmarkStart w:id="2" w:name="_Toc62654150"/>
      <w:bookmarkStart w:id="3" w:name="_Toc63260796"/>
      <w:bookmarkStart w:id="4" w:name="_Toc63265737"/>
      <w:bookmarkStart w:id="5" w:name="_Toc63265907"/>
      <w:bookmarkStart w:id="6" w:name="_Toc202629183"/>
      <w:r w:rsidRPr="0037237E">
        <w:t>SOMMAIRE</w:t>
      </w:r>
      <w:bookmarkEnd w:id="0"/>
      <w:bookmarkEnd w:id="1"/>
      <w:bookmarkEnd w:id="2"/>
      <w:bookmarkEnd w:id="3"/>
      <w:bookmarkEnd w:id="4"/>
      <w:bookmarkEnd w:id="5"/>
      <w:bookmarkEnd w:id="6"/>
    </w:p>
    <w:p w14:paraId="58ABCBD4" w14:textId="77777777" w:rsidR="0037237E" w:rsidRPr="0037237E" w:rsidRDefault="00BD4ECD">
      <w:pPr>
        <w:pStyle w:val="TM1"/>
        <w:tabs>
          <w:tab w:val="right" w:leader="dot" w:pos="10762"/>
        </w:tabs>
        <w:rPr>
          <w:rFonts w:asciiTheme="minorHAnsi" w:eastAsiaTheme="minorEastAsia" w:hAnsiTheme="minorHAnsi" w:cstheme="minorBidi"/>
          <w:noProof/>
          <w:lang w:eastAsia="fr-FR"/>
        </w:rPr>
      </w:pPr>
      <w:r w:rsidRPr="0037237E">
        <w:rPr>
          <w:rFonts w:ascii="Times New Roman" w:hAnsi="Times New Roman" w:cs="Times New Roman"/>
          <w:sz w:val="24"/>
          <w:szCs w:val="24"/>
        </w:rPr>
        <w:fldChar w:fldCharType="begin"/>
      </w:r>
      <w:r w:rsidRPr="0037237E">
        <w:rPr>
          <w:rFonts w:ascii="Times New Roman" w:hAnsi="Times New Roman" w:cs="Times New Roman"/>
          <w:sz w:val="24"/>
          <w:szCs w:val="24"/>
        </w:rPr>
        <w:instrText xml:space="preserve"> TOC \o "1-3" \h \z \u </w:instrText>
      </w:r>
      <w:r w:rsidRPr="0037237E">
        <w:rPr>
          <w:rFonts w:ascii="Times New Roman" w:hAnsi="Times New Roman" w:cs="Times New Roman"/>
          <w:sz w:val="24"/>
          <w:szCs w:val="24"/>
        </w:rPr>
        <w:fldChar w:fldCharType="separate"/>
      </w:r>
      <w:hyperlink w:anchor="_Toc202629183" w:history="1">
        <w:r w:rsidR="0037237E" w:rsidRPr="0037237E">
          <w:rPr>
            <w:rStyle w:val="Lienhypertexte"/>
            <w:noProof/>
            <w:color w:val="auto"/>
          </w:rPr>
          <w:t>SOMMAIRE</w:t>
        </w:r>
        <w:r w:rsidR="0037237E" w:rsidRPr="0037237E">
          <w:rPr>
            <w:noProof/>
            <w:webHidden/>
          </w:rPr>
          <w:tab/>
        </w:r>
        <w:r w:rsidR="0037237E" w:rsidRPr="0037237E">
          <w:rPr>
            <w:noProof/>
            <w:webHidden/>
          </w:rPr>
          <w:fldChar w:fldCharType="begin"/>
        </w:r>
        <w:r w:rsidR="0037237E" w:rsidRPr="0037237E">
          <w:rPr>
            <w:noProof/>
            <w:webHidden/>
          </w:rPr>
          <w:instrText xml:space="preserve"> PAGEREF _Toc202629183 \h </w:instrText>
        </w:r>
        <w:r w:rsidR="0037237E" w:rsidRPr="0037237E">
          <w:rPr>
            <w:noProof/>
            <w:webHidden/>
          </w:rPr>
        </w:r>
        <w:r w:rsidR="0037237E" w:rsidRPr="0037237E">
          <w:rPr>
            <w:noProof/>
            <w:webHidden/>
          </w:rPr>
          <w:fldChar w:fldCharType="separate"/>
        </w:r>
        <w:r w:rsidR="003C3BAB">
          <w:rPr>
            <w:noProof/>
            <w:webHidden/>
          </w:rPr>
          <w:t>1</w:t>
        </w:r>
        <w:r w:rsidR="0037237E" w:rsidRPr="0037237E">
          <w:rPr>
            <w:noProof/>
            <w:webHidden/>
          </w:rPr>
          <w:fldChar w:fldCharType="end"/>
        </w:r>
      </w:hyperlink>
    </w:p>
    <w:p w14:paraId="51B7668C" w14:textId="77777777" w:rsidR="0037237E" w:rsidRPr="0037237E" w:rsidRDefault="003C3BAB">
      <w:pPr>
        <w:pStyle w:val="TM1"/>
        <w:tabs>
          <w:tab w:val="right" w:leader="dot" w:pos="10762"/>
        </w:tabs>
        <w:rPr>
          <w:rFonts w:asciiTheme="minorHAnsi" w:eastAsiaTheme="minorEastAsia" w:hAnsiTheme="minorHAnsi" w:cstheme="minorBidi"/>
          <w:noProof/>
          <w:lang w:eastAsia="fr-FR"/>
        </w:rPr>
      </w:pPr>
      <w:hyperlink w:anchor="_Toc202629184" w:history="1">
        <w:r w:rsidR="0037237E" w:rsidRPr="0037237E">
          <w:rPr>
            <w:rStyle w:val="Lienhypertexte"/>
            <w:noProof/>
            <w:color w:val="auto"/>
          </w:rPr>
          <w:t>INTRODUCTION</w:t>
        </w:r>
        <w:r w:rsidR="0037237E" w:rsidRPr="0037237E">
          <w:rPr>
            <w:noProof/>
            <w:webHidden/>
          </w:rPr>
          <w:tab/>
        </w:r>
        <w:r w:rsidR="0037237E" w:rsidRPr="0037237E">
          <w:rPr>
            <w:noProof/>
            <w:webHidden/>
          </w:rPr>
          <w:fldChar w:fldCharType="begin"/>
        </w:r>
        <w:r w:rsidR="0037237E" w:rsidRPr="0037237E">
          <w:rPr>
            <w:noProof/>
            <w:webHidden/>
          </w:rPr>
          <w:instrText xml:space="preserve"> PAGEREF _Toc202629184 \h </w:instrText>
        </w:r>
        <w:r w:rsidR="0037237E" w:rsidRPr="0037237E">
          <w:rPr>
            <w:noProof/>
            <w:webHidden/>
          </w:rPr>
        </w:r>
        <w:r w:rsidR="0037237E" w:rsidRPr="0037237E">
          <w:rPr>
            <w:noProof/>
            <w:webHidden/>
          </w:rPr>
          <w:fldChar w:fldCharType="separate"/>
        </w:r>
        <w:r>
          <w:rPr>
            <w:noProof/>
            <w:webHidden/>
          </w:rPr>
          <w:t>2</w:t>
        </w:r>
        <w:r w:rsidR="0037237E" w:rsidRPr="0037237E">
          <w:rPr>
            <w:noProof/>
            <w:webHidden/>
          </w:rPr>
          <w:fldChar w:fldCharType="end"/>
        </w:r>
      </w:hyperlink>
    </w:p>
    <w:p w14:paraId="03E5DD3C" w14:textId="77777777" w:rsidR="0037237E" w:rsidRPr="0037237E" w:rsidRDefault="003C3BAB">
      <w:pPr>
        <w:pStyle w:val="TM1"/>
        <w:tabs>
          <w:tab w:val="right" w:leader="dot" w:pos="10762"/>
        </w:tabs>
        <w:rPr>
          <w:rFonts w:asciiTheme="minorHAnsi" w:eastAsiaTheme="minorEastAsia" w:hAnsiTheme="minorHAnsi" w:cstheme="minorBidi"/>
          <w:noProof/>
          <w:lang w:eastAsia="fr-FR"/>
        </w:rPr>
      </w:pPr>
      <w:hyperlink w:anchor="_Toc202629185" w:history="1">
        <w:r w:rsidR="0037237E" w:rsidRPr="0037237E">
          <w:rPr>
            <w:rStyle w:val="Lienhypertexte"/>
            <w:noProof/>
            <w:color w:val="auto"/>
          </w:rPr>
          <w:t>I- RESUME DE L’ACTIVITE</w:t>
        </w:r>
        <w:r w:rsidR="0037237E" w:rsidRPr="0037237E">
          <w:rPr>
            <w:noProof/>
            <w:webHidden/>
          </w:rPr>
          <w:tab/>
        </w:r>
        <w:r w:rsidR="0037237E" w:rsidRPr="0037237E">
          <w:rPr>
            <w:noProof/>
            <w:webHidden/>
          </w:rPr>
          <w:fldChar w:fldCharType="begin"/>
        </w:r>
        <w:r w:rsidR="0037237E" w:rsidRPr="0037237E">
          <w:rPr>
            <w:noProof/>
            <w:webHidden/>
          </w:rPr>
          <w:instrText xml:space="preserve"> PAGEREF _Toc202629185 \h </w:instrText>
        </w:r>
        <w:r w:rsidR="0037237E" w:rsidRPr="0037237E">
          <w:rPr>
            <w:noProof/>
            <w:webHidden/>
          </w:rPr>
        </w:r>
        <w:r w:rsidR="0037237E" w:rsidRPr="0037237E">
          <w:rPr>
            <w:noProof/>
            <w:webHidden/>
          </w:rPr>
          <w:fldChar w:fldCharType="separate"/>
        </w:r>
        <w:r>
          <w:rPr>
            <w:noProof/>
            <w:webHidden/>
          </w:rPr>
          <w:t>2</w:t>
        </w:r>
        <w:r w:rsidR="0037237E" w:rsidRPr="0037237E">
          <w:rPr>
            <w:noProof/>
            <w:webHidden/>
          </w:rPr>
          <w:fldChar w:fldCharType="end"/>
        </w:r>
      </w:hyperlink>
    </w:p>
    <w:p w14:paraId="2464E824" w14:textId="77777777" w:rsidR="0037237E" w:rsidRPr="0037237E" w:rsidRDefault="003C3BAB">
      <w:pPr>
        <w:pStyle w:val="TM1"/>
        <w:tabs>
          <w:tab w:val="right" w:leader="dot" w:pos="10762"/>
        </w:tabs>
        <w:rPr>
          <w:rFonts w:asciiTheme="minorHAnsi" w:eastAsiaTheme="minorEastAsia" w:hAnsiTheme="minorHAnsi" w:cstheme="minorBidi"/>
          <w:noProof/>
          <w:lang w:eastAsia="fr-FR"/>
        </w:rPr>
      </w:pPr>
      <w:hyperlink w:anchor="_Toc202629186" w:history="1">
        <w:r w:rsidR="0037237E" w:rsidRPr="0037237E">
          <w:rPr>
            <w:rStyle w:val="Lienhypertexte"/>
            <w:noProof/>
            <w:color w:val="auto"/>
          </w:rPr>
          <w:t>I.A- RESUME DE L’ACTIVITE EN CHIFFRES</w:t>
        </w:r>
        <w:r w:rsidR="0037237E" w:rsidRPr="0037237E">
          <w:rPr>
            <w:noProof/>
            <w:webHidden/>
          </w:rPr>
          <w:tab/>
        </w:r>
        <w:r w:rsidR="0037237E" w:rsidRPr="0037237E">
          <w:rPr>
            <w:noProof/>
            <w:webHidden/>
          </w:rPr>
          <w:fldChar w:fldCharType="begin"/>
        </w:r>
        <w:r w:rsidR="0037237E" w:rsidRPr="0037237E">
          <w:rPr>
            <w:noProof/>
            <w:webHidden/>
          </w:rPr>
          <w:instrText xml:space="preserve"> PAGEREF _Toc202629186 \h </w:instrText>
        </w:r>
        <w:r w:rsidR="0037237E" w:rsidRPr="0037237E">
          <w:rPr>
            <w:noProof/>
            <w:webHidden/>
          </w:rPr>
        </w:r>
        <w:r w:rsidR="0037237E" w:rsidRPr="0037237E">
          <w:rPr>
            <w:noProof/>
            <w:webHidden/>
          </w:rPr>
          <w:fldChar w:fldCharType="separate"/>
        </w:r>
        <w:r>
          <w:rPr>
            <w:noProof/>
            <w:webHidden/>
          </w:rPr>
          <w:t>2</w:t>
        </w:r>
        <w:r w:rsidR="0037237E" w:rsidRPr="0037237E">
          <w:rPr>
            <w:noProof/>
            <w:webHidden/>
          </w:rPr>
          <w:fldChar w:fldCharType="end"/>
        </w:r>
      </w:hyperlink>
    </w:p>
    <w:p w14:paraId="4E2A8066" w14:textId="77777777" w:rsidR="0037237E" w:rsidRPr="0037237E" w:rsidRDefault="003C3BAB">
      <w:pPr>
        <w:pStyle w:val="TM1"/>
        <w:tabs>
          <w:tab w:val="right" w:leader="dot" w:pos="10762"/>
        </w:tabs>
        <w:rPr>
          <w:rFonts w:asciiTheme="minorHAnsi" w:eastAsiaTheme="minorEastAsia" w:hAnsiTheme="minorHAnsi" w:cstheme="minorBidi"/>
          <w:noProof/>
          <w:lang w:eastAsia="fr-FR"/>
        </w:rPr>
      </w:pPr>
      <w:hyperlink w:anchor="_Toc202629187" w:history="1">
        <w:r w:rsidR="0037237E" w:rsidRPr="0037237E">
          <w:rPr>
            <w:rStyle w:val="Lienhypertexte"/>
            <w:noProof/>
            <w:color w:val="auto"/>
          </w:rPr>
          <w:t>II- ACTIVITE</w:t>
        </w:r>
        <w:r w:rsidR="0037237E" w:rsidRPr="0037237E">
          <w:rPr>
            <w:noProof/>
            <w:webHidden/>
          </w:rPr>
          <w:tab/>
        </w:r>
        <w:r w:rsidR="0037237E" w:rsidRPr="0037237E">
          <w:rPr>
            <w:noProof/>
            <w:webHidden/>
          </w:rPr>
          <w:fldChar w:fldCharType="begin"/>
        </w:r>
        <w:r w:rsidR="0037237E" w:rsidRPr="0037237E">
          <w:rPr>
            <w:noProof/>
            <w:webHidden/>
          </w:rPr>
          <w:instrText xml:space="preserve"> PAGEREF _Toc202629187 \h </w:instrText>
        </w:r>
        <w:r w:rsidR="0037237E" w:rsidRPr="0037237E">
          <w:rPr>
            <w:noProof/>
            <w:webHidden/>
          </w:rPr>
        </w:r>
        <w:r w:rsidR="0037237E" w:rsidRPr="0037237E">
          <w:rPr>
            <w:noProof/>
            <w:webHidden/>
          </w:rPr>
          <w:fldChar w:fldCharType="separate"/>
        </w:r>
        <w:r>
          <w:rPr>
            <w:noProof/>
            <w:webHidden/>
          </w:rPr>
          <w:t>3</w:t>
        </w:r>
        <w:r w:rsidR="0037237E" w:rsidRPr="0037237E">
          <w:rPr>
            <w:noProof/>
            <w:webHidden/>
          </w:rPr>
          <w:fldChar w:fldCharType="end"/>
        </w:r>
      </w:hyperlink>
    </w:p>
    <w:p w14:paraId="4F8CA24B" w14:textId="77777777" w:rsidR="0037237E" w:rsidRPr="0037237E" w:rsidRDefault="003C3BAB">
      <w:pPr>
        <w:pStyle w:val="TM1"/>
        <w:tabs>
          <w:tab w:val="right" w:leader="dot" w:pos="10762"/>
        </w:tabs>
        <w:rPr>
          <w:rFonts w:asciiTheme="minorHAnsi" w:eastAsiaTheme="minorEastAsia" w:hAnsiTheme="minorHAnsi" w:cstheme="minorBidi"/>
          <w:noProof/>
          <w:lang w:eastAsia="fr-FR"/>
        </w:rPr>
      </w:pPr>
      <w:hyperlink w:anchor="_Toc202629188" w:history="1">
        <w:r w:rsidR="0037237E" w:rsidRPr="0037237E">
          <w:rPr>
            <w:rStyle w:val="Lienhypertexte"/>
            <w:noProof/>
            <w:color w:val="auto"/>
          </w:rPr>
          <w:t>II.A- REALISATIONS</w:t>
        </w:r>
        <w:r w:rsidR="0037237E" w:rsidRPr="0037237E">
          <w:rPr>
            <w:noProof/>
            <w:webHidden/>
          </w:rPr>
          <w:tab/>
        </w:r>
        <w:r w:rsidR="0037237E" w:rsidRPr="0037237E">
          <w:rPr>
            <w:noProof/>
            <w:webHidden/>
          </w:rPr>
          <w:fldChar w:fldCharType="begin"/>
        </w:r>
        <w:r w:rsidR="0037237E" w:rsidRPr="0037237E">
          <w:rPr>
            <w:noProof/>
            <w:webHidden/>
          </w:rPr>
          <w:instrText xml:space="preserve"> PAGEREF _Toc202629188 \h </w:instrText>
        </w:r>
        <w:r w:rsidR="0037237E" w:rsidRPr="0037237E">
          <w:rPr>
            <w:noProof/>
            <w:webHidden/>
          </w:rPr>
        </w:r>
        <w:r w:rsidR="0037237E" w:rsidRPr="0037237E">
          <w:rPr>
            <w:noProof/>
            <w:webHidden/>
          </w:rPr>
          <w:fldChar w:fldCharType="separate"/>
        </w:r>
        <w:r>
          <w:rPr>
            <w:noProof/>
            <w:webHidden/>
          </w:rPr>
          <w:t>3</w:t>
        </w:r>
        <w:r w:rsidR="0037237E" w:rsidRPr="0037237E">
          <w:rPr>
            <w:noProof/>
            <w:webHidden/>
          </w:rPr>
          <w:fldChar w:fldCharType="end"/>
        </w:r>
      </w:hyperlink>
    </w:p>
    <w:p w14:paraId="613AFDE5" w14:textId="77777777" w:rsidR="0037237E" w:rsidRPr="0037237E" w:rsidRDefault="003C3BAB">
      <w:pPr>
        <w:pStyle w:val="TM1"/>
        <w:tabs>
          <w:tab w:val="right" w:leader="dot" w:pos="10762"/>
        </w:tabs>
        <w:rPr>
          <w:rFonts w:asciiTheme="minorHAnsi" w:eastAsiaTheme="minorEastAsia" w:hAnsiTheme="minorHAnsi" w:cstheme="minorBidi"/>
          <w:noProof/>
          <w:lang w:eastAsia="fr-FR"/>
        </w:rPr>
      </w:pPr>
      <w:hyperlink w:anchor="_Toc202629189" w:history="1">
        <w:r w:rsidR="0037237E" w:rsidRPr="0037237E">
          <w:rPr>
            <w:rStyle w:val="Lienhypertexte"/>
            <w:noProof/>
            <w:color w:val="auto"/>
          </w:rPr>
          <w:t>II.A.1- REALISATIONS CA ET COMPORTEMENT CLIENTS</w:t>
        </w:r>
        <w:r w:rsidR="0037237E" w:rsidRPr="0037237E">
          <w:rPr>
            <w:noProof/>
            <w:webHidden/>
          </w:rPr>
          <w:tab/>
        </w:r>
        <w:r w:rsidR="0037237E" w:rsidRPr="0037237E">
          <w:rPr>
            <w:noProof/>
            <w:webHidden/>
          </w:rPr>
          <w:fldChar w:fldCharType="begin"/>
        </w:r>
        <w:r w:rsidR="0037237E" w:rsidRPr="0037237E">
          <w:rPr>
            <w:noProof/>
            <w:webHidden/>
          </w:rPr>
          <w:instrText xml:space="preserve"> PAGEREF _Toc202629189 \h </w:instrText>
        </w:r>
        <w:r w:rsidR="0037237E" w:rsidRPr="0037237E">
          <w:rPr>
            <w:noProof/>
            <w:webHidden/>
          </w:rPr>
        </w:r>
        <w:r w:rsidR="0037237E" w:rsidRPr="0037237E">
          <w:rPr>
            <w:noProof/>
            <w:webHidden/>
          </w:rPr>
          <w:fldChar w:fldCharType="separate"/>
        </w:r>
        <w:r>
          <w:rPr>
            <w:noProof/>
            <w:webHidden/>
          </w:rPr>
          <w:t>3</w:t>
        </w:r>
        <w:r w:rsidR="0037237E" w:rsidRPr="0037237E">
          <w:rPr>
            <w:noProof/>
            <w:webHidden/>
          </w:rPr>
          <w:fldChar w:fldCharType="end"/>
        </w:r>
      </w:hyperlink>
    </w:p>
    <w:p w14:paraId="2F2B348D" w14:textId="77777777" w:rsidR="0037237E" w:rsidRPr="0037237E" w:rsidRDefault="003C3BAB">
      <w:pPr>
        <w:pStyle w:val="TM1"/>
        <w:tabs>
          <w:tab w:val="right" w:leader="dot" w:pos="10762"/>
        </w:tabs>
        <w:rPr>
          <w:rFonts w:asciiTheme="minorHAnsi" w:eastAsiaTheme="minorEastAsia" w:hAnsiTheme="minorHAnsi" w:cstheme="minorBidi"/>
          <w:noProof/>
          <w:lang w:eastAsia="fr-FR"/>
        </w:rPr>
      </w:pPr>
      <w:hyperlink w:anchor="_Toc202629190" w:history="1">
        <w:r w:rsidR="0037237E" w:rsidRPr="0037237E">
          <w:rPr>
            <w:rStyle w:val="Lienhypertexte"/>
            <w:noProof/>
            <w:color w:val="auto"/>
          </w:rPr>
          <w:t>II.A.2- COMPORTEMENT DES ARTICLES</w:t>
        </w:r>
        <w:r w:rsidR="0037237E" w:rsidRPr="0037237E">
          <w:rPr>
            <w:noProof/>
            <w:webHidden/>
          </w:rPr>
          <w:tab/>
        </w:r>
        <w:r w:rsidR="0037237E" w:rsidRPr="0037237E">
          <w:rPr>
            <w:noProof/>
            <w:webHidden/>
          </w:rPr>
          <w:fldChar w:fldCharType="begin"/>
        </w:r>
        <w:r w:rsidR="0037237E" w:rsidRPr="0037237E">
          <w:rPr>
            <w:noProof/>
            <w:webHidden/>
          </w:rPr>
          <w:instrText xml:space="preserve"> PAGEREF _Toc202629190 \h </w:instrText>
        </w:r>
        <w:r w:rsidR="0037237E" w:rsidRPr="0037237E">
          <w:rPr>
            <w:noProof/>
            <w:webHidden/>
          </w:rPr>
        </w:r>
        <w:r w:rsidR="0037237E" w:rsidRPr="0037237E">
          <w:rPr>
            <w:noProof/>
            <w:webHidden/>
          </w:rPr>
          <w:fldChar w:fldCharType="separate"/>
        </w:r>
        <w:r>
          <w:rPr>
            <w:noProof/>
            <w:webHidden/>
          </w:rPr>
          <w:t>6</w:t>
        </w:r>
        <w:r w:rsidR="0037237E" w:rsidRPr="0037237E">
          <w:rPr>
            <w:noProof/>
            <w:webHidden/>
          </w:rPr>
          <w:fldChar w:fldCharType="end"/>
        </w:r>
      </w:hyperlink>
    </w:p>
    <w:p w14:paraId="278BD074" w14:textId="77777777" w:rsidR="0037237E" w:rsidRPr="0037237E" w:rsidRDefault="003C3BAB">
      <w:pPr>
        <w:pStyle w:val="TM1"/>
        <w:tabs>
          <w:tab w:val="right" w:leader="dot" w:pos="10762"/>
        </w:tabs>
        <w:rPr>
          <w:rFonts w:asciiTheme="minorHAnsi" w:eastAsiaTheme="minorEastAsia" w:hAnsiTheme="minorHAnsi" w:cstheme="minorBidi"/>
          <w:noProof/>
          <w:lang w:eastAsia="fr-FR"/>
        </w:rPr>
      </w:pPr>
      <w:hyperlink w:anchor="_Toc202629191" w:history="1">
        <w:r w:rsidR="0037237E" w:rsidRPr="0037237E">
          <w:rPr>
            <w:rStyle w:val="Lienhypertexte"/>
            <w:noProof/>
            <w:color w:val="auto"/>
          </w:rPr>
          <w:t xml:space="preserve">II.A.3- </w:t>
        </w:r>
        <w:r w:rsidR="0037237E" w:rsidRPr="0037237E">
          <w:rPr>
            <w:rStyle w:val="Lienhypertexte"/>
            <w:caps/>
            <w:noProof/>
            <w:color w:val="auto"/>
          </w:rPr>
          <w:t>Evolution des performances par COMMERCIAUX</w:t>
        </w:r>
        <w:r w:rsidR="0037237E" w:rsidRPr="0037237E">
          <w:rPr>
            <w:noProof/>
            <w:webHidden/>
          </w:rPr>
          <w:tab/>
        </w:r>
        <w:r w:rsidR="0037237E" w:rsidRPr="0037237E">
          <w:rPr>
            <w:noProof/>
            <w:webHidden/>
          </w:rPr>
          <w:fldChar w:fldCharType="begin"/>
        </w:r>
        <w:r w:rsidR="0037237E" w:rsidRPr="0037237E">
          <w:rPr>
            <w:noProof/>
            <w:webHidden/>
          </w:rPr>
          <w:instrText xml:space="preserve"> PAGEREF _Toc202629191 \h </w:instrText>
        </w:r>
        <w:r w:rsidR="0037237E" w:rsidRPr="0037237E">
          <w:rPr>
            <w:noProof/>
            <w:webHidden/>
          </w:rPr>
        </w:r>
        <w:r w:rsidR="0037237E" w:rsidRPr="0037237E">
          <w:rPr>
            <w:noProof/>
            <w:webHidden/>
          </w:rPr>
          <w:fldChar w:fldCharType="separate"/>
        </w:r>
        <w:r>
          <w:rPr>
            <w:noProof/>
            <w:webHidden/>
          </w:rPr>
          <w:t>8</w:t>
        </w:r>
        <w:r w:rsidR="0037237E" w:rsidRPr="0037237E">
          <w:rPr>
            <w:noProof/>
            <w:webHidden/>
          </w:rPr>
          <w:fldChar w:fldCharType="end"/>
        </w:r>
      </w:hyperlink>
    </w:p>
    <w:p w14:paraId="39C8B3B4" w14:textId="77777777" w:rsidR="0037237E" w:rsidRPr="0037237E" w:rsidRDefault="003C3BAB">
      <w:pPr>
        <w:pStyle w:val="TM1"/>
        <w:tabs>
          <w:tab w:val="right" w:leader="dot" w:pos="10762"/>
        </w:tabs>
        <w:rPr>
          <w:rFonts w:asciiTheme="minorHAnsi" w:eastAsiaTheme="minorEastAsia" w:hAnsiTheme="minorHAnsi" w:cstheme="minorBidi"/>
          <w:noProof/>
          <w:lang w:eastAsia="fr-FR"/>
        </w:rPr>
      </w:pPr>
      <w:hyperlink w:anchor="_Toc202629192" w:history="1">
        <w:r w:rsidR="0037237E" w:rsidRPr="0037237E">
          <w:rPr>
            <w:rStyle w:val="Lienhypertexte"/>
            <w:noProof/>
            <w:color w:val="auto"/>
          </w:rPr>
          <w:t xml:space="preserve">II.A.4- </w:t>
        </w:r>
        <w:r w:rsidR="0037237E" w:rsidRPr="0037237E">
          <w:rPr>
            <w:rStyle w:val="Lienhypertexte"/>
            <w:caps/>
            <w:noProof/>
            <w:color w:val="auto"/>
          </w:rPr>
          <w:t>recapitulatif des realisations</w:t>
        </w:r>
        <w:r w:rsidR="0037237E" w:rsidRPr="0037237E">
          <w:rPr>
            <w:rStyle w:val="Lienhypertexte"/>
            <w:noProof/>
            <w:color w:val="auto"/>
          </w:rPr>
          <w:t xml:space="preserve"> </w:t>
        </w:r>
        <w:r w:rsidR="0037237E" w:rsidRPr="0037237E">
          <w:rPr>
            <w:rStyle w:val="Lienhypertexte"/>
            <w:caps/>
            <w:noProof/>
            <w:color w:val="auto"/>
          </w:rPr>
          <w:t>(Taux d’atteinte des objectifs de recette par COMMERCIAUX)</w:t>
        </w:r>
        <w:r w:rsidR="0037237E" w:rsidRPr="0037237E">
          <w:rPr>
            <w:noProof/>
            <w:webHidden/>
          </w:rPr>
          <w:tab/>
        </w:r>
        <w:r w:rsidR="0037237E" w:rsidRPr="0037237E">
          <w:rPr>
            <w:noProof/>
            <w:webHidden/>
          </w:rPr>
          <w:fldChar w:fldCharType="begin"/>
        </w:r>
        <w:r w:rsidR="0037237E" w:rsidRPr="0037237E">
          <w:rPr>
            <w:noProof/>
            <w:webHidden/>
          </w:rPr>
          <w:instrText xml:space="preserve"> PAGEREF _Toc202629192 \h </w:instrText>
        </w:r>
        <w:r w:rsidR="0037237E" w:rsidRPr="0037237E">
          <w:rPr>
            <w:noProof/>
            <w:webHidden/>
          </w:rPr>
        </w:r>
        <w:r w:rsidR="0037237E" w:rsidRPr="0037237E">
          <w:rPr>
            <w:noProof/>
            <w:webHidden/>
          </w:rPr>
          <w:fldChar w:fldCharType="separate"/>
        </w:r>
        <w:r>
          <w:rPr>
            <w:noProof/>
            <w:webHidden/>
          </w:rPr>
          <w:t>8</w:t>
        </w:r>
        <w:r w:rsidR="0037237E" w:rsidRPr="0037237E">
          <w:rPr>
            <w:noProof/>
            <w:webHidden/>
          </w:rPr>
          <w:fldChar w:fldCharType="end"/>
        </w:r>
      </w:hyperlink>
    </w:p>
    <w:p w14:paraId="63A2D7C1" w14:textId="77777777" w:rsidR="0037237E" w:rsidRPr="0037237E" w:rsidRDefault="003C3BAB">
      <w:pPr>
        <w:pStyle w:val="TM1"/>
        <w:tabs>
          <w:tab w:val="right" w:leader="dot" w:pos="10762"/>
        </w:tabs>
        <w:rPr>
          <w:rFonts w:asciiTheme="minorHAnsi" w:eastAsiaTheme="minorEastAsia" w:hAnsiTheme="minorHAnsi" w:cstheme="minorBidi"/>
          <w:noProof/>
          <w:lang w:eastAsia="fr-FR"/>
        </w:rPr>
      </w:pPr>
      <w:hyperlink w:anchor="_Toc202629193" w:history="1">
        <w:r w:rsidR="0037237E" w:rsidRPr="0037237E">
          <w:rPr>
            <w:rStyle w:val="Lienhypertexte"/>
            <w:caps/>
            <w:noProof/>
            <w:color w:val="auto"/>
          </w:rPr>
          <w:t>II.A.5- suivi des tournees peripheriques</w:t>
        </w:r>
        <w:r w:rsidR="0037237E" w:rsidRPr="0037237E">
          <w:rPr>
            <w:noProof/>
            <w:webHidden/>
          </w:rPr>
          <w:tab/>
        </w:r>
        <w:r w:rsidR="0037237E" w:rsidRPr="0037237E">
          <w:rPr>
            <w:noProof/>
            <w:webHidden/>
          </w:rPr>
          <w:fldChar w:fldCharType="begin"/>
        </w:r>
        <w:r w:rsidR="0037237E" w:rsidRPr="0037237E">
          <w:rPr>
            <w:noProof/>
            <w:webHidden/>
          </w:rPr>
          <w:instrText xml:space="preserve"> PAGEREF _Toc202629193 \h </w:instrText>
        </w:r>
        <w:r w:rsidR="0037237E" w:rsidRPr="0037237E">
          <w:rPr>
            <w:noProof/>
            <w:webHidden/>
          </w:rPr>
        </w:r>
        <w:r w:rsidR="0037237E" w:rsidRPr="0037237E">
          <w:rPr>
            <w:noProof/>
            <w:webHidden/>
          </w:rPr>
          <w:fldChar w:fldCharType="separate"/>
        </w:r>
        <w:r>
          <w:rPr>
            <w:noProof/>
            <w:webHidden/>
          </w:rPr>
          <w:t>16</w:t>
        </w:r>
        <w:r w:rsidR="0037237E" w:rsidRPr="0037237E">
          <w:rPr>
            <w:noProof/>
            <w:webHidden/>
          </w:rPr>
          <w:fldChar w:fldCharType="end"/>
        </w:r>
      </w:hyperlink>
    </w:p>
    <w:p w14:paraId="793BFF5F" w14:textId="77777777" w:rsidR="0037237E" w:rsidRPr="0037237E" w:rsidRDefault="003C3BAB">
      <w:pPr>
        <w:pStyle w:val="TM1"/>
        <w:tabs>
          <w:tab w:val="right" w:leader="dot" w:pos="10762"/>
        </w:tabs>
        <w:rPr>
          <w:rFonts w:asciiTheme="minorHAnsi" w:eastAsiaTheme="minorEastAsia" w:hAnsiTheme="minorHAnsi" w:cstheme="minorBidi"/>
          <w:noProof/>
          <w:lang w:eastAsia="fr-FR"/>
        </w:rPr>
      </w:pPr>
      <w:hyperlink w:anchor="_Toc202629194" w:history="1">
        <w:r w:rsidR="0037237E" w:rsidRPr="0037237E">
          <w:rPr>
            <w:rStyle w:val="Lienhypertexte"/>
            <w:caps/>
            <w:noProof/>
            <w:color w:val="auto"/>
          </w:rPr>
          <w:t>chiffre d’affaireS mensuel par villes ET RAPPORTS DE DESCENTES DANS LES VILLES PERIPHERIQUES</w:t>
        </w:r>
        <w:r w:rsidR="0037237E" w:rsidRPr="0037237E">
          <w:rPr>
            <w:noProof/>
            <w:webHidden/>
          </w:rPr>
          <w:tab/>
        </w:r>
        <w:r w:rsidR="0037237E" w:rsidRPr="0037237E">
          <w:rPr>
            <w:noProof/>
            <w:webHidden/>
          </w:rPr>
          <w:fldChar w:fldCharType="begin"/>
        </w:r>
        <w:r w:rsidR="0037237E" w:rsidRPr="0037237E">
          <w:rPr>
            <w:noProof/>
            <w:webHidden/>
          </w:rPr>
          <w:instrText xml:space="preserve"> PAGEREF _Toc202629194 \h </w:instrText>
        </w:r>
        <w:r w:rsidR="0037237E" w:rsidRPr="0037237E">
          <w:rPr>
            <w:noProof/>
            <w:webHidden/>
          </w:rPr>
        </w:r>
        <w:r w:rsidR="0037237E" w:rsidRPr="0037237E">
          <w:rPr>
            <w:noProof/>
            <w:webHidden/>
          </w:rPr>
          <w:fldChar w:fldCharType="separate"/>
        </w:r>
        <w:r>
          <w:rPr>
            <w:noProof/>
            <w:webHidden/>
          </w:rPr>
          <w:t>16</w:t>
        </w:r>
        <w:r w:rsidR="0037237E" w:rsidRPr="0037237E">
          <w:rPr>
            <w:noProof/>
            <w:webHidden/>
          </w:rPr>
          <w:fldChar w:fldCharType="end"/>
        </w:r>
      </w:hyperlink>
    </w:p>
    <w:p w14:paraId="0DC0CDCF" w14:textId="77777777" w:rsidR="0037237E" w:rsidRPr="0037237E" w:rsidRDefault="003C3BAB">
      <w:pPr>
        <w:pStyle w:val="TM1"/>
        <w:tabs>
          <w:tab w:val="right" w:leader="dot" w:pos="10762"/>
        </w:tabs>
        <w:rPr>
          <w:rFonts w:asciiTheme="minorHAnsi" w:eastAsiaTheme="minorEastAsia" w:hAnsiTheme="minorHAnsi" w:cstheme="minorBidi"/>
          <w:noProof/>
          <w:lang w:eastAsia="fr-FR"/>
        </w:rPr>
      </w:pPr>
      <w:hyperlink w:anchor="_Toc202629195" w:history="1">
        <w:r w:rsidR="0037237E" w:rsidRPr="0037237E">
          <w:rPr>
            <w:rStyle w:val="Lienhypertexte"/>
            <w:caps/>
            <w:noProof/>
            <w:color w:val="auto"/>
          </w:rPr>
          <w:t>II.A.6- Le tableau d’indice de la concurrence sur les produits (veille concurrentielle)</w:t>
        </w:r>
        <w:r w:rsidR="0037237E" w:rsidRPr="0037237E">
          <w:rPr>
            <w:noProof/>
            <w:webHidden/>
          </w:rPr>
          <w:tab/>
        </w:r>
        <w:r w:rsidR="0037237E" w:rsidRPr="0037237E">
          <w:rPr>
            <w:noProof/>
            <w:webHidden/>
          </w:rPr>
          <w:fldChar w:fldCharType="begin"/>
        </w:r>
        <w:r w:rsidR="0037237E" w:rsidRPr="0037237E">
          <w:rPr>
            <w:noProof/>
            <w:webHidden/>
          </w:rPr>
          <w:instrText xml:space="preserve"> PAGEREF _Toc202629195 \h </w:instrText>
        </w:r>
        <w:r w:rsidR="0037237E" w:rsidRPr="0037237E">
          <w:rPr>
            <w:noProof/>
            <w:webHidden/>
          </w:rPr>
        </w:r>
        <w:r w:rsidR="0037237E" w:rsidRPr="0037237E">
          <w:rPr>
            <w:noProof/>
            <w:webHidden/>
          </w:rPr>
          <w:fldChar w:fldCharType="separate"/>
        </w:r>
        <w:r>
          <w:rPr>
            <w:noProof/>
            <w:webHidden/>
          </w:rPr>
          <w:t>17</w:t>
        </w:r>
        <w:r w:rsidR="0037237E" w:rsidRPr="0037237E">
          <w:rPr>
            <w:noProof/>
            <w:webHidden/>
          </w:rPr>
          <w:fldChar w:fldCharType="end"/>
        </w:r>
      </w:hyperlink>
    </w:p>
    <w:p w14:paraId="38A44010" w14:textId="77777777" w:rsidR="0037237E" w:rsidRPr="0037237E" w:rsidRDefault="003C3BAB">
      <w:pPr>
        <w:pStyle w:val="TM1"/>
        <w:tabs>
          <w:tab w:val="right" w:leader="dot" w:pos="10762"/>
        </w:tabs>
        <w:rPr>
          <w:rFonts w:asciiTheme="minorHAnsi" w:eastAsiaTheme="minorEastAsia" w:hAnsiTheme="minorHAnsi" w:cstheme="minorBidi"/>
          <w:noProof/>
          <w:lang w:eastAsia="fr-FR"/>
        </w:rPr>
      </w:pPr>
      <w:hyperlink w:anchor="_Toc202629196" w:history="1">
        <w:r w:rsidR="0037237E" w:rsidRPr="0037237E">
          <w:rPr>
            <w:rStyle w:val="Lienhypertexte"/>
            <w:noProof/>
            <w:color w:val="auto"/>
          </w:rPr>
          <w:t>III/-DIFFICULTES, DOLEANCES ET SUGGESTIONS</w:t>
        </w:r>
        <w:r w:rsidR="0037237E" w:rsidRPr="0037237E">
          <w:rPr>
            <w:noProof/>
            <w:webHidden/>
          </w:rPr>
          <w:tab/>
        </w:r>
        <w:r w:rsidR="0037237E" w:rsidRPr="0037237E">
          <w:rPr>
            <w:noProof/>
            <w:webHidden/>
          </w:rPr>
          <w:fldChar w:fldCharType="begin"/>
        </w:r>
        <w:r w:rsidR="0037237E" w:rsidRPr="0037237E">
          <w:rPr>
            <w:noProof/>
            <w:webHidden/>
          </w:rPr>
          <w:instrText xml:space="preserve"> PAGEREF _Toc202629196 \h </w:instrText>
        </w:r>
        <w:r w:rsidR="0037237E" w:rsidRPr="0037237E">
          <w:rPr>
            <w:noProof/>
            <w:webHidden/>
          </w:rPr>
        </w:r>
        <w:r w:rsidR="0037237E" w:rsidRPr="0037237E">
          <w:rPr>
            <w:noProof/>
            <w:webHidden/>
          </w:rPr>
          <w:fldChar w:fldCharType="separate"/>
        </w:r>
        <w:r>
          <w:rPr>
            <w:noProof/>
            <w:webHidden/>
          </w:rPr>
          <w:t>18</w:t>
        </w:r>
        <w:r w:rsidR="0037237E" w:rsidRPr="0037237E">
          <w:rPr>
            <w:noProof/>
            <w:webHidden/>
          </w:rPr>
          <w:fldChar w:fldCharType="end"/>
        </w:r>
      </w:hyperlink>
    </w:p>
    <w:p w14:paraId="103A72B1" w14:textId="77777777" w:rsidR="0037237E" w:rsidRPr="0037237E" w:rsidRDefault="003C3BAB">
      <w:pPr>
        <w:pStyle w:val="TM1"/>
        <w:tabs>
          <w:tab w:val="right" w:leader="dot" w:pos="10762"/>
        </w:tabs>
        <w:rPr>
          <w:rFonts w:asciiTheme="minorHAnsi" w:eastAsiaTheme="minorEastAsia" w:hAnsiTheme="minorHAnsi" w:cstheme="minorBidi"/>
          <w:noProof/>
          <w:lang w:eastAsia="fr-FR"/>
        </w:rPr>
      </w:pPr>
      <w:hyperlink w:anchor="_Toc202629197" w:history="1">
        <w:r w:rsidR="0037237E" w:rsidRPr="0037237E">
          <w:rPr>
            <w:rStyle w:val="Lienhypertexte"/>
            <w:noProof/>
            <w:color w:val="auto"/>
          </w:rPr>
          <w:t>CONCLUSION</w:t>
        </w:r>
        <w:r w:rsidR="0037237E" w:rsidRPr="0037237E">
          <w:rPr>
            <w:noProof/>
            <w:webHidden/>
          </w:rPr>
          <w:tab/>
        </w:r>
        <w:r w:rsidR="0037237E" w:rsidRPr="0037237E">
          <w:rPr>
            <w:noProof/>
            <w:webHidden/>
          </w:rPr>
          <w:fldChar w:fldCharType="begin"/>
        </w:r>
        <w:r w:rsidR="0037237E" w:rsidRPr="0037237E">
          <w:rPr>
            <w:noProof/>
            <w:webHidden/>
          </w:rPr>
          <w:instrText xml:space="preserve"> PAGEREF _Toc202629197 \h </w:instrText>
        </w:r>
        <w:r w:rsidR="0037237E" w:rsidRPr="0037237E">
          <w:rPr>
            <w:noProof/>
            <w:webHidden/>
          </w:rPr>
        </w:r>
        <w:r w:rsidR="0037237E" w:rsidRPr="0037237E">
          <w:rPr>
            <w:noProof/>
            <w:webHidden/>
          </w:rPr>
          <w:fldChar w:fldCharType="separate"/>
        </w:r>
        <w:r>
          <w:rPr>
            <w:noProof/>
            <w:webHidden/>
          </w:rPr>
          <w:t>19</w:t>
        </w:r>
        <w:r w:rsidR="0037237E" w:rsidRPr="0037237E">
          <w:rPr>
            <w:noProof/>
            <w:webHidden/>
          </w:rPr>
          <w:fldChar w:fldCharType="end"/>
        </w:r>
      </w:hyperlink>
    </w:p>
    <w:p w14:paraId="2D4EB1B7" w14:textId="77777777" w:rsidR="0037237E" w:rsidRPr="0037237E" w:rsidRDefault="003C3BAB">
      <w:pPr>
        <w:pStyle w:val="TM1"/>
        <w:tabs>
          <w:tab w:val="right" w:leader="dot" w:pos="10762"/>
        </w:tabs>
        <w:rPr>
          <w:rFonts w:asciiTheme="minorHAnsi" w:eastAsiaTheme="minorEastAsia" w:hAnsiTheme="minorHAnsi" w:cstheme="minorBidi"/>
          <w:noProof/>
          <w:lang w:eastAsia="fr-FR"/>
        </w:rPr>
      </w:pPr>
      <w:hyperlink w:anchor="_Toc202629198" w:history="1">
        <w:r w:rsidR="0037237E" w:rsidRPr="0037237E">
          <w:rPr>
            <w:rStyle w:val="Lienhypertexte"/>
            <w:noProof/>
            <w:color w:val="auto"/>
          </w:rPr>
          <w:t>ANNEXES</w:t>
        </w:r>
        <w:r w:rsidR="0037237E" w:rsidRPr="0037237E">
          <w:rPr>
            <w:noProof/>
            <w:webHidden/>
          </w:rPr>
          <w:tab/>
        </w:r>
        <w:r w:rsidR="0037237E" w:rsidRPr="0037237E">
          <w:rPr>
            <w:noProof/>
            <w:webHidden/>
          </w:rPr>
          <w:fldChar w:fldCharType="begin"/>
        </w:r>
        <w:r w:rsidR="0037237E" w:rsidRPr="0037237E">
          <w:rPr>
            <w:noProof/>
            <w:webHidden/>
          </w:rPr>
          <w:instrText xml:space="preserve"> PAGEREF _Toc202629198 \h </w:instrText>
        </w:r>
        <w:r w:rsidR="0037237E" w:rsidRPr="0037237E">
          <w:rPr>
            <w:noProof/>
            <w:webHidden/>
          </w:rPr>
        </w:r>
        <w:r w:rsidR="0037237E" w:rsidRPr="0037237E">
          <w:rPr>
            <w:noProof/>
            <w:webHidden/>
          </w:rPr>
          <w:fldChar w:fldCharType="separate"/>
        </w:r>
        <w:r>
          <w:rPr>
            <w:noProof/>
            <w:webHidden/>
          </w:rPr>
          <w:t>20</w:t>
        </w:r>
        <w:r w:rsidR="0037237E" w:rsidRPr="0037237E">
          <w:rPr>
            <w:noProof/>
            <w:webHidden/>
          </w:rPr>
          <w:fldChar w:fldCharType="end"/>
        </w:r>
      </w:hyperlink>
    </w:p>
    <w:p w14:paraId="264BCC4A" w14:textId="503C11FB" w:rsidR="00BD4ECD" w:rsidRPr="00FD1BBB" w:rsidRDefault="00BD4ECD" w:rsidP="00BD4ECD">
      <w:pPr>
        <w:spacing w:before="15" w:after="15" w:line="276" w:lineRule="auto"/>
        <w:rPr>
          <w:rFonts w:ascii="Times New Roman" w:hAnsi="Times New Roman" w:cs="Times New Roman"/>
          <w:color w:val="FF0000"/>
          <w:sz w:val="2"/>
          <w:szCs w:val="24"/>
        </w:rPr>
      </w:pPr>
      <w:r w:rsidRPr="0037237E">
        <w:rPr>
          <w:rFonts w:ascii="Times New Roman" w:hAnsi="Times New Roman" w:cs="Times New Roman"/>
          <w:b/>
          <w:bCs/>
          <w:sz w:val="24"/>
          <w:szCs w:val="24"/>
        </w:rPr>
        <w:fldChar w:fldCharType="end"/>
      </w:r>
    </w:p>
    <w:p w14:paraId="44E8E77C" w14:textId="77777777" w:rsidR="00BD4ECD" w:rsidRPr="0037237E" w:rsidRDefault="00BD4ECD" w:rsidP="00BC2B6F">
      <w:pPr>
        <w:pStyle w:val="Titre1"/>
        <w:spacing w:line="276" w:lineRule="auto"/>
        <w:ind w:left="0"/>
      </w:pPr>
      <w:bookmarkStart w:id="7" w:name="_Toc62568834"/>
    </w:p>
    <w:p w14:paraId="4743BB1E" w14:textId="77777777" w:rsidR="00BC2B6F" w:rsidRPr="0037237E" w:rsidRDefault="00BC2B6F" w:rsidP="00BC2B6F"/>
    <w:p w14:paraId="7F32DEC6" w14:textId="77777777" w:rsidR="00BC2B6F" w:rsidRPr="0037237E" w:rsidRDefault="00BC2B6F" w:rsidP="00BC2B6F"/>
    <w:p w14:paraId="5F4F6452" w14:textId="77777777" w:rsidR="00BC2B6F" w:rsidRPr="0037237E" w:rsidRDefault="00BC2B6F" w:rsidP="00BC2B6F"/>
    <w:p w14:paraId="7C94F7C8" w14:textId="77777777" w:rsidR="00BC2B6F" w:rsidRPr="0037237E" w:rsidRDefault="00BC2B6F" w:rsidP="00BC2B6F"/>
    <w:p w14:paraId="36054728" w14:textId="77777777" w:rsidR="00BD4ECD" w:rsidRPr="00701347" w:rsidRDefault="00BD4ECD" w:rsidP="00BD4ECD">
      <w:pPr>
        <w:pStyle w:val="Titre1"/>
        <w:spacing w:line="276" w:lineRule="auto"/>
        <w:rPr>
          <w:u w:val="single"/>
        </w:rPr>
      </w:pPr>
      <w:bookmarkStart w:id="8" w:name="_Toc202629184"/>
      <w:r w:rsidRPr="00701347">
        <w:rPr>
          <w:u w:val="single"/>
        </w:rPr>
        <w:lastRenderedPageBreak/>
        <w:t>INTRODUCTION</w:t>
      </w:r>
      <w:bookmarkEnd w:id="7"/>
      <w:bookmarkEnd w:id="8"/>
    </w:p>
    <w:p w14:paraId="301828E6" w14:textId="725EC9B7" w:rsidR="00CA667E" w:rsidRPr="00CA667E" w:rsidRDefault="00CA667E" w:rsidP="00242A01">
      <w:pPr>
        <w:spacing w:line="360" w:lineRule="auto"/>
        <w:rPr>
          <w:rFonts w:ascii="Times New Roman" w:hAnsi="Times New Roman" w:cs="Times New Roman"/>
          <w:sz w:val="28"/>
          <w:szCs w:val="28"/>
        </w:rPr>
      </w:pPr>
      <w:r>
        <w:rPr>
          <w:rFonts w:ascii="Times New Roman" w:hAnsi="Times New Roman" w:cs="Times New Roman"/>
          <w:sz w:val="28"/>
          <w:szCs w:val="28"/>
        </w:rPr>
        <w:t xml:space="preserve">Comme le mois dernier par rapport au </w:t>
      </w:r>
      <w:r w:rsidR="006A47C4">
        <w:rPr>
          <w:rFonts w:ascii="Times New Roman" w:hAnsi="Times New Roman" w:cs="Times New Roman"/>
          <w:sz w:val="28"/>
          <w:szCs w:val="28"/>
        </w:rPr>
        <w:t>précédent</w:t>
      </w:r>
      <w:r>
        <w:rPr>
          <w:rFonts w:ascii="Times New Roman" w:hAnsi="Times New Roman" w:cs="Times New Roman"/>
          <w:sz w:val="28"/>
          <w:szCs w:val="28"/>
        </w:rPr>
        <w:t xml:space="preserve"> nous sommes dans une continuité de la baisse de l’activité. Plusieurs facteurs déjà évoqués les mois précédents sont la cause, </w:t>
      </w:r>
      <w:r w:rsidR="00234C35">
        <w:rPr>
          <w:rFonts w:ascii="Times New Roman" w:hAnsi="Times New Roman" w:cs="Times New Roman"/>
          <w:sz w:val="28"/>
          <w:szCs w:val="28"/>
        </w:rPr>
        <w:t xml:space="preserve">nous pouvons citer entre autres : le manque de gadgets de </w:t>
      </w:r>
      <w:r w:rsidR="006A47C4">
        <w:rPr>
          <w:rFonts w:ascii="Times New Roman" w:hAnsi="Times New Roman" w:cs="Times New Roman"/>
          <w:sz w:val="28"/>
          <w:szCs w:val="28"/>
        </w:rPr>
        <w:t>visibilités</w:t>
      </w:r>
      <w:r w:rsidR="00234C35">
        <w:rPr>
          <w:rFonts w:ascii="Times New Roman" w:hAnsi="Times New Roman" w:cs="Times New Roman"/>
          <w:sz w:val="28"/>
          <w:szCs w:val="28"/>
        </w:rPr>
        <w:t xml:space="preserve"> pour un meilleur déploiement dans les marchés et les campagnes afin d’améliorer notre visibilité, comme constaté</w:t>
      </w:r>
      <w:r w:rsidR="0063484B">
        <w:rPr>
          <w:rFonts w:ascii="Times New Roman" w:hAnsi="Times New Roman" w:cs="Times New Roman"/>
          <w:sz w:val="28"/>
          <w:szCs w:val="28"/>
        </w:rPr>
        <w:t>e</w:t>
      </w:r>
      <w:r w:rsidR="00234C35">
        <w:rPr>
          <w:rFonts w:ascii="Times New Roman" w:hAnsi="Times New Roman" w:cs="Times New Roman"/>
          <w:sz w:val="28"/>
          <w:szCs w:val="28"/>
        </w:rPr>
        <w:t xml:space="preserve"> le mois dernier l’absence d’une politique commerciale efficace sur la gestion des prix car les nombreuses fluctuations de prix ont joué sur notre performance, n’oublions pas de noter pour déplorer encore un manque d</w:t>
      </w:r>
      <w:r w:rsidR="006D5F30">
        <w:rPr>
          <w:rFonts w:ascii="Times New Roman" w:hAnsi="Times New Roman" w:cs="Times New Roman"/>
          <w:sz w:val="28"/>
          <w:szCs w:val="28"/>
        </w:rPr>
        <w:t>e feedback</w:t>
      </w:r>
      <w:r w:rsidR="00234C35">
        <w:rPr>
          <w:rFonts w:ascii="Times New Roman" w:hAnsi="Times New Roman" w:cs="Times New Roman"/>
          <w:sz w:val="28"/>
          <w:szCs w:val="28"/>
        </w:rPr>
        <w:t xml:space="preserve"> sur nos rapports sur les propositions faites pour le suivi et l’amélioration de notre chiffre d’affaires</w:t>
      </w:r>
      <w:r w:rsidR="0063484B">
        <w:rPr>
          <w:rFonts w:ascii="Times New Roman" w:hAnsi="Times New Roman" w:cs="Times New Roman"/>
          <w:sz w:val="28"/>
          <w:szCs w:val="28"/>
        </w:rPr>
        <w:t xml:space="preserve"> ; aussi l’insuffisance </w:t>
      </w:r>
      <w:r w:rsidR="006A47C4">
        <w:rPr>
          <w:rFonts w:ascii="Times New Roman" w:hAnsi="Times New Roman" w:cs="Times New Roman"/>
          <w:sz w:val="28"/>
          <w:szCs w:val="28"/>
        </w:rPr>
        <w:t xml:space="preserve">de moyens humains et logistiques mis à notre disposition. </w:t>
      </w:r>
      <w:r w:rsidR="00FF7632">
        <w:rPr>
          <w:rFonts w:ascii="Times New Roman" w:hAnsi="Times New Roman" w:cs="Times New Roman"/>
          <w:sz w:val="28"/>
          <w:szCs w:val="28"/>
        </w:rPr>
        <w:t>Le résumé détaillé de l’activité nous édifiera d’avantages.</w:t>
      </w:r>
    </w:p>
    <w:p w14:paraId="766BC5CA" w14:textId="77777777" w:rsidR="00242A01" w:rsidRPr="00701347" w:rsidRDefault="00242A01" w:rsidP="00242A01">
      <w:pPr>
        <w:spacing w:line="360" w:lineRule="auto"/>
      </w:pPr>
    </w:p>
    <w:p w14:paraId="14140258" w14:textId="77777777" w:rsidR="00BD4ECD" w:rsidRPr="00701347" w:rsidRDefault="00BD4ECD" w:rsidP="00BD4ECD">
      <w:pPr>
        <w:pStyle w:val="Titre1"/>
        <w:spacing w:line="276" w:lineRule="auto"/>
      </w:pPr>
      <w:bookmarkStart w:id="9" w:name="_Toc62568835"/>
      <w:bookmarkStart w:id="10" w:name="_Toc202629185"/>
      <w:r w:rsidRPr="00701347">
        <w:t xml:space="preserve">I- </w:t>
      </w:r>
      <w:r w:rsidRPr="00701347">
        <w:rPr>
          <w:u w:val="single"/>
        </w:rPr>
        <w:t>RESUME DE L’ACTIVITE</w:t>
      </w:r>
      <w:bookmarkEnd w:id="9"/>
      <w:bookmarkEnd w:id="10"/>
      <w:r w:rsidRPr="00701347">
        <w:t xml:space="preserve"> </w:t>
      </w:r>
    </w:p>
    <w:p w14:paraId="55BFA08C" w14:textId="77777777" w:rsidR="00BD4ECD" w:rsidRPr="00701347" w:rsidRDefault="00BD4ECD" w:rsidP="00BD4ECD">
      <w:pPr>
        <w:pStyle w:val="Titre1"/>
        <w:spacing w:line="276" w:lineRule="auto"/>
      </w:pPr>
      <w:bookmarkStart w:id="11" w:name="_Toc62568836"/>
      <w:bookmarkStart w:id="12" w:name="_Toc202629186"/>
      <w:r w:rsidRPr="00701347">
        <w:t>I.A- RESUME DE L’ACTIVITE EN CHIFFRES</w:t>
      </w:r>
      <w:bookmarkEnd w:id="11"/>
      <w:bookmarkEnd w:id="12"/>
    </w:p>
    <w:tbl>
      <w:tblPr>
        <w:tblW w:w="9540" w:type="dxa"/>
        <w:tblCellMar>
          <w:left w:w="70" w:type="dxa"/>
          <w:right w:w="70" w:type="dxa"/>
        </w:tblCellMar>
        <w:tblLook w:val="04A0" w:firstRow="1" w:lastRow="0" w:firstColumn="1" w:lastColumn="0" w:noHBand="0" w:noVBand="1"/>
      </w:tblPr>
      <w:tblGrid>
        <w:gridCol w:w="2340"/>
        <w:gridCol w:w="1560"/>
        <w:gridCol w:w="1540"/>
        <w:gridCol w:w="1480"/>
        <w:gridCol w:w="1620"/>
        <w:gridCol w:w="1000"/>
      </w:tblGrid>
      <w:tr w:rsidR="00701347" w:rsidRPr="00701347" w14:paraId="65996852" w14:textId="77777777" w:rsidTr="00701347">
        <w:trPr>
          <w:trHeight w:val="315"/>
        </w:trPr>
        <w:tc>
          <w:tcPr>
            <w:tcW w:w="2340" w:type="dxa"/>
            <w:vMerge w:val="restart"/>
            <w:tcBorders>
              <w:top w:val="single" w:sz="8" w:space="0" w:color="auto"/>
              <w:left w:val="single" w:sz="8" w:space="0" w:color="auto"/>
              <w:bottom w:val="single" w:sz="8" w:space="0" w:color="000000"/>
              <w:right w:val="single" w:sz="8" w:space="0" w:color="auto"/>
            </w:tcBorders>
            <w:shd w:val="clear" w:color="000000" w:fill="C4BC96"/>
            <w:vAlign w:val="center"/>
            <w:hideMark/>
          </w:tcPr>
          <w:p w14:paraId="4024C390" w14:textId="77777777" w:rsidR="00701347" w:rsidRPr="00701347" w:rsidRDefault="00701347" w:rsidP="00701347">
            <w:pPr>
              <w:suppressAutoHyphens w:val="0"/>
              <w:spacing w:before="0" w:after="0"/>
              <w:jc w:val="center"/>
              <w:rPr>
                <w:rFonts w:ascii="Times New Roman" w:eastAsia="Times New Roman" w:hAnsi="Times New Roman" w:cs="Times New Roman"/>
                <w:b/>
                <w:bCs/>
                <w:color w:val="000000"/>
                <w:lang w:eastAsia="fr-FR"/>
              </w:rPr>
            </w:pPr>
            <w:r w:rsidRPr="00701347">
              <w:rPr>
                <w:rFonts w:ascii="Times New Roman" w:eastAsia="Times New Roman" w:hAnsi="Times New Roman" w:cs="Times New Roman"/>
                <w:b/>
                <w:bCs/>
                <w:color w:val="000000"/>
                <w:lang w:eastAsia="fr-FR"/>
              </w:rPr>
              <w:t>ELEMENTS</w:t>
            </w:r>
          </w:p>
        </w:tc>
        <w:tc>
          <w:tcPr>
            <w:tcW w:w="1560" w:type="dxa"/>
            <w:tcBorders>
              <w:top w:val="single" w:sz="8" w:space="0" w:color="auto"/>
              <w:left w:val="nil"/>
              <w:bottom w:val="single" w:sz="8" w:space="0" w:color="auto"/>
              <w:right w:val="single" w:sz="8" w:space="0" w:color="auto"/>
            </w:tcBorders>
            <w:shd w:val="clear" w:color="000000" w:fill="C4BC96"/>
            <w:vAlign w:val="center"/>
            <w:hideMark/>
          </w:tcPr>
          <w:p w14:paraId="5D6F44B3" w14:textId="77777777" w:rsidR="00701347" w:rsidRPr="00701347" w:rsidRDefault="00701347" w:rsidP="00701347">
            <w:pPr>
              <w:suppressAutoHyphens w:val="0"/>
              <w:spacing w:before="0" w:after="0"/>
              <w:jc w:val="center"/>
              <w:rPr>
                <w:rFonts w:ascii="Times New Roman" w:eastAsia="Times New Roman" w:hAnsi="Times New Roman" w:cs="Times New Roman"/>
                <w:b/>
                <w:bCs/>
                <w:color w:val="000000"/>
                <w:lang w:eastAsia="fr-FR"/>
              </w:rPr>
            </w:pPr>
            <w:r w:rsidRPr="00701347">
              <w:rPr>
                <w:rFonts w:ascii="Times New Roman" w:eastAsia="Times New Roman" w:hAnsi="Times New Roman" w:cs="Times New Roman"/>
                <w:b/>
                <w:bCs/>
                <w:color w:val="000000"/>
                <w:lang w:eastAsia="fr-FR"/>
              </w:rPr>
              <w:t>PREVISION</w:t>
            </w:r>
          </w:p>
        </w:tc>
        <w:tc>
          <w:tcPr>
            <w:tcW w:w="3020" w:type="dxa"/>
            <w:gridSpan w:val="2"/>
            <w:tcBorders>
              <w:top w:val="single" w:sz="8" w:space="0" w:color="auto"/>
              <w:left w:val="nil"/>
              <w:bottom w:val="single" w:sz="8" w:space="0" w:color="auto"/>
              <w:right w:val="single" w:sz="8" w:space="0" w:color="000000"/>
            </w:tcBorders>
            <w:shd w:val="clear" w:color="000000" w:fill="C4BC96"/>
            <w:vAlign w:val="center"/>
            <w:hideMark/>
          </w:tcPr>
          <w:p w14:paraId="10AB7B9E" w14:textId="77777777" w:rsidR="00701347" w:rsidRPr="00701347" w:rsidRDefault="00701347" w:rsidP="00701347">
            <w:pPr>
              <w:suppressAutoHyphens w:val="0"/>
              <w:spacing w:before="0" w:after="0"/>
              <w:jc w:val="center"/>
              <w:rPr>
                <w:rFonts w:ascii="Times New Roman" w:eastAsia="Times New Roman" w:hAnsi="Times New Roman" w:cs="Times New Roman"/>
                <w:b/>
                <w:bCs/>
                <w:color w:val="000000"/>
                <w:lang w:eastAsia="fr-FR"/>
              </w:rPr>
            </w:pPr>
            <w:r w:rsidRPr="00701347">
              <w:rPr>
                <w:rFonts w:ascii="Times New Roman" w:eastAsia="Times New Roman" w:hAnsi="Times New Roman" w:cs="Times New Roman"/>
                <w:b/>
                <w:bCs/>
                <w:color w:val="000000"/>
                <w:lang w:eastAsia="fr-FR"/>
              </w:rPr>
              <w:t>REALISATIONS</w:t>
            </w:r>
          </w:p>
        </w:tc>
        <w:tc>
          <w:tcPr>
            <w:tcW w:w="1620" w:type="dxa"/>
            <w:vMerge w:val="restart"/>
            <w:tcBorders>
              <w:top w:val="single" w:sz="8" w:space="0" w:color="auto"/>
              <w:left w:val="nil"/>
              <w:bottom w:val="single" w:sz="8" w:space="0" w:color="000000"/>
              <w:right w:val="single" w:sz="8" w:space="0" w:color="auto"/>
            </w:tcBorders>
            <w:shd w:val="clear" w:color="000000" w:fill="C4BC96"/>
            <w:vAlign w:val="center"/>
            <w:hideMark/>
          </w:tcPr>
          <w:p w14:paraId="1DB22827" w14:textId="77777777" w:rsidR="00701347" w:rsidRPr="00701347" w:rsidRDefault="00701347" w:rsidP="00701347">
            <w:pPr>
              <w:suppressAutoHyphens w:val="0"/>
              <w:spacing w:before="0" w:after="0"/>
              <w:jc w:val="center"/>
              <w:rPr>
                <w:rFonts w:ascii="Times New Roman" w:eastAsia="Times New Roman" w:hAnsi="Times New Roman" w:cs="Times New Roman"/>
                <w:b/>
                <w:bCs/>
                <w:color w:val="000000"/>
                <w:lang w:eastAsia="fr-FR"/>
              </w:rPr>
            </w:pPr>
            <w:r w:rsidRPr="00701347">
              <w:rPr>
                <w:rFonts w:ascii="Times New Roman" w:eastAsia="Times New Roman" w:hAnsi="Times New Roman" w:cs="Times New Roman"/>
                <w:b/>
                <w:bCs/>
                <w:color w:val="000000"/>
                <w:lang w:eastAsia="fr-FR"/>
              </w:rPr>
              <w:t>ECARTS</w:t>
            </w:r>
          </w:p>
        </w:tc>
        <w:tc>
          <w:tcPr>
            <w:tcW w:w="1000" w:type="dxa"/>
            <w:vMerge w:val="restart"/>
            <w:tcBorders>
              <w:top w:val="single" w:sz="8" w:space="0" w:color="auto"/>
              <w:left w:val="single" w:sz="8" w:space="0" w:color="auto"/>
              <w:bottom w:val="single" w:sz="8" w:space="0" w:color="000000"/>
              <w:right w:val="single" w:sz="8" w:space="0" w:color="auto"/>
            </w:tcBorders>
            <w:shd w:val="clear" w:color="000000" w:fill="C4BC96"/>
            <w:vAlign w:val="center"/>
            <w:hideMark/>
          </w:tcPr>
          <w:p w14:paraId="56BB2C25" w14:textId="77777777" w:rsidR="00701347" w:rsidRPr="00701347" w:rsidRDefault="00701347" w:rsidP="00701347">
            <w:pPr>
              <w:suppressAutoHyphens w:val="0"/>
              <w:spacing w:before="0" w:after="0"/>
              <w:jc w:val="center"/>
              <w:rPr>
                <w:rFonts w:ascii="Times New Roman" w:eastAsia="Times New Roman" w:hAnsi="Times New Roman" w:cs="Times New Roman"/>
                <w:b/>
                <w:bCs/>
                <w:color w:val="000000"/>
                <w:lang w:eastAsia="fr-FR"/>
              </w:rPr>
            </w:pPr>
            <w:r w:rsidRPr="00701347">
              <w:rPr>
                <w:rFonts w:ascii="Times New Roman" w:eastAsia="Times New Roman" w:hAnsi="Times New Roman" w:cs="Times New Roman"/>
                <w:b/>
                <w:bCs/>
                <w:color w:val="000000"/>
                <w:lang w:eastAsia="fr-FR"/>
              </w:rPr>
              <w:t>%</w:t>
            </w:r>
          </w:p>
        </w:tc>
      </w:tr>
      <w:tr w:rsidR="00701347" w:rsidRPr="00701347" w14:paraId="404BDF16" w14:textId="77777777" w:rsidTr="00701347">
        <w:trPr>
          <w:trHeight w:val="315"/>
        </w:trPr>
        <w:tc>
          <w:tcPr>
            <w:tcW w:w="2340" w:type="dxa"/>
            <w:vMerge/>
            <w:tcBorders>
              <w:top w:val="single" w:sz="8" w:space="0" w:color="auto"/>
              <w:left w:val="single" w:sz="8" w:space="0" w:color="auto"/>
              <w:bottom w:val="single" w:sz="8" w:space="0" w:color="000000"/>
              <w:right w:val="single" w:sz="8" w:space="0" w:color="auto"/>
            </w:tcBorders>
            <w:vAlign w:val="center"/>
            <w:hideMark/>
          </w:tcPr>
          <w:p w14:paraId="49440CAC" w14:textId="77777777" w:rsidR="00701347" w:rsidRPr="00701347" w:rsidRDefault="00701347" w:rsidP="00701347">
            <w:pPr>
              <w:suppressAutoHyphens w:val="0"/>
              <w:spacing w:before="0" w:after="0"/>
              <w:jc w:val="left"/>
              <w:rPr>
                <w:rFonts w:ascii="Times New Roman" w:eastAsia="Times New Roman" w:hAnsi="Times New Roman" w:cs="Times New Roman"/>
                <w:b/>
                <w:bCs/>
                <w:color w:val="000000"/>
                <w:lang w:eastAsia="fr-FR"/>
              </w:rPr>
            </w:pPr>
          </w:p>
        </w:tc>
        <w:tc>
          <w:tcPr>
            <w:tcW w:w="1560" w:type="dxa"/>
            <w:tcBorders>
              <w:top w:val="nil"/>
              <w:left w:val="nil"/>
              <w:bottom w:val="single" w:sz="8" w:space="0" w:color="auto"/>
              <w:right w:val="single" w:sz="8" w:space="0" w:color="auto"/>
            </w:tcBorders>
            <w:shd w:val="clear" w:color="000000" w:fill="C4BC96"/>
            <w:vAlign w:val="center"/>
            <w:hideMark/>
          </w:tcPr>
          <w:p w14:paraId="52A6F820" w14:textId="77777777" w:rsidR="00701347" w:rsidRPr="00701347" w:rsidRDefault="00701347" w:rsidP="00701347">
            <w:pPr>
              <w:suppressAutoHyphens w:val="0"/>
              <w:spacing w:before="0" w:after="0"/>
              <w:jc w:val="center"/>
              <w:rPr>
                <w:rFonts w:ascii="Times New Roman" w:eastAsia="Times New Roman" w:hAnsi="Times New Roman" w:cs="Times New Roman"/>
                <w:b/>
                <w:bCs/>
                <w:color w:val="000000"/>
                <w:lang w:eastAsia="fr-FR"/>
              </w:rPr>
            </w:pPr>
            <w:r w:rsidRPr="00701347">
              <w:rPr>
                <w:rFonts w:ascii="Times New Roman" w:eastAsia="Times New Roman" w:hAnsi="Times New Roman" w:cs="Times New Roman"/>
                <w:b/>
                <w:bCs/>
                <w:color w:val="000000"/>
                <w:lang w:eastAsia="fr-FR"/>
              </w:rPr>
              <w:t>MOIS</w:t>
            </w:r>
          </w:p>
        </w:tc>
        <w:tc>
          <w:tcPr>
            <w:tcW w:w="1540" w:type="dxa"/>
            <w:tcBorders>
              <w:top w:val="nil"/>
              <w:left w:val="nil"/>
              <w:bottom w:val="single" w:sz="8" w:space="0" w:color="auto"/>
              <w:right w:val="single" w:sz="8" w:space="0" w:color="auto"/>
            </w:tcBorders>
            <w:shd w:val="clear" w:color="000000" w:fill="C4BC96"/>
            <w:vAlign w:val="center"/>
            <w:hideMark/>
          </w:tcPr>
          <w:p w14:paraId="6A89D510" w14:textId="77777777" w:rsidR="00701347" w:rsidRPr="00701347" w:rsidRDefault="00701347" w:rsidP="00701347">
            <w:pPr>
              <w:suppressAutoHyphens w:val="0"/>
              <w:spacing w:before="0" w:after="0"/>
              <w:jc w:val="center"/>
              <w:rPr>
                <w:rFonts w:ascii="Times New Roman" w:eastAsia="Times New Roman" w:hAnsi="Times New Roman" w:cs="Times New Roman"/>
                <w:b/>
                <w:bCs/>
                <w:color w:val="000000"/>
                <w:lang w:eastAsia="fr-FR"/>
              </w:rPr>
            </w:pPr>
            <w:r w:rsidRPr="00701347">
              <w:rPr>
                <w:rFonts w:ascii="Times New Roman" w:eastAsia="Times New Roman" w:hAnsi="Times New Roman" w:cs="Times New Roman"/>
                <w:b/>
                <w:bCs/>
                <w:color w:val="000000"/>
                <w:lang w:eastAsia="fr-FR"/>
              </w:rPr>
              <w:t>MOIS 1 (A-1)</w:t>
            </w:r>
          </w:p>
        </w:tc>
        <w:tc>
          <w:tcPr>
            <w:tcW w:w="1480" w:type="dxa"/>
            <w:tcBorders>
              <w:top w:val="nil"/>
              <w:left w:val="nil"/>
              <w:bottom w:val="single" w:sz="8" w:space="0" w:color="auto"/>
              <w:right w:val="single" w:sz="8" w:space="0" w:color="auto"/>
            </w:tcBorders>
            <w:shd w:val="clear" w:color="000000" w:fill="C4BC96"/>
            <w:vAlign w:val="center"/>
            <w:hideMark/>
          </w:tcPr>
          <w:p w14:paraId="44BFC72A" w14:textId="77777777" w:rsidR="00701347" w:rsidRPr="00701347" w:rsidRDefault="00701347" w:rsidP="00701347">
            <w:pPr>
              <w:suppressAutoHyphens w:val="0"/>
              <w:spacing w:before="0" w:after="0"/>
              <w:jc w:val="center"/>
              <w:rPr>
                <w:rFonts w:ascii="Times New Roman" w:eastAsia="Times New Roman" w:hAnsi="Times New Roman" w:cs="Times New Roman"/>
                <w:b/>
                <w:bCs/>
                <w:color w:val="000000"/>
                <w:lang w:eastAsia="fr-FR"/>
              </w:rPr>
            </w:pPr>
            <w:r w:rsidRPr="00701347">
              <w:rPr>
                <w:rFonts w:ascii="Times New Roman" w:eastAsia="Times New Roman" w:hAnsi="Times New Roman" w:cs="Times New Roman"/>
                <w:b/>
                <w:bCs/>
                <w:color w:val="000000"/>
                <w:lang w:eastAsia="fr-FR"/>
              </w:rPr>
              <w:t>MOIS 1 (A)</w:t>
            </w:r>
          </w:p>
        </w:tc>
        <w:tc>
          <w:tcPr>
            <w:tcW w:w="1620" w:type="dxa"/>
            <w:vMerge/>
            <w:tcBorders>
              <w:top w:val="single" w:sz="8" w:space="0" w:color="auto"/>
              <w:left w:val="nil"/>
              <w:bottom w:val="single" w:sz="8" w:space="0" w:color="000000"/>
              <w:right w:val="single" w:sz="8" w:space="0" w:color="auto"/>
            </w:tcBorders>
            <w:vAlign w:val="center"/>
            <w:hideMark/>
          </w:tcPr>
          <w:p w14:paraId="0C4875DF" w14:textId="77777777" w:rsidR="00701347" w:rsidRPr="00701347" w:rsidRDefault="00701347" w:rsidP="00701347">
            <w:pPr>
              <w:suppressAutoHyphens w:val="0"/>
              <w:spacing w:before="0" w:after="0"/>
              <w:jc w:val="left"/>
              <w:rPr>
                <w:rFonts w:ascii="Times New Roman" w:eastAsia="Times New Roman" w:hAnsi="Times New Roman" w:cs="Times New Roman"/>
                <w:b/>
                <w:bCs/>
                <w:color w:val="000000"/>
                <w:lang w:eastAsia="fr-FR"/>
              </w:rPr>
            </w:pPr>
          </w:p>
        </w:tc>
        <w:tc>
          <w:tcPr>
            <w:tcW w:w="1000" w:type="dxa"/>
            <w:vMerge/>
            <w:tcBorders>
              <w:top w:val="single" w:sz="8" w:space="0" w:color="auto"/>
              <w:left w:val="single" w:sz="8" w:space="0" w:color="auto"/>
              <w:bottom w:val="single" w:sz="8" w:space="0" w:color="000000"/>
              <w:right w:val="single" w:sz="8" w:space="0" w:color="auto"/>
            </w:tcBorders>
            <w:vAlign w:val="center"/>
            <w:hideMark/>
          </w:tcPr>
          <w:p w14:paraId="52DE96CC" w14:textId="77777777" w:rsidR="00701347" w:rsidRPr="00701347" w:rsidRDefault="00701347" w:rsidP="00701347">
            <w:pPr>
              <w:suppressAutoHyphens w:val="0"/>
              <w:spacing w:before="0" w:after="0"/>
              <w:jc w:val="left"/>
              <w:rPr>
                <w:rFonts w:ascii="Times New Roman" w:eastAsia="Times New Roman" w:hAnsi="Times New Roman" w:cs="Times New Roman"/>
                <w:b/>
                <w:bCs/>
                <w:color w:val="000000"/>
                <w:lang w:eastAsia="fr-FR"/>
              </w:rPr>
            </w:pPr>
          </w:p>
        </w:tc>
      </w:tr>
      <w:tr w:rsidR="00701347" w:rsidRPr="00701347" w14:paraId="6DFB697D" w14:textId="77777777" w:rsidTr="00701347">
        <w:trPr>
          <w:trHeight w:val="585"/>
        </w:trPr>
        <w:tc>
          <w:tcPr>
            <w:tcW w:w="2340" w:type="dxa"/>
            <w:tcBorders>
              <w:top w:val="nil"/>
              <w:left w:val="single" w:sz="8" w:space="0" w:color="auto"/>
              <w:bottom w:val="single" w:sz="8" w:space="0" w:color="auto"/>
              <w:right w:val="single" w:sz="8" w:space="0" w:color="auto"/>
            </w:tcBorders>
            <w:shd w:val="clear" w:color="auto" w:fill="auto"/>
            <w:vAlign w:val="center"/>
            <w:hideMark/>
          </w:tcPr>
          <w:p w14:paraId="39BA13B4" w14:textId="77777777" w:rsidR="00701347" w:rsidRPr="00701347" w:rsidRDefault="00701347" w:rsidP="00701347">
            <w:pPr>
              <w:suppressAutoHyphens w:val="0"/>
              <w:spacing w:before="0" w:after="0"/>
              <w:jc w:val="left"/>
              <w:rPr>
                <w:rFonts w:ascii="Times New Roman" w:eastAsia="Times New Roman" w:hAnsi="Times New Roman" w:cs="Times New Roman"/>
                <w:b/>
                <w:bCs/>
                <w:color w:val="000000"/>
                <w:lang w:eastAsia="fr-FR"/>
              </w:rPr>
            </w:pPr>
            <w:r w:rsidRPr="00701347">
              <w:rPr>
                <w:rFonts w:ascii="Times New Roman" w:eastAsia="Times New Roman" w:hAnsi="Times New Roman" w:cs="Times New Roman"/>
                <w:b/>
                <w:bCs/>
                <w:color w:val="000000"/>
                <w:lang w:eastAsia="fr-FR"/>
              </w:rPr>
              <w:t>OBJECTIFS RECETTES*</w:t>
            </w:r>
          </w:p>
        </w:tc>
        <w:tc>
          <w:tcPr>
            <w:tcW w:w="1560" w:type="dxa"/>
            <w:tcBorders>
              <w:top w:val="nil"/>
              <w:left w:val="nil"/>
              <w:bottom w:val="single" w:sz="8" w:space="0" w:color="auto"/>
              <w:right w:val="single" w:sz="8" w:space="0" w:color="auto"/>
            </w:tcBorders>
            <w:shd w:val="clear" w:color="auto" w:fill="auto"/>
            <w:vAlign w:val="center"/>
            <w:hideMark/>
          </w:tcPr>
          <w:p w14:paraId="3292A986" w14:textId="77777777" w:rsidR="00701347" w:rsidRPr="00701347" w:rsidRDefault="00701347" w:rsidP="00701347">
            <w:pPr>
              <w:suppressAutoHyphens w:val="0"/>
              <w:spacing w:before="0" w:after="0"/>
              <w:jc w:val="center"/>
              <w:rPr>
                <w:rFonts w:ascii="Times New Roman" w:eastAsia="Times New Roman" w:hAnsi="Times New Roman" w:cs="Times New Roman"/>
                <w:b/>
                <w:bCs/>
                <w:color w:val="000000"/>
                <w:lang w:eastAsia="fr-FR"/>
              </w:rPr>
            </w:pPr>
            <w:r w:rsidRPr="00701347">
              <w:rPr>
                <w:rFonts w:ascii="Times New Roman" w:eastAsia="Times New Roman" w:hAnsi="Times New Roman" w:cs="Times New Roman"/>
                <w:b/>
                <w:bCs/>
                <w:color w:val="000000"/>
                <w:lang w:eastAsia="fr-FR"/>
              </w:rPr>
              <w:t xml:space="preserve"> </w:t>
            </w:r>
          </w:p>
        </w:tc>
        <w:tc>
          <w:tcPr>
            <w:tcW w:w="1540" w:type="dxa"/>
            <w:tcBorders>
              <w:top w:val="nil"/>
              <w:left w:val="nil"/>
              <w:bottom w:val="single" w:sz="8" w:space="0" w:color="auto"/>
              <w:right w:val="single" w:sz="8" w:space="0" w:color="auto"/>
            </w:tcBorders>
            <w:shd w:val="clear" w:color="auto" w:fill="auto"/>
            <w:vAlign w:val="center"/>
            <w:hideMark/>
          </w:tcPr>
          <w:p w14:paraId="3F7E37F2" w14:textId="77777777" w:rsidR="00701347" w:rsidRPr="00701347" w:rsidRDefault="00701347" w:rsidP="00701347">
            <w:pPr>
              <w:suppressAutoHyphens w:val="0"/>
              <w:spacing w:before="0" w:after="0"/>
              <w:jc w:val="center"/>
              <w:rPr>
                <w:rFonts w:ascii="Times New Roman" w:eastAsia="Times New Roman" w:hAnsi="Times New Roman" w:cs="Times New Roman"/>
                <w:b/>
                <w:bCs/>
                <w:color w:val="000000"/>
                <w:lang w:eastAsia="fr-FR"/>
              </w:rPr>
            </w:pPr>
            <w:r w:rsidRPr="00701347">
              <w:rPr>
                <w:rFonts w:ascii="Times New Roman" w:eastAsia="Times New Roman" w:hAnsi="Times New Roman" w:cs="Times New Roman"/>
                <w:b/>
                <w:bCs/>
                <w:color w:val="000000"/>
                <w:lang w:eastAsia="fr-FR"/>
              </w:rPr>
              <w:t>457 440 000</w:t>
            </w:r>
          </w:p>
        </w:tc>
        <w:tc>
          <w:tcPr>
            <w:tcW w:w="1480" w:type="dxa"/>
            <w:tcBorders>
              <w:top w:val="nil"/>
              <w:left w:val="nil"/>
              <w:bottom w:val="single" w:sz="8" w:space="0" w:color="auto"/>
              <w:right w:val="single" w:sz="8" w:space="0" w:color="auto"/>
            </w:tcBorders>
            <w:shd w:val="clear" w:color="auto" w:fill="auto"/>
            <w:vAlign w:val="center"/>
            <w:hideMark/>
          </w:tcPr>
          <w:p w14:paraId="68351694" w14:textId="77777777" w:rsidR="00701347" w:rsidRPr="00701347" w:rsidRDefault="00701347" w:rsidP="00701347">
            <w:pPr>
              <w:suppressAutoHyphens w:val="0"/>
              <w:spacing w:before="0" w:after="0"/>
              <w:jc w:val="center"/>
              <w:rPr>
                <w:rFonts w:ascii="Times New Roman" w:eastAsia="Times New Roman" w:hAnsi="Times New Roman" w:cs="Times New Roman"/>
                <w:b/>
                <w:bCs/>
                <w:color w:val="000000"/>
                <w:lang w:eastAsia="fr-FR"/>
              </w:rPr>
            </w:pPr>
            <w:r w:rsidRPr="00701347">
              <w:rPr>
                <w:rFonts w:ascii="Times New Roman" w:eastAsia="Times New Roman" w:hAnsi="Times New Roman" w:cs="Times New Roman"/>
                <w:b/>
                <w:bCs/>
                <w:color w:val="000000"/>
                <w:lang w:eastAsia="fr-FR"/>
              </w:rPr>
              <w:t>422 825 000</w:t>
            </w:r>
          </w:p>
        </w:tc>
        <w:tc>
          <w:tcPr>
            <w:tcW w:w="1620" w:type="dxa"/>
            <w:tcBorders>
              <w:top w:val="nil"/>
              <w:left w:val="nil"/>
              <w:bottom w:val="single" w:sz="8" w:space="0" w:color="auto"/>
              <w:right w:val="single" w:sz="8" w:space="0" w:color="auto"/>
            </w:tcBorders>
            <w:shd w:val="clear" w:color="auto" w:fill="auto"/>
            <w:vAlign w:val="center"/>
            <w:hideMark/>
          </w:tcPr>
          <w:p w14:paraId="57B01989" w14:textId="77777777" w:rsidR="00701347" w:rsidRPr="00701347" w:rsidRDefault="00701347" w:rsidP="00701347">
            <w:pPr>
              <w:suppressAutoHyphens w:val="0"/>
              <w:spacing w:before="0" w:after="0"/>
              <w:jc w:val="center"/>
              <w:rPr>
                <w:rFonts w:ascii="Times New Roman" w:eastAsia="Times New Roman" w:hAnsi="Times New Roman" w:cs="Times New Roman"/>
                <w:b/>
                <w:bCs/>
                <w:color w:val="000000"/>
                <w:sz w:val="26"/>
                <w:szCs w:val="26"/>
                <w:lang w:eastAsia="fr-FR"/>
              </w:rPr>
            </w:pPr>
            <w:r w:rsidRPr="00701347">
              <w:rPr>
                <w:rFonts w:ascii="Times New Roman" w:eastAsia="Times New Roman" w:hAnsi="Times New Roman" w:cs="Times New Roman"/>
                <w:b/>
                <w:bCs/>
                <w:color w:val="000000"/>
                <w:sz w:val="26"/>
                <w:szCs w:val="26"/>
                <w:lang w:eastAsia="fr-FR"/>
              </w:rPr>
              <w:t>-34 615 000</w:t>
            </w:r>
          </w:p>
        </w:tc>
        <w:tc>
          <w:tcPr>
            <w:tcW w:w="1000" w:type="dxa"/>
            <w:tcBorders>
              <w:top w:val="nil"/>
              <w:left w:val="nil"/>
              <w:bottom w:val="single" w:sz="8" w:space="0" w:color="auto"/>
              <w:right w:val="single" w:sz="8" w:space="0" w:color="auto"/>
            </w:tcBorders>
            <w:shd w:val="clear" w:color="auto" w:fill="auto"/>
            <w:vAlign w:val="center"/>
            <w:hideMark/>
          </w:tcPr>
          <w:p w14:paraId="19D07A95" w14:textId="77777777" w:rsidR="00701347" w:rsidRPr="00701347" w:rsidRDefault="00701347" w:rsidP="00701347">
            <w:pPr>
              <w:suppressAutoHyphens w:val="0"/>
              <w:spacing w:before="0" w:after="0"/>
              <w:jc w:val="center"/>
              <w:rPr>
                <w:rFonts w:ascii="Times New Roman" w:eastAsia="Times New Roman" w:hAnsi="Times New Roman" w:cs="Times New Roman"/>
                <w:b/>
                <w:bCs/>
                <w:color w:val="000000"/>
                <w:lang w:eastAsia="fr-FR"/>
              </w:rPr>
            </w:pPr>
            <w:r w:rsidRPr="00701347">
              <w:rPr>
                <w:rFonts w:ascii="Times New Roman" w:eastAsia="Times New Roman" w:hAnsi="Times New Roman" w:cs="Times New Roman"/>
                <w:b/>
                <w:bCs/>
                <w:color w:val="000000"/>
                <w:lang w:eastAsia="fr-FR"/>
              </w:rPr>
              <w:t>-8%</w:t>
            </w:r>
          </w:p>
        </w:tc>
      </w:tr>
      <w:tr w:rsidR="00701347" w:rsidRPr="00701347" w14:paraId="511B75C8" w14:textId="77777777" w:rsidTr="00701347">
        <w:trPr>
          <w:trHeight w:val="585"/>
        </w:trPr>
        <w:tc>
          <w:tcPr>
            <w:tcW w:w="2340" w:type="dxa"/>
            <w:tcBorders>
              <w:top w:val="nil"/>
              <w:left w:val="single" w:sz="8" w:space="0" w:color="auto"/>
              <w:bottom w:val="single" w:sz="8" w:space="0" w:color="auto"/>
              <w:right w:val="single" w:sz="8" w:space="0" w:color="auto"/>
            </w:tcBorders>
            <w:shd w:val="clear" w:color="auto" w:fill="auto"/>
            <w:vAlign w:val="center"/>
            <w:hideMark/>
          </w:tcPr>
          <w:p w14:paraId="610AC590" w14:textId="77777777" w:rsidR="00701347" w:rsidRPr="00701347" w:rsidRDefault="00701347" w:rsidP="00701347">
            <w:pPr>
              <w:suppressAutoHyphens w:val="0"/>
              <w:spacing w:before="0" w:after="0"/>
              <w:jc w:val="left"/>
              <w:rPr>
                <w:rFonts w:ascii="Times New Roman" w:eastAsia="Times New Roman" w:hAnsi="Times New Roman" w:cs="Times New Roman"/>
                <w:b/>
                <w:bCs/>
                <w:color w:val="000000"/>
                <w:lang w:eastAsia="fr-FR"/>
              </w:rPr>
            </w:pPr>
            <w:r w:rsidRPr="00701347">
              <w:rPr>
                <w:rFonts w:ascii="Times New Roman" w:eastAsia="Times New Roman" w:hAnsi="Times New Roman" w:cs="Times New Roman"/>
                <w:b/>
                <w:bCs/>
                <w:color w:val="000000"/>
                <w:lang w:eastAsia="fr-FR"/>
              </w:rPr>
              <w:t>VENTES COMPTANT (A)</w:t>
            </w:r>
          </w:p>
        </w:tc>
        <w:tc>
          <w:tcPr>
            <w:tcW w:w="1560" w:type="dxa"/>
            <w:tcBorders>
              <w:top w:val="nil"/>
              <w:left w:val="nil"/>
              <w:bottom w:val="single" w:sz="8" w:space="0" w:color="auto"/>
              <w:right w:val="single" w:sz="8" w:space="0" w:color="auto"/>
            </w:tcBorders>
            <w:shd w:val="clear" w:color="auto" w:fill="auto"/>
            <w:vAlign w:val="center"/>
            <w:hideMark/>
          </w:tcPr>
          <w:p w14:paraId="754A078A" w14:textId="77777777" w:rsidR="00701347" w:rsidRPr="00701347" w:rsidRDefault="00701347" w:rsidP="00701347">
            <w:pPr>
              <w:suppressAutoHyphens w:val="0"/>
              <w:spacing w:before="0" w:after="0"/>
              <w:jc w:val="center"/>
              <w:rPr>
                <w:rFonts w:ascii="Times New Roman" w:eastAsia="Times New Roman" w:hAnsi="Times New Roman" w:cs="Times New Roman"/>
                <w:b/>
                <w:bCs/>
                <w:color w:val="000000"/>
                <w:lang w:eastAsia="fr-FR"/>
              </w:rPr>
            </w:pPr>
            <w:r w:rsidRPr="00701347">
              <w:rPr>
                <w:rFonts w:ascii="Times New Roman" w:eastAsia="Times New Roman" w:hAnsi="Times New Roman" w:cs="Times New Roman"/>
                <w:b/>
                <w:bCs/>
                <w:color w:val="000000"/>
                <w:lang w:eastAsia="fr-FR"/>
              </w:rPr>
              <w:t xml:space="preserve"> </w:t>
            </w:r>
          </w:p>
        </w:tc>
        <w:tc>
          <w:tcPr>
            <w:tcW w:w="1540" w:type="dxa"/>
            <w:tcBorders>
              <w:top w:val="nil"/>
              <w:left w:val="nil"/>
              <w:bottom w:val="single" w:sz="8" w:space="0" w:color="auto"/>
              <w:right w:val="single" w:sz="8" w:space="0" w:color="auto"/>
            </w:tcBorders>
            <w:shd w:val="clear" w:color="auto" w:fill="auto"/>
            <w:vAlign w:val="center"/>
            <w:hideMark/>
          </w:tcPr>
          <w:p w14:paraId="34103E5B" w14:textId="77777777" w:rsidR="00701347" w:rsidRPr="00701347" w:rsidRDefault="00701347" w:rsidP="00701347">
            <w:pPr>
              <w:suppressAutoHyphens w:val="0"/>
              <w:spacing w:before="0" w:after="0"/>
              <w:jc w:val="center"/>
              <w:rPr>
                <w:rFonts w:ascii="Times New Roman" w:eastAsia="Times New Roman" w:hAnsi="Times New Roman" w:cs="Times New Roman"/>
                <w:b/>
                <w:bCs/>
                <w:color w:val="000000"/>
                <w:lang w:eastAsia="fr-FR"/>
              </w:rPr>
            </w:pPr>
            <w:r w:rsidRPr="00701347">
              <w:rPr>
                <w:rFonts w:ascii="Times New Roman" w:eastAsia="Times New Roman" w:hAnsi="Times New Roman" w:cs="Times New Roman"/>
                <w:b/>
                <w:bCs/>
                <w:color w:val="000000"/>
                <w:lang w:eastAsia="fr-FR"/>
              </w:rPr>
              <w:t>454 569 950</w:t>
            </w:r>
          </w:p>
        </w:tc>
        <w:tc>
          <w:tcPr>
            <w:tcW w:w="1480" w:type="dxa"/>
            <w:tcBorders>
              <w:top w:val="nil"/>
              <w:left w:val="nil"/>
              <w:bottom w:val="single" w:sz="8" w:space="0" w:color="auto"/>
              <w:right w:val="single" w:sz="8" w:space="0" w:color="auto"/>
            </w:tcBorders>
            <w:shd w:val="clear" w:color="auto" w:fill="auto"/>
            <w:vAlign w:val="center"/>
            <w:hideMark/>
          </w:tcPr>
          <w:p w14:paraId="6E350166" w14:textId="77777777" w:rsidR="00701347" w:rsidRPr="00701347" w:rsidRDefault="00701347" w:rsidP="00701347">
            <w:pPr>
              <w:suppressAutoHyphens w:val="0"/>
              <w:spacing w:before="0" w:after="0"/>
              <w:jc w:val="center"/>
              <w:rPr>
                <w:rFonts w:ascii="Times New Roman" w:eastAsia="Times New Roman" w:hAnsi="Times New Roman" w:cs="Times New Roman"/>
                <w:b/>
                <w:bCs/>
                <w:color w:val="000000"/>
                <w:lang w:eastAsia="fr-FR"/>
              </w:rPr>
            </w:pPr>
            <w:r w:rsidRPr="00701347">
              <w:rPr>
                <w:rFonts w:ascii="Times New Roman" w:eastAsia="Times New Roman" w:hAnsi="Times New Roman" w:cs="Times New Roman"/>
                <w:b/>
                <w:bCs/>
                <w:color w:val="000000"/>
                <w:lang w:eastAsia="fr-FR"/>
              </w:rPr>
              <w:t>420 039 475</w:t>
            </w:r>
          </w:p>
        </w:tc>
        <w:tc>
          <w:tcPr>
            <w:tcW w:w="1620" w:type="dxa"/>
            <w:tcBorders>
              <w:top w:val="nil"/>
              <w:left w:val="nil"/>
              <w:bottom w:val="single" w:sz="8" w:space="0" w:color="auto"/>
              <w:right w:val="single" w:sz="8" w:space="0" w:color="auto"/>
            </w:tcBorders>
            <w:shd w:val="clear" w:color="auto" w:fill="auto"/>
            <w:vAlign w:val="center"/>
            <w:hideMark/>
          </w:tcPr>
          <w:p w14:paraId="028385D1" w14:textId="77777777" w:rsidR="00701347" w:rsidRPr="00701347" w:rsidRDefault="00701347" w:rsidP="00701347">
            <w:pPr>
              <w:suppressAutoHyphens w:val="0"/>
              <w:spacing w:before="0" w:after="0"/>
              <w:jc w:val="center"/>
              <w:rPr>
                <w:rFonts w:ascii="Times New Roman" w:eastAsia="Times New Roman" w:hAnsi="Times New Roman" w:cs="Times New Roman"/>
                <w:b/>
                <w:bCs/>
                <w:color w:val="000000"/>
                <w:sz w:val="26"/>
                <w:szCs w:val="26"/>
                <w:lang w:eastAsia="fr-FR"/>
              </w:rPr>
            </w:pPr>
            <w:r w:rsidRPr="00701347">
              <w:rPr>
                <w:rFonts w:ascii="Times New Roman" w:eastAsia="Times New Roman" w:hAnsi="Times New Roman" w:cs="Times New Roman"/>
                <w:b/>
                <w:bCs/>
                <w:color w:val="000000"/>
                <w:sz w:val="26"/>
                <w:szCs w:val="26"/>
                <w:lang w:eastAsia="fr-FR"/>
              </w:rPr>
              <w:t>-34 530 475</w:t>
            </w:r>
          </w:p>
        </w:tc>
        <w:tc>
          <w:tcPr>
            <w:tcW w:w="1000" w:type="dxa"/>
            <w:tcBorders>
              <w:top w:val="nil"/>
              <w:left w:val="nil"/>
              <w:bottom w:val="single" w:sz="8" w:space="0" w:color="auto"/>
              <w:right w:val="single" w:sz="8" w:space="0" w:color="auto"/>
            </w:tcBorders>
            <w:shd w:val="clear" w:color="auto" w:fill="auto"/>
            <w:vAlign w:val="center"/>
            <w:hideMark/>
          </w:tcPr>
          <w:p w14:paraId="0AB15BCD" w14:textId="77777777" w:rsidR="00701347" w:rsidRPr="00701347" w:rsidRDefault="00701347" w:rsidP="00701347">
            <w:pPr>
              <w:suppressAutoHyphens w:val="0"/>
              <w:spacing w:before="0" w:after="0"/>
              <w:jc w:val="center"/>
              <w:rPr>
                <w:rFonts w:ascii="Times New Roman" w:eastAsia="Times New Roman" w:hAnsi="Times New Roman" w:cs="Times New Roman"/>
                <w:b/>
                <w:bCs/>
                <w:color w:val="000000"/>
                <w:lang w:eastAsia="fr-FR"/>
              </w:rPr>
            </w:pPr>
            <w:r w:rsidRPr="00701347">
              <w:rPr>
                <w:rFonts w:ascii="Times New Roman" w:eastAsia="Times New Roman" w:hAnsi="Times New Roman" w:cs="Times New Roman"/>
                <w:b/>
                <w:bCs/>
                <w:color w:val="000000"/>
                <w:lang w:eastAsia="fr-FR"/>
              </w:rPr>
              <w:t>-8%</w:t>
            </w:r>
          </w:p>
        </w:tc>
      </w:tr>
      <w:tr w:rsidR="00701347" w:rsidRPr="00701347" w14:paraId="63088CD8" w14:textId="77777777" w:rsidTr="00701347">
        <w:trPr>
          <w:trHeight w:val="345"/>
        </w:trPr>
        <w:tc>
          <w:tcPr>
            <w:tcW w:w="2340" w:type="dxa"/>
            <w:tcBorders>
              <w:top w:val="nil"/>
              <w:left w:val="single" w:sz="8" w:space="0" w:color="auto"/>
              <w:bottom w:val="single" w:sz="8" w:space="0" w:color="auto"/>
              <w:right w:val="single" w:sz="8" w:space="0" w:color="auto"/>
            </w:tcBorders>
            <w:shd w:val="clear" w:color="auto" w:fill="auto"/>
            <w:vAlign w:val="center"/>
            <w:hideMark/>
          </w:tcPr>
          <w:p w14:paraId="25824DDE" w14:textId="77777777" w:rsidR="00701347" w:rsidRPr="00701347" w:rsidRDefault="00701347" w:rsidP="00701347">
            <w:pPr>
              <w:suppressAutoHyphens w:val="0"/>
              <w:spacing w:before="0" w:after="0"/>
              <w:jc w:val="left"/>
              <w:rPr>
                <w:rFonts w:ascii="Times New Roman" w:eastAsia="Times New Roman" w:hAnsi="Times New Roman" w:cs="Times New Roman"/>
                <w:b/>
                <w:bCs/>
                <w:color w:val="000000"/>
                <w:lang w:eastAsia="fr-FR"/>
              </w:rPr>
            </w:pPr>
            <w:r w:rsidRPr="00701347">
              <w:rPr>
                <w:rFonts w:ascii="Times New Roman" w:eastAsia="Times New Roman" w:hAnsi="Times New Roman" w:cs="Times New Roman"/>
                <w:b/>
                <w:bCs/>
                <w:color w:val="000000"/>
                <w:lang w:eastAsia="fr-FR"/>
              </w:rPr>
              <w:t>RECOUVREMENTS</w:t>
            </w:r>
          </w:p>
        </w:tc>
        <w:tc>
          <w:tcPr>
            <w:tcW w:w="1560" w:type="dxa"/>
            <w:tcBorders>
              <w:top w:val="nil"/>
              <w:left w:val="nil"/>
              <w:bottom w:val="single" w:sz="8" w:space="0" w:color="auto"/>
              <w:right w:val="single" w:sz="8" w:space="0" w:color="auto"/>
            </w:tcBorders>
            <w:shd w:val="clear" w:color="auto" w:fill="auto"/>
            <w:vAlign w:val="center"/>
            <w:hideMark/>
          </w:tcPr>
          <w:p w14:paraId="12F20E80" w14:textId="77777777" w:rsidR="00701347" w:rsidRPr="00701347" w:rsidRDefault="00701347" w:rsidP="00701347">
            <w:pPr>
              <w:suppressAutoHyphens w:val="0"/>
              <w:spacing w:before="0" w:after="0"/>
              <w:jc w:val="left"/>
              <w:rPr>
                <w:rFonts w:eastAsia="Times New Roman"/>
                <w:color w:val="000000"/>
                <w:lang w:eastAsia="fr-FR"/>
              </w:rPr>
            </w:pPr>
            <w:r w:rsidRPr="00701347">
              <w:rPr>
                <w:rFonts w:eastAsia="Times New Roman"/>
                <w:color w:val="000000"/>
                <w:lang w:eastAsia="fr-FR"/>
              </w:rPr>
              <w:t> </w:t>
            </w:r>
          </w:p>
        </w:tc>
        <w:tc>
          <w:tcPr>
            <w:tcW w:w="1540" w:type="dxa"/>
            <w:tcBorders>
              <w:top w:val="nil"/>
              <w:left w:val="nil"/>
              <w:bottom w:val="single" w:sz="8" w:space="0" w:color="auto"/>
              <w:right w:val="single" w:sz="8" w:space="0" w:color="auto"/>
            </w:tcBorders>
            <w:shd w:val="clear" w:color="auto" w:fill="auto"/>
            <w:vAlign w:val="center"/>
            <w:hideMark/>
          </w:tcPr>
          <w:p w14:paraId="6B22F799" w14:textId="77777777" w:rsidR="00701347" w:rsidRPr="00701347" w:rsidRDefault="00701347" w:rsidP="00701347">
            <w:pPr>
              <w:suppressAutoHyphens w:val="0"/>
              <w:spacing w:before="0" w:after="0"/>
              <w:jc w:val="center"/>
              <w:rPr>
                <w:rFonts w:ascii="Times New Roman" w:eastAsia="Times New Roman" w:hAnsi="Times New Roman" w:cs="Times New Roman"/>
                <w:b/>
                <w:bCs/>
                <w:color w:val="000000"/>
                <w:lang w:eastAsia="fr-FR"/>
              </w:rPr>
            </w:pPr>
            <w:r w:rsidRPr="00701347">
              <w:rPr>
                <w:rFonts w:ascii="Times New Roman" w:eastAsia="Times New Roman" w:hAnsi="Times New Roman" w:cs="Times New Roman"/>
                <w:b/>
                <w:bCs/>
                <w:color w:val="000000"/>
                <w:lang w:eastAsia="fr-FR"/>
              </w:rPr>
              <w:t> </w:t>
            </w:r>
          </w:p>
        </w:tc>
        <w:tc>
          <w:tcPr>
            <w:tcW w:w="1480" w:type="dxa"/>
            <w:tcBorders>
              <w:top w:val="nil"/>
              <w:left w:val="nil"/>
              <w:bottom w:val="single" w:sz="8" w:space="0" w:color="auto"/>
              <w:right w:val="single" w:sz="8" w:space="0" w:color="auto"/>
            </w:tcBorders>
            <w:shd w:val="clear" w:color="auto" w:fill="auto"/>
            <w:vAlign w:val="center"/>
            <w:hideMark/>
          </w:tcPr>
          <w:p w14:paraId="3781A424" w14:textId="77777777" w:rsidR="00701347" w:rsidRPr="00701347" w:rsidRDefault="00701347" w:rsidP="00701347">
            <w:pPr>
              <w:suppressAutoHyphens w:val="0"/>
              <w:spacing w:before="0" w:after="0"/>
              <w:jc w:val="center"/>
              <w:rPr>
                <w:rFonts w:ascii="Times New Roman" w:eastAsia="Times New Roman" w:hAnsi="Times New Roman" w:cs="Times New Roman"/>
                <w:b/>
                <w:bCs/>
                <w:color w:val="000000"/>
                <w:lang w:eastAsia="fr-FR"/>
              </w:rPr>
            </w:pPr>
            <w:r w:rsidRPr="00701347">
              <w:rPr>
                <w:rFonts w:ascii="Times New Roman" w:eastAsia="Times New Roman" w:hAnsi="Times New Roman" w:cs="Times New Roman"/>
                <w:b/>
                <w:bCs/>
                <w:color w:val="000000"/>
                <w:lang w:eastAsia="fr-FR"/>
              </w:rPr>
              <w:t> </w:t>
            </w:r>
          </w:p>
        </w:tc>
        <w:tc>
          <w:tcPr>
            <w:tcW w:w="1620" w:type="dxa"/>
            <w:tcBorders>
              <w:top w:val="nil"/>
              <w:left w:val="nil"/>
              <w:bottom w:val="single" w:sz="8" w:space="0" w:color="auto"/>
              <w:right w:val="single" w:sz="8" w:space="0" w:color="auto"/>
            </w:tcBorders>
            <w:shd w:val="clear" w:color="auto" w:fill="auto"/>
            <w:vAlign w:val="center"/>
            <w:hideMark/>
          </w:tcPr>
          <w:p w14:paraId="0382C0CA" w14:textId="77777777" w:rsidR="00701347" w:rsidRPr="00701347" w:rsidRDefault="00701347" w:rsidP="00701347">
            <w:pPr>
              <w:suppressAutoHyphens w:val="0"/>
              <w:spacing w:before="0" w:after="0"/>
              <w:jc w:val="center"/>
              <w:rPr>
                <w:rFonts w:ascii="Times New Roman" w:eastAsia="Times New Roman" w:hAnsi="Times New Roman" w:cs="Times New Roman"/>
                <w:b/>
                <w:bCs/>
                <w:color w:val="000000"/>
                <w:sz w:val="26"/>
                <w:szCs w:val="26"/>
                <w:lang w:eastAsia="fr-FR"/>
              </w:rPr>
            </w:pPr>
            <w:r w:rsidRPr="00701347">
              <w:rPr>
                <w:rFonts w:ascii="Times New Roman" w:eastAsia="Times New Roman" w:hAnsi="Times New Roman" w:cs="Times New Roman"/>
                <w:b/>
                <w:bCs/>
                <w:color w:val="000000"/>
                <w:sz w:val="26"/>
                <w:szCs w:val="26"/>
                <w:lang w:eastAsia="fr-FR"/>
              </w:rPr>
              <w:t> </w:t>
            </w:r>
          </w:p>
        </w:tc>
        <w:tc>
          <w:tcPr>
            <w:tcW w:w="1000" w:type="dxa"/>
            <w:tcBorders>
              <w:top w:val="nil"/>
              <w:left w:val="nil"/>
              <w:bottom w:val="single" w:sz="8" w:space="0" w:color="auto"/>
              <w:right w:val="single" w:sz="8" w:space="0" w:color="auto"/>
            </w:tcBorders>
            <w:shd w:val="clear" w:color="auto" w:fill="auto"/>
            <w:vAlign w:val="center"/>
            <w:hideMark/>
          </w:tcPr>
          <w:p w14:paraId="4A2AB257" w14:textId="77777777" w:rsidR="00701347" w:rsidRPr="00701347" w:rsidRDefault="00701347" w:rsidP="00701347">
            <w:pPr>
              <w:suppressAutoHyphens w:val="0"/>
              <w:spacing w:before="0" w:after="0"/>
              <w:jc w:val="center"/>
              <w:rPr>
                <w:rFonts w:ascii="Times New Roman" w:eastAsia="Times New Roman" w:hAnsi="Times New Roman" w:cs="Times New Roman"/>
                <w:b/>
                <w:bCs/>
                <w:color w:val="000000"/>
                <w:lang w:eastAsia="fr-FR"/>
              </w:rPr>
            </w:pPr>
            <w:r w:rsidRPr="00701347">
              <w:rPr>
                <w:rFonts w:ascii="Times New Roman" w:eastAsia="Times New Roman" w:hAnsi="Times New Roman" w:cs="Times New Roman"/>
                <w:b/>
                <w:bCs/>
                <w:color w:val="000000"/>
                <w:lang w:eastAsia="fr-FR"/>
              </w:rPr>
              <w:t> </w:t>
            </w:r>
          </w:p>
        </w:tc>
      </w:tr>
      <w:tr w:rsidR="00701347" w:rsidRPr="00701347" w14:paraId="3FCC8E5F" w14:textId="77777777" w:rsidTr="00701347">
        <w:trPr>
          <w:trHeight w:val="345"/>
        </w:trPr>
        <w:tc>
          <w:tcPr>
            <w:tcW w:w="2340" w:type="dxa"/>
            <w:tcBorders>
              <w:top w:val="nil"/>
              <w:left w:val="single" w:sz="8" w:space="0" w:color="auto"/>
              <w:bottom w:val="single" w:sz="8" w:space="0" w:color="auto"/>
              <w:right w:val="single" w:sz="8" w:space="0" w:color="auto"/>
            </w:tcBorders>
            <w:shd w:val="clear" w:color="auto" w:fill="auto"/>
            <w:vAlign w:val="center"/>
            <w:hideMark/>
          </w:tcPr>
          <w:p w14:paraId="5A10211F" w14:textId="77777777" w:rsidR="00701347" w:rsidRPr="00701347" w:rsidRDefault="00701347" w:rsidP="00701347">
            <w:pPr>
              <w:suppressAutoHyphens w:val="0"/>
              <w:spacing w:before="0" w:after="0"/>
              <w:jc w:val="left"/>
              <w:rPr>
                <w:rFonts w:ascii="Times New Roman" w:eastAsia="Times New Roman" w:hAnsi="Times New Roman" w:cs="Times New Roman"/>
                <w:color w:val="000000"/>
                <w:lang w:eastAsia="fr-FR"/>
              </w:rPr>
            </w:pPr>
            <w:r w:rsidRPr="00701347">
              <w:rPr>
                <w:rFonts w:ascii="Times New Roman" w:eastAsia="Times New Roman" w:hAnsi="Times New Roman" w:cs="Times New Roman"/>
                <w:color w:val="000000"/>
                <w:lang w:eastAsia="fr-FR"/>
              </w:rPr>
              <w:t>AUTRES ENTREES**</w:t>
            </w:r>
          </w:p>
        </w:tc>
        <w:tc>
          <w:tcPr>
            <w:tcW w:w="1560" w:type="dxa"/>
            <w:tcBorders>
              <w:top w:val="nil"/>
              <w:left w:val="nil"/>
              <w:bottom w:val="single" w:sz="8" w:space="0" w:color="auto"/>
              <w:right w:val="single" w:sz="8" w:space="0" w:color="auto"/>
            </w:tcBorders>
            <w:shd w:val="clear" w:color="auto" w:fill="auto"/>
            <w:vAlign w:val="center"/>
            <w:hideMark/>
          </w:tcPr>
          <w:p w14:paraId="37D37642" w14:textId="77777777" w:rsidR="00701347" w:rsidRPr="00701347" w:rsidRDefault="00701347" w:rsidP="00701347">
            <w:pPr>
              <w:suppressAutoHyphens w:val="0"/>
              <w:spacing w:before="0" w:after="0"/>
              <w:jc w:val="left"/>
              <w:rPr>
                <w:rFonts w:eastAsia="Times New Roman"/>
                <w:color w:val="000000"/>
                <w:lang w:eastAsia="fr-FR"/>
              </w:rPr>
            </w:pPr>
            <w:r w:rsidRPr="00701347">
              <w:rPr>
                <w:rFonts w:eastAsia="Times New Roman"/>
                <w:color w:val="000000"/>
                <w:lang w:eastAsia="fr-FR"/>
              </w:rPr>
              <w:t> </w:t>
            </w:r>
          </w:p>
        </w:tc>
        <w:tc>
          <w:tcPr>
            <w:tcW w:w="1540" w:type="dxa"/>
            <w:tcBorders>
              <w:top w:val="nil"/>
              <w:left w:val="nil"/>
              <w:bottom w:val="single" w:sz="8" w:space="0" w:color="auto"/>
              <w:right w:val="single" w:sz="8" w:space="0" w:color="auto"/>
            </w:tcBorders>
            <w:shd w:val="clear" w:color="auto" w:fill="auto"/>
            <w:vAlign w:val="center"/>
            <w:hideMark/>
          </w:tcPr>
          <w:p w14:paraId="466C8D34" w14:textId="77777777" w:rsidR="00701347" w:rsidRPr="00701347" w:rsidRDefault="00701347" w:rsidP="00701347">
            <w:pPr>
              <w:suppressAutoHyphens w:val="0"/>
              <w:spacing w:before="0" w:after="0"/>
              <w:jc w:val="center"/>
              <w:rPr>
                <w:rFonts w:ascii="Times New Roman" w:eastAsia="Times New Roman" w:hAnsi="Times New Roman" w:cs="Times New Roman"/>
                <w:b/>
                <w:bCs/>
                <w:color w:val="000000"/>
                <w:lang w:eastAsia="fr-FR"/>
              </w:rPr>
            </w:pPr>
            <w:r w:rsidRPr="00701347">
              <w:rPr>
                <w:rFonts w:ascii="Times New Roman" w:eastAsia="Times New Roman" w:hAnsi="Times New Roman" w:cs="Times New Roman"/>
                <w:b/>
                <w:bCs/>
                <w:color w:val="000000"/>
                <w:lang w:eastAsia="fr-FR"/>
              </w:rPr>
              <w:t>2 870 050</w:t>
            </w:r>
          </w:p>
        </w:tc>
        <w:tc>
          <w:tcPr>
            <w:tcW w:w="1480" w:type="dxa"/>
            <w:tcBorders>
              <w:top w:val="nil"/>
              <w:left w:val="nil"/>
              <w:bottom w:val="single" w:sz="8" w:space="0" w:color="auto"/>
              <w:right w:val="single" w:sz="8" w:space="0" w:color="auto"/>
            </w:tcBorders>
            <w:shd w:val="clear" w:color="auto" w:fill="auto"/>
            <w:vAlign w:val="center"/>
            <w:hideMark/>
          </w:tcPr>
          <w:p w14:paraId="4D71EBD1" w14:textId="77777777" w:rsidR="00701347" w:rsidRPr="00701347" w:rsidRDefault="00701347" w:rsidP="00701347">
            <w:pPr>
              <w:suppressAutoHyphens w:val="0"/>
              <w:spacing w:before="0" w:after="0"/>
              <w:jc w:val="center"/>
              <w:rPr>
                <w:rFonts w:ascii="Times New Roman" w:eastAsia="Times New Roman" w:hAnsi="Times New Roman" w:cs="Times New Roman"/>
                <w:b/>
                <w:bCs/>
                <w:color w:val="000000"/>
                <w:lang w:eastAsia="fr-FR"/>
              </w:rPr>
            </w:pPr>
            <w:r w:rsidRPr="00701347">
              <w:rPr>
                <w:rFonts w:ascii="Times New Roman" w:eastAsia="Times New Roman" w:hAnsi="Times New Roman" w:cs="Times New Roman"/>
                <w:b/>
                <w:bCs/>
                <w:color w:val="000000"/>
                <w:lang w:eastAsia="fr-FR"/>
              </w:rPr>
              <w:t>2 785 525</w:t>
            </w:r>
          </w:p>
        </w:tc>
        <w:tc>
          <w:tcPr>
            <w:tcW w:w="1620" w:type="dxa"/>
            <w:tcBorders>
              <w:top w:val="nil"/>
              <w:left w:val="nil"/>
              <w:bottom w:val="single" w:sz="8" w:space="0" w:color="auto"/>
              <w:right w:val="single" w:sz="8" w:space="0" w:color="auto"/>
            </w:tcBorders>
            <w:shd w:val="clear" w:color="auto" w:fill="auto"/>
            <w:vAlign w:val="center"/>
            <w:hideMark/>
          </w:tcPr>
          <w:p w14:paraId="2670884B" w14:textId="77777777" w:rsidR="00701347" w:rsidRPr="00701347" w:rsidRDefault="00701347" w:rsidP="00701347">
            <w:pPr>
              <w:suppressAutoHyphens w:val="0"/>
              <w:spacing w:before="0" w:after="0"/>
              <w:jc w:val="center"/>
              <w:rPr>
                <w:rFonts w:ascii="Times New Roman" w:eastAsia="Times New Roman" w:hAnsi="Times New Roman" w:cs="Times New Roman"/>
                <w:b/>
                <w:bCs/>
                <w:color w:val="000000"/>
                <w:sz w:val="26"/>
                <w:szCs w:val="26"/>
                <w:lang w:eastAsia="fr-FR"/>
              </w:rPr>
            </w:pPr>
            <w:r w:rsidRPr="00701347">
              <w:rPr>
                <w:rFonts w:ascii="Times New Roman" w:eastAsia="Times New Roman" w:hAnsi="Times New Roman" w:cs="Times New Roman"/>
                <w:b/>
                <w:bCs/>
                <w:color w:val="000000"/>
                <w:sz w:val="26"/>
                <w:szCs w:val="26"/>
                <w:lang w:eastAsia="fr-FR"/>
              </w:rPr>
              <w:t>-84 525</w:t>
            </w:r>
          </w:p>
        </w:tc>
        <w:tc>
          <w:tcPr>
            <w:tcW w:w="1000" w:type="dxa"/>
            <w:tcBorders>
              <w:top w:val="nil"/>
              <w:left w:val="nil"/>
              <w:bottom w:val="single" w:sz="8" w:space="0" w:color="auto"/>
              <w:right w:val="single" w:sz="8" w:space="0" w:color="auto"/>
            </w:tcBorders>
            <w:shd w:val="clear" w:color="auto" w:fill="auto"/>
            <w:vAlign w:val="center"/>
            <w:hideMark/>
          </w:tcPr>
          <w:p w14:paraId="46297725" w14:textId="77777777" w:rsidR="00701347" w:rsidRPr="00701347" w:rsidRDefault="00701347" w:rsidP="00701347">
            <w:pPr>
              <w:suppressAutoHyphens w:val="0"/>
              <w:spacing w:before="0" w:after="0"/>
              <w:jc w:val="center"/>
              <w:rPr>
                <w:rFonts w:ascii="Times New Roman" w:eastAsia="Times New Roman" w:hAnsi="Times New Roman" w:cs="Times New Roman"/>
                <w:b/>
                <w:bCs/>
                <w:color w:val="000000"/>
                <w:lang w:eastAsia="fr-FR"/>
              </w:rPr>
            </w:pPr>
            <w:r w:rsidRPr="00701347">
              <w:rPr>
                <w:rFonts w:ascii="Times New Roman" w:eastAsia="Times New Roman" w:hAnsi="Times New Roman" w:cs="Times New Roman"/>
                <w:b/>
                <w:bCs/>
                <w:color w:val="000000"/>
                <w:lang w:eastAsia="fr-FR"/>
              </w:rPr>
              <w:t>-3%</w:t>
            </w:r>
          </w:p>
        </w:tc>
      </w:tr>
      <w:tr w:rsidR="00701347" w:rsidRPr="00701347" w14:paraId="538D1AB1" w14:textId="77777777" w:rsidTr="00701347">
        <w:trPr>
          <w:trHeight w:val="585"/>
        </w:trPr>
        <w:tc>
          <w:tcPr>
            <w:tcW w:w="2340" w:type="dxa"/>
            <w:tcBorders>
              <w:top w:val="nil"/>
              <w:left w:val="single" w:sz="8" w:space="0" w:color="auto"/>
              <w:bottom w:val="single" w:sz="8" w:space="0" w:color="auto"/>
              <w:right w:val="single" w:sz="8" w:space="0" w:color="auto"/>
            </w:tcBorders>
            <w:shd w:val="clear" w:color="auto" w:fill="auto"/>
            <w:vAlign w:val="center"/>
            <w:hideMark/>
          </w:tcPr>
          <w:p w14:paraId="257EBABD" w14:textId="77777777" w:rsidR="00701347" w:rsidRPr="00701347" w:rsidRDefault="00701347" w:rsidP="00701347">
            <w:pPr>
              <w:suppressAutoHyphens w:val="0"/>
              <w:spacing w:before="0" w:after="0"/>
              <w:jc w:val="left"/>
              <w:rPr>
                <w:rFonts w:ascii="Times New Roman" w:eastAsia="Times New Roman" w:hAnsi="Times New Roman" w:cs="Times New Roman"/>
                <w:b/>
                <w:bCs/>
                <w:color w:val="000000"/>
                <w:lang w:eastAsia="fr-FR"/>
              </w:rPr>
            </w:pPr>
            <w:r w:rsidRPr="00701347">
              <w:rPr>
                <w:rFonts w:ascii="Times New Roman" w:eastAsia="Times New Roman" w:hAnsi="Times New Roman" w:cs="Times New Roman"/>
                <w:b/>
                <w:bCs/>
                <w:color w:val="000000"/>
                <w:lang w:eastAsia="fr-FR"/>
              </w:rPr>
              <w:t>CREANCES DU MOIS (B)</w:t>
            </w:r>
          </w:p>
        </w:tc>
        <w:tc>
          <w:tcPr>
            <w:tcW w:w="1560" w:type="dxa"/>
            <w:tcBorders>
              <w:top w:val="nil"/>
              <w:left w:val="nil"/>
              <w:bottom w:val="single" w:sz="8" w:space="0" w:color="auto"/>
              <w:right w:val="single" w:sz="8" w:space="0" w:color="auto"/>
            </w:tcBorders>
            <w:shd w:val="clear" w:color="auto" w:fill="auto"/>
            <w:vAlign w:val="center"/>
            <w:hideMark/>
          </w:tcPr>
          <w:p w14:paraId="09CEB18A" w14:textId="77777777" w:rsidR="00701347" w:rsidRPr="00701347" w:rsidRDefault="00701347" w:rsidP="00701347">
            <w:pPr>
              <w:suppressAutoHyphens w:val="0"/>
              <w:spacing w:before="0" w:after="0"/>
              <w:jc w:val="center"/>
              <w:rPr>
                <w:rFonts w:ascii="Times New Roman" w:eastAsia="Times New Roman" w:hAnsi="Times New Roman" w:cs="Times New Roman"/>
                <w:b/>
                <w:bCs/>
                <w:color w:val="000000"/>
                <w:lang w:eastAsia="fr-FR"/>
              </w:rPr>
            </w:pPr>
            <w:r w:rsidRPr="00701347">
              <w:rPr>
                <w:rFonts w:ascii="Times New Roman" w:eastAsia="Times New Roman" w:hAnsi="Times New Roman" w:cs="Times New Roman"/>
                <w:b/>
                <w:bCs/>
                <w:color w:val="000000"/>
                <w:lang w:eastAsia="fr-FR"/>
              </w:rPr>
              <w:t>A DEFINIR</w:t>
            </w:r>
          </w:p>
        </w:tc>
        <w:tc>
          <w:tcPr>
            <w:tcW w:w="1540" w:type="dxa"/>
            <w:tcBorders>
              <w:top w:val="nil"/>
              <w:left w:val="nil"/>
              <w:bottom w:val="single" w:sz="8" w:space="0" w:color="auto"/>
              <w:right w:val="single" w:sz="8" w:space="0" w:color="auto"/>
            </w:tcBorders>
            <w:shd w:val="clear" w:color="auto" w:fill="auto"/>
            <w:vAlign w:val="center"/>
            <w:hideMark/>
          </w:tcPr>
          <w:p w14:paraId="597DBC8B" w14:textId="77777777" w:rsidR="00701347" w:rsidRPr="00701347" w:rsidRDefault="00701347" w:rsidP="00701347">
            <w:pPr>
              <w:suppressAutoHyphens w:val="0"/>
              <w:spacing w:before="0" w:after="0"/>
              <w:jc w:val="center"/>
              <w:rPr>
                <w:rFonts w:ascii="Times New Roman" w:eastAsia="Times New Roman" w:hAnsi="Times New Roman" w:cs="Times New Roman"/>
                <w:b/>
                <w:bCs/>
                <w:color w:val="000000"/>
                <w:lang w:eastAsia="fr-FR"/>
              </w:rPr>
            </w:pPr>
            <w:r w:rsidRPr="00701347">
              <w:rPr>
                <w:rFonts w:ascii="Times New Roman" w:eastAsia="Times New Roman" w:hAnsi="Times New Roman" w:cs="Times New Roman"/>
                <w:b/>
                <w:bCs/>
                <w:color w:val="000000"/>
                <w:lang w:eastAsia="fr-FR"/>
              </w:rPr>
              <w:t> </w:t>
            </w:r>
          </w:p>
        </w:tc>
        <w:tc>
          <w:tcPr>
            <w:tcW w:w="1480" w:type="dxa"/>
            <w:tcBorders>
              <w:top w:val="nil"/>
              <w:left w:val="nil"/>
              <w:bottom w:val="single" w:sz="8" w:space="0" w:color="auto"/>
              <w:right w:val="single" w:sz="8" w:space="0" w:color="auto"/>
            </w:tcBorders>
            <w:shd w:val="clear" w:color="auto" w:fill="auto"/>
            <w:vAlign w:val="center"/>
            <w:hideMark/>
          </w:tcPr>
          <w:p w14:paraId="47B7104A" w14:textId="77777777" w:rsidR="00701347" w:rsidRPr="00701347" w:rsidRDefault="00701347" w:rsidP="00701347">
            <w:pPr>
              <w:suppressAutoHyphens w:val="0"/>
              <w:spacing w:before="0" w:after="0"/>
              <w:jc w:val="center"/>
              <w:rPr>
                <w:rFonts w:ascii="Times New Roman" w:eastAsia="Times New Roman" w:hAnsi="Times New Roman" w:cs="Times New Roman"/>
                <w:b/>
                <w:bCs/>
                <w:color w:val="000000"/>
                <w:lang w:eastAsia="fr-FR"/>
              </w:rPr>
            </w:pPr>
            <w:r w:rsidRPr="00701347">
              <w:rPr>
                <w:rFonts w:ascii="Times New Roman" w:eastAsia="Times New Roman" w:hAnsi="Times New Roman" w:cs="Times New Roman"/>
                <w:b/>
                <w:bCs/>
                <w:color w:val="000000"/>
                <w:lang w:eastAsia="fr-FR"/>
              </w:rPr>
              <w:t> </w:t>
            </w:r>
          </w:p>
        </w:tc>
        <w:tc>
          <w:tcPr>
            <w:tcW w:w="1620" w:type="dxa"/>
            <w:tcBorders>
              <w:top w:val="nil"/>
              <w:left w:val="nil"/>
              <w:bottom w:val="single" w:sz="8" w:space="0" w:color="auto"/>
              <w:right w:val="single" w:sz="8" w:space="0" w:color="auto"/>
            </w:tcBorders>
            <w:shd w:val="clear" w:color="auto" w:fill="auto"/>
            <w:vAlign w:val="center"/>
            <w:hideMark/>
          </w:tcPr>
          <w:p w14:paraId="54F8C105" w14:textId="77777777" w:rsidR="00701347" w:rsidRPr="00701347" w:rsidRDefault="00701347" w:rsidP="00701347">
            <w:pPr>
              <w:suppressAutoHyphens w:val="0"/>
              <w:spacing w:before="0" w:after="0"/>
              <w:jc w:val="center"/>
              <w:rPr>
                <w:rFonts w:ascii="Times New Roman" w:eastAsia="Times New Roman" w:hAnsi="Times New Roman" w:cs="Times New Roman"/>
                <w:b/>
                <w:bCs/>
                <w:color w:val="000000"/>
                <w:sz w:val="26"/>
                <w:szCs w:val="26"/>
                <w:lang w:eastAsia="fr-FR"/>
              </w:rPr>
            </w:pPr>
            <w:r w:rsidRPr="00701347">
              <w:rPr>
                <w:rFonts w:ascii="Times New Roman" w:eastAsia="Times New Roman" w:hAnsi="Times New Roman" w:cs="Times New Roman"/>
                <w:b/>
                <w:bCs/>
                <w:color w:val="000000"/>
                <w:sz w:val="26"/>
                <w:szCs w:val="26"/>
                <w:lang w:eastAsia="fr-FR"/>
              </w:rPr>
              <w:t> </w:t>
            </w:r>
          </w:p>
        </w:tc>
        <w:tc>
          <w:tcPr>
            <w:tcW w:w="1000" w:type="dxa"/>
            <w:tcBorders>
              <w:top w:val="nil"/>
              <w:left w:val="nil"/>
              <w:bottom w:val="single" w:sz="8" w:space="0" w:color="auto"/>
              <w:right w:val="single" w:sz="8" w:space="0" w:color="auto"/>
            </w:tcBorders>
            <w:shd w:val="clear" w:color="auto" w:fill="auto"/>
            <w:vAlign w:val="center"/>
            <w:hideMark/>
          </w:tcPr>
          <w:p w14:paraId="6611CA5C" w14:textId="77777777" w:rsidR="00701347" w:rsidRPr="00701347" w:rsidRDefault="00701347" w:rsidP="00701347">
            <w:pPr>
              <w:suppressAutoHyphens w:val="0"/>
              <w:spacing w:before="0" w:after="0"/>
              <w:jc w:val="center"/>
              <w:rPr>
                <w:rFonts w:ascii="Times New Roman" w:eastAsia="Times New Roman" w:hAnsi="Times New Roman" w:cs="Times New Roman"/>
                <w:b/>
                <w:bCs/>
                <w:color w:val="000000"/>
                <w:lang w:eastAsia="fr-FR"/>
              </w:rPr>
            </w:pPr>
            <w:r w:rsidRPr="00701347">
              <w:rPr>
                <w:rFonts w:ascii="Times New Roman" w:eastAsia="Times New Roman" w:hAnsi="Times New Roman" w:cs="Times New Roman"/>
                <w:b/>
                <w:bCs/>
                <w:color w:val="000000"/>
                <w:lang w:eastAsia="fr-FR"/>
              </w:rPr>
              <w:t> </w:t>
            </w:r>
          </w:p>
        </w:tc>
      </w:tr>
      <w:tr w:rsidR="00701347" w:rsidRPr="00701347" w14:paraId="77BD1950" w14:textId="77777777" w:rsidTr="00701347">
        <w:trPr>
          <w:trHeight w:val="345"/>
        </w:trPr>
        <w:tc>
          <w:tcPr>
            <w:tcW w:w="2340" w:type="dxa"/>
            <w:tcBorders>
              <w:top w:val="nil"/>
              <w:left w:val="single" w:sz="8" w:space="0" w:color="auto"/>
              <w:bottom w:val="single" w:sz="8" w:space="0" w:color="auto"/>
              <w:right w:val="single" w:sz="8" w:space="0" w:color="auto"/>
            </w:tcBorders>
            <w:shd w:val="clear" w:color="000000" w:fill="C4BC96"/>
            <w:vAlign w:val="center"/>
            <w:hideMark/>
          </w:tcPr>
          <w:p w14:paraId="6745C806" w14:textId="77777777" w:rsidR="00701347" w:rsidRPr="00701347" w:rsidRDefault="00701347" w:rsidP="00701347">
            <w:pPr>
              <w:suppressAutoHyphens w:val="0"/>
              <w:spacing w:before="0" w:after="0"/>
              <w:jc w:val="left"/>
              <w:rPr>
                <w:rFonts w:ascii="Times New Roman" w:eastAsia="Times New Roman" w:hAnsi="Times New Roman" w:cs="Times New Roman"/>
                <w:b/>
                <w:bCs/>
                <w:color w:val="000000"/>
                <w:lang w:eastAsia="fr-FR"/>
              </w:rPr>
            </w:pPr>
            <w:r w:rsidRPr="00701347">
              <w:rPr>
                <w:rFonts w:ascii="Times New Roman" w:eastAsia="Times New Roman" w:hAnsi="Times New Roman" w:cs="Times New Roman"/>
                <w:b/>
                <w:bCs/>
                <w:color w:val="000000"/>
                <w:lang w:eastAsia="fr-FR"/>
              </w:rPr>
              <w:t>C A T T C* (A + B)</w:t>
            </w:r>
          </w:p>
        </w:tc>
        <w:tc>
          <w:tcPr>
            <w:tcW w:w="1560" w:type="dxa"/>
            <w:tcBorders>
              <w:top w:val="nil"/>
              <w:left w:val="nil"/>
              <w:bottom w:val="single" w:sz="8" w:space="0" w:color="auto"/>
              <w:right w:val="single" w:sz="8" w:space="0" w:color="auto"/>
            </w:tcBorders>
            <w:shd w:val="clear" w:color="000000" w:fill="C4BC96"/>
            <w:vAlign w:val="center"/>
            <w:hideMark/>
          </w:tcPr>
          <w:p w14:paraId="7B177235" w14:textId="77777777" w:rsidR="00701347" w:rsidRPr="00701347" w:rsidRDefault="00701347" w:rsidP="00701347">
            <w:pPr>
              <w:suppressAutoHyphens w:val="0"/>
              <w:spacing w:before="0" w:after="0"/>
              <w:jc w:val="center"/>
              <w:rPr>
                <w:rFonts w:ascii="Times New Roman" w:eastAsia="Times New Roman" w:hAnsi="Times New Roman" w:cs="Times New Roman"/>
                <w:b/>
                <w:bCs/>
                <w:color w:val="000000"/>
                <w:lang w:eastAsia="fr-FR"/>
              </w:rPr>
            </w:pPr>
            <w:r w:rsidRPr="00701347">
              <w:rPr>
                <w:rFonts w:ascii="Times New Roman" w:eastAsia="Times New Roman" w:hAnsi="Times New Roman" w:cs="Times New Roman"/>
                <w:b/>
                <w:bCs/>
                <w:color w:val="000000"/>
                <w:lang w:eastAsia="fr-FR"/>
              </w:rPr>
              <w:t>1 275 000 000</w:t>
            </w:r>
          </w:p>
        </w:tc>
        <w:tc>
          <w:tcPr>
            <w:tcW w:w="1540" w:type="dxa"/>
            <w:tcBorders>
              <w:top w:val="nil"/>
              <w:left w:val="nil"/>
              <w:bottom w:val="single" w:sz="8" w:space="0" w:color="auto"/>
              <w:right w:val="single" w:sz="8" w:space="0" w:color="auto"/>
            </w:tcBorders>
            <w:shd w:val="clear" w:color="000000" w:fill="C4BC96"/>
            <w:vAlign w:val="center"/>
            <w:hideMark/>
          </w:tcPr>
          <w:p w14:paraId="4D8547E6" w14:textId="77777777" w:rsidR="00701347" w:rsidRPr="00701347" w:rsidRDefault="00701347" w:rsidP="00701347">
            <w:pPr>
              <w:suppressAutoHyphens w:val="0"/>
              <w:spacing w:before="0" w:after="0"/>
              <w:jc w:val="center"/>
              <w:rPr>
                <w:rFonts w:ascii="Times New Roman" w:eastAsia="Times New Roman" w:hAnsi="Times New Roman" w:cs="Times New Roman"/>
                <w:b/>
                <w:bCs/>
                <w:color w:val="000000"/>
                <w:lang w:eastAsia="fr-FR"/>
              </w:rPr>
            </w:pPr>
            <w:r w:rsidRPr="00701347">
              <w:rPr>
                <w:rFonts w:ascii="Times New Roman" w:eastAsia="Times New Roman" w:hAnsi="Times New Roman" w:cs="Times New Roman"/>
                <w:b/>
                <w:bCs/>
                <w:color w:val="000000"/>
                <w:lang w:eastAsia="fr-FR"/>
              </w:rPr>
              <w:t>454 569 950</w:t>
            </w:r>
          </w:p>
        </w:tc>
        <w:tc>
          <w:tcPr>
            <w:tcW w:w="1480" w:type="dxa"/>
            <w:tcBorders>
              <w:top w:val="nil"/>
              <w:left w:val="nil"/>
              <w:bottom w:val="single" w:sz="8" w:space="0" w:color="auto"/>
              <w:right w:val="single" w:sz="8" w:space="0" w:color="auto"/>
            </w:tcBorders>
            <w:shd w:val="clear" w:color="000000" w:fill="C4BC96"/>
            <w:vAlign w:val="center"/>
            <w:hideMark/>
          </w:tcPr>
          <w:p w14:paraId="0D242B15" w14:textId="77777777" w:rsidR="00701347" w:rsidRPr="00701347" w:rsidRDefault="00701347" w:rsidP="00701347">
            <w:pPr>
              <w:suppressAutoHyphens w:val="0"/>
              <w:spacing w:before="0" w:after="0"/>
              <w:jc w:val="center"/>
              <w:rPr>
                <w:rFonts w:ascii="Times New Roman" w:eastAsia="Times New Roman" w:hAnsi="Times New Roman" w:cs="Times New Roman"/>
                <w:b/>
                <w:bCs/>
                <w:color w:val="000000"/>
                <w:lang w:eastAsia="fr-FR"/>
              </w:rPr>
            </w:pPr>
            <w:r w:rsidRPr="00701347">
              <w:rPr>
                <w:rFonts w:ascii="Times New Roman" w:eastAsia="Times New Roman" w:hAnsi="Times New Roman" w:cs="Times New Roman"/>
                <w:b/>
                <w:bCs/>
                <w:color w:val="000000"/>
                <w:lang w:eastAsia="fr-FR"/>
              </w:rPr>
              <w:t>420 039 475</w:t>
            </w:r>
          </w:p>
        </w:tc>
        <w:tc>
          <w:tcPr>
            <w:tcW w:w="1620" w:type="dxa"/>
            <w:tcBorders>
              <w:top w:val="nil"/>
              <w:left w:val="nil"/>
              <w:bottom w:val="single" w:sz="8" w:space="0" w:color="auto"/>
              <w:right w:val="single" w:sz="8" w:space="0" w:color="auto"/>
            </w:tcBorders>
            <w:shd w:val="clear" w:color="000000" w:fill="C4BC96"/>
            <w:vAlign w:val="center"/>
            <w:hideMark/>
          </w:tcPr>
          <w:p w14:paraId="3F958704" w14:textId="77777777" w:rsidR="00701347" w:rsidRPr="00701347" w:rsidRDefault="00701347" w:rsidP="00701347">
            <w:pPr>
              <w:suppressAutoHyphens w:val="0"/>
              <w:spacing w:before="0" w:after="0"/>
              <w:jc w:val="center"/>
              <w:rPr>
                <w:rFonts w:ascii="Times New Roman" w:eastAsia="Times New Roman" w:hAnsi="Times New Roman" w:cs="Times New Roman"/>
                <w:b/>
                <w:bCs/>
                <w:color w:val="000000"/>
                <w:sz w:val="26"/>
                <w:szCs w:val="26"/>
                <w:lang w:eastAsia="fr-FR"/>
              </w:rPr>
            </w:pPr>
            <w:r w:rsidRPr="00701347">
              <w:rPr>
                <w:rFonts w:ascii="Times New Roman" w:eastAsia="Times New Roman" w:hAnsi="Times New Roman" w:cs="Times New Roman"/>
                <w:b/>
                <w:bCs/>
                <w:color w:val="000000"/>
                <w:sz w:val="26"/>
                <w:szCs w:val="26"/>
                <w:lang w:eastAsia="fr-FR"/>
              </w:rPr>
              <w:t>-34 530 475</w:t>
            </w:r>
          </w:p>
        </w:tc>
        <w:tc>
          <w:tcPr>
            <w:tcW w:w="1000" w:type="dxa"/>
            <w:tcBorders>
              <w:top w:val="nil"/>
              <w:left w:val="nil"/>
              <w:bottom w:val="single" w:sz="8" w:space="0" w:color="auto"/>
              <w:right w:val="single" w:sz="8" w:space="0" w:color="auto"/>
            </w:tcBorders>
            <w:shd w:val="clear" w:color="000000" w:fill="C4BC96"/>
            <w:vAlign w:val="center"/>
            <w:hideMark/>
          </w:tcPr>
          <w:p w14:paraId="66697BBE" w14:textId="77777777" w:rsidR="00701347" w:rsidRPr="00701347" w:rsidRDefault="00701347" w:rsidP="00701347">
            <w:pPr>
              <w:suppressAutoHyphens w:val="0"/>
              <w:spacing w:before="0" w:after="0"/>
              <w:jc w:val="center"/>
              <w:rPr>
                <w:rFonts w:ascii="Times New Roman" w:eastAsia="Times New Roman" w:hAnsi="Times New Roman" w:cs="Times New Roman"/>
                <w:b/>
                <w:bCs/>
                <w:color w:val="000000"/>
                <w:lang w:eastAsia="fr-FR"/>
              </w:rPr>
            </w:pPr>
            <w:r w:rsidRPr="00701347">
              <w:rPr>
                <w:rFonts w:ascii="Times New Roman" w:eastAsia="Times New Roman" w:hAnsi="Times New Roman" w:cs="Times New Roman"/>
                <w:b/>
                <w:bCs/>
                <w:color w:val="000000"/>
                <w:lang w:eastAsia="fr-FR"/>
              </w:rPr>
              <w:t>-8%</w:t>
            </w:r>
          </w:p>
        </w:tc>
      </w:tr>
    </w:tbl>
    <w:p w14:paraId="58AD54C0" w14:textId="77777777" w:rsidR="00210A36" w:rsidRPr="00701347" w:rsidRDefault="00210A36" w:rsidP="00BD4ECD">
      <w:pPr>
        <w:spacing w:before="0" w:after="0"/>
        <w:rPr>
          <w:rFonts w:ascii="Times New Roman" w:hAnsi="Times New Roman" w:cs="Times New Roman"/>
          <w:i/>
          <w:sz w:val="24"/>
          <w:szCs w:val="24"/>
        </w:rPr>
      </w:pPr>
    </w:p>
    <w:p w14:paraId="75F2FF6C" w14:textId="77777777" w:rsidR="00701347" w:rsidRPr="00701347" w:rsidRDefault="00701347" w:rsidP="00BD4ECD">
      <w:pPr>
        <w:spacing w:before="0" w:after="0"/>
        <w:rPr>
          <w:rFonts w:ascii="Times New Roman" w:hAnsi="Times New Roman" w:cs="Times New Roman"/>
          <w:i/>
          <w:sz w:val="24"/>
          <w:szCs w:val="24"/>
        </w:rPr>
      </w:pPr>
    </w:p>
    <w:p w14:paraId="2C2AB07F" w14:textId="70CCE18A" w:rsidR="00BD4ECD" w:rsidRPr="00701347" w:rsidRDefault="00BD4ECD" w:rsidP="00BD4ECD">
      <w:pPr>
        <w:spacing w:before="0" w:after="0"/>
        <w:rPr>
          <w:rFonts w:ascii="Times New Roman" w:hAnsi="Times New Roman" w:cs="Times New Roman"/>
          <w:i/>
          <w:sz w:val="24"/>
          <w:szCs w:val="24"/>
        </w:rPr>
      </w:pPr>
      <w:r w:rsidRPr="00701347">
        <w:rPr>
          <w:rFonts w:ascii="Times New Roman" w:hAnsi="Times New Roman" w:cs="Times New Roman"/>
          <w:i/>
          <w:sz w:val="24"/>
          <w:szCs w:val="24"/>
        </w:rPr>
        <w:t xml:space="preserve">* L’objectif recette (vente au comptant + recouvrement + Autres entrées). </w:t>
      </w:r>
    </w:p>
    <w:p w14:paraId="7CC1B1D4" w14:textId="77777777" w:rsidR="00BD4ECD" w:rsidRPr="00701347" w:rsidRDefault="00BD4ECD" w:rsidP="00BD4ECD">
      <w:pPr>
        <w:spacing w:before="0" w:after="0"/>
        <w:rPr>
          <w:rFonts w:ascii="Times New Roman" w:hAnsi="Times New Roman" w:cs="Times New Roman"/>
          <w:i/>
          <w:sz w:val="24"/>
          <w:szCs w:val="24"/>
        </w:rPr>
      </w:pPr>
      <w:r w:rsidRPr="00701347">
        <w:rPr>
          <w:rFonts w:ascii="Times New Roman" w:hAnsi="Times New Roman" w:cs="Times New Roman"/>
          <w:i/>
          <w:sz w:val="24"/>
          <w:szCs w:val="24"/>
        </w:rPr>
        <w:t>** Les autres entrées concernent les dépôts pour achats.</w:t>
      </w:r>
    </w:p>
    <w:p w14:paraId="218E8925" w14:textId="77777777" w:rsidR="00BD4ECD" w:rsidRPr="00701347" w:rsidRDefault="00BD4ECD" w:rsidP="003F4F07">
      <w:pPr>
        <w:spacing w:before="240" w:after="240"/>
        <w:rPr>
          <w:rFonts w:ascii="Times New Roman" w:hAnsi="Times New Roman" w:cs="Times New Roman"/>
          <w:b/>
          <w:sz w:val="28"/>
          <w:szCs w:val="28"/>
          <w:u w:val="single"/>
        </w:rPr>
      </w:pPr>
      <w:r w:rsidRPr="00701347">
        <w:rPr>
          <w:rFonts w:ascii="Times New Roman" w:hAnsi="Times New Roman" w:cs="Times New Roman"/>
          <w:b/>
          <w:sz w:val="28"/>
          <w:szCs w:val="28"/>
          <w:u w:val="single"/>
        </w:rPr>
        <w:t xml:space="preserve">Commentaire sur l’activité de l’agence (Responsable d’agence) </w:t>
      </w:r>
    </w:p>
    <w:p w14:paraId="6ECC589D" w14:textId="275D6F54" w:rsidR="00FF7632" w:rsidRPr="00FF7632" w:rsidRDefault="00FF7632" w:rsidP="00E76D80">
      <w:pPr>
        <w:spacing w:before="240" w:after="240" w:line="360" w:lineRule="auto"/>
        <w:rPr>
          <w:rFonts w:ascii="Times New Roman" w:hAnsi="Times New Roman" w:cs="Times New Roman"/>
          <w:sz w:val="28"/>
          <w:szCs w:val="28"/>
        </w:rPr>
      </w:pPr>
      <w:r>
        <w:rPr>
          <w:rFonts w:ascii="Times New Roman" w:hAnsi="Times New Roman" w:cs="Times New Roman"/>
          <w:sz w:val="28"/>
          <w:szCs w:val="28"/>
        </w:rPr>
        <w:t>Comme nous l’avons relevé à l’introduction, l’activité de ce mois est en perpétuelle bai</w:t>
      </w:r>
      <w:r w:rsidR="00911500">
        <w:rPr>
          <w:rFonts w:ascii="Times New Roman" w:hAnsi="Times New Roman" w:cs="Times New Roman"/>
          <w:sz w:val="28"/>
          <w:szCs w:val="28"/>
        </w:rPr>
        <w:t xml:space="preserve">sse par rapport au mois dernier. </w:t>
      </w:r>
      <w:r w:rsidR="006D5F30">
        <w:rPr>
          <w:rFonts w:ascii="Times New Roman" w:hAnsi="Times New Roman" w:cs="Times New Roman"/>
          <w:sz w:val="28"/>
          <w:szCs w:val="28"/>
        </w:rPr>
        <w:t>Notamment</w:t>
      </w:r>
      <w:r w:rsidR="00911500">
        <w:rPr>
          <w:rFonts w:ascii="Times New Roman" w:hAnsi="Times New Roman" w:cs="Times New Roman"/>
          <w:sz w:val="28"/>
          <w:szCs w:val="28"/>
        </w:rPr>
        <w:t xml:space="preserve"> avec le chiffre d’affaires qui a connu une baisse de 8% par rapport au mois dernier en passant de 454 569 950 FCFA à 420 039 475 ce mois. Nous pouvons expliquer cela par une politique instable de gestion des prix face à la concurrence, ce qui a encore d’avantages poussé nos clients </w:t>
      </w:r>
      <w:r w:rsidR="003556DF">
        <w:rPr>
          <w:rFonts w:ascii="Times New Roman" w:hAnsi="Times New Roman" w:cs="Times New Roman"/>
          <w:sz w:val="28"/>
          <w:szCs w:val="28"/>
        </w:rPr>
        <w:t xml:space="preserve">grossistes 20/80 </w:t>
      </w:r>
      <w:r w:rsidR="00911500">
        <w:rPr>
          <w:rFonts w:ascii="Times New Roman" w:hAnsi="Times New Roman" w:cs="Times New Roman"/>
          <w:sz w:val="28"/>
          <w:szCs w:val="28"/>
        </w:rPr>
        <w:t xml:space="preserve">à se ravitailler en début de mois chez la </w:t>
      </w:r>
      <w:r w:rsidR="00911500">
        <w:rPr>
          <w:rFonts w:ascii="Times New Roman" w:hAnsi="Times New Roman" w:cs="Times New Roman"/>
          <w:sz w:val="28"/>
          <w:szCs w:val="28"/>
        </w:rPr>
        <w:lastRenderedPageBreak/>
        <w:t xml:space="preserve">concurrence et par la suite nous avons eu du mal à </w:t>
      </w:r>
      <w:r w:rsidR="003556DF">
        <w:rPr>
          <w:rFonts w:ascii="Times New Roman" w:hAnsi="Times New Roman" w:cs="Times New Roman"/>
          <w:sz w:val="28"/>
          <w:szCs w:val="28"/>
        </w:rPr>
        <w:t xml:space="preserve">rattraper </w:t>
      </w:r>
      <w:r w:rsidR="006D5F30">
        <w:rPr>
          <w:rFonts w:ascii="Times New Roman" w:hAnsi="Times New Roman" w:cs="Times New Roman"/>
          <w:sz w:val="28"/>
          <w:szCs w:val="28"/>
        </w:rPr>
        <w:t xml:space="preserve">au courant du mois car ils </w:t>
      </w:r>
      <w:r w:rsidR="003556DF">
        <w:rPr>
          <w:rFonts w:ascii="Times New Roman" w:hAnsi="Times New Roman" w:cs="Times New Roman"/>
          <w:sz w:val="28"/>
          <w:szCs w:val="28"/>
        </w:rPr>
        <w:t xml:space="preserve">avaient encore le stock. </w:t>
      </w:r>
      <w:r w:rsidR="006D5F30">
        <w:rPr>
          <w:rFonts w:ascii="Times New Roman" w:hAnsi="Times New Roman" w:cs="Times New Roman"/>
          <w:sz w:val="28"/>
          <w:szCs w:val="28"/>
        </w:rPr>
        <w:t>Simultanément</w:t>
      </w:r>
      <w:r w:rsidR="003556DF">
        <w:rPr>
          <w:rFonts w:ascii="Times New Roman" w:hAnsi="Times New Roman" w:cs="Times New Roman"/>
          <w:sz w:val="28"/>
          <w:szCs w:val="28"/>
        </w:rPr>
        <w:t xml:space="preserve"> nous avons aussi une baisse de 8% des recettes par rapport au mois dernier, cette baisse est due comme nous l’expliquions déjà le mois dernier à une forte concurrence qui en plus des prix mieux </w:t>
      </w:r>
      <w:r w:rsidR="006D5F30">
        <w:rPr>
          <w:rFonts w:ascii="Times New Roman" w:hAnsi="Times New Roman" w:cs="Times New Roman"/>
          <w:sz w:val="28"/>
          <w:szCs w:val="28"/>
        </w:rPr>
        <w:t>disant</w:t>
      </w:r>
      <w:r w:rsidR="003556DF">
        <w:rPr>
          <w:rFonts w:ascii="Times New Roman" w:hAnsi="Times New Roman" w:cs="Times New Roman"/>
          <w:sz w:val="28"/>
          <w:szCs w:val="28"/>
        </w:rPr>
        <w:t xml:space="preserve"> que les </w:t>
      </w:r>
      <w:r w:rsidR="006D5F30">
        <w:rPr>
          <w:rFonts w:ascii="Times New Roman" w:hAnsi="Times New Roman" w:cs="Times New Roman"/>
          <w:sz w:val="28"/>
          <w:szCs w:val="28"/>
        </w:rPr>
        <w:t>nôtres</w:t>
      </w:r>
      <w:r w:rsidR="003556DF">
        <w:rPr>
          <w:rFonts w:ascii="Times New Roman" w:hAnsi="Times New Roman" w:cs="Times New Roman"/>
          <w:sz w:val="28"/>
          <w:szCs w:val="28"/>
        </w:rPr>
        <w:t xml:space="preserve"> accordent des </w:t>
      </w:r>
      <w:r w:rsidR="006D5F30">
        <w:rPr>
          <w:rFonts w:ascii="Times New Roman" w:hAnsi="Times New Roman" w:cs="Times New Roman"/>
          <w:sz w:val="28"/>
          <w:szCs w:val="28"/>
        </w:rPr>
        <w:t>facilités</w:t>
      </w:r>
      <w:r w:rsidR="003556DF">
        <w:rPr>
          <w:rFonts w:ascii="Times New Roman" w:hAnsi="Times New Roman" w:cs="Times New Roman"/>
          <w:sz w:val="28"/>
          <w:szCs w:val="28"/>
        </w:rPr>
        <w:t xml:space="preserve"> aux clients tant </w:t>
      </w:r>
      <w:r w:rsidR="006D5F30">
        <w:rPr>
          <w:rFonts w:ascii="Times New Roman" w:hAnsi="Times New Roman" w:cs="Times New Roman"/>
          <w:sz w:val="28"/>
          <w:szCs w:val="28"/>
        </w:rPr>
        <w:t>sur les conditions de paiement</w:t>
      </w:r>
      <w:r w:rsidR="003556DF" w:rsidRPr="003556DF">
        <w:rPr>
          <w:rFonts w:ascii="Times New Roman" w:hAnsi="Times New Roman" w:cs="Times New Roman"/>
          <w:sz w:val="28"/>
          <w:szCs w:val="28"/>
        </w:rPr>
        <w:t xml:space="preserve"> (accord des dépôts ventes hebdomadaires à ce</w:t>
      </w:r>
      <w:r w:rsidR="003556DF">
        <w:rPr>
          <w:rFonts w:ascii="Times New Roman" w:hAnsi="Times New Roman" w:cs="Times New Roman"/>
          <w:sz w:val="28"/>
          <w:szCs w:val="28"/>
        </w:rPr>
        <w:t>rtains de leurs gros clients</w:t>
      </w:r>
      <w:r w:rsidR="003556DF" w:rsidRPr="003556DF">
        <w:rPr>
          <w:rFonts w:ascii="Times New Roman" w:hAnsi="Times New Roman" w:cs="Times New Roman"/>
          <w:sz w:val="28"/>
          <w:szCs w:val="28"/>
        </w:rPr>
        <w:t>),</w:t>
      </w:r>
      <w:r w:rsidR="003556DF">
        <w:rPr>
          <w:rFonts w:ascii="Times New Roman" w:hAnsi="Times New Roman" w:cs="Times New Roman"/>
          <w:sz w:val="28"/>
          <w:szCs w:val="28"/>
        </w:rPr>
        <w:t xml:space="preserve"> </w:t>
      </w:r>
      <w:r w:rsidR="001B35BB">
        <w:rPr>
          <w:rFonts w:ascii="Times New Roman" w:hAnsi="Times New Roman" w:cs="Times New Roman"/>
          <w:sz w:val="28"/>
          <w:szCs w:val="28"/>
        </w:rPr>
        <w:t>avec en plus des ristournes</w:t>
      </w:r>
      <w:r w:rsidR="006D5F30">
        <w:rPr>
          <w:rFonts w:ascii="Times New Roman" w:hAnsi="Times New Roman" w:cs="Times New Roman"/>
          <w:sz w:val="28"/>
          <w:szCs w:val="28"/>
        </w:rPr>
        <w:t xml:space="preserve"> financières</w:t>
      </w:r>
      <w:r w:rsidR="001B35BB">
        <w:rPr>
          <w:rFonts w:ascii="Times New Roman" w:hAnsi="Times New Roman" w:cs="Times New Roman"/>
          <w:sz w:val="28"/>
          <w:szCs w:val="28"/>
        </w:rPr>
        <w:t xml:space="preserve"> </w:t>
      </w:r>
      <w:r w:rsidR="006D5F30">
        <w:rPr>
          <w:rFonts w:ascii="Times New Roman" w:hAnsi="Times New Roman" w:cs="Times New Roman"/>
          <w:sz w:val="28"/>
          <w:szCs w:val="28"/>
        </w:rPr>
        <w:t xml:space="preserve">ou </w:t>
      </w:r>
      <w:r w:rsidR="001B35BB">
        <w:rPr>
          <w:rFonts w:ascii="Times New Roman" w:hAnsi="Times New Roman" w:cs="Times New Roman"/>
          <w:sz w:val="28"/>
          <w:szCs w:val="28"/>
        </w:rPr>
        <w:t>en</w:t>
      </w:r>
      <w:r w:rsidR="006D5F30">
        <w:rPr>
          <w:rFonts w:ascii="Times New Roman" w:hAnsi="Times New Roman" w:cs="Times New Roman"/>
          <w:sz w:val="28"/>
          <w:szCs w:val="28"/>
        </w:rPr>
        <w:t xml:space="preserve"> terme de produit</w:t>
      </w:r>
      <w:r w:rsidR="001B35BB">
        <w:rPr>
          <w:rFonts w:ascii="Times New Roman" w:hAnsi="Times New Roman" w:cs="Times New Roman"/>
          <w:sz w:val="28"/>
          <w:szCs w:val="28"/>
        </w:rPr>
        <w:t xml:space="preserve"> accordées à leurs clients 20/80, ce que malgré nos suggestions nous n’</w:t>
      </w:r>
      <w:r w:rsidR="00CD6989">
        <w:rPr>
          <w:rFonts w:ascii="Times New Roman" w:hAnsi="Times New Roman" w:cs="Times New Roman"/>
          <w:sz w:val="28"/>
          <w:szCs w:val="28"/>
        </w:rPr>
        <w:t>appliquons toujours pas cette politique commerciale.</w:t>
      </w:r>
    </w:p>
    <w:p w14:paraId="639C9E7B" w14:textId="77777777" w:rsidR="00BD4ECD" w:rsidRPr="00701347" w:rsidRDefault="00BD4ECD" w:rsidP="00BD4ECD">
      <w:pPr>
        <w:pStyle w:val="Titre1"/>
        <w:ind w:left="0"/>
      </w:pPr>
      <w:bookmarkStart w:id="13" w:name="_Toc62568840"/>
      <w:bookmarkStart w:id="14" w:name="_Toc202629187"/>
      <w:r w:rsidRPr="00FD1BBB">
        <w:rPr>
          <w:color w:val="FF0000"/>
        </w:rPr>
        <w:t xml:space="preserve">II- </w:t>
      </w:r>
      <w:r w:rsidRPr="00701347">
        <w:t>ACTIVITE</w:t>
      </w:r>
      <w:bookmarkEnd w:id="13"/>
      <w:bookmarkEnd w:id="14"/>
      <w:r w:rsidRPr="00701347">
        <w:t xml:space="preserve"> </w:t>
      </w:r>
    </w:p>
    <w:p w14:paraId="0A78AF33" w14:textId="77777777" w:rsidR="00BD4ECD" w:rsidRPr="00701347" w:rsidRDefault="00BD4ECD" w:rsidP="00BD4ECD">
      <w:pPr>
        <w:pStyle w:val="Titre1"/>
      </w:pPr>
      <w:bookmarkStart w:id="15" w:name="_Toc202629188"/>
      <w:bookmarkStart w:id="16" w:name="_Toc62568841"/>
      <w:r w:rsidRPr="00701347">
        <w:t>II.A- REALISATIONS</w:t>
      </w:r>
      <w:bookmarkEnd w:id="15"/>
      <w:r w:rsidRPr="00701347">
        <w:t xml:space="preserve"> </w:t>
      </w:r>
      <w:bookmarkEnd w:id="16"/>
    </w:p>
    <w:p w14:paraId="1916B070" w14:textId="77777777" w:rsidR="00BC2B6F" w:rsidRPr="00701347" w:rsidRDefault="00BC2B6F" w:rsidP="00BD4ECD">
      <w:pPr>
        <w:pStyle w:val="Titre1"/>
      </w:pPr>
      <w:bookmarkStart w:id="17" w:name="_Toc62568842"/>
    </w:p>
    <w:p w14:paraId="1A7A466B" w14:textId="601759C5" w:rsidR="00BD4ECD" w:rsidRPr="00701347" w:rsidRDefault="00BD4ECD" w:rsidP="00902114">
      <w:pPr>
        <w:pStyle w:val="Titre1"/>
      </w:pPr>
      <w:bookmarkStart w:id="18" w:name="_Toc202629189"/>
      <w:r w:rsidRPr="00701347">
        <w:t>II.A.1- REALISATIONS CA ET COMPORTEMENT CLIENT</w:t>
      </w:r>
      <w:bookmarkEnd w:id="17"/>
      <w:r w:rsidR="00FF4142" w:rsidRPr="00701347">
        <w:t>S</w:t>
      </w:r>
      <w:bookmarkEnd w:id="18"/>
    </w:p>
    <w:tbl>
      <w:tblPr>
        <w:tblW w:w="9260" w:type="dxa"/>
        <w:jc w:val="center"/>
        <w:tblCellMar>
          <w:left w:w="70" w:type="dxa"/>
          <w:right w:w="70" w:type="dxa"/>
        </w:tblCellMar>
        <w:tblLook w:val="04A0" w:firstRow="1" w:lastRow="0" w:firstColumn="1" w:lastColumn="0" w:noHBand="0" w:noVBand="1"/>
      </w:tblPr>
      <w:tblGrid>
        <w:gridCol w:w="1240"/>
        <w:gridCol w:w="5440"/>
        <w:gridCol w:w="1420"/>
        <w:gridCol w:w="1200"/>
      </w:tblGrid>
      <w:tr w:rsidR="00A177BF" w:rsidRPr="00A177BF" w14:paraId="5E02A83A" w14:textId="77777777" w:rsidTr="00A177BF">
        <w:trPr>
          <w:trHeight w:val="360"/>
          <w:jc w:val="center"/>
        </w:trPr>
        <w:tc>
          <w:tcPr>
            <w:tcW w:w="1200" w:type="dxa"/>
            <w:tcBorders>
              <w:top w:val="single" w:sz="8" w:space="0" w:color="auto"/>
              <w:left w:val="single" w:sz="8" w:space="0" w:color="auto"/>
              <w:bottom w:val="single" w:sz="8" w:space="0" w:color="5B9BD5"/>
              <w:right w:val="nil"/>
            </w:tcBorders>
            <w:shd w:val="clear" w:color="auto" w:fill="auto"/>
            <w:noWrap/>
            <w:vAlign w:val="center"/>
            <w:hideMark/>
          </w:tcPr>
          <w:p w14:paraId="2B9E42BC"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CODE</w:t>
            </w:r>
          </w:p>
        </w:tc>
        <w:tc>
          <w:tcPr>
            <w:tcW w:w="5440" w:type="dxa"/>
            <w:tcBorders>
              <w:top w:val="single" w:sz="8" w:space="0" w:color="auto"/>
              <w:left w:val="nil"/>
              <w:bottom w:val="single" w:sz="8" w:space="0" w:color="5B9BD5"/>
              <w:right w:val="nil"/>
            </w:tcBorders>
            <w:shd w:val="clear" w:color="auto" w:fill="auto"/>
            <w:noWrap/>
            <w:vAlign w:val="center"/>
            <w:hideMark/>
          </w:tcPr>
          <w:p w14:paraId="7172EFF3"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CLIENT</w:t>
            </w:r>
          </w:p>
        </w:tc>
        <w:tc>
          <w:tcPr>
            <w:tcW w:w="1420" w:type="dxa"/>
            <w:tcBorders>
              <w:top w:val="single" w:sz="8" w:space="0" w:color="auto"/>
              <w:left w:val="nil"/>
              <w:bottom w:val="single" w:sz="8" w:space="0" w:color="5B9BD5"/>
              <w:right w:val="nil"/>
            </w:tcBorders>
            <w:shd w:val="clear" w:color="auto" w:fill="auto"/>
            <w:noWrap/>
            <w:vAlign w:val="center"/>
            <w:hideMark/>
          </w:tcPr>
          <w:p w14:paraId="616C2C52"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C.A</w:t>
            </w:r>
          </w:p>
        </w:tc>
        <w:tc>
          <w:tcPr>
            <w:tcW w:w="1200" w:type="dxa"/>
            <w:tcBorders>
              <w:top w:val="single" w:sz="8" w:space="0" w:color="auto"/>
              <w:left w:val="nil"/>
              <w:bottom w:val="single" w:sz="8" w:space="0" w:color="5B9BD5"/>
              <w:right w:val="single" w:sz="8" w:space="0" w:color="auto"/>
            </w:tcBorders>
            <w:shd w:val="clear" w:color="auto" w:fill="auto"/>
            <w:noWrap/>
            <w:vAlign w:val="center"/>
            <w:hideMark/>
          </w:tcPr>
          <w:p w14:paraId="0DED2720"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 ds le C.A</w:t>
            </w:r>
          </w:p>
        </w:tc>
      </w:tr>
      <w:tr w:rsidR="00A177BF" w:rsidRPr="00A177BF" w14:paraId="006DFE6B" w14:textId="77777777" w:rsidTr="00A177BF">
        <w:trPr>
          <w:trHeight w:val="345"/>
          <w:jc w:val="center"/>
        </w:trPr>
        <w:tc>
          <w:tcPr>
            <w:tcW w:w="1200" w:type="dxa"/>
            <w:tcBorders>
              <w:top w:val="nil"/>
              <w:left w:val="single" w:sz="8" w:space="0" w:color="auto"/>
              <w:bottom w:val="nil"/>
              <w:right w:val="nil"/>
            </w:tcBorders>
            <w:shd w:val="clear" w:color="000000" w:fill="D0CECE"/>
            <w:noWrap/>
            <w:vAlign w:val="center"/>
            <w:hideMark/>
          </w:tcPr>
          <w:p w14:paraId="26FC9C5A" w14:textId="77777777" w:rsidR="00A177BF" w:rsidRPr="00A177BF" w:rsidRDefault="00A177BF" w:rsidP="00A177BF">
            <w:pPr>
              <w:suppressAutoHyphens w:val="0"/>
              <w:spacing w:before="0" w:after="0"/>
              <w:jc w:val="center"/>
              <w:rPr>
                <w:rFonts w:eastAsia="Times New Roman"/>
                <w:b/>
                <w:bCs/>
                <w:color w:val="000000"/>
                <w:lang w:eastAsia="fr-FR"/>
              </w:rPr>
            </w:pPr>
            <w:r w:rsidRPr="00A177BF">
              <w:rPr>
                <w:rFonts w:eastAsia="Times New Roman"/>
                <w:b/>
                <w:bCs/>
                <w:color w:val="000000"/>
                <w:lang w:eastAsia="fr-FR"/>
              </w:rPr>
              <w:t>YD41GO014</w:t>
            </w:r>
          </w:p>
        </w:tc>
        <w:tc>
          <w:tcPr>
            <w:tcW w:w="5440" w:type="dxa"/>
            <w:tcBorders>
              <w:top w:val="nil"/>
              <w:left w:val="nil"/>
              <w:bottom w:val="nil"/>
              <w:right w:val="nil"/>
            </w:tcBorders>
            <w:shd w:val="clear" w:color="000000" w:fill="D0CECE"/>
            <w:noWrap/>
            <w:vAlign w:val="center"/>
            <w:hideMark/>
          </w:tcPr>
          <w:p w14:paraId="4406F605"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CLIENT GROSSISTE DADA</w:t>
            </w:r>
          </w:p>
        </w:tc>
        <w:tc>
          <w:tcPr>
            <w:tcW w:w="1420" w:type="dxa"/>
            <w:tcBorders>
              <w:top w:val="nil"/>
              <w:left w:val="nil"/>
              <w:bottom w:val="nil"/>
              <w:right w:val="nil"/>
            </w:tcBorders>
            <w:shd w:val="clear" w:color="000000" w:fill="D0CECE"/>
            <w:noWrap/>
            <w:vAlign w:val="center"/>
            <w:hideMark/>
          </w:tcPr>
          <w:p w14:paraId="5A19090A"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81 675 000</w:t>
            </w:r>
          </w:p>
        </w:tc>
        <w:tc>
          <w:tcPr>
            <w:tcW w:w="1200" w:type="dxa"/>
            <w:tcBorders>
              <w:top w:val="nil"/>
              <w:left w:val="nil"/>
              <w:bottom w:val="nil"/>
              <w:right w:val="single" w:sz="8" w:space="0" w:color="auto"/>
            </w:tcBorders>
            <w:shd w:val="clear" w:color="000000" w:fill="D0CECE"/>
            <w:noWrap/>
            <w:vAlign w:val="center"/>
            <w:hideMark/>
          </w:tcPr>
          <w:p w14:paraId="0D7C9BB4"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19%</w:t>
            </w:r>
          </w:p>
        </w:tc>
      </w:tr>
      <w:tr w:rsidR="00A177BF" w:rsidRPr="00A177BF" w14:paraId="53D51AA1" w14:textId="77777777" w:rsidTr="00A177BF">
        <w:trPr>
          <w:trHeight w:val="345"/>
          <w:jc w:val="center"/>
        </w:trPr>
        <w:tc>
          <w:tcPr>
            <w:tcW w:w="1200" w:type="dxa"/>
            <w:tcBorders>
              <w:top w:val="nil"/>
              <w:left w:val="single" w:sz="8" w:space="0" w:color="auto"/>
              <w:bottom w:val="nil"/>
              <w:right w:val="nil"/>
            </w:tcBorders>
            <w:shd w:val="clear" w:color="auto" w:fill="auto"/>
            <w:noWrap/>
            <w:vAlign w:val="center"/>
            <w:hideMark/>
          </w:tcPr>
          <w:p w14:paraId="16C600ED" w14:textId="77777777" w:rsidR="00A177BF" w:rsidRPr="00A177BF" w:rsidRDefault="00A177BF" w:rsidP="00A177BF">
            <w:pPr>
              <w:suppressAutoHyphens w:val="0"/>
              <w:spacing w:before="0" w:after="0"/>
              <w:jc w:val="center"/>
              <w:rPr>
                <w:rFonts w:eastAsia="Times New Roman"/>
                <w:b/>
                <w:bCs/>
                <w:color w:val="000000"/>
                <w:lang w:eastAsia="fr-FR"/>
              </w:rPr>
            </w:pPr>
            <w:r w:rsidRPr="00A177BF">
              <w:rPr>
                <w:rFonts w:eastAsia="Times New Roman"/>
                <w:b/>
                <w:bCs/>
                <w:color w:val="000000"/>
                <w:lang w:eastAsia="fr-FR"/>
              </w:rPr>
              <w:t> </w:t>
            </w:r>
          </w:p>
        </w:tc>
        <w:tc>
          <w:tcPr>
            <w:tcW w:w="5440" w:type="dxa"/>
            <w:tcBorders>
              <w:top w:val="nil"/>
              <w:left w:val="nil"/>
              <w:bottom w:val="nil"/>
              <w:right w:val="nil"/>
            </w:tcBorders>
            <w:shd w:val="clear" w:color="auto" w:fill="auto"/>
            <w:noWrap/>
            <w:vAlign w:val="center"/>
            <w:hideMark/>
          </w:tcPr>
          <w:p w14:paraId="451E4476" w14:textId="77777777" w:rsidR="00A177BF" w:rsidRPr="00A177BF" w:rsidRDefault="00A177BF" w:rsidP="00A177BF">
            <w:pPr>
              <w:suppressAutoHyphens w:val="0"/>
              <w:spacing w:before="0" w:after="0"/>
              <w:jc w:val="center"/>
              <w:rPr>
                <w:rFonts w:eastAsia="Times New Roman"/>
                <w:b/>
                <w:bCs/>
                <w:color w:val="000000"/>
                <w:lang w:eastAsia="fr-FR"/>
              </w:rPr>
            </w:pPr>
          </w:p>
        </w:tc>
        <w:tc>
          <w:tcPr>
            <w:tcW w:w="1420" w:type="dxa"/>
            <w:tcBorders>
              <w:top w:val="nil"/>
              <w:left w:val="nil"/>
              <w:bottom w:val="nil"/>
              <w:right w:val="nil"/>
            </w:tcBorders>
            <w:shd w:val="clear" w:color="auto" w:fill="auto"/>
            <w:noWrap/>
            <w:vAlign w:val="center"/>
            <w:hideMark/>
          </w:tcPr>
          <w:p w14:paraId="35354955" w14:textId="77777777" w:rsidR="00A177BF" w:rsidRPr="00A177BF" w:rsidRDefault="00A177BF" w:rsidP="00A177BF">
            <w:pPr>
              <w:suppressAutoHyphens w:val="0"/>
              <w:spacing w:before="0" w:after="0"/>
              <w:jc w:val="center"/>
              <w:rPr>
                <w:rFonts w:ascii="Times New Roman" w:eastAsia="Times New Roman" w:hAnsi="Times New Roman" w:cs="Times New Roman"/>
                <w:sz w:val="20"/>
                <w:szCs w:val="20"/>
                <w:lang w:eastAsia="fr-FR"/>
              </w:rPr>
            </w:pPr>
          </w:p>
        </w:tc>
        <w:tc>
          <w:tcPr>
            <w:tcW w:w="1200" w:type="dxa"/>
            <w:tcBorders>
              <w:top w:val="nil"/>
              <w:left w:val="nil"/>
              <w:bottom w:val="nil"/>
              <w:right w:val="single" w:sz="8" w:space="0" w:color="auto"/>
            </w:tcBorders>
            <w:shd w:val="clear" w:color="auto" w:fill="auto"/>
            <w:noWrap/>
            <w:vAlign w:val="center"/>
            <w:hideMark/>
          </w:tcPr>
          <w:p w14:paraId="584B1799"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 </w:t>
            </w:r>
          </w:p>
        </w:tc>
      </w:tr>
      <w:tr w:rsidR="00A177BF" w:rsidRPr="00A177BF" w14:paraId="66D10038" w14:textId="77777777" w:rsidTr="00A177BF">
        <w:trPr>
          <w:trHeight w:val="345"/>
          <w:jc w:val="center"/>
        </w:trPr>
        <w:tc>
          <w:tcPr>
            <w:tcW w:w="1200" w:type="dxa"/>
            <w:tcBorders>
              <w:top w:val="nil"/>
              <w:left w:val="single" w:sz="8" w:space="0" w:color="auto"/>
              <w:bottom w:val="nil"/>
              <w:right w:val="nil"/>
            </w:tcBorders>
            <w:shd w:val="clear" w:color="000000" w:fill="D0CECE"/>
            <w:noWrap/>
            <w:vAlign w:val="center"/>
            <w:hideMark/>
          </w:tcPr>
          <w:p w14:paraId="316B685B" w14:textId="77777777" w:rsidR="00A177BF" w:rsidRPr="00A177BF" w:rsidRDefault="00A177BF" w:rsidP="00A177BF">
            <w:pPr>
              <w:suppressAutoHyphens w:val="0"/>
              <w:spacing w:before="0" w:after="0"/>
              <w:jc w:val="center"/>
              <w:rPr>
                <w:rFonts w:eastAsia="Times New Roman"/>
                <w:b/>
                <w:bCs/>
                <w:color w:val="000000"/>
                <w:lang w:eastAsia="fr-FR"/>
              </w:rPr>
            </w:pPr>
            <w:r w:rsidRPr="00A177BF">
              <w:rPr>
                <w:rFonts w:eastAsia="Times New Roman"/>
                <w:b/>
                <w:bCs/>
                <w:color w:val="000000"/>
                <w:lang w:eastAsia="fr-FR"/>
              </w:rPr>
              <w:t>YD41GO005</w:t>
            </w:r>
          </w:p>
        </w:tc>
        <w:tc>
          <w:tcPr>
            <w:tcW w:w="5440" w:type="dxa"/>
            <w:tcBorders>
              <w:top w:val="nil"/>
              <w:left w:val="nil"/>
              <w:bottom w:val="nil"/>
              <w:right w:val="nil"/>
            </w:tcBorders>
            <w:shd w:val="clear" w:color="000000" w:fill="D0CECE"/>
            <w:noWrap/>
            <w:vAlign w:val="center"/>
            <w:hideMark/>
          </w:tcPr>
          <w:p w14:paraId="008F4B0C"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GROSSISTE BONNE NOUVELLE</w:t>
            </w:r>
          </w:p>
        </w:tc>
        <w:tc>
          <w:tcPr>
            <w:tcW w:w="1420" w:type="dxa"/>
            <w:tcBorders>
              <w:top w:val="nil"/>
              <w:left w:val="nil"/>
              <w:bottom w:val="nil"/>
              <w:right w:val="nil"/>
            </w:tcBorders>
            <w:shd w:val="clear" w:color="000000" w:fill="D0CECE"/>
            <w:noWrap/>
            <w:vAlign w:val="center"/>
            <w:hideMark/>
          </w:tcPr>
          <w:p w14:paraId="143EB2A0"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42 390 000</w:t>
            </w:r>
          </w:p>
        </w:tc>
        <w:tc>
          <w:tcPr>
            <w:tcW w:w="1200" w:type="dxa"/>
            <w:tcBorders>
              <w:top w:val="nil"/>
              <w:left w:val="nil"/>
              <w:bottom w:val="nil"/>
              <w:right w:val="single" w:sz="8" w:space="0" w:color="auto"/>
            </w:tcBorders>
            <w:shd w:val="clear" w:color="000000" w:fill="D0CECE"/>
            <w:noWrap/>
            <w:vAlign w:val="center"/>
            <w:hideMark/>
          </w:tcPr>
          <w:p w14:paraId="44575E7F"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10%</w:t>
            </w:r>
          </w:p>
        </w:tc>
      </w:tr>
      <w:tr w:rsidR="00A177BF" w:rsidRPr="00A177BF" w14:paraId="1A45E0D8" w14:textId="77777777" w:rsidTr="00A177BF">
        <w:trPr>
          <w:trHeight w:val="345"/>
          <w:jc w:val="center"/>
        </w:trPr>
        <w:tc>
          <w:tcPr>
            <w:tcW w:w="1200" w:type="dxa"/>
            <w:tcBorders>
              <w:top w:val="nil"/>
              <w:left w:val="single" w:sz="8" w:space="0" w:color="auto"/>
              <w:bottom w:val="nil"/>
              <w:right w:val="nil"/>
            </w:tcBorders>
            <w:shd w:val="clear" w:color="000000" w:fill="FFFFFF"/>
            <w:noWrap/>
            <w:vAlign w:val="center"/>
            <w:hideMark/>
          </w:tcPr>
          <w:p w14:paraId="7B0250D6" w14:textId="77777777" w:rsidR="00A177BF" w:rsidRPr="00A177BF" w:rsidRDefault="00A177BF" w:rsidP="00A177BF">
            <w:pPr>
              <w:suppressAutoHyphens w:val="0"/>
              <w:spacing w:before="0" w:after="0"/>
              <w:jc w:val="center"/>
              <w:rPr>
                <w:rFonts w:eastAsia="Times New Roman"/>
                <w:b/>
                <w:bCs/>
                <w:color w:val="000000"/>
                <w:lang w:eastAsia="fr-FR"/>
              </w:rPr>
            </w:pPr>
            <w:r w:rsidRPr="00A177BF">
              <w:rPr>
                <w:rFonts w:eastAsia="Times New Roman"/>
                <w:b/>
                <w:bCs/>
                <w:color w:val="000000"/>
                <w:lang w:eastAsia="fr-FR"/>
              </w:rPr>
              <w:t> </w:t>
            </w:r>
          </w:p>
        </w:tc>
        <w:tc>
          <w:tcPr>
            <w:tcW w:w="5440" w:type="dxa"/>
            <w:tcBorders>
              <w:top w:val="nil"/>
              <w:left w:val="nil"/>
              <w:bottom w:val="nil"/>
              <w:right w:val="nil"/>
            </w:tcBorders>
            <w:shd w:val="clear" w:color="000000" w:fill="FFFFFF"/>
            <w:noWrap/>
            <w:vAlign w:val="center"/>
            <w:hideMark/>
          </w:tcPr>
          <w:p w14:paraId="22E4228C"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 </w:t>
            </w:r>
          </w:p>
        </w:tc>
        <w:tc>
          <w:tcPr>
            <w:tcW w:w="1420" w:type="dxa"/>
            <w:tcBorders>
              <w:top w:val="nil"/>
              <w:left w:val="nil"/>
              <w:bottom w:val="nil"/>
              <w:right w:val="nil"/>
            </w:tcBorders>
            <w:shd w:val="clear" w:color="000000" w:fill="FFFFFF"/>
            <w:noWrap/>
            <w:vAlign w:val="center"/>
            <w:hideMark/>
          </w:tcPr>
          <w:p w14:paraId="250E11A1"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 </w:t>
            </w:r>
          </w:p>
        </w:tc>
        <w:tc>
          <w:tcPr>
            <w:tcW w:w="1200" w:type="dxa"/>
            <w:tcBorders>
              <w:top w:val="nil"/>
              <w:left w:val="nil"/>
              <w:bottom w:val="nil"/>
              <w:right w:val="single" w:sz="8" w:space="0" w:color="auto"/>
            </w:tcBorders>
            <w:shd w:val="clear" w:color="000000" w:fill="FFFFFF"/>
            <w:noWrap/>
            <w:vAlign w:val="center"/>
            <w:hideMark/>
          </w:tcPr>
          <w:p w14:paraId="27C70CE1"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 </w:t>
            </w:r>
          </w:p>
        </w:tc>
      </w:tr>
      <w:tr w:rsidR="00A177BF" w:rsidRPr="00A177BF" w14:paraId="05413FEC" w14:textId="77777777" w:rsidTr="00A177BF">
        <w:trPr>
          <w:trHeight w:val="345"/>
          <w:jc w:val="center"/>
        </w:trPr>
        <w:tc>
          <w:tcPr>
            <w:tcW w:w="1200" w:type="dxa"/>
            <w:tcBorders>
              <w:top w:val="nil"/>
              <w:left w:val="single" w:sz="8" w:space="0" w:color="auto"/>
              <w:bottom w:val="nil"/>
              <w:right w:val="nil"/>
            </w:tcBorders>
            <w:shd w:val="clear" w:color="000000" w:fill="D0CECE"/>
            <w:noWrap/>
            <w:vAlign w:val="center"/>
            <w:hideMark/>
          </w:tcPr>
          <w:p w14:paraId="05CF6E6D" w14:textId="77777777" w:rsidR="00A177BF" w:rsidRPr="00A177BF" w:rsidRDefault="00A177BF" w:rsidP="00A177BF">
            <w:pPr>
              <w:suppressAutoHyphens w:val="0"/>
              <w:spacing w:before="0" w:after="0"/>
              <w:jc w:val="center"/>
              <w:rPr>
                <w:rFonts w:eastAsia="Times New Roman"/>
                <w:b/>
                <w:bCs/>
                <w:color w:val="000000"/>
                <w:lang w:eastAsia="fr-FR"/>
              </w:rPr>
            </w:pPr>
            <w:r w:rsidRPr="00A177BF">
              <w:rPr>
                <w:rFonts w:eastAsia="Times New Roman"/>
                <w:b/>
                <w:bCs/>
                <w:color w:val="000000"/>
                <w:lang w:eastAsia="fr-FR"/>
              </w:rPr>
              <w:t>YD41GO015</w:t>
            </w:r>
          </w:p>
        </w:tc>
        <w:tc>
          <w:tcPr>
            <w:tcW w:w="5440" w:type="dxa"/>
            <w:tcBorders>
              <w:top w:val="nil"/>
              <w:left w:val="nil"/>
              <w:bottom w:val="nil"/>
              <w:right w:val="nil"/>
            </w:tcBorders>
            <w:shd w:val="clear" w:color="000000" w:fill="D0CECE"/>
            <w:noWrap/>
            <w:vAlign w:val="center"/>
            <w:hideMark/>
          </w:tcPr>
          <w:p w14:paraId="01CC08AB"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CLIENT GROSSISTE GALLUS EKOUNOU</w:t>
            </w:r>
          </w:p>
        </w:tc>
        <w:tc>
          <w:tcPr>
            <w:tcW w:w="1420" w:type="dxa"/>
            <w:tcBorders>
              <w:top w:val="nil"/>
              <w:left w:val="nil"/>
              <w:bottom w:val="nil"/>
              <w:right w:val="nil"/>
            </w:tcBorders>
            <w:shd w:val="clear" w:color="000000" w:fill="D0CECE"/>
            <w:noWrap/>
            <w:vAlign w:val="center"/>
            <w:hideMark/>
          </w:tcPr>
          <w:p w14:paraId="0B753D06"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30 824 400</w:t>
            </w:r>
          </w:p>
        </w:tc>
        <w:tc>
          <w:tcPr>
            <w:tcW w:w="1200" w:type="dxa"/>
            <w:tcBorders>
              <w:top w:val="nil"/>
              <w:left w:val="nil"/>
              <w:bottom w:val="nil"/>
              <w:right w:val="single" w:sz="8" w:space="0" w:color="auto"/>
            </w:tcBorders>
            <w:shd w:val="clear" w:color="000000" w:fill="D0CECE"/>
            <w:noWrap/>
            <w:vAlign w:val="center"/>
            <w:hideMark/>
          </w:tcPr>
          <w:p w14:paraId="2BB2CBCD"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7%</w:t>
            </w:r>
          </w:p>
        </w:tc>
      </w:tr>
      <w:tr w:rsidR="00A177BF" w:rsidRPr="00A177BF" w14:paraId="6209FC36" w14:textId="77777777" w:rsidTr="00A177BF">
        <w:trPr>
          <w:trHeight w:val="345"/>
          <w:jc w:val="center"/>
        </w:trPr>
        <w:tc>
          <w:tcPr>
            <w:tcW w:w="1200" w:type="dxa"/>
            <w:tcBorders>
              <w:top w:val="nil"/>
              <w:left w:val="single" w:sz="8" w:space="0" w:color="auto"/>
              <w:bottom w:val="nil"/>
              <w:right w:val="nil"/>
            </w:tcBorders>
            <w:shd w:val="clear" w:color="auto" w:fill="auto"/>
            <w:noWrap/>
            <w:vAlign w:val="center"/>
            <w:hideMark/>
          </w:tcPr>
          <w:p w14:paraId="333DFDC4" w14:textId="77777777" w:rsidR="00A177BF" w:rsidRPr="00A177BF" w:rsidRDefault="00A177BF" w:rsidP="00A177BF">
            <w:pPr>
              <w:suppressAutoHyphens w:val="0"/>
              <w:spacing w:before="0" w:after="0"/>
              <w:jc w:val="center"/>
              <w:rPr>
                <w:rFonts w:eastAsia="Times New Roman"/>
                <w:b/>
                <w:bCs/>
                <w:color w:val="000000"/>
                <w:lang w:eastAsia="fr-FR"/>
              </w:rPr>
            </w:pPr>
            <w:r w:rsidRPr="00A177BF">
              <w:rPr>
                <w:rFonts w:eastAsia="Times New Roman"/>
                <w:b/>
                <w:bCs/>
                <w:color w:val="000000"/>
                <w:lang w:eastAsia="fr-FR"/>
              </w:rPr>
              <w:t> </w:t>
            </w:r>
          </w:p>
        </w:tc>
        <w:tc>
          <w:tcPr>
            <w:tcW w:w="5440" w:type="dxa"/>
            <w:tcBorders>
              <w:top w:val="nil"/>
              <w:left w:val="nil"/>
              <w:bottom w:val="nil"/>
              <w:right w:val="nil"/>
            </w:tcBorders>
            <w:shd w:val="clear" w:color="auto" w:fill="auto"/>
            <w:noWrap/>
            <w:vAlign w:val="center"/>
            <w:hideMark/>
          </w:tcPr>
          <w:p w14:paraId="6C3D0CCC" w14:textId="77777777" w:rsidR="00A177BF" w:rsidRPr="00A177BF" w:rsidRDefault="00A177BF" w:rsidP="00A177BF">
            <w:pPr>
              <w:suppressAutoHyphens w:val="0"/>
              <w:spacing w:before="0" w:after="0"/>
              <w:jc w:val="center"/>
              <w:rPr>
                <w:rFonts w:eastAsia="Times New Roman"/>
                <w:b/>
                <w:bCs/>
                <w:color w:val="000000"/>
                <w:lang w:eastAsia="fr-FR"/>
              </w:rPr>
            </w:pPr>
          </w:p>
        </w:tc>
        <w:tc>
          <w:tcPr>
            <w:tcW w:w="1420" w:type="dxa"/>
            <w:tcBorders>
              <w:top w:val="nil"/>
              <w:left w:val="nil"/>
              <w:bottom w:val="nil"/>
              <w:right w:val="nil"/>
            </w:tcBorders>
            <w:shd w:val="clear" w:color="auto" w:fill="auto"/>
            <w:noWrap/>
            <w:vAlign w:val="center"/>
            <w:hideMark/>
          </w:tcPr>
          <w:p w14:paraId="7D20E654" w14:textId="77777777" w:rsidR="00A177BF" w:rsidRPr="00A177BF" w:rsidRDefault="00A177BF" w:rsidP="00A177BF">
            <w:pPr>
              <w:suppressAutoHyphens w:val="0"/>
              <w:spacing w:before="0" w:after="0"/>
              <w:jc w:val="center"/>
              <w:rPr>
                <w:rFonts w:ascii="Times New Roman" w:eastAsia="Times New Roman" w:hAnsi="Times New Roman" w:cs="Times New Roman"/>
                <w:sz w:val="20"/>
                <w:szCs w:val="20"/>
                <w:lang w:eastAsia="fr-FR"/>
              </w:rPr>
            </w:pPr>
          </w:p>
        </w:tc>
        <w:tc>
          <w:tcPr>
            <w:tcW w:w="1200" w:type="dxa"/>
            <w:tcBorders>
              <w:top w:val="nil"/>
              <w:left w:val="nil"/>
              <w:bottom w:val="nil"/>
              <w:right w:val="single" w:sz="8" w:space="0" w:color="auto"/>
            </w:tcBorders>
            <w:shd w:val="clear" w:color="auto" w:fill="auto"/>
            <w:noWrap/>
            <w:vAlign w:val="center"/>
            <w:hideMark/>
          </w:tcPr>
          <w:p w14:paraId="7231229E"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 </w:t>
            </w:r>
          </w:p>
        </w:tc>
      </w:tr>
      <w:tr w:rsidR="00A177BF" w:rsidRPr="00A177BF" w14:paraId="4CD21409" w14:textId="77777777" w:rsidTr="00A177BF">
        <w:trPr>
          <w:trHeight w:val="345"/>
          <w:jc w:val="center"/>
        </w:trPr>
        <w:tc>
          <w:tcPr>
            <w:tcW w:w="1200" w:type="dxa"/>
            <w:tcBorders>
              <w:top w:val="nil"/>
              <w:left w:val="single" w:sz="8" w:space="0" w:color="auto"/>
              <w:bottom w:val="nil"/>
              <w:right w:val="nil"/>
            </w:tcBorders>
            <w:shd w:val="clear" w:color="000000" w:fill="D0CECE"/>
            <w:noWrap/>
            <w:vAlign w:val="center"/>
            <w:hideMark/>
          </w:tcPr>
          <w:p w14:paraId="341D845A" w14:textId="77777777" w:rsidR="00A177BF" w:rsidRPr="00A177BF" w:rsidRDefault="00A177BF" w:rsidP="00A177BF">
            <w:pPr>
              <w:suppressAutoHyphens w:val="0"/>
              <w:spacing w:before="0" w:after="0"/>
              <w:jc w:val="center"/>
              <w:rPr>
                <w:rFonts w:eastAsia="Times New Roman"/>
                <w:b/>
                <w:bCs/>
                <w:color w:val="000000"/>
                <w:lang w:eastAsia="fr-FR"/>
              </w:rPr>
            </w:pPr>
            <w:r w:rsidRPr="00A177BF">
              <w:rPr>
                <w:rFonts w:eastAsia="Times New Roman"/>
                <w:b/>
                <w:bCs/>
                <w:color w:val="000000"/>
                <w:lang w:eastAsia="fr-FR"/>
              </w:rPr>
              <w:t>YD41GO008</w:t>
            </w:r>
          </w:p>
        </w:tc>
        <w:tc>
          <w:tcPr>
            <w:tcW w:w="5440" w:type="dxa"/>
            <w:tcBorders>
              <w:top w:val="nil"/>
              <w:left w:val="nil"/>
              <w:bottom w:val="nil"/>
              <w:right w:val="nil"/>
            </w:tcBorders>
            <w:shd w:val="clear" w:color="000000" w:fill="D0CECE"/>
            <w:noWrap/>
            <w:vAlign w:val="center"/>
            <w:hideMark/>
          </w:tcPr>
          <w:p w14:paraId="6B6B3747"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GROSSISTE CHRISTIAN ELIG EDZOA</w:t>
            </w:r>
          </w:p>
        </w:tc>
        <w:tc>
          <w:tcPr>
            <w:tcW w:w="1420" w:type="dxa"/>
            <w:tcBorders>
              <w:top w:val="nil"/>
              <w:left w:val="nil"/>
              <w:bottom w:val="nil"/>
              <w:right w:val="nil"/>
            </w:tcBorders>
            <w:shd w:val="clear" w:color="000000" w:fill="D0CECE"/>
            <w:noWrap/>
            <w:vAlign w:val="center"/>
            <w:hideMark/>
          </w:tcPr>
          <w:p w14:paraId="0B347CAF"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27 820 000</w:t>
            </w:r>
          </w:p>
        </w:tc>
        <w:tc>
          <w:tcPr>
            <w:tcW w:w="1200" w:type="dxa"/>
            <w:tcBorders>
              <w:top w:val="nil"/>
              <w:left w:val="nil"/>
              <w:bottom w:val="nil"/>
              <w:right w:val="single" w:sz="8" w:space="0" w:color="auto"/>
            </w:tcBorders>
            <w:shd w:val="clear" w:color="000000" w:fill="D0CECE"/>
            <w:noWrap/>
            <w:vAlign w:val="center"/>
            <w:hideMark/>
          </w:tcPr>
          <w:p w14:paraId="779FE99D"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7%</w:t>
            </w:r>
          </w:p>
        </w:tc>
      </w:tr>
      <w:tr w:rsidR="00A177BF" w:rsidRPr="00A177BF" w14:paraId="09DB4AB3" w14:textId="77777777" w:rsidTr="00A177BF">
        <w:trPr>
          <w:trHeight w:val="345"/>
          <w:jc w:val="center"/>
        </w:trPr>
        <w:tc>
          <w:tcPr>
            <w:tcW w:w="1200" w:type="dxa"/>
            <w:tcBorders>
              <w:top w:val="nil"/>
              <w:left w:val="single" w:sz="8" w:space="0" w:color="auto"/>
              <w:bottom w:val="nil"/>
              <w:right w:val="nil"/>
            </w:tcBorders>
            <w:shd w:val="clear" w:color="000000" w:fill="FFFFFF"/>
            <w:noWrap/>
            <w:vAlign w:val="center"/>
            <w:hideMark/>
          </w:tcPr>
          <w:p w14:paraId="32577B9B" w14:textId="77777777" w:rsidR="00A177BF" w:rsidRPr="00A177BF" w:rsidRDefault="00A177BF" w:rsidP="00A177BF">
            <w:pPr>
              <w:suppressAutoHyphens w:val="0"/>
              <w:spacing w:before="0" w:after="0"/>
              <w:jc w:val="center"/>
              <w:rPr>
                <w:rFonts w:eastAsia="Times New Roman"/>
                <w:b/>
                <w:bCs/>
                <w:color w:val="000000"/>
                <w:lang w:eastAsia="fr-FR"/>
              </w:rPr>
            </w:pPr>
            <w:r w:rsidRPr="00A177BF">
              <w:rPr>
                <w:rFonts w:eastAsia="Times New Roman"/>
                <w:b/>
                <w:bCs/>
                <w:color w:val="000000"/>
                <w:lang w:eastAsia="fr-FR"/>
              </w:rPr>
              <w:t> </w:t>
            </w:r>
          </w:p>
        </w:tc>
        <w:tc>
          <w:tcPr>
            <w:tcW w:w="5440" w:type="dxa"/>
            <w:tcBorders>
              <w:top w:val="nil"/>
              <w:left w:val="nil"/>
              <w:bottom w:val="nil"/>
              <w:right w:val="nil"/>
            </w:tcBorders>
            <w:shd w:val="clear" w:color="000000" w:fill="FFFFFF"/>
            <w:noWrap/>
            <w:vAlign w:val="center"/>
            <w:hideMark/>
          </w:tcPr>
          <w:p w14:paraId="612DB715"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 </w:t>
            </w:r>
          </w:p>
        </w:tc>
        <w:tc>
          <w:tcPr>
            <w:tcW w:w="1420" w:type="dxa"/>
            <w:tcBorders>
              <w:top w:val="nil"/>
              <w:left w:val="nil"/>
              <w:bottom w:val="nil"/>
              <w:right w:val="nil"/>
            </w:tcBorders>
            <w:shd w:val="clear" w:color="000000" w:fill="FFFFFF"/>
            <w:noWrap/>
            <w:vAlign w:val="center"/>
            <w:hideMark/>
          </w:tcPr>
          <w:p w14:paraId="31D58F4D"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 </w:t>
            </w:r>
          </w:p>
        </w:tc>
        <w:tc>
          <w:tcPr>
            <w:tcW w:w="1200" w:type="dxa"/>
            <w:tcBorders>
              <w:top w:val="nil"/>
              <w:left w:val="nil"/>
              <w:bottom w:val="nil"/>
              <w:right w:val="single" w:sz="8" w:space="0" w:color="auto"/>
            </w:tcBorders>
            <w:shd w:val="clear" w:color="000000" w:fill="FFFFFF"/>
            <w:noWrap/>
            <w:vAlign w:val="center"/>
            <w:hideMark/>
          </w:tcPr>
          <w:p w14:paraId="68E73B50"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 </w:t>
            </w:r>
          </w:p>
        </w:tc>
      </w:tr>
      <w:tr w:rsidR="00A177BF" w:rsidRPr="00A177BF" w14:paraId="484409DF" w14:textId="77777777" w:rsidTr="00A177BF">
        <w:trPr>
          <w:trHeight w:val="345"/>
          <w:jc w:val="center"/>
        </w:trPr>
        <w:tc>
          <w:tcPr>
            <w:tcW w:w="1200" w:type="dxa"/>
            <w:tcBorders>
              <w:top w:val="nil"/>
              <w:left w:val="single" w:sz="8" w:space="0" w:color="auto"/>
              <w:bottom w:val="nil"/>
              <w:right w:val="nil"/>
            </w:tcBorders>
            <w:shd w:val="clear" w:color="000000" w:fill="D0CECE"/>
            <w:noWrap/>
            <w:vAlign w:val="center"/>
            <w:hideMark/>
          </w:tcPr>
          <w:p w14:paraId="3CCD7850" w14:textId="77777777" w:rsidR="00A177BF" w:rsidRPr="00A177BF" w:rsidRDefault="00A177BF" w:rsidP="00A177BF">
            <w:pPr>
              <w:suppressAutoHyphens w:val="0"/>
              <w:spacing w:before="0" w:after="0"/>
              <w:jc w:val="center"/>
              <w:rPr>
                <w:rFonts w:eastAsia="Times New Roman"/>
                <w:b/>
                <w:bCs/>
                <w:color w:val="000000"/>
                <w:lang w:eastAsia="fr-FR"/>
              </w:rPr>
            </w:pPr>
            <w:r w:rsidRPr="00A177BF">
              <w:rPr>
                <w:rFonts w:eastAsia="Times New Roman"/>
                <w:b/>
                <w:bCs/>
                <w:color w:val="000000"/>
                <w:lang w:eastAsia="fr-FR"/>
              </w:rPr>
              <w:t>YD41GO003</w:t>
            </w:r>
          </w:p>
        </w:tc>
        <w:tc>
          <w:tcPr>
            <w:tcW w:w="5440" w:type="dxa"/>
            <w:tcBorders>
              <w:top w:val="nil"/>
              <w:left w:val="nil"/>
              <w:bottom w:val="nil"/>
              <w:right w:val="nil"/>
            </w:tcBorders>
            <w:shd w:val="clear" w:color="000000" w:fill="D0CECE"/>
            <w:noWrap/>
            <w:vAlign w:val="center"/>
            <w:hideMark/>
          </w:tcPr>
          <w:p w14:paraId="318D7340"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CLIENT GROSSISTE SIDDI BRIQUETTERIE</w:t>
            </w:r>
          </w:p>
        </w:tc>
        <w:tc>
          <w:tcPr>
            <w:tcW w:w="1420" w:type="dxa"/>
            <w:tcBorders>
              <w:top w:val="nil"/>
              <w:left w:val="nil"/>
              <w:bottom w:val="nil"/>
              <w:right w:val="nil"/>
            </w:tcBorders>
            <w:shd w:val="clear" w:color="000000" w:fill="D0CECE"/>
            <w:noWrap/>
            <w:vAlign w:val="center"/>
            <w:hideMark/>
          </w:tcPr>
          <w:p w14:paraId="1A8B1E17"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27 600 000</w:t>
            </w:r>
          </w:p>
        </w:tc>
        <w:tc>
          <w:tcPr>
            <w:tcW w:w="1200" w:type="dxa"/>
            <w:tcBorders>
              <w:top w:val="nil"/>
              <w:left w:val="nil"/>
              <w:bottom w:val="nil"/>
              <w:right w:val="single" w:sz="8" w:space="0" w:color="auto"/>
            </w:tcBorders>
            <w:shd w:val="clear" w:color="000000" w:fill="D0CECE"/>
            <w:noWrap/>
            <w:vAlign w:val="center"/>
            <w:hideMark/>
          </w:tcPr>
          <w:p w14:paraId="660E28E7"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7%</w:t>
            </w:r>
          </w:p>
        </w:tc>
      </w:tr>
      <w:tr w:rsidR="00A177BF" w:rsidRPr="00A177BF" w14:paraId="79EB7BF9" w14:textId="77777777" w:rsidTr="00A177BF">
        <w:trPr>
          <w:trHeight w:val="345"/>
          <w:jc w:val="center"/>
        </w:trPr>
        <w:tc>
          <w:tcPr>
            <w:tcW w:w="1200" w:type="dxa"/>
            <w:tcBorders>
              <w:top w:val="nil"/>
              <w:left w:val="single" w:sz="8" w:space="0" w:color="auto"/>
              <w:bottom w:val="nil"/>
              <w:right w:val="nil"/>
            </w:tcBorders>
            <w:shd w:val="clear" w:color="auto" w:fill="auto"/>
            <w:noWrap/>
            <w:vAlign w:val="center"/>
            <w:hideMark/>
          </w:tcPr>
          <w:p w14:paraId="753B95B0" w14:textId="77777777" w:rsidR="00A177BF" w:rsidRPr="00A177BF" w:rsidRDefault="00A177BF" w:rsidP="00A177BF">
            <w:pPr>
              <w:suppressAutoHyphens w:val="0"/>
              <w:spacing w:before="0" w:after="0"/>
              <w:jc w:val="center"/>
              <w:rPr>
                <w:rFonts w:eastAsia="Times New Roman"/>
                <w:b/>
                <w:bCs/>
                <w:color w:val="000000"/>
                <w:lang w:eastAsia="fr-FR"/>
              </w:rPr>
            </w:pPr>
            <w:r w:rsidRPr="00A177BF">
              <w:rPr>
                <w:rFonts w:eastAsia="Times New Roman"/>
                <w:b/>
                <w:bCs/>
                <w:color w:val="000000"/>
                <w:lang w:eastAsia="fr-FR"/>
              </w:rPr>
              <w:t> </w:t>
            </w:r>
          </w:p>
        </w:tc>
        <w:tc>
          <w:tcPr>
            <w:tcW w:w="5440" w:type="dxa"/>
            <w:tcBorders>
              <w:top w:val="nil"/>
              <w:left w:val="nil"/>
              <w:bottom w:val="nil"/>
              <w:right w:val="nil"/>
            </w:tcBorders>
            <w:shd w:val="clear" w:color="auto" w:fill="auto"/>
            <w:noWrap/>
            <w:vAlign w:val="center"/>
            <w:hideMark/>
          </w:tcPr>
          <w:p w14:paraId="09EA6D70" w14:textId="77777777" w:rsidR="00A177BF" w:rsidRPr="00A177BF" w:rsidRDefault="00A177BF" w:rsidP="00A177BF">
            <w:pPr>
              <w:suppressAutoHyphens w:val="0"/>
              <w:spacing w:before="0" w:after="0"/>
              <w:jc w:val="center"/>
              <w:rPr>
                <w:rFonts w:eastAsia="Times New Roman"/>
                <w:b/>
                <w:bCs/>
                <w:color w:val="000000"/>
                <w:lang w:eastAsia="fr-FR"/>
              </w:rPr>
            </w:pPr>
          </w:p>
        </w:tc>
        <w:tc>
          <w:tcPr>
            <w:tcW w:w="1420" w:type="dxa"/>
            <w:tcBorders>
              <w:top w:val="nil"/>
              <w:left w:val="nil"/>
              <w:bottom w:val="nil"/>
              <w:right w:val="nil"/>
            </w:tcBorders>
            <w:shd w:val="clear" w:color="auto" w:fill="auto"/>
            <w:noWrap/>
            <w:vAlign w:val="center"/>
            <w:hideMark/>
          </w:tcPr>
          <w:p w14:paraId="017515C4" w14:textId="77777777" w:rsidR="00A177BF" w:rsidRPr="00A177BF" w:rsidRDefault="00A177BF" w:rsidP="00A177BF">
            <w:pPr>
              <w:suppressAutoHyphens w:val="0"/>
              <w:spacing w:before="0" w:after="0"/>
              <w:jc w:val="center"/>
              <w:rPr>
                <w:rFonts w:ascii="Times New Roman" w:eastAsia="Times New Roman" w:hAnsi="Times New Roman" w:cs="Times New Roman"/>
                <w:sz w:val="20"/>
                <w:szCs w:val="20"/>
                <w:lang w:eastAsia="fr-FR"/>
              </w:rPr>
            </w:pPr>
          </w:p>
        </w:tc>
        <w:tc>
          <w:tcPr>
            <w:tcW w:w="1200" w:type="dxa"/>
            <w:tcBorders>
              <w:top w:val="nil"/>
              <w:left w:val="nil"/>
              <w:bottom w:val="nil"/>
              <w:right w:val="single" w:sz="8" w:space="0" w:color="auto"/>
            </w:tcBorders>
            <w:shd w:val="clear" w:color="auto" w:fill="auto"/>
            <w:noWrap/>
            <w:vAlign w:val="center"/>
            <w:hideMark/>
          </w:tcPr>
          <w:p w14:paraId="03D0BCE6"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 </w:t>
            </w:r>
          </w:p>
        </w:tc>
      </w:tr>
      <w:tr w:rsidR="00A177BF" w:rsidRPr="00A177BF" w14:paraId="139F35FC" w14:textId="77777777" w:rsidTr="00A177BF">
        <w:trPr>
          <w:trHeight w:val="345"/>
          <w:jc w:val="center"/>
        </w:trPr>
        <w:tc>
          <w:tcPr>
            <w:tcW w:w="1200" w:type="dxa"/>
            <w:tcBorders>
              <w:top w:val="nil"/>
              <w:left w:val="single" w:sz="8" w:space="0" w:color="auto"/>
              <w:bottom w:val="nil"/>
              <w:right w:val="nil"/>
            </w:tcBorders>
            <w:shd w:val="clear" w:color="000000" w:fill="D0CECE"/>
            <w:noWrap/>
            <w:vAlign w:val="center"/>
            <w:hideMark/>
          </w:tcPr>
          <w:p w14:paraId="5A00028A" w14:textId="77777777" w:rsidR="00A177BF" w:rsidRPr="00A177BF" w:rsidRDefault="00A177BF" w:rsidP="00A177BF">
            <w:pPr>
              <w:suppressAutoHyphens w:val="0"/>
              <w:spacing w:before="0" w:after="0"/>
              <w:jc w:val="center"/>
              <w:rPr>
                <w:rFonts w:eastAsia="Times New Roman"/>
                <w:b/>
                <w:bCs/>
                <w:color w:val="000000"/>
                <w:lang w:eastAsia="fr-FR"/>
              </w:rPr>
            </w:pPr>
            <w:r w:rsidRPr="00A177BF">
              <w:rPr>
                <w:rFonts w:eastAsia="Times New Roman"/>
                <w:b/>
                <w:bCs/>
                <w:color w:val="000000"/>
                <w:lang w:eastAsia="fr-FR"/>
              </w:rPr>
              <w:t>YD41GO004</w:t>
            </w:r>
          </w:p>
        </w:tc>
        <w:tc>
          <w:tcPr>
            <w:tcW w:w="5440" w:type="dxa"/>
            <w:tcBorders>
              <w:top w:val="nil"/>
              <w:left w:val="nil"/>
              <w:bottom w:val="nil"/>
              <w:right w:val="nil"/>
            </w:tcBorders>
            <w:shd w:val="clear" w:color="000000" w:fill="D0CECE"/>
            <w:noWrap/>
            <w:vAlign w:val="center"/>
            <w:hideMark/>
          </w:tcPr>
          <w:p w14:paraId="4D6E451E"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GROSSISTE BOSTA NKOABANG</w:t>
            </w:r>
          </w:p>
        </w:tc>
        <w:tc>
          <w:tcPr>
            <w:tcW w:w="1420" w:type="dxa"/>
            <w:tcBorders>
              <w:top w:val="nil"/>
              <w:left w:val="nil"/>
              <w:bottom w:val="nil"/>
              <w:right w:val="nil"/>
            </w:tcBorders>
            <w:shd w:val="clear" w:color="000000" w:fill="D0CECE"/>
            <w:noWrap/>
            <w:vAlign w:val="center"/>
            <w:hideMark/>
          </w:tcPr>
          <w:p w14:paraId="1A5E79B3"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26 012 500</w:t>
            </w:r>
          </w:p>
        </w:tc>
        <w:tc>
          <w:tcPr>
            <w:tcW w:w="1200" w:type="dxa"/>
            <w:tcBorders>
              <w:top w:val="nil"/>
              <w:left w:val="nil"/>
              <w:bottom w:val="nil"/>
              <w:right w:val="single" w:sz="8" w:space="0" w:color="auto"/>
            </w:tcBorders>
            <w:shd w:val="clear" w:color="000000" w:fill="D0CECE"/>
            <w:noWrap/>
            <w:vAlign w:val="center"/>
            <w:hideMark/>
          </w:tcPr>
          <w:p w14:paraId="356F8DC9"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6%</w:t>
            </w:r>
          </w:p>
        </w:tc>
      </w:tr>
      <w:tr w:rsidR="00A177BF" w:rsidRPr="00A177BF" w14:paraId="3DDDED67" w14:textId="77777777" w:rsidTr="00A177BF">
        <w:trPr>
          <w:trHeight w:val="345"/>
          <w:jc w:val="center"/>
        </w:trPr>
        <w:tc>
          <w:tcPr>
            <w:tcW w:w="1200" w:type="dxa"/>
            <w:tcBorders>
              <w:top w:val="nil"/>
              <w:left w:val="single" w:sz="8" w:space="0" w:color="auto"/>
              <w:bottom w:val="nil"/>
              <w:right w:val="nil"/>
            </w:tcBorders>
            <w:shd w:val="clear" w:color="000000" w:fill="FFFFFF"/>
            <w:noWrap/>
            <w:vAlign w:val="center"/>
            <w:hideMark/>
          </w:tcPr>
          <w:p w14:paraId="5DE6AF7B" w14:textId="77777777" w:rsidR="00A177BF" w:rsidRPr="00A177BF" w:rsidRDefault="00A177BF" w:rsidP="00A177BF">
            <w:pPr>
              <w:suppressAutoHyphens w:val="0"/>
              <w:spacing w:before="0" w:after="0"/>
              <w:jc w:val="center"/>
              <w:rPr>
                <w:rFonts w:eastAsia="Times New Roman"/>
                <w:b/>
                <w:bCs/>
                <w:color w:val="000000"/>
                <w:lang w:eastAsia="fr-FR"/>
              </w:rPr>
            </w:pPr>
            <w:r w:rsidRPr="00A177BF">
              <w:rPr>
                <w:rFonts w:eastAsia="Times New Roman"/>
                <w:b/>
                <w:bCs/>
                <w:color w:val="000000"/>
                <w:lang w:eastAsia="fr-FR"/>
              </w:rPr>
              <w:t> </w:t>
            </w:r>
          </w:p>
        </w:tc>
        <w:tc>
          <w:tcPr>
            <w:tcW w:w="5440" w:type="dxa"/>
            <w:tcBorders>
              <w:top w:val="nil"/>
              <w:left w:val="nil"/>
              <w:bottom w:val="nil"/>
              <w:right w:val="nil"/>
            </w:tcBorders>
            <w:shd w:val="clear" w:color="000000" w:fill="FFFFFF"/>
            <w:noWrap/>
            <w:vAlign w:val="center"/>
            <w:hideMark/>
          </w:tcPr>
          <w:p w14:paraId="75E6DE97"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 </w:t>
            </w:r>
          </w:p>
        </w:tc>
        <w:tc>
          <w:tcPr>
            <w:tcW w:w="1420" w:type="dxa"/>
            <w:tcBorders>
              <w:top w:val="nil"/>
              <w:left w:val="nil"/>
              <w:bottom w:val="nil"/>
              <w:right w:val="nil"/>
            </w:tcBorders>
            <w:shd w:val="clear" w:color="000000" w:fill="FFFFFF"/>
            <w:noWrap/>
            <w:vAlign w:val="center"/>
            <w:hideMark/>
          </w:tcPr>
          <w:p w14:paraId="34F6500D"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 </w:t>
            </w:r>
          </w:p>
        </w:tc>
        <w:tc>
          <w:tcPr>
            <w:tcW w:w="1200" w:type="dxa"/>
            <w:tcBorders>
              <w:top w:val="nil"/>
              <w:left w:val="nil"/>
              <w:bottom w:val="nil"/>
              <w:right w:val="single" w:sz="8" w:space="0" w:color="auto"/>
            </w:tcBorders>
            <w:shd w:val="clear" w:color="000000" w:fill="FFFFFF"/>
            <w:noWrap/>
            <w:vAlign w:val="center"/>
            <w:hideMark/>
          </w:tcPr>
          <w:p w14:paraId="6869CCAD"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 </w:t>
            </w:r>
          </w:p>
        </w:tc>
      </w:tr>
      <w:tr w:rsidR="00A177BF" w:rsidRPr="00A177BF" w14:paraId="4AFF7190" w14:textId="77777777" w:rsidTr="00A177BF">
        <w:trPr>
          <w:trHeight w:val="345"/>
          <w:jc w:val="center"/>
        </w:trPr>
        <w:tc>
          <w:tcPr>
            <w:tcW w:w="1200" w:type="dxa"/>
            <w:tcBorders>
              <w:top w:val="nil"/>
              <w:left w:val="single" w:sz="8" w:space="0" w:color="auto"/>
              <w:bottom w:val="nil"/>
              <w:right w:val="nil"/>
            </w:tcBorders>
            <w:shd w:val="clear" w:color="000000" w:fill="D0CECE"/>
            <w:noWrap/>
            <w:vAlign w:val="center"/>
            <w:hideMark/>
          </w:tcPr>
          <w:p w14:paraId="05E9591F" w14:textId="77777777" w:rsidR="00A177BF" w:rsidRPr="00A177BF" w:rsidRDefault="00A177BF" w:rsidP="00A177BF">
            <w:pPr>
              <w:suppressAutoHyphens w:val="0"/>
              <w:spacing w:before="0" w:after="0"/>
              <w:jc w:val="center"/>
              <w:rPr>
                <w:rFonts w:eastAsia="Times New Roman"/>
                <w:b/>
                <w:bCs/>
                <w:color w:val="000000"/>
                <w:lang w:eastAsia="fr-FR"/>
              </w:rPr>
            </w:pPr>
            <w:r w:rsidRPr="00A177BF">
              <w:rPr>
                <w:rFonts w:eastAsia="Times New Roman"/>
                <w:b/>
                <w:bCs/>
                <w:color w:val="000000"/>
                <w:lang w:eastAsia="fr-FR"/>
              </w:rPr>
              <w:t>YD41GO013</w:t>
            </w:r>
          </w:p>
        </w:tc>
        <w:tc>
          <w:tcPr>
            <w:tcW w:w="5440" w:type="dxa"/>
            <w:tcBorders>
              <w:top w:val="nil"/>
              <w:left w:val="nil"/>
              <w:bottom w:val="nil"/>
              <w:right w:val="nil"/>
            </w:tcBorders>
            <w:shd w:val="clear" w:color="000000" w:fill="D0CECE"/>
            <w:noWrap/>
            <w:vAlign w:val="center"/>
            <w:hideMark/>
          </w:tcPr>
          <w:p w14:paraId="640C9F6D"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CLIENT GROSSISTE MONT CAMEROUN</w:t>
            </w:r>
          </w:p>
        </w:tc>
        <w:tc>
          <w:tcPr>
            <w:tcW w:w="1420" w:type="dxa"/>
            <w:tcBorders>
              <w:top w:val="nil"/>
              <w:left w:val="nil"/>
              <w:bottom w:val="nil"/>
              <w:right w:val="nil"/>
            </w:tcBorders>
            <w:shd w:val="clear" w:color="000000" w:fill="D0CECE"/>
            <w:noWrap/>
            <w:vAlign w:val="center"/>
            <w:hideMark/>
          </w:tcPr>
          <w:p w14:paraId="534CF608"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25 000 000</w:t>
            </w:r>
          </w:p>
        </w:tc>
        <w:tc>
          <w:tcPr>
            <w:tcW w:w="1200" w:type="dxa"/>
            <w:tcBorders>
              <w:top w:val="nil"/>
              <w:left w:val="nil"/>
              <w:bottom w:val="nil"/>
              <w:right w:val="single" w:sz="8" w:space="0" w:color="auto"/>
            </w:tcBorders>
            <w:shd w:val="clear" w:color="000000" w:fill="D0CECE"/>
            <w:noWrap/>
            <w:vAlign w:val="center"/>
            <w:hideMark/>
          </w:tcPr>
          <w:p w14:paraId="4A877E27"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6%</w:t>
            </w:r>
          </w:p>
        </w:tc>
      </w:tr>
      <w:tr w:rsidR="00A177BF" w:rsidRPr="00A177BF" w14:paraId="29010CE7" w14:textId="77777777" w:rsidTr="00A177BF">
        <w:trPr>
          <w:trHeight w:val="345"/>
          <w:jc w:val="center"/>
        </w:trPr>
        <w:tc>
          <w:tcPr>
            <w:tcW w:w="1200" w:type="dxa"/>
            <w:tcBorders>
              <w:top w:val="nil"/>
              <w:left w:val="single" w:sz="8" w:space="0" w:color="auto"/>
              <w:bottom w:val="nil"/>
              <w:right w:val="nil"/>
            </w:tcBorders>
            <w:shd w:val="clear" w:color="auto" w:fill="auto"/>
            <w:noWrap/>
            <w:vAlign w:val="center"/>
            <w:hideMark/>
          </w:tcPr>
          <w:p w14:paraId="44B48185" w14:textId="77777777" w:rsidR="00A177BF" w:rsidRPr="00A177BF" w:rsidRDefault="00A177BF" w:rsidP="00A177BF">
            <w:pPr>
              <w:suppressAutoHyphens w:val="0"/>
              <w:spacing w:before="0" w:after="0"/>
              <w:jc w:val="center"/>
              <w:rPr>
                <w:rFonts w:eastAsia="Times New Roman"/>
                <w:b/>
                <w:bCs/>
                <w:color w:val="000000"/>
                <w:lang w:eastAsia="fr-FR"/>
              </w:rPr>
            </w:pPr>
            <w:r w:rsidRPr="00A177BF">
              <w:rPr>
                <w:rFonts w:eastAsia="Times New Roman"/>
                <w:b/>
                <w:bCs/>
                <w:color w:val="000000"/>
                <w:lang w:eastAsia="fr-FR"/>
              </w:rPr>
              <w:t> </w:t>
            </w:r>
          </w:p>
        </w:tc>
        <w:tc>
          <w:tcPr>
            <w:tcW w:w="5440" w:type="dxa"/>
            <w:tcBorders>
              <w:top w:val="nil"/>
              <w:left w:val="nil"/>
              <w:bottom w:val="nil"/>
              <w:right w:val="nil"/>
            </w:tcBorders>
            <w:shd w:val="clear" w:color="auto" w:fill="auto"/>
            <w:noWrap/>
            <w:vAlign w:val="center"/>
            <w:hideMark/>
          </w:tcPr>
          <w:p w14:paraId="5BD9ADD9" w14:textId="77777777" w:rsidR="00A177BF" w:rsidRPr="00A177BF" w:rsidRDefault="00A177BF" w:rsidP="00A177BF">
            <w:pPr>
              <w:suppressAutoHyphens w:val="0"/>
              <w:spacing w:before="0" w:after="0"/>
              <w:jc w:val="center"/>
              <w:rPr>
                <w:rFonts w:eastAsia="Times New Roman"/>
                <w:b/>
                <w:bCs/>
                <w:color w:val="000000"/>
                <w:lang w:eastAsia="fr-FR"/>
              </w:rPr>
            </w:pPr>
          </w:p>
        </w:tc>
        <w:tc>
          <w:tcPr>
            <w:tcW w:w="1420" w:type="dxa"/>
            <w:tcBorders>
              <w:top w:val="nil"/>
              <w:left w:val="nil"/>
              <w:bottom w:val="nil"/>
              <w:right w:val="nil"/>
            </w:tcBorders>
            <w:shd w:val="clear" w:color="auto" w:fill="auto"/>
            <w:noWrap/>
            <w:vAlign w:val="center"/>
            <w:hideMark/>
          </w:tcPr>
          <w:p w14:paraId="48EF3233" w14:textId="77777777" w:rsidR="00A177BF" w:rsidRPr="00A177BF" w:rsidRDefault="00A177BF" w:rsidP="00A177BF">
            <w:pPr>
              <w:suppressAutoHyphens w:val="0"/>
              <w:spacing w:before="0" w:after="0"/>
              <w:jc w:val="center"/>
              <w:rPr>
                <w:rFonts w:ascii="Times New Roman" w:eastAsia="Times New Roman" w:hAnsi="Times New Roman" w:cs="Times New Roman"/>
                <w:sz w:val="20"/>
                <w:szCs w:val="20"/>
                <w:lang w:eastAsia="fr-FR"/>
              </w:rPr>
            </w:pPr>
          </w:p>
        </w:tc>
        <w:tc>
          <w:tcPr>
            <w:tcW w:w="1200" w:type="dxa"/>
            <w:tcBorders>
              <w:top w:val="nil"/>
              <w:left w:val="nil"/>
              <w:bottom w:val="nil"/>
              <w:right w:val="single" w:sz="8" w:space="0" w:color="auto"/>
            </w:tcBorders>
            <w:shd w:val="clear" w:color="auto" w:fill="auto"/>
            <w:noWrap/>
            <w:vAlign w:val="center"/>
            <w:hideMark/>
          </w:tcPr>
          <w:p w14:paraId="1B65BC99"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 </w:t>
            </w:r>
          </w:p>
        </w:tc>
      </w:tr>
      <w:tr w:rsidR="00A177BF" w:rsidRPr="00A177BF" w14:paraId="22486314" w14:textId="77777777" w:rsidTr="00A177BF">
        <w:trPr>
          <w:trHeight w:val="345"/>
          <w:jc w:val="center"/>
        </w:trPr>
        <w:tc>
          <w:tcPr>
            <w:tcW w:w="1200" w:type="dxa"/>
            <w:tcBorders>
              <w:top w:val="nil"/>
              <w:left w:val="single" w:sz="8" w:space="0" w:color="auto"/>
              <w:bottom w:val="nil"/>
              <w:right w:val="nil"/>
            </w:tcBorders>
            <w:shd w:val="clear" w:color="000000" w:fill="D0CECE"/>
            <w:noWrap/>
            <w:vAlign w:val="center"/>
            <w:hideMark/>
          </w:tcPr>
          <w:p w14:paraId="2858D329" w14:textId="77777777" w:rsidR="00A177BF" w:rsidRPr="00A177BF" w:rsidRDefault="00A177BF" w:rsidP="00A177BF">
            <w:pPr>
              <w:suppressAutoHyphens w:val="0"/>
              <w:spacing w:before="0" w:after="0"/>
              <w:jc w:val="center"/>
              <w:rPr>
                <w:rFonts w:eastAsia="Times New Roman"/>
                <w:b/>
                <w:bCs/>
                <w:color w:val="000000"/>
                <w:lang w:eastAsia="fr-FR"/>
              </w:rPr>
            </w:pPr>
            <w:r w:rsidRPr="00A177BF">
              <w:rPr>
                <w:rFonts w:eastAsia="Times New Roman"/>
                <w:b/>
                <w:bCs/>
                <w:color w:val="000000"/>
                <w:lang w:eastAsia="fr-FR"/>
              </w:rPr>
              <w:t>YD41GO006</w:t>
            </w:r>
          </w:p>
        </w:tc>
        <w:tc>
          <w:tcPr>
            <w:tcW w:w="5440" w:type="dxa"/>
            <w:tcBorders>
              <w:top w:val="nil"/>
              <w:left w:val="nil"/>
              <w:bottom w:val="nil"/>
              <w:right w:val="nil"/>
            </w:tcBorders>
            <w:shd w:val="clear" w:color="000000" w:fill="D0CECE"/>
            <w:noWrap/>
            <w:vAlign w:val="center"/>
            <w:hideMark/>
          </w:tcPr>
          <w:p w14:paraId="72A98C2E"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CLIENT GROSSISTE SAIDOU OBALA</w:t>
            </w:r>
          </w:p>
        </w:tc>
        <w:tc>
          <w:tcPr>
            <w:tcW w:w="1420" w:type="dxa"/>
            <w:tcBorders>
              <w:top w:val="nil"/>
              <w:left w:val="nil"/>
              <w:bottom w:val="nil"/>
              <w:right w:val="nil"/>
            </w:tcBorders>
            <w:shd w:val="clear" w:color="000000" w:fill="D0CECE"/>
            <w:noWrap/>
            <w:vAlign w:val="center"/>
            <w:hideMark/>
          </w:tcPr>
          <w:p w14:paraId="6D73BB11"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24 405 000</w:t>
            </w:r>
          </w:p>
        </w:tc>
        <w:tc>
          <w:tcPr>
            <w:tcW w:w="1200" w:type="dxa"/>
            <w:tcBorders>
              <w:top w:val="nil"/>
              <w:left w:val="nil"/>
              <w:bottom w:val="nil"/>
              <w:right w:val="single" w:sz="8" w:space="0" w:color="auto"/>
            </w:tcBorders>
            <w:shd w:val="clear" w:color="000000" w:fill="D0CECE"/>
            <w:noWrap/>
            <w:vAlign w:val="center"/>
            <w:hideMark/>
          </w:tcPr>
          <w:p w14:paraId="0BDC6CD8"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6%</w:t>
            </w:r>
          </w:p>
        </w:tc>
      </w:tr>
      <w:tr w:rsidR="00A177BF" w:rsidRPr="00A177BF" w14:paraId="60B14966" w14:textId="77777777" w:rsidTr="00A177BF">
        <w:trPr>
          <w:trHeight w:val="345"/>
          <w:jc w:val="center"/>
        </w:trPr>
        <w:tc>
          <w:tcPr>
            <w:tcW w:w="1200" w:type="dxa"/>
            <w:tcBorders>
              <w:top w:val="nil"/>
              <w:left w:val="single" w:sz="8" w:space="0" w:color="auto"/>
              <w:bottom w:val="nil"/>
              <w:right w:val="nil"/>
            </w:tcBorders>
            <w:shd w:val="clear" w:color="000000" w:fill="FFFFFF"/>
            <w:noWrap/>
            <w:vAlign w:val="center"/>
            <w:hideMark/>
          </w:tcPr>
          <w:p w14:paraId="4E0DAA1E" w14:textId="77777777" w:rsidR="00A177BF" w:rsidRPr="00A177BF" w:rsidRDefault="00A177BF" w:rsidP="00A177BF">
            <w:pPr>
              <w:suppressAutoHyphens w:val="0"/>
              <w:spacing w:before="0" w:after="0"/>
              <w:jc w:val="center"/>
              <w:rPr>
                <w:rFonts w:eastAsia="Times New Roman"/>
                <w:b/>
                <w:bCs/>
                <w:color w:val="000000"/>
                <w:lang w:eastAsia="fr-FR"/>
              </w:rPr>
            </w:pPr>
            <w:r w:rsidRPr="00A177BF">
              <w:rPr>
                <w:rFonts w:eastAsia="Times New Roman"/>
                <w:b/>
                <w:bCs/>
                <w:color w:val="000000"/>
                <w:lang w:eastAsia="fr-FR"/>
              </w:rPr>
              <w:t> </w:t>
            </w:r>
          </w:p>
        </w:tc>
        <w:tc>
          <w:tcPr>
            <w:tcW w:w="5440" w:type="dxa"/>
            <w:tcBorders>
              <w:top w:val="nil"/>
              <w:left w:val="nil"/>
              <w:bottom w:val="nil"/>
              <w:right w:val="nil"/>
            </w:tcBorders>
            <w:shd w:val="clear" w:color="000000" w:fill="FFFFFF"/>
            <w:noWrap/>
            <w:vAlign w:val="center"/>
            <w:hideMark/>
          </w:tcPr>
          <w:p w14:paraId="7D440F0C"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 </w:t>
            </w:r>
          </w:p>
        </w:tc>
        <w:tc>
          <w:tcPr>
            <w:tcW w:w="1420" w:type="dxa"/>
            <w:tcBorders>
              <w:top w:val="nil"/>
              <w:left w:val="nil"/>
              <w:bottom w:val="nil"/>
              <w:right w:val="nil"/>
            </w:tcBorders>
            <w:shd w:val="clear" w:color="000000" w:fill="FFFFFF"/>
            <w:noWrap/>
            <w:vAlign w:val="center"/>
            <w:hideMark/>
          </w:tcPr>
          <w:p w14:paraId="37022A82"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 </w:t>
            </w:r>
          </w:p>
        </w:tc>
        <w:tc>
          <w:tcPr>
            <w:tcW w:w="1200" w:type="dxa"/>
            <w:tcBorders>
              <w:top w:val="nil"/>
              <w:left w:val="nil"/>
              <w:bottom w:val="nil"/>
              <w:right w:val="single" w:sz="8" w:space="0" w:color="auto"/>
            </w:tcBorders>
            <w:shd w:val="clear" w:color="000000" w:fill="FFFFFF"/>
            <w:noWrap/>
            <w:vAlign w:val="center"/>
            <w:hideMark/>
          </w:tcPr>
          <w:p w14:paraId="69258D79"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 </w:t>
            </w:r>
          </w:p>
        </w:tc>
      </w:tr>
      <w:tr w:rsidR="00A177BF" w:rsidRPr="00A177BF" w14:paraId="78B46501" w14:textId="77777777" w:rsidTr="00A177BF">
        <w:trPr>
          <w:trHeight w:val="345"/>
          <w:jc w:val="center"/>
        </w:trPr>
        <w:tc>
          <w:tcPr>
            <w:tcW w:w="1200" w:type="dxa"/>
            <w:tcBorders>
              <w:top w:val="nil"/>
              <w:left w:val="single" w:sz="8" w:space="0" w:color="auto"/>
              <w:bottom w:val="nil"/>
              <w:right w:val="nil"/>
            </w:tcBorders>
            <w:shd w:val="clear" w:color="000000" w:fill="D0CECE"/>
            <w:noWrap/>
            <w:vAlign w:val="center"/>
            <w:hideMark/>
          </w:tcPr>
          <w:p w14:paraId="0C59C438" w14:textId="77777777" w:rsidR="00A177BF" w:rsidRPr="00A177BF" w:rsidRDefault="00A177BF" w:rsidP="00A177BF">
            <w:pPr>
              <w:suppressAutoHyphens w:val="0"/>
              <w:spacing w:before="0" w:after="0"/>
              <w:jc w:val="center"/>
              <w:rPr>
                <w:rFonts w:eastAsia="Times New Roman"/>
                <w:b/>
                <w:bCs/>
                <w:color w:val="000000"/>
                <w:lang w:eastAsia="fr-FR"/>
              </w:rPr>
            </w:pPr>
            <w:r w:rsidRPr="00A177BF">
              <w:rPr>
                <w:rFonts w:eastAsia="Times New Roman"/>
                <w:b/>
                <w:bCs/>
                <w:color w:val="000000"/>
                <w:lang w:eastAsia="fr-FR"/>
              </w:rPr>
              <w:t>YD41GO007</w:t>
            </w:r>
          </w:p>
        </w:tc>
        <w:tc>
          <w:tcPr>
            <w:tcW w:w="5440" w:type="dxa"/>
            <w:tcBorders>
              <w:top w:val="nil"/>
              <w:left w:val="nil"/>
              <w:bottom w:val="nil"/>
              <w:right w:val="nil"/>
            </w:tcBorders>
            <w:shd w:val="clear" w:color="000000" w:fill="D0CECE"/>
            <w:noWrap/>
            <w:vAlign w:val="center"/>
            <w:hideMark/>
          </w:tcPr>
          <w:p w14:paraId="6AC95CFA"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CLIENT GROSSISTE SANGHO</w:t>
            </w:r>
          </w:p>
        </w:tc>
        <w:tc>
          <w:tcPr>
            <w:tcW w:w="1420" w:type="dxa"/>
            <w:tcBorders>
              <w:top w:val="nil"/>
              <w:left w:val="nil"/>
              <w:bottom w:val="nil"/>
              <w:right w:val="nil"/>
            </w:tcBorders>
            <w:shd w:val="clear" w:color="000000" w:fill="D0CECE"/>
            <w:noWrap/>
            <w:vAlign w:val="center"/>
            <w:hideMark/>
          </w:tcPr>
          <w:p w14:paraId="4A00CB58"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23 600 000</w:t>
            </w:r>
          </w:p>
        </w:tc>
        <w:tc>
          <w:tcPr>
            <w:tcW w:w="1200" w:type="dxa"/>
            <w:tcBorders>
              <w:top w:val="nil"/>
              <w:left w:val="nil"/>
              <w:bottom w:val="nil"/>
              <w:right w:val="single" w:sz="8" w:space="0" w:color="auto"/>
            </w:tcBorders>
            <w:shd w:val="clear" w:color="000000" w:fill="D0CECE"/>
            <w:noWrap/>
            <w:vAlign w:val="center"/>
            <w:hideMark/>
          </w:tcPr>
          <w:p w14:paraId="1B85D7CC"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6%</w:t>
            </w:r>
          </w:p>
        </w:tc>
      </w:tr>
      <w:tr w:rsidR="00A177BF" w:rsidRPr="00A177BF" w14:paraId="0219438F" w14:textId="77777777" w:rsidTr="00A177BF">
        <w:trPr>
          <w:trHeight w:val="345"/>
          <w:jc w:val="center"/>
        </w:trPr>
        <w:tc>
          <w:tcPr>
            <w:tcW w:w="1200" w:type="dxa"/>
            <w:tcBorders>
              <w:top w:val="nil"/>
              <w:left w:val="single" w:sz="8" w:space="0" w:color="auto"/>
              <w:bottom w:val="nil"/>
              <w:right w:val="nil"/>
            </w:tcBorders>
            <w:shd w:val="clear" w:color="auto" w:fill="auto"/>
            <w:noWrap/>
            <w:vAlign w:val="center"/>
            <w:hideMark/>
          </w:tcPr>
          <w:p w14:paraId="3B93C489" w14:textId="77777777" w:rsidR="00A177BF" w:rsidRPr="00A177BF" w:rsidRDefault="00A177BF" w:rsidP="00A177BF">
            <w:pPr>
              <w:suppressAutoHyphens w:val="0"/>
              <w:spacing w:before="0" w:after="0"/>
              <w:jc w:val="center"/>
              <w:rPr>
                <w:rFonts w:eastAsia="Times New Roman"/>
                <w:b/>
                <w:bCs/>
                <w:color w:val="000000"/>
                <w:lang w:eastAsia="fr-FR"/>
              </w:rPr>
            </w:pPr>
            <w:r w:rsidRPr="00A177BF">
              <w:rPr>
                <w:rFonts w:eastAsia="Times New Roman"/>
                <w:b/>
                <w:bCs/>
                <w:color w:val="000000"/>
                <w:lang w:eastAsia="fr-FR"/>
              </w:rPr>
              <w:t> </w:t>
            </w:r>
          </w:p>
        </w:tc>
        <w:tc>
          <w:tcPr>
            <w:tcW w:w="5440" w:type="dxa"/>
            <w:tcBorders>
              <w:top w:val="nil"/>
              <w:left w:val="nil"/>
              <w:bottom w:val="nil"/>
              <w:right w:val="nil"/>
            </w:tcBorders>
            <w:shd w:val="clear" w:color="auto" w:fill="auto"/>
            <w:noWrap/>
            <w:vAlign w:val="center"/>
            <w:hideMark/>
          </w:tcPr>
          <w:p w14:paraId="2EE78846" w14:textId="77777777" w:rsidR="00A177BF" w:rsidRPr="00A177BF" w:rsidRDefault="00A177BF" w:rsidP="00A177BF">
            <w:pPr>
              <w:suppressAutoHyphens w:val="0"/>
              <w:spacing w:before="0" w:after="0"/>
              <w:jc w:val="center"/>
              <w:rPr>
                <w:rFonts w:eastAsia="Times New Roman"/>
                <w:b/>
                <w:bCs/>
                <w:color w:val="000000"/>
                <w:lang w:eastAsia="fr-FR"/>
              </w:rPr>
            </w:pPr>
          </w:p>
        </w:tc>
        <w:tc>
          <w:tcPr>
            <w:tcW w:w="1420" w:type="dxa"/>
            <w:tcBorders>
              <w:top w:val="nil"/>
              <w:left w:val="nil"/>
              <w:bottom w:val="nil"/>
              <w:right w:val="nil"/>
            </w:tcBorders>
            <w:shd w:val="clear" w:color="auto" w:fill="auto"/>
            <w:noWrap/>
            <w:vAlign w:val="center"/>
            <w:hideMark/>
          </w:tcPr>
          <w:p w14:paraId="0363AA5E" w14:textId="77777777" w:rsidR="00A177BF" w:rsidRPr="00A177BF" w:rsidRDefault="00A177BF" w:rsidP="00A177BF">
            <w:pPr>
              <w:suppressAutoHyphens w:val="0"/>
              <w:spacing w:before="0" w:after="0"/>
              <w:jc w:val="center"/>
              <w:rPr>
                <w:rFonts w:ascii="Times New Roman" w:eastAsia="Times New Roman" w:hAnsi="Times New Roman" w:cs="Times New Roman"/>
                <w:sz w:val="20"/>
                <w:szCs w:val="20"/>
                <w:lang w:eastAsia="fr-FR"/>
              </w:rPr>
            </w:pPr>
          </w:p>
        </w:tc>
        <w:tc>
          <w:tcPr>
            <w:tcW w:w="1200" w:type="dxa"/>
            <w:tcBorders>
              <w:top w:val="nil"/>
              <w:left w:val="nil"/>
              <w:bottom w:val="nil"/>
              <w:right w:val="single" w:sz="8" w:space="0" w:color="auto"/>
            </w:tcBorders>
            <w:shd w:val="clear" w:color="auto" w:fill="auto"/>
            <w:noWrap/>
            <w:vAlign w:val="center"/>
            <w:hideMark/>
          </w:tcPr>
          <w:p w14:paraId="218B8FD3"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 </w:t>
            </w:r>
          </w:p>
        </w:tc>
      </w:tr>
      <w:tr w:rsidR="00A177BF" w:rsidRPr="00A177BF" w14:paraId="0900AFF5" w14:textId="77777777" w:rsidTr="00A177BF">
        <w:trPr>
          <w:trHeight w:val="345"/>
          <w:jc w:val="center"/>
        </w:trPr>
        <w:tc>
          <w:tcPr>
            <w:tcW w:w="1200" w:type="dxa"/>
            <w:tcBorders>
              <w:top w:val="nil"/>
              <w:left w:val="single" w:sz="8" w:space="0" w:color="auto"/>
              <w:bottom w:val="nil"/>
              <w:right w:val="nil"/>
            </w:tcBorders>
            <w:shd w:val="clear" w:color="000000" w:fill="D0CECE"/>
            <w:noWrap/>
            <w:vAlign w:val="center"/>
            <w:hideMark/>
          </w:tcPr>
          <w:p w14:paraId="1E417761" w14:textId="77777777" w:rsidR="00A177BF" w:rsidRPr="00A177BF" w:rsidRDefault="00A177BF" w:rsidP="00A177BF">
            <w:pPr>
              <w:suppressAutoHyphens w:val="0"/>
              <w:spacing w:before="0" w:after="0"/>
              <w:jc w:val="center"/>
              <w:rPr>
                <w:rFonts w:eastAsia="Times New Roman"/>
                <w:b/>
                <w:bCs/>
                <w:color w:val="000000"/>
                <w:lang w:eastAsia="fr-FR"/>
              </w:rPr>
            </w:pPr>
            <w:r w:rsidRPr="00A177BF">
              <w:rPr>
                <w:rFonts w:eastAsia="Times New Roman"/>
                <w:b/>
                <w:bCs/>
                <w:color w:val="000000"/>
                <w:lang w:eastAsia="fr-FR"/>
              </w:rPr>
              <w:t>YD41GO012</w:t>
            </w:r>
          </w:p>
        </w:tc>
        <w:tc>
          <w:tcPr>
            <w:tcW w:w="5440" w:type="dxa"/>
            <w:tcBorders>
              <w:top w:val="nil"/>
              <w:left w:val="nil"/>
              <w:bottom w:val="nil"/>
              <w:right w:val="nil"/>
            </w:tcBorders>
            <w:shd w:val="clear" w:color="000000" w:fill="D0CECE"/>
            <w:noWrap/>
            <w:vAlign w:val="center"/>
            <w:hideMark/>
          </w:tcPr>
          <w:p w14:paraId="508D8115"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GROSSISTE  MY AFRICA</w:t>
            </w:r>
          </w:p>
        </w:tc>
        <w:tc>
          <w:tcPr>
            <w:tcW w:w="1420" w:type="dxa"/>
            <w:tcBorders>
              <w:top w:val="nil"/>
              <w:left w:val="nil"/>
              <w:bottom w:val="nil"/>
              <w:right w:val="nil"/>
            </w:tcBorders>
            <w:shd w:val="clear" w:color="000000" w:fill="D0CECE"/>
            <w:noWrap/>
            <w:vAlign w:val="center"/>
            <w:hideMark/>
          </w:tcPr>
          <w:p w14:paraId="5F9DDFFD"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21 595 000</w:t>
            </w:r>
          </w:p>
        </w:tc>
        <w:tc>
          <w:tcPr>
            <w:tcW w:w="1200" w:type="dxa"/>
            <w:tcBorders>
              <w:top w:val="nil"/>
              <w:left w:val="nil"/>
              <w:bottom w:val="nil"/>
              <w:right w:val="single" w:sz="8" w:space="0" w:color="auto"/>
            </w:tcBorders>
            <w:shd w:val="clear" w:color="000000" w:fill="D0CECE"/>
            <w:noWrap/>
            <w:vAlign w:val="center"/>
            <w:hideMark/>
          </w:tcPr>
          <w:p w14:paraId="46A6D330"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5%</w:t>
            </w:r>
          </w:p>
        </w:tc>
      </w:tr>
      <w:tr w:rsidR="00A177BF" w:rsidRPr="00A177BF" w14:paraId="015CBE5E" w14:textId="77777777" w:rsidTr="00A177BF">
        <w:trPr>
          <w:trHeight w:val="345"/>
          <w:jc w:val="center"/>
        </w:trPr>
        <w:tc>
          <w:tcPr>
            <w:tcW w:w="1200" w:type="dxa"/>
            <w:tcBorders>
              <w:top w:val="nil"/>
              <w:left w:val="single" w:sz="8" w:space="0" w:color="auto"/>
              <w:bottom w:val="nil"/>
              <w:right w:val="nil"/>
            </w:tcBorders>
            <w:shd w:val="clear" w:color="000000" w:fill="FFFFFF"/>
            <w:noWrap/>
            <w:vAlign w:val="center"/>
            <w:hideMark/>
          </w:tcPr>
          <w:p w14:paraId="7A6B0378" w14:textId="77777777" w:rsidR="00A177BF" w:rsidRPr="00A177BF" w:rsidRDefault="00A177BF" w:rsidP="00A177BF">
            <w:pPr>
              <w:suppressAutoHyphens w:val="0"/>
              <w:spacing w:before="0" w:after="0"/>
              <w:jc w:val="center"/>
              <w:rPr>
                <w:rFonts w:eastAsia="Times New Roman"/>
                <w:b/>
                <w:bCs/>
                <w:color w:val="000000"/>
                <w:lang w:eastAsia="fr-FR"/>
              </w:rPr>
            </w:pPr>
            <w:r w:rsidRPr="00A177BF">
              <w:rPr>
                <w:rFonts w:eastAsia="Times New Roman"/>
                <w:b/>
                <w:bCs/>
                <w:color w:val="000000"/>
                <w:lang w:eastAsia="fr-FR"/>
              </w:rPr>
              <w:t> </w:t>
            </w:r>
          </w:p>
        </w:tc>
        <w:tc>
          <w:tcPr>
            <w:tcW w:w="5440" w:type="dxa"/>
            <w:tcBorders>
              <w:top w:val="nil"/>
              <w:left w:val="nil"/>
              <w:bottom w:val="nil"/>
              <w:right w:val="nil"/>
            </w:tcBorders>
            <w:shd w:val="clear" w:color="000000" w:fill="FFFFFF"/>
            <w:noWrap/>
            <w:vAlign w:val="center"/>
            <w:hideMark/>
          </w:tcPr>
          <w:p w14:paraId="76711F02"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 </w:t>
            </w:r>
          </w:p>
        </w:tc>
        <w:tc>
          <w:tcPr>
            <w:tcW w:w="1420" w:type="dxa"/>
            <w:tcBorders>
              <w:top w:val="nil"/>
              <w:left w:val="nil"/>
              <w:bottom w:val="nil"/>
              <w:right w:val="nil"/>
            </w:tcBorders>
            <w:shd w:val="clear" w:color="000000" w:fill="FFFFFF"/>
            <w:noWrap/>
            <w:vAlign w:val="center"/>
            <w:hideMark/>
          </w:tcPr>
          <w:p w14:paraId="6CBF78D9"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 </w:t>
            </w:r>
          </w:p>
        </w:tc>
        <w:tc>
          <w:tcPr>
            <w:tcW w:w="1200" w:type="dxa"/>
            <w:tcBorders>
              <w:top w:val="nil"/>
              <w:left w:val="nil"/>
              <w:bottom w:val="nil"/>
              <w:right w:val="single" w:sz="8" w:space="0" w:color="auto"/>
            </w:tcBorders>
            <w:shd w:val="clear" w:color="000000" w:fill="FFFFFF"/>
            <w:noWrap/>
            <w:vAlign w:val="center"/>
            <w:hideMark/>
          </w:tcPr>
          <w:p w14:paraId="088C170B"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 </w:t>
            </w:r>
          </w:p>
        </w:tc>
      </w:tr>
      <w:tr w:rsidR="00A177BF" w:rsidRPr="00A177BF" w14:paraId="54C5ADF2" w14:textId="77777777" w:rsidTr="00A177BF">
        <w:trPr>
          <w:trHeight w:val="345"/>
          <w:jc w:val="center"/>
        </w:trPr>
        <w:tc>
          <w:tcPr>
            <w:tcW w:w="1200" w:type="dxa"/>
            <w:tcBorders>
              <w:top w:val="nil"/>
              <w:left w:val="single" w:sz="8" w:space="0" w:color="auto"/>
              <w:bottom w:val="nil"/>
              <w:right w:val="nil"/>
            </w:tcBorders>
            <w:shd w:val="clear" w:color="000000" w:fill="D0CECE"/>
            <w:noWrap/>
            <w:vAlign w:val="center"/>
            <w:hideMark/>
          </w:tcPr>
          <w:p w14:paraId="5DFFC68E" w14:textId="77777777" w:rsidR="00A177BF" w:rsidRPr="00A177BF" w:rsidRDefault="00A177BF" w:rsidP="00A177BF">
            <w:pPr>
              <w:suppressAutoHyphens w:val="0"/>
              <w:spacing w:before="0" w:after="0"/>
              <w:jc w:val="center"/>
              <w:rPr>
                <w:rFonts w:eastAsia="Times New Roman"/>
                <w:b/>
                <w:bCs/>
                <w:color w:val="000000"/>
                <w:lang w:eastAsia="fr-FR"/>
              </w:rPr>
            </w:pPr>
            <w:r w:rsidRPr="00A177BF">
              <w:rPr>
                <w:rFonts w:eastAsia="Times New Roman"/>
                <w:b/>
                <w:bCs/>
                <w:color w:val="000000"/>
                <w:lang w:eastAsia="fr-FR"/>
              </w:rPr>
              <w:t>YD41GO019</w:t>
            </w:r>
          </w:p>
        </w:tc>
        <w:tc>
          <w:tcPr>
            <w:tcW w:w="5440" w:type="dxa"/>
            <w:tcBorders>
              <w:top w:val="nil"/>
              <w:left w:val="nil"/>
              <w:bottom w:val="nil"/>
              <w:right w:val="nil"/>
            </w:tcBorders>
            <w:shd w:val="clear" w:color="000000" w:fill="D0CECE"/>
            <w:noWrap/>
            <w:vAlign w:val="center"/>
            <w:hideMark/>
          </w:tcPr>
          <w:p w14:paraId="38712E72"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CLIENT GROSSISTE WALLY OBALA</w:t>
            </w:r>
          </w:p>
        </w:tc>
        <w:tc>
          <w:tcPr>
            <w:tcW w:w="1420" w:type="dxa"/>
            <w:tcBorders>
              <w:top w:val="nil"/>
              <w:left w:val="nil"/>
              <w:bottom w:val="nil"/>
              <w:right w:val="nil"/>
            </w:tcBorders>
            <w:shd w:val="clear" w:color="000000" w:fill="D0CECE"/>
            <w:noWrap/>
            <w:vAlign w:val="center"/>
            <w:hideMark/>
          </w:tcPr>
          <w:p w14:paraId="690FB031"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11 400 000</w:t>
            </w:r>
          </w:p>
        </w:tc>
        <w:tc>
          <w:tcPr>
            <w:tcW w:w="1200" w:type="dxa"/>
            <w:tcBorders>
              <w:top w:val="nil"/>
              <w:left w:val="nil"/>
              <w:bottom w:val="nil"/>
              <w:right w:val="single" w:sz="8" w:space="0" w:color="auto"/>
            </w:tcBorders>
            <w:shd w:val="clear" w:color="000000" w:fill="D0CECE"/>
            <w:noWrap/>
            <w:vAlign w:val="center"/>
            <w:hideMark/>
          </w:tcPr>
          <w:p w14:paraId="19E72D68"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3%</w:t>
            </w:r>
          </w:p>
        </w:tc>
      </w:tr>
      <w:tr w:rsidR="00A177BF" w:rsidRPr="00A177BF" w14:paraId="24A86983" w14:textId="77777777" w:rsidTr="00A177BF">
        <w:trPr>
          <w:trHeight w:val="345"/>
          <w:jc w:val="center"/>
        </w:trPr>
        <w:tc>
          <w:tcPr>
            <w:tcW w:w="1200" w:type="dxa"/>
            <w:tcBorders>
              <w:top w:val="nil"/>
              <w:left w:val="single" w:sz="8" w:space="0" w:color="auto"/>
              <w:bottom w:val="nil"/>
              <w:right w:val="nil"/>
            </w:tcBorders>
            <w:shd w:val="clear" w:color="auto" w:fill="auto"/>
            <w:noWrap/>
            <w:vAlign w:val="center"/>
            <w:hideMark/>
          </w:tcPr>
          <w:p w14:paraId="3EAEFB79" w14:textId="77777777" w:rsidR="00A177BF" w:rsidRPr="00A177BF" w:rsidRDefault="00A177BF" w:rsidP="00A177BF">
            <w:pPr>
              <w:suppressAutoHyphens w:val="0"/>
              <w:spacing w:before="0" w:after="0"/>
              <w:jc w:val="center"/>
              <w:rPr>
                <w:rFonts w:eastAsia="Times New Roman"/>
                <w:b/>
                <w:bCs/>
                <w:color w:val="000000"/>
                <w:lang w:eastAsia="fr-FR"/>
              </w:rPr>
            </w:pPr>
            <w:r w:rsidRPr="00A177BF">
              <w:rPr>
                <w:rFonts w:eastAsia="Times New Roman"/>
                <w:b/>
                <w:bCs/>
                <w:color w:val="000000"/>
                <w:lang w:eastAsia="fr-FR"/>
              </w:rPr>
              <w:t> </w:t>
            </w:r>
          </w:p>
        </w:tc>
        <w:tc>
          <w:tcPr>
            <w:tcW w:w="5440" w:type="dxa"/>
            <w:tcBorders>
              <w:top w:val="nil"/>
              <w:left w:val="nil"/>
              <w:bottom w:val="nil"/>
              <w:right w:val="nil"/>
            </w:tcBorders>
            <w:shd w:val="clear" w:color="auto" w:fill="auto"/>
            <w:noWrap/>
            <w:vAlign w:val="center"/>
            <w:hideMark/>
          </w:tcPr>
          <w:p w14:paraId="59F233A3" w14:textId="77777777" w:rsidR="00A177BF" w:rsidRPr="00A177BF" w:rsidRDefault="00A177BF" w:rsidP="00A177BF">
            <w:pPr>
              <w:suppressAutoHyphens w:val="0"/>
              <w:spacing w:before="0" w:after="0"/>
              <w:jc w:val="center"/>
              <w:rPr>
                <w:rFonts w:eastAsia="Times New Roman"/>
                <w:b/>
                <w:bCs/>
                <w:color w:val="000000"/>
                <w:lang w:eastAsia="fr-FR"/>
              </w:rPr>
            </w:pPr>
          </w:p>
        </w:tc>
        <w:tc>
          <w:tcPr>
            <w:tcW w:w="1420" w:type="dxa"/>
            <w:tcBorders>
              <w:top w:val="nil"/>
              <w:left w:val="nil"/>
              <w:bottom w:val="nil"/>
              <w:right w:val="nil"/>
            </w:tcBorders>
            <w:shd w:val="clear" w:color="auto" w:fill="auto"/>
            <w:noWrap/>
            <w:vAlign w:val="center"/>
            <w:hideMark/>
          </w:tcPr>
          <w:p w14:paraId="3BB3D685" w14:textId="77777777" w:rsidR="00A177BF" w:rsidRPr="00A177BF" w:rsidRDefault="00A177BF" w:rsidP="00A177BF">
            <w:pPr>
              <w:suppressAutoHyphens w:val="0"/>
              <w:spacing w:before="0" w:after="0"/>
              <w:jc w:val="center"/>
              <w:rPr>
                <w:rFonts w:ascii="Times New Roman" w:eastAsia="Times New Roman" w:hAnsi="Times New Roman" w:cs="Times New Roman"/>
                <w:sz w:val="20"/>
                <w:szCs w:val="20"/>
                <w:lang w:eastAsia="fr-FR"/>
              </w:rPr>
            </w:pPr>
          </w:p>
        </w:tc>
        <w:tc>
          <w:tcPr>
            <w:tcW w:w="1200" w:type="dxa"/>
            <w:tcBorders>
              <w:top w:val="nil"/>
              <w:left w:val="nil"/>
              <w:bottom w:val="nil"/>
              <w:right w:val="single" w:sz="8" w:space="0" w:color="auto"/>
            </w:tcBorders>
            <w:shd w:val="clear" w:color="auto" w:fill="auto"/>
            <w:noWrap/>
            <w:vAlign w:val="center"/>
            <w:hideMark/>
          </w:tcPr>
          <w:p w14:paraId="7D399224"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 </w:t>
            </w:r>
          </w:p>
        </w:tc>
      </w:tr>
      <w:tr w:rsidR="00A177BF" w:rsidRPr="00A177BF" w14:paraId="0D003D63" w14:textId="77777777" w:rsidTr="00A177BF">
        <w:trPr>
          <w:trHeight w:val="345"/>
          <w:jc w:val="center"/>
        </w:trPr>
        <w:tc>
          <w:tcPr>
            <w:tcW w:w="1200" w:type="dxa"/>
            <w:tcBorders>
              <w:top w:val="nil"/>
              <w:left w:val="single" w:sz="8" w:space="0" w:color="auto"/>
              <w:bottom w:val="nil"/>
              <w:right w:val="nil"/>
            </w:tcBorders>
            <w:shd w:val="clear" w:color="000000" w:fill="D0CECE"/>
            <w:noWrap/>
            <w:vAlign w:val="center"/>
            <w:hideMark/>
          </w:tcPr>
          <w:p w14:paraId="6BE498EF" w14:textId="77777777" w:rsidR="00A177BF" w:rsidRPr="00A177BF" w:rsidRDefault="00A177BF" w:rsidP="00A177BF">
            <w:pPr>
              <w:suppressAutoHyphens w:val="0"/>
              <w:spacing w:before="0" w:after="0"/>
              <w:jc w:val="center"/>
              <w:rPr>
                <w:rFonts w:eastAsia="Times New Roman"/>
                <w:b/>
                <w:bCs/>
                <w:color w:val="000000"/>
                <w:lang w:eastAsia="fr-FR"/>
              </w:rPr>
            </w:pPr>
            <w:r w:rsidRPr="00A177BF">
              <w:rPr>
                <w:rFonts w:eastAsia="Times New Roman"/>
                <w:b/>
                <w:bCs/>
                <w:color w:val="000000"/>
                <w:lang w:eastAsia="fr-FR"/>
              </w:rPr>
              <w:t>YD41PP002</w:t>
            </w:r>
          </w:p>
        </w:tc>
        <w:tc>
          <w:tcPr>
            <w:tcW w:w="5440" w:type="dxa"/>
            <w:tcBorders>
              <w:top w:val="nil"/>
              <w:left w:val="nil"/>
              <w:bottom w:val="nil"/>
              <w:right w:val="nil"/>
            </w:tcBorders>
            <w:shd w:val="clear" w:color="000000" w:fill="D0CECE"/>
            <w:noWrap/>
            <w:vAlign w:val="center"/>
            <w:hideMark/>
          </w:tcPr>
          <w:p w14:paraId="3BCBFA91"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CLIENT DIVERS EDITH</w:t>
            </w:r>
          </w:p>
        </w:tc>
        <w:tc>
          <w:tcPr>
            <w:tcW w:w="1420" w:type="dxa"/>
            <w:tcBorders>
              <w:top w:val="nil"/>
              <w:left w:val="nil"/>
              <w:bottom w:val="nil"/>
              <w:right w:val="nil"/>
            </w:tcBorders>
            <w:shd w:val="clear" w:color="000000" w:fill="D0CECE"/>
            <w:noWrap/>
            <w:vAlign w:val="center"/>
            <w:hideMark/>
          </w:tcPr>
          <w:p w14:paraId="1B585C54"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10 070 000</w:t>
            </w:r>
          </w:p>
        </w:tc>
        <w:tc>
          <w:tcPr>
            <w:tcW w:w="1200" w:type="dxa"/>
            <w:tcBorders>
              <w:top w:val="nil"/>
              <w:left w:val="nil"/>
              <w:bottom w:val="nil"/>
              <w:right w:val="single" w:sz="8" w:space="0" w:color="auto"/>
            </w:tcBorders>
            <w:shd w:val="clear" w:color="000000" w:fill="D0CECE"/>
            <w:noWrap/>
            <w:vAlign w:val="center"/>
            <w:hideMark/>
          </w:tcPr>
          <w:p w14:paraId="27DAB937"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2%</w:t>
            </w:r>
          </w:p>
        </w:tc>
      </w:tr>
      <w:tr w:rsidR="00A177BF" w:rsidRPr="00A177BF" w14:paraId="6585346E" w14:textId="77777777" w:rsidTr="00A177BF">
        <w:trPr>
          <w:trHeight w:val="345"/>
          <w:jc w:val="center"/>
        </w:trPr>
        <w:tc>
          <w:tcPr>
            <w:tcW w:w="1200" w:type="dxa"/>
            <w:tcBorders>
              <w:top w:val="nil"/>
              <w:left w:val="single" w:sz="8" w:space="0" w:color="auto"/>
              <w:bottom w:val="nil"/>
              <w:right w:val="nil"/>
            </w:tcBorders>
            <w:shd w:val="clear" w:color="000000" w:fill="FFFFFF"/>
            <w:noWrap/>
            <w:vAlign w:val="center"/>
            <w:hideMark/>
          </w:tcPr>
          <w:p w14:paraId="5D3FC09A" w14:textId="77777777" w:rsidR="00A177BF" w:rsidRPr="00A177BF" w:rsidRDefault="00A177BF" w:rsidP="00A177BF">
            <w:pPr>
              <w:suppressAutoHyphens w:val="0"/>
              <w:spacing w:before="0" w:after="0"/>
              <w:jc w:val="center"/>
              <w:rPr>
                <w:rFonts w:eastAsia="Times New Roman"/>
                <w:b/>
                <w:bCs/>
                <w:color w:val="000000"/>
                <w:lang w:eastAsia="fr-FR"/>
              </w:rPr>
            </w:pPr>
            <w:r w:rsidRPr="00A177BF">
              <w:rPr>
                <w:rFonts w:eastAsia="Times New Roman"/>
                <w:b/>
                <w:bCs/>
                <w:color w:val="000000"/>
                <w:lang w:eastAsia="fr-FR"/>
              </w:rPr>
              <w:t> </w:t>
            </w:r>
          </w:p>
        </w:tc>
        <w:tc>
          <w:tcPr>
            <w:tcW w:w="5440" w:type="dxa"/>
            <w:tcBorders>
              <w:top w:val="nil"/>
              <w:left w:val="nil"/>
              <w:bottom w:val="nil"/>
              <w:right w:val="nil"/>
            </w:tcBorders>
            <w:shd w:val="clear" w:color="000000" w:fill="FFFFFF"/>
            <w:noWrap/>
            <w:vAlign w:val="center"/>
            <w:hideMark/>
          </w:tcPr>
          <w:p w14:paraId="71CCB247"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 </w:t>
            </w:r>
          </w:p>
        </w:tc>
        <w:tc>
          <w:tcPr>
            <w:tcW w:w="1420" w:type="dxa"/>
            <w:tcBorders>
              <w:top w:val="nil"/>
              <w:left w:val="nil"/>
              <w:bottom w:val="nil"/>
              <w:right w:val="nil"/>
            </w:tcBorders>
            <w:shd w:val="clear" w:color="000000" w:fill="FFFFFF"/>
            <w:noWrap/>
            <w:vAlign w:val="center"/>
            <w:hideMark/>
          </w:tcPr>
          <w:p w14:paraId="54E041EE"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 </w:t>
            </w:r>
          </w:p>
        </w:tc>
        <w:tc>
          <w:tcPr>
            <w:tcW w:w="1200" w:type="dxa"/>
            <w:tcBorders>
              <w:top w:val="nil"/>
              <w:left w:val="nil"/>
              <w:bottom w:val="nil"/>
              <w:right w:val="single" w:sz="8" w:space="0" w:color="auto"/>
            </w:tcBorders>
            <w:shd w:val="clear" w:color="000000" w:fill="FFFFFF"/>
            <w:noWrap/>
            <w:vAlign w:val="center"/>
            <w:hideMark/>
          </w:tcPr>
          <w:p w14:paraId="3A4E3648"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 </w:t>
            </w:r>
          </w:p>
        </w:tc>
      </w:tr>
      <w:tr w:rsidR="00A177BF" w:rsidRPr="00A177BF" w14:paraId="2036042A" w14:textId="77777777" w:rsidTr="00A177BF">
        <w:trPr>
          <w:trHeight w:val="345"/>
          <w:jc w:val="center"/>
        </w:trPr>
        <w:tc>
          <w:tcPr>
            <w:tcW w:w="1200" w:type="dxa"/>
            <w:tcBorders>
              <w:top w:val="nil"/>
              <w:left w:val="single" w:sz="8" w:space="0" w:color="auto"/>
              <w:bottom w:val="nil"/>
              <w:right w:val="nil"/>
            </w:tcBorders>
            <w:shd w:val="clear" w:color="000000" w:fill="D0CECE"/>
            <w:noWrap/>
            <w:vAlign w:val="center"/>
            <w:hideMark/>
          </w:tcPr>
          <w:p w14:paraId="42395CB7" w14:textId="77777777" w:rsidR="00A177BF" w:rsidRPr="00A177BF" w:rsidRDefault="00A177BF" w:rsidP="00A177BF">
            <w:pPr>
              <w:suppressAutoHyphens w:val="0"/>
              <w:spacing w:before="0" w:after="0"/>
              <w:jc w:val="center"/>
              <w:rPr>
                <w:rFonts w:eastAsia="Times New Roman"/>
                <w:b/>
                <w:bCs/>
                <w:color w:val="000000"/>
                <w:lang w:eastAsia="fr-FR"/>
              </w:rPr>
            </w:pPr>
            <w:r w:rsidRPr="00A177BF">
              <w:rPr>
                <w:rFonts w:eastAsia="Times New Roman"/>
                <w:b/>
                <w:bCs/>
                <w:color w:val="000000"/>
                <w:lang w:eastAsia="fr-FR"/>
              </w:rPr>
              <w:lastRenderedPageBreak/>
              <w:t>YD41GO023</w:t>
            </w:r>
          </w:p>
        </w:tc>
        <w:tc>
          <w:tcPr>
            <w:tcW w:w="5440" w:type="dxa"/>
            <w:tcBorders>
              <w:top w:val="nil"/>
              <w:left w:val="nil"/>
              <w:bottom w:val="nil"/>
              <w:right w:val="nil"/>
            </w:tcBorders>
            <w:shd w:val="clear" w:color="000000" w:fill="D0CECE"/>
            <w:noWrap/>
            <w:vAlign w:val="center"/>
            <w:hideMark/>
          </w:tcPr>
          <w:p w14:paraId="2DA6C2E1"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CLIENT GROSSISTE MA'A DELPHINE</w:t>
            </w:r>
          </w:p>
        </w:tc>
        <w:tc>
          <w:tcPr>
            <w:tcW w:w="1420" w:type="dxa"/>
            <w:tcBorders>
              <w:top w:val="nil"/>
              <w:left w:val="nil"/>
              <w:bottom w:val="nil"/>
              <w:right w:val="nil"/>
            </w:tcBorders>
            <w:shd w:val="clear" w:color="000000" w:fill="D0CECE"/>
            <w:noWrap/>
            <w:vAlign w:val="center"/>
            <w:hideMark/>
          </w:tcPr>
          <w:p w14:paraId="718F08E1"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8 820 000</w:t>
            </w:r>
          </w:p>
        </w:tc>
        <w:tc>
          <w:tcPr>
            <w:tcW w:w="1200" w:type="dxa"/>
            <w:tcBorders>
              <w:top w:val="nil"/>
              <w:left w:val="nil"/>
              <w:bottom w:val="nil"/>
              <w:right w:val="single" w:sz="8" w:space="0" w:color="auto"/>
            </w:tcBorders>
            <w:shd w:val="clear" w:color="000000" w:fill="D0CECE"/>
            <w:noWrap/>
            <w:vAlign w:val="center"/>
            <w:hideMark/>
          </w:tcPr>
          <w:p w14:paraId="17548319"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2%</w:t>
            </w:r>
          </w:p>
        </w:tc>
      </w:tr>
      <w:tr w:rsidR="00A177BF" w:rsidRPr="00A177BF" w14:paraId="4FD70121" w14:textId="77777777" w:rsidTr="00A177BF">
        <w:trPr>
          <w:trHeight w:val="345"/>
          <w:jc w:val="center"/>
        </w:trPr>
        <w:tc>
          <w:tcPr>
            <w:tcW w:w="1200" w:type="dxa"/>
            <w:tcBorders>
              <w:top w:val="nil"/>
              <w:left w:val="single" w:sz="8" w:space="0" w:color="auto"/>
              <w:bottom w:val="nil"/>
              <w:right w:val="nil"/>
            </w:tcBorders>
            <w:shd w:val="clear" w:color="auto" w:fill="auto"/>
            <w:noWrap/>
            <w:vAlign w:val="center"/>
            <w:hideMark/>
          </w:tcPr>
          <w:p w14:paraId="534A8DEF" w14:textId="77777777" w:rsidR="00A177BF" w:rsidRPr="00A177BF" w:rsidRDefault="00A177BF" w:rsidP="00A177BF">
            <w:pPr>
              <w:suppressAutoHyphens w:val="0"/>
              <w:spacing w:before="0" w:after="0"/>
              <w:jc w:val="center"/>
              <w:rPr>
                <w:rFonts w:eastAsia="Times New Roman"/>
                <w:b/>
                <w:bCs/>
                <w:color w:val="000000"/>
                <w:lang w:eastAsia="fr-FR"/>
              </w:rPr>
            </w:pPr>
            <w:r w:rsidRPr="00A177BF">
              <w:rPr>
                <w:rFonts w:eastAsia="Times New Roman"/>
                <w:b/>
                <w:bCs/>
                <w:color w:val="000000"/>
                <w:lang w:eastAsia="fr-FR"/>
              </w:rPr>
              <w:t> </w:t>
            </w:r>
          </w:p>
        </w:tc>
        <w:tc>
          <w:tcPr>
            <w:tcW w:w="5440" w:type="dxa"/>
            <w:tcBorders>
              <w:top w:val="nil"/>
              <w:left w:val="nil"/>
              <w:bottom w:val="nil"/>
              <w:right w:val="nil"/>
            </w:tcBorders>
            <w:shd w:val="clear" w:color="auto" w:fill="auto"/>
            <w:noWrap/>
            <w:vAlign w:val="center"/>
            <w:hideMark/>
          </w:tcPr>
          <w:p w14:paraId="6E33D905" w14:textId="77777777" w:rsidR="00A177BF" w:rsidRPr="00A177BF" w:rsidRDefault="00A177BF" w:rsidP="00A177BF">
            <w:pPr>
              <w:suppressAutoHyphens w:val="0"/>
              <w:spacing w:before="0" w:after="0"/>
              <w:jc w:val="center"/>
              <w:rPr>
                <w:rFonts w:eastAsia="Times New Roman"/>
                <w:b/>
                <w:bCs/>
                <w:color w:val="000000"/>
                <w:lang w:eastAsia="fr-FR"/>
              </w:rPr>
            </w:pPr>
          </w:p>
        </w:tc>
        <w:tc>
          <w:tcPr>
            <w:tcW w:w="1420" w:type="dxa"/>
            <w:tcBorders>
              <w:top w:val="nil"/>
              <w:left w:val="nil"/>
              <w:bottom w:val="nil"/>
              <w:right w:val="nil"/>
            </w:tcBorders>
            <w:shd w:val="clear" w:color="auto" w:fill="auto"/>
            <w:noWrap/>
            <w:vAlign w:val="center"/>
            <w:hideMark/>
          </w:tcPr>
          <w:p w14:paraId="561994CB" w14:textId="77777777" w:rsidR="00A177BF" w:rsidRPr="00A177BF" w:rsidRDefault="00A177BF" w:rsidP="00A177BF">
            <w:pPr>
              <w:suppressAutoHyphens w:val="0"/>
              <w:spacing w:before="0" w:after="0"/>
              <w:jc w:val="center"/>
              <w:rPr>
                <w:rFonts w:ascii="Times New Roman" w:eastAsia="Times New Roman" w:hAnsi="Times New Roman" w:cs="Times New Roman"/>
                <w:sz w:val="20"/>
                <w:szCs w:val="20"/>
                <w:lang w:eastAsia="fr-FR"/>
              </w:rPr>
            </w:pPr>
          </w:p>
        </w:tc>
        <w:tc>
          <w:tcPr>
            <w:tcW w:w="1200" w:type="dxa"/>
            <w:tcBorders>
              <w:top w:val="nil"/>
              <w:left w:val="nil"/>
              <w:bottom w:val="nil"/>
              <w:right w:val="single" w:sz="8" w:space="0" w:color="auto"/>
            </w:tcBorders>
            <w:shd w:val="clear" w:color="auto" w:fill="auto"/>
            <w:noWrap/>
            <w:vAlign w:val="center"/>
            <w:hideMark/>
          </w:tcPr>
          <w:p w14:paraId="2E6E12E1"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 </w:t>
            </w:r>
          </w:p>
        </w:tc>
      </w:tr>
      <w:tr w:rsidR="00A177BF" w:rsidRPr="00A177BF" w14:paraId="3D56EB0C" w14:textId="77777777" w:rsidTr="00A177BF">
        <w:trPr>
          <w:trHeight w:val="345"/>
          <w:jc w:val="center"/>
        </w:trPr>
        <w:tc>
          <w:tcPr>
            <w:tcW w:w="1200" w:type="dxa"/>
            <w:tcBorders>
              <w:top w:val="nil"/>
              <w:left w:val="single" w:sz="8" w:space="0" w:color="auto"/>
              <w:bottom w:val="nil"/>
              <w:right w:val="nil"/>
            </w:tcBorders>
            <w:shd w:val="clear" w:color="000000" w:fill="D0CECE"/>
            <w:noWrap/>
            <w:vAlign w:val="center"/>
            <w:hideMark/>
          </w:tcPr>
          <w:p w14:paraId="06531C18" w14:textId="77777777" w:rsidR="00A177BF" w:rsidRPr="00A177BF" w:rsidRDefault="00A177BF" w:rsidP="00A177BF">
            <w:pPr>
              <w:suppressAutoHyphens w:val="0"/>
              <w:spacing w:before="0" w:after="0"/>
              <w:jc w:val="center"/>
              <w:rPr>
                <w:rFonts w:eastAsia="Times New Roman"/>
                <w:b/>
                <w:bCs/>
                <w:color w:val="000000"/>
                <w:lang w:eastAsia="fr-FR"/>
              </w:rPr>
            </w:pPr>
            <w:r w:rsidRPr="00A177BF">
              <w:rPr>
                <w:rFonts w:eastAsia="Times New Roman"/>
                <w:b/>
                <w:bCs/>
                <w:color w:val="000000"/>
                <w:lang w:eastAsia="fr-FR"/>
              </w:rPr>
              <w:t>YD41PP005</w:t>
            </w:r>
          </w:p>
        </w:tc>
        <w:tc>
          <w:tcPr>
            <w:tcW w:w="5440" w:type="dxa"/>
            <w:tcBorders>
              <w:top w:val="nil"/>
              <w:left w:val="nil"/>
              <w:bottom w:val="nil"/>
              <w:right w:val="nil"/>
            </w:tcBorders>
            <w:shd w:val="clear" w:color="000000" w:fill="D0CECE"/>
            <w:noWrap/>
            <w:vAlign w:val="center"/>
            <w:hideMark/>
          </w:tcPr>
          <w:p w14:paraId="3D6974AC"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CLIENT DIVERS DORIMENE</w:t>
            </w:r>
          </w:p>
        </w:tc>
        <w:tc>
          <w:tcPr>
            <w:tcW w:w="1420" w:type="dxa"/>
            <w:tcBorders>
              <w:top w:val="nil"/>
              <w:left w:val="nil"/>
              <w:bottom w:val="nil"/>
              <w:right w:val="nil"/>
            </w:tcBorders>
            <w:shd w:val="clear" w:color="000000" w:fill="D0CECE"/>
            <w:noWrap/>
            <w:vAlign w:val="center"/>
            <w:hideMark/>
          </w:tcPr>
          <w:p w14:paraId="11ADCDEB"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6 526 500</w:t>
            </w:r>
          </w:p>
        </w:tc>
        <w:tc>
          <w:tcPr>
            <w:tcW w:w="1200" w:type="dxa"/>
            <w:tcBorders>
              <w:top w:val="nil"/>
              <w:left w:val="nil"/>
              <w:bottom w:val="nil"/>
              <w:right w:val="single" w:sz="8" w:space="0" w:color="auto"/>
            </w:tcBorders>
            <w:shd w:val="clear" w:color="000000" w:fill="D0CECE"/>
            <w:noWrap/>
            <w:vAlign w:val="center"/>
            <w:hideMark/>
          </w:tcPr>
          <w:p w14:paraId="53C16545"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2%</w:t>
            </w:r>
          </w:p>
        </w:tc>
      </w:tr>
      <w:tr w:rsidR="00A177BF" w:rsidRPr="00A177BF" w14:paraId="691D5B5F" w14:textId="77777777" w:rsidTr="00A177BF">
        <w:trPr>
          <w:trHeight w:val="345"/>
          <w:jc w:val="center"/>
        </w:trPr>
        <w:tc>
          <w:tcPr>
            <w:tcW w:w="1200" w:type="dxa"/>
            <w:tcBorders>
              <w:top w:val="nil"/>
              <w:left w:val="single" w:sz="8" w:space="0" w:color="auto"/>
              <w:bottom w:val="nil"/>
              <w:right w:val="nil"/>
            </w:tcBorders>
            <w:shd w:val="clear" w:color="000000" w:fill="FFFFFF"/>
            <w:noWrap/>
            <w:vAlign w:val="center"/>
            <w:hideMark/>
          </w:tcPr>
          <w:p w14:paraId="4A84032D" w14:textId="77777777" w:rsidR="00A177BF" w:rsidRPr="00A177BF" w:rsidRDefault="00A177BF" w:rsidP="00A177BF">
            <w:pPr>
              <w:suppressAutoHyphens w:val="0"/>
              <w:spacing w:before="0" w:after="0"/>
              <w:jc w:val="center"/>
              <w:rPr>
                <w:rFonts w:eastAsia="Times New Roman"/>
                <w:b/>
                <w:bCs/>
                <w:color w:val="000000"/>
                <w:lang w:eastAsia="fr-FR"/>
              </w:rPr>
            </w:pPr>
            <w:r w:rsidRPr="00A177BF">
              <w:rPr>
                <w:rFonts w:eastAsia="Times New Roman"/>
                <w:b/>
                <w:bCs/>
                <w:color w:val="000000"/>
                <w:lang w:eastAsia="fr-FR"/>
              </w:rPr>
              <w:t> </w:t>
            </w:r>
          </w:p>
        </w:tc>
        <w:tc>
          <w:tcPr>
            <w:tcW w:w="5440" w:type="dxa"/>
            <w:tcBorders>
              <w:top w:val="nil"/>
              <w:left w:val="nil"/>
              <w:bottom w:val="nil"/>
              <w:right w:val="nil"/>
            </w:tcBorders>
            <w:shd w:val="clear" w:color="000000" w:fill="FFFFFF"/>
            <w:noWrap/>
            <w:vAlign w:val="center"/>
            <w:hideMark/>
          </w:tcPr>
          <w:p w14:paraId="457AAAB1"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 </w:t>
            </w:r>
          </w:p>
        </w:tc>
        <w:tc>
          <w:tcPr>
            <w:tcW w:w="1420" w:type="dxa"/>
            <w:tcBorders>
              <w:top w:val="nil"/>
              <w:left w:val="nil"/>
              <w:bottom w:val="nil"/>
              <w:right w:val="nil"/>
            </w:tcBorders>
            <w:shd w:val="clear" w:color="000000" w:fill="FFFFFF"/>
            <w:noWrap/>
            <w:vAlign w:val="center"/>
            <w:hideMark/>
          </w:tcPr>
          <w:p w14:paraId="0DF31DDF"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 </w:t>
            </w:r>
          </w:p>
        </w:tc>
        <w:tc>
          <w:tcPr>
            <w:tcW w:w="1200" w:type="dxa"/>
            <w:tcBorders>
              <w:top w:val="nil"/>
              <w:left w:val="nil"/>
              <w:bottom w:val="nil"/>
              <w:right w:val="single" w:sz="8" w:space="0" w:color="auto"/>
            </w:tcBorders>
            <w:shd w:val="clear" w:color="000000" w:fill="FFFFFF"/>
            <w:noWrap/>
            <w:vAlign w:val="center"/>
            <w:hideMark/>
          </w:tcPr>
          <w:p w14:paraId="42CDB81F"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 </w:t>
            </w:r>
          </w:p>
        </w:tc>
      </w:tr>
      <w:tr w:rsidR="00A177BF" w:rsidRPr="00A177BF" w14:paraId="25ED95BE" w14:textId="77777777" w:rsidTr="00A177BF">
        <w:trPr>
          <w:trHeight w:val="345"/>
          <w:jc w:val="center"/>
        </w:trPr>
        <w:tc>
          <w:tcPr>
            <w:tcW w:w="1200" w:type="dxa"/>
            <w:tcBorders>
              <w:top w:val="nil"/>
              <w:left w:val="single" w:sz="8" w:space="0" w:color="auto"/>
              <w:bottom w:val="nil"/>
              <w:right w:val="nil"/>
            </w:tcBorders>
            <w:shd w:val="clear" w:color="000000" w:fill="D0CECE"/>
            <w:noWrap/>
            <w:vAlign w:val="center"/>
            <w:hideMark/>
          </w:tcPr>
          <w:p w14:paraId="26472ABF" w14:textId="77777777" w:rsidR="00A177BF" w:rsidRPr="00A177BF" w:rsidRDefault="00A177BF" w:rsidP="00A177BF">
            <w:pPr>
              <w:suppressAutoHyphens w:val="0"/>
              <w:spacing w:before="0" w:after="0"/>
              <w:jc w:val="center"/>
              <w:rPr>
                <w:rFonts w:eastAsia="Times New Roman"/>
                <w:b/>
                <w:bCs/>
                <w:color w:val="000000"/>
                <w:lang w:eastAsia="fr-FR"/>
              </w:rPr>
            </w:pPr>
            <w:r w:rsidRPr="00A177BF">
              <w:rPr>
                <w:rFonts w:eastAsia="Times New Roman"/>
                <w:b/>
                <w:bCs/>
                <w:color w:val="000000"/>
                <w:lang w:eastAsia="fr-FR"/>
              </w:rPr>
              <w:t>YD41GO021</w:t>
            </w:r>
          </w:p>
        </w:tc>
        <w:tc>
          <w:tcPr>
            <w:tcW w:w="5440" w:type="dxa"/>
            <w:tcBorders>
              <w:top w:val="nil"/>
              <w:left w:val="nil"/>
              <w:bottom w:val="nil"/>
              <w:right w:val="nil"/>
            </w:tcBorders>
            <w:shd w:val="clear" w:color="000000" w:fill="D0CECE"/>
            <w:noWrap/>
            <w:vAlign w:val="center"/>
            <w:hideMark/>
          </w:tcPr>
          <w:p w14:paraId="133FB60F"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CLIENT GROSSISTE NKOMETOU</w:t>
            </w:r>
          </w:p>
        </w:tc>
        <w:tc>
          <w:tcPr>
            <w:tcW w:w="1420" w:type="dxa"/>
            <w:tcBorders>
              <w:top w:val="nil"/>
              <w:left w:val="nil"/>
              <w:bottom w:val="nil"/>
              <w:right w:val="nil"/>
            </w:tcBorders>
            <w:shd w:val="clear" w:color="000000" w:fill="D0CECE"/>
            <w:noWrap/>
            <w:vAlign w:val="center"/>
            <w:hideMark/>
          </w:tcPr>
          <w:p w14:paraId="0E381AAB"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5 195 000</w:t>
            </w:r>
          </w:p>
        </w:tc>
        <w:tc>
          <w:tcPr>
            <w:tcW w:w="1200" w:type="dxa"/>
            <w:tcBorders>
              <w:top w:val="nil"/>
              <w:left w:val="nil"/>
              <w:bottom w:val="nil"/>
              <w:right w:val="single" w:sz="8" w:space="0" w:color="auto"/>
            </w:tcBorders>
            <w:shd w:val="clear" w:color="000000" w:fill="D0CECE"/>
            <w:noWrap/>
            <w:vAlign w:val="center"/>
            <w:hideMark/>
          </w:tcPr>
          <w:p w14:paraId="1963D4F6"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1%</w:t>
            </w:r>
          </w:p>
        </w:tc>
      </w:tr>
      <w:tr w:rsidR="00A177BF" w:rsidRPr="00A177BF" w14:paraId="5B3883D9" w14:textId="77777777" w:rsidTr="00A177BF">
        <w:trPr>
          <w:trHeight w:val="345"/>
          <w:jc w:val="center"/>
        </w:trPr>
        <w:tc>
          <w:tcPr>
            <w:tcW w:w="1200" w:type="dxa"/>
            <w:tcBorders>
              <w:top w:val="nil"/>
              <w:left w:val="single" w:sz="8" w:space="0" w:color="auto"/>
              <w:bottom w:val="nil"/>
              <w:right w:val="nil"/>
            </w:tcBorders>
            <w:shd w:val="clear" w:color="auto" w:fill="auto"/>
            <w:noWrap/>
            <w:vAlign w:val="center"/>
            <w:hideMark/>
          </w:tcPr>
          <w:p w14:paraId="26967297" w14:textId="77777777" w:rsidR="00A177BF" w:rsidRPr="00A177BF" w:rsidRDefault="00A177BF" w:rsidP="00A177BF">
            <w:pPr>
              <w:suppressAutoHyphens w:val="0"/>
              <w:spacing w:before="0" w:after="0"/>
              <w:jc w:val="center"/>
              <w:rPr>
                <w:rFonts w:eastAsia="Times New Roman"/>
                <w:b/>
                <w:bCs/>
                <w:color w:val="000000"/>
                <w:lang w:eastAsia="fr-FR"/>
              </w:rPr>
            </w:pPr>
            <w:r w:rsidRPr="00A177BF">
              <w:rPr>
                <w:rFonts w:eastAsia="Times New Roman"/>
                <w:b/>
                <w:bCs/>
                <w:color w:val="000000"/>
                <w:lang w:eastAsia="fr-FR"/>
              </w:rPr>
              <w:t> </w:t>
            </w:r>
          </w:p>
        </w:tc>
        <w:tc>
          <w:tcPr>
            <w:tcW w:w="5440" w:type="dxa"/>
            <w:tcBorders>
              <w:top w:val="nil"/>
              <w:left w:val="nil"/>
              <w:bottom w:val="nil"/>
              <w:right w:val="nil"/>
            </w:tcBorders>
            <w:shd w:val="clear" w:color="auto" w:fill="auto"/>
            <w:noWrap/>
            <w:vAlign w:val="center"/>
            <w:hideMark/>
          </w:tcPr>
          <w:p w14:paraId="74B6D927" w14:textId="77777777" w:rsidR="00A177BF" w:rsidRPr="00A177BF" w:rsidRDefault="00A177BF" w:rsidP="00A177BF">
            <w:pPr>
              <w:suppressAutoHyphens w:val="0"/>
              <w:spacing w:before="0" w:after="0"/>
              <w:jc w:val="center"/>
              <w:rPr>
                <w:rFonts w:eastAsia="Times New Roman"/>
                <w:b/>
                <w:bCs/>
                <w:color w:val="000000"/>
                <w:lang w:eastAsia="fr-FR"/>
              </w:rPr>
            </w:pPr>
          </w:p>
        </w:tc>
        <w:tc>
          <w:tcPr>
            <w:tcW w:w="1420" w:type="dxa"/>
            <w:tcBorders>
              <w:top w:val="nil"/>
              <w:left w:val="nil"/>
              <w:bottom w:val="nil"/>
              <w:right w:val="nil"/>
            </w:tcBorders>
            <w:shd w:val="clear" w:color="auto" w:fill="auto"/>
            <w:noWrap/>
            <w:vAlign w:val="center"/>
            <w:hideMark/>
          </w:tcPr>
          <w:p w14:paraId="25B5A641" w14:textId="77777777" w:rsidR="00A177BF" w:rsidRPr="00A177BF" w:rsidRDefault="00A177BF" w:rsidP="00A177BF">
            <w:pPr>
              <w:suppressAutoHyphens w:val="0"/>
              <w:spacing w:before="0" w:after="0"/>
              <w:jc w:val="center"/>
              <w:rPr>
                <w:rFonts w:ascii="Times New Roman" w:eastAsia="Times New Roman" w:hAnsi="Times New Roman" w:cs="Times New Roman"/>
                <w:sz w:val="20"/>
                <w:szCs w:val="20"/>
                <w:lang w:eastAsia="fr-FR"/>
              </w:rPr>
            </w:pPr>
          </w:p>
        </w:tc>
        <w:tc>
          <w:tcPr>
            <w:tcW w:w="1200" w:type="dxa"/>
            <w:tcBorders>
              <w:top w:val="nil"/>
              <w:left w:val="nil"/>
              <w:bottom w:val="nil"/>
              <w:right w:val="single" w:sz="8" w:space="0" w:color="auto"/>
            </w:tcBorders>
            <w:shd w:val="clear" w:color="auto" w:fill="auto"/>
            <w:noWrap/>
            <w:vAlign w:val="center"/>
            <w:hideMark/>
          </w:tcPr>
          <w:p w14:paraId="44B7D378"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 </w:t>
            </w:r>
          </w:p>
        </w:tc>
      </w:tr>
      <w:tr w:rsidR="00A177BF" w:rsidRPr="00A177BF" w14:paraId="0E068B82" w14:textId="77777777" w:rsidTr="00A177BF">
        <w:trPr>
          <w:trHeight w:val="345"/>
          <w:jc w:val="center"/>
        </w:trPr>
        <w:tc>
          <w:tcPr>
            <w:tcW w:w="1200" w:type="dxa"/>
            <w:tcBorders>
              <w:top w:val="nil"/>
              <w:left w:val="single" w:sz="8" w:space="0" w:color="auto"/>
              <w:bottom w:val="nil"/>
              <w:right w:val="nil"/>
            </w:tcBorders>
            <w:shd w:val="clear" w:color="000000" w:fill="D0CECE"/>
            <w:noWrap/>
            <w:vAlign w:val="center"/>
            <w:hideMark/>
          </w:tcPr>
          <w:p w14:paraId="22271332" w14:textId="77777777" w:rsidR="00A177BF" w:rsidRPr="00A177BF" w:rsidRDefault="00A177BF" w:rsidP="00A177BF">
            <w:pPr>
              <w:suppressAutoHyphens w:val="0"/>
              <w:spacing w:before="0" w:after="0"/>
              <w:jc w:val="center"/>
              <w:rPr>
                <w:rFonts w:eastAsia="Times New Roman"/>
                <w:b/>
                <w:bCs/>
                <w:color w:val="000000"/>
                <w:lang w:eastAsia="fr-FR"/>
              </w:rPr>
            </w:pPr>
            <w:r w:rsidRPr="00A177BF">
              <w:rPr>
                <w:rFonts w:eastAsia="Times New Roman"/>
                <w:b/>
                <w:bCs/>
                <w:color w:val="000000"/>
                <w:lang w:eastAsia="fr-FR"/>
              </w:rPr>
              <w:t>YD41GO018</w:t>
            </w:r>
          </w:p>
        </w:tc>
        <w:tc>
          <w:tcPr>
            <w:tcW w:w="5440" w:type="dxa"/>
            <w:tcBorders>
              <w:top w:val="nil"/>
              <w:left w:val="nil"/>
              <w:bottom w:val="nil"/>
              <w:right w:val="nil"/>
            </w:tcBorders>
            <w:shd w:val="clear" w:color="000000" w:fill="D0CECE"/>
            <w:noWrap/>
            <w:vAlign w:val="center"/>
            <w:hideMark/>
          </w:tcPr>
          <w:p w14:paraId="50182633"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 xml:space="preserve">CLIENT GROSSISTE MAMA BOUTIQUE </w:t>
            </w:r>
          </w:p>
        </w:tc>
        <w:tc>
          <w:tcPr>
            <w:tcW w:w="1420" w:type="dxa"/>
            <w:tcBorders>
              <w:top w:val="nil"/>
              <w:left w:val="nil"/>
              <w:bottom w:val="nil"/>
              <w:right w:val="nil"/>
            </w:tcBorders>
            <w:shd w:val="clear" w:color="000000" w:fill="D0CECE"/>
            <w:noWrap/>
            <w:vAlign w:val="center"/>
            <w:hideMark/>
          </w:tcPr>
          <w:p w14:paraId="497E65D7"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5 000 000</w:t>
            </w:r>
          </w:p>
        </w:tc>
        <w:tc>
          <w:tcPr>
            <w:tcW w:w="1200" w:type="dxa"/>
            <w:tcBorders>
              <w:top w:val="nil"/>
              <w:left w:val="nil"/>
              <w:bottom w:val="nil"/>
              <w:right w:val="single" w:sz="8" w:space="0" w:color="auto"/>
            </w:tcBorders>
            <w:shd w:val="clear" w:color="000000" w:fill="D0CECE"/>
            <w:noWrap/>
            <w:vAlign w:val="center"/>
            <w:hideMark/>
          </w:tcPr>
          <w:p w14:paraId="1115D7DA"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1%</w:t>
            </w:r>
          </w:p>
        </w:tc>
      </w:tr>
      <w:tr w:rsidR="00A177BF" w:rsidRPr="00A177BF" w14:paraId="48AF1CF9" w14:textId="77777777" w:rsidTr="00A177BF">
        <w:trPr>
          <w:trHeight w:val="345"/>
          <w:jc w:val="center"/>
        </w:trPr>
        <w:tc>
          <w:tcPr>
            <w:tcW w:w="1200" w:type="dxa"/>
            <w:tcBorders>
              <w:top w:val="nil"/>
              <w:left w:val="single" w:sz="8" w:space="0" w:color="auto"/>
              <w:bottom w:val="nil"/>
              <w:right w:val="nil"/>
            </w:tcBorders>
            <w:shd w:val="clear" w:color="000000" w:fill="FFFFFF"/>
            <w:noWrap/>
            <w:vAlign w:val="center"/>
            <w:hideMark/>
          </w:tcPr>
          <w:p w14:paraId="2C22AE61" w14:textId="77777777" w:rsidR="00A177BF" w:rsidRPr="00A177BF" w:rsidRDefault="00A177BF" w:rsidP="00A177BF">
            <w:pPr>
              <w:suppressAutoHyphens w:val="0"/>
              <w:spacing w:before="0" w:after="0"/>
              <w:jc w:val="center"/>
              <w:rPr>
                <w:rFonts w:eastAsia="Times New Roman"/>
                <w:b/>
                <w:bCs/>
                <w:color w:val="000000"/>
                <w:lang w:eastAsia="fr-FR"/>
              </w:rPr>
            </w:pPr>
            <w:r w:rsidRPr="00A177BF">
              <w:rPr>
                <w:rFonts w:eastAsia="Times New Roman"/>
                <w:b/>
                <w:bCs/>
                <w:color w:val="000000"/>
                <w:lang w:eastAsia="fr-FR"/>
              </w:rPr>
              <w:t> </w:t>
            </w:r>
          </w:p>
        </w:tc>
        <w:tc>
          <w:tcPr>
            <w:tcW w:w="5440" w:type="dxa"/>
            <w:tcBorders>
              <w:top w:val="nil"/>
              <w:left w:val="nil"/>
              <w:bottom w:val="nil"/>
              <w:right w:val="nil"/>
            </w:tcBorders>
            <w:shd w:val="clear" w:color="000000" w:fill="FFFFFF"/>
            <w:noWrap/>
            <w:vAlign w:val="center"/>
            <w:hideMark/>
          </w:tcPr>
          <w:p w14:paraId="498882E6"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 </w:t>
            </w:r>
          </w:p>
        </w:tc>
        <w:tc>
          <w:tcPr>
            <w:tcW w:w="1420" w:type="dxa"/>
            <w:tcBorders>
              <w:top w:val="nil"/>
              <w:left w:val="nil"/>
              <w:bottom w:val="nil"/>
              <w:right w:val="nil"/>
            </w:tcBorders>
            <w:shd w:val="clear" w:color="000000" w:fill="FFFFFF"/>
            <w:noWrap/>
            <w:vAlign w:val="center"/>
            <w:hideMark/>
          </w:tcPr>
          <w:p w14:paraId="15128C39"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 </w:t>
            </w:r>
          </w:p>
        </w:tc>
        <w:tc>
          <w:tcPr>
            <w:tcW w:w="1200" w:type="dxa"/>
            <w:tcBorders>
              <w:top w:val="nil"/>
              <w:left w:val="nil"/>
              <w:bottom w:val="nil"/>
              <w:right w:val="single" w:sz="8" w:space="0" w:color="auto"/>
            </w:tcBorders>
            <w:shd w:val="clear" w:color="000000" w:fill="FFFFFF"/>
            <w:noWrap/>
            <w:vAlign w:val="center"/>
            <w:hideMark/>
          </w:tcPr>
          <w:p w14:paraId="039A11F2"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 </w:t>
            </w:r>
          </w:p>
        </w:tc>
      </w:tr>
      <w:tr w:rsidR="00A177BF" w:rsidRPr="00A177BF" w14:paraId="685F7207" w14:textId="77777777" w:rsidTr="00A177BF">
        <w:trPr>
          <w:trHeight w:val="345"/>
          <w:jc w:val="center"/>
        </w:trPr>
        <w:tc>
          <w:tcPr>
            <w:tcW w:w="1200" w:type="dxa"/>
            <w:tcBorders>
              <w:top w:val="nil"/>
              <w:left w:val="single" w:sz="8" w:space="0" w:color="auto"/>
              <w:bottom w:val="nil"/>
              <w:right w:val="nil"/>
            </w:tcBorders>
            <w:shd w:val="clear" w:color="000000" w:fill="D0CECE"/>
            <w:noWrap/>
            <w:vAlign w:val="center"/>
            <w:hideMark/>
          </w:tcPr>
          <w:p w14:paraId="00F74ECF" w14:textId="77777777" w:rsidR="00A177BF" w:rsidRPr="00A177BF" w:rsidRDefault="00A177BF" w:rsidP="00A177BF">
            <w:pPr>
              <w:suppressAutoHyphens w:val="0"/>
              <w:spacing w:before="0" w:after="0"/>
              <w:jc w:val="center"/>
              <w:rPr>
                <w:rFonts w:eastAsia="Times New Roman"/>
                <w:b/>
                <w:bCs/>
                <w:color w:val="000000"/>
                <w:lang w:eastAsia="fr-FR"/>
              </w:rPr>
            </w:pPr>
            <w:r w:rsidRPr="00A177BF">
              <w:rPr>
                <w:rFonts w:eastAsia="Times New Roman"/>
                <w:b/>
                <w:bCs/>
                <w:color w:val="000000"/>
                <w:lang w:eastAsia="fr-FR"/>
              </w:rPr>
              <w:t>YD41PP010</w:t>
            </w:r>
          </w:p>
        </w:tc>
        <w:tc>
          <w:tcPr>
            <w:tcW w:w="5440" w:type="dxa"/>
            <w:tcBorders>
              <w:top w:val="nil"/>
              <w:left w:val="nil"/>
              <w:bottom w:val="nil"/>
              <w:right w:val="nil"/>
            </w:tcBorders>
            <w:shd w:val="clear" w:color="000000" w:fill="D0CECE"/>
            <w:noWrap/>
            <w:vAlign w:val="center"/>
            <w:hideMark/>
          </w:tcPr>
          <w:p w14:paraId="2A970037"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CLIENT DIVERS SA'A</w:t>
            </w:r>
          </w:p>
        </w:tc>
        <w:tc>
          <w:tcPr>
            <w:tcW w:w="1420" w:type="dxa"/>
            <w:tcBorders>
              <w:top w:val="nil"/>
              <w:left w:val="nil"/>
              <w:bottom w:val="nil"/>
              <w:right w:val="nil"/>
            </w:tcBorders>
            <w:shd w:val="clear" w:color="000000" w:fill="D0CECE"/>
            <w:noWrap/>
            <w:vAlign w:val="center"/>
            <w:hideMark/>
          </w:tcPr>
          <w:p w14:paraId="7DF00D7A"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4 926 500</w:t>
            </w:r>
          </w:p>
        </w:tc>
        <w:tc>
          <w:tcPr>
            <w:tcW w:w="1200" w:type="dxa"/>
            <w:tcBorders>
              <w:top w:val="nil"/>
              <w:left w:val="nil"/>
              <w:bottom w:val="nil"/>
              <w:right w:val="single" w:sz="8" w:space="0" w:color="auto"/>
            </w:tcBorders>
            <w:shd w:val="clear" w:color="000000" w:fill="D0CECE"/>
            <w:noWrap/>
            <w:vAlign w:val="center"/>
            <w:hideMark/>
          </w:tcPr>
          <w:p w14:paraId="7D42024E"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1%</w:t>
            </w:r>
          </w:p>
        </w:tc>
      </w:tr>
      <w:tr w:rsidR="00A177BF" w:rsidRPr="00A177BF" w14:paraId="5250C8B8" w14:textId="77777777" w:rsidTr="00A177BF">
        <w:trPr>
          <w:trHeight w:val="345"/>
          <w:jc w:val="center"/>
        </w:trPr>
        <w:tc>
          <w:tcPr>
            <w:tcW w:w="1200" w:type="dxa"/>
            <w:tcBorders>
              <w:top w:val="nil"/>
              <w:left w:val="single" w:sz="8" w:space="0" w:color="auto"/>
              <w:bottom w:val="nil"/>
              <w:right w:val="nil"/>
            </w:tcBorders>
            <w:shd w:val="clear" w:color="auto" w:fill="auto"/>
            <w:noWrap/>
            <w:vAlign w:val="center"/>
            <w:hideMark/>
          </w:tcPr>
          <w:p w14:paraId="30A674F3" w14:textId="77777777" w:rsidR="00A177BF" w:rsidRPr="00A177BF" w:rsidRDefault="00A177BF" w:rsidP="00A177BF">
            <w:pPr>
              <w:suppressAutoHyphens w:val="0"/>
              <w:spacing w:before="0" w:after="0"/>
              <w:jc w:val="center"/>
              <w:rPr>
                <w:rFonts w:eastAsia="Times New Roman"/>
                <w:b/>
                <w:bCs/>
                <w:color w:val="000000"/>
                <w:lang w:eastAsia="fr-FR"/>
              </w:rPr>
            </w:pPr>
            <w:r w:rsidRPr="00A177BF">
              <w:rPr>
                <w:rFonts w:eastAsia="Times New Roman"/>
                <w:b/>
                <w:bCs/>
                <w:color w:val="000000"/>
                <w:lang w:eastAsia="fr-FR"/>
              </w:rPr>
              <w:t> </w:t>
            </w:r>
          </w:p>
        </w:tc>
        <w:tc>
          <w:tcPr>
            <w:tcW w:w="5440" w:type="dxa"/>
            <w:tcBorders>
              <w:top w:val="nil"/>
              <w:left w:val="nil"/>
              <w:bottom w:val="nil"/>
              <w:right w:val="nil"/>
            </w:tcBorders>
            <w:shd w:val="clear" w:color="auto" w:fill="auto"/>
            <w:noWrap/>
            <w:vAlign w:val="center"/>
            <w:hideMark/>
          </w:tcPr>
          <w:p w14:paraId="7CE15229" w14:textId="77777777" w:rsidR="00A177BF" w:rsidRPr="00A177BF" w:rsidRDefault="00A177BF" w:rsidP="00A177BF">
            <w:pPr>
              <w:suppressAutoHyphens w:val="0"/>
              <w:spacing w:before="0" w:after="0"/>
              <w:jc w:val="center"/>
              <w:rPr>
                <w:rFonts w:eastAsia="Times New Roman"/>
                <w:b/>
                <w:bCs/>
                <w:color w:val="000000"/>
                <w:lang w:eastAsia="fr-FR"/>
              </w:rPr>
            </w:pPr>
          </w:p>
        </w:tc>
        <w:tc>
          <w:tcPr>
            <w:tcW w:w="1420" w:type="dxa"/>
            <w:tcBorders>
              <w:top w:val="nil"/>
              <w:left w:val="nil"/>
              <w:bottom w:val="nil"/>
              <w:right w:val="nil"/>
            </w:tcBorders>
            <w:shd w:val="clear" w:color="auto" w:fill="auto"/>
            <w:noWrap/>
            <w:vAlign w:val="center"/>
            <w:hideMark/>
          </w:tcPr>
          <w:p w14:paraId="6B19DE76" w14:textId="77777777" w:rsidR="00A177BF" w:rsidRPr="00A177BF" w:rsidRDefault="00A177BF" w:rsidP="00A177BF">
            <w:pPr>
              <w:suppressAutoHyphens w:val="0"/>
              <w:spacing w:before="0" w:after="0"/>
              <w:jc w:val="center"/>
              <w:rPr>
                <w:rFonts w:ascii="Times New Roman" w:eastAsia="Times New Roman" w:hAnsi="Times New Roman" w:cs="Times New Roman"/>
                <w:sz w:val="20"/>
                <w:szCs w:val="20"/>
                <w:lang w:eastAsia="fr-FR"/>
              </w:rPr>
            </w:pPr>
          </w:p>
        </w:tc>
        <w:tc>
          <w:tcPr>
            <w:tcW w:w="1200" w:type="dxa"/>
            <w:tcBorders>
              <w:top w:val="nil"/>
              <w:left w:val="nil"/>
              <w:bottom w:val="nil"/>
              <w:right w:val="single" w:sz="8" w:space="0" w:color="auto"/>
            </w:tcBorders>
            <w:shd w:val="clear" w:color="auto" w:fill="auto"/>
            <w:noWrap/>
            <w:vAlign w:val="center"/>
            <w:hideMark/>
          </w:tcPr>
          <w:p w14:paraId="5A78408A"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 </w:t>
            </w:r>
          </w:p>
        </w:tc>
      </w:tr>
      <w:tr w:rsidR="00A177BF" w:rsidRPr="00A177BF" w14:paraId="5F6476C2" w14:textId="77777777" w:rsidTr="00A177BF">
        <w:trPr>
          <w:trHeight w:val="345"/>
          <w:jc w:val="center"/>
        </w:trPr>
        <w:tc>
          <w:tcPr>
            <w:tcW w:w="1200" w:type="dxa"/>
            <w:tcBorders>
              <w:top w:val="nil"/>
              <w:left w:val="single" w:sz="8" w:space="0" w:color="auto"/>
              <w:bottom w:val="nil"/>
              <w:right w:val="nil"/>
            </w:tcBorders>
            <w:shd w:val="clear" w:color="000000" w:fill="D0CECE"/>
            <w:noWrap/>
            <w:vAlign w:val="center"/>
            <w:hideMark/>
          </w:tcPr>
          <w:p w14:paraId="00312BD7" w14:textId="77777777" w:rsidR="00A177BF" w:rsidRPr="00A177BF" w:rsidRDefault="00A177BF" w:rsidP="00A177BF">
            <w:pPr>
              <w:suppressAutoHyphens w:val="0"/>
              <w:spacing w:before="0" w:after="0"/>
              <w:jc w:val="center"/>
              <w:rPr>
                <w:rFonts w:eastAsia="Times New Roman"/>
                <w:b/>
                <w:bCs/>
                <w:color w:val="000000"/>
                <w:lang w:eastAsia="fr-FR"/>
              </w:rPr>
            </w:pPr>
            <w:r w:rsidRPr="00A177BF">
              <w:rPr>
                <w:rFonts w:eastAsia="Times New Roman"/>
                <w:b/>
                <w:bCs/>
                <w:color w:val="000000"/>
                <w:lang w:eastAsia="fr-FR"/>
              </w:rPr>
              <w:t>YD41GO035</w:t>
            </w:r>
          </w:p>
        </w:tc>
        <w:tc>
          <w:tcPr>
            <w:tcW w:w="5440" w:type="dxa"/>
            <w:tcBorders>
              <w:top w:val="nil"/>
              <w:left w:val="nil"/>
              <w:bottom w:val="nil"/>
              <w:right w:val="nil"/>
            </w:tcBorders>
            <w:shd w:val="clear" w:color="000000" w:fill="D0CECE"/>
            <w:noWrap/>
            <w:vAlign w:val="center"/>
            <w:hideMark/>
          </w:tcPr>
          <w:p w14:paraId="796B8748"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CLIENT GROSSISTE MTK</w:t>
            </w:r>
          </w:p>
        </w:tc>
        <w:tc>
          <w:tcPr>
            <w:tcW w:w="1420" w:type="dxa"/>
            <w:tcBorders>
              <w:top w:val="nil"/>
              <w:left w:val="nil"/>
              <w:bottom w:val="nil"/>
              <w:right w:val="nil"/>
            </w:tcBorders>
            <w:shd w:val="clear" w:color="000000" w:fill="D0CECE"/>
            <w:noWrap/>
            <w:vAlign w:val="center"/>
            <w:hideMark/>
          </w:tcPr>
          <w:p w14:paraId="2D31CD7E"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4 335 000</w:t>
            </w:r>
          </w:p>
        </w:tc>
        <w:tc>
          <w:tcPr>
            <w:tcW w:w="1200" w:type="dxa"/>
            <w:tcBorders>
              <w:top w:val="nil"/>
              <w:left w:val="nil"/>
              <w:bottom w:val="nil"/>
              <w:right w:val="single" w:sz="8" w:space="0" w:color="auto"/>
            </w:tcBorders>
            <w:shd w:val="clear" w:color="000000" w:fill="D0CECE"/>
            <w:noWrap/>
            <w:vAlign w:val="center"/>
            <w:hideMark/>
          </w:tcPr>
          <w:p w14:paraId="6AA5380F"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1%</w:t>
            </w:r>
          </w:p>
        </w:tc>
      </w:tr>
      <w:tr w:rsidR="00A177BF" w:rsidRPr="00A177BF" w14:paraId="600042AE" w14:textId="77777777" w:rsidTr="00A177BF">
        <w:trPr>
          <w:trHeight w:val="345"/>
          <w:jc w:val="center"/>
        </w:trPr>
        <w:tc>
          <w:tcPr>
            <w:tcW w:w="1200" w:type="dxa"/>
            <w:tcBorders>
              <w:top w:val="nil"/>
              <w:left w:val="single" w:sz="8" w:space="0" w:color="auto"/>
              <w:bottom w:val="nil"/>
              <w:right w:val="nil"/>
            </w:tcBorders>
            <w:shd w:val="clear" w:color="000000" w:fill="FFFFFF"/>
            <w:noWrap/>
            <w:vAlign w:val="center"/>
            <w:hideMark/>
          </w:tcPr>
          <w:p w14:paraId="2C2CCC1E" w14:textId="77777777" w:rsidR="00A177BF" w:rsidRPr="00A177BF" w:rsidRDefault="00A177BF" w:rsidP="00A177BF">
            <w:pPr>
              <w:suppressAutoHyphens w:val="0"/>
              <w:spacing w:before="0" w:after="0"/>
              <w:jc w:val="center"/>
              <w:rPr>
                <w:rFonts w:eastAsia="Times New Roman"/>
                <w:b/>
                <w:bCs/>
                <w:color w:val="000000"/>
                <w:lang w:eastAsia="fr-FR"/>
              </w:rPr>
            </w:pPr>
            <w:r w:rsidRPr="00A177BF">
              <w:rPr>
                <w:rFonts w:eastAsia="Times New Roman"/>
                <w:b/>
                <w:bCs/>
                <w:color w:val="000000"/>
                <w:lang w:eastAsia="fr-FR"/>
              </w:rPr>
              <w:t> </w:t>
            </w:r>
          </w:p>
        </w:tc>
        <w:tc>
          <w:tcPr>
            <w:tcW w:w="5440" w:type="dxa"/>
            <w:tcBorders>
              <w:top w:val="nil"/>
              <w:left w:val="nil"/>
              <w:bottom w:val="nil"/>
              <w:right w:val="nil"/>
            </w:tcBorders>
            <w:shd w:val="clear" w:color="000000" w:fill="FFFFFF"/>
            <w:noWrap/>
            <w:vAlign w:val="center"/>
            <w:hideMark/>
          </w:tcPr>
          <w:p w14:paraId="4D9F53FE"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 </w:t>
            </w:r>
          </w:p>
        </w:tc>
        <w:tc>
          <w:tcPr>
            <w:tcW w:w="1420" w:type="dxa"/>
            <w:tcBorders>
              <w:top w:val="nil"/>
              <w:left w:val="nil"/>
              <w:bottom w:val="nil"/>
              <w:right w:val="nil"/>
            </w:tcBorders>
            <w:shd w:val="clear" w:color="000000" w:fill="FFFFFF"/>
            <w:noWrap/>
            <w:vAlign w:val="center"/>
            <w:hideMark/>
          </w:tcPr>
          <w:p w14:paraId="746620D8"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 </w:t>
            </w:r>
          </w:p>
        </w:tc>
        <w:tc>
          <w:tcPr>
            <w:tcW w:w="1200" w:type="dxa"/>
            <w:tcBorders>
              <w:top w:val="nil"/>
              <w:left w:val="nil"/>
              <w:bottom w:val="nil"/>
              <w:right w:val="single" w:sz="8" w:space="0" w:color="auto"/>
            </w:tcBorders>
            <w:shd w:val="clear" w:color="000000" w:fill="FFFFFF"/>
            <w:noWrap/>
            <w:vAlign w:val="center"/>
            <w:hideMark/>
          </w:tcPr>
          <w:p w14:paraId="0D06FC0D"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 </w:t>
            </w:r>
          </w:p>
        </w:tc>
      </w:tr>
      <w:tr w:rsidR="00A177BF" w:rsidRPr="00A177BF" w14:paraId="2BF361B7" w14:textId="77777777" w:rsidTr="00A177BF">
        <w:trPr>
          <w:trHeight w:val="345"/>
          <w:jc w:val="center"/>
        </w:trPr>
        <w:tc>
          <w:tcPr>
            <w:tcW w:w="1200" w:type="dxa"/>
            <w:tcBorders>
              <w:top w:val="nil"/>
              <w:left w:val="single" w:sz="8" w:space="0" w:color="auto"/>
              <w:bottom w:val="nil"/>
              <w:right w:val="nil"/>
            </w:tcBorders>
            <w:shd w:val="clear" w:color="000000" w:fill="D0CECE"/>
            <w:noWrap/>
            <w:vAlign w:val="center"/>
            <w:hideMark/>
          </w:tcPr>
          <w:p w14:paraId="050B03C0" w14:textId="77777777" w:rsidR="00A177BF" w:rsidRPr="00A177BF" w:rsidRDefault="00A177BF" w:rsidP="00A177BF">
            <w:pPr>
              <w:suppressAutoHyphens w:val="0"/>
              <w:spacing w:before="0" w:after="0"/>
              <w:jc w:val="center"/>
              <w:rPr>
                <w:rFonts w:eastAsia="Times New Roman"/>
                <w:b/>
                <w:bCs/>
                <w:color w:val="000000"/>
                <w:lang w:eastAsia="fr-FR"/>
              </w:rPr>
            </w:pPr>
            <w:r w:rsidRPr="00A177BF">
              <w:rPr>
                <w:rFonts w:eastAsia="Times New Roman"/>
                <w:b/>
                <w:bCs/>
                <w:color w:val="000000"/>
                <w:lang w:eastAsia="fr-FR"/>
              </w:rPr>
              <w:t>YD41ET011</w:t>
            </w:r>
          </w:p>
        </w:tc>
        <w:tc>
          <w:tcPr>
            <w:tcW w:w="5440" w:type="dxa"/>
            <w:tcBorders>
              <w:top w:val="nil"/>
              <w:left w:val="nil"/>
              <w:bottom w:val="nil"/>
              <w:right w:val="nil"/>
            </w:tcBorders>
            <w:shd w:val="clear" w:color="000000" w:fill="D0CECE"/>
            <w:noWrap/>
            <w:vAlign w:val="center"/>
            <w:hideMark/>
          </w:tcPr>
          <w:p w14:paraId="129B9DDE"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ACTION GOUVERNEMENTALE BOULEVARD</w:t>
            </w:r>
          </w:p>
        </w:tc>
        <w:tc>
          <w:tcPr>
            <w:tcW w:w="1420" w:type="dxa"/>
            <w:tcBorders>
              <w:top w:val="nil"/>
              <w:left w:val="nil"/>
              <w:bottom w:val="nil"/>
              <w:right w:val="nil"/>
            </w:tcBorders>
            <w:shd w:val="clear" w:color="000000" w:fill="D0CECE"/>
            <w:noWrap/>
            <w:vAlign w:val="center"/>
            <w:hideMark/>
          </w:tcPr>
          <w:p w14:paraId="7703FB34"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2 727 825</w:t>
            </w:r>
          </w:p>
        </w:tc>
        <w:tc>
          <w:tcPr>
            <w:tcW w:w="1200" w:type="dxa"/>
            <w:tcBorders>
              <w:top w:val="nil"/>
              <w:left w:val="nil"/>
              <w:bottom w:val="nil"/>
              <w:right w:val="single" w:sz="8" w:space="0" w:color="auto"/>
            </w:tcBorders>
            <w:shd w:val="clear" w:color="000000" w:fill="D0CECE"/>
            <w:noWrap/>
            <w:vAlign w:val="center"/>
            <w:hideMark/>
          </w:tcPr>
          <w:p w14:paraId="6EC8E483"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1%</w:t>
            </w:r>
          </w:p>
        </w:tc>
      </w:tr>
      <w:tr w:rsidR="00A177BF" w:rsidRPr="00A177BF" w14:paraId="2ED0C254" w14:textId="77777777" w:rsidTr="00A177BF">
        <w:trPr>
          <w:trHeight w:val="345"/>
          <w:jc w:val="center"/>
        </w:trPr>
        <w:tc>
          <w:tcPr>
            <w:tcW w:w="1200" w:type="dxa"/>
            <w:tcBorders>
              <w:top w:val="nil"/>
              <w:left w:val="single" w:sz="8" w:space="0" w:color="auto"/>
              <w:bottom w:val="nil"/>
              <w:right w:val="nil"/>
            </w:tcBorders>
            <w:shd w:val="clear" w:color="auto" w:fill="auto"/>
            <w:noWrap/>
            <w:vAlign w:val="center"/>
            <w:hideMark/>
          </w:tcPr>
          <w:p w14:paraId="32F86127" w14:textId="77777777" w:rsidR="00A177BF" w:rsidRPr="00A177BF" w:rsidRDefault="00A177BF" w:rsidP="00A177BF">
            <w:pPr>
              <w:suppressAutoHyphens w:val="0"/>
              <w:spacing w:before="0" w:after="0"/>
              <w:jc w:val="center"/>
              <w:rPr>
                <w:rFonts w:eastAsia="Times New Roman"/>
                <w:b/>
                <w:bCs/>
                <w:color w:val="000000"/>
                <w:lang w:eastAsia="fr-FR"/>
              </w:rPr>
            </w:pPr>
            <w:r w:rsidRPr="00A177BF">
              <w:rPr>
                <w:rFonts w:eastAsia="Times New Roman"/>
                <w:b/>
                <w:bCs/>
                <w:color w:val="000000"/>
                <w:lang w:eastAsia="fr-FR"/>
              </w:rPr>
              <w:t> </w:t>
            </w:r>
          </w:p>
        </w:tc>
        <w:tc>
          <w:tcPr>
            <w:tcW w:w="5440" w:type="dxa"/>
            <w:tcBorders>
              <w:top w:val="nil"/>
              <w:left w:val="nil"/>
              <w:bottom w:val="nil"/>
              <w:right w:val="nil"/>
            </w:tcBorders>
            <w:shd w:val="clear" w:color="auto" w:fill="auto"/>
            <w:noWrap/>
            <w:vAlign w:val="center"/>
            <w:hideMark/>
          </w:tcPr>
          <w:p w14:paraId="7DB3ED6E" w14:textId="77777777" w:rsidR="00A177BF" w:rsidRPr="00A177BF" w:rsidRDefault="00A177BF" w:rsidP="00A177BF">
            <w:pPr>
              <w:suppressAutoHyphens w:val="0"/>
              <w:spacing w:before="0" w:after="0"/>
              <w:jc w:val="center"/>
              <w:rPr>
                <w:rFonts w:eastAsia="Times New Roman"/>
                <w:b/>
                <w:bCs/>
                <w:color w:val="000000"/>
                <w:lang w:eastAsia="fr-FR"/>
              </w:rPr>
            </w:pPr>
          </w:p>
        </w:tc>
        <w:tc>
          <w:tcPr>
            <w:tcW w:w="1420" w:type="dxa"/>
            <w:tcBorders>
              <w:top w:val="nil"/>
              <w:left w:val="nil"/>
              <w:bottom w:val="nil"/>
              <w:right w:val="nil"/>
            </w:tcBorders>
            <w:shd w:val="clear" w:color="auto" w:fill="auto"/>
            <w:noWrap/>
            <w:vAlign w:val="center"/>
            <w:hideMark/>
          </w:tcPr>
          <w:p w14:paraId="7AA8941C" w14:textId="77777777" w:rsidR="00A177BF" w:rsidRPr="00A177BF" w:rsidRDefault="00A177BF" w:rsidP="00A177BF">
            <w:pPr>
              <w:suppressAutoHyphens w:val="0"/>
              <w:spacing w:before="0" w:after="0"/>
              <w:jc w:val="center"/>
              <w:rPr>
                <w:rFonts w:ascii="Times New Roman" w:eastAsia="Times New Roman" w:hAnsi="Times New Roman" w:cs="Times New Roman"/>
                <w:sz w:val="20"/>
                <w:szCs w:val="20"/>
                <w:lang w:eastAsia="fr-FR"/>
              </w:rPr>
            </w:pPr>
          </w:p>
        </w:tc>
        <w:tc>
          <w:tcPr>
            <w:tcW w:w="1200" w:type="dxa"/>
            <w:tcBorders>
              <w:top w:val="nil"/>
              <w:left w:val="nil"/>
              <w:bottom w:val="nil"/>
              <w:right w:val="single" w:sz="8" w:space="0" w:color="auto"/>
            </w:tcBorders>
            <w:shd w:val="clear" w:color="auto" w:fill="auto"/>
            <w:noWrap/>
            <w:vAlign w:val="center"/>
            <w:hideMark/>
          </w:tcPr>
          <w:p w14:paraId="3046FFD1"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 </w:t>
            </w:r>
          </w:p>
        </w:tc>
      </w:tr>
      <w:tr w:rsidR="00A177BF" w:rsidRPr="00A177BF" w14:paraId="676BEDFD" w14:textId="77777777" w:rsidTr="00A177BF">
        <w:trPr>
          <w:trHeight w:val="345"/>
          <w:jc w:val="center"/>
        </w:trPr>
        <w:tc>
          <w:tcPr>
            <w:tcW w:w="1200" w:type="dxa"/>
            <w:tcBorders>
              <w:top w:val="nil"/>
              <w:left w:val="single" w:sz="8" w:space="0" w:color="auto"/>
              <w:bottom w:val="nil"/>
              <w:right w:val="nil"/>
            </w:tcBorders>
            <w:shd w:val="clear" w:color="000000" w:fill="D0CECE"/>
            <w:noWrap/>
            <w:vAlign w:val="center"/>
            <w:hideMark/>
          </w:tcPr>
          <w:p w14:paraId="19BBDC59" w14:textId="77777777" w:rsidR="00A177BF" w:rsidRPr="00A177BF" w:rsidRDefault="00A177BF" w:rsidP="00A177BF">
            <w:pPr>
              <w:suppressAutoHyphens w:val="0"/>
              <w:spacing w:before="0" w:after="0"/>
              <w:jc w:val="center"/>
              <w:rPr>
                <w:rFonts w:eastAsia="Times New Roman"/>
                <w:b/>
                <w:bCs/>
                <w:color w:val="000000"/>
                <w:lang w:eastAsia="fr-FR"/>
              </w:rPr>
            </w:pPr>
            <w:r w:rsidRPr="00A177BF">
              <w:rPr>
                <w:rFonts w:eastAsia="Times New Roman"/>
                <w:b/>
                <w:bCs/>
                <w:color w:val="000000"/>
                <w:lang w:eastAsia="fr-FR"/>
              </w:rPr>
              <w:t>YD41GO010</w:t>
            </w:r>
          </w:p>
        </w:tc>
        <w:tc>
          <w:tcPr>
            <w:tcW w:w="5440" w:type="dxa"/>
            <w:tcBorders>
              <w:top w:val="nil"/>
              <w:left w:val="nil"/>
              <w:bottom w:val="nil"/>
              <w:right w:val="nil"/>
            </w:tcBorders>
            <w:shd w:val="clear" w:color="000000" w:fill="D0CECE"/>
            <w:noWrap/>
            <w:vAlign w:val="center"/>
            <w:hideMark/>
          </w:tcPr>
          <w:p w14:paraId="5700EEEA"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CLIENT GROSSISTE NADEGE(NKOABANG)</w:t>
            </w:r>
          </w:p>
        </w:tc>
        <w:tc>
          <w:tcPr>
            <w:tcW w:w="1420" w:type="dxa"/>
            <w:tcBorders>
              <w:top w:val="nil"/>
              <w:left w:val="nil"/>
              <w:bottom w:val="nil"/>
              <w:right w:val="nil"/>
            </w:tcBorders>
            <w:shd w:val="clear" w:color="000000" w:fill="D0CECE"/>
            <w:noWrap/>
            <w:vAlign w:val="center"/>
            <w:hideMark/>
          </w:tcPr>
          <w:p w14:paraId="59DA63C5"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2 550 000</w:t>
            </w:r>
          </w:p>
        </w:tc>
        <w:tc>
          <w:tcPr>
            <w:tcW w:w="1200" w:type="dxa"/>
            <w:tcBorders>
              <w:top w:val="nil"/>
              <w:left w:val="nil"/>
              <w:bottom w:val="nil"/>
              <w:right w:val="single" w:sz="8" w:space="0" w:color="auto"/>
            </w:tcBorders>
            <w:shd w:val="clear" w:color="000000" w:fill="D0CECE"/>
            <w:noWrap/>
            <w:vAlign w:val="center"/>
            <w:hideMark/>
          </w:tcPr>
          <w:p w14:paraId="2A325176"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1%</w:t>
            </w:r>
          </w:p>
        </w:tc>
      </w:tr>
      <w:tr w:rsidR="00A177BF" w:rsidRPr="00A177BF" w14:paraId="39A06E35" w14:textId="77777777" w:rsidTr="00A177BF">
        <w:trPr>
          <w:trHeight w:val="345"/>
          <w:jc w:val="center"/>
        </w:trPr>
        <w:tc>
          <w:tcPr>
            <w:tcW w:w="1200" w:type="dxa"/>
            <w:tcBorders>
              <w:top w:val="nil"/>
              <w:left w:val="single" w:sz="8" w:space="0" w:color="auto"/>
              <w:bottom w:val="nil"/>
              <w:right w:val="nil"/>
            </w:tcBorders>
            <w:shd w:val="clear" w:color="000000" w:fill="FFFFFF"/>
            <w:noWrap/>
            <w:vAlign w:val="center"/>
            <w:hideMark/>
          </w:tcPr>
          <w:p w14:paraId="3295DFBF" w14:textId="77777777" w:rsidR="00A177BF" w:rsidRPr="00A177BF" w:rsidRDefault="00A177BF" w:rsidP="00A177BF">
            <w:pPr>
              <w:suppressAutoHyphens w:val="0"/>
              <w:spacing w:before="0" w:after="0"/>
              <w:jc w:val="center"/>
              <w:rPr>
                <w:rFonts w:eastAsia="Times New Roman"/>
                <w:b/>
                <w:bCs/>
                <w:color w:val="000000"/>
                <w:lang w:eastAsia="fr-FR"/>
              </w:rPr>
            </w:pPr>
            <w:r w:rsidRPr="00A177BF">
              <w:rPr>
                <w:rFonts w:eastAsia="Times New Roman"/>
                <w:b/>
                <w:bCs/>
                <w:color w:val="000000"/>
                <w:lang w:eastAsia="fr-FR"/>
              </w:rPr>
              <w:t> </w:t>
            </w:r>
          </w:p>
        </w:tc>
        <w:tc>
          <w:tcPr>
            <w:tcW w:w="5440" w:type="dxa"/>
            <w:tcBorders>
              <w:top w:val="nil"/>
              <w:left w:val="nil"/>
              <w:bottom w:val="nil"/>
              <w:right w:val="nil"/>
            </w:tcBorders>
            <w:shd w:val="clear" w:color="000000" w:fill="FFFFFF"/>
            <w:noWrap/>
            <w:vAlign w:val="center"/>
            <w:hideMark/>
          </w:tcPr>
          <w:p w14:paraId="3AB57E40"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 </w:t>
            </w:r>
          </w:p>
        </w:tc>
        <w:tc>
          <w:tcPr>
            <w:tcW w:w="1420" w:type="dxa"/>
            <w:tcBorders>
              <w:top w:val="nil"/>
              <w:left w:val="nil"/>
              <w:bottom w:val="nil"/>
              <w:right w:val="nil"/>
            </w:tcBorders>
            <w:shd w:val="clear" w:color="000000" w:fill="FFFFFF"/>
            <w:noWrap/>
            <w:vAlign w:val="center"/>
            <w:hideMark/>
          </w:tcPr>
          <w:p w14:paraId="5FB92B40"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 </w:t>
            </w:r>
          </w:p>
        </w:tc>
        <w:tc>
          <w:tcPr>
            <w:tcW w:w="1200" w:type="dxa"/>
            <w:tcBorders>
              <w:top w:val="nil"/>
              <w:left w:val="nil"/>
              <w:bottom w:val="nil"/>
              <w:right w:val="single" w:sz="8" w:space="0" w:color="auto"/>
            </w:tcBorders>
            <w:shd w:val="clear" w:color="000000" w:fill="FFFFFF"/>
            <w:noWrap/>
            <w:vAlign w:val="center"/>
            <w:hideMark/>
          </w:tcPr>
          <w:p w14:paraId="5DBD1376"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 </w:t>
            </w:r>
          </w:p>
        </w:tc>
      </w:tr>
      <w:tr w:rsidR="00A177BF" w:rsidRPr="00A177BF" w14:paraId="42F51171" w14:textId="77777777" w:rsidTr="00A177BF">
        <w:trPr>
          <w:trHeight w:val="345"/>
          <w:jc w:val="center"/>
        </w:trPr>
        <w:tc>
          <w:tcPr>
            <w:tcW w:w="1200" w:type="dxa"/>
            <w:tcBorders>
              <w:top w:val="nil"/>
              <w:left w:val="single" w:sz="8" w:space="0" w:color="auto"/>
              <w:bottom w:val="nil"/>
              <w:right w:val="nil"/>
            </w:tcBorders>
            <w:shd w:val="clear" w:color="000000" w:fill="D0CECE"/>
            <w:noWrap/>
            <w:vAlign w:val="center"/>
            <w:hideMark/>
          </w:tcPr>
          <w:p w14:paraId="5AB0C703" w14:textId="77777777" w:rsidR="00A177BF" w:rsidRPr="00A177BF" w:rsidRDefault="00A177BF" w:rsidP="00A177BF">
            <w:pPr>
              <w:suppressAutoHyphens w:val="0"/>
              <w:spacing w:before="0" w:after="0"/>
              <w:jc w:val="center"/>
              <w:rPr>
                <w:rFonts w:eastAsia="Times New Roman"/>
                <w:b/>
                <w:bCs/>
                <w:color w:val="000000"/>
                <w:lang w:eastAsia="fr-FR"/>
              </w:rPr>
            </w:pPr>
            <w:r w:rsidRPr="00A177BF">
              <w:rPr>
                <w:rFonts w:eastAsia="Times New Roman"/>
                <w:b/>
                <w:bCs/>
                <w:color w:val="000000"/>
                <w:lang w:eastAsia="fr-FR"/>
              </w:rPr>
              <w:t>YD41GO011</w:t>
            </w:r>
          </w:p>
        </w:tc>
        <w:tc>
          <w:tcPr>
            <w:tcW w:w="5440" w:type="dxa"/>
            <w:tcBorders>
              <w:top w:val="nil"/>
              <w:left w:val="nil"/>
              <w:bottom w:val="nil"/>
              <w:right w:val="nil"/>
            </w:tcBorders>
            <w:shd w:val="clear" w:color="000000" w:fill="D0CECE"/>
            <w:noWrap/>
            <w:vAlign w:val="center"/>
            <w:hideMark/>
          </w:tcPr>
          <w:p w14:paraId="4ACF9D2C"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TALLY GROSSISTE (NKOABANG)</w:t>
            </w:r>
          </w:p>
        </w:tc>
        <w:tc>
          <w:tcPr>
            <w:tcW w:w="1420" w:type="dxa"/>
            <w:tcBorders>
              <w:top w:val="nil"/>
              <w:left w:val="nil"/>
              <w:bottom w:val="nil"/>
              <w:right w:val="nil"/>
            </w:tcBorders>
            <w:shd w:val="clear" w:color="000000" w:fill="D0CECE"/>
            <w:noWrap/>
            <w:vAlign w:val="center"/>
            <w:hideMark/>
          </w:tcPr>
          <w:p w14:paraId="19CD8E15"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2 550 000</w:t>
            </w:r>
          </w:p>
        </w:tc>
        <w:tc>
          <w:tcPr>
            <w:tcW w:w="1200" w:type="dxa"/>
            <w:tcBorders>
              <w:top w:val="nil"/>
              <w:left w:val="nil"/>
              <w:bottom w:val="nil"/>
              <w:right w:val="single" w:sz="8" w:space="0" w:color="auto"/>
            </w:tcBorders>
            <w:shd w:val="clear" w:color="000000" w:fill="D0CECE"/>
            <w:noWrap/>
            <w:vAlign w:val="center"/>
            <w:hideMark/>
          </w:tcPr>
          <w:p w14:paraId="7DD08116"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1%</w:t>
            </w:r>
          </w:p>
        </w:tc>
      </w:tr>
      <w:tr w:rsidR="00A177BF" w:rsidRPr="00A177BF" w14:paraId="7D30A5B0" w14:textId="77777777" w:rsidTr="00A177BF">
        <w:trPr>
          <w:trHeight w:val="345"/>
          <w:jc w:val="center"/>
        </w:trPr>
        <w:tc>
          <w:tcPr>
            <w:tcW w:w="1200" w:type="dxa"/>
            <w:tcBorders>
              <w:top w:val="nil"/>
              <w:left w:val="single" w:sz="8" w:space="0" w:color="auto"/>
              <w:bottom w:val="nil"/>
              <w:right w:val="nil"/>
            </w:tcBorders>
            <w:shd w:val="clear" w:color="auto" w:fill="auto"/>
            <w:noWrap/>
            <w:vAlign w:val="center"/>
            <w:hideMark/>
          </w:tcPr>
          <w:p w14:paraId="4EAAFDFB" w14:textId="77777777" w:rsidR="00A177BF" w:rsidRPr="00A177BF" w:rsidRDefault="00A177BF" w:rsidP="00A177BF">
            <w:pPr>
              <w:suppressAutoHyphens w:val="0"/>
              <w:spacing w:before="0" w:after="0"/>
              <w:jc w:val="center"/>
              <w:rPr>
                <w:rFonts w:eastAsia="Times New Roman"/>
                <w:b/>
                <w:bCs/>
                <w:color w:val="000000"/>
                <w:lang w:eastAsia="fr-FR"/>
              </w:rPr>
            </w:pPr>
            <w:r w:rsidRPr="00A177BF">
              <w:rPr>
                <w:rFonts w:eastAsia="Times New Roman"/>
                <w:b/>
                <w:bCs/>
                <w:color w:val="000000"/>
                <w:lang w:eastAsia="fr-FR"/>
              </w:rPr>
              <w:t> </w:t>
            </w:r>
          </w:p>
        </w:tc>
        <w:tc>
          <w:tcPr>
            <w:tcW w:w="5440" w:type="dxa"/>
            <w:tcBorders>
              <w:top w:val="nil"/>
              <w:left w:val="nil"/>
              <w:bottom w:val="nil"/>
              <w:right w:val="nil"/>
            </w:tcBorders>
            <w:shd w:val="clear" w:color="auto" w:fill="auto"/>
            <w:noWrap/>
            <w:vAlign w:val="center"/>
            <w:hideMark/>
          </w:tcPr>
          <w:p w14:paraId="10DE6F89" w14:textId="77777777" w:rsidR="00A177BF" w:rsidRPr="00A177BF" w:rsidRDefault="00A177BF" w:rsidP="00A177BF">
            <w:pPr>
              <w:suppressAutoHyphens w:val="0"/>
              <w:spacing w:before="0" w:after="0"/>
              <w:jc w:val="center"/>
              <w:rPr>
                <w:rFonts w:eastAsia="Times New Roman"/>
                <w:b/>
                <w:bCs/>
                <w:color w:val="000000"/>
                <w:lang w:eastAsia="fr-FR"/>
              </w:rPr>
            </w:pPr>
          </w:p>
        </w:tc>
        <w:tc>
          <w:tcPr>
            <w:tcW w:w="1420" w:type="dxa"/>
            <w:tcBorders>
              <w:top w:val="nil"/>
              <w:left w:val="nil"/>
              <w:bottom w:val="nil"/>
              <w:right w:val="nil"/>
            </w:tcBorders>
            <w:shd w:val="clear" w:color="auto" w:fill="auto"/>
            <w:noWrap/>
            <w:vAlign w:val="center"/>
            <w:hideMark/>
          </w:tcPr>
          <w:p w14:paraId="40699D15" w14:textId="77777777" w:rsidR="00A177BF" w:rsidRPr="00A177BF" w:rsidRDefault="00A177BF" w:rsidP="00A177BF">
            <w:pPr>
              <w:suppressAutoHyphens w:val="0"/>
              <w:spacing w:before="0" w:after="0"/>
              <w:jc w:val="center"/>
              <w:rPr>
                <w:rFonts w:ascii="Times New Roman" w:eastAsia="Times New Roman" w:hAnsi="Times New Roman" w:cs="Times New Roman"/>
                <w:sz w:val="20"/>
                <w:szCs w:val="20"/>
                <w:lang w:eastAsia="fr-FR"/>
              </w:rPr>
            </w:pPr>
          </w:p>
        </w:tc>
        <w:tc>
          <w:tcPr>
            <w:tcW w:w="1200" w:type="dxa"/>
            <w:tcBorders>
              <w:top w:val="nil"/>
              <w:left w:val="nil"/>
              <w:bottom w:val="nil"/>
              <w:right w:val="single" w:sz="8" w:space="0" w:color="auto"/>
            </w:tcBorders>
            <w:shd w:val="clear" w:color="auto" w:fill="auto"/>
            <w:noWrap/>
            <w:vAlign w:val="center"/>
            <w:hideMark/>
          </w:tcPr>
          <w:p w14:paraId="2EBBFEF4"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 </w:t>
            </w:r>
          </w:p>
        </w:tc>
      </w:tr>
      <w:tr w:rsidR="00A177BF" w:rsidRPr="00A177BF" w14:paraId="00B6A8C2" w14:textId="77777777" w:rsidTr="00A177BF">
        <w:trPr>
          <w:trHeight w:val="345"/>
          <w:jc w:val="center"/>
        </w:trPr>
        <w:tc>
          <w:tcPr>
            <w:tcW w:w="1200" w:type="dxa"/>
            <w:tcBorders>
              <w:top w:val="nil"/>
              <w:left w:val="single" w:sz="8" w:space="0" w:color="auto"/>
              <w:bottom w:val="nil"/>
              <w:right w:val="nil"/>
            </w:tcBorders>
            <w:shd w:val="clear" w:color="000000" w:fill="D0CECE"/>
            <w:noWrap/>
            <w:vAlign w:val="center"/>
            <w:hideMark/>
          </w:tcPr>
          <w:p w14:paraId="4E5142FA" w14:textId="77777777" w:rsidR="00A177BF" w:rsidRPr="00A177BF" w:rsidRDefault="00A177BF" w:rsidP="00A177BF">
            <w:pPr>
              <w:suppressAutoHyphens w:val="0"/>
              <w:spacing w:before="0" w:after="0"/>
              <w:jc w:val="center"/>
              <w:rPr>
                <w:rFonts w:eastAsia="Times New Roman"/>
                <w:b/>
                <w:bCs/>
                <w:color w:val="000000"/>
                <w:lang w:eastAsia="fr-FR"/>
              </w:rPr>
            </w:pPr>
            <w:r w:rsidRPr="00A177BF">
              <w:rPr>
                <w:rFonts w:eastAsia="Times New Roman"/>
                <w:b/>
                <w:bCs/>
                <w:color w:val="000000"/>
                <w:lang w:eastAsia="fr-FR"/>
              </w:rPr>
              <w:t>YD41GO022</w:t>
            </w:r>
          </w:p>
        </w:tc>
        <w:tc>
          <w:tcPr>
            <w:tcW w:w="5440" w:type="dxa"/>
            <w:tcBorders>
              <w:top w:val="nil"/>
              <w:left w:val="nil"/>
              <w:bottom w:val="nil"/>
              <w:right w:val="nil"/>
            </w:tcBorders>
            <w:shd w:val="clear" w:color="000000" w:fill="D0CECE"/>
            <w:noWrap/>
            <w:vAlign w:val="center"/>
            <w:hideMark/>
          </w:tcPr>
          <w:p w14:paraId="1E835C58"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CLIENT GROSSISTE MIMBOMAN OPEP</w:t>
            </w:r>
          </w:p>
        </w:tc>
        <w:tc>
          <w:tcPr>
            <w:tcW w:w="1420" w:type="dxa"/>
            <w:tcBorders>
              <w:top w:val="nil"/>
              <w:left w:val="nil"/>
              <w:bottom w:val="nil"/>
              <w:right w:val="nil"/>
            </w:tcBorders>
            <w:shd w:val="clear" w:color="000000" w:fill="D0CECE"/>
            <w:noWrap/>
            <w:vAlign w:val="center"/>
            <w:hideMark/>
          </w:tcPr>
          <w:p w14:paraId="307A688C"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2 550 000</w:t>
            </w:r>
          </w:p>
        </w:tc>
        <w:tc>
          <w:tcPr>
            <w:tcW w:w="1200" w:type="dxa"/>
            <w:tcBorders>
              <w:top w:val="nil"/>
              <w:left w:val="nil"/>
              <w:bottom w:val="nil"/>
              <w:right w:val="single" w:sz="8" w:space="0" w:color="auto"/>
            </w:tcBorders>
            <w:shd w:val="clear" w:color="000000" w:fill="D0CECE"/>
            <w:noWrap/>
            <w:vAlign w:val="center"/>
            <w:hideMark/>
          </w:tcPr>
          <w:p w14:paraId="63098EC3"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1%</w:t>
            </w:r>
          </w:p>
        </w:tc>
      </w:tr>
      <w:tr w:rsidR="00A177BF" w:rsidRPr="00A177BF" w14:paraId="1D5EBC08" w14:textId="77777777" w:rsidTr="00A177BF">
        <w:trPr>
          <w:trHeight w:val="345"/>
          <w:jc w:val="center"/>
        </w:trPr>
        <w:tc>
          <w:tcPr>
            <w:tcW w:w="1200" w:type="dxa"/>
            <w:tcBorders>
              <w:top w:val="nil"/>
              <w:left w:val="single" w:sz="8" w:space="0" w:color="auto"/>
              <w:bottom w:val="nil"/>
              <w:right w:val="nil"/>
            </w:tcBorders>
            <w:shd w:val="clear" w:color="000000" w:fill="FFFFFF"/>
            <w:noWrap/>
            <w:vAlign w:val="center"/>
            <w:hideMark/>
          </w:tcPr>
          <w:p w14:paraId="7A74CCC0" w14:textId="77777777" w:rsidR="00A177BF" w:rsidRPr="00A177BF" w:rsidRDefault="00A177BF" w:rsidP="00A177BF">
            <w:pPr>
              <w:suppressAutoHyphens w:val="0"/>
              <w:spacing w:before="0" w:after="0"/>
              <w:jc w:val="center"/>
              <w:rPr>
                <w:rFonts w:eastAsia="Times New Roman"/>
                <w:b/>
                <w:bCs/>
                <w:color w:val="000000"/>
                <w:lang w:eastAsia="fr-FR"/>
              </w:rPr>
            </w:pPr>
            <w:r w:rsidRPr="00A177BF">
              <w:rPr>
                <w:rFonts w:eastAsia="Times New Roman"/>
                <w:b/>
                <w:bCs/>
                <w:color w:val="000000"/>
                <w:lang w:eastAsia="fr-FR"/>
              </w:rPr>
              <w:t> </w:t>
            </w:r>
          </w:p>
        </w:tc>
        <w:tc>
          <w:tcPr>
            <w:tcW w:w="5440" w:type="dxa"/>
            <w:tcBorders>
              <w:top w:val="nil"/>
              <w:left w:val="nil"/>
              <w:bottom w:val="nil"/>
              <w:right w:val="nil"/>
            </w:tcBorders>
            <w:shd w:val="clear" w:color="000000" w:fill="FFFFFF"/>
            <w:noWrap/>
            <w:vAlign w:val="center"/>
            <w:hideMark/>
          </w:tcPr>
          <w:p w14:paraId="6DDFDD61"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 </w:t>
            </w:r>
          </w:p>
        </w:tc>
        <w:tc>
          <w:tcPr>
            <w:tcW w:w="1420" w:type="dxa"/>
            <w:tcBorders>
              <w:top w:val="nil"/>
              <w:left w:val="nil"/>
              <w:bottom w:val="nil"/>
              <w:right w:val="nil"/>
            </w:tcBorders>
            <w:shd w:val="clear" w:color="000000" w:fill="FFFFFF"/>
            <w:noWrap/>
            <w:vAlign w:val="center"/>
            <w:hideMark/>
          </w:tcPr>
          <w:p w14:paraId="403CD2BE"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 </w:t>
            </w:r>
          </w:p>
        </w:tc>
        <w:tc>
          <w:tcPr>
            <w:tcW w:w="1200" w:type="dxa"/>
            <w:tcBorders>
              <w:top w:val="nil"/>
              <w:left w:val="nil"/>
              <w:bottom w:val="nil"/>
              <w:right w:val="single" w:sz="8" w:space="0" w:color="auto"/>
            </w:tcBorders>
            <w:shd w:val="clear" w:color="000000" w:fill="FFFFFF"/>
            <w:noWrap/>
            <w:vAlign w:val="center"/>
            <w:hideMark/>
          </w:tcPr>
          <w:p w14:paraId="786D8A47"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 </w:t>
            </w:r>
          </w:p>
        </w:tc>
      </w:tr>
      <w:tr w:rsidR="00A177BF" w:rsidRPr="00A177BF" w14:paraId="69F37242" w14:textId="77777777" w:rsidTr="00A177BF">
        <w:trPr>
          <w:trHeight w:val="345"/>
          <w:jc w:val="center"/>
        </w:trPr>
        <w:tc>
          <w:tcPr>
            <w:tcW w:w="1200" w:type="dxa"/>
            <w:tcBorders>
              <w:top w:val="nil"/>
              <w:left w:val="single" w:sz="8" w:space="0" w:color="auto"/>
              <w:bottom w:val="nil"/>
              <w:right w:val="nil"/>
            </w:tcBorders>
            <w:shd w:val="clear" w:color="000000" w:fill="D0CECE"/>
            <w:noWrap/>
            <w:vAlign w:val="center"/>
            <w:hideMark/>
          </w:tcPr>
          <w:p w14:paraId="56604AA8" w14:textId="77777777" w:rsidR="00A177BF" w:rsidRPr="00A177BF" w:rsidRDefault="00A177BF" w:rsidP="00A177BF">
            <w:pPr>
              <w:suppressAutoHyphens w:val="0"/>
              <w:spacing w:before="0" w:after="0"/>
              <w:jc w:val="center"/>
              <w:rPr>
                <w:rFonts w:eastAsia="Times New Roman"/>
                <w:b/>
                <w:bCs/>
                <w:color w:val="000000"/>
                <w:lang w:eastAsia="fr-FR"/>
              </w:rPr>
            </w:pPr>
            <w:r w:rsidRPr="00A177BF">
              <w:rPr>
                <w:rFonts w:eastAsia="Times New Roman"/>
                <w:b/>
                <w:bCs/>
                <w:color w:val="000000"/>
                <w:lang w:eastAsia="fr-FR"/>
              </w:rPr>
              <w:t>YD41GO028</w:t>
            </w:r>
          </w:p>
        </w:tc>
        <w:tc>
          <w:tcPr>
            <w:tcW w:w="5440" w:type="dxa"/>
            <w:tcBorders>
              <w:top w:val="nil"/>
              <w:left w:val="nil"/>
              <w:bottom w:val="nil"/>
              <w:right w:val="nil"/>
            </w:tcBorders>
            <w:shd w:val="clear" w:color="000000" w:fill="D0CECE"/>
            <w:noWrap/>
            <w:vAlign w:val="center"/>
            <w:hideMark/>
          </w:tcPr>
          <w:p w14:paraId="471D015F"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CLIENT GROSSISTE FRANCOIS MFOUNDI</w:t>
            </w:r>
          </w:p>
        </w:tc>
        <w:tc>
          <w:tcPr>
            <w:tcW w:w="1420" w:type="dxa"/>
            <w:tcBorders>
              <w:top w:val="nil"/>
              <w:left w:val="nil"/>
              <w:bottom w:val="nil"/>
              <w:right w:val="nil"/>
            </w:tcBorders>
            <w:shd w:val="clear" w:color="000000" w:fill="D0CECE"/>
            <w:noWrap/>
            <w:vAlign w:val="center"/>
            <w:hideMark/>
          </w:tcPr>
          <w:p w14:paraId="3ECA7A65"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2 550 000</w:t>
            </w:r>
          </w:p>
        </w:tc>
        <w:tc>
          <w:tcPr>
            <w:tcW w:w="1200" w:type="dxa"/>
            <w:tcBorders>
              <w:top w:val="nil"/>
              <w:left w:val="nil"/>
              <w:bottom w:val="nil"/>
              <w:right w:val="single" w:sz="8" w:space="0" w:color="auto"/>
            </w:tcBorders>
            <w:shd w:val="clear" w:color="000000" w:fill="D0CECE"/>
            <w:noWrap/>
            <w:vAlign w:val="center"/>
            <w:hideMark/>
          </w:tcPr>
          <w:p w14:paraId="78C64935"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1%</w:t>
            </w:r>
          </w:p>
        </w:tc>
      </w:tr>
      <w:tr w:rsidR="00A177BF" w:rsidRPr="00A177BF" w14:paraId="2786BFEE" w14:textId="77777777" w:rsidTr="00A177BF">
        <w:trPr>
          <w:trHeight w:val="345"/>
          <w:jc w:val="center"/>
        </w:trPr>
        <w:tc>
          <w:tcPr>
            <w:tcW w:w="1200" w:type="dxa"/>
            <w:tcBorders>
              <w:top w:val="nil"/>
              <w:left w:val="single" w:sz="8" w:space="0" w:color="auto"/>
              <w:bottom w:val="nil"/>
              <w:right w:val="nil"/>
            </w:tcBorders>
            <w:shd w:val="clear" w:color="auto" w:fill="auto"/>
            <w:noWrap/>
            <w:vAlign w:val="center"/>
            <w:hideMark/>
          </w:tcPr>
          <w:p w14:paraId="3B733F7E" w14:textId="77777777" w:rsidR="00A177BF" w:rsidRPr="00A177BF" w:rsidRDefault="00A177BF" w:rsidP="00A177BF">
            <w:pPr>
              <w:suppressAutoHyphens w:val="0"/>
              <w:spacing w:before="0" w:after="0"/>
              <w:jc w:val="center"/>
              <w:rPr>
                <w:rFonts w:eastAsia="Times New Roman"/>
                <w:b/>
                <w:bCs/>
                <w:color w:val="000000"/>
                <w:lang w:eastAsia="fr-FR"/>
              </w:rPr>
            </w:pPr>
            <w:r w:rsidRPr="00A177BF">
              <w:rPr>
                <w:rFonts w:eastAsia="Times New Roman"/>
                <w:b/>
                <w:bCs/>
                <w:color w:val="000000"/>
                <w:lang w:eastAsia="fr-FR"/>
              </w:rPr>
              <w:t> </w:t>
            </w:r>
          </w:p>
        </w:tc>
        <w:tc>
          <w:tcPr>
            <w:tcW w:w="5440" w:type="dxa"/>
            <w:tcBorders>
              <w:top w:val="nil"/>
              <w:left w:val="nil"/>
              <w:bottom w:val="nil"/>
              <w:right w:val="nil"/>
            </w:tcBorders>
            <w:shd w:val="clear" w:color="auto" w:fill="auto"/>
            <w:noWrap/>
            <w:vAlign w:val="center"/>
            <w:hideMark/>
          </w:tcPr>
          <w:p w14:paraId="4F57A5BB" w14:textId="77777777" w:rsidR="00A177BF" w:rsidRPr="00A177BF" w:rsidRDefault="00A177BF" w:rsidP="00A177BF">
            <w:pPr>
              <w:suppressAutoHyphens w:val="0"/>
              <w:spacing w:before="0" w:after="0"/>
              <w:jc w:val="center"/>
              <w:rPr>
                <w:rFonts w:eastAsia="Times New Roman"/>
                <w:b/>
                <w:bCs/>
                <w:color w:val="000000"/>
                <w:lang w:eastAsia="fr-FR"/>
              </w:rPr>
            </w:pPr>
          </w:p>
        </w:tc>
        <w:tc>
          <w:tcPr>
            <w:tcW w:w="1420" w:type="dxa"/>
            <w:tcBorders>
              <w:top w:val="nil"/>
              <w:left w:val="nil"/>
              <w:bottom w:val="nil"/>
              <w:right w:val="nil"/>
            </w:tcBorders>
            <w:shd w:val="clear" w:color="auto" w:fill="auto"/>
            <w:noWrap/>
            <w:vAlign w:val="center"/>
            <w:hideMark/>
          </w:tcPr>
          <w:p w14:paraId="707DD26B" w14:textId="77777777" w:rsidR="00A177BF" w:rsidRPr="00A177BF" w:rsidRDefault="00A177BF" w:rsidP="00A177BF">
            <w:pPr>
              <w:suppressAutoHyphens w:val="0"/>
              <w:spacing w:before="0" w:after="0"/>
              <w:jc w:val="center"/>
              <w:rPr>
                <w:rFonts w:ascii="Times New Roman" w:eastAsia="Times New Roman" w:hAnsi="Times New Roman" w:cs="Times New Roman"/>
                <w:sz w:val="20"/>
                <w:szCs w:val="20"/>
                <w:lang w:eastAsia="fr-FR"/>
              </w:rPr>
            </w:pPr>
          </w:p>
        </w:tc>
        <w:tc>
          <w:tcPr>
            <w:tcW w:w="1200" w:type="dxa"/>
            <w:tcBorders>
              <w:top w:val="nil"/>
              <w:left w:val="nil"/>
              <w:bottom w:val="nil"/>
              <w:right w:val="single" w:sz="8" w:space="0" w:color="auto"/>
            </w:tcBorders>
            <w:shd w:val="clear" w:color="auto" w:fill="auto"/>
            <w:noWrap/>
            <w:vAlign w:val="center"/>
            <w:hideMark/>
          </w:tcPr>
          <w:p w14:paraId="25FE4AC2"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 </w:t>
            </w:r>
          </w:p>
        </w:tc>
      </w:tr>
      <w:tr w:rsidR="00A177BF" w:rsidRPr="00A177BF" w14:paraId="624EADD8" w14:textId="77777777" w:rsidTr="00A177BF">
        <w:trPr>
          <w:trHeight w:val="345"/>
          <w:jc w:val="center"/>
        </w:trPr>
        <w:tc>
          <w:tcPr>
            <w:tcW w:w="1200" w:type="dxa"/>
            <w:tcBorders>
              <w:top w:val="nil"/>
              <w:left w:val="single" w:sz="8" w:space="0" w:color="auto"/>
              <w:bottom w:val="nil"/>
              <w:right w:val="nil"/>
            </w:tcBorders>
            <w:shd w:val="clear" w:color="000000" w:fill="D0CECE"/>
            <w:noWrap/>
            <w:vAlign w:val="center"/>
            <w:hideMark/>
          </w:tcPr>
          <w:p w14:paraId="777DE3ED" w14:textId="77777777" w:rsidR="00A177BF" w:rsidRPr="00A177BF" w:rsidRDefault="00A177BF" w:rsidP="00A177BF">
            <w:pPr>
              <w:suppressAutoHyphens w:val="0"/>
              <w:spacing w:before="0" w:after="0"/>
              <w:jc w:val="center"/>
              <w:rPr>
                <w:rFonts w:eastAsia="Times New Roman"/>
                <w:b/>
                <w:bCs/>
                <w:color w:val="000000"/>
                <w:lang w:eastAsia="fr-FR"/>
              </w:rPr>
            </w:pPr>
            <w:r w:rsidRPr="00A177BF">
              <w:rPr>
                <w:rFonts w:eastAsia="Times New Roman"/>
                <w:b/>
                <w:bCs/>
                <w:color w:val="000000"/>
                <w:lang w:eastAsia="fr-FR"/>
              </w:rPr>
              <w:t>YD41GO032</w:t>
            </w:r>
          </w:p>
        </w:tc>
        <w:tc>
          <w:tcPr>
            <w:tcW w:w="5440" w:type="dxa"/>
            <w:tcBorders>
              <w:top w:val="nil"/>
              <w:left w:val="nil"/>
              <w:bottom w:val="nil"/>
              <w:right w:val="nil"/>
            </w:tcBorders>
            <w:shd w:val="clear" w:color="000000" w:fill="D0CECE"/>
            <w:noWrap/>
            <w:vAlign w:val="center"/>
            <w:hideMark/>
          </w:tcPr>
          <w:p w14:paraId="339DEC77"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CLIENT GROSSISTE JEAN CALVIN NKOZOA</w:t>
            </w:r>
          </w:p>
        </w:tc>
        <w:tc>
          <w:tcPr>
            <w:tcW w:w="1420" w:type="dxa"/>
            <w:tcBorders>
              <w:top w:val="nil"/>
              <w:left w:val="nil"/>
              <w:bottom w:val="nil"/>
              <w:right w:val="nil"/>
            </w:tcBorders>
            <w:shd w:val="clear" w:color="000000" w:fill="D0CECE"/>
            <w:noWrap/>
            <w:vAlign w:val="center"/>
            <w:hideMark/>
          </w:tcPr>
          <w:p w14:paraId="4C856453"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2 550 000</w:t>
            </w:r>
          </w:p>
        </w:tc>
        <w:tc>
          <w:tcPr>
            <w:tcW w:w="1200" w:type="dxa"/>
            <w:tcBorders>
              <w:top w:val="nil"/>
              <w:left w:val="nil"/>
              <w:bottom w:val="nil"/>
              <w:right w:val="single" w:sz="8" w:space="0" w:color="auto"/>
            </w:tcBorders>
            <w:shd w:val="clear" w:color="000000" w:fill="D0CECE"/>
            <w:noWrap/>
            <w:vAlign w:val="center"/>
            <w:hideMark/>
          </w:tcPr>
          <w:p w14:paraId="3466AEDA"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1%</w:t>
            </w:r>
          </w:p>
        </w:tc>
      </w:tr>
      <w:tr w:rsidR="00A177BF" w:rsidRPr="00A177BF" w14:paraId="42B022B2" w14:textId="77777777" w:rsidTr="00A177BF">
        <w:trPr>
          <w:trHeight w:val="345"/>
          <w:jc w:val="center"/>
        </w:trPr>
        <w:tc>
          <w:tcPr>
            <w:tcW w:w="1200" w:type="dxa"/>
            <w:tcBorders>
              <w:top w:val="nil"/>
              <w:left w:val="single" w:sz="8" w:space="0" w:color="auto"/>
              <w:bottom w:val="nil"/>
              <w:right w:val="nil"/>
            </w:tcBorders>
            <w:shd w:val="clear" w:color="000000" w:fill="FFFFFF"/>
            <w:noWrap/>
            <w:vAlign w:val="center"/>
            <w:hideMark/>
          </w:tcPr>
          <w:p w14:paraId="7F7030B3" w14:textId="77777777" w:rsidR="00A177BF" w:rsidRPr="00A177BF" w:rsidRDefault="00A177BF" w:rsidP="00A177BF">
            <w:pPr>
              <w:suppressAutoHyphens w:val="0"/>
              <w:spacing w:before="0" w:after="0"/>
              <w:jc w:val="center"/>
              <w:rPr>
                <w:rFonts w:eastAsia="Times New Roman"/>
                <w:b/>
                <w:bCs/>
                <w:color w:val="000000"/>
                <w:lang w:eastAsia="fr-FR"/>
              </w:rPr>
            </w:pPr>
            <w:r w:rsidRPr="00A177BF">
              <w:rPr>
                <w:rFonts w:eastAsia="Times New Roman"/>
                <w:b/>
                <w:bCs/>
                <w:color w:val="000000"/>
                <w:lang w:eastAsia="fr-FR"/>
              </w:rPr>
              <w:t> </w:t>
            </w:r>
          </w:p>
        </w:tc>
        <w:tc>
          <w:tcPr>
            <w:tcW w:w="5440" w:type="dxa"/>
            <w:tcBorders>
              <w:top w:val="nil"/>
              <w:left w:val="nil"/>
              <w:bottom w:val="nil"/>
              <w:right w:val="nil"/>
            </w:tcBorders>
            <w:shd w:val="clear" w:color="000000" w:fill="FFFFFF"/>
            <w:noWrap/>
            <w:vAlign w:val="center"/>
            <w:hideMark/>
          </w:tcPr>
          <w:p w14:paraId="0E093F30"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 </w:t>
            </w:r>
          </w:p>
        </w:tc>
        <w:tc>
          <w:tcPr>
            <w:tcW w:w="1420" w:type="dxa"/>
            <w:tcBorders>
              <w:top w:val="nil"/>
              <w:left w:val="nil"/>
              <w:bottom w:val="nil"/>
              <w:right w:val="nil"/>
            </w:tcBorders>
            <w:shd w:val="clear" w:color="000000" w:fill="FFFFFF"/>
            <w:noWrap/>
            <w:vAlign w:val="center"/>
            <w:hideMark/>
          </w:tcPr>
          <w:p w14:paraId="13C9C72B"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 </w:t>
            </w:r>
          </w:p>
        </w:tc>
        <w:tc>
          <w:tcPr>
            <w:tcW w:w="1200" w:type="dxa"/>
            <w:tcBorders>
              <w:top w:val="nil"/>
              <w:left w:val="nil"/>
              <w:bottom w:val="nil"/>
              <w:right w:val="single" w:sz="8" w:space="0" w:color="auto"/>
            </w:tcBorders>
            <w:shd w:val="clear" w:color="000000" w:fill="FFFFFF"/>
            <w:noWrap/>
            <w:vAlign w:val="center"/>
            <w:hideMark/>
          </w:tcPr>
          <w:p w14:paraId="3EEA6EF9"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 </w:t>
            </w:r>
          </w:p>
        </w:tc>
      </w:tr>
      <w:tr w:rsidR="00A177BF" w:rsidRPr="00A177BF" w14:paraId="2CD87243" w14:textId="77777777" w:rsidTr="00A177BF">
        <w:trPr>
          <w:trHeight w:val="345"/>
          <w:jc w:val="center"/>
        </w:trPr>
        <w:tc>
          <w:tcPr>
            <w:tcW w:w="1200" w:type="dxa"/>
            <w:tcBorders>
              <w:top w:val="nil"/>
              <w:left w:val="single" w:sz="8" w:space="0" w:color="auto"/>
              <w:bottom w:val="nil"/>
              <w:right w:val="nil"/>
            </w:tcBorders>
            <w:shd w:val="clear" w:color="000000" w:fill="D0CECE"/>
            <w:noWrap/>
            <w:vAlign w:val="center"/>
            <w:hideMark/>
          </w:tcPr>
          <w:p w14:paraId="7A2FD124" w14:textId="77777777" w:rsidR="00A177BF" w:rsidRPr="00A177BF" w:rsidRDefault="00A177BF" w:rsidP="00A177BF">
            <w:pPr>
              <w:suppressAutoHyphens w:val="0"/>
              <w:spacing w:before="0" w:after="0"/>
              <w:jc w:val="center"/>
              <w:rPr>
                <w:rFonts w:eastAsia="Times New Roman"/>
                <w:b/>
                <w:bCs/>
                <w:color w:val="000000"/>
                <w:lang w:eastAsia="fr-FR"/>
              </w:rPr>
            </w:pPr>
            <w:r w:rsidRPr="00A177BF">
              <w:rPr>
                <w:rFonts w:eastAsia="Times New Roman"/>
                <w:b/>
                <w:bCs/>
                <w:color w:val="000000"/>
                <w:lang w:eastAsia="fr-FR"/>
              </w:rPr>
              <w:t>YD41GO034</w:t>
            </w:r>
          </w:p>
        </w:tc>
        <w:tc>
          <w:tcPr>
            <w:tcW w:w="5440" w:type="dxa"/>
            <w:tcBorders>
              <w:top w:val="nil"/>
              <w:left w:val="nil"/>
              <w:bottom w:val="nil"/>
              <w:right w:val="nil"/>
            </w:tcBorders>
            <w:shd w:val="clear" w:color="000000" w:fill="D0CECE"/>
            <w:noWrap/>
            <w:vAlign w:val="center"/>
            <w:hideMark/>
          </w:tcPr>
          <w:p w14:paraId="1777410D"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CLIENT GROSSISTE SAMUEL</w:t>
            </w:r>
          </w:p>
        </w:tc>
        <w:tc>
          <w:tcPr>
            <w:tcW w:w="1420" w:type="dxa"/>
            <w:tcBorders>
              <w:top w:val="nil"/>
              <w:left w:val="nil"/>
              <w:bottom w:val="nil"/>
              <w:right w:val="nil"/>
            </w:tcBorders>
            <w:shd w:val="clear" w:color="000000" w:fill="D0CECE"/>
            <w:noWrap/>
            <w:vAlign w:val="center"/>
            <w:hideMark/>
          </w:tcPr>
          <w:p w14:paraId="550743A6"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2 550 000</w:t>
            </w:r>
          </w:p>
        </w:tc>
        <w:tc>
          <w:tcPr>
            <w:tcW w:w="1200" w:type="dxa"/>
            <w:tcBorders>
              <w:top w:val="nil"/>
              <w:left w:val="nil"/>
              <w:bottom w:val="nil"/>
              <w:right w:val="single" w:sz="8" w:space="0" w:color="auto"/>
            </w:tcBorders>
            <w:shd w:val="clear" w:color="000000" w:fill="D0CECE"/>
            <w:noWrap/>
            <w:vAlign w:val="center"/>
            <w:hideMark/>
          </w:tcPr>
          <w:p w14:paraId="12BB0C6D"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1%</w:t>
            </w:r>
          </w:p>
        </w:tc>
      </w:tr>
      <w:tr w:rsidR="00A177BF" w:rsidRPr="00A177BF" w14:paraId="18237B21" w14:textId="77777777" w:rsidTr="00A177BF">
        <w:trPr>
          <w:trHeight w:val="345"/>
          <w:jc w:val="center"/>
        </w:trPr>
        <w:tc>
          <w:tcPr>
            <w:tcW w:w="1200" w:type="dxa"/>
            <w:tcBorders>
              <w:top w:val="nil"/>
              <w:left w:val="single" w:sz="8" w:space="0" w:color="auto"/>
              <w:bottom w:val="nil"/>
              <w:right w:val="nil"/>
            </w:tcBorders>
            <w:shd w:val="clear" w:color="auto" w:fill="auto"/>
            <w:noWrap/>
            <w:vAlign w:val="center"/>
            <w:hideMark/>
          </w:tcPr>
          <w:p w14:paraId="06A444D1" w14:textId="77777777" w:rsidR="00A177BF" w:rsidRPr="00A177BF" w:rsidRDefault="00A177BF" w:rsidP="00A177BF">
            <w:pPr>
              <w:suppressAutoHyphens w:val="0"/>
              <w:spacing w:before="0" w:after="0"/>
              <w:jc w:val="center"/>
              <w:rPr>
                <w:rFonts w:eastAsia="Times New Roman"/>
                <w:b/>
                <w:bCs/>
                <w:color w:val="000000"/>
                <w:lang w:eastAsia="fr-FR"/>
              </w:rPr>
            </w:pPr>
            <w:r w:rsidRPr="00A177BF">
              <w:rPr>
                <w:rFonts w:eastAsia="Times New Roman"/>
                <w:b/>
                <w:bCs/>
                <w:color w:val="000000"/>
                <w:lang w:eastAsia="fr-FR"/>
              </w:rPr>
              <w:t> </w:t>
            </w:r>
          </w:p>
        </w:tc>
        <w:tc>
          <w:tcPr>
            <w:tcW w:w="5440" w:type="dxa"/>
            <w:tcBorders>
              <w:top w:val="nil"/>
              <w:left w:val="nil"/>
              <w:bottom w:val="nil"/>
              <w:right w:val="nil"/>
            </w:tcBorders>
            <w:shd w:val="clear" w:color="auto" w:fill="auto"/>
            <w:noWrap/>
            <w:vAlign w:val="center"/>
            <w:hideMark/>
          </w:tcPr>
          <w:p w14:paraId="66F0BC8C" w14:textId="77777777" w:rsidR="00A177BF" w:rsidRPr="00A177BF" w:rsidRDefault="00A177BF" w:rsidP="00A177BF">
            <w:pPr>
              <w:suppressAutoHyphens w:val="0"/>
              <w:spacing w:before="0" w:after="0"/>
              <w:jc w:val="center"/>
              <w:rPr>
                <w:rFonts w:eastAsia="Times New Roman"/>
                <w:b/>
                <w:bCs/>
                <w:color w:val="000000"/>
                <w:lang w:eastAsia="fr-FR"/>
              </w:rPr>
            </w:pPr>
          </w:p>
        </w:tc>
        <w:tc>
          <w:tcPr>
            <w:tcW w:w="1420" w:type="dxa"/>
            <w:tcBorders>
              <w:top w:val="nil"/>
              <w:left w:val="nil"/>
              <w:bottom w:val="nil"/>
              <w:right w:val="nil"/>
            </w:tcBorders>
            <w:shd w:val="clear" w:color="auto" w:fill="auto"/>
            <w:noWrap/>
            <w:vAlign w:val="center"/>
            <w:hideMark/>
          </w:tcPr>
          <w:p w14:paraId="3C7E30A9" w14:textId="77777777" w:rsidR="00A177BF" w:rsidRPr="00A177BF" w:rsidRDefault="00A177BF" w:rsidP="00A177BF">
            <w:pPr>
              <w:suppressAutoHyphens w:val="0"/>
              <w:spacing w:before="0" w:after="0"/>
              <w:jc w:val="center"/>
              <w:rPr>
                <w:rFonts w:ascii="Times New Roman" w:eastAsia="Times New Roman" w:hAnsi="Times New Roman" w:cs="Times New Roman"/>
                <w:sz w:val="20"/>
                <w:szCs w:val="20"/>
                <w:lang w:eastAsia="fr-FR"/>
              </w:rPr>
            </w:pPr>
          </w:p>
        </w:tc>
        <w:tc>
          <w:tcPr>
            <w:tcW w:w="1200" w:type="dxa"/>
            <w:tcBorders>
              <w:top w:val="nil"/>
              <w:left w:val="nil"/>
              <w:bottom w:val="nil"/>
              <w:right w:val="single" w:sz="8" w:space="0" w:color="auto"/>
            </w:tcBorders>
            <w:shd w:val="clear" w:color="auto" w:fill="auto"/>
            <w:noWrap/>
            <w:vAlign w:val="center"/>
            <w:hideMark/>
          </w:tcPr>
          <w:p w14:paraId="501D8927"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 </w:t>
            </w:r>
          </w:p>
        </w:tc>
      </w:tr>
      <w:tr w:rsidR="00A177BF" w:rsidRPr="00A177BF" w14:paraId="34EDD995" w14:textId="77777777" w:rsidTr="00A177BF">
        <w:trPr>
          <w:trHeight w:val="345"/>
          <w:jc w:val="center"/>
        </w:trPr>
        <w:tc>
          <w:tcPr>
            <w:tcW w:w="1200" w:type="dxa"/>
            <w:tcBorders>
              <w:top w:val="nil"/>
              <w:left w:val="single" w:sz="8" w:space="0" w:color="auto"/>
              <w:bottom w:val="nil"/>
              <w:right w:val="nil"/>
            </w:tcBorders>
            <w:shd w:val="clear" w:color="000000" w:fill="D0CECE"/>
            <w:noWrap/>
            <w:vAlign w:val="center"/>
            <w:hideMark/>
          </w:tcPr>
          <w:p w14:paraId="2437724A" w14:textId="77777777" w:rsidR="00A177BF" w:rsidRPr="00A177BF" w:rsidRDefault="00A177BF" w:rsidP="00A177BF">
            <w:pPr>
              <w:suppressAutoHyphens w:val="0"/>
              <w:spacing w:before="0" w:after="0"/>
              <w:jc w:val="center"/>
              <w:rPr>
                <w:rFonts w:eastAsia="Times New Roman"/>
                <w:b/>
                <w:bCs/>
                <w:color w:val="000000"/>
                <w:lang w:eastAsia="fr-FR"/>
              </w:rPr>
            </w:pPr>
            <w:r w:rsidRPr="00A177BF">
              <w:rPr>
                <w:rFonts w:eastAsia="Times New Roman"/>
                <w:b/>
                <w:bCs/>
                <w:color w:val="000000"/>
                <w:lang w:eastAsia="fr-FR"/>
              </w:rPr>
              <w:t>YD41SP011</w:t>
            </w:r>
          </w:p>
        </w:tc>
        <w:tc>
          <w:tcPr>
            <w:tcW w:w="5440" w:type="dxa"/>
            <w:tcBorders>
              <w:top w:val="nil"/>
              <w:left w:val="nil"/>
              <w:bottom w:val="nil"/>
              <w:right w:val="nil"/>
            </w:tcBorders>
            <w:shd w:val="clear" w:color="000000" w:fill="D0CECE"/>
            <w:noWrap/>
            <w:vAlign w:val="center"/>
            <w:hideMark/>
          </w:tcPr>
          <w:p w14:paraId="7E28376D"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BOULANGERIE BOPACE</w:t>
            </w:r>
          </w:p>
        </w:tc>
        <w:tc>
          <w:tcPr>
            <w:tcW w:w="1420" w:type="dxa"/>
            <w:tcBorders>
              <w:top w:val="nil"/>
              <w:left w:val="nil"/>
              <w:bottom w:val="nil"/>
              <w:right w:val="nil"/>
            </w:tcBorders>
            <w:shd w:val="clear" w:color="000000" w:fill="D0CECE"/>
            <w:noWrap/>
            <w:vAlign w:val="center"/>
            <w:hideMark/>
          </w:tcPr>
          <w:p w14:paraId="67E359CA"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2 550 000</w:t>
            </w:r>
          </w:p>
        </w:tc>
        <w:tc>
          <w:tcPr>
            <w:tcW w:w="1200" w:type="dxa"/>
            <w:tcBorders>
              <w:top w:val="nil"/>
              <w:left w:val="nil"/>
              <w:bottom w:val="nil"/>
              <w:right w:val="single" w:sz="8" w:space="0" w:color="auto"/>
            </w:tcBorders>
            <w:shd w:val="clear" w:color="000000" w:fill="D0CECE"/>
            <w:noWrap/>
            <w:vAlign w:val="center"/>
            <w:hideMark/>
          </w:tcPr>
          <w:p w14:paraId="17F88AB4"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1%</w:t>
            </w:r>
          </w:p>
        </w:tc>
      </w:tr>
      <w:tr w:rsidR="00A177BF" w:rsidRPr="00A177BF" w14:paraId="6B72E026" w14:textId="77777777" w:rsidTr="00A177BF">
        <w:trPr>
          <w:trHeight w:val="345"/>
          <w:jc w:val="center"/>
        </w:trPr>
        <w:tc>
          <w:tcPr>
            <w:tcW w:w="1200" w:type="dxa"/>
            <w:tcBorders>
              <w:top w:val="nil"/>
              <w:left w:val="single" w:sz="8" w:space="0" w:color="auto"/>
              <w:bottom w:val="nil"/>
              <w:right w:val="nil"/>
            </w:tcBorders>
            <w:shd w:val="clear" w:color="000000" w:fill="FFFFFF"/>
            <w:noWrap/>
            <w:vAlign w:val="center"/>
            <w:hideMark/>
          </w:tcPr>
          <w:p w14:paraId="23C0F9D4" w14:textId="77777777" w:rsidR="00A177BF" w:rsidRPr="00A177BF" w:rsidRDefault="00A177BF" w:rsidP="00A177BF">
            <w:pPr>
              <w:suppressAutoHyphens w:val="0"/>
              <w:spacing w:before="0" w:after="0"/>
              <w:jc w:val="center"/>
              <w:rPr>
                <w:rFonts w:eastAsia="Times New Roman"/>
                <w:b/>
                <w:bCs/>
                <w:color w:val="000000"/>
                <w:lang w:eastAsia="fr-FR"/>
              </w:rPr>
            </w:pPr>
            <w:r w:rsidRPr="00A177BF">
              <w:rPr>
                <w:rFonts w:eastAsia="Times New Roman"/>
                <w:b/>
                <w:bCs/>
                <w:color w:val="000000"/>
                <w:lang w:eastAsia="fr-FR"/>
              </w:rPr>
              <w:t> </w:t>
            </w:r>
          </w:p>
        </w:tc>
        <w:tc>
          <w:tcPr>
            <w:tcW w:w="5440" w:type="dxa"/>
            <w:tcBorders>
              <w:top w:val="nil"/>
              <w:left w:val="nil"/>
              <w:bottom w:val="nil"/>
              <w:right w:val="nil"/>
            </w:tcBorders>
            <w:shd w:val="clear" w:color="000000" w:fill="FFFFFF"/>
            <w:noWrap/>
            <w:vAlign w:val="center"/>
            <w:hideMark/>
          </w:tcPr>
          <w:p w14:paraId="3D3D058B"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 </w:t>
            </w:r>
          </w:p>
        </w:tc>
        <w:tc>
          <w:tcPr>
            <w:tcW w:w="1420" w:type="dxa"/>
            <w:tcBorders>
              <w:top w:val="nil"/>
              <w:left w:val="nil"/>
              <w:bottom w:val="nil"/>
              <w:right w:val="nil"/>
            </w:tcBorders>
            <w:shd w:val="clear" w:color="000000" w:fill="FFFFFF"/>
            <w:noWrap/>
            <w:vAlign w:val="center"/>
            <w:hideMark/>
          </w:tcPr>
          <w:p w14:paraId="690A82EE"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 </w:t>
            </w:r>
          </w:p>
        </w:tc>
        <w:tc>
          <w:tcPr>
            <w:tcW w:w="1200" w:type="dxa"/>
            <w:tcBorders>
              <w:top w:val="nil"/>
              <w:left w:val="nil"/>
              <w:bottom w:val="nil"/>
              <w:right w:val="single" w:sz="8" w:space="0" w:color="auto"/>
            </w:tcBorders>
            <w:shd w:val="clear" w:color="000000" w:fill="FFFFFF"/>
            <w:noWrap/>
            <w:vAlign w:val="center"/>
            <w:hideMark/>
          </w:tcPr>
          <w:p w14:paraId="534DD1B5"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 </w:t>
            </w:r>
          </w:p>
        </w:tc>
      </w:tr>
      <w:tr w:rsidR="00A177BF" w:rsidRPr="00A177BF" w14:paraId="390E5583" w14:textId="77777777" w:rsidTr="00A177BF">
        <w:trPr>
          <w:trHeight w:val="345"/>
          <w:jc w:val="center"/>
        </w:trPr>
        <w:tc>
          <w:tcPr>
            <w:tcW w:w="1200" w:type="dxa"/>
            <w:tcBorders>
              <w:top w:val="nil"/>
              <w:left w:val="single" w:sz="8" w:space="0" w:color="auto"/>
              <w:bottom w:val="nil"/>
              <w:right w:val="nil"/>
            </w:tcBorders>
            <w:shd w:val="clear" w:color="000000" w:fill="D0CECE"/>
            <w:noWrap/>
            <w:vAlign w:val="center"/>
            <w:hideMark/>
          </w:tcPr>
          <w:p w14:paraId="310DF204" w14:textId="77777777" w:rsidR="00A177BF" w:rsidRPr="00A177BF" w:rsidRDefault="00A177BF" w:rsidP="00A177BF">
            <w:pPr>
              <w:suppressAutoHyphens w:val="0"/>
              <w:spacing w:before="0" w:after="0"/>
              <w:jc w:val="center"/>
              <w:rPr>
                <w:rFonts w:eastAsia="Times New Roman"/>
                <w:b/>
                <w:bCs/>
                <w:color w:val="000000"/>
                <w:lang w:eastAsia="fr-FR"/>
              </w:rPr>
            </w:pPr>
            <w:r w:rsidRPr="00A177BF">
              <w:rPr>
                <w:rFonts w:eastAsia="Times New Roman"/>
                <w:b/>
                <w:bCs/>
                <w:color w:val="000000"/>
                <w:lang w:eastAsia="fr-FR"/>
              </w:rPr>
              <w:t>YD41PP003</w:t>
            </w:r>
          </w:p>
        </w:tc>
        <w:tc>
          <w:tcPr>
            <w:tcW w:w="5440" w:type="dxa"/>
            <w:tcBorders>
              <w:top w:val="nil"/>
              <w:left w:val="nil"/>
              <w:bottom w:val="nil"/>
              <w:right w:val="nil"/>
            </w:tcBorders>
            <w:shd w:val="clear" w:color="000000" w:fill="D0CECE"/>
            <w:noWrap/>
            <w:vAlign w:val="center"/>
            <w:hideMark/>
          </w:tcPr>
          <w:p w14:paraId="7F0A3F9E"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CLIENT DIVERS VIDAL</w:t>
            </w:r>
          </w:p>
        </w:tc>
        <w:tc>
          <w:tcPr>
            <w:tcW w:w="1420" w:type="dxa"/>
            <w:tcBorders>
              <w:top w:val="nil"/>
              <w:left w:val="nil"/>
              <w:bottom w:val="nil"/>
              <w:right w:val="nil"/>
            </w:tcBorders>
            <w:shd w:val="clear" w:color="000000" w:fill="D0CECE"/>
            <w:noWrap/>
            <w:vAlign w:val="center"/>
            <w:hideMark/>
          </w:tcPr>
          <w:p w14:paraId="47378B22"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2 353 000</w:t>
            </w:r>
          </w:p>
        </w:tc>
        <w:tc>
          <w:tcPr>
            <w:tcW w:w="1200" w:type="dxa"/>
            <w:tcBorders>
              <w:top w:val="nil"/>
              <w:left w:val="nil"/>
              <w:bottom w:val="nil"/>
              <w:right w:val="single" w:sz="8" w:space="0" w:color="auto"/>
            </w:tcBorders>
            <w:shd w:val="clear" w:color="000000" w:fill="D0CECE"/>
            <w:noWrap/>
            <w:vAlign w:val="center"/>
            <w:hideMark/>
          </w:tcPr>
          <w:p w14:paraId="38E15F35"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1%</w:t>
            </w:r>
          </w:p>
        </w:tc>
      </w:tr>
      <w:tr w:rsidR="00A177BF" w:rsidRPr="00A177BF" w14:paraId="5CCFC0F6" w14:textId="77777777" w:rsidTr="00A177BF">
        <w:trPr>
          <w:trHeight w:val="345"/>
          <w:jc w:val="center"/>
        </w:trPr>
        <w:tc>
          <w:tcPr>
            <w:tcW w:w="1200" w:type="dxa"/>
            <w:tcBorders>
              <w:top w:val="nil"/>
              <w:left w:val="single" w:sz="8" w:space="0" w:color="auto"/>
              <w:bottom w:val="nil"/>
              <w:right w:val="nil"/>
            </w:tcBorders>
            <w:shd w:val="clear" w:color="auto" w:fill="auto"/>
            <w:noWrap/>
            <w:vAlign w:val="center"/>
            <w:hideMark/>
          </w:tcPr>
          <w:p w14:paraId="75F35396" w14:textId="77777777" w:rsidR="00A177BF" w:rsidRPr="00A177BF" w:rsidRDefault="00A177BF" w:rsidP="00A177BF">
            <w:pPr>
              <w:suppressAutoHyphens w:val="0"/>
              <w:spacing w:before="0" w:after="0"/>
              <w:jc w:val="center"/>
              <w:rPr>
                <w:rFonts w:eastAsia="Times New Roman"/>
                <w:b/>
                <w:bCs/>
                <w:color w:val="000000"/>
                <w:lang w:eastAsia="fr-FR"/>
              </w:rPr>
            </w:pPr>
            <w:r w:rsidRPr="00A177BF">
              <w:rPr>
                <w:rFonts w:eastAsia="Times New Roman"/>
                <w:b/>
                <w:bCs/>
                <w:color w:val="000000"/>
                <w:lang w:eastAsia="fr-FR"/>
              </w:rPr>
              <w:t> </w:t>
            </w:r>
          </w:p>
        </w:tc>
        <w:tc>
          <w:tcPr>
            <w:tcW w:w="5440" w:type="dxa"/>
            <w:tcBorders>
              <w:top w:val="nil"/>
              <w:left w:val="nil"/>
              <w:bottom w:val="nil"/>
              <w:right w:val="nil"/>
            </w:tcBorders>
            <w:shd w:val="clear" w:color="auto" w:fill="auto"/>
            <w:noWrap/>
            <w:vAlign w:val="center"/>
            <w:hideMark/>
          </w:tcPr>
          <w:p w14:paraId="12DA88E5" w14:textId="77777777" w:rsidR="00A177BF" w:rsidRPr="00A177BF" w:rsidRDefault="00A177BF" w:rsidP="00A177BF">
            <w:pPr>
              <w:suppressAutoHyphens w:val="0"/>
              <w:spacing w:before="0" w:after="0"/>
              <w:jc w:val="center"/>
              <w:rPr>
                <w:rFonts w:eastAsia="Times New Roman"/>
                <w:b/>
                <w:bCs/>
                <w:color w:val="000000"/>
                <w:lang w:eastAsia="fr-FR"/>
              </w:rPr>
            </w:pPr>
          </w:p>
        </w:tc>
        <w:tc>
          <w:tcPr>
            <w:tcW w:w="1420" w:type="dxa"/>
            <w:tcBorders>
              <w:top w:val="nil"/>
              <w:left w:val="nil"/>
              <w:bottom w:val="nil"/>
              <w:right w:val="nil"/>
            </w:tcBorders>
            <w:shd w:val="clear" w:color="auto" w:fill="auto"/>
            <w:noWrap/>
            <w:vAlign w:val="center"/>
            <w:hideMark/>
          </w:tcPr>
          <w:p w14:paraId="64C28624" w14:textId="77777777" w:rsidR="00A177BF" w:rsidRPr="00A177BF" w:rsidRDefault="00A177BF" w:rsidP="00A177BF">
            <w:pPr>
              <w:suppressAutoHyphens w:val="0"/>
              <w:spacing w:before="0" w:after="0"/>
              <w:jc w:val="center"/>
              <w:rPr>
                <w:rFonts w:ascii="Times New Roman" w:eastAsia="Times New Roman" w:hAnsi="Times New Roman" w:cs="Times New Roman"/>
                <w:sz w:val="20"/>
                <w:szCs w:val="20"/>
                <w:lang w:eastAsia="fr-FR"/>
              </w:rPr>
            </w:pPr>
          </w:p>
        </w:tc>
        <w:tc>
          <w:tcPr>
            <w:tcW w:w="1200" w:type="dxa"/>
            <w:tcBorders>
              <w:top w:val="nil"/>
              <w:left w:val="nil"/>
              <w:bottom w:val="nil"/>
              <w:right w:val="single" w:sz="8" w:space="0" w:color="auto"/>
            </w:tcBorders>
            <w:shd w:val="clear" w:color="auto" w:fill="auto"/>
            <w:noWrap/>
            <w:vAlign w:val="center"/>
            <w:hideMark/>
          </w:tcPr>
          <w:p w14:paraId="15A101D3"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 </w:t>
            </w:r>
          </w:p>
        </w:tc>
      </w:tr>
      <w:tr w:rsidR="00A177BF" w:rsidRPr="00A177BF" w14:paraId="06BD864B" w14:textId="77777777" w:rsidTr="00A177BF">
        <w:trPr>
          <w:trHeight w:val="345"/>
          <w:jc w:val="center"/>
        </w:trPr>
        <w:tc>
          <w:tcPr>
            <w:tcW w:w="1200" w:type="dxa"/>
            <w:tcBorders>
              <w:top w:val="nil"/>
              <w:left w:val="single" w:sz="8" w:space="0" w:color="auto"/>
              <w:bottom w:val="nil"/>
              <w:right w:val="nil"/>
            </w:tcBorders>
            <w:shd w:val="clear" w:color="000000" w:fill="D0CECE"/>
            <w:noWrap/>
            <w:vAlign w:val="center"/>
            <w:hideMark/>
          </w:tcPr>
          <w:p w14:paraId="292A77E2" w14:textId="77777777" w:rsidR="00A177BF" w:rsidRPr="00A177BF" w:rsidRDefault="00A177BF" w:rsidP="00A177BF">
            <w:pPr>
              <w:suppressAutoHyphens w:val="0"/>
              <w:spacing w:before="0" w:after="0"/>
              <w:jc w:val="center"/>
              <w:rPr>
                <w:rFonts w:eastAsia="Times New Roman"/>
                <w:b/>
                <w:bCs/>
                <w:color w:val="000000"/>
                <w:lang w:eastAsia="fr-FR"/>
              </w:rPr>
            </w:pPr>
            <w:r w:rsidRPr="00A177BF">
              <w:rPr>
                <w:rFonts w:eastAsia="Times New Roman"/>
                <w:b/>
                <w:bCs/>
                <w:color w:val="000000"/>
                <w:lang w:eastAsia="fr-FR"/>
              </w:rPr>
              <w:t>YD41PP013</w:t>
            </w:r>
          </w:p>
        </w:tc>
        <w:tc>
          <w:tcPr>
            <w:tcW w:w="5440" w:type="dxa"/>
            <w:tcBorders>
              <w:top w:val="nil"/>
              <w:left w:val="nil"/>
              <w:bottom w:val="nil"/>
              <w:right w:val="nil"/>
            </w:tcBorders>
            <w:shd w:val="clear" w:color="000000" w:fill="D0CECE"/>
            <w:noWrap/>
            <w:vAlign w:val="center"/>
            <w:hideMark/>
          </w:tcPr>
          <w:p w14:paraId="5D45DCC3"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CLIENT DIVERS NKOMETOU</w:t>
            </w:r>
          </w:p>
        </w:tc>
        <w:tc>
          <w:tcPr>
            <w:tcW w:w="1420" w:type="dxa"/>
            <w:tcBorders>
              <w:top w:val="nil"/>
              <w:left w:val="nil"/>
              <w:bottom w:val="nil"/>
              <w:right w:val="nil"/>
            </w:tcBorders>
            <w:shd w:val="clear" w:color="000000" w:fill="D0CECE"/>
            <w:noWrap/>
            <w:vAlign w:val="center"/>
            <w:hideMark/>
          </w:tcPr>
          <w:p w14:paraId="5C32FF80"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1 545 000</w:t>
            </w:r>
          </w:p>
        </w:tc>
        <w:tc>
          <w:tcPr>
            <w:tcW w:w="1200" w:type="dxa"/>
            <w:tcBorders>
              <w:top w:val="nil"/>
              <w:left w:val="nil"/>
              <w:bottom w:val="nil"/>
              <w:right w:val="single" w:sz="8" w:space="0" w:color="auto"/>
            </w:tcBorders>
            <w:shd w:val="clear" w:color="000000" w:fill="D0CECE"/>
            <w:noWrap/>
            <w:vAlign w:val="center"/>
            <w:hideMark/>
          </w:tcPr>
          <w:p w14:paraId="2B80C976"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1%</w:t>
            </w:r>
          </w:p>
        </w:tc>
      </w:tr>
      <w:tr w:rsidR="00A177BF" w:rsidRPr="00A177BF" w14:paraId="156331D6" w14:textId="77777777" w:rsidTr="00A177BF">
        <w:trPr>
          <w:trHeight w:val="345"/>
          <w:jc w:val="center"/>
        </w:trPr>
        <w:tc>
          <w:tcPr>
            <w:tcW w:w="1200" w:type="dxa"/>
            <w:tcBorders>
              <w:top w:val="nil"/>
              <w:left w:val="single" w:sz="8" w:space="0" w:color="auto"/>
              <w:bottom w:val="nil"/>
              <w:right w:val="nil"/>
            </w:tcBorders>
            <w:shd w:val="clear" w:color="000000" w:fill="FFFFFF"/>
            <w:noWrap/>
            <w:vAlign w:val="center"/>
            <w:hideMark/>
          </w:tcPr>
          <w:p w14:paraId="2FD5973B" w14:textId="77777777" w:rsidR="00A177BF" w:rsidRPr="00A177BF" w:rsidRDefault="00A177BF" w:rsidP="00A177BF">
            <w:pPr>
              <w:suppressAutoHyphens w:val="0"/>
              <w:spacing w:before="0" w:after="0"/>
              <w:jc w:val="center"/>
              <w:rPr>
                <w:rFonts w:eastAsia="Times New Roman"/>
                <w:b/>
                <w:bCs/>
                <w:color w:val="000000"/>
                <w:lang w:eastAsia="fr-FR"/>
              </w:rPr>
            </w:pPr>
            <w:r w:rsidRPr="00A177BF">
              <w:rPr>
                <w:rFonts w:eastAsia="Times New Roman"/>
                <w:b/>
                <w:bCs/>
                <w:color w:val="000000"/>
                <w:lang w:eastAsia="fr-FR"/>
              </w:rPr>
              <w:t> </w:t>
            </w:r>
          </w:p>
        </w:tc>
        <w:tc>
          <w:tcPr>
            <w:tcW w:w="5440" w:type="dxa"/>
            <w:tcBorders>
              <w:top w:val="nil"/>
              <w:left w:val="nil"/>
              <w:bottom w:val="nil"/>
              <w:right w:val="nil"/>
            </w:tcBorders>
            <w:shd w:val="clear" w:color="000000" w:fill="FFFFFF"/>
            <w:noWrap/>
            <w:vAlign w:val="center"/>
            <w:hideMark/>
          </w:tcPr>
          <w:p w14:paraId="30177DD0"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 </w:t>
            </w:r>
          </w:p>
        </w:tc>
        <w:tc>
          <w:tcPr>
            <w:tcW w:w="1420" w:type="dxa"/>
            <w:tcBorders>
              <w:top w:val="nil"/>
              <w:left w:val="nil"/>
              <w:bottom w:val="nil"/>
              <w:right w:val="nil"/>
            </w:tcBorders>
            <w:shd w:val="clear" w:color="000000" w:fill="FFFFFF"/>
            <w:noWrap/>
            <w:vAlign w:val="center"/>
            <w:hideMark/>
          </w:tcPr>
          <w:p w14:paraId="10426411"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 </w:t>
            </w:r>
          </w:p>
        </w:tc>
        <w:tc>
          <w:tcPr>
            <w:tcW w:w="1200" w:type="dxa"/>
            <w:tcBorders>
              <w:top w:val="nil"/>
              <w:left w:val="nil"/>
              <w:bottom w:val="nil"/>
              <w:right w:val="single" w:sz="8" w:space="0" w:color="auto"/>
            </w:tcBorders>
            <w:shd w:val="clear" w:color="000000" w:fill="FFFFFF"/>
            <w:noWrap/>
            <w:vAlign w:val="center"/>
            <w:hideMark/>
          </w:tcPr>
          <w:p w14:paraId="5E0588EF"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 </w:t>
            </w:r>
          </w:p>
        </w:tc>
      </w:tr>
      <w:tr w:rsidR="00A177BF" w:rsidRPr="00A177BF" w14:paraId="6B81CD77" w14:textId="77777777" w:rsidTr="00A177BF">
        <w:trPr>
          <w:trHeight w:val="345"/>
          <w:jc w:val="center"/>
        </w:trPr>
        <w:tc>
          <w:tcPr>
            <w:tcW w:w="1200" w:type="dxa"/>
            <w:tcBorders>
              <w:top w:val="nil"/>
              <w:left w:val="single" w:sz="8" w:space="0" w:color="auto"/>
              <w:bottom w:val="nil"/>
              <w:right w:val="nil"/>
            </w:tcBorders>
            <w:shd w:val="clear" w:color="000000" w:fill="D0CECE"/>
            <w:noWrap/>
            <w:vAlign w:val="center"/>
            <w:hideMark/>
          </w:tcPr>
          <w:p w14:paraId="197B9FA2" w14:textId="77777777" w:rsidR="00A177BF" w:rsidRPr="00A177BF" w:rsidRDefault="00A177BF" w:rsidP="00A177BF">
            <w:pPr>
              <w:suppressAutoHyphens w:val="0"/>
              <w:spacing w:before="0" w:after="0"/>
              <w:jc w:val="center"/>
              <w:rPr>
                <w:rFonts w:eastAsia="Times New Roman"/>
                <w:b/>
                <w:bCs/>
                <w:color w:val="000000"/>
                <w:lang w:eastAsia="fr-FR"/>
              </w:rPr>
            </w:pPr>
            <w:r w:rsidRPr="00A177BF">
              <w:rPr>
                <w:rFonts w:eastAsia="Times New Roman"/>
                <w:b/>
                <w:bCs/>
                <w:color w:val="000000"/>
                <w:lang w:eastAsia="fr-FR"/>
              </w:rPr>
              <w:t>YD41PP001</w:t>
            </w:r>
          </w:p>
        </w:tc>
        <w:tc>
          <w:tcPr>
            <w:tcW w:w="5440" w:type="dxa"/>
            <w:tcBorders>
              <w:top w:val="nil"/>
              <w:left w:val="nil"/>
              <w:bottom w:val="nil"/>
              <w:right w:val="nil"/>
            </w:tcBorders>
            <w:shd w:val="clear" w:color="000000" w:fill="D0CECE"/>
            <w:noWrap/>
            <w:vAlign w:val="center"/>
            <w:hideMark/>
          </w:tcPr>
          <w:p w14:paraId="36A7C8DE"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CLIENT DIVERS AGENCE</w:t>
            </w:r>
          </w:p>
        </w:tc>
        <w:tc>
          <w:tcPr>
            <w:tcW w:w="1420" w:type="dxa"/>
            <w:tcBorders>
              <w:top w:val="nil"/>
              <w:left w:val="nil"/>
              <w:bottom w:val="nil"/>
              <w:right w:val="nil"/>
            </w:tcBorders>
            <w:shd w:val="clear" w:color="000000" w:fill="D0CECE"/>
            <w:noWrap/>
            <w:vAlign w:val="center"/>
            <w:hideMark/>
          </w:tcPr>
          <w:p w14:paraId="5DD1BD45"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1 405 500</w:t>
            </w:r>
          </w:p>
        </w:tc>
        <w:tc>
          <w:tcPr>
            <w:tcW w:w="1200" w:type="dxa"/>
            <w:tcBorders>
              <w:top w:val="nil"/>
              <w:left w:val="nil"/>
              <w:bottom w:val="nil"/>
              <w:right w:val="single" w:sz="8" w:space="0" w:color="auto"/>
            </w:tcBorders>
            <w:shd w:val="clear" w:color="000000" w:fill="D0CECE"/>
            <w:noWrap/>
            <w:vAlign w:val="center"/>
            <w:hideMark/>
          </w:tcPr>
          <w:p w14:paraId="5256EAFD"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1%</w:t>
            </w:r>
          </w:p>
        </w:tc>
      </w:tr>
      <w:tr w:rsidR="00A177BF" w:rsidRPr="00A177BF" w14:paraId="6CF0AD36" w14:textId="77777777" w:rsidTr="00A177BF">
        <w:trPr>
          <w:trHeight w:val="345"/>
          <w:jc w:val="center"/>
        </w:trPr>
        <w:tc>
          <w:tcPr>
            <w:tcW w:w="1200" w:type="dxa"/>
            <w:tcBorders>
              <w:top w:val="nil"/>
              <w:left w:val="single" w:sz="8" w:space="0" w:color="auto"/>
              <w:bottom w:val="nil"/>
              <w:right w:val="nil"/>
            </w:tcBorders>
            <w:shd w:val="clear" w:color="auto" w:fill="auto"/>
            <w:noWrap/>
            <w:vAlign w:val="center"/>
            <w:hideMark/>
          </w:tcPr>
          <w:p w14:paraId="6DB43B19" w14:textId="77777777" w:rsidR="00A177BF" w:rsidRPr="00A177BF" w:rsidRDefault="00A177BF" w:rsidP="00A177BF">
            <w:pPr>
              <w:suppressAutoHyphens w:val="0"/>
              <w:spacing w:before="0" w:after="0"/>
              <w:jc w:val="center"/>
              <w:rPr>
                <w:rFonts w:eastAsia="Times New Roman"/>
                <w:b/>
                <w:bCs/>
                <w:color w:val="000000"/>
                <w:lang w:eastAsia="fr-FR"/>
              </w:rPr>
            </w:pPr>
            <w:r w:rsidRPr="00A177BF">
              <w:rPr>
                <w:rFonts w:eastAsia="Times New Roman"/>
                <w:b/>
                <w:bCs/>
                <w:color w:val="000000"/>
                <w:lang w:eastAsia="fr-FR"/>
              </w:rPr>
              <w:t> </w:t>
            </w:r>
          </w:p>
        </w:tc>
        <w:tc>
          <w:tcPr>
            <w:tcW w:w="5440" w:type="dxa"/>
            <w:tcBorders>
              <w:top w:val="nil"/>
              <w:left w:val="nil"/>
              <w:bottom w:val="nil"/>
              <w:right w:val="nil"/>
            </w:tcBorders>
            <w:shd w:val="clear" w:color="auto" w:fill="auto"/>
            <w:noWrap/>
            <w:vAlign w:val="center"/>
            <w:hideMark/>
          </w:tcPr>
          <w:p w14:paraId="364C2B70" w14:textId="77777777" w:rsidR="00A177BF" w:rsidRPr="00A177BF" w:rsidRDefault="00A177BF" w:rsidP="00A177BF">
            <w:pPr>
              <w:suppressAutoHyphens w:val="0"/>
              <w:spacing w:before="0" w:after="0"/>
              <w:jc w:val="center"/>
              <w:rPr>
                <w:rFonts w:eastAsia="Times New Roman"/>
                <w:b/>
                <w:bCs/>
                <w:color w:val="000000"/>
                <w:lang w:eastAsia="fr-FR"/>
              </w:rPr>
            </w:pPr>
          </w:p>
        </w:tc>
        <w:tc>
          <w:tcPr>
            <w:tcW w:w="1420" w:type="dxa"/>
            <w:tcBorders>
              <w:top w:val="nil"/>
              <w:left w:val="nil"/>
              <w:bottom w:val="nil"/>
              <w:right w:val="nil"/>
            </w:tcBorders>
            <w:shd w:val="clear" w:color="auto" w:fill="auto"/>
            <w:noWrap/>
            <w:vAlign w:val="center"/>
            <w:hideMark/>
          </w:tcPr>
          <w:p w14:paraId="232B3D2F" w14:textId="77777777" w:rsidR="00A177BF" w:rsidRPr="00A177BF" w:rsidRDefault="00A177BF" w:rsidP="00A177BF">
            <w:pPr>
              <w:suppressAutoHyphens w:val="0"/>
              <w:spacing w:before="0" w:after="0"/>
              <w:jc w:val="center"/>
              <w:rPr>
                <w:rFonts w:ascii="Times New Roman" w:eastAsia="Times New Roman" w:hAnsi="Times New Roman" w:cs="Times New Roman"/>
                <w:sz w:val="20"/>
                <w:szCs w:val="20"/>
                <w:lang w:eastAsia="fr-FR"/>
              </w:rPr>
            </w:pPr>
          </w:p>
        </w:tc>
        <w:tc>
          <w:tcPr>
            <w:tcW w:w="1200" w:type="dxa"/>
            <w:tcBorders>
              <w:top w:val="nil"/>
              <w:left w:val="nil"/>
              <w:bottom w:val="nil"/>
              <w:right w:val="single" w:sz="8" w:space="0" w:color="auto"/>
            </w:tcBorders>
            <w:shd w:val="clear" w:color="auto" w:fill="auto"/>
            <w:noWrap/>
            <w:vAlign w:val="center"/>
            <w:hideMark/>
          </w:tcPr>
          <w:p w14:paraId="4CD6F137"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 </w:t>
            </w:r>
          </w:p>
        </w:tc>
      </w:tr>
      <w:tr w:rsidR="00A177BF" w:rsidRPr="00A177BF" w14:paraId="7D40A958" w14:textId="77777777" w:rsidTr="00A177BF">
        <w:trPr>
          <w:trHeight w:val="345"/>
          <w:jc w:val="center"/>
        </w:trPr>
        <w:tc>
          <w:tcPr>
            <w:tcW w:w="1200" w:type="dxa"/>
            <w:tcBorders>
              <w:top w:val="nil"/>
              <w:left w:val="single" w:sz="8" w:space="0" w:color="auto"/>
              <w:bottom w:val="nil"/>
              <w:right w:val="nil"/>
            </w:tcBorders>
            <w:shd w:val="clear" w:color="000000" w:fill="D0CECE"/>
            <w:noWrap/>
            <w:vAlign w:val="center"/>
            <w:hideMark/>
          </w:tcPr>
          <w:p w14:paraId="6831CF79" w14:textId="77777777" w:rsidR="00A177BF" w:rsidRPr="00A177BF" w:rsidRDefault="00A177BF" w:rsidP="00A177BF">
            <w:pPr>
              <w:suppressAutoHyphens w:val="0"/>
              <w:spacing w:before="0" w:after="0"/>
              <w:jc w:val="center"/>
              <w:rPr>
                <w:rFonts w:eastAsia="Times New Roman"/>
                <w:b/>
                <w:bCs/>
                <w:color w:val="000000"/>
                <w:lang w:eastAsia="fr-FR"/>
              </w:rPr>
            </w:pPr>
            <w:r w:rsidRPr="00A177BF">
              <w:rPr>
                <w:rFonts w:eastAsia="Times New Roman"/>
                <w:b/>
                <w:bCs/>
                <w:color w:val="000000"/>
                <w:lang w:eastAsia="fr-FR"/>
              </w:rPr>
              <w:t>YD41ET012</w:t>
            </w:r>
          </w:p>
        </w:tc>
        <w:tc>
          <w:tcPr>
            <w:tcW w:w="5440" w:type="dxa"/>
            <w:tcBorders>
              <w:top w:val="nil"/>
              <w:left w:val="nil"/>
              <w:bottom w:val="nil"/>
              <w:right w:val="nil"/>
            </w:tcBorders>
            <w:shd w:val="clear" w:color="000000" w:fill="D0CECE"/>
            <w:noWrap/>
            <w:vAlign w:val="center"/>
            <w:hideMark/>
          </w:tcPr>
          <w:p w14:paraId="59F153A9"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ACTION GOUVERNEMENTALE YDE 7</w:t>
            </w:r>
          </w:p>
        </w:tc>
        <w:tc>
          <w:tcPr>
            <w:tcW w:w="1420" w:type="dxa"/>
            <w:tcBorders>
              <w:top w:val="nil"/>
              <w:left w:val="nil"/>
              <w:bottom w:val="nil"/>
              <w:right w:val="nil"/>
            </w:tcBorders>
            <w:shd w:val="clear" w:color="000000" w:fill="D0CECE"/>
            <w:noWrap/>
            <w:vAlign w:val="center"/>
            <w:hideMark/>
          </w:tcPr>
          <w:p w14:paraId="1A235A28"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1 334 250</w:t>
            </w:r>
          </w:p>
        </w:tc>
        <w:tc>
          <w:tcPr>
            <w:tcW w:w="1200" w:type="dxa"/>
            <w:tcBorders>
              <w:top w:val="nil"/>
              <w:left w:val="nil"/>
              <w:bottom w:val="nil"/>
              <w:right w:val="single" w:sz="8" w:space="0" w:color="auto"/>
            </w:tcBorders>
            <w:shd w:val="clear" w:color="000000" w:fill="D0CECE"/>
            <w:noWrap/>
            <w:vAlign w:val="center"/>
            <w:hideMark/>
          </w:tcPr>
          <w:p w14:paraId="59466940"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w:t>
            </w:r>
          </w:p>
        </w:tc>
      </w:tr>
      <w:tr w:rsidR="00A177BF" w:rsidRPr="00A177BF" w14:paraId="4CFD0732" w14:textId="77777777" w:rsidTr="00A177BF">
        <w:trPr>
          <w:trHeight w:val="345"/>
          <w:jc w:val="center"/>
        </w:trPr>
        <w:tc>
          <w:tcPr>
            <w:tcW w:w="1200" w:type="dxa"/>
            <w:tcBorders>
              <w:top w:val="nil"/>
              <w:left w:val="single" w:sz="8" w:space="0" w:color="auto"/>
              <w:bottom w:val="nil"/>
              <w:right w:val="nil"/>
            </w:tcBorders>
            <w:shd w:val="clear" w:color="000000" w:fill="FFFFFF"/>
            <w:noWrap/>
            <w:vAlign w:val="center"/>
            <w:hideMark/>
          </w:tcPr>
          <w:p w14:paraId="34AD80CB" w14:textId="77777777" w:rsidR="00A177BF" w:rsidRPr="00A177BF" w:rsidRDefault="00A177BF" w:rsidP="00A177BF">
            <w:pPr>
              <w:suppressAutoHyphens w:val="0"/>
              <w:spacing w:before="0" w:after="0"/>
              <w:jc w:val="center"/>
              <w:rPr>
                <w:rFonts w:eastAsia="Times New Roman"/>
                <w:b/>
                <w:bCs/>
                <w:color w:val="000000"/>
                <w:lang w:eastAsia="fr-FR"/>
              </w:rPr>
            </w:pPr>
            <w:r w:rsidRPr="00A177BF">
              <w:rPr>
                <w:rFonts w:eastAsia="Times New Roman"/>
                <w:b/>
                <w:bCs/>
                <w:color w:val="000000"/>
                <w:lang w:eastAsia="fr-FR"/>
              </w:rPr>
              <w:t> </w:t>
            </w:r>
          </w:p>
        </w:tc>
        <w:tc>
          <w:tcPr>
            <w:tcW w:w="5440" w:type="dxa"/>
            <w:tcBorders>
              <w:top w:val="nil"/>
              <w:left w:val="nil"/>
              <w:bottom w:val="nil"/>
              <w:right w:val="nil"/>
            </w:tcBorders>
            <w:shd w:val="clear" w:color="000000" w:fill="FFFFFF"/>
            <w:noWrap/>
            <w:vAlign w:val="center"/>
            <w:hideMark/>
          </w:tcPr>
          <w:p w14:paraId="7F32ADE7"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 </w:t>
            </w:r>
          </w:p>
        </w:tc>
        <w:tc>
          <w:tcPr>
            <w:tcW w:w="1420" w:type="dxa"/>
            <w:tcBorders>
              <w:top w:val="nil"/>
              <w:left w:val="nil"/>
              <w:bottom w:val="nil"/>
              <w:right w:val="nil"/>
            </w:tcBorders>
            <w:shd w:val="clear" w:color="000000" w:fill="FFFFFF"/>
            <w:noWrap/>
            <w:vAlign w:val="center"/>
            <w:hideMark/>
          </w:tcPr>
          <w:p w14:paraId="56468608"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 </w:t>
            </w:r>
          </w:p>
        </w:tc>
        <w:tc>
          <w:tcPr>
            <w:tcW w:w="1200" w:type="dxa"/>
            <w:tcBorders>
              <w:top w:val="nil"/>
              <w:left w:val="nil"/>
              <w:bottom w:val="nil"/>
              <w:right w:val="single" w:sz="8" w:space="0" w:color="auto"/>
            </w:tcBorders>
            <w:shd w:val="clear" w:color="000000" w:fill="FFFFFF"/>
            <w:noWrap/>
            <w:vAlign w:val="center"/>
            <w:hideMark/>
          </w:tcPr>
          <w:p w14:paraId="6A90B858"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 </w:t>
            </w:r>
          </w:p>
        </w:tc>
      </w:tr>
      <w:tr w:rsidR="00A177BF" w:rsidRPr="00A177BF" w14:paraId="02564FD4" w14:textId="77777777" w:rsidTr="00A177BF">
        <w:trPr>
          <w:trHeight w:val="345"/>
          <w:jc w:val="center"/>
        </w:trPr>
        <w:tc>
          <w:tcPr>
            <w:tcW w:w="1200" w:type="dxa"/>
            <w:tcBorders>
              <w:top w:val="nil"/>
              <w:left w:val="single" w:sz="8" w:space="0" w:color="auto"/>
              <w:bottom w:val="nil"/>
              <w:right w:val="nil"/>
            </w:tcBorders>
            <w:shd w:val="clear" w:color="000000" w:fill="D0CECE"/>
            <w:noWrap/>
            <w:vAlign w:val="center"/>
            <w:hideMark/>
          </w:tcPr>
          <w:p w14:paraId="2209F357" w14:textId="77777777" w:rsidR="00A177BF" w:rsidRPr="00A177BF" w:rsidRDefault="00A177BF" w:rsidP="00A177BF">
            <w:pPr>
              <w:suppressAutoHyphens w:val="0"/>
              <w:spacing w:before="0" w:after="0"/>
              <w:jc w:val="center"/>
              <w:rPr>
                <w:rFonts w:eastAsia="Times New Roman"/>
                <w:b/>
                <w:bCs/>
                <w:color w:val="000000"/>
                <w:lang w:eastAsia="fr-FR"/>
              </w:rPr>
            </w:pPr>
            <w:r w:rsidRPr="00A177BF">
              <w:rPr>
                <w:rFonts w:eastAsia="Times New Roman"/>
                <w:b/>
                <w:bCs/>
                <w:color w:val="000000"/>
                <w:lang w:eastAsia="fr-FR"/>
              </w:rPr>
              <w:t>YD41ET007</w:t>
            </w:r>
          </w:p>
        </w:tc>
        <w:tc>
          <w:tcPr>
            <w:tcW w:w="5440" w:type="dxa"/>
            <w:tcBorders>
              <w:top w:val="nil"/>
              <w:left w:val="nil"/>
              <w:bottom w:val="nil"/>
              <w:right w:val="nil"/>
            </w:tcBorders>
            <w:shd w:val="clear" w:color="000000" w:fill="D0CECE"/>
            <w:noWrap/>
            <w:vAlign w:val="center"/>
            <w:hideMark/>
          </w:tcPr>
          <w:p w14:paraId="72C912D7"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ACTION GOUVERNEMENTALE SOA</w:t>
            </w:r>
          </w:p>
        </w:tc>
        <w:tc>
          <w:tcPr>
            <w:tcW w:w="1420" w:type="dxa"/>
            <w:tcBorders>
              <w:top w:val="nil"/>
              <w:left w:val="nil"/>
              <w:bottom w:val="nil"/>
              <w:right w:val="nil"/>
            </w:tcBorders>
            <w:shd w:val="clear" w:color="000000" w:fill="D0CECE"/>
            <w:noWrap/>
            <w:vAlign w:val="center"/>
            <w:hideMark/>
          </w:tcPr>
          <w:p w14:paraId="26E4B1D3"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1 137 750</w:t>
            </w:r>
          </w:p>
        </w:tc>
        <w:tc>
          <w:tcPr>
            <w:tcW w:w="1200" w:type="dxa"/>
            <w:tcBorders>
              <w:top w:val="nil"/>
              <w:left w:val="nil"/>
              <w:bottom w:val="nil"/>
              <w:right w:val="single" w:sz="8" w:space="0" w:color="auto"/>
            </w:tcBorders>
            <w:shd w:val="clear" w:color="000000" w:fill="D0CECE"/>
            <w:noWrap/>
            <w:vAlign w:val="center"/>
            <w:hideMark/>
          </w:tcPr>
          <w:p w14:paraId="2E86BEE6"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w:t>
            </w:r>
          </w:p>
        </w:tc>
      </w:tr>
      <w:tr w:rsidR="00A177BF" w:rsidRPr="00A177BF" w14:paraId="2937A065" w14:textId="77777777" w:rsidTr="00A177BF">
        <w:trPr>
          <w:trHeight w:val="345"/>
          <w:jc w:val="center"/>
        </w:trPr>
        <w:tc>
          <w:tcPr>
            <w:tcW w:w="1200" w:type="dxa"/>
            <w:tcBorders>
              <w:top w:val="nil"/>
              <w:left w:val="single" w:sz="8" w:space="0" w:color="auto"/>
              <w:bottom w:val="nil"/>
              <w:right w:val="nil"/>
            </w:tcBorders>
            <w:shd w:val="clear" w:color="auto" w:fill="auto"/>
            <w:noWrap/>
            <w:vAlign w:val="center"/>
            <w:hideMark/>
          </w:tcPr>
          <w:p w14:paraId="44413C6D" w14:textId="77777777" w:rsidR="00A177BF" w:rsidRPr="00A177BF" w:rsidRDefault="00A177BF" w:rsidP="00A177BF">
            <w:pPr>
              <w:suppressAutoHyphens w:val="0"/>
              <w:spacing w:before="0" w:after="0"/>
              <w:jc w:val="center"/>
              <w:rPr>
                <w:rFonts w:eastAsia="Times New Roman"/>
                <w:b/>
                <w:bCs/>
                <w:color w:val="000000"/>
                <w:lang w:eastAsia="fr-FR"/>
              </w:rPr>
            </w:pPr>
            <w:r w:rsidRPr="00A177BF">
              <w:rPr>
                <w:rFonts w:eastAsia="Times New Roman"/>
                <w:b/>
                <w:bCs/>
                <w:color w:val="000000"/>
                <w:lang w:eastAsia="fr-FR"/>
              </w:rPr>
              <w:t> </w:t>
            </w:r>
          </w:p>
        </w:tc>
        <w:tc>
          <w:tcPr>
            <w:tcW w:w="5440" w:type="dxa"/>
            <w:tcBorders>
              <w:top w:val="nil"/>
              <w:left w:val="nil"/>
              <w:bottom w:val="nil"/>
              <w:right w:val="nil"/>
            </w:tcBorders>
            <w:shd w:val="clear" w:color="auto" w:fill="auto"/>
            <w:noWrap/>
            <w:vAlign w:val="center"/>
            <w:hideMark/>
          </w:tcPr>
          <w:p w14:paraId="15B7F539" w14:textId="77777777" w:rsidR="00A177BF" w:rsidRPr="00A177BF" w:rsidRDefault="00A177BF" w:rsidP="00A177BF">
            <w:pPr>
              <w:suppressAutoHyphens w:val="0"/>
              <w:spacing w:before="0" w:after="0"/>
              <w:jc w:val="center"/>
              <w:rPr>
                <w:rFonts w:eastAsia="Times New Roman"/>
                <w:b/>
                <w:bCs/>
                <w:color w:val="000000"/>
                <w:lang w:eastAsia="fr-FR"/>
              </w:rPr>
            </w:pPr>
          </w:p>
        </w:tc>
        <w:tc>
          <w:tcPr>
            <w:tcW w:w="1420" w:type="dxa"/>
            <w:tcBorders>
              <w:top w:val="nil"/>
              <w:left w:val="nil"/>
              <w:bottom w:val="nil"/>
              <w:right w:val="nil"/>
            </w:tcBorders>
            <w:shd w:val="clear" w:color="auto" w:fill="auto"/>
            <w:noWrap/>
            <w:vAlign w:val="center"/>
            <w:hideMark/>
          </w:tcPr>
          <w:p w14:paraId="4D474B19" w14:textId="77777777" w:rsidR="00A177BF" w:rsidRPr="00A177BF" w:rsidRDefault="00A177BF" w:rsidP="00A177BF">
            <w:pPr>
              <w:suppressAutoHyphens w:val="0"/>
              <w:spacing w:before="0" w:after="0"/>
              <w:jc w:val="center"/>
              <w:rPr>
                <w:rFonts w:ascii="Times New Roman" w:eastAsia="Times New Roman" w:hAnsi="Times New Roman" w:cs="Times New Roman"/>
                <w:sz w:val="20"/>
                <w:szCs w:val="20"/>
                <w:lang w:eastAsia="fr-FR"/>
              </w:rPr>
            </w:pPr>
          </w:p>
        </w:tc>
        <w:tc>
          <w:tcPr>
            <w:tcW w:w="1200" w:type="dxa"/>
            <w:tcBorders>
              <w:top w:val="nil"/>
              <w:left w:val="nil"/>
              <w:bottom w:val="nil"/>
              <w:right w:val="single" w:sz="8" w:space="0" w:color="auto"/>
            </w:tcBorders>
            <w:shd w:val="clear" w:color="auto" w:fill="auto"/>
            <w:noWrap/>
            <w:vAlign w:val="center"/>
            <w:hideMark/>
          </w:tcPr>
          <w:p w14:paraId="4318CB2F"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 </w:t>
            </w:r>
          </w:p>
        </w:tc>
      </w:tr>
      <w:tr w:rsidR="00A177BF" w:rsidRPr="00A177BF" w14:paraId="6A844408" w14:textId="77777777" w:rsidTr="00A177BF">
        <w:trPr>
          <w:trHeight w:val="345"/>
          <w:jc w:val="center"/>
        </w:trPr>
        <w:tc>
          <w:tcPr>
            <w:tcW w:w="1200" w:type="dxa"/>
            <w:tcBorders>
              <w:top w:val="nil"/>
              <w:left w:val="single" w:sz="8" w:space="0" w:color="auto"/>
              <w:bottom w:val="nil"/>
              <w:right w:val="nil"/>
            </w:tcBorders>
            <w:shd w:val="clear" w:color="000000" w:fill="D0CECE"/>
            <w:noWrap/>
            <w:vAlign w:val="center"/>
            <w:hideMark/>
          </w:tcPr>
          <w:p w14:paraId="5610FFC2" w14:textId="77777777" w:rsidR="00A177BF" w:rsidRPr="00A177BF" w:rsidRDefault="00A177BF" w:rsidP="00A177BF">
            <w:pPr>
              <w:suppressAutoHyphens w:val="0"/>
              <w:spacing w:before="0" w:after="0"/>
              <w:jc w:val="center"/>
              <w:rPr>
                <w:rFonts w:eastAsia="Times New Roman"/>
                <w:b/>
                <w:bCs/>
                <w:color w:val="000000"/>
                <w:lang w:eastAsia="fr-FR"/>
              </w:rPr>
            </w:pPr>
            <w:r w:rsidRPr="00A177BF">
              <w:rPr>
                <w:rFonts w:eastAsia="Times New Roman"/>
                <w:b/>
                <w:bCs/>
                <w:color w:val="000000"/>
                <w:lang w:eastAsia="fr-FR"/>
              </w:rPr>
              <w:t>YD41ET002</w:t>
            </w:r>
          </w:p>
        </w:tc>
        <w:tc>
          <w:tcPr>
            <w:tcW w:w="5440" w:type="dxa"/>
            <w:tcBorders>
              <w:top w:val="nil"/>
              <w:left w:val="nil"/>
              <w:bottom w:val="nil"/>
              <w:right w:val="nil"/>
            </w:tcBorders>
            <w:shd w:val="clear" w:color="000000" w:fill="D0CECE"/>
            <w:noWrap/>
            <w:vAlign w:val="center"/>
            <w:hideMark/>
          </w:tcPr>
          <w:p w14:paraId="653090BD"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QUARTIER GENERAL</w:t>
            </w:r>
          </w:p>
        </w:tc>
        <w:tc>
          <w:tcPr>
            <w:tcW w:w="1420" w:type="dxa"/>
            <w:tcBorders>
              <w:top w:val="nil"/>
              <w:left w:val="nil"/>
              <w:bottom w:val="nil"/>
              <w:right w:val="nil"/>
            </w:tcBorders>
            <w:shd w:val="clear" w:color="000000" w:fill="D0CECE"/>
            <w:noWrap/>
            <w:vAlign w:val="center"/>
            <w:hideMark/>
          </w:tcPr>
          <w:p w14:paraId="132D85A5"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1 014 000</w:t>
            </w:r>
          </w:p>
        </w:tc>
        <w:tc>
          <w:tcPr>
            <w:tcW w:w="1200" w:type="dxa"/>
            <w:tcBorders>
              <w:top w:val="nil"/>
              <w:left w:val="nil"/>
              <w:bottom w:val="nil"/>
              <w:right w:val="single" w:sz="8" w:space="0" w:color="auto"/>
            </w:tcBorders>
            <w:shd w:val="clear" w:color="000000" w:fill="D0CECE"/>
            <w:noWrap/>
            <w:vAlign w:val="center"/>
            <w:hideMark/>
          </w:tcPr>
          <w:p w14:paraId="546CBC65"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w:t>
            </w:r>
          </w:p>
        </w:tc>
      </w:tr>
      <w:tr w:rsidR="00A177BF" w:rsidRPr="00A177BF" w14:paraId="69D5B66A" w14:textId="77777777" w:rsidTr="00A177BF">
        <w:trPr>
          <w:trHeight w:val="345"/>
          <w:jc w:val="center"/>
        </w:trPr>
        <w:tc>
          <w:tcPr>
            <w:tcW w:w="1200" w:type="dxa"/>
            <w:tcBorders>
              <w:top w:val="nil"/>
              <w:left w:val="single" w:sz="8" w:space="0" w:color="auto"/>
              <w:bottom w:val="nil"/>
              <w:right w:val="nil"/>
            </w:tcBorders>
            <w:shd w:val="clear" w:color="000000" w:fill="FFFFFF"/>
            <w:noWrap/>
            <w:vAlign w:val="center"/>
            <w:hideMark/>
          </w:tcPr>
          <w:p w14:paraId="6F32E2D6" w14:textId="77777777" w:rsidR="00A177BF" w:rsidRPr="00A177BF" w:rsidRDefault="00A177BF" w:rsidP="00A177BF">
            <w:pPr>
              <w:suppressAutoHyphens w:val="0"/>
              <w:spacing w:before="0" w:after="0"/>
              <w:jc w:val="center"/>
              <w:rPr>
                <w:rFonts w:eastAsia="Times New Roman"/>
                <w:b/>
                <w:bCs/>
                <w:color w:val="000000"/>
                <w:lang w:eastAsia="fr-FR"/>
              </w:rPr>
            </w:pPr>
            <w:r w:rsidRPr="00A177BF">
              <w:rPr>
                <w:rFonts w:eastAsia="Times New Roman"/>
                <w:b/>
                <w:bCs/>
                <w:color w:val="000000"/>
                <w:lang w:eastAsia="fr-FR"/>
              </w:rPr>
              <w:t> </w:t>
            </w:r>
          </w:p>
        </w:tc>
        <w:tc>
          <w:tcPr>
            <w:tcW w:w="5440" w:type="dxa"/>
            <w:tcBorders>
              <w:top w:val="nil"/>
              <w:left w:val="nil"/>
              <w:bottom w:val="nil"/>
              <w:right w:val="nil"/>
            </w:tcBorders>
            <w:shd w:val="clear" w:color="000000" w:fill="FFFFFF"/>
            <w:noWrap/>
            <w:vAlign w:val="center"/>
            <w:hideMark/>
          </w:tcPr>
          <w:p w14:paraId="0E351638"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 </w:t>
            </w:r>
          </w:p>
        </w:tc>
        <w:tc>
          <w:tcPr>
            <w:tcW w:w="1420" w:type="dxa"/>
            <w:tcBorders>
              <w:top w:val="nil"/>
              <w:left w:val="nil"/>
              <w:bottom w:val="nil"/>
              <w:right w:val="nil"/>
            </w:tcBorders>
            <w:shd w:val="clear" w:color="000000" w:fill="FFFFFF"/>
            <w:noWrap/>
            <w:vAlign w:val="center"/>
            <w:hideMark/>
          </w:tcPr>
          <w:p w14:paraId="25A21A2B"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 </w:t>
            </w:r>
          </w:p>
        </w:tc>
        <w:tc>
          <w:tcPr>
            <w:tcW w:w="1200" w:type="dxa"/>
            <w:tcBorders>
              <w:top w:val="nil"/>
              <w:left w:val="nil"/>
              <w:bottom w:val="nil"/>
              <w:right w:val="single" w:sz="8" w:space="0" w:color="auto"/>
            </w:tcBorders>
            <w:shd w:val="clear" w:color="000000" w:fill="FFFFFF"/>
            <w:noWrap/>
            <w:vAlign w:val="center"/>
            <w:hideMark/>
          </w:tcPr>
          <w:p w14:paraId="56D2A375"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 </w:t>
            </w:r>
          </w:p>
        </w:tc>
      </w:tr>
      <w:tr w:rsidR="00A177BF" w:rsidRPr="00A177BF" w14:paraId="0184F32D" w14:textId="77777777" w:rsidTr="00A177BF">
        <w:trPr>
          <w:trHeight w:val="345"/>
          <w:jc w:val="center"/>
        </w:trPr>
        <w:tc>
          <w:tcPr>
            <w:tcW w:w="1200" w:type="dxa"/>
            <w:tcBorders>
              <w:top w:val="nil"/>
              <w:left w:val="single" w:sz="8" w:space="0" w:color="auto"/>
              <w:bottom w:val="nil"/>
              <w:right w:val="nil"/>
            </w:tcBorders>
            <w:shd w:val="clear" w:color="000000" w:fill="D0CECE"/>
            <w:noWrap/>
            <w:vAlign w:val="center"/>
            <w:hideMark/>
          </w:tcPr>
          <w:p w14:paraId="46C3E476" w14:textId="77777777" w:rsidR="00A177BF" w:rsidRPr="00A177BF" w:rsidRDefault="00A177BF" w:rsidP="00A177BF">
            <w:pPr>
              <w:suppressAutoHyphens w:val="0"/>
              <w:spacing w:before="0" w:after="0"/>
              <w:jc w:val="center"/>
              <w:rPr>
                <w:rFonts w:eastAsia="Times New Roman"/>
                <w:b/>
                <w:bCs/>
                <w:color w:val="000000"/>
                <w:lang w:eastAsia="fr-FR"/>
              </w:rPr>
            </w:pPr>
            <w:r w:rsidRPr="00A177BF">
              <w:rPr>
                <w:rFonts w:eastAsia="Times New Roman"/>
                <w:b/>
                <w:bCs/>
                <w:color w:val="000000"/>
                <w:lang w:eastAsia="fr-FR"/>
              </w:rPr>
              <w:t>YD41ET008</w:t>
            </w:r>
          </w:p>
        </w:tc>
        <w:tc>
          <w:tcPr>
            <w:tcW w:w="5440" w:type="dxa"/>
            <w:tcBorders>
              <w:top w:val="nil"/>
              <w:left w:val="nil"/>
              <w:bottom w:val="nil"/>
              <w:right w:val="nil"/>
            </w:tcBorders>
            <w:shd w:val="clear" w:color="000000" w:fill="D0CECE"/>
            <w:noWrap/>
            <w:vAlign w:val="center"/>
            <w:hideMark/>
          </w:tcPr>
          <w:p w14:paraId="6420688B"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ACTION GOUVERNEMENTALE NKOABANG</w:t>
            </w:r>
          </w:p>
        </w:tc>
        <w:tc>
          <w:tcPr>
            <w:tcW w:w="1420" w:type="dxa"/>
            <w:tcBorders>
              <w:top w:val="nil"/>
              <w:left w:val="nil"/>
              <w:bottom w:val="nil"/>
              <w:right w:val="nil"/>
            </w:tcBorders>
            <w:shd w:val="clear" w:color="000000" w:fill="D0CECE"/>
            <w:noWrap/>
            <w:vAlign w:val="center"/>
            <w:hideMark/>
          </w:tcPr>
          <w:p w14:paraId="4A5788FE"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746 250</w:t>
            </w:r>
          </w:p>
        </w:tc>
        <w:tc>
          <w:tcPr>
            <w:tcW w:w="1200" w:type="dxa"/>
            <w:tcBorders>
              <w:top w:val="nil"/>
              <w:left w:val="nil"/>
              <w:bottom w:val="nil"/>
              <w:right w:val="single" w:sz="8" w:space="0" w:color="auto"/>
            </w:tcBorders>
            <w:shd w:val="clear" w:color="000000" w:fill="D0CECE"/>
            <w:noWrap/>
            <w:vAlign w:val="center"/>
            <w:hideMark/>
          </w:tcPr>
          <w:p w14:paraId="1B2F52B7"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w:t>
            </w:r>
          </w:p>
        </w:tc>
      </w:tr>
      <w:tr w:rsidR="00A177BF" w:rsidRPr="00A177BF" w14:paraId="4BF5E796" w14:textId="77777777" w:rsidTr="00A177BF">
        <w:trPr>
          <w:trHeight w:val="345"/>
          <w:jc w:val="center"/>
        </w:trPr>
        <w:tc>
          <w:tcPr>
            <w:tcW w:w="1200" w:type="dxa"/>
            <w:tcBorders>
              <w:top w:val="nil"/>
              <w:left w:val="single" w:sz="8" w:space="0" w:color="auto"/>
              <w:bottom w:val="nil"/>
              <w:right w:val="nil"/>
            </w:tcBorders>
            <w:shd w:val="clear" w:color="auto" w:fill="auto"/>
            <w:noWrap/>
            <w:vAlign w:val="center"/>
            <w:hideMark/>
          </w:tcPr>
          <w:p w14:paraId="6471BDC4" w14:textId="77777777" w:rsidR="00A177BF" w:rsidRPr="00A177BF" w:rsidRDefault="00A177BF" w:rsidP="00A177BF">
            <w:pPr>
              <w:suppressAutoHyphens w:val="0"/>
              <w:spacing w:before="0" w:after="0"/>
              <w:jc w:val="center"/>
              <w:rPr>
                <w:rFonts w:eastAsia="Times New Roman"/>
                <w:b/>
                <w:bCs/>
                <w:color w:val="000000"/>
                <w:lang w:eastAsia="fr-FR"/>
              </w:rPr>
            </w:pPr>
            <w:r w:rsidRPr="00A177BF">
              <w:rPr>
                <w:rFonts w:eastAsia="Times New Roman"/>
                <w:b/>
                <w:bCs/>
                <w:color w:val="000000"/>
                <w:lang w:eastAsia="fr-FR"/>
              </w:rPr>
              <w:t> </w:t>
            </w:r>
          </w:p>
        </w:tc>
        <w:tc>
          <w:tcPr>
            <w:tcW w:w="5440" w:type="dxa"/>
            <w:tcBorders>
              <w:top w:val="nil"/>
              <w:left w:val="nil"/>
              <w:bottom w:val="nil"/>
              <w:right w:val="nil"/>
            </w:tcBorders>
            <w:shd w:val="clear" w:color="auto" w:fill="auto"/>
            <w:noWrap/>
            <w:vAlign w:val="center"/>
            <w:hideMark/>
          </w:tcPr>
          <w:p w14:paraId="7A89FFC9" w14:textId="77777777" w:rsidR="00A177BF" w:rsidRPr="00A177BF" w:rsidRDefault="00A177BF" w:rsidP="00A177BF">
            <w:pPr>
              <w:suppressAutoHyphens w:val="0"/>
              <w:spacing w:before="0" w:after="0"/>
              <w:jc w:val="center"/>
              <w:rPr>
                <w:rFonts w:eastAsia="Times New Roman"/>
                <w:b/>
                <w:bCs/>
                <w:color w:val="000000"/>
                <w:lang w:eastAsia="fr-FR"/>
              </w:rPr>
            </w:pPr>
          </w:p>
        </w:tc>
        <w:tc>
          <w:tcPr>
            <w:tcW w:w="1420" w:type="dxa"/>
            <w:tcBorders>
              <w:top w:val="nil"/>
              <w:left w:val="nil"/>
              <w:bottom w:val="nil"/>
              <w:right w:val="nil"/>
            </w:tcBorders>
            <w:shd w:val="clear" w:color="auto" w:fill="auto"/>
            <w:noWrap/>
            <w:vAlign w:val="center"/>
            <w:hideMark/>
          </w:tcPr>
          <w:p w14:paraId="1B26C9CB" w14:textId="77777777" w:rsidR="00A177BF" w:rsidRPr="00A177BF" w:rsidRDefault="00A177BF" w:rsidP="00A177BF">
            <w:pPr>
              <w:suppressAutoHyphens w:val="0"/>
              <w:spacing w:before="0" w:after="0"/>
              <w:jc w:val="center"/>
              <w:rPr>
                <w:rFonts w:ascii="Times New Roman" w:eastAsia="Times New Roman" w:hAnsi="Times New Roman" w:cs="Times New Roman"/>
                <w:sz w:val="20"/>
                <w:szCs w:val="20"/>
                <w:lang w:eastAsia="fr-FR"/>
              </w:rPr>
            </w:pPr>
          </w:p>
        </w:tc>
        <w:tc>
          <w:tcPr>
            <w:tcW w:w="1200" w:type="dxa"/>
            <w:tcBorders>
              <w:top w:val="nil"/>
              <w:left w:val="nil"/>
              <w:bottom w:val="nil"/>
              <w:right w:val="single" w:sz="8" w:space="0" w:color="auto"/>
            </w:tcBorders>
            <w:shd w:val="clear" w:color="auto" w:fill="auto"/>
            <w:noWrap/>
            <w:vAlign w:val="center"/>
            <w:hideMark/>
          </w:tcPr>
          <w:p w14:paraId="3A182951"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 </w:t>
            </w:r>
          </w:p>
        </w:tc>
      </w:tr>
      <w:tr w:rsidR="00A177BF" w:rsidRPr="00A177BF" w14:paraId="64BCEC51" w14:textId="77777777" w:rsidTr="00A177BF">
        <w:trPr>
          <w:trHeight w:val="345"/>
          <w:jc w:val="center"/>
        </w:trPr>
        <w:tc>
          <w:tcPr>
            <w:tcW w:w="1200" w:type="dxa"/>
            <w:tcBorders>
              <w:top w:val="nil"/>
              <w:left w:val="single" w:sz="8" w:space="0" w:color="auto"/>
              <w:bottom w:val="nil"/>
              <w:right w:val="nil"/>
            </w:tcBorders>
            <w:shd w:val="clear" w:color="000000" w:fill="D0CECE"/>
            <w:noWrap/>
            <w:vAlign w:val="center"/>
            <w:hideMark/>
          </w:tcPr>
          <w:p w14:paraId="33C23332" w14:textId="77777777" w:rsidR="00A177BF" w:rsidRPr="00A177BF" w:rsidRDefault="00A177BF" w:rsidP="00A177BF">
            <w:pPr>
              <w:suppressAutoHyphens w:val="0"/>
              <w:spacing w:before="0" w:after="0"/>
              <w:jc w:val="center"/>
              <w:rPr>
                <w:rFonts w:eastAsia="Times New Roman"/>
                <w:b/>
                <w:bCs/>
                <w:color w:val="000000"/>
                <w:lang w:eastAsia="fr-FR"/>
              </w:rPr>
            </w:pPr>
            <w:r w:rsidRPr="00A177BF">
              <w:rPr>
                <w:rFonts w:eastAsia="Times New Roman"/>
                <w:b/>
                <w:bCs/>
                <w:color w:val="000000"/>
                <w:lang w:eastAsia="fr-FR"/>
              </w:rPr>
              <w:lastRenderedPageBreak/>
              <w:t>YD41ET010</w:t>
            </w:r>
          </w:p>
        </w:tc>
        <w:tc>
          <w:tcPr>
            <w:tcW w:w="5440" w:type="dxa"/>
            <w:tcBorders>
              <w:top w:val="nil"/>
              <w:left w:val="nil"/>
              <w:bottom w:val="nil"/>
              <w:right w:val="nil"/>
            </w:tcBorders>
            <w:shd w:val="clear" w:color="000000" w:fill="D0CECE"/>
            <w:noWrap/>
            <w:vAlign w:val="center"/>
            <w:hideMark/>
          </w:tcPr>
          <w:p w14:paraId="3C32C681"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ACTION GOUVERNEMENTALE BAFIA</w:t>
            </w:r>
          </w:p>
        </w:tc>
        <w:tc>
          <w:tcPr>
            <w:tcW w:w="1420" w:type="dxa"/>
            <w:tcBorders>
              <w:top w:val="nil"/>
              <w:left w:val="nil"/>
              <w:bottom w:val="nil"/>
              <w:right w:val="nil"/>
            </w:tcBorders>
            <w:shd w:val="clear" w:color="000000" w:fill="D0CECE"/>
            <w:noWrap/>
            <w:vAlign w:val="center"/>
            <w:hideMark/>
          </w:tcPr>
          <w:p w14:paraId="02F60554"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640 050</w:t>
            </w:r>
          </w:p>
        </w:tc>
        <w:tc>
          <w:tcPr>
            <w:tcW w:w="1200" w:type="dxa"/>
            <w:tcBorders>
              <w:top w:val="nil"/>
              <w:left w:val="nil"/>
              <w:bottom w:val="nil"/>
              <w:right w:val="single" w:sz="8" w:space="0" w:color="auto"/>
            </w:tcBorders>
            <w:shd w:val="clear" w:color="000000" w:fill="D0CECE"/>
            <w:noWrap/>
            <w:vAlign w:val="center"/>
            <w:hideMark/>
          </w:tcPr>
          <w:p w14:paraId="33371F6A"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w:t>
            </w:r>
          </w:p>
        </w:tc>
      </w:tr>
      <w:tr w:rsidR="00A177BF" w:rsidRPr="00A177BF" w14:paraId="30C39A72" w14:textId="77777777" w:rsidTr="00A177BF">
        <w:trPr>
          <w:trHeight w:val="345"/>
          <w:jc w:val="center"/>
        </w:trPr>
        <w:tc>
          <w:tcPr>
            <w:tcW w:w="1200" w:type="dxa"/>
            <w:tcBorders>
              <w:top w:val="nil"/>
              <w:left w:val="single" w:sz="8" w:space="0" w:color="auto"/>
              <w:bottom w:val="nil"/>
              <w:right w:val="nil"/>
            </w:tcBorders>
            <w:shd w:val="clear" w:color="000000" w:fill="FFFFFF"/>
            <w:noWrap/>
            <w:vAlign w:val="center"/>
            <w:hideMark/>
          </w:tcPr>
          <w:p w14:paraId="3EC2C2DB" w14:textId="77777777" w:rsidR="00A177BF" w:rsidRPr="00A177BF" w:rsidRDefault="00A177BF" w:rsidP="00A177BF">
            <w:pPr>
              <w:suppressAutoHyphens w:val="0"/>
              <w:spacing w:before="0" w:after="0"/>
              <w:jc w:val="center"/>
              <w:rPr>
                <w:rFonts w:eastAsia="Times New Roman"/>
                <w:b/>
                <w:bCs/>
                <w:color w:val="000000"/>
                <w:lang w:eastAsia="fr-FR"/>
              </w:rPr>
            </w:pPr>
            <w:r w:rsidRPr="00A177BF">
              <w:rPr>
                <w:rFonts w:eastAsia="Times New Roman"/>
                <w:b/>
                <w:bCs/>
                <w:color w:val="000000"/>
                <w:lang w:eastAsia="fr-FR"/>
              </w:rPr>
              <w:t> </w:t>
            </w:r>
          </w:p>
        </w:tc>
        <w:tc>
          <w:tcPr>
            <w:tcW w:w="5440" w:type="dxa"/>
            <w:tcBorders>
              <w:top w:val="nil"/>
              <w:left w:val="nil"/>
              <w:bottom w:val="nil"/>
              <w:right w:val="nil"/>
            </w:tcBorders>
            <w:shd w:val="clear" w:color="000000" w:fill="FFFFFF"/>
            <w:noWrap/>
            <w:vAlign w:val="center"/>
            <w:hideMark/>
          </w:tcPr>
          <w:p w14:paraId="50BA26D2"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 </w:t>
            </w:r>
          </w:p>
        </w:tc>
        <w:tc>
          <w:tcPr>
            <w:tcW w:w="1420" w:type="dxa"/>
            <w:tcBorders>
              <w:top w:val="nil"/>
              <w:left w:val="nil"/>
              <w:bottom w:val="nil"/>
              <w:right w:val="nil"/>
            </w:tcBorders>
            <w:shd w:val="clear" w:color="000000" w:fill="FFFFFF"/>
            <w:noWrap/>
            <w:vAlign w:val="center"/>
            <w:hideMark/>
          </w:tcPr>
          <w:p w14:paraId="10702946"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 </w:t>
            </w:r>
          </w:p>
        </w:tc>
        <w:tc>
          <w:tcPr>
            <w:tcW w:w="1200" w:type="dxa"/>
            <w:tcBorders>
              <w:top w:val="nil"/>
              <w:left w:val="nil"/>
              <w:bottom w:val="nil"/>
              <w:right w:val="single" w:sz="8" w:space="0" w:color="auto"/>
            </w:tcBorders>
            <w:shd w:val="clear" w:color="000000" w:fill="FFFFFF"/>
            <w:noWrap/>
            <w:vAlign w:val="center"/>
            <w:hideMark/>
          </w:tcPr>
          <w:p w14:paraId="39EC13E2"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 </w:t>
            </w:r>
          </w:p>
        </w:tc>
      </w:tr>
      <w:tr w:rsidR="00A177BF" w:rsidRPr="00A177BF" w14:paraId="6C0567BB" w14:textId="77777777" w:rsidTr="00A177BF">
        <w:trPr>
          <w:trHeight w:val="345"/>
          <w:jc w:val="center"/>
        </w:trPr>
        <w:tc>
          <w:tcPr>
            <w:tcW w:w="1200" w:type="dxa"/>
            <w:tcBorders>
              <w:top w:val="nil"/>
              <w:left w:val="single" w:sz="8" w:space="0" w:color="auto"/>
              <w:bottom w:val="nil"/>
              <w:right w:val="nil"/>
            </w:tcBorders>
            <w:shd w:val="clear" w:color="000000" w:fill="D0CECE"/>
            <w:noWrap/>
            <w:vAlign w:val="center"/>
            <w:hideMark/>
          </w:tcPr>
          <w:p w14:paraId="5B08DCFB" w14:textId="77777777" w:rsidR="00A177BF" w:rsidRPr="00A177BF" w:rsidRDefault="00A177BF" w:rsidP="00A177BF">
            <w:pPr>
              <w:suppressAutoHyphens w:val="0"/>
              <w:spacing w:before="0" w:after="0"/>
              <w:jc w:val="center"/>
              <w:rPr>
                <w:rFonts w:eastAsia="Times New Roman"/>
                <w:b/>
                <w:bCs/>
                <w:color w:val="000000"/>
                <w:lang w:eastAsia="fr-FR"/>
              </w:rPr>
            </w:pPr>
            <w:r w:rsidRPr="00A177BF">
              <w:rPr>
                <w:rFonts w:eastAsia="Times New Roman"/>
                <w:b/>
                <w:bCs/>
                <w:color w:val="000000"/>
                <w:lang w:eastAsia="fr-FR"/>
              </w:rPr>
              <w:t>YD41SP007</w:t>
            </w:r>
          </w:p>
        </w:tc>
        <w:tc>
          <w:tcPr>
            <w:tcW w:w="5440" w:type="dxa"/>
            <w:tcBorders>
              <w:top w:val="nil"/>
              <w:left w:val="nil"/>
              <w:bottom w:val="nil"/>
              <w:right w:val="nil"/>
            </w:tcBorders>
            <w:shd w:val="clear" w:color="000000" w:fill="D0CECE"/>
            <w:noWrap/>
            <w:vAlign w:val="center"/>
            <w:hideMark/>
          </w:tcPr>
          <w:p w14:paraId="7E1273A7"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SUPERMARCHE DIOUF</w:t>
            </w:r>
          </w:p>
        </w:tc>
        <w:tc>
          <w:tcPr>
            <w:tcW w:w="1420" w:type="dxa"/>
            <w:tcBorders>
              <w:top w:val="nil"/>
              <w:left w:val="nil"/>
              <w:bottom w:val="nil"/>
              <w:right w:val="nil"/>
            </w:tcBorders>
            <w:shd w:val="clear" w:color="000000" w:fill="D0CECE"/>
            <w:noWrap/>
            <w:vAlign w:val="center"/>
            <w:hideMark/>
          </w:tcPr>
          <w:p w14:paraId="24EBD225"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520 000</w:t>
            </w:r>
          </w:p>
        </w:tc>
        <w:tc>
          <w:tcPr>
            <w:tcW w:w="1200" w:type="dxa"/>
            <w:tcBorders>
              <w:top w:val="nil"/>
              <w:left w:val="nil"/>
              <w:bottom w:val="nil"/>
              <w:right w:val="single" w:sz="8" w:space="0" w:color="auto"/>
            </w:tcBorders>
            <w:shd w:val="clear" w:color="000000" w:fill="D0CECE"/>
            <w:noWrap/>
            <w:vAlign w:val="center"/>
            <w:hideMark/>
          </w:tcPr>
          <w:p w14:paraId="05E98E51"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w:t>
            </w:r>
          </w:p>
        </w:tc>
      </w:tr>
      <w:tr w:rsidR="00A177BF" w:rsidRPr="00A177BF" w14:paraId="0619B286" w14:textId="77777777" w:rsidTr="00A177BF">
        <w:trPr>
          <w:trHeight w:val="345"/>
          <w:jc w:val="center"/>
        </w:trPr>
        <w:tc>
          <w:tcPr>
            <w:tcW w:w="1200" w:type="dxa"/>
            <w:tcBorders>
              <w:top w:val="nil"/>
              <w:left w:val="single" w:sz="8" w:space="0" w:color="auto"/>
              <w:bottom w:val="nil"/>
              <w:right w:val="nil"/>
            </w:tcBorders>
            <w:shd w:val="clear" w:color="auto" w:fill="auto"/>
            <w:noWrap/>
            <w:vAlign w:val="center"/>
            <w:hideMark/>
          </w:tcPr>
          <w:p w14:paraId="26695484" w14:textId="77777777" w:rsidR="00A177BF" w:rsidRPr="00A177BF" w:rsidRDefault="00A177BF" w:rsidP="00A177BF">
            <w:pPr>
              <w:suppressAutoHyphens w:val="0"/>
              <w:spacing w:before="0" w:after="0"/>
              <w:jc w:val="center"/>
              <w:rPr>
                <w:rFonts w:eastAsia="Times New Roman"/>
                <w:b/>
                <w:bCs/>
                <w:color w:val="000000"/>
                <w:lang w:eastAsia="fr-FR"/>
              </w:rPr>
            </w:pPr>
            <w:r w:rsidRPr="00A177BF">
              <w:rPr>
                <w:rFonts w:eastAsia="Times New Roman"/>
                <w:b/>
                <w:bCs/>
                <w:color w:val="000000"/>
                <w:lang w:eastAsia="fr-FR"/>
              </w:rPr>
              <w:t> </w:t>
            </w:r>
          </w:p>
        </w:tc>
        <w:tc>
          <w:tcPr>
            <w:tcW w:w="5440" w:type="dxa"/>
            <w:tcBorders>
              <w:top w:val="nil"/>
              <w:left w:val="nil"/>
              <w:bottom w:val="nil"/>
              <w:right w:val="nil"/>
            </w:tcBorders>
            <w:shd w:val="clear" w:color="auto" w:fill="auto"/>
            <w:noWrap/>
            <w:vAlign w:val="center"/>
            <w:hideMark/>
          </w:tcPr>
          <w:p w14:paraId="31DC0EDE" w14:textId="77777777" w:rsidR="00A177BF" w:rsidRPr="00A177BF" w:rsidRDefault="00A177BF" w:rsidP="00A177BF">
            <w:pPr>
              <w:suppressAutoHyphens w:val="0"/>
              <w:spacing w:before="0" w:after="0"/>
              <w:jc w:val="center"/>
              <w:rPr>
                <w:rFonts w:eastAsia="Times New Roman"/>
                <w:b/>
                <w:bCs/>
                <w:color w:val="000000"/>
                <w:lang w:eastAsia="fr-FR"/>
              </w:rPr>
            </w:pPr>
          </w:p>
        </w:tc>
        <w:tc>
          <w:tcPr>
            <w:tcW w:w="1420" w:type="dxa"/>
            <w:tcBorders>
              <w:top w:val="nil"/>
              <w:left w:val="nil"/>
              <w:bottom w:val="nil"/>
              <w:right w:val="nil"/>
            </w:tcBorders>
            <w:shd w:val="clear" w:color="auto" w:fill="auto"/>
            <w:noWrap/>
            <w:vAlign w:val="center"/>
            <w:hideMark/>
          </w:tcPr>
          <w:p w14:paraId="623315FD" w14:textId="77777777" w:rsidR="00A177BF" w:rsidRPr="00A177BF" w:rsidRDefault="00A177BF" w:rsidP="00A177BF">
            <w:pPr>
              <w:suppressAutoHyphens w:val="0"/>
              <w:spacing w:before="0" w:after="0"/>
              <w:jc w:val="center"/>
              <w:rPr>
                <w:rFonts w:ascii="Times New Roman" w:eastAsia="Times New Roman" w:hAnsi="Times New Roman" w:cs="Times New Roman"/>
                <w:sz w:val="20"/>
                <w:szCs w:val="20"/>
                <w:lang w:eastAsia="fr-FR"/>
              </w:rPr>
            </w:pPr>
          </w:p>
        </w:tc>
        <w:tc>
          <w:tcPr>
            <w:tcW w:w="1200" w:type="dxa"/>
            <w:tcBorders>
              <w:top w:val="nil"/>
              <w:left w:val="nil"/>
              <w:bottom w:val="nil"/>
              <w:right w:val="single" w:sz="8" w:space="0" w:color="auto"/>
            </w:tcBorders>
            <w:shd w:val="clear" w:color="auto" w:fill="auto"/>
            <w:noWrap/>
            <w:vAlign w:val="center"/>
            <w:hideMark/>
          </w:tcPr>
          <w:p w14:paraId="5CDF85B7"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 </w:t>
            </w:r>
          </w:p>
        </w:tc>
      </w:tr>
      <w:tr w:rsidR="00A177BF" w:rsidRPr="00A177BF" w14:paraId="22EA22F5" w14:textId="77777777" w:rsidTr="00A177BF">
        <w:trPr>
          <w:trHeight w:val="345"/>
          <w:jc w:val="center"/>
        </w:trPr>
        <w:tc>
          <w:tcPr>
            <w:tcW w:w="1200" w:type="dxa"/>
            <w:tcBorders>
              <w:top w:val="nil"/>
              <w:left w:val="single" w:sz="8" w:space="0" w:color="auto"/>
              <w:bottom w:val="nil"/>
              <w:right w:val="nil"/>
            </w:tcBorders>
            <w:shd w:val="clear" w:color="000000" w:fill="D0CECE"/>
            <w:noWrap/>
            <w:vAlign w:val="center"/>
            <w:hideMark/>
          </w:tcPr>
          <w:p w14:paraId="22E26785" w14:textId="77777777" w:rsidR="00A177BF" w:rsidRPr="00A177BF" w:rsidRDefault="00A177BF" w:rsidP="00A177BF">
            <w:pPr>
              <w:suppressAutoHyphens w:val="0"/>
              <w:spacing w:before="0" w:after="0"/>
              <w:jc w:val="center"/>
              <w:rPr>
                <w:rFonts w:eastAsia="Times New Roman"/>
                <w:b/>
                <w:bCs/>
                <w:color w:val="000000"/>
                <w:lang w:eastAsia="fr-FR"/>
              </w:rPr>
            </w:pPr>
            <w:r w:rsidRPr="00A177BF">
              <w:rPr>
                <w:rFonts w:eastAsia="Times New Roman"/>
                <w:b/>
                <w:bCs/>
                <w:color w:val="000000"/>
                <w:lang w:eastAsia="fr-FR"/>
              </w:rPr>
              <w:t>YD41ET009</w:t>
            </w:r>
          </w:p>
        </w:tc>
        <w:tc>
          <w:tcPr>
            <w:tcW w:w="5440" w:type="dxa"/>
            <w:tcBorders>
              <w:top w:val="nil"/>
              <w:left w:val="nil"/>
              <w:bottom w:val="nil"/>
              <w:right w:val="nil"/>
            </w:tcBorders>
            <w:shd w:val="clear" w:color="000000" w:fill="D0CECE"/>
            <w:noWrap/>
            <w:vAlign w:val="center"/>
            <w:hideMark/>
          </w:tcPr>
          <w:p w14:paraId="62AA0C91"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ACTION GOUVERNEMENTALE MFOU</w:t>
            </w:r>
          </w:p>
        </w:tc>
        <w:tc>
          <w:tcPr>
            <w:tcW w:w="1420" w:type="dxa"/>
            <w:tcBorders>
              <w:top w:val="nil"/>
              <w:left w:val="nil"/>
              <w:bottom w:val="nil"/>
              <w:right w:val="nil"/>
            </w:tcBorders>
            <w:shd w:val="clear" w:color="000000" w:fill="D0CECE"/>
            <w:noWrap/>
            <w:vAlign w:val="center"/>
            <w:hideMark/>
          </w:tcPr>
          <w:p w14:paraId="30B0F9CF"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507 250</w:t>
            </w:r>
          </w:p>
        </w:tc>
        <w:tc>
          <w:tcPr>
            <w:tcW w:w="1200" w:type="dxa"/>
            <w:tcBorders>
              <w:top w:val="nil"/>
              <w:left w:val="nil"/>
              <w:bottom w:val="nil"/>
              <w:right w:val="single" w:sz="8" w:space="0" w:color="auto"/>
            </w:tcBorders>
            <w:shd w:val="clear" w:color="000000" w:fill="D0CECE"/>
            <w:noWrap/>
            <w:vAlign w:val="center"/>
            <w:hideMark/>
          </w:tcPr>
          <w:p w14:paraId="106C3997"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w:t>
            </w:r>
          </w:p>
        </w:tc>
      </w:tr>
      <w:tr w:rsidR="00A177BF" w:rsidRPr="00A177BF" w14:paraId="344A2684" w14:textId="77777777" w:rsidTr="00A177BF">
        <w:trPr>
          <w:trHeight w:val="345"/>
          <w:jc w:val="center"/>
        </w:trPr>
        <w:tc>
          <w:tcPr>
            <w:tcW w:w="1200" w:type="dxa"/>
            <w:tcBorders>
              <w:top w:val="nil"/>
              <w:left w:val="single" w:sz="8" w:space="0" w:color="auto"/>
              <w:bottom w:val="nil"/>
              <w:right w:val="nil"/>
            </w:tcBorders>
            <w:shd w:val="clear" w:color="000000" w:fill="FFFFFF"/>
            <w:noWrap/>
            <w:vAlign w:val="center"/>
            <w:hideMark/>
          </w:tcPr>
          <w:p w14:paraId="0B4BE753" w14:textId="77777777" w:rsidR="00A177BF" w:rsidRPr="00A177BF" w:rsidRDefault="00A177BF" w:rsidP="00A177BF">
            <w:pPr>
              <w:suppressAutoHyphens w:val="0"/>
              <w:spacing w:before="0" w:after="0"/>
              <w:jc w:val="center"/>
              <w:rPr>
                <w:rFonts w:eastAsia="Times New Roman"/>
                <w:b/>
                <w:bCs/>
                <w:color w:val="000000"/>
                <w:lang w:eastAsia="fr-FR"/>
              </w:rPr>
            </w:pPr>
            <w:r w:rsidRPr="00A177BF">
              <w:rPr>
                <w:rFonts w:eastAsia="Times New Roman"/>
                <w:b/>
                <w:bCs/>
                <w:color w:val="000000"/>
                <w:lang w:eastAsia="fr-FR"/>
              </w:rPr>
              <w:t> </w:t>
            </w:r>
          </w:p>
        </w:tc>
        <w:tc>
          <w:tcPr>
            <w:tcW w:w="5440" w:type="dxa"/>
            <w:tcBorders>
              <w:top w:val="nil"/>
              <w:left w:val="nil"/>
              <w:bottom w:val="nil"/>
              <w:right w:val="nil"/>
            </w:tcBorders>
            <w:shd w:val="clear" w:color="000000" w:fill="FFFFFF"/>
            <w:noWrap/>
            <w:vAlign w:val="center"/>
            <w:hideMark/>
          </w:tcPr>
          <w:p w14:paraId="79F61837"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 </w:t>
            </w:r>
          </w:p>
        </w:tc>
        <w:tc>
          <w:tcPr>
            <w:tcW w:w="1420" w:type="dxa"/>
            <w:tcBorders>
              <w:top w:val="nil"/>
              <w:left w:val="nil"/>
              <w:bottom w:val="nil"/>
              <w:right w:val="nil"/>
            </w:tcBorders>
            <w:shd w:val="clear" w:color="000000" w:fill="FFFFFF"/>
            <w:noWrap/>
            <w:vAlign w:val="center"/>
            <w:hideMark/>
          </w:tcPr>
          <w:p w14:paraId="710BF79B"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 </w:t>
            </w:r>
          </w:p>
        </w:tc>
        <w:tc>
          <w:tcPr>
            <w:tcW w:w="1200" w:type="dxa"/>
            <w:tcBorders>
              <w:top w:val="nil"/>
              <w:left w:val="nil"/>
              <w:bottom w:val="nil"/>
              <w:right w:val="single" w:sz="8" w:space="0" w:color="auto"/>
            </w:tcBorders>
            <w:shd w:val="clear" w:color="000000" w:fill="FFFFFF"/>
            <w:noWrap/>
            <w:vAlign w:val="center"/>
            <w:hideMark/>
          </w:tcPr>
          <w:p w14:paraId="7326D870"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 </w:t>
            </w:r>
          </w:p>
        </w:tc>
      </w:tr>
      <w:tr w:rsidR="00A177BF" w:rsidRPr="00A177BF" w14:paraId="46C13055" w14:textId="77777777" w:rsidTr="00A177BF">
        <w:trPr>
          <w:trHeight w:val="345"/>
          <w:jc w:val="center"/>
        </w:trPr>
        <w:tc>
          <w:tcPr>
            <w:tcW w:w="1200" w:type="dxa"/>
            <w:tcBorders>
              <w:top w:val="nil"/>
              <w:left w:val="single" w:sz="8" w:space="0" w:color="auto"/>
              <w:bottom w:val="nil"/>
              <w:right w:val="nil"/>
            </w:tcBorders>
            <w:shd w:val="clear" w:color="000000" w:fill="D0CECE"/>
            <w:noWrap/>
            <w:vAlign w:val="center"/>
            <w:hideMark/>
          </w:tcPr>
          <w:p w14:paraId="1BB46A1A" w14:textId="77777777" w:rsidR="00A177BF" w:rsidRPr="00A177BF" w:rsidRDefault="00A177BF" w:rsidP="00A177BF">
            <w:pPr>
              <w:suppressAutoHyphens w:val="0"/>
              <w:spacing w:before="0" w:after="0"/>
              <w:jc w:val="center"/>
              <w:rPr>
                <w:rFonts w:eastAsia="Times New Roman"/>
                <w:b/>
                <w:bCs/>
                <w:color w:val="000000"/>
                <w:lang w:eastAsia="fr-FR"/>
              </w:rPr>
            </w:pPr>
            <w:r w:rsidRPr="00A177BF">
              <w:rPr>
                <w:rFonts w:eastAsia="Times New Roman"/>
                <w:b/>
                <w:bCs/>
                <w:color w:val="000000"/>
                <w:lang w:eastAsia="fr-FR"/>
              </w:rPr>
              <w:t>YD41GO029</w:t>
            </w:r>
          </w:p>
        </w:tc>
        <w:tc>
          <w:tcPr>
            <w:tcW w:w="5440" w:type="dxa"/>
            <w:tcBorders>
              <w:top w:val="nil"/>
              <w:left w:val="nil"/>
              <w:bottom w:val="nil"/>
              <w:right w:val="nil"/>
            </w:tcBorders>
            <w:shd w:val="clear" w:color="000000" w:fill="D0CECE"/>
            <w:noWrap/>
            <w:vAlign w:val="center"/>
            <w:hideMark/>
          </w:tcPr>
          <w:p w14:paraId="73571A3E"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CLIENT GROSSISTE GABIN  MFOUNDI</w:t>
            </w:r>
          </w:p>
        </w:tc>
        <w:tc>
          <w:tcPr>
            <w:tcW w:w="1420" w:type="dxa"/>
            <w:tcBorders>
              <w:top w:val="nil"/>
              <w:left w:val="nil"/>
              <w:bottom w:val="nil"/>
              <w:right w:val="nil"/>
            </w:tcBorders>
            <w:shd w:val="clear" w:color="000000" w:fill="D0CECE"/>
            <w:noWrap/>
            <w:vAlign w:val="center"/>
            <w:hideMark/>
          </w:tcPr>
          <w:p w14:paraId="6F96C291"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487 500</w:t>
            </w:r>
          </w:p>
        </w:tc>
        <w:tc>
          <w:tcPr>
            <w:tcW w:w="1200" w:type="dxa"/>
            <w:tcBorders>
              <w:top w:val="nil"/>
              <w:left w:val="nil"/>
              <w:bottom w:val="nil"/>
              <w:right w:val="single" w:sz="8" w:space="0" w:color="auto"/>
            </w:tcBorders>
            <w:shd w:val="clear" w:color="000000" w:fill="D0CECE"/>
            <w:noWrap/>
            <w:vAlign w:val="center"/>
            <w:hideMark/>
          </w:tcPr>
          <w:p w14:paraId="05B3333C"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w:t>
            </w:r>
          </w:p>
        </w:tc>
      </w:tr>
      <w:tr w:rsidR="00A177BF" w:rsidRPr="00A177BF" w14:paraId="3D132BC5" w14:textId="77777777" w:rsidTr="00A177BF">
        <w:trPr>
          <w:trHeight w:val="345"/>
          <w:jc w:val="center"/>
        </w:trPr>
        <w:tc>
          <w:tcPr>
            <w:tcW w:w="1200" w:type="dxa"/>
            <w:tcBorders>
              <w:top w:val="nil"/>
              <w:left w:val="single" w:sz="8" w:space="0" w:color="auto"/>
              <w:bottom w:val="nil"/>
              <w:right w:val="nil"/>
            </w:tcBorders>
            <w:shd w:val="clear" w:color="auto" w:fill="auto"/>
            <w:noWrap/>
            <w:vAlign w:val="center"/>
            <w:hideMark/>
          </w:tcPr>
          <w:p w14:paraId="7C67F4CF" w14:textId="77777777" w:rsidR="00A177BF" w:rsidRPr="00A177BF" w:rsidRDefault="00A177BF" w:rsidP="00A177BF">
            <w:pPr>
              <w:suppressAutoHyphens w:val="0"/>
              <w:spacing w:before="0" w:after="0"/>
              <w:jc w:val="center"/>
              <w:rPr>
                <w:rFonts w:eastAsia="Times New Roman"/>
                <w:b/>
                <w:bCs/>
                <w:color w:val="000000"/>
                <w:lang w:eastAsia="fr-FR"/>
              </w:rPr>
            </w:pPr>
            <w:r w:rsidRPr="00A177BF">
              <w:rPr>
                <w:rFonts w:eastAsia="Times New Roman"/>
                <w:b/>
                <w:bCs/>
                <w:color w:val="000000"/>
                <w:lang w:eastAsia="fr-FR"/>
              </w:rPr>
              <w:t> </w:t>
            </w:r>
          </w:p>
        </w:tc>
        <w:tc>
          <w:tcPr>
            <w:tcW w:w="5440" w:type="dxa"/>
            <w:tcBorders>
              <w:top w:val="nil"/>
              <w:left w:val="nil"/>
              <w:bottom w:val="nil"/>
              <w:right w:val="nil"/>
            </w:tcBorders>
            <w:shd w:val="clear" w:color="auto" w:fill="auto"/>
            <w:noWrap/>
            <w:vAlign w:val="center"/>
            <w:hideMark/>
          </w:tcPr>
          <w:p w14:paraId="3B27916D" w14:textId="77777777" w:rsidR="00A177BF" w:rsidRPr="00A177BF" w:rsidRDefault="00A177BF" w:rsidP="00A177BF">
            <w:pPr>
              <w:suppressAutoHyphens w:val="0"/>
              <w:spacing w:before="0" w:after="0"/>
              <w:jc w:val="center"/>
              <w:rPr>
                <w:rFonts w:eastAsia="Times New Roman"/>
                <w:b/>
                <w:bCs/>
                <w:color w:val="000000"/>
                <w:lang w:eastAsia="fr-FR"/>
              </w:rPr>
            </w:pPr>
          </w:p>
        </w:tc>
        <w:tc>
          <w:tcPr>
            <w:tcW w:w="1420" w:type="dxa"/>
            <w:tcBorders>
              <w:top w:val="nil"/>
              <w:left w:val="nil"/>
              <w:bottom w:val="nil"/>
              <w:right w:val="nil"/>
            </w:tcBorders>
            <w:shd w:val="clear" w:color="auto" w:fill="auto"/>
            <w:noWrap/>
            <w:vAlign w:val="center"/>
            <w:hideMark/>
          </w:tcPr>
          <w:p w14:paraId="7802CF8C" w14:textId="77777777" w:rsidR="00A177BF" w:rsidRPr="00A177BF" w:rsidRDefault="00A177BF" w:rsidP="00A177BF">
            <w:pPr>
              <w:suppressAutoHyphens w:val="0"/>
              <w:spacing w:before="0" w:after="0"/>
              <w:jc w:val="center"/>
              <w:rPr>
                <w:rFonts w:ascii="Times New Roman" w:eastAsia="Times New Roman" w:hAnsi="Times New Roman" w:cs="Times New Roman"/>
                <w:sz w:val="20"/>
                <w:szCs w:val="20"/>
                <w:lang w:eastAsia="fr-FR"/>
              </w:rPr>
            </w:pPr>
          </w:p>
        </w:tc>
        <w:tc>
          <w:tcPr>
            <w:tcW w:w="1200" w:type="dxa"/>
            <w:tcBorders>
              <w:top w:val="nil"/>
              <w:left w:val="nil"/>
              <w:bottom w:val="nil"/>
              <w:right w:val="single" w:sz="8" w:space="0" w:color="auto"/>
            </w:tcBorders>
            <w:shd w:val="clear" w:color="auto" w:fill="auto"/>
            <w:noWrap/>
            <w:vAlign w:val="center"/>
            <w:hideMark/>
          </w:tcPr>
          <w:p w14:paraId="1EE11C9B"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 </w:t>
            </w:r>
          </w:p>
        </w:tc>
      </w:tr>
      <w:tr w:rsidR="00A177BF" w:rsidRPr="00A177BF" w14:paraId="5E7729A2" w14:textId="77777777" w:rsidTr="00A177BF">
        <w:trPr>
          <w:trHeight w:val="345"/>
          <w:jc w:val="center"/>
        </w:trPr>
        <w:tc>
          <w:tcPr>
            <w:tcW w:w="1200" w:type="dxa"/>
            <w:tcBorders>
              <w:top w:val="nil"/>
              <w:left w:val="single" w:sz="8" w:space="0" w:color="auto"/>
              <w:bottom w:val="nil"/>
              <w:right w:val="nil"/>
            </w:tcBorders>
            <w:shd w:val="clear" w:color="000000" w:fill="D0CECE"/>
            <w:noWrap/>
            <w:vAlign w:val="center"/>
            <w:hideMark/>
          </w:tcPr>
          <w:p w14:paraId="2382E6A8" w14:textId="77777777" w:rsidR="00A177BF" w:rsidRPr="00A177BF" w:rsidRDefault="00A177BF" w:rsidP="00A177BF">
            <w:pPr>
              <w:suppressAutoHyphens w:val="0"/>
              <w:spacing w:before="0" w:after="0"/>
              <w:jc w:val="center"/>
              <w:rPr>
                <w:rFonts w:eastAsia="Times New Roman"/>
                <w:b/>
                <w:bCs/>
                <w:color w:val="000000"/>
                <w:lang w:eastAsia="fr-FR"/>
              </w:rPr>
            </w:pPr>
            <w:r w:rsidRPr="00A177BF">
              <w:rPr>
                <w:rFonts w:eastAsia="Times New Roman"/>
                <w:b/>
                <w:bCs/>
                <w:color w:val="000000"/>
                <w:lang w:eastAsia="fr-FR"/>
              </w:rPr>
              <w:t>YD41PP007</w:t>
            </w:r>
          </w:p>
        </w:tc>
        <w:tc>
          <w:tcPr>
            <w:tcW w:w="5440" w:type="dxa"/>
            <w:tcBorders>
              <w:top w:val="nil"/>
              <w:left w:val="nil"/>
              <w:bottom w:val="nil"/>
              <w:right w:val="nil"/>
            </w:tcBorders>
            <w:shd w:val="clear" w:color="000000" w:fill="D0CECE"/>
            <w:noWrap/>
            <w:vAlign w:val="center"/>
            <w:hideMark/>
          </w:tcPr>
          <w:p w14:paraId="6FD77672"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CLIENT DIVERS MERLINE</w:t>
            </w:r>
          </w:p>
        </w:tc>
        <w:tc>
          <w:tcPr>
            <w:tcW w:w="1420" w:type="dxa"/>
            <w:tcBorders>
              <w:top w:val="nil"/>
              <w:left w:val="nil"/>
              <w:bottom w:val="nil"/>
              <w:right w:val="nil"/>
            </w:tcBorders>
            <w:shd w:val="clear" w:color="000000" w:fill="D0CECE"/>
            <w:noWrap/>
            <w:vAlign w:val="center"/>
            <w:hideMark/>
          </w:tcPr>
          <w:p w14:paraId="37E7F531"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384 050</w:t>
            </w:r>
          </w:p>
        </w:tc>
        <w:tc>
          <w:tcPr>
            <w:tcW w:w="1200" w:type="dxa"/>
            <w:tcBorders>
              <w:top w:val="nil"/>
              <w:left w:val="nil"/>
              <w:bottom w:val="nil"/>
              <w:right w:val="single" w:sz="8" w:space="0" w:color="auto"/>
            </w:tcBorders>
            <w:shd w:val="clear" w:color="000000" w:fill="D0CECE"/>
            <w:noWrap/>
            <w:vAlign w:val="center"/>
            <w:hideMark/>
          </w:tcPr>
          <w:p w14:paraId="58B6235A"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w:t>
            </w:r>
          </w:p>
        </w:tc>
      </w:tr>
      <w:tr w:rsidR="00A177BF" w:rsidRPr="00A177BF" w14:paraId="496E1AC0" w14:textId="77777777" w:rsidTr="00A177BF">
        <w:trPr>
          <w:trHeight w:val="345"/>
          <w:jc w:val="center"/>
        </w:trPr>
        <w:tc>
          <w:tcPr>
            <w:tcW w:w="1200" w:type="dxa"/>
            <w:tcBorders>
              <w:top w:val="nil"/>
              <w:left w:val="single" w:sz="8" w:space="0" w:color="auto"/>
              <w:bottom w:val="nil"/>
              <w:right w:val="nil"/>
            </w:tcBorders>
            <w:shd w:val="clear" w:color="000000" w:fill="FFFFFF"/>
            <w:noWrap/>
            <w:vAlign w:val="center"/>
            <w:hideMark/>
          </w:tcPr>
          <w:p w14:paraId="1C8501F2" w14:textId="77777777" w:rsidR="00A177BF" w:rsidRPr="00A177BF" w:rsidRDefault="00A177BF" w:rsidP="00A177BF">
            <w:pPr>
              <w:suppressAutoHyphens w:val="0"/>
              <w:spacing w:before="0" w:after="0"/>
              <w:jc w:val="center"/>
              <w:rPr>
                <w:rFonts w:eastAsia="Times New Roman"/>
                <w:b/>
                <w:bCs/>
                <w:color w:val="000000"/>
                <w:lang w:eastAsia="fr-FR"/>
              </w:rPr>
            </w:pPr>
            <w:r w:rsidRPr="00A177BF">
              <w:rPr>
                <w:rFonts w:eastAsia="Times New Roman"/>
                <w:b/>
                <w:bCs/>
                <w:color w:val="000000"/>
                <w:lang w:eastAsia="fr-FR"/>
              </w:rPr>
              <w:t> </w:t>
            </w:r>
          </w:p>
        </w:tc>
        <w:tc>
          <w:tcPr>
            <w:tcW w:w="5440" w:type="dxa"/>
            <w:tcBorders>
              <w:top w:val="nil"/>
              <w:left w:val="nil"/>
              <w:bottom w:val="nil"/>
              <w:right w:val="nil"/>
            </w:tcBorders>
            <w:shd w:val="clear" w:color="000000" w:fill="FFFFFF"/>
            <w:noWrap/>
            <w:vAlign w:val="center"/>
            <w:hideMark/>
          </w:tcPr>
          <w:p w14:paraId="35A86F71"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 </w:t>
            </w:r>
          </w:p>
        </w:tc>
        <w:tc>
          <w:tcPr>
            <w:tcW w:w="1420" w:type="dxa"/>
            <w:tcBorders>
              <w:top w:val="nil"/>
              <w:left w:val="nil"/>
              <w:bottom w:val="nil"/>
              <w:right w:val="nil"/>
            </w:tcBorders>
            <w:shd w:val="clear" w:color="000000" w:fill="FFFFFF"/>
            <w:noWrap/>
            <w:vAlign w:val="center"/>
            <w:hideMark/>
          </w:tcPr>
          <w:p w14:paraId="19C80351"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 </w:t>
            </w:r>
          </w:p>
        </w:tc>
        <w:tc>
          <w:tcPr>
            <w:tcW w:w="1200" w:type="dxa"/>
            <w:tcBorders>
              <w:top w:val="nil"/>
              <w:left w:val="nil"/>
              <w:bottom w:val="nil"/>
              <w:right w:val="single" w:sz="8" w:space="0" w:color="auto"/>
            </w:tcBorders>
            <w:shd w:val="clear" w:color="000000" w:fill="FFFFFF"/>
            <w:noWrap/>
            <w:vAlign w:val="center"/>
            <w:hideMark/>
          </w:tcPr>
          <w:p w14:paraId="2933F5EC"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 </w:t>
            </w:r>
          </w:p>
        </w:tc>
      </w:tr>
      <w:tr w:rsidR="00A177BF" w:rsidRPr="00A177BF" w14:paraId="01E052B9" w14:textId="77777777" w:rsidTr="00A177BF">
        <w:trPr>
          <w:trHeight w:val="345"/>
          <w:jc w:val="center"/>
        </w:trPr>
        <w:tc>
          <w:tcPr>
            <w:tcW w:w="1200" w:type="dxa"/>
            <w:tcBorders>
              <w:top w:val="nil"/>
              <w:left w:val="single" w:sz="8" w:space="0" w:color="auto"/>
              <w:bottom w:val="nil"/>
              <w:right w:val="nil"/>
            </w:tcBorders>
            <w:shd w:val="clear" w:color="000000" w:fill="D0CECE"/>
            <w:noWrap/>
            <w:vAlign w:val="center"/>
            <w:hideMark/>
          </w:tcPr>
          <w:p w14:paraId="2005248C" w14:textId="77777777" w:rsidR="00A177BF" w:rsidRPr="00A177BF" w:rsidRDefault="00A177BF" w:rsidP="00A177BF">
            <w:pPr>
              <w:suppressAutoHyphens w:val="0"/>
              <w:spacing w:before="0" w:after="0"/>
              <w:jc w:val="center"/>
              <w:rPr>
                <w:rFonts w:eastAsia="Times New Roman"/>
                <w:b/>
                <w:bCs/>
                <w:color w:val="000000"/>
                <w:lang w:eastAsia="fr-FR"/>
              </w:rPr>
            </w:pPr>
            <w:r w:rsidRPr="00A177BF">
              <w:rPr>
                <w:rFonts w:eastAsia="Times New Roman"/>
                <w:b/>
                <w:bCs/>
                <w:color w:val="000000"/>
                <w:lang w:eastAsia="fr-FR"/>
              </w:rPr>
              <w:t>YD41PP006</w:t>
            </w:r>
          </w:p>
        </w:tc>
        <w:tc>
          <w:tcPr>
            <w:tcW w:w="5440" w:type="dxa"/>
            <w:tcBorders>
              <w:top w:val="nil"/>
              <w:left w:val="nil"/>
              <w:bottom w:val="nil"/>
              <w:right w:val="nil"/>
            </w:tcBorders>
            <w:shd w:val="clear" w:color="000000" w:fill="D0CECE"/>
            <w:noWrap/>
            <w:vAlign w:val="center"/>
            <w:hideMark/>
          </w:tcPr>
          <w:p w14:paraId="0057DED0"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CLIENT DIVERS MICHELLE</w:t>
            </w:r>
          </w:p>
        </w:tc>
        <w:tc>
          <w:tcPr>
            <w:tcW w:w="1420" w:type="dxa"/>
            <w:tcBorders>
              <w:top w:val="nil"/>
              <w:left w:val="nil"/>
              <w:bottom w:val="nil"/>
              <w:right w:val="nil"/>
            </w:tcBorders>
            <w:shd w:val="clear" w:color="000000" w:fill="D0CECE"/>
            <w:noWrap/>
            <w:vAlign w:val="center"/>
            <w:hideMark/>
          </w:tcPr>
          <w:p w14:paraId="460B7DC5"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192 150</w:t>
            </w:r>
          </w:p>
        </w:tc>
        <w:tc>
          <w:tcPr>
            <w:tcW w:w="1200" w:type="dxa"/>
            <w:tcBorders>
              <w:top w:val="nil"/>
              <w:left w:val="nil"/>
              <w:bottom w:val="nil"/>
              <w:right w:val="single" w:sz="8" w:space="0" w:color="auto"/>
            </w:tcBorders>
            <w:shd w:val="clear" w:color="000000" w:fill="D0CECE"/>
            <w:noWrap/>
            <w:vAlign w:val="center"/>
            <w:hideMark/>
          </w:tcPr>
          <w:p w14:paraId="41E4CEDA"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w:t>
            </w:r>
          </w:p>
        </w:tc>
      </w:tr>
      <w:tr w:rsidR="00A177BF" w:rsidRPr="00A177BF" w14:paraId="6022D227" w14:textId="77777777" w:rsidTr="00A177BF">
        <w:trPr>
          <w:trHeight w:val="360"/>
          <w:jc w:val="center"/>
        </w:trPr>
        <w:tc>
          <w:tcPr>
            <w:tcW w:w="1200" w:type="dxa"/>
            <w:tcBorders>
              <w:top w:val="nil"/>
              <w:left w:val="single" w:sz="8" w:space="0" w:color="auto"/>
              <w:bottom w:val="single" w:sz="8" w:space="0" w:color="auto"/>
              <w:right w:val="nil"/>
            </w:tcBorders>
            <w:shd w:val="clear" w:color="auto" w:fill="auto"/>
            <w:noWrap/>
            <w:vAlign w:val="center"/>
            <w:hideMark/>
          </w:tcPr>
          <w:p w14:paraId="15D2284D" w14:textId="77777777" w:rsidR="00A177BF" w:rsidRPr="00A177BF" w:rsidRDefault="00A177BF" w:rsidP="00A177BF">
            <w:pPr>
              <w:suppressAutoHyphens w:val="0"/>
              <w:spacing w:before="0" w:after="0"/>
              <w:jc w:val="center"/>
              <w:rPr>
                <w:rFonts w:eastAsia="Times New Roman"/>
                <w:b/>
                <w:bCs/>
                <w:color w:val="000000"/>
                <w:lang w:eastAsia="fr-FR"/>
              </w:rPr>
            </w:pPr>
            <w:r w:rsidRPr="00A177BF">
              <w:rPr>
                <w:rFonts w:eastAsia="Times New Roman"/>
                <w:b/>
                <w:bCs/>
                <w:color w:val="000000"/>
                <w:lang w:eastAsia="fr-FR"/>
              </w:rPr>
              <w:t> </w:t>
            </w:r>
          </w:p>
        </w:tc>
        <w:tc>
          <w:tcPr>
            <w:tcW w:w="5440" w:type="dxa"/>
            <w:tcBorders>
              <w:top w:val="nil"/>
              <w:left w:val="nil"/>
              <w:bottom w:val="single" w:sz="8" w:space="0" w:color="auto"/>
              <w:right w:val="nil"/>
            </w:tcBorders>
            <w:shd w:val="clear" w:color="auto" w:fill="auto"/>
            <w:noWrap/>
            <w:vAlign w:val="center"/>
            <w:hideMark/>
          </w:tcPr>
          <w:p w14:paraId="3A60C214" w14:textId="77777777" w:rsidR="00A177BF" w:rsidRPr="00A177BF" w:rsidRDefault="00A177BF" w:rsidP="00A177BF">
            <w:pPr>
              <w:suppressAutoHyphens w:val="0"/>
              <w:spacing w:before="0" w:after="0"/>
              <w:jc w:val="left"/>
              <w:rPr>
                <w:rFonts w:eastAsia="Times New Roman"/>
                <w:b/>
                <w:bCs/>
                <w:color w:val="000000"/>
                <w:sz w:val="26"/>
                <w:szCs w:val="26"/>
                <w:lang w:eastAsia="fr-FR"/>
              </w:rPr>
            </w:pPr>
            <w:r w:rsidRPr="00A177BF">
              <w:rPr>
                <w:rFonts w:eastAsia="Times New Roman"/>
                <w:b/>
                <w:bCs/>
                <w:color w:val="000000"/>
                <w:sz w:val="26"/>
                <w:szCs w:val="26"/>
                <w:lang w:eastAsia="fr-FR"/>
              </w:rPr>
              <w:t> </w:t>
            </w:r>
          </w:p>
        </w:tc>
        <w:tc>
          <w:tcPr>
            <w:tcW w:w="1420" w:type="dxa"/>
            <w:tcBorders>
              <w:top w:val="nil"/>
              <w:left w:val="nil"/>
              <w:bottom w:val="single" w:sz="8" w:space="0" w:color="auto"/>
              <w:right w:val="nil"/>
            </w:tcBorders>
            <w:shd w:val="clear" w:color="auto" w:fill="auto"/>
            <w:noWrap/>
            <w:vAlign w:val="center"/>
            <w:hideMark/>
          </w:tcPr>
          <w:p w14:paraId="2D025B46"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 </w:t>
            </w:r>
          </w:p>
        </w:tc>
        <w:tc>
          <w:tcPr>
            <w:tcW w:w="1200" w:type="dxa"/>
            <w:tcBorders>
              <w:top w:val="nil"/>
              <w:left w:val="nil"/>
              <w:bottom w:val="single" w:sz="8" w:space="0" w:color="auto"/>
              <w:right w:val="single" w:sz="8" w:space="0" w:color="auto"/>
            </w:tcBorders>
            <w:shd w:val="clear" w:color="auto" w:fill="auto"/>
            <w:noWrap/>
            <w:vAlign w:val="center"/>
            <w:hideMark/>
          </w:tcPr>
          <w:p w14:paraId="4E745662"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 </w:t>
            </w:r>
          </w:p>
        </w:tc>
      </w:tr>
    </w:tbl>
    <w:p w14:paraId="2A013929" w14:textId="77777777" w:rsidR="00A177BF" w:rsidRPr="00701347" w:rsidRDefault="00A177BF" w:rsidP="00902114"/>
    <w:p w14:paraId="5D4CDD91" w14:textId="77777777" w:rsidR="00BD4ECD" w:rsidRPr="00A177BF" w:rsidRDefault="00BD4ECD" w:rsidP="00BD4ECD">
      <w:pPr>
        <w:pStyle w:val="Paragraphedeliste"/>
        <w:spacing w:before="0" w:after="0"/>
        <w:ind w:left="1440"/>
        <w:rPr>
          <w:rFonts w:ascii="Times New Roman" w:hAnsi="Times New Roman" w:cs="Times New Roman"/>
          <w:sz w:val="28"/>
          <w:szCs w:val="28"/>
        </w:rPr>
      </w:pPr>
    </w:p>
    <w:p w14:paraId="68DCFDF5" w14:textId="77777777" w:rsidR="00BD4ECD" w:rsidRPr="00A177BF" w:rsidRDefault="00BD4ECD" w:rsidP="00BD4ECD">
      <w:pPr>
        <w:pStyle w:val="Paragraphedeliste"/>
        <w:numPr>
          <w:ilvl w:val="0"/>
          <w:numId w:val="22"/>
        </w:numPr>
        <w:spacing w:before="0" w:after="0"/>
        <w:rPr>
          <w:rFonts w:ascii="Times New Roman" w:hAnsi="Times New Roman" w:cs="Times New Roman"/>
          <w:b/>
          <w:bCs/>
          <w:sz w:val="28"/>
          <w:szCs w:val="28"/>
          <w:u w:val="single"/>
        </w:rPr>
      </w:pPr>
      <w:r w:rsidRPr="00A177BF">
        <w:rPr>
          <w:rFonts w:ascii="Times New Roman" w:hAnsi="Times New Roman" w:cs="Times New Roman"/>
          <w:b/>
          <w:bCs/>
          <w:sz w:val="28"/>
          <w:szCs w:val="28"/>
          <w:u w:val="single"/>
        </w:rPr>
        <w:t>Commentaires</w:t>
      </w:r>
    </w:p>
    <w:p w14:paraId="01078AA2" w14:textId="5FF8DCF6" w:rsidR="00BD4ECD" w:rsidRPr="00A177BF" w:rsidRDefault="00BD4ECD" w:rsidP="00661D65">
      <w:pPr>
        <w:spacing w:before="0" w:after="0"/>
        <w:rPr>
          <w:rFonts w:ascii="Times New Roman" w:hAnsi="Times New Roman" w:cs="Times New Roman"/>
          <w:sz w:val="28"/>
          <w:szCs w:val="28"/>
        </w:rPr>
      </w:pPr>
    </w:p>
    <w:p w14:paraId="62190E50" w14:textId="4360F635" w:rsidR="00CD6989" w:rsidRPr="00CD6989" w:rsidRDefault="00CD6989" w:rsidP="00A046DB">
      <w:pPr>
        <w:spacing w:before="0" w:after="0" w:line="360" w:lineRule="auto"/>
        <w:rPr>
          <w:rFonts w:ascii="Times New Roman" w:hAnsi="Times New Roman" w:cs="Times New Roman"/>
          <w:sz w:val="28"/>
          <w:szCs w:val="28"/>
        </w:rPr>
      </w:pPr>
      <w:r>
        <w:rPr>
          <w:rFonts w:ascii="Times New Roman" w:hAnsi="Times New Roman" w:cs="Times New Roman"/>
          <w:sz w:val="28"/>
          <w:szCs w:val="28"/>
        </w:rPr>
        <w:t xml:space="preserve">Comme les mois précédents le client </w:t>
      </w:r>
      <w:r w:rsidRPr="00CD6989">
        <w:rPr>
          <w:rFonts w:ascii="Times New Roman" w:hAnsi="Times New Roman" w:cs="Times New Roman"/>
          <w:sz w:val="28"/>
          <w:szCs w:val="28"/>
        </w:rPr>
        <w:t>GROSSISTE DADA vient en première position avec une réalisation de</w:t>
      </w:r>
      <w:r>
        <w:rPr>
          <w:rFonts w:ascii="Times New Roman" w:hAnsi="Times New Roman" w:cs="Times New Roman"/>
          <w:sz w:val="28"/>
          <w:szCs w:val="28"/>
        </w:rPr>
        <w:t xml:space="preserve"> 81 675 000 FCFA, c’est-à-dire 19</w:t>
      </w:r>
      <w:r w:rsidRPr="00CD6989">
        <w:rPr>
          <w:rFonts w:ascii="Times New Roman" w:hAnsi="Times New Roman" w:cs="Times New Roman"/>
          <w:sz w:val="28"/>
          <w:szCs w:val="28"/>
        </w:rPr>
        <w:t>% du chiffre d’affaires fait ce mois</w:t>
      </w:r>
      <w:r>
        <w:rPr>
          <w:rFonts w:ascii="Times New Roman" w:hAnsi="Times New Roman" w:cs="Times New Roman"/>
          <w:sz w:val="28"/>
          <w:szCs w:val="28"/>
        </w:rPr>
        <w:t xml:space="preserve">. Notons ici que sa réalisation est identique au mois dernier, nous devons avec l’appui de la direction nous rapprocher de ce client majeur afin de lui faire des offres et conditions particulières afin d’accroitre ses réalisations. En deuxième position nous avons le client </w:t>
      </w:r>
      <w:r w:rsidRPr="00CD6989">
        <w:rPr>
          <w:rFonts w:ascii="Times New Roman" w:hAnsi="Times New Roman" w:cs="Times New Roman"/>
          <w:sz w:val="28"/>
          <w:szCs w:val="28"/>
        </w:rPr>
        <w:t xml:space="preserve">GROSSISTE BONNE NOUVELLE avec une réalisation de </w:t>
      </w:r>
      <w:r>
        <w:rPr>
          <w:rFonts w:ascii="Times New Roman" w:hAnsi="Times New Roman" w:cs="Times New Roman"/>
          <w:sz w:val="28"/>
          <w:szCs w:val="28"/>
        </w:rPr>
        <w:t>42 390 000 FCFA qui est en nette baisse de 19 millions par rapport au mois dernier. Son cas est préoccupant</w:t>
      </w:r>
      <w:r w:rsidR="00FB345C">
        <w:rPr>
          <w:rFonts w:ascii="Times New Roman" w:hAnsi="Times New Roman" w:cs="Times New Roman"/>
          <w:sz w:val="28"/>
          <w:szCs w:val="28"/>
        </w:rPr>
        <w:t xml:space="preserve"> car l’</w:t>
      </w:r>
      <w:r w:rsidR="006D5F30">
        <w:rPr>
          <w:rFonts w:ascii="Times New Roman" w:hAnsi="Times New Roman" w:cs="Times New Roman"/>
          <w:sz w:val="28"/>
          <w:szCs w:val="28"/>
        </w:rPr>
        <w:t>instabilité</w:t>
      </w:r>
      <w:r w:rsidR="00FB345C">
        <w:rPr>
          <w:rFonts w:ascii="Times New Roman" w:hAnsi="Times New Roman" w:cs="Times New Roman"/>
          <w:sz w:val="28"/>
          <w:szCs w:val="28"/>
        </w:rPr>
        <w:t xml:space="preserve"> du prix est une des causes majeur</w:t>
      </w:r>
      <w:r w:rsidR="006D5F30">
        <w:rPr>
          <w:rFonts w:ascii="Times New Roman" w:hAnsi="Times New Roman" w:cs="Times New Roman"/>
          <w:sz w:val="28"/>
          <w:szCs w:val="28"/>
        </w:rPr>
        <w:t>e</w:t>
      </w:r>
      <w:r w:rsidR="00FB345C">
        <w:rPr>
          <w:rFonts w:ascii="Times New Roman" w:hAnsi="Times New Roman" w:cs="Times New Roman"/>
          <w:sz w:val="28"/>
          <w:szCs w:val="28"/>
        </w:rPr>
        <w:t xml:space="preserve">s de la baisse de ses réalisations mais nous comptons le suivre particulièrement ce mois. L’autre fait majeur est le client GROSSISTE GALLUS qui vient en troisième position avec une réalisation de </w:t>
      </w:r>
      <w:r w:rsidR="00664599">
        <w:rPr>
          <w:rFonts w:ascii="Times New Roman" w:hAnsi="Times New Roman" w:cs="Times New Roman"/>
          <w:sz w:val="28"/>
          <w:szCs w:val="28"/>
        </w:rPr>
        <w:t>30 824 400 FCFA qui est en nette augmentation de 5 millions</w:t>
      </w:r>
      <w:r w:rsidR="006D5F30">
        <w:rPr>
          <w:rFonts w:ascii="Times New Roman" w:hAnsi="Times New Roman" w:cs="Times New Roman"/>
          <w:sz w:val="28"/>
          <w:szCs w:val="28"/>
        </w:rPr>
        <w:t>,</w:t>
      </w:r>
      <w:r w:rsidR="00664599">
        <w:rPr>
          <w:rFonts w:ascii="Times New Roman" w:hAnsi="Times New Roman" w:cs="Times New Roman"/>
          <w:sz w:val="28"/>
          <w:szCs w:val="28"/>
        </w:rPr>
        <w:t xml:space="preserve"> cela est à souligner car il a un fort potentiel à exploiter en le suivant de façon particulière. Mais comme le mois passé les fluc</w:t>
      </w:r>
      <w:r w:rsidR="006D5F30">
        <w:rPr>
          <w:rFonts w:ascii="Times New Roman" w:hAnsi="Times New Roman" w:cs="Times New Roman"/>
          <w:sz w:val="28"/>
          <w:szCs w:val="28"/>
        </w:rPr>
        <w:t>tuations incessantes des prix en</w:t>
      </w:r>
      <w:r w:rsidR="00664599">
        <w:rPr>
          <w:rFonts w:ascii="Times New Roman" w:hAnsi="Times New Roman" w:cs="Times New Roman"/>
          <w:sz w:val="28"/>
          <w:szCs w:val="28"/>
        </w:rPr>
        <w:t xml:space="preserve"> cours de mois ont encore eu un impact négatif sur les performances de nos clients 20/80 qui prennent ici à l’agence de </w:t>
      </w:r>
      <w:r w:rsidR="006D5F30">
        <w:rPr>
          <w:rFonts w:ascii="Times New Roman" w:hAnsi="Times New Roman" w:cs="Times New Roman"/>
          <w:sz w:val="28"/>
          <w:szCs w:val="28"/>
        </w:rPr>
        <w:t>Yaoundé</w:t>
      </w:r>
      <w:r w:rsidR="00664599">
        <w:rPr>
          <w:rFonts w:ascii="Times New Roman" w:hAnsi="Times New Roman" w:cs="Times New Roman"/>
          <w:sz w:val="28"/>
          <w:szCs w:val="28"/>
        </w:rPr>
        <w:t xml:space="preserve">. Le mois dernier nous suggérions un ajustement afin que la baisse ne continue pas ce mois, mais l’absence de réactions et de suivis d’une </w:t>
      </w:r>
      <w:r w:rsidR="006D5F30">
        <w:rPr>
          <w:rFonts w:ascii="Times New Roman" w:hAnsi="Times New Roman" w:cs="Times New Roman"/>
          <w:sz w:val="28"/>
          <w:szCs w:val="28"/>
        </w:rPr>
        <w:t>politique</w:t>
      </w:r>
      <w:r w:rsidR="00664599">
        <w:rPr>
          <w:rFonts w:ascii="Times New Roman" w:hAnsi="Times New Roman" w:cs="Times New Roman"/>
          <w:sz w:val="28"/>
          <w:szCs w:val="28"/>
        </w:rPr>
        <w:t xml:space="preserve"> commerciale dans laquelle nos suggestions sont prises en compte par la direction commerciale nous a fait constater que la chute s’est </w:t>
      </w:r>
      <w:r w:rsidR="00FB797E">
        <w:rPr>
          <w:rFonts w:ascii="Times New Roman" w:hAnsi="Times New Roman" w:cs="Times New Roman"/>
          <w:sz w:val="28"/>
          <w:szCs w:val="28"/>
        </w:rPr>
        <w:t>perpétuée</w:t>
      </w:r>
      <w:r w:rsidR="00664599">
        <w:rPr>
          <w:rFonts w:ascii="Times New Roman" w:hAnsi="Times New Roman" w:cs="Times New Roman"/>
          <w:sz w:val="28"/>
          <w:szCs w:val="28"/>
        </w:rPr>
        <w:t xml:space="preserve">. Enfin nous </w:t>
      </w:r>
      <w:r w:rsidR="00FB797E">
        <w:rPr>
          <w:rFonts w:ascii="Times New Roman" w:hAnsi="Times New Roman" w:cs="Times New Roman"/>
          <w:sz w:val="28"/>
          <w:szCs w:val="28"/>
        </w:rPr>
        <w:t>réitérons</w:t>
      </w:r>
      <w:r w:rsidR="00664599">
        <w:rPr>
          <w:rFonts w:ascii="Times New Roman" w:hAnsi="Times New Roman" w:cs="Times New Roman"/>
          <w:sz w:val="28"/>
          <w:szCs w:val="28"/>
        </w:rPr>
        <w:t xml:space="preserve"> </w:t>
      </w:r>
      <w:r w:rsidR="00395715">
        <w:rPr>
          <w:rFonts w:ascii="Times New Roman" w:hAnsi="Times New Roman" w:cs="Times New Roman"/>
          <w:sz w:val="28"/>
          <w:szCs w:val="28"/>
        </w:rPr>
        <w:t xml:space="preserve">comme les mois précédents </w:t>
      </w:r>
      <w:r w:rsidR="00664599">
        <w:rPr>
          <w:rFonts w:ascii="Times New Roman" w:hAnsi="Times New Roman" w:cs="Times New Roman"/>
          <w:sz w:val="28"/>
          <w:szCs w:val="28"/>
        </w:rPr>
        <w:t xml:space="preserve">que le secteur d’activités des </w:t>
      </w:r>
      <w:r w:rsidR="00395715">
        <w:rPr>
          <w:rFonts w:ascii="Times New Roman" w:hAnsi="Times New Roman" w:cs="Times New Roman"/>
          <w:sz w:val="28"/>
          <w:szCs w:val="28"/>
        </w:rPr>
        <w:t xml:space="preserve">supermarchés n’est pas exploité à sa juste valeur d’où </w:t>
      </w:r>
      <w:r w:rsidR="00395715" w:rsidRPr="00395715">
        <w:rPr>
          <w:rFonts w:ascii="Times New Roman" w:hAnsi="Times New Roman" w:cs="Times New Roman"/>
          <w:sz w:val="28"/>
          <w:szCs w:val="28"/>
        </w:rPr>
        <w:t xml:space="preserve">l’urgence d’une politique adéquate en terme modalités de paiements (exemple </w:t>
      </w:r>
      <w:r w:rsidR="00395715" w:rsidRPr="00395715">
        <w:rPr>
          <w:rFonts w:ascii="Times New Roman" w:hAnsi="Times New Roman" w:cs="Times New Roman"/>
          <w:sz w:val="28"/>
          <w:szCs w:val="28"/>
        </w:rPr>
        <w:lastRenderedPageBreak/>
        <w:t xml:space="preserve">des protocoles d’accord de crédit) est nécessaire car ces supermarchés peuvent être une solution pour le déstockage de nos cartons </w:t>
      </w:r>
      <w:r w:rsidR="00395715">
        <w:rPr>
          <w:rFonts w:ascii="Times New Roman" w:hAnsi="Times New Roman" w:cs="Times New Roman"/>
          <w:sz w:val="28"/>
          <w:szCs w:val="28"/>
        </w:rPr>
        <w:t xml:space="preserve">de savons </w:t>
      </w:r>
      <w:r w:rsidR="00395715" w:rsidRPr="00395715">
        <w:rPr>
          <w:rFonts w:ascii="Times New Roman" w:hAnsi="Times New Roman" w:cs="Times New Roman"/>
          <w:sz w:val="28"/>
          <w:szCs w:val="28"/>
        </w:rPr>
        <w:t xml:space="preserve">et une </w:t>
      </w:r>
      <w:r w:rsidR="00395715">
        <w:rPr>
          <w:rFonts w:ascii="Times New Roman" w:hAnsi="Times New Roman" w:cs="Times New Roman"/>
          <w:sz w:val="28"/>
          <w:szCs w:val="28"/>
        </w:rPr>
        <w:t xml:space="preserve">meilleure visibilité du produit en termes de cartons. </w:t>
      </w:r>
    </w:p>
    <w:p w14:paraId="49F422B1" w14:textId="77777777" w:rsidR="00311908" w:rsidRPr="00FB797E" w:rsidRDefault="00311908" w:rsidP="00661D65">
      <w:pPr>
        <w:spacing w:before="0" w:after="0"/>
        <w:rPr>
          <w:rFonts w:ascii="Times New Roman" w:hAnsi="Times New Roman" w:cs="Times New Roman"/>
          <w:sz w:val="28"/>
          <w:szCs w:val="28"/>
        </w:rPr>
      </w:pPr>
    </w:p>
    <w:p w14:paraId="55FF4404" w14:textId="77777777" w:rsidR="00A03036" w:rsidRPr="00FB797E" w:rsidRDefault="00A03036" w:rsidP="00661D65">
      <w:pPr>
        <w:spacing w:before="0" w:after="0"/>
        <w:rPr>
          <w:rFonts w:ascii="Times New Roman" w:hAnsi="Times New Roman" w:cs="Times New Roman"/>
          <w:sz w:val="24"/>
          <w:szCs w:val="24"/>
        </w:rPr>
      </w:pPr>
    </w:p>
    <w:p w14:paraId="79D2365A" w14:textId="77777777" w:rsidR="00FB797E" w:rsidRPr="00FB797E" w:rsidRDefault="00FB797E" w:rsidP="00661D65">
      <w:pPr>
        <w:spacing w:before="0" w:after="0"/>
        <w:rPr>
          <w:rFonts w:ascii="Times New Roman" w:hAnsi="Times New Roman" w:cs="Times New Roman"/>
          <w:sz w:val="24"/>
          <w:szCs w:val="24"/>
        </w:rPr>
      </w:pPr>
    </w:p>
    <w:p w14:paraId="107C1881" w14:textId="77777777" w:rsidR="00FB797E" w:rsidRPr="00FB797E" w:rsidRDefault="00FB797E" w:rsidP="00661D65">
      <w:pPr>
        <w:spacing w:before="0" w:after="0"/>
        <w:rPr>
          <w:rFonts w:ascii="Times New Roman" w:hAnsi="Times New Roman" w:cs="Times New Roman"/>
          <w:sz w:val="24"/>
          <w:szCs w:val="24"/>
        </w:rPr>
      </w:pPr>
    </w:p>
    <w:p w14:paraId="03C4BF72" w14:textId="77777777" w:rsidR="00FB797E" w:rsidRPr="00FB797E" w:rsidRDefault="00FB797E" w:rsidP="00661D65">
      <w:pPr>
        <w:spacing w:before="0" w:after="0"/>
        <w:rPr>
          <w:rFonts w:ascii="Times New Roman" w:hAnsi="Times New Roman" w:cs="Times New Roman"/>
          <w:sz w:val="24"/>
          <w:szCs w:val="24"/>
        </w:rPr>
      </w:pPr>
    </w:p>
    <w:p w14:paraId="2DF11CD5" w14:textId="77777777" w:rsidR="00FB797E" w:rsidRPr="00FB797E" w:rsidRDefault="00FB797E" w:rsidP="00661D65">
      <w:pPr>
        <w:spacing w:before="0" w:after="0"/>
        <w:rPr>
          <w:rFonts w:ascii="Times New Roman" w:hAnsi="Times New Roman" w:cs="Times New Roman"/>
          <w:sz w:val="24"/>
          <w:szCs w:val="24"/>
        </w:rPr>
      </w:pPr>
    </w:p>
    <w:p w14:paraId="15EBD57F" w14:textId="77777777" w:rsidR="00FB797E" w:rsidRDefault="00FB797E" w:rsidP="00661D65">
      <w:pPr>
        <w:spacing w:before="0" w:after="0"/>
        <w:rPr>
          <w:rFonts w:ascii="Times New Roman" w:hAnsi="Times New Roman" w:cs="Times New Roman"/>
          <w:sz w:val="24"/>
          <w:szCs w:val="24"/>
        </w:rPr>
      </w:pPr>
    </w:p>
    <w:p w14:paraId="628A7F09" w14:textId="77777777" w:rsidR="00FB797E" w:rsidRDefault="00FB797E" w:rsidP="00661D65">
      <w:pPr>
        <w:spacing w:before="0" w:after="0"/>
        <w:rPr>
          <w:rFonts w:ascii="Times New Roman" w:hAnsi="Times New Roman" w:cs="Times New Roman"/>
          <w:sz w:val="24"/>
          <w:szCs w:val="24"/>
        </w:rPr>
      </w:pPr>
    </w:p>
    <w:p w14:paraId="76387234" w14:textId="77777777" w:rsidR="00FB797E" w:rsidRDefault="00FB797E" w:rsidP="00661D65">
      <w:pPr>
        <w:spacing w:before="0" w:after="0"/>
        <w:rPr>
          <w:rFonts w:ascii="Times New Roman" w:hAnsi="Times New Roman" w:cs="Times New Roman"/>
          <w:sz w:val="24"/>
          <w:szCs w:val="24"/>
        </w:rPr>
      </w:pPr>
    </w:p>
    <w:p w14:paraId="6E823158" w14:textId="77777777" w:rsidR="00FB797E" w:rsidRDefault="00FB797E" w:rsidP="00661D65">
      <w:pPr>
        <w:spacing w:before="0" w:after="0"/>
        <w:rPr>
          <w:rFonts w:ascii="Times New Roman" w:hAnsi="Times New Roman" w:cs="Times New Roman"/>
          <w:sz w:val="24"/>
          <w:szCs w:val="24"/>
        </w:rPr>
      </w:pPr>
    </w:p>
    <w:p w14:paraId="13ABF1EF" w14:textId="77777777" w:rsidR="00FB797E" w:rsidRDefault="00FB797E" w:rsidP="00661D65">
      <w:pPr>
        <w:spacing w:before="0" w:after="0"/>
        <w:rPr>
          <w:rFonts w:ascii="Times New Roman" w:hAnsi="Times New Roman" w:cs="Times New Roman"/>
          <w:sz w:val="24"/>
          <w:szCs w:val="24"/>
        </w:rPr>
      </w:pPr>
    </w:p>
    <w:p w14:paraId="466D2621" w14:textId="77777777" w:rsidR="00FB797E" w:rsidRDefault="00FB797E" w:rsidP="00661D65">
      <w:pPr>
        <w:spacing w:before="0" w:after="0"/>
        <w:rPr>
          <w:rFonts w:ascii="Times New Roman" w:hAnsi="Times New Roman" w:cs="Times New Roman"/>
          <w:sz w:val="24"/>
          <w:szCs w:val="24"/>
        </w:rPr>
      </w:pPr>
    </w:p>
    <w:p w14:paraId="645CA4B1" w14:textId="77777777" w:rsidR="00FB797E" w:rsidRDefault="00FB797E" w:rsidP="00661D65">
      <w:pPr>
        <w:spacing w:before="0" w:after="0"/>
        <w:rPr>
          <w:rFonts w:ascii="Times New Roman" w:hAnsi="Times New Roman" w:cs="Times New Roman"/>
          <w:sz w:val="24"/>
          <w:szCs w:val="24"/>
        </w:rPr>
      </w:pPr>
    </w:p>
    <w:p w14:paraId="3C1F4A24" w14:textId="77777777" w:rsidR="00FB797E" w:rsidRDefault="00FB797E" w:rsidP="00661D65">
      <w:pPr>
        <w:spacing w:before="0" w:after="0"/>
        <w:rPr>
          <w:rFonts w:ascii="Times New Roman" w:hAnsi="Times New Roman" w:cs="Times New Roman"/>
          <w:sz w:val="24"/>
          <w:szCs w:val="24"/>
        </w:rPr>
      </w:pPr>
    </w:p>
    <w:p w14:paraId="176C2D48" w14:textId="77777777" w:rsidR="00FB797E" w:rsidRDefault="00FB797E" w:rsidP="00661D65">
      <w:pPr>
        <w:spacing w:before="0" w:after="0"/>
        <w:rPr>
          <w:rFonts w:ascii="Times New Roman" w:hAnsi="Times New Roman" w:cs="Times New Roman"/>
          <w:sz w:val="24"/>
          <w:szCs w:val="24"/>
        </w:rPr>
      </w:pPr>
    </w:p>
    <w:p w14:paraId="0AE229A6" w14:textId="77777777" w:rsidR="00FB797E" w:rsidRDefault="00FB797E" w:rsidP="00661D65">
      <w:pPr>
        <w:spacing w:before="0" w:after="0"/>
        <w:rPr>
          <w:rFonts w:ascii="Times New Roman" w:hAnsi="Times New Roman" w:cs="Times New Roman"/>
          <w:sz w:val="24"/>
          <w:szCs w:val="24"/>
        </w:rPr>
      </w:pPr>
    </w:p>
    <w:p w14:paraId="21648B71" w14:textId="77777777" w:rsidR="00FB797E" w:rsidRPr="00FB797E" w:rsidRDefault="00FB797E" w:rsidP="00661D65">
      <w:pPr>
        <w:spacing w:before="0" w:after="0"/>
        <w:rPr>
          <w:rFonts w:ascii="Times New Roman" w:hAnsi="Times New Roman" w:cs="Times New Roman"/>
          <w:sz w:val="24"/>
          <w:szCs w:val="24"/>
        </w:rPr>
      </w:pPr>
    </w:p>
    <w:p w14:paraId="112F4122" w14:textId="0B0C07A9" w:rsidR="00BD4ECD" w:rsidRPr="00A177BF" w:rsidRDefault="00BD4ECD" w:rsidP="00BD4ECD">
      <w:pPr>
        <w:pStyle w:val="Titre1"/>
      </w:pPr>
      <w:bookmarkStart w:id="19" w:name="_Toc202629190"/>
      <w:bookmarkStart w:id="20" w:name="_Toc62568845"/>
      <w:r w:rsidRPr="00A177BF">
        <w:t>II.A.</w:t>
      </w:r>
      <w:r w:rsidR="00EE682C" w:rsidRPr="00A177BF">
        <w:t>2</w:t>
      </w:r>
      <w:r w:rsidRPr="00A177BF">
        <w:t xml:space="preserve">- </w:t>
      </w:r>
      <w:r w:rsidRPr="00A177BF">
        <w:rPr>
          <w:u w:val="single"/>
        </w:rPr>
        <w:t>COMPORTEMENT DES ARTICLES</w:t>
      </w:r>
      <w:bookmarkEnd w:id="19"/>
    </w:p>
    <w:bookmarkEnd w:id="20"/>
    <w:p w14:paraId="76240FF1" w14:textId="77777777" w:rsidR="00BD4ECD" w:rsidRPr="00A177BF" w:rsidRDefault="00BD4ECD" w:rsidP="00BD4ECD">
      <w:pPr>
        <w:pStyle w:val="Paragraphedeliste"/>
        <w:spacing w:before="0" w:after="0"/>
        <w:ind w:left="0"/>
        <w:rPr>
          <w:rFonts w:ascii="Times New Roman" w:hAnsi="Times New Roman" w:cs="Times New Roman"/>
          <w:b/>
          <w:sz w:val="24"/>
          <w:szCs w:val="24"/>
        </w:rPr>
      </w:pPr>
    </w:p>
    <w:tbl>
      <w:tblPr>
        <w:tblW w:w="8300" w:type="dxa"/>
        <w:tblCellMar>
          <w:left w:w="70" w:type="dxa"/>
          <w:right w:w="70" w:type="dxa"/>
        </w:tblCellMar>
        <w:tblLook w:val="04A0" w:firstRow="1" w:lastRow="0" w:firstColumn="1" w:lastColumn="0" w:noHBand="0" w:noVBand="1"/>
      </w:tblPr>
      <w:tblGrid>
        <w:gridCol w:w="1235"/>
        <w:gridCol w:w="3100"/>
        <w:gridCol w:w="1271"/>
        <w:gridCol w:w="1600"/>
        <w:gridCol w:w="1200"/>
      </w:tblGrid>
      <w:tr w:rsidR="00A177BF" w:rsidRPr="00A177BF" w14:paraId="46D5F909" w14:textId="77777777" w:rsidTr="00A177BF">
        <w:trPr>
          <w:trHeight w:val="345"/>
        </w:trPr>
        <w:tc>
          <w:tcPr>
            <w:tcW w:w="1200" w:type="dxa"/>
            <w:tcBorders>
              <w:top w:val="single" w:sz="8" w:space="0" w:color="auto"/>
              <w:left w:val="single" w:sz="8" w:space="0" w:color="auto"/>
              <w:bottom w:val="nil"/>
              <w:right w:val="nil"/>
            </w:tcBorders>
            <w:shd w:val="clear" w:color="auto" w:fill="auto"/>
            <w:noWrap/>
            <w:vAlign w:val="center"/>
            <w:hideMark/>
          </w:tcPr>
          <w:p w14:paraId="0CEC1DAE"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CODE</w:t>
            </w:r>
          </w:p>
        </w:tc>
        <w:tc>
          <w:tcPr>
            <w:tcW w:w="3100" w:type="dxa"/>
            <w:tcBorders>
              <w:top w:val="single" w:sz="8" w:space="0" w:color="auto"/>
              <w:left w:val="nil"/>
              <w:bottom w:val="nil"/>
              <w:right w:val="nil"/>
            </w:tcBorders>
            <w:shd w:val="clear" w:color="auto" w:fill="auto"/>
            <w:noWrap/>
            <w:vAlign w:val="center"/>
            <w:hideMark/>
          </w:tcPr>
          <w:p w14:paraId="593B58C0"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ARTICLE</w:t>
            </w:r>
          </w:p>
        </w:tc>
        <w:tc>
          <w:tcPr>
            <w:tcW w:w="1200" w:type="dxa"/>
            <w:tcBorders>
              <w:top w:val="single" w:sz="8" w:space="0" w:color="auto"/>
              <w:left w:val="nil"/>
              <w:bottom w:val="nil"/>
              <w:right w:val="nil"/>
            </w:tcBorders>
            <w:shd w:val="clear" w:color="auto" w:fill="auto"/>
            <w:noWrap/>
            <w:vAlign w:val="center"/>
            <w:hideMark/>
          </w:tcPr>
          <w:p w14:paraId="54C8B4F6"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QUANTITE</w:t>
            </w:r>
          </w:p>
        </w:tc>
        <w:tc>
          <w:tcPr>
            <w:tcW w:w="1600" w:type="dxa"/>
            <w:tcBorders>
              <w:top w:val="single" w:sz="8" w:space="0" w:color="auto"/>
              <w:left w:val="nil"/>
              <w:bottom w:val="nil"/>
              <w:right w:val="nil"/>
            </w:tcBorders>
            <w:shd w:val="clear" w:color="auto" w:fill="auto"/>
            <w:noWrap/>
            <w:vAlign w:val="center"/>
            <w:hideMark/>
          </w:tcPr>
          <w:p w14:paraId="32D31AD5"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C.A</w:t>
            </w:r>
          </w:p>
        </w:tc>
        <w:tc>
          <w:tcPr>
            <w:tcW w:w="1200" w:type="dxa"/>
            <w:tcBorders>
              <w:top w:val="single" w:sz="8" w:space="0" w:color="auto"/>
              <w:left w:val="nil"/>
              <w:bottom w:val="nil"/>
              <w:right w:val="single" w:sz="8" w:space="0" w:color="auto"/>
            </w:tcBorders>
            <w:shd w:val="clear" w:color="auto" w:fill="auto"/>
            <w:noWrap/>
            <w:vAlign w:val="center"/>
            <w:hideMark/>
          </w:tcPr>
          <w:p w14:paraId="67B93292"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 ds le C.A</w:t>
            </w:r>
          </w:p>
        </w:tc>
      </w:tr>
      <w:tr w:rsidR="00A177BF" w:rsidRPr="00A177BF" w14:paraId="6A601BC4" w14:textId="77777777" w:rsidTr="00A177BF">
        <w:trPr>
          <w:trHeight w:val="345"/>
        </w:trPr>
        <w:tc>
          <w:tcPr>
            <w:tcW w:w="1200" w:type="dxa"/>
            <w:tcBorders>
              <w:top w:val="nil"/>
              <w:left w:val="single" w:sz="8" w:space="0" w:color="auto"/>
              <w:bottom w:val="nil"/>
              <w:right w:val="nil"/>
            </w:tcBorders>
            <w:shd w:val="clear" w:color="000000" w:fill="D0CECE"/>
            <w:noWrap/>
            <w:vAlign w:val="center"/>
            <w:hideMark/>
          </w:tcPr>
          <w:p w14:paraId="19BF9AA0"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RA100003</w:t>
            </w:r>
          </w:p>
        </w:tc>
        <w:tc>
          <w:tcPr>
            <w:tcW w:w="3100" w:type="dxa"/>
            <w:tcBorders>
              <w:top w:val="nil"/>
              <w:left w:val="nil"/>
              <w:bottom w:val="nil"/>
              <w:right w:val="nil"/>
            </w:tcBorders>
            <w:shd w:val="clear" w:color="000000" w:fill="D0CECE"/>
            <w:noWrap/>
            <w:vAlign w:val="center"/>
            <w:hideMark/>
          </w:tcPr>
          <w:p w14:paraId="669BA31F"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HUILE CEL'OR BIDON 20L</w:t>
            </w:r>
          </w:p>
        </w:tc>
        <w:tc>
          <w:tcPr>
            <w:tcW w:w="1200" w:type="dxa"/>
            <w:tcBorders>
              <w:top w:val="nil"/>
              <w:left w:val="nil"/>
              <w:bottom w:val="nil"/>
              <w:right w:val="nil"/>
            </w:tcBorders>
            <w:shd w:val="clear" w:color="000000" w:fill="D0CECE"/>
            <w:noWrap/>
            <w:vAlign w:val="center"/>
            <w:hideMark/>
          </w:tcPr>
          <w:p w14:paraId="7BCDC289"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15 922</w:t>
            </w:r>
          </w:p>
        </w:tc>
        <w:tc>
          <w:tcPr>
            <w:tcW w:w="1600" w:type="dxa"/>
            <w:tcBorders>
              <w:top w:val="nil"/>
              <w:left w:val="nil"/>
              <w:bottom w:val="nil"/>
              <w:right w:val="nil"/>
            </w:tcBorders>
            <w:shd w:val="clear" w:color="000000" w:fill="D0CECE"/>
            <w:noWrap/>
            <w:vAlign w:val="center"/>
            <w:hideMark/>
          </w:tcPr>
          <w:p w14:paraId="1FACFFA7"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399 785 400</w:t>
            </w:r>
          </w:p>
        </w:tc>
        <w:tc>
          <w:tcPr>
            <w:tcW w:w="1200" w:type="dxa"/>
            <w:tcBorders>
              <w:top w:val="nil"/>
              <w:left w:val="nil"/>
              <w:bottom w:val="nil"/>
              <w:right w:val="single" w:sz="8" w:space="0" w:color="auto"/>
            </w:tcBorders>
            <w:shd w:val="clear" w:color="000000" w:fill="D0CECE"/>
            <w:noWrap/>
            <w:vAlign w:val="center"/>
            <w:hideMark/>
          </w:tcPr>
          <w:p w14:paraId="4AD86323"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95%</w:t>
            </w:r>
          </w:p>
        </w:tc>
      </w:tr>
      <w:tr w:rsidR="00A177BF" w:rsidRPr="00A177BF" w14:paraId="36D4464A" w14:textId="77777777" w:rsidTr="00A177BF">
        <w:trPr>
          <w:trHeight w:val="345"/>
        </w:trPr>
        <w:tc>
          <w:tcPr>
            <w:tcW w:w="1200" w:type="dxa"/>
            <w:tcBorders>
              <w:top w:val="nil"/>
              <w:left w:val="single" w:sz="8" w:space="0" w:color="auto"/>
              <w:bottom w:val="nil"/>
              <w:right w:val="nil"/>
            </w:tcBorders>
            <w:shd w:val="clear" w:color="auto" w:fill="auto"/>
            <w:noWrap/>
            <w:vAlign w:val="center"/>
            <w:hideMark/>
          </w:tcPr>
          <w:p w14:paraId="0416172F"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 </w:t>
            </w:r>
          </w:p>
        </w:tc>
        <w:tc>
          <w:tcPr>
            <w:tcW w:w="3100" w:type="dxa"/>
            <w:tcBorders>
              <w:top w:val="nil"/>
              <w:left w:val="nil"/>
              <w:bottom w:val="nil"/>
              <w:right w:val="nil"/>
            </w:tcBorders>
            <w:shd w:val="clear" w:color="auto" w:fill="auto"/>
            <w:noWrap/>
            <w:vAlign w:val="center"/>
            <w:hideMark/>
          </w:tcPr>
          <w:p w14:paraId="5E84058B"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p>
        </w:tc>
        <w:tc>
          <w:tcPr>
            <w:tcW w:w="1200" w:type="dxa"/>
            <w:tcBorders>
              <w:top w:val="nil"/>
              <w:left w:val="nil"/>
              <w:bottom w:val="nil"/>
              <w:right w:val="nil"/>
            </w:tcBorders>
            <w:shd w:val="clear" w:color="auto" w:fill="auto"/>
            <w:noWrap/>
            <w:vAlign w:val="center"/>
            <w:hideMark/>
          </w:tcPr>
          <w:p w14:paraId="09D58A6E" w14:textId="77777777" w:rsidR="00A177BF" w:rsidRPr="00A177BF" w:rsidRDefault="00A177BF" w:rsidP="00A177BF">
            <w:pPr>
              <w:suppressAutoHyphens w:val="0"/>
              <w:spacing w:before="0" w:after="0"/>
              <w:jc w:val="center"/>
              <w:rPr>
                <w:rFonts w:ascii="Times New Roman" w:eastAsia="Times New Roman" w:hAnsi="Times New Roman" w:cs="Times New Roman"/>
                <w:sz w:val="20"/>
                <w:szCs w:val="20"/>
                <w:lang w:eastAsia="fr-FR"/>
              </w:rPr>
            </w:pPr>
          </w:p>
        </w:tc>
        <w:tc>
          <w:tcPr>
            <w:tcW w:w="1600" w:type="dxa"/>
            <w:tcBorders>
              <w:top w:val="nil"/>
              <w:left w:val="nil"/>
              <w:bottom w:val="nil"/>
              <w:right w:val="nil"/>
            </w:tcBorders>
            <w:shd w:val="clear" w:color="auto" w:fill="auto"/>
            <w:noWrap/>
            <w:vAlign w:val="center"/>
            <w:hideMark/>
          </w:tcPr>
          <w:p w14:paraId="602C44C6" w14:textId="77777777" w:rsidR="00A177BF" w:rsidRPr="00A177BF" w:rsidRDefault="00A177BF" w:rsidP="00A177BF">
            <w:pPr>
              <w:suppressAutoHyphens w:val="0"/>
              <w:spacing w:before="0" w:after="0"/>
              <w:jc w:val="center"/>
              <w:rPr>
                <w:rFonts w:ascii="Times New Roman" w:eastAsia="Times New Roman" w:hAnsi="Times New Roman" w:cs="Times New Roman"/>
                <w:sz w:val="20"/>
                <w:szCs w:val="20"/>
                <w:lang w:eastAsia="fr-FR"/>
              </w:rPr>
            </w:pPr>
          </w:p>
        </w:tc>
        <w:tc>
          <w:tcPr>
            <w:tcW w:w="1200" w:type="dxa"/>
            <w:tcBorders>
              <w:top w:val="nil"/>
              <w:left w:val="nil"/>
              <w:bottom w:val="nil"/>
              <w:right w:val="single" w:sz="8" w:space="0" w:color="auto"/>
            </w:tcBorders>
            <w:shd w:val="clear" w:color="auto" w:fill="auto"/>
            <w:noWrap/>
            <w:vAlign w:val="center"/>
            <w:hideMark/>
          </w:tcPr>
          <w:p w14:paraId="1D573D38"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 </w:t>
            </w:r>
          </w:p>
        </w:tc>
      </w:tr>
      <w:tr w:rsidR="00A177BF" w:rsidRPr="00A177BF" w14:paraId="078611CB" w14:textId="77777777" w:rsidTr="00A177BF">
        <w:trPr>
          <w:trHeight w:val="345"/>
        </w:trPr>
        <w:tc>
          <w:tcPr>
            <w:tcW w:w="1200" w:type="dxa"/>
            <w:tcBorders>
              <w:top w:val="nil"/>
              <w:left w:val="single" w:sz="8" w:space="0" w:color="auto"/>
              <w:bottom w:val="nil"/>
              <w:right w:val="nil"/>
            </w:tcBorders>
            <w:shd w:val="clear" w:color="000000" w:fill="D0CECE"/>
            <w:noWrap/>
            <w:vAlign w:val="center"/>
            <w:hideMark/>
          </w:tcPr>
          <w:p w14:paraId="08996086"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RA100001</w:t>
            </w:r>
          </w:p>
        </w:tc>
        <w:tc>
          <w:tcPr>
            <w:tcW w:w="3100" w:type="dxa"/>
            <w:tcBorders>
              <w:top w:val="nil"/>
              <w:left w:val="nil"/>
              <w:bottom w:val="nil"/>
              <w:right w:val="nil"/>
            </w:tcBorders>
            <w:shd w:val="clear" w:color="000000" w:fill="D0CECE"/>
            <w:noWrap/>
            <w:vAlign w:val="center"/>
            <w:hideMark/>
          </w:tcPr>
          <w:p w14:paraId="7F18ADC6"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HUILE CEL'OR 1L CT 15</w:t>
            </w:r>
          </w:p>
        </w:tc>
        <w:tc>
          <w:tcPr>
            <w:tcW w:w="1200" w:type="dxa"/>
            <w:tcBorders>
              <w:top w:val="nil"/>
              <w:left w:val="nil"/>
              <w:bottom w:val="nil"/>
              <w:right w:val="nil"/>
            </w:tcBorders>
            <w:shd w:val="clear" w:color="000000" w:fill="D0CECE"/>
            <w:noWrap/>
            <w:vAlign w:val="center"/>
            <w:hideMark/>
          </w:tcPr>
          <w:p w14:paraId="70CF6E80"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497</w:t>
            </w:r>
          </w:p>
        </w:tc>
        <w:tc>
          <w:tcPr>
            <w:tcW w:w="1600" w:type="dxa"/>
            <w:tcBorders>
              <w:top w:val="nil"/>
              <w:left w:val="nil"/>
              <w:bottom w:val="nil"/>
              <w:right w:val="nil"/>
            </w:tcBorders>
            <w:shd w:val="clear" w:color="000000" w:fill="D0CECE"/>
            <w:noWrap/>
            <w:vAlign w:val="center"/>
            <w:hideMark/>
          </w:tcPr>
          <w:p w14:paraId="60CF2227"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9 811 250</w:t>
            </w:r>
          </w:p>
        </w:tc>
        <w:tc>
          <w:tcPr>
            <w:tcW w:w="1200" w:type="dxa"/>
            <w:tcBorders>
              <w:top w:val="nil"/>
              <w:left w:val="nil"/>
              <w:bottom w:val="nil"/>
              <w:right w:val="single" w:sz="8" w:space="0" w:color="auto"/>
            </w:tcBorders>
            <w:shd w:val="clear" w:color="000000" w:fill="D0CECE"/>
            <w:noWrap/>
            <w:vAlign w:val="center"/>
            <w:hideMark/>
          </w:tcPr>
          <w:p w14:paraId="055E238A"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2%</w:t>
            </w:r>
          </w:p>
        </w:tc>
      </w:tr>
      <w:tr w:rsidR="00A177BF" w:rsidRPr="00A177BF" w14:paraId="22DC4B51" w14:textId="77777777" w:rsidTr="00A177BF">
        <w:trPr>
          <w:trHeight w:val="345"/>
        </w:trPr>
        <w:tc>
          <w:tcPr>
            <w:tcW w:w="1200" w:type="dxa"/>
            <w:tcBorders>
              <w:top w:val="nil"/>
              <w:left w:val="single" w:sz="8" w:space="0" w:color="auto"/>
              <w:bottom w:val="nil"/>
              <w:right w:val="nil"/>
            </w:tcBorders>
            <w:shd w:val="clear" w:color="000000" w:fill="FFFFFF"/>
            <w:noWrap/>
            <w:vAlign w:val="center"/>
            <w:hideMark/>
          </w:tcPr>
          <w:p w14:paraId="3D65561D"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 </w:t>
            </w:r>
          </w:p>
        </w:tc>
        <w:tc>
          <w:tcPr>
            <w:tcW w:w="3100" w:type="dxa"/>
            <w:tcBorders>
              <w:top w:val="nil"/>
              <w:left w:val="nil"/>
              <w:bottom w:val="nil"/>
              <w:right w:val="nil"/>
            </w:tcBorders>
            <w:shd w:val="clear" w:color="000000" w:fill="FFFFFF"/>
            <w:noWrap/>
            <w:vAlign w:val="center"/>
            <w:hideMark/>
          </w:tcPr>
          <w:p w14:paraId="73A5674E"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 </w:t>
            </w:r>
          </w:p>
        </w:tc>
        <w:tc>
          <w:tcPr>
            <w:tcW w:w="1200" w:type="dxa"/>
            <w:tcBorders>
              <w:top w:val="nil"/>
              <w:left w:val="nil"/>
              <w:bottom w:val="nil"/>
              <w:right w:val="nil"/>
            </w:tcBorders>
            <w:shd w:val="clear" w:color="000000" w:fill="FFFFFF"/>
            <w:noWrap/>
            <w:vAlign w:val="center"/>
            <w:hideMark/>
          </w:tcPr>
          <w:p w14:paraId="2B791432"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 </w:t>
            </w:r>
          </w:p>
        </w:tc>
        <w:tc>
          <w:tcPr>
            <w:tcW w:w="1600" w:type="dxa"/>
            <w:tcBorders>
              <w:top w:val="nil"/>
              <w:left w:val="nil"/>
              <w:bottom w:val="nil"/>
              <w:right w:val="nil"/>
            </w:tcBorders>
            <w:shd w:val="clear" w:color="000000" w:fill="FFFFFF"/>
            <w:noWrap/>
            <w:vAlign w:val="center"/>
            <w:hideMark/>
          </w:tcPr>
          <w:p w14:paraId="5F089B8D"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 </w:t>
            </w:r>
          </w:p>
        </w:tc>
        <w:tc>
          <w:tcPr>
            <w:tcW w:w="1200" w:type="dxa"/>
            <w:tcBorders>
              <w:top w:val="nil"/>
              <w:left w:val="nil"/>
              <w:bottom w:val="nil"/>
              <w:right w:val="single" w:sz="8" w:space="0" w:color="auto"/>
            </w:tcBorders>
            <w:shd w:val="clear" w:color="000000" w:fill="FFFFFF"/>
            <w:noWrap/>
            <w:vAlign w:val="center"/>
            <w:hideMark/>
          </w:tcPr>
          <w:p w14:paraId="684464CF"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 </w:t>
            </w:r>
          </w:p>
        </w:tc>
      </w:tr>
      <w:tr w:rsidR="00A177BF" w:rsidRPr="00A177BF" w14:paraId="428DA678" w14:textId="77777777" w:rsidTr="00A177BF">
        <w:trPr>
          <w:trHeight w:val="345"/>
        </w:trPr>
        <w:tc>
          <w:tcPr>
            <w:tcW w:w="1200" w:type="dxa"/>
            <w:tcBorders>
              <w:top w:val="nil"/>
              <w:left w:val="single" w:sz="8" w:space="0" w:color="auto"/>
              <w:bottom w:val="nil"/>
              <w:right w:val="nil"/>
            </w:tcBorders>
            <w:shd w:val="clear" w:color="000000" w:fill="D0CECE"/>
            <w:noWrap/>
            <w:vAlign w:val="center"/>
            <w:hideMark/>
          </w:tcPr>
          <w:p w14:paraId="78422E66"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RA100002</w:t>
            </w:r>
          </w:p>
        </w:tc>
        <w:tc>
          <w:tcPr>
            <w:tcW w:w="3100" w:type="dxa"/>
            <w:tcBorders>
              <w:top w:val="nil"/>
              <w:left w:val="nil"/>
              <w:bottom w:val="nil"/>
              <w:right w:val="nil"/>
            </w:tcBorders>
            <w:shd w:val="clear" w:color="000000" w:fill="D0CECE"/>
            <w:noWrap/>
            <w:vAlign w:val="center"/>
            <w:hideMark/>
          </w:tcPr>
          <w:p w14:paraId="1DFB064D"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HUILE CEL'OR 5L CT 3</w:t>
            </w:r>
          </w:p>
        </w:tc>
        <w:tc>
          <w:tcPr>
            <w:tcW w:w="1200" w:type="dxa"/>
            <w:tcBorders>
              <w:top w:val="nil"/>
              <w:left w:val="nil"/>
              <w:bottom w:val="nil"/>
              <w:right w:val="nil"/>
            </w:tcBorders>
            <w:shd w:val="clear" w:color="000000" w:fill="D0CECE"/>
            <w:noWrap/>
            <w:vAlign w:val="center"/>
            <w:hideMark/>
          </w:tcPr>
          <w:p w14:paraId="422D8C91"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280</w:t>
            </w:r>
          </w:p>
        </w:tc>
        <w:tc>
          <w:tcPr>
            <w:tcW w:w="1600" w:type="dxa"/>
            <w:tcBorders>
              <w:top w:val="nil"/>
              <w:left w:val="nil"/>
              <w:bottom w:val="nil"/>
              <w:right w:val="nil"/>
            </w:tcBorders>
            <w:shd w:val="clear" w:color="000000" w:fill="D0CECE"/>
            <w:noWrap/>
            <w:vAlign w:val="center"/>
            <w:hideMark/>
          </w:tcPr>
          <w:p w14:paraId="68767349"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5 541 000</w:t>
            </w:r>
          </w:p>
        </w:tc>
        <w:tc>
          <w:tcPr>
            <w:tcW w:w="1200" w:type="dxa"/>
            <w:tcBorders>
              <w:top w:val="nil"/>
              <w:left w:val="nil"/>
              <w:bottom w:val="nil"/>
              <w:right w:val="single" w:sz="8" w:space="0" w:color="auto"/>
            </w:tcBorders>
            <w:shd w:val="clear" w:color="000000" w:fill="D0CECE"/>
            <w:noWrap/>
            <w:vAlign w:val="center"/>
            <w:hideMark/>
          </w:tcPr>
          <w:p w14:paraId="2331A4D8"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1%</w:t>
            </w:r>
          </w:p>
        </w:tc>
      </w:tr>
      <w:tr w:rsidR="00A177BF" w:rsidRPr="00A177BF" w14:paraId="2EC834F4" w14:textId="77777777" w:rsidTr="00A177BF">
        <w:trPr>
          <w:trHeight w:val="345"/>
        </w:trPr>
        <w:tc>
          <w:tcPr>
            <w:tcW w:w="1200" w:type="dxa"/>
            <w:tcBorders>
              <w:top w:val="nil"/>
              <w:left w:val="single" w:sz="8" w:space="0" w:color="auto"/>
              <w:bottom w:val="nil"/>
              <w:right w:val="nil"/>
            </w:tcBorders>
            <w:shd w:val="clear" w:color="auto" w:fill="auto"/>
            <w:noWrap/>
            <w:vAlign w:val="center"/>
            <w:hideMark/>
          </w:tcPr>
          <w:p w14:paraId="4F3825AE"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 </w:t>
            </w:r>
          </w:p>
        </w:tc>
        <w:tc>
          <w:tcPr>
            <w:tcW w:w="3100" w:type="dxa"/>
            <w:tcBorders>
              <w:top w:val="nil"/>
              <w:left w:val="nil"/>
              <w:bottom w:val="nil"/>
              <w:right w:val="nil"/>
            </w:tcBorders>
            <w:shd w:val="clear" w:color="auto" w:fill="auto"/>
            <w:noWrap/>
            <w:vAlign w:val="center"/>
            <w:hideMark/>
          </w:tcPr>
          <w:p w14:paraId="380A671E"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p>
        </w:tc>
        <w:tc>
          <w:tcPr>
            <w:tcW w:w="1200" w:type="dxa"/>
            <w:tcBorders>
              <w:top w:val="nil"/>
              <w:left w:val="nil"/>
              <w:bottom w:val="nil"/>
              <w:right w:val="nil"/>
            </w:tcBorders>
            <w:shd w:val="clear" w:color="auto" w:fill="auto"/>
            <w:noWrap/>
            <w:vAlign w:val="center"/>
            <w:hideMark/>
          </w:tcPr>
          <w:p w14:paraId="0222BAC0" w14:textId="77777777" w:rsidR="00A177BF" w:rsidRPr="00A177BF" w:rsidRDefault="00A177BF" w:rsidP="00A177BF">
            <w:pPr>
              <w:suppressAutoHyphens w:val="0"/>
              <w:spacing w:before="0" w:after="0"/>
              <w:jc w:val="center"/>
              <w:rPr>
                <w:rFonts w:ascii="Times New Roman" w:eastAsia="Times New Roman" w:hAnsi="Times New Roman" w:cs="Times New Roman"/>
                <w:sz w:val="20"/>
                <w:szCs w:val="20"/>
                <w:lang w:eastAsia="fr-FR"/>
              </w:rPr>
            </w:pPr>
          </w:p>
        </w:tc>
        <w:tc>
          <w:tcPr>
            <w:tcW w:w="1600" w:type="dxa"/>
            <w:tcBorders>
              <w:top w:val="nil"/>
              <w:left w:val="nil"/>
              <w:bottom w:val="nil"/>
              <w:right w:val="nil"/>
            </w:tcBorders>
            <w:shd w:val="clear" w:color="auto" w:fill="auto"/>
            <w:noWrap/>
            <w:vAlign w:val="center"/>
            <w:hideMark/>
          </w:tcPr>
          <w:p w14:paraId="09630ADB" w14:textId="77777777" w:rsidR="00A177BF" w:rsidRPr="00A177BF" w:rsidRDefault="00A177BF" w:rsidP="00A177BF">
            <w:pPr>
              <w:suppressAutoHyphens w:val="0"/>
              <w:spacing w:before="0" w:after="0"/>
              <w:jc w:val="center"/>
              <w:rPr>
                <w:rFonts w:ascii="Times New Roman" w:eastAsia="Times New Roman" w:hAnsi="Times New Roman" w:cs="Times New Roman"/>
                <w:sz w:val="20"/>
                <w:szCs w:val="20"/>
                <w:lang w:eastAsia="fr-FR"/>
              </w:rPr>
            </w:pPr>
          </w:p>
        </w:tc>
        <w:tc>
          <w:tcPr>
            <w:tcW w:w="1200" w:type="dxa"/>
            <w:tcBorders>
              <w:top w:val="nil"/>
              <w:left w:val="nil"/>
              <w:bottom w:val="nil"/>
              <w:right w:val="single" w:sz="8" w:space="0" w:color="auto"/>
            </w:tcBorders>
            <w:shd w:val="clear" w:color="auto" w:fill="auto"/>
            <w:noWrap/>
            <w:vAlign w:val="center"/>
            <w:hideMark/>
          </w:tcPr>
          <w:p w14:paraId="37A42264"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 </w:t>
            </w:r>
          </w:p>
        </w:tc>
      </w:tr>
      <w:tr w:rsidR="00A177BF" w:rsidRPr="00A177BF" w14:paraId="2980C539" w14:textId="77777777" w:rsidTr="00A177BF">
        <w:trPr>
          <w:trHeight w:val="345"/>
        </w:trPr>
        <w:tc>
          <w:tcPr>
            <w:tcW w:w="1200" w:type="dxa"/>
            <w:tcBorders>
              <w:top w:val="nil"/>
              <w:left w:val="single" w:sz="8" w:space="0" w:color="auto"/>
              <w:bottom w:val="nil"/>
              <w:right w:val="nil"/>
            </w:tcBorders>
            <w:shd w:val="clear" w:color="000000" w:fill="D0CECE"/>
            <w:noWrap/>
            <w:vAlign w:val="center"/>
            <w:hideMark/>
          </w:tcPr>
          <w:p w14:paraId="51A44F01"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SA100002</w:t>
            </w:r>
          </w:p>
        </w:tc>
        <w:tc>
          <w:tcPr>
            <w:tcW w:w="3100" w:type="dxa"/>
            <w:tcBorders>
              <w:top w:val="nil"/>
              <w:left w:val="nil"/>
              <w:bottom w:val="nil"/>
              <w:right w:val="nil"/>
            </w:tcBorders>
            <w:shd w:val="clear" w:color="000000" w:fill="D0CECE"/>
            <w:noWrap/>
            <w:vAlign w:val="center"/>
            <w:hideMark/>
          </w:tcPr>
          <w:p w14:paraId="2777B574"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SAVON CEL'OR 350G CT 60</w:t>
            </w:r>
          </w:p>
        </w:tc>
        <w:tc>
          <w:tcPr>
            <w:tcW w:w="1200" w:type="dxa"/>
            <w:tcBorders>
              <w:top w:val="nil"/>
              <w:left w:val="nil"/>
              <w:bottom w:val="nil"/>
              <w:right w:val="nil"/>
            </w:tcBorders>
            <w:shd w:val="clear" w:color="000000" w:fill="D0CECE"/>
            <w:noWrap/>
            <w:vAlign w:val="center"/>
            <w:hideMark/>
          </w:tcPr>
          <w:p w14:paraId="3678DFAF"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253</w:t>
            </w:r>
          </w:p>
        </w:tc>
        <w:tc>
          <w:tcPr>
            <w:tcW w:w="1600" w:type="dxa"/>
            <w:tcBorders>
              <w:top w:val="nil"/>
              <w:left w:val="nil"/>
              <w:bottom w:val="nil"/>
              <w:right w:val="nil"/>
            </w:tcBorders>
            <w:shd w:val="clear" w:color="000000" w:fill="D0CECE"/>
            <w:noWrap/>
            <w:vAlign w:val="center"/>
            <w:hideMark/>
          </w:tcPr>
          <w:p w14:paraId="562A0D6C"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4 411 000</w:t>
            </w:r>
          </w:p>
        </w:tc>
        <w:tc>
          <w:tcPr>
            <w:tcW w:w="1200" w:type="dxa"/>
            <w:tcBorders>
              <w:top w:val="nil"/>
              <w:left w:val="nil"/>
              <w:bottom w:val="nil"/>
              <w:right w:val="single" w:sz="8" w:space="0" w:color="auto"/>
            </w:tcBorders>
            <w:shd w:val="clear" w:color="000000" w:fill="D0CECE"/>
            <w:noWrap/>
            <w:vAlign w:val="center"/>
            <w:hideMark/>
          </w:tcPr>
          <w:p w14:paraId="2651C1B3"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1%</w:t>
            </w:r>
          </w:p>
        </w:tc>
      </w:tr>
      <w:tr w:rsidR="00A177BF" w:rsidRPr="00A177BF" w14:paraId="56BA9559" w14:textId="77777777" w:rsidTr="00A177BF">
        <w:trPr>
          <w:trHeight w:val="345"/>
        </w:trPr>
        <w:tc>
          <w:tcPr>
            <w:tcW w:w="1200" w:type="dxa"/>
            <w:tcBorders>
              <w:top w:val="nil"/>
              <w:left w:val="single" w:sz="8" w:space="0" w:color="auto"/>
              <w:bottom w:val="nil"/>
              <w:right w:val="nil"/>
            </w:tcBorders>
            <w:shd w:val="clear" w:color="000000" w:fill="FFFFFF"/>
            <w:noWrap/>
            <w:vAlign w:val="center"/>
            <w:hideMark/>
          </w:tcPr>
          <w:p w14:paraId="4C1AE357"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 </w:t>
            </w:r>
          </w:p>
        </w:tc>
        <w:tc>
          <w:tcPr>
            <w:tcW w:w="3100" w:type="dxa"/>
            <w:tcBorders>
              <w:top w:val="nil"/>
              <w:left w:val="nil"/>
              <w:bottom w:val="nil"/>
              <w:right w:val="nil"/>
            </w:tcBorders>
            <w:shd w:val="clear" w:color="000000" w:fill="FFFFFF"/>
            <w:noWrap/>
            <w:vAlign w:val="center"/>
            <w:hideMark/>
          </w:tcPr>
          <w:p w14:paraId="3E904CF5"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 </w:t>
            </w:r>
          </w:p>
        </w:tc>
        <w:tc>
          <w:tcPr>
            <w:tcW w:w="1200" w:type="dxa"/>
            <w:tcBorders>
              <w:top w:val="nil"/>
              <w:left w:val="nil"/>
              <w:bottom w:val="nil"/>
              <w:right w:val="nil"/>
            </w:tcBorders>
            <w:shd w:val="clear" w:color="000000" w:fill="FFFFFF"/>
            <w:noWrap/>
            <w:vAlign w:val="center"/>
            <w:hideMark/>
          </w:tcPr>
          <w:p w14:paraId="40E5305D"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 </w:t>
            </w:r>
          </w:p>
        </w:tc>
        <w:tc>
          <w:tcPr>
            <w:tcW w:w="1600" w:type="dxa"/>
            <w:tcBorders>
              <w:top w:val="nil"/>
              <w:left w:val="nil"/>
              <w:bottom w:val="nil"/>
              <w:right w:val="nil"/>
            </w:tcBorders>
            <w:shd w:val="clear" w:color="000000" w:fill="FFFFFF"/>
            <w:noWrap/>
            <w:vAlign w:val="center"/>
            <w:hideMark/>
          </w:tcPr>
          <w:p w14:paraId="337D4610"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 </w:t>
            </w:r>
          </w:p>
        </w:tc>
        <w:tc>
          <w:tcPr>
            <w:tcW w:w="1200" w:type="dxa"/>
            <w:tcBorders>
              <w:top w:val="nil"/>
              <w:left w:val="nil"/>
              <w:bottom w:val="nil"/>
              <w:right w:val="single" w:sz="8" w:space="0" w:color="auto"/>
            </w:tcBorders>
            <w:shd w:val="clear" w:color="000000" w:fill="FFFFFF"/>
            <w:noWrap/>
            <w:vAlign w:val="center"/>
            <w:hideMark/>
          </w:tcPr>
          <w:p w14:paraId="67F5AB54"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 </w:t>
            </w:r>
          </w:p>
        </w:tc>
      </w:tr>
      <w:tr w:rsidR="00A177BF" w:rsidRPr="00A177BF" w14:paraId="2D48047E" w14:textId="77777777" w:rsidTr="00A177BF">
        <w:trPr>
          <w:trHeight w:val="345"/>
        </w:trPr>
        <w:tc>
          <w:tcPr>
            <w:tcW w:w="1200" w:type="dxa"/>
            <w:tcBorders>
              <w:top w:val="nil"/>
              <w:left w:val="single" w:sz="8" w:space="0" w:color="auto"/>
              <w:bottom w:val="nil"/>
              <w:right w:val="nil"/>
            </w:tcBorders>
            <w:shd w:val="clear" w:color="000000" w:fill="D0CECE"/>
            <w:noWrap/>
            <w:vAlign w:val="center"/>
            <w:hideMark/>
          </w:tcPr>
          <w:p w14:paraId="4F005D62"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RA100004</w:t>
            </w:r>
          </w:p>
        </w:tc>
        <w:tc>
          <w:tcPr>
            <w:tcW w:w="3100" w:type="dxa"/>
            <w:tcBorders>
              <w:top w:val="nil"/>
              <w:left w:val="nil"/>
              <w:bottom w:val="nil"/>
              <w:right w:val="nil"/>
            </w:tcBorders>
            <w:shd w:val="clear" w:color="000000" w:fill="D0CECE"/>
            <w:noWrap/>
            <w:vAlign w:val="center"/>
            <w:hideMark/>
          </w:tcPr>
          <w:p w14:paraId="5C0B6193"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 xml:space="preserve">HUILE CEL'OR 1L </w:t>
            </w:r>
          </w:p>
        </w:tc>
        <w:tc>
          <w:tcPr>
            <w:tcW w:w="1200" w:type="dxa"/>
            <w:tcBorders>
              <w:top w:val="nil"/>
              <w:left w:val="nil"/>
              <w:bottom w:val="nil"/>
              <w:right w:val="nil"/>
            </w:tcBorders>
            <w:shd w:val="clear" w:color="000000" w:fill="D0CECE"/>
            <w:noWrap/>
            <w:vAlign w:val="center"/>
            <w:hideMark/>
          </w:tcPr>
          <w:p w14:paraId="3BAB3099"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226</w:t>
            </w:r>
          </w:p>
        </w:tc>
        <w:tc>
          <w:tcPr>
            <w:tcW w:w="1600" w:type="dxa"/>
            <w:tcBorders>
              <w:top w:val="nil"/>
              <w:left w:val="nil"/>
              <w:bottom w:val="nil"/>
              <w:right w:val="nil"/>
            </w:tcBorders>
            <w:shd w:val="clear" w:color="000000" w:fill="D0CECE"/>
            <w:noWrap/>
            <w:vAlign w:val="center"/>
            <w:hideMark/>
          </w:tcPr>
          <w:p w14:paraId="31744283"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305 100</w:t>
            </w:r>
          </w:p>
        </w:tc>
        <w:tc>
          <w:tcPr>
            <w:tcW w:w="1200" w:type="dxa"/>
            <w:tcBorders>
              <w:top w:val="nil"/>
              <w:left w:val="nil"/>
              <w:bottom w:val="nil"/>
              <w:right w:val="single" w:sz="8" w:space="0" w:color="auto"/>
            </w:tcBorders>
            <w:shd w:val="clear" w:color="000000" w:fill="D0CECE"/>
            <w:noWrap/>
            <w:vAlign w:val="center"/>
            <w:hideMark/>
          </w:tcPr>
          <w:p w14:paraId="542868C4"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1%</w:t>
            </w:r>
          </w:p>
        </w:tc>
      </w:tr>
      <w:tr w:rsidR="00A177BF" w:rsidRPr="00A177BF" w14:paraId="05287960" w14:textId="77777777" w:rsidTr="00A177BF">
        <w:trPr>
          <w:trHeight w:val="345"/>
        </w:trPr>
        <w:tc>
          <w:tcPr>
            <w:tcW w:w="1200" w:type="dxa"/>
            <w:tcBorders>
              <w:top w:val="nil"/>
              <w:left w:val="single" w:sz="8" w:space="0" w:color="auto"/>
              <w:bottom w:val="nil"/>
              <w:right w:val="nil"/>
            </w:tcBorders>
            <w:shd w:val="clear" w:color="auto" w:fill="auto"/>
            <w:noWrap/>
            <w:vAlign w:val="center"/>
            <w:hideMark/>
          </w:tcPr>
          <w:p w14:paraId="3EE10EB8"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 </w:t>
            </w:r>
          </w:p>
        </w:tc>
        <w:tc>
          <w:tcPr>
            <w:tcW w:w="3100" w:type="dxa"/>
            <w:tcBorders>
              <w:top w:val="nil"/>
              <w:left w:val="nil"/>
              <w:bottom w:val="nil"/>
              <w:right w:val="nil"/>
            </w:tcBorders>
            <w:shd w:val="clear" w:color="auto" w:fill="auto"/>
            <w:noWrap/>
            <w:vAlign w:val="center"/>
            <w:hideMark/>
          </w:tcPr>
          <w:p w14:paraId="5AFE847B"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p>
        </w:tc>
        <w:tc>
          <w:tcPr>
            <w:tcW w:w="1200" w:type="dxa"/>
            <w:tcBorders>
              <w:top w:val="nil"/>
              <w:left w:val="nil"/>
              <w:bottom w:val="nil"/>
              <w:right w:val="nil"/>
            </w:tcBorders>
            <w:shd w:val="clear" w:color="auto" w:fill="auto"/>
            <w:noWrap/>
            <w:vAlign w:val="center"/>
            <w:hideMark/>
          </w:tcPr>
          <w:p w14:paraId="712D4224" w14:textId="77777777" w:rsidR="00A177BF" w:rsidRPr="00A177BF" w:rsidRDefault="00A177BF" w:rsidP="00A177BF">
            <w:pPr>
              <w:suppressAutoHyphens w:val="0"/>
              <w:spacing w:before="0" w:after="0"/>
              <w:jc w:val="center"/>
              <w:rPr>
                <w:rFonts w:ascii="Times New Roman" w:eastAsia="Times New Roman" w:hAnsi="Times New Roman" w:cs="Times New Roman"/>
                <w:sz w:val="20"/>
                <w:szCs w:val="20"/>
                <w:lang w:eastAsia="fr-FR"/>
              </w:rPr>
            </w:pPr>
          </w:p>
        </w:tc>
        <w:tc>
          <w:tcPr>
            <w:tcW w:w="1600" w:type="dxa"/>
            <w:tcBorders>
              <w:top w:val="nil"/>
              <w:left w:val="nil"/>
              <w:bottom w:val="nil"/>
              <w:right w:val="nil"/>
            </w:tcBorders>
            <w:shd w:val="clear" w:color="auto" w:fill="auto"/>
            <w:noWrap/>
            <w:vAlign w:val="center"/>
            <w:hideMark/>
          </w:tcPr>
          <w:p w14:paraId="704F48A6" w14:textId="77777777" w:rsidR="00A177BF" w:rsidRPr="00A177BF" w:rsidRDefault="00A177BF" w:rsidP="00A177BF">
            <w:pPr>
              <w:suppressAutoHyphens w:val="0"/>
              <w:spacing w:before="0" w:after="0"/>
              <w:jc w:val="center"/>
              <w:rPr>
                <w:rFonts w:ascii="Times New Roman" w:eastAsia="Times New Roman" w:hAnsi="Times New Roman" w:cs="Times New Roman"/>
                <w:sz w:val="20"/>
                <w:szCs w:val="20"/>
                <w:lang w:eastAsia="fr-FR"/>
              </w:rPr>
            </w:pPr>
          </w:p>
        </w:tc>
        <w:tc>
          <w:tcPr>
            <w:tcW w:w="1200" w:type="dxa"/>
            <w:tcBorders>
              <w:top w:val="nil"/>
              <w:left w:val="nil"/>
              <w:bottom w:val="nil"/>
              <w:right w:val="single" w:sz="8" w:space="0" w:color="auto"/>
            </w:tcBorders>
            <w:shd w:val="clear" w:color="auto" w:fill="auto"/>
            <w:noWrap/>
            <w:vAlign w:val="center"/>
            <w:hideMark/>
          </w:tcPr>
          <w:p w14:paraId="2CA305F6"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 </w:t>
            </w:r>
          </w:p>
        </w:tc>
      </w:tr>
      <w:tr w:rsidR="00A177BF" w:rsidRPr="00A177BF" w14:paraId="6C3C170A" w14:textId="77777777" w:rsidTr="00A177BF">
        <w:trPr>
          <w:trHeight w:val="345"/>
        </w:trPr>
        <w:tc>
          <w:tcPr>
            <w:tcW w:w="1200" w:type="dxa"/>
            <w:tcBorders>
              <w:top w:val="nil"/>
              <w:left w:val="single" w:sz="8" w:space="0" w:color="auto"/>
              <w:bottom w:val="nil"/>
              <w:right w:val="nil"/>
            </w:tcBorders>
            <w:shd w:val="clear" w:color="000000" w:fill="D0CECE"/>
            <w:noWrap/>
            <w:vAlign w:val="center"/>
            <w:hideMark/>
          </w:tcPr>
          <w:p w14:paraId="7CC50487"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RA100005</w:t>
            </w:r>
          </w:p>
        </w:tc>
        <w:tc>
          <w:tcPr>
            <w:tcW w:w="3100" w:type="dxa"/>
            <w:tcBorders>
              <w:top w:val="nil"/>
              <w:left w:val="nil"/>
              <w:bottom w:val="nil"/>
              <w:right w:val="nil"/>
            </w:tcBorders>
            <w:shd w:val="clear" w:color="000000" w:fill="D0CECE"/>
            <w:noWrap/>
            <w:vAlign w:val="center"/>
            <w:hideMark/>
          </w:tcPr>
          <w:p w14:paraId="2D4BB923"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HUILE CEL'OR 5L</w:t>
            </w:r>
          </w:p>
        </w:tc>
        <w:tc>
          <w:tcPr>
            <w:tcW w:w="1200" w:type="dxa"/>
            <w:tcBorders>
              <w:top w:val="nil"/>
              <w:left w:val="nil"/>
              <w:bottom w:val="nil"/>
              <w:right w:val="nil"/>
            </w:tcBorders>
            <w:shd w:val="clear" w:color="000000" w:fill="D0CECE"/>
            <w:noWrap/>
            <w:vAlign w:val="center"/>
            <w:hideMark/>
          </w:tcPr>
          <w:p w14:paraId="4D0A4490"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12</w:t>
            </w:r>
          </w:p>
        </w:tc>
        <w:tc>
          <w:tcPr>
            <w:tcW w:w="1600" w:type="dxa"/>
            <w:tcBorders>
              <w:top w:val="nil"/>
              <w:left w:val="nil"/>
              <w:bottom w:val="nil"/>
              <w:right w:val="nil"/>
            </w:tcBorders>
            <w:shd w:val="clear" w:color="000000" w:fill="D0CECE"/>
            <w:noWrap/>
            <w:vAlign w:val="center"/>
            <w:hideMark/>
          </w:tcPr>
          <w:p w14:paraId="1DF521C7"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84 000</w:t>
            </w:r>
          </w:p>
        </w:tc>
        <w:tc>
          <w:tcPr>
            <w:tcW w:w="1200" w:type="dxa"/>
            <w:tcBorders>
              <w:top w:val="nil"/>
              <w:left w:val="nil"/>
              <w:bottom w:val="nil"/>
              <w:right w:val="single" w:sz="8" w:space="0" w:color="auto"/>
            </w:tcBorders>
            <w:shd w:val="clear" w:color="000000" w:fill="D0CECE"/>
            <w:noWrap/>
            <w:vAlign w:val="center"/>
            <w:hideMark/>
          </w:tcPr>
          <w:p w14:paraId="601DA47C"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w:t>
            </w:r>
          </w:p>
        </w:tc>
      </w:tr>
      <w:tr w:rsidR="00A177BF" w:rsidRPr="00A177BF" w14:paraId="3F658155" w14:textId="77777777" w:rsidTr="00A177BF">
        <w:trPr>
          <w:trHeight w:val="345"/>
        </w:trPr>
        <w:tc>
          <w:tcPr>
            <w:tcW w:w="1200" w:type="dxa"/>
            <w:tcBorders>
              <w:top w:val="nil"/>
              <w:left w:val="single" w:sz="8" w:space="0" w:color="auto"/>
              <w:bottom w:val="nil"/>
              <w:right w:val="nil"/>
            </w:tcBorders>
            <w:shd w:val="clear" w:color="000000" w:fill="FFFFFF"/>
            <w:noWrap/>
            <w:vAlign w:val="center"/>
            <w:hideMark/>
          </w:tcPr>
          <w:p w14:paraId="584CCD59"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 </w:t>
            </w:r>
          </w:p>
        </w:tc>
        <w:tc>
          <w:tcPr>
            <w:tcW w:w="3100" w:type="dxa"/>
            <w:tcBorders>
              <w:top w:val="nil"/>
              <w:left w:val="nil"/>
              <w:bottom w:val="nil"/>
              <w:right w:val="nil"/>
            </w:tcBorders>
            <w:shd w:val="clear" w:color="000000" w:fill="FFFFFF"/>
            <w:noWrap/>
            <w:vAlign w:val="center"/>
            <w:hideMark/>
          </w:tcPr>
          <w:p w14:paraId="156EACC5"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 </w:t>
            </w:r>
          </w:p>
        </w:tc>
        <w:tc>
          <w:tcPr>
            <w:tcW w:w="1200" w:type="dxa"/>
            <w:tcBorders>
              <w:top w:val="nil"/>
              <w:left w:val="nil"/>
              <w:bottom w:val="nil"/>
              <w:right w:val="nil"/>
            </w:tcBorders>
            <w:shd w:val="clear" w:color="000000" w:fill="FFFFFF"/>
            <w:noWrap/>
            <w:vAlign w:val="center"/>
            <w:hideMark/>
          </w:tcPr>
          <w:p w14:paraId="51E6C873"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 </w:t>
            </w:r>
          </w:p>
        </w:tc>
        <w:tc>
          <w:tcPr>
            <w:tcW w:w="1600" w:type="dxa"/>
            <w:tcBorders>
              <w:top w:val="nil"/>
              <w:left w:val="nil"/>
              <w:bottom w:val="nil"/>
              <w:right w:val="nil"/>
            </w:tcBorders>
            <w:shd w:val="clear" w:color="000000" w:fill="FFFFFF"/>
            <w:noWrap/>
            <w:vAlign w:val="center"/>
            <w:hideMark/>
          </w:tcPr>
          <w:p w14:paraId="1DA4B72D"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 </w:t>
            </w:r>
          </w:p>
        </w:tc>
        <w:tc>
          <w:tcPr>
            <w:tcW w:w="1200" w:type="dxa"/>
            <w:tcBorders>
              <w:top w:val="nil"/>
              <w:left w:val="nil"/>
              <w:bottom w:val="nil"/>
              <w:right w:val="single" w:sz="8" w:space="0" w:color="auto"/>
            </w:tcBorders>
            <w:shd w:val="clear" w:color="000000" w:fill="FFFFFF"/>
            <w:noWrap/>
            <w:vAlign w:val="center"/>
            <w:hideMark/>
          </w:tcPr>
          <w:p w14:paraId="5313F331"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 </w:t>
            </w:r>
          </w:p>
        </w:tc>
      </w:tr>
      <w:tr w:rsidR="00A177BF" w:rsidRPr="00A177BF" w14:paraId="715F021F" w14:textId="77777777" w:rsidTr="00A177BF">
        <w:trPr>
          <w:trHeight w:val="345"/>
        </w:trPr>
        <w:tc>
          <w:tcPr>
            <w:tcW w:w="1200" w:type="dxa"/>
            <w:tcBorders>
              <w:top w:val="nil"/>
              <w:left w:val="single" w:sz="8" w:space="0" w:color="auto"/>
              <w:bottom w:val="nil"/>
              <w:right w:val="nil"/>
            </w:tcBorders>
            <w:shd w:val="clear" w:color="000000" w:fill="D0CECE"/>
            <w:noWrap/>
            <w:vAlign w:val="center"/>
            <w:hideMark/>
          </w:tcPr>
          <w:p w14:paraId="341F6E40"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SA100001</w:t>
            </w:r>
          </w:p>
        </w:tc>
        <w:tc>
          <w:tcPr>
            <w:tcW w:w="3100" w:type="dxa"/>
            <w:tcBorders>
              <w:top w:val="nil"/>
              <w:left w:val="nil"/>
              <w:bottom w:val="nil"/>
              <w:right w:val="nil"/>
            </w:tcBorders>
            <w:shd w:val="clear" w:color="000000" w:fill="D0CECE"/>
            <w:noWrap/>
            <w:vAlign w:val="center"/>
            <w:hideMark/>
          </w:tcPr>
          <w:p w14:paraId="34D554F5"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SAVON CEL'OR 180G CT 80</w:t>
            </w:r>
          </w:p>
        </w:tc>
        <w:tc>
          <w:tcPr>
            <w:tcW w:w="1200" w:type="dxa"/>
            <w:tcBorders>
              <w:top w:val="nil"/>
              <w:left w:val="nil"/>
              <w:bottom w:val="nil"/>
              <w:right w:val="nil"/>
            </w:tcBorders>
            <w:shd w:val="clear" w:color="000000" w:fill="D0CECE"/>
            <w:noWrap/>
            <w:vAlign w:val="center"/>
            <w:hideMark/>
          </w:tcPr>
          <w:p w14:paraId="77290E52"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4</w:t>
            </w:r>
          </w:p>
        </w:tc>
        <w:tc>
          <w:tcPr>
            <w:tcW w:w="1600" w:type="dxa"/>
            <w:tcBorders>
              <w:top w:val="nil"/>
              <w:left w:val="nil"/>
              <w:bottom w:val="nil"/>
              <w:right w:val="nil"/>
            </w:tcBorders>
            <w:shd w:val="clear" w:color="000000" w:fill="D0CECE"/>
            <w:noWrap/>
            <w:vAlign w:val="center"/>
            <w:hideMark/>
          </w:tcPr>
          <w:p w14:paraId="7D175F63"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52 000</w:t>
            </w:r>
          </w:p>
        </w:tc>
        <w:tc>
          <w:tcPr>
            <w:tcW w:w="1200" w:type="dxa"/>
            <w:tcBorders>
              <w:top w:val="nil"/>
              <w:left w:val="nil"/>
              <w:bottom w:val="nil"/>
              <w:right w:val="single" w:sz="8" w:space="0" w:color="auto"/>
            </w:tcBorders>
            <w:shd w:val="clear" w:color="000000" w:fill="D0CECE"/>
            <w:noWrap/>
            <w:vAlign w:val="center"/>
            <w:hideMark/>
          </w:tcPr>
          <w:p w14:paraId="04B3660F"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w:t>
            </w:r>
          </w:p>
        </w:tc>
      </w:tr>
      <w:tr w:rsidR="00A177BF" w:rsidRPr="00A177BF" w14:paraId="0489609A" w14:textId="77777777" w:rsidTr="00A177BF">
        <w:trPr>
          <w:trHeight w:val="345"/>
        </w:trPr>
        <w:tc>
          <w:tcPr>
            <w:tcW w:w="1200" w:type="dxa"/>
            <w:tcBorders>
              <w:top w:val="nil"/>
              <w:left w:val="single" w:sz="8" w:space="0" w:color="auto"/>
              <w:bottom w:val="nil"/>
              <w:right w:val="nil"/>
            </w:tcBorders>
            <w:shd w:val="clear" w:color="auto" w:fill="auto"/>
            <w:noWrap/>
            <w:vAlign w:val="center"/>
            <w:hideMark/>
          </w:tcPr>
          <w:p w14:paraId="64E153B3"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 </w:t>
            </w:r>
          </w:p>
        </w:tc>
        <w:tc>
          <w:tcPr>
            <w:tcW w:w="3100" w:type="dxa"/>
            <w:tcBorders>
              <w:top w:val="nil"/>
              <w:left w:val="nil"/>
              <w:bottom w:val="nil"/>
              <w:right w:val="nil"/>
            </w:tcBorders>
            <w:shd w:val="clear" w:color="auto" w:fill="auto"/>
            <w:noWrap/>
            <w:vAlign w:val="center"/>
            <w:hideMark/>
          </w:tcPr>
          <w:p w14:paraId="3354DE5C"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p>
        </w:tc>
        <w:tc>
          <w:tcPr>
            <w:tcW w:w="1200" w:type="dxa"/>
            <w:tcBorders>
              <w:top w:val="nil"/>
              <w:left w:val="nil"/>
              <w:bottom w:val="nil"/>
              <w:right w:val="nil"/>
            </w:tcBorders>
            <w:shd w:val="clear" w:color="auto" w:fill="auto"/>
            <w:noWrap/>
            <w:vAlign w:val="center"/>
            <w:hideMark/>
          </w:tcPr>
          <w:p w14:paraId="59E32B37" w14:textId="77777777" w:rsidR="00A177BF" w:rsidRPr="00A177BF" w:rsidRDefault="00A177BF" w:rsidP="00A177BF">
            <w:pPr>
              <w:suppressAutoHyphens w:val="0"/>
              <w:spacing w:before="0" w:after="0"/>
              <w:jc w:val="center"/>
              <w:rPr>
                <w:rFonts w:ascii="Times New Roman" w:eastAsia="Times New Roman" w:hAnsi="Times New Roman" w:cs="Times New Roman"/>
                <w:sz w:val="20"/>
                <w:szCs w:val="20"/>
                <w:lang w:eastAsia="fr-FR"/>
              </w:rPr>
            </w:pPr>
          </w:p>
        </w:tc>
        <w:tc>
          <w:tcPr>
            <w:tcW w:w="1600" w:type="dxa"/>
            <w:tcBorders>
              <w:top w:val="nil"/>
              <w:left w:val="nil"/>
              <w:bottom w:val="nil"/>
              <w:right w:val="nil"/>
            </w:tcBorders>
            <w:shd w:val="clear" w:color="auto" w:fill="auto"/>
            <w:noWrap/>
            <w:vAlign w:val="center"/>
            <w:hideMark/>
          </w:tcPr>
          <w:p w14:paraId="7AFDB4DE" w14:textId="77777777" w:rsidR="00A177BF" w:rsidRPr="00A177BF" w:rsidRDefault="00A177BF" w:rsidP="00A177BF">
            <w:pPr>
              <w:suppressAutoHyphens w:val="0"/>
              <w:spacing w:before="0" w:after="0"/>
              <w:jc w:val="center"/>
              <w:rPr>
                <w:rFonts w:ascii="Times New Roman" w:eastAsia="Times New Roman" w:hAnsi="Times New Roman" w:cs="Times New Roman"/>
                <w:sz w:val="20"/>
                <w:szCs w:val="20"/>
                <w:lang w:eastAsia="fr-FR"/>
              </w:rPr>
            </w:pPr>
          </w:p>
        </w:tc>
        <w:tc>
          <w:tcPr>
            <w:tcW w:w="1200" w:type="dxa"/>
            <w:tcBorders>
              <w:top w:val="nil"/>
              <w:left w:val="nil"/>
              <w:bottom w:val="nil"/>
              <w:right w:val="single" w:sz="8" w:space="0" w:color="auto"/>
            </w:tcBorders>
            <w:shd w:val="clear" w:color="auto" w:fill="auto"/>
            <w:noWrap/>
            <w:vAlign w:val="center"/>
            <w:hideMark/>
          </w:tcPr>
          <w:p w14:paraId="7210AB52"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 </w:t>
            </w:r>
          </w:p>
        </w:tc>
      </w:tr>
      <w:tr w:rsidR="00A177BF" w:rsidRPr="00A177BF" w14:paraId="25D4DAA9" w14:textId="77777777" w:rsidTr="00A177BF">
        <w:trPr>
          <w:trHeight w:val="345"/>
        </w:trPr>
        <w:tc>
          <w:tcPr>
            <w:tcW w:w="1200" w:type="dxa"/>
            <w:tcBorders>
              <w:top w:val="nil"/>
              <w:left w:val="single" w:sz="8" w:space="0" w:color="auto"/>
              <w:bottom w:val="nil"/>
              <w:right w:val="nil"/>
            </w:tcBorders>
            <w:shd w:val="clear" w:color="000000" w:fill="D0CECE"/>
            <w:noWrap/>
            <w:vAlign w:val="center"/>
            <w:hideMark/>
          </w:tcPr>
          <w:p w14:paraId="254BB882"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SA100004</w:t>
            </w:r>
          </w:p>
        </w:tc>
        <w:tc>
          <w:tcPr>
            <w:tcW w:w="3100" w:type="dxa"/>
            <w:tcBorders>
              <w:top w:val="nil"/>
              <w:left w:val="nil"/>
              <w:bottom w:val="nil"/>
              <w:right w:val="nil"/>
            </w:tcBorders>
            <w:shd w:val="clear" w:color="000000" w:fill="D0CECE"/>
            <w:noWrap/>
            <w:vAlign w:val="center"/>
            <w:hideMark/>
          </w:tcPr>
          <w:p w14:paraId="64F20E6B"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 xml:space="preserve">SAVON CEL'OR 350G </w:t>
            </w:r>
          </w:p>
        </w:tc>
        <w:tc>
          <w:tcPr>
            <w:tcW w:w="1200" w:type="dxa"/>
            <w:tcBorders>
              <w:top w:val="nil"/>
              <w:left w:val="nil"/>
              <w:bottom w:val="nil"/>
              <w:right w:val="nil"/>
            </w:tcBorders>
            <w:shd w:val="clear" w:color="000000" w:fill="D0CECE"/>
            <w:noWrap/>
            <w:vAlign w:val="center"/>
            <w:hideMark/>
          </w:tcPr>
          <w:p w14:paraId="35200BBE"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129</w:t>
            </w:r>
          </w:p>
        </w:tc>
        <w:tc>
          <w:tcPr>
            <w:tcW w:w="1600" w:type="dxa"/>
            <w:tcBorders>
              <w:top w:val="nil"/>
              <w:left w:val="nil"/>
              <w:bottom w:val="nil"/>
              <w:right w:val="nil"/>
            </w:tcBorders>
            <w:shd w:val="clear" w:color="000000" w:fill="D0CECE"/>
            <w:noWrap/>
            <w:vAlign w:val="center"/>
            <w:hideMark/>
          </w:tcPr>
          <w:p w14:paraId="296F4EF1"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38 700</w:t>
            </w:r>
          </w:p>
        </w:tc>
        <w:tc>
          <w:tcPr>
            <w:tcW w:w="1200" w:type="dxa"/>
            <w:tcBorders>
              <w:top w:val="nil"/>
              <w:left w:val="nil"/>
              <w:bottom w:val="nil"/>
              <w:right w:val="single" w:sz="8" w:space="0" w:color="auto"/>
            </w:tcBorders>
            <w:shd w:val="clear" w:color="000000" w:fill="D0CECE"/>
            <w:noWrap/>
            <w:vAlign w:val="center"/>
            <w:hideMark/>
          </w:tcPr>
          <w:p w14:paraId="2E344201"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w:t>
            </w:r>
          </w:p>
        </w:tc>
      </w:tr>
      <w:tr w:rsidR="00A177BF" w:rsidRPr="00A177BF" w14:paraId="6CCDB64B" w14:textId="77777777" w:rsidTr="00A177BF">
        <w:trPr>
          <w:trHeight w:val="345"/>
        </w:trPr>
        <w:tc>
          <w:tcPr>
            <w:tcW w:w="1200" w:type="dxa"/>
            <w:tcBorders>
              <w:top w:val="nil"/>
              <w:left w:val="single" w:sz="8" w:space="0" w:color="auto"/>
              <w:bottom w:val="nil"/>
              <w:right w:val="nil"/>
            </w:tcBorders>
            <w:shd w:val="clear" w:color="000000" w:fill="FFFFFF"/>
            <w:noWrap/>
            <w:vAlign w:val="center"/>
            <w:hideMark/>
          </w:tcPr>
          <w:p w14:paraId="71D54502"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 </w:t>
            </w:r>
          </w:p>
        </w:tc>
        <w:tc>
          <w:tcPr>
            <w:tcW w:w="3100" w:type="dxa"/>
            <w:tcBorders>
              <w:top w:val="nil"/>
              <w:left w:val="nil"/>
              <w:bottom w:val="nil"/>
              <w:right w:val="nil"/>
            </w:tcBorders>
            <w:shd w:val="clear" w:color="000000" w:fill="FFFFFF"/>
            <w:noWrap/>
            <w:vAlign w:val="center"/>
            <w:hideMark/>
          </w:tcPr>
          <w:p w14:paraId="1DC53FBC"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 </w:t>
            </w:r>
          </w:p>
        </w:tc>
        <w:tc>
          <w:tcPr>
            <w:tcW w:w="1200" w:type="dxa"/>
            <w:tcBorders>
              <w:top w:val="nil"/>
              <w:left w:val="nil"/>
              <w:bottom w:val="nil"/>
              <w:right w:val="nil"/>
            </w:tcBorders>
            <w:shd w:val="clear" w:color="000000" w:fill="FFFFFF"/>
            <w:noWrap/>
            <w:vAlign w:val="center"/>
            <w:hideMark/>
          </w:tcPr>
          <w:p w14:paraId="332AD941"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 </w:t>
            </w:r>
          </w:p>
        </w:tc>
        <w:tc>
          <w:tcPr>
            <w:tcW w:w="1600" w:type="dxa"/>
            <w:tcBorders>
              <w:top w:val="nil"/>
              <w:left w:val="nil"/>
              <w:bottom w:val="nil"/>
              <w:right w:val="nil"/>
            </w:tcBorders>
            <w:shd w:val="clear" w:color="000000" w:fill="FFFFFF"/>
            <w:noWrap/>
            <w:vAlign w:val="center"/>
            <w:hideMark/>
          </w:tcPr>
          <w:p w14:paraId="0DDD50CF"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 </w:t>
            </w:r>
          </w:p>
        </w:tc>
        <w:tc>
          <w:tcPr>
            <w:tcW w:w="1200" w:type="dxa"/>
            <w:tcBorders>
              <w:top w:val="nil"/>
              <w:left w:val="nil"/>
              <w:bottom w:val="nil"/>
              <w:right w:val="single" w:sz="8" w:space="0" w:color="auto"/>
            </w:tcBorders>
            <w:shd w:val="clear" w:color="000000" w:fill="FFFFFF"/>
            <w:noWrap/>
            <w:vAlign w:val="center"/>
            <w:hideMark/>
          </w:tcPr>
          <w:p w14:paraId="7E71BF88"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 </w:t>
            </w:r>
          </w:p>
        </w:tc>
      </w:tr>
      <w:tr w:rsidR="00A177BF" w:rsidRPr="00A177BF" w14:paraId="22DB755A" w14:textId="77777777" w:rsidTr="00A177BF">
        <w:trPr>
          <w:trHeight w:val="345"/>
        </w:trPr>
        <w:tc>
          <w:tcPr>
            <w:tcW w:w="1200" w:type="dxa"/>
            <w:tcBorders>
              <w:top w:val="nil"/>
              <w:left w:val="single" w:sz="8" w:space="0" w:color="auto"/>
              <w:bottom w:val="nil"/>
              <w:right w:val="nil"/>
            </w:tcBorders>
            <w:shd w:val="clear" w:color="000000" w:fill="D0CECE"/>
            <w:noWrap/>
            <w:vAlign w:val="center"/>
            <w:hideMark/>
          </w:tcPr>
          <w:p w14:paraId="2AD75F0C"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SA100003</w:t>
            </w:r>
          </w:p>
        </w:tc>
        <w:tc>
          <w:tcPr>
            <w:tcW w:w="3100" w:type="dxa"/>
            <w:tcBorders>
              <w:top w:val="nil"/>
              <w:left w:val="nil"/>
              <w:bottom w:val="nil"/>
              <w:right w:val="nil"/>
            </w:tcBorders>
            <w:shd w:val="clear" w:color="000000" w:fill="D0CECE"/>
            <w:noWrap/>
            <w:vAlign w:val="center"/>
            <w:hideMark/>
          </w:tcPr>
          <w:p w14:paraId="23661652"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 xml:space="preserve">SAVON CEL'OR 180G </w:t>
            </w:r>
          </w:p>
        </w:tc>
        <w:tc>
          <w:tcPr>
            <w:tcW w:w="1200" w:type="dxa"/>
            <w:tcBorders>
              <w:top w:val="nil"/>
              <w:left w:val="nil"/>
              <w:bottom w:val="nil"/>
              <w:right w:val="nil"/>
            </w:tcBorders>
            <w:shd w:val="clear" w:color="000000" w:fill="D0CECE"/>
            <w:noWrap/>
            <w:vAlign w:val="center"/>
            <w:hideMark/>
          </w:tcPr>
          <w:p w14:paraId="1E72FBCB"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63</w:t>
            </w:r>
          </w:p>
        </w:tc>
        <w:tc>
          <w:tcPr>
            <w:tcW w:w="1600" w:type="dxa"/>
            <w:tcBorders>
              <w:top w:val="nil"/>
              <w:left w:val="nil"/>
              <w:bottom w:val="nil"/>
              <w:right w:val="nil"/>
            </w:tcBorders>
            <w:shd w:val="clear" w:color="000000" w:fill="D0CECE"/>
            <w:noWrap/>
            <w:vAlign w:val="center"/>
            <w:hideMark/>
          </w:tcPr>
          <w:p w14:paraId="3C325078"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11 025</w:t>
            </w:r>
          </w:p>
        </w:tc>
        <w:tc>
          <w:tcPr>
            <w:tcW w:w="1200" w:type="dxa"/>
            <w:tcBorders>
              <w:top w:val="nil"/>
              <w:left w:val="nil"/>
              <w:bottom w:val="nil"/>
              <w:right w:val="single" w:sz="8" w:space="0" w:color="auto"/>
            </w:tcBorders>
            <w:shd w:val="clear" w:color="000000" w:fill="D0CECE"/>
            <w:noWrap/>
            <w:vAlign w:val="center"/>
            <w:hideMark/>
          </w:tcPr>
          <w:p w14:paraId="7145EE7F"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w:t>
            </w:r>
          </w:p>
        </w:tc>
      </w:tr>
      <w:tr w:rsidR="00A177BF" w:rsidRPr="00A177BF" w14:paraId="77C83F2F" w14:textId="77777777" w:rsidTr="00A177BF">
        <w:trPr>
          <w:trHeight w:val="360"/>
        </w:trPr>
        <w:tc>
          <w:tcPr>
            <w:tcW w:w="1200" w:type="dxa"/>
            <w:tcBorders>
              <w:top w:val="nil"/>
              <w:left w:val="single" w:sz="8" w:space="0" w:color="auto"/>
              <w:bottom w:val="single" w:sz="8" w:space="0" w:color="auto"/>
              <w:right w:val="nil"/>
            </w:tcBorders>
            <w:shd w:val="clear" w:color="auto" w:fill="auto"/>
            <w:noWrap/>
            <w:vAlign w:val="center"/>
            <w:hideMark/>
          </w:tcPr>
          <w:p w14:paraId="5831B0DF"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 </w:t>
            </w:r>
          </w:p>
        </w:tc>
        <w:tc>
          <w:tcPr>
            <w:tcW w:w="3100" w:type="dxa"/>
            <w:tcBorders>
              <w:top w:val="nil"/>
              <w:left w:val="nil"/>
              <w:bottom w:val="single" w:sz="8" w:space="0" w:color="auto"/>
              <w:right w:val="nil"/>
            </w:tcBorders>
            <w:shd w:val="clear" w:color="auto" w:fill="auto"/>
            <w:noWrap/>
            <w:vAlign w:val="center"/>
            <w:hideMark/>
          </w:tcPr>
          <w:p w14:paraId="055B372D" w14:textId="77777777" w:rsidR="00A177BF" w:rsidRPr="00A177BF" w:rsidRDefault="00A177BF" w:rsidP="00A177BF">
            <w:pPr>
              <w:suppressAutoHyphens w:val="0"/>
              <w:spacing w:before="0" w:after="0"/>
              <w:jc w:val="left"/>
              <w:rPr>
                <w:rFonts w:ascii="Times New Roman" w:eastAsia="Times New Roman" w:hAnsi="Times New Roman" w:cs="Times New Roman"/>
                <w:color w:val="000000"/>
                <w:sz w:val="20"/>
                <w:szCs w:val="20"/>
                <w:lang w:eastAsia="fr-FR"/>
              </w:rPr>
            </w:pPr>
            <w:r w:rsidRPr="00A177BF">
              <w:rPr>
                <w:rFonts w:ascii="Times New Roman" w:eastAsia="Times New Roman" w:hAnsi="Times New Roman" w:cs="Times New Roman"/>
                <w:color w:val="000000"/>
                <w:sz w:val="20"/>
                <w:szCs w:val="20"/>
                <w:lang w:eastAsia="fr-FR"/>
              </w:rPr>
              <w:t> </w:t>
            </w:r>
          </w:p>
        </w:tc>
        <w:tc>
          <w:tcPr>
            <w:tcW w:w="1200" w:type="dxa"/>
            <w:tcBorders>
              <w:top w:val="nil"/>
              <w:left w:val="nil"/>
              <w:bottom w:val="single" w:sz="8" w:space="0" w:color="auto"/>
              <w:right w:val="nil"/>
            </w:tcBorders>
            <w:shd w:val="clear" w:color="auto" w:fill="auto"/>
            <w:noWrap/>
            <w:vAlign w:val="center"/>
            <w:hideMark/>
          </w:tcPr>
          <w:p w14:paraId="17607CDC" w14:textId="77777777" w:rsidR="00A177BF" w:rsidRPr="00A177BF" w:rsidRDefault="00A177BF" w:rsidP="00A177BF">
            <w:pPr>
              <w:suppressAutoHyphens w:val="0"/>
              <w:spacing w:before="0" w:after="0"/>
              <w:jc w:val="left"/>
              <w:rPr>
                <w:rFonts w:ascii="Times New Roman" w:eastAsia="Times New Roman" w:hAnsi="Times New Roman" w:cs="Times New Roman"/>
                <w:color w:val="000000"/>
                <w:sz w:val="20"/>
                <w:szCs w:val="20"/>
                <w:lang w:eastAsia="fr-FR"/>
              </w:rPr>
            </w:pPr>
            <w:r w:rsidRPr="00A177BF">
              <w:rPr>
                <w:rFonts w:ascii="Times New Roman" w:eastAsia="Times New Roman" w:hAnsi="Times New Roman" w:cs="Times New Roman"/>
                <w:color w:val="000000"/>
                <w:sz w:val="20"/>
                <w:szCs w:val="20"/>
                <w:lang w:eastAsia="fr-FR"/>
              </w:rPr>
              <w:t> </w:t>
            </w:r>
          </w:p>
        </w:tc>
        <w:tc>
          <w:tcPr>
            <w:tcW w:w="1600" w:type="dxa"/>
            <w:tcBorders>
              <w:top w:val="nil"/>
              <w:left w:val="nil"/>
              <w:bottom w:val="single" w:sz="8" w:space="0" w:color="auto"/>
              <w:right w:val="nil"/>
            </w:tcBorders>
            <w:shd w:val="clear" w:color="auto" w:fill="auto"/>
            <w:noWrap/>
            <w:vAlign w:val="center"/>
            <w:hideMark/>
          </w:tcPr>
          <w:p w14:paraId="6BA2D0A5" w14:textId="77777777" w:rsidR="00A177BF" w:rsidRPr="00A177BF" w:rsidRDefault="00A177BF" w:rsidP="00A177BF">
            <w:pPr>
              <w:suppressAutoHyphens w:val="0"/>
              <w:spacing w:before="0" w:after="0"/>
              <w:jc w:val="left"/>
              <w:rPr>
                <w:rFonts w:ascii="Times New Roman" w:eastAsia="Times New Roman" w:hAnsi="Times New Roman" w:cs="Times New Roman"/>
                <w:color w:val="000000"/>
                <w:sz w:val="20"/>
                <w:szCs w:val="20"/>
                <w:lang w:eastAsia="fr-FR"/>
              </w:rPr>
            </w:pPr>
            <w:r w:rsidRPr="00A177BF">
              <w:rPr>
                <w:rFonts w:ascii="Times New Roman" w:eastAsia="Times New Roman" w:hAnsi="Times New Roman" w:cs="Times New Roman"/>
                <w:color w:val="000000"/>
                <w:sz w:val="20"/>
                <w:szCs w:val="20"/>
                <w:lang w:eastAsia="fr-FR"/>
              </w:rPr>
              <w:t> </w:t>
            </w:r>
          </w:p>
        </w:tc>
        <w:tc>
          <w:tcPr>
            <w:tcW w:w="1200" w:type="dxa"/>
            <w:tcBorders>
              <w:top w:val="nil"/>
              <w:left w:val="nil"/>
              <w:bottom w:val="single" w:sz="8" w:space="0" w:color="auto"/>
              <w:right w:val="single" w:sz="8" w:space="0" w:color="auto"/>
            </w:tcBorders>
            <w:shd w:val="clear" w:color="auto" w:fill="auto"/>
            <w:noWrap/>
            <w:vAlign w:val="center"/>
            <w:hideMark/>
          </w:tcPr>
          <w:p w14:paraId="602B4A24" w14:textId="77777777" w:rsidR="00A177BF" w:rsidRPr="00A177BF" w:rsidRDefault="00A177BF" w:rsidP="00A177BF">
            <w:pPr>
              <w:suppressAutoHyphens w:val="0"/>
              <w:spacing w:before="0" w:after="0"/>
              <w:jc w:val="center"/>
              <w:rPr>
                <w:rFonts w:eastAsia="Times New Roman"/>
                <w:b/>
                <w:bCs/>
                <w:color w:val="000000"/>
                <w:sz w:val="26"/>
                <w:szCs w:val="26"/>
                <w:lang w:eastAsia="fr-FR"/>
              </w:rPr>
            </w:pPr>
            <w:r w:rsidRPr="00A177BF">
              <w:rPr>
                <w:rFonts w:eastAsia="Times New Roman"/>
                <w:b/>
                <w:bCs/>
                <w:color w:val="000000"/>
                <w:sz w:val="26"/>
                <w:szCs w:val="26"/>
                <w:lang w:eastAsia="fr-FR"/>
              </w:rPr>
              <w:t> </w:t>
            </w:r>
          </w:p>
        </w:tc>
      </w:tr>
    </w:tbl>
    <w:p w14:paraId="148D75D5" w14:textId="77777777" w:rsidR="00754108" w:rsidRPr="00A177BF" w:rsidRDefault="00754108" w:rsidP="00BD4ECD">
      <w:pPr>
        <w:pStyle w:val="Paragraphedeliste"/>
        <w:spacing w:before="0" w:after="0"/>
        <w:ind w:left="0"/>
        <w:rPr>
          <w:rFonts w:ascii="Times New Roman" w:hAnsi="Times New Roman" w:cs="Times New Roman"/>
          <w:b/>
          <w:sz w:val="24"/>
          <w:szCs w:val="24"/>
        </w:rPr>
      </w:pPr>
    </w:p>
    <w:p w14:paraId="65FE130F" w14:textId="77777777" w:rsidR="00A177BF" w:rsidRPr="00A177BF" w:rsidRDefault="00A177BF" w:rsidP="00BD4ECD">
      <w:pPr>
        <w:pStyle w:val="Paragraphedeliste"/>
        <w:spacing w:before="0" w:after="0"/>
        <w:ind w:left="0"/>
        <w:rPr>
          <w:rFonts w:ascii="Times New Roman" w:hAnsi="Times New Roman" w:cs="Times New Roman"/>
          <w:b/>
          <w:sz w:val="24"/>
          <w:szCs w:val="24"/>
        </w:rPr>
      </w:pPr>
    </w:p>
    <w:p w14:paraId="62982B26" w14:textId="77777777" w:rsidR="00BD4ECD" w:rsidRPr="00A177BF" w:rsidRDefault="00BD4ECD" w:rsidP="00BD4ECD">
      <w:pPr>
        <w:pStyle w:val="Paragraphedeliste"/>
        <w:spacing w:before="0" w:after="0"/>
        <w:ind w:left="750"/>
      </w:pPr>
    </w:p>
    <w:p w14:paraId="02BC2DF2" w14:textId="77777777" w:rsidR="00BD4ECD" w:rsidRPr="00A177BF" w:rsidRDefault="00BD4ECD" w:rsidP="00BD4ECD">
      <w:pPr>
        <w:pStyle w:val="Paragraphedeliste"/>
        <w:numPr>
          <w:ilvl w:val="0"/>
          <w:numId w:val="38"/>
        </w:numPr>
        <w:spacing w:before="0" w:after="0"/>
        <w:rPr>
          <w:b/>
          <w:bCs/>
          <w:sz w:val="28"/>
          <w:szCs w:val="28"/>
          <w:u w:val="single"/>
        </w:rPr>
      </w:pPr>
      <w:r w:rsidRPr="00A177BF">
        <w:rPr>
          <w:rFonts w:ascii="Times New Roman" w:hAnsi="Times New Roman" w:cs="Times New Roman"/>
          <w:b/>
          <w:bCs/>
          <w:sz w:val="28"/>
          <w:szCs w:val="28"/>
          <w:u w:val="single"/>
        </w:rPr>
        <w:t>Commentaires</w:t>
      </w:r>
    </w:p>
    <w:p w14:paraId="5AE3CE4C" w14:textId="77777777" w:rsidR="00D45A86" w:rsidRPr="00A177BF" w:rsidRDefault="00D45A86" w:rsidP="00BD4ECD">
      <w:pPr>
        <w:pStyle w:val="Paragraphedeliste"/>
        <w:spacing w:before="0" w:after="0"/>
        <w:rPr>
          <w:rFonts w:ascii="Times New Roman" w:hAnsi="Times New Roman" w:cs="Times New Roman"/>
          <w:sz w:val="24"/>
          <w:szCs w:val="24"/>
        </w:rPr>
      </w:pPr>
    </w:p>
    <w:p w14:paraId="7EA768BD" w14:textId="3668FA3D" w:rsidR="00D724B9" w:rsidRPr="00D724B9" w:rsidRDefault="00D724B9" w:rsidP="003A093F">
      <w:pPr>
        <w:spacing w:before="0" w:after="0" w:line="360" w:lineRule="auto"/>
        <w:rPr>
          <w:rFonts w:ascii="Times New Roman" w:hAnsi="Times New Roman" w:cs="Times New Roman"/>
          <w:sz w:val="28"/>
          <w:szCs w:val="28"/>
        </w:rPr>
      </w:pPr>
      <w:r>
        <w:rPr>
          <w:rFonts w:ascii="Times New Roman" w:hAnsi="Times New Roman" w:cs="Times New Roman"/>
          <w:sz w:val="28"/>
          <w:szCs w:val="28"/>
        </w:rPr>
        <w:t xml:space="preserve">La baisse du chiffre d’affaire ce mois se traduit par la baisse de notre produit phare </w:t>
      </w:r>
      <w:r w:rsidRPr="00D724B9">
        <w:rPr>
          <w:rFonts w:ascii="Times New Roman" w:hAnsi="Times New Roman" w:cs="Times New Roman"/>
          <w:sz w:val="28"/>
          <w:szCs w:val="28"/>
        </w:rPr>
        <w:t>l’HUILE CEL’OR BIDON DE 20L ave</w:t>
      </w:r>
      <w:r>
        <w:rPr>
          <w:rFonts w:ascii="Times New Roman" w:hAnsi="Times New Roman" w:cs="Times New Roman"/>
          <w:sz w:val="28"/>
          <w:szCs w:val="28"/>
        </w:rPr>
        <w:t>c une réalisation de 399 785 400</w:t>
      </w:r>
      <w:r w:rsidRPr="00D724B9">
        <w:rPr>
          <w:rFonts w:ascii="Times New Roman" w:hAnsi="Times New Roman" w:cs="Times New Roman"/>
          <w:sz w:val="28"/>
          <w:szCs w:val="28"/>
        </w:rPr>
        <w:t xml:space="preserve"> FCFA par rapport à 431 600 600 FCFA le moi</w:t>
      </w:r>
      <w:r>
        <w:rPr>
          <w:rFonts w:ascii="Times New Roman" w:hAnsi="Times New Roman" w:cs="Times New Roman"/>
          <w:sz w:val="28"/>
          <w:szCs w:val="28"/>
        </w:rPr>
        <w:t>s dernier d’où une baisse de 31 815 2</w:t>
      </w:r>
      <w:r w:rsidRPr="00D724B9">
        <w:rPr>
          <w:rFonts w:ascii="Times New Roman" w:hAnsi="Times New Roman" w:cs="Times New Roman"/>
          <w:sz w:val="28"/>
          <w:szCs w:val="28"/>
        </w:rPr>
        <w:t>00 FCFA</w:t>
      </w:r>
      <w:r w:rsidR="0072736D">
        <w:rPr>
          <w:rFonts w:ascii="Times New Roman" w:hAnsi="Times New Roman" w:cs="Times New Roman"/>
          <w:sz w:val="28"/>
          <w:szCs w:val="28"/>
        </w:rPr>
        <w:t xml:space="preserve">. En </w:t>
      </w:r>
      <w:r w:rsidR="00FB797E">
        <w:rPr>
          <w:rFonts w:ascii="Times New Roman" w:hAnsi="Times New Roman" w:cs="Times New Roman"/>
          <w:sz w:val="28"/>
          <w:szCs w:val="28"/>
        </w:rPr>
        <w:t>deuxième</w:t>
      </w:r>
      <w:r w:rsidR="0072736D">
        <w:rPr>
          <w:rFonts w:ascii="Times New Roman" w:hAnsi="Times New Roman" w:cs="Times New Roman"/>
          <w:sz w:val="28"/>
          <w:szCs w:val="28"/>
        </w:rPr>
        <w:t xml:space="preserve"> position nous avons </w:t>
      </w:r>
      <w:r w:rsidR="0072736D" w:rsidRPr="0072736D">
        <w:rPr>
          <w:rFonts w:ascii="Times New Roman" w:hAnsi="Times New Roman" w:cs="Times New Roman"/>
          <w:sz w:val="28"/>
          <w:szCs w:val="28"/>
        </w:rPr>
        <w:t>l’HUILE CEL'OR 1L CT 15 avec une réalisation de 9 811</w:t>
      </w:r>
      <w:r w:rsidR="0072736D">
        <w:rPr>
          <w:rFonts w:ascii="Times New Roman" w:hAnsi="Times New Roman" w:cs="Times New Roman"/>
          <w:sz w:val="28"/>
          <w:szCs w:val="28"/>
        </w:rPr>
        <w:t> </w:t>
      </w:r>
      <w:r w:rsidR="0072736D" w:rsidRPr="0072736D">
        <w:rPr>
          <w:rFonts w:ascii="Times New Roman" w:hAnsi="Times New Roman" w:cs="Times New Roman"/>
          <w:sz w:val="28"/>
          <w:szCs w:val="28"/>
        </w:rPr>
        <w:t>250</w:t>
      </w:r>
      <w:r w:rsidR="0072736D">
        <w:rPr>
          <w:rFonts w:ascii="Times New Roman" w:hAnsi="Times New Roman" w:cs="Times New Roman"/>
          <w:sz w:val="28"/>
          <w:szCs w:val="28"/>
        </w:rPr>
        <w:t xml:space="preserve"> </w:t>
      </w:r>
      <w:r w:rsidR="0072736D" w:rsidRPr="0072736D">
        <w:rPr>
          <w:rFonts w:ascii="Times New Roman" w:hAnsi="Times New Roman" w:cs="Times New Roman"/>
          <w:sz w:val="28"/>
          <w:szCs w:val="28"/>
        </w:rPr>
        <w:t xml:space="preserve">FCFA qui est en légère hausse de </w:t>
      </w:r>
      <w:r w:rsidR="0072736D">
        <w:rPr>
          <w:rFonts w:ascii="Times New Roman" w:hAnsi="Times New Roman" w:cs="Times New Roman"/>
          <w:sz w:val="28"/>
          <w:szCs w:val="28"/>
        </w:rPr>
        <w:t>940 000</w:t>
      </w:r>
      <w:r w:rsidR="0072736D" w:rsidRPr="0072736D">
        <w:rPr>
          <w:rFonts w:ascii="Times New Roman" w:hAnsi="Times New Roman" w:cs="Times New Roman"/>
          <w:sz w:val="28"/>
          <w:szCs w:val="28"/>
        </w:rPr>
        <w:t xml:space="preserve"> FCFA par rapport au mois dernier</w:t>
      </w:r>
      <w:r w:rsidR="0072736D">
        <w:rPr>
          <w:rFonts w:ascii="Times New Roman" w:hAnsi="Times New Roman" w:cs="Times New Roman"/>
          <w:sz w:val="28"/>
          <w:szCs w:val="28"/>
        </w:rPr>
        <w:t xml:space="preserve">. Notons aussi une bonne </w:t>
      </w:r>
      <w:r w:rsidR="00A03036">
        <w:rPr>
          <w:rFonts w:ascii="Times New Roman" w:hAnsi="Times New Roman" w:cs="Times New Roman"/>
          <w:sz w:val="28"/>
          <w:szCs w:val="28"/>
        </w:rPr>
        <w:t xml:space="preserve">constance de performance du produit </w:t>
      </w:r>
      <w:r w:rsidR="00A03036" w:rsidRPr="00A03036">
        <w:rPr>
          <w:rFonts w:ascii="Times New Roman" w:hAnsi="Times New Roman" w:cs="Times New Roman"/>
          <w:sz w:val="28"/>
          <w:szCs w:val="28"/>
        </w:rPr>
        <w:t>SAVON CEL'OR 350G CT 60</w:t>
      </w:r>
      <w:r w:rsidR="00A03036">
        <w:rPr>
          <w:rFonts w:ascii="Times New Roman" w:hAnsi="Times New Roman" w:cs="Times New Roman"/>
          <w:sz w:val="28"/>
          <w:szCs w:val="28"/>
        </w:rPr>
        <w:t xml:space="preserve"> qui est également à 4 millions de FCFA ce mois. Tout ceci comme le mois dernier a été possible par les descentes dans les </w:t>
      </w:r>
      <w:r w:rsidR="00EA428C">
        <w:rPr>
          <w:rFonts w:ascii="Times New Roman" w:hAnsi="Times New Roman" w:cs="Times New Roman"/>
          <w:sz w:val="28"/>
          <w:szCs w:val="28"/>
        </w:rPr>
        <w:t>périphéries</w:t>
      </w:r>
      <w:r w:rsidR="00A03036">
        <w:rPr>
          <w:rFonts w:ascii="Times New Roman" w:hAnsi="Times New Roman" w:cs="Times New Roman"/>
          <w:sz w:val="28"/>
          <w:szCs w:val="28"/>
        </w:rPr>
        <w:t xml:space="preserve"> et les 07 communes de la ville via les actions commerciales initiées par le Ministère du Commerce qui ont permis que les cartons puissent sortir du stock. Nous constatons comme les mois précédents la difficulté à </w:t>
      </w:r>
      <w:r w:rsidR="00EA428C">
        <w:rPr>
          <w:rFonts w:ascii="Times New Roman" w:hAnsi="Times New Roman" w:cs="Times New Roman"/>
          <w:sz w:val="28"/>
          <w:szCs w:val="28"/>
        </w:rPr>
        <w:t>écouler</w:t>
      </w:r>
      <w:r w:rsidR="00A03036">
        <w:rPr>
          <w:rFonts w:ascii="Times New Roman" w:hAnsi="Times New Roman" w:cs="Times New Roman"/>
          <w:sz w:val="28"/>
          <w:szCs w:val="28"/>
        </w:rPr>
        <w:t xml:space="preserve"> </w:t>
      </w:r>
      <w:r w:rsidR="00A03036" w:rsidRPr="00A03036">
        <w:rPr>
          <w:rFonts w:ascii="Times New Roman" w:hAnsi="Times New Roman" w:cs="Times New Roman"/>
          <w:sz w:val="28"/>
          <w:szCs w:val="28"/>
        </w:rPr>
        <w:t>le produit SAVON CEL'OR 180G , nous sollicitons à nouveau l’appui de la direction commerciale pour qu’une promotion particulière soit faite sur ce produit en l’associant par exemple en promotion avec l’HUILE CEL'OR 1L lors des campagnes dans les marchés ou les grandes surfaces.</w:t>
      </w:r>
    </w:p>
    <w:p w14:paraId="180215FF" w14:textId="77777777" w:rsidR="00840207" w:rsidRPr="00FD1BBB" w:rsidRDefault="00840207" w:rsidP="00BD4ECD">
      <w:pPr>
        <w:pStyle w:val="Paragraphedeliste"/>
        <w:spacing w:before="0" w:after="0" w:line="360" w:lineRule="auto"/>
        <w:ind w:left="0"/>
        <w:rPr>
          <w:color w:val="FF0000"/>
        </w:rPr>
      </w:pPr>
    </w:p>
    <w:p w14:paraId="70AA55D6" w14:textId="77777777" w:rsidR="00840207" w:rsidRPr="00FD1BBB" w:rsidRDefault="00840207" w:rsidP="00BD4ECD">
      <w:pPr>
        <w:pStyle w:val="Paragraphedeliste"/>
        <w:spacing w:before="0" w:after="0" w:line="360" w:lineRule="auto"/>
        <w:ind w:left="0"/>
        <w:rPr>
          <w:color w:val="FF0000"/>
        </w:rPr>
      </w:pPr>
    </w:p>
    <w:p w14:paraId="7AC1DADF" w14:textId="77777777" w:rsidR="009248F7" w:rsidRPr="00FD1BBB" w:rsidRDefault="009248F7" w:rsidP="00BD4ECD">
      <w:pPr>
        <w:pStyle w:val="Paragraphedeliste"/>
        <w:spacing w:before="0" w:after="0" w:line="360" w:lineRule="auto"/>
        <w:ind w:left="0"/>
        <w:rPr>
          <w:color w:val="FF0000"/>
        </w:rPr>
        <w:sectPr w:rsidR="009248F7" w:rsidRPr="00FD1BBB" w:rsidSect="00BF530D">
          <w:footerReference w:type="default" r:id="rId8"/>
          <w:pgSz w:w="11906" w:h="16838"/>
          <w:pgMar w:top="851" w:right="567" w:bottom="425" w:left="567" w:header="720" w:footer="709" w:gutter="0"/>
          <w:cols w:space="720"/>
          <w:docGrid w:linePitch="360"/>
        </w:sectPr>
      </w:pPr>
    </w:p>
    <w:p w14:paraId="24F49666" w14:textId="4BC2656F" w:rsidR="00DF00DF" w:rsidRPr="00A177BF" w:rsidRDefault="00DF00DF" w:rsidP="00DF00DF">
      <w:pPr>
        <w:pStyle w:val="Titre1"/>
        <w:spacing w:before="75" w:after="75"/>
        <w:jc w:val="center"/>
      </w:pPr>
      <w:bookmarkStart w:id="21" w:name="_Toc202629191"/>
      <w:r w:rsidRPr="00A177BF">
        <w:lastRenderedPageBreak/>
        <w:t xml:space="preserve">II.A.3- </w:t>
      </w:r>
      <w:r w:rsidRPr="00A177BF">
        <w:rPr>
          <w:caps/>
        </w:rPr>
        <w:t>Evolution des performances par COMMERCIAUX</w:t>
      </w:r>
      <w:bookmarkEnd w:id="21"/>
    </w:p>
    <w:p w14:paraId="563A97E7" w14:textId="77777777" w:rsidR="00DF00DF" w:rsidRDefault="00DF00DF" w:rsidP="00DF00DF">
      <w:pPr>
        <w:pStyle w:val="Paragraphedeliste"/>
        <w:spacing w:before="0" w:after="0" w:line="360" w:lineRule="auto"/>
        <w:ind w:left="0"/>
      </w:pPr>
    </w:p>
    <w:tbl>
      <w:tblPr>
        <w:tblW w:w="8820" w:type="dxa"/>
        <w:jc w:val="center"/>
        <w:tblCellMar>
          <w:left w:w="70" w:type="dxa"/>
          <w:right w:w="70" w:type="dxa"/>
        </w:tblCellMar>
        <w:tblLook w:val="04A0" w:firstRow="1" w:lastRow="0" w:firstColumn="1" w:lastColumn="0" w:noHBand="0" w:noVBand="1"/>
      </w:tblPr>
      <w:tblGrid>
        <w:gridCol w:w="3260"/>
        <w:gridCol w:w="1740"/>
        <w:gridCol w:w="1860"/>
        <w:gridCol w:w="1960"/>
      </w:tblGrid>
      <w:tr w:rsidR="00A177BF" w:rsidRPr="00A177BF" w14:paraId="20F6615A" w14:textId="77777777" w:rsidTr="00A177BF">
        <w:trPr>
          <w:trHeight w:val="645"/>
          <w:jc w:val="center"/>
        </w:trPr>
        <w:tc>
          <w:tcPr>
            <w:tcW w:w="3260" w:type="dxa"/>
            <w:tcBorders>
              <w:top w:val="single" w:sz="8" w:space="0" w:color="auto"/>
              <w:left w:val="single" w:sz="8" w:space="0" w:color="auto"/>
              <w:bottom w:val="single" w:sz="8" w:space="0" w:color="auto"/>
              <w:right w:val="single" w:sz="8" w:space="0" w:color="auto"/>
            </w:tcBorders>
            <w:shd w:val="clear" w:color="000000" w:fill="D0CECE"/>
            <w:vAlign w:val="center"/>
            <w:hideMark/>
          </w:tcPr>
          <w:p w14:paraId="3082D7E0" w14:textId="77777777" w:rsidR="00A177BF" w:rsidRPr="00A177BF" w:rsidRDefault="00A177BF" w:rsidP="00A177BF">
            <w:pPr>
              <w:suppressAutoHyphens w:val="0"/>
              <w:spacing w:before="0" w:after="0"/>
              <w:jc w:val="center"/>
              <w:rPr>
                <w:rFonts w:ascii="Times New Roman" w:eastAsia="Times New Roman" w:hAnsi="Times New Roman" w:cs="Times New Roman"/>
                <w:b/>
                <w:bCs/>
                <w:sz w:val="24"/>
                <w:szCs w:val="24"/>
                <w:lang w:eastAsia="fr-FR"/>
              </w:rPr>
            </w:pPr>
            <w:r w:rsidRPr="00A177BF">
              <w:rPr>
                <w:rFonts w:ascii="Times New Roman" w:eastAsia="Times New Roman" w:hAnsi="Times New Roman" w:cs="Times New Roman"/>
                <w:b/>
                <w:bCs/>
                <w:sz w:val="24"/>
                <w:szCs w:val="24"/>
                <w:lang w:eastAsia="fr-FR"/>
              </w:rPr>
              <w:t>COMMERCIAUX</w:t>
            </w:r>
          </w:p>
        </w:tc>
        <w:tc>
          <w:tcPr>
            <w:tcW w:w="1740" w:type="dxa"/>
            <w:tcBorders>
              <w:top w:val="single" w:sz="8" w:space="0" w:color="auto"/>
              <w:left w:val="nil"/>
              <w:bottom w:val="single" w:sz="8" w:space="0" w:color="auto"/>
              <w:right w:val="single" w:sz="8" w:space="0" w:color="auto"/>
            </w:tcBorders>
            <w:shd w:val="clear" w:color="000000" w:fill="D0CECE"/>
            <w:vAlign w:val="center"/>
            <w:hideMark/>
          </w:tcPr>
          <w:p w14:paraId="26A08B9C" w14:textId="77777777" w:rsidR="00A177BF" w:rsidRPr="00A177BF" w:rsidRDefault="00A177BF" w:rsidP="00A177BF">
            <w:pPr>
              <w:suppressAutoHyphens w:val="0"/>
              <w:spacing w:before="0" w:after="0"/>
              <w:jc w:val="center"/>
              <w:rPr>
                <w:rFonts w:ascii="Times New Roman" w:eastAsia="Times New Roman" w:hAnsi="Times New Roman" w:cs="Times New Roman"/>
                <w:b/>
                <w:bCs/>
                <w:sz w:val="24"/>
                <w:szCs w:val="24"/>
                <w:lang w:eastAsia="fr-FR"/>
              </w:rPr>
            </w:pPr>
            <w:r w:rsidRPr="00A177BF">
              <w:rPr>
                <w:rFonts w:ascii="Times New Roman" w:eastAsia="Times New Roman" w:hAnsi="Times New Roman" w:cs="Times New Roman"/>
                <w:b/>
                <w:bCs/>
                <w:sz w:val="24"/>
                <w:szCs w:val="24"/>
                <w:lang w:eastAsia="fr-FR"/>
              </w:rPr>
              <w:t>MAI</w:t>
            </w:r>
          </w:p>
        </w:tc>
        <w:tc>
          <w:tcPr>
            <w:tcW w:w="1860" w:type="dxa"/>
            <w:tcBorders>
              <w:top w:val="single" w:sz="8" w:space="0" w:color="auto"/>
              <w:left w:val="nil"/>
              <w:bottom w:val="single" w:sz="8" w:space="0" w:color="auto"/>
              <w:right w:val="single" w:sz="8" w:space="0" w:color="auto"/>
            </w:tcBorders>
            <w:shd w:val="clear" w:color="000000" w:fill="D0CECE"/>
            <w:vAlign w:val="center"/>
            <w:hideMark/>
          </w:tcPr>
          <w:p w14:paraId="7818B456" w14:textId="77777777" w:rsidR="00A177BF" w:rsidRPr="00A177BF" w:rsidRDefault="00A177BF" w:rsidP="00A177BF">
            <w:pPr>
              <w:suppressAutoHyphens w:val="0"/>
              <w:spacing w:before="0" w:after="0"/>
              <w:jc w:val="center"/>
              <w:rPr>
                <w:rFonts w:ascii="Times New Roman" w:eastAsia="Times New Roman" w:hAnsi="Times New Roman" w:cs="Times New Roman"/>
                <w:b/>
                <w:bCs/>
                <w:sz w:val="24"/>
                <w:szCs w:val="24"/>
                <w:lang w:eastAsia="fr-FR"/>
              </w:rPr>
            </w:pPr>
            <w:r w:rsidRPr="00A177BF">
              <w:rPr>
                <w:rFonts w:ascii="Times New Roman" w:eastAsia="Times New Roman" w:hAnsi="Times New Roman" w:cs="Times New Roman"/>
                <w:b/>
                <w:bCs/>
                <w:sz w:val="24"/>
                <w:szCs w:val="24"/>
                <w:lang w:eastAsia="fr-FR"/>
              </w:rPr>
              <w:t>JUIN</w:t>
            </w:r>
          </w:p>
        </w:tc>
        <w:tc>
          <w:tcPr>
            <w:tcW w:w="1960" w:type="dxa"/>
            <w:tcBorders>
              <w:top w:val="single" w:sz="8" w:space="0" w:color="auto"/>
              <w:left w:val="nil"/>
              <w:bottom w:val="single" w:sz="8" w:space="0" w:color="auto"/>
              <w:right w:val="single" w:sz="8" w:space="0" w:color="auto"/>
            </w:tcBorders>
            <w:shd w:val="clear" w:color="000000" w:fill="D0CECE"/>
            <w:vAlign w:val="center"/>
            <w:hideMark/>
          </w:tcPr>
          <w:p w14:paraId="66CB512F" w14:textId="77777777" w:rsidR="00A177BF" w:rsidRPr="00A177BF" w:rsidRDefault="00A177BF" w:rsidP="00A177BF">
            <w:pPr>
              <w:suppressAutoHyphens w:val="0"/>
              <w:spacing w:before="0" w:after="0"/>
              <w:jc w:val="center"/>
              <w:rPr>
                <w:rFonts w:ascii="Times New Roman" w:eastAsia="Times New Roman" w:hAnsi="Times New Roman" w:cs="Times New Roman"/>
                <w:b/>
                <w:bCs/>
                <w:sz w:val="24"/>
                <w:szCs w:val="24"/>
                <w:lang w:eastAsia="fr-FR"/>
              </w:rPr>
            </w:pPr>
            <w:r w:rsidRPr="00A177BF">
              <w:rPr>
                <w:rFonts w:ascii="Times New Roman" w:eastAsia="Times New Roman" w:hAnsi="Times New Roman" w:cs="Times New Roman"/>
                <w:b/>
                <w:bCs/>
                <w:sz w:val="24"/>
                <w:szCs w:val="24"/>
                <w:lang w:eastAsia="fr-FR"/>
              </w:rPr>
              <w:t>TAUX D’EVOLUTION</w:t>
            </w:r>
          </w:p>
        </w:tc>
      </w:tr>
      <w:tr w:rsidR="00A177BF" w:rsidRPr="00A177BF" w14:paraId="1EE9391C" w14:textId="77777777" w:rsidTr="00A177BF">
        <w:trPr>
          <w:trHeight w:val="390"/>
          <w:jc w:val="center"/>
        </w:trPr>
        <w:tc>
          <w:tcPr>
            <w:tcW w:w="3260" w:type="dxa"/>
            <w:tcBorders>
              <w:top w:val="nil"/>
              <w:left w:val="single" w:sz="8" w:space="0" w:color="auto"/>
              <w:bottom w:val="single" w:sz="8" w:space="0" w:color="auto"/>
              <w:right w:val="single" w:sz="8" w:space="0" w:color="auto"/>
            </w:tcBorders>
            <w:shd w:val="clear" w:color="auto" w:fill="auto"/>
            <w:vAlign w:val="center"/>
            <w:hideMark/>
          </w:tcPr>
          <w:p w14:paraId="2701750A" w14:textId="77777777" w:rsidR="00A177BF" w:rsidRPr="00A177BF" w:rsidRDefault="00A177BF" w:rsidP="00A177BF">
            <w:pPr>
              <w:suppressAutoHyphens w:val="0"/>
              <w:spacing w:before="0" w:after="0"/>
              <w:jc w:val="left"/>
              <w:rPr>
                <w:rFonts w:ascii="Times New Roman" w:eastAsia="Times New Roman" w:hAnsi="Times New Roman" w:cs="Times New Roman"/>
                <w:sz w:val="24"/>
                <w:szCs w:val="24"/>
                <w:lang w:eastAsia="fr-FR"/>
              </w:rPr>
            </w:pPr>
            <w:r w:rsidRPr="00A177BF">
              <w:rPr>
                <w:rFonts w:ascii="Times New Roman" w:eastAsia="Times New Roman" w:hAnsi="Times New Roman" w:cs="Times New Roman"/>
                <w:sz w:val="24"/>
                <w:szCs w:val="24"/>
                <w:lang w:eastAsia="fr-FR"/>
              </w:rPr>
              <w:t>COMMERCIALE EDITH</w:t>
            </w:r>
          </w:p>
        </w:tc>
        <w:tc>
          <w:tcPr>
            <w:tcW w:w="1740" w:type="dxa"/>
            <w:tcBorders>
              <w:top w:val="nil"/>
              <w:left w:val="nil"/>
              <w:bottom w:val="single" w:sz="8" w:space="0" w:color="auto"/>
              <w:right w:val="single" w:sz="8" w:space="0" w:color="auto"/>
            </w:tcBorders>
            <w:shd w:val="clear" w:color="auto" w:fill="auto"/>
            <w:vAlign w:val="center"/>
            <w:hideMark/>
          </w:tcPr>
          <w:p w14:paraId="7DF3D513" w14:textId="77777777" w:rsidR="00A177BF" w:rsidRPr="00A177BF" w:rsidRDefault="00A177BF" w:rsidP="00A177BF">
            <w:pPr>
              <w:suppressAutoHyphens w:val="0"/>
              <w:spacing w:before="0" w:after="0"/>
              <w:jc w:val="center"/>
              <w:rPr>
                <w:rFonts w:eastAsia="Times New Roman"/>
                <w:sz w:val="28"/>
                <w:szCs w:val="28"/>
                <w:lang w:eastAsia="fr-FR"/>
              </w:rPr>
            </w:pPr>
            <w:r w:rsidRPr="00A177BF">
              <w:rPr>
                <w:rFonts w:eastAsia="Times New Roman"/>
                <w:sz w:val="28"/>
                <w:szCs w:val="28"/>
                <w:lang w:eastAsia="fr-FR"/>
              </w:rPr>
              <w:t>25 155 330</w:t>
            </w:r>
          </w:p>
        </w:tc>
        <w:tc>
          <w:tcPr>
            <w:tcW w:w="1860" w:type="dxa"/>
            <w:tcBorders>
              <w:top w:val="nil"/>
              <w:left w:val="nil"/>
              <w:bottom w:val="single" w:sz="8" w:space="0" w:color="auto"/>
              <w:right w:val="single" w:sz="8" w:space="0" w:color="auto"/>
            </w:tcBorders>
            <w:shd w:val="clear" w:color="auto" w:fill="auto"/>
            <w:vAlign w:val="center"/>
            <w:hideMark/>
          </w:tcPr>
          <w:p w14:paraId="0E422EF2" w14:textId="77777777" w:rsidR="00A177BF" w:rsidRPr="00A177BF" w:rsidRDefault="00A177BF" w:rsidP="00A177BF">
            <w:pPr>
              <w:suppressAutoHyphens w:val="0"/>
              <w:spacing w:before="0" w:after="0"/>
              <w:jc w:val="center"/>
              <w:rPr>
                <w:rFonts w:eastAsia="Times New Roman"/>
                <w:sz w:val="28"/>
                <w:szCs w:val="28"/>
                <w:lang w:eastAsia="fr-FR"/>
              </w:rPr>
            </w:pPr>
            <w:r w:rsidRPr="00A177BF">
              <w:rPr>
                <w:rFonts w:eastAsia="Times New Roman"/>
                <w:sz w:val="28"/>
                <w:szCs w:val="28"/>
                <w:lang w:eastAsia="fr-FR"/>
              </w:rPr>
              <w:t>15 170 000</w:t>
            </w:r>
          </w:p>
        </w:tc>
        <w:tc>
          <w:tcPr>
            <w:tcW w:w="1960" w:type="dxa"/>
            <w:tcBorders>
              <w:top w:val="nil"/>
              <w:left w:val="nil"/>
              <w:bottom w:val="single" w:sz="8" w:space="0" w:color="auto"/>
              <w:right w:val="single" w:sz="8" w:space="0" w:color="auto"/>
            </w:tcBorders>
            <w:shd w:val="clear" w:color="auto" w:fill="auto"/>
            <w:vAlign w:val="center"/>
            <w:hideMark/>
          </w:tcPr>
          <w:p w14:paraId="1C0FA2E7" w14:textId="77777777" w:rsidR="00A177BF" w:rsidRPr="00A177BF" w:rsidRDefault="00A177BF" w:rsidP="00A177BF">
            <w:pPr>
              <w:suppressAutoHyphens w:val="0"/>
              <w:spacing w:before="0" w:after="0"/>
              <w:jc w:val="center"/>
              <w:rPr>
                <w:rFonts w:eastAsia="Times New Roman"/>
                <w:b/>
                <w:bCs/>
                <w:color w:val="FF0000"/>
                <w:sz w:val="28"/>
                <w:szCs w:val="28"/>
                <w:lang w:eastAsia="fr-FR"/>
              </w:rPr>
            </w:pPr>
            <w:r w:rsidRPr="00A177BF">
              <w:rPr>
                <w:rFonts w:eastAsia="Times New Roman"/>
                <w:b/>
                <w:bCs/>
                <w:color w:val="FF0000"/>
                <w:sz w:val="28"/>
                <w:szCs w:val="28"/>
                <w:lang w:eastAsia="fr-FR"/>
              </w:rPr>
              <w:t>-40%</w:t>
            </w:r>
          </w:p>
        </w:tc>
      </w:tr>
      <w:tr w:rsidR="00A177BF" w:rsidRPr="00A177BF" w14:paraId="1BDA0156" w14:textId="77777777" w:rsidTr="00A177BF">
        <w:trPr>
          <w:trHeight w:val="390"/>
          <w:jc w:val="center"/>
        </w:trPr>
        <w:tc>
          <w:tcPr>
            <w:tcW w:w="3260" w:type="dxa"/>
            <w:tcBorders>
              <w:top w:val="nil"/>
              <w:left w:val="single" w:sz="8" w:space="0" w:color="auto"/>
              <w:bottom w:val="single" w:sz="8" w:space="0" w:color="auto"/>
              <w:right w:val="single" w:sz="8" w:space="0" w:color="auto"/>
            </w:tcBorders>
            <w:shd w:val="clear" w:color="auto" w:fill="auto"/>
            <w:vAlign w:val="center"/>
            <w:hideMark/>
          </w:tcPr>
          <w:p w14:paraId="74409BB2" w14:textId="77777777" w:rsidR="00A177BF" w:rsidRPr="00A177BF" w:rsidRDefault="00A177BF" w:rsidP="00A177BF">
            <w:pPr>
              <w:suppressAutoHyphens w:val="0"/>
              <w:spacing w:before="0" w:after="0"/>
              <w:jc w:val="left"/>
              <w:rPr>
                <w:rFonts w:ascii="Times New Roman" w:eastAsia="Times New Roman" w:hAnsi="Times New Roman" w:cs="Times New Roman"/>
                <w:sz w:val="24"/>
                <w:szCs w:val="24"/>
                <w:lang w:eastAsia="fr-FR"/>
              </w:rPr>
            </w:pPr>
            <w:r w:rsidRPr="00A177BF">
              <w:rPr>
                <w:rFonts w:ascii="Times New Roman" w:eastAsia="Times New Roman" w:hAnsi="Times New Roman" w:cs="Times New Roman"/>
                <w:sz w:val="24"/>
                <w:szCs w:val="24"/>
                <w:lang w:eastAsia="fr-FR"/>
              </w:rPr>
              <w:t>COMMERCIAL VIDAL</w:t>
            </w:r>
          </w:p>
        </w:tc>
        <w:tc>
          <w:tcPr>
            <w:tcW w:w="1740" w:type="dxa"/>
            <w:tcBorders>
              <w:top w:val="nil"/>
              <w:left w:val="nil"/>
              <w:bottom w:val="single" w:sz="8" w:space="0" w:color="auto"/>
              <w:right w:val="single" w:sz="8" w:space="0" w:color="auto"/>
            </w:tcBorders>
            <w:shd w:val="clear" w:color="auto" w:fill="auto"/>
            <w:vAlign w:val="center"/>
            <w:hideMark/>
          </w:tcPr>
          <w:p w14:paraId="6DA1E22A" w14:textId="77777777" w:rsidR="00A177BF" w:rsidRPr="00A177BF" w:rsidRDefault="00A177BF" w:rsidP="00A177BF">
            <w:pPr>
              <w:suppressAutoHyphens w:val="0"/>
              <w:spacing w:before="0" w:after="0"/>
              <w:jc w:val="center"/>
              <w:rPr>
                <w:rFonts w:eastAsia="Times New Roman"/>
                <w:sz w:val="28"/>
                <w:szCs w:val="28"/>
                <w:lang w:eastAsia="fr-FR"/>
              </w:rPr>
            </w:pPr>
            <w:r w:rsidRPr="00A177BF">
              <w:rPr>
                <w:rFonts w:eastAsia="Times New Roman"/>
                <w:sz w:val="28"/>
                <w:szCs w:val="28"/>
                <w:lang w:eastAsia="fr-FR"/>
              </w:rPr>
              <w:t>9 831 130</w:t>
            </w:r>
          </w:p>
        </w:tc>
        <w:tc>
          <w:tcPr>
            <w:tcW w:w="1860" w:type="dxa"/>
            <w:tcBorders>
              <w:top w:val="nil"/>
              <w:left w:val="nil"/>
              <w:bottom w:val="single" w:sz="8" w:space="0" w:color="auto"/>
              <w:right w:val="single" w:sz="8" w:space="0" w:color="auto"/>
            </w:tcBorders>
            <w:shd w:val="clear" w:color="auto" w:fill="auto"/>
            <w:vAlign w:val="center"/>
            <w:hideMark/>
          </w:tcPr>
          <w:p w14:paraId="766E51AD" w14:textId="77777777" w:rsidR="00A177BF" w:rsidRPr="00A177BF" w:rsidRDefault="00A177BF" w:rsidP="00A177BF">
            <w:pPr>
              <w:suppressAutoHyphens w:val="0"/>
              <w:spacing w:before="0" w:after="0"/>
              <w:jc w:val="center"/>
              <w:rPr>
                <w:rFonts w:eastAsia="Times New Roman"/>
                <w:sz w:val="28"/>
                <w:szCs w:val="28"/>
                <w:lang w:eastAsia="fr-FR"/>
              </w:rPr>
            </w:pPr>
            <w:r w:rsidRPr="00A177BF">
              <w:rPr>
                <w:rFonts w:eastAsia="Times New Roman"/>
                <w:sz w:val="28"/>
                <w:szCs w:val="28"/>
                <w:lang w:eastAsia="fr-FR"/>
              </w:rPr>
              <w:t>2 353 000</w:t>
            </w:r>
          </w:p>
        </w:tc>
        <w:tc>
          <w:tcPr>
            <w:tcW w:w="1960" w:type="dxa"/>
            <w:tcBorders>
              <w:top w:val="nil"/>
              <w:left w:val="nil"/>
              <w:bottom w:val="single" w:sz="8" w:space="0" w:color="auto"/>
              <w:right w:val="single" w:sz="8" w:space="0" w:color="auto"/>
            </w:tcBorders>
            <w:shd w:val="clear" w:color="auto" w:fill="auto"/>
            <w:vAlign w:val="center"/>
            <w:hideMark/>
          </w:tcPr>
          <w:p w14:paraId="014053C3" w14:textId="77777777" w:rsidR="00A177BF" w:rsidRPr="00A177BF" w:rsidRDefault="00A177BF" w:rsidP="00A177BF">
            <w:pPr>
              <w:suppressAutoHyphens w:val="0"/>
              <w:spacing w:before="0" w:after="0"/>
              <w:jc w:val="center"/>
              <w:rPr>
                <w:rFonts w:eastAsia="Times New Roman"/>
                <w:b/>
                <w:bCs/>
                <w:color w:val="FF0000"/>
                <w:sz w:val="28"/>
                <w:szCs w:val="28"/>
                <w:lang w:eastAsia="fr-FR"/>
              </w:rPr>
            </w:pPr>
            <w:r w:rsidRPr="00A177BF">
              <w:rPr>
                <w:rFonts w:eastAsia="Times New Roman"/>
                <w:b/>
                <w:bCs/>
                <w:color w:val="FF0000"/>
                <w:sz w:val="28"/>
                <w:szCs w:val="28"/>
                <w:lang w:eastAsia="fr-FR"/>
              </w:rPr>
              <w:t>-76%</w:t>
            </w:r>
          </w:p>
        </w:tc>
      </w:tr>
      <w:tr w:rsidR="00A177BF" w:rsidRPr="00A177BF" w14:paraId="58DF40A3" w14:textId="77777777" w:rsidTr="00A177BF">
        <w:trPr>
          <w:trHeight w:val="390"/>
          <w:jc w:val="center"/>
        </w:trPr>
        <w:tc>
          <w:tcPr>
            <w:tcW w:w="3260" w:type="dxa"/>
            <w:tcBorders>
              <w:top w:val="nil"/>
              <w:left w:val="single" w:sz="8" w:space="0" w:color="auto"/>
              <w:bottom w:val="single" w:sz="8" w:space="0" w:color="auto"/>
              <w:right w:val="single" w:sz="8" w:space="0" w:color="auto"/>
            </w:tcBorders>
            <w:shd w:val="clear" w:color="auto" w:fill="auto"/>
            <w:vAlign w:val="center"/>
            <w:hideMark/>
          </w:tcPr>
          <w:p w14:paraId="1571FB24" w14:textId="77777777" w:rsidR="00A177BF" w:rsidRPr="00A177BF" w:rsidRDefault="00A177BF" w:rsidP="00A177BF">
            <w:pPr>
              <w:suppressAutoHyphens w:val="0"/>
              <w:spacing w:before="0" w:after="0"/>
              <w:jc w:val="left"/>
              <w:rPr>
                <w:rFonts w:ascii="Times New Roman" w:eastAsia="Times New Roman" w:hAnsi="Times New Roman" w:cs="Times New Roman"/>
                <w:sz w:val="24"/>
                <w:szCs w:val="24"/>
                <w:lang w:eastAsia="fr-FR"/>
              </w:rPr>
            </w:pPr>
            <w:r w:rsidRPr="00A177BF">
              <w:rPr>
                <w:rFonts w:ascii="Times New Roman" w:eastAsia="Times New Roman" w:hAnsi="Times New Roman" w:cs="Times New Roman"/>
                <w:sz w:val="24"/>
                <w:szCs w:val="24"/>
                <w:lang w:eastAsia="fr-FR"/>
              </w:rPr>
              <w:t>COMMERCIALE AISHA</w:t>
            </w:r>
          </w:p>
        </w:tc>
        <w:tc>
          <w:tcPr>
            <w:tcW w:w="1740" w:type="dxa"/>
            <w:tcBorders>
              <w:top w:val="nil"/>
              <w:left w:val="nil"/>
              <w:bottom w:val="single" w:sz="8" w:space="0" w:color="auto"/>
              <w:right w:val="single" w:sz="8" w:space="0" w:color="auto"/>
            </w:tcBorders>
            <w:shd w:val="clear" w:color="auto" w:fill="auto"/>
            <w:vAlign w:val="center"/>
            <w:hideMark/>
          </w:tcPr>
          <w:p w14:paraId="50BC4A37" w14:textId="77777777" w:rsidR="00A177BF" w:rsidRPr="00A177BF" w:rsidRDefault="00A177BF" w:rsidP="00A177BF">
            <w:pPr>
              <w:suppressAutoHyphens w:val="0"/>
              <w:spacing w:before="0" w:after="0"/>
              <w:jc w:val="center"/>
              <w:rPr>
                <w:rFonts w:eastAsia="Times New Roman"/>
                <w:sz w:val="28"/>
                <w:szCs w:val="28"/>
                <w:lang w:eastAsia="fr-FR"/>
              </w:rPr>
            </w:pPr>
            <w:r w:rsidRPr="00A177BF">
              <w:rPr>
                <w:rFonts w:eastAsia="Times New Roman"/>
                <w:sz w:val="28"/>
                <w:szCs w:val="28"/>
                <w:lang w:eastAsia="fr-FR"/>
              </w:rPr>
              <w:t>6 762 530</w:t>
            </w:r>
          </w:p>
        </w:tc>
        <w:tc>
          <w:tcPr>
            <w:tcW w:w="1860" w:type="dxa"/>
            <w:tcBorders>
              <w:top w:val="nil"/>
              <w:left w:val="nil"/>
              <w:bottom w:val="single" w:sz="8" w:space="0" w:color="auto"/>
              <w:right w:val="single" w:sz="8" w:space="0" w:color="auto"/>
            </w:tcBorders>
            <w:shd w:val="clear" w:color="auto" w:fill="auto"/>
            <w:vAlign w:val="center"/>
            <w:hideMark/>
          </w:tcPr>
          <w:p w14:paraId="6277EFAA" w14:textId="77777777" w:rsidR="00A177BF" w:rsidRPr="00A177BF" w:rsidRDefault="00A177BF" w:rsidP="00A177BF">
            <w:pPr>
              <w:suppressAutoHyphens w:val="0"/>
              <w:spacing w:before="0" w:after="0"/>
              <w:jc w:val="center"/>
              <w:rPr>
                <w:rFonts w:eastAsia="Times New Roman"/>
                <w:sz w:val="28"/>
                <w:szCs w:val="28"/>
                <w:lang w:eastAsia="fr-FR"/>
              </w:rPr>
            </w:pPr>
            <w:r w:rsidRPr="00A177BF">
              <w:rPr>
                <w:rFonts w:eastAsia="Times New Roman"/>
                <w:sz w:val="28"/>
                <w:szCs w:val="28"/>
                <w:lang w:eastAsia="fr-FR"/>
              </w:rPr>
              <w:t> </w:t>
            </w:r>
          </w:p>
        </w:tc>
        <w:tc>
          <w:tcPr>
            <w:tcW w:w="1960" w:type="dxa"/>
            <w:tcBorders>
              <w:top w:val="nil"/>
              <w:left w:val="nil"/>
              <w:bottom w:val="single" w:sz="8" w:space="0" w:color="auto"/>
              <w:right w:val="single" w:sz="8" w:space="0" w:color="auto"/>
            </w:tcBorders>
            <w:shd w:val="clear" w:color="auto" w:fill="auto"/>
            <w:vAlign w:val="center"/>
            <w:hideMark/>
          </w:tcPr>
          <w:p w14:paraId="2E324073" w14:textId="77777777" w:rsidR="00A177BF" w:rsidRPr="00A177BF" w:rsidRDefault="00A177BF" w:rsidP="00A177BF">
            <w:pPr>
              <w:suppressAutoHyphens w:val="0"/>
              <w:spacing w:before="0" w:after="0"/>
              <w:jc w:val="center"/>
              <w:rPr>
                <w:rFonts w:eastAsia="Times New Roman"/>
                <w:b/>
                <w:bCs/>
                <w:color w:val="FF0000"/>
                <w:sz w:val="28"/>
                <w:szCs w:val="28"/>
                <w:lang w:eastAsia="fr-FR"/>
              </w:rPr>
            </w:pPr>
            <w:r w:rsidRPr="00A177BF">
              <w:rPr>
                <w:rFonts w:eastAsia="Times New Roman"/>
                <w:b/>
                <w:bCs/>
                <w:color w:val="FF0000"/>
                <w:sz w:val="28"/>
                <w:szCs w:val="28"/>
                <w:lang w:eastAsia="fr-FR"/>
              </w:rPr>
              <w:t>-100%</w:t>
            </w:r>
          </w:p>
        </w:tc>
      </w:tr>
      <w:tr w:rsidR="00A177BF" w:rsidRPr="00A177BF" w14:paraId="4689128D" w14:textId="77777777" w:rsidTr="00A177BF">
        <w:trPr>
          <w:trHeight w:val="390"/>
          <w:jc w:val="center"/>
        </w:trPr>
        <w:tc>
          <w:tcPr>
            <w:tcW w:w="3260" w:type="dxa"/>
            <w:tcBorders>
              <w:top w:val="nil"/>
              <w:left w:val="single" w:sz="8" w:space="0" w:color="auto"/>
              <w:bottom w:val="single" w:sz="8" w:space="0" w:color="auto"/>
              <w:right w:val="single" w:sz="8" w:space="0" w:color="auto"/>
            </w:tcBorders>
            <w:shd w:val="clear" w:color="auto" w:fill="auto"/>
            <w:vAlign w:val="center"/>
            <w:hideMark/>
          </w:tcPr>
          <w:p w14:paraId="07BF8449" w14:textId="77777777" w:rsidR="00A177BF" w:rsidRPr="00A177BF" w:rsidRDefault="00A177BF" w:rsidP="00A177BF">
            <w:pPr>
              <w:suppressAutoHyphens w:val="0"/>
              <w:spacing w:before="0" w:after="0"/>
              <w:jc w:val="left"/>
              <w:rPr>
                <w:rFonts w:ascii="Times New Roman" w:eastAsia="Times New Roman" w:hAnsi="Times New Roman" w:cs="Times New Roman"/>
                <w:sz w:val="24"/>
                <w:szCs w:val="24"/>
                <w:lang w:eastAsia="fr-FR"/>
              </w:rPr>
            </w:pPr>
            <w:r w:rsidRPr="00A177BF">
              <w:rPr>
                <w:rFonts w:ascii="Times New Roman" w:eastAsia="Times New Roman" w:hAnsi="Times New Roman" w:cs="Times New Roman"/>
                <w:sz w:val="24"/>
                <w:szCs w:val="24"/>
                <w:lang w:eastAsia="fr-FR"/>
              </w:rPr>
              <w:t>COMMERCIALE DORIMENE</w:t>
            </w:r>
          </w:p>
        </w:tc>
        <w:tc>
          <w:tcPr>
            <w:tcW w:w="1740" w:type="dxa"/>
            <w:tcBorders>
              <w:top w:val="nil"/>
              <w:left w:val="nil"/>
              <w:bottom w:val="single" w:sz="8" w:space="0" w:color="auto"/>
              <w:right w:val="single" w:sz="8" w:space="0" w:color="auto"/>
            </w:tcBorders>
            <w:shd w:val="clear" w:color="auto" w:fill="auto"/>
            <w:vAlign w:val="center"/>
            <w:hideMark/>
          </w:tcPr>
          <w:p w14:paraId="59429A8B" w14:textId="77777777" w:rsidR="00A177BF" w:rsidRPr="00A177BF" w:rsidRDefault="00A177BF" w:rsidP="00A177BF">
            <w:pPr>
              <w:suppressAutoHyphens w:val="0"/>
              <w:spacing w:before="0" w:after="0"/>
              <w:jc w:val="center"/>
              <w:rPr>
                <w:rFonts w:eastAsia="Times New Roman"/>
                <w:sz w:val="28"/>
                <w:szCs w:val="28"/>
                <w:lang w:eastAsia="fr-FR"/>
              </w:rPr>
            </w:pPr>
            <w:r w:rsidRPr="00A177BF">
              <w:rPr>
                <w:rFonts w:eastAsia="Times New Roman"/>
                <w:sz w:val="28"/>
                <w:szCs w:val="28"/>
                <w:lang w:eastAsia="fr-FR"/>
              </w:rPr>
              <w:t>5 162 350</w:t>
            </w:r>
          </w:p>
        </w:tc>
        <w:tc>
          <w:tcPr>
            <w:tcW w:w="1860" w:type="dxa"/>
            <w:tcBorders>
              <w:top w:val="nil"/>
              <w:left w:val="nil"/>
              <w:bottom w:val="single" w:sz="8" w:space="0" w:color="auto"/>
              <w:right w:val="single" w:sz="8" w:space="0" w:color="auto"/>
            </w:tcBorders>
            <w:shd w:val="clear" w:color="auto" w:fill="auto"/>
            <w:vAlign w:val="center"/>
            <w:hideMark/>
          </w:tcPr>
          <w:p w14:paraId="6B2F9EE9" w14:textId="77777777" w:rsidR="00A177BF" w:rsidRPr="00A177BF" w:rsidRDefault="00A177BF" w:rsidP="00A177BF">
            <w:pPr>
              <w:suppressAutoHyphens w:val="0"/>
              <w:spacing w:before="0" w:after="0"/>
              <w:jc w:val="center"/>
              <w:rPr>
                <w:rFonts w:eastAsia="Times New Roman"/>
                <w:sz w:val="28"/>
                <w:szCs w:val="28"/>
                <w:lang w:eastAsia="fr-FR"/>
              </w:rPr>
            </w:pPr>
            <w:r w:rsidRPr="00A177BF">
              <w:rPr>
                <w:rFonts w:eastAsia="Times New Roman"/>
                <w:sz w:val="28"/>
                <w:szCs w:val="28"/>
                <w:lang w:eastAsia="fr-FR"/>
              </w:rPr>
              <w:t>7 447 250</w:t>
            </w:r>
          </w:p>
        </w:tc>
        <w:tc>
          <w:tcPr>
            <w:tcW w:w="1960" w:type="dxa"/>
            <w:tcBorders>
              <w:top w:val="nil"/>
              <w:left w:val="nil"/>
              <w:bottom w:val="single" w:sz="8" w:space="0" w:color="auto"/>
              <w:right w:val="single" w:sz="8" w:space="0" w:color="auto"/>
            </w:tcBorders>
            <w:shd w:val="clear" w:color="auto" w:fill="auto"/>
            <w:vAlign w:val="center"/>
            <w:hideMark/>
          </w:tcPr>
          <w:p w14:paraId="1CF03760" w14:textId="042F4022" w:rsidR="00A177BF" w:rsidRPr="00A177BF" w:rsidRDefault="00A177BF" w:rsidP="00A177BF">
            <w:pPr>
              <w:suppressAutoHyphens w:val="0"/>
              <w:spacing w:before="0" w:after="0"/>
              <w:jc w:val="center"/>
              <w:rPr>
                <w:rFonts w:eastAsia="Times New Roman"/>
                <w:b/>
                <w:bCs/>
                <w:color w:val="FF0000"/>
                <w:sz w:val="28"/>
                <w:szCs w:val="28"/>
                <w:lang w:eastAsia="fr-FR"/>
              </w:rPr>
            </w:pPr>
            <w:r>
              <w:rPr>
                <w:rFonts w:eastAsia="Times New Roman"/>
                <w:b/>
                <w:bCs/>
                <w:color w:val="00B050"/>
                <w:sz w:val="28"/>
                <w:szCs w:val="28"/>
                <w:lang w:eastAsia="fr-FR"/>
              </w:rPr>
              <w:t>+</w:t>
            </w:r>
            <w:r w:rsidRPr="00A177BF">
              <w:rPr>
                <w:rFonts w:eastAsia="Times New Roman"/>
                <w:b/>
                <w:bCs/>
                <w:color w:val="00B050"/>
                <w:sz w:val="28"/>
                <w:szCs w:val="28"/>
                <w:lang w:eastAsia="fr-FR"/>
              </w:rPr>
              <w:t>44%</w:t>
            </w:r>
          </w:p>
        </w:tc>
      </w:tr>
      <w:tr w:rsidR="00A177BF" w:rsidRPr="00A177BF" w14:paraId="7E8F62D1" w14:textId="77777777" w:rsidTr="00A177BF">
        <w:trPr>
          <w:trHeight w:val="390"/>
          <w:jc w:val="center"/>
        </w:trPr>
        <w:tc>
          <w:tcPr>
            <w:tcW w:w="3260" w:type="dxa"/>
            <w:tcBorders>
              <w:top w:val="nil"/>
              <w:left w:val="single" w:sz="8" w:space="0" w:color="auto"/>
              <w:bottom w:val="single" w:sz="8" w:space="0" w:color="auto"/>
              <w:right w:val="single" w:sz="8" w:space="0" w:color="auto"/>
            </w:tcBorders>
            <w:shd w:val="clear" w:color="auto" w:fill="auto"/>
            <w:vAlign w:val="center"/>
            <w:hideMark/>
          </w:tcPr>
          <w:p w14:paraId="1399794D" w14:textId="77777777" w:rsidR="00A177BF" w:rsidRPr="00A177BF" w:rsidRDefault="00A177BF" w:rsidP="00A177BF">
            <w:pPr>
              <w:suppressAutoHyphens w:val="0"/>
              <w:spacing w:before="0" w:after="0"/>
              <w:jc w:val="left"/>
              <w:rPr>
                <w:rFonts w:ascii="Times New Roman" w:eastAsia="Times New Roman" w:hAnsi="Times New Roman" w:cs="Times New Roman"/>
                <w:sz w:val="24"/>
                <w:szCs w:val="24"/>
                <w:lang w:eastAsia="fr-FR"/>
              </w:rPr>
            </w:pPr>
            <w:r w:rsidRPr="00A177BF">
              <w:rPr>
                <w:rFonts w:ascii="Times New Roman" w:eastAsia="Times New Roman" w:hAnsi="Times New Roman" w:cs="Times New Roman"/>
                <w:sz w:val="24"/>
                <w:szCs w:val="24"/>
                <w:lang w:eastAsia="fr-FR"/>
              </w:rPr>
              <w:t xml:space="preserve">COMMERCIALE MICHELLE </w:t>
            </w:r>
          </w:p>
        </w:tc>
        <w:tc>
          <w:tcPr>
            <w:tcW w:w="1740" w:type="dxa"/>
            <w:tcBorders>
              <w:top w:val="nil"/>
              <w:left w:val="nil"/>
              <w:bottom w:val="single" w:sz="8" w:space="0" w:color="auto"/>
              <w:right w:val="single" w:sz="8" w:space="0" w:color="auto"/>
            </w:tcBorders>
            <w:shd w:val="clear" w:color="auto" w:fill="auto"/>
            <w:vAlign w:val="center"/>
            <w:hideMark/>
          </w:tcPr>
          <w:p w14:paraId="01CF3CCB" w14:textId="77777777" w:rsidR="00A177BF" w:rsidRPr="00A177BF" w:rsidRDefault="00A177BF" w:rsidP="00A177BF">
            <w:pPr>
              <w:suppressAutoHyphens w:val="0"/>
              <w:spacing w:before="0" w:after="0"/>
              <w:jc w:val="center"/>
              <w:rPr>
                <w:rFonts w:eastAsia="Times New Roman"/>
                <w:sz w:val="28"/>
                <w:szCs w:val="28"/>
                <w:lang w:eastAsia="fr-FR"/>
              </w:rPr>
            </w:pPr>
            <w:r w:rsidRPr="00A177BF">
              <w:rPr>
                <w:rFonts w:eastAsia="Times New Roman"/>
                <w:sz w:val="28"/>
                <w:szCs w:val="28"/>
                <w:lang w:eastAsia="fr-FR"/>
              </w:rPr>
              <w:t>7 342 930</w:t>
            </w:r>
          </w:p>
        </w:tc>
        <w:tc>
          <w:tcPr>
            <w:tcW w:w="1860" w:type="dxa"/>
            <w:tcBorders>
              <w:top w:val="nil"/>
              <w:left w:val="nil"/>
              <w:bottom w:val="single" w:sz="8" w:space="0" w:color="auto"/>
              <w:right w:val="single" w:sz="8" w:space="0" w:color="auto"/>
            </w:tcBorders>
            <w:shd w:val="clear" w:color="auto" w:fill="auto"/>
            <w:vAlign w:val="center"/>
            <w:hideMark/>
          </w:tcPr>
          <w:p w14:paraId="065BE59B" w14:textId="77777777" w:rsidR="00A177BF" w:rsidRPr="00A177BF" w:rsidRDefault="00A177BF" w:rsidP="00A177BF">
            <w:pPr>
              <w:suppressAutoHyphens w:val="0"/>
              <w:spacing w:before="0" w:after="0"/>
              <w:jc w:val="center"/>
              <w:rPr>
                <w:rFonts w:eastAsia="Times New Roman"/>
                <w:sz w:val="28"/>
                <w:szCs w:val="28"/>
                <w:lang w:eastAsia="fr-FR"/>
              </w:rPr>
            </w:pPr>
            <w:r w:rsidRPr="00A177BF">
              <w:rPr>
                <w:rFonts w:eastAsia="Times New Roman"/>
                <w:sz w:val="28"/>
                <w:szCs w:val="28"/>
                <w:lang w:eastAsia="fr-FR"/>
              </w:rPr>
              <w:t>3 071 700</w:t>
            </w:r>
          </w:p>
        </w:tc>
        <w:tc>
          <w:tcPr>
            <w:tcW w:w="1960" w:type="dxa"/>
            <w:tcBorders>
              <w:top w:val="nil"/>
              <w:left w:val="nil"/>
              <w:bottom w:val="single" w:sz="8" w:space="0" w:color="auto"/>
              <w:right w:val="single" w:sz="8" w:space="0" w:color="auto"/>
            </w:tcBorders>
            <w:shd w:val="clear" w:color="auto" w:fill="auto"/>
            <w:vAlign w:val="center"/>
            <w:hideMark/>
          </w:tcPr>
          <w:p w14:paraId="0E842516" w14:textId="77777777" w:rsidR="00A177BF" w:rsidRPr="00A177BF" w:rsidRDefault="00A177BF" w:rsidP="00A177BF">
            <w:pPr>
              <w:suppressAutoHyphens w:val="0"/>
              <w:spacing w:before="0" w:after="0"/>
              <w:jc w:val="center"/>
              <w:rPr>
                <w:rFonts w:eastAsia="Times New Roman"/>
                <w:b/>
                <w:bCs/>
                <w:color w:val="FF0000"/>
                <w:sz w:val="28"/>
                <w:szCs w:val="28"/>
                <w:lang w:eastAsia="fr-FR"/>
              </w:rPr>
            </w:pPr>
            <w:r w:rsidRPr="00A177BF">
              <w:rPr>
                <w:rFonts w:eastAsia="Times New Roman"/>
                <w:b/>
                <w:bCs/>
                <w:color w:val="FF0000"/>
                <w:sz w:val="28"/>
                <w:szCs w:val="28"/>
                <w:lang w:eastAsia="fr-FR"/>
              </w:rPr>
              <w:t>-58%</w:t>
            </w:r>
          </w:p>
        </w:tc>
      </w:tr>
      <w:tr w:rsidR="00A177BF" w:rsidRPr="00A177BF" w14:paraId="4C556DFD" w14:textId="77777777" w:rsidTr="00A177BF">
        <w:trPr>
          <w:trHeight w:val="390"/>
          <w:jc w:val="center"/>
        </w:trPr>
        <w:tc>
          <w:tcPr>
            <w:tcW w:w="3260" w:type="dxa"/>
            <w:tcBorders>
              <w:top w:val="nil"/>
              <w:left w:val="single" w:sz="8" w:space="0" w:color="auto"/>
              <w:bottom w:val="single" w:sz="8" w:space="0" w:color="auto"/>
              <w:right w:val="single" w:sz="8" w:space="0" w:color="auto"/>
            </w:tcBorders>
            <w:shd w:val="clear" w:color="auto" w:fill="auto"/>
            <w:vAlign w:val="center"/>
            <w:hideMark/>
          </w:tcPr>
          <w:p w14:paraId="5DCEF8D4" w14:textId="77777777" w:rsidR="00A177BF" w:rsidRPr="00A177BF" w:rsidRDefault="00A177BF" w:rsidP="00A177BF">
            <w:pPr>
              <w:suppressAutoHyphens w:val="0"/>
              <w:spacing w:before="0" w:after="0"/>
              <w:jc w:val="left"/>
              <w:rPr>
                <w:rFonts w:ascii="Times New Roman" w:eastAsia="Times New Roman" w:hAnsi="Times New Roman" w:cs="Times New Roman"/>
                <w:sz w:val="24"/>
                <w:szCs w:val="24"/>
                <w:lang w:eastAsia="fr-FR"/>
              </w:rPr>
            </w:pPr>
            <w:r w:rsidRPr="00A177BF">
              <w:rPr>
                <w:rFonts w:ascii="Times New Roman" w:eastAsia="Times New Roman" w:hAnsi="Times New Roman" w:cs="Times New Roman"/>
                <w:sz w:val="24"/>
                <w:szCs w:val="24"/>
                <w:lang w:eastAsia="fr-FR"/>
              </w:rPr>
              <w:t>COMMERCIALE MERLINE</w:t>
            </w:r>
          </w:p>
        </w:tc>
        <w:tc>
          <w:tcPr>
            <w:tcW w:w="1740" w:type="dxa"/>
            <w:tcBorders>
              <w:top w:val="nil"/>
              <w:left w:val="nil"/>
              <w:bottom w:val="single" w:sz="8" w:space="0" w:color="auto"/>
              <w:right w:val="single" w:sz="8" w:space="0" w:color="auto"/>
            </w:tcBorders>
            <w:shd w:val="clear" w:color="auto" w:fill="auto"/>
            <w:vAlign w:val="center"/>
            <w:hideMark/>
          </w:tcPr>
          <w:p w14:paraId="682CB9DA" w14:textId="77777777" w:rsidR="00A177BF" w:rsidRPr="00A177BF" w:rsidRDefault="00A177BF" w:rsidP="00A177BF">
            <w:pPr>
              <w:suppressAutoHyphens w:val="0"/>
              <w:spacing w:before="0" w:after="0"/>
              <w:jc w:val="center"/>
              <w:rPr>
                <w:rFonts w:eastAsia="Times New Roman"/>
                <w:sz w:val="28"/>
                <w:szCs w:val="28"/>
                <w:lang w:eastAsia="fr-FR"/>
              </w:rPr>
            </w:pPr>
            <w:r w:rsidRPr="00A177BF">
              <w:rPr>
                <w:rFonts w:eastAsia="Times New Roman"/>
                <w:sz w:val="28"/>
                <w:szCs w:val="28"/>
                <w:lang w:eastAsia="fr-FR"/>
              </w:rPr>
              <w:t>3 698 930</w:t>
            </w:r>
          </w:p>
        </w:tc>
        <w:tc>
          <w:tcPr>
            <w:tcW w:w="1860" w:type="dxa"/>
            <w:tcBorders>
              <w:top w:val="nil"/>
              <w:left w:val="nil"/>
              <w:bottom w:val="single" w:sz="8" w:space="0" w:color="auto"/>
              <w:right w:val="single" w:sz="8" w:space="0" w:color="auto"/>
            </w:tcBorders>
            <w:shd w:val="clear" w:color="auto" w:fill="auto"/>
            <w:vAlign w:val="center"/>
            <w:hideMark/>
          </w:tcPr>
          <w:p w14:paraId="16E2BC0F" w14:textId="77777777" w:rsidR="00A177BF" w:rsidRPr="00A177BF" w:rsidRDefault="00A177BF" w:rsidP="00A177BF">
            <w:pPr>
              <w:suppressAutoHyphens w:val="0"/>
              <w:spacing w:before="0" w:after="0"/>
              <w:jc w:val="center"/>
              <w:rPr>
                <w:rFonts w:eastAsia="Times New Roman"/>
                <w:sz w:val="28"/>
                <w:szCs w:val="28"/>
                <w:lang w:eastAsia="fr-FR"/>
              </w:rPr>
            </w:pPr>
            <w:r w:rsidRPr="00A177BF">
              <w:rPr>
                <w:rFonts w:eastAsia="Times New Roman"/>
                <w:sz w:val="28"/>
                <w:szCs w:val="28"/>
                <w:lang w:eastAsia="fr-FR"/>
              </w:rPr>
              <w:t>3 577 100</w:t>
            </w:r>
          </w:p>
        </w:tc>
        <w:tc>
          <w:tcPr>
            <w:tcW w:w="1960" w:type="dxa"/>
            <w:tcBorders>
              <w:top w:val="nil"/>
              <w:left w:val="nil"/>
              <w:bottom w:val="single" w:sz="8" w:space="0" w:color="auto"/>
              <w:right w:val="single" w:sz="8" w:space="0" w:color="auto"/>
            </w:tcBorders>
            <w:shd w:val="clear" w:color="auto" w:fill="auto"/>
            <w:vAlign w:val="center"/>
            <w:hideMark/>
          </w:tcPr>
          <w:p w14:paraId="13555974" w14:textId="77777777" w:rsidR="00A177BF" w:rsidRPr="00A177BF" w:rsidRDefault="00A177BF" w:rsidP="00A177BF">
            <w:pPr>
              <w:suppressAutoHyphens w:val="0"/>
              <w:spacing w:before="0" w:after="0"/>
              <w:jc w:val="center"/>
              <w:rPr>
                <w:rFonts w:eastAsia="Times New Roman"/>
                <w:b/>
                <w:bCs/>
                <w:color w:val="FF0000"/>
                <w:sz w:val="28"/>
                <w:szCs w:val="28"/>
                <w:lang w:eastAsia="fr-FR"/>
              </w:rPr>
            </w:pPr>
            <w:r w:rsidRPr="00A177BF">
              <w:rPr>
                <w:rFonts w:eastAsia="Times New Roman"/>
                <w:b/>
                <w:bCs/>
                <w:color w:val="FF0000"/>
                <w:sz w:val="28"/>
                <w:szCs w:val="28"/>
                <w:lang w:eastAsia="fr-FR"/>
              </w:rPr>
              <w:t>-3%</w:t>
            </w:r>
          </w:p>
        </w:tc>
      </w:tr>
      <w:tr w:rsidR="00A177BF" w:rsidRPr="00A177BF" w14:paraId="12197412" w14:textId="77777777" w:rsidTr="00A177BF">
        <w:trPr>
          <w:trHeight w:val="390"/>
          <w:jc w:val="center"/>
        </w:trPr>
        <w:tc>
          <w:tcPr>
            <w:tcW w:w="3260" w:type="dxa"/>
            <w:tcBorders>
              <w:top w:val="nil"/>
              <w:left w:val="single" w:sz="8" w:space="0" w:color="auto"/>
              <w:bottom w:val="single" w:sz="8" w:space="0" w:color="auto"/>
              <w:right w:val="single" w:sz="8" w:space="0" w:color="auto"/>
            </w:tcBorders>
            <w:shd w:val="clear" w:color="auto" w:fill="auto"/>
            <w:vAlign w:val="center"/>
            <w:hideMark/>
          </w:tcPr>
          <w:p w14:paraId="04695B41" w14:textId="77777777" w:rsidR="00A177BF" w:rsidRPr="00A177BF" w:rsidRDefault="00A177BF" w:rsidP="00A177BF">
            <w:pPr>
              <w:suppressAutoHyphens w:val="0"/>
              <w:spacing w:before="0" w:after="0"/>
              <w:jc w:val="left"/>
              <w:rPr>
                <w:rFonts w:ascii="Times New Roman" w:eastAsia="Times New Roman" w:hAnsi="Times New Roman" w:cs="Times New Roman"/>
                <w:sz w:val="24"/>
                <w:szCs w:val="24"/>
                <w:lang w:eastAsia="fr-FR"/>
              </w:rPr>
            </w:pPr>
            <w:r w:rsidRPr="00A177BF">
              <w:rPr>
                <w:rFonts w:ascii="Times New Roman" w:eastAsia="Times New Roman" w:hAnsi="Times New Roman" w:cs="Times New Roman"/>
                <w:sz w:val="24"/>
                <w:szCs w:val="24"/>
                <w:lang w:eastAsia="fr-FR"/>
              </w:rPr>
              <w:t>RESPONSABLE AGENCE</w:t>
            </w:r>
          </w:p>
        </w:tc>
        <w:tc>
          <w:tcPr>
            <w:tcW w:w="1740" w:type="dxa"/>
            <w:tcBorders>
              <w:top w:val="nil"/>
              <w:left w:val="nil"/>
              <w:bottom w:val="single" w:sz="8" w:space="0" w:color="auto"/>
              <w:right w:val="single" w:sz="8" w:space="0" w:color="auto"/>
            </w:tcBorders>
            <w:shd w:val="clear" w:color="auto" w:fill="auto"/>
            <w:vAlign w:val="center"/>
            <w:hideMark/>
          </w:tcPr>
          <w:p w14:paraId="58DE8602" w14:textId="77777777" w:rsidR="00A177BF" w:rsidRPr="00A177BF" w:rsidRDefault="00A177BF" w:rsidP="00A177BF">
            <w:pPr>
              <w:suppressAutoHyphens w:val="0"/>
              <w:spacing w:before="0" w:after="0"/>
              <w:jc w:val="center"/>
              <w:rPr>
                <w:rFonts w:eastAsia="Times New Roman"/>
                <w:sz w:val="28"/>
                <w:szCs w:val="28"/>
                <w:lang w:eastAsia="fr-FR"/>
              </w:rPr>
            </w:pPr>
            <w:r w:rsidRPr="00A177BF">
              <w:rPr>
                <w:rFonts w:eastAsia="Times New Roman"/>
                <w:sz w:val="28"/>
                <w:szCs w:val="28"/>
                <w:lang w:eastAsia="fr-FR"/>
              </w:rPr>
              <w:t>396 616 750</w:t>
            </w:r>
          </w:p>
        </w:tc>
        <w:tc>
          <w:tcPr>
            <w:tcW w:w="1860" w:type="dxa"/>
            <w:tcBorders>
              <w:top w:val="nil"/>
              <w:left w:val="nil"/>
              <w:bottom w:val="single" w:sz="8" w:space="0" w:color="auto"/>
              <w:right w:val="single" w:sz="8" w:space="0" w:color="auto"/>
            </w:tcBorders>
            <w:shd w:val="clear" w:color="auto" w:fill="auto"/>
            <w:vAlign w:val="center"/>
            <w:hideMark/>
          </w:tcPr>
          <w:p w14:paraId="6BC7D9CF" w14:textId="77777777" w:rsidR="00A177BF" w:rsidRPr="00A177BF" w:rsidRDefault="00A177BF" w:rsidP="00A177BF">
            <w:pPr>
              <w:suppressAutoHyphens w:val="0"/>
              <w:spacing w:before="0" w:after="0"/>
              <w:jc w:val="center"/>
              <w:rPr>
                <w:rFonts w:eastAsia="Times New Roman"/>
                <w:sz w:val="28"/>
                <w:szCs w:val="28"/>
                <w:lang w:eastAsia="fr-FR"/>
              </w:rPr>
            </w:pPr>
            <w:r w:rsidRPr="00A177BF">
              <w:rPr>
                <w:rFonts w:eastAsia="Times New Roman"/>
                <w:sz w:val="28"/>
                <w:szCs w:val="28"/>
                <w:lang w:eastAsia="fr-FR"/>
              </w:rPr>
              <w:t>388 420 425</w:t>
            </w:r>
          </w:p>
        </w:tc>
        <w:tc>
          <w:tcPr>
            <w:tcW w:w="1960" w:type="dxa"/>
            <w:tcBorders>
              <w:top w:val="nil"/>
              <w:left w:val="nil"/>
              <w:bottom w:val="single" w:sz="8" w:space="0" w:color="auto"/>
              <w:right w:val="single" w:sz="8" w:space="0" w:color="auto"/>
            </w:tcBorders>
            <w:shd w:val="clear" w:color="auto" w:fill="auto"/>
            <w:vAlign w:val="center"/>
            <w:hideMark/>
          </w:tcPr>
          <w:p w14:paraId="6CFBC74B" w14:textId="77777777" w:rsidR="00A177BF" w:rsidRPr="00A177BF" w:rsidRDefault="00A177BF" w:rsidP="00A177BF">
            <w:pPr>
              <w:suppressAutoHyphens w:val="0"/>
              <w:spacing w:before="0" w:after="0"/>
              <w:jc w:val="center"/>
              <w:rPr>
                <w:rFonts w:eastAsia="Times New Roman"/>
                <w:b/>
                <w:bCs/>
                <w:color w:val="FF0000"/>
                <w:sz w:val="28"/>
                <w:szCs w:val="28"/>
                <w:lang w:eastAsia="fr-FR"/>
              </w:rPr>
            </w:pPr>
            <w:r w:rsidRPr="00A177BF">
              <w:rPr>
                <w:rFonts w:eastAsia="Times New Roman"/>
                <w:b/>
                <w:bCs/>
                <w:color w:val="FF0000"/>
                <w:sz w:val="28"/>
                <w:szCs w:val="28"/>
                <w:lang w:eastAsia="fr-FR"/>
              </w:rPr>
              <w:t>-2%</w:t>
            </w:r>
          </w:p>
        </w:tc>
      </w:tr>
      <w:tr w:rsidR="00A177BF" w:rsidRPr="00A177BF" w14:paraId="46E45038" w14:textId="77777777" w:rsidTr="00A177BF">
        <w:trPr>
          <w:trHeight w:val="390"/>
          <w:jc w:val="center"/>
        </w:trPr>
        <w:tc>
          <w:tcPr>
            <w:tcW w:w="3260" w:type="dxa"/>
            <w:tcBorders>
              <w:top w:val="nil"/>
              <w:left w:val="single" w:sz="8" w:space="0" w:color="auto"/>
              <w:bottom w:val="single" w:sz="8" w:space="0" w:color="auto"/>
              <w:right w:val="single" w:sz="8" w:space="0" w:color="auto"/>
            </w:tcBorders>
            <w:shd w:val="clear" w:color="000000" w:fill="D0CECE"/>
            <w:vAlign w:val="center"/>
            <w:hideMark/>
          </w:tcPr>
          <w:p w14:paraId="758698B3" w14:textId="77777777" w:rsidR="00A177BF" w:rsidRPr="00A177BF" w:rsidRDefault="00A177BF" w:rsidP="00A177BF">
            <w:pPr>
              <w:suppressAutoHyphens w:val="0"/>
              <w:spacing w:before="0" w:after="0"/>
              <w:jc w:val="center"/>
              <w:rPr>
                <w:rFonts w:ascii="Times New Roman" w:eastAsia="Times New Roman" w:hAnsi="Times New Roman" w:cs="Times New Roman"/>
                <w:b/>
                <w:bCs/>
                <w:sz w:val="24"/>
                <w:szCs w:val="24"/>
                <w:lang w:eastAsia="fr-FR"/>
              </w:rPr>
            </w:pPr>
            <w:r w:rsidRPr="00A177BF">
              <w:rPr>
                <w:rFonts w:ascii="Times New Roman" w:eastAsia="Times New Roman" w:hAnsi="Times New Roman" w:cs="Times New Roman"/>
                <w:b/>
                <w:bCs/>
                <w:sz w:val="24"/>
                <w:szCs w:val="24"/>
                <w:lang w:eastAsia="fr-FR"/>
              </w:rPr>
              <w:t>TOTAL YAOUNDE</w:t>
            </w:r>
          </w:p>
        </w:tc>
        <w:tc>
          <w:tcPr>
            <w:tcW w:w="1740" w:type="dxa"/>
            <w:tcBorders>
              <w:top w:val="nil"/>
              <w:left w:val="nil"/>
              <w:bottom w:val="single" w:sz="8" w:space="0" w:color="auto"/>
              <w:right w:val="single" w:sz="8" w:space="0" w:color="auto"/>
            </w:tcBorders>
            <w:shd w:val="clear" w:color="000000" w:fill="D0CECE"/>
            <w:vAlign w:val="center"/>
            <w:hideMark/>
          </w:tcPr>
          <w:p w14:paraId="479CF3C7" w14:textId="77777777" w:rsidR="00A177BF" w:rsidRPr="00A177BF" w:rsidRDefault="00A177BF" w:rsidP="00A177BF">
            <w:pPr>
              <w:suppressAutoHyphens w:val="0"/>
              <w:spacing w:before="0" w:after="0"/>
              <w:jc w:val="center"/>
              <w:rPr>
                <w:rFonts w:eastAsia="Times New Roman"/>
                <w:b/>
                <w:bCs/>
                <w:sz w:val="28"/>
                <w:szCs w:val="28"/>
                <w:lang w:eastAsia="fr-FR"/>
              </w:rPr>
            </w:pPr>
            <w:r w:rsidRPr="00A177BF">
              <w:rPr>
                <w:rFonts w:eastAsia="Times New Roman"/>
                <w:b/>
                <w:bCs/>
                <w:sz w:val="28"/>
                <w:szCs w:val="28"/>
                <w:lang w:eastAsia="fr-FR"/>
              </w:rPr>
              <w:t>454 569 950</w:t>
            </w:r>
          </w:p>
        </w:tc>
        <w:tc>
          <w:tcPr>
            <w:tcW w:w="1860" w:type="dxa"/>
            <w:tcBorders>
              <w:top w:val="nil"/>
              <w:left w:val="nil"/>
              <w:bottom w:val="single" w:sz="8" w:space="0" w:color="auto"/>
              <w:right w:val="single" w:sz="8" w:space="0" w:color="auto"/>
            </w:tcBorders>
            <w:shd w:val="clear" w:color="000000" w:fill="D0CECE"/>
            <w:vAlign w:val="center"/>
            <w:hideMark/>
          </w:tcPr>
          <w:p w14:paraId="6B40F0BB" w14:textId="77777777" w:rsidR="00A177BF" w:rsidRPr="00A177BF" w:rsidRDefault="00A177BF" w:rsidP="00A177BF">
            <w:pPr>
              <w:suppressAutoHyphens w:val="0"/>
              <w:spacing w:before="0" w:after="0"/>
              <w:jc w:val="center"/>
              <w:rPr>
                <w:rFonts w:eastAsia="Times New Roman"/>
                <w:b/>
                <w:bCs/>
                <w:sz w:val="28"/>
                <w:szCs w:val="28"/>
                <w:lang w:eastAsia="fr-FR"/>
              </w:rPr>
            </w:pPr>
            <w:r w:rsidRPr="00A177BF">
              <w:rPr>
                <w:rFonts w:eastAsia="Times New Roman"/>
                <w:b/>
                <w:bCs/>
                <w:sz w:val="28"/>
                <w:szCs w:val="28"/>
                <w:lang w:eastAsia="fr-FR"/>
              </w:rPr>
              <w:t>420 039 475</w:t>
            </w:r>
          </w:p>
        </w:tc>
        <w:tc>
          <w:tcPr>
            <w:tcW w:w="1960" w:type="dxa"/>
            <w:tcBorders>
              <w:top w:val="nil"/>
              <w:left w:val="nil"/>
              <w:bottom w:val="single" w:sz="8" w:space="0" w:color="auto"/>
              <w:right w:val="single" w:sz="8" w:space="0" w:color="auto"/>
            </w:tcBorders>
            <w:shd w:val="clear" w:color="000000" w:fill="D0CECE"/>
            <w:vAlign w:val="center"/>
            <w:hideMark/>
          </w:tcPr>
          <w:p w14:paraId="3560352A" w14:textId="77777777" w:rsidR="00A177BF" w:rsidRPr="00A177BF" w:rsidRDefault="00A177BF" w:rsidP="00A177BF">
            <w:pPr>
              <w:suppressAutoHyphens w:val="0"/>
              <w:spacing w:before="0" w:after="0"/>
              <w:jc w:val="center"/>
              <w:rPr>
                <w:rFonts w:eastAsia="Times New Roman"/>
                <w:b/>
                <w:bCs/>
                <w:color w:val="FF0000"/>
                <w:sz w:val="28"/>
                <w:szCs w:val="28"/>
                <w:lang w:eastAsia="fr-FR"/>
              </w:rPr>
            </w:pPr>
            <w:r w:rsidRPr="00A177BF">
              <w:rPr>
                <w:rFonts w:eastAsia="Times New Roman"/>
                <w:b/>
                <w:bCs/>
                <w:color w:val="FF0000"/>
                <w:sz w:val="28"/>
                <w:szCs w:val="28"/>
                <w:lang w:eastAsia="fr-FR"/>
              </w:rPr>
              <w:t>-8%</w:t>
            </w:r>
          </w:p>
        </w:tc>
      </w:tr>
    </w:tbl>
    <w:p w14:paraId="62C7A26E" w14:textId="77777777" w:rsidR="00A177BF" w:rsidRPr="00A177BF" w:rsidRDefault="00A177BF" w:rsidP="00A177BF">
      <w:pPr>
        <w:pStyle w:val="Paragraphedeliste"/>
        <w:spacing w:before="0" w:after="0" w:line="360" w:lineRule="auto"/>
        <w:ind w:left="0"/>
        <w:jc w:val="center"/>
      </w:pPr>
    </w:p>
    <w:p w14:paraId="7B61FBD1" w14:textId="77777777" w:rsidR="00DF00DF" w:rsidRPr="00A177BF" w:rsidRDefault="00DF00DF" w:rsidP="00DF00DF">
      <w:pPr>
        <w:pStyle w:val="Titre1"/>
        <w:spacing w:before="75" w:after="75"/>
        <w:ind w:left="0"/>
      </w:pPr>
    </w:p>
    <w:p w14:paraId="3274AD0C" w14:textId="3E51204B" w:rsidR="00840207" w:rsidRPr="00A177BF" w:rsidRDefault="00840207" w:rsidP="009248F7">
      <w:pPr>
        <w:pStyle w:val="Titre1"/>
        <w:spacing w:before="75" w:after="75"/>
      </w:pPr>
      <w:bookmarkStart w:id="22" w:name="_Toc202629192"/>
      <w:r w:rsidRPr="00A177BF">
        <w:t xml:space="preserve">II.A.4- </w:t>
      </w:r>
      <w:r w:rsidRPr="00A177BF">
        <w:rPr>
          <w:caps/>
        </w:rPr>
        <w:t>recapitulatif des realisations</w:t>
      </w:r>
      <w:r w:rsidRPr="00A177BF">
        <w:t xml:space="preserve"> </w:t>
      </w:r>
      <w:r w:rsidR="0030786F" w:rsidRPr="00A177BF">
        <w:rPr>
          <w:caps/>
        </w:rPr>
        <w:t>(Taux d’atteinte des objectifs de recette par COMMERCIAUX)</w:t>
      </w:r>
      <w:bookmarkEnd w:id="22"/>
    </w:p>
    <w:p w14:paraId="6F1F0F00" w14:textId="77777777" w:rsidR="002521E0" w:rsidRDefault="002521E0" w:rsidP="00BD4ECD">
      <w:pPr>
        <w:pStyle w:val="Paragraphedeliste"/>
        <w:spacing w:before="0" w:after="0" w:line="360" w:lineRule="auto"/>
        <w:ind w:left="0"/>
      </w:pPr>
    </w:p>
    <w:tbl>
      <w:tblPr>
        <w:tblW w:w="13120" w:type="dxa"/>
        <w:jc w:val="center"/>
        <w:tblCellMar>
          <w:left w:w="70" w:type="dxa"/>
          <w:right w:w="70" w:type="dxa"/>
        </w:tblCellMar>
        <w:tblLook w:val="04A0" w:firstRow="1" w:lastRow="0" w:firstColumn="1" w:lastColumn="0" w:noHBand="0" w:noVBand="1"/>
      </w:tblPr>
      <w:tblGrid>
        <w:gridCol w:w="3280"/>
        <w:gridCol w:w="2140"/>
        <w:gridCol w:w="1840"/>
        <w:gridCol w:w="1300"/>
        <w:gridCol w:w="1560"/>
        <w:gridCol w:w="1520"/>
        <w:gridCol w:w="1480"/>
      </w:tblGrid>
      <w:tr w:rsidR="00A177BF" w:rsidRPr="00A177BF" w14:paraId="657A4EBF" w14:textId="77777777" w:rsidTr="00A177BF">
        <w:trPr>
          <w:trHeight w:val="960"/>
          <w:jc w:val="center"/>
        </w:trPr>
        <w:tc>
          <w:tcPr>
            <w:tcW w:w="3280" w:type="dxa"/>
            <w:tcBorders>
              <w:top w:val="single" w:sz="8" w:space="0" w:color="auto"/>
              <w:left w:val="single" w:sz="8" w:space="0" w:color="auto"/>
              <w:bottom w:val="single" w:sz="8" w:space="0" w:color="auto"/>
              <w:right w:val="single" w:sz="8" w:space="0" w:color="auto"/>
            </w:tcBorders>
            <w:shd w:val="clear" w:color="000000" w:fill="DDD9C3"/>
            <w:vAlign w:val="center"/>
            <w:hideMark/>
          </w:tcPr>
          <w:p w14:paraId="62B5772F" w14:textId="77777777" w:rsidR="00A177BF" w:rsidRPr="00A177BF" w:rsidRDefault="00A177BF" w:rsidP="00A177BF">
            <w:pPr>
              <w:suppressAutoHyphens w:val="0"/>
              <w:spacing w:before="0" w:after="0"/>
              <w:jc w:val="center"/>
              <w:rPr>
                <w:rFonts w:ascii="Times New Roman" w:eastAsia="Times New Roman" w:hAnsi="Times New Roman" w:cs="Times New Roman"/>
                <w:b/>
                <w:bCs/>
                <w:color w:val="000000"/>
                <w:sz w:val="24"/>
                <w:szCs w:val="24"/>
                <w:lang w:eastAsia="fr-FR"/>
              </w:rPr>
            </w:pPr>
            <w:r w:rsidRPr="00A177BF">
              <w:rPr>
                <w:rFonts w:ascii="Times New Roman" w:eastAsia="Times New Roman" w:hAnsi="Times New Roman" w:cs="Times New Roman"/>
                <w:b/>
                <w:bCs/>
                <w:color w:val="000000"/>
                <w:sz w:val="24"/>
                <w:szCs w:val="24"/>
                <w:lang w:eastAsia="fr-FR"/>
              </w:rPr>
              <w:t>REPRESENTANT COMMERCIAL</w:t>
            </w:r>
          </w:p>
        </w:tc>
        <w:tc>
          <w:tcPr>
            <w:tcW w:w="2140" w:type="dxa"/>
            <w:tcBorders>
              <w:top w:val="single" w:sz="8" w:space="0" w:color="auto"/>
              <w:left w:val="nil"/>
              <w:bottom w:val="single" w:sz="8" w:space="0" w:color="auto"/>
              <w:right w:val="single" w:sz="8" w:space="0" w:color="auto"/>
            </w:tcBorders>
            <w:shd w:val="clear" w:color="000000" w:fill="DDD9C3"/>
            <w:vAlign w:val="center"/>
            <w:hideMark/>
          </w:tcPr>
          <w:p w14:paraId="66AA241B" w14:textId="77777777" w:rsidR="00A177BF" w:rsidRPr="00A177BF" w:rsidRDefault="00A177BF" w:rsidP="00A177BF">
            <w:pPr>
              <w:suppressAutoHyphens w:val="0"/>
              <w:spacing w:before="0" w:after="0"/>
              <w:jc w:val="center"/>
              <w:rPr>
                <w:rFonts w:ascii="Times New Roman" w:eastAsia="Times New Roman" w:hAnsi="Times New Roman" w:cs="Times New Roman"/>
                <w:b/>
                <w:bCs/>
                <w:color w:val="000000"/>
                <w:sz w:val="24"/>
                <w:szCs w:val="24"/>
                <w:lang w:eastAsia="fr-FR"/>
              </w:rPr>
            </w:pPr>
            <w:r w:rsidRPr="00A177BF">
              <w:rPr>
                <w:rFonts w:ascii="Times New Roman" w:eastAsia="Times New Roman" w:hAnsi="Times New Roman" w:cs="Times New Roman"/>
                <w:b/>
                <w:bCs/>
                <w:color w:val="000000"/>
                <w:sz w:val="24"/>
                <w:szCs w:val="24"/>
                <w:lang w:eastAsia="fr-FR"/>
              </w:rPr>
              <w:t xml:space="preserve">OBJECTIFS DE CA </w:t>
            </w:r>
          </w:p>
        </w:tc>
        <w:tc>
          <w:tcPr>
            <w:tcW w:w="1840" w:type="dxa"/>
            <w:tcBorders>
              <w:top w:val="single" w:sz="8" w:space="0" w:color="auto"/>
              <w:left w:val="nil"/>
              <w:bottom w:val="single" w:sz="8" w:space="0" w:color="auto"/>
              <w:right w:val="single" w:sz="8" w:space="0" w:color="auto"/>
            </w:tcBorders>
            <w:shd w:val="clear" w:color="000000" w:fill="DDD9C3"/>
            <w:vAlign w:val="center"/>
            <w:hideMark/>
          </w:tcPr>
          <w:p w14:paraId="28381E70" w14:textId="77777777" w:rsidR="00A177BF" w:rsidRPr="00A177BF" w:rsidRDefault="00A177BF" w:rsidP="00A177BF">
            <w:pPr>
              <w:suppressAutoHyphens w:val="0"/>
              <w:spacing w:before="0" w:after="0"/>
              <w:jc w:val="center"/>
              <w:rPr>
                <w:rFonts w:ascii="Times New Roman" w:eastAsia="Times New Roman" w:hAnsi="Times New Roman" w:cs="Times New Roman"/>
                <w:b/>
                <w:bCs/>
                <w:color w:val="000000"/>
                <w:sz w:val="24"/>
                <w:szCs w:val="24"/>
                <w:lang w:eastAsia="fr-FR"/>
              </w:rPr>
            </w:pPr>
            <w:r w:rsidRPr="00A177BF">
              <w:rPr>
                <w:rFonts w:ascii="Times New Roman" w:eastAsia="Times New Roman" w:hAnsi="Times New Roman" w:cs="Times New Roman"/>
                <w:b/>
                <w:bCs/>
                <w:color w:val="000000"/>
                <w:sz w:val="24"/>
                <w:szCs w:val="24"/>
                <w:lang w:eastAsia="fr-FR"/>
              </w:rPr>
              <w:t xml:space="preserve">REAL. DES CA </w:t>
            </w:r>
          </w:p>
        </w:tc>
        <w:tc>
          <w:tcPr>
            <w:tcW w:w="1300" w:type="dxa"/>
            <w:tcBorders>
              <w:top w:val="single" w:sz="8" w:space="0" w:color="auto"/>
              <w:left w:val="nil"/>
              <w:bottom w:val="single" w:sz="8" w:space="0" w:color="auto"/>
              <w:right w:val="single" w:sz="8" w:space="0" w:color="auto"/>
            </w:tcBorders>
            <w:shd w:val="clear" w:color="000000" w:fill="DDD9C3"/>
            <w:vAlign w:val="center"/>
            <w:hideMark/>
          </w:tcPr>
          <w:p w14:paraId="0BF4877B" w14:textId="77777777" w:rsidR="00A177BF" w:rsidRPr="00A177BF" w:rsidRDefault="00A177BF" w:rsidP="00A177BF">
            <w:pPr>
              <w:suppressAutoHyphens w:val="0"/>
              <w:spacing w:before="0" w:after="0"/>
              <w:jc w:val="center"/>
              <w:rPr>
                <w:rFonts w:ascii="Times New Roman" w:eastAsia="Times New Roman" w:hAnsi="Times New Roman" w:cs="Times New Roman"/>
                <w:b/>
                <w:bCs/>
                <w:color w:val="000000"/>
                <w:sz w:val="24"/>
                <w:szCs w:val="24"/>
                <w:lang w:eastAsia="fr-FR"/>
              </w:rPr>
            </w:pPr>
            <w:r w:rsidRPr="00A177BF">
              <w:rPr>
                <w:rFonts w:ascii="Times New Roman" w:eastAsia="Times New Roman" w:hAnsi="Times New Roman" w:cs="Times New Roman"/>
                <w:b/>
                <w:bCs/>
                <w:color w:val="000000"/>
                <w:sz w:val="24"/>
                <w:szCs w:val="24"/>
                <w:lang w:eastAsia="fr-FR"/>
              </w:rPr>
              <w:t>% Tx Real Obj CA</w:t>
            </w:r>
          </w:p>
        </w:tc>
        <w:tc>
          <w:tcPr>
            <w:tcW w:w="1560" w:type="dxa"/>
            <w:tcBorders>
              <w:top w:val="single" w:sz="8" w:space="0" w:color="auto"/>
              <w:left w:val="nil"/>
              <w:bottom w:val="single" w:sz="8" w:space="0" w:color="auto"/>
              <w:right w:val="single" w:sz="8" w:space="0" w:color="auto"/>
            </w:tcBorders>
            <w:shd w:val="clear" w:color="000000" w:fill="DDD9C3"/>
            <w:vAlign w:val="center"/>
            <w:hideMark/>
          </w:tcPr>
          <w:p w14:paraId="3EFE3687" w14:textId="77777777" w:rsidR="00A177BF" w:rsidRPr="00A177BF" w:rsidRDefault="00A177BF" w:rsidP="00A177BF">
            <w:pPr>
              <w:suppressAutoHyphens w:val="0"/>
              <w:spacing w:before="0" w:after="0"/>
              <w:jc w:val="center"/>
              <w:rPr>
                <w:rFonts w:ascii="Times New Roman" w:eastAsia="Times New Roman" w:hAnsi="Times New Roman" w:cs="Times New Roman"/>
                <w:b/>
                <w:bCs/>
                <w:color w:val="000000"/>
                <w:sz w:val="24"/>
                <w:szCs w:val="24"/>
                <w:lang w:eastAsia="fr-FR"/>
              </w:rPr>
            </w:pPr>
            <w:r w:rsidRPr="00A177BF">
              <w:rPr>
                <w:rFonts w:ascii="Times New Roman" w:eastAsia="Times New Roman" w:hAnsi="Times New Roman" w:cs="Times New Roman"/>
                <w:b/>
                <w:bCs/>
                <w:color w:val="000000"/>
                <w:sz w:val="24"/>
                <w:szCs w:val="24"/>
                <w:lang w:eastAsia="fr-FR"/>
              </w:rPr>
              <w:t>OBJECTIFS DE CARTONS</w:t>
            </w:r>
          </w:p>
        </w:tc>
        <w:tc>
          <w:tcPr>
            <w:tcW w:w="1520" w:type="dxa"/>
            <w:tcBorders>
              <w:top w:val="single" w:sz="8" w:space="0" w:color="auto"/>
              <w:left w:val="nil"/>
              <w:bottom w:val="single" w:sz="8" w:space="0" w:color="auto"/>
              <w:right w:val="single" w:sz="8" w:space="0" w:color="auto"/>
            </w:tcBorders>
            <w:shd w:val="clear" w:color="000000" w:fill="DDD9C3"/>
            <w:vAlign w:val="center"/>
            <w:hideMark/>
          </w:tcPr>
          <w:p w14:paraId="397E9F67" w14:textId="77777777" w:rsidR="00A177BF" w:rsidRPr="00A177BF" w:rsidRDefault="00A177BF" w:rsidP="00A177BF">
            <w:pPr>
              <w:suppressAutoHyphens w:val="0"/>
              <w:spacing w:before="0" w:after="0"/>
              <w:jc w:val="center"/>
              <w:rPr>
                <w:rFonts w:ascii="Times New Roman" w:eastAsia="Times New Roman" w:hAnsi="Times New Roman" w:cs="Times New Roman"/>
                <w:b/>
                <w:bCs/>
                <w:color w:val="000000"/>
                <w:sz w:val="24"/>
                <w:szCs w:val="24"/>
                <w:lang w:eastAsia="fr-FR"/>
              </w:rPr>
            </w:pPr>
            <w:r w:rsidRPr="00A177BF">
              <w:rPr>
                <w:rFonts w:ascii="Times New Roman" w:eastAsia="Times New Roman" w:hAnsi="Times New Roman" w:cs="Times New Roman"/>
                <w:b/>
                <w:bCs/>
                <w:color w:val="000000"/>
                <w:sz w:val="24"/>
                <w:szCs w:val="24"/>
                <w:lang w:eastAsia="fr-FR"/>
              </w:rPr>
              <w:t xml:space="preserve">REAL. DE CARTONS </w:t>
            </w:r>
          </w:p>
        </w:tc>
        <w:tc>
          <w:tcPr>
            <w:tcW w:w="1480" w:type="dxa"/>
            <w:tcBorders>
              <w:top w:val="single" w:sz="8" w:space="0" w:color="auto"/>
              <w:left w:val="nil"/>
              <w:bottom w:val="single" w:sz="8" w:space="0" w:color="auto"/>
              <w:right w:val="single" w:sz="8" w:space="0" w:color="auto"/>
            </w:tcBorders>
            <w:shd w:val="clear" w:color="000000" w:fill="DDD9C3"/>
            <w:vAlign w:val="center"/>
            <w:hideMark/>
          </w:tcPr>
          <w:p w14:paraId="49B5FB66" w14:textId="77777777" w:rsidR="00A177BF" w:rsidRPr="00A177BF" w:rsidRDefault="00A177BF" w:rsidP="00A177BF">
            <w:pPr>
              <w:suppressAutoHyphens w:val="0"/>
              <w:spacing w:before="0" w:after="0"/>
              <w:jc w:val="center"/>
              <w:rPr>
                <w:rFonts w:ascii="Times New Roman" w:eastAsia="Times New Roman" w:hAnsi="Times New Roman" w:cs="Times New Roman"/>
                <w:b/>
                <w:bCs/>
                <w:color w:val="000000"/>
                <w:sz w:val="24"/>
                <w:szCs w:val="24"/>
                <w:lang w:eastAsia="fr-FR"/>
              </w:rPr>
            </w:pPr>
            <w:r w:rsidRPr="00A177BF">
              <w:rPr>
                <w:rFonts w:ascii="Times New Roman" w:eastAsia="Times New Roman" w:hAnsi="Times New Roman" w:cs="Times New Roman"/>
                <w:b/>
                <w:bCs/>
                <w:color w:val="000000"/>
                <w:sz w:val="24"/>
                <w:szCs w:val="24"/>
                <w:lang w:eastAsia="fr-FR"/>
              </w:rPr>
              <w:t>% Tx Real Obj CARTONS</w:t>
            </w:r>
          </w:p>
        </w:tc>
      </w:tr>
      <w:tr w:rsidR="00A177BF" w:rsidRPr="00A177BF" w14:paraId="2970C9F0" w14:textId="77777777" w:rsidTr="00A177BF">
        <w:trPr>
          <w:trHeight w:val="390"/>
          <w:jc w:val="center"/>
        </w:trPr>
        <w:tc>
          <w:tcPr>
            <w:tcW w:w="3280" w:type="dxa"/>
            <w:tcBorders>
              <w:top w:val="nil"/>
              <w:left w:val="single" w:sz="8" w:space="0" w:color="auto"/>
              <w:bottom w:val="single" w:sz="8" w:space="0" w:color="auto"/>
              <w:right w:val="single" w:sz="8" w:space="0" w:color="auto"/>
            </w:tcBorders>
            <w:shd w:val="clear" w:color="auto" w:fill="auto"/>
            <w:vAlign w:val="center"/>
            <w:hideMark/>
          </w:tcPr>
          <w:p w14:paraId="202BD54C" w14:textId="77777777" w:rsidR="00A177BF" w:rsidRPr="00A177BF" w:rsidRDefault="00A177BF" w:rsidP="00A177BF">
            <w:pPr>
              <w:suppressAutoHyphens w:val="0"/>
              <w:spacing w:before="0" w:after="0"/>
              <w:jc w:val="center"/>
              <w:rPr>
                <w:rFonts w:ascii="Times New Roman" w:eastAsia="Times New Roman" w:hAnsi="Times New Roman" w:cs="Times New Roman"/>
                <w:color w:val="000000"/>
                <w:sz w:val="24"/>
                <w:szCs w:val="24"/>
                <w:lang w:eastAsia="fr-FR"/>
              </w:rPr>
            </w:pPr>
            <w:r w:rsidRPr="00A177BF">
              <w:rPr>
                <w:rFonts w:ascii="Times New Roman" w:eastAsia="Times New Roman" w:hAnsi="Times New Roman" w:cs="Times New Roman"/>
                <w:color w:val="000000"/>
                <w:sz w:val="24"/>
                <w:szCs w:val="24"/>
                <w:lang w:eastAsia="fr-FR"/>
              </w:rPr>
              <w:t>COMMERCIALE EDITH</w:t>
            </w:r>
          </w:p>
        </w:tc>
        <w:tc>
          <w:tcPr>
            <w:tcW w:w="2140" w:type="dxa"/>
            <w:tcBorders>
              <w:top w:val="nil"/>
              <w:left w:val="nil"/>
              <w:bottom w:val="single" w:sz="8" w:space="0" w:color="auto"/>
              <w:right w:val="single" w:sz="8" w:space="0" w:color="auto"/>
            </w:tcBorders>
            <w:shd w:val="clear" w:color="auto" w:fill="auto"/>
            <w:vAlign w:val="center"/>
            <w:hideMark/>
          </w:tcPr>
          <w:p w14:paraId="4CA28B44" w14:textId="77777777" w:rsidR="00A177BF" w:rsidRPr="00A177BF" w:rsidRDefault="00A177BF" w:rsidP="00A177BF">
            <w:pPr>
              <w:suppressAutoHyphens w:val="0"/>
              <w:spacing w:before="0" w:after="0"/>
              <w:jc w:val="center"/>
              <w:rPr>
                <w:rFonts w:eastAsia="Times New Roman"/>
                <w:b/>
                <w:bCs/>
                <w:color w:val="000000"/>
                <w:sz w:val="28"/>
                <w:szCs w:val="28"/>
                <w:lang w:eastAsia="fr-FR"/>
              </w:rPr>
            </w:pPr>
            <w:r w:rsidRPr="00A177BF">
              <w:rPr>
                <w:rFonts w:eastAsia="Times New Roman"/>
                <w:b/>
                <w:bCs/>
                <w:color w:val="000000"/>
                <w:sz w:val="28"/>
                <w:szCs w:val="28"/>
                <w:lang w:eastAsia="fr-FR"/>
              </w:rPr>
              <w:t>43 250 000</w:t>
            </w:r>
          </w:p>
        </w:tc>
        <w:tc>
          <w:tcPr>
            <w:tcW w:w="1840" w:type="dxa"/>
            <w:tcBorders>
              <w:top w:val="nil"/>
              <w:left w:val="nil"/>
              <w:bottom w:val="single" w:sz="8" w:space="0" w:color="auto"/>
              <w:right w:val="single" w:sz="8" w:space="0" w:color="auto"/>
            </w:tcBorders>
            <w:shd w:val="clear" w:color="auto" w:fill="auto"/>
            <w:vAlign w:val="center"/>
            <w:hideMark/>
          </w:tcPr>
          <w:p w14:paraId="12C5948F" w14:textId="77777777" w:rsidR="00A177BF" w:rsidRPr="00A177BF" w:rsidRDefault="00A177BF" w:rsidP="00A177BF">
            <w:pPr>
              <w:suppressAutoHyphens w:val="0"/>
              <w:spacing w:before="0" w:after="0"/>
              <w:jc w:val="center"/>
              <w:rPr>
                <w:rFonts w:eastAsia="Times New Roman"/>
                <w:b/>
                <w:bCs/>
                <w:color w:val="000000"/>
                <w:sz w:val="28"/>
                <w:szCs w:val="28"/>
                <w:lang w:eastAsia="fr-FR"/>
              </w:rPr>
            </w:pPr>
            <w:r w:rsidRPr="00A177BF">
              <w:rPr>
                <w:rFonts w:eastAsia="Times New Roman"/>
                <w:b/>
                <w:bCs/>
                <w:color w:val="000000"/>
                <w:sz w:val="28"/>
                <w:szCs w:val="28"/>
                <w:lang w:eastAsia="fr-FR"/>
              </w:rPr>
              <w:t>15 170 000</w:t>
            </w:r>
          </w:p>
        </w:tc>
        <w:tc>
          <w:tcPr>
            <w:tcW w:w="1300" w:type="dxa"/>
            <w:tcBorders>
              <w:top w:val="nil"/>
              <w:left w:val="nil"/>
              <w:bottom w:val="single" w:sz="8" w:space="0" w:color="auto"/>
              <w:right w:val="single" w:sz="8" w:space="0" w:color="auto"/>
            </w:tcBorders>
            <w:shd w:val="clear" w:color="auto" w:fill="auto"/>
            <w:vAlign w:val="center"/>
            <w:hideMark/>
          </w:tcPr>
          <w:p w14:paraId="40E0F828" w14:textId="77777777" w:rsidR="00A177BF" w:rsidRPr="00A177BF" w:rsidRDefault="00A177BF" w:rsidP="00A177BF">
            <w:pPr>
              <w:suppressAutoHyphens w:val="0"/>
              <w:spacing w:before="0" w:after="0"/>
              <w:jc w:val="center"/>
              <w:rPr>
                <w:rFonts w:eastAsia="Times New Roman"/>
                <w:b/>
                <w:bCs/>
                <w:color w:val="000000"/>
                <w:sz w:val="28"/>
                <w:szCs w:val="28"/>
                <w:lang w:eastAsia="fr-FR"/>
              </w:rPr>
            </w:pPr>
            <w:r w:rsidRPr="00A177BF">
              <w:rPr>
                <w:rFonts w:eastAsia="Times New Roman"/>
                <w:b/>
                <w:bCs/>
                <w:color w:val="000000"/>
                <w:sz w:val="28"/>
                <w:szCs w:val="28"/>
                <w:lang w:eastAsia="fr-FR"/>
              </w:rPr>
              <w:t>35%</w:t>
            </w:r>
          </w:p>
        </w:tc>
        <w:tc>
          <w:tcPr>
            <w:tcW w:w="1560" w:type="dxa"/>
            <w:tcBorders>
              <w:top w:val="nil"/>
              <w:left w:val="nil"/>
              <w:bottom w:val="single" w:sz="8" w:space="0" w:color="auto"/>
              <w:right w:val="single" w:sz="8" w:space="0" w:color="auto"/>
            </w:tcBorders>
            <w:shd w:val="clear" w:color="auto" w:fill="auto"/>
            <w:vAlign w:val="center"/>
            <w:hideMark/>
          </w:tcPr>
          <w:p w14:paraId="119CF7F1" w14:textId="77777777" w:rsidR="00A177BF" w:rsidRPr="00A177BF" w:rsidRDefault="00A177BF" w:rsidP="00A177BF">
            <w:pPr>
              <w:suppressAutoHyphens w:val="0"/>
              <w:spacing w:before="0" w:after="0"/>
              <w:jc w:val="center"/>
              <w:rPr>
                <w:rFonts w:eastAsia="Times New Roman"/>
                <w:b/>
                <w:bCs/>
                <w:color w:val="000000"/>
                <w:sz w:val="28"/>
                <w:szCs w:val="28"/>
                <w:lang w:eastAsia="fr-FR"/>
              </w:rPr>
            </w:pPr>
            <w:r w:rsidRPr="00A177BF">
              <w:rPr>
                <w:rFonts w:eastAsia="Times New Roman"/>
                <w:b/>
                <w:bCs/>
                <w:color w:val="000000"/>
                <w:sz w:val="28"/>
                <w:szCs w:val="28"/>
                <w:lang w:eastAsia="fr-FR"/>
              </w:rPr>
              <w:t>250</w:t>
            </w:r>
          </w:p>
        </w:tc>
        <w:tc>
          <w:tcPr>
            <w:tcW w:w="1520" w:type="dxa"/>
            <w:tcBorders>
              <w:top w:val="nil"/>
              <w:left w:val="nil"/>
              <w:bottom w:val="single" w:sz="8" w:space="0" w:color="auto"/>
              <w:right w:val="single" w:sz="8" w:space="0" w:color="auto"/>
            </w:tcBorders>
            <w:shd w:val="clear" w:color="auto" w:fill="auto"/>
            <w:vAlign w:val="center"/>
            <w:hideMark/>
          </w:tcPr>
          <w:p w14:paraId="4DE0911F" w14:textId="77777777" w:rsidR="00A177BF" w:rsidRPr="00A177BF" w:rsidRDefault="00A177BF" w:rsidP="00A177BF">
            <w:pPr>
              <w:suppressAutoHyphens w:val="0"/>
              <w:spacing w:before="0" w:after="0"/>
              <w:jc w:val="center"/>
              <w:rPr>
                <w:rFonts w:eastAsia="Times New Roman"/>
                <w:b/>
                <w:bCs/>
                <w:color w:val="000000"/>
                <w:sz w:val="28"/>
                <w:szCs w:val="28"/>
                <w:lang w:eastAsia="fr-FR"/>
              </w:rPr>
            </w:pPr>
            <w:r w:rsidRPr="00A177BF">
              <w:rPr>
                <w:rFonts w:eastAsia="Times New Roman"/>
                <w:b/>
                <w:bCs/>
                <w:color w:val="000000"/>
                <w:sz w:val="28"/>
                <w:szCs w:val="28"/>
                <w:lang w:eastAsia="fr-FR"/>
              </w:rPr>
              <w:t>19</w:t>
            </w:r>
          </w:p>
        </w:tc>
        <w:tc>
          <w:tcPr>
            <w:tcW w:w="1480" w:type="dxa"/>
            <w:tcBorders>
              <w:top w:val="nil"/>
              <w:left w:val="nil"/>
              <w:bottom w:val="single" w:sz="8" w:space="0" w:color="auto"/>
              <w:right w:val="single" w:sz="8" w:space="0" w:color="auto"/>
            </w:tcBorders>
            <w:shd w:val="clear" w:color="auto" w:fill="auto"/>
            <w:vAlign w:val="center"/>
            <w:hideMark/>
          </w:tcPr>
          <w:p w14:paraId="3B2C316C" w14:textId="77777777" w:rsidR="00A177BF" w:rsidRPr="00A177BF" w:rsidRDefault="00A177BF" w:rsidP="00A177BF">
            <w:pPr>
              <w:suppressAutoHyphens w:val="0"/>
              <w:spacing w:before="0" w:after="0"/>
              <w:jc w:val="center"/>
              <w:rPr>
                <w:rFonts w:eastAsia="Times New Roman"/>
                <w:b/>
                <w:bCs/>
                <w:color w:val="000000"/>
                <w:sz w:val="28"/>
                <w:szCs w:val="28"/>
                <w:lang w:eastAsia="fr-FR"/>
              </w:rPr>
            </w:pPr>
            <w:r w:rsidRPr="00A177BF">
              <w:rPr>
                <w:rFonts w:eastAsia="Times New Roman"/>
                <w:b/>
                <w:bCs/>
                <w:color w:val="000000"/>
                <w:sz w:val="28"/>
                <w:szCs w:val="28"/>
                <w:lang w:eastAsia="fr-FR"/>
              </w:rPr>
              <w:t>8%</w:t>
            </w:r>
          </w:p>
        </w:tc>
      </w:tr>
      <w:tr w:rsidR="00A177BF" w:rsidRPr="00A177BF" w14:paraId="0EB4B1DE" w14:textId="77777777" w:rsidTr="00A177BF">
        <w:trPr>
          <w:trHeight w:val="390"/>
          <w:jc w:val="center"/>
        </w:trPr>
        <w:tc>
          <w:tcPr>
            <w:tcW w:w="3280" w:type="dxa"/>
            <w:tcBorders>
              <w:top w:val="nil"/>
              <w:left w:val="single" w:sz="8" w:space="0" w:color="auto"/>
              <w:bottom w:val="single" w:sz="8" w:space="0" w:color="auto"/>
              <w:right w:val="single" w:sz="8" w:space="0" w:color="auto"/>
            </w:tcBorders>
            <w:shd w:val="clear" w:color="auto" w:fill="auto"/>
            <w:vAlign w:val="center"/>
            <w:hideMark/>
          </w:tcPr>
          <w:p w14:paraId="66FFBD86" w14:textId="77777777" w:rsidR="00A177BF" w:rsidRPr="00A177BF" w:rsidRDefault="00A177BF" w:rsidP="00A177BF">
            <w:pPr>
              <w:suppressAutoHyphens w:val="0"/>
              <w:spacing w:before="0" w:after="0"/>
              <w:jc w:val="center"/>
              <w:rPr>
                <w:rFonts w:ascii="Times New Roman" w:eastAsia="Times New Roman" w:hAnsi="Times New Roman" w:cs="Times New Roman"/>
                <w:color w:val="000000"/>
                <w:sz w:val="24"/>
                <w:szCs w:val="24"/>
                <w:lang w:eastAsia="fr-FR"/>
              </w:rPr>
            </w:pPr>
            <w:r w:rsidRPr="00A177BF">
              <w:rPr>
                <w:rFonts w:ascii="Times New Roman" w:eastAsia="Times New Roman" w:hAnsi="Times New Roman" w:cs="Times New Roman"/>
                <w:color w:val="000000"/>
                <w:sz w:val="24"/>
                <w:szCs w:val="24"/>
                <w:lang w:eastAsia="fr-FR"/>
              </w:rPr>
              <w:t>COMMERCIAL VIDAL</w:t>
            </w:r>
          </w:p>
        </w:tc>
        <w:tc>
          <w:tcPr>
            <w:tcW w:w="2140" w:type="dxa"/>
            <w:tcBorders>
              <w:top w:val="nil"/>
              <w:left w:val="nil"/>
              <w:bottom w:val="single" w:sz="8" w:space="0" w:color="auto"/>
              <w:right w:val="single" w:sz="8" w:space="0" w:color="auto"/>
            </w:tcBorders>
            <w:shd w:val="clear" w:color="auto" w:fill="auto"/>
            <w:vAlign w:val="center"/>
            <w:hideMark/>
          </w:tcPr>
          <w:p w14:paraId="7C16A680" w14:textId="77777777" w:rsidR="00A177BF" w:rsidRPr="00A177BF" w:rsidRDefault="00A177BF" w:rsidP="00A177BF">
            <w:pPr>
              <w:suppressAutoHyphens w:val="0"/>
              <w:spacing w:before="0" w:after="0"/>
              <w:jc w:val="center"/>
              <w:rPr>
                <w:rFonts w:eastAsia="Times New Roman"/>
                <w:b/>
                <w:bCs/>
                <w:color w:val="000000"/>
                <w:sz w:val="28"/>
                <w:szCs w:val="28"/>
                <w:lang w:eastAsia="fr-FR"/>
              </w:rPr>
            </w:pPr>
            <w:r w:rsidRPr="00A177BF">
              <w:rPr>
                <w:rFonts w:eastAsia="Times New Roman"/>
                <w:b/>
                <w:bCs/>
                <w:color w:val="000000"/>
                <w:sz w:val="28"/>
                <w:szCs w:val="28"/>
                <w:lang w:eastAsia="fr-FR"/>
              </w:rPr>
              <w:t>21 900 000</w:t>
            </w:r>
          </w:p>
        </w:tc>
        <w:tc>
          <w:tcPr>
            <w:tcW w:w="1840" w:type="dxa"/>
            <w:tcBorders>
              <w:top w:val="nil"/>
              <w:left w:val="nil"/>
              <w:bottom w:val="single" w:sz="8" w:space="0" w:color="auto"/>
              <w:right w:val="single" w:sz="8" w:space="0" w:color="auto"/>
            </w:tcBorders>
            <w:shd w:val="clear" w:color="auto" w:fill="auto"/>
            <w:vAlign w:val="center"/>
            <w:hideMark/>
          </w:tcPr>
          <w:p w14:paraId="0BFE8120" w14:textId="77777777" w:rsidR="00A177BF" w:rsidRPr="00A177BF" w:rsidRDefault="00A177BF" w:rsidP="00A177BF">
            <w:pPr>
              <w:suppressAutoHyphens w:val="0"/>
              <w:spacing w:before="0" w:after="0"/>
              <w:jc w:val="center"/>
              <w:rPr>
                <w:rFonts w:eastAsia="Times New Roman"/>
                <w:b/>
                <w:bCs/>
                <w:color w:val="000000"/>
                <w:sz w:val="28"/>
                <w:szCs w:val="28"/>
                <w:lang w:eastAsia="fr-FR"/>
              </w:rPr>
            </w:pPr>
            <w:r w:rsidRPr="00A177BF">
              <w:rPr>
                <w:rFonts w:eastAsia="Times New Roman"/>
                <w:b/>
                <w:bCs/>
                <w:color w:val="000000"/>
                <w:sz w:val="28"/>
                <w:szCs w:val="28"/>
                <w:lang w:eastAsia="fr-FR"/>
              </w:rPr>
              <w:t>2 353 000</w:t>
            </w:r>
          </w:p>
        </w:tc>
        <w:tc>
          <w:tcPr>
            <w:tcW w:w="1300" w:type="dxa"/>
            <w:tcBorders>
              <w:top w:val="nil"/>
              <w:left w:val="nil"/>
              <w:bottom w:val="single" w:sz="8" w:space="0" w:color="auto"/>
              <w:right w:val="single" w:sz="8" w:space="0" w:color="auto"/>
            </w:tcBorders>
            <w:shd w:val="clear" w:color="auto" w:fill="auto"/>
            <w:vAlign w:val="center"/>
            <w:hideMark/>
          </w:tcPr>
          <w:p w14:paraId="3DAC6F95" w14:textId="77777777" w:rsidR="00A177BF" w:rsidRPr="00A177BF" w:rsidRDefault="00A177BF" w:rsidP="00A177BF">
            <w:pPr>
              <w:suppressAutoHyphens w:val="0"/>
              <w:spacing w:before="0" w:after="0"/>
              <w:jc w:val="center"/>
              <w:rPr>
                <w:rFonts w:eastAsia="Times New Roman"/>
                <w:b/>
                <w:bCs/>
                <w:color w:val="000000"/>
                <w:sz w:val="28"/>
                <w:szCs w:val="28"/>
                <w:lang w:eastAsia="fr-FR"/>
              </w:rPr>
            </w:pPr>
            <w:r w:rsidRPr="00A177BF">
              <w:rPr>
                <w:rFonts w:eastAsia="Times New Roman"/>
                <w:b/>
                <w:bCs/>
                <w:color w:val="000000"/>
                <w:sz w:val="28"/>
                <w:szCs w:val="28"/>
                <w:lang w:eastAsia="fr-FR"/>
              </w:rPr>
              <w:t>11%</w:t>
            </w:r>
          </w:p>
        </w:tc>
        <w:tc>
          <w:tcPr>
            <w:tcW w:w="1560" w:type="dxa"/>
            <w:tcBorders>
              <w:top w:val="nil"/>
              <w:left w:val="nil"/>
              <w:bottom w:val="single" w:sz="8" w:space="0" w:color="auto"/>
              <w:right w:val="single" w:sz="8" w:space="0" w:color="auto"/>
            </w:tcBorders>
            <w:shd w:val="clear" w:color="auto" w:fill="auto"/>
            <w:vAlign w:val="center"/>
            <w:hideMark/>
          </w:tcPr>
          <w:p w14:paraId="1B41817F" w14:textId="77777777" w:rsidR="00A177BF" w:rsidRPr="00A177BF" w:rsidRDefault="00A177BF" w:rsidP="00A177BF">
            <w:pPr>
              <w:suppressAutoHyphens w:val="0"/>
              <w:spacing w:before="0" w:after="0"/>
              <w:jc w:val="center"/>
              <w:rPr>
                <w:rFonts w:eastAsia="Times New Roman"/>
                <w:b/>
                <w:bCs/>
                <w:color w:val="000000"/>
                <w:sz w:val="28"/>
                <w:szCs w:val="28"/>
                <w:lang w:eastAsia="fr-FR"/>
              </w:rPr>
            </w:pPr>
            <w:r w:rsidRPr="00A177BF">
              <w:rPr>
                <w:rFonts w:eastAsia="Times New Roman"/>
                <w:b/>
                <w:bCs/>
                <w:color w:val="000000"/>
                <w:sz w:val="28"/>
                <w:szCs w:val="28"/>
                <w:lang w:eastAsia="fr-FR"/>
              </w:rPr>
              <w:t>200</w:t>
            </w:r>
          </w:p>
        </w:tc>
        <w:tc>
          <w:tcPr>
            <w:tcW w:w="1520" w:type="dxa"/>
            <w:tcBorders>
              <w:top w:val="nil"/>
              <w:left w:val="nil"/>
              <w:bottom w:val="single" w:sz="8" w:space="0" w:color="auto"/>
              <w:right w:val="single" w:sz="8" w:space="0" w:color="auto"/>
            </w:tcBorders>
            <w:shd w:val="clear" w:color="auto" w:fill="auto"/>
            <w:vAlign w:val="center"/>
            <w:hideMark/>
          </w:tcPr>
          <w:p w14:paraId="3B119ADC" w14:textId="77777777" w:rsidR="00A177BF" w:rsidRPr="00A177BF" w:rsidRDefault="00A177BF" w:rsidP="00A177BF">
            <w:pPr>
              <w:suppressAutoHyphens w:val="0"/>
              <w:spacing w:before="0" w:after="0"/>
              <w:jc w:val="center"/>
              <w:rPr>
                <w:rFonts w:eastAsia="Times New Roman"/>
                <w:b/>
                <w:bCs/>
                <w:color w:val="000000"/>
                <w:sz w:val="28"/>
                <w:szCs w:val="28"/>
                <w:lang w:eastAsia="fr-FR"/>
              </w:rPr>
            </w:pPr>
            <w:r w:rsidRPr="00A177BF">
              <w:rPr>
                <w:rFonts w:eastAsia="Times New Roman"/>
                <w:b/>
                <w:bCs/>
                <w:color w:val="000000"/>
                <w:sz w:val="28"/>
                <w:szCs w:val="28"/>
                <w:lang w:eastAsia="fr-FR"/>
              </w:rPr>
              <w:t>20</w:t>
            </w:r>
          </w:p>
        </w:tc>
        <w:tc>
          <w:tcPr>
            <w:tcW w:w="1480" w:type="dxa"/>
            <w:tcBorders>
              <w:top w:val="nil"/>
              <w:left w:val="nil"/>
              <w:bottom w:val="single" w:sz="8" w:space="0" w:color="auto"/>
              <w:right w:val="single" w:sz="8" w:space="0" w:color="auto"/>
            </w:tcBorders>
            <w:shd w:val="clear" w:color="auto" w:fill="auto"/>
            <w:vAlign w:val="center"/>
            <w:hideMark/>
          </w:tcPr>
          <w:p w14:paraId="2D6ECCD4" w14:textId="77777777" w:rsidR="00A177BF" w:rsidRPr="00A177BF" w:rsidRDefault="00A177BF" w:rsidP="00A177BF">
            <w:pPr>
              <w:suppressAutoHyphens w:val="0"/>
              <w:spacing w:before="0" w:after="0"/>
              <w:jc w:val="center"/>
              <w:rPr>
                <w:rFonts w:eastAsia="Times New Roman"/>
                <w:b/>
                <w:bCs/>
                <w:color w:val="000000"/>
                <w:sz w:val="28"/>
                <w:szCs w:val="28"/>
                <w:lang w:eastAsia="fr-FR"/>
              </w:rPr>
            </w:pPr>
            <w:r w:rsidRPr="00A177BF">
              <w:rPr>
                <w:rFonts w:eastAsia="Times New Roman"/>
                <w:b/>
                <w:bCs/>
                <w:color w:val="000000"/>
                <w:sz w:val="28"/>
                <w:szCs w:val="28"/>
                <w:lang w:eastAsia="fr-FR"/>
              </w:rPr>
              <w:t>10%</w:t>
            </w:r>
          </w:p>
        </w:tc>
      </w:tr>
      <w:tr w:rsidR="00A177BF" w:rsidRPr="00A177BF" w14:paraId="3AF4586A" w14:textId="77777777" w:rsidTr="00A177BF">
        <w:trPr>
          <w:trHeight w:val="390"/>
          <w:jc w:val="center"/>
        </w:trPr>
        <w:tc>
          <w:tcPr>
            <w:tcW w:w="3280" w:type="dxa"/>
            <w:tcBorders>
              <w:top w:val="nil"/>
              <w:left w:val="single" w:sz="8" w:space="0" w:color="auto"/>
              <w:bottom w:val="single" w:sz="8" w:space="0" w:color="auto"/>
              <w:right w:val="single" w:sz="8" w:space="0" w:color="auto"/>
            </w:tcBorders>
            <w:shd w:val="clear" w:color="auto" w:fill="auto"/>
            <w:vAlign w:val="center"/>
            <w:hideMark/>
          </w:tcPr>
          <w:p w14:paraId="451844C0" w14:textId="77777777" w:rsidR="00A177BF" w:rsidRPr="00A177BF" w:rsidRDefault="00A177BF" w:rsidP="00A177BF">
            <w:pPr>
              <w:suppressAutoHyphens w:val="0"/>
              <w:spacing w:before="0" w:after="0"/>
              <w:jc w:val="center"/>
              <w:rPr>
                <w:rFonts w:ascii="Times New Roman" w:eastAsia="Times New Roman" w:hAnsi="Times New Roman" w:cs="Times New Roman"/>
                <w:color w:val="000000"/>
                <w:sz w:val="24"/>
                <w:szCs w:val="24"/>
                <w:lang w:eastAsia="fr-FR"/>
              </w:rPr>
            </w:pPr>
            <w:r w:rsidRPr="00A177BF">
              <w:rPr>
                <w:rFonts w:ascii="Times New Roman" w:eastAsia="Times New Roman" w:hAnsi="Times New Roman" w:cs="Times New Roman"/>
                <w:color w:val="000000"/>
                <w:sz w:val="24"/>
                <w:szCs w:val="24"/>
                <w:lang w:eastAsia="fr-FR"/>
              </w:rPr>
              <w:t>COMMERCIALE DORIMENE</w:t>
            </w:r>
          </w:p>
        </w:tc>
        <w:tc>
          <w:tcPr>
            <w:tcW w:w="2140" w:type="dxa"/>
            <w:tcBorders>
              <w:top w:val="nil"/>
              <w:left w:val="nil"/>
              <w:bottom w:val="single" w:sz="8" w:space="0" w:color="auto"/>
              <w:right w:val="single" w:sz="8" w:space="0" w:color="auto"/>
            </w:tcBorders>
            <w:shd w:val="clear" w:color="auto" w:fill="auto"/>
            <w:vAlign w:val="center"/>
            <w:hideMark/>
          </w:tcPr>
          <w:p w14:paraId="4F124EF1" w14:textId="77777777" w:rsidR="00A177BF" w:rsidRPr="00A177BF" w:rsidRDefault="00A177BF" w:rsidP="00A177BF">
            <w:pPr>
              <w:suppressAutoHyphens w:val="0"/>
              <w:spacing w:before="0" w:after="0"/>
              <w:jc w:val="center"/>
              <w:rPr>
                <w:rFonts w:eastAsia="Times New Roman"/>
                <w:b/>
                <w:bCs/>
                <w:color w:val="000000"/>
                <w:sz w:val="28"/>
                <w:szCs w:val="28"/>
                <w:lang w:eastAsia="fr-FR"/>
              </w:rPr>
            </w:pPr>
            <w:r w:rsidRPr="00A177BF">
              <w:rPr>
                <w:rFonts w:eastAsia="Times New Roman"/>
                <w:b/>
                <w:bCs/>
                <w:color w:val="000000"/>
                <w:sz w:val="28"/>
                <w:szCs w:val="28"/>
                <w:lang w:eastAsia="fr-FR"/>
              </w:rPr>
              <w:t>8 965 000</w:t>
            </w:r>
          </w:p>
        </w:tc>
        <w:tc>
          <w:tcPr>
            <w:tcW w:w="1840" w:type="dxa"/>
            <w:tcBorders>
              <w:top w:val="nil"/>
              <w:left w:val="nil"/>
              <w:bottom w:val="single" w:sz="8" w:space="0" w:color="auto"/>
              <w:right w:val="single" w:sz="8" w:space="0" w:color="auto"/>
            </w:tcBorders>
            <w:shd w:val="clear" w:color="auto" w:fill="auto"/>
            <w:vAlign w:val="center"/>
            <w:hideMark/>
          </w:tcPr>
          <w:p w14:paraId="0C6B618D" w14:textId="77777777" w:rsidR="00A177BF" w:rsidRPr="00A177BF" w:rsidRDefault="00A177BF" w:rsidP="00A177BF">
            <w:pPr>
              <w:suppressAutoHyphens w:val="0"/>
              <w:spacing w:before="0" w:after="0"/>
              <w:jc w:val="center"/>
              <w:rPr>
                <w:rFonts w:eastAsia="Times New Roman"/>
                <w:b/>
                <w:bCs/>
                <w:color w:val="000000"/>
                <w:sz w:val="28"/>
                <w:szCs w:val="28"/>
                <w:lang w:eastAsia="fr-FR"/>
              </w:rPr>
            </w:pPr>
            <w:r w:rsidRPr="00A177BF">
              <w:rPr>
                <w:rFonts w:eastAsia="Times New Roman"/>
                <w:b/>
                <w:bCs/>
                <w:color w:val="000000"/>
                <w:sz w:val="28"/>
                <w:szCs w:val="28"/>
                <w:lang w:eastAsia="fr-FR"/>
              </w:rPr>
              <w:t>7 447 250</w:t>
            </w:r>
          </w:p>
        </w:tc>
        <w:tc>
          <w:tcPr>
            <w:tcW w:w="1300" w:type="dxa"/>
            <w:tcBorders>
              <w:top w:val="nil"/>
              <w:left w:val="nil"/>
              <w:bottom w:val="single" w:sz="8" w:space="0" w:color="auto"/>
              <w:right w:val="single" w:sz="8" w:space="0" w:color="auto"/>
            </w:tcBorders>
            <w:shd w:val="clear" w:color="auto" w:fill="auto"/>
            <w:vAlign w:val="center"/>
            <w:hideMark/>
          </w:tcPr>
          <w:p w14:paraId="0E8A0437" w14:textId="77777777" w:rsidR="00A177BF" w:rsidRPr="00A177BF" w:rsidRDefault="00A177BF" w:rsidP="00A177BF">
            <w:pPr>
              <w:suppressAutoHyphens w:val="0"/>
              <w:spacing w:before="0" w:after="0"/>
              <w:jc w:val="center"/>
              <w:rPr>
                <w:rFonts w:eastAsia="Times New Roman"/>
                <w:b/>
                <w:bCs/>
                <w:color w:val="000000"/>
                <w:sz w:val="28"/>
                <w:szCs w:val="28"/>
                <w:lang w:eastAsia="fr-FR"/>
              </w:rPr>
            </w:pPr>
            <w:r w:rsidRPr="00A177BF">
              <w:rPr>
                <w:rFonts w:eastAsia="Times New Roman"/>
                <w:b/>
                <w:bCs/>
                <w:color w:val="000000"/>
                <w:sz w:val="28"/>
                <w:szCs w:val="28"/>
                <w:lang w:eastAsia="fr-FR"/>
              </w:rPr>
              <w:t>83%</w:t>
            </w:r>
          </w:p>
        </w:tc>
        <w:tc>
          <w:tcPr>
            <w:tcW w:w="1560" w:type="dxa"/>
            <w:tcBorders>
              <w:top w:val="nil"/>
              <w:left w:val="nil"/>
              <w:bottom w:val="single" w:sz="8" w:space="0" w:color="auto"/>
              <w:right w:val="single" w:sz="8" w:space="0" w:color="auto"/>
            </w:tcBorders>
            <w:shd w:val="clear" w:color="auto" w:fill="auto"/>
            <w:vAlign w:val="center"/>
            <w:hideMark/>
          </w:tcPr>
          <w:p w14:paraId="5FD068FA" w14:textId="77777777" w:rsidR="00A177BF" w:rsidRPr="00A177BF" w:rsidRDefault="00A177BF" w:rsidP="00A177BF">
            <w:pPr>
              <w:suppressAutoHyphens w:val="0"/>
              <w:spacing w:before="0" w:after="0"/>
              <w:jc w:val="center"/>
              <w:rPr>
                <w:rFonts w:eastAsia="Times New Roman"/>
                <w:b/>
                <w:bCs/>
                <w:color w:val="000000"/>
                <w:sz w:val="28"/>
                <w:szCs w:val="28"/>
                <w:lang w:eastAsia="fr-FR"/>
              </w:rPr>
            </w:pPr>
            <w:r w:rsidRPr="00A177BF">
              <w:rPr>
                <w:rFonts w:eastAsia="Times New Roman"/>
                <w:b/>
                <w:bCs/>
                <w:color w:val="000000"/>
                <w:sz w:val="28"/>
                <w:szCs w:val="28"/>
                <w:lang w:eastAsia="fr-FR"/>
              </w:rPr>
              <w:t>80</w:t>
            </w:r>
          </w:p>
        </w:tc>
        <w:tc>
          <w:tcPr>
            <w:tcW w:w="1520" w:type="dxa"/>
            <w:tcBorders>
              <w:top w:val="nil"/>
              <w:left w:val="nil"/>
              <w:bottom w:val="single" w:sz="8" w:space="0" w:color="auto"/>
              <w:right w:val="single" w:sz="8" w:space="0" w:color="auto"/>
            </w:tcBorders>
            <w:shd w:val="clear" w:color="auto" w:fill="auto"/>
            <w:vAlign w:val="center"/>
            <w:hideMark/>
          </w:tcPr>
          <w:p w14:paraId="59582519" w14:textId="77777777" w:rsidR="00A177BF" w:rsidRPr="00A177BF" w:rsidRDefault="00A177BF" w:rsidP="00A177BF">
            <w:pPr>
              <w:suppressAutoHyphens w:val="0"/>
              <w:spacing w:before="0" w:after="0"/>
              <w:jc w:val="center"/>
              <w:rPr>
                <w:rFonts w:eastAsia="Times New Roman"/>
                <w:b/>
                <w:bCs/>
                <w:color w:val="000000"/>
                <w:sz w:val="28"/>
                <w:szCs w:val="28"/>
                <w:lang w:eastAsia="fr-FR"/>
              </w:rPr>
            </w:pPr>
            <w:r w:rsidRPr="00A177BF">
              <w:rPr>
                <w:rFonts w:eastAsia="Times New Roman"/>
                <w:b/>
                <w:bCs/>
                <w:color w:val="000000"/>
                <w:sz w:val="28"/>
                <w:szCs w:val="28"/>
                <w:lang w:eastAsia="fr-FR"/>
              </w:rPr>
              <w:t>42</w:t>
            </w:r>
          </w:p>
        </w:tc>
        <w:tc>
          <w:tcPr>
            <w:tcW w:w="1480" w:type="dxa"/>
            <w:tcBorders>
              <w:top w:val="nil"/>
              <w:left w:val="nil"/>
              <w:bottom w:val="single" w:sz="8" w:space="0" w:color="auto"/>
              <w:right w:val="single" w:sz="8" w:space="0" w:color="auto"/>
            </w:tcBorders>
            <w:shd w:val="clear" w:color="auto" w:fill="auto"/>
            <w:vAlign w:val="center"/>
            <w:hideMark/>
          </w:tcPr>
          <w:p w14:paraId="2594079A" w14:textId="77777777" w:rsidR="00A177BF" w:rsidRPr="00A177BF" w:rsidRDefault="00A177BF" w:rsidP="00A177BF">
            <w:pPr>
              <w:suppressAutoHyphens w:val="0"/>
              <w:spacing w:before="0" w:after="0"/>
              <w:jc w:val="center"/>
              <w:rPr>
                <w:rFonts w:eastAsia="Times New Roman"/>
                <w:b/>
                <w:bCs/>
                <w:color w:val="000000"/>
                <w:sz w:val="28"/>
                <w:szCs w:val="28"/>
                <w:lang w:eastAsia="fr-FR"/>
              </w:rPr>
            </w:pPr>
            <w:r w:rsidRPr="00A177BF">
              <w:rPr>
                <w:rFonts w:eastAsia="Times New Roman"/>
                <w:b/>
                <w:bCs/>
                <w:color w:val="000000"/>
                <w:sz w:val="28"/>
                <w:szCs w:val="28"/>
                <w:lang w:eastAsia="fr-FR"/>
              </w:rPr>
              <w:t>53%</w:t>
            </w:r>
          </w:p>
        </w:tc>
      </w:tr>
      <w:tr w:rsidR="00A177BF" w:rsidRPr="00A177BF" w14:paraId="7FD46A0A" w14:textId="77777777" w:rsidTr="00A177BF">
        <w:trPr>
          <w:trHeight w:val="390"/>
          <w:jc w:val="center"/>
        </w:trPr>
        <w:tc>
          <w:tcPr>
            <w:tcW w:w="3280" w:type="dxa"/>
            <w:tcBorders>
              <w:top w:val="nil"/>
              <w:left w:val="single" w:sz="8" w:space="0" w:color="auto"/>
              <w:bottom w:val="single" w:sz="8" w:space="0" w:color="auto"/>
              <w:right w:val="single" w:sz="8" w:space="0" w:color="auto"/>
            </w:tcBorders>
            <w:shd w:val="clear" w:color="auto" w:fill="auto"/>
            <w:vAlign w:val="center"/>
            <w:hideMark/>
          </w:tcPr>
          <w:p w14:paraId="4AF0C08F" w14:textId="77777777" w:rsidR="00A177BF" w:rsidRPr="00A177BF" w:rsidRDefault="00A177BF" w:rsidP="00A177BF">
            <w:pPr>
              <w:suppressAutoHyphens w:val="0"/>
              <w:spacing w:before="0" w:after="0"/>
              <w:jc w:val="center"/>
              <w:rPr>
                <w:rFonts w:ascii="Times New Roman" w:eastAsia="Times New Roman" w:hAnsi="Times New Roman" w:cs="Times New Roman"/>
                <w:color w:val="000000"/>
                <w:sz w:val="24"/>
                <w:szCs w:val="24"/>
                <w:lang w:eastAsia="fr-FR"/>
              </w:rPr>
            </w:pPr>
            <w:r w:rsidRPr="00A177BF">
              <w:rPr>
                <w:rFonts w:ascii="Times New Roman" w:eastAsia="Times New Roman" w:hAnsi="Times New Roman" w:cs="Times New Roman"/>
                <w:color w:val="000000"/>
                <w:sz w:val="24"/>
                <w:szCs w:val="24"/>
                <w:lang w:eastAsia="fr-FR"/>
              </w:rPr>
              <w:t xml:space="preserve">COMMERCIALE MICHELLE </w:t>
            </w:r>
          </w:p>
        </w:tc>
        <w:tc>
          <w:tcPr>
            <w:tcW w:w="2140" w:type="dxa"/>
            <w:tcBorders>
              <w:top w:val="nil"/>
              <w:left w:val="nil"/>
              <w:bottom w:val="single" w:sz="8" w:space="0" w:color="auto"/>
              <w:right w:val="single" w:sz="8" w:space="0" w:color="auto"/>
            </w:tcBorders>
            <w:shd w:val="clear" w:color="auto" w:fill="auto"/>
            <w:vAlign w:val="center"/>
            <w:hideMark/>
          </w:tcPr>
          <w:p w14:paraId="111816ED" w14:textId="77777777" w:rsidR="00A177BF" w:rsidRPr="00A177BF" w:rsidRDefault="00A177BF" w:rsidP="00A177BF">
            <w:pPr>
              <w:suppressAutoHyphens w:val="0"/>
              <w:spacing w:before="0" w:after="0"/>
              <w:jc w:val="center"/>
              <w:rPr>
                <w:rFonts w:eastAsia="Times New Roman"/>
                <w:b/>
                <w:bCs/>
                <w:color w:val="000000"/>
                <w:sz w:val="28"/>
                <w:szCs w:val="28"/>
                <w:lang w:eastAsia="fr-FR"/>
              </w:rPr>
            </w:pPr>
            <w:r w:rsidRPr="00A177BF">
              <w:rPr>
                <w:rFonts w:eastAsia="Times New Roman"/>
                <w:b/>
                <w:bCs/>
                <w:color w:val="000000"/>
                <w:sz w:val="28"/>
                <w:szCs w:val="28"/>
                <w:lang w:eastAsia="fr-FR"/>
              </w:rPr>
              <w:t>11 650 000</w:t>
            </w:r>
          </w:p>
        </w:tc>
        <w:tc>
          <w:tcPr>
            <w:tcW w:w="1840" w:type="dxa"/>
            <w:tcBorders>
              <w:top w:val="nil"/>
              <w:left w:val="nil"/>
              <w:bottom w:val="single" w:sz="8" w:space="0" w:color="auto"/>
              <w:right w:val="single" w:sz="8" w:space="0" w:color="auto"/>
            </w:tcBorders>
            <w:shd w:val="clear" w:color="auto" w:fill="auto"/>
            <w:vAlign w:val="center"/>
            <w:hideMark/>
          </w:tcPr>
          <w:p w14:paraId="643447EE" w14:textId="77777777" w:rsidR="00A177BF" w:rsidRPr="00A177BF" w:rsidRDefault="00A177BF" w:rsidP="00A177BF">
            <w:pPr>
              <w:suppressAutoHyphens w:val="0"/>
              <w:spacing w:before="0" w:after="0"/>
              <w:jc w:val="center"/>
              <w:rPr>
                <w:rFonts w:eastAsia="Times New Roman"/>
                <w:b/>
                <w:bCs/>
                <w:color w:val="000000"/>
                <w:sz w:val="28"/>
                <w:szCs w:val="28"/>
                <w:lang w:eastAsia="fr-FR"/>
              </w:rPr>
            </w:pPr>
            <w:r w:rsidRPr="00A177BF">
              <w:rPr>
                <w:rFonts w:eastAsia="Times New Roman"/>
                <w:b/>
                <w:bCs/>
                <w:color w:val="000000"/>
                <w:sz w:val="28"/>
                <w:szCs w:val="28"/>
                <w:lang w:eastAsia="fr-FR"/>
              </w:rPr>
              <w:t>3 071 700</w:t>
            </w:r>
          </w:p>
        </w:tc>
        <w:tc>
          <w:tcPr>
            <w:tcW w:w="1300" w:type="dxa"/>
            <w:tcBorders>
              <w:top w:val="nil"/>
              <w:left w:val="nil"/>
              <w:bottom w:val="single" w:sz="8" w:space="0" w:color="auto"/>
              <w:right w:val="single" w:sz="8" w:space="0" w:color="auto"/>
            </w:tcBorders>
            <w:shd w:val="clear" w:color="auto" w:fill="auto"/>
            <w:vAlign w:val="center"/>
            <w:hideMark/>
          </w:tcPr>
          <w:p w14:paraId="44B85A64" w14:textId="77777777" w:rsidR="00A177BF" w:rsidRPr="00A177BF" w:rsidRDefault="00A177BF" w:rsidP="00A177BF">
            <w:pPr>
              <w:suppressAutoHyphens w:val="0"/>
              <w:spacing w:before="0" w:after="0"/>
              <w:jc w:val="center"/>
              <w:rPr>
                <w:rFonts w:eastAsia="Times New Roman"/>
                <w:b/>
                <w:bCs/>
                <w:color w:val="000000"/>
                <w:sz w:val="28"/>
                <w:szCs w:val="28"/>
                <w:lang w:eastAsia="fr-FR"/>
              </w:rPr>
            </w:pPr>
            <w:r w:rsidRPr="00A177BF">
              <w:rPr>
                <w:rFonts w:eastAsia="Times New Roman"/>
                <w:b/>
                <w:bCs/>
                <w:color w:val="000000"/>
                <w:sz w:val="28"/>
                <w:szCs w:val="28"/>
                <w:lang w:eastAsia="fr-FR"/>
              </w:rPr>
              <w:t>26%</w:t>
            </w:r>
          </w:p>
        </w:tc>
        <w:tc>
          <w:tcPr>
            <w:tcW w:w="1560" w:type="dxa"/>
            <w:tcBorders>
              <w:top w:val="nil"/>
              <w:left w:val="nil"/>
              <w:bottom w:val="single" w:sz="8" w:space="0" w:color="auto"/>
              <w:right w:val="single" w:sz="8" w:space="0" w:color="auto"/>
            </w:tcBorders>
            <w:shd w:val="clear" w:color="auto" w:fill="auto"/>
            <w:vAlign w:val="center"/>
            <w:hideMark/>
          </w:tcPr>
          <w:p w14:paraId="6F707B80" w14:textId="77777777" w:rsidR="00A177BF" w:rsidRPr="00A177BF" w:rsidRDefault="00A177BF" w:rsidP="00A177BF">
            <w:pPr>
              <w:suppressAutoHyphens w:val="0"/>
              <w:spacing w:before="0" w:after="0"/>
              <w:jc w:val="center"/>
              <w:rPr>
                <w:rFonts w:eastAsia="Times New Roman"/>
                <w:b/>
                <w:bCs/>
                <w:color w:val="000000"/>
                <w:sz w:val="28"/>
                <w:szCs w:val="28"/>
                <w:lang w:eastAsia="fr-FR"/>
              </w:rPr>
            </w:pPr>
            <w:r w:rsidRPr="00A177BF">
              <w:rPr>
                <w:rFonts w:eastAsia="Times New Roman"/>
                <w:b/>
                <w:bCs/>
                <w:color w:val="000000"/>
                <w:sz w:val="28"/>
                <w:szCs w:val="28"/>
                <w:lang w:eastAsia="fr-FR"/>
              </w:rPr>
              <w:t>200</w:t>
            </w:r>
          </w:p>
        </w:tc>
        <w:tc>
          <w:tcPr>
            <w:tcW w:w="1520" w:type="dxa"/>
            <w:tcBorders>
              <w:top w:val="nil"/>
              <w:left w:val="nil"/>
              <w:bottom w:val="single" w:sz="8" w:space="0" w:color="auto"/>
              <w:right w:val="single" w:sz="8" w:space="0" w:color="auto"/>
            </w:tcBorders>
            <w:shd w:val="clear" w:color="auto" w:fill="auto"/>
            <w:vAlign w:val="center"/>
            <w:hideMark/>
          </w:tcPr>
          <w:p w14:paraId="493EE126" w14:textId="77777777" w:rsidR="00A177BF" w:rsidRPr="00A177BF" w:rsidRDefault="00A177BF" w:rsidP="00A177BF">
            <w:pPr>
              <w:suppressAutoHyphens w:val="0"/>
              <w:spacing w:before="0" w:after="0"/>
              <w:jc w:val="center"/>
              <w:rPr>
                <w:rFonts w:eastAsia="Times New Roman"/>
                <w:b/>
                <w:bCs/>
                <w:color w:val="000000"/>
                <w:sz w:val="28"/>
                <w:szCs w:val="28"/>
                <w:lang w:eastAsia="fr-FR"/>
              </w:rPr>
            </w:pPr>
            <w:r w:rsidRPr="00A177BF">
              <w:rPr>
                <w:rFonts w:eastAsia="Times New Roman"/>
                <w:b/>
                <w:bCs/>
                <w:color w:val="000000"/>
                <w:sz w:val="28"/>
                <w:szCs w:val="28"/>
                <w:lang w:eastAsia="fr-FR"/>
              </w:rPr>
              <w:t>18</w:t>
            </w:r>
          </w:p>
        </w:tc>
        <w:tc>
          <w:tcPr>
            <w:tcW w:w="1480" w:type="dxa"/>
            <w:tcBorders>
              <w:top w:val="nil"/>
              <w:left w:val="nil"/>
              <w:bottom w:val="single" w:sz="8" w:space="0" w:color="auto"/>
              <w:right w:val="single" w:sz="8" w:space="0" w:color="auto"/>
            </w:tcBorders>
            <w:shd w:val="clear" w:color="auto" w:fill="auto"/>
            <w:vAlign w:val="center"/>
            <w:hideMark/>
          </w:tcPr>
          <w:p w14:paraId="0C504E31" w14:textId="77777777" w:rsidR="00A177BF" w:rsidRPr="00A177BF" w:rsidRDefault="00A177BF" w:rsidP="00A177BF">
            <w:pPr>
              <w:suppressAutoHyphens w:val="0"/>
              <w:spacing w:before="0" w:after="0"/>
              <w:jc w:val="center"/>
              <w:rPr>
                <w:rFonts w:eastAsia="Times New Roman"/>
                <w:b/>
                <w:bCs/>
                <w:color w:val="000000"/>
                <w:sz w:val="28"/>
                <w:szCs w:val="28"/>
                <w:lang w:eastAsia="fr-FR"/>
              </w:rPr>
            </w:pPr>
            <w:r w:rsidRPr="00A177BF">
              <w:rPr>
                <w:rFonts w:eastAsia="Times New Roman"/>
                <w:b/>
                <w:bCs/>
                <w:color w:val="000000"/>
                <w:sz w:val="28"/>
                <w:szCs w:val="28"/>
                <w:lang w:eastAsia="fr-FR"/>
              </w:rPr>
              <w:t>9%</w:t>
            </w:r>
          </w:p>
        </w:tc>
      </w:tr>
      <w:tr w:rsidR="00A177BF" w:rsidRPr="00A177BF" w14:paraId="0CEB8074" w14:textId="77777777" w:rsidTr="00A177BF">
        <w:trPr>
          <w:trHeight w:val="390"/>
          <w:jc w:val="center"/>
        </w:trPr>
        <w:tc>
          <w:tcPr>
            <w:tcW w:w="3280" w:type="dxa"/>
            <w:tcBorders>
              <w:top w:val="nil"/>
              <w:left w:val="single" w:sz="8" w:space="0" w:color="auto"/>
              <w:bottom w:val="single" w:sz="8" w:space="0" w:color="auto"/>
              <w:right w:val="single" w:sz="8" w:space="0" w:color="auto"/>
            </w:tcBorders>
            <w:shd w:val="clear" w:color="auto" w:fill="auto"/>
            <w:vAlign w:val="center"/>
            <w:hideMark/>
          </w:tcPr>
          <w:p w14:paraId="12F50356" w14:textId="77777777" w:rsidR="00A177BF" w:rsidRPr="00A177BF" w:rsidRDefault="00A177BF" w:rsidP="00A177BF">
            <w:pPr>
              <w:suppressAutoHyphens w:val="0"/>
              <w:spacing w:before="0" w:after="0"/>
              <w:jc w:val="center"/>
              <w:rPr>
                <w:rFonts w:ascii="Times New Roman" w:eastAsia="Times New Roman" w:hAnsi="Times New Roman" w:cs="Times New Roman"/>
                <w:color w:val="000000"/>
                <w:sz w:val="24"/>
                <w:szCs w:val="24"/>
                <w:lang w:eastAsia="fr-FR"/>
              </w:rPr>
            </w:pPr>
            <w:r w:rsidRPr="00A177BF">
              <w:rPr>
                <w:rFonts w:ascii="Times New Roman" w:eastAsia="Times New Roman" w:hAnsi="Times New Roman" w:cs="Times New Roman"/>
                <w:color w:val="000000"/>
                <w:sz w:val="24"/>
                <w:szCs w:val="24"/>
                <w:lang w:eastAsia="fr-FR"/>
              </w:rPr>
              <w:t>COMMERCIALE MERLINE</w:t>
            </w:r>
          </w:p>
        </w:tc>
        <w:tc>
          <w:tcPr>
            <w:tcW w:w="2140" w:type="dxa"/>
            <w:tcBorders>
              <w:top w:val="nil"/>
              <w:left w:val="nil"/>
              <w:bottom w:val="single" w:sz="8" w:space="0" w:color="auto"/>
              <w:right w:val="single" w:sz="8" w:space="0" w:color="auto"/>
            </w:tcBorders>
            <w:shd w:val="clear" w:color="auto" w:fill="auto"/>
            <w:vAlign w:val="center"/>
            <w:hideMark/>
          </w:tcPr>
          <w:p w14:paraId="5C8DBDE7" w14:textId="77777777" w:rsidR="00A177BF" w:rsidRPr="00A177BF" w:rsidRDefault="00A177BF" w:rsidP="00A177BF">
            <w:pPr>
              <w:suppressAutoHyphens w:val="0"/>
              <w:spacing w:before="0" w:after="0"/>
              <w:jc w:val="center"/>
              <w:rPr>
                <w:rFonts w:eastAsia="Times New Roman"/>
                <w:b/>
                <w:bCs/>
                <w:color w:val="000000"/>
                <w:sz w:val="28"/>
                <w:szCs w:val="28"/>
                <w:lang w:eastAsia="fr-FR"/>
              </w:rPr>
            </w:pPr>
            <w:r w:rsidRPr="00A177BF">
              <w:rPr>
                <w:rFonts w:eastAsia="Times New Roman"/>
                <w:b/>
                <w:bCs/>
                <w:color w:val="000000"/>
                <w:sz w:val="28"/>
                <w:szCs w:val="28"/>
                <w:lang w:eastAsia="fr-FR"/>
              </w:rPr>
              <w:t>16 750 000</w:t>
            </w:r>
          </w:p>
        </w:tc>
        <w:tc>
          <w:tcPr>
            <w:tcW w:w="1840" w:type="dxa"/>
            <w:tcBorders>
              <w:top w:val="nil"/>
              <w:left w:val="nil"/>
              <w:bottom w:val="single" w:sz="8" w:space="0" w:color="auto"/>
              <w:right w:val="single" w:sz="8" w:space="0" w:color="auto"/>
            </w:tcBorders>
            <w:shd w:val="clear" w:color="auto" w:fill="auto"/>
            <w:vAlign w:val="center"/>
            <w:hideMark/>
          </w:tcPr>
          <w:p w14:paraId="44BB2195" w14:textId="77777777" w:rsidR="00A177BF" w:rsidRPr="00A177BF" w:rsidRDefault="00A177BF" w:rsidP="00A177BF">
            <w:pPr>
              <w:suppressAutoHyphens w:val="0"/>
              <w:spacing w:before="0" w:after="0"/>
              <w:jc w:val="center"/>
              <w:rPr>
                <w:rFonts w:eastAsia="Times New Roman"/>
                <w:b/>
                <w:bCs/>
                <w:color w:val="000000"/>
                <w:sz w:val="28"/>
                <w:szCs w:val="28"/>
                <w:lang w:eastAsia="fr-FR"/>
              </w:rPr>
            </w:pPr>
            <w:r w:rsidRPr="00A177BF">
              <w:rPr>
                <w:rFonts w:eastAsia="Times New Roman"/>
                <w:b/>
                <w:bCs/>
                <w:color w:val="000000"/>
                <w:sz w:val="28"/>
                <w:szCs w:val="28"/>
                <w:lang w:eastAsia="fr-FR"/>
              </w:rPr>
              <w:t>3 577 100</w:t>
            </w:r>
          </w:p>
        </w:tc>
        <w:tc>
          <w:tcPr>
            <w:tcW w:w="1300" w:type="dxa"/>
            <w:tcBorders>
              <w:top w:val="nil"/>
              <w:left w:val="nil"/>
              <w:bottom w:val="single" w:sz="8" w:space="0" w:color="auto"/>
              <w:right w:val="single" w:sz="8" w:space="0" w:color="auto"/>
            </w:tcBorders>
            <w:shd w:val="clear" w:color="auto" w:fill="auto"/>
            <w:vAlign w:val="center"/>
            <w:hideMark/>
          </w:tcPr>
          <w:p w14:paraId="5A0422B9" w14:textId="77777777" w:rsidR="00A177BF" w:rsidRPr="00A177BF" w:rsidRDefault="00A177BF" w:rsidP="00A177BF">
            <w:pPr>
              <w:suppressAutoHyphens w:val="0"/>
              <w:spacing w:before="0" w:after="0"/>
              <w:jc w:val="center"/>
              <w:rPr>
                <w:rFonts w:eastAsia="Times New Roman"/>
                <w:b/>
                <w:bCs/>
                <w:color w:val="000000"/>
                <w:sz w:val="28"/>
                <w:szCs w:val="28"/>
                <w:lang w:eastAsia="fr-FR"/>
              </w:rPr>
            </w:pPr>
            <w:r w:rsidRPr="00A177BF">
              <w:rPr>
                <w:rFonts w:eastAsia="Times New Roman"/>
                <w:b/>
                <w:bCs/>
                <w:color w:val="000000"/>
                <w:sz w:val="28"/>
                <w:szCs w:val="28"/>
                <w:lang w:eastAsia="fr-FR"/>
              </w:rPr>
              <w:t>21%</w:t>
            </w:r>
          </w:p>
        </w:tc>
        <w:tc>
          <w:tcPr>
            <w:tcW w:w="1560" w:type="dxa"/>
            <w:tcBorders>
              <w:top w:val="nil"/>
              <w:left w:val="nil"/>
              <w:bottom w:val="single" w:sz="8" w:space="0" w:color="auto"/>
              <w:right w:val="single" w:sz="8" w:space="0" w:color="auto"/>
            </w:tcBorders>
            <w:shd w:val="clear" w:color="auto" w:fill="auto"/>
            <w:vAlign w:val="center"/>
            <w:hideMark/>
          </w:tcPr>
          <w:p w14:paraId="6BB50BFD" w14:textId="77777777" w:rsidR="00A177BF" w:rsidRPr="00A177BF" w:rsidRDefault="00A177BF" w:rsidP="00A177BF">
            <w:pPr>
              <w:suppressAutoHyphens w:val="0"/>
              <w:spacing w:before="0" w:after="0"/>
              <w:jc w:val="center"/>
              <w:rPr>
                <w:rFonts w:eastAsia="Times New Roman"/>
                <w:b/>
                <w:bCs/>
                <w:color w:val="000000"/>
                <w:sz w:val="28"/>
                <w:szCs w:val="28"/>
                <w:lang w:eastAsia="fr-FR"/>
              </w:rPr>
            </w:pPr>
            <w:r w:rsidRPr="00A177BF">
              <w:rPr>
                <w:rFonts w:eastAsia="Times New Roman"/>
                <w:b/>
                <w:bCs/>
                <w:color w:val="000000"/>
                <w:sz w:val="28"/>
                <w:szCs w:val="28"/>
                <w:lang w:eastAsia="fr-FR"/>
              </w:rPr>
              <w:t>200</w:t>
            </w:r>
          </w:p>
        </w:tc>
        <w:tc>
          <w:tcPr>
            <w:tcW w:w="1520" w:type="dxa"/>
            <w:tcBorders>
              <w:top w:val="nil"/>
              <w:left w:val="nil"/>
              <w:bottom w:val="single" w:sz="8" w:space="0" w:color="auto"/>
              <w:right w:val="single" w:sz="8" w:space="0" w:color="auto"/>
            </w:tcBorders>
            <w:shd w:val="clear" w:color="auto" w:fill="auto"/>
            <w:vAlign w:val="center"/>
            <w:hideMark/>
          </w:tcPr>
          <w:p w14:paraId="1B99E19F" w14:textId="77777777" w:rsidR="00A177BF" w:rsidRPr="00A177BF" w:rsidRDefault="00A177BF" w:rsidP="00A177BF">
            <w:pPr>
              <w:suppressAutoHyphens w:val="0"/>
              <w:spacing w:before="0" w:after="0"/>
              <w:jc w:val="center"/>
              <w:rPr>
                <w:rFonts w:eastAsia="Times New Roman"/>
                <w:b/>
                <w:bCs/>
                <w:color w:val="000000"/>
                <w:sz w:val="28"/>
                <w:szCs w:val="28"/>
                <w:lang w:eastAsia="fr-FR"/>
              </w:rPr>
            </w:pPr>
            <w:r w:rsidRPr="00A177BF">
              <w:rPr>
                <w:rFonts w:eastAsia="Times New Roman"/>
                <w:b/>
                <w:bCs/>
                <w:color w:val="000000"/>
                <w:sz w:val="28"/>
                <w:szCs w:val="28"/>
                <w:lang w:eastAsia="fr-FR"/>
              </w:rPr>
              <w:t>17</w:t>
            </w:r>
          </w:p>
        </w:tc>
        <w:tc>
          <w:tcPr>
            <w:tcW w:w="1480" w:type="dxa"/>
            <w:tcBorders>
              <w:top w:val="nil"/>
              <w:left w:val="nil"/>
              <w:bottom w:val="single" w:sz="8" w:space="0" w:color="auto"/>
              <w:right w:val="single" w:sz="8" w:space="0" w:color="auto"/>
            </w:tcBorders>
            <w:shd w:val="clear" w:color="auto" w:fill="auto"/>
            <w:vAlign w:val="center"/>
            <w:hideMark/>
          </w:tcPr>
          <w:p w14:paraId="79715C36" w14:textId="77777777" w:rsidR="00A177BF" w:rsidRPr="00A177BF" w:rsidRDefault="00A177BF" w:rsidP="00A177BF">
            <w:pPr>
              <w:suppressAutoHyphens w:val="0"/>
              <w:spacing w:before="0" w:after="0"/>
              <w:jc w:val="center"/>
              <w:rPr>
                <w:rFonts w:eastAsia="Times New Roman"/>
                <w:b/>
                <w:bCs/>
                <w:color w:val="000000"/>
                <w:sz w:val="28"/>
                <w:szCs w:val="28"/>
                <w:lang w:eastAsia="fr-FR"/>
              </w:rPr>
            </w:pPr>
            <w:r w:rsidRPr="00A177BF">
              <w:rPr>
                <w:rFonts w:eastAsia="Times New Roman"/>
                <w:b/>
                <w:bCs/>
                <w:color w:val="000000"/>
                <w:sz w:val="28"/>
                <w:szCs w:val="28"/>
                <w:lang w:eastAsia="fr-FR"/>
              </w:rPr>
              <w:t>9%</w:t>
            </w:r>
          </w:p>
        </w:tc>
      </w:tr>
      <w:tr w:rsidR="00A177BF" w:rsidRPr="00A177BF" w14:paraId="5BCFA7F5" w14:textId="77777777" w:rsidTr="00A177BF">
        <w:trPr>
          <w:trHeight w:val="390"/>
          <w:jc w:val="center"/>
        </w:trPr>
        <w:tc>
          <w:tcPr>
            <w:tcW w:w="3280" w:type="dxa"/>
            <w:tcBorders>
              <w:top w:val="nil"/>
              <w:left w:val="single" w:sz="8" w:space="0" w:color="auto"/>
              <w:bottom w:val="single" w:sz="8" w:space="0" w:color="auto"/>
              <w:right w:val="single" w:sz="8" w:space="0" w:color="auto"/>
            </w:tcBorders>
            <w:shd w:val="clear" w:color="auto" w:fill="auto"/>
            <w:vAlign w:val="center"/>
            <w:hideMark/>
          </w:tcPr>
          <w:p w14:paraId="41AB86EE" w14:textId="77777777" w:rsidR="00A177BF" w:rsidRPr="00A177BF" w:rsidRDefault="00A177BF" w:rsidP="00A177BF">
            <w:pPr>
              <w:suppressAutoHyphens w:val="0"/>
              <w:spacing w:before="0" w:after="0"/>
              <w:jc w:val="center"/>
              <w:rPr>
                <w:rFonts w:ascii="Times New Roman" w:eastAsia="Times New Roman" w:hAnsi="Times New Roman" w:cs="Times New Roman"/>
                <w:color w:val="000000"/>
                <w:sz w:val="24"/>
                <w:szCs w:val="24"/>
                <w:lang w:eastAsia="fr-FR"/>
              </w:rPr>
            </w:pPr>
            <w:r w:rsidRPr="00A177BF">
              <w:rPr>
                <w:rFonts w:ascii="Times New Roman" w:eastAsia="Times New Roman" w:hAnsi="Times New Roman" w:cs="Times New Roman"/>
                <w:color w:val="000000"/>
                <w:sz w:val="24"/>
                <w:szCs w:val="24"/>
                <w:lang w:eastAsia="fr-FR"/>
              </w:rPr>
              <w:t>RESPONSABLE AGENCE</w:t>
            </w:r>
          </w:p>
        </w:tc>
        <w:tc>
          <w:tcPr>
            <w:tcW w:w="2140" w:type="dxa"/>
            <w:tcBorders>
              <w:top w:val="nil"/>
              <w:left w:val="nil"/>
              <w:bottom w:val="single" w:sz="8" w:space="0" w:color="auto"/>
              <w:right w:val="single" w:sz="8" w:space="0" w:color="auto"/>
            </w:tcBorders>
            <w:shd w:val="clear" w:color="auto" w:fill="auto"/>
            <w:vAlign w:val="center"/>
            <w:hideMark/>
          </w:tcPr>
          <w:p w14:paraId="6C64396A" w14:textId="77777777" w:rsidR="00A177BF" w:rsidRPr="00A177BF" w:rsidRDefault="00A177BF" w:rsidP="00A177BF">
            <w:pPr>
              <w:suppressAutoHyphens w:val="0"/>
              <w:spacing w:before="0" w:after="0"/>
              <w:jc w:val="center"/>
              <w:rPr>
                <w:rFonts w:eastAsia="Times New Roman"/>
                <w:b/>
                <w:bCs/>
                <w:color w:val="000000"/>
                <w:sz w:val="28"/>
                <w:szCs w:val="28"/>
                <w:lang w:eastAsia="fr-FR"/>
              </w:rPr>
            </w:pPr>
            <w:r w:rsidRPr="00A177BF">
              <w:rPr>
                <w:rFonts w:eastAsia="Times New Roman"/>
                <w:b/>
                <w:bCs/>
                <w:color w:val="000000"/>
                <w:sz w:val="28"/>
                <w:szCs w:val="28"/>
                <w:lang w:eastAsia="fr-FR"/>
              </w:rPr>
              <w:t>1 172 485 000</w:t>
            </w:r>
          </w:p>
        </w:tc>
        <w:tc>
          <w:tcPr>
            <w:tcW w:w="1840" w:type="dxa"/>
            <w:tcBorders>
              <w:top w:val="nil"/>
              <w:left w:val="nil"/>
              <w:bottom w:val="single" w:sz="8" w:space="0" w:color="auto"/>
              <w:right w:val="single" w:sz="8" w:space="0" w:color="auto"/>
            </w:tcBorders>
            <w:shd w:val="clear" w:color="auto" w:fill="auto"/>
            <w:vAlign w:val="center"/>
            <w:hideMark/>
          </w:tcPr>
          <w:p w14:paraId="5BFB995B" w14:textId="77777777" w:rsidR="00A177BF" w:rsidRPr="00A177BF" w:rsidRDefault="00A177BF" w:rsidP="00A177BF">
            <w:pPr>
              <w:suppressAutoHyphens w:val="0"/>
              <w:spacing w:before="0" w:after="0"/>
              <w:jc w:val="center"/>
              <w:rPr>
                <w:rFonts w:eastAsia="Times New Roman"/>
                <w:b/>
                <w:bCs/>
                <w:color w:val="000000"/>
                <w:sz w:val="28"/>
                <w:szCs w:val="28"/>
                <w:lang w:eastAsia="fr-FR"/>
              </w:rPr>
            </w:pPr>
            <w:r w:rsidRPr="00A177BF">
              <w:rPr>
                <w:rFonts w:eastAsia="Times New Roman"/>
                <w:b/>
                <w:bCs/>
                <w:color w:val="000000"/>
                <w:sz w:val="28"/>
                <w:szCs w:val="28"/>
                <w:lang w:eastAsia="fr-FR"/>
              </w:rPr>
              <w:t>388 420 425</w:t>
            </w:r>
          </w:p>
        </w:tc>
        <w:tc>
          <w:tcPr>
            <w:tcW w:w="1300" w:type="dxa"/>
            <w:tcBorders>
              <w:top w:val="nil"/>
              <w:left w:val="nil"/>
              <w:bottom w:val="single" w:sz="8" w:space="0" w:color="auto"/>
              <w:right w:val="single" w:sz="8" w:space="0" w:color="auto"/>
            </w:tcBorders>
            <w:shd w:val="clear" w:color="auto" w:fill="auto"/>
            <w:vAlign w:val="center"/>
            <w:hideMark/>
          </w:tcPr>
          <w:p w14:paraId="5E373004" w14:textId="77777777" w:rsidR="00A177BF" w:rsidRPr="00A177BF" w:rsidRDefault="00A177BF" w:rsidP="00A177BF">
            <w:pPr>
              <w:suppressAutoHyphens w:val="0"/>
              <w:spacing w:before="0" w:after="0"/>
              <w:jc w:val="center"/>
              <w:rPr>
                <w:rFonts w:eastAsia="Times New Roman"/>
                <w:b/>
                <w:bCs/>
                <w:color w:val="000000"/>
                <w:sz w:val="28"/>
                <w:szCs w:val="28"/>
                <w:lang w:eastAsia="fr-FR"/>
              </w:rPr>
            </w:pPr>
            <w:r w:rsidRPr="00A177BF">
              <w:rPr>
                <w:rFonts w:eastAsia="Times New Roman"/>
                <w:b/>
                <w:bCs/>
                <w:color w:val="000000"/>
                <w:sz w:val="28"/>
                <w:szCs w:val="28"/>
                <w:lang w:eastAsia="fr-FR"/>
              </w:rPr>
              <w:t>33%</w:t>
            </w:r>
          </w:p>
        </w:tc>
        <w:tc>
          <w:tcPr>
            <w:tcW w:w="1560" w:type="dxa"/>
            <w:tcBorders>
              <w:top w:val="nil"/>
              <w:left w:val="nil"/>
              <w:bottom w:val="single" w:sz="8" w:space="0" w:color="auto"/>
              <w:right w:val="single" w:sz="8" w:space="0" w:color="auto"/>
            </w:tcBorders>
            <w:shd w:val="clear" w:color="auto" w:fill="auto"/>
            <w:vAlign w:val="center"/>
            <w:hideMark/>
          </w:tcPr>
          <w:p w14:paraId="063A023E" w14:textId="77777777" w:rsidR="00A177BF" w:rsidRPr="00A177BF" w:rsidRDefault="00A177BF" w:rsidP="00A177BF">
            <w:pPr>
              <w:suppressAutoHyphens w:val="0"/>
              <w:spacing w:before="0" w:after="0"/>
              <w:jc w:val="center"/>
              <w:rPr>
                <w:rFonts w:eastAsia="Times New Roman"/>
                <w:b/>
                <w:bCs/>
                <w:color w:val="000000"/>
                <w:sz w:val="28"/>
                <w:szCs w:val="28"/>
                <w:lang w:eastAsia="fr-FR"/>
              </w:rPr>
            </w:pPr>
            <w:r w:rsidRPr="00A177BF">
              <w:rPr>
                <w:rFonts w:eastAsia="Times New Roman"/>
                <w:b/>
                <w:bCs/>
                <w:color w:val="000000"/>
                <w:sz w:val="28"/>
                <w:szCs w:val="28"/>
                <w:lang w:eastAsia="fr-FR"/>
              </w:rPr>
              <w:t>-</w:t>
            </w:r>
          </w:p>
        </w:tc>
        <w:tc>
          <w:tcPr>
            <w:tcW w:w="1520" w:type="dxa"/>
            <w:tcBorders>
              <w:top w:val="nil"/>
              <w:left w:val="nil"/>
              <w:bottom w:val="single" w:sz="8" w:space="0" w:color="auto"/>
              <w:right w:val="single" w:sz="8" w:space="0" w:color="auto"/>
            </w:tcBorders>
            <w:shd w:val="clear" w:color="auto" w:fill="auto"/>
            <w:vAlign w:val="center"/>
            <w:hideMark/>
          </w:tcPr>
          <w:p w14:paraId="7A74B081" w14:textId="77777777" w:rsidR="00A177BF" w:rsidRPr="00A177BF" w:rsidRDefault="00A177BF" w:rsidP="00A177BF">
            <w:pPr>
              <w:suppressAutoHyphens w:val="0"/>
              <w:spacing w:before="0" w:after="0"/>
              <w:jc w:val="center"/>
              <w:rPr>
                <w:rFonts w:eastAsia="Times New Roman"/>
                <w:b/>
                <w:bCs/>
                <w:color w:val="000000"/>
                <w:sz w:val="28"/>
                <w:szCs w:val="28"/>
                <w:lang w:eastAsia="fr-FR"/>
              </w:rPr>
            </w:pPr>
            <w:r w:rsidRPr="00A177BF">
              <w:rPr>
                <w:rFonts w:eastAsia="Times New Roman"/>
                <w:b/>
                <w:bCs/>
                <w:color w:val="000000"/>
                <w:sz w:val="28"/>
                <w:szCs w:val="28"/>
                <w:lang w:eastAsia="fr-FR"/>
              </w:rPr>
              <w:t>-</w:t>
            </w:r>
          </w:p>
        </w:tc>
        <w:tc>
          <w:tcPr>
            <w:tcW w:w="1480" w:type="dxa"/>
            <w:tcBorders>
              <w:top w:val="nil"/>
              <w:left w:val="nil"/>
              <w:bottom w:val="single" w:sz="8" w:space="0" w:color="auto"/>
              <w:right w:val="single" w:sz="8" w:space="0" w:color="auto"/>
            </w:tcBorders>
            <w:shd w:val="clear" w:color="auto" w:fill="auto"/>
            <w:vAlign w:val="center"/>
            <w:hideMark/>
          </w:tcPr>
          <w:p w14:paraId="69A4369A" w14:textId="77777777" w:rsidR="00A177BF" w:rsidRPr="00A177BF" w:rsidRDefault="00A177BF" w:rsidP="00A177BF">
            <w:pPr>
              <w:suppressAutoHyphens w:val="0"/>
              <w:spacing w:before="0" w:after="0"/>
              <w:jc w:val="center"/>
              <w:rPr>
                <w:rFonts w:eastAsia="Times New Roman"/>
                <w:b/>
                <w:bCs/>
                <w:color w:val="000000"/>
                <w:sz w:val="28"/>
                <w:szCs w:val="28"/>
                <w:lang w:eastAsia="fr-FR"/>
              </w:rPr>
            </w:pPr>
            <w:r w:rsidRPr="00A177BF">
              <w:rPr>
                <w:rFonts w:eastAsia="Times New Roman"/>
                <w:b/>
                <w:bCs/>
                <w:color w:val="000000"/>
                <w:sz w:val="28"/>
                <w:szCs w:val="28"/>
                <w:lang w:eastAsia="fr-FR"/>
              </w:rPr>
              <w:t>-</w:t>
            </w:r>
          </w:p>
        </w:tc>
      </w:tr>
      <w:tr w:rsidR="00A177BF" w:rsidRPr="00A177BF" w14:paraId="01D5C9D2" w14:textId="77777777" w:rsidTr="00A177BF">
        <w:trPr>
          <w:trHeight w:val="390"/>
          <w:jc w:val="center"/>
        </w:trPr>
        <w:tc>
          <w:tcPr>
            <w:tcW w:w="3280" w:type="dxa"/>
            <w:tcBorders>
              <w:top w:val="nil"/>
              <w:left w:val="single" w:sz="8" w:space="0" w:color="auto"/>
              <w:bottom w:val="single" w:sz="8" w:space="0" w:color="auto"/>
              <w:right w:val="single" w:sz="8" w:space="0" w:color="auto"/>
            </w:tcBorders>
            <w:shd w:val="clear" w:color="000000" w:fill="DDD9C3"/>
            <w:vAlign w:val="center"/>
            <w:hideMark/>
          </w:tcPr>
          <w:p w14:paraId="486B3F11" w14:textId="77777777" w:rsidR="00A177BF" w:rsidRPr="00A177BF" w:rsidRDefault="00A177BF" w:rsidP="00A177BF">
            <w:pPr>
              <w:suppressAutoHyphens w:val="0"/>
              <w:spacing w:before="0" w:after="0"/>
              <w:jc w:val="center"/>
              <w:rPr>
                <w:rFonts w:ascii="Times New Roman" w:eastAsia="Times New Roman" w:hAnsi="Times New Roman" w:cs="Times New Roman"/>
                <w:b/>
                <w:bCs/>
                <w:color w:val="000000"/>
                <w:sz w:val="24"/>
                <w:szCs w:val="24"/>
                <w:lang w:eastAsia="fr-FR"/>
              </w:rPr>
            </w:pPr>
            <w:r w:rsidRPr="00A177BF">
              <w:rPr>
                <w:rFonts w:ascii="Times New Roman" w:eastAsia="Times New Roman" w:hAnsi="Times New Roman" w:cs="Times New Roman"/>
                <w:b/>
                <w:bCs/>
                <w:color w:val="000000"/>
                <w:sz w:val="24"/>
                <w:szCs w:val="24"/>
                <w:lang w:eastAsia="fr-FR"/>
              </w:rPr>
              <w:t>TOTAL AGENCE</w:t>
            </w:r>
          </w:p>
        </w:tc>
        <w:tc>
          <w:tcPr>
            <w:tcW w:w="2140" w:type="dxa"/>
            <w:tcBorders>
              <w:top w:val="nil"/>
              <w:left w:val="nil"/>
              <w:bottom w:val="single" w:sz="8" w:space="0" w:color="auto"/>
              <w:right w:val="single" w:sz="8" w:space="0" w:color="auto"/>
            </w:tcBorders>
            <w:shd w:val="clear" w:color="000000" w:fill="DDD9C3"/>
            <w:vAlign w:val="center"/>
            <w:hideMark/>
          </w:tcPr>
          <w:p w14:paraId="555F3994" w14:textId="77777777" w:rsidR="00A177BF" w:rsidRPr="00A177BF" w:rsidRDefault="00A177BF" w:rsidP="00A177BF">
            <w:pPr>
              <w:suppressAutoHyphens w:val="0"/>
              <w:spacing w:before="0" w:after="0"/>
              <w:jc w:val="center"/>
              <w:rPr>
                <w:rFonts w:eastAsia="Times New Roman"/>
                <w:b/>
                <w:bCs/>
                <w:color w:val="000000"/>
                <w:sz w:val="28"/>
                <w:szCs w:val="28"/>
                <w:lang w:eastAsia="fr-FR"/>
              </w:rPr>
            </w:pPr>
            <w:r w:rsidRPr="00A177BF">
              <w:rPr>
                <w:rFonts w:eastAsia="Times New Roman"/>
                <w:b/>
                <w:bCs/>
                <w:color w:val="000000"/>
                <w:sz w:val="28"/>
                <w:szCs w:val="28"/>
                <w:lang w:eastAsia="fr-FR"/>
              </w:rPr>
              <w:t>1 275 000 000</w:t>
            </w:r>
          </w:p>
        </w:tc>
        <w:tc>
          <w:tcPr>
            <w:tcW w:w="1840" w:type="dxa"/>
            <w:tcBorders>
              <w:top w:val="nil"/>
              <w:left w:val="nil"/>
              <w:bottom w:val="single" w:sz="8" w:space="0" w:color="auto"/>
              <w:right w:val="single" w:sz="8" w:space="0" w:color="auto"/>
            </w:tcBorders>
            <w:shd w:val="clear" w:color="000000" w:fill="DDD9C3"/>
            <w:vAlign w:val="center"/>
            <w:hideMark/>
          </w:tcPr>
          <w:p w14:paraId="4130CAC4" w14:textId="77777777" w:rsidR="00A177BF" w:rsidRPr="00A177BF" w:rsidRDefault="00A177BF" w:rsidP="00A177BF">
            <w:pPr>
              <w:suppressAutoHyphens w:val="0"/>
              <w:spacing w:before="0" w:after="0"/>
              <w:jc w:val="center"/>
              <w:rPr>
                <w:rFonts w:eastAsia="Times New Roman"/>
                <w:b/>
                <w:bCs/>
                <w:color w:val="000000"/>
                <w:sz w:val="28"/>
                <w:szCs w:val="28"/>
                <w:lang w:eastAsia="fr-FR"/>
              </w:rPr>
            </w:pPr>
            <w:r w:rsidRPr="00A177BF">
              <w:rPr>
                <w:rFonts w:eastAsia="Times New Roman"/>
                <w:b/>
                <w:bCs/>
                <w:color w:val="000000"/>
                <w:sz w:val="28"/>
                <w:szCs w:val="28"/>
                <w:lang w:eastAsia="fr-FR"/>
              </w:rPr>
              <w:t>420 039 475</w:t>
            </w:r>
          </w:p>
        </w:tc>
        <w:tc>
          <w:tcPr>
            <w:tcW w:w="1300" w:type="dxa"/>
            <w:tcBorders>
              <w:top w:val="nil"/>
              <w:left w:val="nil"/>
              <w:bottom w:val="single" w:sz="8" w:space="0" w:color="auto"/>
              <w:right w:val="single" w:sz="8" w:space="0" w:color="auto"/>
            </w:tcBorders>
            <w:shd w:val="clear" w:color="000000" w:fill="DDD9C3"/>
            <w:vAlign w:val="center"/>
            <w:hideMark/>
          </w:tcPr>
          <w:p w14:paraId="07DF9F8B" w14:textId="77777777" w:rsidR="00A177BF" w:rsidRPr="00A177BF" w:rsidRDefault="00A177BF" w:rsidP="00A177BF">
            <w:pPr>
              <w:suppressAutoHyphens w:val="0"/>
              <w:spacing w:before="0" w:after="0"/>
              <w:jc w:val="center"/>
              <w:rPr>
                <w:rFonts w:eastAsia="Times New Roman"/>
                <w:b/>
                <w:bCs/>
                <w:color w:val="000000"/>
                <w:sz w:val="28"/>
                <w:szCs w:val="28"/>
                <w:lang w:eastAsia="fr-FR"/>
              </w:rPr>
            </w:pPr>
            <w:r w:rsidRPr="00A177BF">
              <w:rPr>
                <w:rFonts w:eastAsia="Times New Roman"/>
                <w:b/>
                <w:bCs/>
                <w:color w:val="000000"/>
                <w:sz w:val="28"/>
                <w:szCs w:val="28"/>
                <w:lang w:eastAsia="fr-FR"/>
              </w:rPr>
              <w:t>33%</w:t>
            </w:r>
          </w:p>
        </w:tc>
        <w:tc>
          <w:tcPr>
            <w:tcW w:w="1560" w:type="dxa"/>
            <w:tcBorders>
              <w:top w:val="nil"/>
              <w:left w:val="nil"/>
              <w:bottom w:val="single" w:sz="8" w:space="0" w:color="auto"/>
              <w:right w:val="single" w:sz="8" w:space="0" w:color="auto"/>
            </w:tcBorders>
            <w:shd w:val="clear" w:color="000000" w:fill="DDD9C3"/>
            <w:vAlign w:val="center"/>
            <w:hideMark/>
          </w:tcPr>
          <w:p w14:paraId="28F83EE9" w14:textId="77777777" w:rsidR="00A177BF" w:rsidRPr="00A177BF" w:rsidRDefault="00A177BF" w:rsidP="00A177BF">
            <w:pPr>
              <w:suppressAutoHyphens w:val="0"/>
              <w:spacing w:before="0" w:after="0"/>
              <w:jc w:val="center"/>
              <w:rPr>
                <w:rFonts w:eastAsia="Times New Roman"/>
                <w:b/>
                <w:bCs/>
                <w:color w:val="000000"/>
                <w:sz w:val="28"/>
                <w:szCs w:val="28"/>
                <w:lang w:eastAsia="fr-FR"/>
              </w:rPr>
            </w:pPr>
            <w:r w:rsidRPr="00A177BF">
              <w:rPr>
                <w:rFonts w:eastAsia="Times New Roman"/>
                <w:b/>
                <w:bCs/>
                <w:color w:val="000000"/>
                <w:sz w:val="28"/>
                <w:szCs w:val="28"/>
                <w:lang w:eastAsia="fr-FR"/>
              </w:rPr>
              <w:t>930</w:t>
            </w:r>
          </w:p>
        </w:tc>
        <w:tc>
          <w:tcPr>
            <w:tcW w:w="1520" w:type="dxa"/>
            <w:tcBorders>
              <w:top w:val="nil"/>
              <w:left w:val="nil"/>
              <w:bottom w:val="single" w:sz="8" w:space="0" w:color="auto"/>
              <w:right w:val="single" w:sz="8" w:space="0" w:color="auto"/>
            </w:tcBorders>
            <w:shd w:val="clear" w:color="000000" w:fill="DDD9C3"/>
            <w:vAlign w:val="center"/>
            <w:hideMark/>
          </w:tcPr>
          <w:p w14:paraId="569238F3" w14:textId="77777777" w:rsidR="00A177BF" w:rsidRPr="00A177BF" w:rsidRDefault="00A177BF" w:rsidP="00A177BF">
            <w:pPr>
              <w:suppressAutoHyphens w:val="0"/>
              <w:spacing w:before="0" w:after="0"/>
              <w:jc w:val="center"/>
              <w:rPr>
                <w:rFonts w:eastAsia="Times New Roman"/>
                <w:b/>
                <w:bCs/>
                <w:color w:val="000000"/>
                <w:sz w:val="28"/>
                <w:szCs w:val="28"/>
                <w:lang w:eastAsia="fr-FR"/>
              </w:rPr>
            </w:pPr>
            <w:r w:rsidRPr="00A177BF">
              <w:rPr>
                <w:rFonts w:eastAsia="Times New Roman"/>
                <w:b/>
                <w:bCs/>
                <w:color w:val="000000"/>
                <w:sz w:val="28"/>
                <w:szCs w:val="28"/>
                <w:lang w:eastAsia="fr-FR"/>
              </w:rPr>
              <w:t>116</w:t>
            </w:r>
          </w:p>
        </w:tc>
        <w:tc>
          <w:tcPr>
            <w:tcW w:w="1480" w:type="dxa"/>
            <w:tcBorders>
              <w:top w:val="nil"/>
              <w:left w:val="nil"/>
              <w:bottom w:val="single" w:sz="8" w:space="0" w:color="auto"/>
              <w:right w:val="single" w:sz="8" w:space="0" w:color="auto"/>
            </w:tcBorders>
            <w:shd w:val="clear" w:color="000000" w:fill="DDD9C3"/>
            <w:vAlign w:val="center"/>
            <w:hideMark/>
          </w:tcPr>
          <w:p w14:paraId="429FA6FB" w14:textId="77777777" w:rsidR="00A177BF" w:rsidRPr="00A177BF" w:rsidRDefault="00A177BF" w:rsidP="00A177BF">
            <w:pPr>
              <w:suppressAutoHyphens w:val="0"/>
              <w:spacing w:before="0" w:after="0"/>
              <w:jc w:val="center"/>
              <w:rPr>
                <w:rFonts w:eastAsia="Times New Roman"/>
                <w:b/>
                <w:bCs/>
                <w:color w:val="000000"/>
                <w:sz w:val="28"/>
                <w:szCs w:val="28"/>
                <w:lang w:eastAsia="fr-FR"/>
              </w:rPr>
            </w:pPr>
            <w:r w:rsidRPr="00A177BF">
              <w:rPr>
                <w:rFonts w:eastAsia="Times New Roman"/>
                <w:b/>
                <w:bCs/>
                <w:color w:val="000000"/>
                <w:sz w:val="28"/>
                <w:szCs w:val="28"/>
                <w:lang w:eastAsia="fr-FR"/>
              </w:rPr>
              <w:t>12%</w:t>
            </w:r>
          </w:p>
        </w:tc>
      </w:tr>
    </w:tbl>
    <w:p w14:paraId="63228577" w14:textId="77777777" w:rsidR="00A177BF" w:rsidRPr="00A177BF" w:rsidRDefault="00A177BF" w:rsidP="00BD4ECD">
      <w:pPr>
        <w:pStyle w:val="Paragraphedeliste"/>
        <w:spacing w:before="0" w:after="0" w:line="360" w:lineRule="auto"/>
        <w:ind w:left="0"/>
      </w:pPr>
    </w:p>
    <w:p w14:paraId="096CEE84" w14:textId="77777777" w:rsidR="001A6581" w:rsidRPr="00BB7DCD" w:rsidRDefault="001A6581" w:rsidP="00BD4ECD">
      <w:pPr>
        <w:pStyle w:val="Paragraphedeliste"/>
        <w:spacing w:before="0" w:after="0" w:line="360" w:lineRule="auto"/>
        <w:ind w:left="0"/>
      </w:pPr>
    </w:p>
    <w:p w14:paraId="54196DCF" w14:textId="77777777" w:rsidR="001A6581" w:rsidRPr="00BB7DCD" w:rsidRDefault="001A6581" w:rsidP="001A6581">
      <w:pPr>
        <w:pStyle w:val="Paragraphedeliste"/>
        <w:numPr>
          <w:ilvl w:val="0"/>
          <w:numId w:val="38"/>
        </w:numPr>
        <w:spacing w:before="0" w:after="0"/>
        <w:rPr>
          <w:b/>
          <w:bCs/>
          <w:sz w:val="28"/>
          <w:szCs w:val="28"/>
          <w:u w:val="single"/>
        </w:rPr>
      </w:pPr>
      <w:r w:rsidRPr="00BB7DCD">
        <w:rPr>
          <w:rFonts w:ascii="Times New Roman" w:hAnsi="Times New Roman" w:cs="Times New Roman"/>
          <w:b/>
          <w:bCs/>
          <w:sz w:val="28"/>
          <w:szCs w:val="28"/>
          <w:u w:val="single"/>
        </w:rPr>
        <w:t>Commentaires</w:t>
      </w:r>
    </w:p>
    <w:p w14:paraId="2BFB9F8C" w14:textId="77777777" w:rsidR="001A6581" w:rsidRPr="00BB7DCD" w:rsidRDefault="001A6581" w:rsidP="00BD4ECD">
      <w:pPr>
        <w:pStyle w:val="Paragraphedeliste"/>
        <w:spacing w:before="0" w:after="0" w:line="360" w:lineRule="auto"/>
        <w:ind w:left="0"/>
        <w:rPr>
          <w:rFonts w:ascii="Times New Roman" w:hAnsi="Times New Roman" w:cs="Times New Roman"/>
          <w:sz w:val="28"/>
          <w:szCs w:val="28"/>
        </w:rPr>
      </w:pPr>
    </w:p>
    <w:p w14:paraId="19C7DD22" w14:textId="2E5DD217" w:rsidR="00A03036" w:rsidRPr="00A03036" w:rsidRDefault="00A03036" w:rsidP="00500E68">
      <w:pPr>
        <w:spacing w:line="480" w:lineRule="auto"/>
        <w:rPr>
          <w:rFonts w:ascii="Times New Roman" w:hAnsi="Times New Roman" w:cs="Times New Roman"/>
          <w:sz w:val="28"/>
          <w:szCs w:val="28"/>
        </w:rPr>
      </w:pPr>
      <w:r>
        <w:rPr>
          <w:rFonts w:ascii="Times New Roman" w:hAnsi="Times New Roman" w:cs="Times New Roman"/>
          <w:sz w:val="28"/>
          <w:szCs w:val="28"/>
        </w:rPr>
        <w:t xml:space="preserve">Comme le mois dernier les réalisations des commerciaux sont en continuelles baisses. Le déploiement est fait malgré le maigre effectif  à notre disposition. L’urgence de recruter de nouveaux commerciaux se signale si l’on veut atteindre nos objectifs. Aussi les raisons de cette baisse notable sont </w:t>
      </w:r>
      <w:r w:rsidR="008A7DEB">
        <w:rPr>
          <w:rFonts w:ascii="Times New Roman" w:hAnsi="Times New Roman" w:cs="Times New Roman"/>
          <w:sz w:val="28"/>
          <w:szCs w:val="28"/>
        </w:rPr>
        <w:t xml:space="preserve">les </w:t>
      </w:r>
      <w:r w:rsidR="00EA428C">
        <w:rPr>
          <w:rFonts w:ascii="Times New Roman" w:hAnsi="Times New Roman" w:cs="Times New Roman"/>
          <w:sz w:val="28"/>
          <w:szCs w:val="28"/>
        </w:rPr>
        <w:t>mêmes</w:t>
      </w:r>
      <w:r w:rsidR="008A7DEB">
        <w:rPr>
          <w:rFonts w:ascii="Times New Roman" w:hAnsi="Times New Roman" w:cs="Times New Roman"/>
          <w:sz w:val="28"/>
          <w:szCs w:val="28"/>
        </w:rPr>
        <w:t xml:space="preserve"> que les mois </w:t>
      </w:r>
      <w:r w:rsidR="00EA428C">
        <w:rPr>
          <w:rFonts w:ascii="Times New Roman" w:hAnsi="Times New Roman" w:cs="Times New Roman"/>
          <w:sz w:val="28"/>
          <w:szCs w:val="28"/>
        </w:rPr>
        <w:t>précédents</w:t>
      </w:r>
      <w:r w:rsidR="008A7DEB">
        <w:rPr>
          <w:rFonts w:ascii="Times New Roman" w:hAnsi="Times New Roman" w:cs="Times New Roman"/>
          <w:sz w:val="28"/>
          <w:szCs w:val="28"/>
        </w:rPr>
        <w:t> : une politique instable</w:t>
      </w:r>
      <w:r w:rsidR="008A7DEB" w:rsidRPr="008A7DEB">
        <w:rPr>
          <w:rFonts w:ascii="Times New Roman" w:hAnsi="Times New Roman" w:cs="Times New Roman"/>
          <w:sz w:val="28"/>
          <w:szCs w:val="28"/>
        </w:rPr>
        <w:t xml:space="preserve"> des prix venant de la direction, le mode de paiement qui est plus « flexible » chez la concurrence (existence des dépôts ventes hebdomadaires), la logistique insuffisante pour les petites livraisons dans les marchés, notre prix moins disant sur le marché par rapport aux concurrents, l’absence des gadgets (tee-shirts, tabliers, etc…) et de campagne d’animation pour un meilleur déploiement dans les marchés, l’absence de moyens de transport pour les prospections et l’absence des crédits de communication pour relancer les clients</w:t>
      </w:r>
      <w:r w:rsidR="008A7DEB">
        <w:rPr>
          <w:rFonts w:ascii="Times New Roman" w:hAnsi="Times New Roman" w:cs="Times New Roman"/>
          <w:sz w:val="28"/>
          <w:szCs w:val="28"/>
        </w:rPr>
        <w:t xml:space="preserve">. Nous vous détaillons ci-dessous les </w:t>
      </w:r>
      <w:r w:rsidR="00EA428C">
        <w:rPr>
          <w:rFonts w:ascii="Times New Roman" w:hAnsi="Times New Roman" w:cs="Times New Roman"/>
          <w:sz w:val="28"/>
          <w:szCs w:val="28"/>
        </w:rPr>
        <w:t>résultats</w:t>
      </w:r>
      <w:r w:rsidR="008A7DEB">
        <w:rPr>
          <w:rFonts w:ascii="Times New Roman" w:hAnsi="Times New Roman" w:cs="Times New Roman"/>
          <w:sz w:val="28"/>
          <w:szCs w:val="28"/>
        </w:rPr>
        <w:t xml:space="preserve"> </w:t>
      </w:r>
      <w:r w:rsidR="00EA428C">
        <w:rPr>
          <w:rFonts w:ascii="Times New Roman" w:hAnsi="Times New Roman" w:cs="Times New Roman"/>
          <w:sz w:val="28"/>
          <w:szCs w:val="28"/>
        </w:rPr>
        <w:t>individuels</w:t>
      </w:r>
      <w:r w:rsidR="008A7DEB">
        <w:rPr>
          <w:rFonts w:ascii="Times New Roman" w:hAnsi="Times New Roman" w:cs="Times New Roman"/>
          <w:sz w:val="28"/>
          <w:szCs w:val="28"/>
        </w:rPr>
        <w:t xml:space="preserve"> des différents commerciaux.</w:t>
      </w:r>
    </w:p>
    <w:p w14:paraId="7CCFFEB5" w14:textId="77777777" w:rsidR="00DF00DF" w:rsidRPr="008A7DEB" w:rsidRDefault="00DF00DF" w:rsidP="00BD4ECD">
      <w:pPr>
        <w:pStyle w:val="Paragraphedeliste"/>
        <w:spacing w:before="0" w:after="0" w:line="360" w:lineRule="auto"/>
        <w:ind w:left="0"/>
        <w:rPr>
          <w:rFonts w:ascii="Times New Roman" w:hAnsi="Times New Roman" w:cs="Times New Roman"/>
          <w:sz w:val="28"/>
          <w:szCs w:val="28"/>
        </w:rPr>
      </w:pPr>
    </w:p>
    <w:p w14:paraId="526B6176" w14:textId="77777777" w:rsidR="00DF00DF" w:rsidRPr="008A7DEB" w:rsidRDefault="00DF00DF" w:rsidP="00BD4ECD">
      <w:pPr>
        <w:pStyle w:val="Paragraphedeliste"/>
        <w:spacing w:before="0" w:after="0" w:line="360" w:lineRule="auto"/>
        <w:ind w:left="0"/>
        <w:rPr>
          <w:rFonts w:ascii="Times New Roman" w:hAnsi="Times New Roman" w:cs="Times New Roman"/>
          <w:sz w:val="28"/>
          <w:szCs w:val="28"/>
        </w:rPr>
      </w:pPr>
    </w:p>
    <w:p w14:paraId="6975FFF5" w14:textId="77777777" w:rsidR="001A6581" w:rsidRPr="008A7DEB" w:rsidRDefault="001A6581" w:rsidP="001A6581">
      <w:pPr>
        <w:pStyle w:val="Paragraphedeliste"/>
        <w:spacing w:before="0" w:after="0" w:line="360" w:lineRule="auto"/>
        <w:ind w:left="0"/>
        <w:rPr>
          <w:rFonts w:ascii="Times New Roman" w:hAnsi="Times New Roman" w:cs="Times New Roman"/>
          <w:sz w:val="28"/>
          <w:szCs w:val="28"/>
        </w:rPr>
      </w:pPr>
    </w:p>
    <w:p w14:paraId="0D97E0DE" w14:textId="77777777" w:rsidR="00500E68" w:rsidRPr="008A7DEB" w:rsidRDefault="00500E68" w:rsidP="001A6581">
      <w:pPr>
        <w:pStyle w:val="Paragraphedeliste"/>
        <w:spacing w:before="0" w:after="0" w:line="360" w:lineRule="auto"/>
        <w:ind w:left="0"/>
        <w:rPr>
          <w:rFonts w:ascii="Times New Roman" w:hAnsi="Times New Roman" w:cs="Times New Roman"/>
          <w:sz w:val="28"/>
          <w:szCs w:val="28"/>
        </w:rPr>
      </w:pPr>
    </w:p>
    <w:p w14:paraId="169A610B" w14:textId="77777777" w:rsidR="00500E68" w:rsidRPr="008A7DEB" w:rsidRDefault="00500E68" w:rsidP="001A6581">
      <w:pPr>
        <w:pStyle w:val="Paragraphedeliste"/>
        <w:spacing w:before="0" w:after="0" w:line="360" w:lineRule="auto"/>
        <w:ind w:left="0"/>
        <w:rPr>
          <w:rFonts w:ascii="Times New Roman" w:hAnsi="Times New Roman" w:cs="Times New Roman"/>
          <w:sz w:val="28"/>
          <w:szCs w:val="28"/>
        </w:rPr>
      </w:pPr>
    </w:p>
    <w:p w14:paraId="4D27DACA" w14:textId="77777777" w:rsidR="008A7DEB" w:rsidRPr="008A7DEB" w:rsidRDefault="008A7DEB" w:rsidP="001A6581">
      <w:pPr>
        <w:pStyle w:val="Paragraphedeliste"/>
        <w:spacing w:before="0" w:after="0" w:line="360" w:lineRule="auto"/>
        <w:ind w:left="0"/>
        <w:rPr>
          <w:rFonts w:ascii="Times New Roman" w:hAnsi="Times New Roman" w:cs="Times New Roman"/>
          <w:sz w:val="28"/>
          <w:szCs w:val="28"/>
        </w:rPr>
      </w:pPr>
    </w:p>
    <w:p w14:paraId="0D016382" w14:textId="77777777" w:rsidR="008A7DEB" w:rsidRPr="008A7DEB" w:rsidRDefault="008A7DEB" w:rsidP="001A6581">
      <w:pPr>
        <w:pStyle w:val="Paragraphedeliste"/>
        <w:spacing w:before="0" w:after="0" w:line="360" w:lineRule="auto"/>
        <w:ind w:left="0"/>
        <w:rPr>
          <w:rFonts w:ascii="Times New Roman" w:hAnsi="Times New Roman" w:cs="Times New Roman"/>
          <w:sz w:val="28"/>
          <w:szCs w:val="28"/>
        </w:rPr>
      </w:pPr>
    </w:p>
    <w:p w14:paraId="095329D4" w14:textId="77777777" w:rsidR="008A7DEB" w:rsidRPr="008A7DEB" w:rsidRDefault="008A7DEB" w:rsidP="001A6581">
      <w:pPr>
        <w:pStyle w:val="Paragraphedeliste"/>
        <w:spacing w:before="0" w:after="0" w:line="360" w:lineRule="auto"/>
        <w:ind w:left="0"/>
        <w:rPr>
          <w:rFonts w:ascii="Times New Roman" w:hAnsi="Times New Roman" w:cs="Times New Roman"/>
          <w:sz w:val="28"/>
          <w:szCs w:val="28"/>
        </w:rPr>
      </w:pPr>
    </w:p>
    <w:p w14:paraId="47C4F5C0" w14:textId="77777777" w:rsidR="00500E68" w:rsidRPr="008A7DEB" w:rsidRDefault="00500E68" w:rsidP="001A6581">
      <w:pPr>
        <w:pStyle w:val="Paragraphedeliste"/>
        <w:spacing w:before="0" w:after="0" w:line="360" w:lineRule="auto"/>
        <w:ind w:left="0"/>
        <w:rPr>
          <w:rFonts w:ascii="Times New Roman" w:hAnsi="Times New Roman" w:cs="Times New Roman"/>
          <w:sz w:val="28"/>
          <w:szCs w:val="28"/>
        </w:rPr>
      </w:pPr>
    </w:p>
    <w:p w14:paraId="7E6D6467" w14:textId="77777777" w:rsidR="00AD78AE" w:rsidRPr="00BB7DCD" w:rsidRDefault="00AD78AE" w:rsidP="00AD78AE">
      <w:pPr>
        <w:pStyle w:val="Paragraphedeliste"/>
        <w:spacing w:before="0" w:after="0" w:line="360" w:lineRule="auto"/>
        <w:ind w:left="0"/>
        <w:rPr>
          <w:rFonts w:ascii="Times New Roman" w:hAnsi="Times New Roman" w:cs="Times New Roman"/>
          <w:b/>
          <w:bCs/>
          <w:sz w:val="26"/>
          <w:szCs w:val="26"/>
        </w:rPr>
      </w:pPr>
      <w:r w:rsidRPr="00BB7DCD">
        <w:rPr>
          <w:rFonts w:ascii="Times New Roman" w:hAnsi="Times New Roman" w:cs="Times New Roman"/>
          <w:b/>
          <w:bCs/>
          <w:sz w:val="26"/>
          <w:szCs w:val="26"/>
        </w:rPr>
        <w:lastRenderedPageBreak/>
        <w:t>COMMERCIAL VIDAL</w:t>
      </w:r>
    </w:p>
    <w:tbl>
      <w:tblPr>
        <w:tblW w:w="16340" w:type="dxa"/>
        <w:tblCellMar>
          <w:left w:w="70" w:type="dxa"/>
          <w:right w:w="70" w:type="dxa"/>
        </w:tblCellMar>
        <w:tblLook w:val="04A0" w:firstRow="1" w:lastRow="0" w:firstColumn="1" w:lastColumn="0" w:noHBand="0" w:noVBand="1"/>
      </w:tblPr>
      <w:tblGrid>
        <w:gridCol w:w="1493"/>
        <w:gridCol w:w="1359"/>
        <w:gridCol w:w="1496"/>
        <w:gridCol w:w="3411"/>
        <w:gridCol w:w="1335"/>
        <w:gridCol w:w="3375"/>
        <w:gridCol w:w="923"/>
        <w:gridCol w:w="1304"/>
        <w:gridCol w:w="1644"/>
      </w:tblGrid>
      <w:tr w:rsidR="002702B0" w:rsidRPr="002702B0" w14:paraId="5D752E1C" w14:textId="77777777" w:rsidTr="002702B0">
        <w:trPr>
          <w:trHeight w:val="660"/>
        </w:trPr>
        <w:tc>
          <w:tcPr>
            <w:tcW w:w="1493" w:type="dxa"/>
            <w:tcBorders>
              <w:top w:val="single" w:sz="4" w:space="0" w:color="auto"/>
              <w:left w:val="single" w:sz="4" w:space="0" w:color="auto"/>
              <w:bottom w:val="single" w:sz="4" w:space="0" w:color="auto"/>
              <w:right w:val="single" w:sz="4" w:space="0" w:color="auto"/>
            </w:tcBorders>
            <w:shd w:val="clear" w:color="000000" w:fill="92D050"/>
            <w:vAlign w:val="center"/>
            <w:hideMark/>
          </w:tcPr>
          <w:p w14:paraId="01535BD8" w14:textId="77777777" w:rsidR="002702B0" w:rsidRPr="002702B0" w:rsidRDefault="002702B0" w:rsidP="002702B0">
            <w:pPr>
              <w:suppressAutoHyphens w:val="0"/>
              <w:spacing w:before="0" w:after="0"/>
              <w:jc w:val="center"/>
              <w:rPr>
                <w:rFonts w:ascii="Times New Roman" w:eastAsia="Times New Roman" w:hAnsi="Times New Roman" w:cs="Times New Roman"/>
                <w:b/>
                <w:bCs/>
                <w:sz w:val="26"/>
                <w:szCs w:val="26"/>
                <w:lang w:eastAsia="fr-FR"/>
              </w:rPr>
            </w:pPr>
            <w:r w:rsidRPr="002702B0">
              <w:rPr>
                <w:rFonts w:ascii="Times New Roman" w:eastAsia="Times New Roman" w:hAnsi="Times New Roman" w:cs="Times New Roman"/>
                <w:b/>
                <w:bCs/>
                <w:sz w:val="26"/>
                <w:szCs w:val="26"/>
                <w:lang w:eastAsia="fr-FR"/>
              </w:rPr>
              <w:t>Date</w:t>
            </w:r>
          </w:p>
        </w:tc>
        <w:tc>
          <w:tcPr>
            <w:tcW w:w="1359" w:type="dxa"/>
            <w:tcBorders>
              <w:top w:val="single" w:sz="4" w:space="0" w:color="auto"/>
              <w:left w:val="nil"/>
              <w:bottom w:val="single" w:sz="4" w:space="0" w:color="auto"/>
              <w:right w:val="single" w:sz="4" w:space="0" w:color="auto"/>
            </w:tcBorders>
            <w:shd w:val="clear" w:color="000000" w:fill="92D050"/>
            <w:vAlign w:val="center"/>
            <w:hideMark/>
          </w:tcPr>
          <w:p w14:paraId="75F71D58" w14:textId="77777777" w:rsidR="002702B0" w:rsidRPr="002702B0" w:rsidRDefault="002702B0" w:rsidP="002702B0">
            <w:pPr>
              <w:suppressAutoHyphens w:val="0"/>
              <w:spacing w:before="0" w:after="0"/>
              <w:jc w:val="center"/>
              <w:rPr>
                <w:rFonts w:ascii="Times New Roman" w:eastAsia="Times New Roman" w:hAnsi="Times New Roman" w:cs="Times New Roman"/>
                <w:b/>
                <w:bCs/>
                <w:sz w:val="26"/>
                <w:szCs w:val="26"/>
                <w:lang w:eastAsia="fr-FR"/>
              </w:rPr>
            </w:pPr>
            <w:r w:rsidRPr="002702B0">
              <w:rPr>
                <w:rFonts w:ascii="Times New Roman" w:eastAsia="Times New Roman" w:hAnsi="Times New Roman" w:cs="Times New Roman"/>
                <w:b/>
                <w:bCs/>
                <w:sz w:val="26"/>
                <w:szCs w:val="26"/>
                <w:lang w:eastAsia="fr-FR"/>
              </w:rPr>
              <w:t>N° pièce / BL</w:t>
            </w:r>
          </w:p>
        </w:tc>
        <w:tc>
          <w:tcPr>
            <w:tcW w:w="1496" w:type="dxa"/>
            <w:tcBorders>
              <w:top w:val="single" w:sz="4" w:space="0" w:color="auto"/>
              <w:left w:val="nil"/>
              <w:bottom w:val="single" w:sz="4" w:space="0" w:color="auto"/>
              <w:right w:val="single" w:sz="4" w:space="0" w:color="auto"/>
            </w:tcBorders>
            <w:shd w:val="clear" w:color="000000" w:fill="92D050"/>
            <w:vAlign w:val="center"/>
            <w:hideMark/>
          </w:tcPr>
          <w:p w14:paraId="242DBBCC" w14:textId="77777777" w:rsidR="002702B0" w:rsidRPr="002702B0" w:rsidRDefault="002702B0" w:rsidP="002702B0">
            <w:pPr>
              <w:suppressAutoHyphens w:val="0"/>
              <w:spacing w:before="0" w:after="0"/>
              <w:jc w:val="center"/>
              <w:rPr>
                <w:rFonts w:ascii="Times New Roman" w:eastAsia="Times New Roman" w:hAnsi="Times New Roman" w:cs="Times New Roman"/>
                <w:b/>
                <w:bCs/>
                <w:sz w:val="26"/>
                <w:szCs w:val="26"/>
                <w:lang w:eastAsia="fr-FR"/>
              </w:rPr>
            </w:pPr>
            <w:r w:rsidRPr="002702B0">
              <w:rPr>
                <w:rFonts w:ascii="Times New Roman" w:eastAsia="Times New Roman" w:hAnsi="Times New Roman" w:cs="Times New Roman"/>
                <w:b/>
                <w:bCs/>
                <w:sz w:val="26"/>
                <w:szCs w:val="26"/>
                <w:lang w:eastAsia="fr-FR"/>
              </w:rPr>
              <w:t>N° Client</w:t>
            </w:r>
          </w:p>
        </w:tc>
        <w:tc>
          <w:tcPr>
            <w:tcW w:w="3411" w:type="dxa"/>
            <w:tcBorders>
              <w:top w:val="single" w:sz="4" w:space="0" w:color="auto"/>
              <w:left w:val="nil"/>
              <w:bottom w:val="single" w:sz="4" w:space="0" w:color="auto"/>
              <w:right w:val="single" w:sz="4" w:space="0" w:color="auto"/>
            </w:tcBorders>
            <w:shd w:val="clear" w:color="000000" w:fill="92D050"/>
            <w:vAlign w:val="center"/>
            <w:hideMark/>
          </w:tcPr>
          <w:p w14:paraId="098A45AC" w14:textId="77777777" w:rsidR="002702B0" w:rsidRPr="002702B0" w:rsidRDefault="002702B0" w:rsidP="002702B0">
            <w:pPr>
              <w:suppressAutoHyphens w:val="0"/>
              <w:spacing w:before="0" w:after="0"/>
              <w:jc w:val="center"/>
              <w:rPr>
                <w:rFonts w:ascii="Times New Roman" w:eastAsia="Times New Roman" w:hAnsi="Times New Roman" w:cs="Times New Roman"/>
                <w:b/>
                <w:bCs/>
                <w:sz w:val="26"/>
                <w:szCs w:val="26"/>
                <w:lang w:eastAsia="fr-FR"/>
              </w:rPr>
            </w:pPr>
            <w:r w:rsidRPr="002702B0">
              <w:rPr>
                <w:rFonts w:ascii="Times New Roman" w:eastAsia="Times New Roman" w:hAnsi="Times New Roman" w:cs="Times New Roman"/>
                <w:b/>
                <w:bCs/>
                <w:sz w:val="26"/>
                <w:szCs w:val="26"/>
                <w:lang w:eastAsia="fr-FR"/>
              </w:rPr>
              <w:t>Nom Client</w:t>
            </w:r>
          </w:p>
        </w:tc>
        <w:tc>
          <w:tcPr>
            <w:tcW w:w="1335" w:type="dxa"/>
            <w:tcBorders>
              <w:top w:val="single" w:sz="4" w:space="0" w:color="auto"/>
              <w:left w:val="nil"/>
              <w:bottom w:val="single" w:sz="4" w:space="0" w:color="auto"/>
              <w:right w:val="single" w:sz="4" w:space="0" w:color="auto"/>
            </w:tcBorders>
            <w:shd w:val="clear" w:color="000000" w:fill="92D050"/>
            <w:vAlign w:val="center"/>
            <w:hideMark/>
          </w:tcPr>
          <w:p w14:paraId="189F92AE" w14:textId="77777777" w:rsidR="002702B0" w:rsidRPr="002702B0" w:rsidRDefault="002702B0" w:rsidP="002702B0">
            <w:pPr>
              <w:suppressAutoHyphens w:val="0"/>
              <w:spacing w:before="0" w:after="0"/>
              <w:jc w:val="center"/>
              <w:rPr>
                <w:rFonts w:ascii="Times New Roman" w:eastAsia="Times New Roman" w:hAnsi="Times New Roman" w:cs="Times New Roman"/>
                <w:b/>
                <w:bCs/>
                <w:sz w:val="26"/>
                <w:szCs w:val="26"/>
                <w:lang w:eastAsia="fr-FR"/>
              </w:rPr>
            </w:pPr>
            <w:r w:rsidRPr="002702B0">
              <w:rPr>
                <w:rFonts w:ascii="Times New Roman" w:eastAsia="Times New Roman" w:hAnsi="Times New Roman" w:cs="Times New Roman"/>
                <w:b/>
                <w:bCs/>
                <w:sz w:val="26"/>
                <w:szCs w:val="26"/>
                <w:lang w:eastAsia="fr-FR"/>
              </w:rPr>
              <w:t xml:space="preserve"> Code Article</w:t>
            </w:r>
          </w:p>
        </w:tc>
        <w:tc>
          <w:tcPr>
            <w:tcW w:w="3375" w:type="dxa"/>
            <w:tcBorders>
              <w:top w:val="single" w:sz="4" w:space="0" w:color="auto"/>
              <w:left w:val="nil"/>
              <w:bottom w:val="single" w:sz="4" w:space="0" w:color="auto"/>
              <w:right w:val="single" w:sz="4" w:space="0" w:color="auto"/>
            </w:tcBorders>
            <w:shd w:val="clear" w:color="000000" w:fill="92D050"/>
            <w:vAlign w:val="center"/>
            <w:hideMark/>
          </w:tcPr>
          <w:p w14:paraId="3CCAE3B8" w14:textId="77777777" w:rsidR="002702B0" w:rsidRPr="002702B0" w:rsidRDefault="002702B0" w:rsidP="002702B0">
            <w:pPr>
              <w:suppressAutoHyphens w:val="0"/>
              <w:spacing w:before="0" w:after="0"/>
              <w:jc w:val="center"/>
              <w:rPr>
                <w:rFonts w:ascii="Times New Roman" w:eastAsia="Times New Roman" w:hAnsi="Times New Roman" w:cs="Times New Roman"/>
                <w:b/>
                <w:bCs/>
                <w:sz w:val="26"/>
                <w:szCs w:val="26"/>
                <w:lang w:eastAsia="fr-FR"/>
              </w:rPr>
            </w:pPr>
            <w:r w:rsidRPr="002702B0">
              <w:rPr>
                <w:rFonts w:ascii="Times New Roman" w:eastAsia="Times New Roman" w:hAnsi="Times New Roman" w:cs="Times New Roman"/>
                <w:b/>
                <w:bCs/>
                <w:sz w:val="26"/>
                <w:szCs w:val="26"/>
                <w:lang w:eastAsia="fr-FR"/>
              </w:rPr>
              <w:t>Article</w:t>
            </w:r>
          </w:p>
        </w:tc>
        <w:tc>
          <w:tcPr>
            <w:tcW w:w="923" w:type="dxa"/>
            <w:tcBorders>
              <w:top w:val="single" w:sz="4" w:space="0" w:color="auto"/>
              <w:left w:val="nil"/>
              <w:bottom w:val="single" w:sz="4" w:space="0" w:color="auto"/>
              <w:right w:val="single" w:sz="4" w:space="0" w:color="auto"/>
            </w:tcBorders>
            <w:shd w:val="clear" w:color="000000" w:fill="92D050"/>
            <w:vAlign w:val="center"/>
            <w:hideMark/>
          </w:tcPr>
          <w:p w14:paraId="4E8EE0C3" w14:textId="77777777" w:rsidR="002702B0" w:rsidRPr="002702B0" w:rsidRDefault="002702B0" w:rsidP="002702B0">
            <w:pPr>
              <w:suppressAutoHyphens w:val="0"/>
              <w:spacing w:before="0" w:after="0"/>
              <w:jc w:val="center"/>
              <w:rPr>
                <w:rFonts w:ascii="Times New Roman" w:eastAsia="Times New Roman" w:hAnsi="Times New Roman" w:cs="Times New Roman"/>
                <w:b/>
                <w:bCs/>
                <w:sz w:val="26"/>
                <w:szCs w:val="26"/>
                <w:lang w:eastAsia="fr-FR"/>
              </w:rPr>
            </w:pPr>
            <w:r w:rsidRPr="002702B0">
              <w:rPr>
                <w:rFonts w:ascii="Times New Roman" w:eastAsia="Times New Roman" w:hAnsi="Times New Roman" w:cs="Times New Roman"/>
                <w:b/>
                <w:bCs/>
                <w:sz w:val="26"/>
                <w:szCs w:val="26"/>
                <w:lang w:eastAsia="fr-FR"/>
              </w:rPr>
              <w:t>Qte</w:t>
            </w:r>
          </w:p>
        </w:tc>
        <w:tc>
          <w:tcPr>
            <w:tcW w:w="1304" w:type="dxa"/>
            <w:tcBorders>
              <w:top w:val="single" w:sz="4" w:space="0" w:color="auto"/>
              <w:left w:val="nil"/>
              <w:bottom w:val="single" w:sz="4" w:space="0" w:color="auto"/>
              <w:right w:val="single" w:sz="4" w:space="0" w:color="auto"/>
            </w:tcBorders>
            <w:shd w:val="clear" w:color="000000" w:fill="92D050"/>
            <w:vAlign w:val="center"/>
            <w:hideMark/>
          </w:tcPr>
          <w:p w14:paraId="5A51674A" w14:textId="77777777" w:rsidR="002702B0" w:rsidRPr="002702B0" w:rsidRDefault="002702B0" w:rsidP="002702B0">
            <w:pPr>
              <w:suppressAutoHyphens w:val="0"/>
              <w:spacing w:before="0" w:after="0"/>
              <w:jc w:val="center"/>
              <w:rPr>
                <w:rFonts w:ascii="Times New Roman" w:eastAsia="Times New Roman" w:hAnsi="Times New Roman" w:cs="Times New Roman"/>
                <w:b/>
                <w:bCs/>
                <w:sz w:val="26"/>
                <w:szCs w:val="26"/>
                <w:lang w:eastAsia="fr-FR"/>
              </w:rPr>
            </w:pPr>
            <w:r w:rsidRPr="002702B0">
              <w:rPr>
                <w:rFonts w:ascii="Times New Roman" w:eastAsia="Times New Roman" w:hAnsi="Times New Roman" w:cs="Times New Roman"/>
                <w:b/>
                <w:bCs/>
                <w:sz w:val="26"/>
                <w:szCs w:val="26"/>
                <w:lang w:eastAsia="fr-FR"/>
              </w:rPr>
              <w:t>P.U</w:t>
            </w:r>
          </w:p>
        </w:tc>
        <w:tc>
          <w:tcPr>
            <w:tcW w:w="1644" w:type="dxa"/>
            <w:tcBorders>
              <w:top w:val="single" w:sz="4" w:space="0" w:color="auto"/>
              <w:left w:val="nil"/>
              <w:bottom w:val="single" w:sz="4" w:space="0" w:color="auto"/>
              <w:right w:val="single" w:sz="4" w:space="0" w:color="auto"/>
            </w:tcBorders>
            <w:shd w:val="clear" w:color="000000" w:fill="92D050"/>
            <w:vAlign w:val="center"/>
            <w:hideMark/>
          </w:tcPr>
          <w:p w14:paraId="7FF46289" w14:textId="77777777" w:rsidR="002702B0" w:rsidRPr="002702B0" w:rsidRDefault="002702B0" w:rsidP="002702B0">
            <w:pPr>
              <w:suppressAutoHyphens w:val="0"/>
              <w:spacing w:before="0" w:after="0"/>
              <w:jc w:val="center"/>
              <w:rPr>
                <w:rFonts w:ascii="Times New Roman" w:eastAsia="Times New Roman" w:hAnsi="Times New Roman" w:cs="Times New Roman"/>
                <w:b/>
                <w:bCs/>
                <w:sz w:val="26"/>
                <w:szCs w:val="26"/>
                <w:lang w:eastAsia="fr-FR"/>
              </w:rPr>
            </w:pPr>
            <w:r w:rsidRPr="002702B0">
              <w:rPr>
                <w:rFonts w:ascii="Times New Roman" w:eastAsia="Times New Roman" w:hAnsi="Times New Roman" w:cs="Times New Roman"/>
                <w:b/>
                <w:bCs/>
                <w:sz w:val="26"/>
                <w:szCs w:val="26"/>
                <w:lang w:eastAsia="fr-FR"/>
              </w:rPr>
              <w:t>Montant</w:t>
            </w:r>
          </w:p>
        </w:tc>
      </w:tr>
      <w:tr w:rsidR="002702B0" w:rsidRPr="002702B0" w14:paraId="7E1FCB6F" w14:textId="77777777" w:rsidTr="002702B0">
        <w:trPr>
          <w:trHeight w:val="330"/>
        </w:trPr>
        <w:tc>
          <w:tcPr>
            <w:tcW w:w="1493" w:type="dxa"/>
            <w:tcBorders>
              <w:top w:val="nil"/>
              <w:left w:val="single" w:sz="4" w:space="0" w:color="auto"/>
              <w:bottom w:val="single" w:sz="4" w:space="0" w:color="auto"/>
              <w:right w:val="single" w:sz="4" w:space="0" w:color="auto"/>
            </w:tcBorders>
            <w:shd w:val="clear" w:color="auto" w:fill="auto"/>
            <w:noWrap/>
            <w:vAlign w:val="center"/>
            <w:hideMark/>
          </w:tcPr>
          <w:p w14:paraId="7376CA40" w14:textId="77777777" w:rsidR="002702B0" w:rsidRPr="002702B0" w:rsidRDefault="002702B0" w:rsidP="002702B0">
            <w:pPr>
              <w:suppressAutoHyphens w:val="0"/>
              <w:spacing w:before="0" w:after="0"/>
              <w:jc w:val="center"/>
              <w:rPr>
                <w:rFonts w:ascii="Times New Roman" w:eastAsia="Times New Roman" w:hAnsi="Times New Roman" w:cs="Times New Roman"/>
                <w:sz w:val="26"/>
                <w:szCs w:val="26"/>
                <w:lang w:eastAsia="fr-FR"/>
              </w:rPr>
            </w:pPr>
            <w:r w:rsidRPr="002702B0">
              <w:rPr>
                <w:rFonts w:ascii="Times New Roman" w:eastAsia="Times New Roman" w:hAnsi="Times New Roman" w:cs="Times New Roman"/>
                <w:sz w:val="26"/>
                <w:szCs w:val="26"/>
                <w:lang w:eastAsia="fr-FR"/>
              </w:rPr>
              <w:t>04/06/2025</w:t>
            </w:r>
          </w:p>
        </w:tc>
        <w:tc>
          <w:tcPr>
            <w:tcW w:w="1359" w:type="dxa"/>
            <w:tcBorders>
              <w:top w:val="nil"/>
              <w:left w:val="nil"/>
              <w:bottom w:val="single" w:sz="4" w:space="0" w:color="auto"/>
              <w:right w:val="single" w:sz="4" w:space="0" w:color="auto"/>
            </w:tcBorders>
            <w:shd w:val="clear" w:color="auto" w:fill="auto"/>
            <w:noWrap/>
            <w:vAlign w:val="center"/>
            <w:hideMark/>
          </w:tcPr>
          <w:p w14:paraId="2F39F08A" w14:textId="77777777" w:rsidR="002702B0" w:rsidRPr="002702B0" w:rsidRDefault="002702B0" w:rsidP="002702B0">
            <w:pPr>
              <w:suppressAutoHyphens w:val="0"/>
              <w:spacing w:before="0" w:after="0"/>
              <w:jc w:val="center"/>
              <w:rPr>
                <w:rFonts w:ascii="Times New Roman" w:eastAsia="Times New Roman" w:hAnsi="Times New Roman" w:cs="Times New Roman"/>
                <w:sz w:val="26"/>
                <w:szCs w:val="26"/>
                <w:lang w:eastAsia="fr-FR"/>
              </w:rPr>
            </w:pPr>
            <w:r w:rsidRPr="002702B0">
              <w:rPr>
                <w:rFonts w:ascii="Times New Roman" w:eastAsia="Times New Roman" w:hAnsi="Times New Roman" w:cs="Times New Roman"/>
                <w:sz w:val="26"/>
                <w:szCs w:val="26"/>
                <w:lang w:eastAsia="fr-FR"/>
              </w:rPr>
              <w:t>/0142</w:t>
            </w:r>
          </w:p>
        </w:tc>
        <w:tc>
          <w:tcPr>
            <w:tcW w:w="1496" w:type="dxa"/>
            <w:tcBorders>
              <w:top w:val="nil"/>
              <w:left w:val="nil"/>
              <w:bottom w:val="single" w:sz="4" w:space="0" w:color="auto"/>
              <w:right w:val="single" w:sz="4" w:space="0" w:color="auto"/>
            </w:tcBorders>
            <w:shd w:val="clear" w:color="auto" w:fill="auto"/>
            <w:noWrap/>
            <w:vAlign w:val="center"/>
            <w:hideMark/>
          </w:tcPr>
          <w:p w14:paraId="5CCD9833" w14:textId="77777777" w:rsidR="002702B0" w:rsidRPr="002702B0" w:rsidRDefault="002702B0" w:rsidP="002702B0">
            <w:pPr>
              <w:suppressAutoHyphens w:val="0"/>
              <w:spacing w:before="0" w:after="0"/>
              <w:jc w:val="center"/>
              <w:rPr>
                <w:rFonts w:ascii="Times New Roman" w:eastAsia="Times New Roman" w:hAnsi="Times New Roman" w:cs="Times New Roman"/>
                <w:sz w:val="26"/>
                <w:szCs w:val="26"/>
                <w:lang w:eastAsia="fr-FR"/>
              </w:rPr>
            </w:pPr>
            <w:r w:rsidRPr="002702B0">
              <w:rPr>
                <w:rFonts w:ascii="Times New Roman" w:eastAsia="Times New Roman" w:hAnsi="Times New Roman" w:cs="Times New Roman"/>
                <w:sz w:val="26"/>
                <w:szCs w:val="26"/>
                <w:lang w:eastAsia="fr-FR"/>
              </w:rPr>
              <w:t>YD41PP003</w:t>
            </w:r>
          </w:p>
        </w:tc>
        <w:tc>
          <w:tcPr>
            <w:tcW w:w="3411" w:type="dxa"/>
            <w:tcBorders>
              <w:top w:val="nil"/>
              <w:left w:val="nil"/>
              <w:bottom w:val="single" w:sz="4" w:space="0" w:color="auto"/>
              <w:right w:val="single" w:sz="4" w:space="0" w:color="auto"/>
            </w:tcBorders>
            <w:shd w:val="clear" w:color="auto" w:fill="auto"/>
            <w:vAlign w:val="center"/>
            <w:hideMark/>
          </w:tcPr>
          <w:p w14:paraId="5654D3F6" w14:textId="77777777" w:rsidR="002702B0" w:rsidRPr="002702B0" w:rsidRDefault="002702B0" w:rsidP="002702B0">
            <w:pPr>
              <w:suppressAutoHyphens w:val="0"/>
              <w:spacing w:before="0" w:after="0"/>
              <w:jc w:val="left"/>
              <w:rPr>
                <w:rFonts w:ascii="Times New Roman" w:eastAsia="Times New Roman" w:hAnsi="Times New Roman" w:cs="Times New Roman"/>
                <w:sz w:val="26"/>
                <w:szCs w:val="26"/>
                <w:lang w:eastAsia="fr-FR"/>
              </w:rPr>
            </w:pPr>
            <w:r w:rsidRPr="002702B0">
              <w:rPr>
                <w:rFonts w:ascii="Times New Roman" w:eastAsia="Times New Roman" w:hAnsi="Times New Roman" w:cs="Times New Roman"/>
                <w:sz w:val="26"/>
                <w:szCs w:val="26"/>
                <w:lang w:eastAsia="fr-FR"/>
              </w:rPr>
              <w:t>CLIENT DIVERS VIDAL</w:t>
            </w:r>
          </w:p>
        </w:tc>
        <w:tc>
          <w:tcPr>
            <w:tcW w:w="1335" w:type="dxa"/>
            <w:tcBorders>
              <w:top w:val="nil"/>
              <w:left w:val="nil"/>
              <w:bottom w:val="single" w:sz="4" w:space="0" w:color="auto"/>
              <w:right w:val="single" w:sz="4" w:space="0" w:color="auto"/>
            </w:tcBorders>
            <w:shd w:val="clear" w:color="auto" w:fill="auto"/>
            <w:noWrap/>
            <w:vAlign w:val="center"/>
            <w:hideMark/>
          </w:tcPr>
          <w:p w14:paraId="0F5472BD" w14:textId="77777777" w:rsidR="002702B0" w:rsidRPr="002702B0" w:rsidRDefault="002702B0" w:rsidP="002702B0">
            <w:pPr>
              <w:suppressAutoHyphens w:val="0"/>
              <w:spacing w:before="0" w:after="0"/>
              <w:jc w:val="center"/>
              <w:rPr>
                <w:rFonts w:ascii="Times New Roman" w:eastAsia="Times New Roman" w:hAnsi="Times New Roman" w:cs="Times New Roman"/>
                <w:sz w:val="26"/>
                <w:szCs w:val="26"/>
                <w:lang w:eastAsia="fr-FR"/>
              </w:rPr>
            </w:pPr>
            <w:r w:rsidRPr="002702B0">
              <w:rPr>
                <w:rFonts w:ascii="Times New Roman" w:eastAsia="Times New Roman" w:hAnsi="Times New Roman" w:cs="Times New Roman"/>
                <w:sz w:val="26"/>
                <w:szCs w:val="26"/>
                <w:lang w:eastAsia="fr-FR"/>
              </w:rPr>
              <w:t>RA100001</w:t>
            </w:r>
          </w:p>
        </w:tc>
        <w:tc>
          <w:tcPr>
            <w:tcW w:w="3375" w:type="dxa"/>
            <w:tcBorders>
              <w:top w:val="nil"/>
              <w:left w:val="nil"/>
              <w:bottom w:val="single" w:sz="4" w:space="0" w:color="auto"/>
              <w:right w:val="single" w:sz="4" w:space="0" w:color="auto"/>
            </w:tcBorders>
            <w:shd w:val="clear" w:color="auto" w:fill="auto"/>
            <w:noWrap/>
            <w:vAlign w:val="center"/>
            <w:hideMark/>
          </w:tcPr>
          <w:p w14:paraId="35C2857E" w14:textId="77777777" w:rsidR="002702B0" w:rsidRPr="002702B0" w:rsidRDefault="002702B0" w:rsidP="002702B0">
            <w:pPr>
              <w:suppressAutoHyphens w:val="0"/>
              <w:spacing w:before="0" w:after="0"/>
              <w:jc w:val="left"/>
              <w:rPr>
                <w:rFonts w:ascii="Times New Roman" w:eastAsia="Times New Roman" w:hAnsi="Times New Roman" w:cs="Times New Roman"/>
                <w:sz w:val="26"/>
                <w:szCs w:val="26"/>
                <w:lang w:eastAsia="fr-FR"/>
              </w:rPr>
            </w:pPr>
            <w:r w:rsidRPr="002702B0">
              <w:rPr>
                <w:rFonts w:ascii="Times New Roman" w:eastAsia="Times New Roman" w:hAnsi="Times New Roman" w:cs="Times New Roman"/>
                <w:sz w:val="26"/>
                <w:szCs w:val="26"/>
                <w:lang w:eastAsia="fr-FR"/>
              </w:rPr>
              <w:t>HUILE CEL'OR 1L CT 15</w:t>
            </w:r>
          </w:p>
        </w:tc>
        <w:tc>
          <w:tcPr>
            <w:tcW w:w="923" w:type="dxa"/>
            <w:tcBorders>
              <w:top w:val="nil"/>
              <w:left w:val="nil"/>
              <w:bottom w:val="single" w:sz="4" w:space="0" w:color="auto"/>
              <w:right w:val="single" w:sz="4" w:space="0" w:color="auto"/>
            </w:tcBorders>
            <w:shd w:val="clear" w:color="auto" w:fill="auto"/>
            <w:noWrap/>
            <w:vAlign w:val="center"/>
            <w:hideMark/>
          </w:tcPr>
          <w:p w14:paraId="0287FB88" w14:textId="77777777" w:rsidR="002702B0" w:rsidRPr="002702B0" w:rsidRDefault="002702B0" w:rsidP="002702B0">
            <w:pPr>
              <w:suppressAutoHyphens w:val="0"/>
              <w:spacing w:before="0" w:after="0"/>
              <w:jc w:val="center"/>
              <w:rPr>
                <w:rFonts w:ascii="Times New Roman" w:eastAsia="Times New Roman" w:hAnsi="Times New Roman" w:cs="Times New Roman"/>
                <w:sz w:val="26"/>
                <w:szCs w:val="26"/>
                <w:lang w:eastAsia="fr-FR"/>
              </w:rPr>
            </w:pPr>
            <w:r w:rsidRPr="002702B0">
              <w:rPr>
                <w:rFonts w:ascii="Times New Roman" w:eastAsia="Times New Roman" w:hAnsi="Times New Roman" w:cs="Times New Roman"/>
                <w:sz w:val="26"/>
                <w:szCs w:val="26"/>
                <w:lang w:eastAsia="fr-FR"/>
              </w:rPr>
              <w:t>3</w:t>
            </w:r>
          </w:p>
        </w:tc>
        <w:tc>
          <w:tcPr>
            <w:tcW w:w="1304" w:type="dxa"/>
            <w:tcBorders>
              <w:top w:val="nil"/>
              <w:left w:val="nil"/>
              <w:bottom w:val="single" w:sz="4" w:space="0" w:color="auto"/>
              <w:right w:val="single" w:sz="4" w:space="0" w:color="auto"/>
            </w:tcBorders>
            <w:shd w:val="clear" w:color="auto" w:fill="auto"/>
            <w:noWrap/>
            <w:vAlign w:val="center"/>
            <w:hideMark/>
          </w:tcPr>
          <w:p w14:paraId="35C95232" w14:textId="77777777" w:rsidR="002702B0" w:rsidRPr="002702B0" w:rsidRDefault="002702B0" w:rsidP="002702B0">
            <w:pPr>
              <w:suppressAutoHyphens w:val="0"/>
              <w:spacing w:before="0" w:after="0"/>
              <w:jc w:val="center"/>
              <w:rPr>
                <w:rFonts w:ascii="Times New Roman" w:eastAsia="Times New Roman" w:hAnsi="Times New Roman" w:cs="Times New Roman"/>
                <w:sz w:val="26"/>
                <w:szCs w:val="26"/>
                <w:lang w:eastAsia="fr-FR"/>
              </w:rPr>
            </w:pPr>
            <w:r w:rsidRPr="002702B0">
              <w:rPr>
                <w:rFonts w:ascii="Times New Roman" w:eastAsia="Times New Roman" w:hAnsi="Times New Roman" w:cs="Times New Roman"/>
                <w:sz w:val="26"/>
                <w:szCs w:val="26"/>
                <w:lang w:eastAsia="fr-FR"/>
              </w:rPr>
              <w:t>20 000</w:t>
            </w:r>
          </w:p>
        </w:tc>
        <w:tc>
          <w:tcPr>
            <w:tcW w:w="1644" w:type="dxa"/>
            <w:tcBorders>
              <w:top w:val="nil"/>
              <w:left w:val="nil"/>
              <w:bottom w:val="single" w:sz="4" w:space="0" w:color="auto"/>
              <w:right w:val="single" w:sz="4" w:space="0" w:color="auto"/>
            </w:tcBorders>
            <w:shd w:val="clear" w:color="auto" w:fill="auto"/>
            <w:noWrap/>
            <w:vAlign w:val="center"/>
            <w:hideMark/>
          </w:tcPr>
          <w:p w14:paraId="07630E14" w14:textId="77777777" w:rsidR="002702B0" w:rsidRPr="002702B0" w:rsidRDefault="002702B0" w:rsidP="002702B0">
            <w:pPr>
              <w:suppressAutoHyphens w:val="0"/>
              <w:spacing w:before="0" w:after="0"/>
              <w:jc w:val="center"/>
              <w:rPr>
                <w:rFonts w:ascii="Times New Roman" w:eastAsia="Times New Roman" w:hAnsi="Times New Roman" w:cs="Times New Roman"/>
                <w:sz w:val="26"/>
                <w:szCs w:val="26"/>
                <w:lang w:eastAsia="fr-FR"/>
              </w:rPr>
            </w:pPr>
            <w:r w:rsidRPr="002702B0">
              <w:rPr>
                <w:rFonts w:ascii="Times New Roman" w:eastAsia="Times New Roman" w:hAnsi="Times New Roman" w:cs="Times New Roman"/>
                <w:sz w:val="26"/>
                <w:szCs w:val="26"/>
                <w:lang w:eastAsia="fr-FR"/>
              </w:rPr>
              <w:t>60 000</w:t>
            </w:r>
          </w:p>
        </w:tc>
      </w:tr>
      <w:tr w:rsidR="002702B0" w:rsidRPr="002702B0" w14:paraId="490264DC" w14:textId="77777777" w:rsidTr="002702B0">
        <w:trPr>
          <w:trHeight w:val="330"/>
        </w:trPr>
        <w:tc>
          <w:tcPr>
            <w:tcW w:w="1493" w:type="dxa"/>
            <w:tcBorders>
              <w:top w:val="nil"/>
              <w:left w:val="single" w:sz="4" w:space="0" w:color="auto"/>
              <w:bottom w:val="single" w:sz="4" w:space="0" w:color="auto"/>
              <w:right w:val="single" w:sz="4" w:space="0" w:color="auto"/>
            </w:tcBorders>
            <w:shd w:val="clear" w:color="auto" w:fill="auto"/>
            <w:noWrap/>
            <w:vAlign w:val="center"/>
            <w:hideMark/>
          </w:tcPr>
          <w:p w14:paraId="24CC6E0B" w14:textId="77777777" w:rsidR="002702B0" w:rsidRPr="002702B0" w:rsidRDefault="002702B0" w:rsidP="002702B0">
            <w:pPr>
              <w:suppressAutoHyphens w:val="0"/>
              <w:spacing w:before="0" w:after="0"/>
              <w:jc w:val="center"/>
              <w:rPr>
                <w:rFonts w:ascii="Times New Roman" w:eastAsia="Times New Roman" w:hAnsi="Times New Roman" w:cs="Times New Roman"/>
                <w:sz w:val="26"/>
                <w:szCs w:val="26"/>
                <w:lang w:eastAsia="fr-FR"/>
              </w:rPr>
            </w:pPr>
            <w:r w:rsidRPr="002702B0">
              <w:rPr>
                <w:rFonts w:ascii="Times New Roman" w:eastAsia="Times New Roman" w:hAnsi="Times New Roman" w:cs="Times New Roman"/>
                <w:sz w:val="26"/>
                <w:szCs w:val="26"/>
                <w:lang w:eastAsia="fr-FR"/>
              </w:rPr>
              <w:t>11/06/2025</w:t>
            </w:r>
          </w:p>
        </w:tc>
        <w:tc>
          <w:tcPr>
            <w:tcW w:w="1359" w:type="dxa"/>
            <w:tcBorders>
              <w:top w:val="nil"/>
              <w:left w:val="nil"/>
              <w:bottom w:val="single" w:sz="4" w:space="0" w:color="auto"/>
              <w:right w:val="single" w:sz="4" w:space="0" w:color="auto"/>
            </w:tcBorders>
            <w:shd w:val="clear" w:color="auto" w:fill="auto"/>
            <w:noWrap/>
            <w:vAlign w:val="center"/>
            <w:hideMark/>
          </w:tcPr>
          <w:p w14:paraId="51A65444" w14:textId="77777777" w:rsidR="002702B0" w:rsidRPr="002702B0" w:rsidRDefault="002702B0" w:rsidP="002702B0">
            <w:pPr>
              <w:suppressAutoHyphens w:val="0"/>
              <w:spacing w:before="0" w:after="0"/>
              <w:jc w:val="center"/>
              <w:rPr>
                <w:rFonts w:ascii="Times New Roman" w:eastAsia="Times New Roman" w:hAnsi="Times New Roman" w:cs="Times New Roman"/>
                <w:sz w:val="26"/>
                <w:szCs w:val="26"/>
                <w:lang w:eastAsia="fr-FR"/>
              </w:rPr>
            </w:pPr>
            <w:r w:rsidRPr="002702B0">
              <w:rPr>
                <w:rFonts w:ascii="Times New Roman" w:eastAsia="Times New Roman" w:hAnsi="Times New Roman" w:cs="Times New Roman"/>
                <w:sz w:val="26"/>
                <w:szCs w:val="26"/>
                <w:lang w:eastAsia="fr-FR"/>
              </w:rPr>
              <w:t>/0197</w:t>
            </w:r>
          </w:p>
        </w:tc>
        <w:tc>
          <w:tcPr>
            <w:tcW w:w="1496" w:type="dxa"/>
            <w:tcBorders>
              <w:top w:val="nil"/>
              <w:left w:val="nil"/>
              <w:bottom w:val="single" w:sz="4" w:space="0" w:color="auto"/>
              <w:right w:val="single" w:sz="4" w:space="0" w:color="auto"/>
            </w:tcBorders>
            <w:shd w:val="clear" w:color="auto" w:fill="auto"/>
            <w:noWrap/>
            <w:vAlign w:val="center"/>
            <w:hideMark/>
          </w:tcPr>
          <w:p w14:paraId="74FB9E59" w14:textId="77777777" w:rsidR="002702B0" w:rsidRPr="002702B0" w:rsidRDefault="002702B0" w:rsidP="002702B0">
            <w:pPr>
              <w:suppressAutoHyphens w:val="0"/>
              <w:spacing w:before="0" w:after="0"/>
              <w:jc w:val="center"/>
              <w:rPr>
                <w:rFonts w:ascii="Times New Roman" w:eastAsia="Times New Roman" w:hAnsi="Times New Roman" w:cs="Times New Roman"/>
                <w:sz w:val="26"/>
                <w:szCs w:val="26"/>
                <w:lang w:eastAsia="fr-FR"/>
              </w:rPr>
            </w:pPr>
            <w:r w:rsidRPr="002702B0">
              <w:rPr>
                <w:rFonts w:ascii="Times New Roman" w:eastAsia="Times New Roman" w:hAnsi="Times New Roman" w:cs="Times New Roman"/>
                <w:sz w:val="26"/>
                <w:szCs w:val="26"/>
                <w:lang w:eastAsia="fr-FR"/>
              </w:rPr>
              <w:t>YD41PP003</w:t>
            </w:r>
          </w:p>
        </w:tc>
        <w:tc>
          <w:tcPr>
            <w:tcW w:w="3411" w:type="dxa"/>
            <w:tcBorders>
              <w:top w:val="nil"/>
              <w:left w:val="nil"/>
              <w:bottom w:val="single" w:sz="4" w:space="0" w:color="auto"/>
              <w:right w:val="single" w:sz="4" w:space="0" w:color="auto"/>
            </w:tcBorders>
            <w:shd w:val="clear" w:color="auto" w:fill="auto"/>
            <w:vAlign w:val="center"/>
            <w:hideMark/>
          </w:tcPr>
          <w:p w14:paraId="73F6C0E1" w14:textId="77777777" w:rsidR="002702B0" w:rsidRPr="002702B0" w:rsidRDefault="002702B0" w:rsidP="002702B0">
            <w:pPr>
              <w:suppressAutoHyphens w:val="0"/>
              <w:spacing w:before="0" w:after="0"/>
              <w:jc w:val="left"/>
              <w:rPr>
                <w:rFonts w:ascii="Times New Roman" w:eastAsia="Times New Roman" w:hAnsi="Times New Roman" w:cs="Times New Roman"/>
                <w:sz w:val="26"/>
                <w:szCs w:val="26"/>
                <w:lang w:eastAsia="fr-FR"/>
              </w:rPr>
            </w:pPr>
            <w:r w:rsidRPr="002702B0">
              <w:rPr>
                <w:rFonts w:ascii="Times New Roman" w:eastAsia="Times New Roman" w:hAnsi="Times New Roman" w:cs="Times New Roman"/>
                <w:sz w:val="26"/>
                <w:szCs w:val="26"/>
                <w:lang w:eastAsia="fr-FR"/>
              </w:rPr>
              <w:t>CLIENT DIVERS VIDAL</w:t>
            </w:r>
          </w:p>
        </w:tc>
        <w:tc>
          <w:tcPr>
            <w:tcW w:w="1335" w:type="dxa"/>
            <w:tcBorders>
              <w:top w:val="nil"/>
              <w:left w:val="nil"/>
              <w:bottom w:val="single" w:sz="4" w:space="0" w:color="auto"/>
              <w:right w:val="single" w:sz="4" w:space="0" w:color="auto"/>
            </w:tcBorders>
            <w:shd w:val="clear" w:color="auto" w:fill="auto"/>
            <w:noWrap/>
            <w:vAlign w:val="center"/>
            <w:hideMark/>
          </w:tcPr>
          <w:p w14:paraId="5C525E04" w14:textId="77777777" w:rsidR="002702B0" w:rsidRPr="002702B0" w:rsidRDefault="002702B0" w:rsidP="002702B0">
            <w:pPr>
              <w:suppressAutoHyphens w:val="0"/>
              <w:spacing w:before="0" w:after="0"/>
              <w:jc w:val="center"/>
              <w:rPr>
                <w:rFonts w:ascii="Times New Roman" w:eastAsia="Times New Roman" w:hAnsi="Times New Roman" w:cs="Times New Roman"/>
                <w:sz w:val="26"/>
                <w:szCs w:val="26"/>
                <w:lang w:eastAsia="fr-FR"/>
              </w:rPr>
            </w:pPr>
            <w:r w:rsidRPr="002702B0">
              <w:rPr>
                <w:rFonts w:ascii="Times New Roman" w:eastAsia="Times New Roman" w:hAnsi="Times New Roman" w:cs="Times New Roman"/>
                <w:sz w:val="26"/>
                <w:szCs w:val="26"/>
                <w:lang w:eastAsia="fr-FR"/>
              </w:rPr>
              <w:t>RA100001</w:t>
            </w:r>
          </w:p>
        </w:tc>
        <w:tc>
          <w:tcPr>
            <w:tcW w:w="3375" w:type="dxa"/>
            <w:tcBorders>
              <w:top w:val="nil"/>
              <w:left w:val="nil"/>
              <w:bottom w:val="single" w:sz="4" w:space="0" w:color="auto"/>
              <w:right w:val="single" w:sz="4" w:space="0" w:color="auto"/>
            </w:tcBorders>
            <w:shd w:val="clear" w:color="auto" w:fill="auto"/>
            <w:noWrap/>
            <w:vAlign w:val="center"/>
            <w:hideMark/>
          </w:tcPr>
          <w:p w14:paraId="5EED970B" w14:textId="77777777" w:rsidR="002702B0" w:rsidRPr="002702B0" w:rsidRDefault="002702B0" w:rsidP="002702B0">
            <w:pPr>
              <w:suppressAutoHyphens w:val="0"/>
              <w:spacing w:before="0" w:after="0"/>
              <w:jc w:val="left"/>
              <w:rPr>
                <w:rFonts w:ascii="Times New Roman" w:eastAsia="Times New Roman" w:hAnsi="Times New Roman" w:cs="Times New Roman"/>
                <w:sz w:val="26"/>
                <w:szCs w:val="26"/>
                <w:lang w:eastAsia="fr-FR"/>
              </w:rPr>
            </w:pPr>
            <w:r w:rsidRPr="002702B0">
              <w:rPr>
                <w:rFonts w:ascii="Times New Roman" w:eastAsia="Times New Roman" w:hAnsi="Times New Roman" w:cs="Times New Roman"/>
                <w:sz w:val="26"/>
                <w:szCs w:val="26"/>
                <w:lang w:eastAsia="fr-FR"/>
              </w:rPr>
              <w:t>HUILE CEL'OR 1L CT 15</w:t>
            </w:r>
          </w:p>
        </w:tc>
        <w:tc>
          <w:tcPr>
            <w:tcW w:w="923" w:type="dxa"/>
            <w:tcBorders>
              <w:top w:val="nil"/>
              <w:left w:val="nil"/>
              <w:bottom w:val="single" w:sz="4" w:space="0" w:color="auto"/>
              <w:right w:val="single" w:sz="4" w:space="0" w:color="auto"/>
            </w:tcBorders>
            <w:shd w:val="clear" w:color="auto" w:fill="auto"/>
            <w:noWrap/>
            <w:vAlign w:val="center"/>
            <w:hideMark/>
          </w:tcPr>
          <w:p w14:paraId="5BC867CC" w14:textId="77777777" w:rsidR="002702B0" w:rsidRPr="002702B0" w:rsidRDefault="002702B0" w:rsidP="002702B0">
            <w:pPr>
              <w:suppressAutoHyphens w:val="0"/>
              <w:spacing w:before="0" w:after="0"/>
              <w:jc w:val="center"/>
              <w:rPr>
                <w:rFonts w:ascii="Times New Roman" w:eastAsia="Times New Roman" w:hAnsi="Times New Roman" w:cs="Times New Roman"/>
                <w:sz w:val="26"/>
                <w:szCs w:val="26"/>
                <w:lang w:eastAsia="fr-FR"/>
              </w:rPr>
            </w:pPr>
            <w:r w:rsidRPr="002702B0">
              <w:rPr>
                <w:rFonts w:ascii="Times New Roman" w:eastAsia="Times New Roman" w:hAnsi="Times New Roman" w:cs="Times New Roman"/>
                <w:sz w:val="26"/>
                <w:szCs w:val="26"/>
                <w:lang w:eastAsia="fr-FR"/>
              </w:rPr>
              <w:t>5</w:t>
            </w:r>
          </w:p>
        </w:tc>
        <w:tc>
          <w:tcPr>
            <w:tcW w:w="1304" w:type="dxa"/>
            <w:tcBorders>
              <w:top w:val="nil"/>
              <w:left w:val="nil"/>
              <w:bottom w:val="single" w:sz="4" w:space="0" w:color="auto"/>
              <w:right w:val="single" w:sz="4" w:space="0" w:color="auto"/>
            </w:tcBorders>
            <w:shd w:val="clear" w:color="auto" w:fill="auto"/>
            <w:noWrap/>
            <w:vAlign w:val="center"/>
            <w:hideMark/>
          </w:tcPr>
          <w:p w14:paraId="3242DF0B" w14:textId="77777777" w:rsidR="002702B0" w:rsidRPr="002702B0" w:rsidRDefault="002702B0" w:rsidP="002702B0">
            <w:pPr>
              <w:suppressAutoHyphens w:val="0"/>
              <w:spacing w:before="0" w:after="0"/>
              <w:jc w:val="center"/>
              <w:rPr>
                <w:rFonts w:ascii="Times New Roman" w:eastAsia="Times New Roman" w:hAnsi="Times New Roman" w:cs="Times New Roman"/>
                <w:sz w:val="26"/>
                <w:szCs w:val="26"/>
                <w:lang w:eastAsia="fr-FR"/>
              </w:rPr>
            </w:pPr>
            <w:r w:rsidRPr="002702B0">
              <w:rPr>
                <w:rFonts w:ascii="Times New Roman" w:eastAsia="Times New Roman" w:hAnsi="Times New Roman" w:cs="Times New Roman"/>
                <w:sz w:val="26"/>
                <w:szCs w:val="26"/>
                <w:lang w:eastAsia="fr-FR"/>
              </w:rPr>
              <w:t>20 000</w:t>
            </w:r>
          </w:p>
        </w:tc>
        <w:tc>
          <w:tcPr>
            <w:tcW w:w="1644" w:type="dxa"/>
            <w:tcBorders>
              <w:top w:val="nil"/>
              <w:left w:val="nil"/>
              <w:bottom w:val="single" w:sz="4" w:space="0" w:color="auto"/>
              <w:right w:val="single" w:sz="4" w:space="0" w:color="auto"/>
            </w:tcBorders>
            <w:shd w:val="clear" w:color="auto" w:fill="auto"/>
            <w:noWrap/>
            <w:vAlign w:val="center"/>
            <w:hideMark/>
          </w:tcPr>
          <w:p w14:paraId="4A736BFB" w14:textId="77777777" w:rsidR="002702B0" w:rsidRPr="002702B0" w:rsidRDefault="002702B0" w:rsidP="002702B0">
            <w:pPr>
              <w:suppressAutoHyphens w:val="0"/>
              <w:spacing w:before="0" w:after="0"/>
              <w:jc w:val="center"/>
              <w:rPr>
                <w:rFonts w:ascii="Times New Roman" w:eastAsia="Times New Roman" w:hAnsi="Times New Roman" w:cs="Times New Roman"/>
                <w:sz w:val="26"/>
                <w:szCs w:val="26"/>
                <w:lang w:eastAsia="fr-FR"/>
              </w:rPr>
            </w:pPr>
            <w:r w:rsidRPr="002702B0">
              <w:rPr>
                <w:rFonts w:ascii="Times New Roman" w:eastAsia="Times New Roman" w:hAnsi="Times New Roman" w:cs="Times New Roman"/>
                <w:sz w:val="26"/>
                <w:szCs w:val="26"/>
                <w:lang w:eastAsia="fr-FR"/>
              </w:rPr>
              <w:t>100 000</w:t>
            </w:r>
          </w:p>
        </w:tc>
      </w:tr>
      <w:tr w:rsidR="002702B0" w:rsidRPr="002702B0" w14:paraId="7BAB8996" w14:textId="77777777" w:rsidTr="002702B0">
        <w:trPr>
          <w:trHeight w:val="330"/>
        </w:trPr>
        <w:tc>
          <w:tcPr>
            <w:tcW w:w="1493" w:type="dxa"/>
            <w:tcBorders>
              <w:top w:val="nil"/>
              <w:left w:val="single" w:sz="4" w:space="0" w:color="auto"/>
              <w:bottom w:val="single" w:sz="4" w:space="0" w:color="auto"/>
              <w:right w:val="single" w:sz="4" w:space="0" w:color="auto"/>
            </w:tcBorders>
            <w:shd w:val="clear" w:color="auto" w:fill="auto"/>
            <w:noWrap/>
            <w:vAlign w:val="center"/>
            <w:hideMark/>
          </w:tcPr>
          <w:p w14:paraId="7BE41C3E" w14:textId="77777777" w:rsidR="002702B0" w:rsidRPr="002702B0" w:rsidRDefault="002702B0" w:rsidP="002702B0">
            <w:pPr>
              <w:suppressAutoHyphens w:val="0"/>
              <w:spacing w:before="0" w:after="0"/>
              <w:jc w:val="center"/>
              <w:rPr>
                <w:rFonts w:ascii="Times New Roman" w:eastAsia="Times New Roman" w:hAnsi="Times New Roman" w:cs="Times New Roman"/>
                <w:sz w:val="26"/>
                <w:szCs w:val="26"/>
                <w:lang w:eastAsia="fr-FR"/>
              </w:rPr>
            </w:pPr>
            <w:r w:rsidRPr="002702B0">
              <w:rPr>
                <w:rFonts w:ascii="Times New Roman" w:eastAsia="Times New Roman" w:hAnsi="Times New Roman" w:cs="Times New Roman"/>
                <w:sz w:val="26"/>
                <w:szCs w:val="26"/>
                <w:lang w:eastAsia="fr-FR"/>
              </w:rPr>
              <w:t>04/06/2025</w:t>
            </w:r>
          </w:p>
        </w:tc>
        <w:tc>
          <w:tcPr>
            <w:tcW w:w="1359" w:type="dxa"/>
            <w:tcBorders>
              <w:top w:val="nil"/>
              <w:left w:val="nil"/>
              <w:bottom w:val="single" w:sz="4" w:space="0" w:color="auto"/>
              <w:right w:val="single" w:sz="4" w:space="0" w:color="auto"/>
            </w:tcBorders>
            <w:shd w:val="clear" w:color="auto" w:fill="auto"/>
            <w:noWrap/>
            <w:vAlign w:val="center"/>
            <w:hideMark/>
          </w:tcPr>
          <w:p w14:paraId="791C6BEF" w14:textId="77777777" w:rsidR="002702B0" w:rsidRPr="002702B0" w:rsidRDefault="002702B0" w:rsidP="002702B0">
            <w:pPr>
              <w:suppressAutoHyphens w:val="0"/>
              <w:spacing w:before="0" w:after="0"/>
              <w:jc w:val="center"/>
              <w:rPr>
                <w:rFonts w:ascii="Times New Roman" w:eastAsia="Times New Roman" w:hAnsi="Times New Roman" w:cs="Times New Roman"/>
                <w:sz w:val="26"/>
                <w:szCs w:val="26"/>
                <w:lang w:eastAsia="fr-FR"/>
              </w:rPr>
            </w:pPr>
            <w:r w:rsidRPr="002702B0">
              <w:rPr>
                <w:rFonts w:ascii="Times New Roman" w:eastAsia="Times New Roman" w:hAnsi="Times New Roman" w:cs="Times New Roman"/>
                <w:sz w:val="26"/>
                <w:szCs w:val="26"/>
                <w:lang w:eastAsia="fr-FR"/>
              </w:rPr>
              <w:t>/0142</w:t>
            </w:r>
          </w:p>
        </w:tc>
        <w:tc>
          <w:tcPr>
            <w:tcW w:w="1496" w:type="dxa"/>
            <w:tcBorders>
              <w:top w:val="nil"/>
              <w:left w:val="nil"/>
              <w:bottom w:val="single" w:sz="4" w:space="0" w:color="auto"/>
              <w:right w:val="single" w:sz="4" w:space="0" w:color="auto"/>
            </w:tcBorders>
            <w:shd w:val="clear" w:color="auto" w:fill="auto"/>
            <w:noWrap/>
            <w:vAlign w:val="center"/>
            <w:hideMark/>
          </w:tcPr>
          <w:p w14:paraId="5265A1F0" w14:textId="77777777" w:rsidR="002702B0" w:rsidRPr="002702B0" w:rsidRDefault="002702B0" w:rsidP="002702B0">
            <w:pPr>
              <w:suppressAutoHyphens w:val="0"/>
              <w:spacing w:before="0" w:after="0"/>
              <w:jc w:val="center"/>
              <w:rPr>
                <w:rFonts w:ascii="Times New Roman" w:eastAsia="Times New Roman" w:hAnsi="Times New Roman" w:cs="Times New Roman"/>
                <w:sz w:val="26"/>
                <w:szCs w:val="26"/>
                <w:lang w:eastAsia="fr-FR"/>
              </w:rPr>
            </w:pPr>
            <w:r w:rsidRPr="002702B0">
              <w:rPr>
                <w:rFonts w:ascii="Times New Roman" w:eastAsia="Times New Roman" w:hAnsi="Times New Roman" w:cs="Times New Roman"/>
                <w:sz w:val="26"/>
                <w:szCs w:val="26"/>
                <w:lang w:eastAsia="fr-FR"/>
              </w:rPr>
              <w:t>YD41PP003</w:t>
            </w:r>
          </w:p>
        </w:tc>
        <w:tc>
          <w:tcPr>
            <w:tcW w:w="3411" w:type="dxa"/>
            <w:tcBorders>
              <w:top w:val="nil"/>
              <w:left w:val="nil"/>
              <w:bottom w:val="single" w:sz="4" w:space="0" w:color="auto"/>
              <w:right w:val="single" w:sz="4" w:space="0" w:color="auto"/>
            </w:tcBorders>
            <w:shd w:val="clear" w:color="auto" w:fill="auto"/>
            <w:vAlign w:val="center"/>
            <w:hideMark/>
          </w:tcPr>
          <w:p w14:paraId="2002669B" w14:textId="77777777" w:rsidR="002702B0" w:rsidRPr="002702B0" w:rsidRDefault="002702B0" w:rsidP="002702B0">
            <w:pPr>
              <w:suppressAutoHyphens w:val="0"/>
              <w:spacing w:before="0" w:after="0"/>
              <w:jc w:val="left"/>
              <w:rPr>
                <w:rFonts w:ascii="Times New Roman" w:eastAsia="Times New Roman" w:hAnsi="Times New Roman" w:cs="Times New Roman"/>
                <w:sz w:val="26"/>
                <w:szCs w:val="26"/>
                <w:lang w:eastAsia="fr-FR"/>
              </w:rPr>
            </w:pPr>
            <w:r w:rsidRPr="002702B0">
              <w:rPr>
                <w:rFonts w:ascii="Times New Roman" w:eastAsia="Times New Roman" w:hAnsi="Times New Roman" w:cs="Times New Roman"/>
                <w:sz w:val="26"/>
                <w:szCs w:val="26"/>
                <w:lang w:eastAsia="fr-FR"/>
              </w:rPr>
              <w:t>CLIENT DIVERS VIDAL</w:t>
            </w:r>
          </w:p>
        </w:tc>
        <w:tc>
          <w:tcPr>
            <w:tcW w:w="1335" w:type="dxa"/>
            <w:tcBorders>
              <w:top w:val="nil"/>
              <w:left w:val="nil"/>
              <w:bottom w:val="single" w:sz="4" w:space="0" w:color="auto"/>
              <w:right w:val="single" w:sz="4" w:space="0" w:color="auto"/>
            </w:tcBorders>
            <w:shd w:val="clear" w:color="auto" w:fill="auto"/>
            <w:noWrap/>
            <w:vAlign w:val="center"/>
            <w:hideMark/>
          </w:tcPr>
          <w:p w14:paraId="172709CC" w14:textId="77777777" w:rsidR="002702B0" w:rsidRPr="002702B0" w:rsidRDefault="002702B0" w:rsidP="002702B0">
            <w:pPr>
              <w:suppressAutoHyphens w:val="0"/>
              <w:spacing w:before="0" w:after="0"/>
              <w:jc w:val="center"/>
              <w:rPr>
                <w:rFonts w:ascii="Times New Roman" w:eastAsia="Times New Roman" w:hAnsi="Times New Roman" w:cs="Times New Roman"/>
                <w:sz w:val="26"/>
                <w:szCs w:val="26"/>
                <w:lang w:eastAsia="fr-FR"/>
              </w:rPr>
            </w:pPr>
            <w:r w:rsidRPr="002702B0">
              <w:rPr>
                <w:rFonts w:ascii="Times New Roman" w:eastAsia="Times New Roman" w:hAnsi="Times New Roman" w:cs="Times New Roman"/>
                <w:sz w:val="26"/>
                <w:szCs w:val="26"/>
                <w:lang w:eastAsia="fr-FR"/>
              </w:rPr>
              <w:t>RA100002</w:t>
            </w:r>
          </w:p>
        </w:tc>
        <w:tc>
          <w:tcPr>
            <w:tcW w:w="3375" w:type="dxa"/>
            <w:tcBorders>
              <w:top w:val="nil"/>
              <w:left w:val="nil"/>
              <w:bottom w:val="single" w:sz="4" w:space="0" w:color="auto"/>
              <w:right w:val="single" w:sz="4" w:space="0" w:color="auto"/>
            </w:tcBorders>
            <w:shd w:val="clear" w:color="auto" w:fill="auto"/>
            <w:noWrap/>
            <w:vAlign w:val="center"/>
            <w:hideMark/>
          </w:tcPr>
          <w:p w14:paraId="4FAFA782" w14:textId="77777777" w:rsidR="002702B0" w:rsidRPr="002702B0" w:rsidRDefault="002702B0" w:rsidP="002702B0">
            <w:pPr>
              <w:suppressAutoHyphens w:val="0"/>
              <w:spacing w:before="0" w:after="0"/>
              <w:jc w:val="left"/>
              <w:rPr>
                <w:rFonts w:ascii="Times New Roman" w:eastAsia="Times New Roman" w:hAnsi="Times New Roman" w:cs="Times New Roman"/>
                <w:sz w:val="26"/>
                <w:szCs w:val="26"/>
                <w:lang w:eastAsia="fr-FR"/>
              </w:rPr>
            </w:pPr>
            <w:r w:rsidRPr="002702B0">
              <w:rPr>
                <w:rFonts w:ascii="Times New Roman" w:eastAsia="Times New Roman" w:hAnsi="Times New Roman" w:cs="Times New Roman"/>
                <w:sz w:val="26"/>
                <w:szCs w:val="26"/>
                <w:lang w:eastAsia="fr-FR"/>
              </w:rPr>
              <w:t>HUILE CEL'OR 5L CT 3</w:t>
            </w:r>
          </w:p>
        </w:tc>
        <w:tc>
          <w:tcPr>
            <w:tcW w:w="923" w:type="dxa"/>
            <w:tcBorders>
              <w:top w:val="nil"/>
              <w:left w:val="nil"/>
              <w:bottom w:val="single" w:sz="4" w:space="0" w:color="auto"/>
              <w:right w:val="single" w:sz="4" w:space="0" w:color="auto"/>
            </w:tcBorders>
            <w:shd w:val="clear" w:color="auto" w:fill="auto"/>
            <w:noWrap/>
            <w:vAlign w:val="center"/>
            <w:hideMark/>
          </w:tcPr>
          <w:p w14:paraId="20B9FC3F" w14:textId="77777777" w:rsidR="002702B0" w:rsidRPr="002702B0" w:rsidRDefault="002702B0" w:rsidP="002702B0">
            <w:pPr>
              <w:suppressAutoHyphens w:val="0"/>
              <w:spacing w:before="0" w:after="0"/>
              <w:jc w:val="center"/>
              <w:rPr>
                <w:rFonts w:ascii="Times New Roman" w:eastAsia="Times New Roman" w:hAnsi="Times New Roman" w:cs="Times New Roman"/>
                <w:sz w:val="26"/>
                <w:szCs w:val="26"/>
                <w:lang w:eastAsia="fr-FR"/>
              </w:rPr>
            </w:pPr>
            <w:r w:rsidRPr="002702B0">
              <w:rPr>
                <w:rFonts w:ascii="Times New Roman" w:eastAsia="Times New Roman" w:hAnsi="Times New Roman" w:cs="Times New Roman"/>
                <w:sz w:val="26"/>
                <w:szCs w:val="26"/>
                <w:lang w:eastAsia="fr-FR"/>
              </w:rPr>
              <w:t>3</w:t>
            </w:r>
          </w:p>
        </w:tc>
        <w:tc>
          <w:tcPr>
            <w:tcW w:w="1304" w:type="dxa"/>
            <w:tcBorders>
              <w:top w:val="nil"/>
              <w:left w:val="nil"/>
              <w:bottom w:val="single" w:sz="4" w:space="0" w:color="auto"/>
              <w:right w:val="single" w:sz="4" w:space="0" w:color="auto"/>
            </w:tcBorders>
            <w:shd w:val="clear" w:color="auto" w:fill="auto"/>
            <w:noWrap/>
            <w:vAlign w:val="center"/>
            <w:hideMark/>
          </w:tcPr>
          <w:p w14:paraId="1A0EC472" w14:textId="77777777" w:rsidR="002702B0" w:rsidRPr="002702B0" w:rsidRDefault="002702B0" w:rsidP="002702B0">
            <w:pPr>
              <w:suppressAutoHyphens w:val="0"/>
              <w:spacing w:before="0" w:after="0"/>
              <w:jc w:val="center"/>
              <w:rPr>
                <w:rFonts w:ascii="Times New Roman" w:eastAsia="Times New Roman" w:hAnsi="Times New Roman" w:cs="Times New Roman"/>
                <w:sz w:val="26"/>
                <w:szCs w:val="26"/>
                <w:lang w:eastAsia="fr-FR"/>
              </w:rPr>
            </w:pPr>
            <w:r w:rsidRPr="002702B0">
              <w:rPr>
                <w:rFonts w:ascii="Times New Roman" w:eastAsia="Times New Roman" w:hAnsi="Times New Roman" w:cs="Times New Roman"/>
                <w:sz w:val="26"/>
                <w:szCs w:val="26"/>
                <w:lang w:eastAsia="fr-FR"/>
              </w:rPr>
              <w:t>20 000</w:t>
            </w:r>
          </w:p>
        </w:tc>
        <w:tc>
          <w:tcPr>
            <w:tcW w:w="1644" w:type="dxa"/>
            <w:tcBorders>
              <w:top w:val="nil"/>
              <w:left w:val="nil"/>
              <w:bottom w:val="single" w:sz="4" w:space="0" w:color="auto"/>
              <w:right w:val="single" w:sz="4" w:space="0" w:color="auto"/>
            </w:tcBorders>
            <w:shd w:val="clear" w:color="auto" w:fill="auto"/>
            <w:noWrap/>
            <w:vAlign w:val="center"/>
            <w:hideMark/>
          </w:tcPr>
          <w:p w14:paraId="43930ECC" w14:textId="77777777" w:rsidR="002702B0" w:rsidRPr="002702B0" w:rsidRDefault="002702B0" w:rsidP="002702B0">
            <w:pPr>
              <w:suppressAutoHyphens w:val="0"/>
              <w:spacing w:before="0" w:after="0"/>
              <w:jc w:val="center"/>
              <w:rPr>
                <w:rFonts w:ascii="Times New Roman" w:eastAsia="Times New Roman" w:hAnsi="Times New Roman" w:cs="Times New Roman"/>
                <w:sz w:val="26"/>
                <w:szCs w:val="26"/>
                <w:lang w:eastAsia="fr-FR"/>
              </w:rPr>
            </w:pPr>
            <w:r w:rsidRPr="002702B0">
              <w:rPr>
                <w:rFonts w:ascii="Times New Roman" w:eastAsia="Times New Roman" w:hAnsi="Times New Roman" w:cs="Times New Roman"/>
                <w:sz w:val="26"/>
                <w:szCs w:val="26"/>
                <w:lang w:eastAsia="fr-FR"/>
              </w:rPr>
              <w:t>60 000</w:t>
            </w:r>
          </w:p>
        </w:tc>
      </w:tr>
      <w:tr w:rsidR="002702B0" w:rsidRPr="002702B0" w14:paraId="2922640F" w14:textId="77777777" w:rsidTr="002702B0">
        <w:trPr>
          <w:trHeight w:val="330"/>
        </w:trPr>
        <w:tc>
          <w:tcPr>
            <w:tcW w:w="1493" w:type="dxa"/>
            <w:tcBorders>
              <w:top w:val="nil"/>
              <w:left w:val="single" w:sz="4" w:space="0" w:color="auto"/>
              <w:bottom w:val="single" w:sz="4" w:space="0" w:color="auto"/>
              <w:right w:val="single" w:sz="4" w:space="0" w:color="auto"/>
            </w:tcBorders>
            <w:shd w:val="clear" w:color="auto" w:fill="auto"/>
            <w:noWrap/>
            <w:vAlign w:val="center"/>
            <w:hideMark/>
          </w:tcPr>
          <w:p w14:paraId="7ECA4BC1" w14:textId="77777777" w:rsidR="002702B0" w:rsidRPr="002702B0" w:rsidRDefault="002702B0" w:rsidP="002702B0">
            <w:pPr>
              <w:suppressAutoHyphens w:val="0"/>
              <w:spacing w:before="0" w:after="0"/>
              <w:jc w:val="center"/>
              <w:rPr>
                <w:rFonts w:ascii="Times New Roman" w:eastAsia="Times New Roman" w:hAnsi="Times New Roman" w:cs="Times New Roman"/>
                <w:sz w:val="26"/>
                <w:szCs w:val="26"/>
                <w:lang w:eastAsia="fr-FR"/>
              </w:rPr>
            </w:pPr>
            <w:r w:rsidRPr="002702B0">
              <w:rPr>
                <w:rFonts w:ascii="Times New Roman" w:eastAsia="Times New Roman" w:hAnsi="Times New Roman" w:cs="Times New Roman"/>
                <w:sz w:val="26"/>
                <w:szCs w:val="26"/>
                <w:lang w:eastAsia="fr-FR"/>
              </w:rPr>
              <w:t>07/06/2025</w:t>
            </w:r>
          </w:p>
        </w:tc>
        <w:tc>
          <w:tcPr>
            <w:tcW w:w="1359" w:type="dxa"/>
            <w:tcBorders>
              <w:top w:val="nil"/>
              <w:left w:val="nil"/>
              <w:bottom w:val="single" w:sz="4" w:space="0" w:color="auto"/>
              <w:right w:val="single" w:sz="4" w:space="0" w:color="auto"/>
            </w:tcBorders>
            <w:shd w:val="clear" w:color="auto" w:fill="auto"/>
            <w:vAlign w:val="center"/>
            <w:hideMark/>
          </w:tcPr>
          <w:p w14:paraId="31C92C84" w14:textId="77777777" w:rsidR="002702B0" w:rsidRPr="002702B0" w:rsidRDefault="002702B0" w:rsidP="002702B0">
            <w:pPr>
              <w:suppressAutoHyphens w:val="0"/>
              <w:spacing w:before="0" w:after="0"/>
              <w:jc w:val="center"/>
              <w:rPr>
                <w:rFonts w:ascii="Times New Roman" w:eastAsia="Times New Roman" w:hAnsi="Times New Roman" w:cs="Times New Roman"/>
                <w:sz w:val="26"/>
                <w:szCs w:val="26"/>
                <w:lang w:eastAsia="fr-FR"/>
              </w:rPr>
            </w:pPr>
            <w:r w:rsidRPr="002702B0">
              <w:rPr>
                <w:rFonts w:ascii="Times New Roman" w:eastAsia="Times New Roman" w:hAnsi="Times New Roman" w:cs="Times New Roman"/>
                <w:sz w:val="26"/>
                <w:szCs w:val="26"/>
                <w:lang w:eastAsia="fr-FR"/>
              </w:rPr>
              <w:t>/0162</w:t>
            </w:r>
          </w:p>
        </w:tc>
        <w:tc>
          <w:tcPr>
            <w:tcW w:w="1496" w:type="dxa"/>
            <w:tcBorders>
              <w:top w:val="nil"/>
              <w:left w:val="nil"/>
              <w:bottom w:val="single" w:sz="4" w:space="0" w:color="auto"/>
              <w:right w:val="single" w:sz="4" w:space="0" w:color="auto"/>
            </w:tcBorders>
            <w:shd w:val="clear" w:color="auto" w:fill="auto"/>
            <w:noWrap/>
            <w:vAlign w:val="center"/>
            <w:hideMark/>
          </w:tcPr>
          <w:p w14:paraId="0DBD921B" w14:textId="77777777" w:rsidR="002702B0" w:rsidRPr="002702B0" w:rsidRDefault="002702B0" w:rsidP="002702B0">
            <w:pPr>
              <w:suppressAutoHyphens w:val="0"/>
              <w:spacing w:before="0" w:after="0"/>
              <w:jc w:val="center"/>
              <w:rPr>
                <w:rFonts w:ascii="Times New Roman" w:eastAsia="Times New Roman" w:hAnsi="Times New Roman" w:cs="Times New Roman"/>
                <w:sz w:val="26"/>
                <w:szCs w:val="26"/>
                <w:lang w:eastAsia="fr-FR"/>
              </w:rPr>
            </w:pPr>
            <w:r w:rsidRPr="002702B0">
              <w:rPr>
                <w:rFonts w:ascii="Times New Roman" w:eastAsia="Times New Roman" w:hAnsi="Times New Roman" w:cs="Times New Roman"/>
                <w:sz w:val="26"/>
                <w:szCs w:val="26"/>
                <w:lang w:eastAsia="fr-FR"/>
              </w:rPr>
              <w:t>YD41PP003</w:t>
            </w:r>
          </w:p>
        </w:tc>
        <w:tc>
          <w:tcPr>
            <w:tcW w:w="3411" w:type="dxa"/>
            <w:tcBorders>
              <w:top w:val="nil"/>
              <w:left w:val="nil"/>
              <w:bottom w:val="single" w:sz="4" w:space="0" w:color="auto"/>
              <w:right w:val="single" w:sz="4" w:space="0" w:color="auto"/>
            </w:tcBorders>
            <w:shd w:val="clear" w:color="auto" w:fill="auto"/>
            <w:vAlign w:val="center"/>
            <w:hideMark/>
          </w:tcPr>
          <w:p w14:paraId="3C9ADA98" w14:textId="77777777" w:rsidR="002702B0" w:rsidRPr="002702B0" w:rsidRDefault="002702B0" w:rsidP="002702B0">
            <w:pPr>
              <w:suppressAutoHyphens w:val="0"/>
              <w:spacing w:before="0" w:after="0"/>
              <w:jc w:val="left"/>
              <w:rPr>
                <w:rFonts w:ascii="Times New Roman" w:eastAsia="Times New Roman" w:hAnsi="Times New Roman" w:cs="Times New Roman"/>
                <w:sz w:val="26"/>
                <w:szCs w:val="26"/>
                <w:lang w:eastAsia="fr-FR"/>
              </w:rPr>
            </w:pPr>
            <w:r w:rsidRPr="002702B0">
              <w:rPr>
                <w:rFonts w:ascii="Times New Roman" w:eastAsia="Times New Roman" w:hAnsi="Times New Roman" w:cs="Times New Roman"/>
                <w:sz w:val="26"/>
                <w:szCs w:val="26"/>
                <w:lang w:eastAsia="fr-FR"/>
              </w:rPr>
              <w:t>CLIENT DIVERS VIDAL</w:t>
            </w:r>
          </w:p>
        </w:tc>
        <w:tc>
          <w:tcPr>
            <w:tcW w:w="1335" w:type="dxa"/>
            <w:tcBorders>
              <w:top w:val="nil"/>
              <w:left w:val="nil"/>
              <w:bottom w:val="single" w:sz="4" w:space="0" w:color="auto"/>
              <w:right w:val="single" w:sz="4" w:space="0" w:color="auto"/>
            </w:tcBorders>
            <w:shd w:val="clear" w:color="auto" w:fill="auto"/>
            <w:noWrap/>
            <w:vAlign w:val="center"/>
            <w:hideMark/>
          </w:tcPr>
          <w:p w14:paraId="1BC0C952" w14:textId="77777777" w:rsidR="002702B0" w:rsidRPr="002702B0" w:rsidRDefault="002702B0" w:rsidP="002702B0">
            <w:pPr>
              <w:suppressAutoHyphens w:val="0"/>
              <w:spacing w:before="0" w:after="0"/>
              <w:jc w:val="center"/>
              <w:rPr>
                <w:rFonts w:ascii="Times New Roman" w:eastAsia="Times New Roman" w:hAnsi="Times New Roman" w:cs="Times New Roman"/>
                <w:sz w:val="26"/>
                <w:szCs w:val="26"/>
                <w:lang w:eastAsia="fr-FR"/>
              </w:rPr>
            </w:pPr>
            <w:r w:rsidRPr="002702B0">
              <w:rPr>
                <w:rFonts w:ascii="Times New Roman" w:eastAsia="Times New Roman" w:hAnsi="Times New Roman" w:cs="Times New Roman"/>
                <w:sz w:val="26"/>
                <w:szCs w:val="26"/>
                <w:lang w:eastAsia="fr-FR"/>
              </w:rPr>
              <w:t>RA100002</w:t>
            </w:r>
          </w:p>
        </w:tc>
        <w:tc>
          <w:tcPr>
            <w:tcW w:w="3375" w:type="dxa"/>
            <w:tcBorders>
              <w:top w:val="nil"/>
              <w:left w:val="nil"/>
              <w:bottom w:val="single" w:sz="4" w:space="0" w:color="auto"/>
              <w:right w:val="single" w:sz="4" w:space="0" w:color="auto"/>
            </w:tcBorders>
            <w:shd w:val="clear" w:color="auto" w:fill="auto"/>
            <w:noWrap/>
            <w:vAlign w:val="center"/>
            <w:hideMark/>
          </w:tcPr>
          <w:p w14:paraId="4DF808EF" w14:textId="77777777" w:rsidR="002702B0" w:rsidRPr="002702B0" w:rsidRDefault="002702B0" w:rsidP="002702B0">
            <w:pPr>
              <w:suppressAutoHyphens w:val="0"/>
              <w:spacing w:before="0" w:after="0"/>
              <w:jc w:val="left"/>
              <w:rPr>
                <w:rFonts w:ascii="Times New Roman" w:eastAsia="Times New Roman" w:hAnsi="Times New Roman" w:cs="Times New Roman"/>
                <w:sz w:val="26"/>
                <w:szCs w:val="26"/>
                <w:lang w:eastAsia="fr-FR"/>
              </w:rPr>
            </w:pPr>
            <w:r w:rsidRPr="002702B0">
              <w:rPr>
                <w:rFonts w:ascii="Times New Roman" w:eastAsia="Times New Roman" w:hAnsi="Times New Roman" w:cs="Times New Roman"/>
                <w:sz w:val="26"/>
                <w:szCs w:val="26"/>
                <w:lang w:eastAsia="fr-FR"/>
              </w:rPr>
              <w:t>HUILE CEL'OR 5L CT 3</w:t>
            </w:r>
          </w:p>
        </w:tc>
        <w:tc>
          <w:tcPr>
            <w:tcW w:w="923" w:type="dxa"/>
            <w:tcBorders>
              <w:top w:val="nil"/>
              <w:left w:val="nil"/>
              <w:bottom w:val="single" w:sz="4" w:space="0" w:color="auto"/>
              <w:right w:val="single" w:sz="4" w:space="0" w:color="auto"/>
            </w:tcBorders>
            <w:shd w:val="clear" w:color="auto" w:fill="auto"/>
            <w:noWrap/>
            <w:vAlign w:val="center"/>
            <w:hideMark/>
          </w:tcPr>
          <w:p w14:paraId="3F7B90DE" w14:textId="77777777" w:rsidR="002702B0" w:rsidRPr="002702B0" w:rsidRDefault="002702B0" w:rsidP="002702B0">
            <w:pPr>
              <w:suppressAutoHyphens w:val="0"/>
              <w:spacing w:before="0" w:after="0"/>
              <w:jc w:val="center"/>
              <w:rPr>
                <w:rFonts w:ascii="Times New Roman" w:eastAsia="Times New Roman" w:hAnsi="Times New Roman" w:cs="Times New Roman"/>
                <w:sz w:val="26"/>
                <w:szCs w:val="26"/>
                <w:lang w:eastAsia="fr-FR"/>
              </w:rPr>
            </w:pPr>
            <w:r w:rsidRPr="002702B0">
              <w:rPr>
                <w:rFonts w:ascii="Times New Roman" w:eastAsia="Times New Roman" w:hAnsi="Times New Roman" w:cs="Times New Roman"/>
                <w:sz w:val="26"/>
                <w:szCs w:val="26"/>
                <w:lang w:eastAsia="fr-FR"/>
              </w:rPr>
              <w:t>1</w:t>
            </w:r>
          </w:p>
        </w:tc>
        <w:tc>
          <w:tcPr>
            <w:tcW w:w="1304" w:type="dxa"/>
            <w:tcBorders>
              <w:top w:val="nil"/>
              <w:left w:val="nil"/>
              <w:bottom w:val="single" w:sz="4" w:space="0" w:color="auto"/>
              <w:right w:val="single" w:sz="4" w:space="0" w:color="auto"/>
            </w:tcBorders>
            <w:shd w:val="clear" w:color="auto" w:fill="auto"/>
            <w:noWrap/>
            <w:vAlign w:val="center"/>
            <w:hideMark/>
          </w:tcPr>
          <w:p w14:paraId="0271588A" w14:textId="77777777" w:rsidR="002702B0" w:rsidRPr="002702B0" w:rsidRDefault="002702B0" w:rsidP="002702B0">
            <w:pPr>
              <w:suppressAutoHyphens w:val="0"/>
              <w:spacing w:before="0" w:after="0"/>
              <w:jc w:val="center"/>
              <w:rPr>
                <w:rFonts w:ascii="Times New Roman" w:eastAsia="Times New Roman" w:hAnsi="Times New Roman" w:cs="Times New Roman"/>
                <w:sz w:val="26"/>
                <w:szCs w:val="26"/>
                <w:lang w:eastAsia="fr-FR"/>
              </w:rPr>
            </w:pPr>
            <w:r w:rsidRPr="002702B0">
              <w:rPr>
                <w:rFonts w:ascii="Times New Roman" w:eastAsia="Times New Roman" w:hAnsi="Times New Roman" w:cs="Times New Roman"/>
                <w:sz w:val="26"/>
                <w:szCs w:val="26"/>
                <w:lang w:eastAsia="fr-FR"/>
              </w:rPr>
              <w:t>20 000</w:t>
            </w:r>
          </w:p>
        </w:tc>
        <w:tc>
          <w:tcPr>
            <w:tcW w:w="1644" w:type="dxa"/>
            <w:tcBorders>
              <w:top w:val="nil"/>
              <w:left w:val="nil"/>
              <w:bottom w:val="single" w:sz="4" w:space="0" w:color="auto"/>
              <w:right w:val="single" w:sz="4" w:space="0" w:color="auto"/>
            </w:tcBorders>
            <w:shd w:val="clear" w:color="auto" w:fill="auto"/>
            <w:noWrap/>
            <w:vAlign w:val="center"/>
            <w:hideMark/>
          </w:tcPr>
          <w:p w14:paraId="515E48F9" w14:textId="77777777" w:rsidR="002702B0" w:rsidRPr="002702B0" w:rsidRDefault="002702B0" w:rsidP="002702B0">
            <w:pPr>
              <w:suppressAutoHyphens w:val="0"/>
              <w:spacing w:before="0" w:after="0"/>
              <w:jc w:val="center"/>
              <w:rPr>
                <w:rFonts w:ascii="Times New Roman" w:eastAsia="Times New Roman" w:hAnsi="Times New Roman" w:cs="Times New Roman"/>
                <w:sz w:val="26"/>
                <w:szCs w:val="26"/>
                <w:lang w:eastAsia="fr-FR"/>
              </w:rPr>
            </w:pPr>
            <w:r w:rsidRPr="002702B0">
              <w:rPr>
                <w:rFonts w:ascii="Times New Roman" w:eastAsia="Times New Roman" w:hAnsi="Times New Roman" w:cs="Times New Roman"/>
                <w:sz w:val="26"/>
                <w:szCs w:val="26"/>
                <w:lang w:eastAsia="fr-FR"/>
              </w:rPr>
              <w:t>20 000</w:t>
            </w:r>
          </w:p>
        </w:tc>
      </w:tr>
      <w:tr w:rsidR="002702B0" w:rsidRPr="002702B0" w14:paraId="4C14CC6A" w14:textId="77777777" w:rsidTr="002702B0">
        <w:trPr>
          <w:trHeight w:val="330"/>
        </w:trPr>
        <w:tc>
          <w:tcPr>
            <w:tcW w:w="1493" w:type="dxa"/>
            <w:tcBorders>
              <w:top w:val="nil"/>
              <w:left w:val="single" w:sz="4" w:space="0" w:color="auto"/>
              <w:bottom w:val="single" w:sz="4" w:space="0" w:color="auto"/>
              <w:right w:val="single" w:sz="4" w:space="0" w:color="auto"/>
            </w:tcBorders>
            <w:shd w:val="clear" w:color="auto" w:fill="auto"/>
            <w:noWrap/>
            <w:vAlign w:val="center"/>
            <w:hideMark/>
          </w:tcPr>
          <w:p w14:paraId="276557A3" w14:textId="77777777" w:rsidR="002702B0" w:rsidRPr="002702B0" w:rsidRDefault="002702B0" w:rsidP="002702B0">
            <w:pPr>
              <w:suppressAutoHyphens w:val="0"/>
              <w:spacing w:before="0" w:after="0"/>
              <w:jc w:val="center"/>
              <w:rPr>
                <w:rFonts w:ascii="Times New Roman" w:eastAsia="Times New Roman" w:hAnsi="Times New Roman" w:cs="Times New Roman"/>
                <w:sz w:val="26"/>
                <w:szCs w:val="26"/>
                <w:lang w:eastAsia="fr-FR"/>
              </w:rPr>
            </w:pPr>
            <w:r w:rsidRPr="002702B0">
              <w:rPr>
                <w:rFonts w:ascii="Times New Roman" w:eastAsia="Times New Roman" w:hAnsi="Times New Roman" w:cs="Times New Roman"/>
                <w:sz w:val="26"/>
                <w:szCs w:val="26"/>
                <w:lang w:eastAsia="fr-FR"/>
              </w:rPr>
              <w:t>11/06/2025</w:t>
            </w:r>
          </w:p>
        </w:tc>
        <w:tc>
          <w:tcPr>
            <w:tcW w:w="1359" w:type="dxa"/>
            <w:tcBorders>
              <w:top w:val="nil"/>
              <w:left w:val="nil"/>
              <w:bottom w:val="single" w:sz="4" w:space="0" w:color="auto"/>
              <w:right w:val="single" w:sz="4" w:space="0" w:color="auto"/>
            </w:tcBorders>
            <w:shd w:val="clear" w:color="auto" w:fill="auto"/>
            <w:noWrap/>
            <w:vAlign w:val="center"/>
            <w:hideMark/>
          </w:tcPr>
          <w:p w14:paraId="75DFC6ED" w14:textId="77777777" w:rsidR="002702B0" w:rsidRPr="002702B0" w:rsidRDefault="002702B0" w:rsidP="002702B0">
            <w:pPr>
              <w:suppressAutoHyphens w:val="0"/>
              <w:spacing w:before="0" w:after="0"/>
              <w:jc w:val="center"/>
              <w:rPr>
                <w:rFonts w:ascii="Times New Roman" w:eastAsia="Times New Roman" w:hAnsi="Times New Roman" w:cs="Times New Roman"/>
                <w:sz w:val="26"/>
                <w:szCs w:val="26"/>
                <w:lang w:eastAsia="fr-FR"/>
              </w:rPr>
            </w:pPr>
            <w:r w:rsidRPr="002702B0">
              <w:rPr>
                <w:rFonts w:ascii="Times New Roman" w:eastAsia="Times New Roman" w:hAnsi="Times New Roman" w:cs="Times New Roman"/>
                <w:sz w:val="26"/>
                <w:szCs w:val="26"/>
                <w:lang w:eastAsia="fr-FR"/>
              </w:rPr>
              <w:t>/0197</w:t>
            </w:r>
          </w:p>
        </w:tc>
        <w:tc>
          <w:tcPr>
            <w:tcW w:w="1496" w:type="dxa"/>
            <w:tcBorders>
              <w:top w:val="nil"/>
              <w:left w:val="nil"/>
              <w:bottom w:val="single" w:sz="4" w:space="0" w:color="auto"/>
              <w:right w:val="single" w:sz="4" w:space="0" w:color="auto"/>
            </w:tcBorders>
            <w:shd w:val="clear" w:color="auto" w:fill="auto"/>
            <w:noWrap/>
            <w:vAlign w:val="center"/>
            <w:hideMark/>
          </w:tcPr>
          <w:p w14:paraId="24DF7393" w14:textId="77777777" w:rsidR="002702B0" w:rsidRPr="002702B0" w:rsidRDefault="002702B0" w:rsidP="002702B0">
            <w:pPr>
              <w:suppressAutoHyphens w:val="0"/>
              <w:spacing w:before="0" w:after="0"/>
              <w:jc w:val="center"/>
              <w:rPr>
                <w:rFonts w:ascii="Times New Roman" w:eastAsia="Times New Roman" w:hAnsi="Times New Roman" w:cs="Times New Roman"/>
                <w:sz w:val="26"/>
                <w:szCs w:val="26"/>
                <w:lang w:eastAsia="fr-FR"/>
              </w:rPr>
            </w:pPr>
            <w:r w:rsidRPr="002702B0">
              <w:rPr>
                <w:rFonts w:ascii="Times New Roman" w:eastAsia="Times New Roman" w:hAnsi="Times New Roman" w:cs="Times New Roman"/>
                <w:sz w:val="26"/>
                <w:szCs w:val="26"/>
                <w:lang w:eastAsia="fr-FR"/>
              </w:rPr>
              <w:t>YD41PP003</w:t>
            </w:r>
          </w:p>
        </w:tc>
        <w:tc>
          <w:tcPr>
            <w:tcW w:w="3411" w:type="dxa"/>
            <w:tcBorders>
              <w:top w:val="nil"/>
              <w:left w:val="nil"/>
              <w:bottom w:val="single" w:sz="4" w:space="0" w:color="auto"/>
              <w:right w:val="single" w:sz="4" w:space="0" w:color="auto"/>
            </w:tcBorders>
            <w:shd w:val="clear" w:color="auto" w:fill="auto"/>
            <w:vAlign w:val="center"/>
            <w:hideMark/>
          </w:tcPr>
          <w:p w14:paraId="2B61A373" w14:textId="77777777" w:rsidR="002702B0" w:rsidRPr="002702B0" w:rsidRDefault="002702B0" w:rsidP="002702B0">
            <w:pPr>
              <w:suppressAutoHyphens w:val="0"/>
              <w:spacing w:before="0" w:after="0"/>
              <w:jc w:val="left"/>
              <w:rPr>
                <w:rFonts w:ascii="Times New Roman" w:eastAsia="Times New Roman" w:hAnsi="Times New Roman" w:cs="Times New Roman"/>
                <w:sz w:val="26"/>
                <w:szCs w:val="26"/>
                <w:lang w:eastAsia="fr-FR"/>
              </w:rPr>
            </w:pPr>
            <w:r w:rsidRPr="002702B0">
              <w:rPr>
                <w:rFonts w:ascii="Times New Roman" w:eastAsia="Times New Roman" w:hAnsi="Times New Roman" w:cs="Times New Roman"/>
                <w:sz w:val="26"/>
                <w:szCs w:val="26"/>
                <w:lang w:eastAsia="fr-FR"/>
              </w:rPr>
              <w:t>CLIENT DIVERS VIDAL</w:t>
            </w:r>
          </w:p>
        </w:tc>
        <w:tc>
          <w:tcPr>
            <w:tcW w:w="1335" w:type="dxa"/>
            <w:tcBorders>
              <w:top w:val="nil"/>
              <w:left w:val="nil"/>
              <w:bottom w:val="single" w:sz="4" w:space="0" w:color="auto"/>
              <w:right w:val="single" w:sz="4" w:space="0" w:color="auto"/>
            </w:tcBorders>
            <w:shd w:val="clear" w:color="auto" w:fill="auto"/>
            <w:noWrap/>
            <w:vAlign w:val="center"/>
            <w:hideMark/>
          </w:tcPr>
          <w:p w14:paraId="5BC82C79" w14:textId="77777777" w:rsidR="002702B0" w:rsidRPr="002702B0" w:rsidRDefault="002702B0" w:rsidP="002702B0">
            <w:pPr>
              <w:suppressAutoHyphens w:val="0"/>
              <w:spacing w:before="0" w:after="0"/>
              <w:jc w:val="center"/>
              <w:rPr>
                <w:rFonts w:ascii="Times New Roman" w:eastAsia="Times New Roman" w:hAnsi="Times New Roman" w:cs="Times New Roman"/>
                <w:sz w:val="26"/>
                <w:szCs w:val="26"/>
                <w:lang w:eastAsia="fr-FR"/>
              </w:rPr>
            </w:pPr>
            <w:r w:rsidRPr="002702B0">
              <w:rPr>
                <w:rFonts w:ascii="Times New Roman" w:eastAsia="Times New Roman" w:hAnsi="Times New Roman" w:cs="Times New Roman"/>
                <w:sz w:val="26"/>
                <w:szCs w:val="26"/>
                <w:lang w:eastAsia="fr-FR"/>
              </w:rPr>
              <w:t>RA100002</w:t>
            </w:r>
          </w:p>
        </w:tc>
        <w:tc>
          <w:tcPr>
            <w:tcW w:w="3375" w:type="dxa"/>
            <w:tcBorders>
              <w:top w:val="nil"/>
              <w:left w:val="nil"/>
              <w:bottom w:val="single" w:sz="4" w:space="0" w:color="auto"/>
              <w:right w:val="single" w:sz="4" w:space="0" w:color="auto"/>
            </w:tcBorders>
            <w:shd w:val="clear" w:color="auto" w:fill="auto"/>
            <w:noWrap/>
            <w:vAlign w:val="center"/>
            <w:hideMark/>
          </w:tcPr>
          <w:p w14:paraId="295EF28E" w14:textId="77777777" w:rsidR="002702B0" w:rsidRPr="002702B0" w:rsidRDefault="002702B0" w:rsidP="002702B0">
            <w:pPr>
              <w:suppressAutoHyphens w:val="0"/>
              <w:spacing w:before="0" w:after="0"/>
              <w:jc w:val="left"/>
              <w:rPr>
                <w:rFonts w:ascii="Times New Roman" w:eastAsia="Times New Roman" w:hAnsi="Times New Roman" w:cs="Times New Roman"/>
                <w:sz w:val="26"/>
                <w:szCs w:val="26"/>
                <w:lang w:eastAsia="fr-FR"/>
              </w:rPr>
            </w:pPr>
            <w:r w:rsidRPr="002702B0">
              <w:rPr>
                <w:rFonts w:ascii="Times New Roman" w:eastAsia="Times New Roman" w:hAnsi="Times New Roman" w:cs="Times New Roman"/>
                <w:sz w:val="26"/>
                <w:szCs w:val="26"/>
                <w:lang w:eastAsia="fr-FR"/>
              </w:rPr>
              <w:t>HUILE CEL'OR 5L CT 3</w:t>
            </w:r>
          </w:p>
        </w:tc>
        <w:tc>
          <w:tcPr>
            <w:tcW w:w="923" w:type="dxa"/>
            <w:tcBorders>
              <w:top w:val="nil"/>
              <w:left w:val="nil"/>
              <w:bottom w:val="single" w:sz="4" w:space="0" w:color="auto"/>
              <w:right w:val="single" w:sz="4" w:space="0" w:color="auto"/>
            </w:tcBorders>
            <w:shd w:val="clear" w:color="auto" w:fill="auto"/>
            <w:noWrap/>
            <w:vAlign w:val="center"/>
            <w:hideMark/>
          </w:tcPr>
          <w:p w14:paraId="3A8BE7D6" w14:textId="77777777" w:rsidR="002702B0" w:rsidRPr="002702B0" w:rsidRDefault="002702B0" w:rsidP="002702B0">
            <w:pPr>
              <w:suppressAutoHyphens w:val="0"/>
              <w:spacing w:before="0" w:after="0"/>
              <w:jc w:val="center"/>
              <w:rPr>
                <w:rFonts w:ascii="Times New Roman" w:eastAsia="Times New Roman" w:hAnsi="Times New Roman" w:cs="Times New Roman"/>
                <w:sz w:val="26"/>
                <w:szCs w:val="26"/>
                <w:lang w:eastAsia="fr-FR"/>
              </w:rPr>
            </w:pPr>
            <w:r w:rsidRPr="002702B0">
              <w:rPr>
                <w:rFonts w:ascii="Times New Roman" w:eastAsia="Times New Roman" w:hAnsi="Times New Roman" w:cs="Times New Roman"/>
                <w:sz w:val="26"/>
                <w:szCs w:val="26"/>
                <w:lang w:eastAsia="fr-FR"/>
              </w:rPr>
              <w:t>3</w:t>
            </w:r>
          </w:p>
        </w:tc>
        <w:tc>
          <w:tcPr>
            <w:tcW w:w="1304" w:type="dxa"/>
            <w:tcBorders>
              <w:top w:val="nil"/>
              <w:left w:val="nil"/>
              <w:bottom w:val="single" w:sz="4" w:space="0" w:color="auto"/>
              <w:right w:val="single" w:sz="4" w:space="0" w:color="auto"/>
            </w:tcBorders>
            <w:shd w:val="clear" w:color="auto" w:fill="auto"/>
            <w:noWrap/>
            <w:vAlign w:val="center"/>
            <w:hideMark/>
          </w:tcPr>
          <w:p w14:paraId="2449C3B4" w14:textId="77777777" w:rsidR="002702B0" w:rsidRPr="002702B0" w:rsidRDefault="002702B0" w:rsidP="002702B0">
            <w:pPr>
              <w:suppressAutoHyphens w:val="0"/>
              <w:spacing w:before="0" w:after="0"/>
              <w:jc w:val="center"/>
              <w:rPr>
                <w:rFonts w:ascii="Times New Roman" w:eastAsia="Times New Roman" w:hAnsi="Times New Roman" w:cs="Times New Roman"/>
                <w:sz w:val="26"/>
                <w:szCs w:val="26"/>
                <w:lang w:eastAsia="fr-FR"/>
              </w:rPr>
            </w:pPr>
            <w:r w:rsidRPr="002702B0">
              <w:rPr>
                <w:rFonts w:ascii="Times New Roman" w:eastAsia="Times New Roman" w:hAnsi="Times New Roman" w:cs="Times New Roman"/>
                <w:sz w:val="26"/>
                <w:szCs w:val="26"/>
                <w:lang w:eastAsia="fr-FR"/>
              </w:rPr>
              <w:t>20 000</w:t>
            </w:r>
          </w:p>
        </w:tc>
        <w:tc>
          <w:tcPr>
            <w:tcW w:w="1644" w:type="dxa"/>
            <w:tcBorders>
              <w:top w:val="nil"/>
              <w:left w:val="nil"/>
              <w:bottom w:val="single" w:sz="4" w:space="0" w:color="auto"/>
              <w:right w:val="single" w:sz="4" w:space="0" w:color="auto"/>
            </w:tcBorders>
            <w:shd w:val="clear" w:color="auto" w:fill="auto"/>
            <w:noWrap/>
            <w:vAlign w:val="center"/>
            <w:hideMark/>
          </w:tcPr>
          <w:p w14:paraId="3CE58464" w14:textId="77777777" w:rsidR="002702B0" w:rsidRPr="002702B0" w:rsidRDefault="002702B0" w:rsidP="002702B0">
            <w:pPr>
              <w:suppressAutoHyphens w:val="0"/>
              <w:spacing w:before="0" w:after="0"/>
              <w:jc w:val="center"/>
              <w:rPr>
                <w:rFonts w:ascii="Times New Roman" w:eastAsia="Times New Roman" w:hAnsi="Times New Roman" w:cs="Times New Roman"/>
                <w:sz w:val="26"/>
                <w:szCs w:val="26"/>
                <w:lang w:eastAsia="fr-FR"/>
              </w:rPr>
            </w:pPr>
            <w:r w:rsidRPr="002702B0">
              <w:rPr>
                <w:rFonts w:ascii="Times New Roman" w:eastAsia="Times New Roman" w:hAnsi="Times New Roman" w:cs="Times New Roman"/>
                <w:sz w:val="26"/>
                <w:szCs w:val="26"/>
                <w:lang w:eastAsia="fr-FR"/>
              </w:rPr>
              <w:t>60 000</w:t>
            </w:r>
          </w:p>
        </w:tc>
      </w:tr>
      <w:tr w:rsidR="002702B0" w:rsidRPr="002702B0" w14:paraId="2B9D75A9" w14:textId="77777777" w:rsidTr="002702B0">
        <w:trPr>
          <w:trHeight w:val="330"/>
        </w:trPr>
        <w:tc>
          <w:tcPr>
            <w:tcW w:w="1493" w:type="dxa"/>
            <w:tcBorders>
              <w:top w:val="nil"/>
              <w:left w:val="single" w:sz="4" w:space="0" w:color="auto"/>
              <w:bottom w:val="single" w:sz="4" w:space="0" w:color="auto"/>
              <w:right w:val="single" w:sz="4" w:space="0" w:color="auto"/>
            </w:tcBorders>
            <w:shd w:val="clear" w:color="auto" w:fill="auto"/>
            <w:noWrap/>
            <w:vAlign w:val="center"/>
            <w:hideMark/>
          </w:tcPr>
          <w:p w14:paraId="54F2E16A" w14:textId="77777777" w:rsidR="002702B0" w:rsidRPr="002702B0" w:rsidRDefault="002702B0" w:rsidP="002702B0">
            <w:pPr>
              <w:suppressAutoHyphens w:val="0"/>
              <w:spacing w:before="0" w:after="0"/>
              <w:jc w:val="center"/>
              <w:rPr>
                <w:rFonts w:ascii="Times New Roman" w:eastAsia="Times New Roman" w:hAnsi="Times New Roman" w:cs="Times New Roman"/>
                <w:sz w:val="26"/>
                <w:szCs w:val="26"/>
                <w:lang w:eastAsia="fr-FR"/>
              </w:rPr>
            </w:pPr>
            <w:r w:rsidRPr="002702B0">
              <w:rPr>
                <w:rFonts w:ascii="Times New Roman" w:eastAsia="Times New Roman" w:hAnsi="Times New Roman" w:cs="Times New Roman"/>
                <w:sz w:val="26"/>
                <w:szCs w:val="26"/>
                <w:lang w:eastAsia="fr-FR"/>
              </w:rPr>
              <w:t>07/06/2025</w:t>
            </w:r>
          </w:p>
        </w:tc>
        <w:tc>
          <w:tcPr>
            <w:tcW w:w="1359" w:type="dxa"/>
            <w:tcBorders>
              <w:top w:val="nil"/>
              <w:left w:val="nil"/>
              <w:bottom w:val="single" w:sz="4" w:space="0" w:color="auto"/>
              <w:right w:val="single" w:sz="4" w:space="0" w:color="auto"/>
            </w:tcBorders>
            <w:shd w:val="clear" w:color="auto" w:fill="auto"/>
            <w:vAlign w:val="center"/>
            <w:hideMark/>
          </w:tcPr>
          <w:p w14:paraId="04BE705C" w14:textId="77777777" w:rsidR="002702B0" w:rsidRPr="002702B0" w:rsidRDefault="002702B0" w:rsidP="002702B0">
            <w:pPr>
              <w:suppressAutoHyphens w:val="0"/>
              <w:spacing w:before="0" w:after="0"/>
              <w:jc w:val="center"/>
              <w:rPr>
                <w:rFonts w:ascii="Times New Roman" w:eastAsia="Times New Roman" w:hAnsi="Times New Roman" w:cs="Times New Roman"/>
                <w:sz w:val="26"/>
                <w:szCs w:val="26"/>
                <w:lang w:eastAsia="fr-FR"/>
              </w:rPr>
            </w:pPr>
            <w:r w:rsidRPr="002702B0">
              <w:rPr>
                <w:rFonts w:ascii="Times New Roman" w:eastAsia="Times New Roman" w:hAnsi="Times New Roman" w:cs="Times New Roman"/>
                <w:sz w:val="26"/>
                <w:szCs w:val="26"/>
                <w:lang w:eastAsia="fr-FR"/>
              </w:rPr>
              <w:t>/0162</w:t>
            </w:r>
          </w:p>
        </w:tc>
        <w:tc>
          <w:tcPr>
            <w:tcW w:w="1496" w:type="dxa"/>
            <w:tcBorders>
              <w:top w:val="nil"/>
              <w:left w:val="nil"/>
              <w:bottom w:val="single" w:sz="4" w:space="0" w:color="auto"/>
              <w:right w:val="single" w:sz="4" w:space="0" w:color="auto"/>
            </w:tcBorders>
            <w:shd w:val="clear" w:color="auto" w:fill="auto"/>
            <w:noWrap/>
            <w:vAlign w:val="center"/>
            <w:hideMark/>
          </w:tcPr>
          <w:p w14:paraId="18E92C87" w14:textId="77777777" w:rsidR="002702B0" w:rsidRPr="002702B0" w:rsidRDefault="002702B0" w:rsidP="002702B0">
            <w:pPr>
              <w:suppressAutoHyphens w:val="0"/>
              <w:spacing w:before="0" w:after="0"/>
              <w:jc w:val="center"/>
              <w:rPr>
                <w:rFonts w:ascii="Times New Roman" w:eastAsia="Times New Roman" w:hAnsi="Times New Roman" w:cs="Times New Roman"/>
                <w:sz w:val="26"/>
                <w:szCs w:val="26"/>
                <w:lang w:eastAsia="fr-FR"/>
              </w:rPr>
            </w:pPr>
            <w:r w:rsidRPr="002702B0">
              <w:rPr>
                <w:rFonts w:ascii="Times New Roman" w:eastAsia="Times New Roman" w:hAnsi="Times New Roman" w:cs="Times New Roman"/>
                <w:sz w:val="26"/>
                <w:szCs w:val="26"/>
                <w:lang w:eastAsia="fr-FR"/>
              </w:rPr>
              <w:t>YD41PP003</w:t>
            </w:r>
          </w:p>
        </w:tc>
        <w:tc>
          <w:tcPr>
            <w:tcW w:w="3411" w:type="dxa"/>
            <w:tcBorders>
              <w:top w:val="nil"/>
              <w:left w:val="nil"/>
              <w:bottom w:val="single" w:sz="4" w:space="0" w:color="auto"/>
              <w:right w:val="single" w:sz="4" w:space="0" w:color="auto"/>
            </w:tcBorders>
            <w:shd w:val="clear" w:color="auto" w:fill="auto"/>
            <w:vAlign w:val="center"/>
            <w:hideMark/>
          </w:tcPr>
          <w:p w14:paraId="445DE5E0" w14:textId="77777777" w:rsidR="002702B0" w:rsidRPr="002702B0" w:rsidRDefault="002702B0" w:rsidP="002702B0">
            <w:pPr>
              <w:suppressAutoHyphens w:val="0"/>
              <w:spacing w:before="0" w:after="0"/>
              <w:jc w:val="left"/>
              <w:rPr>
                <w:rFonts w:ascii="Times New Roman" w:eastAsia="Times New Roman" w:hAnsi="Times New Roman" w:cs="Times New Roman"/>
                <w:sz w:val="26"/>
                <w:szCs w:val="26"/>
                <w:lang w:eastAsia="fr-FR"/>
              </w:rPr>
            </w:pPr>
            <w:r w:rsidRPr="002702B0">
              <w:rPr>
                <w:rFonts w:ascii="Times New Roman" w:eastAsia="Times New Roman" w:hAnsi="Times New Roman" w:cs="Times New Roman"/>
                <w:sz w:val="26"/>
                <w:szCs w:val="26"/>
                <w:lang w:eastAsia="fr-FR"/>
              </w:rPr>
              <w:t>CLIENT DIVERS VIDAL</w:t>
            </w:r>
          </w:p>
        </w:tc>
        <w:tc>
          <w:tcPr>
            <w:tcW w:w="1335" w:type="dxa"/>
            <w:tcBorders>
              <w:top w:val="nil"/>
              <w:left w:val="nil"/>
              <w:bottom w:val="single" w:sz="4" w:space="0" w:color="auto"/>
              <w:right w:val="single" w:sz="4" w:space="0" w:color="auto"/>
            </w:tcBorders>
            <w:shd w:val="clear" w:color="auto" w:fill="auto"/>
            <w:noWrap/>
            <w:vAlign w:val="center"/>
            <w:hideMark/>
          </w:tcPr>
          <w:p w14:paraId="61488A01" w14:textId="77777777" w:rsidR="002702B0" w:rsidRPr="002702B0" w:rsidRDefault="002702B0" w:rsidP="002702B0">
            <w:pPr>
              <w:suppressAutoHyphens w:val="0"/>
              <w:spacing w:before="0" w:after="0"/>
              <w:jc w:val="center"/>
              <w:rPr>
                <w:rFonts w:ascii="Times New Roman" w:eastAsia="Times New Roman" w:hAnsi="Times New Roman" w:cs="Times New Roman"/>
                <w:sz w:val="26"/>
                <w:szCs w:val="26"/>
                <w:lang w:eastAsia="fr-FR"/>
              </w:rPr>
            </w:pPr>
            <w:r w:rsidRPr="002702B0">
              <w:rPr>
                <w:rFonts w:ascii="Times New Roman" w:eastAsia="Times New Roman" w:hAnsi="Times New Roman" w:cs="Times New Roman"/>
                <w:sz w:val="26"/>
                <w:szCs w:val="26"/>
                <w:lang w:eastAsia="fr-FR"/>
              </w:rPr>
              <w:t>RA100003</w:t>
            </w:r>
          </w:p>
        </w:tc>
        <w:tc>
          <w:tcPr>
            <w:tcW w:w="3375" w:type="dxa"/>
            <w:tcBorders>
              <w:top w:val="nil"/>
              <w:left w:val="nil"/>
              <w:bottom w:val="single" w:sz="4" w:space="0" w:color="auto"/>
              <w:right w:val="single" w:sz="4" w:space="0" w:color="auto"/>
            </w:tcBorders>
            <w:shd w:val="clear" w:color="auto" w:fill="auto"/>
            <w:noWrap/>
            <w:vAlign w:val="center"/>
            <w:hideMark/>
          </w:tcPr>
          <w:p w14:paraId="36E33B14" w14:textId="77777777" w:rsidR="002702B0" w:rsidRPr="002702B0" w:rsidRDefault="002702B0" w:rsidP="002702B0">
            <w:pPr>
              <w:suppressAutoHyphens w:val="0"/>
              <w:spacing w:before="0" w:after="0"/>
              <w:jc w:val="left"/>
              <w:rPr>
                <w:rFonts w:ascii="Times New Roman" w:eastAsia="Times New Roman" w:hAnsi="Times New Roman" w:cs="Times New Roman"/>
                <w:sz w:val="26"/>
                <w:szCs w:val="26"/>
                <w:lang w:eastAsia="fr-FR"/>
              </w:rPr>
            </w:pPr>
            <w:r w:rsidRPr="002702B0">
              <w:rPr>
                <w:rFonts w:ascii="Times New Roman" w:eastAsia="Times New Roman" w:hAnsi="Times New Roman" w:cs="Times New Roman"/>
                <w:sz w:val="26"/>
                <w:szCs w:val="26"/>
                <w:lang w:eastAsia="fr-FR"/>
              </w:rPr>
              <w:t>HUILE CEL'OR BIDON 20L</w:t>
            </w:r>
          </w:p>
        </w:tc>
        <w:tc>
          <w:tcPr>
            <w:tcW w:w="923" w:type="dxa"/>
            <w:tcBorders>
              <w:top w:val="nil"/>
              <w:left w:val="nil"/>
              <w:bottom w:val="single" w:sz="4" w:space="0" w:color="auto"/>
              <w:right w:val="single" w:sz="4" w:space="0" w:color="auto"/>
            </w:tcBorders>
            <w:shd w:val="clear" w:color="auto" w:fill="auto"/>
            <w:noWrap/>
            <w:vAlign w:val="center"/>
            <w:hideMark/>
          </w:tcPr>
          <w:p w14:paraId="465E4BA0" w14:textId="77777777" w:rsidR="002702B0" w:rsidRPr="002702B0" w:rsidRDefault="002702B0" w:rsidP="002702B0">
            <w:pPr>
              <w:suppressAutoHyphens w:val="0"/>
              <w:spacing w:before="0" w:after="0"/>
              <w:jc w:val="center"/>
              <w:rPr>
                <w:rFonts w:ascii="Times New Roman" w:eastAsia="Times New Roman" w:hAnsi="Times New Roman" w:cs="Times New Roman"/>
                <w:sz w:val="26"/>
                <w:szCs w:val="26"/>
                <w:lang w:eastAsia="fr-FR"/>
              </w:rPr>
            </w:pPr>
            <w:r w:rsidRPr="002702B0">
              <w:rPr>
                <w:rFonts w:ascii="Times New Roman" w:eastAsia="Times New Roman" w:hAnsi="Times New Roman" w:cs="Times New Roman"/>
                <w:sz w:val="26"/>
                <w:szCs w:val="26"/>
                <w:lang w:eastAsia="fr-FR"/>
              </w:rPr>
              <w:t>2</w:t>
            </w:r>
          </w:p>
        </w:tc>
        <w:tc>
          <w:tcPr>
            <w:tcW w:w="1304" w:type="dxa"/>
            <w:tcBorders>
              <w:top w:val="nil"/>
              <w:left w:val="nil"/>
              <w:bottom w:val="single" w:sz="4" w:space="0" w:color="auto"/>
              <w:right w:val="single" w:sz="4" w:space="0" w:color="auto"/>
            </w:tcBorders>
            <w:shd w:val="clear" w:color="auto" w:fill="auto"/>
            <w:noWrap/>
            <w:vAlign w:val="center"/>
            <w:hideMark/>
          </w:tcPr>
          <w:p w14:paraId="2A881F67" w14:textId="77777777" w:rsidR="002702B0" w:rsidRPr="002702B0" w:rsidRDefault="002702B0" w:rsidP="002702B0">
            <w:pPr>
              <w:suppressAutoHyphens w:val="0"/>
              <w:spacing w:before="0" w:after="0"/>
              <w:jc w:val="center"/>
              <w:rPr>
                <w:rFonts w:ascii="Times New Roman" w:eastAsia="Times New Roman" w:hAnsi="Times New Roman" w:cs="Times New Roman"/>
                <w:sz w:val="26"/>
                <w:szCs w:val="26"/>
                <w:lang w:eastAsia="fr-FR"/>
              </w:rPr>
            </w:pPr>
            <w:r w:rsidRPr="002702B0">
              <w:rPr>
                <w:rFonts w:ascii="Times New Roman" w:eastAsia="Times New Roman" w:hAnsi="Times New Roman" w:cs="Times New Roman"/>
                <w:sz w:val="26"/>
                <w:szCs w:val="26"/>
                <w:lang w:eastAsia="fr-FR"/>
              </w:rPr>
              <w:t>26 500</w:t>
            </w:r>
          </w:p>
        </w:tc>
        <w:tc>
          <w:tcPr>
            <w:tcW w:w="1644" w:type="dxa"/>
            <w:tcBorders>
              <w:top w:val="nil"/>
              <w:left w:val="nil"/>
              <w:bottom w:val="single" w:sz="4" w:space="0" w:color="auto"/>
              <w:right w:val="single" w:sz="4" w:space="0" w:color="auto"/>
            </w:tcBorders>
            <w:shd w:val="clear" w:color="auto" w:fill="auto"/>
            <w:noWrap/>
            <w:vAlign w:val="center"/>
            <w:hideMark/>
          </w:tcPr>
          <w:p w14:paraId="432989EF" w14:textId="77777777" w:rsidR="002702B0" w:rsidRPr="002702B0" w:rsidRDefault="002702B0" w:rsidP="002702B0">
            <w:pPr>
              <w:suppressAutoHyphens w:val="0"/>
              <w:spacing w:before="0" w:after="0"/>
              <w:jc w:val="center"/>
              <w:rPr>
                <w:rFonts w:ascii="Times New Roman" w:eastAsia="Times New Roman" w:hAnsi="Times New Roman" w:cs="Times New Roman"/>
                <w:sz w:val="26"/>
                <w:szCs w:val="26"/>
                <w:lang w:eastAsia="fr-FR"/>
              </w:rPr>
            </w:pPr>
            <w:r w:rsidRPr="002702B0">
              <w:rPr>
                <w:rFonts w:ascii="Times New Roman" w:eastAsia="Times New Roman" w:hAnsi="Times New Roman" w:cs="Times New Roman"/>
                <w:sz w:val="26"/>
                <w:szCs w:val="26"/>
                <w:lang w:eastAsia="fr-FR"/>
              </w:rPr>
              <w:t>53 000</w:t>
            </w:r>
          </w:p>
        </w:tc>
      </w:tr>
      <w:tr w:rsidR="002702B0" w:rsidRPr="002702B0" w14:paraId="4430460E" w14:textId="77777777" w:rsidTr="002702B0">
        <w:trPr>
          <w:trHeight w:val="330"/>
        </w:trPr>
        <w:tc>
          <w:tcPr>
            <w:tcW w:w="1493" w:type="dxa"/>
            <w:tcBorders>
              <w:top w:val="nil"/>
              <w:left w:val="single" w:sz="4" w:space="0" w:color="auto"/>
              <w:bottom w:val="single" w:sz="4" w:space="0" w:color="auto"/>
              <w:right w:val="single" w:sz="4" w:space="0" w:color="auto"/>
            </w:tcBorders>
            <w:shd w:val="clear" w:color="auto" w:fill="auto"/>
            <w:noWrap/>
            <w:vAlign w:val="center"/>
            <w:hideMark/>
          </w:tcPr>
          <w:p w14:paraId="52B79415" w14:textId="77777777" w:rsidR="002702B0" w:rsidRPr="002702B0" w:rsidRDefault="002702B0" w:rsidP="002702B0">
            <w:pPr>
              <w:suppressAutoHyphens w:val="0"/>
              <w:spacing w:before="0" w:after="0"/>
              <w:jc w:val="center"/>
              <w:rPr>
                <w:rFonts w:ascii="Times New Roman" w:eastAsia="Times New Roman" w:hAnsi="Times New Roman" w:cs="Times New Roman"/>
                <w:sz w:val="26"/>
                <w:szCs w:val="26"/>
                <w:lang w:eastAsia="fr-FR"/>
              </w:rPr>
            </w:pPr>
            <w:r w:rsidRPr="002702B0">
              <w:rPr>
                <w:rFonts w:ascii="Times New Roman" w:eastAsia="Times New Roman" w:hAnsi="Times New Roman" w:cs="Times New Roman"/>
                <w:sz w:val="26"/>
                <w:szCs w:val="26"/>
                <w:lang w:eastAsia="fr-FR"/>
              </w:rPr>
              <w:t>11/06/2025</w:t>
            </w:r>
          </w:p>
        </w:tc>
        <w:tc>
          <w:tcPr>
            <w:tcW w:w="1359" w:type="dxa"/>
            <w:tcBorders>
              <w:top w:val="nil"/>
              <w:left w:val="nil"/>
              <w:bottom w:val="single" w:sz="4" w:space="0" w:color="auto"/>
              <w:right w:val="single" w:sz="4" w:space="0" w:color="auto"/>
            </w:tcBorders>
            <w:shd w:val="clear" w:color="auto" w:fill="auto"/>
            <w:noWrap/>
            <w:vAlign w:val="center"/>
            <w:hideMark/>
          </w:tcPr>
          <w:p w14:paraId="67B8D29A" w14:textId="77777777" w:rsidR="002702B0" w:rsidRPr="002702B0" w:rsidRDefault="002702B0" w:rsidP="002702B0">
            <w:pPr>
              <w:suppressAutoHyphens w:val="0"/>
              <w:spacing w:before="0" w:after="0"/>
              <w:jc w:val="center"/>
              <w:rPr>
                <w:rFonts w:ascii="Times New Roman" w:eastAsia="Times New Roman" w:hAnsi="Times New Roman" w:cs="Times New Roman"/>
                <w:sz w:val="26"/>
                <w:szCs w:val="26"/>
                <w:lang w:eastAsia="fr-FR"/>
              </w:rPr>
            </w:pPr>
            <w:r w:rsidRPr="002702B0">
              <w:rPr>
                <w:rFonts w:ascii="Times New Roman" w:eastAsia="Times New Roman" w:hAnsi="Times New Roman" w:cs="Times New Roman"/>
                <w:sz w:val="26"/>
                <w:szCs w:val="26"/>
                <w:lang w:eastAsia="fr-FR"/>
              </w:rPr>
              <w:t>/0197</w:t>
            </w:r>
          </w:p>
        </w:tc>
        <w:tc>
          <w:tcPr>
            <w:tcW w:w="1496" w:type="dxa"/>
            <w:tcBorders>
              <w:top w:val="nil"/>
              <w:left w:val="nil"/>
              <w:bottom w:val="single" w:sz="4" w:space="0" w:color="auto"/>
              <w:right w:val="single" w:sz="4" w:space="0" w:color="auto"/>
            </w:tcBorders>
            <w:shd w:val="clear" w:color="auto" w:fill="auto"/>
            <w:noWrap/>
            <w:vAlign w:val="center"/>
            <w:hideMark/>
          </w:tcPr>
          <w:p w14:paraId="38744A24" w14:textId="77777777" w:rsidR="002702B0" w:rsidRPr="002702B0" w:rsidRDefault="002702B0" w:rsidP="002702B0">
            <w:pPr>
              <w:suppressAutoHyphens w:val="0"/>
              <w:spacing w:before="0" w:after="0"/>
              <w:jc w:val="center"/>
              <w:rPr>
                <w:rFonts w:ascii="Times New Roman" w:eastAsia="Times New Roman" w:hAnsi="Times New Roman" w:cs="Times New Roman"/>
                <w:sz w:val="26"/>
                <w:szCs w:val="26"/>
                <w:lang w:eastAsia="fr-FR"/>
              </w:rPr>
            </w:pPr>
            <w:r w:rsidRPr="002702B0">
              <w:rPr>
                <w:rFonts w:ascii="Times New Roman" w:eastAsia="Times New Roman" w:hAnsi="Times New Roman" w:cs="Times New Roman"/>
                <w:sz w:val="26"/>
                <w:szCs w:val="26"/>
                <w:lang w:eastAsia="fr-FR"/>
              </w:rPr>
              <w:t>YD41PP003</w:t>
            </w:r>
          </w:p>
        </w:tc>
        <w:tc>
          <w:tcPr>
            <w:tcW w:w="3411" w:type="dxa"/>
            <w:tcBorders>
              <w:top w:val="nil"/>
              <w:left w:val="nil"/>
              <w:bottom w:val="single" w:sz="4" w:space="0" w:color="auto"/>
              <w:right w:val="single" w:sz="4" w:space="0" w:color="auto"/>
            </w:tcBorders>
            <w:shd w:val="clear" w:color="auto" w:fill="auto"/>
            <w:vAlign w:val="center"/>
            <w:hideMark/>
          </w:tcPr>
          <w:p w14:paraId="604D2C01" w14:textId="77777777" w:rsidR="002702B0" w:rsidRPr="002702B0" w:rsidRDefault="002702B0" w:rsidP="002702B0">
            <w:pPr>
              <w:suppressAutoHyphens w:val="0"/>
              <w:spacing w:before="0" w:after="0"/>
              <w:jc w:val="left"/>
              <w:rPr>
                <w:rFonts w:ascii="Times New Roman" w:eastAsia="Times New Roman" w:hAnsi="Times New Roman" w:cs="Times New Roman"/>
                <w:sz w:val="26"/>
                <w:szCs w:val="26"/>
                <w:lang w:eastAsia="fr-FR"/>
              </w:rPr>
            </w:pPr>
            <w:r w:rsidRPr="002702B0">
              <w:rPr>
                <w:rFonts w:ascii="Times New Roman" w:eastAsia="Times New Roman" w:hAnsi="Times New Roman" w:cs="Times New Roman"/>
                <w:sz w:val="26"/>
                <w:szCs w:val="26"/>
                <w:lang w:eastAsia="fr-FR"/>
              </w:rPr>
              <w:t>CLIENT DIVERS VIDAL</w:t>
            </w:r>
          </w:p>
        </w:tc>
        <w:tc>
          <w:tcPr>
            <w:tcW w:w="1335" w:type="dxa"/>
            <w:tcBorders>
              <w:top w:val="nil"/>
              <w:left w:val="nil"/>
              <w:bottom w:val="single" w:sz="4" w:space="0" w:color="auto"/>
              <w:right w:val="single" w:sz="4" w:space="0" w:color="auto"/>
            </w:tcBorders>
            <w:shd w:val="clear" w:color="auto" w:fill="auto"/>
            <w:noWrap/>
            <w:vAlign w:val="center"/>
            <w:hideMark/>
          </w:tcPr>
          <w:p w14:paraId="0B9E15E8" w14:textId="77777777" w:rsidR="002702B0" w:rsidRPr="002702B0" w:rsidRDefault="002702B0" w:rsidP="002702B0">
            <w:pPr>
              <w:suppressAutoHyphens w:val="0"/>
              <w:spacing w:before="0" w:after="0"/>
              <w:jc w:val="center"/>
              <w:rPr>
                <w:rFonts w:ascii="Times New Roman" w:eastAsia="Times New Roman" w:hAnsi="Times New Roman" w:cs="Times New Roman"/>
                <w:sz w:val="26"/>
                <w:szCs w:val="26"/>
                <w:lang w:eastAsia="fr-FR"/>
              </w:rPr>
            </w:pPr>
            <w:r w:rsidRPr="002702B0">
              <w:rPr>
                <w:rFonts w:ascii="Times New Roman" w:eastAsia="Times New Roman" w:hAnsi="Times New Roman" w:cs="Times New Roman"/>
                <w:sz w:val="26"/>
                <w:szCs w:val="26"/>
                <w:lang w:eastAsia="fr-FR"/>
              </w:rPr>
              <w:t>RA100003</w:t>
            </w:r>
          </w:p>
        </w:tc>
        <w:tc>
          <w:tcPr>
            <w:tcW w:w="3375" w:type="dxa"/>
            <w:tcBorders>
              <w:top w:val="nil"/>
              <w:left w:val="nil"/>
              <w:bottom w:val="single" w:sz="4" w:space="0" w:color="auto"/>
              <w:right w:val="single" w:sz="4" w:space="0" w:color="auto"/>
            </w:tcBorders>
            <w:shd w:val="clear" w:color="auto" w:fill="auto"/>
            <w:noWrap/>
            <w:vAlign w:val="center"/>
            <w:hideMark/>
          </w:tcPr>
          <w:p w14:paraId="4ABB1C34" w14:textId="77777777" w:rsidR="002702B0" w:rsidRPr="002702B0" w:rsidRDefault="002702B0" w:rsidP="002702B0">
            <w:pPr>
              <w:suppressAutoHyphens w:val="0"/>
              <w:spacing w:before="0" w:after="0"/>
              <w:jc w:val="left"/>
              <w:rPr>
                <w:rFonts w:ascii="Times New Roman" w:eastAsia="Times New Roman" w:hAnsi="Times New Roman" w:cs="Times New Roman"/>
                <w:sz w:val="26"/>
                <w:szCs w:val="26"/>
                <w:lang w:eastAsia="fr-FR"/>
              </w:rPr>
            </w:pPr>
            <w:r w:rsidRPr="002702B0">
              <w:rPr>
                <w:rFonts w:ascii="Times New Roman" w:eastAsia="Times New Roman" w:hAnsi="Times New Roman" w:cs="Times New Roman"/>
                <w:sz w:val="26"/>
                <w:szCs w:val="26"/>
                <w:lang w:eastAsia="fr-FR"/>
              </w:rPr>
              <w:t>HUILE CEL'OR BIDON 20L</w:t>
            </w:r>
          </w:p>
        </w:tc>
        <w:tc>
          <w:tcPr>
            <w:tcW w:w="923" w:type="dxa"/>
            <w:tcBorders>
              <w:top w:val="nil"/>
              <w:left w:val="nil"/>
              <w:bottom w:val="single" w:sz="4" w:space="0" w:color="auto"/>
              <w:right w:val="single" w:sz="4" w:space="0" w:color="auto"/>
            </w:tcBorders>
            <w:shd w:val="clear" w:color="auto" w:fill="auto"/>
            <w:noWrap/>
            <w:vAlign w:val="center"/>
            <w:hideMark/>
          </w:tcPr>
          <w:p w14:paraId="0735D634" w14:textId="77777777" w:rsidR="002702B0" w:rsidRPr="002702B0" w:rsidRDefault="002702B0" w:rsidP="002702B0">
            <w:pPr>
              <w:suppressAutoHyphens w:val="0"/>
              <w:spacing w:before="0" w:after="0"/>
              <w:jc w:val="center"/>
              <w:rPr>
                <w:rFonts w:ascii="Times New Roman" w:eastAsia="Times New Roman" w:hAnsi="Times New Roman" w:cs="Times New Roman"/>
                <w:sz w:val="26"/>
                <w:szCs w:val="26"/>
                <w:lang w:eastAsia="fr-FR"/>
              </w:rPr>
            </w:pPr>
            <w:r w:rsidRPr="002702B0">
              <w:rPr>
                <w:rFonts w:ascii="Times New Roman" w:eastAsia="Times New Roman" w:hAnsi="Times New Roman" w:cs="Times New Roman"/>
                <w:sz w:val="26"/>
                <w:szCs w:val="26"/>
                <w:lang w:eastAsia="fr-FR"/>
              </w:rPr>
              <w:t>75</w:t>
            </w:r>
          </w:p>
        </w:tc>
        <w:tc>
          <w:tcPr>
            <w:tcW w:w="1304" w:type="dxa"/>
            <w:tcBorders>
              <w:top w:val="nil"/>
              <w:left w:val="nil"/>
              <w:bottom w:val="single" w:sz="4" w:space="0" w:color="auto"/>
              <w:right w:val="single" w:sz="4" w:space="0" w:color="auto"/>
            </w:tcBorders>
            <w:shd w:val="clear" w:color="auto" w:fill="auto"/>
            <w:noWrap/>
            <w:vAlign w:val="center"/>
            <w:hideMark/>
          </w:tcPr>
          <w:p w14:paraId="37673E2A" w14:textId="77777777" w:rsidR="002702B0" w:rsidRPr="002702B0" w:rsidRDefault="002702B0" w:rsidP="002702B0">
            <w:pPr>
              <w:suppressAutoHyphens w:val="0"/>
              <w:spacing w:before="0" w:after="0"/>
              <w:jc w:val="center"/>
              <w:rPr>
                <w:rFonts w:ascii="Times New Roman" w:eastAsia="Times New Roman" w:hAnsi="Times New Roman" w:cs="Times New Roman"/>
                <w:sz w:val="26"/>
                <w:szCs w:val="26"/>
                <w:lang w:eastAsia="fr-FR"/>
              </w:rPr>
            </w:pPr>
            <w:r w:rsidRPr="002702B0">
              <w:rPr>
                <w:rFonts w:ascii="Times New Roman" w:eastAsia="Times New Roman" w:hAnsi="Times New Roman" w:cs="Times New Roman"/>
                <w:sz w:val="26"/>
                <w:szCs w:val="26"/>
                <w:lang w:eastAsia="fr-FR"/>
              </w:rPr>
              <w:t>25 500</w:t>
            </w:r>
          </w:p>
        </w:tc>
        <w:tc>
          <w:tcPr>
            <w:tcW w:w="1644" w:type="dxa"/>
            <w:tcBorders>
              <w:top w:val="nil"/>
              <w:left w:val="nil"/>
              <w:bottom w:val="single" w:sz="4" w:space="0" w:color="auto"/>
              <w:right w:val="single" w:sz="4" w:space="0" w:color="auto"/>
            </w:tcBorders>
            <w:shd w:val="clear" w:color="auto" w:fill="auto"/>
            <w:noWrap/>
            <w:vAlign w:val="center"/>
            <w:hideMark/>
          </w:tcPr>
          <w:p w14:paraId="0EC8B0B8" w14:textId="77777777" w:rsidR="002702B0" w:rsidRPr="002702B0" w:rsidRDefault="002702B0" w:rsidP="002702B0">
            <w:pPr>
              <w:suppressAutoHyphens w:val="0"/>
              <w:spacing w:before="0" w:after="0"/>
              <w:jc w:val="center"/>
              <w:rPr>
                <w:rFonts w:ascii="Times New Roman" w:eastAsia="Times New Roman" w:hAnsi="Times New Roman" w:cs="Times New Roman"/>
                <w:sz w:val="26"/>
                <w:szCs w:val="26"/>
                <w:lang w:eastAsia="fr-FR"/>
              </w:rPr>
            </w:pPr>
            <w:r w:rsidRPr="002702B0">
              <w:rPr>
                <w:rFonts w:ascii="Times New Roman" w:eastAsia="Times New Roman" w:hAnsi="Times New Roman" w:cs="Times New Roman"/>
                <w:sz w:val="26"/>
                <w:szCs w:val="26"/>
                <w:lang w:eastAsia="fr-FR"/>
              </w:rPr>
              <w:t>1 912 500</w:t>
            </w:r>
          </w:p>
        </w:tc>
      </w:tr>
      <w:tr w:rsidR="002702B0" w:rsidRPr="002702B0" w14:paraId="1EC86BC3" w14:textId="77777777" w:rsidTr="002702B0">
        <w:trPr>
          <w:trHeight w:val="330"/>
        </w:trPr>
        <w:tc>
          <w:tcPr>
            <w:tcW w:w="1493" w:type="dxa"/>
            <w:tcBorders>
              <w:top w:val="nil"/>
              <w:left w:val="single" w:sz="4" w:space="0" w:color="auto"/>
              <w:bottom w:val="single" w:sz="4" w:space="0" w:color="auto"/>
              <w:right w:val="single" w:sz="4" w:space="0" w:color="auto"/>
            </w:tcBorders>
            <w:shd w:val="clear" w:color="auto" w:fill="auto"/>
            <w:noWrap/>
            <w:vAlign w:val="center"/>
            <w:hideMark/>
          </w:tcPr>
          <w:p w14:paraId="0AFC5E4E" w14:textId="77777777" w:rsidR="002702B0" w:rsidRPr="002702B0" w:rsidRDefault="002702B0" w:rsidP="002702B0">
            <w:pPr>
              <w:suppressAutoHyphens w:val="0"/>
              <w:spacing w:before="0" w:after="0"/>
              <w:jc w:val="center"/>
              <w:rPr>
                <w:rFonts w:ascii="Times New Roman" w:eastAsia="Times New Roman" w:hAnsi="Times New Roman" w:cs="Times New Roman"/>
                <w:sz w:val="26"/>
                <w:szCs w:val="26"/>
                <w:lang w:eastAsia="fr-FR"/>
              </w:rPr>
            </w:pPr>
            <w:r w:rsidRPr="002702B0">
              <w:rPr>
                <w:rFonts w:ascii="Times New Roman" w:eastAsia="Times New Roman" w:hAnsi="Times New Roman" w:cs="Times New Roman"/>
                <w:sz w:val="26"/>
                <w:szCs w:val="26"/>
                <w:lang w:eastAsia="fr-FR"/>
              </w:rPr>
              <w:t>02/06/2025</w:t>
            </w:r>
          </w:p>
        </w:tc>
        <w:tc>
          <w:tcPr>
            <w:tcW w:w="1359" w:type="dxa"/>
            <w:tcBorders>
              <w:top w:val="nil"/>
              <w:left w:val="nil"/>
              <w:bottom w:val="single" w:sz="4" w:space="0" w:color="auto"/>
              <w:right w:val="single" w:sz="4" w:space="0" w:color="auto"/>
            </w:tcBorders>
            <w:shd w:val="clear" w:color="auto" w:fill="auto"/>
            <w:noWrap/>
            <w:vAlign w:val="center"/>
            <w:hideMark/>
          </w:tcPr>
          <w:p w14:paraId="0EBA9A4D" w14:textId="77777777" w:rsidR="002702B0" w:rsidRPr="002702B0" w:rsidRDefault="002702B0" w:rsidP="002702B0">
            <w:pPr>
              <w:suppressAutoHyphens w:val="0"/>
              <w:spacing w:before="0" w:after="0"/>
              <w:jc w:val="center"/>
              <w:rPr>
                <w:rFonts w:ascii="Times New Roman" w:eastAsia="Times New Roman" w:hAnsi="Times New Roman" w:cs="Times New Roman"/>
                <w:sz w:val="26"/>
                <w:szCs w:val="26"/>
                <w:lang w:eastAsia="fr-FR"/>
              </w:rPr>
            </w:pPr>
            <w:r w:rsidRPr="002702B0">
              <w:rPr>
                <w:rFonts w:ascii="Times New Roman" w:eastAsia="Times New Roman" w:hAnsi="Times New Roman" w:cs="Times New Roman"/>
                <w:sz w:val="26"/>
                <w:szCs w:val="26"/>
                <w:lang w:eastAsia="fr-FR"/>
              </w:rPr>
              <w:t>/0129</w:t>
            </w:r>
          </w:p>
        </w:tc>
        <w:tc>
          <w:tcPr>
            <w:tcW w:w="1496" w:type="dxa"/>
            <w:tcBorders>
              <w:top w:val="nil"/>
              <w:left w:val="nil"/>
              <w:bottom w:val="single" w:sz="4" w:space="0" w:color="auto"/>
              <w:right w:val="single" w:sz="4" w:space="0" w:color="auto"/>
            </w:tcBorders>
            <w:shd w:val="clear" w:color="auto" w:fill="auto"/>
            <w:noWrap/>
            <w:vAlign w:val="center"/>
            <w:hideMark/>
          </w:tcPr>
          <w:p w14:paraId="27BE25C9" w14:textId="77777777" w:rsidR="002702B0" w:rsidRPr="002702B0" w:rsidRDefault="002702B0" w:rsidP="002702B0">
            <w:pPr>
              <w:suppressAutoHyphens w:val="0"/>
              <w:spacing w:before="0" w:after="0"/>
              <w:jc w:val="center"/>
              <w:rPr>
                <w:rFonts w:ascii="Times New Roman" w:eastAsia="Times New Roman" w:hAnsi="Times New Roman" w:cs="Times New Roman"/>
                <w:sz w:val="26"/>
                <w:szCs w:val="26"/>
                <w:lang w:eastAsia="fr-FR"/>
              </w:rPr>
            </w:pPr>
            <w:r w:rsidRPr="002702B0">
              <w:rPr>
                <w:rFonts w:ascii="Times New Roman" w:eastAsia="Times New Roman" w:hAnsi="Times New Roman" w:cs="Times New Roman"/>
                <w:sz w:val="26"/>
                <w:szCs w:val="26"/>
                <w:lang w:eastAsia="fr-FR"/>
              </w:rPr>
              <w:t>YD41PP003</w:t>
            </w:r>
          </w:p>
        </w:tc>
        <w:tc>
          <w:tcPr>
            <w:tcW w:w="3411" w:type="dxa"/>
            <w:tcBorders>
              <w:top w:val="nil"/>
              <w:left w:val="nil"/>
              <w:bottom w:val="single" w:sz="4" w:space="0" w:color="auto"/>
              <w:right w:val="single" w:sz="4" w:space="0" w:color="auto"/>
            </w:tcBorders>
            <w:shd w:val="clear" w:color="auto" w:fill="auto"/>
            <w:vAlign w:val="center"/>
            <w:hideMark/>
          </w:tcPr>
          <w:p w14:paraId="44BC5122" w14:textId="77777777" w:rsidR="002702B0" w:rsidRPr="002702B0" w:rsidRDefault="002702B0" w:rsidP="002702B0">
            <w:pPr>
              <w:suppressAutoHyphens w:val="0"/>
              <w:spacing w:before="0" w:after="0"/>
              <w:jc w:val="left"/>
              <w:rPr>
                <w:rFonts w:ascii="Times New Roman" w:eastAsia="Times New Roman" w:hAnsi="Times New Roman" w:cs="Times New Roman"/>
                <w:sz w:val="26"/>
                <w:szCs w:val="26"/>
                <w:lang w:eastAsia="fr-FR"/>
              </w:rPr>
            </w:pPr>
            <w:r w:rsidRPr="002702B0">
              <w:rPr>
                <w:rFonts w:ascii="Times New Roman" w:eastAsia="Times New Roman" w:hAnsi="Times New Roman" w:cs="Times New Roman"/>
                <w:sz w:val="26"/>
                <w:szCs w:val="26"/>
                <w:lang w:eastAsia="fr-FR"/>
              </w:rPr>
              <w:t>CLIENT DIVERS VIDAL</w:t>
            </w:r>
          </w:p>
        </w:tc>
        <w:tc>
          <w:tcPr>
            <w:tcW w:w="1335" w:type="dxa"/>
            <w:tcBorders>
              <w:top w:val="nil"/>
              <w:left w:val="nil"/>
              <w:bottom w:val="single" w:sz="4" w:space="0" w:color="auto"/>
              <w:right w:val="single" w:sz="4" w:space="0" w:color="auto"/>
            </w:tcBorders>
            <w:shd w:val="clear" w:color="auto" w:fill="auto"/>
            <w:noWrap/>
            <w:vAlign w:val="center"/>
            <w:hideMark/>
          </w:tcPr>
          <w:p w14:paraId="07815946" w14:textId="77777777" w:rsidR="002702B0" w:rsidRPr="002702B0" w:rsidRDefault="002702B0" w:rsidP="002702B0">
            <w:pPr>
              <w:suppressAutoHyphens w:val="0"/>
              <w:spacing w:before="0" w:after="0"/>
              <w:jc w:val="center"/>
              <w:rPr>
                <w:rFonts w:ascii="Times New Roman" w:eastAsia="Times New Roman" w:hAnsi="Times New Roman" w:cs="Times New Roman"/>
                <w:sz w:val="26"/>
                <w:szCs w:val="26"/>
                <w:lang w:eastAsia="fr-FR"/>
              </w:rPr>
            </w:pPr>
            <w:r w:rsidRPr="002702B0">
              <w:rPr>
                <w:rFonts w:ascii="Times New Roman" w:eastAsia="Times New Roman" w:hAnsi="Times New Roman" w:cs="Times New Roman"/>
                <w:sz w:val="26"/>
                <w:szCs w:val="26"/>
                <w:lang w:eastAsia="fr-FR"/>
              </w:rPr>
              <w:t>SA100002</w:t>
            </w:r>
          </w:p>
        </w:tc>
        <w:tc>
          <w:tcPr>
            <w:tcW w:w="3375" w:type="dxa"/>
            <w:tcBorders>
              <w:top w:val="nil"/>
              <w:left w:val="nil"/>
              <w:bottom w:val="single" w:sz="4" w:space="0" w:color="auto"/>
              <w:right w:val="single" w:sz="4" w:space="0" w:color="auto"/>
            </w:tcBorders>
            <w:shd w:val="clear" w:color="auto" w:fill="auto"/>
            <w:noWrap/>
            <w:vAlign w:val="center"/>
            <w:hideMark/>
          </w:tcPr>
          <w:p w14:paraId="084A96B1" w14:textId="77777777" w:rsidR="002702B0" w:rsidRPr="002702B0" w:rsidRDefault="002702B0" w:rsidP="002702B0">
            <w:pPr>
              <w:suppressAutoHyphens w:val="0"/>
              <w:spacing w:before="0" w:after="0"/>
              <w:jc w:val="left"/>
              <w:rPr>
                <w:rFonts w:ascii="Times New Roman" w:eastAsia="Times New Roman" w:hAnsi="Times New Roman" w:cs="Times New Roman"/>
                <w:sz w:val="26"/>
                <w:szCs w:val="26"/>
                <w:lang w:eastAsia="fr-FR"/>
              </w:rPr>
            </w:pPr>
            <w:r w:rsidRPr="002702B0">
              <w:rPr>
                <w:rFonts w:ascii="Times New Roman" w:eastAsia="Times New Roman" w:hAnsi="Times New Roman" w:cs="Times New Roman"/>
                <w:sz w:val="26"/>
                <w:szCs w:val="26"/>
                <w:lang w:eastAsia="fr-FR"/>
              </w:rPr>
              <w:t>SAVON CEL'OR 350G CT 60</w:t>
            </w:r>
          </w:p>
        </w:tc>
        <w:tc>
          <w:tcPr>
            <w:tcW w:w="923" w:type="dxa"/>
            <w:tcBorders>
              <w:top w:val="nil"/>
              <w:left w:val="nil"/>
              <w:bottom w:val="single" w:sz="4" w:space="0" w:color="auto"/>
              <w:right w:val="single" w:sz="4" w:space="0" w:color="auto"/>
            </w:tcBorders>
            <w:shd w:val="clear" w:color="auto" w:fill="auto"/>
            <w:noWrap/>
            <w:vAlign w:val="center"/>
            <w:hideMark/>
          </w:tcPr>
          <w:p w14:paraId="3083C9FC" w14:textId="77777777" w:rsidR="002702B0" w:rsidRPr="002702B0" w:rsidRDefault="002702B0" w:rsidP="002702B0">
            <w:pPr>
              <w:suppressAutoHyphens w:val="0"/>
              <w:spacing w:before="0" w:after="0"/>
              <w:jc w:val="center"/>
              <w:rPr>
                <w:rFonts w:ascii="Times New Roman" w:eastAsia="Times New Roman" w:hAnsi="Times New Roman" w:cs="Times New Roman"/>
                <w:sz w:val="26"/>
                <w:szCs w:val="26"/>
                <w:lang w:eastAsia="fr-FR"/>
              </w:rPr>
            </w:pPr>
            <w:r w:rsidRPr="002702B0">
              <w:rPr>
                <w:rFonts w:ascii="Times New Roman" w:eastAsia="Times New Roman" w:hAnsi="Times New Roman" w:cs="Times New Roman"/>
                <w:sz w:val="26"/>
                <w:szCs w:val="26"/>
                <w:lang w:eastAsia="fr-FR"/>
              </w:rPr>
              <w:t>1</w:t>
            </w:r>
          </w:p>
        </w:tc>
        <w:tc>
          <w:tcPr>
            <w:tcW w:w="1304" w:type="dxa"/>
            <w:tcBorders>
              <w:top w:val="nil"/>
              <w:left w:val="nil"/>
              <w:bottom w:val="single" w:sz="4" w:space="0" w:color="auto"/>
              <w:right w:val="single" w:sz="4" w:space="0" w:color="auto"/>
            </w:tcBorders>
            <w:shd w:val="clear" w:color="auto" w:fill="auto"/>
            <w:noWrap/>
            <w:vAlign w:val="center"/>
            <w:hideMark/>
          </w:tcPr>
          <w:p w14:paraId="4AE89F8A" w14:textId="77777777" w:rsidR="002702B0" w:rsidRPr="002702B0" w:rsidRDefault="002702B0" w:rsidP="002702B0">
            <w:pPr>
              <w:suppressAutoHyphens w:val="0"/>
              <w:spacing w:before="0" w:after="0"/>
              <w:jc w:val="center"/>
              <w:rPr>
                <w:rFonts w:ascii="Times New Roman" w:eastAsia="Times New Roman" w:hAnsi="Times New Roman" w:cs="Times New Roman"/>
                <w:sz w:val="26"/>
                <w:szCs w:val="26"/>
                <w:lang w:eastAsia="fr-FR"/>
              </w:rPr>
            </w:pPr>
            <w:r w:rsidRPr="002702B0">
              <w:rPr>
                <w:rFonts w:ascii="Times New Roman" w:eastAsia="Times New Roman" w:hAnsi="Times New Roman" w:cs="Times New Roman"/>
                <w:sz w:val="26"/>
                <w:szCs w:val="26"/>
                <w:lang w:eastAsia="fr-FR"/>
              </w:rPr>
              <w:t>17 500</w:t>
            </w:r>
          </w:p>
        </w:tc>
        <w:tc>
          <w:tcPr>
            <w:tcW w:w="1644" w:type="dxa"/>
            <w:tcBorders>
              <w:top w:val="nil"/>
              <w:left w:val="nil"/>
              <w:bottom w:val="single" w:sz="4" w:space="0" w:color="auto"/>
              <w:right w:val="single" w:sz="4" w:space="0" w:color="auto"/>
            </w:tcBorders>
            <w:shd w:val="clear" w:color="auto" w:fill="auto"/>
            <w:noWrap/>
            <w:vAlign w:val="center"/>
            <w:hideMark/>
          </w:tcPr>
          <w:p w14:paraId="593D468D" w14:textId="77777777" w:rsidR="002702B0" w:rsidRPr="002702B0" w:rsidRDefault="002702B0" w:rsidP="002702B0">
            <w:pPr>
              <w:suppressAutoHyphens w:val="0"/>
              <w:spacing w:before="0" w:after="0"/>
              <w:jc w:val="center"/>
              <w:rPr>
                <w:rFonts w:ascii="Times New Roman" w:eastAsia="Times New Roman" w:hAnsi="Times New Roman" w:cs="Times New Roman"/>
                <w:sz w:val="26"/>
                <w:szCs w:val="26"/>
                <w:lang w:eastAsia="fr-FR"/>
              </w:rPr>
            </w:pPr>
            <w:r w:rsidRPr="002702B0">
              <w:rPr>
                <w:rFonts w:ascii="Times New Roman" w:eastAsia="Times New Roman" w:hAnsi="Times New Roman" w:cs="Times New Roman"/>
                <w:sz w:val="26"/>
                <w:szCs w:val="26"/>
                <w:lang w:eastAsia="fr-FR"/>
              </w:rPr>
              <w:t>17 500</w:t>
            </w:r>
          </w:p>
        </w:tc>
      </w:tr>
      <w:tr w:rsidR="002702B0" w:rsidRPr="002702B0" w14:paraId="1A8AC55C" w14:textId="77777777" w:rsidTr="002702B0">
        <w:trPr>
          <w:trHeight w:val="330"/>
        </w:trPr>
        <w:tc>
          <w:tcPr>
            <w:tcW w:w="1493" w:type="dxa"/>
            <w:tcBorders>
              <w:top w:val="nil"/>
              <w:left w:val="single" w:sz="4" w:space="0" w:color="auto"/>
              <w:bottom w:val="single" w:sz="4" w:space="0" w:color="auto"/>
              <w:right w:val="single" w:sz="4" w:space="0" w:color="auto"/>
            </w:tcBorders>
            <w:shd w:val="clear" w:color="auto" w:fill="auto"/>
            <w:noWrap/>
            <w:vAlign w:val="center"/>
            <w:hideMark/>
          </w:tcPr>
          <w:p w14:paraId="09DAD7D5" w14:textId="77777777" w:rsidR="002702B0" w:rsidRPr="002702B0" w:rsidRDefault="002702B0" w:rsidP="002702B0">
            <w:pPr>
              <w:suppressAutoHyphens w:val="0"/>
              <w:spacing w:before="0" w:after="0"/>
              <w:jc w:val="center"/>
              <w:rPr>
                <w:rFonts w:ascii="Times New Roman" w:eastAsia="Times New Roman" w:hAnsi="Times New Roman" w:cs="Times New Roman"/>
                <w:sz w:val="26"/>
                <w:szCs w:val="26"/>
                <w:lang w:eastAsia="fr-FR"/>
              </w:rPr>
            </w:pPr>
            <w:r w:rsidRPr="002702B0">
              <w:rPr>
                <w:rFonts w:ascii="Times New Roman" w:eastAsia="Times New Roman" w:hAnsi="Times New Roman" w:cs="Times New Roman"/>
                <w:sz w:val="26"/>
                <w:szCs w:val="26"/>
                <w:lang w:eastAsia="fr-FR"/>
              </w:rPr>
              <w:t>04/06/2025</w:t>
            </w:r>
          </w:p>
        </w:tc>
        <w:tc>
          <w:tcPr>
            <w:tcW w:w="1359" w:type="dxa"/>
            <w:tcBorders>
              <w:top w:val="nil"/>
              <w:left w:val="nil"/>
              <w:bottom w:val="single" w:sz="4" w:space="0" w:color="auto"/>
              <w:right w:val="single" w:sz="4" w:space="0" w:color="auto"/>
            </w:tcBorders>
            <w:shd w:val="clear" w:color="auto" w:fill="auto"/>
            <w:noWrap/>
            <w:vAlign w:val="center"/>
            <w:hideMark/>
          </w:tcPr>
          <w:p w14:paraId="2B96BE80" w14:textId="77777777" w:rsidR="002702B0" w:rsidRPr="002702B0" w:rsidRDefault="002702B0" w:rsidP="002702B0">
            <w:pPr>
              <w:suppressAutoHyphens w:val="0"/>
              <w:spacing w:before="0" w:after="0"/>
              <w:jc w:val="center"/>
              <w:rPr>
                <w:rFonts w:ascii="Times New Roman" w:eastAsia="Times New Roman" w:hAnsi="Times New Roman" w:cs="Times New Roman"/>
                <w:sz w:val="26"/>
                <w:szCs w:val="26"/>
                <w:lang w:eastAsia="fr-FR"/>
              </w:rPr>
            </w:pPr>
            <w:r w:rsidRPr="002702B0">
              <w:rPr>
                <w:rFonts w:ascii="Times New Roman" w:eastAsia="Times New Roman" w:hAnsi="Times New Roman" w:cs="Times New Roman"/>
                <w:sz w:val="26"/>
                <w:szCs w:val="26"/>
                <w:lang w:eastAsia="fr-FR"/>
              </w:rPr>
              <w:t>/0142</w:t>
            </w:r>
          </w:p>
        </w:tc>
        <w:tc>
          <w:tcPr>
            <w:tcW w:w="1496" w:type="dxa"/>
            <w:tcBorders>
              <w:top w:val="nil"/>
              <w:left w:val="nil"/>
              <w:bottom w:val="single" w:sz="4" w:space="0" w:color="auto"/>
              <w:right w:val="single" w:sz="4" w:space="0" w:color="auto"/>
            </w:tcBorders>
            <w:shd w:val="clear" w:color="auto" w:fill="auto"/>
            <w:noWrap/>
            <w:vAlign w:val="center"/>
            <w:hideMark/>
          </w:tcPr>
          <w:p w14:paraId="51171036" w14:textId="77777777" w:rsidR="002702B0" w:rsidRPr="002702B0" w:rsidRDefault="002702B0" w:rsidP="002702B0">
            <w:pPr>
              <w:suppressAutoHyphens w:val="0"/>
              <w:spacing w:before="0" w:after="0"/>
              <w:jc w:val="center"/>
              <w:rPr>
                <w:rFonts w:ascii="Times New Roman" w:eastAsia="Times New Roman" w:hAnsi="Times New Roman" w:cs="Times New Roman"/>
                <w:sz w:val="26"/>
                <w:szCs w:val="26"/>
                <w:lang w:eastAsia="fr-FR"/>
              </w:rPr>
            </w:pPr>
            <w:r w:rsidRPr="002702B0">
              <w:rPr>
                <w:rFonts w:ascii="Times New Roman" w:eastAsia="Times New Roman" w:hAnsi="Times New Roman" w:cs="Times New Roman"/>
                <w:sz w:val="26"/>
                <w:szCs w:val="26"/>
                <w:lang w:eastAsia="fr-FR"/>
              </w:rPr>
              <w:t>YD41PP003</w:t>
            </w:r>
          </w:p>
        </w:tc>
        <w:tc>
          <w:tcPr>
            <w:tcW w:w="3411" w:type="dxa"/>
            <w:tcBorders>
              <w:top w:val="nil"/>
              <w:left w:val="nil"/>
              <w:bottom w:val="single" w:sz="4" w:space="0" w:color="auto"/>
              <w:right w:val="single" w:sz="4" w:space="0" w:color="auto"/>
            </w:tcBorders>
            <w:shd w:val="clear" w:color="auto" w:fill="auto"/>
            <w:vAlign w:val="center"/>
            <w:hideMark/>
          </w:tcPr>
          <w:p w14:paraId="7CD5CE0A" w14:textId="77777777" w:rsidR="002702B0" w:rsidRPr="002702B0" w:rsidRDefault="002702B0" w:rsidP="002702B0">
            <w:pPr>
              <w:suppressAutoHyphens w:val="0"/>
              <w:spacing w:before="0" w:after="0"/>
              <w:jc w:val="left"/>
              <w:rPr>
                <w:rFonts w:ascii="Times New Roman" w:eastAsia="Times New Roman" w:hAnsi="Times New Roman" w:cs="Times New Roman"/>
                <w:sz w:val="26"/>
                <w:szCs w:val="26"/>
                <w:lang w:eastAsia="fr-FR"/>
              </w:rPr>
            </w:pPr>
            <w:r w:rsidRPr="002702B0">
              <w:rPr>
                <w:rFonts w:ascii="Times New Roman" w:eastAsia="Times New Roman" w:hAnsi="Times New Roman" w:cs="Times New Roman"/>
                <w:sz w:val="26"/>
                <w:szCs w:val="26"/>
                <w:lang w:eastAsia="fr-FR"/>
              </w:rPr>
              <w:t>CLIENT DIVERS VIDAL</w:t>
            </w:r>
          </w:p>
        </w:tc>
        <w:tc>
          <w:tcPr>
            <w:tcW w:w="1335" w:type="dxa"/>
            <w:tcBorders>
              <w:top w:val="nil"/>
              <w:left w:val="nil"/>
              <w:bottom w:val="single" w:sz="4" w:space="0" w:color="auto"/>
              <w:right w:val="single" w:sz="4" w:space="0" w:color="auto"/>
            </w:tcBorders>
            <w:shd w:val="clear" w:color="auto" w:fill="auto"/>
            <w:noWrap/>
            <w:vAlign w:val="center"/>
            <w:hideMark/>
          </w:tcPr>
          <w:p w14:paraId="314E6173" w14:textId="77777777" w:rsidR="002702B0" w:rsidRPr="002702B0" w:rsidRDefault="002702B0" w:rsidP="002702B0">
            <w:pPr>
              <w:suppressAutoHyphens w:val="0"/>
              <w:spacing w:before="0" w:after="0"/>
              <w:jc w:val="center"/>
              <w:rPr>
                <w:rFonts w:ascii="Times New Roman" w:eastAsia="Times New Roman" w:hAnsi="Times New Roman" w:cs="Times New Roman"/>
                <w:sz w:val="26"/>
                <w:szCs w:val="26"/>
                <w:lang w:eastAsia="fr-FR"/>
              </w:rPr>
            </w:pPr>
            <w:r w:rsidRPr="002702B0">
              <w:rPr>
                <w:rFonts w:ascii="Times New Roman" w:eastAsia="Times New Roman" w:hAnsi="Times New Roman" w:cs="Times New Roman"/>
                <w:sz w:val="26"/>
                <w:szCs w:val="26"/>
                <w:lang w:eastAsia="fr-FR"/>
              </w:rPr>
              <w:t>SA100002</w:t>
            </w:r>
          </w:p>
        </w:tc>
        <w:tc>
          <w:tcPr>
            <w:tcW w:w="3375" w:type="dxa"/>
            <w:tcBorders>
              <w:top w:val="nil"/>
              <w:left w:val="nil"/>
              <w:bottom w:val="single" w:sz="4" w:space="0" w:color="auto"/>
              <w:right w:val="single" w:sz="4" w:space="0" w:color="auto"/>
            </w:tcBorders>
            <w:shd w:val="clear" w:color="auto" w:fill="auto"/>
            <w:noWrap/>
            <w:vAlign w:val="center"/>
            <w:hideMark/>
          </w:tcPr>
          <w:p w14:paraId="26FD5085" w14:textId="77777777" w:rsidR="002702B0" w:rsidRPr="002702B0" w:rsidRDefault="002702B0" w:rsidP="002702B0">
            <w:pPr>
              <w:suppressAutoHyphens w:val="0"/>
              <w:spacing w:before="0" w:after="0"/>
              <w:jc w:val="left"/>
              <w:rPr>
                <w:rFonts w:ascii="Times New Roman" w:eastAsia="Times New Roman" w:hAnsi="Times New Roman" w:cs="Times New Roman"/>
                <w:sz w:val="26"/>
                <w:szCs w:val="26"/>
                <w:lang w:eastAsia="fr-FR"/>
              </w:rPr>
            </w:pPr>
            <w:r w:rsidRPr="002702B0">
              <w:rPr>
                <w:rFonts w:ascii="Times New Roman" w:eastAsia="Times New Roman" w:hAnsi="Times New Roman" w:cs="Times New Roman"/>
                <w:sz w:val="26"/>
                <w:szCs w:val="26"/>
                <w:lang w:eastAsia="fr-FR"/>
              </w:rPr>
              <w:t>SAVON CEL'OR 350G CT 60</w:t>
            </w:r>
          </w:p>
        </w:tc>
        <w:tc>
          <w:tcPr>
            <w:tcW w:w="923" w:type="dxa"/>
            <w:tcBorders>
              <w:top w:val="nil"/>
              <w:left w:val="nil"/>
              <w:bottom w:val="single" w:sz="4" w:space="0" w:color="auto"/>
              <w:right w:val="single" w:sz="4" w:space="0" w:color="auto"/>
            </w:tcBorders>
            <w:shd w:val="clear" w:color="auto" w:fill="auto"/>
            <w:noWrap/>
            <w:vAlign w:val="center"/>
            <w:hideMark/>
          </w:tcPr>
          <w:p w14:paraId="5F06CCB1" w14:textId="77777777" w:rsidR="002702B0" w:rsidRPr="002702B0" w:rsidRDefault="002702B0" w:rsidP="002702B0">
            <w:pPr>
              <w:suppressAutoHyphens w:val="0"/>
              <w:spacing w:before="0" w:after="0"/>
              <w:jc w:val="center"/>
              <w:rPr>
                <w:rFonts w:ascii="Times New Roman" w:eastAsia="Times New Roman" w:hAnsi="Times New Roman" w:cs="Times New Roman"/>
                <w:sz w:val="26"/>
                <w:szCs w:val="26"/>
                <w:lang w:eastAsia="fr-FR"/>
              </w:rPr>
            </w:pPr>
            <w:r w:rsidRPr="002702B0">
              <w:rPr>
                <w:rFonts w:ascii="Times New Roman" w:eastAsia="Times New Roman" w:hAnsi="Times New Roman" w:cs="Times New Roman"/>
                <w:sz w:val="26"/>
                <w:szCs w:val="26"/>
                <w:lang w:eastAsia="fr-FR"/>
              </w:rPr>
              <w:t>3</w:t>
            </w:r>
          </w:p>
        </w:tc>
        <w:tc>
          <w:tcPr>
            <w:tcW w:w="1304" w:type="dxa"/>
            <w:tcBorders>
              <w:top w:val="nil"/>
              <w:left w:val="nil"/>
              <w:bottom w:val="single" w:sz="4" w:space="0" w:color="auto"/>
              <w:right w:val="single" w:sz="4" w:space="0" w:color="auto"/>
            </w:tcBorders>
            <w:shd w:val="clear" w:color="auto" w:fill="auto"/>
            <w:noWrap/>
            <w:vAlign w:val="center"/>
            <w:hideMark/>
          </w:tcPr>
          <w:p w14:paraId="22E77BFE" w14:textId="77777777" w:rsidR="002702B0" w:rsidRPr="002702B0" w:rsidRDefault="002702B0" w:rsidP="002702B0">
            <w:pPr>
              <w:suppressAutoHyphens w:val="0"/>
              <w:spacing w:before="0" w:after="0"/>
              <w:jc w:val="center"/>
              <w:rPr>
                <w:rFonts w:ascii="Times New Roman" w:eastAsia="Times New Roman" w:hAnsi="Times New Roman" w:cs="Times New Roman"/>
                <w:sz w:val="26"/>
                <w:szCs w:val="26"/>
                <w:lang w:eastAsia="fr-FR"/>
              </w:rPr>
            </w:pPr>
            <w:r w:rsidRPr="002702B0">
              <w:rPr>
                <w:rFonts w:ascii="Times New Roman" w:eastAsia="Times New Roman" w:hAnsi="Times New Roman" w:cs="Times New Roman"/>
                <w:sz w:val="26"/>
                <w:szCs w:val="26"/>
                <w:lang w:eastAsia="fr-FR"/>
              </w:rPr>
              <w:t>17 500</w:t>
            </w:r>
          </w:p>
        </w:tc>
        <w:tc>
          <w:tcPr>
            <w:tcW w:w="1644" w:type="dxa"/>
            <w:tcBorders>
              <w:top w:val="nil"/>
              <w:left w:val="nil"/>
              <w:bottom w:val="single" w:sz="4" w:space="0" w:color="auto"/>
              <w:right w:val="single" w:sz="4" w:space="0" w:color="auto"/>
            </w:tcBorders>
            <w:shd w:val="clear" w:color="auto" w:fill="auto"/>
            <w:noWrap/>
            <w:vAlign w:val="center"/>
            <w:hideMark/>
          </w:tcPr>
          <w:p w14:paraId="258C8303" w14:textId="77777777" w:rsidR="002702B0" w:rsidRPr="002702B0" w:rsidRDefault="002702B0" w:rsidP="002702B0">
            <w:pPr>
              <w:suppressAutoHyphens w:val="0"/>
              <w:spacing w:before="0" w:after="0"/>
              <w:jc w:val="center"/>
              <w:rPr>
                <w:rFonts w:ascii="Times New Roman" w:eastAsia="Times New Roman" w:hAnsi="Times New Roman" w:cs="Times New Roman"/>
                <w:sz w:val="26"/>
                <w:szCs w:val="26"/>
                <w:lang w:eastAsia="fr-FR"/>
              </w:rPr>
            </w:pPr>
            <w:r w:rsidRPr="002702B0">
              <w:rPr>
                <w:rFonts w:ascii="Times New Roman" w:eastAsia="Times New Roman" w:hAnsi="Times New Roman" w:cs="Times New Roman"/>
                <w:sz w:val="26"/>
                <w:szCs w:val="26"/>
                <w:lang w:eastAsia="fr-FR"/>
              </w:rPr>
              <w:t>52 500</w:t>
            </w:r>
          </w:p>
        </w:tc>
      </w:tr>
      <w:tr w:rsidR="002702B0" w:rsidRPr="002702B0" w14:paraId="136FD6F3" w14:textId="77777777" w:rsidTr="002702B0">
        <w:trPr>
          <w:trHeight w:val="330"/>
        </w:trPr>
        <w:tc>
          <w:tcPr>
            <w:tcW w:w="1493" w:type="dxa"/>
            <w:tcBorders>
              <w:top w:val="nil"/>
              <w:left w:val="single" w:sz="4" w:space="0" w:color="auto"/>
              <w:bottom w:val="single" w:sz="4" w:space="0" w:color="auto"/>
              <w:right w:val="single" w:sz="4" w:space="0" w:color="auto"/>
            </w:tcBorders>
            <w:shd w:val="clear" w:color="auto" w:fill="auto"/>
            <w:noWrap/>
            <w:vAlign w:val="center"/>
            <w:hideMark/>
          </w:tcPr>
          <w:p w14:paraId="58C227E6" w14:textId="77777777" w:rsidR="002702B0" w:rsidRPr="002702B0" w:rsidRDefault="002702B0" w:rsidP="002702B0">
            <w:pPr>
              <w:suppressAutoHyphens w:val="0"/>
              <w:spacing w:before="0" w:after="0"/>
              <w:jc w:val="center"/>
              <w:rPr>
                <w:rFonts w:ascii="Times New Roman" w:eastAsia="Times New Roman" w:hAnsi="Times New Roman" w:cs="Times New Roman"/>
                <w:sz w:val="26"/>
                <w:szCs w:val="26"/>
                <w:lang w:eastAsia="fr-FR"/>
              </w:rPr>
            </w:pPr>
            <w:r w:rsidRPr="002702B0">
              <w:rPr>
                <w:rFonts w:ascii="Times New Roman" w:eastAsia="Times New Roman" w:hAnsi="Times New Roman" w:cs="Times New Roman"/>
                <w:sz w:val="26"/>
                <w:szCs w:val="26"/>
                <w:lang w:eastAsia="fr-FR"/>
              </w:rPr>
              <w:t>07/06/2025</w:t>
            </w:r>
          </w:p>
        </w:tc>
        <w:tc>
          <w:tcPr>
            <w:tcW w:w="1359" w:type="dxa"/>
            <w:tcBorders>
              <w:top w:val="nil"/>
              <w:left w:val="nil"/>
              <w:bottom w:val="single" w:sz="4" w:space="0" w:color="auto"/>
              <w:right w:val="single" w:sz="4" w:space="0" w:color="auto"/>
            </w:tcBorders>
            <w:shd w:val="clear" w:color="auto" w:fill="auto"/>
            <w:vAlign w:val="center"/>
            <w:hideMark/>
          </w:tcPr>
          <w:p w14:paraId="2B81755A" w14:textId="77777777" w:rsidR="002702B0" w:rsidRPr="002702B0" w:rsidRDefault="002702B0" w:rsidP="002702B0">
            <w:pPr>
              <w:suppressAutoHyphens w:val="0"/>
              <w:spacing w:before="0" w:after="0"/>
              <w:jc w:val="center"/>
              <w:rPr>
                <w:rFonts w:ascii="Times New Roman" w:eastAsia="Times New Roman" w:hAnsi="Times New Roman" w:cs="Times New Roman"/>
                <w:sz w:val="26"/>
                <w:szCs w:val="26"/>
                <w:lang w:eastAsia="fr-FR"/>
              </w:rPr>
            </w:pPr>
            <w:r w:rsidRPr="002702B0">
              <w:rPr>
                <w:rFonts w:ascii="Times New Roman" w:eastAsia="Times New Roman" w:hAnsi="Times New Roman" w:cs="Times New Roman"/>
                <w:sz w:val="26"/>
                <w:szCs w:val="26"/>
                <w:lang w:eastAsia="fr-FR"/>
              </w:rPr>
              <w:t>/0162</w:t>
            </w:r>
          </w:p>
        </w:tc>
        <w:tc>
          <w:tcPr>
            <w:tcW w:w="1496" w:type="dxa"/>
            <w:tcBorders>
              <w:top w:val="nil"/>
              <w:left w:val="nil"/>
              <w:bottom w:val="single" w:sz="4" w:space="0" w:color="auto"/>
              <w:right w:val="single" w:sz="4" w:space="0" w:color="auto"/>
            </w:tcBorders>
            <w:shd w:val="clear" w:color="auto" w:fill="auto"/>
            <w:noWrap/>
            <w:vAlign w:val="center"/>
            <w:hideMark/>
          </w:tcPr>
          <w:p w14:paraId="207FCC86" w14:textId="77777777" w:rsidR="002702B0" w:rsidRPr="002702B0" w:rsidRDefault="002702B0" w:rsidP="002702B0">
            <w:pPr>
              <w:suppressAutoHyphens w:val="0"/>
              <w:spacing w:before="0" w:after="0"/>
              <w:jc w:val="center"/>
              <w:rPr>
                <w:rFonts w:ascii="Times New Roman" w:eastAsia="Times New Roman" w:hAnsi="Times New Roman" w:cs="Times New Roman"/>
                <w:sz w:val="26"/>
                <w:szCs w:val="26"/>
                <w:lang w:eastAsia="fr-FR"/>
              </w:rPr>
            </w:pPr>
            <w:r w:rsidRPr="002702B0">
              <w:rPr>
                <w:rFonts w:ascii="Times New Roman" w:eastAsia="Times New Roman" w:hAnsi="Times New Roman" w:cs="Times New Roman"/>
                <w:sz w:val="26"/>
                <w:szCs w:val="26"/>
                <w:lang w:eastAsia="fr-FR"/>
              </w:rPr>
              <w:t>YD41PP003</w:t>
            </w:r>
          </w:p>
        </w:tc>
        <w:tc>
          <w:tcPr>
            <w:tcW w:w="3411" w:type="dxa"/>
            <w:tcBorders>
              <w:top w:val="nil"/>
              <w:left w:val="nil"/>
              <w:bottom w:val="single" w:sz="4" w:space="0" w:color="auto"/>
              <w:right w:val="single" w:sz="4" w:space="0" w:color="auto"/>
            </w:tcBorders>
            <w:shd w:val="clear" w:color="auto" w:fill="auto"/>
            <w:vAlign w:val="center"/>
            <w:hideMark/>
          </w:tcPr>
          <w:p w14:paraId="61D5E773" w14:textId="77777777" w:rsidR="002702B0" w:rsidRPr="002702B0" w:rsidRDefault="002702B0" w:rsidP="002702B0">
            <w:pPr>
              <w:suppressAutoHyphens w:val="0"/>
              <w:spacing w:before="0" w:after="0"/>
              <w:jc w:val="left"/>
              <w:rPr>
                <w:rFonts w:ascii="Times New Roman" w:eastAsia="Times New Roman" w:hAnsi="Times New Roman" w:cs="Times New Roman"/>
                <w:sz w:val="26"/>
                <w:szCs w:val="26"/>
                <w:lang w:eastAsia="fr-FR"/>
              </w:rPr>
            </w:pPr>
            <w:r w:rsidRPr="002702B0">
              <w:rPr>
                <w:rFonts w:ascii="Times New Roman" w:eastAsia="Times New Roman" w:hAnsi="Times New Roman" w:cs="Times New Roman"/>
                <w:sz w:val="26"/>
                <w:szCs w:val="26"/>
                <w:lang w:eastAsia="fr-FR"/>
              </w:rPr>
              <w:t>CLIENT DIVERS VIDAL</w:t>
            </w:r>
          </w:p>
        </w:tc>
        <w:tc>
          <w:tcPr>
            <w:tcW w:w="1335" w:type="dxa"/>
            <w:tcBorders>
              <w:top w:val="nil"/>
              <w:left w:val="nil"/>
              <w:bottom w:val="single" w:sz="4" w:space="0" w:color="auto"/>
              <w:right w:val="single" w:sz="4" w:space="0" w:color="auto"/>
            </w:tcBorders>
            <w:shd w:val="clear" w:color="auto" w:fill="auto"/>
            <w:noWrap/>
            <w:vAlign w:val="center"/>
            <w:hideMark/>
          </w:tcPr>
          <w:p w14:paraId="661D1E83" w14:textId="77777777" w:rsidR="002702B0" w:rsidRPr="002702B0" w:rsidRDefault="002702B0" w:rsidP="002702B0">
            <w:pPr>
              <w:suppressAutoHyphens w:val="0"/>
              <w:spacing w:before="0" w:after="0"/>
              <w:jc w:val="center"/>
              <w:rPr>
                <w:rFonts w:ascii="Times New Roman" w:eastAsia="Times New Roman" w:hAnsi="Times New Roman" w:cs="Times New Roman"/>
                <w:sz w:val="26"/>
                <w:szCs w:val="26"/>
                <w:lang w:eastAsia="fr-FR"/>
              </w:rPr>
            </w:pPr>
            <w:r w:rsidRPr="002702B0">
              <w:rPr>
                <w:rFonts w:ascii="Times New Roman" w:eastAsia="Times New Roman" w:hAnsi="Times New Roman" w:cs="Times New Roman"/>
                <w:sz w:val="26"/>
                <w:szCs w:val="26"/>
                <w:lang w:eastAsia="fr-FR"/>
              </w:rPr>
              <w:t>SA100002</w:t>
            </w:r>
          </w:p>
        </w:tc>
        <w:tc>
          <w:tcPr>
            <w:tcW w:w="3375" w:type="dxa"/>
            <w:tcBorders>
              <w:top w:val="nil"/>
              <w:left w:val="nil"/>
              <w:bottom w:val="single" w:sz="4" w:space="0" w:color="auto"/>
              <w:right w:val="single" w:sz="4" w:space="0" w:color="auto"/>
            </w:tcBorders>
            <w:shd w:val="clear" w:color="auto" w:fill="auto"/>
            <w:noWrap/>
            <w:vAlign w:val="center"/>
            <w:hideMark/>
          </w:tcPr>
          <w:p w14:paraId="06286B79" w14:textId="77777777" w:rsidR="002702B0" w:rsidRPr="002702B0" w:rsidRDefault="002702B0" w:rsidP="002702B0">
            <w:pPr>
              <w:suppressAutoHyphens w:val="0"/>
              <w:spacing w:before="0" w:after="0"/>
              <w:jc w:val="left"/>
              <w:rPr>
                <w:rFonts w:ascii="Times New Roman" w:eastAsia="Times New Roman" w:hAnsi="Times New Roman" w:cs="Times New Roman"/>
                <w:sz w:val="26"/>
                <w:szCs w:val="26"/>
                <w:lang w:eastAsia="fr-FR"/>
              </w:rPr>
            </w:pPr>
            <w:r w:rsidRPr="002702B0">
              <w:rPr>
                <w:rFonts w:ascii="Times New Roman" w:eastAsia="Times New Roman" w:hAnsi="Times New Roman" w:cs="Times New Roman"/>
                <w:sz w:val="26"/>
                <w:szCs w:val="26"/>
                <w:lang w:eastAsia="fr-FR"/>
              </w:rPr>
              <w:t>SAVON CEL'OR 350G CT 60</w:t>
            </w:r>
          </w:p>
        </w:tc>
        <w:tc>
          <w:tcPr>
            <w:tcW w:w="923" w:type="dxa"/>
            <w:tcBorders>
              <w:top w:val="nil"/>
              <w:left w:val="nil"/>
              <w:bottom w:val="single" w:sz="4" w:space="0" w:color="auto"/>
              <w:right w:val="single" w:sz="4" w:space="0" w:color="auto"/>
            </w:tcBorders>
            <w:shd w:val="clear" w:color="auto" w:fill="auto"/>
            <w:noWrap/>
            <w:vAlign w:val="center"/>
            <w:hideMark/>
          </w:tcPr>
          <w:p w14:paraId="57AFB94D" w14:textId="77777777" w:rsidR="002702B0" w:rsidRPr="002702B0" w:rsidRDefault="002702B0" w:rsidP="002702B0">
            <w:pPr>
              <w:suppressAutoHyphens w:val="0"/>
              <w:spacing w:before="0" w:after="0"/>
              <w:jc w:val="center"/>
              <w:rPr>
                <w:rFonts w:ascii="Times New Roman" w:eastAsia="Times New Roman" w:hAnsi="Times New Roman" w:cs="Times New Roman"/>
                <w:sz w:val="26"/>
                <w:szCs w:val="26"/>
                <w:lang w:eastAsia="fr-FR"/>
              </w:rPr>
            </w:pPr>
            <w:r w:rsidRPr="002702B0">
              <w:rPr>
                <w:rFonts w:ascii="Times New Roman" w:eastAsia="Times New Roman" w:hAnsi="Times New Roman" w:cs="Times New Roman"/>
                <w:sz w:val="26"/>
                <w:szCs w:val="26"/>
                <w:lang w:eastAsia="fr-FR"/>
              </w:rPr>
              <w:t>1</w:t>
            </w:r>
          </w:p>
        </w:tc>
        <w:tc>
          <w:tcPr>
            <w:tcW w:w="1304" w:type="dxa"/>
            <w:tcBorders>
              <w:top w:val="nil"/>
              <w:left w:val="nil"/>
              <w:bottom w:val="single" w:sz="4" w:space="0" w:color="auto"/>
              <w:right w:val="single" w:sz="4" w:space="0" w:color="auto"/>
            </w:tcBorders>
            <w:shd w:val="clear" w:color="auto" w:fill="auto"/>
            <w:noWrap/>
            <w:vAlign w:val="center"/>
            <w:hideMark/>
          </w:tcPr>
          <w:p w14:paraId="0B64AF98" w14:textId="77777777" w:rsidR="002702B0" w:rsidRPr="002702B0" w:rsidRDefault="002702B0" w:rsidP="002702B0">
            <w:pPr>
              <w:suppressAutoHyphens w:val="0"/>
              <w:spacing w:before="0" w:after="0"/>
              <w:jc w:val="center"/>
              <w:rPr>
                <w:rFonts w:ascii="Times New Roman" w:eastAsia="Times New Roman" w:hAnsi="Times New Roman" w:cs="Times New Roman"/>
                <w:sz w:val="26"/>
                <w:szCs w:val="26"/>
                <w:lang w:eastAsia="fr-FR"/>
              </w:rPr>
            </w:pPr>
            <w:r w:rsidRPr="002702B0">
              <w:rPr>
                <w:rFonts w:ascii="Times New Roman" w:eastAsia="Times New Roman" w:hAnsi="Times New Roman" w:cs="Times New Roman"/>
                <w:sz w:val="26"/>
                <w:szCs w:val="26"/>
                <w:lang w:eastAsia="fr-FR"/>
              </w:rPr>
              <w:t>17 500</w:t>
            </w:r>
          </w:p>
        </w:tc>
        <w:tc>
          <w:tcPr>
            <w:tcW w:w="1644" w:type="dxa"/>
            <w:tcBorders>
              <w:top w:val="nil"/>
              <w:left w:val="nil"/>
              <w:bottom w:val="single" w:sz="4" w:space="0" w:color="auto"/>
              <w:right w:val="single" w:sz="4" w:space="0" w:color="auto"/>
            </w:tcBorders>
            <w:shd w:val="clear" w:color="auto" w:fill="auto"/>
            <w:noWrap/>
            <w:vAlign w:val="center"/>
            <w:hideMark/>
          </w:tcPr>
          <w:p w14:paraId="30B10DEC" w14:textId="77777777" w:rsidR="002702B0" w:rsidRPr="002702B0" w:rsidRDefault="002702B0" w:rsidP="002702B0">
            <w:pPr>
              <w:suppressAutoHyphens w:val="0"/>
              <w:spacing w:before="0" w:after="0"/>
              <w:jc w:val="center"/>
              <w:rPr>
                <w:rFonts w:ascii="Times New Roman" w:eastAsia="Times New Roman" w:hAnsi="Times New Roman" w:cs="Times New Roman"/>
                <w:sz w:val="26"/>
                <w:szCs w:val="26"/>
                <w:lang w:eastAsia="fr-FR"/>
              </w:rPr>
            </w:pPr>
            <w:r w:rsidRPr="002702B0">
              <w:rPr>
                <w:rFonts w:ascii="Times New Roman" w:eastAsia="Times New Roman" w:hAnsi="Times New Roman" w:cs="Times New Roman"/>
                <w:sz w:val="26"/>
                <w:szCs w:val="26"/>
                <w:lang w:eastAsia="fr-FR"/>
              </w:rPr>
              <w:t>17 500</w:t>
            </w:r>
          </w:p>
        </w:tc>
      </w:tr>
      <w:tr w:rsidR="002702B0" w:rsidRPr="002702B0" w14:paraId="7085A11F" w14:textId="77777777" w:rsidTr="002702B0">
        <w:trPr>
          <w:trHeight w:val="330"/>
        </w:trPr>
        <w:tc>
          <w:tcPr>
            <w:tcW w:w="14696" w:type="dxa"/>
            <w:gridSpan w:val="8"/>
            <w:tcBorders>
              <w:top w:val="single" w:sz="4" w:space="0" w:color="auto"/>
              <w:left w:val="single" w:sz="4" w:space="0" w:color="auto"/>
              <w:bottom w:val="single" w:sz="4" w:space="0" w:color="auto"/>
              <w:right w:val="single" w:sz="4" w:space="0" w:color="auto"/>
            </w:tcBorders>
            <w:shd w:val="clear" w:color="000000" w:fill="A9D08E"/>
            <w:noWrap/>
            <w:vAlign w:val="center"/>
            <w:hideMark/>
          </w:tcPr>
          <w:p w14:paraId="4495F54E" w14:textId="77777777" w:rsidR="002702B0" w:rsidRPr="002702B0" w:rsidRDefault="002702B0" w:rsidP="002702B0">
            <w:pPr>
              <w:suppressAutoHyphens w:val="0"/>
              <w:spacing w:before="0" w:after="0"/>
              <w:jc w:val="center"/>
              <w:rPr>
                <w:rFonts w:ascii="Times New Roman" w:eastAsia="Times New Roman" w:hAnsi="Times New Roman" w:cs="Times New Roman"/>
                <w:b/>
                <w:bCs/>
                <w:sz w:val="26"/>
                <w:szCs w:val="26"/>
                <w:lang w:eastAsia="fr-FR"/>
              </w:rPr>
            </w:pPr>
            <w:r w:rsidRPr="002702B0">
              <w:rPr>
                <w:rFonts w:ascii="Times New Roman" w:eastAsia="Times New Roman" w:hAnsi="Times New Roman" w:cs="Times New Roman"/>
                <w:b/>
                <w:bCs/>
                <w:sz w:val="26"/>
                <w:szCs w:val="26"/>
                <w:lang w:eastAsia="fr-FR"/>
              </w:rPr>
              <w:t>MONTANT TOTAL</w:t>
            </w:r>
          </w:p>
        </w:tc>
        <w:tc>
          <w:tcPr>
            <w:tcW w:w="1644" w:type="dxa"/>
            <w:tcBorders>
              <w:top w:val="nil"/>
              <w:left w:val="nil"/>
              <w:bottom w:val="single" w:sz="4" w:space="0" w:color="auto"/>
              <w:right w:val="single" w:sz="4" w:space="0" w:color="auto"/>
            </w:tcBorders>
            <w:shd w:val="clear" w:color="000000" w:fill="A9D08E"/>
            <w:noWrap/>
            <w:vAlign w:val="center"/>
            <w:hideMark/>
          </w:tcPr>
          <w:p w14:paraId="47F080AF" w14:textId="77777777" w:rsidR="002702B0" w:rsidRPr="002702B0" w:rsidRDefault="002702B0" w:rsidP="002702B0">
            <w:pPr>
              <w:suppressAutoHyphens w:val="0"/>
              <w:spacing w:before="0" w:after="0"/>
              <w:jc w:val="center"/>
              <w:rPr>
                <w:rFonts w:ascii="Times New Roman" w:eastAsia="Times New Roman" w:hAnsi="Times New Roman" w:cs="Times New Roman"/>
                <w:b/>
                <w:bCs/>
                <w:sz w:val="26"/>
                <w:szCs w:val="26"/>
                <w:lang w:eastAsia="fr-FR"/>
              </w:rPr>
            </w:pPr>
            <w:r w:rsidRPr="002702B0">
              <w:rPr>
                <w:rFonts w:ascii="Times New Roman" w:eastAsia="Times New Roman" w:hAnsi="Times New Roman" w:cs="Times New Roman"/>
                <w:b/>
                <w:bCs/>
                <w:sz w:val="26"/>
                <w:szCs w:val="26"/>
                <w:lang w:eastAsia="fr-FR"/>
              </w:rPr>
              <w:t>2 353 000</w:t>
            </w:r>
          </w:p>
        </w:tc>
      </w:tr>
    </w:tbl>
    <w:p w14:paraId="44D0EC3E" w14:textId="77777777" w:rsidR="00AD78AE" w:rsidRPr="002702B0" w:rsidRDefault="00AD78AE" w:rsidP="00BD4ECD">
      <w:pPr>
        <w:pStyle w:val="Paragraphedeliste"/>
        <w:spacing w:before="0" w:after="0" w:line="360" w:lineRule="auto"/>
        <w:ind w:left="0"/>
      </w:pPr>
    </w:p>
    <w:p w14:paraId="7F4E7390" w14:textId="71E223FD" w:rsidR="00735D4F" w:rsidRPr="002702B0" w:rsidRDefault="00735D4F" w:rsidP="00735D4F">
      <w:pPr>
        <w:suppressAutoHyphens w:val="0"/>
        <w:spacing w:before="0" w:after="0"/>
        <w:jc w:val="center"/>
        <w:rPr>
          <w:rFonts w:ascii="Times New Roman" w:eastAsia="Times New Roman" w:hAnsi="Times New Roman" w:cs="Times New Roman"/>
          <w:b/>
          <w:bCs/>
          <w:sz w:val="26"/>
          <w:szCs w:val="26"/>
          <w:u w:val="single"/>
          <w:lang w:eastAsia="fr-FR"/>
        </w:rPr>
      </w:pPr>
      <w:r w:rsidRPr="002702B0">
        <w:rPr>
          <w:rFonts w:ascii="Times New Roman" w:eastAsia="Times New Roman" w:hAnsi="Times New Roman" w:cs="Times New Roman"/>
          <w:b/>
          <w:bCs/>
          <w:sz w:val="26"/>
          <w:szCs w:val="26"/>
          <w:u w:val="single"/>
          <w:lang w:eastAsia="fr-FR"/>
        </w:rPr>
        <w:t>FICHE D'EVALUATION MENSUELLE REPRESENTANT COMMERCIAL VIDAL</w:t>
      </w:r>
    </w:p>
    <w:p w14:paraId="79B87F7B" w14:textId="77777777" w:rsidR="00AD78AE" w:rsidRPr="002702B0" w:rsidRDefault="00AD78AE" w:rsidP="00BD4ECD">
      <w:pPr>
        <w:pStyle w:val="Paragraphedeliste"/>
        <w:spacing w:before="0" w:after="0" w:line="360" w:lineRule="auto"/>
        <w:ind w:left="0"/>
      </w:pPr>
    </w:p>
    <w:tbl>
      <w:tblPr>
        <w:tblW w:w="16001" w:type="dxa"/>
        <w:tblCellMar>
          <w:left w:w="70" w:type="dxa"/>
          <w:right w:w="70" w:type="dxa"/>
        </w:tblCellMar>
        <w:tblLook w:val="04A0" w:firstRow="1" w:lastRow="0" w:firstColumn="1" w:lastColumn="0" w:noHBand="0" w:noVBand="1"/>
      </w:tblPr>
      <w:tblGrid>
        <w:gridCol w:w="1396"/>
        <w:gridCol w:w="1434"/>
        <w:gridCol w:w="1612"/>
        <w:gridCol w:w="1790"/>
        <w:gridCol w:w="2268"/>
        <w:gridCol w:w="3384"/>
        <w:gridCol w:w="2045"/>
        <w:gridCol w:w="2072"/>
      </w:tblGrid>
      <w:tr w:rsidR="002702B0" w:rsidRPr="002702B0" w14:paraId="2A33E6EF" w14:textId="77777777" w:rsidTr="00AD78AE">
        <w:trPr>
          <w:trHeight w:val="855"/>
        </w:trPr>
        <w:tc>
          <w:tcPr>
            <w:tcW w:w="1396" w:type="dxa"/>
            <w:tcBorders>
              <w:top w:val="single" w:sz="4" w:space="0" w:color="auto"/>
              <w:left w:val="single" w:sz="4" w:space="0" w:color="auto"/>
              <w:bottom w:val="single" w:sz="4" w:space="0" w:color="auto"/>
              <w:right w:val="single" w:sz="4" w:space="0" w:color="auto"/>
            </w:tcBorders>
            <w:shd w:val="clear" w:color="000000" w:fill="A9D08E"/>
            <w:vAlign w:val="center"/>
            <w:hideMark/>
          </w:tcPr>
          <w:p w14:paraId="4D02E54F" w14:textId="77777777" w:rsidR="00AD78AE" w:rsidRPr="002702B0" w:rsidRDefault="00AD78AE" w:rsidP="00AD78AE">
            <w:pPr>
              <w:suppressAutoHyphens w:val="0"/>
              <w:spacing w:before="0" w:after="0"/>
              <w:jc w:val="center"/>
              <w:rPr>
                <w:rFonts w:ascii="Times New Roman" w:eastAsia="Times New Roman" w:hAnsi="Times New Roman" w:cs="Times New Roman"/>
                <w:b/>
                <w:bCs/>
                <w:lang w:eastAsia="fr-FR"/>
              </w:rPr>
            </w:pPr>
            <w:r w:rsidRPr="002702B0">
              <w:rPr>
                <w:rFonts w:ascii="Times New Roman" w:eastAsia="Times New Roman" w:hAnsi="Times New Roman" w:cs="Times New Roman"/>
                <w:b/>
                <w:bCs/>
                <w:lang w:eastAsia="fr-FR"/>
              </w:rPr>
              <w:t xml:space="preserve">OBJECTIF CA </w:t>
            </w:r>
          </w:p>
        </w:tc>
        <w:tc>
          <w:tcPr>
            <w:tcW w:w="1434" w:type="dxa"/>
            <w:tcBorders>
              <w:top w:val="single" w:sz="4" w:space="0" w:color="auto"/>
              <w:left w:val="nil"/>
              <w:bottom w:val="single" w:sz="4" w:space="0" w:color="auto"/>
              <w:right w:val="single" w:sz="4" w:space="0" w:color="auto"/>
            </w:tcBorders>
            <w:shd w:val="clear" w:color="000000" w:fill="A9D08E"/>
            <w:vAlign w:val="center"/>
            <w:hideMark/>
          </w:tcPr>
          <w:p w14:paraId="0323E776" w14:textId="77777777" w:rsidR="00AD78AE" w:rsidRPr="002702B0" w:rsidRDefault="00AD78AE" w:rsidP="00AD78AE">
            <w:pPr>
              <w:suppressAutoHyphens w:val="0"/>
              <w:spacing w:before="0" w:after="0"/>
              <w:jc w:val="center"/>
              <w:rPr>
                <w:rFonts w:ascii="Times New Roman" w:eastAsia="Times New Roman" w:hAnsi="Times New Roman" w:cs="Times New Roman"/>
                <w:b/>
                <w:bCs/>
                <w:lang w:eastAsia="fr-FR"/>
              </w:rPr>
            </w:pPr>
            <w:r w:rsidRPr="002702B0">
              <w:rPr>
                <w:rFonts w:ascii="Times New Roman" w:eastAsia="Times New Roman" w:hAnsi="Times New Roman" w:cs="Times New Roman"/>
                <w:b/>
                <w:bCs/>
                <w:lang w:eastAsia="fr-FR"/>
              </w:rPr>
              <w:t>CA REALISE</w:t>
            </w:r>
          </w:p>
        </w:tc>
        <w:tc>
          <w:tcPr>
            <w:tcW w:w="1612" w:type="dxa"/>
            <w:tcBorders>
              <w:top w:val="single" w:sz="4" w:space="0" w:color="auto"/>
              <w:left w:val="nil"/>
              <w:bottom w:val="single" w:sz="4" w:space="0" w:color="auto"/>
              <w:right w:val="single" w:sz="4" w:space="0" w:color="auto"/>
            </w:tcBorders>
            <w:shd w:val="clear" w:color="000000" w:fill="A9D08E"/>
            <w:vAlign w:val="center"/>
            <w:hideMark/>
          </w:tcPr>
          <w:p w14:paraId="13735297" w14:textId="77777777" w:rsidR="00AD78AE" w:rsidRPr="002702B0" w:rsidRDefault="00AD78AE" w:rsidP="00AD78AE">
            <w:pPr>
              <w:suppressAutoHyphens w:val="0"/>
              <w:spacing w:before="0" w:after="0"/>
              <w:jc w:val="center"/>
              <w:rPr>
                <w:rFonts w:ascii="Times New Roman" w:eastAsia="Times New Roman" w:hAnsi="Times New Roman" w:cs="Times New Roman"/>
                <w:b/>
                <w:bCs/>
                <w:lang w:eastAsia="fr-FR"/>
              </w:rPr>
            </w:pPr>
            <w:r w:rsidRPr="002702B0">
              <w:rPr>
                <w:rFonts w:ascii="Times New Roman" w:eastAsia="Times New Roman" w:hAnsi="Times New Roman" w:cs="Times New Roman"/>
                <w:b/>
                <w:bCs/>
                <w:lang w:eastAsia="fr-FR"/>
              </w:rPr>
              <w:t>TAUX REAL OBJECTIF CA</w:t>
            </w:r>
          </w:p>
        </w:tc>
        <w:tc>
          <w:tcPr>
            <w:tcW w:w="1790" w:type="dxa"/>
            <w:tcBorders>
              <w:top w:val="nil"/>
              <w:left w:val="nil"/>
              <w:bottom w:val="nil"/>
              <w:right w:val="nil"/>
            </w:tcBorders>
            <w:shd w:val="clear" w:color="auto" w:fill="auto"/>
            <w:vAlign w:val="center"/>
            <w:hideMark/>
          </w:tcPr>
          <w:p w14:paraId="4A343197" w14:textId="77777777" w:rsidR="00AD78AE" w:rsidRPr="002702B0" w:rsidRDefault="00AD78AE" w:rsidP="00AD78AE">
            <w:pPr>
              <w:suppressAutoHyphens w:val="0"/>
              <w:spacing w:before="0" w:after="0"/>
              <w:jc w:val="center"/>
              <w:rPr>
                <w:rFonts w:ascii="Times New Roman" w:eastAsia="Times New Roman" w:hAnsi="Times New Roman" w:cs="Times New Roman"/>
                <w:b/>
                <w:bCs/>
                <w:lang w:eastAsia="fr-FR"/>
              </w:rPr>
            </w:pPr>
          </w:p>
        </w:tc>
        <w:tc>
          <w:tcPr>
            <w:tcW w:w="2268" w:type="dxa"/>
            <w:tcBorders>
              <w:top w:val="nil"/>
              <w:left w:val="nil"/>
              <w:bottom w:val="nil"/>
              <w:right w:val="nil"/>
            </w:tcBorders>
            <w:shd w:val="clear" w:color="auto" w:fill="auto"/>
            <w:noWrap/>
            <w:vAlign w:val="center"/>
            <w:hideMark/>
          </w:tcPr>
          <w:p w14:paraId="4F5F4A51" w14:textId="77777777" w:rsidR="00AD78AE" w:rsidRPr="002702B0" w:rsidRDefault="00AD78AE" w:rsidP="00AD78AE">
            <w:pPr>
              <w:suppressAutoHyphens w:val="0"/>
              <w:spacing w:before="0" w:after="0"/>
              <w:jc w:val="left"/>
              <w:rPr>
                <w:rFonts w:ascii="Times New Roman" w:eastAsia="Times New Roman" w:hAnsi="Times New Roman" w:cs="Times New Roman"/>
                <w:sz w:val="20"/>
                <w:szCs w:val="20"/>
                <w:lang w:eastAsia="fr-FR"/>
              </w:rPr>
            </w:pPr>
          </w:p>
        </w:tc>
        <w:tc>
          <w:tcPr>
            <w:tcW w:w="3384" w:type="dxa"/>
            <w:tcBorders>
              <w:top w:val="single" w:sz="4" w:space="0" w:color="auto"/>
              <w:left w:val="single" w:sz="4" w:space="0" w:color="auto"/>
              <w:bottom w:val="single" w:sz="4" w:space="0" w:color="auto"/>
              <w:right w:val="single" w:sz="4" w:space="0" w:color="auto"/>
            </w:tcBorders>
            <w:shd w:val="clear" w:color="000000" w:fill="A9D08E"/>
            <w:vAlign w:val="center"/>
            <w:hideMark/>
          </w:tcPr>
          <w:p w14:paraId="15B2E4D0" w14:textId="591F1EA4" w:rsidR="00AD78AE" w:rsidRPr="002702B0" w:rsidRDefault="00AD78AE" w:rsidP="00AD78AE">
            <w:pPr>
              <w:suppressAutoHyphens w:val="0"/>
              <w:spacing w:before="0" w:after="0"/>
              <w:jc w:val="center"/>
              <w:rPr>
                <w:rFonts w:ascii="Times New Roman" w:eastAsia="Times New Roman" w:hAnsi="Times New Roman" w:cs="Times New Roman"/>
                <w:b/>
                <w:bCs/>
                <w:lang w:eastAsia="fr-FR"/>
              </w:rPr>
            </w:pPr>
            <w:r w:rsidRPr="002702B0">
              <w:rPr>
                <w:rFonts w:ascii="Times New Roman" w:eastAsia="Times New Roman" w:hAnsi="Times New Roman" w:cs="Times New Roman"/>
                <w:b/>
                <w:bCs/>
                <w:lang w:eastAsia="fr-FR"/>
              </w:rPr>
              <w:t>CRITERES D'EVALUATION (valeur objectif cible de 64 visites et 10 fidélisation / mois)</w:t>
            </w:r>
          </w:p>
        </w:tc>
        <w:tc>
          <w:tcPr>
            <w:tcW w:w="2045" w:type="dxa"/>
            <w:tcBorders>
              <w:top w:val="single" w:sz="4" w:space="0" w:color="auto"/>
              <w:left w:val="nil"/>
              <w:bottom w:val="single" w:sz="4" w:space="0" w:color="auto"/>
              <w:right w:val="single" w:sz="4" w:space="0" w:color="000000"/>
            </w:tcBorders>
            <w:shd w:val="clear" w:color="000000" w:fill="A9D08E"/>
            <w:vAlign w:val="center"/>
            <w:hideMark/>
          </w:tcPr>
          <w:p w14:paraId="0B00BBCF" w14:textId="77777777" w:rsidR="00AD78AE" w:rsidRPr="002702B0" w:rsidRDefault="00AD78AE" w:rsidP="00AD78AE">
            <w:pPr>
              <w:suppressAutoHyphens w:val="0"/>
              <w:spacing w:before="0" w:after="0"/>
              <w:jc w:val="center"/>
              <w:rPr>
                <w:rFonts w:ascii="Times New Roman" w:eastAsia="Times New Roman" w:hAnsi="Times New Roman" w:cs="Times New Roman"/>
                <w:b/>
                <w:bCs/>
                <w:lang w:eastAsia="fr-FR"/>
              </w:rPr>
            </w:pPr>
            <w:r w:rsidRPr="002702B0">
              <w:rPr>
                <w:rFonts w:ascii="Times New Roman" w:eastAsia="Times New Roman" w:hAnsi="Times New Roman" w:cs="Times New Roman"/>
                <w:b/>
                <w:bCs/>
                <w:lang w:eastAsia="fr-FR"/>
              </w:rPr>
              <w:t>OBEJCTIF FIXE</w:t>
            </w:r>
          </w:p>
        </w:tc>
        <w:tc>
          <w:tcPr>
            <w:tcW w:w="2072" w:type="dxa"/>
            <w:tcBorders>
              <w:top w:val="single" w:sz="4" w:space="0" w:color="auto"/>
              <w:left w:val="nil"/>
              <w:bottom w:val="single" w:sz="4" w:space="0" w:color="auto"/>
              <w:right w:val="single" w:sz="4" w:space="0" w:color="auto"/>
            </w:tcBorders>
            <w:shd w:val="clear" w:color="000000" w:fill="A9D08E"/>
            <w:vAlign w:val="center"/>
            <w:hideMark/>
          </w:tcPr>
          <w:p w14:paraId="3631A92D" w14:textId="77777777" w:rsidR="00AD78AE" w:rsidRPr="002702B0" w:rsidRDefault="00AD78AE" w:rsidP="00AD78AE">
            <w:pPr>
              <w:suppressAutoHyphens w:val="0"/>
              <w:spacing w:before="0" w:after="0"/>
              <w:jc w:val="center"/>
              <w:rPr>
                <w:rFonts w:ascii="Times New Roman" w:eastAsia="Times New Roman" w:hAnsi="Times New Roman" w:cs="Times New Roman"/>
                <w:b/>
                <w:bCs/>
                <w:lang w:eastAsia="fr-FR"/>
              </w:rPr>
            </w:pPr>
            <w:r w:rsidRPr="002702B0">
              <w:rPr>
                <w:rFonts w:ascii="Times New Roman" w:eastAsia="Times New Roman" w:hAnsi="Times New Roman" w:cs="Times New Roman"/>
                <w:b/>
                <w:bCs/>
                <w:lang w:eastAsia="fr-FR"/>
              </w:rPr>
              <w:t xml:space="preserve">REALISATION </w:t>
            </w:r>
          </w:p>
        </w:tc>
      </w:tr>
      <w:tr w:rsidR="002702B0" w:rsidRPr="002702B0" w14:paraId="02E53BEC" w14:textId="77777777" w:rsidTr="00052814">
        <w:trPr>
          <w:trHeight w:val="375"/>
        </w:trPr>
        <w:tc>
          <w:tcPr>
            <w:tcW w:w="1396" w:type="dxa"/>
            <w:tcBorders>
              <w:top w:val="nil"/>
              <w:left w:val="single" w:sz="4" w:space="0" w:color="auto"/>
              <w:bottom w:val="single" w:sz="4" w:space="0" w:color="auto"/>
              <w:right w:val="single" w:sz="4" w:space="0" w:color="auto"/>
            </w:tcBorders>
            <w:shd w:val="clear" w:color="auto" w:fill="auto"/>
            <w:noWrap/>
            <w:vAlign w:val="center"/>
            <w:hideMark/>
          </w:tcPr>
          <w:p w14:paraId="242F3285" w14:textId="77777777" w:rsidR="002702B0" w:rsidRPr="002702B0" w:rsidRDefault="002702B0" w:rsidP="002702B0">
            <w:pPr>
              <w:suppressAutoHyphens w:val="0"/>
              <w:spacing w:before="0" w:after="0"/>
              <w:jc w:val="center"/>
              <w:rPr>
                <w:rFonts w:eastAsia="Times New Roman"/>
                <w:b/>
                <w:bCs/>
                <w:sz w:val="26"/>
                <w:szCs w:val="26"/>
                <w:lang w:eastAsia="fr-FR"/>
              </w:rPr>
            </w:pPr>
            <w:r w:rsidRPr="002702B0">
              <w:rPr>
                <w:rFonts w:eastAsia="Times New Roman"/>
                <w:b/>
                <w:bCs/>
                <w:sz w:val="26"/>
                <w:szCs w:val="26"/>
                <w:lang w:eastAsia="fr-FR"/>
              </w:rPr>
              <w:t>21 900 000</w:t>
            </w:r>
          </w:p>
        </w:tc>
        <w:tc>
          <w:tcPr>
            <w:tcW w:w="14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1B1EE09" w14:textId="71EFDF25" w:rsidR="002702B0" w:rsidRPr="002702B0" w:rsidRDefault="002702B0" w:rsidP="002702B0">
            <w:pPr>
              <w:suppressAutoHyphens w:val="0"/>
              <w:spacing w:before="0" w:after="0"/>
              <w:jc w:val="center"/>
              <w:rPr>
                <w:rFonts w:eastAsia="Times New Roman"/>
                <w:b/>
                <w:bCs/>
                <w:sz w:val="26"/>
                <w:szCs w:val="26"/>
                <w:lang w:eastAsia="fr-FR"/>
              </w:rPr>
            </w:pPr>
            <w:r w:rsidRPr="002702B0">
              <w:rPr>
                <w:b/>
                <w:bCs/>
                <w:sz w:val="26"/>
                <w:szCs w:val="26"/>
              </w:rPr>
              <w:t>2 353 000</w:t>
            </w:r>
          </w:p>
        </w:tc>
        <w:tc>
          <w:tcPr>
            <w:tcW w:w="1612" w:type="dxa"/>
            <w:tcBorders>
              <w:top w:val="single" w:sz="4" w:space="0" w:color="auto"/>
              <w:left w:val="nil"/>
              <w:bottom w:val="single" w:sz="4" w:space="0" w:color="auto"/>
              <w:right w:val="single" w:sz="4" w:space="0" w:color="auto"/>
            </w:tcBorders>
            <w:shd w:val="clear" w:color="auto" w:fill="auto"/>
            <w:vAlign w:val="center"/>
            <w:hideMark/>
          </w:tcPr>
          <w:p w14:paraId="6205A150" w14:textId="1B38D2D6" w:rsidR="002702B0" w:rsidRPr="002702B0" w:rsidRDefault="002702B0" w:rsidP="002702B0">
            <w:pPr>
              <w:suppressAutoHyphens w:val="0"/>
              <w:spacing w:before="0" w:after="0"/>
              <w:jc w:val="center"/>
              <w:rPr>
                <w:rFonts w:eastAsia="Times New Roman"/>
                <w:b/>
                <w:bCs/>
                <w:sz w:val="28"/>
                <w:szCs w:val="28"/>
                <w:lang w:eastAsia="fr-FR"/>
              </w:rPr>
            </w:pPr>
            <w:r w:rsidRPr="002702B0">
              <w:rPr>
                <w:b/>
                <w:bCs/>
                <w:color w:val="FF0000"/>
                <w:sz w:val="28"/>
                <w:szCs w:val="28"/>
              </w:rPr>
              <w:t>11%</w:t>
            </w:r>
          </w:p>
        </w:tc>
        <w:tc>
          <w:tcPr>
            <w:tcW w:w="1790" w:type="dxa"/>
            <w:tcBorders>
              <w:top w:val="nil"/>
              <w:left w:val="nil"/>
              <w:bottom w:val="nil"/>
              <w:right w:val="nil"/>
            </w:tcBorders>
            <w:shd w:val="clear" w:color="auto" w:fill="auto"/>
            <w:vAlign w:val="center"/>
            <w:hideMark/>
          </w:tcPr>
          <w:p w14:paraId="0D0A764C" w14:textId="77777777" w:rsidR="002702B0" w:rsidRPr="002702B0" w:rsidRDefault="002702B0" w:rsidP="002702B0">
            <w:pPr>
              <w:suppressAutoHyphens w:val="0"/>
              <w:spacing w:before="0" w:after="0"/>
              <w:jc w:val="center"/>
              <w:rPr>
                <w:rFonts w:eastAsia="Times New Roman"/>
                <w:b/>
                <w:bCs/>
                <w:sz w:val="28"/>
                <w:szCs w:val="28"/>
                <w:lang w:eastAsia="fr-FR"/>
              </w:rPr>
            </w:pPr>
          </w:p>
        </w:tc>
        <w:tc>
          <w:tcPr>
            <w:tcW w:w="2268" w:type="dxa"/>
            <w:tcBorders>
              <w:top w:val="nil"/>
              <w:left w:val="nil"/>
              <w:bottom w:val="nil"/>
              <w:right w:val="nil"/>
            </w:tcBorders>
            <w:shd w:val="clear" w:color="auto" w:fill="auto"/>
            <w:noWrap/>
            <w:vAlign w:val="center"/>
            <w:hideMark/>
          </w:tcPr>
          <w:p w14:paraId="6568FB3A" w14:textId="77777777" w:rsidR="002702B0" w:rsidRPr="002702B0" w:rsidRDefault="002702B0" w:rsidP="002702B0">
            <w:pPr>
              <w:suppressAutoHyphens w:val="0"/>
              <w:spacing w:before="0" w:after="0"/>
              <w:jc w:val="left"/>
              <w:rPr>
                <w:rFonts w:ascii="Times New Roman" w:eastAsia="Times New Roman" w:hAnsi="Times New Roman" w:cs="Times New Roman"/>
                <w:sz w:val="20"/>
                <w:szCs w:val="20"/>
                <w:lang w:eastAsia="fr-FR"/>
              </w:rPr>
            </w:pPr>
          </w:p>
        </w:tc>
        <w:tc>
          <w:tcPr>
            <w:tcW w:w="3384" w:type="dxa"/>
            <w:tcBorders>
              <w:top w:val="nil"/>
              <w:left w:val="single" w:sz="4" w:space="0" w:color="auto"/>
              <w:bottom w:val="single" w:sz="4" w:space="0" w:color="auto"/>
              <w:right w:val="single" w:sz="4" w:space="0" w:color="auto"/>
            </w:tcBorders>
            <w:shd w:val="clear" w:color="auto" w:fill="auto"/>
            <w:noWrap/>
            <w:vAlign w:val="center"/>
            <w:hideMark/>
          </w:tcPr>
          <w:p w14:paraId="077AD410" w14:textId="77777777" w:rsidR="002702B0" w:rsidRPr="002702B0" w:rsidRDefault="002702B0" w:rsidP="002702B0">
            <w:pPr>
              <w:suppressAutoHyphens w:val="0"/>
              <w:spacing w:before="0" w:after="0"/>
              <w:jc w:val="center"/>
              <w:rPr>
                <w:rFonts w:ascii="Times New Roman" w:eastAsia="Times New Roman" w:hAnsi="Times New Roman" w:cs="Times New Roman"/>
                <w:b/>
                <w:bCs/>
                <w:sz w:val="24"/>
                <w:szCs w:val="24"/>
                <w:lang w:eastAsia="fr-FR"/>
              </w:rPr>
            </w:pPr>
            <w:r w:rsidRPr="002702B0">
              <w:rPr>
                <w:rFonts w:ascii="Times New Roman" w:eastAsia="Times New Roman" w:hAnsi="Times New Roman" w:cs="Times New Roman"/>
                <w:b/>
                <w:bCs/>
                <w:sz w:val="24"/>
                <w:szCs w:val="24"/>
                <w:lang w:eastAsia="fr-FR"/>
              </w:rPr>
              <w:t xml:space="preserve">Taux de Couverture </w:t>
            </w:r>
          </w:p>
        </w:tc>
        <w:tc>
          <w:tcPr>
            <w:tcW w:w="2045" w:type="dxa"/>
            <w:tcBorders>
              <w:top w:val="single" w:sz="4" w:space="0" w:color="auto"/>
              <w:left w:val="nil"/>
              <w:bottom w:val="single" w:sz="4" w:space="0" w:color="auto"/>
              <w:right w:val="single" w:sz="4" w:space="0" w:color="auto"/>
            </w:tcBorders>
            <w:shd w:val="clear" w:color="auto" w:fill="auto"/>
            <w:noWrap/>
            <w:vAlign w:val="center"/>
            <w:hideMark/>
          </w:tcPr>
          <w:p w14:paraId="0E26242F" w14:textId="77777777" w:rsidR="002702B0" w:rsidRPr="002702B0" w:rsidRDefault="002702B0" w:rsidP="002702B0">
            <w:pPr>
              <w:suppressAutoHyphens w:val="0"/>
              <w:spacing w:before="0" w:after="0"/>
              <w:jc w:val="center"/>
              <w:rPr>
                <w:rFonts w:ascii="Times New Roman" w:eastAsia="Times New Roman" w:hAnsi="Times New Roman" w:cs="Times New Roman"/>
                <w:b/>
                <w:bCs/>
                <w:sz w:val="26"/>
                <w:szCs w:val="26"/>
                <w:lang w:eastAsia="fr-FR"/>
              </w:rPr>
            </w:pPr>
            <w:r w:rsidRPr="002702B0">
              <w:rPr>
                <w:rFonts w:ascii="Times New Roman" w:eastAsia="Times New Roman" w:hAnsi="Times New Roman" w:cs="Times New Roman"/>
                <w:b/>
                <w:bCs/>
                <w:sz w:val="26"/>
                <w:szCs w:val="26"/>
                <w:lang w:eastAsia="fr-FR"/>
              </w:rPr>
              <w:t>80%</w:t>
            </w:r>
          </w:p>
        </w:tc>
        <w:tc>
          <w:tcPr>
            <w:tcW w:w="207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846E5A8" w14:textId="730837AE" w:rsidR="002702B0" w:rsidRPr="002702B0" w:rsidRDefault="002702B0" w:rsidP="002702B0">
            <w:pPr>
              <w:suppressAutoHyphens w:val="0"/>
              <w:spacing w:before="0" w:after="0"/>
              <w:jc w:val="center"/>
              <w:rPr>
                <w:rFonts w:ascii="Times New Roman" w:eastAsia="Times New Roman" w:hAnsi="Times New Roman" w:cs="Times New Roman"/>
                <w:b/>
                <w:bCs/>
                <w:color w:val="FF0000"/>
                <w:sz w:val="26"/>
                <w:szCs w:val="26"/>
                <w:lang w:eastAsia="fr-FR"/>
              </w:rPr>
            </w:pPr>
            <w:r w:rsidRPr="002702B0">
              <w:rPr>
                <w:b/>
                <w:bCs/>
                <w:color w:val="FF0000"/>
                <w:sz w:val="26"/>
                <w:szCs w:val="26"/>
              </w:rPr>
              <w:t>-</w:t>
            </w:r>
          </w:p>
        </w:tc>
      </w:tr>
      <w:tr w:rsidR="002702B0" w:rsidRPr="002702B0" w14:paraId="41DE4FBF" w14:textId="77777777" w:rsidTr="00052814">
        <w:trPr>
          <w:trHeight w:val="330"/>
        </w:trPr>
        <w:tc>
          <w:tcPr>
            <w:tcW w:w="1396" w:type="dxa"/>
            <w:tcBorders>
              <w:top w:val="nil"/>
              <w:left w:val="nil"/>
              <w:bottom w:val="nil"/>
              <w:right w:val="nil"/>
            </w:tcBorders>
            <w:shd w:val="clear" w:color="auto" w:fill="auto"/>
            <w:noWrap/>
            <w:vAlign w:val="center"/>
            <w:hideMark/>
          </w:tcPr>
          <w:p w14:paraId="2F3870B4" w14:textId="77777777" w:rsidR="002702B0" w:rsidRPr="002702B0" w:rsidRDefault="002702B0" w:rsidP="002702B0">
            <w:pPr>
              <w:suppressAutoHyphens w:val="0"/>
              <w:spacing w:before="0" w:after="0"/>
              <w:jc w:val="center"/>
              <w:rPr>
                <w:rFonts w:ascii="Times New Roman" w:eastAsia="Times New Roman" w:hAnsi="Times New Roman" w:cs="Times New Roman"/>
                <w:b/>
                <w:bCs/>
                <w:sz w:val="26"/>
                <w:szCs w:val="26"/>
                <w:lang w:eastAsia="fr-FR"/>
              </w:rPr>
            </w:pPr>
          </w:p>
        </w:tc>
        <w:tc>
          <w:tcPr>
            <w:tcW w:w="1434" w:type="dxa"/>
            <w:tcBorders>
              <w:top w:val="nil"/>
              <w:left w:val="nil"/>
              <w:bottom w:val="nil"/>
              <w:right w:val="nil"/>
            </w:tcBorders>
            <w:shd w:val="clear" w:color="auto" w:fill="auto"/>
            <w:noWrap/>
            <w:vAlign w:val="center"/>
            <w:hideMark/>
          </w:tcPr>
          <w:p w14:paraId="23486410" w14:textId="77777777" w:rsidR="002702B0" w:rsidRPr="002702B0" w:rsidRDefault="002702B0" w:rsidP="002702B0">
            <w:pPr>
              <w:suppressAutoHyphens w:val="0"/>
              <w:spacing w:before="0" w:after="0"/>
              <w:jc w:val="center"/>
              <w:rPr>
                <w:rFonts w:ascii="Times New Roman" w:eastAsia="Times New Roman" w:hAnsi="Times New Roman" w:cs="Times New Roman"/>
                <w:sz w:val="20"/>
                <w:szCs w:val="20"/>
                <w:lang w:eastAsia="fr-FR"/>
              </w:rPr>
            </w:pPr>
          </w:p>
        </w:tc>
        <w:tc>
          <w:tcPr>
            <w:tcW w:w="1612" w:type="dxa"/>
            <w:tcBorders>
              <w:top w:val="nil"/>
              <w:left w:val="nil"/>
              <w:bottom w:val="nil"/>
              <w:right w:val="nil"/>
            </w:tcBorders>
            <w:shd w:val="clear" w:color="auto" w:fill="auto"/>
            <w:noWrap/>
            <w:vAlign w:val="center"/>
            <w:hideMark/>
          </w:tcPr>
          <w:p w14:paraId="2B338CE9" w14:textId="77777777" w:rsidR="002702B0" w:rsidRPr="002702B0" w:rsidRDefault="002702B0" w:rsidP="002702B0">
            <w:pPr>
              <w:suppressAutoHyphens w:val="0"/>
              <w:spacing w:before="0" w:after="0"/>
              <w:jc w:val="center"/>
              <w:rPr>
                <w:rFonts w:ascii="Times New Roman" w:eastAsia="Times New Roman" w:hAnsi="Times New Roman" w:cs="Times New Roman"/>
                <w:sz w:val="20"/>
                <w:szCs w:val="20"/>
                <w:lang w:eastAsia="fr-FR"/>
              </w:rPr>
            </w:pPr>
          </w:p>
        </w:tc>
        <w:tc>
          <w:tcPr>
            <w:tcW w:w="1790" w:type="dxa"/>
            <w:tcBorders>
              <w:top w:val="nil"/>
              <w:left w:val="nil"/>
              <w:bottom w:val="nil"/>
              <w:right w:val="nil"/>
            </w:tcBorders>
            <w:shd w:val="clear" w:color="auto" w:fill="auto"/>
            <w:vAlign w:val="center"/>
            <w:hideMark/>
          </w:tcPr>
          <w:p w14:paraId="73B18AFA" w14:textId="77777777" w:rsidR="002702B0" w:rsidRPr="002702B0" w:rsidRDefault="002702B0" w:rsidP="002702B0">
            <w:pPr>
              <w:suppressAutoHyphens w:val="0"/>
              <w:spacing w:before="0" w:after="0"/>
              <w:jc w:val="center"/>
              <w:rPr>
                <w:rFonts w:ascii="Times New Roman" w:eastAsia="Times New Roman" w:hAnsi="Times New Roman" w:cs="Times New Roman"/>
                <w:sz w:val="20"/>
                <w:szCs w:val="20"/>
                <w:lang w:eastAsia="fr-FR"/>
              </w:rPr>
            </w:pPr>
          </w:p>
        </w:tc>
        <w:tc>
          <w:tcPr>
            <w:tcW w:w="2268" w:type="dxa"/>
            <w:tcBorders>
              <w:top w:val="nil"/>
              <w:left w:val="nil"/>
              <w:bottom w:val="nil"/>
              <w:right w:val="nil"/>
            </w:tcBorders>
            <w:shd w:val="clear" w:color="auto" w:fill="auto"/>
            <w:noWrap/>
            <w:vAlign w:val="center"/>
            <w:hideMark/>
          </w:tcPr>
          <w:p w14:paraId="7D2D8BD5" w14:textId="77777777" w:rsidR="002702B0" w:rsidRPr="002702B0" w:rsidRDefault="002702B0" w:rsidP="002702B0">
            <w:pPr>
              <w:suppressAutoHyphens w:val="0"/>
              <w:spacing w:before="0" w:after="0"/>
              <w:jc w:val="left"/>
              <w:rPr>
                <w:rFonts w:ascii="Times New Roman" w:eastAsia="Times New Roman" w:hAnsi="Times New Roman" w:cs="Times New Roman"/>
                <w:sz w:val="20"/>
                <w:szCs w:val="20"/>
                <w:lang w:eastAsia="fr-FR"/>
              </w:rPr>
            </w:pPr>
          </w:p>
        </w:tc>
        <w:tc>
          <w:tcPr>
            <w:tcW w:w="3384" w:type="dxa"/>
            <w:tcBorders>
              <w:top w:val="nil"/>
              <w:left w:val="single" w:sz="4" w:space="0" w:color="auto"/>
              <w:bottom w:val="single" w:sz="4" w:space="0" w:color="auto"/>
              <w:right w:val="single" w:sz="4" w:space="0" w:color="auto"/>
            </w:tcBorders>
            <w:shd w:val="clear" w:color="auto" w:fill="auto"/>
            <w:noWrap/>
            <w:vAlign w:val="center"/>
            <w:hideMark/>
          </w:tcPr>
          <w:p w14:paraId="575A63B0" w14:textId="77777777" w:rsidR="002702B0" w:rsidRPr="002702B0" w:rsidRDefault="002702B0" w:rsidP="002702B0">
            <w:pPr>
              <w:suppressAutoHyphens w:val="0"/>
              <w:spacing w:before="0" w:after="0"/>
              <w:jc w:val="center"/>
              <w:rPr>
                <w:rFonts w:ascii="Times New Roman" w:eastAsia="Times New Roman" w:hAnsi="Times New Roman" w:cs="Times New Roman"/>
                <w:b/>
                <w:bCs/>
                <w:sz w:val="24"/>
                <w:szCs w:val="24"/>
                <w:lang w:eastAsia="fr-FR"/>
              </w:rPr>
            </w:pPr>
            <w:r w:rsidRPr="002702B0">
              <w:rPr>
                <w:rFonts w:ascii="Times New Roman" w:eastAsia="Times New Roman" w:hAnsi="Times New Roman" w:cs="Times New Roman"/>
                <w:b/>
                <w:bCs/>
                <w:sz w:val="24"/>
                <w:szCs w:val="24"/>
                <w:lang w:eastAsia="fr-FR"/>
              </w:rPr>
              <w:t>Taux de Visite Clientèle</w:t>
            </w:r>
          </w:p>
        </w:tc>
        <w:tc>
          <w:tcPr>
            <w:tcW w:w="2045" w:type="dxa"/>
            <w:tcBorders>
              <w:top w:val="single" w:sz="4" w:space="0" w:color="auto"/>
              <w:left w:val="nil"/>
              <w:bottom w:val="single" w:sz="4" w:space="0" w:color="auto"/>
              <w:right w:val="single" w:sz="4" w:space="0" w:color="auto"/>
            </w:tcBorders>
            <w:shd w:val="clear" w:color="auto" w:fill="auto"/>
            <w:noWrap/>
            <w:vAlign w:val="center"/>
            <w:hideMark/>
          </w:tcPr>
          <w:p w14:paraId="41AF33C6" w14:textId="77777777" w:rsidR="002702B0" w:rsidRPr="002702B0" w:rsidRDefault="002702B0" w:rsidP="002702B0">
            <w:pPr>
              <w:suppressAutoHyphens w:val="0"/>
              <w:spacing w:before="0" w:after="0"/>
              <w:jc w:val="center"/>
              <w:rPr>
                <w:rFonts w:ascii="Times New Roman" w:eastAsia="Times New Roman" w:hAnsi="Times New Roman" w:cs="Times New Roman"/>
                <w:b/>
                <w:bCs/>
                <w:sz w:val="26"/>
                <w:szCs w:val="26"/>
                <w:lang w:eastAsia="fr-FR"/>
              </w:rPr>
            </w:pPr>
            <w:r w:rsidRPr="002702B0">
              <w:rPr>
                <w:rFonts w:ascii="Times New Roman" w:eastAsia="Times New Roman" w:hAnsi="Times New Roman" w:cs="Times New Roman"/>
                <w:b/>
                <w:bCs/>
                <w:sz w:val="26"/>
                <w:szCs w:val="26"/>
                <w:lang w:eastAsia="fr-FR"/>
              </w:rPr>
              <w:t>90%</w:t>
            </w:r>
          </w:p>
        </w:tc>
        <w:tc>
          <w:tcPr>
            <w:tcW w:w="2072" w:type="dxa"/>
            <w:tcBorders>
              <w:top w:val="nil"/>
              <w:left w:val="single" w:sz="4" w:space="0" w:color="auto"/>
              <w:bottom w:val="single" w:sz="4" w:space="0" w:color="auto"/>
              <w:right w:val="single" w:sz="4" w:space="0" w:color="auto"/>
            </w:tcBorders>
            <w:shd w:val="clear" w:color="auto" w:fill="auto"/>
            <w:noWrap/>
            <w:vAlign w:val="center"/>
            <w:hideMark/>
          </w:tcPr>
          <w:p w14:paraId="79620ECA" w14:textId="2D09EE78" w:rsidR="002702B0" w:rsidRPr="002702B0" w:rsidRDefault="002702B0" w:rsidP="002702B0">
            <w:pPr>
              <w:suppressAutoHyphens w:val="0"/>
              <w:spacing w:before="0" w:after="0"/>
              <w:jc w:val="center"/>
              <w:rPr>
                <w:rFonts w:ascii="Times New Roman" w:eastAsia="Times New Roman" w:hAnsi="Times New Roman" w:cs="Times New Roman"/>
                <w:b/>
                <w:bCs/>
                <w:color w:val="FF0000"/>
                <w:sz w:val="26"/>
                <w:szCs w:val="26"/>
                <w:lang w:eastAsia="fr-FR"/>
              </w:rPr>
            </w:pPr>
            <w:r w:rsidRPr="002702B0">
              <w:rPr>
                <w:b/>
                <w:bCs/>
                <w:color w:val="FF0000"/>
                <w:sz w:val="26"/>
                <w:szCs w:val="26"/>
              </w:rPr>
              <w:t>-</w:t>
            </w:r>
          </w:p>
        </w:tc>
      </w:tr>
      <w:tr w:rsidR="002702B0" w:rsidRPr="002702B0" w14:paraId="5AB8CF9A" w14:textId="77777777" w:rsidTr="00052814">
        <w:trPr>
          <w:trHeight w:val="630"/>
        </w:trPr>
        <w:tc>
          <w:tcPr>
            <w:tcW w:w="1396" w:type="dxa"/>
            <w:tcBorders>
              <w:top w:val="nil"/>
              <w:left w:val="nil"/>
              <w:bottom w:val="nil"/>
              <w:right w:val="nil"/>
            </w:tcBorders>
            <w:shd w:val="clear" w:color="auto" w:fill="auto"/>
            <w:noWrap/>
            <w:vAlign w:val="center"/>
            <w:hideMark/>
          </w:tcPr>
          <w:p w14:paraId="08A62FAD" w14:textId="77777777" w:rsidR="002702B0" w:rsidRPr="002702B0" w:rsidRDefault="002702B0" w:rsidP="002702B0">
            <w:pPr>
              <w:suppressAutoHyphens w:val="0"/>
              <w:spacing w:before="0" w:after="0"/>
              <w:jc w:val="center"/>
              <w:rPr>
                <w:rFonts w:ascii="Times New Roman" w:eastAsia="Times New Roman" w:hAnsi="Times New Roman" w:cs="Times New Roman"/>
                <w:b/>
                <w:bCs/>
                <w:sz w:val="26"/>
                <w:szCs w:val="26"/>
                <w:lang w:eastAsia="fr-FR"/>
              </w:rPr>
            </w:pPr>
          </w:p>
        </w:tc>
        <w:tc>
          <w:tcPr>
            <w:tcW w:w="1434" w:type="dxa"/>
            <w:tcBorders>
              <w:top w:val="nil"/>
              <w:left w:val="nil"/>
              <w:bottom w:val="nil"/>
              <w:right w:val="nil"/>
            </w:tcBorders>
            <w:shd w:val="clear" w:color="auto" w:fill="auto"/>
            <w:noWrap/>
            <w:vAlign w:val="center"/>
            <w:hideMark/>
          </w:tcPr>
          <w:p w14:paraId="6A7FB8CA" w14:textId="77777777" w:rsidR="002702B0" w:rsidRPr="002702B0" w:rsidRDefault="002702B0" w:rsidP="002702B0">
            <w:pPr>
              <w:suppressAutoHyphens w:val="0"/>
              <w:spacing w:before="0" w:after="0"/>
              <w:jc w:val="center"/>
              <w:rPr>
                <w:rFonts w:ascii="Times New Roman" w:eastAsia="Times New Roman" w:hAnsi="Times New Roman" w:cs="Times New Roman"/>
                <w:sz w:val="20"/>
                <w:szCs w:val="20"/>
                <w:lang w:eastAsia="fr-FR"/>
              </w:rPr>
            </w:pPr>
          </w:p>
        </w:tc>
        <w:tc>
          <w:tcPr>
            <w:tcW w:w="1612" w:type="dxa"/>
            <w:tcBorders>
              <w:top w:val="nil"/>
              <w:left w:val="nil"/>
              <w:bottom w:val="nil"/>
              <w:right w:val="nil"/>
            </w:tcBorders>
            <w:shd w:val="clear" w:color="auto" w:fill="auto"/>
            <w:noWrap/>
            <w:vAlign w:val="center"/>
            <w:hideMark/>
          </w:tcPr>
          <w:p w14:paraId="40E11F62" w14:textId="77777777" w:rsidR="002702B0" w:rsidRPr="002702B0" w:rsidRDefault="002702B0" w:rsidP="002702B0">
            <w:pPr>
              <w:suppressAutoHyphens w:val="0"/>
              <w:spacing w:before="0" w:after="0"/>
              <w:jc w:val="center"/>
              <w:rPr>
                <w:rFonts w:ascii="Times New Roman" w:eastAsia="Times New Roman" w:hAnsi="Times New Roman" w:cs="Times New Roman"/>
                <w:sz w:val="20"/>
                <w:szCs w:val="20"/>
                <w:lang w:eastAsia="fr-FR"/>
              </w:rPr>
            </w:pPr>
          </w:p>
        </w:tc>
        <w:tc>
          <w:tcPr>
            <w:tcW w:w="1790" w:type="dxa"/>
            <w:tcBorders>
              <w:top w:val="nil"/>
              <w:left w:val="nil"/>
              <w:bottom w:val="nil"/>
              <w:right w:val="nil"/>
            </w:tcBorders>
            <w:shd w:val="clear" w:color="auto" w:fill="auto"/>
            <w:vAlign w:val="center"/>
            <w:hideMark/>
          </w:tcPr>
          <w:p w14:paraId="177DD210" w14:textId="77777777" w:rsidR="002702B0" w:rsidRPr="002702B0" w:rsidRDefault="002702B0" w:rsidP="002702B0">
            <w:pPr>
              <w:suppressAutoHyphens w:val="0"/>
              <w:spacing w:before="0" w:after="0"/>
              <w:jc w:val="center"/>
              <w:rPr>
                <w:rFonts w:ascii="Times New Roman" w:eastAsia="Times New Roman" w:hAnsi="Times New Roman" w:cs="Times New Roman"/>
                <w:sz w:val="20"/>
                <w:szCs w:val="20"/>
                <w:lang w:eastAsia="fr-FR"/>
              </w:rPr>
            </w:pPr>
          </w:p>
        </w:tc>
        <w:tc>
          <w:tcPr>
            <w:tcW w:w="2268" w:type="dxa"/>
            <w:tcBorders>
              <w:top w:val="nil"/>
              <w:left w:val="nil"/>
              <w:bottom w:val="nil"/>
              <w:right w:val="nil"/>
            </w:tcBorders>
            <w:shd w:val="clear" w:color="auto" w:fill="auto"/>
            <w:noWrap/>
            <w:vAlign w:val="center"/>
            <w:hideMark/>
          </w:tcPr>
          <w:p w14:paraId="50F07306" w14:textId="77777777" w:rsidR="002702B0" w:rsidRPr="002702B0" w:rsidRDefault="002702B0" w:rsidP="002702B0">
            <w:pPr>
              <w:suppressAutoHyphens w:val="0"/>
              <w:spacing w:before="0" w:after="0"/>
              <w:jc w:val="left"/>
              <w:rPr>
                <w:rFonts w:ascii="Times New Roman" w:eastAsia="Times New Roman" w:hAnsi="Times New Roman" w:cs="Times New Roman"/>
                <w:sz w:val="20"/>
                <w:szCs w:val="20"/>
                <w:lang w:eastAsia="fr-FR"/>
              </w:rPr>
            </w:pPr>
          </w:p>
        </w:tc>
        <w:tc>
          <w:tcPr>
            <w:tcW w:w="3384" w:type="dxa"/>
            <w:tcBorders>
              <w:top w:val="nil"/>
              <w:left w:val="single" w:sz="4" w:space="0" w:color="auto"/>
              <w:bottom w:val="single" w:sz="4" w:space="0" w:color="auto"/>
              <w:right w:val="single" w:sz="4" w:space="0" w:color="auto"/>
            </w:tcBorders>
            <w:shd w:val="clear" w:color="auto" w:fill="auto"/>
            <w:vAlign w:val="center"/>
            <w:hideMark/>
          </w:tcPr>
          <w:p w14:paraId="33798466" w14:textId="77777777" w:rsidR="002702B0" w:rsidRPr="002702B0" w:rsidRDefault="002702B0" w:rsidP="002702B0">
            <w:pPr>
              <w:suppressAutoHyphens w:val="0"/>
              <w:spacing w:before="0" w:after="0"/>
              <w:jc w:val="center"/>
              <w:rPr>
                <w:rFonts w:ascii="Times New Roman" w:eastAsia="Times New Roman" w:hAnsi="Times New Roman" w:cs="Times New Roman"/>
                <w:b/>
                <w:bCs/>
                <w:sz w:val="24"/>
                <w:szCs w:val="24"/>
                <w:lang w:eastAsia="fr-FR"/>
              </w:rPr>
            </w:pPr>
            <w:r w:rsidRPr="002702B0">
              <w:rPr>
                <w:rFonts w:ascii="Times New Roman" w:eastAsia="Times New Roman" w:hAnsi="Times New Roman" w:cs="Times New Roman"/>
                <w:b/>
                <w:bCs/>
                <w:sz w:val="24"/>
                <w:szCs w:val="24"/>
                <w:lang w:eastAsia="fr-FR"/>
              </w:rPr>
              <w:t>Taux de Recrutement / Fidélisation clientèle</w:t>
            </w:r>
          </w:p>
        </w:tc>
        <w:tc>
          <w:tcPr>
            <w:tcW w:w="2045" w:type="dxa"/>
            <w:tcBorders>
              <w:top w:val="single" w:sz="4" w:space="0" w:color="auto"/>
              <w:left w:val="nil"/>
              <w:bottom w:val="single" w:sz="4" w:space="0" w:color="auto"/>
              <w:right w:val="single" w:sz="4" w:space="0" w:color="auto"/>
            </w:tcBorders>
            <w:shd w:val="clear" w:color="auto" w:fill="auto"/>
            <w:noWrap/>
            <w:vAlign w:val="center"/>
            <w:hideMark/>
          </w:tcPr>
          <w:p w14:paraId="57D90103" w14:textId="77777777" w:rsidR="002702B0" w:rsidRPr="002702B0" w:rsidRDefault="002702B0" w:rsidP="002702B0">
            <w:pPr>
              <w:suppressAutoHyphens w:val="0"/>
              <w:spacing w:before="0" w:after="0"/>
              <w:jc w:val="center"/>
              <w:rPr>
                <w:rFonts w:ascii="Times New Roman" w:eastAsia="Times New Roman" w:hAnsi="Times New Roman" w:cs="Times New Roman"/>
                <w:b/>
                <w:bCs/>
                <w:sz w:val="26"/>
                <w:szCs w:val="26"/>
                <w:lang w:eastAsia="fr-FR"/>
              </w:rPr>
            </w:pPr>
            <w:r w:rsidRPr="002702B0">
              <w:rPr>
                <w:rFonts w:ascii="Times New Roman" w:eastAsia="Times New Roman" w:hAnsi="Times New Roman" w:cs="Times New Roman"/>
                <w:b/>
                <w:bCs/>
                <w:sz w:val="26"/>
                <w:szCs w:val="26"/>
                <w:lang w:eastAsia="fr-FR"/>
              </w:rPr>
              <w:t>90%</w:t>
            </w:r>
          </w:p>
        </w:tc>
        <w:tc>
          <w:tcPr>
            <w:tcW w:w="2072" w:type="dxa"/>
            <w:tcBorders>
              <w:top w:val="nil"/>
              <w:left w:val="single" w:sz="4" w:space="0" w:color="auto"/>
              <w:bottom w:val="single" w:sz="4" w:space="0" w:color="auto"/>
              <w:right w:val="single" w:sz="4" w:space="0" w:color="auto"/>
            </w:tcBorders>
            <w:shd w:val="clear" w:color="auto" w:fill="auto"/>
            <w:noWrap/>
            <w:vAlign w:val="center"/>
            <w:hideMark/>
          </w:tcPr>
          <w:p w14:paraId="3B08C6A1" w14:textId="481E04C9" w:rsidR="002702B0" w:rsidRPr="002702B0" w:rsidRDefault="002702B0" w:rsidP="002702B0">
            <w:pPr>
              <w:suppressAutoHyphens w:val="0"/>
              <w:spacing w:before="0" w:after="0"/>
              <w:jc w:val="center"/>
              <w:rPr>
                <w:rFonts w:ascii="Times New Roman" w:eastAsia="Times New Roman" w:hAnsi="Times New Roman" w:cs="Times New Roman"/>
                <w:b/>
                <w:bCs/>
                <w:color w:val="FF0000"/>
                <w:sz w:val="26"/>
                <w:szCs w:val="26"/>
                <w:lang w:eastAsia="fr-FR"/>
              </w:rPr>
            </w:pPr>
            <w:r w:rsidRPr="002702B0">
              <w:rPr>
                <w:b/>
                <w:bCs/>
                <w:color w:val="FF0000"/>
                <w:sz w:val="26"/>
                <w:szCs w:val="26"/>
              </w:rPr>
              <w:t>-</w:t>
            </w:r>
          </w:p>
        </w:tc>
      </w:tr>
      <w:tr w:rsidR="002702B0" w:rsidRPr="002702B0" w14:paraId="5235CAE0" w14:textId="77777777" w:rsidTr="00AD78AE">
        <w:trPr>
          <w:trHeight w:val="855"/>
        </w:trPr>
        <w:tc>
          <w:tcPr>
            <w:tcW w:w="1396" w:type="dxa"/>
            <w:tcBorders>
              <w:top w:val="single" w:sz="4" w:space="0" w:color="auto"/>
              <w:left w:val="single" w:sz="4" w:space="0" w:color="auto"/>
              <w:bottom w:val="single" w:sz="4" w:space="0" w:color="auto"/>
              <w:right w:val="single" w:sz="4" w:space="0" w:color="auto"/>
            </w:tcBorders>
            <w:shd w:val="clear" w:color="000000" w:fill="A9D08E"/>
            <w:vAlign w:val="center"/>
            <w:hideMark/>
          </w:tcPr>
          <w:p w14:paraId="7F011ADD" w14:textId="77777777" w:rsidR="002702B0" w:rsidRPr="002702B0" w:rsidRDefault="002702B0" w:rsidP="002702B0">
            <w:pPr>
              <w:suppressAutoHyphens w:val="0"/>
              <w:spacing w:before="0" w:after="0"/>
              <w:jc w:val="center"/>
              <w:rPr>
                <w:rFonts w:ascii="Times New Roman" w:eastAsia="Times New Roman" w:hAnsi="Times New Roman" w:cs="Times New Roman"/>
                <w:b/>
                <w:bCs/>
                <w:lang w:eastAsia="fr-FR"/>
              </w:rPr>
            </w:pPr>
            <w:r w:rsidRPr="002702B0">
              <w:rPr>
                <w:rFonts w:ascii="Times New Roman" w:eastAsia="Times New Roman" w:hAnsi="Times New Roman" w:cs="Times New Roman"/>
                <w:b/>
                <w:bCs/>
                <w:lang w:eastAsia="fr-FR"/>
              </w:rPr>
              <w:t>OBJECTIS NBRE CARTONS</w:t>
            </w:r>
          </w:p>
        </w:tc>
        <w:tc>
          <w:tcPr>
            <w:tcW w:w="3046" w:type="dxa"/>
            <w:gridSpan w:val="2"/>
            <w:tcBorders>
              <w:top w:val="single" w:sz="4" w:space="0" w:color="auto"/>
              <w:left w:val="nil"/>
              <w:bottom w:val="single" w:sz="4" w:space="0" w:color="auto"/>
              <w:right w:val="single" w:sz="4" w:space="0" w:color="auto"/>
            </w:tcBorders>
            <w:shd w:val="clear" w:color="000000" w:fill="A9D08E"/>
            <w:vAlign w:val="center"/>
            <w:hideMark/>
          </w:tcPr>
          <w:p w14:paraId="68707AE8" w14:textId="77777777" w:rsidR="002702B0" w:rsidRPr="002702B0" w:rsidRDefault="002702B0" w:rsidP="002702B0">
            <w:pPr>
              <w:suppressAutoHyphens w:val="0"/>
              <w:spacing w:before="0" w:after="0"/>
              <w:jc w:val="center"/>
              <w:rPr>
                <w:rFonts w:ascii="Times New Roman" w:eastAsia="Times New Roman" w:hAnsi="Times New Roman" w:cs="Times New Roman"/>
                <w:b/>
                <w:bCs/>
                <w:lang w:eastAsia="fr-FR"/>
              </w:rPr>
            </w:pPr>
            <w:r w:rsidRPr="002702B0">
              <w:rPr>
                <w:rFonts w:ascii="Times New Roman" w:eastAsia="Times New Roman" w:hAnsi="Times New Roman" w:cs="Times New Roman"/>
                <w:b/>
                <w:bCs/>
                <w:lang w:eastAsia="fr-FR"/>
              </w:rPr>
              <w:t>NBRE DE CARTONS REALISE</w:t>
            </w:r>
          </w:p>
        </w:tc>
        <w:tc>
          <w:tcPr>
            <w:tcW w:w="1790" w:type="dxa"/>
            <w:tcBorders>
              <w:top w:val="single" w:sz="4" w:space="0" w:color="auto"/>
              <w:left w:val="nil"/>
              <w:bottom w:val="single" w:sz="4" w:space="0" w:color="auto"/>
              <w:right w:val="single" w:sz="4" w:space="0" w:color="auto"/>
            </w:tcBorders>
            <w:shd w:val="clear" w:color="000000" w:fill="A9D08E"/>
            <w:vAlign w:val="center"/>
            <w:hideMark/>
          </w:tcPr>
          <w:p w14:paraId="3E280267" w14:textId="77777777" w:rsidR="002702B0" w:rsidRPr="002702B0" w:rsidRDefault="002702B0" w:rsidP="002702B0">
            <w:pPr>
              <w:suppressAutoHyphens w:val="0"/>
              <w:spacing w:before="0" w:after="0"/>
              <w:jc w:val="center"/>
              <w:rPr>
                <w:rFonts w:ascii="Times New Roman" w:eastAsia="Times New Roman" w:hAnsi="Times New Roman" w:cs="Times New Roman"/>
                <w:b/>
                <w:bCs/>
                <w:lang w:eastAsia="fr-FR"/>
              </w:rPr>
            </w:pPr>
            <w:r w:rsidRPr="002702B0">
              <w:rPr>
                <w:rFonts w:ascii="Times New Roman" w:eastAsia="Times New Roman" w:hAnsi="Times New Roman" w:cs="Times New Roman"/>
                <w:b/>
                <w:bCs/>
                <w:lang w:eastAsia="fr-FR"/>
              </w:rPr>
              <w:t>TAUX REAL OBJECTIF CARTONS</w:t>
            </w:r>
          </w:p>
        </w:tc>
        <w:tc>
          <w:tcPr>
            <w:tcW w:w="2268" w:type="dxa"/>
            <w:tcBorders>
              <w:top w:val="nil"/>
              <w:left w:val="nil"/>
              <w:bottom w:val="nil"/>
              <w:right w:val="nil"/>
            </w:tcBorders>
            <w:shd w:val="clear" w:color="auto" w:fill="auto"/>
            <w:noWrap/>
            <w:vAlign w:val="center"/>
            <w:hideMark/>
          </w:tcPr>
          <w:p w14:paraId="1FF10761" w14:textId="77777777" w:rsidR="002702B0" w:rsidRPr="002702B0" w:rsidRDefault="002702B0" w:rsidP="002702B0">
            <w:pPr>
              <w:suppressAutoHyphens w:val="0"/>
              <w:spacing w:before="0" w:after="0"/>
              <w:jc w:val="center"/>
              <w:rPr>
                <w:rFonts w:ascii="Times New Roman" w:eastAsia="Times New Roman" w:hAnsi="Times New Roman" w:cs="Times New Roman"/>
                <w:b/>
                <w:bCs/>
                <w:lang w:eastAsia="fr-FR"/>
              </w:rPr>
            </w:pPr>
          </w:p>
        </w:tc>
        <w:tc>
          <w:tcPr>
            <w:tcW w:w="3384" w:type="dxa"/>
            <w:tcBorders>
              <w:top w:val="nil"/>
              <w:left w:val="single" w:sz="4" w:space="0" w:color="auto"/>
              <w:bottom w:val="single" w:sz="4" w:space="0" w:color="auto"/>
              <w:right w:val="single" w:sz="4" w:space="0" w:color="auto"/>
            </w:tcBorders>
            <w:shd w:val="clear" w:color="auto" w:fill="auto"/>
            <w:noWrap/>
            <w:vAlign w:val="center"/>
            <w:hideMark/>
          </w:tcPr>
          <w:p w14:paraId="7CB4E588" w14:textId="346ACA24" w:rsidR="002702B0" w:rsidRPr="002702B0" w:rsidRDefault="002702B0" w:rsidP="002702B0">
            <w:pPr>
              <w:suppressAutoHyphens w:val="0"/>
              <w:spacing w:before="0" w:after="0"/>
              <w:jc w:val="center"/>
              <w:rPr>
                <w:rFonts w:ascii="Times New Roman" w:eastAsia="Times New Roman" w:hAnsi="Times New Roman" w:cs="Times New Roman"/>
                <w:b/>
                <w:bCs/>
                <w:sz w:val="24"/>
                <w:szCs w:val="24"/>
                <w:lang w:eastAsia="fr-FR"/>
              </w:rPr>
            </w:pPr>
            <w:r w:rsidRPr="002702B0">
              <w:rPr>
                <w:rFonts w:ascii="Times New Roman" w:eastAsia="Times New Roman" w:hAnsi="Times New Roman" w:cs="Times New Roman"/>
                <w:b/>
                <w:bCs/>
                <w:sz w:val="24"/>
                <w:szCs w:val="24"/>
                <w:lang w:eastAsia="fr-FR"/>
              </w:rPr>
              <w:t>Taux de Succès Ventes</w:t>
            </w:r>
          </w:p>
        </w:tc>
        <w:tc>
          <w:tcPr>
            <w:tcW w:w="2045" w:type="dxa"/>
            <w:tcBorders>
              <w:top w:val="single" w:sz="4" w:space="0" w:color="auto"/>
              <w:left w:val="nil"/>
              <w:bottom w:val="single" w:sz="4" w:space="0" w:color="auto"/>
              <w:right w:val="single" w:sz="4" w:space="0" w:color="auto"/>
            </w:tcBorders>
            <w:shd w:val="clear" w:color="auto" w:fill="auto"/>
            <w:noWrap/>
            <w:vAlign w:val="center"/>
            <w:hideMark/>
          </w:tcPr>
          <w:p w14:paraId="42D695AE" w14:textId="77777777" w:rsidR="002702B0" w:rsidRPr="002702B0" w:rsidRDefault="002702B0" w:rsidP="002702B0">
            <w:pPr>
              <w:suppressAutoHyphens w:val="0"/>
              <w:spacing w:before="0" w:after="0"/>
              <w:jc w:val="center"/>
              <w:rPr>
                <w:rFonts w:ascii="Times New Roman" w:eastAsia="Times New Roman" w:hAnsi="Times New Roman" w:cs="Times New Roman"/>
                <w:b/>
                <w:bCs/>
                <w:sz w:val="26"/>
                <w:szCs w:val="26"/>
                <w:lang w:eastAsia="fr-FR"/>
              </w:rPr>
            </w:pPr>
            <w:r w:rsidRPr="002702B0">
              <w:rPr>
                <w:rFonts w:ascii="Times New Roman" w:eastAsia="Times New Roman" w:hAnsi="Times New Roman" w:cs="Times New Roman"/>
                <w:b/>
                <w:bCs/>
                <w:sz w:val="26"/>
                <w:szCs w:val="26"/>
                <w:lang w:eastAsia="fr-FR"/>
              </w:rPr>
              <w:t>90%</w:t>
            </w:r>
          </w:p>
        </w:tc>
        <w:tc>
          <w:tcPr>
            <w:tcW w:w="2072" w:type="dxa"/>
            <w:tcBorders>
              <w:top w:val="nil"/>
              <w:left w:val="nil"/>
              <w:bottom w:val="single" w:sz="4" w:space="0" w:color="auto"/>
              <w:right w:val="single" w:sz="4" w:space="0" w:color="auto"/>
            </w:tcBorders>
            <w:shd w:val="clear" w:color="auto" w:fill="auto"/>
            <w:noWrap/>
            <w:vAlign w:val="center"/>
            <w:hideMark/>
          </w:tcPr>
          <w:p w14:paraId="3D39170B" w14:textId="77777777" w:rsidR="002702B0" w:rsidRPr="002702B0" w:rsidRDefault="002702B0" w:rsidP="002702B0">
            <w:pPr>
              <w:suppressAutoHyphens w:val="0"/>
              <w:spacing w:before="0" w:after="0"/>
              <w:jc w:val="center"/>
              <w:rPr>
                <w:rFonts w:ascii="Times New Roman" w:eastAsia="Times New Roman" w:hAnsi="Times New Roman" w:cs="Times New Roman"/>
                <w:b/>
                <w:bCs/>
                <w:color w:val="FF0000"/>
                <w:sz w:val="26"/>
                <w:szCs w:val="26"/>
                <w:lang w:eastAsia="fr-FR"/>
              </w:rPr>
            </w:pPr>
            <w:r w:rsidRPr="002702B0">
              <w:rPr>
                <w:rFonts w:ascii="Times New Roman" w:eastAsia="Times New Roman" w:hAnsi="Times New Roman" w:cs="Times New Roman"/>
                <w:b/>
                <w:bCs/>
                <w:color w:val="FF0000"/>
                <w:sz w:val="26"/>
                <w:szCs w:val="26"/>
                <w:lang w:eastAsia="fr-FR"/>
              </w:rPr>
              <w:t>45%</w:t>
            </w:r>
          </w:p>
        </w:tc>
      </w:tr>
      <w:tr w:rsidR="002702B0" w:rsidRPr="002702B0" w14:paraId="4BA8C213" w14:textId="77777777" w:rsidTr="00052814">
        <w:trPr>
          <w:trHeight w:val="375"/>
        </w:trPr>
        <w:tc>
          <w:tcPr>
            <w:tcW w:w="1396" w:type="dxa"/>
            <w:tcBorders>
              <w:top w:val="nil"/>
              <w:left w:val="single" w:sz="4" w:space="0" w:color="auto"/>
              <w:bottom w:val="single" w:sz="4" w:space="0" w:color="auto"/>
              <w:right w:val="single" w:sz="4" w:space="0" w:color="auto"/>
            </w:tcBorders>
            <w:shd w:val="clear" w:color="auto" w:fill="auto"/>
            <w:noWrap/>
            <w:vAlign w:val="center"/>
            <w:hideMark/>
          </w:tcPr>
          <w:p w14:paraId="74B4D0F5" w14:textId="77777777" w:rsidR="002702B0" w:rsidRPr="002702B0" w:rsidRDefault="002702B0" w:rsidP="002702B0">
            <w:pPr>
              <w:suppressAutoHyphens w:val="0"/>
              <w:spacing w:before="0" w:after="0"/>
              <w:jc w:val="center"/>
              <w:rPr>
                <w:rFonts w:eastAsia="Times New Roman"/>
                <w:b/>
                <w:bCs/>
                <w:sz w:val="28"/>
                <w:szCs w:val="28"/>
                <w:lang w:eastAsia="fr-FR"/>
              </w:rPr>
            </w:pPr>
            <w:r w:rsidRPr="002702B0">
              <w:rPr>
                <w:rFonts w:eastAsia="Times New Roman"/>
                <w:b/>
                <w:bCs/>
                <w:sz w:val="28"/>
                <w:szCs w:val="28"/>
                <w:lang w:eastAsia="fr-FR"/>
              </w:rPr>
              <w:t>200</w:t>
            </w:r>
          </w:p>
        </w:tc>
        <w:tc>
          <w:tcPr>
            <w:tcW w:w="3046" w:type="dxa"/>
            <w:gridSpan w:val="2"/>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57C1422F" w14:textId="2CEB5A5A" w:rsidR="002702B0" w:rsidRPr="002702B0" w:rsidRDefault="002702B0" w:rsidP="002702B0">
            <w:pPr>
              <w:suppressAutoHyphens w:val="0"/>
              <w:spacing w:before="0" w:after="0"/>
              <w:jc w:val="center"/>
              <w:rPr>
                <w:rFonts w:eastAsia="Times New Roman"/>
                <w:b/>
                <w:bCs/>
                <w:sz w:val="28"/>
                <w:szCs w:val="28"/>
                <w:lang w:eastAsia="fr-FR"/>
              </w:rPr>
            </w:pPr>
            <w:r w:rsidRPr="002702B0">
              <w:rPr>
                <w:b/>
                <w:bCs/>
                <w:sz w:val="28"/>
                <w:szCs w:val="28"/>
              </w:rPr>
              <w:t>20</w:t>
            </w:r>
          </w:p>
        </w:tc>
        <w:tc>
          <w:tcPr>
            <w:tcW w:w="1790" w:type="dxa"/>
            <w:tcBorders>
              <w:top w:val="single" w:sz="4" w:space="0" w:color="auto"/>
              <w:left w:val="nil"/>
              <w:bottom w:val="single" w:sz="4" w:space="0" w:color="auto"/>
              <w:right w:val="single" w:sz="4" w:space="0" w:color="auto"/>
            </w:tcBorders>
            <w:shd w:val="clear" w:color="auto" w:fill="auto"/>
            <w:vAlign w:val="center"/>
            <w:hideMark/>
          </w:tcPr>
          <w:p w14:paraId="2C14F698" w14:textId="063F9DA3" w:rsidR="002702B0" w:rsidRPr="002702B0" w:rsidRDefault="002702B0" w:rsidP="002702B0">
            <w:pPr>
              <w:suppressAutoHyphens w:val="0"/>
              <w:spacing w:before="0" w:after="0"/>
              <w:jc w:val="center"/>
              <w:rPr>
                <w:rFonts w:eastAsia="Times New Roman"/>
                <w:b/>
                <w:bCs/>
                <w:sz w:val="28"/>
                <w:szCs w:val="28"/>
                <w:lang w:eastAsia="fr-FR"/>
              </w:rPr>
            </w:pPr>
            <w:r w:rsidRPr="002702B0">
              <w:rPr>
                <w:b/>
                <w:bCs/>
                <w:color w:val="FF0000"/>
                <w:sz w:val="28"/>
                <w:szCs w:val="28"/>
              </w:rPr>
              <w:t>10%</w:t>
            </w:r>
          </w:p>
        </w:tc>
        <w:tc>
          <w:tcPr>
            <w:tcW w:w="2268" w:type="dxa"/>
            <w:tcBorders>
              <w:top w:val="nil"/>
              <w:left w:val="nil"/>
              <w:bottom w:val="nil"/>
              <w:right w:val="nil"/>
            </w:tcBorders>
            <w:shd w:val="clear" w:color="auto" w:fill="auto"/>
            <w:noWrap/>
            <w:vAlign w:val="center"/>
            <w:hideMark/>
          </w:tcPr>
          <w:p w14:paraId="3B44DFD0" w14:textId="77777777" w:rsidR="002702B0" w:rsidRPr="002702B0" w:rsidRDefault="002702B0" w:rsidP="002702B0">
            <w:pPr>
              <w:suppressAutoHyphens w:val="0"/>
              <w:spacing w:before="0" w:after="0"/>
              <w:jc w:val="center"/>
              <w:rPr>
                <w:rFonts w:eastAsia="Times New Roman"/>
                <w:b/>
                <w:bCs/>
                <w:sz w:val="28"/>
                <w:szCs w:val="28"/>
                <w:lang w:eastAsia="fr-FR"/>
              </w:rPr>
            </w:pPr>
          </w:p>
        </w:tc>
        <w:tc>
          <w:tcPr>
            <w:tcW w:w="3384" w:type="dxa"/>
            <w:tcBorders>
              <w:top w:val="nil"/>
              <w:left w:val="single" w:sz="4" w:space="0" w:color="auto"/>
              <w:bottom w:val="single" w:sz="4" w:space="0" w:color="auto"/>
              <w:right w:val="single" w:sz="4" w:space="0" w:color="auto"/>
            </w:tcBorders>
            <w:shd w:val="clear" w:color="auto" w:fill="auto"/>
            <w:noWrap/>
            <w:vAlign w:val="center"/>
            <w:hideMark/>
          </w:tcPr>
          <w:p w14:paraId="5C4B0A0C" w14:textId="77777777" w:rsidR="002702B0" w:rsidRPr="002702B0" w:rsidRDefault="002702B0" w:rsidP="002702B0">
            <w:pPr>
              <w:suppressAutoHyphens w:val="0"/>
              <w:spacing w:before="0" w:after="0"/>
              <w:jc w:val="center"/>
              <w:rPr>
                <w:rFonts w:ascii="Times New Roman" w:eastAsia="Times New Roman" w:hAnsi="Times New Roman" w:cs="Times New Roman"/>
                <w:b/>
                <w:bCs/>
                <w:sz w:val="24"/>
                <w:szCs w:val="24"/>
                <w:lang w:eastAsia="fr-FR"/>
              </w:rPr>
            </w:pPr>
            <w:r w:rsidRPr="002702B0">
              <w:rPr>
                <w:rFonts w:ascii="Times New Roman" w:eastAsia="Times New Roman" w:hAnsi="Times New Roman" w:cs="Times New Roman"/>
                <w:b/>
                <w:bCs/>
                <w:sz w:val="24"/>
                <w:szCs w:val="24"/>
                <w:lang w:eastAsia="fr-FR"/>
              </w:rPr>
              <w:t>Taux de Visibilité sur les cartons</w:t>
            </w:r>
          </w:p>
        </w:tc>
        <w:tc>
          <w:tcPr>
            <w:tcW w:w="2045" w:type="dxa"/>
            <w:tcBorders>
              <w:top w:val="single" w:sz="4" w:space="0" w:color="auto"/>
              <w:left w:val="nil"/>
              <w:bottom w:val="single" w:sz="4" w:space="0" w:color="auto"/>
              <w:right w:val="single" w:sz="4" w:space="0" w:color="auto"/>
            </w:tcBorders>
            <w:shd w:val="clear" w:color="auto" w:fill="auto"/>
            <w:noWrap/>
            <w:vAlign w:val="center"/>
            <w:hideMark/>
          </w:tcPr>
          <w:p w14:paraId="45CD663F" w14:textId="77777777" w:rsidR="002702B0" w:rsidRPr="002702B0" w:rsidRDefault="002702B0" w:rsidP="002702B0">
            <w:pPr>
              <w:suppressAutoHyphens w:val="0"/>
              <w:spacing w:before="0" w:after="0"/>
              <w:jc w:val="center"/>
              <w:rPr>
                <w:rFonts w:ascii="Times New Roman" w:eastAsia="Times New Roman" w:hAnsi="Times New Roman" w:cs="Times New Roman"/>
                <w:b/>
                <w:bCs/>
                <w:sz w:val="26"/>
                <w:szCs w:val="26"/>
                <w:lang w:eastAsia="fr-FR"/>
              </w:rPr>
            </w:pPr>
            <w:r w:rsidRPr="002702B0">
              <w:rPr>
                <w:rFonts w:ascii="Times New Roman" w:eastAsia="Times New Roman" w:hAnsi="Times New Roman" w:cs="Times New Roman"/>
                <w:b/>
                <w:bCs/>
                <w:sz w:val="26"/>
                <w:szCs w:val="26"/>
                <w:lang w:eastAsia="fr-FR"/>
              </w:rPr>
              <w:t>80%</w:t>
            </w:r>
          </w:p>
        </w:tc>
        <w:tc>
          <w:tcPr>
            <w:tcW w:w="2072" w:type="dxa"/>
            <w:tcBorders>
              <w:top w:val="nil"/>
              <w:left w:val="nil"/>
              <w:bottom w:val="single" w:sz="4" w:space="0" w:color="auto"/>
              <w:right w:val="single" w:sz="4" w:space="0" w:color="auto"/>
            </w:tcBorders>
            <w:shd w:val="clear" w:color="auto" w:fill="auto"/>
            <w:noWrap/>
            <w:vAlign w:val="center"/>
            <w:hideMark/>
          </w:tcPr>
          <w:p w14:paraId="73D84A56" w14:textId="77777777" w:rsidR="002702B0" w:rsidRPr="002702B0" w:rsidRDefault="002702B0" w:rsidP="002702B0">
            <w:pPr>
              <w:suppressAutoHyphens w:val="0"/>
              <w:spacing w:before="0" w:after="0"/>
              <w:jc w:val="center"/>
              <w:rPr>
                <w:rFonts w:ascii="Times New Roman" w:eastAsia="Times New Roman" w:hAnsi="Times New Roman" w:cs="Times New Roman"/>
                <w:b/>
                <w:bCs/>
                <w:color w:val="FF0000"/>
                <w:sz w:val="26"/>
                <w:szCs w:val="26"/>
                <w:lang w:eastAsia="fr-FR"/>
              </w:rPr>
            </w:pPr>
            <w:r w:rsidRPr="002702B0">
              <w:rPr>
                <w:rFonts w:ascii="Times New Roman" w:eastAsia="Times New Roman" w:hAnsi="Times New Roman" w:cs="Times New Roman"/>
                <w:b/>
                <w:bCs/>
                <w:color w:val="FF0000"/>
                <w:sz w:val="26"/>
                <w:szCs w:val="26"/>
                <w:lang w:eastAsia="fr-FR"/>
              </w:rPr>
              <w:t>61%</w:t>
            </w:r>
          </w:p>
        </w:tc>
      </w:tr>
    </w:tbl>
    <w:p w14:paraId="453D7714" w14:textId="5B82B9A2" w:rsidR="00CB751C" w:rsidRPr="002702B0" w:rsidRDefault="00CB751C" w:rsidP="00BD4ECD">
      <w:pPr>
        <w:pStyle w:val="Paragraphedeliste"/>
        <w:spacing w:before="0" w:after="0" w:line="360" w:lineRule="auto"/>
        <w:ind w:left="0"/>
      </w:pPr>
    </w:p>
    <w:p w14:paraId="7436C780" w14:textId="77777777" w:rsidR="002702B0" w:rsidRPr="00FD1BBB" w:rsidRDefault="002702B0" w:rsidP="00DB56F6">
      <w:pPr>
        <w:pStyle w:val="Paragraphedeliste"/>
        <w:spacing w:before="0" w:after="0" w:line="360" w:lineRule="auto"/>
        <w:ind w:left="0"/>
        <w:rPr>
          <w:color w:val="FF0000"/>
        </w:rPr>
      </w:pPr>
    </w:p>
    <w:p w14:paraId="61A4B4E2" w14:textId="61EE2C32" w:rsidR="00CB751C" w:rsidRPr="002702B0" w:rsidRDefault="00735D4F" w:rsidP="00BD4ECD">
      <w:pPr>
        <w:pStyle w:val="Paragraphedeliste"/>
        <w:spacing w:before="0" w:after="0" w:line="360" w:lineRule="auto"/>
        <w:ind w:left="0"/>
        <w:rPr>
          <w:rFonts w:ascii="Times New Roman" w:hAnsi="Times New Roman" w:cs="Times New Roman"/>
          <w:b/>
          <w:bCs/>
          <w:sz w:val="26"/>
          <w:szCs w:val="26"/>
          <w:u w:val="single"/>
        </w:rPr>
      </w:pPr>
      <w:r w:rsidRPr="002702B0">
        <w:rPr>
          <w:rFonts w:ascii="Times New Roman" w:hAnsi="Times New Roman" w:cs="Times New Roman"/>
          <w:b/>
          <w:bCs/>
          <w:sz w:val="26"/>
          <w:szCs w:val="26"/>
          <w:u w:val="single"/>
        </w:rPr>
        <w:lastRenderedPageBreak/>
        <w:t>COMMERCIALE MICHELLE</w:t>
      </w:r>
    </w:p>
    <w:tbl>
      <w:tblPr>
        <w:tblW w:w="16040" w:type="dxa"/>
        <w:tblCellMar>
          <w:left w:w="70" w:type="dxa"/>
          <w:right w:w="70" w:type="dxa"/>
        </w:tblCellMar>
        <w:tblLook w:val="04A0" w:firstRow="1" w:lastRow="0" w:firstColumn="1" w:lastColumn="0" w:noHBand="0" w:noVBand="1"/>
      </w:tblPr>
      <w:tblGrid>
        <w:gridCol w:w="1500"/>
        <w:gridCol w:w="1380"/>
        <w:gridCol w:w="1500"/>
        <w:gridCol w:w="3180"/>
        <w:gridCol w:w="1340"/>
        <w:gridCol w:w="3100"/>
        <w:gridCol w:w="1060"/>
        <w:gridCol w:w="1320"/>
        <w:gridCol w:w="1660"/>
      </w:tblGrid>
      <w:tr w:rsidR="002702B0" w:rsidRPr="002702B0" w14:paraId="352C91CB" w14:textId="77777777" w:rsidTr="002702B0">
        <w:trPr>
          <w:trHeight w:val="660"/>
        </w:trPr>
        <w:tc>
          <w:tcPr>
            <w:tcW w:w="1500" w:type="dxa"/>
            <w:tcBorders>
              <w:top w:val="single" w:sz="4" w:space="0" w:color="auto"/>
              <w:left w:val="single" w:sz="4" w:space="0" w:color="auto"/>
              <w:bottom w:val="single" w:sz="4" w:space="0" w:color="auto"/>
              <w:right w:val="single" w:sz="4" w:space="0" w:color="auto"/>
            </w:tcBorders>
            <w:shd w:val="clear" w:color="000000" w:fill="92D050"/>
            <w:vAlign w:val="center"/>
            <w:hideMark/>
          </w:tcPr>
          <w:p w14:paraId="213BA240" w14:textId="77777777" w:rsidR="002702B0" w:rsidRPr="002702B0" w:rsidRDefault="002702B0" w:rsidP="002702B0">
            <w:pPr>
              <w:suppressAutoHyphens w:val="0"/>
              <w:spacing w:before="0" w:after="0"/>
              <w:jc w:val="center"/>
              <w:rPr>
                <w:rFonts w:ascii="Times New Roman" w:eastAsia="Times New Roman" w:hAnsi="Times New Roman" w:cs="Times New Roman"/>
                <w:b/>
                <w:bCs/>
                <w:sz w:val="26"/>
                <w:szCs w:val="26"/>
                <w:lang w:eastAsia="fr-FR"/>
              </w:rPr>
            </w:pPr>
            <w:r w:rsidRPr="002702B0">
              <w:rPr>
                <w:rFonts w:ascii="Times New Roman" w:eastAsia="Times New Roman" w:hAnsi="Times New Roman" w:cs="Times New Roman"/>
                <w:b/>
                <w:bCs/>
                <w:sz w:val="26"/>
                <w:szCs w:val="26"/>
                <w:lang w:eastAsia="fr-FR"/>
              </w:rPr>
              <w:t>Date</w:t>
            </w:r>
          </w:p>
        </w:tc>
        <w:tc>
          <w:tcPr>
            <w:tcW w:w="1380" w:type="dxa"/>
            <w:tcBorders>
              <w:top w:val="single" w:sz="4" w:space="0" w:color="auto"/>
              <w:left w:val="nil"/>
              <w:bottom w:val="single" w:sz="4" w:space="0" w:color="auto"/>
              <w:right w:val="single" w:sz="4" w:space="0" w:color="auto"/>
            </w:tcBorders>
            <w:shd w:val="clear" w:color="000000" w:fill="92D050"/>
            <w:vAlign w:val="center"/>
            <w:hideMark/>
          </w:tcPr>
          <w:p w14:paraId="07CC3DD5" w14:textId="77777777" w:rsidR="002702B0" w:rsidRPr="002702B0" w:rsidRDefault="002702B0" w:rsidP="002702B0">
            <w:pPr>
              <w:suppressAutoHyphens w:val="0"/>
              <w:spacing w:before="0" w:after="0"/>
              <w:jc w:val="center"/>
              <w:rPr>
                <w:rFonts w:ascii="Times New Roman" w:eastAsia="Times New Roman" w:hAnsi="Times New Roman" w:cs="Times New Roman"/>
                <w:b/>
                <w:bCs/>
                <w:sz w:val="26"/>
                <w:szCs w:val="26"/>
                <w:lang w:eastAsia="fr-FR"/>
              </w:rPr>
            </w:pPr>
            <w:r w:rsidRPr="002702B0">
              <w:rPr>
                <w:rFonts w:ascii="Times New Roman" w:eastAsia="Times New Roman" w:hAnsi="Times New Roman" w:cs="Times New Roman"/>
                <w:b/>
                <w:bCs/>
                <w:sz w:val="26"/>
                <w:szCs w:val="26"/>
                <w:lang w:eastAsia="fr-FR"/>
              </w:rPr>
              <w:t>N° pièce / BL</w:t>
            </w:r>
          </w:p>
        </w:tc>
        <w:tc>
          <w:tcPr>
            <w:tcW w:w="1500" w:type="dxa"/>
            <w:tcBorders>
              <w:top w:val="single" w:sz="4" w:space="0" w:color="auto"/>
              <w:left w:val="nil"/>
              <w:bottom w:val="single" w:sz="4" w:space="0" w:color="auto"/>
              <w:right w:val="single" w:sz="4" w:space="0" w:color="auto"/>
            </w:tcBorders>
            <w:shd w:val="clear" w:color="000000" w:fill="92D050"/>
            <w:vAlign w:val="center"/>
            <w:hideMark/>
          </w:tcPr>
          <w:p w14:paraId="416CB9EB" w14:textId="77777777" w:rsidR="002702B0" w:rsidRPr="002702B0" w:rsidRDefault="002702B0" w:rsidP="002702B0">
            <w:pPr>
              <w:suppressAutoHyphens w:val="0"/>
              <w:spacing w:before="0" w:after="0"/>
              <w:jc w:val="center"/>
              <w:rPr>
                <w:rFonts w:ascii="Times New Roman" w:eastAsia="Times New Roman" w:hAnsi="Times New Roman" w:cs="Times New Roman"/>
                <w:b/>
                <w:bCs/>
                <w:sz w:val="26"/>
                <w:szCs w:val="26"/>
                <w:lang w:eastAsia="fr-FR"/>
              </w:rPr>
            </w:pPr>
            <w:r w:rsidRPr="002702B0">
              <w:rPr>
                <w:rFonts w:ascii="Times New Roman" w:eastAsia="Times New Roman" w:hAnsi="Times New Roman" w:cs="Times New Roman"/>
                <w:b/>
                <w:bCs/>
                <w:sz w:val="26"/>
                <w:szCs w:val="26"/>
                <w:lang w:eastAsia="fr-FR"/>
              </w:rPr>
              <w:t>N° Client</w:t>
            </w:r>
          </w:p>
        </w:tc>
        <w:tc>
          <w:tcPr>
            <w:tcW w:w="3180" w:type="dxa"/>
            <w:tcBorders>
              <w:top w:val="single" w:sz="4" w:space="0" w:color="auto"/>
              <w:left w:val="nil"/>
              <w:bottom w:val="single" w:sz="4" w:space="0" w:color="auto"/>
              <w:right w:val="single" w:sz="4" w:space="0" w:color="auto"/>
            </w:tcBorders>
            <w:shd w:val="clear" w:color="000000" w:fill="92D050"/>
            <w:vAlign w:val="center"/>
            <w:hideMark/>
          </w:tcPr>
          <w:p w14:paraId="0325464A" w14:textId="77777777" w:rsidR="002702B0" w:rsidRPr="002702B0" w:rsidRDefault="002702B0" w:rsidP="002702B0">
            <w:pPr>
              <w:suppressAutoHyphens w:val="0"/>
              <w:spacing w:before="0" w:after="0"/>
              <w:jc w:val="center"/>
              <w:rPr>
                <w:rFonts w:ascii="Times New Roman" w:eastAsia="Times New Roman" w:hAnsi="Times New Roman" w:cs="Times New Roman"/>
                <w:b/>
                <w:bCs/>
                <w:sz w:val="26"/>
                <w:szCs w:val="26"/>
                <w:lang w:eastAsia="fr-FR"/>
              </w:rPr>
            </w:pPr>
            <w:r w:rsidRPr="002702B0">
              <w:rPr>
                <w:rFonts w:ascii="Times New Roman" w:eastAsia="Times New Roman" w:hAnsi="Times New Roman" w:cs="Times New Roman"/>
                <w:b/>
                <w:bCs/>
                <w:sz w:val="26"/>
                <w:szCs w:val="26"/>
                <w:lang w:eastAsia="fr-FR"/>
              </w:rPr>
              <w:t>Nom Client</w:t>
            </w:r>
          </w:p>
        </w:tc>
        <w:tc>
          <w:tcPr>
            <w:tcW w:w="1340" w:type="dxa"/>
            <w:tcBorders>
              <w:top w:val="single" w:sz="4" w:space="0" w:color="auto"/>
              <w:left w:val="nil"/>
              <w:bottom w:val="single" w:sz="4" w:space="0" w:color="auto"/>
              <w:right w:val="single" w:sz="4" w:space="0" w:color="auto"/>
            </w:tcBorders>
            <w:shd w:val="clear" w:color="000000" w:fill="92D050"/>
            <w:vAlign w:val="center"/>
            <w:hideMark/>
          </w:tcPr>
          <w:p w14:paraId="48063729" w14:textId="77777777" w:rsidR="002702B0" w:rsidRPr="002702B0" w:rsidRDefault="002702B0" w:rsidP="002702B0">
            <w:pPr>
              <w:suppressAutoHyphens w:val="0"/>
              <w:spacing w:before="0" w:after="0"/>
              <w:jc w:val="center"/>
              <w:rPr>
                <w:rFonts w:ascii="Times New Roman" w:eastAsia="Times New Roman" w:hAnsi="Times New Roman" w:cs="Times New Roman"/>
                <w:b/>
                <w:bCs/>
                <w:sz w:val="26"/>
                <w:szCs w:val="26"/>
                <w:lang w:eastAsia="fr-FR"/>
              </w:rPr>
            </w:pPr>
            <w:r w:rsidRPr="002702B0">
              <w:rPr>
                <w:rFonts w:ascii="Times New Roman" w:eastAsia="Times New Roman" w:hAnsi="Times New Roman" w:cs="Times New Roman"/>
                <w:b/>
                <w:bCs/>
                <w:sz w:val="26"/>
                <w:szCs w:val="26"/>
                <w:lang w:eastAsia="fr-FR"/>
              </w:rPr>
              <w:t xml:space="preserve"> Code Article</w:t>
            </w:r>
          </w:p>
        </w:tc>
        <w:tc>
          <w:tcPr>
            <w:tcW w:w="3100" w:type="dxa"/>
            <w:tcBorders>
              <w:top w:val="single" w:sz="4" w:space="0" w:color="auto"/>
              <w:left w:val="nil"/>
              <w:bottom w:val="single" w:sz="4" w:space="0" w:color="auto"/>
              <w:right w:val="single" w:sz="4" w:space="0" w:color="auto"/>
            </w:tcBorders>
            <w:shd w:val="clear" w:color="000000" w:fill="92D050"/>
            <w:vAlign w:val="center"/>
            <w:hideMark/>
          </w:tcPr>
          <w:p w14:paraId="317EF52B" w14:textId="77777777" w:rsidR="002702B0" w:rsidRPr="002702B0" w:rsidRDefault="002702B0" w:rsidP="002702B0">
            <w:pPr>
              <w:suppressAutoHyphens w:val="0"/>
              <w:spacing w:before="0" w:after="0"/>
              <w:jc w:val="center"/>
              <w:rPr>
                <w:rFonts w:ascii="Times New Roman" w:eastAsia="Times New Roman" w:hAnsi="Times New Roman" w:cs="Times New Roman"/>
                <w:b/>
                <w:bCs/>
                <w:sz w:val="26"/>
                <w:szCs w:val="26"/>
                <w:lang w:eastAsia="fr-FR"/>
              </w:rPr>
            </w:pPr>
            <w:r w:rsidRPr="002702B0">
              <w:rPr>
                <w:rFonts w:ascii="Times New Roman" w:eastAsia="Times New Roman" w:hAnsi="Times New Roman" w:cs="Times New Roman"/>
                <w:b/>
                <w:bCs/>
                <w:sz w:val="26"/>
                <w:szCs w:val="26"/>
                <w:lang w:eastAsia="fr-FR"/>
              </w:rPr>
              <w:t>Article</w:t>
            </w:r>
          </w:p>
        </w:tc>
        <w:tc>
          <w:tcPr>
            <w:tcW w:w="1060" w:type="dxa"/>
            <w:tcBorders>
              <w:top w:val="single" w:sz="4" w:space="0" w:color="auto"/>
              <w:left w:val="nil"/>
              <w:bottom w:val="single" w:sz="4" w:space="0" w:color="auto"/>
              <w:right w:val="single" w:sz="4" w:space="0" w:color="auto"/>
            </w:tcBorders>
            <w:shd w:val="clear" w:color="000000" w:fill="92D050"/>
            <w:vAlign w:val="center"/>
            <w:hideMark/>
          </w:tcPr>
          <w:p w14:paraId="6E9031DC" w14:textId="77777777" w:rsidR="002702B0" w:rsidRPr="002702B0" w:rsidRDefault="002702B0" w:rsidP="002702B0">
            <w:pPr>
              <w:suppressAutoHyphens w:val="0"/>
              <w:spacing w:before="0" w:after="0"/>
              <w:jc w:val="center"/>
              <w:rPr>
                <w:rFonts w:ascii="Times New Roman" w:eastAsia="Times New Roman" w:hAnsi="Times New Roman" w:cs="Times New Roman"/>
                <w:b/>
                <w:bCs/>
                <w:sz w:val="26"/>
                <w:szCs w:val="26"/>
                <w:lang w:eastAsia="fr-FR"/>
              </w:rPr>
            </w:pPr>
            <w:r w:rsidRPr="002702B0">
              <w:rPr>
                <w:rFonts w:ascii="Times New Roman" w:eastAsia="Times New Roman" w:hAnsi="Times New Roman" w:cs="Times New Roman"/>
                <w:b/>
                <w:bCs/>
                <w:sz w:val="26"/>
                <w:szCs w:val="26"/>
                <w:lang w:eastAsia="fr-FR"/>
              </w:rPr>
              <w:t>Qte</w:t>
            </w:r>
          </w:p>
        </w:tc>
        <w:tc>
          <w:tcPr>
            <w:tcW w:w="1320" w:type="dxa"/>
            <w:tcBorders>
              <w:top w:val="single" w:sz="4" w:space="0" w:color="auto"/>
              <w:left w:val="nil"/>
              <w:bottom w:val="single" w:sz="4" w:space="0" w:color="auto"/>
              <w:right w:val="single" w:sz="4" w:space="0" w:color="auto"/>
            </w:tcBorders>
            <w:shd w:val="clear" w:color="000000" w:fill="92D050"/>
            <w:vAlign w:val="center"/>
            <w:hideMark/>
          </w:tcPr>
          <w:p w14:paraId="2CD5AA74" w14:textId="77777777" w:rsidR="002702B0" w:rsidRPr="002702B0" w:rsidRDefault="002702B0" w:rsidP="002702B0">
            <w:pPr>
              <w:suppressAutoHyphens w:val="0"/>
              <w:spacing w:before="0" w:after="0"/>
              <w:jc w:val="center"/>
              <w:rPr>
                <w:rFonts w:ascii="Times New Roman" w:eastAsia="Times New Roman" w:hAnsi="Times New Roman" w:cs="Times New Roman"/>
                <w:b/>
                <w:bCs/>
                <w:sz w:val="26"/>
                <w:szCs w:val="26"/>
                <w:lang w:eastAsia="fr-FR"/>
              </w:rPr>
            </w:pPr>
            <w:r w:rsidRPr="002702B0">
              <w:rPr>
                <w:rFonts w:ascii="Times New Roman" w:eastAsia="Times New Roman" w:hAnsi="Times New Roman" w:cs="Times New Roman"/>
                <w:b/>
                <w:bCs/>
                <w:sz w:val="26"/>
                <w:szCs w:val="26"/>
                <w:lang w:eastAsia="fr-FR"/>
              </w:rPr>
              <w:t>P.U</w:t>
            </w:r>
          </w:p>
        </w:tc>
        <w:tc>
          <w:tcPr>
            <w:tcW w:w="1660" w:type="dxa"/>
            <w:tcBorders>
              <w:top w:val="single" w:sz="4" w:space="0" w:color="auto"/>
              <w:left w:val="nil"/>
              <w:bottom w:val="single" w:sz="4" w:space="0" w:color="auto"/>
              <w:right w:val="single" w:sz="4" w:space="0" w:color="auto"/>
            </w:tcBorders>
            <w:shd w:val="clear" w:color="000000" w:fill="92D050"/>
            <w:vAlign w:val="center"/>
            <w:hideMark/>
          </w:tcPr>
          <w:p w14:paraId="1BF8DC6A" w14:textId="77777777" w:rsidR="002702B0" w:rsidRPr="002702B0" w:rsidRDefault="002702B0" w:rsidP="002702B0">
            <w:pPr>
              <w:suppressAutoHyphens w:val="0"/>
              <w:spacing w:before="0" w:after="0"/>
              <w:jc w:val="center"/>
              <w:rPr>
                <w:rFonts w:ascii="Times New Roman" w:eastAsia="Times New Roman" w:hAnsi="Times New Roman" w:cs="Times New Roman"/>
                <w:b/>
                <w:bCs/>
                <w:sz w:val="26"/>
                <w:szCs w:val="26"/>
                <w:lang w:eastAsia="fr-FR"/>
              </w:rPr>
            </w:pPr>
            <w:r w:rsidRPr="002702B0">
              <w:rPr>
                <w:rFonts w:ascii="Times New Roman" w:eastAsia="Times New Roman" w:hAnsi="Times New Roman" w:cs="Times New Roman"/>
                <w:b/>
                <w:bCs/>
                <w:sz w:val="26"/>
                <w:szCs w:val="26"/>
                <w:lang w:eastAsia="fr-FR"/>
              </w:rPr>
              <w:t>Montant</w:t>
            </w:r>
          </w:p>
        </w:tc>
      </w:tr>
      <w:tr w:rsidR="002702B0" w:rsidRPr="002702B0" w14:paraId="0C392B7F" w14:textId="77777777" w:rsidTr="002702B0">
        <w:trPr>
          <w:trHeight w:val="330"/>
        </w:trPr>
        <w:tc>
          <w:tcPr>
            <w:tcW w:w="1500" w:type="dxa"/>
            <w:tcBorders>
              <w:top w:val="nil"/>
              <w:left w:val="single" w:sz="4" w:space="0" w:color="auto"/>
              <w:bottom w:val="single" w:sz="4" w:space="0" w:color="auto"/>
              <w:right w:val="single" w:sz="4" w:space="0" w:color="auto"/>
            </w:tcBorders>
            <w:shd w:val="clear" w:color="auto" w:fill="auto"/>
            <w:noWrap/>
            <w:vAlign w:val="center"/>
            <w:hideMark/>
          </w:tcPr>
          <w:p w14:paraId="09E1F6EF" w14:textId="77777777" w:rsidR="002702B0" w:rsidRPr="002702B0" w:rsidRDefault="002702B0" w:rsidP="002702B0">
            <w:pPr>
              <w:suppressAutoHyphens w:val="0"/>
              <w:spacing w:before="0" w:after="0"/>
              <w:jc w:val="center"/>
              <w:rPr>
                <w:rFonts w:ascii="Times New Roman" w:eastAsia="Times New Roman" w:hAnsi="Times New Roman" w:cs="Times New Roman"/>
                <w:sz w:val="26"/>
                <w:szCs w:val="26"/>
                <w:lang w:eastAsia="fr-FR"/>
              </w:rPr>
            </w:pPr>
            <w:r w:rsidRPr="002702B0">
              <w:rPr>
                <w:rFonts w:ascii="Times New Roman" w:eastAsia="Times New Roman" w:hAnsi="Times New Roman" w:cs="Times New Roman"/>
                <w:sz w:val="26"/>
                <w:szCs w:val="26"/>
                <w:lang w:eastAsia="fr-FR"/>
              </w:rPr>
              <w:t>04/06/2025</w:t>
            </w:r>
          </w:p>
        </w:tc>
        <w:tc>
          <w:tcPr>
            <w:tcW w:w="1380" w:type="dxa"/>
            <w:tcBorders>
              <w:top w:val="nil"/>
              <w:left w:val="nil"/>
              <w:bottom w:val="single" w:sz="4" w:space="0" w:color="auto"/>
              <w:right w:val="single" w:sz="4" w:space="0" w:color="auto"/>
            </w:tcBorders>
            <w:shd w:val="clear" w:color="auto" w:fill="auto"/>
            <w:noWrap/>
            <w:vAlign w:val="center"/>
            <w:hideMark/>
          </w:tcPr>
          <w:p w14:paraId="3CCAEEAA" w14:textId="77777777" w:rsidR="002702B0" w:rsidRPr="002702B0" w:rsidRDefault="002702B0" w:rsidP="002702B0">
            <w:pPr>
              <w:suppressAutoHyphens w:val="0"/>
              <w:spacing w:before="0" w:after="0"/>
              <w:jc w:val="center"/>
              <w:rPr>
                <w:rFonts w:ascii="Times New Roman" w:eastAsia="Times New Roman" w:hAnsi="Times New Roman" w:cs="Times New Roman"/>
                <w:sz w:val="26"/>
                <w:szCs w:val="26"/>
                <w:lang w:eastAsia="fr-FR"/>
              </w:rPr>
            </w:pPr>
            <w:r w:rsidRPr="002702B0">
              <w:rPr>
                <w:rFonts w:ascii="Times New Roman" w:eastAsia="Times New Roman" w:hAnsi="Times New Roman" w:cs="Times New Roman"/>
                <w:sz w:val="26"/>
                <w:szCs w:val="26"/>
                <w:lang w:eastAsia="fr-FR"/>
              </w:rPr>
              <w:t>/0144</w:t>
            </w:r>
          </w:p>
        </w:tc>
        <w:tc>
          <w:tcPr>
            <w:tcW w:w="1500" w:type="dxa"/>
            <w:tcBorders>
              <w:top w:val="nil"/>
              <w:left w:val="nil"/>
              <w:bottom w:val="single" w:sz="4" w:space="0" w:color="auto"/>
              <w:right w:val="single" w:sz="4" w:space="0" w:color="auto"/>
            </w:tcBorders>
            <w:shd w:val="clear" w:color="auto" w:fill="auto"/>
            <w:noWrap/>
            <w:vAlign w:val="center"/>
            <w:hideMark/>
          </w:tcPr>
          <w:p w14:paraId="5032C04E" w14:textId="77777777" w:rsidR="002702B0" w:rsidRPr="002702B0" w:rsidRDefault="002702B0" w:rsidP="002702B0">
            <w:pPr>
              <w:suppressAutoHyphens w:val="0"/>
              <w:spacing w:before="0" w:after="0"/>
              <w:jc w:val="center"/>
              <w:rPr>
                <w:rFonts w:ascii="Times New Roman" w:eastAsia="Times New Roman" w:hAnsi="Times New Roman" w:cs="Times New Roman"/>
                <w:sz w:val="26"/>
                <w:szCs w:val="26"/>
                <w:lang w:eastAsia="fr-FR"/>
              </w:rPr>
            </w:pPr>
            <w:r w:rsidRPr="002702B0">
              <w:rPr>
                <w:rFonts w:ascii="Times New Roman" w:eastAsia="Times New Roman" w:hAnsi="Times New Roman" w:cs="Times New Roman"/>
                <w:sz w:val="26"/>
                <w:szCs w:val="26"/>
                <w:lang w:eastAsia="fr-FR"/>
              </w:rPr>
              <w:t>YD41PP006</w:t>
            </w:r>
          </w:p>
        </w:tc>
        <w:tc>
          <w:tcPr>
            <w:tcW w:w="3180" w:type="dxa"/>
            <w:tcBorders>
              <w:top w:val="nil"/>
              <w:left w:val="nil"/>
              <w:bottom w:val="single" w:sz="4" w:space="0" w:color="auto"/>
              <w:right w:val="single" w:sz="4" w:space="0" w:color="auto"/>
            </w:tcBorders>
            <w:shd w:val="clear" w:color="auto" w:fill="auto"/>
            <w:vAlign w:val="center"/>
            <w:hideMark/>
          </w:tcPr>
          <w:p w14:paraId="4608544A" w14:textId="77777777" w:rsidR="002702B0" w:rsidRPr="002702B0" w:rsidRDefault="002702B0" w:rsidP="002702B0">
            <w:pPr>
              <w:suppressAutoHyphens w:val="0"/>
              <w:spacing w:before="0" w:after="0"/>
              <w:jc w:val="left"/>
              <w:rPr>
                <w:rFonts w:ascii="Times New Roman" w:eastAsia="Times New Roman" w:hAnsi="Times New Roman" w:cs="Times New Roman"/>
                <w:sz w:val="26"/>
                <w:szCs w:val="26"/>
                <w:lang w:eastAsia="fr-FR"/>
              </w:rPr>
            </w:pPr>
            <w:r w:rsidRPr="002702B0">
              <w:rPr>
                <w:rFonts w:ascii="Times New Roman" w:eastAsia="Times New Roman" w:hAnsi="Times New Roman" w:cs="Times New Roman"/>
                <w:sz w:val="26"/>
                <w:szCs w:val="26"/>
                <w:lang w:eastAsia="fr-FR"/>
              </w:rPr>
              <w:t>CLIENT DIVERS MICHELLE</w:t>
            </w:r>
          </w:p>
        </w:tc>
        <w:tc>
          <w:tcPr>
            <w:tcW w:w="1340" w:type="dxa"/>
            <w:tcBorders>
              <w:top w:val="nil"/>
              <w:left w:val="nil"/>
              <w:bottom w:val="single" w:sz="4" w:space="0" w:color="auto"/>
              <w:right w:val="single" w:sz="4" w:space="0" w:color="auto"/>
            </w:tcBorders>
            <w:shd w:val="clear" w:color="auto" w:fill="auto"/>
            <w:noWrap/>
            <w:vAlign w:val="center"/>
            <w:hideMark/>
          </w:tcPr>
          <w:p w14:paraId="4896808F" w14:textId="77777777" w:rsidR="002702B0" w:rsidRPr="002702B0" w:rsidRDefault="002702B0" w:rsidP="002702B0">
            <w:pPr>
              <w:suppressAutoHyphens w:val="0"/>
              <w:spacing w:before="0" w:after="0"/>
              <w:jc w:val="center"/>
              <w:rPr>
                <w:rFonts w:ascii="Times New Roman" w:eastAsia="Times New Roman" w:hAnsi="Times New Roman" w:cs="Times New Roman"/>
                <w:sz w:val="26"/>
                <w:szCs w:val="26"/>
                <w:lang w:eastAsia="fr-FR"/>
              </w:rPr>
            </w:pPr>
            <w:r w:rsidRPr="002702B0">
              <w:rPr>
                <w:rFonts w:ascii="Times New Roman" w:eastAsia="Times New Roman" w:hAnsi="Times New Roman" w:cs="Times New Roman"/>
                <w:sz w:val="26"/>
                <w:szCs w:val="26"/>
                <w:lang w:eastAsia="fr-FR"/>
              </w:rPr>
              <w:t>RA100001</w:t>
            </w:r>
          </w:p>
        </w:tc>
        <w:tc>
          <w:tcPr>
            <w:tcW w:w="3100" w:type="dxa"/>
            <w:tcBorders>
              <w:top w:val="nil"/>
              <w:left w:val="nil"/>
              <w:bottom w:val="single" w:sz="4" w:space="0" w:color="auto"/>
              <w:right w:val="single" w:sz="4" w:space="0" w:color="auto"/>
            </w:tcBorders>
            <w:shd w:val="clear" w:color="auto" w:fill="auto"/>
            <w:noWrap/>
            <w:vAlign w:val="center"/>
            <w:hideMark/>
          </w:tcPr>
          <w:p w14:paraId="50CEDA72" w14:textId="77777777" w:rsidR="002702B0" w:rsidRPr="002702B0" w:rsidRDefault="002702B0" w:rsidP="002702B0">
            <w:pPr>
              <w:suppressAutoHyphens w:val="0"/>
              <w:spacing w:before="0" w:after="0"/>
              <w:jc w:val="left"/>
              <w:rPr>
                <w:rFonts w:ascii="Times New Roman" w:eastAsia="Times New Roman" w:hAnsi="Times New Roman" w:cs="Times New Roman"/>
                <w:sz w:val="26"/>
                <w:szCs w:val="26"/>
                <w:lang w:eastAsia="fr-FR"/>
              </w:rPr>
            </w:pPr>
            <w:r w:rsidRPr="002702B0">
              <w:rPr>
                <w:rFonts w:ascii="Times New Roman" w:eastAsia="Times New Roman" w:hAnsi="Times New Roman" w:cs="Times New Roman"/>
                <w:sz w:val="26"/>
                <w:szCs w:val="26"/>
                <w:lang w:eastAsia="fr-FR"/>
              </w:rPr>
              <w:t>HUILE CEL'OR 1L CT 15</w:t>
            </w:r>
          </w:p>
        </w:tc>
        <w:tc>
          <w:tcPr>
            <w:tcW w:w="1060" w:type="dxa"/>
            <w:tcBorders>
              <w:top w:val="nil"/>
              <w:left w:val="nil"/>
              <w:bottom w:val="single" w:sz="4" w:space="0" w:color="auto"/>
              <w:right w:val="single" w:sz="4" w:space="0" w:color="auto"/>
            </w:tcBorders>
            <w:shd w:val="clear" w:color="auto" w:fill="auto"/>
            <w:noWrap/>
            <w:vAlign w:val="center"/>
            <w:hideMark/>
          </w:tcPr>
          <w:p w14:paraId="2A9F21DB" w14:textId="77777777" w:rsidR="002702B0" w:rsidRPr="002702B0" w:rsidRDefault="002702B0" w:rsidP="002702B0">
            <w:pPr>
              <w:suppressAutoHyphens w:val="0"/>
              <w:spacing w:before="0" w:after="0"/>
              <w:jc w:val="center"/>
              <w:rPr>
                <w:rFonts w:ascii="Times New Roman" w:eastAsia="Times New Roman" w:hAnsi="Times New Roman" w:cs="Times New Roman"/>
                <w:sz w:val="26"/>
                <w:szCs w:val="26"/>
                <w:lang w:eastAsia="fr-FR"/>
              </w:rPr>
            </w:pPr>
            <w:r w:rsidRPr="002702B0">
              <w:rPr>
                <w:rFonts w:ascii="Times New Roman" w:eastAsia="Times New Roman" w:hAnsi="Times New Roman" w:cs="Times New Roman"/>
                <w:sz w:val="26"/>
                <w:szCs w:val="26"/>
                <w:lang w:eastAsia="fr-FR"/>
              </w:rPr>
              <w:t>7</w:t>
            </w:r>
          </w:p>
        </w:tc>
        <w:tc>
          <w:tcPr>
            <w:tcW w:w="1320" w:type="dxa"/>
            <w:tcBorders>
              <w:top w:val="nil"/>
              <w:left w:val="nil"/>
              <w:bottom w:val="single" w:sz="4" w:space="0" w:color="auto"/>
              <w:right w:val="single" w:sz="4" w:space="0" w:color="auto"/>
            </w:tcBorders>
            <w:shd w:val="clear" w:color="auto" w:fill="auto"/>
            <w:noWrap/>
            <w:vAlign w:val="center"/>
            <w:hideMark/>
          </w:tcPr>
          <w:p w14:paraId="35E28B40" w14:textId="77777777" w:rsidR="002702B0" w:rsidRPr="002702B0" w:rsidRDefault="002702B0" w:rsidP="002702B0">
            <w:pPr>
              <w:suppressAutoHyphens w:val="0"/>
              <w:spacing w:before="0" w:after="0"/>
              <w:jc w:val="center"/>
              <w:rPr>
                <w:rFonts w:ascii="Times New Roman" w:eastAsia="Times New Roman" w:hAnsi="Times New Roman" w:cs="Times New Roman"/>
                <w:sz w:val="26"/>
                <w:szCs w:val="26"/>
                <w:lang w:eastAsia="fr-FR"/>
              </w:rPr>
            </w:pPr>
            <w:r w:rsidRPr="002702B0">
              <w:rPr>
                <w:rFonts w:ascii="Times New Roman" w:eastAsia="Times New Roman" w:hAnsi="Times New Roman" w:cs="Times New Roman"/>
                <w:sz w:val="26"/>
                <w:szCs w:val="26"/>
                <w:lang w:eastAsia="fr-FR"/>
              </w:rPr>
              <w:t>20 000</w:t>
            </w:r>
          </w:p>
        </w:tc>
        <w:tc>
          <w:tcPr>
            <w:tcW w:w="1660" w:type="dxa"/>
            <w:tcBorders>
              <w:top w:val="nil"/>
              <w:left w:val="nil"/>
              <w:bottom w:val="single" w:sz="4" w:space="0" w:color="auto"/>
              <w:right w:val="single" w:sz="4" w:space="0" w:color="auto"/>
            </w:tcBorders>
            <w:shd w:val="clear" w:color="auto" w:fill="auto"/>
            <w:noWrap/>
            <w:vAlign w:val="center"/>
            <w:hideMark/>
          </w:tcPr>
          <w:p w14:paraId="4F04F509" w14:textId="77777777" w:rsidR="002702B0" w:rsidRPr="002702B0" w:rsidRDefault="002702B0" w:rsidP="002702B0">
            <w:pPr>
              <w:suppressAutoHyphens w:val="0"/>
              <w:spacing w:before="0" w:after="0"/>
              <w:jc w:val="center"/>
              <w:rPr>
                <w:rFonts w:ascii="Times New Roman" w:eastAsia="Times New Roman" w:hAnsi="Times New Roman" w:cs="Times New Roman"/>
                <w:sz w:val="26"/>
                <w:szCs w:val="26"/>
                <w:lang w:eastAsia="fr-FR"/>
              </w:rPr>
            </w:pPr>
            <w:r w:rsidRPr="002702B0">
              <w:rPr>
                <w:rFonts w:ascii="Times New Roman" w:eastAsia="Times New Roman" w:hAnsi="Times New Roman" w:cs="Times New Roman"/>
                <w:sz w:val="26"/>
                <w:szCs w:val="26"/>
                <w:lang w:eastAsia="fr-FR"/>
              </w:rPr>
              <w:t>140 000</w:t>
            </w:r>
          </w:p>
        </w:tc>
      </w:tr>
      <w:tr w:rsidR="002702B0" w:rsidRPr="002702B0" w14:paraId="7365AC81" w14:textId="77777777" w:rsidTr="002702B0">
        <w:trPr>
          <w:trHeight w:val="330"/>
        </w:trPr>
        <w:tc>
          <w:tcPr>
            <w:tcW w:w="1500" w:type="dxa"/>
            <w:tcBorders>
              <w:top w:val="nil"/>
              <w:left w:val="single" w:sz="4" w:space="0" w:color="auto"/>
              <w:bottom w:val="single" w:sz="4" w:space="0" w:color="auto"/>
              <w:right w:val="single" w:sz="4" w:space="0" w:color="auto"/>
            </w:tcBorders>
            <w:shd w:val="clear" w:color="auto" w:fill="auto"/>
            <w:noWrap/>
            <w:vAlign w:val="center"/>
            <w:hideMark/>
          </w:tcPr>
          <w:p w14:paraId="084656B8" w14:textId="77777777" w:rsidR="002702B0" w:rsidRPr="002702B0" w:rsidRDefault="002702B0" w:rsidP="002702B0">
            <w:pPr>
              <w:suppressAutoHyphens w:val="0"/>
              <w:spacing w:before="0" w:after="0"/>
              <w:jc w:val="center"/>
              <w:rPr>
                <w:rFonts w:ascii="Times New Roman" w:eastAsia="Times New Roman" w:hAnsi="Times New Roman" w:cs="Times New Roman"/>
                <w:sz w:val="26"/>
                <w:szCs w:val="26"/>
                <w:lang w:eastAsia="fr-FR"/>
              </w:rPr>
            </w:pPr>
            <w:r w:rsidRPr="002702B0">
              <w:rPr>
                <w:rFonts w:ascii="Times New Roman" w:eastAsia="Times New Roman" w:hAnsi="Times New Roman" w:cs="Times New Roman"/>
                <w:sz w:val="26"/>
                <w:szCs w:val="26"/>
                <w:lang w:eastAsia="fr-FR"/>
              </w:rPr>
              <w:t>04/06/2025</w:t>
            </w:r>
          </w:p>
        </w:tc>
        <w:tc>
          <w:tcPr>
            <w:tcW w:w="1380" w:type="dxa"/>
            <w:tcBorders>
              <w:top w:val="nil"/>
              <w:left w:val="nil"/>
              <w:bottom w:val="single" w:sz="4" w:space="0" w:color="auto"/>
              <w:right w:val="single" w:sz="4" w:space="0" w:color="auto"/>
            </w:tcBorders>
            <w:shd w:val="clear" w:color="auto" w:fill="auto"/>
            <w:noWrap/>
            <w:vAlign w:val="center"/>
            <w:hideMark/>
          </w:tcPr>
          <w:p w14:paraId="0D79916F" w14:textId="77777777" w:rsidR="002702B0" w:rsidRPr="002702B0" w:rsidRDefault="002702B0" w:rsidP="002702B0">
            <w:pPr>
              <w:suppressAutoHyphens w:val="0"/>
              <w:spacing w:before="0" w:after="0"/>
              <w:jc w:val="center"/>
              <w:rPr>
                <w:rFonts w:ascii="Times New Roman" w:eastAsia="Times New Roman" w:hAnsi="Times New Roman" w:cs="Times New Roman"/>
                <w:sz w:val="26"/>
                <w:szCs w:val="26"/>
                <w:lang w:eastAsia="fr-FR"/>
              </w:rPr>
            </w:pPr>
            <w:r w:rsidRPr="002702B0">
              <w:rPr>
                <w:rFonts w:ascii="Times New Roman" w:eastAsia="Times New Roman" w:hAnsi="Times New Roman" w:cs="Times New Roman"/>
                <w:sz w:val="26"/>
                <w:szCs w:val="26"/>
                <w:lang w:eastAsia="fr-FR"/>
              </w:rPr>
              <w:t>/0144</w:t>
            </w:r>
          </w:p>
        </w:tc>
        <w:tc>
          <w:tcPr>
            <w:tcW w:w="1500" w:type="dxa"/>
            <w:tcBorders>
              <w:top w:val="nil"/>
              <w:left w:val="nil"/>
              <w:bottom w:val="single" w:sz="4" w:space="0" w:color="auto"/>
              <w:right w:val="single" w:sz="4" w:space="0" w:color="auto"/>
            </w:tcBorders>
            <w:shd w:val="clear" w:color="auto" w:fill="auto"/>
            <w:noWrap/>
            <w:vAlign w:val="center"/>
            <w:hideMark/>
          </w:tcPr>
          <w:p w14:paraId="0BCD18D5" w14:textId="77777777" w:rsidR="002702B0" w:rsidRPr="002702B0" w:rsidRDefault="002702B0" w:rsidP="002702B0">
            <w:pPr>
              <w:suppressAutoHyphens w:val="0"/>
              <w:spacing w:before="0" w:after="0"/>
              <w:jc w:val="center"/>
              <w:rPr>
                <w:rFonts w:ascii="Times New Roman" w:eastAsia="Times New Roman" w:hAnsi="Times New Roman" w:cs="Times New Roman"/>
                <w:sz w:val="26"/>
                <w:szCs w:val="26"/>
                <w:lang w:eastAsia="fr-FR"/>
              </w:rPr>
            </w:pPr>
            <w:r w:rsidRPr="002702B0">
              <w:rPr>
                <w:rFonts w:ascii="Times New Roman" w:eastAsia="Times New Roman" w:hAnsi="Times New Roman" w:cs="Times New Roman"/>
                <w:sz w:val="26"/>
                <w:szCs w:val="26"/>
                <w:lang w:eastAsia="fr-FR"/>
              </w:rPr>
              <w:t>YD41PP006</w:t>
            </w:r>
          </w:p>
        </w:tc>
        <w:tc>
          <w:tcPr>
            <w:tcW w:w="3180" w:type="dxa"/>
            <w:tcBorders>
              <w:top w:val="nil"/>
              <w:left w:val="nil"/>
              <w:bottom w:val="single" w:sz="4" w:space="0" w:color="auto"/>
              <w:right w:val="single" w:sz="4" w:space="0" w:color="auto"/>
            </w:tcBorders>
            <w:shd w:val="clear" w:color="auto" w:fill="auto"/>
            <w:vAlign w:val="center"/>
            <w:hideMark/>
          </w:tcPr>
          <w:p w14:paraId="563E5E1F" w14:textId="77777777" w:rsidR="002702B0" w:rsidRPr="002702B0" w:rsidRDefault="002702B0" w:rsidP="002702B0">
            <w:pPr>
              <w:suppressAutoHyphens w:val="0"/>
              <w:spacing w:before="0" w:after="0"/>
              <w:jc w:val="left"/>
              <w:rPr>
                <w:rFonts w:ascii="Times New Roman" w:eastAsia="Times New Roman" w:hAnsi="Times New Roman" w:cs="Times New Roman"/>
                <w:sz w:val="26"/>
                <w:szCs w:val="26"/>
                <w:lang w:eastAsia="fr-FR"/>
              </w:rPr>
            </w:pPr>
            <w:r w:rsidRPr="002702B0">
              <w:rPr>
                <w:rFonts w:ascii="Times New Roman" w:eastAsia="Times New Roman" w:hAnsi="Times New Roman" w:cs="Times New Roman"/>
                <w:sz w:val="26"/>
                <w:szCs w:val="26"/>
                <w:lang w:eastAsia="fr-FR"/>
              </w:rPr>
              <w:t>CLIENT DIVERS MICHELLE</w:t>
            </w:r>
          </w:p>
        </w:tc>
        <w:tc>
          <w:tcPr>
            <w:tcW w:w="1340" w:type="dxa"/>
            <w:tcBorders>
              <w:top w:val="nil"/>
              <w:left w:val="nil"/>
              <w:bottom w:val="single" w:sz="4" w:space="0" w:color="auto"/>
              <w:right w:val="single" w:sz="4" w:space="0" w:color="auto"/>
            </w:tcBorders>
            <w:shd w:val="clear" w:color="auto" w:fill="auto"/>
            <w:noWrap/>
            <w:vAlign w:val="center"/>
            <w:hideMark/>
          </w:tcPr>
          <w:p w14:paraId="31ADB4B0" w14:textId="77777777" w:rsidR="002702B0" w:rsidRPr="002702B0" w:rsidRDefault="002702B0" w:rsidP="002702B0">
            <w:pPr>
              <w:suppressAutoHyphens w:val="0"/>
              <w:spacing w:before="0" w:after="0"/>
              <w:jc w:val="center"/>
              <w:rPr>
                <w:rFonts w:ascii="Times New Roman" w:eastAsia="Times New Roman" w:hAnsi="Times New Roman" w:cs="Times New Roman"/>
                <w:sz w:val="26"/>
                <w:szCs w:val="26"/>
                <w:lang w:eastAsia="fr-FR"/>
              </w:rPr>
            </w:pPr>
            <w:r w:rsidRPr="002702B0">
              <w:rPr>
                <w:rFonts w:ascii="Times New Roman" w:eastAsia="Times New Roman" w:hAnsi="Times New Roman" w:cs="Times New Roman"/>
                <w:sz w:val="26"/>
                <w:szCs w:val="26"/>
                <w:lang w:eastAsia="fr-FR"/>
              </w:rPr>
              <w:t>RA100004</w:t>
            </w:r>
          </w:p>
        </w:tc>
        <w:tc>
          <w:tcPr>
            <w:tcW w:w="3100" w:type="dxa"/>
            <w:tcBorders>
              <w:top w:val="nil"/>
              <w:left w:val="nil"/>
              <w:bottom w:val="single" w:sz="4" w:space="0" w:color="auto"/>
              <w:right w:val="single" w:sz="4" w:space="0" w:color="auto"/>
            </w:tcBorders>
            <w:shd w:val="clear" w:color="auto" w:fill="auto"/>
            <w:noWrap/>
            <w:vAlign w:val="center"/>
            <w:hideMark/>
          </w:tcPr>
          <w:p w14:paraId="6FF98D37" w14:textId="77777777" w:rsidR="002702B0" w:rsidRPr="002702B0" w:rsidRDefault="002702B0" w:rsidP="002702B0">
            <w:pPr>
              <w:suppressAutoHyphens w:val="0"/>
              <w:spacing w:before="0" w:after="0"/>
              <w:jc w:val="left"/>
              <w:rPr>
                <w:rFonts w:ascii="Times New Roman" w:eastAsia="Times New Roman" w:hAnsi="Times New Roman" w:cs="Times New Roman"/>
                <w:sz w:val="26"/>
                <w:szCs w:val="26"/>
                <w:lang w:eastAsia="fr-FR"/>
              </w:rPr>
            </w:pPr>
            <w:r w:rsidRPr="002702B0">
              <w:rPr>
                <w:rFonts w:ascii="Times New Roman" w:eastAsia="Times New Roman" w:hAnsi="Times New Roman" w:cs="Times New Roman"/>
                <w:sz w:val="26"/>
                <w:szCs w:val="26"/>
                <w:lang w:eastAsia="fr-FR"/>
              </w:rPr>
              <w:t xml:space="preserve">HUILE CEL'OR 1L </w:t>
            </w:r>
          </w:p>
        </w:tc>
        <w:tc>
          <w:tcPr>
            <w:tcW w:w="1060" w:type="dxa"/>
            <w:tcBorders>
              <w:top w:val="nil"/>
              <w:left w:val="nil"/>
              <w:bottom w:val="single" w:sz="4" w:space="0" w:color="auto"/>
              <w:right w:val="single" w:sz="4" w:space="0" w:color="auto"/>
            </w:tcBorders>
            <w:shd w:val="clear" w:color="auto" w:fill="auto"/>
            <w:noWrap/>
            <w:vAlign w:val="center"/>
            <w:hideMark/>
          </w:tcPr>
          <w:p w14:paraId="53AB698C" w14:textId="77777777" w:rsidR="002702B0" w:rsidRPr="002702B0" w:rsidRDefault="002702B0" w:rsidP="002702B0">
            <w:pPr>
              <w:suppressAutoHyphens w:val="0"/>
              <w:spacing w:before="0" w:after="0"/>
              <w:jc w:val="center"/>
              <w:rPr>
                <w:rFonts w:ascii="Times New Roman" w:eastAsia="Times New Roman" w:hAnsi="Times New Roman" w:cs="Times New Roman"/>
                <w:sz w:val="26"/>
                <w:szCs w:val="26"/>
                <w:lang w:eastAsia="fr-FR"/>
              </w:rPr>
            </w:pPr>
            <w:r w:rsidRPr="002702B0">
              <w:rPr>
                <w:rFonts w:ascii="Times New Roman" w:eastAsia="Times New Roman" w:hAnsi="Times New Roman" w:cs="Times New Roman"/>
                <w:sz w:val="26"/>
                <w:szCs w:val="26"/>
                <w:lang w:eastAsia="fr-FR"/>
              </w:rPr>
              <w:t>9</w:t>
            </w:r>
          </w:p>
        </w:tc>
        <w:tc>
          <w:tcPr>
            <w:tcW w:w="1320" w:type="dxa"/>
            <w:tcBorders>
              <w:top w:val="nil"/>
              <w:left w:val="nil"/>
              <w:bottom w:val="single" w:sz="4" w:space="0" w:color="auto"/>
              <w:right w:val="single" w:sz="4" w:space="0" w:color="auto"/>
            </w:tcBorders>
            <w:shd w:val="clear" w:color="auto" w:fill="auto"/>
            <w:noWrap/>
            <w:vAlign w:val="center"/>
            <w:hideMark/>
          </w:tcPr>
          <w:p w14:paraId="71FCEF5B" w14:textId="77777777" w:rsidR="002702B0" w:rsidRPr="002702B0" w:rsidRDefault="002702B0" w:rsidP="002702B0">
            <w:pPr>
              <w:suppressAutoHyphens w:val="0"/>
              <w:spacing w:before="0" w:after="0"/>
              <w:jc w:val="center"/>
              <w:rPr>
                <w:rFonts w:ascii="Times New Roman" w:eastAsia="Times New Roman" w:hAnsi="Times New Roman" w:cs="Times New Roman"/>
                <w:sz w:val="26"/>
                <w:szCs w:val="26"/>
                <w:lang w:eastAsia="fr-FR"/>
              </w:rPr>
            </w:pPr>
            <w:r w:rsidRPr="002702B0">
              <w:rPr>
                <w:rFonts w:ascii="Times New Roman" w:eastAsia="Times New Roman" w:hAnsi="Times New Roman" w:cs="Times New Roman"/>
                <w:sz w:val="26"/>
                <w:szCs w:val="26"/>
                <w:lang w:eastAsia="fr-FR"/>
              </w:rPr>
              <w:t>1 350</w:t>
            </w:r>
          </w:p>
        </w:tc>
        <w:tc>
          <w:tcPr>
            <w:tcW w:w="1660" w:type="dxa"/>
            <w:tcBorders>
              <w:top w:val="nil"/>
              <w:left w:val="nil"/>
              <w:bottom w:val="single" w:sz="4" w:space="0" w:color="auto"/>
              <w:right w:val="single" w:sz="4" w:space="0" w:color="auto"/>
            </w:tcBorders>
            <w:shd w:val="clear" w:color="auto" w:fill="auto"/>
            <w:noWrap/>
            <w:vAlign w:val="center"/>
            <w:hideMark/>
          </w:tcPr>
          <w:p w14:paraId="0F776B8D" w14:textId="77777777" w:rsidR="002702B0" w:rsidRPr="002702B0" w:rsidRDefault="002702B0" w:rsidP="002702B0">
            <w:pPr>
              <w:suppressAutoHyphens w:val="0"/>
              <w:spacing w:before="0" w:after="0"/>
              <w:jc w:val="center"/>
              <w:rPr>
                <w:rFonts w:ascii="Times New Roman" w:eastAsia="Times New Roman" w:hAnsi="Times New Roman" w:cs="Times New Roman"/>
                <w:sz w:val="26"/>
                <w:szCs w:val="26"/>
                <w:lang w:eastAsia="fr-FR"/>
              </w:rPr>
            </w:pPr>
            <w:r w:rsidRPr="002702B0">
              <w:rPr>
                <w:rFonts w:ascii="Times New Roman" w:eastAsia="Times New Roman" w:hAnsi="Times New Roman" w:cs="Times New Roman"/>
                <w:sz w:val="26"/>
                <w:szCs w:val="26"/>
                <w:lang w:eastAsia="fr-FR"/>
              </w:rPr>
              <w:t>12 150</w:t>
            </w:r>
          </w:p>
        </w:tc>
      </w:tr>
      <w:tr w:rsidR="002702B0" w:rsidRPr="002702B0" w14:paraId="3C3A270B" w14:textId="77777777" w:rsidTr="002702B0">
        <w:trPr>
          <w:trHeight w:val="330"/>
        </w:trPr>
        <w:tc>
          <w:tcPr>
            <w:tcW w:w="1500" w:type="dxa"/>
            <w:tcBorders>
              <w:top w:val="nil"/>
              <w:left w:val="single" w:sz="4" w:space="0" w:color="auto"/>
              <w:bottom w:val="single" w:sz="4" w:space="0" w:color="auto"/>
              <w:right w:val="single" w:sz="4" w:space="0" w:color="auto"/>
            </w:tcBorders>
            <w:shd w:val="clear" w:color="auto" w:fill="auto"/>
            <w:noWrap/>
            <w:vAlign w:val="center"/>
            <w:hideMark/>
          </w:tcPr>
          <w:p w14:paraId="1E97B81E" w14:textId="77777777" w:rsidR="002702B0" w:rsidRPr="002702B0" w:rsidRDefault="002702B0" w:rsidP="002702B0">
            <w:pPr>
              <w:suppressAutoHyphens w:val="0"/>
              <w:spacing w:before="0" w:after="0"/>
              <w:jc w:val="center"/>
              <w:rPr>
                <w:rFonts w:ascii="Times New Roman" w:eastAsia="Times New Roman" w:hAnsi="Times New Roman" w:cs="Times New Roman"/>
                <w:sz w:val="26"/>
                <w:szCs w:val="26"/>
                <w:lang w:eastAsia="fr-FR"/>
              </w:rPr>
            </w:pPr>
            <w:r w:rsidRPr="002702B0">
              <w:rPr>
                <w:rFonts w:ascii="Times New Roman" w:eastAsia="Times New Roman" w:hAnsi="Times New Roman" w:cs="Times New Roman"/>
                <w:sz w:val="26"/>
                <w:szCs w:val="26"/>
                <w:lang w:eastAsia="fr-FR"/>
              </w:rPr>
              <w:t>04/06/2025</w:t>
            </w:r>
          </w:p>
        </w:tc>
        <w:tc>
          <w:tcPr>
            <w:tcW w:w="1380" w:type="dxa"/>
            <w:tcBorders>
              <w:top w:val="nil"/>
              <w:left w:val="nil"/>
              <w:bottom w:val="single" w:sz="4" w:space="0" w:color="auto"/>
              <w:right w:val="single" w:sz="4" w:space="0" w:color="auto"/>
            </w:tcBorders>
            <w:shd w:val="clear" w:color="auto" w:fill="auto"/>
            <w:noWrap/>
            <w:vAlign w:val="center"/>
            <w:hideMark/>
          </w:tcPr>
          <w:p w14:paraId="3D7F1610" w14:textId="77777777" w:rsidR="002702B0" w:rsidRPr="002702B0" w:rsidRDefault="002702B0" w:rsidP="002702B0">
            <w:pPr>
              <w:suppressAutoHyphens w:val="0"/>
              <w:spacing w:before="0" w:after="0"/>
              <w:jc w:val="center"/>
              <w:rPr>
                <w:rFonts w:ascii="Times New Roman" w:eastAsia="Times New Roman" w:hAnsi="Times New Roman" w:cs="Times New Roman"/>
                <w:sz w:val="26"/>
                <w:szCs w:val="26"/>
                <w:lang w:eastAsia="fr-FR"/>
              </w:rPr>
            </w:pPr>
            <w:r w:rsidRPr="002702B0">
              <w:rPr>
                <w:rFonts w:ascii="Times New Roman" w:eastAsia="Times New Roman" w:hAnsi="Times New Roman" w:cs="Times New Roman"/>
                <w:sz w:val="26"/>
                <w:szCs w:val="26"/>
                <w:lang w:eastAsia="fr-FR"/>
              </w:rPr>
              <w:t>/0145</w:t>
            </w:r>
          </w:p>
        </w:tc>
        <w:tc>
          <w:tcPr>
            <w:tcW w:w="1500" w:type="dxa"/>
            <w:tcBorders>
              <w:top w:val="nil"/>
              <w:left w:val="nil"/>
              <w:bottom w:val="single" w:sz="4" w:space="0" w:color="auto"/>
              <w:right w:val="single" w:sz="4" w:space="0" w:color="auto"/>
            </w:tcBorders>
            <w:shd w:val="clear" w:color="auto" w:fill="auto"/>
            <w:noWrap/>
            <w:vAlign w:val="center"/>
            <w:hideMark/>
          </w:tcPr>
          <w:p w14:paraId="4F7E425F" w14:textId="77777777" w:rsidR="002702B0" w:rsidRPr="002702B0" w:rsidRDefault="002702B0" w:rsidP="002702B0">
            <w:pPr>
              <w:suppressAutoHyphens w:val="0"/>
              <w:spacing w:before="0" w:after="0"/>
              <w:jc w:val="center"/>
              <w:rPr>
                <w:rFonts w:ascii="Times New Roman" w:eastAsia="Times New Roman" w:hAnsi="Times New Roman" w:cs="Times New Roman"/>
                <w:sz w:val="26"/>
                <w:szCs w:val="26"/>
                <w:lang w:eastAsia="fr-FR"/>
              </w:rPr>
            </w:pPr>
            <w:r w:rsidRPr="002702B0">
              <w:rPr>
                <w:rFonts w:ascii="Times New Roman" w:eastAsia="Times New Roman" w:hAnsi="Times New Roman" w:cs="Times New Roman"/>
                <w:sz w:val="26"/>
                <w:szCs w:val="26"/>
                <w:lang w:eastAsia="fr-FR"/>
              </w:rPr>
              <w:t>YD41PP006</w:t>
            </w:r>
          </w:p>
        </w:tc>
        <w:tc>
          <w:tcPr>
            <w:tcW w:w="3180" w:type="dxa"/>
            <w:tcBorders>
              <w:top w:val="nil"/>
              <w:left w:val="nil"/>
              <w:bottom w:val="single" w:sz="4" w:space="0" w:color="auto"/>
              <w:right w:val="single" w:sz="4" w:space="0" w:color="auto"/>
            </w:tcBorders>
            <w:shd w:val="clear" w:color="auto" w:fill="auto"/>
            <w:vAlign w:val="center"/>
            <w:hideMark/>
          </w:tcPr>
          <w:p w14:paraId="39C51931" w14:textId="77777777" w:rsidR="002702B0" w:rsidRPr="002702B0" w:rsidRDefault="002702B0" w:rsidP="002702B0">
            <w:pPr>
              <w:suppressAutoHyphens w:val="0"/>
              <w:spacing w:before="0" w:after="0"/>
              <w:jc w:val="left"/>
              <w:rPr>
                <w:rFonts w:ascii="Times New Roman" w:eastAsia="Times New Roman" w:hAnsi="Times New Roman" w:cs="Times New Roman"/>
                <w:sz w:val="26"/>
                <w:szCs w:val="26"/>
                <w:lang w:eastAsia="fr-FR"/>
              </w:rPr>
            </w:pPr>
            <w:r w:rsidRPr="002702B0">
              <w:rPr>
                <w:rFonts w:ascii="Times New Roman" w:eastAsia="Times New Roman" w:hAnsi="Times New Roman" w:cs="Times New Roman"/>
                <w:sz w:val="26"/>
                <w:szCs w:val="26"/>
                <w:lang w:eastAsia="fr-FR"/>
              </w:rPr>
              <w:t>CLIENT DIVERS MICHELLE</w:t>
            </w:r>
          </w:p>
        </w:tc>
        <w:tc>
          <w:tcPr>
            <w:tcW w:w="1340" w:type="dxa"/>
            <w:tcBorders>
              <w:top w:val="nil"/>
              <w:left w:val="nil"/>
              <w:bottom w:val="single" w:sz="4" w:space="0" w:color="auto"/>
              <w:right w:val="single" w:sz="4" w:space="0" w:color="auto"/>
            </w:tcBorders>
            <w:shd w:val="clear" w:color="auto" w:fill="auto"/>
            <w:noWrap/>
            <w:vAlign w:val="center"/>
            <w:hideMark/>
          </w:tcPr>
          <w:p w14:paraId="59644F1B" w14:textId="77777777" w:rsidR="002702B0" w:rsidRPr="002702B0" w:rsidRDefault="002702B0" w:rsidP="002702B0">
            <w:pPr>
              <w:suppressAutoHyphens w:val="0"/>
              <w:spacing w:before="0" w:after="0"/>
              <w:jc w:val="center"/>
              <w:rPr>
                <w:rFonts w:ascii="Times New Roman" w:eastAsia="Times New Roman" w:hAnsi="Times New Roman" w:cs="Times New Roman"/>
                <w:sz w:val="26"/>
                <w:szCs w:val="26"/>
                <w:lang w:eastAsia="fr-FR"/>
              </w:rPr>
            </w:pPr>
            <w:r w:rsidRPr="002702B0">
              <w:rPr>
                <w:rFonts w:ascii="Times New Roman" w:eastAsia="Times New Roman" w:hAnsi="Times New Roman" w:cs="Times New Roman"/>
                <w:sz w:val="26"/>
                <w:szCs w:val="26"/>
                <w:lang w:eastAsia="fr-FR"/>
              </w:rPr>
              <w:t>RA100002</w:t>
            </w:r>
          </w:p>
        </w:tc>
        <w:tc>
          <w:tcPr>
            <w:tcW w:w="3100" w:type="dxa"/>
            <w:tcBorders>
              <w:top w:val="nil"/>
              <w:left w:val="nil"/>
              <w:bottom w:val="single" w:sz="4" w:space="0" w:color="auto"/>
              <w:right w:val="single" w:sz="4" w:space="0" w:color="auto"/>
            </w:tcBorders>
            <w:shd w:val="clear" w:color="auto" w:fill="auto"/>
            <w:noWrap/>
            <w:vAlign w:val="center"/>
            <w:hideMark/>
          </w:tcPr>
          <w:p w14:paraId="783BA4A2" w14:textId="77777777" w:rsidR="002702B0" w:rsidRPr="002702B0" w:rsidRDefault="002702B0" w:rsidP="002702B0">
            <w:pPr>
              <w:suppressAutoHyphens w:val="0"/>
              <w:spacing w:before="0" w:after="0"/>
              <w:jc w:val="left"/>
              <w:rPr>
                <w:rFonts w:ascii="Times New Roman" w:eastAsia="Times New Roman" w:hAnsi="Times New Roman" w:cs="Times New Roman"/>
                <w:sz w:val="26"/>
                <w:szCs w:val="26"/>
                <w:lang w:eastAsia="fr-FR"/>
              </w:rPr>
            </w:pPr>
            <w:r w:rsidRPr="002702B0">
              <w:rPr>
                <w:rFonts w:ascii="Times New Roman" w:eastAsia="Times New Roman" w:hAnsi="Times New Roman" w:cs="Times New Roman"/>
                <w:sz w:val="26"/>
                <w:szCs w:val="26"/>
                <w:lang w:eastAsia="fr-FR"/>
              </w:rPr>
              <w:t>HUILE CEL'OR 5L CT 3</w:t>
            </w:r>
          </w:p>
        </w:tc>
        <w:tc>
          <w:tcPr>
            <w:tcW w:w="1060" w:type="dxa"/>
            <w:tcBorders>
              <w:top w:val="nil"/>
              <w:left w:val="nil"/>
              <w:bottom w:val="single" w:sz="4" w:space="0" w:color="auto"/>
              <w:right w:val="single" w:sz="4" w:space="0" w:color="auto"/>
            </w:tcBorders>
            <w:shd w:val="clear" w:color="auto" w:fill="auto"/>
            <w:noWrap/>
            <w:vAlign w:val="center"/>
            <w:hideMark/>
          </w:tcPr>
          <w:p w14:paraId="2327D549" w14:textId="77777777" w:rsidR="002702B0" w:rsidRPr="002702B0" w:rsidRDefault="002702B0" w:rsidP="002702B0">
            <w:pPr>
              <w:suppressAutoHyphens w:val="0"/>
              <w:spacing w:before="0" w:after="0"/>
              <w:jc w:val="center"/>
              <w:rPr>
                <w:rFonts w:ascii="Times New Roman" w:eastAsia="Times New Roman" w:hAnsi="Times New Roman" w:cs="Times New Roman"/>
                <w:sz w:val="26"/>
                <w:szCs w:val="26"/>
                <w:lang w:eastAsia="fr-FR"/>
              </w:rPr>
            </w:pPr>
            <w:r w:rsidRPr="002702B0">
              <w:rPr>
                <w:rFonts w:ascii="Times New Roman" w:eastAsia="Times New Roman" w:hAnsi="Times New Roman" w:cs="Times New Roman"/>
                <w:sz w:val="26"/>
                <w:szCs w:val="26"/>
                <w:lang w:eastAsia="fr-FR"/>
              </w:rPr>
              <w:t>1</w:t>
            </w:r>
          </w:p>
        </w:tc>
        <w:tc>
          <w:tcPr>
            <w:tcW w:w="1320" w:type="dxa"/>
            <w:tcBorders>
              <w:top w:val="nil"/>
              <w:left w:val="nil"/>
              <w:bottom w:val="single" w:sz="4" w:space="0" w:color="auto"/>
              <w:right w:val="single" w:sz="4" w:space="0" w:color="auto"/>
            </w:tcBorders>
            <w:shd w:val="clear" w:color="auto" w:fill="auto"/>
            <w:noWrap/>
            <w:vAlign w:val="center"/>
            <w:hideMark/>
          </w:tcPr>
          <w:p w14:paraId="4A2E23DE" w14:textId="77777777" w:rsidR="002702B0" w:rsidRPr="002702B0" w:rsidRDefault="002702B0" w:rsidP="002702B0">
            <w:pPr>
              <w:suppressAutoHyphens w:val="0"/>
              <w:spacing w:before="0" w:after="0"/>
              <w:jc w:val="center"/>
              <w:rPr>
                <w:rFonts w:ascii="Times New Roman" w:eastAsia="Times New Roman" w:hAnsi="Times New Roman" w:cs="Times New Roman"/>
                <w:sz w:val="26"/>
                <w:szCs w:val="26"/>
                <w:lang w:eastAsia="fr-FR"/>
              </w:rPr>
            </w:pPr>
            <w:r w:rsidRPr="002702B0">
              <w:rPr>
                <w:rFonts w:ascii="Times New Roman" w:eastAsia="Times New Roman" w:hAnsi="Times New Roman" w:cs="Times New Roman"/>
                <w:sz w:val="26"/>
                <w:szCs w:val="26"/>
                <w:lang w:eastAsia="fr-FR"/>
              </w:rPr>
              <w:t>20 000</w:t>
            </w:r>
          </w:p>
        </w:tc>
        <w:tc>
          <w:tcPr>
            <w:tcW w:w="1660" w:type="dxa"/>
            <w:tcBorders>
              <w:top w:val="nil"/>
              <w:left w:val="nil"/>
              <w:bottom w:val="single" w:sz="4" w:space="0" w:color="auto"/>
              <w:right w:val="single" w:sz="4" w:space="0" w:color="auto"/>
            </w:tcBorders>
            <w:shd w:val="clear" w:color="auto" w:fill="auto"/>
            <w:noWrap/>
            <w:vAlign w:val="center"/>
            <w:hideMark/>
          </w:tcPr>
          <w:p w14:paraId="6722C706" w14:textId="77777777" w:rsidR="002702B0" w:rsidRPr="002702B0" w:rsidRDefault="002702B0" w:rsidP="002702B0">
            <w:pPr>
              <w:suppressAutoHyphens w:val="0"/>
              <w:spacing w:before="0" w:after="0"/>
              <w:jc w:val="center"/>
              <w:rPr>
                <w:rFonts w:ascii="Times New Roman" w:eastAsia="Times New Roman" w:hAnsi="Times New Roman" w:cs="Times New Roman"/>
                <w:sz w:val="26"/>
                <w:szCs w:val="26"/>
                <w:lang w:eastAsia="fr-FR"/>
              </w:rPr>
            </w:pPr>
            <w:r w:rsidRPr="002702B0">
              <w:rPr>
                <w:rFonts w:ascii="Times New Roman" w:eastAsia="Times New Roman" w:hAnsi="Times New Roman" w:cs="Times New Roman"/>
                <w:sz w:val="26"/>
                <w:szCs w:val="26"/>
                <w:lang w:eastAsia="fr-FR"/>
              </w:rPr>
              <w:t>20 000</w:t>
            </w:r>
          </w:p>
        </w:tc>
      </w:tr>
      <w:tr w:rsidR="002702B0" w:rsidRPr="002702B0" w14:paraId="5449DA17" w14:textId="77777777" w:rsidTr="002702B0">
        <w:trPr>
          <w:trHeight w:val="330"/>
        </w:trPr>
        <w:tc>
          <w:tcPr>
            <w:tcW w:w="1500" w:type="dxa"/>
            <w:tcBorders>
              <w:top w:val="nil"/>
              <w:left w:val="single" w:sz="4" w:space="0" w:color="auto"/>
              <w:bottom w:val="single" w:sz="4" w:space="0" w:color="auto"/>
              <w:right w:val="single" w:sz="4" w:space="0" w:color="auto"/>
            </w:tcBorders>
            <w:shd w:val="clear" w:color="auto" w:fill="auto"/>
            <w:noWrap/>
            <w:vAlign w:val="center"/>
            <w:hideMark/>
          </w:tcPr>
          <w:p w14:paraId="1DF8A01F" w14:textId="77777777" w:rsidR="002702B0" w:rsidRPr="002702B0" w:rsidRDefault="002702B0" w:rsidP="002702B0">
            <w:pPr>
              <w:suppressAutoHyphens w:val="0"/>
              <w:spacing w:before="0" w:after="0"/>
              <w:jc w:val="center"/>
              <w:rPr>
                <w:rFonts w:ascii="Times New Roman" w:eastAsia="Times New Roman" w:hAnsi="Times New Roman" w:cs="Times New Roman"/>
                <w:sz w:val="26"/>
                <w:szCs w:val="26"/>
                <w:lang w:eastAsia="fr-FR"/>
              </w:rPr>
            </w:pPr>
            <w:r w:rsidRPr="002702B0">
              <w:rPr>
                <w:rFonts w:ascii="Times New Roman" w:eastAsia="Times New Roman" w:hAnsi="Times New Roman" w:cs="Times New Roman"/>
                <w:sz w:val="26"/>
                <w:szCs w:val="26"/>
                <w:lang w:eastAsia="fr-FR"/>
              </w:rPr>
              <w:t>06/06/2025</w:t>
            </w:r>
          </w:p>
        </w:tc>
        <w:tc>
          <w:tcPr>
            <w:tcW w:w="1380" w:type="dxa"/>
            <w:tcBorders>
              <w:top w:val="nil"/>
              <w:left w:val="nil"/>
              <w:bottom w:val="single" w:sz="4" w:space="0" w:color="auto"/>
              <w:right w:val="single" w:sz="4" w:space="0" w:color="auto"/>
            </w:tcBorders>
            <w:shd w:val="clear" w:color="auto" w:fill="auto"/>
            <w:noWrap/>
            <w:vAlign w:val="center"/>
            <w:hideMark/>
          </w:tcPr>
          <w:p w14:paraId="662397E8" w14:textId="77777777" w:rsidR="002702B0" w:rsidRPr="002702B0" w:rsidRDefault="002702B0" w:rsidP="002702B0">
            <w:pPr>
              <w:suppressAutoHyphens w:val="0"/>
              <w:spacing w:before="0" w:after="0"/>
              <w:jc w:val="center"/>
              <w:rPr>
                <w:rFonts w:ascii="Times New Roman" w:eastAsia="Times New Roman" w:hAnsi="Times New Roman" w:cs="Times New Roman"/>
                <w:sz w:val="26"/>
                <w:szCs w:val="26"/>
                <w:lang w:eastAsia="fr-FR"/>
              </w:rPr>
            </w:pPr>
            <w:r w:rsidRPr="002702B0">
              <w:rPr>
                <w:rFonts w:ascii="Times New Roman" w:eastAsia="Times New Roman" w:hAnsi="Times New Roman" w:cs="Times New Roman"/>
                <w:sz w:val="26"/>
                <w:szCs w:val="26"/>
                <w:lang w:eastAsia="fr-FR"/>
              </w:rPr>
              <w:t>/0157</w:t>
            </w:r>
          </w:p>
        </w:tc>
        <w:tc>
          <w:tcPr>
            <w:tcW w:w="1500" w:type="dxa"/>
            <w:tcBorders>
              <w:top w:val="nil"/>
              <w:left w:val="nil"/>
              <w:bottom w:val="single" w:sz="4" w:space="0" w:color="auto"/>
              <w:right w:val="single" w:sz="4" w:space="0" w:color="auto"/>
            </w:tcBorders>
            <w:shd w:val="clear" w:color="auto" w:fill="auto"/>
            <w:noWrap/>
            <w:vAlign w:val="center"/>
            <w:hideMark/>
          </w:tcPr>
          <w:p w14:paraId="7E878687" w14:textId="77777777" w:rsidR="002702B0" w:rsidRPr="002702B0" w:rsidRDefault="002702B0" w:rsidP="002702B0">
            <w:pPr>
              <w:suppressAutoHyphens w:val="0"/>
              <w:spacing w:before="0" w:after="0"/>
              <w:jc w:val="center"/>
              <w:rPr>
                <w:rFonts w:ascii="Times New Roman" w:eastAsia="Times New Roman" w:hAnsi="Times New Roman" w:cs="Times New Roman"/>
                <w:sz w:val="26"/>
                <w:szCs w:val="26"/>
                <w:lang w:eastAsia="fr-FR"/>
              </w:rPr>
            </w:pPr>
            <w:r w:rsidRPr="002702B0">
              <w:rPr>
                <w:rFonts w:ascii="Times New Roman" w:eastAsia="Times New Roman" w:hAnsi="Times New Roman" w:cs="Times New Roman"/>
                <w:sz w:val="26"/>
                <w:szCs w:val="26"/>
                <w:lang w:eastAsia="fr-FR"/>
              </w:rPr>
              <w:t>YD41PP006</w:t>
            </w:r>
          </w:p>
        </w:tc>
        <w:tc>
          <w:tcPr>
            <w:tcW w:w="3180" w:type="dxa"/>
            <w:tcBorders>
              <w:top w:val="nil"/>
              <w:left w:val="nil"/>
              <w:bottom w:val="single" w:sz="4" w:space="0" w:color="auto"/>
              <w:right w:val="single" w:sz="4" w:space="0" w:color="auto"/>
            </w:tcBorders>
            <w:shd w:val="clear" w:color="auto" w:fill="auto"/>
            <w:vAlign w:val="center"/>
            <w:hideMark/>
          </w:tcPr>
          <w:p w14:paraId="3040F4C9" w14:textId="77777777" w:rsidR="002702B0" w:rsidRPr="002702B0" w:rsidRDefault="002702B0" w:rsidP="002702B0">
            <w:pPr>
              <w:suppressAutoHyphens w:val="0"/>
              <w:spacing w:before="0" w:after="0"/>
              <w:jc w:val="left"/>
              <w:rPr>
                <w:rFonts w:ascii="Times New Roman" w:eastAsia="Times New Roman" w:hAnsi="Times New Roman" w:cs="Times New Roman"/>
                <w:sz w:val="26"/>
                <w:szCs w:val="26"/>
                <w:lang w:eastAsia="fr-FR"/>
              </w:rPr>
            </w:pPr>
            <w:r w:rsidRPr="002702B0">
              <w:rPr>
                <w:rFonts w:ascii="Times New Roman" w:eastAsia="Times New Roman" w:hAnsi="Times New Roman" w:cs="Times New Roman"/>
                <w:sz w:val="26"/>
                <w:szCs w:val="26"/>
                <w:lang w:eastAsia="fr-FR"/>
              </w:rPr>
              <w:t>CLIENT DIVERS MICHELLE</w:t>
            </w:r>
          </w:p>
        </w:tc>
        <w:tc>
          <w:tcPr>
            <w:tcW w:w="1340" w:type="dxa"/>
            <w:tcBorders>
              <w:top w:val="nil"/>
              <w:left w:val="nil"/>
              <w:bottom w:val="single" w:sz="4" w:space="0" w:color="auto"/>
              <w:right w:val="single" w:sz="4" w:space="0" w:color="auto"/>
            </w:tcBorders>
            <w:shd w:val="clear" w:color="auto" w:fill="auto"/>
            <w:noWrap/>
            <w:vAlign w:val="center"/>
            <w:hideMark/>
          </w:tcPr>
          <w:p w14:paraId="46FB93B8" w14:textId="77777777" w:rsidR="002702B0" w:rsidRPr="002702B0" w:rsidRDefault="002702B0" w:rsidP="002702B0">
            <w:pPr>
              <w:suppressAutoHyphens w:val="0"/>
              <w:spacing w:before="0" w:after="0"/>
              <w:jc w:val="center"/>
              <w:rPr>
                <w:rFonts w:ascii="Times New Roman" w:eastAsia="Times New Roman" w:hAnsi="Times New Roman" w:cs="Times New Roman"/>
                <w:sz w:val="26"/>
                <w:szCs w:val="26"/>
                <w:lang w:eastAsia="fr-FR"/>
              </w:rPr>
            </w:pPr>
            <w:r w:rsidRPr="002702B0">
              <w:rPr>
                <w:rFonts w:ascii="Times New Roman" w:eastAsia="Times New Roman" w:hAnsi="Times New Roman" w:cs="Times New Roman"/>
                <w:sz w:val="26"/>
                <w:szCs w:val="26"/>
                <w:lang w:eastAsia="fr-FR"/>
              </w:rPr>
              <w:t>RA100001</w:t>
            </w:r>
          </w:p>
        </w:tc>
        <w:tc>
          <w:tcPr>
            <w:tcW w:w="3100" w:type="dxa"/>
            <w:tcBorders>
              <w:top w:val="nil"/>
              <w:left w:val="nil"/>
              <w:bottom w:val="single" w:sz="4" w:space="0" w:color="auto"/>
              <w:right w:val="single" w:sz="4" w:space="0" w:color="auto"/>
            </w:tcBorders>
            <w:shd w:val="clear" w:color="auto" w:fill="auto"/>
            <w:noWrap/>
            <w:vAlign w:val="center"/>
            <w:hideMark/>
          </w:tcPr>
          <w:p w14:paraId="3C5EC55F" w14:textId="77777777" w:rsidR="002702B0" w:rsidRPr="002702B0" w:rsidRDefault="002702B0" w:rsidP="002702B0">
            <w:pPr>
              <w:suppressAutoHyphens w:val="0"/>
              <w:spacing w:before="0" w:after="0"/>
              <w:jc w:val="left"/>
              <w:rPr>
                <w:rFonts w:ascii="Times New Roman" w:eastAsia="Times New Roman" w:hAnsi="Times New Roman" w:cs="Times New Roman"/>
                <w:sz w:val="26"/>
                <w:szCs w:val="26"/>
                <w:lang w:eastAsia="fr-FR"/>
              </w:rPr>
            </w:pPr>
            <w:r w:rsidRPr="002702B0">
              <w:rPr>
                <w:rFonts w:ascii="Times New Roman" w:eastAsia="Times New Roman" w:hAnsi="Times New Roman" w:cs="Times New Roman"/>
                <w:sz w:val="26"/>
                <w:szCs w:val="26"/>
                <w:lang w:eastAsia="fr-FR"/>
              </w:rPr>
              <w:t>HUILE CEL'OR 1L CT 15</w:t>
            </w:r>
          </w:p>
        </w:tc>
        <w:tc>
          <w:tcPr>
            <w:tcW w:w="1060" w:type="dxa"/>
            <w:tcBorders>
              <w:top w:val="nil"/>
              <w:left w:val="nil"/>
              <w:bottom w:val="single" w:sz="4" w:space="0" w:color="auto"/>
              <w:right w:val="single" w:sz="4" w:space="0" w:color="auto"/>
            </w:tcBorders>
            <w:shd w:val="clear" w:color="auto" w:fill="auto"/>
            <w:noWrap/>
            <w:vAlign w:val="center"/>
            <w:hideMark/>
          </w:tcPr>
          <w:p w14:paraId="1AC6AAF3" w14:textId="77777777" w:rsidR="002702B0" w:rsidRPr="002702B0" w:rsidRDefault="002702B0" w:rsidP="002702B0">
            <w:pPr>
              <w:suppressAutoHyphens w:val="0"/>
              <w:spacing w:before="0" w:after="0"/>
              <w:jc w:val="center"/>
              <w:rPr>
                <w:rFonts w:ascii="Times New Roman" w:eastAsia="Times New Roman" w:hAnsi="Times New Roman" w:cs="Times New Roman"/>
                <w:sz w:val="26"/>
                <w:szCs w:val="26"/>
                <w:lang w:eastAsia="fr-FR"/>
              </w:rPr>
            </w:pPr>
            <w:r w:rsidRPr="002702B0">
              <w:rPr>
                <w:rFonts w:ascii="Times New Roman" w:eastAsia="Times New Roman" w:hAnsi="Times New Roman" w:cs="Times New Roman"/>
                <w:sz w:val="26"/>
                <w:szCs w:val="26"/>
                <w:lang w:eastAsia="fr-FR"/>
              </w:rPr>
              <w:t>1</w:t>
            </w:r>
          </w:p>
        </w:tc>
        <w:tc>
          <w:tcPr>
            <w:tcW w:w="1320" w:type="dxa"/>
            <w:tcBorders>
              <w:top w:val="nil"/>
              <w:left w:val="nil"/>
              <w:bottom w:val="single" w:sz="4" w:space="0" w:color="auto"/>
              <w:right w:val="single" w:sz="4" w:space="0" w:color="auto"/>
            </w:tcBorders>
            <w:shd w:val="clear" w:color="auto" w:fill="auto"/>
            <w:noWrap/>
            <w:vAlign w:val="center"/>
            <w:hideMark/>
          </w:tcPr>
          <w:p w14:paraId="5298F329" w14:textId="77777777" w:rsidR="002702B0" w:rsidRPr="002702B0" w:rsidRDefault="002702B0" w:rsidP="002702B0">
            <w:pPr>
              <w:suppressAutoHyphens w:val="0"/>
              <w:spacing w:before="0" w:after="0"/>
              <w:jc w:val="center"/>
              <w:rPr>
                <w:rFonts w:ascii="Times New Roman" w:eastAsia="Times New Roman" w:hAnsi="Times New Roman" w:cs="Times New Roman"/>
                <w:sz w:val="26"/>
                <w:szCs w:val="26"/>
                <w:lang w:eastAsia="fr-FR"/>
              </w:rPr>
            </w:pPr>
            <w:r w:rsidRPr="002702B0">
              <w:rPr>
                <w:rFonts w:ascii="Times New Roman" w:eastAsia="Times New Roman" w:hAnsi="Times New Roman" w:cs="Times New Roman"/>
                <w:sz w:val="26"/>
                <w:szCs w:val="26"/>
                <w:lang w:eastAsia="fr-FR"/>
              </w:rPr>
              <w:t>20 000</w:t>
            </w:r>
          </w:p>
        </w:tc>
        <w:tc>
          <w:tcPr>
            <w:tcW w:w="1660" w:type="dxa"/>
            <w:tcBorders>
              <w:top w:val="nil"/>
              <w:left w:val="nil"/>
              <w:bottom w:val="single" w:sz="4" w:space="0" w:color="auto"/>
              <w:right w:val="single" w:sz="4" w:space="0" w:color="auto"/>
            </w:tcBorders>
            <w:shd w:val="clear" w:color="auto" w:fill="auto"/>
            <w:noWrap/>
            <w:vAlign w:val="center"/>
            <w:hideMark/>
          </w:tcPr>
          <w:p w14:paraId="50B53F4A" w14:textId="77777777" w:rsidR="002702B0" w:rsidRPr="002702B0" w:rsidRDefault="002702B0" w:rsidP="002702B0">
            <w:pPr>
              <w:suppressAutoHyphens w:val="0"/>
              <w:spacing w:before="0" w:after="0"/>
              <w:jc w:val="center"/>
              <w:rPr>
                <w:rFonts w:ascii="Times New Roman" w:eastAsia="Times New Roman" w:hAnsi="Times New Roman" w:cs="Times New Roman"/>
                <w:sz w:val="26"/>
                <w:szCs w:val="26"/>
                <w:lang w:eastAsia="fr-FR"/>
              </w:rPr>
            </w:pPr>
            <w:r w:rsidRPr="002702B0">
              <w:rPr>
                <w:rFonts w:ascii="Times New Roman" w:eastAsia="Times New Roman" w:hAnsi="Times New Roman" w:cs="Times New Roman"/>
                <w:sz w:val="26"/>
                <w:szCs w:val="26"/>
                <w:lang w:eastAsia="fr-FR"/>
              </w:rPr>
              <w:t>20 000</w:t>
            </w:r>
          </w:p>
        </w:tc>
      </w:tr>
      <w:tr w:rsidR="002702B0" w:rsidRPr="002702B0" w14:paraId="03D11A1A" w14:textId="77777777" w:rsidTr="002702B0">
        <w:trPr>
          <w:trHeight w:val="330"/>
        </w:trPr>
        <w:tc>
          <w:tcPr>
            <w:tcW w:w="1500" w:type="dxa"/>
            <w:tcBorders>
              <w:top w:val="nil"/>
              <w:left w:val="single" w:sz="4" w:space="0" w:color="auto"/>
              <w:bottom w:val="single" w:sz="4" w:space="0" w:color="auto"/>
              <w:right w:val="single" w:sz="4" w:space="0" w:color="auto"/>
            </w:tcBorders>
            <w:shd w:val="clear" w:color="auto" w:fill="auto"/>
            <w:noWrap/>
            <w:vAlign w:val="center"/>
            <w:hideMark/>
          </w:tcPr>
          <w:p w14:paraId="304086E3" w14:textId="77777777" w:rsidR="002702B0" w:rsidRPr="002702B0" w:rsidRDefault="002702B0" w:rsidP="002702B0">
            <w:pPr>
              <w:suppressAutoHyphens w:val="0"/>
              <w:spacing w:before="0" w:after="0"/>
              <w:jc w:val="center"/>
              <w:rPr>
                <w:rFonts w:ascii="Times New Roman" w:eastAsia="Times New Roman" w:hAnsi="Times New Roman" w:cs="Times New Roman"/>
                <w:sz w:val="26"/>
                <w:szCs w:val="26"/>
                <w:lang w:eastAsia="fr-FR"/>
              </w:rPr>
            </w:pPr>
            <w:r w:rsidRPr="002702B0">
              <w:rPr>
                <w:rFonts w:ascii="Times New Roman" w:eastAsia="Times New Roman" w:hAnsi="Times New Roman" w:cs="Times New Roman"/>
                <w:sz w:val="26"/>
                <w:szCs w:val="26"/>
                <w:lang w:eastAsia="fr-FR"/>
              </w:rPr>
              <w:t>02/06/2025</w:t>
            </w:r>
          </w:p>
        </w:tc>
        <w:tc>
          <w:tcPr>
            <w:tcW w:w="12880" w:type="dxa"/>
            <w:gridSpan w:val="7"/>
            <w:tcBorders>
              <w:top w:val="nil"/>
              <w:left w:val="nil"/>
              <w:bottom w:val="single" w:sz="4" w:space="0" w:color="auto"/>
              <w:right w:val="single" w:sz="4" w:space="0" w:color="auto"/>
            </w:tcBorders>
            <w:shd w:val="clear" w:color="auto" w:fill="auto"/>
            <w:noWrap/>
            <w:vAlign w:val="center"/>
            <w:hideMark/>
          </w:tcPr>
          <w:p w14:paraId="368386D6" w14:textId="77777777" w:rsidR="002702B0" w:rsidRPr="002702B0" w:rsidRDefault="002702B0" w:rsidP="002702B0">
            <w:pPr>
              <w:suppressAutoHyphens w:val="0"/>
              <w:spacing w:before="0" w:after="0"/>
              <w:jc w:val="left"/>
              <w:rPr>
                <w:rFonts w:ascii="Times New Roman" w:eastAsia="Times New Roman" w:hAnsi="Times New Roman" w:cs="Times New Roman"/>
                <w:sz w:val="26"/>
                <w:szCs w:val="26"/>
                <w:lang w:eastAsia="fr-FR"/>
              </w:rPr>
            </w:pPr>
            <w:r w:rsidRPr="002702B0">
              <w:rPr>
                <w:rFonts w:ascii="Times New Roman" w:eastAsia="Times New Roman" w:hAnsi="Times New Roman" w:cs="Times New Roman"/>
                <w:sz w:val="26"/>
                <w:szCs w:val="26"/>
                <w:lang w:eastAsia="fr-FR"/>
              </w:rPr>
              <w:t>CHIFFRE D'AFFAIRE ACTION GOUVERNEMENTALE NKOABANG</w:t>
            </w:r>
          </w:p>
        </w:tc>
        <w:tc>
          <w:tcPr>
            <w:tcW w:w="1660" w:type="dxa"/>
            <w:tcBorders>
              <w:top w:val="nil"/>
              <w:left w:val="nil"/>
              <w:bottom w:val="single" w:sz="4" w:space="0" w:color="auto"/>
              <w:right w:val="single" w:sz="4" w:space="0" w:color="auto"/>
            </w:tcBorders>
            <w:shd w:val="clear" w:color="auto" w:fill="auto"/>
            <w:noWrap/>
            <w:vAlign w:val="center"/>
            <w:hideMark/>
          </w:tcPr>
          <w:p w14:paraId="6ED88772" w14:textId="77777777" w:rsidR="002702B0" w:rsidRPr="002702B0" w:rsidRDefault="002702B0" w:rsidP="002702B0">
            <w:pPr>
              <w:suppressAutoHyphens w:val="0"/>
              <w:spacing w:before="0" w:after="0"/>
              <w:jc w:val="center"/>
              <w:rPr>
                <w:rFonts w:ascii="Times New Roman" w:eastAsia="Times New Roman" w:hAnsi="Times New Roman" w:cs="Times New Roman"/>
                <w:sz w:val="26"/>
                <w:szCs w:val="26"/>
                <w:lang w:eastAsia="fr-FR"/>
              </w:rPr>
            </w:pPr>
            <w:r w:rsidRPr="002702B0">
              <w:rPr>
                <w:rFonts w:ascii="Times New Roman" w:eastAsia="Times New Roman" w:hAnsi="Times New Roman" w:cs="Times New Roman"/>
                <w:sz w:val="26"/>
                <w:szCs w:val="26"/>
                <w:lang w:eastAsia="fr-FR"/>
              </w:rPr>
              <w:t>373 125</w:t>
            </w:r>
          </w:p>
        </w:tc>
      </w:tr>
      <w:tr w:rsidR="002702B0" w:rsidRPr="002702B0" w14:paraId="54465096" w14:textId="77777777" w:rsidTr="002702B0">
        <w:trPr>
          <w:trHeight w:val="330"/>
        </w:trPr>
        <w:tc>
          <w:tcPr>
            <w:tcW w:w="1500" w:type="dxa"/>
            <w:tcBorders>
              <w:top w:val="nil"/>
              <w:left w:val="single" w:sz="4" w:space="0" w:color="auto"/>
              <w:bottom w:val="single" w:sz="4" w:space="0" w:color="auto"/>
              <w:right w:val="single" w:sz="4" w:space="0" w:color="auto"/>
            </w:tcBorders>
            <w:shd w:val="clear" w:color="auto" w:fill="auto"/>
            <w:noWrap/>
            <w:vAlign w:val="center"/>
            <w:hideMark/>
          </w:tcPr>
          <w:p w14:paraId="07E30A53" w14:textId="77777777" w:rsidR="002702B0" w:rsidRPr="002702B0" w:rsidRDefault="002702B0" w:rsidP="002702B0">
            <w:pPr>
              <w:suppressAutoHyphens w:val="0"/>
              <w:spacing w:before="0" w:after="0"/>
              <w:jc w:val="center"/>
              <w:rPr>
                <w:rFonts w:ascii="Times New Roman" w:eastAsia="Times New Roman" w:hAnsi="Times New Roman" w:cs="Times New Roman"/>
                <w:sz w:val="26"/>
                <w:szCs w:val="26"/>
                <w:lang w:eastAsia="fr-FR"/>
              </w:rPr>
            </w:pPr>
            <w:r w:rsidRPr="002702B0">
              <w:rPr>
                <w:rFonts w:ascii="Times New Roman" w:eastAsia="Times New Roman" w:hAnsi="Times New Roman" w:cs="Times New Roman"/>
                <w:sz w:val="26"/>
                <w:szCs w:val="26"/>
                <w:lang w:eastAsia="fr-FR"/>
              </w:rPr>
              <w:t>16/06/2025</w:t>
            </w:r>
          </w:p>
        </w:tc>
        <w:tc>
          <w:tcPr>
            <w:tcW w:w="12880" w:type="dxa"/>
            <w:gridSpan w:val="7"/>
            <w:tcBorders>
              <w:top w:val="nil"/>
              <w:left w:val="nil"/>
              <w:bottom w:val="single" w:sz="4" w:space="0" w:color="auto"/>
              <w:right w:val="single" w:sz="4" w:space="0" w:color="auto"/>
            </w:tcBorders>
            <w:shd w:val="clear" w:color="auto" w:fill="auto"/>
            <w:noWrap/>
            <w:vAlign w:val="center"/>
            <w:hideMark/>
          </w:tcPr>
          <w:p w14:paraId="2C0FD271" w14:textId="77777777" w:rsidR="002702B0" w:rsidRPr="002702B0" w:rsidRDefault="002702B0" w:rsidP="002702B0">
            <w:pPr>
              <w:suppressAutoHyphens w:val="0"/>
              <w:spacing w:before="0" w:after="0"/>
              <w:jc w:val="left"/>
              <w:rPr>
                <w:rFonts w:ascii="Times New Roman" w:eastAsia="Times New Roman" w:hAnsi="Times New Roman" w:cs="Times New Roman"/>
                <w:sz w:val="26"/>
                <w:szCs w:val="26"/>
                <w:lang w:eastAsia="fr-FR"/>
              </w:rPr>
            </w:pPr>
            <w:r w:rsidRPr="002702B0">
              <w:rPr>
                <w:rFonts w:ascii="Times New Roman" w:eastAsia="Times New Roman" w:hAnsi="Times New Roman" w:cs="Times New Roman"/>
                <w:sz w:val="26"/>
                <w:szCs w:val="26"/>
                <w:lang w:eastAsia="fr-FR"/>
              </w:rPr>
              <w:t>CHIFFRE D'AFFAIRE ACTION GOUVERNEMENTALE SOA</w:t>
            </w:r>
          </w:p>
        </w:tc>
        <w:tc>
          <w:tcPr>
            <w:tcW w:w="1660" w:type="dxa"/>
            <w:tcBorders>
              <w:top w:val="nil"/>
              <w:left w:val="nil"/>
              <w:bottom w:val="single" w:sz="4" w:space="0" w:color="auto"/>
              <w:right w:val="single" w:sz="4" w:space="0" w:color="auto"/>
            </w:tcBorders>
            <w:shd w:val="clear" w:color="auto" w:fill="auto"/>
            <w:noWrap/>
            <w:vAlign w:val="center"/>
            <w:hideMark/>
          </w:tcPr>
          <w:p w14:paraId="76090D0B" w14:textId="77777777" w:rsidR="002702B0" w:rsidRPr="002702B0" w:rsidRDefault="002702B0" w:rsidP="002702B0">
            <w:pPr>
              <w:suppressAutoHyphens w:val="0"/>
              <w:spacing w:before="0" w:after="0"/>
              <w:jc w:val="center"/>
              <w:rPr>
                <w:rFonts w:ascii="Times New Roman" w:eastAsia="Times New Roman" w:hAnsi="Times New Roman" w:cs="Times New Roman"/>
                <w:sz w:val="26"/>
                <w:szCs w:val="26"/>
                <w:lang w:eastAsia="fr-FR"/>
              </w:rPr>
            </w:pPr>
            <w:r w:rsidRPr="002702B0">
              <w:rPr>
                <w:rFonts w:ascii="Times New Roman" w:eastAsia="Times New Roman" w:hAnsi="Times New Roman" w:cs="Times New Roman"/>
                <w:sz w:val="26"/>
                <w:szCs w:val="26"/>
                <w:lang w:eastAsia="fr-FR"/>
              </w:rPr>
              <w:t>568 875</w:t>
            </w:r>
          </w:p>
        </w:tc>
      </w:tr>
      <w:tr w:rsidR="002702B0" w:rsidRPr="002702B0" w14:paraId="79717F74" w14:textId="77777777" w:rsidTr="002702B0">
        <w:trPr>
          <w:trHeight w:val="330"/>
        </w:trPr>
        <w:tc>
          <w:tcPr>
            <w:tcW w:w="1500" w:type="dxa"/>
            <w:tcBorders>
              <w:top w:val="nil"/>
              <w:left w:val="single" w:sz="4" w:space="0" w:color="auto"/>
              <w:bottom w:val="single" w:sz="4" w:space="0" w:color="auto"/>
              <w:right w:val="single" w:sz="4" w:space="0" w:color="auto"/>
            </w:tcBorders>
            <w:shd w:val="clear" w:color="auto" w:fill="auto"/>
            <w:noWrap/>
            <w:vAlign w:val="center"/>
            <w:hideMark/>
          </w:tcPr>
          <w:p w14:paraId="288E726B" w14:textId="77777777" w:rsidR="002702B0" w:rsidRPr="002702B0" w:rsidRDefault="002702B0" w:rsidP="002702B0">
            <w:pPr>
              <w:suppressAutoHyphens w:val="0"/>
              <w:spacing w:before="0" w:after="0"/>
              <w:jc w:val="center"/>
              <w:rPr>
                <w:rFonts w:ascii="Times New Roman" w:eastAsia="Times New Roman" w:hAnsi="Times New Roman" w:cs="Times New Roman"/>
                <w:sz w:val="26"/>
                <w:szCs w:val="26"/>
                <w:lang w:eastAsia="fr-FR"/>
              </w:rPr>
            </w:pPr>
            <w:r w:rsidRPr="002702B0">
              <w:rPr>
                <w:rFonts w:ascii="Times New Roman" w:eastAsia="Times New Roman" w:hAnsi="Times New Roman" w:cs="Times New Roman"/>
                <w:sz w:val="26"/>
                <w:szCs w:val="26"/>
                <w:lang w:eastAsia="fr-FR"/>
              </w:rPr>
              <w:t>06/06/2025</w:t>
            </w:r>
          </w:p>
        </w:tc>
        <w:tc>
          <w:tcPr>
            <w:tcW w:w="12880" w:type="dxa"/>
            <w:gridSpan w:val="7"/>
            <w:tcBorders>
              <w:top w:val="nil"/>
              <w:left w:val="nil"/>
              <w:bottom w:val="single" w:sz="4" w:space="0" w:color="auto"/>
              <w:right w:val="single" w:sz="4" w:space="0" w:color="auto"/>
            </w:tcBorders>
            <w:shd w:val="clear" w:color="auto" w:fill="auto"/>
            <w:noWrap/>
            <w:vAlign w:val="center"/>
            <w:hideMark/>
          </w:tcPr>
          <w:p w14:paraId="7BC84A3C" w14:textId="77777777" w:rsidR="002702B0" w:rsidRPr="002702B0" w:rsidRDefault="002702B0" w:rsidP="002702B0">
            <w:pPr>
              <w:suppressAutoHyphens w:val="0"/>
              <w:spacing w:before="0" w:after="0"/>
              <w:jc w:val="left"/>
              <w:rPr>
                <w:rFonts w:ascii="Times New Roman" w:eastAsia="Times New Roman" w:hAnsi="Times New Roman" w:cs="Times New Roman"/>
                <w:sz w:val="26"/>
                <w:szCs w:val="26"/>
                <w:lang w:eastAsia="fr-FR"/>
              </w:rPr>
            </w:pPr>
            <w:r w:rsidRPr="002702B0">
              <w:rPr>
                <w:rFonts w:ascii="Times New Roman" w:eastAsia="Times New Roman" w:hAnsi="Times New Roman" w:cs="Times New Roman"/>
                <w:sz w:val="26"/>
                <w:szCs w:val="26"/>
                <w:lang w:eastAsia="fr-FR"/>
              </w:rPr>
              <w:t>CHIFFRE D'AFFAIRE ACTION GOUVERNEMENTALE BAFIA</w:t>
            </w:r>
          </w:p>
        </w:tc>
        <w:tc>
          <w:tcPr>
            <w:tcW w:w="1660" w:type="dxa"/>
            <w:tcBorders>
              <w:top w:val="nil"/>
              <w:left w:val="nil"/>
              <w:bottom w:val="single" w:sz="4" w:space="0" w:color="auto"/>
              <w:right w:val="single" w:sz="4" w:space="0" w:color="auto"/>
            </w:tcBorders>
            <w:shd w:val="clear" w:color="auto" w:fill="auto"/>
            <w:noWrap/>
            <w:vAlign w:val="center"/>
            <w:hideMark/>
          </w:tcPr>
          <w:p w14:paraId="4DD4D80E" w14:textId="77777777" w:rsidR="002702B0" w:rsidRPr="002702B0" w:rsidRDefault="002702B0" w:rsidP="002702B0">
            <w:pPr>
              <w:suppressAutoHyphens w:val="0"/>
              <w:spacing w:before="0" w:after="0"/>
              <w:jc w:val="center"/>
              <w:rPr>
                <w:rFonts w:ascii="Times New Roman" w:eastAsia="Times New Roman" w:hAnsi="Times New Roman" w:cs="Times New Roman"/>
                <w:sz w:val="26"/>
                <w:szCs w:val="26"/>
                <w:lang w:eastAsia="fr-FR"/>
              </w:rPr>
            </w:pPr>
            <w:r w:rsidRPr="002702B0">
              <w:rPr>
                <w:rFonts w:ascii="Times New Roman" w:eastAsia="Times New Roman" w:hAnsi="Times New Roman" w:cs="Times New Roman"/>
                <w:sz w:val="26"/>
                <w:szCs w:val="26"/>
                <w:lang w:eastAsia="fr-FR"/>
              </w:rPr>
              <w:t>320 025</w:t>
            </w:r>
          </w:p>
        </w:tc>
      </w:tr>
      <w:tr w:rsidR="002702B0" w:rsidRPr="002702B0" w14:paraId="0C38784B" w14:textId="77777777" w:rsidTr="002702B0">
        <w:trPr>
          <w:trHeight w:val="330"/>
        </w:trPr>
        <w:tc>
          <w:tcPr>
            <w:tcW w:w="1500" w:type="dxa"/>
            <w:tcBorders>
              <w:top w:val="nil"/>
              <w:left w:val="single" w:sz="4" w:space="0" w:color="auto"/>
              <w:bottom w:val="single" w:sz="4" w:space="0" w:color="auto"/>
              <w:right w:val="single" w:sz="4" w:space="0" w:color="auto"/>
            </w:tcBorders>
            <w:shd w:val="clear" w:color="auto" w:fill="auto"/>
            <w:noWrap/>
            <w:vAlign w:val="center"/>
            <w:hideMark/>
          </w:tcPr>
          <w:p w14:paraId="12337456" w14:textId="77777777" w:rsidR="002702B0" w:rsidRPr="002702B0" w:rsidRDefault="002702B0" w:rsidP="002702B0">
            <w:pPr>
              <w:suppressAutoHyphens w:val="0"/>
              <w:spacing w:before="0" w:after="0"/>
              <w:jc w:val="center"/>
              <w:rPr>
                <w:rFonts w:ascii="Times New Roman" w:eastAsia="Times New Roman" w:hAnsi="Times New Roman" w:cs="Times New Roman"/>
                <w:sz w:val="26"/>
                <w:szCs w:val="26"/>
                <w:lang w:eastAsia="fr-FR"/>
              </w:rPr>
            </w:pPr>
            <w:r w:rsidRPr="002702B0">
              <w:rPr>
                <w:rFonts w:ascii="Times New Roman" w:eastAsia="Times New Roman" w:hAnsi="Times New Roman" w:cs="Times New Roman"/>
                <w:sz w:val="26"/>
                <w:szCs w:val="26"/>
                <w:lang w:eastAsia="fr-FR"/>
              </w:rPr>
              <w:t>14/06/2025</w:t>
            </w:r>
          </w:p>
        </w:tc>
        <w:tc>
          <w:tcPr>
            <w:tcW w:w="12880" w:type="dxa"/>
            <w:gridSpan w:val="7"/>
            <w:tcBorders>
              <w:top w:val="nil"/>
              <w:left w:val="nil"/>
              <w:bottom w:val="single" w:sz="4" w:space="0" w:color="auto"/>
              <w:right w:val="single" w:sz="4" w:space="0" w:color="auto"/>
            </w:tcBorders>
            <w:shd w:val="clear" w:color="auto" w:fill="auto"/>
            <w:noWrap/>
            <w:vAlign w:val="center"/>
            <w:hideMark/>
          </w:tcPr>
          <w:p w14:paraId="5B02CFFF" w14:textId="77777777" w:rsidR="002702B0" w:rsidRPr="002702B0" w:rsidRDefault="002702B0" w:rsidP="002702B0">
            <w:pPr>
              <w:suppressAutoHyphens w:val="0"/>
              <w:spacing w:before="0" w:after="0"/>
              <w:jc w:val="left"/>
              <w:rPr>
                <w:rFonts w:ascii="Times New Roman" w:eastAsia="Times New Roman" w:hAnsi="Times New Roman" w:cs="Times New Roman"/>
                <w:sz w:val="26"/>
                <w:szCs w:val="26"/>
                <w:lang w:eastAsia="fr-FR"/>
              </w:rPr>
            </w:pPr>
            <w:r w:rsidRPr="002702B0">
              <w:rPr>
                <w:rFonts w:ascii="Times New Roman" w:eastAsia="Times New Roman" w:hAnsi="Times New Roman" w:cs="Times New Roman"/>
                <w:sz w:val="26"/>
                <w:szCs w:val="26"/>
                <w:lang w:eastAsia="fr-FR"/>
              </w:rPr>
              <w:t>CHIFFRE D'AFFAIRE ACTION GOUVERNEMENTALE MFOU</w:t>
            </w:r>
          </w:p>
        </w:tc>
        <w:tc>
          <w:tcPr>
            <w:tcW w:w="1660" w:type="dxa"/>
            <w:tcBorders>
              <w:top w:val="nil"/>
              <w:left w:val="nil"/>
              <w:bottom w:val="single" w:sz="4" w:space="0" w:color="auto"/>
              <w:right w:val="single" w:sz="4" w:space="0" w:color="auto"/>
            </w:tcBorders>
            <w:shd w:val="clear" w:color="auto" w:fill="auto"/>
            <w:noWrap/>
            <w:vAlign w:val="center"/>
            <w:hideMark/>
          </w:tcPr>
          <w:p w14:paraId="15F251CA" w14:textId="77777777" w:rsidR="002702B0" w:rsidRPr="002702B0" w:rsidRDefault="002702B0" w:rsidP="002702B0">
            <w:pPr>
              <w:suppressAutoHyphens w:val="0"/>
              <w:spacing w:before="0" w:after="0"/>
              <w:jc w:val="center"/>
              <w:rPr>
                <w:rFonts w:ascii="Times New Roman" w:eastAsia="Times New Roman" w:hAnsi="Times New Roman" w:cs="Times New Roman"/>
                <w:sz w:val="26"/>
                <w:szCs w:val="26"/>
                <w:lang w:eastAsia="fr-FR"/>
              </w:rPr>
            </w:pPr>
            <w:r w:rsidRPr="002702B0">
              <w:rPr>
                <w:rFonts w:ascii="Times New Roman" w:eastAsia="Times New Roman" w:hAnsi="Times New Roman" w:cs="Times New Roman"/>
                <w:sz w:val="26"/>
                <w:szCs w:val="26"/>
                <w:lang w:eastAsia="fr-FR"/>
              </w:rPr>
              <w:t>253 625</w:t>
            </w:r>
          </w:p>
        </w:tc>
      </w:tr>
      <w:tr w:rsidR="002702B0" w:rsidRPr="002702B0" w14:paraId="736CCFF3" w14:textId="77777777" w:rsidTr="002702B0">
        <w:trPr>
          <w:trHeight w:val="330"/>
        </w:trPr>
        <w:tc>
          <w:tcPr>
            <w:tcW w:w="1500" w:type="dxa"/>
            <w:tcBorders>
              <w:top w:val="nil"/>
              <w:left w:val="single" w:sz="4" w:space="0" w:color="auto"/>
              <w:bottom w:val="single" w:sz="4" w:space="0" w:color="auto"/>
              <w:right w:val="single" w:sz="4" w:space="0" w:color="auto"/>
            </w:tcBorders>
            <w:shd w:val="clear" w:color="auto" w:fill="auto"/>
            <w:noWrap/>
            <w:vAlign w:val="center"/>
            <w:hideMark/>
          </w:tcPr>
          <w:p w14:paraId="6D6B9AC7" w14:textId="77777777" w:rsidR="002702B0" w:rsidRPr="002702B0" w:rsidRDefault="002702B0" w:rsidP="002702B0">
            <w:pPr>
              <w:suppressAutoHyphens w:val="0"/>
              <w:spacing w:before="0" w:after="0"/>
              <w:jc w:val="center"/>
              <w:rPr>
                <w:rFonts w:ascii="Times New Roman" w:eastAsia="Times New Roman" w:hAnsi="Times New Roman" w:cs="Times New Roman"/>
                <w:sz w:val="26"/>
                <w:szCs w:val="26"/>
                <w:lang w:eastAsia="fr-FR"/>
              </w:rPr>
            </w:pPr>
            <w:r w:rsidRPr="002702B0">
              <w:rPr>
                <w:rFonts w:ascii="Times New Roman" w:eastAsia="Times New Roman" w:hAnsi="Times New Roman" w:cs="Times New Roman"/>
                <w:sz w:val="26"/>
                <w:szCs w:val="26"/>
                <w:lang w:eastAsia="fr-FR"/>
              </w:rPr>
              <w:t>24/06/2025</w:t>
            </w:r>
          </w:p>
        </w:tc>
        <w:tc>
          <w:tcPr>
            <w:tcW w:w="12880" w:type="dxa"/>
            <w:gridSpan w:val="7"/>
            <w:tcBorders>
              <w:top w:val="single" w:sz="4" w:space="0" w:color="auto"/>
              <w:left w:val="nil"/>
              <w:bottom w:val="single" w:sz="4" w:space="0" w:color="auto"/>
              <w:right w:val="single" w:sz="4" w:space="0" w:color="auto"/>
            </w:tcBorders>
            <w:shd w:val="clear" w:color="auto" w:fill="auto"/>
            <w:noWrap/>
            <w:vAlign w:val="center"/>
            <w:hideMark/>
          </w:tcPr>
          <w:p w14:paraId="541DB3B6" w14:textId="77777777" w:rsidR="002702B0" w:rsidRPr="002702B0" w:rsidRDefault="002702B0" w:rsidP="002702B0">
            <w:pPr>
              <w:suppressAutoHyphens w:val="0"/>
              <w:spacing w:before="0" w:after="0"/>
              <w:jc w:val="left"/>
              <w:rPr>
                <w:rFonts w:ascii="Times New Roman" w:eastAsia="Times New Roman" w:hAnsi="Times New Roman" w:cs="Times New Roman"/>
                <w:sz w:val="26"/>
                <w:szCs w:val="26"/>
                <w:lang w:eastAsia="fr-FR"/>
              </w:rPr>
            </w:pPr>
            <w:r w:rsidRPr="002702B0">
              <w:rPr>
                <w:rFonts w:ascii="Times New Roman" w:eastAsia="Times New Roman" w:hAnsi="Times New Roman" w:cs="Times New Roman"/>
                <w:sz w:val="26"/>
                <w:szCs w:val="26"/>
                <w:lang w:eastAsia="fr-FR"/>
              </w:rPr>
              <w:t>CHIFFRE D'AFFAIRE ACTION GOUVERNEMENTALE BOULEVARD</w:t>
            </w:r>
          </w:p>
        </w:tc>
        <w:tc>
          <w:tcPr>
            <w:tcW w:w="1660" w:type="dxa"/>
            <w:tcBorders>
              <w:top w:val="nil"/>
              <w:left w:val="nil"/>
              <w:bottom w:val="single" w:sz="4" w:space="0" w:color="auto"/>
              <w:right w:val="single" w:sz="4" w:space="0" w:color="auto"/>
            </w:tcBorders>
            <w:shd w:val="clear" w:color="auto" w:fill="auto"/>
            <w:noWrap/>
            <w:vAlign w:val="center"/>
            <w:hideMark/>
          </w:tcPr>
          <w:p w14:paraId="12842ADB" w14:textId="77777777" w:rsidR="002702B0" w:rsidRPr="002702B0" w:rsidRDefault="002702B0" w:rsidP="002702B0">
            <w:pPr>
              <w:suppressAutoHyphens w:val="0"/>
              <w:spacing w:before="0" w:after="0"/>
              <w:jc w:val="center"/>
              <w:rPr>
                <w:rFonts w:ascii="Times New Roman" w:eastAsia="Times New Roman" w:hAnsi="Times New Roman" w:cs="Times New Roman"/>
                <w:sz w:val="26"/>
                <w:szCs w:val="26"/>
                <w:lang w:eastAsia="fr-FR"/>
              </w:rPr>
            </w:pPr>
            <w:r w:rsidRPr="002702B0">
              <w:rPr>
                <w:rFonts w:ascii="Times New Roman" w:eastAsia="Times New Roman" w:hAnsi="Times New Roman" w:cs="Times New Roman"/>
                <w:sz w:val="26"/>
                <w:szCs w:val="26"/>
                <w:lang w:eastAsia="fr-FR"/>
              </w:rPr>
              <w:t>1 363 900</w:t>
            </w:r>
          </w:p>
        </w:tc>
      </w:tr>
      <w:tr w:rsidR="002702B0" w:rsidRPr="002702B0" w14:paraId="13B34EC7" w14:textId="77777777" w:rsidTr="002702B0">
        <w:trPr>
          <w:trHeight w:val="330"/>
        </w:trPr>
        <w:tc>
          <w:tcPr>
            <w:tcW w:w="14380" w:type="dxa"/>
            <w:gridSpan w:val="8"/>
            <w:tcBorders>
              <w:top w:val="single" w:sz="4" w:space="0" w:color="auto"/>
              <w:left w:val="single" w:sz="4" w:space="0" w:color="auto"/>
              <w:bottom w:val="single" w:sz="4" w:space="0" w:color="auto"/>
              <w:right w:val="single" w:sz="4" w:space="0" w:color="auto"/>
            </w:tcBorders>
            <w:shd w:val="clear" w:color="000000" w:fill="A9D08E"/>
            <w:noWrap/>
            <w:vAlign w:val="center"/>
            <w:hideMark/>
          </w:tcPr>
          <w:p w14:paraId="3072868E" w14:textId="77777777" w:rsidR="002702B0" w:rsidRPr="002702B0" w:rsidRDefault="002702B0" w:rsidP="002702B0">
            <w:pPr>
              <w:suppressAutoHyphens w:val="0"/>
              <w:spacing w:before="0" w:after="0"/>
              <w:jc w:val="center"/>
              <w:rPr>
                <w:rFonts w:ascii="Times New Roman" w:eastAsia="Times New Roman" w:hAnsi="Times New Roman" w:cs="Times New Roman"/>
                <w:b/>
                <w:bCs/>
                <w:sz w:val="26"/>
                <w:szCs w:val="26"/>
                <w:lang w:eastAsia="fr-FR"/>
              </w:rPr>
            </w:pPr>
            <w:r w:rsidRPr="002702B0">
              <w:rPr>
                <w:rFonts w:ascii="Times New Roman" w:eastAsia="Times New Roman" w:hAnsi="Times New Roman" w:cs="Times New Roman"/>
                <w:b/>
                <w:bCs/>
                <w:sz w:val="26"/>
                <w:szCs w:val="26"/>
                <w:lang w:eastAsia="fr-FR"/>
              </w:rPr>
              <w:t>MONTANT TOTAL</w:t>
            </w:r>
          </w:p>
        </w:tc>
        <w:tc>
          <w:tcPr>
            <w:tcW w:w="1660" w:type="dxa"/>
            <w:tcBorders>
              <w:top w:val="nil"/>
              <w:left w:val="nil"/>
              <w:bottom w:val="single" w:sz="4" w:space="0" w:color="auto"/>
              <w:right w:val="single" w:sz="4" w:space="0" w:color="auto"/>
            </w:tcBorders>
            <w:shd w:val="clear" w:color="000000" w:fill="A9D08E"/>
            <w:noWrap/>
            <w:vAlign w:val="center"/>
            <w:hideMark/>
          </w:tcPr>
          <w:p w14:paraId="34A0B101" w14:textId="77777777" w:rsidR="002702B0" w:rsidRPr="002702B0" w:rsidRDefault="002702B0" w:rsidP="002702B0">
            <w:pPr>
              <w:suppressAutoHyphens w:val="0"/>
              <w:spacing w:before="0" w:after="0"/>
              <w:jc w:val="center"/>
              <w:rPr>
                <w:rFonts w:ascii="Times New Roman" w:eastAsia="Times New Roman" w:hAnsi="Times New Roman" w:cs="Times New Roman"/>
                <w:b/>
                <w:bCs/>
                <w:sz w:val="26"/>
                <w:szCs w:val="26"/>
                <w:lang w:eastAsia="fr-FR"/>
              </w:rPr>
            </w:pPr>
            <w:r w:rsidRPr="002702B0">
              <w:rPr>
                <w:rFonts w:ascii="Times New Roman" w:eastAsia="Times New Roman" w:hAnsi="Times New Roman" w:cs="Times New Roman"/>
                <w:b/>
                <w:bCs/>
                <w:sz w:val="26"/>
                <w:szCs w:val="26"/>
                <w:lang w:eastAsia="fr-FR"/>
              </w:rPr>
              <w:t>3 071 700</w:t>
            </w:r>
          </w:p>
        </w:tc>
      </w:tr>
    </w:tbl>
    <w:p w14:paraId="3B1A275D" w14:textId="77777777" w:rsidR="00334C4D" w:rsidRPr="006A40CF" w:rsidRDefault="00334C4D" w:rsidP="00BD4ECD">
      <w:pPr>
        <w:pStyle w:val="Paragraphedeliste"/>
        <w:spacing w:before="0" w:after="0" w:line="360" w:lineRule="auto"/>
        <w:ind w:left="0"/>
        <w:rPr>
          <w:rFonts w:ascii="Times New Roman" w:hAnsi="Times New Roman" w:cs="Times New Roman"/>
          <w:b/>
          <w:bCs/>
          <w:sz w:val="26"/>
          <w:szCs w:val="26"/>
          <w:u w:val="single"/>
        </w:rPr>
      </w:pPr>
    </w:p>
    <w:p w14:paraId="576A926A" w14:textId="191D03E9" w:rsidR="002A13B5" w:rsidRPr="006A40CF" w:rsidRDefault="002A13B5" w:rsidP="002A13B5">
      <w:pPr>
        <w:suppressAutoHyphens w:val="0"/>
        <w:spacing w:before="0" w:after="0"/>
        <w:jc w:val="center"/>
        <w:rPr>
          <w:rFonts w:ascii="Times New Roman" w:eastAsia="Times New Roman" w:hAnsi="Times New Roman" w:cs="Times New Roman"/>
          <w:b/>
          <w:bCs/>
          <w:sz w:val="26"/>
          <w:szCs w:val="26"/>
          <w:u w:val="single"/>
          <w:lang w:eastAsia="fr-FR"/>
        </w:rPr>
      </w:pPr>
      <w:r w:rsidRPr="006A40CF">
        <w:rPr>
          <w:rFonts w:ascii="Times New Roman" w:eastAsia="Times New Roman" w:hAnsi="Times New Roman" w:cs="Times New Roman"/>
          <w:b/>
          <w:bCs/>
          <w:sz w:val="26"/>
          <w:szCs w:val="26"/>
          <w:u w:val="single"/>
          <w:lang w:eastAsia="fr-FR"/>
        </w:rPr>
        <w:t>FICHE D'EVALUATION MENSUELLE REPRESENTANTE COMMERCIALE MICHELLE</w:t>
      </w:r>
    </w:p>
    <w:p w14:paraId="4B0A4F8F" w14:textId="77777777" w:rsidR="00735D4F" w:rsidRPr="006A40CF" w:rsidRDefault="00735D4F" w:rsidP="00BD4ECD">
      <w:pPr>
        <w:pStyle w:val="Paragraphedeliste"/>
        <w:spacing w:before="0" w:after="0" w:line="360" w:lineRule="auto"/>
        <w:ind w:left="0"/>
      </w:pPr>
    </w:p>
    <w:tbl>
      <w:tblPr>
        <w:tblW w:w="15820" w:type="dxa"/>
        <w:tblCellMar>
          <w:left w:w="70" w:type="dxa"/>
          <w:right w:w="70" w:type="dxa"/>
        </w:tblCellMar>
        <w:tblLook w:val="04A0" w:firstRow="1" w:lastRow="0" w:firstColumn="1" w:lastColumn="0" w:noHBand="0" w:noVBand="1"/>
      </w:tblPr>
      <w:tblGrid>
        <w:gridCol w:w="1385"/>
        <w:gridCol w:w="1282"/>
        <w:gridCol w:w="1582"/>
        <w:gridCol w:w="3058"/>
        <w:gridCol w:w="1460"/>
        <w:gridCol w:w="3384"/>
        <w:gridCol w:w="1988"/>
        <w:gridCol w:w="1681"/>
      </w:tblGrid>
      <w:tr w:rsidR="006A40CF" w:rsidRPr="006A40CF" w14:paraId="3C9B2276" w14:textId="77777777" w:rsidTr="002702B0">
        <w:trPr>
          <w:trHeight w:val="855"/>
        </w:trPr>
        <w:tc>
          <w:tcPr>
            <w:tcW w:w="1385" w:type="dxa"/>
            <w:tcBorders>
              <w:top w:val="single" w:sz="4" w:space="0" w:color="auto"/>
              <w:left w:val="single" w:sz="4" w:space="0" w:color="auto"/>
              <w:bottom w:val="single" w:sz="4" w:space="0" w:color="auto"/>
              <w:right w:val="single" w:sz="4" w:space="0" w:color="auto"/>
            </w:tcBorders>
            <w:shd w:val="clear" w:color="000000" w:fill="A9D08E"/>
            <w:vAlign w:val="center"/>
            <w:hideMark/>
          </w:tcPr>
          <w:p w14:paraId="287D33FF" w14:textId="77777777" w:rsidR="00334C4D" w:rsidRPr="006A40CF" w:rsidRDefault="00334C4D" w:rsidP="00334C4D">
            <w:pPr>
              <w:suppressAutoHyphens w:val="0"/>
              <w:spacing w:before="0" w:after="0"/>
              <w:jc w:val="center"/>
              <w:rPr>
                <w:rFonts w:ascii="Times New Roman" w:eastAsia="Times New Roman" w:hAnsi="Times New Roman" w:cs="Times New Roman"/>
                <w:b/>
                <w:bCs/>
                <w:lang w:eastAsia="fr-FR"/>
              </w:rPr>
            </w:pPr>
            <w:r w:rsidRPr="006A40CF">
              <w:rPr>
                <w:rFonts w:ascii="Times New Roman" w:eastAsia="Times New Roman" w:hAnsi="Times New Roman" w:cs="Times New Roman"/>
                <w:b/>
                <w:bCs/>
                <w:lang w:eastAsia="fr-FR"/>
              </w:rPr>
              <w:t xml:space="preserve">OBJECTIF CA </w:t>
            </w:r>
          </w:p>
        </w:tc>
        <w:tc>
          <w:tcPr>
            <w:tcW w:w="1282" w:type="dxa"/>
            <w:tcBorders>
              <w:top w:val="single" w:sz="4" w:space="0" w:color="auto"/>
              <w:left w:val="nil"/>
              <w:bottom w:val="single" w:sz="4" w:space="0" w:color="auto"/>
              <w:right w:val="single" w:sz="4" w:space="0" w:color="auto"/>
            </w:tcBorders>
            <w:shd w:val="clear" w:color="000000" w:fill="A9D08E"/>
            <w:vAlign w:val="center"/>
            <w:hideMark/>
          </w:tcPr>
          <w:p w14:paraId="664096A6" w14:textId="77777777" w:rsidR="00334C4D" w:rsidRPr="006A40CF" w:rsidRDefault="00334C4D" w:rsidP="00334C4D">
            <w:pPr>
              <w:suppressAutoHyphens w:val="0"/>
              <w:spacing w:before="0" w:after="0"/>
              <w:jc w:val="center"/>
              <w:rPr>
                <w:rFonts w:ascii="Times New Roman" w:eastAsia="Times New Roman" w:hAnsi="Times New Roman" w:cs="Times New Roman"/>
                <w:b/>
                <w:bCs/>
                <w:lang w:eastAsia="fr-FR"/>
              </w:rPr>
            </w:pPr>
            <w:r w:rsidRPr="006A40CF">
              <w:rPr>
                <w:rFonts w:ascii="Times New Roman" w:eastAsia="Times New Roman" w:hAnsi="Times New Roman" w:cs="Times New Roman"/>
                <w:b/>
                <w:bCs/>
                <w:lang w:eastAsia="fr-FR"/>
              </w:rPr>
              <w:t>CA REALISE</w:t>
            </w:r>
          </w:p>
        </w:tc>
        <w:tc>
          <w:tcPr>
            <w:tcW w:w="1582" w:type="dxa"/>
            <w:tcBorders>
              <w:top w:val="single" w:sz="4" w:space="0" w:color="auto"/>
              <w:left w:val="nil"/>
              <w:bottom w:val="single" w:sz="4" w:space="0" w:color="auto"/>
              <w:right w:val="single" w:sz="4" w:space="0" w:color="auto"/>
            </w:tcBorders>
            <w:shd w:val="clear" w:color="000000" w:fill="A9D08E"/>
            <w:vAlign w:val="center"/>
            <w:hideMark/>
          </w:tcPr>
          <w:p w14:paraId="56E0566A" w14:textId="77777777" w:rsidR="00334C4D" w:rsidRPr="006A40CF" w:rsidRDefault="00334C4D" w:rsidP="00334C4D">
            <w:pPr>
              <w:suppressAutoHyphens w:val="0"/>
              <w:spacing w:before="0" w:after="0"/>
              <w:jc w:val="center"/>
              <w:rPr>
                <w:rFonts w:ascii="Times New Roman" w:eastAsia="Times New Roman" w:hAnsi="Times New Roman" w:cs="Times New Roman"/>
                <w:b/>
                <w:bCs/>
                <w:lang w:eastAsia="fr-FR"/>
              </w:rPr>
            </w:pPr>
            <w:r w:rsidRPr="006A40CF">
              <w:rPr>
                <w:rFonts w:ascii="Times New Roman" w:eastAsia="Times New Roman" w:hAnsi="Times New Roman" w:cs="Times New Roman"/>
                <w:b/>
                <w:bCs/>
                <w:lang w:eastAsia="fr-FR"/>
              </w:rPr>
              <w:t>TAUX REAL OBJECTIF CA</w:t>
            </w:r>
          </w:p>
        </w:tc>
        <w:tc>
          <w:tcPr>
            <w:tcW w:w="3058" w:type="dxa"/>
            <w:tcBorders>
              <w:top w:val="nil"/>
              <w:left w:val="nil"/>
              <w:bottom w:val="nil"/>
              <w:right w:val="nil"/>
            </w:tcBorders>
            <w:shd w:val="clear" w:color="auto" w:fill="auto"/>
            <w:vAlign w:val="center"/>
            <w:hideMark/>
          </w:tcPr>
          <w:p w14:paraId="776000DD" w14:textId="77777777" w:rsidR="00334C4D" w:rsidRPr="006A40CF" w:rsidRDefault="00334C4D" w:rsidP="00334C4D">
            <w:pPr>
              <w:suppressAutoHyphens w:val="0"/>
              <w:spacing w:before="0" w:after="0"/>
              <w:jc w:val="center"/>
              <w:rPr>
                <w:rFonts w:ascii="Times New Roman" w:eastAsia="Times New Roman" w:hAnsi="Times New Roman" w:cs="Times New Roman"/>
                <w:b/>
                <w:bCs/>
                <w:lang w:eastAsia="fr-FR"/>
              </w:rPr>
            </w:pPr>
          </w:p>
        </w:tc>
        <w:tc>
          <w:tcPr>
            <w:tcW w:w="1460" w:type="dxa"/>
            <w:tcBorders>
              <w:top w:val="nil"/>
              <w:left w:val="nil"/>
              <w:bottom w:val="nil"/>
              <w:right w:val="nil"/>
            </w:tcBorders>
            <w:shd w:val="clear" w:color="auto" w:fill="auto"/>
            <w:noWrap/>
            <w:vAlign w:val="center"/>
            <w:hideMark/>
          </w:tcPr>
          <w:p w14:paraId="390E0EC1" w14:textId="77777777" w:rsidR="00334C4D" w:rsidRPr="006A40CF" w:rsidRDefault="00334C4D" w:rsidP="00334C4D">
            <w:pPr>
              <w:suppressAutoHyphens w:val="0"/>
              <w:spacing w:before="0" w:after="0"/>
              <w:jc w:val="left"/>
              <w:rPr>
                <w:rFonts w:ascii="Times New Roman" w:eastAsia="Times New Roman" w:hAnsi="Times New Roman" w:cs="Times New Roman"/>
                <w:sz w:val="20"/>
                <w:szCs w:val="20"/>
                <w:lang w:eastAsia="fr-FR"/>
              </w:rPr>
            </w:pPr>
          </w:p>
        </w:tc>
        <w:tc>
          <w:tcPr>
            <w:tcW w:w="3384" w:type="dxa"/>
            <w:tcBorders>
              <w:top w:val="single" w:sz="4" w:space="0" w:color="auto"/>
              <w:left w:val="single" w:sz="4" w:space="0" w:color="auto"/>
              <w:bottom w:val="single" w:sz="4" w:space="0" w:color="auto"/>
              <w:right w:val="single" w:sz="4" w:space="0" w:color="auto"/>
            </w:tcBorders>
            <w:shd w:val="clear" w:color="000000" w:fill="A9D08E"/>
            <w:vAlign w:val="center"/>
            <w:hideMark/>
          </w:tcPr>
          <w:p w14:paraId="6B58CE50" w14:textId="41EC7532" w:rsidR="00334C4D" w:rsidRPr="006A40CF" w:rsidRDefault="00334C4D" w:rsidP="00334C4D">
            <w:pPr>
              <w:suppressAutoHyphens w:val="0"/>
              <w:spacing w:before="0" w:after="0"/>
              <w:jc w:val="center"/>
              <w:rPr>
                <w:rFonts w:ascii="Times New Roman" w:eastAsia="Times New Roman" w:hAnsi="Times New Roman" w:cs="Times New Roman"/>
                <w:b/>
                <w:bCs/>
                <w:lang w:eastAsia="fr-FR"/>
              </w:rPr>
            </w:pPr>
            <w:r w:rsidRPr="006A40CF">
              <w:rPr>
                <w:rFonts w:ascii="Times New Roman" w:eastAsia="Times New Roman" w:hAnsi="Times New Roman" w:cs="Times New Roman"/>
                <w:b/>
                <w:bCs/>
                <w:lang w:eastAsia="fr-FR"/>
              </w:rPr>
              <w:t>CRITERES D'EVALUATION (valeur objectif cible de 64 visites et 10 fidélisation / mois)</w:t>
            </w:r>
          </w:p>
        </w:tc>
        <w:tc>
          <w:tcPr>
            <w:tcW w:w="1988" w:type="dxa"/>
            <w:tcBorders>
              <w:top w:val="single" w:sz="4" w:space="0" w:color="auto"/>
              <w:left w:val="nil"/>
              <w:bottom w:val="single" w:sz="4" w:space="0" w:color="auto"/>
              <w:right w:val="single" w:sz="4" w:space="0" w:color="000000"/>
            </w:tcBorders>
            <w:shd w:val="clear" w:color="000000" w:fill="A9D08E"/>
            <w:vAlign w:val="center"/>
            <w:hideMark/>
          </w:tcPr>
          <w:p w14:paraId="48EFC8D9" w14:textId="77777777" w:rsidR="00334C4D" w:rsidRPr="006A40CF" w:rsidRDefault="00334C4D" w:rsidP="00334C4D">
            <w:pPr>
              <w:suppressAutoHyphens w:val="0"/>
              <w:spacing w:before="0" w:after="0"/>
              <w:jc w:val="center"/>
              <w:rPr>
                <w:rFonts w:ascii="Times New Roman" w:eastAsia="Times New Roman" w:hAnsi="Times New Roman" w:cs="Times New Roman"/>
                <w:b/>
                <w:bCs/>
                <w:lang w:eastAsia="fr-FR"/>
              </w:rPr>
            </w:pPr>
            <w:r w:rsidRPr="006A40CF">
              <w:rPr>
                <w:rFonts w:ascii="Times New Roman" w:eastAsia="Times New Roman" w:hAnsi="Times New Roman" w:cs="Times New Roman"/>
                <w:b/>
                <w:bCs/>
                <w:lang w:eastAsia="fr-FR"/>
              </w:rPr>
              <w:t>OBEJCTIF FIXE</w:t>
            </w:r>
          </w:p>
        </w:tc>
        <w:tc>
          <w:tcPr>
            <w:tcW w:w="1681" w:type="dxa"/>
            <w:tcBorders>
              <w:top w:val="single" w:sz="4" w:space="0" w:color="auto"/>
              <w:left w:val="nil"/>
              <w:bottom w:val="single" w:sz="4" w:space="0" w:color="auto"/>
              <w:right w:val="single" w:sz="4" w:space="0" w:color="auto"/>
            </w:tcBorders>
            <w:shd w:val="clear" w:color="000000" w:fill="A9D08E"/>
            <w:vAlign w:val="center"/>
            <w:hideMark/>
          </w:tcPr>
          <w:p w14:paraId="31F91B5A" w14:textId="77777777" w:rsidR="00334C4D" w:rsidRPr="006A40CF" w:rsidRDefault="00334C4D" w:rsidP="00334C4D">
            <w:pPr>
              <w:suppressAutoHyphens w:val="0"/>
              <w:spacing w:before="0" w:after="0"/>
              <w:jc w:val="center"/>
              <w:rPr>
                <w:rFonts w:ascii="Times New Roman" w:eastAsia="Times New Roman" w:hAnsi="Times New Roman" w:cs="Times New Roman"/>
                <w:b/>
                <w:bCs/>
                <w:lang w:eastAsia="fr-FR"/>
              </w:rPr>
            </w:pPr>
            <w:r w:rsidRPr="006A40CF">
              <w:rPr>
                <w:rFonts w:ascii="Times New Roman" w:eastAsia="Times New Roman" w:hAnsi="Times New Roman" w:cs="Times New Roman"/>
                <w:b/>
                <w:bCs/>
                <w:lang w:eastAsia="fr-FR"/>
              </w:rPr>
              <w:t xml:space="preserve">REALISATION </w:t>
            </w:r>
          </w:p>
        </w:tc>
      </w:tr>
      <w:tr w:rsidR="006A40CF" w:rsidRPr="006A40CF" w14:paraId="32FE83FC" w14:textId="77777777" w:rsidTr="00052814">
        <w:trPr>
          <w:trHeight w:val="375"/>
        </w:trPr>
        <w:tc>
          <w:tcPr>
            <w:tcW w:w="1385" w:type="dxa"/>
            <w:tcBorders>
              <w:top w:val="nil"/>
              <w:left w:val="single" w:sz="4" w:space="0" w:color="auto"/>
              <w:bottom w:val="single" w:sz="4" w:space="0" w:color="auto"/>
              <w:right w:val="single" w:sz="4" w:space="0" w:color="auto"/>
            </w:tcBorders>
            <w:shd w:val="clear" w:color="auto" w:fill="auto"/>
            <w:noWrap/>
            <w:vAlign w:val="center"/>
            <w:hideMark/>
          </w:tcPr>
          <w:p w14:paraId="2685EFBF" w14:textId="77777777" w:rsidR="002702B0" w:rsidRPr="006A40CF" w:rsidRDefault="002702B0" w:rsidP="002702B0">
            <w:pPr>
              <w:suppressAutoHyphens w:val="0"/>
              <w:spacing w:before="0" w:after="0"/>
              <w:jc w:val="center"/>
              <w:rPr>
                <w:rFonts w:eastAsia="Times New Roman"/>
                <w:b/>
                <w:bCs/>
                <w:sz w:val="26"/>
                <w:szCs w:val="26"/>
                <w:lang w:eastAsia="fr-FR"/>
              </w:rPr>
            </w:pPr>
            <w:r w:rsidRPr="006A40CF">
              <w:rPr>
                <w:rFonts w:eastAsia="Times New Roman"/>
                <w:b/>
                <w:bCs/>
                <w:sz w:val="26"/>
                <w:szCs w:val="26"/>
                <w:lang w:eastAsia="fr-FR"/>
              </w:rPr>
              <w:t>11 650 000</w:t>
            </w:r>
          </w:p>
        </w:tc>
        <w:tc>
          <w:tcPr>
            <w:tcW w:w="12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B4B34EB" w14:textId="0C399E92" w:rsidR="002702B0" w:rsidRPr="006A40CF" w:rsidRDefault="002702B0" w:rsidP="002702B0">
            <w:pPr>
              <w:suppressAutoHyphens w:val="0"/>
              <w:spacing w:before="0" w:after="0"/>
              <w:jc w:val="center"/>
              <w:rPr>
                <w:rFonts w:eastAsia="Times New Roman"/>
                <w:b/>
                <w:bCs/>
                <w:sz w:val="26"/>
                <w:szCs w:val="26"/>
                <w:lang w:eastAsia="fr-FR"/>
              </w:rPr>
            </w:pPr>
            <w:r w:rsidRPr="006A40CF">
              <w:rPr>
                <w:b/>
                <w:bCs/>
                <w:sz w:val="26"/>
                <w:szCs w:val="26"/>
              </w:rPr>
              <w:t>3 071 700</w:t>
            </w:r>
          </w:p>
        </w:tc>
        <w:tc>
          <w:tcPr>
            <w:tcW w:w="1582" w:type="dxa"/>
            <w:tcBorders>
              <w:top w:val="single" w:sz="4" w:space="0" w:color="auto"/>
              <w:left w:val="nil"/>
              <w:bottom w:val="single" w:sz="4" w:space="0" w:color="auto"/>
              <w:right w:val="single" w:sz="4" w:space="0" w:color="auto"/>
            </w:tcBorders>
            <w:shd w:val="clear" w:color="auto" w:fill="auto"/>
            <w:vAlign w:val="center"/>
            <w:hideMark/>
          </w:tcPr>
          <w:p w14:paraId="0F3A26F7" w14:textId="1D632D70" w:rsidR="002702B0" w:rsidRPr="006A40CF" w:rsidRDefault="002702B0" w:rsidP="002702B0">
            <w:pPr>
              <w:suppressAutoHyphens w:val="0"/>
              <w:spacing w:before="0" w:after="0"/>
              <w:jc w:val="center"/>
              <w:rPr>
                <w:rFonts w:eastAsia="Times New Roman"/>
                <w:b/>
                <w:bCs/>
                <w:sz w:val="28"/>
                <w:szCs w:val="28"/>
                <w:lang w:eastAsia="fr-FR"/>
              </w:rPr>
            </w:pPr>
            <w:r w:rsidRPr="006A40CF">
              <w:rPr>
                <w:b/>
                <w:bCs/>
                <w:color w:val="FF0000"/>
                <w:sz w:val="28"/>
                <w:szCs w:val="28"/>
              </w:rPr>
              <w:t>26%</w:t>
            </w:r>
          </w:p>
        </w:tc>
        <w:tc>
          <w:tcPr>
            <w:tcW w:w="3058" w:type="dxa"/>
            <w:tcBorders>
              <w:top w:val="nil"/>
              <w:left w:val="nil"/>
              <w:bottom w:val="nil"/>
              <w:right w:val="nil"/>
            </w:tcBorders>
            <w:shd w:val="clear" w:color="auto" w:fill="auto"/>
            <w:vAlign w:val="center"/>
            <w:hideMark/>
          </w:tcPr>
          <w:p w14:paraId="44F5947E" w14:textId="77777777" w:rsidR="002702B0" w:rsidRPr="006A40CF" w:rsidRDefault="002702B0" w:rsidP="002702B0">
            <w:pPr>
              <w:suppressAutoHyphens w:val="0"/>
              <w:spacing w:before="0" w:after="0"/>
              <w:jc w:val="center"/>
              <w:rPr>
                <w:rFonts w:eastAsia="Times New Roman"/>
                <w:b/>
                <w:bCs/>
                <w:sz w:val="28"/>
                <w:szCs w:val="28"/>
                <w:lang w:eastAsia="fr-FR"/>
              </w:rPr>
            </w:pPr>
          </w:p>
        </w:tc>
        <w:tc>
          <w:tcPr>
            <w:tcW w:w="1460" w:type="dxa"/>
            <w:tcBorders>
              <w:top w:val="nil"/>
              <w:left w:val="nil"/>
              <w:bottom w:val="nil"/>
              <w:right w:val="nil"/>
            </w:tcBorders>
            <w:shd w:val="clear" w:color="auto" w:fill="auto"/>
            <w:noWrap/>
            <w:vAlign w:val="center"/>
            <w:hideMark/>
          </w:tcPr>
          <w:p w14:paraId="1C4E798C" w14:textId="77777777" w:rsidR="002702B0" w:rsidRPr="006A40CF" w:rsidRDefault="002702B0" w:rsidP="002702B0">
            <w:pPr>
              <w:suppressAutoHyphens w:val="0"/>
              <w:spacing w:before="0" w:after="0"/>
              <w:jc w:val="left"/>
              <w:rPr>
                <w:rFonts w:ascii="Times New Roman" w:eastAsia="Times New Roman" w:hAnsi="Times New Roman" w:cs="Times New Roman"/>
                <w:sz w:val="20"/>
                <w:szCs w:val="20"/>
                <w:lang w:eastAsia="fr-FR"/>
              </w:rPr>
            </w:pPr>
          </w:p>
        </w:tc>
        <w:tc>
          <w:tcPr>
            <w:tcW w:w="3384" w:type="dxa"/>
            <w:tcBorders>
              <w:top w:val="nil"/>
              <w:left w:val="single" w:sz="4" w:space="0" w:color="auto"/>
              <w:bottom w:val="single" w:sz="4" w:space="0" w:color="auto"/>
              <w:right w:val="single" w:sz="4" w:space="0" w:color="auto"/>
            </w:tcBorders>
            <w:shd w:val="clear" w:color="auto" w:fill="auto"/>
            <w:noWrap/>
            <w:vAlign w:val="center"/>
            <w:hideMark/>
          </w:tcPr>
          <w:p w14:paraId="0999A630" w14:textId="77777777" w:rsidR="002702B0" w:rsidRPr="006A40CF" w:rsidRDefault="002702B0" w:rsidP="002702B0">
            <w:pPr>
              <w:suppressAutoHyphens w:val="0"/>
              <w:spacing w:before="0" w:after="0"/>
              <w:jc w:val="center"/>
              <w:rPr>
                <w:rFonts w:ascii="Times New Roman" w:eastAsia="Times New Roman" w:hAnsi="Times New Roman" w:cs="Times New Roman"/>
                <w:b/>
                <w:bCs/>
                <w:sz w:val="24"/>
                <w:szCs w:val="24"/>
                <w:lang w:eastAsia="fr-FR"/>
              </w:rPr>
            </w:pPr>
            <w:r w:rsidRPr="006A40CF">
              <w:rPr>
                <w:rFonts w:ascii="Times New Roman" w:eastAsia="Times New Roman" w:hAnsi="Times New Roman" w:cs="Times New Roman"/>
                <w:b/>
                <w:bCs/>
                <w:sz w:val="24"/>
                <w:szCs w:val="24"/>
                <w:lang w:eastAsia="fr-FR"/>
              </w:rPr>
              <w:t xml:space="preserve">Taux de Couverture </w:t>
            </w:r>
          </w:p>
        </w:tc>
        <w:tc>
          <w:tcPr>
            <w:tcW w:w="1988" w:type="dxa"/>
            <w:tcBorders>
              <w:top w:val="single" w:sz="4" w:space="0" w:color="auto"/>
              <w:left w:val="nil"/>
              <w:bottom w:val="single" w:sz="4" w:space="0" w:color="auto"/>
              <w:right w:val="single" w:sz="4" w:space="0" w:color="auto"/>
            </w:tcBorders>
            <w:shd w:val="clear" w:color="auto" w:fill="auto"/>
            <w:noWrap/>
            <w:vAlign w:val="center"/>
            <w:hideMark/>
          </w:tcPr>
          <w:p w14:paraId="668926FF" w14:textId="77777777" w:rsidR="002702B0" w:rsidRPr="006A40CF" w:rsidRDefault="002702B0" w:rsidP="002702B0">
            <w:pPr>
              <w:suppressAutoHyphens w:val="0"/>
              <w:spacing w:before="0" w:after="0"/>
              <w:jc w:val="center"/>
              <w:rPr>
                <w:rFonts w:ascii="Times New Roman" w:eastAsia="Times New Roman" w:hAnsi="Times New Roman" w:cs="Times New Roman"/>
                <w:b/>
                <w:bCs/>
                <w:sz w:val="26"/>
                <w:szCs w:val="26"/>
                <w:lang w:eastAsia="fr-FR"/>
              </w:rPr>
            </w:pPr>
            <w:r w:rsidRPr="006A40CF">
              <w:rPr>
                <w:rFonts w:ascii="Times New Roman" w:eastAsia="Times New Roman" w:hAnsi="Times New Roman" w:cs="Times New Roman"/>
                <w:b/>
                <w:bCs/>
                <w:sz w:val="26"/>
                <w:szCs w:val="26"/>
                <w:lang w:eastAsia="fr-FR"/>
              </w:rPr>
              <w:t>80%</w:t>
            </w:r>
          </w:p>
        </w:tc>
        <w:tc>
          <w:tcPr>
            <w:tcW w:w="168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6AA013E" w14:textId="26AE42DB" w:rsidR="002702B0" w:rsidRPr="006A40CF" w:rsidRDefault="002702B0" w:rsidP="002702B0">
            <w:pPr>
              <w:suppressAutoHyphens w:val="0"/>
              <w:spacing w:before="0" w:after="0"/>
              <w:jc w:val="center"/>
              <w:rPr>
                <w:rFonts w:ascii="Times New Roman" w:eastAsia="Times New Roman" w:hAnsi="Times New Roman" w:cs="Times New Roman"/>
                <w:b/>
                <w:bCs/>
                <w:color w:val="FF0000"/>
                <w:sz w:val="26"/>
                <w:szCs w:val="26"/>
                <w:lang w:eastAsia="fr-FR"/>
              </w:rPr>
            </w:pPr>
            <w:r w:rsidRPr="006A40CF">
              <w:rPr>
                <w:b/>
                <w:bCs/>
                <w:color w:val="FF0000"/>
                <w:sz w:val="26"/>
                <w:szCs w:val="26"/>
              </w:rPr>
              <w:t>-</w:t>
            </w:r>
          </w:p>
        </w:tc>
      </w:tr>
      <w:tr w:rsidR="006A40CF" w:rsidRPr="006A40CF" w14:paraId="61FEABB9" w14:textId="77777777" w:rsidTr="00052814">
        <w:trPr>
          <w:trHeight w:val="330"/>
        </w:trPr>
        <w:tc>
          <w:tcPr>
            <w:tcW w:w="1385" w:type="dxa"/>
            <w:tcBorders>
              <w:top w:val="nil"/>
              <w:left w:val="nil"/>
              <w:bottom w:val="nil"/>
              <w:right w:val="nil"/>
            </w:tcBorders>
            <w:shd w:val="clear" w:color="auto" w:fill="auto"/>
            <w:noWrap/>
            <w:vAlign w:val="center"/>
            <w:hideMark/>
          </w:tcPr>
          <w:p w14:paraId="691A39EE" w14:textId="77777777" w:rsidR="002702B0" w:rsidRPr="006A40CF" w:rsidRDefault="002702B0" w:rsidP="002702B0">
            <w:pPr>
              <w:suppressAutoHyphens w:val="0"/>
              <w:spacing w:before="0" w:after="0"/>
              <w:jc w:val="center"/>
              <w:rPr>
                <w:rFonts w:ascii="Times New Roman" w:eastAsia="Times New Roman" w:hAnsi="Times New Roman" w:cs="Times New Roman"/>
                <w:b/>
                <w:bCs/>
                <w:sz w:val="26"/>
                <w:szCs w:val="26"/>
                <w:lang w:eastAsia="fr-FR"/>
              </w:rPr>
            </w:pPr>
          </w:p>
        </w:tc>
        <w:tc>
          <w:tcPr>
            <w:tcW w:w="1282" w:type="dxa"/>
            <w:tcBorders>
              <w:top w:val="nil"/>
              <w:left w:val="nil"/>
              <w:bottom w:val="nil"/>
              <w:right w:val="nil"/>
            </w:tcBorders>
            <w:shd w:val="clear" w:color="auto" w:fill="auto"/>
            <w:noWrap/>
            <w:vAlign w:val="center"/>
            <w:hideMark/>
          </w:tcPr>
          <w:p w14:paraId="2E2D4211" w14:textId="77777777" w:rsidR="002702B0" w:rsidRPr="006A40CF" w:rsidRDefault="002702B0" w:rsidP="002702B0">
            <w:pPr>
              <w:suppressAutoHyphens w:val="0"/>
              <w:spacing w:before="0" w:after="0"/>
              <w:jc w:val="center"/>
              <w:rPr>
                <w:rFonts w:ascii="Times New Roman" w:eastAsia="Times New Roman" w:hAnsi="Times New Roman" w:cs="Times New Roman"/>
                <w:sz w:val="20"/>
                <w:szCs w:val="20"/>
                <w:lang w:eastAsia="fr-FR"/>
              </w:rPr>
            </w:pPr>
          </w:p>
        </w:tc>
        <w:tc>
          <w:tcPr>
            <w:tcW w:w="1582" w:type="dxa"/>
            <w:tcBorders>
              <w:top w:val="nil"/>
              <w:left w:val="nil"/>
              <w:bottom w:val="nil"/>
              <w:right w:val="nil"/>
            </w:tcBorders>
            <w:shd w:val="clear" w:color="auto" w:fill="auto"/>
            <w:noWrap/>
            <w:vAlign w:val="center"/>
            <w:hideMark/>
          </w:tcPr>
          <w:p w14:paraId="194C6184" w14:textId="77777777" w:rsidR="002702B0" w:rsidRPr="006A40CF" w:rsidRDefault="002702B0" w:rsidP="002702B0">
            <w:pPr>
              <w:suppressAutoHyphens w:val="0"/>
              <w:spacing w:before="0" w:after="0"/>
              <w:jc w:val="center"/>
              <w:rPr>
                <w:rFonts w:ascii="Times New Roman" w:eastAsia="Times New Roman" w:hAnsi="Times New Roman" w:cs="Times New Roman"/>
                <w:sz w:val="20"/>
                <w:szCs w:val="20"/>
                <w:lang w:eastAsia="fr-FR"/>
              </w:rPr>
            </w:pPr>
          </w:p>
        </w:tc>
        <w:tc>
          <w:tcPr>
            <w:tcW w:w="3058" w:type="dxa"/>
            <w:tcBorders>
              <w:top w:val="nil"/>
              <w:left w:val="nil"/>
              <w:bottom w:val="nil"/>
              <w:right w:val="nil"/>
            </w:tcBorders>
            <w:shd w:val="clear" w:color="auto" w:fill="auto"/>
            <w:vAlign w:val="center"/>
            <w:hideMark/>
          </w:tcPr>
          <w:p w14:paraId="2245C88A" w14:textId="77777777" w:rsidR="002702B0" w:rsidRPr="006A40CF" w:rsidRDefault="002702B0" w:rsidP="002702B0">
            <w:pPr>
              <w:suppressAutoHyphens w:val="0"/>
              <w:spacing w:before="0" w:after="0"/>
              <w:jc w:val="center"/>
              <w:rPr>
                <w:rFonts w:ascii="Times New Roman" w:eastAsia="Times New Roman" w:hAnsi="Times New Roman" w:cs="Times New Roman"/>
                <w:sz w:val="20"/>
                <w:szCs w:val="20"/>
                <w:lang w:eastAsia="fr-FR"/>
              </w:rPr>
            </w:pPr>
          </w:p>
        </w:tc>
        <w:tc>
          <w:tcPr>
            <w:tcW w:w="1460" w:type="dxa"/>
            <w:tcBorders>
              <w:top w:val="nil"/>
              <w:left w:val="nil"/>
              <w:bottom w:val="nil"/>
              <w:right w:val="nil"/>
            </w:tcBorders>
            <w:shd w:val="clear" w:color="auto" w:fill="auto"/>
            <w:noWrap/>
            <w:vAlign w:val="center"/>
            <w:hideMark/>
          </w:tcPr>
          <w:p w14:paraId="6A2B29D3" w14:textId="77777777" w:rsidR="002702B0" w:rsidRPr="006A40CF" w:rsidRDefault="002702B0" w:rsidP="002702B0">
            <w:pPr>
              <w:suppressAutoHyphens w:val="0"/>
              <w:spacing w:before="0" w:after="0"/>
              <w:jc w:val="left"/>
              <w:rPr>
                <w:rFonts w:ascii="Times New Roman" w:eastAsia="Times New Roman" w:hAnsi="Times New Roman" w:cs="Times New Roman"/>
                <w:sz w:val="20"/>
                <w:szCs w:val="20"/>
                <w:lang w:eastAsia="fr-FR"/>
              </w:rPr>
            </w:pPr>
          </w:p>
        </w:tc>
        <w:tc>
          <w:tcPr>
            <w:tcW w:w="3384" w:type="dxa"/>
            <w:tcBorders>
              <w:top w:val="nil"/>
              <w:left w:val="single" w:sz="4" w:space="0" w:color="auto"/>
              <w:bottom w:val="single" w:sz="4" w:space="0" w:color="auto"/>
              <w:right w:val="single" w:sz="4" w:space="0" w:color="auto"/>
            </w:tcBorders>
            <w:shd w:val="clear" w:color="auto" w:fill="auto"/>
            <w:noWrap/>
            <w:vAlign w:val="center"/>
            <w:hideMark/>
          </w:tcPr>
          <w:p w14:paraId="14F07FBD" w14:textId="77777777" w:rsidR="002702B0" w:rsidRPr="006A40CF" w:rsidRDefault="002702B0" w:rsidP="002702B0">
            <w:pPr>
              <w:suppressAutoHyphens w:val="0"/>
              <w:spacing w:before="0" w:after="0"/>
              <w:jc w:val="center"/>
              <w:rPr>
                <w:rFonts w:ascii="Times New Roman" w:eastAsia="Times New Roman" w:hAnsi="Times New Roman" w:cs="Times New Roman"/>
                <w:b/>
                <w:bCs/>
                <w:sz w:val="24"/>
                <w:szCs w:val="24"/>
                <w:lang w:eastAsia="fr-FR"/>
              </w:rPr>
            </w:pPr>
            <w:r w:rsidRPr="006A40CF">
              <w:rPr>
                <w:rFonts w:ascii="Times New Roman" w:eastAsia="Times New Roman" w:hAnsi="Times New Roman" w:cs="Times New Roman"/>
                <w:b/>
                <w:bCs/>
                <w:sz w:val="24"/>
                <w:szCs w:val="24"/>
                <w:lang w:eastAsia="fr-FR"/>
              </w:rPr>
              <w:t>Taux de Visite Clientèle</w:t>
            </w:r>
          </w:p>
        </w:tc>
        <w:tc>
          <w:tcPr>
            <w:tcW w:w="1988" w:type="dxa"/>
            <w:tcBorders>
              <w:top w:val="single" w:sz="4" w:space="0" w:color="auto"/>
              <w:left w:val="nil"/>
              <w:bottom w:val="single" w:sz="4" w:space="0" w:color="auto"/>
              <w:right w:val="single" w:sz="4" w:space="0" w:color="auto"/>
            </w:tcBorders>
            <w:shd w:val="clear" w:color="auto" w:fill="auto"/>
            <w:noWrap/>
            <w:vAlign w:val="center"/>
            <w:hideMark/>
          </w:tcPr>
          <w:p w14:paraId="69612157" w14:textId="77777777" w:rsidR="002702B0" w:rsidRPr="006A40CF" w:rsidRDefault="002702B0" w:rsidP="002702B0">
            <w:pPr>
              <w:suppressAutoHyphens w:val="0"/>
              <w:spacing w:before="0" w:after="0"/>
              <w:jc w:val="center"/>
              <w:rPr>
                <w:rFonts w:ascii="Times New Roman" w:eastAsia="Times New Roman" w:hAnsi="Times New Roman" w:cs="Times New Roman"/>
                <w:b/>
                <w:bCs/>
                <w:sz w:val="26"/>
                <w:szCs w:val="26"/>
                <w:lang w:eastAsia="fr-FR"/>
              </w:rPr>
            </w:pPr>
            <w:r w:rsidRPr="006A40CF">
              <w:rPr>
                <w:rFonts w:ascii="Times New Roman" w:eastAsia="Times New Roman" w:hAnsi="Times New Roman" w:cs="Times New Roman"/>
                <w:b/>
                <w:bCs/>
                <w:sz w:val="26"/>
                <w:szCs w:val="26"/>
                <w:lang w:eastAsia="fr-FR"/>
              </w:rPr>
              <w:t>90%</w:t>
            </w:r>
          </w:p>
        </w:tc>
        <w:tc>
          <w:tcPr>
            <w:tcW w:w="1681" w:type="dxa"/>
            <w:tcBorders>
              <w:top w:val="nil"/>
              <w:left w:val="single" w:sz="4" w:space="0" w:color="auto"/>
              <w:bottom w:val="single" w:sz="4" w:space="0" w:color="auto"/>
              <w:right w:val="single" w:sz="4" w:space="0" w:color="auto"/>
            </w:tcBorders>
            <w:shd w:val="clear" w:color="auto" w:fill="auto"/>
            <w:noWrap/>
            <w:vAlign w:val="center"/>
            <w:hideMark/>
          </w:tcPr>
          <w:p w14:paraId="4E4902D6" w14:textId="0099512C" w:rsidR="002702B0" w:rsidRPr="006A40CF" w:rsidRDefault="002702B0" w:rsidP="002702B0">
            <w:pPr>
              <w:suppressAutoHyphens w:val="0"/>
              <w:spacing w:before="0" w:after="0"/>
              <w:jc w:val="center"/>
              <w:rPr>
                <w:rFonts w:ascii="Times New Roman" w:eastAsia="Times New Roman" w:hAnsi="Times New Roman" w:cs="Times New Roman"/>
                <w:b/>
                <w:bCs/>
                <w:color w:val="FF0000"/>
                <w:sz w:val="26"/>
                <w:szCs w:val="26"/>
                <w:lang w:eastAsia="fr-FR"/>
              </w:rPr>
            </w:pPr>
            <w:r w:rsidRPr="006A40CF">
              <w:rPr>
                <w:b/>
                <w:bCs/>
                <w:color w:val="FF0000"/>
                <w:sz w:val="26"/>
                <w:szCs w:val="26"/>
              </w:rPr>
              <w:t>-</w:t>
            </w:r>
          </w:p>
        </w:tc>
      </w:tr>
      <w:tr w:rsidR="006A40CF" w:rsidRPr="006A40CF" w14:paraId="376D4891" w14:textId="77777777" w:rsidTr="00052814">
        <w:trPr>
          <w:trHeight w:val="630"/>
        </w:trPr>
        <w:tc>
          <w:tcPr>
            <w:tcW w:w="1385" w:type="dxa"/>
            <w:tcBorders>
              <w:top w:val="nil"/>
              <w:left w:val="nil"/>
              <w:bottom w:val="nil"/>
              <w:right w:val="nil"/>
            </w:tcBorders>
            <w:shd w:val="clear" w:color="auto" w:fill="auto"/>
            <w:noWrap/>
            <w:vAlign w:val="center"/>
            <w:hideMark/>
          </w:tcPr>
          <w:p w14:paraId="020ECC33" w14:textId="77777777" w:rsidR="002702B0" w:rsidRPr="006A40CF" w:rsidRDefault="002702B0" w:rsidP="002702B0">
            <w:pPr>
              <w:suppressAutoHyphens w:val="0"/>
              <w:spacing w:before="0" w:after="0"/>
              <w:jc w:val="center"/>
              <w:rPr>
                <w:rFonts w:ascii="Times New Roman" w:eastAsia="Times New Roman" w:hAnsi="Times New Roman" w:cs="Times New Roman"/>
                <w:b/>
                <w:bCs/>
                <w:sz w:val="26"/>
                <w:szCs w:val="26"/>
                <w:lang w:eastAsia="fr-FR"/>
              </w:rPr>
            </w:pPr>
          </w:p>
        </w:tc>
        <w:tc>
          <w:tcPr>
            <w:tcW w:w="1282" w:type="dxa"/>
            <w:tcBorders>
              <w:top w:val="nil"/>
              <w:left w:val="nil"/>
              <w:bottom w:val="nil"/>
              <w:right w:val="nil"/>
            </w:tcBorders>
            <w:shd w:val="clear" w:color="auto" w:fill="auto"/>
            <w:noWrap/>
            <w:vAlign w:val="center"/>
            <w:hideMark/>
          </w:tcPr>
          <w:p w14:paraId="0CBC7AE6" w14:textId="77777777" w:rsidR="002702B0" w:rsidRPr="006A40CF" w:rsidRDefault="002702B0" w:rsidP="002702B0">
            <w:pPr>
              <w:suppressAutoHyphens w:val="0"/>
              <w:spacing w:before="0" w:after="0"/>
              <w:jc w:val="center"/>
              <w:rPr>
                <w:rFonts w:ascii="Times New Roman" w:eastAsia="Times New Roman" w:hAnsi="Times New Roman" w:cs="Times New Roman"/>
                <w:sz w:val="20"/>
                <w:szCs w:val="20"/>
                <w:lang w:eastAsia="fr-FR"/>
              </w:rPr>
            </w:pPr>
          </w:p>
        </w:tc>
        <w:tc>
          <w:tcPr>
            <w:tcW w:w="1582" w:type="dxa"/>
            <w:tcBorders>
              <w:top w:val="nil"/>
              <w:left w:val="nil"/>
              <w:bottom w:val="nil"/>
              <w:right w:val="nil"/>
            </w:tcBorders>
            <w:shd w:val="clear" w:color="auto" w:fill="auto"/>
            <w:noWrap/>
            <w:vAlign w:val="center"/>
            <w:hideMark/>
          </w:tcPr>
          <w:p w14:paraId="35C39024" w14:textId="77777777" w:rsidR="002702B0" w:rsidRPr="006A40CF" w:rsidRDefault="002702B0" w:rsidP="002702B0">
            <w:pPr>
              <w:suppressAutoHyphens w:val="0"/>
              <w:spacing w:before="0" w:after="0"/>
              <w:jc w:val="center"/>
              <w:rPr>
                <w:rFonts w:ascii="Times New Roman" w:eastAsia="Times New Roman" w:hAnsi="Times New Roman" w:cs="Times New Roman"/>
                <w:sz w:val="20"/>
                <w:szCs w:val="20"/>
                <w:lang w:eastAsia="fr-FR"/>
              </w:rPr>
            </w:pPr>
          </w:p>
        </w:tc>
        <w:tc>
          <w:tcPr>
            <w:tcW w:w="3058" w:type="dxa"/>
            <w:tcBorders>
              <w:top w:val="nil"/>
              <w:left w:val="nil"/>
              <w:bottom w:val="nil"/>
              <w:right w:val="nil"/>
            </w:tcBorders>
            <w:shd w:val="clear" w:color="auto" w:fill="auto"/>
            <w:vAlign w:val="center"/>
            <w:hideMark/>
          </w:tcPr>
          <w:p w14:paraId="2A7D8398" w14:textId="77777777" w:rsidR="002702B0" w:rsidRPr="006A40CF" w:rsidRDefault="002702B0" w:rsidP="002702B0">
            <w:pPr>
              <w:suppressAutoHyphens w:val="0"/>
              <w:spacing w:before="0" w:after="0"/>
              <w:jc w:val="center"/>
              <w:rPr>
                <w:rFonts w:ascii="Times New Roman" w:eastAsia="Times New Roman" w:hAnsi="Times New Roman" w:cs="Times New Roman"/>
                <w:sz w:val="20"/>
                <w:szCs w:val="20"/>
                <w:lang w:eastAsia="fr-FR"/>
              </w:rPr>
            </w:pPr>
          </w:p>
        </w:tc>
        <w:tc>
          <w:tcPr>
            <w:tcW w:w="1460" w:type="dxa"/>
            <w:tcBorders>
              <w:top w:val="nil"/>
              <w:left w:val="nil"/>
              <w:bottom w:val="nil"/>
              <w:right w:val="nil"/>
            </w:tcBorders>
            <w:shd w:val="clear" w:color="auto" w:fill="auto"/>
            <w:noWrap/>
            <w:vAlign w:val="center"/>
            <w:hideMark/>
          </w:tcPr>
          <w:p w14:paraId="2C2E3690" w14:textId="77777777" w:rsidR="002702B0" w:rsidRPr="006A40CF" w:rsidRDefault="002702B0" w:rsidP="002702B0">
            <w:pPr>
              <w:suppressAutoHyphens w:val="0"/>
              <w:spacing w:before="0" w:after="0"/>
              <w:jc w:val="left"/>
              <w:rPr>
                <w:rFonts w:ascii="Times New Roman" w:eastAsia="Times New Roman" w:hAnsi="Times New Roman" w:cs="Times New Roman"/>
                <w:sz w:val="20"/>
                <w:szCs w:val="20"/>
                <w:lang w:eastAsia="fr-FR"/>
              </w:rPr>
            </w:pPr>
          </w:p>
        </w:tc>
        <w:tc>
          <w:tcPr>
            <w:tcW w:w="3384" w:type="dxa"/>
            <w:tcBorders>
              <w:top w:val="nil"/>
              <w:left w:val="single" w:sz="4" w:space="0" w:color="auto"/>
              <w:bottom w:val="single" w:sz="4" w:space="0" w:color="auto"/>
              <w:right w:val="single" w:sz="4" w:space="0" w:color="auto"/>
            </w:tcBorders>
            <w:shd w:val="clear" w:color="auto" w:fill="auto"/>
            <w:vAlign w:val="center"/>
            <w:hideMark/>
          </w:tcPr>
          <w:p w14:paraId="03EFEBB6" w14:textId="77777777" w:rsidR="002702B0" w:rsidRPr="006A40CF" w:rsidRDefault="002702B0" w:rsidP="002702B0">
            <w:pPr>
              <w:suppressAutoHyphens w:val="0"/>
              <w:spacing w:before="0" w:after="0"/>
              <w:jc w:val="center"/>
              <w:rPr>
                <w:rFonts w:ascii="Times New Roman" w:eastAsia="Times New Roman" w:hAnsi="Times New Roman" w:cs="Times New Roman"/>
                <w:b/>
                <w:bCs/>
                <w:sz w:val="24"/>
                <w:szCs w:val="24"/>
                <w:lang w:eastAsia="fr-FR"/>
              </w:rPr>
            </w:pPr>
            <w:r w:rsidRPr="006A40CF">
              <w:rPr>
                <w:rFonts w:ascii="Times New Roman" w:eastAsia="Times New Roman" w:hAnsi="Times New Roman" w:cs="Times New Roman"/>
                <w:b/>
                <w:bCs/>
                <w:sz w:val="24"/>
                <w:szCs w:val="24"/>
                <w:lang w:eastAsia="fr-FR"/>
              </w:rPr>
              <w:t>Taux de Recrutement / Fidélisation clientèle</w:t>
            </w:r>
          </w:p>
        </w:tc>
        <w:tc>
          <w:tcPr>
            <w:tcW w:w="1988" w:type="dxa"/>
            <w:tcBorders>
              <w:top w:val="single" w:sz="4" w:space="0" w:color="auto"/>
              <w:left w:val="nil"/>
              <w:bottom w:val="single" w:sz="4" w:space="0" w:color="auto"/>
              <w:right w:val="single" w:sz="4" w:space="0" w:color="auto"/>
            </w:tcBorders>
            <w:shd w:val="clear" w:color="auto" w:fill="auto"/>
            <w:noWrap/>
            <w:vAlign w:val="center"/>
            <w:hideMark/>
          </w:tcPr>
          <w:p w14:paraId="26325DD7" w14:textId="77777777" w:rsidR="002702B0" w:rsidRPr="006A40CF" w:rsidRDefault="002702B0" w:rsidP="002702B0">
            <w:pPr>
              <w:suppressAutoHyphens w:val="0"/>
              <w:spacing w:before="0" w:after="0"/>
              <w:jc w:val="center"/>
              <w:rPr>
                <w:rFonts w:ascii="Times New Roman" w:eastAsia="Times New Roman" w:hAnsi="Times New Roman" w:cs="Times New Roman"/>
                <w:b/>
                <w:bCs/>
                <w:sz w:val="26"/>
                <w:szCs w:val="26"/>
                <w:lang w:eastAsia="fr-FR"/>
              </w:rPr>
            </w:pPr>
            <w:r w:rsidRPr="006A40CF">
              <w:rPr>
                <w:rFonts w:ascii="Times New Roman" w:eastAsia="Times New Roman" w:hAnsi="Times New Roman" w:cs="Times New Roman"/>
                <w:b/>
                <w:bCs/>
                <w:sz w:val="26"/>
                <w:szCs w:val="26"/>
                <w:lang w:eastAsia="fr-FR"/>
              </w:rPr>
              <w:t>90%</w:t>
            </w:r>
          </w:p>
        </w:tc>
        <w:tc>
          <w:tcPr>
            <w:tcW w:w="1681" w:type="dxa"/>
            <w:tcBorders>
              <w:top w:val="nil"/>
              <w:left w:val="single" w:sz="4" w:space="0" w:color="auto"/>
              <w:bottom w:val="single" w:sz="4" w:space="0" w:color="auto"/>
              <w:right w:val="single" w:sz="4" w:space="0" w:color="auto"/>
            </w:tcBorders>
            <w:shd w:val="clear" w:color="auto" w:fill="auto"/>
            <w:noWrap/>
            <w:vAlign w:val="center"/>
            <w:hideMark/>
          </w:tcPr>
          <w:p w14:paraId="7546C7D6" w14:textId="638949F8" w:rsidR="002702B0" w:rsidRPr="006A40CF" w:rsidRDefault="002702B0" w:rsidP="002702B0">
            <w:pPr>
              <w:suppressAutoHyphens w:val="0"/>
              <w:spacing w:before="0" w:after="0"/>
              <w:jc w:val="center"/>
              <w:rPr>
                <w:rFonts w:ascii="Times New Roman" w:eastAsia="Times New Roman" w:hAnsi="Times New Roman" w:cs="Times New Roman"/>
                <w:b/>
                <w:bCs/>
                <w:color w:val="FF0000"/>
                <w:sz w:val="26"/>
                <w:szCs w:val="26"/>
                <w:lang w:eastAsia="fr-FR"/>
              </w:rPr>
            </w:pPr>
            <w:r w:rsidRPr="006A40CF">
              <w:rPr>
                <w:b/>
                <w:bCs/>
                <w:color w:val="FF0000"/>
                <w:sz w:val="26"/>
                <w:szCs w:val="26"/>
              </w:rPr>
              <w:t>-</w:t>
            </w:r>
          </w:p>
        </w:tc>
      </w:tr>
      <w:tr w:rsidR="006A40CF" w:rsidRPr="006A40CF" w14:paraId="7FC9773F" w14:textId="77777777" w:rsidTr="002702B0">
        <w:trPr>
          <w:trHeight w:val="855"/>
        </w:trPr>
        <w:tc>
          <w:tcPr>
            <w:tcW w:w="1385" w:type="dxa"/>
            <w:tcBorders>
              <w:top w:val="single" w:sz="4" w:space="0" w:color="auto"/>
              <w:left w:val="single" w:sz="4" w:space="0" w:color="auto"/>
              <w:bottom w:val="single" w:sz="4" w:space="0" w:color="auto"/>
              <w:right w:val="single" w:sz="4" w:space="0" w:color="auto"/>
            </w:tcBorders>
            <w:shd w:val="clear" w:color="000000" w:fill="A9D08E"/>
            <w:vAlign w:val="center"/>
            <w:hideMark/>
          </w:tcPr>
          <w:p w14:paraId="7685A4D6" w14:textId="77777777" w:rsidR="002702B0" w:rsidRPr="006A40CF" w:rsidRDefault="002702B0" w:rsidP="002702B0">
            <w:pPr>
              <w:suppressAutoHyphens w:val="0"/>
              <w:spacing w:before="0" w:after="0"/>
              <w:jc w:val="center"/>
              <w:rPr>
                <w:rFonts w:ascii="Times New Roman" w:eastAsia="Times New Roman" w:hAnsi="Times New Roman" w:cs="Times New Roman"/>
                <w:b/>
                <w:bCs/>
                <w:lang w:eastAsia="fr-FR"/>
              </w:rPr>
            </w:pPr>
            <w:r w:rsidRPr="006A40CF">
              <w:rPr>
                <w:rFonts w:ascii="Times New Roman" w:eastAsia="Times New Roman" w:hAnsi="Times New Roman" w:cs="Times New Roman"/>
                <w:b/>
                <w:bCs/>
                <w:lang w:eastAsia="fr-FR"/>
              </w:rPr>
              <w:t>OBJECTIS NBRE CARTONS</w:t>
            </w:r>
          </w:p>
        </w:tc>
        <w:tc>
          <w:tcPr>
            <w:tcW w:w="2864" w:type="dxa"/>
            <w:gridSpan w:val="2"/>
            <w:tcBorders>
              <w:top w:val="single" w:sz="4" w:space="0" w:color="auto"/>
              <w:left w:val="nil"/>
              <w:bottom w:val="single" w:sz="4" w:space="0" w:color="auto"/>
              <w:right w:val="single" w:sz="4" w:space="0" w:color="auto"/>
            </w:tcBorders>
            <w:shd w:val="clear" w:color="000000" w:fill="A9D08E"/>
            <w:vAlign w:val="center"/>
            <w:hideMark/>
          </w:tcPr>
          <w:p w14:paraId="00118E7F" w14:textId="77777777" w:rsidR="002702B0" w:rsidRPr="006A40CF" w:rsidRDefault="002702B0" w:rsidP="002702B0">
            <w:pPr>
              <w:suppressAutoHyphens w:val="0"/>
              <w:spacing w:before="0" w:after="0"/>
              <w:jc w:val="center"/>
              <w:rPr>
                <w:rFonts w:ascii="Times New Roman" w:eastAsia="Times New Roman" w:hAnsi="Times New Roman" w:cs="Times New Roman"/>
                <w:b/>
                <w:bCs/>
                <w:lang w:eastAsia="fr-FR"/>
              </w:rPr>
            </w:pPr>
            <w:r w:rsidRPr="006A40CF">
              <w:rPr>
                <w:rFonts w:ascii="Times New Roman" w:eastAsia="Times New Roman" w:hAnsi="Times New Roman" w:cs="Times New Roman"/>
                <w:b/>
                <w:bCs/>
                <w:lang w:eastAsia="fr-FR"/>
              </w:rPr>
              <w:t>NBRE DE CARTONS REALISE</w:t>
            </w:r>
          </w:p>
        </w:tc>
        <w:tc>
          <w:tcPr>
            <w:tcW w:w="3058" w:type="dxa"/>
            <w:tcBorders>
              <w:top w:val="single" w:sz="4" w:space="0" w:color="auto"/>
              <w:left w:val="nil"/>
              <w:bottom w:val="single" w:sz="4" w:space="0" w:color="auto"/>
              <w:right w:val="single" w:sz="4" w:space="0" w:color="auto"/>
            </w:tcBorders>
            <w:shd w:val="clear" w:color="000000" w:fill="A9D08E"/>
            <w:vAlign w:val="center"/>
            <w:hideMark/>
          </w:tcPr>
          <w:p w14:paraId="3C944F37" w14:textId="77777777" w:rsidR="002702B0" w:rsidRPr="006A40CF" w:rsidRDefault="002702B0" w:rsidP="002702B0">
            <w:pPr>
              <w:suppressAutoHyphens w:val="0"/>
              <w:spacing w:before="0" w:after="0"/>
              <w:jc w:val="center"/>
              <w:rPr>
                <w:rFonts w:ascii="Times New Roman" w:eastAsia="Times New Roman" w:hAnsi="Times New Roman" w:cs="Times New Roman"/>
                <w:b/>
                <w:bCs/>
                <w:lang w:eastAsia="fr-FR"/>
              </w:rPr>
            </w:pPr>
            <w:r w:rsidRPr="006A40CF">
              <w:rPr>
                <w:rFonts w:ascii="Times New Roman" w:eastAsia="Times New Roman" w:hAnsi="Times New Roman" w:cs="Times New Roman"/>
                <w:b/>
                <w:bCs/>
                <w:lang w:eastAsia="fr-FR"/>
              </w:rPr>
              <w:t>TAUX REAL OBJECTIF CARTONS</w:t>
            </w:r>
          </w:p>
        </w:tc>
        <w:tc>
          <w:tcPr>
            <w:tcW w:w="1460" w:type="dxa"/>
            <w:tcBorders>
              <w:top w:val="nil"/>
              <w:left w:val="nil"/>
              <w:bottom w:val="nil"/>
              <w:right w:val="nil"/>
            </w:tcBorders>
            <w:shd w:val="clear" w:color="auto" w:fill="auto"/>
            <w:noWrap/>
            <w:vAlign w:val="center"/>
            <w:hideMark/>
          </w:tcPr>
          <w:p w14:paraId="20AFC9D9" w14:textId="77777777" w:rsidR="002702B0" w:rsidRPr="006A40CF" w:rsidRDefault="002702B0" w:rsidP="002702B0">
            <w:pPr>
              <w:suppressAutoHyphens w:val="0"/>
              <w:spacing w:before="0" w:after="0"/>
              <w:jc w:val="center"/>
              <w:rPr>
                <w:rFonts w:ascii="Times New Roman" w:eastAsia="Times New Roman" w:hAnsi="Times New Roman" w:cs="Times New Roman"/>
                <w:b/>
                <w:bCs/>
                <w:lang w:eastAsia="fr-FR"/>
              </w:rPr>
            </w:pPr>
          </w:p>
        </w:tc>
        <w:tc>
          <w:tcPr>
            <w:tcW w:w="3384" w:type="dxa"/>
            <w:tcBorders>
              <w:top w:val="nil"/>
              <w:left w:val="single" w:sz="4" w:space="0" w:color="auto"/>
              <w:bottom w:val="single" w:sz="4" w:space="0" w:color="auto"/>
              <w:right w:val="single" w:sz="4" w:space="0" w:color="auto"/>
            </w:tcBorders>
            <w:shd w:val="clear" w:color="auto" w:fill="auto"/>
            <w:noWrap/>
            <w:vAlign w:val="center"/>
            <w:hideMark/>
          </w:tcPr>
          <w:p w14:paraId="12DF5B48" w14:textId="159857E7" w:rsidR="002702B0" w:rsidRPr="006A40CF" w:rsidRDefault="002702B0" w:rsidP="002702B0">
            <w:pPr>
              <w:suppressAutoHyphens w:val="0"/>
              <w:spacing w:before="0" w:after="0"/>
              <w:jc w:val="center"/>
              <w:rPr>
                <w:rFonts w:ascii="Times New Roman" w:eastAsia="Times New Roman" w:hAnsi="Times New Roman" w:cs="Times New Roman"/>
                <w:b/>
                <w:bCs/>
                <w:sz w:val="24"/>
                <w:szCs w:val="24"/>
                <w:lang w:eastAsia="fr-FR"/>
              </w:rPr>
            </w:pPr>
            <w:r w:rsidRPr="006A40CF">
              <w:rPr>
                <w:rFonts w:ascii="Times New Roman" w:eastAsia="Times New Roman" w:hAnsi="Times New Roman" w:cs="Times New Roman"/>
                <w:b/>
                <w:bCs/>
                <w:sz w:val="24"/>
                <w:szCs w:val="24"/>
                <w:lang w:eastAsia="fr-FR"/>
              </w:rPr>
              <w:t>Taux de Succès Ventes</w:t>
            </w:r>
          </w:p>
        </w:tc>
        <w:tc>
          <w:tcPr>
            <w:tcW w:w="1988" w:type="dxa"/>
            <w:tcBorders>
              <w:top w:val="single" w:sz="4" w:space="0" w:color="auto"/>
              <w:left w:val="nil"/>
              <w:bottom w:val="single" w:sz="4" w:space="0" w:color="auto"/>
              <w:right w:val="single" w:sz="4" w:space="0" w:color="auto"/>
            </w:tcBorders>
            <w:shd w:val="clear" w:color="auto" w:fill="auto"/>
            <w:noWrap/>
            <w:vAlign w:val="center"/>
            <w:hideMark/>
          </w:tcPr>
          <w:p w14:paraId="1DBD9DA5" w14:textId="77777777" w:rsidR="002702B0" w:rsidRPr="006A40CF" w:rsidRDefault="002702B0" w:rsidP="002702B0">
            <w:pPr>
              <w:suppressAutoHyphens w:val="0"/>
              <w:spacing w:before="0" w:after="0"/>
              <w:jc w:val="center"/>
              <w:rPr>
                <w:rFonts w:ascii="Times New Roman" w:eastAsia="Times New Roman" w:hAnsi="Times New Roman" w:cs="Times New Roman"/>
                <w:b/>
                <w:bCs/>
                <w:sz w:val="26"/>
                <w:szCs w:val="26"/>
                <w:lang w:eastAsia="fr-FR"/>
              </w:rPr>
            </w:pPr>
            <w:r w:rsidRPr="006A40CF">
              <w:rPr>
                <w:rFonts w:ascii="Times New Roman" w:eastAsia="Times New Roman" w:hAnsi="Times New Roman" w:cs="Times New Roman"/>
                <w:b/>
                <w:bCs/>
                <w:sz w:val="26"/>
                <w:szCs w:val="26"/>
                <w:lang w:eastAsia="fr-FR"/>
              </w:rPr>
              <w:t>90%</w:t>
            </w:r>
          </w:p>
        </w:tc>
        <w:tc>
          <w:tcPr>
            <w:tcW w:w="1681" w:type="dxa"/>
            <w:tcBorders>
              <w:top w:val="nil"/>
              <w:left w:val="nil"/>
              <w:bottom w:val="single" w:sz="4" w:space="0" w:color="auto"/>
              <w:right w:val="single" w:sz="4" w:space="0" w:color="auto"/>
            </w:tcBorders>
            <w:shd w:val="clear" w:color="auto" w:fill="auto"/>
            <w:noWrap/>
            <w:vAlign w:val="center"/>
            <w:hideMark/>
          </w:tcPr>
          <w:p w14:paraId="0E55772B" w14:textId="77777777" w:rsidR="002702B0" w:rsidRPr="006A40CF" w:rsidRDefault="002702B0" w:rsidP="002702B0">
            <w:pPr>
              <w:suppressAutoHyphens w:val="0"/>
              <w:spacing w:before="0" w:after="0"/>
              <w:jc w:val="center"/>
              <w:rPr>
                <w:rFonts w:ascii="Times New Roman" w:eastAsia="Times New Roman" w:hAnsi="Times New Roman" w:cs="Times New Roman"/>
                <w:b/>
                <w:bCs/>
                <w:color w:val="FF0000"/>
                <w:sz w:val="26"/>
                <w:szCs w:val="26"/>
                <w:lang w:eastAsia="fr-FR"/>
              </w:rPr>
            </w:pPr>
            <w:r w:rsidRPr="006A40CF">
              <w:rPr>
                <w:rFonts w:ascii="Times New Roman" w:eastAsia="Times New Roman" w:hAnsi="Times New Roman" w:cs="Times New Roman"/>
                <w:b/>
                <w:bCs/>
                <w:color w:val="FF0000"/>
                <w:sz w:val="26"/>
                <w:szCs w:val="26"/>
                <w:lang w:eastAsia="fr-FR"/>
              </w:rPr>
              <w:t>63%</w:t>
            </w:r>
          </w:p>
        </w:tc>
      </w:tr>
      <w:tr w:rsidR="006A40CF" w:rsidRPr="006A40CF" w14:paraId="5012AEBC" w14:textId="77777777" w:rsidTr="00052814">
        <w:trPr>
          <w:trHeight w:val="375"/>
        </w:trPr>
        <w:tc>
          <w:tcPr>
            <w:tcW w:w="1385" w:type="dxa"/>
            <w:tcBorders>
              <w:top w:val="nil"/>
              <w:left w:val="single" w:sz="4" w:space="0" w:color="auto"/>
              <w:bottom w:val="single" w:sz="4" w:space="0" w:color="auto"/>
              <w:right w:val="single" w:sz="4" w:space="0" w:color="auto"/>
            </w:tcBorders>
            <w:shd w:val="clear" w:color="auto" w:fill="auto"/>
            <w:noWrap/>
            <w:vAlign w:val="center"/>
            <w:hideMark/>
          </w:tcPr>
          <w:p w14:paraId="6EF0A8CA" w14:textId="77777777" w:rsidR="002702B0" w:rsidRPr="006A40CF" w:rsidRDefault="002702B0" w:rsidP="002702B0">
            <w:pPr>
              <w:suppressAutoHyphens w:val="0"/>
              <w:spacing w:before="0" w:after="0"/>
              <w:jc w:val="center"/>
              <w:rPr>
                <w:rFonts w:eastAsia="Times New Roman"/>
                <w:b/>
                <w:bCs/>
                <w:sz w:val="28"/>
                <w:szCs w:val="28"/>
                <w:lang w:eastAsia="fr-FR"/>
              </w:rPr>
            </w:pPr>
            <w:r w:rsidRPr="006A40CF">
              <w:rPr>
                <w:rFonts w:eastAsia="Times New Roman"/>
                <w:b/>
                <w:bCs/>
                <w:sz w:val="28"/>
                <w:szCs w:val="28"/>
                <w:lang w:eastAsia="fr-FR"/>
              </w:rPr>
              <w:t>200</w:t>
            </w:r>
          </w:p>
        </w:tc>
        <w:tc>
          <w:tcPr>
            <w:tcW w:w="2864" w:type="dxa"/>
            <w:gridSpan w:val="2"/>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218845CB" w14:textId="2BCA0EA7" w:rsidR="002702B0" w:rsidRPr="006A40CF" w:rsidRDefault="002702B0" w:rsidP="002702B0">
            <w:pPr>
              <w:suppressAutoHyphens w:val="0"/>
              <w:spacing w:before="0" w:after="0"/>
              <w:jc w:val="center"/>
              <w:rPr>
                <w:rFonts w:eastAsia="Times New Roman"/>
                <w:b/>
                <w:bCs/>
                <w:sz w:val="28"/>
                <w:szCs w:val="28"/>
                <w:lang w:eastAsia="fr-FR"/>
              </w:rPr>
            </w:pPr>
            <w:r w:rsidRPr="006A40CF">
              <w:rPr>
                <w:b/>
                <w:bCs/>
                <w:sz w:val="28"/>
                <w:szCs w:val="28"/>
              </w:rPr>
              <w:t>18</w:t>
            </w:r>
          </w:p>
        </w:tc>
        <w:tc>
          <w:tcPr>
            <w:tcW w:w="3058" w:type="dxa"/>
            <w:tcBorders>
              <w:top w:val="single" w:sz="4" w:space="0" w:color="auto"/>
              <w:left w:val="nil"/>
              <w:bottom w:val="single" w:sz="4" w:space="0" w:color="auto"/>
              <w:right w:val="single" w:sz="4" w:space="0" w:color="auto"/>
            </w:tcBorders>
            <w:shd w:val="clear" w:color="auto" w:fill="auto"/>
            <w:vAlign w:val="center"/>
            <w:hideMark/>
          </w:tcPr>
          <w:p w14:paraId="03EA52B1" w14:textId="12666138" w:rsidR="002702B0" w:rsidRPr="006A40CF" w:rsidRDefault="002702B0" w:rsidP="002702B0">
            <w:pPr>
              <w:suppressAutoHyphens w:val="0"/>
              <w:spacing w:before="0" w:after="0"/>
              <w:jc w:val="center"/>
              <w:rPr>
                <w:rFonts w:eastAsia="Times New Roman"/>
                <w:b/>
                <w:bCs/>
                <w:sz w:val="28"/>
                <w:szCs w:val="28"/>
                <w:lang w:eastAsia="fr-FR"/>
              </w:rPr>
            </w:pPr>
            <w:r w:rsidRPr="006A40CF">
              <w:rPr>
                <w:b/>
                <w:bCs/>
                <w:color w:val="FF0000"/>
                <w:sz w:val="28"/>
                <w:szCs w:val="28"/>
              </w:rPr>
              <w:t>9%</w:t>
            </w:r>
          </w:p>
        </w:tc>
        <w:tc>
          <w:tcPr>
            <w:tcW w:w="1460" w:type="dxa"/>
            <w:tcBorders>
              <w:top w:val="nil"/>
              <w:left w:val="nil"/>
              <w:bottom w:val="nil"/>
              <w:right w:val="nil"/>
            </w:tcBorders>
            <w:shd w:val="clear" w:color="auto" w:fill="auto"/>
            <w:noWrap/>
            <w:vAlign w:val="center"/>
            <w:hideMark/>
          </w:tcPr>
          <w:p w14:paraId="4F7310E3" w14:textId="77777777" w:rsidR="002702B0" w:rsidRPr="006A40CF" w:rsidRDefault="002702B0" w:rsidP="002702B0">
            <w:pPr>
              <w:suppressAutoHyphens w:val="0"/>
              <w:spacing w:before="0" w:after="0"/>
              <w:jc w:val="center"/>
              <w:rPr>
                <w:rFonts w:eastAsia="Times New Roman"/>
                <w:b/>
                <w:bCs/>
                <w:sz w:val="28"/>
                <w:szCs w:val="28"/>
                <w:lang w:eastAsia="fr-FR"/>
              </w:rPr>
            </w:pPr>
          </w:p>
        </w:tc>
        <w:tc>
          <w:tcPr>
            <w:tcW w:w="3384" w:type="dxa"/>
            <w:tcBorders>
              <w:top w:val="nil"/>
              <w:left w:val="single" w:sz="4" w:space="0" w:color="auto"/>
              <w:bottom w:val="single" w:sz="4" w:space="0" w:color="auto"/>
              <w:right w:val="single" w:sz="4" w:space="0" w:color="auto"/>
            </w:tcBorders>
            <w:shd w:val="clear" w:color="auto" w:fill="auto"/>
            <w:noWrap/>
            <w:vAlign w:val="center"/>
            <w:hideMark/>
          </w:tcPr>
          <w:p w14:paraId="0C5BC456" w14:textId="77777777" w:rsidR="002702B0" w:rsidRPr="006A40CF" w:rsidRDefault="002702B0" w:rsidP="002702B0">
            <w:pPr>
              <w:suppressAutoHyphens w:val="0"/>
              <w:spacing w:before="0" w:after="0"/>
              <w:jc w:val="center"/>
              <w:rPr>
                <w:rFonts w:ascii="Times New Roman" w:eastAsia="Times New Roman" w:hAnsi="Times New Roman" w:cs="Times New Roman"/>
                <w:b/>
                <w:bCs/>
                <w:sz w:val="24"/>
                <w:szCs w:val="24"/>
                <w:lang w:eastAsia="fr-FR"/>
              </w:rPr>
            </w:pPr>
            <w:r w:rsidRPr="006A40CF">
              <w:rPr>
                <w:rFonts w:ascii="Times New Roman" w:eastAsia="Times New Roman" w:hAnsi="Times New Roman" w:cs="Times New Roman"/>
                <w:b/>
                <w:bCs/>
                <w:sz w:val="24"/>
                <w:szCs w:val="24"/>
                <w:lang w:eastAsia="fr-FR"/>
              </w:rPr>
              <w:t>Taux de Visibilité sur les cartons</w:t>
            </w:r>
          </w:p>
        </w:tc>
        <w:tc>
          <w:tcPr>
            <w:tcW w:w="1988" w:type="dxa"/>
            <w:tcBorders>
              <w:top w:val="single" w:sz="4" w:space="0" w:color="auto"/>
              <w:left w:val="nil"/>
              <w:bottom w:val="single" w:sz="4" w:space="0" w:color="auto"/>
              <w:right w:val="single" w:sz="4" w:space="0" w:color="auto"/>
            </w:tcBorders>
            <w:shd w:val="clear" w:color="auto" w:fill="auto"/>
            <w:noWrap/>
            <w:vAlign w:val="center"/>
            <w:hideMark/>
          </w:tcPr>
          <w:p w14:paraId="3787D1FD" w14:textId="77777777" w:rsidR="002702B0" w:rsidRPr="006A40CF" w:rsidRDefault="002702B0" w:rsidP="002702B0">
            <w:pPr>
              <w:suppressAutoHyphens w:val="0"/>
              <w:spacing w:before="0" w:after="0"/>
              <w:jc w:val="center"/>
              <w:rPr>
                <w:rFonts w:ascii="Times New Roman" w:eastAsia="Times New Roman" w:hAnsi="Times New Roman" w:cs="Times New Roman"/>
                <w:b/>
                <w:bCs/>
                <w:sz w:val="26"/>
                <w:szCs w:val="26"/>
                <w:lang w:eastAsia="fr-FR"/>
              </w:rPr>
            </w:pPr>
            <w:r w:rsidRPr="006A40CF">
              <w:rPr>
                <w:rFonts w:ascii="Times New Roman" w:eastAsia="Times New Roman" w:hAnsi="Times New Roman" w:cs="Times New Roman"/>
                <w:b/>
                <w:bCs/>
                <w:sz w:val="26"/>
                <w:szCs w:val="26"/>
                <w:lang w:eastAsia="fr-FR"/>
              </w:rPr>
              <w:t>80%</w:t>
            </w:r>
          </w:p>
        </w:tc>
        <w:tc>
          <w:tcPr>
            <w:tcW w:w="1681" w:type="dxa"/>
            <w:tcBorders>
              <w:top w:val="nil"/>
              <w:left w:val="nil"/>
              <w:bottom w:val="single" w:sz="4" w:space="0" w:color="auto"/>
              <w:right w:val="single" w:sz="4" w:space="0" w:color="auto"/>
            </w:tcBorders>
            <w:shd w:val="clear" w:color="auto" w:fill="auto"/>
            <w:noWrap/>
            <w:vAlign w:val="center"/>
            <w:hideMark/>
          </w:tcPr>
          <w:p w14:paraId="708F99F8" w14:textId="77777777" w:rsidR="002702B0" w:rsidRPr="006A40CF" w:rsidRDefault="002702B0" w:rsidP="002702B0">
            <w:pPr>
              <w:suppressAutoHyphens w:val="0"/>
              <w:spacing w:before="0" w:after="0"/>
              <w:jc w:val="center"/>
              <w:rPr>
                <w:rFonts w:ascii="Times New Roman" w:eastAsia="Times New Roman" w:hAnsi="Times New Roman" w:cs="Times New Roman"/>
                <w:b/>
                <w:bCs/>
                <w:color w:val="FF0000"/>
                <w:sz w:val="26"/>
                <w:szCs w:val="26"/>
                <w:lang w:eastAsia="fr-FR"/>
              </w:rPr>
            </w:pPr>
            <w:r w:rsidRPr="006A40CF">
              <w:rPr>
                <w:rFonts w:ascii="Times New Roman" w:eastAsia="Times New Roman" w:hAnsi="Times New Roman" w:cs="Times New Roman"/>
                <w:b/>
                <w:bCs/>
                <w:color w:val="FF0000"/>
                <w:sz w:val="26"/>
                <w:szCs w:val="26"/>
                <w:lang w:eastAsia="fr-FR"/>
              </w:rPr>
              <w:t>19%</w:t>
            </w:r>
          </w:p>
        </w:tc>
      </w:tr>
    </w:tbl>
    <w:p w14:paraId="26CAD186" w14:textId="49E478B2" w:rsidR="002A13B5" w:rsidRPr="006A40CF" w:rsidRDefault="002A13B5" w:rsidP="002A13B5">
      <w:pPr>
        <w:pStyle w:val="Paragraphedeliste"/>
        <w:spacing w:before="0" w:after="0" w:line="360" w:lineRule="auto"/>
        <w:ind w:left="0"/>
        <w:rPr>
          <w:rFonts w:ascii="Times New Roman" w:hAnsi="Times New Roman" w:cs="Times New Roman"/>
          <w:b/>
          <w:bCs/>
          <w:sz w:val="26"/>
          <w:szCs w:val="26"/>
          <w:u w:val="single"/>
        </w:rPr>
      </w:pPr>
      <w:r w:rsidRPr="006A40CF">
        <w:rPr>
          <w:rFonts w:ascii="Times New Roman" w:hAnsi="Times New Roman" w:cs="Times New Roman"/>
          <w:b/>
          <w:bCs/>
          <w:sz w:val="26"/>
          <w:szCs w:val="26"/>
          <w:u w:val="single"/>
        </w:rPr>
        <w:lastRenderedPageBreak/>
        <w:t>COMMERCIALE MERLINE</w:t>
      </w:r>
    </w:p>
    <w:tbl>
      <w:tblPr>
        <w:tblW w:w="15588" w:type="dxa"/>
        <w:tblCellMar>
          <w:left w:w="70" w:type="dxa"/>
          <w:right w:w="70" w:type="dxa"/>
        </w:tblCellMar>
        <w:tblLook w:val="04A0" w:firstRow="1" w:lastRow="0" w:firstColumn="1" w:lastColumn="0" w:noHBand="0" w:noVBand="1"/>
      </w:tblPr>
      <w:tblGrid>
        <w:gridCol w:w="1500"/>
        <w:gridCol w:w="1380"/>
        <w:gridCol w:w="1500"/>
        <w:gridCol w:w="3405"/>
        <w:gridCol w:w="1282"/>
        <w:gridCol w:w="3119"/>
        <w:gridCol w:w="709"/>
        <w:gridCol w:w="1275"/>
        <w:gridCol w:w="1418"/>
      </w:tblGrid>
      <w:tr w:rsidR="006A40CF" w:rsidRPr="006A40CF" w14:paraId="27A35EAD" w14:textId="77777777" w:rsidTr="006A40CF">
        <w:trPr>
          <w:trHeight w:val="660"/>
        </w:trPr>
        <w:tc>
          <w:tcPr>
            <w:tcW w:w="1500" w:type="dxa"/>
            <w:tcBorders>
              <w:top w:val="single" w:sz="4" w:space="0" w:color="auto"/>
              <w:left w:val="single" w:sz="4" w:space="0" w:color="auto"/>
              <w:bottom w:val="single" w:sz="4" w:space="0" w:color="auto"/>
              <w:right w:val="single" w:sz="4" w:space="0" w:color="auto"/>
            </w:tcBorders>
            <w:shd w:val="clear" w:color="000000" w:fill="92D050"/>
            <w:vAlign w:val="center"/>
            <w:hideMark/>
          </w:tcPr>
          <w:p w14:paraId="22352017" w14:textId="77777777" w:rsidR="006A40CF" w:rsidRPr="006A40CF" w:rsidRDefault="006A40CF" w:rsidP="006A40CF">
            <w:pPr>
              <w:suppressAutoHyphens w:val="0"/>
              <w:spacing w:before="0" w:after="0"/>
              <w:jc w:val="center"/>
              <w:rPr>
                <w:rFonts w:ascii="Times New Roman" w:eastAsia="Times New Roman" w:hAnsi="Times New Roman" w:cs="Times New Roman"/>
                <w:b/>
                <w:bCs/>
                <w:sz w:val="24"/>
                <w:szCs w:val="24"/>
                <w:lang w:eastAsia="fr-FR"/>
              </w:rPr>
            </w:pPr>
            <w:r w:rsidRPr="006A40CF">
              <w:rPr>
                <w:rFonts w:ascii="Times New Roman" w:eastAsia="Times New Roman" w:hAnsi="Times New Roman" w:cs="Times New Roman"/>
                <w:b/>
                <w:bCs/>
                <w:sz w:val="24"/>
                <w:szCs w:val="24"/>
                <w:lang w:eastAsia="fr-FR"/>
              </w:rPr>
              <w:t>Date</w:t>
            </w:r>
          </w:p>
        </w:tc>
        <w:tc>
          <w:tcPr>
            <w:tcW w:w="1380" w:type="dxa"/>
            <w:tcBorders>
              <w:top w:val="single" w:sz="4" w:space="0" w:color="auto"/>
              <w:left w:val="nil"/>
              <w:bottom w:val="single" w:sz="4" w:space="0" w:color="auto"/>
              <w:right w:val="single" w:sz="4" w:space="0" w:color="auto"/>
            </w:tcBorders>
            <w:shd w:val="clear" w:color="000000" w:fill="92D050"/>
            <w:vAlign w:val="center"/>
            <w:hideMark/>
          </w:tcPr>
          <w:p w14:paraId="6B1CD078" w14:textId="77777777" w:rsidR="006A40CF" w:rsidRPr="006A40CF" w:rsidRDefault="006A40CF" w:rsidP="006A40CF">
            <w:pPr>
              <w:suppressAutoHyphens w:val="0"/>
              <w:spacing w:before="0" w:after="0"/>
              <w:jc w:val="center"/>
              <w:rPr>
                <w:rFonts w:ascii="Times New Roman" w:eastAsia="Times New Roman" w:hAnsi="Times New Roman" w:cs="Times New Roman"/>
                <w:b/>
                <w:bCs/>
                <w:sz w:val="24"/>
                <w:szCs w:val="24"/>
                <w:lang w:eastAsia="fr-FR"/>
              </w:rPr>
            </w:pPr>
            <w:r w:rsidRPr="006A40CF">
              <w:rPr>
                <w:rFonts w:ascii="Times New Roman" w:eastAsia="Times New Roman" w:hAnsi="Times New Roman" w:cs="Times New Roman"/>
                <w:b/>
                <w:bCs/>
                <w:sz w:val="24"/>
                <w:szCs w:val="24"/>
                <w:lang w:eastAsia="fr-FR"/>
              </w:rPr>
              <w:t>N° pièce / BL</w:t>
            </w:r>
          </w:p>
        </w:tc>
        <w:tc>
          <w:tcPr>
            <w:tcW w:w="1500" w:type="dxa"/>
            <w:tcBorders>
              <w:top w:val="single" w:sz="4" w:space="0" w:color="auto"/>
              <w:left w:val="nil"/>
              <w:bottom w:val="single" w:sz="4" w:space="0" w:color="auto"/>
              <w:right w:val="single" w:sz="4" w:space="0" w:color="auto"/>
            </w:tcBorders>
            <w:shd w:val="clear" w:color="000000" w:fill="92D050"/>
            <w:vAlign w:val="center"/>
            <w:hideMark/>
          </w:tcPr>
          <w:p w14:paraId="4B767BB0" w14:textId="77777777" w:rsidR="006A40CF" w:rsidRPr="006A40CF" w:rsidRDefault="006A40CF" w:rsidP="006A40CF">
            <w:pPr>
              <w:suppressAutoHyphens w:val="0"/>
              <w:spacing w:before="0" w:after="0"/>
              <w:jc w:val="center"/>
              <w:rPr>
                <w:rFonts w:ascii="Times New Roman" w:eastAsia="Times New Roman" w:hAnsi="Times New Roman" w:cs="Times New Roman"/>
                <w:b/>
                <w:bCs/>
                <w:sz w:val="24"/>
                <w:szCs w:val="24"/>
                <w:lang w:eastAsia="fr-FR"/>
              </w:rPr>
            </w:pPr>
            <w:r w:rsidRPr="006A40CF">
              <w:rPr>
                <w:rFonts w:ascii="Times New Roman" w:eastAsia="Times New Roman" w:hAnsi="Times New Roman" w:cs="Times New Roman"/>
                <w:b/>
                <w:bCs/>
                <w:sz w:val="24"/>
                <w:szCs w:val="24"/>
                <w:lang w:eastAsia="fr-FR"/>
              </w:rPr>
              <w:t>N° Client</w:t>
            </w:r>
          </w:p>
        </w:tc>
        <w:tc>
          <w:tcPr>
            <w:tcW w:w="3405" w:type="dxa"/>
            <w:tcBorders>
              <w:top w:val="single" w:sz="4" w:space="0" w:color="auto"/>
              <w:left w:val="nil"/>
              <w:bottom w:val="single" w:sz="4" w:space="0" w:color="auto"/>
              <w:right w:val="single" w:sz="4" w:space="0" w:color="auto"/>
            </w:tcBorders>
            <w:shd w:val="clear" w:color="000000" w:fill="92D050"/>
            <w:vAlign w:val="center"/>
            <w:hideMark/>
          </w:tcPr>
          <w:p w14:paraId="1B73DE97" w14:textId="77777777" w:rsidR="006A40CF" w:rsidRPr="006A40CF" w:rsidRDefault="006A40CF" w:rsidP="006A40CF">
            <w:pPr>
              <w:suppressAutoHyphens w:val="0"/>
              <w:spacing w:before="0" w:after="0"/>
              <w:jc w:val="center"/>
              <w:rPr>
                <w:rFonts w:ascii="Times New Roman" w:eastAsia="Times New Roman" w:hAnsi="Times New Roman" w:cs="Times New Roman"/>
                <w:b/>
                <w:bCs/>
                <w:sz w:val="24"/>
                <w:szCs w:val="24"/>
                <w:lang w:eastAsia="fr-FR"/>
              </w:rPr>
            </w:pPr>
            <w:r w:rsidRPr="006A40CF">
              <w:rPr>
                <w:rFonts w:ascii="Times New Roman" w:eastAsia="Times New Roman" w:hAnsi="Times New Roman" w:cs="Times New Roman"/>
                <w:b/>
                <w:bCs/>
                <w:sz w:val="24"/>
                <w:szCs w:val="24"/>
                <w:lang w:eastAsia="fr-FR"/>
              </w:rPr>
              <w:t>Nom Client</w:t>
            </w:r>
          </w:p>
        </w:tc>
        <w:tc>
          <w:tcPr>
            <w:tcW w:w="1282" w:type="dxa"/>
            <w:tcBorders>
              <w:top w:val="single" w:sz="4" w:space="0" w:color="auto"/>
              <w:left w:val="nil"/>
              <w:bottom w:val="single" w:sz="4" w:space="0" w:color="auto"/>
              <w:right w:val="single" w:sz="4" w:space="0" w:color="auto"/>
            </w:tcBorders>
            <w:shd w:val="clear" w:color="000000" w:fill="92D050"/>
            <w:vAlign w:val="center"/>
            <w:hideMark/>
          </w:tcPr>
          <w:p w14:paraId="472EFD8E" w14:textId="77777777" w:rsidR="006A40CF" w:rsidRPr="006A40CF" w:rsidRDefault="006A40CF" w:rsidP="006A40CF">
            <w:pPr>
              <w:suppressAutoHyphens w:val="0"/>
              <w:spacing w:before="0" w:after="0"/>
              <w:jc w:val="center"/>
              <w:rPr>
                <w:rFonts w:ascii="Times New Roman" w:eastAsia="Times New Roman" w:hAnsi="Times New Roman" w:cs="Times New Roman"/>
                <w:b/>
                <w:bCs/>
                <w:sz w:val="24"/>
                <w:szCs w:val="24"/>
                <w:lang w:eastAsia="fr-FR"/>
              </w:rPr>
            </w:pPr>
            <w:r w:rsidRPr="006A40CF">
              <w:rPr>
                <w:rFonts w:ascii="Times New Roman" w:eastAsia="Times New Roman" w:hAnsi="Times New Roman" w:cs="Times New Roman"/>
                <w:b/>
                <w:bCs/>
                <w:sz w:val="24"/>
                <w:szCs w:val="24"/>
                <w:lang w:eastAsia="fr-FR"/>
              </w:rPr>
              <w:t xml:space="preserve"> Code Article</w:t>
            </w:r>
          </w:p>
        </w:tc>
        <w:tc>
          <w:tcPr>
            <w:tcW w:w="3119" w:type="dxa"/>
            <w:tcBorders>
              <w:top w:val="single" w:sz="4" w:space="0" w:color="auto"/>
              <w:left w:val="nil"/>
              <w:bottom w:val="single" w:sz="4" w:space="0" w:color="auto"/>
              <w:right w:val="single" w:sz="4" w:space="0" w:color="auto"/>
            </w:tcBorders>
            <w:shd w:val="clear" w:color="000000" w:fill="92D050"/>
            <w:vAlign w:val="center"/>
            <w:hideMark/>
          </w:tcPr>
          <w:p w14:paraId="70C1FAFD" w14:textId="77777777" w:rsidR="006A40CF" w:rsidRPr="006A40CF" w:rsidRDefault="006A40CF" w:rsidP="006A40CF">
            <w:pPr>
              <w:suppressAutoHyphens w:val="0"/>
              <w:spacing w:before="0" w:after="0"/>
              <w:jc w:val="center"/>
              <w:rPr>
                <w:rFonts w:ascii="Times New Roman" w:eastAsia="Times New Roman" w:hAnsi="Times New Roman" w:cs="Times New Roman"/>
                <w:b/>
                <w:bCs/>
                <w:sz w:val="24"/>
                <w:szCs w:val="24"/>
                <w:lang w:eastAsia="fr-FR"/>
              </w:rPr>
            </w:pPr>
            <w:r w:rsidRPr="006A40CF">
              <w:rPr>
                <w:rFonts w:ascii="Times New Roman" w:eastAsia="Times New Roman" w:hAnsi="Times New Roman" w:cs="Times New Roman"/>
                <w:b/>
                <w:bCs/>
                <w:sz w:val="24"/>
                <w:szCs w:val="24"/>
                <w:lang w:eastAsia="fr-FR"/>
              </w:rPr>
              <w:t>Article</w:t>
            </w:r>
          </w:p>
        </w:tc>
        <w:tc>
          <w:tcPr>
            <w:tcW w:w="709" w:type="dxa"/>
            <w:tcBorders>
              <w:top w:val="single" w:sz="4" w:space="0" w:color="auto"/>
              <w:left w:val="nil"/>
              <w:bottom w:val="single" w:sz="4" w:space="0" w:color="auto"/>
              <w:right w:val="single" w:sz="4" w:space="0" w:color="auto"/>
            </w:tcBorders>
            <w:shd w:val="clear" w:color="000000" w:fill="92D050"/>
            <w:vAlign w:val="center"/>
            <w:hideMark/>
          </w:tcPr>
          <w:p w14:paraId="5CC6A3E9" w14:textId="77777777" w:rsidR="006A40CF" w:rsidRPr="006A40CF" w:rsidRDefault="006A40CF" w:rsidP="006A40CF">
            <w:pPr>
              <w:suppressAutoHyphens w:val="0"/>
              <w:spacing w:before="0" w:after="0"/>
              <w:jc w:val="center"/>
              <w:rPr>
                <w:rFonts w:ascii="Times New Roman" w:eastAsia="Times New Roman" w:hAnsi="Times New Roman" w:cs="Times New Roman"/>
                <w:b/>
                <w:bCs/>
                <w:sz w:val="24"/>
                <w:szCs w:val="24"/>
                <w:lang w:eastAsia="fr-FR"/>
              </w:rPr>
            </w:pPr>
            <w:r w:rsidRPr="006A40CF">
              <w:rPr>
                <w:rFonts w:ascii="Times New Roman" w:eastAsia="Times New Roman" w:hAnsi="Times New Roman" w:cs="Times New Roman"/>
                <w:b/>
                <w:bCs/>
                <w:sz w:val="24"/>
                <w:szCs w:val="24"/>
                <w:lang w:eastAsia="fr-FR"/>
              </w:rPr>
              <w:t>Qte</w:t>
            </w:r>
          </w:p>
        </w:tc>
        <w:tc>
          <w:tcPr>
            <w:tcW w:w="1275" w:type="dxa"/>
            <w:tcBorders>
              <w:top w:val="single" w:sz="4" w:space="0" w:color="auto"/>
              <w:left w:val="nil"/>
              <w:bottom w:val="single" w:sz="4" w:space="0" w:color="auto"/>
              <w:right w:val="single" w:sz="4" w:space="0" w:color="auto"/>
            </w:tcBorders>
            <w:shd w:val="clear" w:color="000000" w:fill="92D050"/>
            <w:vAlign w:val="center"/>
            <w:hideMark/>
          </w:tcPr>
          <w:p w14:paraId="4B8AFFFB" w14:textId="77777777" w:rsidR="006A40CF" w:rsidRPr="006A40CF" w:rsidRDefault="006A40CF" w:rsidP="006A40CF">
            <w:pPr>
              <w:suppressAutoHyphens w:val="0"/>
              <w:spacing w:before="0" w:after="0"/>
              <w:jc w:val="center"/>
              <w:rPr>
                <w:rFonts w:ascii="Times New Roman" w:eastAsia="Times New Roman" w:hAnsi="Times New Roman" w:cs="Times New Roman"/>
                <w:b/>
                <w:bCs/>
                <w:sz w:val="24"/>
                <w:szCs w:val="24"/>
                <w:lang w:eastAsia="fr-FR"/>
              </w:rPr>
            </w:pPr>
            <w:r w:rsidRPr="006A40CF">
              <w:rPr>
                <w:rFonts w:ascii="Times New Roman" w:eastAsia="Times New Roman" w:hAnsi="Times New Roman" w:cs="Times New Roman"/>
                <w:b/>
                <w:bCs/>
                <w:sz w:val="24"/>
                <w:szCs w:val="24"/>
                <w:lang w:eastAsia="fr-FR"/>
              </w:rPr>
              <w:t>P.U</w:t>
            </w:r>
          </w:p>
        </w:tc>
        <w:tc>
          <w:tcPr>
            <w:tcW w:w="1418" w:type="dxa"/>
            <w:tcBorders>
              <w:top w:val="single" w:sz="4" w:space="0" w:color="auto"/>
              <w:left w:val="nil"/>
              <w:bottom w:val="single" w:sz="4" w:space="0" w:color="auto"/>
              <w:right w:val="single" w:sz="4" w:space="0" w:color="auto"/>
            </w:tcBorders>
            <w:shd w:val="clear" w:color="000000" w:fill="92D050"/>
            <w:vAlign w:val="center"/>
            <w:hideMark/>
          </w:tcPr>
          <w:p w14:paraId="2E8B0DF6" w14:textId="77777777" w:rsidR="006A40CF" w:rsidRPr="006A40CF" w:rsidRDefault="006A40CF" w:rsidP="006A40CF">
            <w:pPr>
              <w:suppressAutoHyphens w:val="0"/>
              <w:spacing w:before="0" w:after="0"/>
              <w:jc w:val="center"/>
              <w:rPr>
                <w:rFonts w:ascii="Times New Roman" w:eastAsia="Times New Roman" w:hAnsi="Times New Roman" w:cs="Times New Roman"/>
                <w:b/>
                <w:bCs/>
                <w:sz w:val="24"/>
                <w:szCs w:val="24"/>
                <w:lang w:eastAsia="fr-FR"/>
              </w:rPr>
            </w:pPr>
            <w:r w:rsidRPr="006A40CF">
              <w:rPr>
                <w:rFonts w:ascii="Times New Roman" w:eastAsia="Times New Roman" w:hAnsi="Times New Roman" w:cs="Times New Roman"/>
                <w:b/>
                <w:bCs/>
                <w:sz w:val="24"/>
                <w:szCs w:val="24"/>
                <w:lang w:eastAsia="fr-FR"/>
              </w:rPr>
              <w:t>Montant</w:t>
            </w:r>
          </w:p>
        </w:tc>
      </w:tr>
      <w:tr w:rsidR="006A40CF" w:rsidRPr="006A40CF" w14:paraId="6FB74423" w14:textId="77777777" w:rsidTr="006A40CF">
        <w:trPr>
          <w:trHeight w:val="330"/>
        </w:trPr>
        <w:tc>
          <w:tcPr>
            <w:tcW w:w="1500" w:type="dxa"/>
            <w:tcBorders>
              <w:top w:val="nil"/>
              <w:left w:val="single" w:sz="4" w:space="0" w:color="auto"/>
              <w:bottom w:val="single" w:sz="4" w:space="0" w:color="auto"/>
              <w:right w:val="single" w:sz="4" w:space="0" w:color="auto"/>
            </w:tcBorders>
            <w:shd w:val="clear" w:color="auto" w:fill="auto"/>
            <w:noWrap/>
            <w:vAlign w:val="center"/>
            <w:hideMark/>
          </w:tcPr>
          <w:p w14:paraId="4173D130" w14:textId="77777777" w:rsidR="006A40CF" w:rsidRPr="006A40CF" w:rsidRDefault="006A40CF" w:rsidP="006A40CF">
            <w:pPr>
              <w:suppressAutoHyphens w:val="0"/>
              <w:spacing w:before="0" w:after="0"/>
              <w:jc w:val="center"/>
              <w:rPr>
                <w:rFonts w:ascii="Times New Roman" w:eastAsia="Times New Roman" w:hAnsi="Times New Roman" w:cs="Times New Roman"/>
                <w:sz w:val="24"/>
                <w:szCs w:val="24"/>
                <w:lang w:eastAsia="fr-FR"/>
              </w:rPr>
            </w:pPr>
            <w:r w:rsidRPr="006A40CF">
              <w:rPr>
                <w:rFonts w:ascii="Times New Roman" w:eastAsia="Times New Roman" w:hAnsi="Times New Roman" w:cs="Times New Roman"/>
                <w:sz w:val="24"/>
                <w:szCs w:val="24"/>
                <w:lang w:eastAsia="fr-FR"/>
              </w:rPr>
              <w:t>03/06/2025</w:t>
            </w:r>
          </w:p>
        </w:tc>
        <w:tc>
          <w:tcPr>
            <w:tcW w:w="1380" w:type="dxa"/>
            <w:tcBorders>
              <w:top w:val="nil"/>
              <w:left w:val="nil"/>
              <w:bottom w:val="single" w:sz="4" w:space="0" w:color="auto"/>
              <w:right w:val="single" w:sz="4" w:space="0" w:color="auto"/>
            </w:tcBorders>
            <w:shd w:val="clear" w:color="auto" w:fill="auto"/>
            <w:noWrap/>
            <w:vAlign w:val="center"/>
            <w:hideMark/>
          </w:tcPr>
          <w:p w14:paraId="132CFD13" w14:textId="77777777" w:rsidR="006A40CF" w:rsidRPr="006A40CF" w:rsidRDefault="006A40CF" w:rsidP="006A40CF">
            <w:pPr>
              <w:suppressAutoHyphens w:val="0"/>
              <w:spacing w:before="0" w:after="0"/>
              <w:jc w:val="center"/>
              <w:rPr>
                <w:rFonts w:ascii="Times New Roman" w:eastAsia="Times New Roman" w:hAnsi="Times New Roman" w:cs="Times New Roman"/>
                <w:sz w:val="24"/>
                <w:szCs w:val="24"/>
                <w:lang w:eastAsia="fr-FR"/>
              </w:rPr>
            </w:pPr>
            <w:r w:rsidRPr="006A40CF">
              <w:rPr>
                <w:rFonts w:ascii="Times New Roman" w:eastAsia="Times New Roman" w:hAnsi="Times New Roman" w:cs="Times New Roman"/>
                <w:sz w:val="24"/>
                <w:szCs w:val="24"/>
                <w:lang w:eastAsia="fr-FR"/>
              </w:rPr>
              <w:t>/0131</w:t>
            </w:r>
          </w:p>
        </w:tc>
        <w:tc>
          <w:tcPr>
            <w:tcW w:w="1500" w:type="dxa"/>
            <w:tcBorders>
              <w:top w:val="nil"/>
              <w:left w:val="nil"/>
              <w:bottom w:val="single" w:sz="4" w:space="0" w:color="auto"/>
              <w:right w:val="single" w:sz="4" w:space="0" w:color="auto"/>
            </w:tcBorders>
            <w:shd w:val="clear" w:color="auto" w:fill="auto"/>
            <w:noWrap/>
            <w:vAlign w:val="center"/>
            <w:hideMark/>
          </w:tcPr>
          <w:p w14:paraId="3FF58530" w14:textId="77777777" w:rsidR="006A40CF" w:rsidRPr="006A40CF" w:rsidRDefault="006A40CF" w:rsidP="006A40CF">
            <w:pPr>
              <w:suppressAutoHyphens w:val="0"/>
              <w:spacing w:before="0" w:after="0"/>
              <w:jc w:val="center"/>
              <w:rPr>
                <w:rFonts w:ascii="Times New Roman" w:eastAsia="Times New Roman" w:hAnsi="Times New Roman" w:cs="Times New Roman"/>
                <w:sz w:val="24"/>
                <w:szCs w:val="24"/>
                <w:lang w:eastAsia="fr-FR"/>
              </w:rPr>
            </w:pPr>
            <w:r w:rsidRPr="006A40CF">
              <w:rPr>
                <w:rFonts w:ascii="Times New Roman" w:eastAsia="Times New Roman" w:hAnsi="Times New Roman" w:cs="Times New Roman"/>
                <w:sz w:val="24"/>
                <w:szCs w:val="24"/>
                <w:lang w:eastAsia="fr-FR"/>
              </w:rPr>
              <w:t>YD41PP007</w:t>
            </w:r>
          </w:p>
        </w:tc>
        <w:tc>
          <w:tcPr>
            <w:tcW w:w="3405" w:type="dxa"/>
            <w:tcBorders>
              <w:top w:val="nil"/>
              <w:left w:val="nil"/>
              <w:bottom w:val="single" w:sz="4" w:space="0" w:color="auto"/>
              <w:right w:val="single" w:sz="4" w:space="0" w:color="auto"/>
            </w:tcBorders>
            <w:shd w:val="clear" w:color="auto" w:fill="auto"/>
            <w:vAlign w:val="center"/>
            <w:hideMark/>
          </w:tcPr>
          <w:p w14:paraId="4903609F" w14:textId="77777777" w:rsidR="006A40CF" w:rsidRPr="006A40CF" w:rsidRDefault="006A40CF" w:rsidP="006A40CF">
            <w:pPr>
              <w:suppressAutoHyphens w:val="0"/>
              <w:spacing w:before="0" w:after="0"/>
              <w:jc w:val="left"/>
              <w:rPr>
                <w:rFonts w:ascii="Times New Roman" w:eastAsia="Times New Roman" w:hAnsi="Times New Roman" w:cs="Times New Roman"/>
                <w:sz w:val="24"/>
                <w:szCs w:val="24"/>
                <w:lang w:eastAsia="fr-FR"/>
              </w:rPr>
            </w:pPr>
            <w:r w:rsidRPr="006A40CF">
              <w:rPr>
                <w:rFonts w:ascii="Times New Roman" w:eastAsia="Times New Roman" w:hAnsi="Times New Roman" w:cs="Times New Roman"/>
                <w:sz w:val="24"/>
                <w:szCs w:val="24"/>
                <w:lang w:eastAsia="fr-FR"/>
              </w:rPr>
              <w:t>CLIENT DIVERS MERLINE</w:t>
            </w:r>
          </w:p>
        </w:tc>
        <w:tc>
          <w:tcPr>
            <w:tcW w:w="1282" w:type="dxa"/>
            <w:tcBorders>
              <w:top w:val="nil"/>
              <w:left w:val="nil"/>
              <w:bottom w:val="single" w:sz="4" w:space="0" w:color="auto"/>
              <w:right w:val="single" w:sz="4" w:space="0" w:color="auto"/>
            </w:tcBorders>
            <w:shd w:val="clear" w:color="auto" w:fill="auto"/>
            <w:noWrap/>
            <w:vAlign w:val="center"/>
            <w:hideMark/>
          </w:tcPr>
          <w:p w14:paraId="219E99F7" w14:textId="77777777" w:rsidR="006A40CF" w:rsidRPr="006A40CF" w:rsidRDefault="006A40CF" w:rsidP="006A40CF">
            <w:pPr>
              <w:suppressAutoHyphens w:val="0"/>
              <w:spacing w:before="0" w:after="0"/>
              <w:jc w:val="center"/>
              <w:rPr>
                <w:rFonts w:ascii="Times New Roman" w:eastAsia="Times New Roman" w:hAnsi="Times New Roman" w:cs="Times New Roman"/>
                <w:sz w:val="24"/>
                <w:szCs w:val="24"/>
                <w:lang w:eastAsia="fr-FR"/>
              </w:rPr>
            </w:pPr>
            <w:r w:rsidRPr="006A40CF">
              <w:rPr>
                <w:rFonts w:ascii="Times New Roman" w:eastAsia="Times New Roman" w:hAnsi="Times New Roman" w:cs="Times New Roman"/>
                <w:sz w:val="24"/>
                <w:szCs w:val="24"/>
                <w:lang w:eastAsia="fr-FR"/>
              </w:rPr>
              <w:t>RA100002</w:t>
            </w:r>
          </w:p>
        </w:tc>
        <w:tc>
          <w:tcPr>
            <w:tcW w:w="3119" w:type="dxa"/>
            <w:tcBorders>
              <w:top w:val="nil"/>
              <w:left w:val="nil"/>
              <w:bottom w:val="single" w:sz="4" w:space="0" w:color="auto"/>
              <w:right w:val="single" w:sz="4" w:space="0" w:color="auto"/>
            </w:tcBorders>
            <w:shd w:val="clear" w:color="auto" w:fill="auto"/>
            <w:noWrap/>
            <w:vAlign w:val="center"/>
            <w:hideMark/>
          </w:tcPr>
          <w:p w14:paraId="5C856947" w14:textId="77777777" w:rsidR="006A40CF" w:rsidRPr="006A40CF" w:rsidRDefault="006A40CF" w:rsidP="006A40CF">
            <w:pPr>
              <w:suppressAutoHyphens w:val="0"/>
              <w:spacing w:before="0" w:after="0"/>
              <w:jc w:val="left"/>
              <w:rPr>
                <w:rFonts w:ascii="Times New Roman" w:eastAsia="Times New Roman" w:hAnsi="Times New Roman" w:cs="Times New Roman"/>
                <w:sz w:val="24"/>
                <w:szCs w:val="24"/>
                <w:lang w:eastAsia="fr-FR"/>
              </w:rPr>
            </w:pPr>
            <w:r w:rsidRPr="006A40CF">
              <w:rPr>
                <w:rFonts w:ascii="Times New Roman" w:eastAsia="Times New Roman" w:hAnsi="Times New Roman" w:cs="Times New Roman"/>
                <w:sz w:val="24"/>
                <w:szCs w:val="24"/>
                <w:lang w:eastAsia="fr-FR"/>
              </w:rPr>
              <w:t>HUILE CEL'OR 5L CT 3</w:t>
            </w:r>
          </w:p>
        </w:tc>
        <w:tc>
          <w:tcPr>
            <w:tcW w:w="709" w:type="dxa"/>
            <w:tcBorders>
              <w:top w:val="nil"/>
              <w:left w:val="nil"/>
              <w:bottom w:val="single" w:sz="4" w:space="0" w:color="auto"/>
              <w:right w:val="single" w:sz="4" w:space="0" w:color="auto"/>
            </w:tcBorders>
            <w:shd w:val="clear" w:color="auto" w:fill="auto"/>
            <w:noWrap/>
            <w:vAlign w:val="center"/>
            <w:hideMark/>
          </w:tcPr>
          <w:p w14:paraId="0524ACC0" w14:textId="77777777" w:rsidR="006A40CF" w:rsidRPr="006A40CF" w:rsidRDefault="006A40CF" w:rsidP="006A40CF">
            <w:pPr>
              <w:suppressAutoHyphens w:val="0"/>
              <w:spacing w:before="0" w:after="0"/>
              <w:jc w:val="center"/>
              <w:rPr>
                <w:rFonts w:ascii="Times New Roman" w:eastAsia="Times New Roman" w:hAnsi="Times New Roman" w:cs="Times New Roman"/>
                <w:sz w:val="24"/>
                <w:szCs w:val="24"/>
                <w:lang w:eastAsia="fr-FR"/>
              </w:rPr>
            </w:pPr>
            <w:r w:rsidRPr="006A40CF">
              <w:rPr>
                <w:rFonts w:ascii="Times New Roman" w:eastAsia="Times New Roman" w:hAnsi="Times New Roman" w:cs="Times New Roman"/>
                <w:sz w:val="24"/>
                <w:szCs w:val="24"/>
                <w:lang w:eastAsia="fr-FR"/>
              </w:rPr>
              <w:t>5</w:t>
            </w:r>
          </w:p>
        </w:tc>
        <w:tc>
          <w:tcPr>
            <w:tcW w:w="1275" w:type="dxa"/>
            <w:tcBorders>
              <w:top w:val="nil"/>
              <w:left w:val="nil"/>
              <w:bottom w:val="single" w:sz="4" w:space="0" w:color="auto"/>
              <w:right w:val="single" w:sz="4" w:space="0" w:color="auto"/>
            </w:tcBorders>
            <w:shd w:val="clear" w:color="auto" w:fill="auto"/>
            <w:noWrap/>
            <w:vAlign w:val="center"/>
            <w:hideMark/>
          </w:tcPr>
          <w:p w14:paraId="6B040110" w14:textId="77777777" w:rsidR="006A40CF" w:rsidRPr="006A40CF" w:rsidRDefault="006A40CF" w:rsidP="006A40CF">
            <w:pPr>
              <w:suppressAutoHyphens w:val="0"/>
              <w:spacing w:before="0" w:after="0"/>
              <w:jc w:val="center"/>
              <w:rPr>
                <w:rFonts w:ascii="Times New Roman" w:eastAsia="Times New Roman" w:hAnsi="Times New Roman" w:cs="Times New Roman"/>
                <w:sz w:val="24"/>
                <w:szCs w:val="24"/>
                <w:lang w:eastAsia="fr-FR"/>
              </w:rPr>
            </w:pPr>
            <w:r w:rsidRPr="006A40CF">
              <w:rPr>
                <w:rFonts w:ascii="Times New Roman" w:eastAsia="Times New Roman" w:hAnsi="Times New Roman" w:cs="Times New Roman"/>
                <w:sz w:val="24"/>
                <w:szCs w:val="24"/>
                <w:lang w:eastAsia="fr-FR"/>
              </w:rPr>
              <w:t>20 000</w:t>
            </w:r>
          </w:p>
        </w:tc>
        <w:tc>
          <w:tcPr>
            <w:tcW w:w="1418" w:type="dxa"/>
            <w:tcBorders>
              <w:top w:val="nil"/>
              <w:left w:val="nil"/>
              <w:bottom w:val="single" w:sz="4" w:space="0" w:color="auto"/>
              <w:right w:val="single" w:sz="4" w:space="0" w:color="auto"/>
            </w:tcBorders>
            <w:shd w:val="clear" w:color="auto" w:fill="auto"/>
            <w:noWrap/>
            <w:vAlign w:val="center"/>
            <w:hideMark/>
          </w:tcPr>
          <w:p w14:paraId="13A9AF50" w14:textId="77777777" w:rsidR="006A40CF" w:rsidRPr="006A40CF" w:rsidRDefault="006A40CF" w:rsidP="006A40CF">
            <w:pPr>
              <w:suppressAutoHyphens w:val="0"/>
              <w:spacing w:before="0" w:after="0"/>
              <w:jc w:val="center"/>
              <w:rPr>
                <w:rFonts w:ascii="Times New Roman" w:eastAsia="Times New Roman" w:hAnsi="Times New Roman" w:cs="Times New Roman"/>
                <w:sz w:val="24"/>
                <w:szCs w:val="24"/>
                <w:lang w:eastAsia="fr-FR"/>
              </w:rPr>
            </w:pPr>
            <w:r w:rsidRPr="006A40CF">
              <w:rPr>
                <w:rFonts w:ascii="Times New Roman" w:eastAsia="Times New Roman" w:hAnsi="Times New Roman" w:cs="Times New Roman"/>
                <w:sz w:val="24"/>
                <w:szCs w:val="24"/>
                <w:lang w:eastAsia="fr-FR"/>
              </w:rPr>
              <w:t>100 000</w:t>
            </w:r>
          </w:p>
        </w:tc>
      </w:tr>
      <w:tr w:rsidR="006A40CF" w:rsidRPr="006A40CF" w14:paraId="04DB3CE2" w14:textId="77777777" w:rsidTr="006A40CF">
        <w:trPr>
          <w:trHeight w:val="330"/>
        </w:trPr>
        <w:tc>
          <w:tcPr>
            <w:tcW w:w="1500" w:type="dxa"/>
            <w:tcBorders>
              <w:top w:val="nil"/>
              <w:left w:val="single" w:sz="4" w:space="0" w:color="auto"/>
              <w:bottom w:val="single" w:sz="4" w:space="0" w:color="auto"/>
              <w:right w:val="single" w:sz="4" w:space="0" w:color="auto"/>
            </w:tcBorders>
            <w:shd w:val="clear" w:color="auto" w:fill="auto"/>
            <w:noWrap/>
            <w:vAlign w:val="center"/>
            <w:hideMark/>
          </w:tcPr>
          <w:p w14:paraId="64BDD5C5" w14:textId="77777777" w:rsidR="006A40CF" w:rsidRPr="006A40CF" w:rsidRDefault="006A40CF" w:rsidP="006A40CF">
            <w:pPr>
              <w:suppressAutoHyphens w:val="0"/>
              <w:spacing w:before="0" w:after="0"/>
              <w:jc w:val="center"/>
              <w:rPr>
                <w:rFonts w:ascii="Times New Roman" w:eastAsia="Times New Roman" w:hAnsi="Times New Roman" w:cs="Times New Roman"/>
                <w:sz w:val="24"/>
                <w:szCs w:val="24"/>
                <w:lang w:eastAsia="fr-FR"/>
              </w:rPr>
            </w:pPr>
            <w:r w:rsidRPr="006A40CF">
              <w:rPr>
                <w:rFonts w:ascii="Times New Roman" w:eastAsia="Times New Roman" w:hAnsi="Times New Roman" w:cs="Times New Roman"/>
                <w:sz w:val="24"/>
                <w:szCs w:val="24"/>
                <w:lang w:eastAsia="fr-FR"/>
              </w:rPr>
              <w:t>06/06/2025</w:t>
            </w:r>
          </w:p>
        </w:tc>
        <w:tc>
          <w:tcPr>
            <w:tcW w:w="1380" w:type="dxa"/>
            <w:tcBorders>
              <w:top w:val="nil"/>
              <w:left w:val="nil"/>
              <w:bottom w:val="single" w:sz="4" w:space="0" w:color="auto"/>
              <w:right w:val="single" w:sz="4" w:space="0" w:color="auto"/>
            </w:tcBorders>
            <w:shd w:val="clear" w:color="auto" w:fill="auto"/>
            <w:noWrap/>
            <w:vAlign w:val="center"/>
            <w:hideMark/>
          </w:tcPr>
          <w:p w14:paraId="61BEC580" w14:textId="77777777" w:rsidR="006A40CF" w:rsidRPr="006A40CF" w:rsidRDefault="006A40CF" w:rsidP="006A40CF">
            <w:pPr>
              <w:suppressAutoHyphens w:val="0"/>
              <w:spacing w:before="0" w:after="0"/>
              <w:jc w:val="center"/>
              <w:rPr>
                <w:rFonts w:ascii="Times New Roman" w:eastAsia="Times New Roman" w:hAnsi="Times New Roman" w:cs="Times New Roman"/>
                <w:sz w:val="24"/>
                <w:szCs w:val="24"/>
                <w:lang w:eastAsia="fr-FR"/>
              </w:rPr>
            </w:pPr>
            <w:r w:rsidRPr="006A40CF">
              <w:rPr>
                <w:rFonts w:ascii="Times New Roman" w:eastAsia="Times New Roman" w:hAnsi="Times New Roman" w:cs="Times New Roman"/>
                <w:sz w:val="24"/>
                <w:szCs w:val="24"/>
                <w:lang w:eastAsia="fr-FR"/>
              </w:rPr>
              <w:t>/0153</w:t>
            </w:r>
          </w:p>
        </w:tc>
        <w:tc>
          <w:tcPr>
            <w:tcW w:w="1500" w:type="dxa"/>
            <w:tcBorders>
              <w:top w:val="nil"/>
              <w:left w:val="nil"/>
              <w:bottom w:val="single" w:sz="4" w:space="0" w:color="auto"/>
              <w:right w:val="single" w:sz="4" w:space="0" w:color="auto"/>
            </w:tcBorders>
            <w:shd w:val="clear" w:color="auto" w:fill="auto"/>
            <w:noWrap/>
            <w:vAlign w:val="center"/>
            <w:hideMark/>
          </w:tcPr>
          <w:p w14:paraId="6EAB9EA8" w14:textId="77777777" w:rsidR="006A40CF" w:rsidRPr="006A40CF" w:rsidRDefault="006A40CF" w:rsidP="006A40CF">
            <w:pPr>
              <w:suppressAutoHyphens w:val="0"/>
              <w:spacing w:before="0" w:after="0"/>
              <w:jc w:val="center"/>
              <w:rPr>
                <w:rFonts w:ascii="Times New Roman" w:eastAsia="Times New Roman" w:hAnsi="Times New Roman" w:cs="Times New Roman"/>
                <w:sz w:val="24"/>
                <w:szCs w:val="24"/>
                <w:lang w:eastAsia="fr-FR"/>
              </w:rPr>
            </w:pPr>
            <w:r w:rsidRPr="006A40CF">
              <w:rPr>
                <w:rFonts w:ascii="Times New Roman" w:eastAsia="Times New Roman" w:hAnsi="Times New Roman" w:cs="Times New Roman"/>
                <w:sz w:val="24"/>
                <w:szCs w:val="24"/>
                <w:lang w:eastAsia="fr-FR"/>
              </w:rPr>
              <w:t>YD41PP007</w:t>
            </w:r>
          </w:p>
        </w:tc>
        <w:tc>
          <w:tcPr>
            <w:tcW w:w="3405" w:type="dxa"/>
            <w:tcBorders>
              <w:top w:val="nil"/>
              <w:left w:val="nil"/>
              <w:bottom w:val="single" w:sz="4" w:space="0" w:color="auto"/>
              <w:right w:val="single" w:sz="4" w:space="0" w:color="auto"/>
            </w:tcBorders>
            <w:shd w:val="clear" w:color="auto" w:fill="auto"/>
            <w:vAlign w:val="center"/>
            <w:hideMark/>
          </w:tcPr>
          <w:p w14:paraId="48F28718" w14:textId="77777777" w:rsidR="006A40CF" w:rsidRPr="006A40CF" w:rsidRDefault="006A40CF" w:rsidP="006A40CF">
            <w:pPr>
              <w:suppressAutoHyphens w:val="0"/>
              <w:spacing w:before="0" w:after="0"/>
              <w:jc w:val="left"/>
              <w:rPr>
                <w:rFonts w:ascii="Times New Roman" w:eastAsia="Times New Roman" w:hAnsi="Times New Roman" w:cs="Times New Roman"/>
                <w:sz w:val="24"/>
                <w:szCs w:val="24"/>
                <w:lang w:eastAsia="fr-FR"/>
              </w:rPr>
            </w:pPr>
            <w:r w:rsidRPr="006A40CF">
              <w:rPr>
                <w:rFonts w:ascii="Times New Roman" w:eastAsia="Times New Roman" w:hAnsi="Times New Roman" w:cs="Times New Roman"/>
                <w:sz w:val="24"/>
                <w:szCs w:val="24"/>
                <w:lang w:eastAsia="fr-FR"/>
              </w:rPr>
              <w:t>CLIENT DIVERS MERLINE</w:t>
            </w:r>
          </w:p>
        </w:tc>
        <w:tc>
          <w:tcPr>
            <w:tcW w:w="1282" w:type="dxa"/>
            <w:tcBorders>
              <w:top w:val="nil"/>
              <w:left w:val="nil"/>
              <w:bottom w:val="single" w:sz="4" w:space="0" w:color="auto"/>
              <w:right w:val="single" w:sz="4" w:space="0" w:color="auto"/>
            </w:tcBorders>
            <w:shd w:val="clear" w:color="auto" w:fill="auto"/>
            <w:noWrap/>
            <w:vAlign w:val="center"/>
            <w:hideMark/>
          </w:tcPr>
          <w:p w14:paraId="1B358B7F" w14:textId="77777777" w:rsidR="006A40CF" w:rsidRPr="006A40CF" w:rsidRDefault="006A40CF" w:rsidP="006A40CF">
            <w:pPr>
              <w:suppressAutoHyphens w:val="0"/>
              <w:spacing w:before="0" w:after="0"/>
              <w:jc w:val="center"/>
              <w:rPr>
                <w:rFonts w:ascii="Times New Roman" w:eastAsia="Times New Roman" w:hAnsi="Times New Roman" w:cs="Times New Roman"/>
                <w:sz w:val="24"/>
                <w:szCs w:val="24"/>
                <w:lang w:eastAsia="fr-FR"/>
              </w:rPr>
            </w:pPr>
            <w:r w:rsidRPr="006A40CF">
              <w:rPr>
                <w:rFonts w:ascii="Times New Roman" w:eastAsia="Times New Roman" w:hAnsi="Times New Roman" w:cs="Times New Roman"/>
                <w:sz w:val="24"/>
                <w:szCs w:val="24"/>
                <w:lang w:eastAsia="fr-FR"/>
              </w:rPr>
              <w:t>RA100001</w:t>
            </w:r>
          </w:p>
        </w:tc>
        <w:tc>
          <w:tcPr>
            <w:tcW w:w="3119" w:type="dxa"/>
            <w:tcBorders>
              <w:top w:val="nil"/>
              <w:left w:val="nil"/>
              <w:bottom w:val="single" w:sz="4" w:space="0" w:color="auto"/>
              <w:right w:val="single" w:sz="4" w:space="0" w:color="auto"/>
            </w:tcBorders>
            <w:shd w:val="clear" w:color="auto" w:fill="auto"/>
            <w:noWrap/>
            <w:vAlign w:val="center"/>
            <w:hideMark/>
          </w:tcPr>
          <w:p w14:paraId="70355090" w14:textId="77777777" w:rsidR="006A40CF" w:rsidRPr="006A40CF" w:rsidRDefault="006A40CF" w:rsidP="006A40CF">
            <w:pPr>
              <w:suppressAutoHyphens w:val="0"/>
              <w:spacing w:before="0" w:after="0"/>
              <w:jc w:val="left"/>
              <w:rPr>
                <w:rFonts w:ascii="Times New Roman" w:eastAsia="Times New Roman" w:hAnsi="Times New Roman" w:cs="Times New Roman"/>
                <w:sz w:val="24"/>
                <w:szCs w:val="24"/>
                <w:lang w:eastAsia="fr-FR"/>
              </w:rPr>
            </w:pPr>
            <w:r w:rsidRPr="006A40CF">
              <w:rPr>
                <w:rFonts w:ascii="Times New Roman" w:eastAsia="Times New Roman" w:hAnsi="Times New Roman" w:cs="Times New Roman"/>
                <w:sz w:val="24"/>
                <w:szCs w:val="24"/>
                <w:lang w:eastAsia="fr-FR"/>
              </w:rPr>
              <w:t>HUILE CEL'OR 1L CT 15</w:t>
            </w:r>
          </w:p>
        </w:tc>
        <w:tc>
          <w:tcPr>
            <w:tcW w:w="709" w:type="dxa"/>
            <w:tcBorders>
              <w:top w:val="nil"/>
              <w:left w:val="nil"/>
              <w:bottom w:val="single" w:sz="4" w:space="0" w:color="auto"/>
              <w:right w:val="single" w:sz="4" w:space="0" w:color="auto"/>
            </w:tcBorders>
            <w:shd w:val="clear" w:color="auto" w:fill="auto"/>
            <w:noWrap/>
            <w:vAlign w:val="center"/>
            <w:hideMark/>
          </w:tcPr>
          <w:p w14:paraId="4860A4D0" w14:textId="77777777" w:rsidR="006A40CF" w:rsidRPr="006A40CF" w:rsidRDefault="006A40CF" w:rsidP="006A40CF">
            <w:pPr>
              <w:suppressAutoHyphens w:val="0"/>
              <w:spacing w:before="0" w:after="0"/>
              <w:jc w:val="center"/>
              <w:rPr>
                <w:rFonts w:ascii="Times New Roman" w:eastAsia="Times New Roman" w:hAnsi="Times New Roman" w:cs="Times New Roman"/>
                <w:sz w:val="24"/>
                <w:szCs w:val="24"/>
                <w:lang w:eastAsia="fr-FR"/>
              </w:rPr>
            </w:pPr>
            <w:r w:rsidRPr="006A40CF">
              <w:rPr>
                <w:rFonts w:ascii="Times New Roman" w:eastAsia="Times New Roman" w:hAnsi="Times New Roman" w:cs="Times New Roman"/>
                <w:sz w:val="24"/>
                <w:szCs w:val="24"/>
                <w:lang w:eastAsia="fr-FR"/>
              </w:rPr>
              <w:t>2</w:t>
            </w:r>
          </w:p>
        </w:tc>
        <w:tc>
          <w:tcPr>
            <w:tcW w:w="1275" w:type="dxa"/>
            <w:tcBorders>
              <w:top w:val="nil"/>
              <w:left w:val="nil"/>
              <w:bottom w:val="single" w:sz="4" w:space="0" w:color="auto"/>
              <w:right w:val="single" w:sz="4" w:space="0" w:color="auto"/>
            </w:tcBorders>
            <w:shd w:val="clear" w:color="auto" w:fill="auto"/>
            <w:noWrap/>
            <w:vAlign w:val="center"/>
            <w:hideMark/>
          </w:tcPr>
          <w:p w14:paraId="3E9FAD2F" w14:textId="77777777" w:rsidR="006A40CF" w:rsidRPr="006A40CF" w:rsidRDefault="006A40CF" w:rsidP="006A40CF">
            <w:pPr>
              <w:suppressAutoHyphens w:val="0"/>
              <w:spacing w:before="0" w:after="0"/>
              <w:jc w:val="center"/>
              <w:rPr>
                <w:rFonts w:ascii="Times New Roman" w:eastAsia="Times New Roman" w:hAnsi="Times New Roman" w:cs="Times New Roman"/>
                <w:sz w:val="24"/>
                <w:szCs w:val="24"/>
                <w:lang w:eastAsia="fr-FR"/>
              </w:rPr>
            </w:pPr>
            <w:r w:rsidRPr="006A40CF">
              <w:rPr>
                <w:rFonts w:ascii="Times New Roman" w:eastAsia="Times New Roman" w:hAnsi="Times New Roman" w:cs="Times New Roman"/>
                <w:sz w:val="24"/>
                <w:szCs w:val="24"/>
                <w:lang w:eastAsia="fr-FR"/>
              </w:rPr>
              <w:t>20 000</w:t>
            </w:r>
          </w:p>
        </w:tc>
        <w:tc>
          <w:tcPr>
            <w:tcW w:w="1418" w:type="dxa"/>
            <w:tcBorders>
              <w:top w:val="nil"/>
              <w:left w:val="nil"/>
              <w:bottom w:val="single" w:sz="4" w:space="0" w:color="auto"/>
              <w:right w:val="single" w:sz="4" w:space="0" w:color="auto"/>
            </w:tcBorders>
            <w:shd w:val="clear" w:color="auto" w:fill="auto"/>
            <w:noWrap/>
            <w:vAlign w:val="center"/>
            <w:hideMark/>
          </w:tcPr>
          <w:p w14:paraId="0EC3B3F3" w14:textId="77777777" w:rsidR="006A40CF" w:rsidRPr="006A40CF" w:rsidRDefault="006A40CF" w:rsidP="006A40CF">
            <w:pPr>
              <w:suppressAutoHyphens w:val="0"/>
              <w:spacing w:before="0" w:after="0"/>
              <w:jc w:val="center"/>
              <w:rPr>
                <w:rFonts w:ascii="Times New Roman" w:eastAsia="Times New Roman" w:hAnsi="Times New Roman" w:cs="Times New Roman"/>
                <w:sz w:val="24"/>
                <w:szCs w:val="24"/>
                <w:lang w:eastAsia="fr-FR"/>
              </w:rPr>
            </w:pPr>
            <w:r w:rsidRPr="006A40CF">
              <w:rPr>
                <w:rFonts w:ascii="Times New Roman" w:eastAsia="Times New Roman" w:hAnsi="Times New Roman" w:cs="Times New Roman"/>
                <w:sz w:val="24"/>
                <w:szCs w:val="24"/>
                <w:lang w:eastAsia="fr-FR"/>
              </w:rPr>
              <w:t>40 000</w:t>
            </w:r>
          </w:p>
        </w:tc>
      </w:tr>
      <w:tr w:rsidR="006A40CF" w:rsidRPr="006A40CF" w14:paraId="769684F9" w14:textId="77777777" w:rsidTr="006A40CF">
        <w:trPr>
          <w:trHeight w:val="330"/>
        </w:trPr>
        <w:tc>
          <w:tcPr>
            <w:tcW w:w="1500" w:type="dxa"/>
            <w:tcBorders>
              <w:top w:val="nil"/>
              <w:left w:val="single" w:sz="4" w:space="0" w:color="auto"/>
              <w:bottom w:val="single" w:sz="4" w:space="0" w:color="auto"/>
              <w:right w:val="single" w:sz="4" w:space="0" w:color="auto"/>
            </w:tcBorders>
            <w:shd w:val="clear" w:color="auto" w:fill="auto"/>
            <w:noWrap/>
            <w:vAlign w:val="center"/>
            <w:hideMark/>
          </w:tcPr>
          <w:p w14:paraId="69BB6824" w14:textId="77777777" w:rsidR="006A40CF" w:rsidRPr="006A40CF" w:rsidRDefault="006A40CF" w:rsidP="006A40CF">
            <w:pPr>
              <w:suppressAutoHyphens w:val="0"/>
              <w:spacing w:before="0" w:after="0"/>
              <w:jc w:val="center"/>
              <w:rPr>
                <w:rFonts w:ascii="Times New Roman" w:eastAsia="Times New Roman" w:hAnsi="Times New Roman" w:cs="Times New Roman"/>
                <w:sz w:val="24"/>
                <w:szCs w:val="24"/>
                <w:lang w:eastAsia="fr-FR"/>
              </w:rPr>
            </w:pPr>
            <w:r w:rsidRPr="006A40CF">
              <w:rPr>
                <w:rFonts w:ascii="Times New Roman" w:eastAsia="Times New Roman" w:hAnsi="Times New Roman" w:cs="Times New Roman"/>
                <w:sz w:val="24"/>
                <w:szCs w:val="24"/>
                <w:lang w:eastAsia="fr-FR"/>
              </w:rPr>
              <w:t>06/06/2025</w:t>
            </w:r>
          </w:p>
        </w:tc>
        <w:tc>
          <w:tcPr>
            <w:tcW w:w="1380" w:type="dxa"/>
            <w:tcBorders>
              <w:top w:val="nil"/>
              <w:left w:val="nil"/>
              <w:bottom w:val="single" w:sz="4" w:space="0" w:color="auto"/>
              <w:right w:val="single" w:sz="4" w:space="0" w:color="auto"/>
            </w:tcBorders>
            <w:shd w:val="clear" w:color="auto" w:fill="auto"/>
            <w:noWrap/>
            <w:vAlign w:val="center"/>
            <w:hideMark/>
          </w:tcPr>
          <w:p w14:paraId="55971634" w14:textId="77777777" w:rsidR="006A40CF" w:rsidRPr="006A40CF" w:rsidRDefault="006A40CF" w:rsidP="006A40CF">
            <w:pPr>
              <w:suppressAutoHyphens w:val="0"/>
              <w:spacing w:before="0" w:after="0"/>
              <w:jc w:val="center"/>
              <w:rPr>
                <w:rFonts w:ascii="Times New Roman" w:eastAsia="Times New Roman" w:hAnsi="Times New Roman" w:cs="Times New Roman"/>
                <w:sz w:val="24"/>
                <w:szCs w:val="24"/>
                <w:lang w:eastAsia="fr-FR"/>
              </w:rPr>
            </w:pPr>
            <w:r w:rsidRPr="006A40CF">
              <w:rPr>
                <w:rFonts w:ascii="Times New Roman" w:eastAsia="Times New Roman" w:hAnsi="Times New Roman" w:cs="Times New Roman"/>
                <w:sz w:val="24"/>
                <w:szCs w:val="24"/>
                <w:lang w:eastAsia="fr-FR"/>
              </w:rPr>
              <w:t>/0154</w:t>
            </w:r>
          </w:p>
        </w:tc>
        <w:tc>
          <w:tcPr>
            <w:tcW w:w="1500" w:type="dxa"/>
            <w:tcBorders>
              <w:top w:val="nil"/>
              <w:left w:val="nil"/>
              <w:bottom w:val="single" w:sz="4" w:space="0" w:color="auto"/>
              <w:right w:val="single" w:sz="4" w:space="0" w:color="auto"/>
            </w:tcBorders>
            <w:shd w:val="clear" w:color="auto" w:fill="auto"/>
            <w:noWrap/>
            <w:vAlign w:val="center"/>
            <w:hideMark/>
          </w:tcPr>
          <w:p w14:paraId="203B9CAA" w14:textId="77777777" w:rsidR="006A40CF" w:rsidRPr="006A40CF" w:rsidRDefault="006A40CF" w:rsidP="006A40CF">
            <w:pPr>
              <w:suppressAutoHyphens w:val="0"/>
              <w:spacing w:before="0" w:after="0"/>
              <w:jc w:val="center"/>
              <w:rPr>
                <w:rFonts w:ascii="Times New Roman" w:eastAsia="Times New Roman" w:hAnsi="Times New Roman" w:cs="Times New Roman"/>
                <w:sz w:val="24"/>
                <w:szCs w:val="24"/>
                <w:lang w:eastAsia="fr-FR"/>
              </w:rPr>
            </w:pPr>
            <w:r w:rsidRPr="006A40CF">
              <w:rPr>
                <w:rFonts w:ascii="Times New Roman" w:eastAsia="Times New Roman" w:hAnsi="Times New Roman" w:cs="Times New Roman"/>
                <w:sz w:val="24"/>
                <w:szCs w:val="24"/>
                <w:lang w:eastAsia="fr-FR"/>
              </w:rPr>
              <w:t>YD41PP007</w:t>
            </w:r>
          </w:p>
        </w:tc>
        <w:tc>
          <w:tcPr>
            <w:tcW w:w="3405" w:type="dxa"/>
            <w:tcBorders>
              <w:top w:val="nil"/>
              <w:left w:val="nil"/>
              <w:bottom w:val="single" w:sz="4" w:space="0" w:color="auto"/>
              <w:right w:val="single" w:sz="4" w:space="0" w:color="auto"/>
            </w:tcBorders>
            <w:shd w:val="clear" w:color="auto" w:fill="auto"/>
            <w:vAlign w:val="center"/>
            <w:hideMark/>
          </w:tcPr>
          <w:p w14:paraId="29F5DC15" w14:textId="77777777" w:rsidR="006A40CF" w:rsidRPr="006A40CF" w:rsidRDefault="006A40CF" w:rsidP="006A40CF">
            <w:pPr>
              <w:suppressAutoHyphens w:val="0"/>
              <w:spacing w:before="0" w:after="0"/>
              <w:jc w:val="left"/>
              <w:rPr>
                <w:rFonts w:ascii="Times New Roman" w:eastAsia="Times New Roman" w:hAnsi="Times New Roman" w:cs="Times New Roman"/>
                <w:sz w:val="24"/>
                <w:szCs w:val="24"/>
                <w:lang w:eastAsia="fr-FR"/>
              </w:rPr>
            </w:pPr>
            <w:r w:rsidRPr="006A40CF">
              <w:rPr>
                <w:rFonts w:ascii="Times New Roman" w:eastAsia="Times New Roman" w:hAnsi="Times New Roman" w:cs="Times New Roman"/>
                <w:sz w:val="24"/>
                <w:szCs w:val="24"/>
                <w:lang w:eastAsia="fr-FR"/>
              </w:rPr>
              <w:t>CLIENT DIVERS MERLINE</w:t>
            </w:r>
          </w:p>
        </w:tc>
        <w:tc>
          <w:tcPr>
            <w:tcW w:w="1282" w:type="dxa"/>
            <w:tcBorders>
              <w:top w:val="nil"/>
              <w:left w:val="nil"/>
              <w:bottom w:val="single" w:sz="4" w:space="0" w:color="auto"/>
              <w:right w:val="single" w:sz="4" w:space="0" w:color="auto"/>
            </w:tcBorders>
            <w:shd w:val="clear" w:color="auto" w:fill="auto"/>
            <w:noWrap/>
            <w:vAlign w:val="center"/>
            <w:hideMark/>
          </w:tcPr>
          <w:p w14:paraId="5808DF8E" w14:textId="77777777" w:rsidR="006A40CF" w:rsidRPr="006A40CF" w:rsidRDefault="006A40CF" w:rsidP="006A40CF">
            <w:pPr>
              <w:suppressAutoHyphens w:val="0"/>
              <w:spacing w:before="0" w:after="0"/>
              <w:jc w:val="center"/>
              <w:rPr>
                <w:rFonts w:ascii="Times New Roman" w:eastAsia="Times New Roman" w:hAnsi="Times New Roman" w:cs="Times New Roman"/>
                <w:sz w:val="24"/>
                <w:szCs w:val="24"/>
                <w:lang w:eastAsia="fr-FR"/>
              </w:rPr>
            </w:pPr>
            <w:r w:rsidRPr="006A40CF">
              <w:rPr>
                <w:rFonts w:ascii="Times New Roman" w:eastAsia="Times New Roman" w:hAnsi="Times New Roman" w:cs="Times New Roman"/>
                <w:sz w:val="24"/>
                <w:szCs w:val="24"/>
                <w:lang w:eastAsia="fr-FR"/>
              </w:rPr>
              <w:t>RA100001</w:t>
            </w:r>
          </w:p>
        </w:tc>
        <w:tc>
          <w:tcPr>
            <w:tcW w:w="3119" w:type="dxa"/>
            <w:tcBorders>
              <w:top w:val="nil"/>
              <w:left w:val="nil"/>
              <w:bottom w:val="single" w:sz="4" w:space="0" w:color="auto"/>
              <w:right w:val="single" w:sz="4" w:space="0" w:color="auto"/>
            </w:tcBorders>
            <w:shd w:val="clear" w:color="auto" w:fill="auto"/>
            <w:noWrap/>
            <w:vAlign w:val="center"/>
            <w:hideMark/>
          </w:tcPr>
          <w:p w14:paraId="677520D4" w14:textId="77777777" w:rsidR="006A40CF" w:rsidRPr="006A40CF" w:rsidRDefault="006A40CF" w:rsidP="006A40CF">
            <w:pPr>
              <w:suppressAutoHyphens w:val="0"/>
              <w:spacing w:before="0" w:after="0"/>
              <w:jc w:val="left"/>
              <w:rPr>
                <w:rFonts w:ascii="Times New Roman" w:eastAsia="Times New Roman" w:hAnsi="Times New Roman" w:cs="Times New Roman"/>
                <w:sz w:val="24"/>
                <w:szCs w:val="24"/>
                <w:lang w:eastAsia="fr-FR"/>
              </w:rPr>
            </w:pPr>
            <w:r w:rsidRPr="006A40CF">
              <w:rPr>
                <w:rFonts w:ascii="Times New Roman" w:eastAsia="Times New Roman" w:hAnsi="Times New Roman" w:cs="Times New Roman"/>
                <w:sz w:val="24"/>
                <w:szCs w:val="24"/>
                <w:lang w:eastAsia="fr-FR"/>
              </w:rPr>
              <w:t>HUILE CEL'OR 1L CT 15</w:t>
            </w:r>
          </w:p>
        </w:tc>
        <w:tc>
          <w:tcPr>
            <w:tcW w:w="709" w:type="dxa"/>
            <w:tcBorders>
              <w:top w:val="nil"/>
              <w:left w:val="nil"/>
              <w:bottom w:val="single" w:sz="4" w:space="0" w:color="auto"/>
              <w:right w:val="single" w:sz="4" w:space="0" w:color="auto"/>
            </w:tcBorders>
            <w:shd w:val="clear" w:color="auto" w:fill="auto"/>
            <w:noWrap/>
            <w:vAlign w:val="center"/>
            <w:hideMark/>
          </w:tcPr>
          <w:p w14:paraId="1379417B" w14:textId="77777777" w:rsidR="006A40CF" w:rsidRPr="006A40CF" w:rsidRDefault="006A40CF" w:rsidP="006A40CF">
            <w:pPr>
              <w:suppressAutoHyphens w:val="0"/>
              <w:spacing w:before="0" w:after="0"/>
              <w:jc w:val="center"/>
              <w:rPr>
                <w:rFonts w:ascii="Times New Roman" w:eastAsia="Times New Roman" w:hAnsi="Times New Roman" w:cs="Times New Roman"/>
                <w:sz w:val="24"/>
                <w:szCs w:val="24"/>
                <w:lang w:eastAsia="fr-FR"/>
              </w:rPr>
            </w:pPr>
            <w:r w:rsidRPr="006A40CF">
              <w:rPr>
                <w:rFonts w:ascii="Times New Roman" w:eastAsia="Times New Roman" w:hAnsi="Times New Roman" w:cs="Times New Roman"/>
                <w:sz w:val="24"/>
                <w:szCs w:val="24"/>
                <w:lang w:eastAsia="fr-FR"/>
              </w:rPr>
              <w:t>2</w:t>
            </w:r>
          </w:p>
        </w:tc>
        <w:tc>
          <w:tcPr>
            <w:tcW w:w="1275" w:type="dxa"/>
            <w:tcBorders>
              <w:top w:val="nil"/>
              <w:left w:val="nil"/>
              <w:bottom w:val="single" w:sz="4" w:space="0" w:color="auto"/>
              <w:right w:val="single" w:sz="4" w:space="0" w:color="auto"/>
            </w:tcBorders>
            <w:shd w:val="clear" w:color="auto" w:fill="auto"/>
            <w:noWrap/>
            <w:vAlign w:val="center"/>
            <w:hideMark/>
          </w:tcPr>
          <w:p w14:paraId="2DD1C4B5" w14:textId="77777777" w:rsidR="006A40CF" w:rsidRPr="006A40CF" w:rsidRDefault="006A40CF" w:rsidP="006A40CF">
            <w:pPr>
              <w:suppressAutoHyphens w:val="0"/>
              <w:spacing w:before="0" w:after="0"/>
              <w:jc w:val="center"/>
              <w:rPr>
                <w:rFonts w:ascii="Times New Roman" w:eastAsia="Times New Roman" w:hAnsi="Times New Roman" w:cs="Times New Roman"/>
                <w:sz w:val="24"/>
                <w:szCs w:val="24"/>
                <w:lang w:eastAsia="fr-FR"/>
              </w:rPr>
            </w:pPr>
            <w:r w:rsidRPr="006A40CF">
              <w:rPr>
                <w:rFonts w:ascii="Times New Roman" w:eastAsia="Times New Roman" w:hAnsi="Times New Roman" w:cs="Times New Roman"/>
                <w:sz w:val="24"/>
                <w:szCs w:val="24"/>
                <w:lang w:eastAsia="fr-FR"/>
              </w:rPr>
              <w:t>20 000</w:t>
            </w:r>
          </w:p>
        </w:tc>
        <w:tc>
          <w:tcPr>
            <w:tcW w:w="1418" w:type="dxa"/>
            <w:tcBorders>
              <w:top w:val="nil"/>
              <w:left w:val="nil"/>
              <w:bottom w:val="single" w:sz="4" w:space="0" w:color="auto"/>
              <w:right w:val="single" w:sz="4" w:space="0" w:color="auto"/>
            </w:tcBorders>
            <w:shd w:val="clear" w:color="auto" w:fill="auto"/>
            <w:noWrap/>
            <w:vAlign w:val="center"/>
            <w:hideMark/>
          </w:tcPr>
          <w:p w14:paraId="63740FFF" w14:textId="77777777" w:rsidR="006A40CF" w:rsidRPr="006A40CF" w:rsidRDefault="006A40CF" w:rsidP="006A40CF">
            <w:pPr>
              <w:suppressAutoHyphens w:val="0"/>
              <w:spacing w:before="0" w:after="0"/>
              <w:jc w:val="center"/>
              <w:rPr>
                <w:rFonts w:ascii="Times New Roman" w:eastAsia="Times New Roman" w:hAnsi="Times New Roman" w:cs="Times New Roman"/>
                <w:sz w:val="24"/>
                <w:szCs w:val="24"/>
                <w:lang w:eastAsia="fr-FR"/>
              </w:rPr>
            </w:pPr>
            <w:r w:rsidRPr="006A40CF">
              <w:rPr>
                <w:rFonts w:ascii="Times New Roman" w:eastAsia="Times New Roman" w:hAnsi="Times New Roman" w:cs="Times New Roman"/>
                <w:sz w:val="24"/>
                <w:szCs w:val="24"/>
                <w:lang w:eastAsia="fr-FR"/>
              </w:rPr>
              <w:t>40 000</w:t>
            </w:r>
          </w:p>
        </w:tc>
      </w:tr>
      <w:tr w:rsidR="006A40CF" w:rsidRPr="006A40CF" w14:paraId="6658C598" w14:textId="77777777" w:rsidTr="006A40CF">
        <w:trPr>
          <w:trHeight w:val="330"/>
        </w:trPr>
        <w:tc>
          <w:tcPr>
            <w:tcW w:w="1500" w:type="dxa"/>
            <w:tcBorders>
              <w:top w:val="nil"/>
              <w:left w:val="single" w:sz="4" w:space="0" w:color="auto"/>
              <w:bottom w:val="single" w:sz="4" w:space="0" w:color="auto"/>
              <w:right w:val="single" w:sz="4" w:space="0" w:color="auto"/>
            </w:tcBorders>
            <w:shd w:val="clear" w:color="auto" w:fill="auto"/>
            <w:noWrap/>
            <w:vAlign w:val="center"/>
            <w:hideMark/>
          </w:tcPr>
          <w:p w14:paraId="07782E69" w14:textId="77777777" w:rsidR="006A40CF" w:rsidRPr="006A40CF" w:rsidRDefault="006A40CF" w:rsidP="006A40CF">
            <w:pPr>
              <w:suppressAutoHyphens w:val="0"/>
              <w:spacing w:before="0" w:after="0"/>
              <w:jc w:val="center"/>
              <w:rPr>
                <w:rFonts w:ascii="Times New Roman" w:eastAsia="Times New Roman" w:hAnsi="Times New Roman" w:cs="Times New Roman"/>
                <w:sz w:val="24"/>
                <w:szCs w:val="24"/>
                <w:lang w:eastAsia="fr-FR"/>
              </w:rPr>
            </w:pPr>
            <w:r w:rsidRPr="006A40CF">
              <w:rPr>
                <w:rFonts w:ascii="Times New Roman" w:eastAsia="Times New Roman" w:hAnsi="Times New Roman" w:cs="Times New Roman"/>
                <w:sz w:val="24"/>
                <w:szCs w:val="24"/>
                <w:lang w:eastAsia="fr-FR"/>
              </w:rPr>
              <w:t>10/06/2025</w:t>
            </w:r>
          </w:p>
        </w:tc>
        <w:tc>
          <w:tcPr>
            <w:tcW w:w="1380" w:type="dxa"/>
            <w:tcBorders>
              <w:top w:val="nil"/>
              <w:left w:val="nil"/>
              <w:bottom w:val="single" w:sz="4" w:space="0" w:color="auto"/>
              <w:right w:val="single" w:sz="4" w:space="0" w:color="auto"/>
            </w:tcBorders>
            <w:shd w:val="clear" w:color="auto" w:fill="auto"/>
            <w:vAlign w:val="center"/>
            <w:hideMark/>
          </w:tcPr>
          <w:p w14:paraId="28991FA1" w14:textId="77777777" w:rsidR="006A40CF" w:rsidRPr="006A40CF" w:rsidRDefault="006A40CF" w:rsidP="006A40CF">
            <w:pPr>
              <w:suppressAutoHyphens w:val="0"/>
              <w:spacing w:before="0" w:after="0"/>
              <w:jc w:val="center"/>
              <w:rPr>
                <w:rFonts w:ascii="Times New Roman" w:eastAsia="Times New Roman" w:hAnsi="Times New Roman" w:cs="Times New Roman"/>
                <w:sz w:val="24"/>
                <w:szCs w:val="24"/>
                <w:lang w:eastAsia="fr-FR"/>
              </w:rPr>
            </w:pPr>
            <w:r w:rsidRPr="006A40CF">
              <w:rPr>
                <w:rFonts w:ascii="Times New Roman" w:eastAsia="Times New Roman" w:hAnsi="Times New Roman" w:cs="Times New Roman"/>
                <w:sz w:val="24"/>
                <w:szCs w:val="24"/>
                <w:lang w:eastAsia="fr-FR"/>
              </w:rPr>
              <w:t>/0184</w:t>
            </w:r>
          </w:p>
        </w:tc>
        <w:tc>
          <w:tcPr>
            <w:tcW w:w="1500" w:type="dxa"/>
            <w:tcBorders>
              <w:top w:val="nil"/>
              <w:left w:val="nil"/>
              <w:bottom w:val="single" w:sz="4" w:space="0" w:color="auto"/>
              <w:right w:val="single" w:sz="4" w:space="0" w:color="auto"/>
            </w:tcBorders>
            <w:shd w:val="clear" w:color="auto" w:fill="auto"/>
            <w:noWrap/>
            <w:vAlign w:val="center"/>
            <w:hideMark/>
          </w:tcPr>
          <w:p w14:paraId="155F20C8" w14:textId="77777777" w:rsidR="006A40CF" w:rsidRPr="006A40CF" w:rsidRDefault="006A40CF" w:rsidP="006A40CF">
            <w:pPr>
              <w:suppressAutoHyphens w:val="0"/>
              <w:spacing w:before="0" w:after="0"/>
              <w:jc w:val="center"/>
              <w:rPr>
                <w:rFonts w:ascii="Times New Roman" w:eastAsia="Times New Roman" w:hAnsi="Times New Roman" w:cs="Times New Roman"/>
                <w:sz w:val="24"/>
                <w:szCs w:val="24"/>
                <w:lang w:eastAsia="fr-FR"/>
              </w:rPr>
            </w:pPr>
            <w:r w:rsidRPr="006A40CF">
              <w:rPr>
                <w:rFonts w:ascii="Times New Roman" w:eastAsia="Times New Roman" w:hAnsi="Times New Roman" w:cs="Times New Roman"/>
                <w:sz w:val="24"/>
                <w:szCs w:val="24"/>
                <w:lang w:eastAsia="fr-FR"/>
              </w:rPr>
              <w:t>YD41PP007</w:t>
            </w:r>
          </w:p>
        </w:tc>
        <w:tc>
          <w:tcPr>
            <w:tcW w:w="3405" w:type="dxa"/>
            <w:tcBorders>
              <w:top w:val="nil"/>
              <w:left w:val="nil"/>
              <w:bottom w:val="single" w:sz="4" w:space="0" w:color="auto"/>
              <w:right w:val="single" w:sz="4" w:space="0" w:color="auto"/>
            </w:tcBorders>
            <w:shd w:val="clear" w:color="auto" w:fill="auto"/>
            <w:vAlign w:val="center"/>
            <w:hideMark/>
          </w:tcPr>
          <w:p w14:paraId="7D796275" w14:textId="77777777" w:rsidR="006A40CF" w:rsidRPr="006A40CF" w:rsidRDefault="006A40CF" w:rsidP="006A40CF">
            <w:pPr>
              <w:suppressAutoHyphens w:val="0"/>
              <w:spacing w:before="0" w:after="0"/>
              <w:jc w:val="left"/>
              <w:rPr>
                <w:rFonts w:ascii="Times New Roman" w:eastAsia="Times New Roman" w:hAnsi="Times New Roman" w:cs="Times New Roman"/>
                <w:sz w:val="24"/>
                <w:szCs w:val="24"/>
                <w:lang w:eastAsia="fr-FR"/>
              </w:rPr>
            </w:pPr>
            <w:r w:rsidRPr="006A40CF">
              <w:rPr>
                <w:rFonts w:ascii="Times New Roman" w:eastAsia="Times New Roman" w:hAnsi="Times New Roman" w:cs="Times New Roman"/>
                <w:sz w:val="24"/>
                <w:szCs w:val="24"/>
                <w:lang w:eastAsia="fr-FR"/>
              </w:rPr>
              <w:t>CLIENT DIVERS MERLINE</w:t>
            </w:r>
          </w:p>
        </w:tc>
        <w:tc>
          <w:tcPr>
            <w:tcW w:w="1282" w:type="dxa"/>
            <w:tcBorders>
              <w:top w:val="nil"/>
              <w:left w:val="nil"/>
              <w:bottom w:val="single" w:sz="4" w:space="0" w:color="auto"/>
              <w:right w:val="single" w:sz="4" w:space="0" w:color="auto"/>
            </w:tcBorders>
            <w:shd w:val="clear" w:color="auto" w:fill="auto"/>
            <w:noWrap/>
            <w:vAlign w:val="center"/>
            <w:hideMark/>
          </w:tcPr>
          <w:p w14:paraId="34C31F7C" w14:textId="77777777" w:rsidR="006A40CF" w:rsidRPr="006A40CF" w:rsidRDefault="006A40CF" w:rsidP="006A40CF">
            <w:pPr>
              <w:suppressAutoHyphens w:val="0"/>
              <w:spacing w:before="0" w:after="0"/>
              <w:jc w:val="center"/>
              <w:rPr>
                <w:rFonts w:ascii="Times New Roman" w:eastAsia="Times New Roman" w:hAnsi="Times New Roman" w:cs="Times New Roman"/>
                <w:sz w:val="24"/>
                <w:szCs w:val="24"/>
                <w:lang w:eastAsia="fr-FR"/>
              </w:rPr>
            </w:pPr>
            <w:r w:rsidRPr="006A40CF">
              <w:rPr>
                <w:rFonts w:ascii="Times New Roman" w:eastAsia="Times New Roman" w:hAnsi="Times New Roman" w:cs="Times New Roman"/>
                <w:sz w:val="24"/>
                <w:szCs w:val="24"/>
                <w:lang w:eastAsia="fr-FR"/>
              </w:rPr>
              <w:t>RA100002</w:t>
            </w:r>
          </w:p>
        </w:tc>
        <w:tc>
          <w:tcPr>
            <w:tcW w:w="3119" w:type="dxa"/>
            <w:tcBorders>
              <w:top w:val="nil"/>
              <w:left w:val="nil"/>
              <w:bottom w:val="single" w:sz="4" w:space="0" w:color="auto"/>
              <w:right w:val="single" w:sz="4" w:space="0" w:color="auto"/>
            </w:tcBorders>
            <w:shd w:val="clear" w:color="auto" w:fill="auto"/>
            <w:noWrap/>
            <w:vAlign w:val="center"/>
            <w:hideMark/>
          </w:tcPr>
          <w:p w14:paraId="3C9BB0FD" w14:textId="77777777" w:rsidR="006A40CF" w:rsidRPr="006A40CF" w:rsidRDefault="006A40CF" w:rsidP="006A40CF">
            <w:pPr>
              <w:suppressAutoHyphens w:val="0"/>
              <w:spacing w:before="0" w:after="0"/>
              <w:jc w:val="left"/>
              <w:rPr>
                <w:rFonts w:ascii="Times New Roman" w:eastAsia="Times New Roman" w:hAnsi="Times New Roman" w:cs="Times New Roman"/>
                <w:sz w:val="24"/>
                <w:szCs w:val="24"/>
                <w:lang w:eastAsia="fr-FR"/>
              </w:rPr>
            </w:pPr>
            <w:r w:rsidRPr="006A40CF">
              <w:rPr>
                <w:rFonts w:ascii="Times New Roman" w:eastAsia="Times New Roman" w:hAnsi="Times New Roman" w:cs="Times New Roman"/>
                <w:sz w:val="24"/>
                <w:szCs w:val="24"/>
                <w:lang w:eastAsia="fr-FR"/>
              </w:rPr>
              <w:t>HUILE CEL'OR 5L CT 3</w:t>
            </w:r>
          </w:p>
        </w:tc>
        <w:tc>
          <w:tcPr>
            <w:tcW w:w="709" w:type="dxa"/>
            <w:tcBorders>
              <w:top w:val="nil"/>
              <w:left w:val="nil"/>
              <w:bottom w:val="single" w:sz="4" w:space="0" w:color="auto"/>
              <w:right w:val="single" w:sz="4" w:space="0" w:color="auto"/>
            </w:tcBorders>
            <w:shd w:val="clear" w:color="auto" w:fill="auto"/>
            <w:noWrap/>
            <w:vAlign w:val="center"/>
            <w:hideMark/>
          </w:tcPr>
          <w:p w14:paraId="3BE1A4B0" w14:textId="77777777" w:rsidR="006A40CF" w:rsidRPr="006A40CF" w:rsidRDefault="006A40CF" w:rsidP="006A40CF">
            <w:pPr>
              <w:suppressAutoHyphens w:val="0"/>
              <w:spacing w:before="0" w:after="0"/>
              <w:jc w:val="center"/>
              <w:rPr>
                <w:rFonts w:ascii="Times New Roman" w:eastAsia="Times New Roman" w:hAnsi="Times New Roman" w:cs="Times New Roman"/>
                <w:sz w:val="24"/>
                <w:szCs w:val="24"/>
                <w:lang w:eastAsia="fr-FR"/>
              </w:rPr>
            </w:pPr>
            <w:r w:rsidRPr="006A40CF">
              <w:rPr>
                <w:rFonts w:ascii="Times New Roman" w:eastAsia="Times New Roman" w:hAnsi="Times New Roman" w:cs="Times New Roman"/>
                <w:sz w:val="24"/>
                <w:szCs w:val="24"/>
                <w:lang w:eastAsia="fr-FR"/>
              </w:rPr>
              <w:t>5</w:t>
            </w:r>
          </w:p>
        </w:tc>
        <w:tc>
          <w:tcPr>
            <w:tcW w:w="1275" w:type="dxa"/>
            <w:tcBorders>
              <w:top w:val="nil"/>
              <w:left w:val="nil"/>
              <w:bottom w:val="single" w:sz="4" w:space="0" w:color="auto"/>
              <w:right w:val="single" w:sz="4" w:space="0" w:color="auto"/>
            </w:tcBorders>
            <w:shd w:val="clear" w:color="auto" w:fill="auto"/>
            <w:noWrap/>
            <w:vAlign w:val="center"/>
            <w:hideMark/>
          </w:tcPr>
          <w:p w14:paraId="5A77D86A" w14:textId="77777777" w:rsidR="006A40CF" w:rsidRPr="006A40CF" w:rsidRDefault="006A40CF" w:rsidP="006A40CF">
            <w:pPr>
              <w:suppressAutoHyphens w:val="0"/>
              <w:spacing w:before="0" w:after="0"/>
              <w:jc w:val="center"/>
              <w:rPr>
                <w:rFonts w:ascii="Times New Roman" w:eastAsia="Times New Roman" w:hAnsi="Times New Roman" w:cs="Times New Roman"/>
                <w:sz w:val="24"/>
                <w:szCs w:val="24"/>
                <w:lang w:eastAsia="fr-FR"/>
              </w:rPr>
            </w:pPr>
            <w:r w:rsidRPr="006A40CF">
              <w:rPr>
                <w:rFonts w:ascii="Times New Roman" w:eastAsia="Times New Roman" w:hAnsi="Times New Roman" w:cs="Times New Roman"/>
                <w:sz w:val="24"/>
                <w:szCs w:val="24"/>
                <w:lang w:eastAsia="fr-FR"/>
              </w:rPr>
              <w:t>20 000</w:t>
            </w:r>
          </w:p>
        </w:tc>
        <w:tc>
          <w:tcPr>
            <w:tcW w:w="1418" w:type="dxa"/>
            <w:tcBorders>
              <w:top w:val="nil"/>
              <w:left w:val="nil"/>
              <w:bottom w:val="single" w:sz="4" w:space="0" w:color="auto"/>
              <w:right w:val="single" w:sz="4" w:space="0" w:color="auto"/>
            </w:tcBorders>
            <w:shd w:val="clear" w:color="auto" w:fill="auto"/>
            <w:noWrap/>
            <w:vAlign w:val="center"/>
            <w:hideMark/>
          </w:tcPr>
          <w:p w14:paraId="42B64A9A" w14:textId="77777777" w:rsidR="006A40CF" w:rsidRPr="006A40CF" w:rsidRDefault="006A40CF" w:rsidP="006A40CF">
            <w:pPr>
              <w:suppressAutoHyphens w:val="0"/>
              <w:spacing w:before="0" w:after="0"/>
              <w:jc w:val="center"/>
              <w:rPr>
                <w:rFonts w:ascii="Times New Roman" w:eastAsia="Times New Roman" w:hAnsi="Times New Roman" w:cs="Times New Roman"/>
                <w:sz w:val="24"/>
                <w:szCs w:val="24"/>
                <w:lang w:eastAsia="fr-FR"/>
              </w:rPr>
            </w:pPr>
            <w:r w:rsidRPr="006A40CF">
              <w:rPr>
                <w:rFonts w:ascii="Times New Roman" w:eastAsia="Times New Roman" w:hAnsi="Times New Roman" w:cs="Times New Roman"/>
                <w:sz w:val="24"/>
                <w:szCs w:val="24"/>
                <w:lang w:eastAsia="fr-FR"/>
              </w:rPr>
              <w:t>100 000</w:t>
            </w:r>
          </w:p>
        </w:tc>
      </w:tr>
      <w:tr w:rsidR="006A40CF" w:rsidRPr="006A40CF" w14:paraId="2A6CB35E" w14:textId="77777777" w:rsidTr="006A40CF">
        <w:trPr>
          <w:trHeight w:val="660"/>
        </w:trPr>
        <w:tc>
          <w:tcPr>
            <w:tcW w:w="1500" w:type="dxa"/>
            <w:tcBorders>
              <w:top w:val="nil"/>
              <w:left w:val="single" w:sz="4" w:space="0" w:color="auto"/>
              <w:bottom w:val="single" w:sz="4" w:space="0" w:color="auto"/>
              <w:right w:val="single" w:sz="4" w:space="0" w:color="auto"/>
            </w:tcBorders>
            <w:shd w:val="clear" w:color="auto" w:fill="auto"/>
            <w:noWrap/>
            <w:vAlign w:val="center"/>
            <w:hideMark/>
          </w:tcPr>
          <w:p w14:paraId="76A13547" w14:textId="77777777" w:rsidR="006A40CF" w:rsidRPr="006A40CF" w:rsidRDefault="006A40CF" w:rsidP="006A40CF">
            <w:pPr>
              <w:suppressAutoHyphens w:val="0"/>
              <w:spacing w:before="0" w:after="0"/>
              <w:jc w:val="center"/>
              <w:rPr>
                <w:rFonts w:ascii="Times New Roman" w:eastAsia="Times New Roman" w:hAnsi="Times New Roman" w:cs="Times New Roman"/>
                <w:sz w:val="24"/>
                <w:szCs w:val="24"/>
                <w:lang w:eastAsia="fr-FR"/>
              </w:rPr>
            </w:pPr>
            <w:r w:rsidRPr="006A40CF">
              <w:rPr>
                <w:rFonts w:ascii="Times New Roman" w:eastAsia="Times New Roman" w:hAnsi="Times New Roman" w:cs="Times New Roman"/>
                <w:sz w:val="24"/>
                <w:szCs w:val="24"/>
                <w:lang w:eastAsia="fr-FR"/>
              </w:rPr>
              <w:t>14/06/2025</w:t>
            </w:r>
          </w:p>
        </w:tc>
        <w:tc>
          <w:tcPr>
            <w:tcW w:w="1380" w:type="dxa"/>
            <w:tcBorders>
              <w:top w:val="nil"/>
              <w:left w:val="nil"/>
              <w:bottom w:val="single" w:sz="4" w:space="0" w:color="auto"/>
              <w:right w:val="single" w:sz="4" w:space="0" w:color="auto"/>
            </w:tcBorders>
            <w:shd w:val="clear" w:color="auto" w:fill="auto"/>
            <w:vAlign w:val="center"/>
            <w:hideMark/>
          </w:tcPr>
          <w:p w14:paraId="2185D590" w14:textId="77777777" w:rsidR="006A40CF" w:rsidRPr="006A40CF" w:rsidRDefault="006A40CF" w:rsidP="006A40CF">
            <w:pPr>
              <w:suppressAutoHyphens w:val="0"/>
              <w:spacing w:before="0" w:after="0"/>
              <w:jc w:val="center"/>
              <w:rPr>
                <w:rFonts w:ascii="Times New Roman" w:eastAsia="Times New Roman" w:hAnsi="Times New Roman" w:cs="Times New Roman"/>
                <w:sz w:val="24"/>
                <w:szCs w:val="24"/>
                <w:lang w:eastAsia="fr-FR"/>
              </w:rPr>
            </w:pPr>
            <w:r w:rsidRPr="006A40CF">
              <w:rPr>
                <w:rFonts w:ascii="Times New Roman" w:eastAsia="Times New Roman" w:hAnsi="Times New Roman" w:cs="Times New Roman"/>
                <w:sz w:val="24"/>
                <w:szCs w:val="24"/>
                <w:lang w:eastAsia="fr-FR"/>
              </w:rPr>
              <w:t>/0226 RETOUR</w:t>
            </w:r>
          </w:p>
        </w:tc>
        <w:tc>
          <w:tcPr>
            <w:tcW w:w="1500" w:type="dxa"/>
            <w:tcBorders>
              <w:top w:val="nil"/>
              <w:left w:val="nil"/>
              <w:bottom w:val="single" w:sz="4" w:space="0" w:color="auto"/>
              <w:right w:val="single" w:sz="4" w:space="0" w:color="auto"/>
            </w:tcBorders>
            <w:shd w:val="clear" w:color="auto" w:fill="auto"/>
            <w:noWrap/>
            <w:vAlign w:val="center"/>
            <w:hideMark/>
          </w:tcPr>
          <w:p w14:paraId="265EB707" w14:textId="77777777" w:rsidR="006A40CF" w:rsidRPr="006A40CF" w:rsidRDefault="006A40CF" w:rsidP="006A40CF">
            <w:pPr>
              <w:suppressAutoHyphens w:val="0"/>
              <w:spacing w:before="0" w:after="0"/>
              <w:jc w:val="center"/>
              <w:rPr>
                <w:rFonts w:ascii="Times New Roman" w:eastAsia="Times New Roman" w:hAnsi="Times New Roman" w:cs="Times New Roman"/>
                <w:sz w:val="24"/>
                <w:szCs w:val="24"/>
                <w:lang w:eastAsia="fr-FR"/>
              </w:rPr>
            </w:pPr>
            <w:r w:rsidRPr="006A40CF">
              <w:rPr>
                <w:rFonts w:ascii="Times New Roman" w:eastAsia="Times New Roman" w:hAnsi="Times New Roman" w:cs="Times New Roman"/>
                <w:sz w:val="24"/>
                <w:szCs w:val="24"/>
                <w:lang w:eastAsia="fr-FR"/>
              </w:rPr>
              <w:t>YD41PP007</w:t>
            </w:r>
          </w:p>
        </w:tc>
        <w:tc>
          <w:tcPr>
            <w:tcW w:w="3405" w:type="dxa"/>
            <w:tcBorders>
              <w:top w:val="nil"/>
              <w:left w:val="nil"/>
              <w:bottom w:val="single" w:sz="4" w:space="0" w:color="auto"/>
              <w:right w:val="single" w:sz="4" w:space="0" w:color="auto"/>
            </w:tcBorders>
            <w:shd w:val="clear" w:color="auto" w:fill="auto"/>
            <w:vAlign w:val="center"/>
            <w:hideMark/>
          </w:tcPr>
          <w:p w14:paraId="1AA0467C" w14:textId="77777777" w:rsidR="006A40CF" w:rsidRPr="006A40CF" w:rsidRDefault="006A40CF" w:rsidP="006A40CF">
            <w:pPr>
              <w:suppressAutoHyphens w:val="0"/>
              <w:spacing w:before="0" w:after="0"/>
              <w:jc w:val="left"/>
              <w:rPr>
                <w:rFonts w:ascii="Times New Roman" w:eastAsia="Times New Roman" w:hAnsi="Times New Roman" w:cs="Times New Roman"/>
                <w:sz w:val="24"/>
                <w:szCs w:val="24"/>
                <w:lang w:eastAsia="fr-FR"/>
              </w:rPr>
            </w:pPr>
            <w:r w:rsidRPr="006A40CF">
              <w:rPr>
                <w:rFonts w:ascii="Times New Roman" w:eastAsia="Times New Roman" w:hAnsi="Times New Roman" w:cs="Times New Roman"/>
                <w:sz w:val="24"/>
                <w:szCs w:val="24"/>
                <w:lang w:eastAsia="fr-FR"/>
              </w:rPr>
              <w:t>CLIENT DIVERS MERLINE</w:t>
            </w:r>
          </w:p>
        </w:tc>
        <w:tc>
          <w:tcPr>
            <w:tcW w:w="1282" w:type="dxa"/>
            <w:tcBorders>
              <w:top w:val="nil"/>
              <w:left w:val="nil"/>
              <w:bottom w:val="single" w:sz="4" w:space="0" w:color="auto"/>
              <w:right w:val="single" w:sz="4" w:space="0" w:color="auto"/>
            </w:tcBorders>
            <w:shd w:val="clear" w:color="auto" w:fill="auto"/>
            <w:noWrap/>
            <w:vAlign w:val="center"/>
            <w:hideMark/>
          </w:tcPr>
          <w:p w14:paraId="11BCCCB4" w14:textId="77777777" w:rsidR="006A40CF" w:rsidRPr="006A40CF" w:rsidRDefault="006A40CF" w:rsidP="006A40CF">
            <w:pPr>
              <w:suppressAutoHyphens w:val="0"/>
              <w:spacing w:before="0" w:after="0"/>
              <w:jc w:val="center"/>
              <w:rPr>
                <w:rFonts w:ascii="Times New Roman" w:eastAsia="Times New Roman" w:hAnsi="Times New Roman" w:cs="Times New Roman"/>
                <w:sz w:val="24"/>
                <w:szCs w:val="24"/>
                <w:lang w:eastAsia="fr-FR"/>
              </w:rPr>
            </w:pPr>
            <w:r w:rsidRPr="006A40CF">
              <w:rPr>
                <w:rFonts w:ascii="Times New Roman" w:eastAsia="Times New Roman" w:hAnsi="Times New Roman" w:cs="Times New Roman"/>
                <w:sz w:val="24"/>
                <w:szCs w:val="24"/>
                <w:lang w:eastAsia="fr-FR"/>
              </w:rPr>
              <w:t>RA100002</w:t>
            </w:r>
          </w:p>
        </w:tc>
        <w:tc>
          <w:tcPr>
            <w:tcW w:w="3119" w:type="dxa"/>
            <w:tcBorders>
              <w:top w:val="nil"/>
              <w:left w:val="nil"/>
              <w:bottom w:val="single" w:sz="4" w:space="0" w:color="auto"/>
              <w:right w:val="single" w:sz="4" w:space="0" w:color="auto"/>
            </w:tcBorders>
            <w:shd w:val="clear" w:color="auto" w:fill="auto"/>
            <w:noWrap/>
            <w:vAlign w:val="center"/>
            <w:hideMark/>
          </w:tcPr>
          <w:p w14:paraId="1305DE13" w14:textId="77777777" w:rsidR="006A40CF" w:rsidRPr="006A40CF" w:rsidRDefault="006A40CF" w:rsidP="006A40CF">
            <w:pPr>
              <w:suppressAutoHyphens w:val="0"/>
              <w:spacing w:before="0" w:after="0"/>
              <w:jc w:val="left"/>
              <w:rPr>
                <w:rFonts w:ascii="Times New Roman" w:eastAsia="Times New Roman" w:hAnsi="Times New Roman" w:cs="Times New Roman"/>
                <w:sz w:val="24"/>
                <w:szCs w:val="24"/>
                <w:lang w:eastAsia="fr-FR"/>
              </w:rPr>
            </w:pPr>
            <w:r w:rsidRPr="006A40CF">
              <w:rPr>
                <w:rFonts w:ascii="Times New Roman" w:eastAsia="Times New Roman" w:hAnsi="Times New Roman" w:cs="Times New Roman"/>
                <w:sz w:val="24"/>
                <w:szCs w:val="24"/>
                <w:lang w:eastAsia="fr-FR"/>
              </w:rPr>
              <w:t>HUILE CEL'OR 5L CT 3</w:t>
            </w:r>
          </w:p>
        </w:tc>
        <w:tc>
          <w:tcPr>
            <w:tcW w:w="709" w:type="dxa"/>
            <w:tcBorders>
              <w:top w:val="nil"/>
              <w:left w:val="nil"/>
              <w:bottom w:val="single" w:sz="4" w:space="0" w:color="auto"/>
              <w:right w:val="single" w:sz="4" w:space="0" w:color="auto"/>
            </w:tcBorders>
            <w:shd w:val="clear" w:color="auto" w:fill="auto"/>
            <w:noWrap/>
            <w:vAlign w:val="center"/>
            <w:hideMark/>
          </w:tcPr>
          <w:p w14:paraId="632539B8" w14:textId="77777777" w:rsidR="006A40CF" w:rsidRPr="006A40CF" w:rsidRDefault="006A40CF" w:rsidP="006A40CF">
            <w:pPr>
              <w:suppressAutoHyphens w:val="0"/>
              <w:spacing w:before="0" w:after="0"/>
              <w:jc w:val="center"/>
              <w:rPr>
                <w:rFonts w:ascii="Times New Roman" w:eastAsia="Times New Roman" w:hAnsi="Times New Roman" w:cs="Times New Roman"/>
                <w:sz w:val="24"/>
                <w:szCs w:val="24"/>
                <w:lang w:eastAsia="fr-FR"/>
              </w:rPr>
            </w:pPr>
            <w:r w:rsidRPr="006A40CF">
              <w:rPr>
                <w:rFonts w:ascii="Times New Roman" w:eastAsia="Times New Roman" w:hAnsi="Times New Roman" w:cs="Times New Roman"/>
                <w:sz w:val="24"/>
                <w:szCs w:val="24"/>
                <w:lang w:eastAsia="fr-FR"/>
              </w:rPr>
              <w:t>-5</w:t>
            </w:r>
          </w:p>
        </w:tc>
        <w:tc>
          <w:tcPr>
            <w:tcW w:w="1275" w:type="dxa"/>
            <w:tcBorders>
              <w:top w:val="nil"/>
              <w:left w:val="nil"/>
              <w:bottom w:val="single" w:sz="4" w:space="0" w:color="auto"/>
              <w:right w:val="single" w:sz="4" w:space="0" w:color="auto"/>
            </w:tcBorders>
            <w:shd w:val="clear" w:color="auto" w:fill="auto"/>
            <w:noWrap/>
            <w:vAlign w:val="center"/>
            <w:hideMark/>
          </w:tcPr>
          <w:p w14:paraId="2624383D" w14:textId="77777777" w:rsidR="006A40CF" w:rsidRPr="006A40CF" w:rsidRDefault="006A40CF" w:rsidP="006A40CF">
            <w:pPr>
              <w:suppressAutoHyphens w:val="0"/>
              <w:spacing w:before="0" w:after="0"/>
              <w:jc w:val="center"/>
              <w:rPr>
                <w:rFonts w:ascii="Times New Roman" w:eastAsia="Times New Roman" w:hAnsi="Times New Roman" w:cs="Times New Roman"/>
                <w:sz w:val="24"/>
                <w:szCs w:val="24"/>
                <w:lang w:eastAsia="fr-FR"/>
              </w:rPr>
            </w:pPr>
            <w:r w:rsidRPr="006A40CF">
              <w:rPr>
                <w:rFonts w:ascii="Times New Roman" w:eastAsia="Times New Roman" w:hAnsi="Times New Roman" w:cs="Times New Roman"/>
                <w:sz w:val="24"/>
                <w:szCs w:val="24"/>
                <w:lang w:eastAsia="fr-FR"/>
              </w:rPr>
              <w:t>20 000</w:t>
            </w:r>
          </w:p>
        </w:tc>
        <w:tc>
          <w:tcPr>
            <w:tcW w:w="1418" w:type="dxa"/>
            <w:tcBorders>
              <w:top w:val="nil"/>
              <w:left w:val="nil"/>
              <w:bottom w:val="single" w:sz="4" w:space="0" w:color="auto"/>
              <w:right w:val="single" w:sz="4" w:space="0" w:color="auto"/>
            </w:tcBorders>
            <w:shd w:val="clear" w:color="auto" w:fill="auto"/>
            <w:noWrap/>
            <w:vAlign w:val="center"/>
            <w:hideMark/>
          </w:tcPr>
          <w:p w14:paraId="568E4151" w14:textId="77777777" w:rsidR="006A40CF" w:rsidRPr="006A40CF" w:rsidRDefault="006A40CF" w:rsidP="006A40CF">
            <w:pPr>
              <w:suppressAutoHyphens w:val="0"/>
              <w:spacing w:before="0" w:after="0"/>
              <w:jc w:val="center"/>
              <w:rPr>
                <w:rFonts w:ascii="Times New Roman" w:eastAsia="Times New Roman" w:hAnsi="Times New Roman" w:cs="Times New Roman"/>
                <w:sz w:val="24"/>
                <w:szCs w:val="24"/>
                <w:lang w:eastAsia="fr-FR"/>
              </w:rPr>
            </w:pPr>
            <w:r w:rsidRPr="006A40CF">
              <w:rPr>
                <w:rFonts w:ascii="Times New Roman" w:eastAsia="Times New Roman" w:hAnsi="Times New Roman" w:cs="Times New Roman"/>
                <w:sz w:val="24"/>
                <w:szCs w:val="24"/>
                <w:lang w:eastAsia="fr-FR"/>
              </w:rPr>
              <w:t>-100 000</w:t>
            </w:r>
          </w:p>
        </w:tc>
      </w:tr>
      <w:tr w:rsidR="006A40CF" w:rsidRPr="006A40CF" w14:paraId="60CF6D4D" w14:textId="77777777" w:rsidTr="006A40CF">
        <w:trPr>
          <w:trHeight w:val="330"/>
        </w:trPr>
        <w:tc>
          <w:tcPr>
            <w:tcW w:w="1500" w:type="dxa"/>
            <w:tcBorders>
              <w:top w:val="nil"/>
              <w:left w:val="single" w:sz="4" w:space="0" w:color="auto"/>
              <w:bottom w:val="single" w:sz="4" w:space="0" w:color="auto"/>
              <w:right w:val="single" w:sz="4" w:space="0" w:color="auto"/>
            </w:tcBorders>
            <w:shd w:val="clear" w:color="auto" w:fill="auto"/>
            <w:noWrap/>
            <w:vAlign w:val="center"/>
            <w:hideMark/>
          </w:tcPr>
          <w:p w14:paraId="2729E90D" w14:textId="77777777" w:rsidR="006A40CF" w:rsidRPr="006A40CF" w:rsidRDefault="006A40CF" w:rsidP="006A40CF">
            <w:pPr>
              <w:suppressAutoHyphens w:val="0"/>
              <w:spacing w:before="0" w:after="0"/>
              <w:jc w:val="center"/>
              <w:rPr>
                <w:rFonts w:ascii="Times New Roman" w:eastAsia="Times New Roman" w:hAnsi="Times New Roman" w:cs="Times New Roman"/>
                <w:sz w:val="24"/>
                <w:szCs w:val="24"/>
                <w:lang w:eastAsia="fr-FR"/>
              </w:rPr>
            </w:pPr>
            <w:r w:rsidRPr="006A40CF">
              <w:rPr>
                <w:rFonts w:ascii="Times New Roman" w:eastAsia="Times New Roman" w:hAnsi="Times New Roman" w:cs="Times New Roman"/>
                <w:sz w:val="24"/>
                <w:szCs w:val="24"/>
                <w:lang w:eastAsia="fr-FR"/>
              </w:rPr>
              <w:t>24/06/2025</w:t>
            </w:r>
          </w:p>
        </w:tc>
        <w:tc>
          <w:tcPr>
            <w:tcW w:w="1380" w:type="dxa"/>
            <w:tcBorders>
              <w:top w:val="nil"/>
              <w:left w:val="nil"/>
              <w:bottom w:val="single" w:sz="4" w:space="0" w:color="auto"/>
              <w:right w:val="single" w:sz="4" w:space="0" w:color="auto"/>
            </w:tcBorders>
            <w:shd w:val="clear" w:color="auto" w:fill="auto"/>
            <w:noWrap/>
            <w:vAlign w:val="center"/>
            <w:hideMark/>
          </w:tcPr>
          <w:p w14:paraId="0DDE71A4" w14:textId="77777777" w:rsidR="006A40CF" w:rsidRPr="006A40CF" w:rsidRDefault="006A40CF" w:rsidP="006A40CF">
            <w:pPr>
              <w:suppressAutoHyphens w:val="0"/>
              <w:spacing w:before="0" w:after="0"/>
              <w:jc w:val="center"/>
              <w:rPr>
                <w:rFonts w:ascii="Times New Roman" w:eastAsia="Times New Roman" w:hAnsi="Times New Roman" w:cs="Times New Roman"/>
                <w:sz w:val="24"/>
                <w:szCs w:val="24"/>
                <w:lang w:eastAsia="fr-FR"/>
              </w:rPr>
            </w:pPr>
            <w:r w:rsidRPr="006A40CF">
              <w:rPr>
                <w:rFonts w:ascii="Times New Roman" w:eastAsia="Times New Roman" w:hAnsi="Times New Roman" w:cs="Times New Roman"/>
                <w:sz w:val="24"/>
                <w:szCs w:val="24"/>
                <w:lang w:eastAsia="fr-FR"/>
              </w:rPr>
              <w:t>/0292</w:t>
            </w:r>
          </w:p>
        </w:tc>
        <w:tc>
          <w:tcPr>
            <w:tcW w:w="1500" w:type="dxa"/>
            <w:tcBorders>
              <w:top w:val="nil"/>
              <w:left w:val="nil"/>
              <w:bottom w:val="single" w:sz="4" w:space="0" w:color="auto"/>
              <w:right w:val="single" w:sz="4" w:space="0" w:color="auto"/>
            </w:tcBorders>
            <w:shd w:val="clear" w:color="auto" w:fill="auto"/>
            <w:noWrap/>
            <w:vAlign w:val="center"/>
            <w:hideMark/>
          </w:tcPr>
          <w:p w14:paraId="29BA52DB" w14:textId="77777777" w:rsidR="006A40CF" w:rsidRPr="006A40CF" w:rsidRDefault="006A40CF" w:rsidP="006A40CF">
            <w:pPr>
              <w:suppressAutoHyphens w:val="0"/>
              <w:spacing w:before="0" w:after="0"/>
              <w:jc w:val="center"/>
              <w:rPr>
                <w:rFonts w:ascii="Times New Roman" w:eastAsia="Times New Roman" w:hAnsi="Times New Roman" w:cs="Times New Roman"/>
                <w:sz w:val="24"/>
                <w:szCs w:val="24"/>
                <w:lang w:eastAsia="fr-FR"/>
              </w:rPr>
            </w:pPr>
            <w:r w:rsidRPr="006A40CF">
              <w:rPr>
                <w:rFonts w:ascii="Times New Roman" w:eastAsia="Times New Roman" w:hAnsi="Times New Roman" w:cs="Times New Roman"/>
                <w:sz w:val="24"/>
                <w:szCs w:val="24"/>
                <w:lang w:eastAsia="fr-FR"/>
              </w:rPr>
              <w:t>YD41PP007</w:t>
            </w:r>
          </w:p>
        </w:tc>
        <w:tc>
          <w:tcPr>
            <w:tcW w:w="3405" w:type="dxa"/>
            <w:tcBorders>
              <w:top w:val="nil"/>
              <w:left w:val="nil"/>
              <w:bottom w:val="single" w:sz="4" w:space="0" w:color="auto"/>
              <w:right w:val="single" w:sz="4" w:space="0" w:color="auto"/>
            </w:tcBorders>
            <w:shd w:val="clear" w:color="auto" w:fill="auto"/>
            <w:vAlign w:val="center"/>
            <w:hideMark/>
          </w:tcPr>
          <w:p w14:paraId="6C0970D3" w14:textId="77777777" w:rsidR="006A40CF" w:rsidRPr="006A40CF" w:rsidRDefault="006A40CF" w:rsidP="006A40CF">
            <w:pPr>
              <w:suppressAutoHyphens w:val="0"/>
              <w:spacing w:before="0" w:after="0"/>
              <w:jc w:val="left"/>
              <w:rPr>
                <w:rFonts w:ascii="Times New Roman" w:eastAsia="Times New Roman" w:hAnsi="Times New Roman" w:cs="Times New Roman"/>
                <w:sz w:val="24"/>
                <w:szCs w:val="24"/>
                <w:lang w:eastAsia="fr-FR"/>
              </w:rPr>
            </w:pPr>
            <w:r w:rsidRPr="006A40CF">
              <w:rPr>
                <w:rFonts w:ascii="Times New Roman" w:eastAsia="Times New Roman" w:hAnsi="Times New Roman" w:cs="Times New Roman"/>
                <w:sz w:val="24"/>
                <w:szCs w:val="24"/>
                <w:lang w:eastAsia="fr-FR"/>
              </w:rPr>
              <w:t>CLIENT DIVERS MERLINE</w:t>
            </w:r>
          </w:p>
        </w:tc>
        <w:tc>
          <w:tcPr>
            <w:tcW w:w="1282" w:type="dxa"/>
            <w:tcBorders>
              <w:top w:val="nil"/>
              <w:left w:val="nil"/>
              <w:bottom w:val="single" w:sz="4" w:space="0" w:color="auto"/>
              <w:right w:val="single" w:sz="4" w:space="0" w:color="auto"/>
            </w:tcBorders>
            <w:shd w:val="clear" w:color="auto" w:fill="auto"/>
            <w:noWrap/>
            <w:vAlign w:val="center"/>
            <w:hideMark/>
          </w:tcPr>
          <w:p w14:paraId="413A439E" w14:textId="77777777" w:rsidR="006A40CF" w:rsidRPr="006A40CF" w:rsidRDefault="006A40CF" w:rsidP="006A40CF">
            <w:pPr>
              <w:suppressAutoHyphens w:val="0"/>
              <w:spacing w:before="0" w:after="0"/>
              <w:jc w:val="center"/>
              <w:rPr>
                <w:rFonts w:ascii="Times New Roman" w:eastAsia="Times New Roman" w:hAnsi="Times New Roman" w:cs="Times New Roman"/>
                <w:sz w:val="24"/>
                <w:szCs w:val="24"/>
                <w:lang w:eastAsia="fr-FR"/>
              </w:rPr>
            </w:pPr>
            <w:r w:rsidRPr="006A40CF">
              <w:rPr>
                <w:rFonts w:ascii="Times New Roman" w:eastAsia="Times New Roman" w:hAnsi="Times New Roman" w:cs="Times New Roman"/>
                <w:sz w:val="24"/>
                <w:szCs w:val="24"/>
                <w:lang w:eastAsia="fr-FR"/>
              </w:rPr>
              <w:t>RA100001</w:t>
            </w:r>
          </w:p>
        </w:tc>
        <w:tc>
          <w:tcPr>
            <w:tcW w:w="3119" w:type="dxa"/>
            <w:tcBorders>
              <w:top w:val="nil"/>
              <w:left w:val="nil"/>
              <w:bottom w:val="single" w:sz="4" w:space="0" w:color="auto"/>
              <w:right w:val="single" w:sz="4" w:space="0" w:color="auto"/>
            </w:tcBorders>
            <w:shd w:val="clear" w:color="auto" w:fill="auto"/>
            <w:noWrap/>
            <w:vAlign w:val="center"/>
            <w:hideMark/>
          </w:tcPr>
          <w:p w14:paraId="7340CCB4" w14:textId="77777777" w:rsidR="006A40CF" w:rsidRPr="006A40CF" w:rsidRDefault="006A40CF" w:rsidP="006A40CF">
            <w:pPr>
              <w:suppressAutoHyphens w:val="0"/>
              <w:spacing w:before="0" w:after="0"/>
              <w:jc w:val="left"/>
              <w:rPr>
                <w:rFonts w:ascii="Times New Roman" w:eastAsia="Times New Roman" w:hAnsi="Times New Roman" w:cs="Times New Roman"/>
                <w:sz w:val="24"/>
                <w:szCs w:val="24"/>
                <w:lang w:eastAsia="fr-FR"/>
              </w:rPr>
            </w:pPr>
            <w:r w:rsidRPr="006A40CF">
              <w:rPr>
                <w:rFonts w:ascii="Times New Roman" w:eastAsia="Times New Roman" w:hAnsi="Times New Roman" w:cs="Times New Roman"/>
                <w:sz w:val="24"/>
                <w:szCs w:val="24"/>
                <w:lang w:eastAsia="fr-FR"/>
              </w:rPr>
              <w:t>HUILE CEL'OR 1L CT 15</w:t>
            </w:r>
          </w:p>
        </w:tc>
        <w:tc>
          <w:tcPr>
            <w:tcW w:w="709" w:type="dxa"/>
            <w:tcBorders>
              <w:top w:val="nil"/>
              <w:left w:val="nil"/>
              <w:bottom w:val="single" w:sz="4" w:space="0" w:color="auto"/>
              <w:right w:val="single" w:sz="4" w:space="0" w:color="auto"/>
            </w:tcBorders>
            <w:shd w:val="clear" w:color="auto" w:fill="auto"/>
            <w:noWrap/>
            <w:vAlign w:val="center"/>
            <w:hideMark/>
          </w:tcPr>
          <w:p w14:paraId="17F9FA19" w14:textId="77777777" w:rsidR="006A40CF" w:rsidRPr="006A40CF" w:rsidRDefault="006A40CF" w:rsidP="006A40CF">
            <w:pPr>
              <w:suppressAutoHyphens w:val="0"/>
              <w:spacing w:before="0" w:after="0"/>
              <w:jc w:val="center"/>
              <w:rPr>
                <w:rFonts w:ascii="Times New Roman" w:eastAsia="Times New Roman" w:hAnsi="Times New Roman" w:cs="Times New Roman"/>
                <w:sz w:val="24"/>
                <w:szCs w:val="24"/>
                <w:lang w:eastAsia="fr-FR"/>
              </w:rPr>
            </w:pPr>
            <w:r w:rsidRPr="006A40CF">
              <w:rPr>
                <w:rFonts w:ascii="Times New Roman" w:eastAsia="Times New Roman" w:hAnsi="Times New Roman" w:cs="Times New Roman"/>
                <w:sz w:val="24"/>
                <w:szCs w:val="24"/>
                <w:lang w:eastAsia="fr-FR"/>
              </w:rPr>
              <w:t>5</w:t>
            </w:r>
          </w:p>
        </w:tc>
        <w:tc>
          <w:tcPr>
            <w:tcW w:w="1275" w:type="dxa"/>
            <w:tcBorders>
              <w:top w:val="nil"/>
              <w:left w:val="nil"/>
              <w:bottom w:val="single" w:sz="4" w:space="0" w:color="auto"/>
              <w:right w:val="single" w:sz="4" w:space="0" w:color="auto"/>
            </w:tcBorders>
            <w:shd w:val="clear" w:color="auto" w:fill="auto"/>
            <w:noWrap/>
            <w:vAlign w:val="center"/>
            <w:hideMark/>
          </w:tcPr>
          <w:p w14:paraId="6BFC495A" w14:textId="77777777" w:rsidR="006A40CF" w:rsidRPr="006A40CF" w:rsidRDefault="006A40CF" w:rsidP="006A40CF">
            <w:pPr>
              <w:suppressAutoHyphens w:val="0"/>
              <w:spacing w:before="0" w:after="0"/>
              <w:jc w:val="center"/>
              <w:rPr>
                <w:rFonts w:ascii="Times New Roman" w:eastAsia="Times New Roman" w:hAnsi="Times New Roman" w:cs="Times New Roman"/>
                <w:sz w:val="24"/>
                <w:szCs w:val="24"/>
                <w:lang w:eastAsia="fr-FR"/>
              </w:rPr>
            </w:pPr>
            <w:r w:rsidRPr="006A40CF">
              <w:rPr>
                <w:rFonts w:ascii="Times New Roman" w:eastAsia="Times New Roman" w:hAnsi="Times New Roman" w:cs="Times New Roman"/>
                <w:sz w:val="24"/>
                <w:szCs w:val="24"/>
                <w:lang w:eastAsia="fr-FR"/>
              </w:rPr>
              <w:t>20 000</w:t>
            </w:r>
          </w:p>
        </w:tc>
        <w:tc>
          <w:tcPr>
            <w:tcW w:w="1418" w:type="dxa"/>
            <w:tcBorders>
              <w:top w:val="nil"/>
              <w:left w:val="nil"/>
              <w:bottom w:val="single" w:sz="4" w:space="0" w:color="auto"/>
              <w:right w:val="single" w:sz="4" w:space="0" w:color="auto"/>
            </w:tcBorders>
            <w:shd w:val="clear" w:color="auto" w:fill="auto"/>
            <w:noWrap/>
            <w:vAlign w:val="center"/>
            <w:hideMark/>
          </w:tcPr>
          <w:p w14:paraId="4896EB58" w14:textId="77777777" w:rsidR="006A40CF" w:rsidRPr="006A40CF" w:rsidRDefault="006A40CF" w:rsidP="006A40CF">
            <w:pPr>
              <w:suppressAutoHyphens w:val="0"/>
              <w:spacing w:before="0" w:after="0"/>
              <w:jc w:val="center"/>
              <w:rPr>
                <w:rFonts w:ascii="Times New Roman" w:eastAsia="Times New Roman" w:hAnsi="Times New Roman" w:cs="Times New Roman"/>
                <w:sz w:val="24"/>
                <w:szCs w:val="24"/>
                <w:lang w:eastAsia="fr-FR"/>
              </w:rPr>
            </w:pPr>
            <w:r w:rsidRPr="006A40CF">
              <w:rPr>
                <w:rFonts w:ascii="Times New Roman" w:eastAsia="Times New Roman" w:hAnsi="Times New Roman" w:cs="Times New Roman"/>
                <w:sz w:val="24"/>
                <w:szCs w:val="24"/>
                <w:lang w:eastAsia="fr-FR"/>
              </w:rPr>
              <w:t>100 000</w:t>
            </w:r>
          </w:p>
        </w:tc>
      </w:tr>
      <w:tr w:rsidR="006A40CF" w:rsidRPr="006A40CF" w14:paraId="562580FA" w14:textId="77777777" w:rsidTr="006A40CF">
        <w:trPr>
          <w:trHeight w:val="330"/>
        </w:trPr>
        <w:tc>
          <w:tcPr>
            <w:tcW w:w="1500" w:type="dxa"/>
            <w:tcBorders>
              <w:top w:val="nil"/>
              <w:left w:val="single" w:sz="4" w:space="0" w:color="auto"/>
              <w:bottom w:val="single" w:sz="4" w:space="0" w:color="auto"/>
              <w:right w:val="single" w:sz="4" w:space="0" w:color="auto"/>
            </w:tcBorders>
            <w:shd w:val="clear" w:color="auto" w:fill="auto"/>
            <w:noWrap/>
            <w:vAlign w:val="center"/>
            <w:hideMark/>
          </w:tcPr>
          <w:p w14:paraId="10A1171D" w14:textId="77777777" w:rsidR="006A40CF" w:rsidRPr="006A40CF" w:rsidRDefault="006A40CF" w:rsidP="006A40CF">
            <w:pPr>
              <w:suppressAutoHyphens w:val="0"/>
              <w:spacing w:before="0" w:after="0"/>
              <w:jc w:val="center"/>
              <w:rPr>
                <w:rFonts w:ascii="Times New Roman" w:eastAsia="Times New Roman" w:hAnsi="Times New Roman" w:cs="Times New Roman"/>
                <w:sz w:val="24"/>
                <w:szCs w:val="24"/>
                <w:lang w:eastAsia="fr-FR"/>
              </w:rPr>
            </w:pPr>
            <w:r w:rsidRPr="006A40CF">
              <w:rPr>
                <w:rFonts w:ascii="Times New Roman" w:eastAsia="Times New Roman" w:hAnsi="Times New Roman" w:cs="Times New Roman"/>
                <w:sz w:val="24"/>
                <w:szCs w:val="24"/>
                <w:lang w:eastAsia="fr-FR"/>
              </w:rPr>
              <w:t>04/06/2025</w:t>
            </w:r>
          </w:p>
        </w:tc>
        <w:tc>
          <w:tcPr>
            <w:tcW w:w="1380" w:type="dxa"/>
            <w:tcBorders>
              <w:top w:val="nil"/>
              <w:left w:val="nil"/>
              <w:bottom w:val="single" w:sz="4" w:space="0" w:color="auto"/>
              <w:right w:val="single" w:sz="4" w:space="0" w:color="auto"/>
            </w:tcBorders>
            <w:shd w:val="clear" w:color="auto" w:fill="auto"/>
            <w:noWrap/>
            <w:vAlign w:val="center"/>
            <w:hideMark/>
          </w:tcPr>
          <w:p w14:paraId="0F007BD8" w14:textId="77777777" w:rsidR="006A40CF" w:rsidRPr="006A40CF" w:rsidRDefault="006A40CF" w:rsidP="006A40CF">
            <w:pPr>
              <w:suppressAutoHyphens w:val="0"/>
              <w:spacing w:before="0" w:after="0"/>
              <w:jc w:val="center"/>
              <w:rPr>
                <w:rFonts w:ascii="Times New Roman" w:eastAsia="Times New Roman" w:hAnsi="Times New Roman" w:cs="Times New Roman"/>
                <w:sz w:val="24"/>
                <w:szCs w:val="24"/>
                <w:lang w:eastAsia="fr-FR"/>
              </w:rPr>
            </w:pPr>
            <w:r w:rsidRPr="006A40CF">
              <w:rPr>
                <w:rFonts w:ascii="Times New Roman" w:eastAsia="Times New Roman" w:hAnsi="Times New Roman" w:cs="Times New Roman"/>
                <w:sz w:val="24"/>
                <w:szCs w:val="24"/>
                <w:lang w:eastAsia="fr-FR"/>
              </w:rPr>
              <w:t>/0146</w:t>
            </w:r>
          </w:p>
        </w:tc>
        <w:tc>
          <w:tcPr>
            <w:tcW w:w="1500" w:type="dxa"/>
            <w:tcBorders>
              <w:top w:val="nil"/>
              <w:left w:val="nil"/>
              <w:bottom w:val="single" w:sz="4" w:space="0" w:color="auto"/>
              <w:right w:val="single" w:sz="4" w:space="0" w:color="auto"/>
            </w:tcBorders>
            <w:shd w:val="clear" w:color="auto" w:fill="auto"/>
            <w:noWrap/>
            <w:vAlign w:val="center"/>
            <w:hideMark/>
          </w:tcPr>
          <w:p w14:paraId="209BCBD0" w14:textId="77777777" w:rsidR="006A40CF" w:rsidRPr="006A40CF" w:rsidRDefault="006A40CF" w:rsidP="006A40CF">
            <w:pPr>
              <w:suppressAutoHyphens w:val="0"/>
              <w:spacing w:before="0" w:after="0"/>
              <w:jc w:val="center"/>
              <w:rPr>
                <w:rFonts w:ascii="Times New Roman" w:eastAsia="Times New Roman" w:hAnsi="Times New Roman" w:cs="Times New Roman"/>
                <w:sz w:val="24"/>
                <w:szCs w:val="24"/>
                <w:lang w:eastAsia="fr-FR"/>
              </w:rPr>
            </w:pPr>
            <w:r w:rsidRPr="006A40CF">
              <w:rPr>
                <w:rFonts w:ascii="Times New Roman" w:eastAsia="Times New Roman" w:hAnsi="Times New Roman" w:cs="Times New Roman"/>
                <w:sz w:val="24"/>
                <w:szCs w:val="24"/>
                <w:lang w:eastAsia="fr-FR"/>
              </w:rPr>
              <w:t>YD41PP007</w:t>
            </w:r>
          </w:p>
        </w:tc>
        <w:tc>
          <w:tcPr>
            <w:tcW w:w="3405" w:type="dxa"/>
            <w:tcBorders>
              <w:top w:val="nil"/>
              <w:left w:val="nil"/>
              <w:bottom w:val="single" w:sz="4" w:space="0" w:color="auto"/>
              <w:right w:val="single" w:sz="4" w:space="0" w:color="auto"/>
            </w:tcBorders>
            <w:shd w:val="clear" w:color="auto" w:fill="auto"/>
            <w:vAlign w:val="center"/>
            <w:hideMark/>
          </w:tcPr>
          <w:p w14:paraId="13E6A2D6" w14:textId="77777777" w:rsidR="006A40CF" w:rsidRPr="006A40CF" w:rsidRDefault="006A40CF" w:rsidP="006A40CF">
            <w:pPr>
              <w:suppressAutoHyphens w:val="0"/>
              <w:spacing w:before="0" w:after="0"/>
              <w:jc w:val="left"/>
              <w:rPr>
                <w:rFonts w:ascii="Times New Roman" w:eastAsia="Times New Roman" w:hAnsi="Times New Roman" w:cs="Times New Roman"/>
                <w:sz w:val="24"/>
                <w:szCs w:val="24"/>
                <w:lang w:eastAsia="fr-FR"/>
              </w:rPr>
            </w:pPr>
            <w:r w:rsidRPr="006A40CF">
              <w:rPr>
                <w:rFonts w:ascii="Times New Roman" w:eastAsia="Times New Roman" w:hAnsi="Times New Roman" w:cs="Times New Roman"/>
                <w:sz w:val="24"/>
                <w:szCs w:val="24"/>
                <w:lang w:eastAsia="fr-FR"/>
              </w:rPr>
              <w:t>CLIENT DIVERS MERLINE</w:t>
            </w:r>
          </w:p>
        </w:tc>
        <w:tc>
          <w:tcPr>
            <w:tcW w:w="1282" w:type="dxa"/>
            <w:tcBorders>
              <w:top w:val="nil"/>
              <w:left w:val="nil"/>
              <w:bottom w:val="single" w:sz="4" w:space="0" w:color="auto"/>
              <w:right w:val="single" w:sz="4" w:space="0" w:color="auto"/>
            </w:tcBorders>
            <w:shd w:val="clear" w:color="auto" w:fill="auto"/>
            <w:noWrap/>
            <w:vAlign w:val="center"/>
            <w:hideMark/>
          </w:tcPr>
          <w:p w14:paraId="1201AF08" w14:textId="77777777" w:rsidR="006A40CF" w:rsidRPr="006A40CF" w:rsidRDefault="006A40CF" w:rsidP="006A40CF">
            <w:pPr>
              <w:suppressAutoHyphens w:val="0"/>
              <w:spacing w:before="0" w:after="0"/>
              <w:jc w:val="center"/>
              <w:rPr>
                <w:rFonts w:ascii="Times New Roman" w:eastAsia="Times New Roman" w:hAnsi="Times New Roman" w:cs="Times New Roman"/>
                <w:sz w:val="24"/>
                <w:szCs w:val="24"/>
                <w:lang w:eastAsia="fr-FR"/>
              </w:rPr>
            </w:pPr>
            <w:r w:rsidRPr="006A40CF">
              <w:rPr>
                <w:rFonts w:ascii="Times New Roman" w:eastAsia="Times New Roman" w:hAnsi="Times New Roman" w:cs="Times New Roman"/>
                <w:sz w:val="24"/>
                <w:szCs w:val="24"/>
                <w:lang w:eastAsia="fr-FR"/>
              </w:rPr>
              <w:t>RA100004</w:t>
            </w:r>
          </w:p>
        </w:tc>
        <w:tc>
          <w:tcPr>
            <w:tcW w:w="3119" w:type="dxa"/>
            <w:tcBorders>
              <w:top w:val="nil"/>
              <w:left w:val="nil"/>
              <w:bottom w:val="single" w:sz="4" w:space="0" w:color="auto"/>
              <w:right w:val="single" w:sz="4" w:space="0" w:color="auto"/>
            </w:tcBorders>
            <w:shd w:val="clear" w:color="auto" w:fill="auto"/>
            <w:noWrap/>
            <w:vAlign w:val="center"/>
            <w:hideMark/>
          </w:tcPr>
          <w:p w14:paraId="65A47DBA" w14:textId="77777777" w:rsidR="006A40CF" w:rsidRPr="006A40CF" w:rsidRDefault="006A40CF" w:rsidP="006A40CF">
            <w:pPr>
              <w:suppressAutoHyphens w:val="0"/>
              <w:spacing w:before="0" w:after="0"/>
              <w:jc w:val="left"/>
              <w:rPr>
                <w:rFonts w:ascii="Times New Roman" w:eastAsia="Times New Roman" w:hAnsi="Times New Roman" w:cs="Times New Roman"/>
                <w:sz w:val="24"/>
                <w:szCs w:val="24"/>
                <w:lang w:eastAsia="fr-FR"/>
              </w:rPr>
            </w:pPr>
            <w:r w:rsidRPr="006A40CF">
              <w:rPr>
                <w:rFonts w:ascii="Times New Roman" w:eastAsia="Times New Roman" w:hAnsi="Times New Roman" w:cs="Times New Roman"/>
                <w:sz w:val="24"/>
                <w:szCs w:val="24"/>
                <w:lang w:eastAsia="fr-FR"/>
              </w:rPr>
              <w:t xml:space="preserve">HUILE CEL'OR 1L </w:t>
            </w:r>
          </w:p>
        </w:tc>
        <w:tc>
          <w:tcPr>
            <w:tcW w:w="709" w:type="dxa"/>
            <w:tcBorders>
              <w:top w:val="nil"/>
              <w:left w:val="nil"/>
              <w:bottom w:val="single" w:sz="4" w:space="0" w:color="auto"/>
              <w:right w:val="single" w:sz="4" w:space="0" w:color="auto"/>
            </w:tcBorders>
            <w:shd w:val="clear" w:color="auto" w:fill="auto"/>
            <w:noWrap/>
            <w:vAlign w:val="center"/>
            <w:hideMark/>
          </w:tcPr>
          <w:p w14:paraId="72782EC5" w14:textId="77777777" w:rsidR="006A40CF" w:rsidRPr="006A40CF" w:rsidRDefault="006A40CF" w:rsidP="006A40CF">
            <w:pPr>
              <w:suppressAutoHyphens w:val="0"/>
              <w:spacing w:before="0" w:after="0"/>
              <w:jc w:val="center"/>
              <w:rPr>
                <w:rFonts w:ascii="Times New Roman" w:eastAsia="Times New Roman" w:hAnsi="Times New Roman" w:cs="Times New Roman"/>
                <w:sz w:val="24"/>
                <w:szCs w:val="24"/>
                <w:lang w:eastAsia="fr-FR"/>
              </w:rPr>
            </w:pPr>
            <w:r w:rsidRPr="006A40CF">
              <w:rPr>
                <w:rFonts w:ascii="Times New Roman" w:eastAsia="Times New Roman" w:hAnsi="Times New Roman" w:cs="Times New Roman"/>
                <w:sz w:val="24"/>
                <w:szCs w:val="24"/>
                <w:lang w:eastAsia="fr-FR"/>
              </w:rPr>
              <w:t>3</w:t>
            </w:r>
          </w:p>
        </w:tc>
        <w:tc>
          <w:tcPr>
            <w:tcW w:w="1275" w:type="dxa"/>
            <w:tcBorders>
              <w:top w:val="nil"/>
              <w:left w:val="nil"/>
              <w:bottom w:val="single" w:sz="4" w:space="0" w:color="auto"/>
              <w:right w:val="single" w:sz="4" w:space="0" w:color="auto"/>
            </w:tcBorders>
            <w:shd w:val="clear" w:color="auto" w:fill="auto"/>
            <w:noWrap/>
            <w:vAlign w:val="center"/>
            <w:hideMark/>
          </w:tcPr>
          <w:p w14:paraId="07A7327B" w14:textId="77777777" w:rsidR="006A40CF" w:rsidRPr="006A40CF" w:rsidRDefault="006A40CF" w:rsidP="006A40CF">
            <w:pPr>
              <w:suppressAutoHyphens w:val="0"/>
              <w:spacing w:before="0" w:after="0"/>
              <w:jc w:val="center"/>
              <w:rPr>
                <w:rFonts w:ascii="Times New Roman" w:eastAsia="Times New Roman" w:hAnsi="Times New Roman" w:cs="Times New Roman"/>
                <w:sz w:val="24"/>
                <w:szCs w:val="24"/>
                <w:lang w:eastAsia="fr-FR"/>
              </w:rPr>
            </w:pPr>
            <w:r w:rsidRPr="006A40CF">
              <w:rPr>
                <w:rFonts w:ascii="Times New Roman" w:eastAsia="Times New Roman" w:hAnsi="Times New Roman" w:cs="Times New Roman"/>
                <w:sz w:val="24"/>
                <w:szCs w:val="24"/>
                <w:lang w:eastAsia="fr-FR"/>
              </w:rPr>
              <w:t>1 350</w:t>
            </w:r>
          </w:p>
        </w:tc>
        <w:tc>
          <w:tcPr>
            <w:tcW w:w="1418" w:type="dxa"/>
            <w:tcBorders>
              <w:top w:val="nil"/>
              <w:left w:val="nil"/>
              <w:bottom w:val="single" w:sz="4" w:space="0" w:color="auto"/>
              <w:right w:val="single" w:sz="4" w:space="0" w:color="auto"/>
            </w:tcBorders>
            <w:shd w:val="clear" w:color="auto" w:fill="auto"/>
            <w:noWrap/>
            <w:vAlign w:val="center"/>
            <w:hideMark/>
          </w:tcPr>
          <w:p w14:paraId="3448565A" w14:textId="77777777" w:rsidR="006A40CF" w:rsidRPr="006A40CF" w:rsidRDefault="006A40CF" w:rsidP="006A40CF">
            <w:pPr>
              <w:suppressAutoHyphens w:val="0"/>
              <w:spacing w:before="0" w:after="0"/>
              <w:jc w:val="center"/>
              <w:rPr>
                <w:rFonts w:ascii="Times New Roman" w:eastAsia="Times New Roman" w:hAnsi="Times New Roman" w:cs="Times New Roman"/>
                <w:sz w:val="24"/>
                <w:szCs w:val="24"/>
                <w:lang w:eastAsia="fr-FR"/>
              </w:rPr>
            </w:pPr>
            <w:r w:rsidRPr="006A40CF">
              <w:rPr>
                <w:rFonts w:ascii="Times New Roman" w:eastAsia="Times New Roman" w:hAnsi="Times New Roman" w:cs="Times New Roman"/>
                <w:sz w:val="24"/>
                <w:szCs w:val="24"/>
                <w:lang w:eastAsia="fr-FR"/>
              </w:rPr>
              <w:t>4 050</w:t>
            </w:r>
          </w:p>
        </w:tc>
      </w:tr>
      <w:tr w:rsidR="006A40CF" w:rsidRPr="006A40CF" w14:paraId="7F6A1E3C" w14:textId="77777777" w:rsidTr="006A40CF">
        <w:trPr>
          <w:trHeight w:val="330"/>
        </w:trPr>
        <w:tc>
          <w:tcPr>
            <w:tcW w:w="1500" w:type="dxa"/>
            <w:tcBorders>
              <w:top w:val="nil"/>
              <w:left w:val="single" w:sz="4" w:space="0" w:color="auto"/>
              <w:bottom w:val="single" w:sz="4" w:space="0" w:color="auto"/>
              <w:right w:val="single" w:sz="4" w:space="0" w:color="auto"/>
            </w:tcBorders>
            <w:shd w:val="clear" w:color="auto" w:fill="auto"/>
            <w:noWrap/>
            <w:vAlign w:val="center"/>
            <w:hideMark/>
          </w:tcPr>
          <w:p w14:paraId="77D1DF31" w14:textId="77777777" w:rsidR="006A40CF" w:rsidRPr="006A40CF" w:rsidRDefault="006A40CF" w:rsidP="006A40CF">
            <w:pPr>
              <w:suppressAutoHyphens w:val="0"/>
              <w:spacing w:before="0" w:after="0"/>
              <w:jc w:val="center"/>
              <w:rPr>
                <w:rFonts w:ascii="Times New Roman" w:eastAsia="Times New Roman" w:hAnsi="Times New Roman" w:cs="Times New Roman"/>
                <w:sz w:val="24"/>
                <w:szCs w:val="24"/>
                <w:lang w:eastAsia="fr-FR"/>
              </w:rPr>
            </w:pPr>
            <w:r w:rsidRPr="006A40CF">
              <w:rPr>
                <w:rFonts w:ascii="Times New Roman" w:eastAsia="Times New Roman" w:hAnsi="Times New Roman" w:cs="Times New Roman"/>
                <w:sz w:val="24"/>
                <w:szCs w:val="24"/>
                <w:lang w:eastAsia="fr-FR"/>
              </w:rPr>
              <w:t>02/06/2025</w:t>
            </w:r>
          </w:p>
        </w:tc>
        <w:tc>
          <w:tcPr>
            <w:tcW w:w="12670" w:type="dxa"/>
            <w:gridSpan w:val="7"/>
            <w:tcBorders>
              <w:top w:val="nil"/>
              <w:left w:val="nil"/>
              <w:bottom w:val="single" w:sz="4" w:space="0" w:color="auto"/>
              <w:right w:val="single" w:sz="4" w:space="0" w:color="auto"/>
            </w:tcBorders>
            <w:shd w:val="clear" w:color="auto" w:fill="auto"/>
            <w:noWrap/>
            <w:vAlign w:val="center"/>
            <w:hideMark/>
          </w:tcPr>
          <w:p w14:paraId="496C5BFA" w14:textId="77777777" w:rsidR="006A40CF" w:rsidRPr="006A40CF" w:rsidRDefault="006A40CF" w:rsidP="006A40CF">
            <w:pPr>
              <w:suppressAutoHyphens w:val="0"/>
              <w:spacing w:before="0" w:after="0"/>
              <w:jc w:val="left"/>
              <w:rPr>
                <w:rFonts w:ascii="Times New Roman" w:eastAsia="Times New Roman" w:hAnsi="Times New Roman" w:cs="Times New Roman"/>
                <w:sz w:val="24"/>
                <w:szCs w:val="24"/>
                <w:lang w:eastAsia="fr-FR"/>
              </w:rPr>
            </w:pPr>
            <w:r w:rsidRPr="006A40CF">
              <w:rPr>
                <w:rFonts w:ascii="Times New Roman" w:eastAsia="Times New Roman" w:hAnsi="Times New Roman" w:cs="Times New Roman"/>
                <w:sz w:val="24"/>
                <w:szCs w:val="24"/>
                <w:lang w:eastAsia="fr-FR"/>
              </w:rPr>
              <w:t>CHIFFRE D'AFFAIRE ACTION GOUVERNEMENTALE NKOABANG</w:t>
            </w:r>
          </w:p>
        </w:tc>
        <w:tc>
          <w:tcPr>
            <w:tcW w:w="1418" w:type="dxa"/>
            <w:tcBorders>
              <w:top w:val="nil"/>
              <w:left w:val="nil"/>
              <w:bottom w:val="single" w:sz="4" w:space="0" w:color="auto"/>
              <w:right w:val="single" w:sz="4" w:space="0" w:color="auto"/>
            </w:tcBorders>
            <w:shd w:val="clear" w:color="auto" w:fill="auto"/>
            <w:noWrap/>
            <w:vAlign w:val="center"/>
            <w:hideMark/>
          </w:tcPr>
          <w:p w14:paraId="5D11655A" w14:textId="77777777" w:rsidR="006A40CF" w:rsidRPr="006A40CF" w:rsidRDefault="006A40CF" w:rsidP="006A40CF">
            <w:pPr>
              <w:suppressAutoHyphens w:val="0"/>
              <w:spacing w:before="0" w:after="0"/>
              <w:jc w:val="center"/>
              <w:rPr>
                <w:rFonts w:ascii="Times New Roman" w:eastAsia="Times New Roman" w:hAnsi="Times New Roman" w:cs="Times New Roman"/>
                <w:sz w:val="24"/>
                <w:szCs w:val="24"/>
                <w:lang w:eastAsia="fr-FR"/>
              </w:rPr>
            </w:pPr>
            <w:r w:rsidRPr="006A40CF">
              <w:rPr>
                <w:rFonts w:ascii="Times New Roman" w:eastAsia="Times New Roman" w:hAnsi="Times New Roman" w:cs="Times New Roman"/>
                <w:sz w:val="24"/>
                <w:szCs w:val="24"/>
                <w:lang w:eastAsia="fr-FR"/>
              </w:rPr>
              <w:t>373 125</w:t>
            </w:r>
          </w:p>
        </w:tc>
      </w:tr>
      <w:tr w:rsidR="006A40CF" w:rsidRPr="006A40CF" w14:paraId="2331E73E" w14:textId="77777777" w:rsidTr="006A40CF">
        <w:trPr>
          <w:trHeight w:val="330"/>
        </w:trPr>
        <w:tc>
          <w:tcPr>
            <w:tcW w:w="1500" w:type="dxa"/>
            <w:tcBorders>
              <w:top w:val="nil"/>
              <w:left w:val="single" w:sz="4" w:space="0" w:color="auto"/>
              <w:bottom w:val="single" w:sz="4" w:space="0" w:color="auto"/>
              <w:right w:val="single" w:sz="4" w:space="0" w:color="auto"/>
            </w:tcBorders>
            <w:shd w:val="clear" w:color="auto" w:fill="auto"/>
            <w:noWrap/>
            <w:vAlign w:val="center"/>
            <w:hideMark/>
          </w:tcPr>
          <w:p w14:paraId="2516DD42" w14:textId="77777777" w:rsidR="006A40CF" w:rsidRPr="006A40CF" w:rsidRDefault="006A40CF" w:rsidP="006A40CF">
            <w:pPr>
              <w:suppressAutoHyphens w:val="0"/>
              <w:spacing w:before="0" w:after="0"/>
              <w:jc w:val="center"/>
              <w:rPr>
                <w:rFonts w:ascii="Times New Roman" w:eastAsia="Times New Roman" w:hAnsi="Times New Roman" w:cs="Times New Roman"/>
                <w:sz w:val="24"/>
                <w:szCs w:val="24"/>
                <w:lang w:eastAsia="fr-FR"/>
              </w:rPr>
            </w:pPr>
            <w:r w:rsidRPr="006A40CF">
              <w:rPr>
                <w:rFonts w:ascii="Times New Roman" w:eastAsia="Times New Roman" w:hAnsi="Times New Roman" w:cs="Times New Roman"/>
                <w:sz w:val="24"/>
                <w:szCs w:val="24"/>
                <w:lang w:eastAsia="fr-FR"/>
              </w:rPr>
              <w:t>20/06/2025</w:t>
            </w:r>
          </w:p>
        </w:tc>
        <w:tc>
          <w:tcPr>
            <w:tcW w:w="12670" w:type="dxa"/>
            <w:gridSpan w:val="7"/>
            <w:tcBorders>
              <w:top w:val="nil"/>
              <w:left w:val="nil"/>
              <w:bottom w:val="single" w:sz="4" w:space="0" w:color="auto"/>
              <w:right w:val="single" w:sz="4" w:space="0" w:color="auto"/>
            </w:tcBorders>
            <w:shd w:val="clear" w:color="auto" w:fill="auto"/>
            <w:noWrap/>
            <w:vAlign w:val="center"/>
            <w:hideMark/>
          </w:tcPr>
          <w:p w14:paraId="7932F162" w14:textId="77777777" w:rsidR="006A40CF" w:rsidRPr="006A40CF" w:rsidRDefault="006A40CF" w:rsidP="006A40CF">
            <w:pPr>
              <w:suppressAutoHyphens w:val="0"/>
              <w:spacing w:before="0" w:after="0"/>
              <w:jc w:val="left"/>
              <w:rPr>
                <w:rFonts w:ascii="Times New Roman" w:eastAsia="Times New Roman" w:hAnsi="Times New Roman" w:cs="Times New Roman"/>
                <w:sz w:val="24"/>
                <w:szCs w:val="24"/>
                <w:lang w:eastAsia="fr-FR"/>
              </w:rPr>
            </w:pPr>
            <w:r w:rsidRPr="006A40CF">
              <w:rPr>
                <w:rFonts w:ascii="Times New Roman" w:eastAsia="Times New Roman" w:hAnsi="Times New Roman" w:cs="Times New Roman"/>
                <w:sz w:val="24"/>
                <w:szCs w:val="24"/>
                <w:lang w:eastAsia="fr-FR"/>
              </w:rPr>
              <w:t>CHIFFRE D'AFFAIRE ACTION GOUVERNEMENTALE YDE 7</w:t>
            </w:r>
          </w:p>
        </w:tc>
        <w:tc>
          <w:tcPr>
            <w:tcW w:w="1418" w:type="dxa"/>
            <w:tcBorders>
              <w:top w:val="nil"/>
              <w:left w:val="nil"/>
              <w:bottom w:val="single" w:sz="4" w:space="0" w:color="auto"/>
              <w:right w:val="single" w:sz="4" w:space="0" w:color="auto"/>
            </w:tcBorders>
            <w:shd w:val="clear" w:color="auto" w:fill="auto"/>
            <w:noWrap/>
            <w:vAlign w:val="center"/>
            <w:hideMark/>
          </w:tcPr>
          <w:p w14:paraId="32633696" w14:textId="77777777" w:rsidR="006A40CF" w:rsidRPr="006A40CF" w:rsidRDefault="006A40CF" w:rsidP="006A40CF">
            <w:pPr>
              <w:suppressAutoHyphens w:val="0"/>
              <w:spacing w:before="0" w:after="0"/>
              <w:jc w:val="center"/>
              <w:rPr>
                <w:rFonts w:ascii="Times New Roman" w:eastAsia="Times New Roman" w:hAnsi="Times New Roman" w:cs="Times New Roman"/>
                <w:sz w:val="24"/>
                <w:szCs w:val="24"/>
                <w:lang w:eastAsia="fr-FR"/>
              </w:rPr>
            </w:pPr>
            <w:r w:rsidRPr="006A40CF">
              <w:rPr>
                <w:rFonts w:ascii="Times New Roman" w:eastAsia="Times New Roman" w:hAnsi="Times New Roman" w:cs="Times New Roman"/>
                <w:sz w:val="24"/>
                <w:szCs w:val="24"/>
                <w:lang w:eastAsia="fr-FR"/>
              </w:rPr>
              <w:t>667 125</w:t>
            </w:r>
          </w:p>
        </w:tc>
      </w:tr>
      <w:tr w:rsidR="006A40CF" w:rsidRPr="006A40CF" w14:paraId="0CBED67C" w14:textId="77777777" w:rsidTr="006A40CF">
        <w:trPr>
          <w:trHeight w:val="330"/>
        </w:trPr>
        <w:tc>
          <w:tcPr>
            <w:tcW w:w="1500" w:type="dxa"/>
            <w:tcBorders>
              <w:top w:val="nil"/>
              <w:left w:val="single" w:sz="4" w:space="0" w:color="auto"/>
              <w:bottom w:val="single" w:sz="4" w:space="0" w:color="auto"/>
              <w:right w:val="single" w:sz="4" w:space="0" w:color="auto"/>
            </w:tcBorders>
            <w:shd w:val="clear" w:color="auto" w:fill="auto"/>
            <w:noWrap/>
            <w:vAlign w:val="center"/>
            <w:hideMark/>
          </w:tcPr>
          <w:p w14:paraId="4C810BB1" w14:textId="77777777" w:rsidR="006A40CF" w:rsidRPr="006A40CF" w:rsidRDefault="006A40CF" w:rsidP="006A40CF">
            <w:pPr>
              <w:suppressAutoHyphens w:val="0"/>
              <w:spacing w:before="0" w:after="0"/>
              <w:jc w:val="center"/>
              <w:rPr>
                <w:rFonts w:ascii="Times New Roman" w:eastAsia="Times New Roman" w:hAnsi="Times New Roman" w:cs="Times New Roman"/>
                <w:sz w:val="24"/>
                <w:szCs w:val="24"/>
                <w:lang w:eastAsia="fr-FR"/>
              </w:rPr>
            </w:pPr>
            <w:r w:rsidRPr="006A40CF">
              <w:rPr>
                <w:rFonts w:ascii="Times New Roman" w:eastAsia="Times New Roman" w:hAnsi="Times New Roman" w:cs="Times New Roman"/>
                <w:sz w:val="24"/>
                <w:szCs w:val="24"/>
                <w:lang w:eastAsia="fr-FR"/>
              </w:rPr>
              <w:t>16/06/2025</w:t>
            </w:r>
          </w:p>
        </w:tc>
        <w:tc>
          <w:tcPr>
            <w:tcW w:w="12670" w:type="dxa"/>
            <w:gridSpan w:val="7"/>
            <w:tcBorders>
              <w:top w:val="nil"/>
              <w:left w:val="nil"/>
              <w:bottom w:val="single" w:sz="4" w:space="0" w:color="auto"/>
              <w:right w:val="single" w:sz="4" w:space="0" w:color="auto"/>
            </w:tcBorders>
            <w:shd w:val="clear" w:color="auto" w:fill="auto"/>
            <w:noWrap/>
            <w:vAlign w:val="center"/>
            <w:hideMark/>
          </w:tcPr>
          <w:p w14:paraId="0DAA5ACC" w14:textId="77777777" w:rsidR="006A40CF" w:rsidRPr="006A40CF" w:rsidRDefault="006A40CF" w:rsidP="006A40CF">
            <w:pPr>
              <w:suppressAutoHyphens w:val="0"/>
              <w:spacing w:before="0" w:after="0"/>
              <w:jc w:val="left"/>
              <w:rPr>
                <w:rFonts w:ascii="Times New Roman" w:eastAsia="Times New Roman" w:hAnsi="Times New Roman" w:cs="Times New Roman"/>
                <w:sz w:val="24"/>
                <w:szCs w:val="24"/>
                <w:lang w:eastAsia="fr-FR"/>
              </w:rPr>
            </w:pPr>
            <w:r w:rsidRPr="006A40CF">
              <w:rPr>
                <w:rFonts w:ascii="Times New Roman" w:eastAsia="Times New Roman" w:hAnsi="Times New Roman" w:cs="Times New Roman"/>
                <w:sz w:val="24"/>
                <w:szCs w:val="24"/>
                <w:lang w:eastAsia="fr-FR"/>
              </w:rPr>
              <w:t>CHIFFRE D'AFFAIRE ACTION GOUVERNEMENTALE SOA</w:t>
            </w:r>
          </w:p>
        </w:tc>
        <w:tc>
          <w:tcPr>
            <w:tcW w:w="1418" w:type="dxa"/>
            <w:tcBorders>
              <w:top w:val="nil"/>
              <w:left w:val="nil"/>
              <w:bottom w:val="single" w:sz="4" w:space="0" w:color="auto"/>
              <w:right w:val="single" w:sz="4" w:space="0" w:color="auto"/>
            </w:tcBorders>
            <w:shd w:val="clear" w:color="auto" w:fill="auto"/>
            <w:noWrap/>
            <w:vAlign w:val="center"/>
            <w:hideMark/>
          </w:tcPr>
          <w:p w14:paraId="5B6A0140" w14:textId="77777777" w:rsidR="006A40CF" w:rsidRPr="006A40CF" w:rsidRDefault="006A40CF" w:rsidP="006A40CF">
            <w:pPr>
              <w:suppressAutoHyphens w:val="0"/>
              <w:spacing w:before="0" w:after="0"/>
              <w:jc w:val="center"/>
              <w:rPr>
                <w:rFonts w:ascii="Times New Roman" w:eastAsia="Times New Roman" w:hAnsi="Times New Roman" w:cs="Times New Roman"/>
                <w:sz w:val="24"/>
                <w:szCs w:val="24"/>
                <w:lang w:eastAsia="fr-FR"/>
              </w:rPr>
            </w:pPr>
            <w:r w:rsidRPr="006A40CF">
              <w:rPr>
                <w:rFonts w:ascii="Times New Roman" w:eastAsia="Times New Roman" w:hAnsi="Times New Roman" w:cs="Times New Roman"/>
                <w:sz w:val="24"/>
                <w:szCs w:val="24"/>
                <w:lang w:eastAsia="fr-FR"/>
              </w:rPr>
              <w:t>568 875</w:t>
            </w:r>
          </w:p>
        </w:tc>
      </w:tr>
      <w:tr w:rsidR="006A40CF" w:rsidRPr="006A40CF" w14:paraId="29C409CE" w14:textId="77777777" w:rsidTr="006A40CF">
        <w:trPr>
          <w:trHeight w:val="330"/>
        </w:trPr>
        <w:tc>
          <w:tcPr>
            <w:tcW w:w="1500" w:type="dxa"/>
            <w:tcBorders>
              <w:top w:val="nil"/>
              <w:left w:val="single" w:sz="4" w:space="0" w:color="auto"/>
              <w:bottom w:val="single" w:sz="4" w:space="0" w:color="auto"/>
              <w:right w:val="single" w:sz="4" w:space="0" w:color="auto"/>
            </w:tcBorders>
            <w:shd w:val="clear" w:color="auto" w:fill="auto"/>
            <w:noWrap/>
            <w:vAlign w:val="center"/>
            <w:hideMark/>
          </w:tcPr>
          <w:p w14:paraId="10370B8C" w14:textId="77777777" w:rsidR="006A40CF" w:rsidRPr="006A40CF" w:rsidRDefault="006A40CF" w:rsidP="006A40CF">
            <w:pPr>
              <w:suppressAutoHyphens w:val="0"/>
              <w:spacing w:before="0" w:after="0"/>
              <w:jc w:val="center"/>
              <w:rPr>
                <w:rFonts w:ascii="Times New Roman" w:eastAsia="Times New Roman" w:hAnsi="Times New Roman" w:cs="Times New Roman"/>
                <w:sz w:val="24"/>
                <w:szCs w:val="24"/>
                <w:lang w:eastAsia="fr-FR"/>
              </w:rPr>
            </w:pPr>
            <w:r w:rsidRPr="006A40CF">
              <w:rPr>
                <w:rFonts w:ascii="Times New Roman" w:eastAsia="Times New Roman" w:hAnsi="Times New Roman" w:cs="Times New Roman"/>
                <w:sz w:val="24"/>
                <w:szCs w:val="24"/>
                <w:lang w:eastAsia="fr-FR"/>
              </w:rPr>
              <w:t>06/06/2025</w:t>
            </w:r>
          </w:p>
        </w:tc>
        <w:tc>
          <w:tcPr>
            <w:tcW w:w="12670" w:type="dxa"/>
            <w:gridSpan w:val="7"/>
            <w:tcBorders>
              <w:top w:val="nil"/>
              <w:left w:val="nil"/>
              <w:bottom w:val="single" w:sz="4" w:space="0" w:color="auto"/>
              <w:right w:val="single" w:sz="4" w:space="0" w:color="auto"/>
            </w:tcBorders>
            <w:shd w:val="clear" w:color="auto" w:fill="auto"/>
            <w:noWrap/>
            <w:vAlign w:val="center"/>
            <w:hideMark/>
          </w:tcPr>
          <w:p w14:paraId="2AC2ABB0" w14:textId="77777777" w:rsidR="006A40CF" w:rsidRPr="006A40CF" w:rsidRDefault="006A40CF" w:rsidP="006A40CF">
            <w:pPr>
              <w:suppressAutoHyphens w:val="0"/>
              <w:spacing w:before="0" w:after="0"/>
              <w:jc w:val="left"/>
              <w:rPr>
                <w:rFonts w:ascii="Times New Roman" w:eastAsia="Times New Roman" w:hAnsi="Times New Roman" w:cs="Times New Roman"/>
                <w:sz w:val="24"/>
                <w:szCs w:val="24"/>
                <w:lang w:eastAsia="fr-FR"/>
              </w:rPr>
            </w:pPr>
            <w:r w:rsidRPr="006A40CF">
              <w:rPr>
                <w:rFonts w:ascii="Times New Roman" w:eastAsia="Times New Roman" w:hAnsi="Times New Roman" w:cs="Times New Roman"/>
                <w:sz w:val="24"/>
                <w:szCs w:val="24"/>
                <w:lang w:eastAsia="fr-FR"/>
              </w:rPr>
              <w:t>CHIFFRE D'AFFAIRE ACTION GOUVERNEMENTALE BAFIA</w:t>
            </w:r>
          </w:p>
        </w:tc>
        <w:tc>
          <w:tcPr>
            <w:tcW w:w="1418" w:type="dxa"/>
            <w:tcBorders>
              <w:top w:val="nil"/>
              <w:left w:val="nil"/>
              <w:bottom w:val="single" w:sz="4" w:space="0" w:color="auto"/>
              <w:right w:val="single" w:sz="4" w:space="0" w:color="auto"/>
            </w:tcBorders>
            <w:shd w:val="clear" w:color="auto" w:fill="auto"/>
            <w:noWrap/>
            <w:vAlign w:val="center"/>
            <w:hideMark/>
          </w:tcPr>
          <w:p w14:paraId="094150C3" w14:textId="77777777" w:rsidR="006A40CF" w:rsidRPr="006A40CF" w:rsidRDefault="006A40CF" w:rsidP="006A40CF">
            <w:pPr>
              <w:suppressAutoHyphens w:val="0"/>
              <w:spacing w:before="0" w:after="0"/>
              <w:jc w:val="center"/>
              <w:rPr>
                <w:rFonts w:ascii="Times New Roman" w:eastAsia="Times New Roman" w:hAnsi="Times New Roman" w:cs="Times New Roman"/>
                <w:sz w:val="24"/>
                <w:szCs w:val="24"/>
                <w:lang w:eastAsia="fr-FR"/>
              </w:rPr>
            </w:pPr>
            <w:r w:rsidRPr="006A40CF">
              <w:rPr>
                <w:rFonts w:ascii="Times New Roman" w:eastAsia="Times New Roman" w:hAnsi="Times New Roman" w:cs="Times New Roman"/>
                <w:sz w:val="24"/>
                <w:szCs w:val="24"/>
                <w:lang w:eastAsia="fr-FR"/>
              </w:rPr>
              <w:t>320 025</w:t>
            </w:r>
          </w:p>
        </w:tc>
      </w:tr>
      <w:tr w:rsidR="006A40CF" w:rsidRPr="006A40CF" w14:paraId="07915240" w14:textId="77777777" w:rsidTr="006A40CF">
        <w:trPr>
          <w:trHeight w:val="330"/>
        </w:trPr>
        <w:tc>
          <w:tcPr>
            <w:tcW w:w="1500" w:type="dxa"/>
            <w:tcBorders>
              <w:top w:val="nil"/>
              <w:left w:val="single" w:sz="4" w:space="0" w:color="auto"/>
              <w:bottom w:val="single" w:sz="4" w:space="0" w:color="auto"/>
              <w:right w:val="single" w:sz="4" w:space="0" w:color="auto"/>
            </w:tcBorders>
            <w:shd w:val="clear" w:color="auto" w:fill="auto"/>
            <w:noWrap/>
            <w:vAlign w:val="center"/>
            <w:hideMark/>
          </w:tcPr>
          <w:p w14:paraId="60B8E9D1" w14:textId="77777777" w:rsidR="006A40CF" w:rsidRPr="006A40CF" w:rsidRDefault="006A40CF" w:rsidP="006A40CF">
            <w:pPr>
              <w:suppressAutoHyphens w:val="0"/>
              <w:spacing w:before="0" w:after="0"/>
              <w:jc w:val="center"/>
              <w:rPr>
                <w:rFonts w:ascii="Times New Roman" w:eastAsia="Times New Roman" w:hAnsi="Times New Roman" w:cs="Times New Roman"/>
                <w:sz w:val="24"/>
                <w:szCs w:val="24"/>
                <w:lang w:eastAsia="fr-FR"/>
              </w:rPr>
            </w:pPr>
            <w:r w:rsidRPr="006A40CF">
              <w:rPr>
                <w:rFonts w:ascii="Times New Roman" w:eastAsia="Times New Roman" w:hAnsi="Times New Roman" w:cs="Times New Roman"/>
                <w:sz w:val="24"/>
                <w:szCs w:val="24"/>
                <w:lang w:eastAsia="fr-FR"/>
              </w:rPr>
              <w:t>24/06/2025</w:t>
            </w:r>
          </w:p>
        </w:tc>
        <w:tc>
          <w:tcPr>
            <w:tcW w:w="12670" w:type="dxa"/>
            <w:gridSpan w:val="7"/>
            <w:tcBorders>
              <w:top w:val="single" w:sz="4" w:space="0" w:color="auto"/>
              <w:left w:val="nil"/>
              <w:bottom w:val="single" w:sz="4" w:space="0" w:color="auto"/>
              <w:right w:val="single" w:sz="4" w:space="0" w:color="auto"/>
            </w:tcBorders>
            <w:shd w:val="clear" w:color="auto" w:fill="auto"/>
            <w:noWrap/>
            <w:vAlign w:val="center"/>
            <w:hideMark/>
          </w:tcPr>
          <w:p w14:paraId="30EEE9CB" w14:textId="77777777" w:rsidR="006A40CF" w:rsidRPr="006A40CF" w:rsidRDefault="006A40CF" w:rsidP="006A40CF">
            <w:pPr>
              <w:suppressAutoHyphens w:val="0"/>
              <w:spacing w:before="0" w:after="0"/>
              <w:jc w:val="left"/>
              <w:rPr>
                <w:rFonts w:ascii="Times New Roman" w:eastAsia="Times New Roman" w:hAnsi="Times New Roman" w:cs="Times New Roman"/>
                <w:sz w:val="24"/>
                <w:szCs w:val="24"/>
                <w:lang w:eastAsia="fr-FR"/>
              </w:rPr>
            </w:pPr>
            <w:r w:rsidRPr="006A40CF">
              <w:rPr>
                <w:rFonts w:ascii="Times New Roman" w:eastAsia="Times New Roman" w:hAnsi="Times New Roman" w:cs="Times New Roman"/>
                <w:sz w:val="24"/>
                <w:szCs w:val="24"/>
                <w:lang w:eastAsia="fr-FR"/>
              </w:rPr>
              <w:t>CHIFFRE D'AFFAIRE ACTION GOUVERNEMENTALE BOULEVARD</w:t>
            </w:r>
          </w:p>
        </w:tc>
        <w:tc>
          <w:tcPr>
            <w:tcW w:w="1418" w:type="dxa"/>
            <w:tcBorders>
              <w:top w:val="nil"/>
              <w:left w:val="nil"/>
              <w:bottom w:val="single" w:sz="4" w:space="0" w:color="auto"/>
              <w:right w:val="single" w:sz="4" w:space="0" w:color="auto"/>
            </w:tcBorders>
            <w:shd w:val="clear" w:color="auto" w:fill="auto"/>
            <w:noWrap/>
            <w:vAlign w:val="center"/>
            <w:hideMark/>
          </w:tcPr>
          <w:p w14:paraId="588BD5AE" w14:textId="77777777" w:rsidR="006A40CF" w:rsidRPr="006A40CF" w:rsidRDefault="006A40CF" w:rsidP="006A40CF">
            <w:pPr>
              <w:suppressAutoHyphens w:val="0"/>
              <w:spacing w:before="0" w:after="0"/>
              <w:jc w:val="center"/>
              <w:rPr>
                <w:rFonts w:ascii="Times New Roman" w:eastAsia="Times New Roman" w:hAnsi="Times New Roman" w:cs="Times New Roman"/>
                <w:sz w:val="24"/>
                <w:szCs w:val="24"/>
                <w:lang w:eastAsia="fr-FR"/>
              </w:rPr>
            </w:pPr>
            <w:r w:rsidRPr="006A40CF">
              <w:rPr>
                <w:rFonts w:ascii="Times New Roman" w:eastAsia="Times New Roman" w:hAnsi="Times New Roman" w:cs="Times New Roman"/>
                <w:sz w:val="24"/>
                <w:szCs w:val="24"/>
                <w:lang w:eastAsia="fr-FR"/>
              </w:rPr>
              <w:t>1 363 900</w:t>
            </w:r>
          </w:p>
        </w:tc>
      </w:tr>
      <w:tr w:rsidR="006A40CF" w:rsidRPr="006A40CF" w14:paraId="2A667549" w14:textId="77777777" w:rsidTr="006A40CF">
        <w:trPr>
          <w:trHeight w:val="330"/>
        </w:trPr>
        <w:tc>
          <w:tcPr>
            <w:tcW w:w="14170" w:type="dxa"/>
            <w:gridSpan w:val="8"/>
            <w:tcBorders>
              <w:top w:val="single" w:sz="4" w:space="0" w:color="auto"/>
              <w:left w:val="single" w:sz="4" w:space="0" w:color="auto"/>
              <w:bottom w:val="single" w:sz="4" w:space="0" w:color="auto"/>
              <w:right w:val="single" w:sz="4" w:space="0" w:color="auto"/>
            </w:tcBorders>
            <w:shd w:val="clear" w:color="000000" w:fill="A9D08E"/>
            <w:noWrap/>
            <w:vAlign w:val="center"/>
            <w:hideMark/>
          </w:tcPr>
          <w:p w14:paraId="6D0D1326" w14:textId="77777777" w:rsidR="006A40CF" w:rsidRPr="006A40CF" w:rsidRDefault="006A40CF" w:rsidP="006A40CF">
            <w:pPr>
              <w:suppressAutoHyphens w:val="0"/>
              <w:spacing w:before="0" w:after="0"/>
              <w:jc w:val="center"/>
              <w:rPr>
                <w:rFonts w:ascii="Times New Roman" w:eastAsia="Times New Roman" w:hAnsi="Times New Roman" w:cs="Times New Roman"/>
                <w:b/>
                <w:bCs/>
                <w:sz w:val="24"/>
                <w:szCs w:val="24"/>
                <w:lang w:eastAsia="fr-FR"/>
              </w:rPr>
            </w:pPr>
            <w:r w:rsidRPr="006A40CF">
              <w:rPr>
                <w:rFonts w:ascii="Times New Roman" w:eastAsia="Times New Roman" w:hAnsi="Times New Roman" w:cs="Times New Roman"/>
                <w:b/>
                <w:bCs/>
                <w:sz w:val="24"/>
                <w:szCs w:val="24"/>
                <w:lang w:eastAsia="fr-FR"/>
              </w:rPr>
              <w:t>MONTANT TOTAL</w:t>
            </w:r>
          </w:p>
        </w:tc>
        <w:tc>
          <w:tcPr>
            <w:tcW w:w="1418" w:type="dxa"/>
            <w:tcBorders>
              <w:top w:val="nil"/>
              <w:left w:val="nil"/>
              <w:bottom w:val="single" w:sz="4" w:space="0" w:color="auto"/>
              <w:right w:val="single" w:sz="4" w:space="0" w:color="auto"/>
            </w:tcBorders>
            <w:shd w:val="clear" w:color="000000" w:fill="A9D08E"/>
            <w:noWrap/>
            <w:vAlign w:val="center"/>
            <w:hideMark/>
          </w:tcPr>
          <w:p w14:paraId="29A497F6" w14:textId="77777777" w:rsidR="006A40CF" w:rsidRPr="006A40CF" w:rsidRDefault="006A40CF" w:rsidP="006A40CF">
            <w:pPr>
              <w:suppressAutoHyphens w:val="0"/>
              <w:spacing w:before="0" w:after="0"/>
              <w:jc w:val="center"/>
              <w:rPr>
                <w:rFonts w:ascii="Times New Roman" w:eastAsia="Times New Roman" w:hAnsi="Times New Roman" w:cs="Times New Roman"/>
                <w:b/>
                <w:bCs/>
                <w:sz w:val="24"/>
                <w:szCs w:val="24"/>
                <w:lang w:eastAsia="fr-FR"/>
              </w:rPr>
            </w:pPr>
            <w:r w:rsidRPr="006A40CF">
              <w:rPr>
                <w:rFonts w:ascii="Times New Roman" w:eastAsia="Times New Roman" w:hAnsi="Times New Roman" w:cs="Times New Roman"/>
                <w:b/>
                <w:bCs/>
                <w:sz w:val="24"/>
                <w:szCs w:val="24"/>
                <w:lang w:eastAsia="fr-FR"/>
              </w:rPr>
              <w:t>3 577 100</w:t>
            </w:r>
          </w:p>
        </w:tc>
      </w:tr>
    </w:tbl>
    <w:p w14:paraId="07CCEEB4" w14:textId="77777777" w:rsidR="00D7542A" w:rsidRPr="006A40CF" w:rsidRDefault="00D7542A" w:rsidP="002A13B5">
      <w:pPr>
        <w:pStyle w:val="Paragraphedeliste"/>
        <w:spacing w:before="0" w:after="0" w:line="360" w:lineRule="auto"/>
        <w:ind w:left="0"/>
        <w:rPr>
          <w:rFonts w:ascii="Times New Roman" w:hAnsi="Times New Roman" w:cs="Times New Roman"/>
          <w:b/>
          <w:bCs/>
          <w:sz w:val="16"/>
          <w:szCs w:val="16"/>
          <w:u w:val="single"/>
        </w:rPr>
      </w:pPr>
    </w:p>
    <w:p w14:paraId="1EF37643" w14:textId="0620E7BA" w:rsidR="00D7542A" w:rsidRPr="006A40CF" w:rsidRDefault="00D7542A" w:rsidP="00D7542A">
      <w:pPr>
        <w:suppressAutoHyphens w:val="0"/>
        <w:spacing w:before="0" w:after="0"/>
        <w:jc w:val="center"/>
        <w:rPr>
          <w:rFonts w:ascii="Times New Roman" w:eastAsia="Times New Roman" w:hAnsi="Times New Roman" w:cs="Times New Roman"/>
          <w:b/>
          <w:bCs/>
          <w:sz w:val="26"/>
          <w:szCs w:val="26"/>
          <w:u w:val="single"/>
          <w:lang w:eastAsia="fr-FR"/>
        </w:rPr>
      </w:pPr>
      <w:r w:rsidRPr="006A40CF">
        <w:rPr>
          <w:rFonts w:ascii="Times New Roman" w:eastAsia="Times New Roman" w:hAnsi="Times New Roman" w:cs="Times New Roman"/>
          <w:b/>
          <w:bCs/>
          <w:sz w:val="26"/>
          <w:szCs w:val="26"/>
          <w:u w:val="single"/>
          <w:lang w:eastAsia="fr-FR"/>
        </w:rPr>
        <w:t>FICHE D'EVALUATION MENSUELLE REPRESENTANTE COMMERCIALE MERLINE</w:t>
      </w:r>
    </w:p>
    <w:p w14:paraId="217C7F2C" w14:textId="77777777" w:rsidR="00D7542A" w:rsidRPr="006A40CF" w:rsidRDefault="00D7542A" w:rsidP="00BD4ECD">
      <w:pPr>
        <w:pStyle w:val="Paragraphedeliste"/>
        <w:spacing w:before="0" w:after="0" w:line="360" w:lineRule="auto"/>
        <w:ind w:left="0"/>
      </w:pPr>
    </w:p>
    <w:tbl>
      <w:tblPr>
        <w:tblW w:w="16200" w:type="dxa"/>
        <w:tblCellMar>
          <w:left w:w="70" w:type="dxa"/>
          <w:right w:w="70" w:type="dxa"/>
        </w:tblCellMar>
        <w:tblLook w:val="04A0" w:firstRow="1" w:lastRow="0" w:firstColumn="1" w:lastColumn="0" w:noHBand="0" w:noVBand="1"/>
      </w:tblPr>
      <w:tblGrid>
        <w:gridCol w:w="1386"/>
        <w:gridCol w:w="1284"/>
        <w:gridCol w:w="1585"/>
        <w:gridCol w:w="3426"/>
        <w:gridCol w:w="1460"/>
        <w:gridCol w:w="3384"/>
        <w:gridCol w:w="1994"/>
        <w:gridCol w:w="1681"/>
      </w:tblGrid>
      <w:tr w:rsidR="006A40CF" w:rsidRPr="006A40CF" w14:paraId="49D94BFF" w14:textId="77777777" w:rsidTr="006A40CF">
        <w:trPr>
          <w:trHeight w:val="855"/>
        </w:trPr>
        <w:tc>
          <w:tcPr>
            <w:tcW w:w="1386" w:type="dxa"/>
            <w:tcBorders>
              <w:top w:val="single" w:sz="4" w:space="0" w:color="auto"/>
              <w:left w:val="single" w:sz="4" w:space="0" w:color="auto"/>
              <w:bottom w:val="single" w:sz="4" w:space="0" w:color="auto"/>
              <w:right w:val="single" w:sz="4" w:space="0" w:color="auto"/>
            </w:tcBorders>
            <w:shd w:val="clear" w:color="000000" w:fill="A9D08E"/>
            <w:vAlign w:val="center"/>
            <w:hideMark/>
          </w:tcPr>
          <w:p w14:paraId="554D76A1" w14:textId="77777777" w:rsidR="00D7542A" w:rsidRPr="006A40CF" w:rsidRDefault="00D7542A" w:rsidP="00D7542A">
            <w:pPr>
              <w:suppressAutoHyphens w:val="0"/>
              <w:spacing w:before="0" w:after="0"/>
              <w:jc w:val="center"/>
              <w:rPr>
                <w:rFonts w:ascii="Times New Roman" w:eastAsia="Times New Roman" w:hAnsi="Times New Roman" w:cs="Times New Roman"/>
                <w:b/>
                <w:bCs/>
                <w:lang w:eastAsia="fr-FR"/>
              </w:rPr>
            </w:pPr>
            <w:r w:rsidRPr="006A40CF">
              <w:rPr>
                <w:rFonts w:ascii="Times New Roman" w:eastAsia="Times New Roman" w:hAnsi="Times New Roman" w:cs="Times New Roman"/>
                <w:b/>
                <w:bCs/>
                <w:lang w:eastAsia="fr-FR"/>
              </w:rPr>
              <w:t xml:space="preserve">OBJECTIF CA </w:t>
            </w:r>
          </w:p>
        </w:tc>
        <w:tc>
          <w:tcPr>
            <w:tcW w:w="1284" w:type="dxa"/>
            <w:tcBorders>
              <w:top w:val="single" w:sz="4" w:space="0" w:color="auto"/>
              <w:left w:val="nil"/>
              <w:bottom w:val="single" w:sz="4" w:space="0" w:color="auto"/>
              <w:right w:val="single" w:sz="4" w:space="0" w:color="auto"/>
            </w:tcBorders>
            <w:shd w:val="clear" w:color="000000" w:fill="A9D08E"/>
            <w:vAlign w:val="center"/>
            <w:hideMark/>
          </w:tcPr>
          <w:p w14:paraId="17CCF002" w14:textId="77777777" w:rsidR="00D7542A" w:rsidRPr="006A40CF" w:rsidRDefault="00D7542A" w:rsidP="00D7542A">
            <w:pPr>
              <w:suppressAutoHyphens w:val="0"/>
              <w:spacing w:before="0" w:after="0"/>
              <w:jc w:val="center"/>
              <w:rPr>
                <w:rFonts w:ascii="Times New Roman" w:eastAsia="Times New Roman" w:hAnsi="Times New Roman" w:cs="Times New Roman"/>
                <w:b/>
                <w:bCs/>
                <w:lang w:eastAsia="fr-FR"/>
              </w:rPr>
            </w:pPr>
            <w:r w:rsidRPr="006A40CF">
              <w:rPr>
                <w:rFonts w:ascii="Times New Roman" w:eastAsia="Times New Roman" w:hAnsi="Times New Roman" w:cs="Times New Roman"/>
                <w:b/>
                <w:bCs/>
                <w:lang w:eastAsia="fr-FR"/>
              </w:rPr>
              <w:t>CA REALISE</w:t>
            </w:r>
          </w:p>
        </w:tc>
        <w:tc>
          <w:tcPr>
            <w:tcW w:w="1585" w:type="dxa"/>
            <w:tcBorders>
              <w:top w:val="single" w:sz="4" w:space="0" w:color="auto"/>
              <w:left w:val="nil"/>
              <w:bottom w:val="single" w:sz="4" w:space="0" w:color="auto"/>
              <w:right w:val="single" w:sz="4" w:space="0" w:color="auto"/>
            </w:tcBorders>
            <w:shd w:val="clear" w:color="000000" w:fill="A9D08E"/>
            <w:vAlign w:val="center"/>
            <w:hideMark/>
          </w:tcPr>
          <w:p w14:paraId="2C203752" w14:textId="77777777" w:rsidR="00D7542A" w:rsidRPr="006A40CF" w:rsidRDefault="00D7542A" w:rsidP="00D7542A">
            <w:pPr>
              <w:suppressAutoHyphens w:val="0"/>
              <w:spacing w:before="0" w:after="0"/>
              <w:jc w:val="center"/>
              <w:rPr>
                <w:rFonts w:ascii="Times New Roman" w:eastAsia="Times New Roman" w:hAnsi="Times New Roman" w:cs="Times New Roman"/>
                <w:b/>
                <w:bCs/>
                <w:lang w:eastAsia="fr-FR"/>
              </w:rPr>
            </w:pPr>
            <w:r w:rsidRPr="006A40CF">
              <w:rPr>
                <w:rFonts w:ascii="Times New Roman" w:eastAsia="Times New Roman" w:hAnsi="Times New Roman" w:cs="Times New Roman"/>
                <w:b/>
                <w:bCs/>
                <w:lang w:eastAsia="fr-FR"/>
              </w:rPr>
              <w:t>TAUX REAL OBJECTIF CA</w:t>
            </w:r>
          </w:p>
        </w:tc>
        <w:tc>
          <w:tcPr>
            <w:tcW w:w="3426" w:type="dxa"/>
            <w:tcBorders>
              <w:top w:val="nil"/>
              <w:left w:val="nil"/>
              <w:bottom w:val="nil"/>
              <w:right w:val="nil"/>
            </w:tcBorders>
            <w:shd w:val="clear" w:color="auto" w:fill="auto"/>
            <w:vAlign w:val="center"/>
            <w:hideMark/>
          </w:tcPr>
          <w:p w14:paraId="6AF72046" w14:textId="77777777" w:rsidR="00D7542A" w:rsidRPr="006A40CF" w:rsidRDefault="00D7542A" w:rsidP="00D7542A">
            <w:pPr>
              <w:suppressAutoHyphens w:val="0"/>
              <w:spacing w:before="0" w:after="0"/>
              <w:jc w:val="center"/>
              <w:rPr>
                <w:rFonts w:ascii="Times New Roman" w:eastAsia="Times New Roman" w:hAnsi="Times New Roman" w:cs="Times New Roman"/>
                <w:b/>
                <w:bCs/>
                <w:lang w:eastAsia="fr-FR"/>
              </w:rPr>
            </w:pPr>
          </w:p>
        </w:tc>
        <w:tc>
          <w:tcPr>
            <w:tcW w:w="1460" w:type="dxa"/>
            <w:tcBorders>
              <w:top w:val="nil"/>
              <w:left w:val="nil"/>
              <w:bottom w:val="nil"/>
              <w:right w:val="nil"/>
            </w:tcBorders>
            <w:shd w:val="clear" w:color="auto" w:fill="auto"/>
            <w:noWrap/>
            <w:vAlign w:val="center"/>
            <w:hideMark/>
          </w:tcPr>
          <w:p w14:paraId="259E1551" w14:textId="77777777" w:rsidR="00D7542A" w:rsidRPr="006A40CF" w:rsidRDefault="00D7542A" w:rsidP="00D7542A">
            <w:pPr>
              <w:suppressAutoHyphens w:val="0"/>
              <w:spacing w:before="0" w:after="0"/>
              <w:jc w:val="left"/>
              <w:rPr>
                <w:rFonts w:ascii="Times New Roman" w:eastAsia="Times New Roman" w:hAnsi="Times New Roman" w:cs="Times New Roman"/>
                <w:sz w:val="20"/>
                <w:szCs w:val="20"/>
                <w:lang w:eastAsia="fr-FR"/>
              </w:rPr>
            </w:pPr>
          </w:p>
        </w:tc>
        <w:tc>
          <w:tcPr>
            <w:tcW w:w="3384" w:type="dxa"/>
            <w:tcBorders>
              <w:top w:val="single" w:sz="4" w:space="0" w:color="auto"/>
              <w:left w:val="single" w:sz="4" w:space="0" w:color="auto"/>
              <w:bottom w:val="single" w:sz="4" w:space="0" w:color="auto"/>
              <w:right w:val="single" w:sz="4" w:space="0" w:color="auto"/>
            </w:tcBorders>
            <w:shd w:val="clear" w:color="000000" w:fill="A9D08E"/>
            <w:vAlign w:val="center"/>
            <w:hideMark/>
          </w:tcPr>
          <w:p w14:paraId="3CA48FE1" w14:textId="031290FB" w:rsidR="00D7542A" w:rsidRPr="006A40CF" w:rsidRDefault="00D7542A" w:rsidP="00D7542A">
            <w:pPr>
              <w:suppressAutoHyphens w:val="0"/>
              <w:spacing w:before="0" w:after="0"/>
              <w:jc w:val="center"/>
              <w:rPr>
                <w:rFonts w:ascii="Times New Roman" w:eastAsia="Times New Roman" w:hAnsi="Times New Roman" w:cs="Times New Roman"/>
                <w:b/>
                <w:bCs/>
                <w:lang w:eastAsia="fr-FR"/>
              </w:rPr>
            </w:pPr>
            <w:r w:rsidRPr="006A40CF">
              <w:rPr>
                <w:rFonts w:ascii="Times New Roman" w:eastAsia="Times New Roman" w:hAnsi="Times New Roman" w:cs="Times New Roman"/>
                <w:b/>
                <w:bCs/>
                <w:lang w:eastAsia="fr-FR"/>
              </w:rPr>
              <w:t xml:space="preserve">CRITERES D'EVALUATION (valeur objectif cible de 64 visites et 10 </w:t>
            </w:r>
            <w:r w:rsidR="0027481A" w:rsidRPr="006A40CF">
              <w:rPr>
                <w:rFonts w:ascii="Times New Roman" w:eastAsia="Times New Roman" w:hAnsi="Times New Roman" w:cs="Times New Roman"/>
                <w:b/>
                <w:bCs/>
                <w:lang w:eastAsia="fr-FR"/>
              </w:rPr>
              <w:t>fidélisation</w:t>
            </w:r>
            <w:r w:rsidRPr="006A40CF">
              <w:rPr>
                <w:rFonts w:ascii="Times New Roman" w:eastAsia="Times New Roman" w:hAnsi="Times New Roman" w:cs="Times New Roman"/>
                <w:b/>
                <w:bCs/>
                <w:lang w:eastAsia="fr-FR"/>
              </w:rPr>
              <w:t xml:space="preserve"> / </w:t>
            </w:r>
            <w:r w:rsidR="0027481A" w:rsidRPr="006A40CF">
              <w:rPr>
                <w:rFonts w:ascii="Times New Roman" w:eastAsia="Times New Roman" w:hAnsi="Times New Roman" w:cs="Times New Roman"/>
                <w:b/>
                <w:bCs/>
                <w:lang w:eastAsia="fr-FR"/>
              </w:rPr>
              <w:t>mois)</w:t>
            </w:r>
          </w:p>
        </w:tc>
        <w:tc>
          <w:tcPr>
            <w:tcW w:w="1994" w:type="dxa"/>
            <w:tcBorders>
              <w:top w:val="single" w:sz="4" w:space="0" w:color="auto"/>
              <w:left w:val="nil"/>
              <w:bottom w:val="single" w:sz="4" w:space="0" w:color="auto"/>
              <w:right w:val="single" w:sz="4" w:space="0" w:color="000000"/>
            </w:tcBorders>
            <w:shd w:val="clear" w:color="000000" w:fill="A9D08E"/>
            <w:vAlign w:val="center"/>
            <w:hideMark/>
          </w:tcPr>
          <w:p w14:paraId="10308135" w14:textId="77777777" w:rsidR="00D7542A" w:rsidRPr="006A40CF" w:rsidRDefault="00D7542A" w:rsidP="00D7542A">
            <w:pPr>
              <w:suppressAutoHyphens w:val="0"/>
              <w:spacing w:before="0" w:after="0"/>
              <w:jc w:val="center"/>
              <w:rPr>
                <w:rFonts w:ascii="Times New Roman" w:eastAsia="Times New Roman" w:hAnsi="Times New Roman" w:cs="Times New Roman"/>
                <w:b/>
                <w:bCs/>
                <w:lang w:eastAsia="fr-FR"/>
              </w:rPr>
            </w:pPr>
            <w:r w:rsidRPr="006A40CF">
              <w:rPr>
                <w:rFonts w:ascii="Times New Roman" w:eastAsia="Times New Roman" w:hAnsi="Times New Roman" w:cs="Times New Roman"/>
                <w:b/>
                <w:bCs/>
                <w:lang w:eastAsia="fr-FR"/>
              </w:rPr>
              <w:t>OBEJCTIF FIXE</w:t>
            </w:r>
          </w:p>
        </w:tc>
        <w:tc>
          <w:tcPr>
            <w:tcW w:w="1681" w:type="dxa"/>
            <w:tcBorders>
              <w:top w:val="single" w:sz="4" w:space="0" w:color="auto"/>
              <w:left w:val="nil"/>
              <w:bottom w:val="single" w:sz="4" w:space="0" w:color="auto"/>
              <w:right w:val="single" w:sz="4" w:space="0" w:color="auto"/>
            </w:tcBorders>
            <w:shd w:val="clear" w:color="000000" w:fill="A9D08E"/>
            <w:vAlign w:val="center"/>
            <w:hideMark/>
          </w:tcPr>
          <w:p w14:paraId="2FD99942" w14:textId="77777777" w:rsidR="00D7542A" w:rsidRPr="006A40CF" w:rsidRDefault="00D7542A" w:rsidP="00D7542A">
            <w:pPr>
              <w:suppressAutoHyphens w:val="0"/>
              <w:spacing w:before="0" w:after="0"/>
              <w:jc w:val="center"/>
              <w:rPr>
                <w:rFonts w:ascii="Times New Roman" w:eastAsia="Times New Roman" w:hAnsi="Times New Roman" w:cs="Times New Roman"/>
                <w:b/>
                <w:bCs/>
                <w:lang w:eastAsia="fr-FR"/>
              </w:rPr>
            </w:pPr>
            <w:r w:rsidRPr="006A40CF">
              <w:rPr>
                <w:rFonts w:ascii="Times New Roman" w:eastAsia="Times New Roman" w:hAnsi="Times New Roman" w:cs="Times New Roman"/>
                <w:b/>
                <w:bCs/>
                <w:lang w:eastAsia="fr-FR"/>
              </w:rPr>
              <w:t xml:space="preserve">REALISATION </w:t>
            </w:r>
          </w:p>
        </w:tc>
      </w:tr>
      <w:tr w:rsidR="006A40CF" w:rsidRPr="006A40CF" w14:paraId="0B0847BE" w14:textId="77777777" w:rsidTr="00052814">
        <w:trPr>
          <w:trHeight w:val="375"/>
        </w:trPr>
        <w:tc>
          <w:tcPr>
            <w:tcW w:w="1386" w:type="dxa"/>
            <w:tcBorders>
              <w:top w:val="nil"/>
              <w:left w:val="single" w:sz="4" w:space="0" w:color="auto"/>
              <w:bottom w:val="single" w:sz="4" w:space="0" w:color="auto"/>
              <w:right w:val="single" w:sz="4" w:space="0" w:color="auto"/>
            </w:tcBorders>
            <w:shd w:val="clear" w:color="auto" w:fill="auto"/>
            <w:noWrap/>
            <w:vAlign w:val="center"/>
            <w:hideMark/>
          </w:tcPr>
          <w:p w14:paraId="3045595E" w14:textId="77777777" w:rsidR="006A40CF" w:rsidRPr="006A40CF" w:rsidRDefault="006A40CF" w:rsidP="006A40CF">
            <w:pPr>
              <w:suppressAutoHyphens w:val="0"/>
              <w:spacing w:before="0" w:after="0"/>
              <w:jc w:val="center"/>
              <w:rPr>
                <w:rFonts w:eastAsia="Times New Roman"/>
                <w:b/>
                <w:bCs/>
                <w:sz w:val="26"/>
                <w:szCs w:val="26"/>
                <w:lang w:eastAsia="fr-FR"/>
              </w:rPr>
            </w:pPr>
            <w:r w:rsidRPr="006A40CF">
              <w:rPr>
                <w:rFonts w:eastAsia="Times New Roman"/>
                <w:b/>
                <w:bCs/>
                <w:sz w:val="26"/>
                <w:szCs w:val="26"/>
                <w:lang w:eastAsia="fr-FR"/>
              </w:rPr>
              <w:t>16 750 000</w:t>
            </w:r>
          </w:p>
        </w:tc>
        <w:tc>
          <w:tcPr>
            <w:tcW w:w="12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F823BEB" w14:textId="38393BB3" w:rsidR="006A40CF" w:rsidRPr="006A40CF" w:rsidRDefault="006A40CF" w:rsidP="006A40CF">
            <w:pPr>
              <w:suppressAutoHyphens w:val="0"/>
              <w:spacing w:before="0" w:after="0"/>
              <w:jc w:val="center"/>
              <w:rPr>
                <w:rFonts w:eastAsia="Times New Roman"/>
                <w:b/>
                <w:bCs/>
                <w:sz w:val="26"/>
                <w:szCs w:val="26"/>
                <w:lang w:eastAsia="fr-FR"/>
              </w:rPr>
            </w:pPr>
            <w:r w:rsidRPr="006A40CF">
              <w:rPr>
                <w:b/>
                <w:bCs/>
                <w:sz w:val="26"/>
                <w:szCs w:val="26"/>
              </w:rPr>
              <w:t>3 577 100</w:t>
            </w:r>
          </w:p>
        </w:tc>
        <w:tc>
          <w:tcPr>
            <w:tcW w:w="1585" w:type="dxa"/>
            <w:tcBorders>
              <w:top w:val="single" w:sz="4" w:space="0" w:color="auto"/>
              <w:left w:val="nil"/>
              <w:bottom w:val="single" w:sz="4" w:space="0" w:color="auto"/>
              <w:right w:val="single" w:sz="4" w:space="0" w:color="auto"/>
            </w:tcBorders>
            <w:shd w:val="clear" w:color="auto" w:fill="auto"/>
            <w:vAlign w:val="center"/>
            <w:hideMark/>
          </w:tcPr>
          <w:p w14:paraId="72419F3A" w14:textId="43AFA713" w:rsidR="006A40CF" w:rsidRPr="006A40CF" w:rsidRDefault="006A40CF" w:rsidP="006A40CF">
            <w:pPr>
              <w:suppressAutoHyphens w:val="0"/>
              <w:spacing w:before="0" w:after="0"/>
              <w:jc w:val="center"/>
              <w:rPr>
                <w:rFonts w:eastAsia="Times New Roman"/>
                <w:b/>
                <w:bCs/>
                <w:sz w:val="28"/>
                <w:szCs w:val="28"/>
                <w:lang w:eastAsia="fr-FR"/>
              </w:rPr>
            </w:pPr>
            <w:r w:rsidRPr="006A40CF">
              <w:rPr>
                <w:b/>
                <w:bCs/>
                <w:color w:val="FF0000"/>
                <w:sz w:val="28"/>
                <w:szCs w:val="28"/>
              </w:rPr>
              <w:t>21%</w:t>
            </w:r>
          </w:p>
        </w:tc>
        <w:tc>
          <w:tcPr>
            <w:tcW w:w="3426" w:type="dxa"/>
            <w:tcBorders>
              <w:top w:val="nil"/>
              <w:left w:val="nil"/>
              <w:bottom w:val="nil"/>
              <w:right w:val="nil"/>
            </w:tcBorders>
            <w:shd w:val="clear" w:color="auto" w:fill="auto"/>
            <w:vAlign w:val="center"/>
            <w:hideMark/>
          </w:tcPr>
          <w:p w14:paraId="5A8673D2" w14:textId="77777777" w:rsidR="006A40CF" w:rsidRPr="006A40CF" w:rsidRDefault="006A40CF" w:rsidP="006A40CF">
            <w:pPr>
              <w:suppressAutoHyphens w:val="0"/>
              <w:spacing w:before="0" w:after="0"/>
              <w:jc w:val="center"/>
              <w:rPr>
                <w:rFonts w:eastAsia="Times New Roman"/>
                <w:b/>
                <w:bCs/>
                <w:sz w:val="28"/>
                <w:szCs w:val="28"/>
                <w:lang w:eastAsia="fr-FR"/>
              </w:rPr>
            </w:pPr>
          </w:p>
        </w:tc>
        <w:tc>
          <w:tcPr>
            <w:tcW w:w="1460" w:type="dxa"/>
            <w:tcBorders>
              <w:top w:val="nil"/>
              <w:left w:val="nil"/>
              <w:bottom w:val="nil"/>
              <w:right w:val="nil"/>
            </w:tcBorders>
            <w:shd w:val="clear" w:color="auto" w:fill="auto"/>
            <w:noWrap/>
            <w:vAlign w:val="center"/>
            <w:hideMark/>
          </w:tcPr>
          <w:p w14:paraId="731633F3" w14:textId="77777777" w:rsidR="006A40CF" w:rsidRPr="006A40CF" w:rsidRDefault="006A40CF" w:rsidP="006A40CF">
            <w:pPr>
              <w:suppressAutoHyphens w:val="0"/>
              <w:spacing w:before="0" w:after="0"/>
              <w:jc w:val="left"/>
              <w:rPr>
                <w:rFonts w:ascii="Times New Roman" w:eastAsia="Times New Roman" w:hAnsi="Times New Roman" w:cs="Times New Roman"/>
                <w:sz w:val="20"/>
                <w:szCs w:val="20"/>
                <w:lang w:eastAsia="fr-FR"/>
              </w:rPr>
            </w:pPr>
          </w:p>
        </w:tc>
        <w:tc>
          <w:tcPr>
            <w:tcW w:w="3384" w:type="dxa"/>
            <w:tcBorders>
              <w:top w:val="nil"/>
              <w:left w:val="single" w:sz="4" w:space="0" w:color="auto"/>
              <w:bottom w:val="single" w:sz="4" w:space="0" w:color="auto"/>
              <w:right w:val="single" w:sz="4" w:space="0" w:color="auto"/>
            </w:tcBorders>
            <w:shd w:val="clear" w:color="auto" w:fill="auto"/>
            <w:noWrap/>
            <w:vAlign w:val="center"/>
            <w:hideMark/>
          </w:tcPr>
          <w:p w14:paraId="35D3EA5D" w14:textId="77777777" w:rsidR="006A40CF" w:rsidRPr="006A40CF" w:rsidRDefault="006A40CF" w:rsidP="006A40CF">
            <w:pPr>
              <w:suppressAutoHyphens w:val="0"/>
              <w:spacing w:before="0" w:after="0"/>
              <w:jc w:val="center"/>
              <w:rPr>
                <w:rFonts w:ascii="Times New Roman" w:eastAsia="Times New Roman" w:hAnsi="Times New Roman" w:cs="Times New Roman"/>
                <w:b/>
                <w:bCs/>
                <w:sz w:val="24"/>
                <w:szCs w:val="24"/>
                <w:lang w:eastAsia="fr-FR"/>
              </w:rPr>
            </w:pPr>
            <w:r w:rsidRPr="006A40CF">
              <w:rPr>
                <w:rFonts w:ascii="Times New Roman" w:eastAsia="Times New Roman" w:hAnsi="Times New Roman" w:cs="Times New Roman"/>
                <w:b/>
                <w:bCs/>
                <w:sz w:val="24"/>
                <w:szCs w:val="24"/>
                <w:lang w:eastAsia="fr-FR"/>
              </w:rPr>
              <w:t xml:space="preserve">Taux de Couverture </w:t>
            </w:r>
          </w:p>
        </w:tc>
        <w:tc>
          <w:tcPr>
            <w:tcW w:w="1994" w:type="dxa"/>
            <w:tcBorders>
              <w:top w:val="single" w:sz="4" w:space="0" w:color="auto"/>
              <w:left w:val="nil"/>
              <w:bottom w:val="single" w:sz="4" w:space="0" w:color="auto"/>
              <w:right w:val="single" w:sz="4" w:space="0" w:color="auto"/>
            </w:tcBorders>
            <w:shd w:val="clear" w:color="auto" w:fill="auto"/>
            <w:noWrap/>
            <w:vAlign w:val="center"/>
            <w:hideMark/>
          </w:tcPr>
          <w:p w14:paraId="1DD2B9A5" w14:textId="77777777" w:rsidR="006A40CF" w:rsidRPr="006A40CF" w:rsidRDefault="006A40CF" w:rsidP="006A40CF">
            <w:pPr>
              <w:suppressAutoHyphens w:val="0"/>
              <w:spacing w:before="0" w:after="0"/>
              <w:jc w:val="center"/>
              <w:rPr>
                <w:rFonts w:ascii="Times New Roman" w:eastAsia="Times New Roman" w:hAnsi="Times New Roman" w:cs="Times New Roman"/>
                <w:b/>
                <w:bCs/>
                <w:sz w:val="26"/>
                <w:szCs w:val="26"/>
                <w:lang w:eastAsia="fr-FR"/>
              </w:rPr>
            </w:pPr>
            <w:r w:rsidRPr="006A40CF">
              <w:rPr>
                <w:rFonts w:ascii="Times New Roman" w:eastAsia="Times New Roman" w:hAnsi="Times New Roman" w:cs="Times New Roman"/>
                <w:b/>
                <w:bCs/>
                <w:sz w:val="26"/>
                <w:szCs w:val="26"/>
                <w:lang w:eastAsia="fr-FR"/>
              </w:rPr>
              <w:t>80%</w:t>
            </w:r>
          </w:p>
        </w:tc>
        <w:tc>
          <w:tcPr>
            <w:tcW w:w="168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828A9D6" w14:textId="4DFC3A04" w:rsidR="006A40CF" w:rsidRPr="006A40CF" w:rsidRDefault="006A40CF" w:rsidP="006A40CF">
            <w:pPr>
              <w:suppressAutoHyphens w:val="0"/>
              <w:spacing w:before="0" w:after="0"/>
              <w:jc w:val="center"/>
              <w:rPr>
                <w:rFonts w:ascii="Times New Roman" w:eastAsia="Times New Roman" w:hAnsi="Times New Roman" w:cs="Times New Roman"/>
                <w:b/>
                <w:bCs/>
                <w:color w:val="FF0000"/>
                <w:sz w:val="26"/>
                <w:szCs w:val="26"/>
                <w:lang w:eastAsia="fr-FR"/>
              </w:rPr>
            </w:pPr>
            <w:r w:rsidRPr="006A40CF">
              <w:rPr>
                <w:b/>
                <w:bCs/>
                <w:color w:val="FF0000"/>
                <w:sz w:val="26"/>
                <w:szCs w:val="26"/>
              </w:rPr>
              <w:t>-</w:t>
            </w:r>
          </w:p>
        </w:tc>
      </w:tr>
      <w:tr w:rsidR="006A40CF" w:rsidRPr="006A40CF" w14:paraId="137DBCB4" w14:textId="77777777" w:rsidTr="00052814">
        <w:trPr>
          <w:trHeight w:val="330"/>
        </w:trPr>
        <w:tc>
          <w:tcPr>
            <w:tcW w:w="1386" w:type="dxa"/>
            <w:tcBorders>
              <w:top w:val="nil"/>
              <w:left w:val="nil"/>
              <w:bottom w:val="nil"/>
              <w:right w:val="nil"/>
            </w:tcBorders>
            <w:shd w:val="clear" w:color="auto" w:fill="auto"/>
            <w:noWrap/>
            <w:vAlign w:val="center"/>
            <w:hideMark/>
          </w:tcPr>
          <w:p w14:paraId="57B5050F" w14:textId="77777777" w:rsidR="006A40CF" w:rsidRPr="006A40CF" w:rsidRDefault="006A40CF" w:rsidP="006A40CF">
            <w:pPr>
              <w:suppressAutoHyphens w:val="0"/>
              <w:spacing w:before="0" w:after="0"/>
              <w:jc w:val="center"/>
              <w:rPr>
                <w:rFonts w:ascii="Times New Roman" w:eastAsia="Times New Roman" w:hAnsi="Times New Roman" w:cs="Times New Roman"/>
                <w:b/>
                <w:bCs/>
                <w:sz w:val="26"/>
                <w:szCs w:val="26"/>
                <w:lang w:eastAsia="fr-FR"/>
              </w:rPr>
            </w:pPr>
          </w:p>
        </w:tc>
        <w:tc>
          <w:tcPr>
            <w:tcW w:w="1284" w:type="dxa"/>
            <w:tcBorders>
              <w:top w:val="nil"/>
              <w:left w:val="nil"/>
              <w:bottom w:val="nil"/>
              <w:right w:val="nil"/>
            </w:tcBorders>
            <w:shd w:val="clear" w:color="auto" w:fill="auto"/>
            <w:noWrap/>
            <w:vAlign w:val="center"/>
            <w:hideMark/>
          </w:tcPr>
          <w:p w14:paraId="569003C3" w14:textId="77777777" w:rsidR="006A40CF" w:rsidRPr="006A40CF" w:rsidRDefault="006A40CF" w:rsidP="006A40CF">
            <w:pPr>
              <w:suppressAutoHyphens w:val="0"/>
              <w:spacing w:before="0" w:after="0"/>
              <w:jc w:val="center"/>
              <w:rPr>
                <w:rFonts w:ascii="Times New Roman" w:eastAsia="Times New Roman" w:hAnsi="Times New Roman" w:cs="Times New Roman"/>
                <w:sz w:val="20"/>
                <w:szCs w:val="20"/>
                <w:lang w:eastAsia="fr-FR"/>
              </w:rPr>
            </w:pPr>
          </w:p>
        </w:tc>
        <w:tc>
          <w:tcPr>
            <w:tcW w:w="1585" w:type="dxa"/>
            <w:tcBorders>
              <w:top w:val="nil"/>
              <w:left w:val="nil"/>
              <w:bottom w:val="nil"/>
              <w:right w:val="nil"/>
            </w:tcBorders>
            <w:shd w:val="clear" w:color="auto" w:fill="auto"/>
            <w:noWrap/>
            <w:vAlign w:val="center"/>
            <w:hideMark/>
          </w:tcPr>
          <w:p w14:paraId="6DED3E95" w14:textId="77777777" w:rsidR="006A40CF" w:rsidRPr="006A40CF" w:rsidRDefault="006A40CF" w:rsidP="006A40CF">
            <w:pPr>
              <w:suppressAutoHyphens w:val="0"/>
              <w:spacing w:before="0" w:after="0"/>
              <w:jc w:val="center"/>
              <w:rPr>
                <w:rFonts w:ascii="Times New Roman" w:eastAsia="Times New Roman" w:hAnsi="Times New Roman" w:cs="Times New Roman"/>
                <w:sz w:val="20"/>
                <w:szCs w:val="20"/>
                <w:lang w:eastAsia="fr-FR"/>
              </w:rPr>
            </w:pPr>
          </w:p>
        </w:tc>
        <w:tc>
          <w:tcPr>
            <w:tcW w:w="3426" w:type="dxa"/>
            <w:tcBorders>
              <w:top w:val="nil"/>
              <w:left w:val="nil"/>
              <w:bottom w:val="nil"/>
              <w:right w:val="nil"/>
            </w:tcBorders>
            <w:shd w:val="clear" w:color="auto" w:fill="auto"/>
            <w:vAlign w:val="center"/>
            <w:hideMark/>
          </w:tcPr>
          <w:p w14:paraId="4186C5CD" w14:textId="77777777" w:rsidR="006A40CF" w:rsidRPr="006A40CF" w:rsidRDefault="006A40CF" w:rsidP="006A40CF">
            <w:pPr>
              <w:suppressAutoHyphens w:val="0"/>
              <w:spacing w:before="0" w:after="0"/>
              <w:jc w:val="center"/>
              <w:rPr>
                <w:rFonts w:ascii="Times New Roman" w:eastAsia="Times New Roman" w:hAnsi="Times New Roman" w:cs="Times New Roman"/>
                <w:sz w:val="20"/>
                <w:szCs w:val="20"/>
                <w:lang w:eastAsia="fr-FR"/>
              </w:rPr>
            </w:pPr>
          </w:p>
        </w:tc>
        <w:tc>
          <w:tcPr>
            <w:tcW w:w="1460" w:type="dxa"/>
            <w:tcBorders>
              <w:top w:val="nil"/>
              <w:left w:val="nil"/>
              <w:bottom w:val="nil"/>
              <w:right w:val="nil"/>
            </w:tcBorders>
            <w:shd w:val="clear" w:color="auto" w:fill="auto"/>
            <w:noWrap/>
            <w:vAlign w:val="center"/>
            <w:hideMark/>
          </w:tcPr>
          <w:p w14:paraId="6A5F240F" w14:textId="77777777" w:rsidR="006A40CF" w:rsidRPr="006A40CF" w:rsidRDefault="006A40CF" w:rsidP="006A40CF">
            <w:pPr>
              <w:suppressAutoHyphens w:val="0"/>
              <w:spacing w:before="0" w:after="0"/>
              <w:jc w:val="left"/>
              <w:rPr>
                <w:rFonts w:ascii="Times New Roman" w:eastAsia="Times New Roman" w:hAnsi="Times New Roman" w:cs="Times New Roman"/>
                <w:sz w:val="20"/>
                <w:szCs w:val="20"/>
                <w:lang w:eastAsia="fr-FR"/>
              </w:rPr>
            </w:pPr>
          </w:p>
        </w:tc>
        <w:tc>
          <w:tcPr>
            <w:tcW w:w="3384" w:type="dxa"/>
            <w:tcBorders>
              <w:top w:val="nil"/>
              <w:left w:val="single" w:sz="4" w:space="0" w:color="auto"/>
              <w:bottom w:val="single" w:sz="4" w:space="0" w:color="auto"/>
              <w:right w:val="single" w:sz="4" w:space="0" w:color="auto"/>
            </w:tcBorders>
            <w:shd w:val="clear" w:color="auto" w:fill="auto"/>
            <w:noWrap/>
            <w:vAlign w:val="center"/>
            <w:hideMark/>
          </w:tcPr>
          <w:p w14:paraId="5EF74471" w14:textId="77777777" w:rsidR="006A40CF" w:rsidRPr="006A40CF" w:rsidRDefault="006A40CF" w:rsidP="006A40CF">
            <w:pPr>
              <w:suppressAutoHyphens w:val="0"/>
              <w:spacing w:before="0" w:after="0"/>
              <w:jc w:val="center"/>
              <w:rPr>
                <w:rFonts w:ascii="Times New Roman" w:eastAsia="Times New Roman" w:hAnsi="Times New Roman" w:cs="Times New Roman"/>
                <w:b/>
                <w:bCs/>
                <w:sz w:val="24"/>
                <w:szCs w:val="24"/>
                <w:lang w:eastAsia="fr-FR"/>
              </w:rPr>
            </w:pPr>
            <w:r w:rsidRPr="006A40CF">
              <w:rPr>
                <w:rFonts w:ascii="Times New Roman" w:eastAsia="Times New Roman" w:hAnsi="Times New Roman" w:cs="Times New Roman"/>
                <w:b/>
                <w:bCs/>
                <w:sz w:val="24"/>
                <w:szCs w:val="24"/>
                <w:lang w:eastAsia="fr-FR"/>
              </w:rPr>
              <w:t>Taux de Visite Clientèle</w:t>
            </w:r>
          </w:p>
        </w:tc>
        <w:tc>
          <w:tcPr>
            <w:tcW w:w="1994" w:type="dxa"/>
            <w:tcBorders>
              <w:top w:val="single" w:sz="4" w:space="0" w:color="auto"/>
              <w:left w:val="nil"/>
              <w:bottom w:val="single" w:sz="4" w:space="0" w:color="auto"/>
              <w:right w:val="single" w:sz="4" w:space="0" w:color="auto"/>
            </w:tcBorders>
            <w:shd w:val="clear" w:color="auto" w:fill="auto"/>
            <w:noWrap/>
            <w:vAlign w:val="center"/>
            <w:hideMark/>
          </w:tcPr>
          <w:p w14:paraId="4F097998" w14:textId="77777777" w:rsidR="006A40CF" w:rsidRPr="006A40CF" w:rsidRDefault="006A40CF" w:rsidP="006A40CF">
            <w:pPr>
              <w:suppressAutoHyphens w:val="0"/>
              <w:spacing w:before="0" w:after="0"/>
              <w:jc w:val="center"/>
              <w:rPr>
                <w:rFonts w:ascii="Times New Roman" w:eastAsia="Times New Roman" w:hAnsi="Times New Roman" w:cs="Times New Roman"/>
                <w:b/>
                <w:bCs/>
                <w:sz w:val="26"/>
                <w:szCs w:val="26"/>
                <w:lang w:eastAsia="fr-FR"/>
              </w:rPr>
            </w:pPr>
            <w:r w:rsidRPr="006A40CF">
              <w:rPr>
                <w:rFonts w:ascii="Times New Roman" w:eastAsia="Times New Roman" w:hAnsi="Times New Roman" w:cs="Times New Roman"/>
                <w:b/>
                <w:bCs/>
                <w:sz w:val="26"/>
                <w:szCs w:val="26"/>
                <w:lang w:eastAsia="fr-FR"/>
              </w:rPr>
              <w:t>90%</w:t>
            </w:r>
          </w:p>
        </w:tc>
        <w:tc>
          <w:tcPr>
            <w:tcW w:w="1681" w:type="dxa"/>
            <w:tcBorders>
              <w:top w:val="nil"/>
              <w:left w:val="single" w:sz="4" w:space="0" w:color="auto"/>
              <w:bottom w:val="single" w:sz="4" w:space="0" w:color="auto"/>
              <w:right w:val="single" w:sz="4" w:space="0" w:color="auto"/>
            </w:tcBorders>
            <w:shd w:val="clear" w:color="auto" w:fill="auto"/>
            <w:noWrap/>
            <w:vAlign w:val="center"/>
            <w:hideMark/>
          </w:tcPr>
          <w:p w14:paraId="398A8E31" w14:textId="290A5BD6" w:rsidR="006A40CF" w:rsidRPr="006A40CF" w:rsidRDefault="006A40CF" w:rsidP="006A40CF">
            <w:pPr>
              <w:suppressAutoHyphens w:val="0"/>
              <w:spacing w:before="0" w:after="0"/>
              <w:jc w:val="center"/>
              <w:rPr>
                <w:rFonts w:ascii="Times New Roman" w:eastAsia="Times New Roman" w:hAnsi="Times New Roman" w:cs="Times New Roman"/>
                <w:b/>
                <w:bCs/>
                <w:color w:val="FF0000"/>
                <w:sz w:val="26"/>
                <w:szCs w:val="26"/>
                <w:lang w:eastAsia="fr-FR"/>
              </w:rPr>
            </w:pPr>
            <w:r w:rsidRPr="006A40CF">
              <w:rPr>
                <w:b/>
                <w:bCs/>
                <w:color w:val="FF0000"/>
                <w:sz w:val="26"/>
                <w:szCs w:val="26"/>
              </w:rPr>
              <w:t>-</w:t>
            </w:r>
          </w:p>
        </w:tc>
      </w:tr>
      <w:tr w:rsidR="006A40CF" w:rsidRPr="006A40CF" w14:paraId="40C95216" w14:textId="77777777" w:rsidTr="00052814">
        <w:trPr>
          <w:trHeight w:val="630"/>
        </w:trPr>
        <w:tc>
          <w:tcPr>
            <w:tcW w:w="1386" w:type="dxa"/>
            <w:tcBorders>
              <w:top w:val="nil"/>
              <w:left w:val="nil"/>
              <w:bottom w:val="nil"/>
              <w:right w:val="nil"/>
            </w:tcBorders>
            <w:shd w:val="clear" w:color="auto" w:fill="auto"/>
            <w:noWrap/>
            <w:vAlign w:val="center"/>
            <w:hideMark/>
          </w:tcPr>
          <w:p w14:paraId="59BD0321" w14:textId="77777777" w:rsidR="006A40CF" w:rsidRPr="006A40CF" w:rsidRDefault="006A40CF" w:rsidP="006A40CF">
            <w:pPr>
              <w:suppressAutoHyphens w:val="0"/>
              <w:spacing w:before="0" w:after="0"/>
              <w:jc w:val="center"/>
              <w:rPr>
                <w:rFonts w:ascii="Times New Roman" w:eastAsia="Times New Roman" w:hAnsi="Times New Roman" w:cs="Times New Roman"/>
                <w:b/>
                <w:bCs/>
                <w:sz w:val="26"/>
                <w:szCs w:val="26"/>
                <w:lang w:eastAsia="fr-FR"/>
              </w:rPr>
            </w:pPr>
          </w:p>
        </w:tc>
        <w:tc>
          <w:tcPr>
            <w:tcW w:w="1284" w:type="dxa"/>
            <w:tcBorders>
              <w:top w:val="nil"/>
              <w:left w:val="nil"/>
              <w:bottom w:val="nil"/>
              <w:right w:val="nil"/>
            </w:tcBorders>
            <w:shd w:val="clear" w:color="auto" w:fill="auto"/>
            <w:noWrap/>
            <w:vAlign w:val="center"/>
            <w:hideMark/>
          </w:tcPr>
          <w:p w14:paraId="432DFC9A" w14:textId="77777777" w:rsidR="006A40CF" w:rsidRPr="006A40CF" w:rsidRDefault="006A40CF" w:rsidP="006A40CF">
            <w:pPr>
              <w:suppressAutoHyphens w:val="0"/>
              <w:spacing w:before="0" w:after="0"/>
              <w:jc w:val="center"/>
              <w:rPr>
                <w:rFonts w:ascii="Times New Roman" w:eastAsia="Times New Roman" w:hAnsi="Times New Roman" w:cs="Times New Roman"/>
                <w:sz w:val="20"/>
                <w:szCs w:val="20"/>
                <w:lang w:eastAsia="fr-FR"/>
              </w:rPr>
            </w:pPr>
          </w:p>
        </w:tc>
        <w:tc>
          <w:tcPr>
            <w:tcW w:w="1585" w:type="dxa"/>
            <w:tcBorders>
              <w:top w:val="nil"/>
              <w:left w:val="nil"/>
              <w:bottom w:val="nil"/>
              <w:right w:val="nil"/>
            </w:tcBorders>
            <w:shd w:val="clear" w:color="auto" w:fill="auto"/>
            <w:noWrap/>
            <w:vAlign w:val="center"/>
            <w:hideMark/>
          </w:tcPr>
          <w:p w14:paraId="56408433" w14:textId="77777777" w:rsidR="006A40CF" w:rsidRPr="006A40CF" w:rsidRDefault="006A40CF" w:rsidP="006A40CF">
            <w:pPr>
              <w:suppressAutoHyphens w:val="0"/>
              <w:spacing w:before="0" w:after="0"/>
              <w:jc w:val="center"/>
              <w:rPr>
                <w:rFonts w:ascii="Times New Roman" w:eastAsia="Times New Roman" w:hAnsi="Times New Roman" w:cs="Times New Roman"/>
                <w:sz w:val="20"/>
                <w:szCs w:val="20"/>
                <w:lang w:eastAsia="fr-FR"/>
              </w:rPr>
            </w:pPr>
          </w:p>
        </w:tc>
        <w:tc>
          <w:tcPr>
            <w:tcW w:w="3426" w:type="dxa"/>
            <w:tcBorders>
              <w:top w:val="nil"/>
              <w:left w:val="nil"/>
              <w:bottom w:val="nil"/>
              <w:right w:val="nil"/>
            </w:tcBorders>
            <w:shd w:val="clear" w:color="auto" w:fill="auto"/>
            <w:vAlign w:val="center"/>
            <w:hideMark/>
          </w:tcPr>
          <w:p w14:paraId="041C73B8" w14:textId="77777777" w:rsidR="006A40CF" w:rsidRPr="006A40CF" w:rsidRDefault="006A40CF" w:rsidP="006A40CF">
            <w:pPr>
              <w:suppressAutoHyphens w:val="0"/>
              <w:spacing w:before="0" w:after="0"/>
              <w:jc w:val="center"/>
              <w:rPr>
                <w:rFonts w:ascii="Times New Roman" w:eastAsia="Times New Roman" w:hAnsi="Times New Roman" w:cs="Times New Roman"/>
                <w:sz w:val="20"/>
                <w:szCs w:val="20"/>
                <w:lang w:eastAsia="fr-FR"/>
              </w:rPr>
            </w:pPr>
          </w:p>
        </w:tc>
        <w:tc>
          <w:tcPr>
            <w:tcW w:w="1460" w:type="dxa"/>
            <w:tcBorders>
              <w:top w:val="nil"/>
              <w:left w:val="nil"/>
              <w:bottom w:val="nil"/>
              <w:right w:val="nil"/>
            </w:tcBorders>
            <w:shd w:val="clear" w:color="auto" w:fill="auto"/>
            <w:noWrap/>
            <w:vAlign w:val="center"/>
            <w:hideMark/>
          </w:tcPr>
          <w:p w14:paraId="52900F7E" w14:textId="77777777" w:rsidR="006A40CF" w:rsidRPr="006A40CF" w:rsidRDefault="006A40CF" w:rsidP="006A40CF">
            <w:pPr>
              <w:suppressAutoHyphens w:val="0"/>
              <w:spacing w:before="0" w:after="0"/>
              <w:jc w:val="left"/>
              <w:rPr>
                <w:rFonts w:ascii="Times New Roman" w:eastAsia="Times New Roman" w:hAnsi="Times New Roman" w:cs="Times New Roman"/>
                <w:sz w:val="20"/>
                <w:szCs w:val="20"/>
                <w:lang w:eastAsia="fr-FR"/>
              </w:rPr>
            </w:pPr>
          </w:p>
        </w:tc>
        <w:tc>
          <w:tcPr>
            <w:tcW w:w="3384" w:type="dxa"/>
            <w:tcBorders>
              <w:top w:val="nil"/>
              <w:left w:val="single" w:sz="4" w:space="0" w:color="auto"/>
              <w:bottom w:val="single" w:sz="4" w:space="0" w:color="auto"/>
              <w:right w:val="single" w:sz="4" w:space="0" w:color="auto"/>
            </w:tcBorders>
            <w:shd w:val="clear" w:color="auto" w:fill="auto"/>
            <w:vAlign w:val="center"/>
            <w:hideMark/>
          </w:tcPr>
          <w:p w14:paraId="7BAF30B5" w14:textId="77777777" w:rsidR="006A40CF" w:rsidRPr="006A40CF" w:rsidRDefault="006A40CF" w:rsidP="006A40CF">
            <w:pPr>
              <w:suppressAutoHyphens w:val="0"/>
              <w:spacing w:before="0" w:after="0"/>
              <w:jc w:val="center"/>
              <w:rPr>
                <w:rFonts w:ascii="Times New Roman" w:eastAsia="Times New Roman" w:hAnsi="Times New Roman" w:cs="Times New Roman"/>
                <w:b/>
                <w:bCs/>
                <w:sz w:val="24"/>
                <w:szCs w:val="24"/>
                <w:lang w:eastAsia="fr-FR"/>
              </w:rPr>
            </w:pPr>
            <w:r w:rsidRPr="006A40CF">
              <w:rPr>
                <w:rFonts w:ascii="Times New Roman" w:eastAsia="Times New Roman" w:hAnsi="Times New Roman" w:cs="Times New Roman"/>
                <w:b/>
                <w:bCs/>
                <w:sz w:val="24"/>
                <w:szCs w:val="24"/>
                <w:lang w:eastAsia="fr-FR"/>
              </w:rPr>
              <w:t>Taux de Recrutement / Fidélisation clientèle</w:t>
            </w:r>
          </w:p>
        </w:tc>
        <w:tc>
          <w:tcPr>
            <w:tcW w:w="1994" w:type="dxa"/>
            <w:tcBorders>
              <w:top w:val="single" w:sz="4" w:space="0" w:color="auto"/>
              <w:left w:val="nil"/>
              <w:bottom w:val="single" w:sz="4" w:space="0" w:color="auto"/>
              <w:right w:val="single" w:sz="4" w:space="0" w:color="auto"/>
            </w:tcBorders>
            <w:shd w:val="clear" w:color="auto" w:fill="auto"/>
            <w:noWrap/>
            <w:vAlign w:val="center"/>
            <w:hideMark/>
          </w:tcPr>
          <w:p w14:paraId="0AEC8B17" w14:textId="77777777" w:rsidR="006A40CF" w:rsidRPr="006A40CF" w:rsidRDefault="006A40CF" w:rsidP="006A40CF">
            <w:pPr>
              <w:suppressAutoHyphens w:val="0"/>
              <w:spacing w:before="0" w:after="0"/>
              <w:jc w:val="center"/>
              <w:rPr>
                <w:rFonts w:ascii="Times New Roman" w:eastAsia="Times New Roman" w:hAnsi="Times New Roman" w:cs="Times New Roman"/>
                <w:b/>
                <w:bCs/>
                <w:sz w:val="26"/>
                <w:szCs w:val="26"/>
                <w:lang w:eastAsia="fr-FR"/>
              </w:rPr>
            </w:pPr>
            <w:r w:rsidRPr="006A40CF">
              <w:rPr>
                <w:rFonts w:ascii="Times New Roman" w:eastAsia="Times New Roman" w:hAnsi="Times New Roman" w:cs="Times New Roman"/>
                <w:b/>
                <w:bCs/>
                <w:sz w:val="26"/>
                <w:szCs w:val="26"/>
                <w:lang w:eastAsia="fr-FR"/>
              </w:rPr>
              <w:t>90%</w:t>
            </w:r>
          </w:p>
        </w:tc>
        <w:tc>
          <w:tcPr>
            <w:tcW w:w="1681" w:type="dxa"/>
            <w:tcBorders>
              <w:top w:val="nil"/>
              <w:left w:val="single" w:sz="4" w:space="0" w:color="auto"/>
              <w:bottom w:val="single" w:sz="4" w:space="0" w:color="auto"/>
              <w:right w:val="single" w:sz="4" w:space="0" w:color="auto"/>
            </w:tcBorders>
            <w:shd w:val="clear" w:color="auto" w:fill="auto"/>
            <w:noWrap/>
            <w:vAlign w:val="center"/>
            <w:hideMark/>
          </w:tcPr>
          <w:p w14:paraId="2FA0A43C" w14:textId="68C0D6A2" w:rsidR="006A40CF" w:rsidRPr="006A40CF" w:rsidRDefault="006A40CF" w:rsidP="006A40CF">
            <w:pPr>
              <w:suppressAutoHyphens w:val="0"/>
              <w:spacing w:before="0" w:after="0"/>
              <w:jc w:val="center"/>
              <w:rPr>
                <w:rFonts w:ascii="Times New Roman" w:eastAsia="Times New Roman" w:hAnsi="Times New Roman" w:cs="Times New Roman"/>
                <w:b/>
                <w:bCs/>
                <w:color w:val="FF0000"/>
                <w:sz w:val="26"/>
                <w:szCs w:val="26"/>
                <w:lang w:eastAsia="fr-FR"/>
              </w:rPr>
            </w:pPr>
            <w:r w:rsidRPr="006A40CF">
              <w:rPr>
                <w:b/>
                <w:bCs/>
                <w:color w:val="FF0000"/>
                <w:sz w:val="26"/>
                <w:szCs w:val="26"/>
              </w:rPr>
              <w:t>-</w:t>
            </w:r>
          </w:p>
        </w:tc>
      </w:tr>
      <w:tr w:rsidR="006A40CF" w:rsidRPr="006A40CF" w14:paraId="4C466354" w14:textId="77777777" w:rsidTr="006A40CF">
        <w:trPr>
          <w:trHeight w:val="855"/>
        </w:trPr>
        <w:tc>
          <w:tcPr>
            <w:tcW w:w="1386" w:type="dxa"/>
            <w:tcBorders>
              <w:top w:val="single" w:sz="4" w:space="0" w:color="auto"/>
              <w:left w:val="single" w:sz="4" w:space="0" w:color="auto"/>
              <w:bottom w:val="single" w:sz="4" w:space="0" w:color="auto"/>
              <w:right w:val="single" w:sz="4" w:space="0" w:color="auto"/>
            </w:tcBorders>
            <w:shd w:val="clear" w:color="000000" w:fill="A9D08E"/>
            <w:vAlign w:val="center"/>
            <w:hideMark/>
          </w:tcPr>
          <w:p w14:paraId="065EE9FE" w14:textId="77777777" w:rsidR="006A40CF" w:rsidRPr="006A40CF" w:rsidRDefault="006A40CF" w:rsidP="006A40CF">
            <w:pPr>
              <w:suppressAutoHyphens w:val="0"/>
              <w:spacing w:before="0" w:after="0"/>
              <w:jc w:val="center"/>
              <w:rPr>
                <w:rFonts w:ascii="Times New Roman" w:eastAsia="Times New Roman" w:hAnsi="Times New Roman" w:cs="Times New Roman"/>
                <w:b/>
                <w:bCs/>
                <w:lang w:eastAsia="fr-FR"/>
              </w:rPr>
            </w:pPr>
            <w:r w:rsidRPr="006A40CF">
              <w:rPr>
                <w:rFonts w:ascii="Times New Roman" w:eastAsia="Times New Roman" w:hAnsi="Times New Roman" w:cs="Times New Roman"/>
                <w:b/>
                <w:bCs/>
                <w:lang w:eastAsia="fr-FR"/>
              </w:rPr>
              <w:t>OBJECTIS NBRE CARTONS</w:t>
            </w:r>
          </w:p>
        </w:tc>
        <w:tc>
          <w:tcPr>
            <w:tcW w:w="2869" w:type="dxa"/>
            <w:gridSpan w:val="2"/>
            <w:tcBorders>
              <w:top w:val="single" w:sz="4" w:space="0" w:color="auto"/>
              <w:left w:val="nil"/>
              <w:bottom w:val="single" w:sz="4" w:space="0" w:color="auto"/>
              <w:right w:val="single" w:sz="4" w:space="0" w:color="auto"/>
            </w:tcBorders>
            <w:shd w:val="clear" w:color="000000" w:fill="A9D08E"/>
            <w:vAlign w:val="center"/>
            <w:hideMark/>
          </w:tcPr>
          <w:p w14:paraId="02435A24" w14:textId="77777777" w:rsidR="006A40CF" w:rsidRPr="006A40CF" w:rsidRDefault="006A40CF" w:rsidP="006A40CF">
            <w:pPr>
              <w:suppressAutoHyphens w:val="0"/>
              <w:spacing w:before="0" w:after="0"/>
              <w:jc w:val="center"/>
              <w:rPr>
                <w:rFonts w:ascii="Times New Roman" w:eastAsia="Times New Roman" w:hAnsi="Times New Roman" w:cs="Times New Roman"/>
                <w:b/>
                <w:bCs/>
                <w:lang w:eastAsia="fr-FR"/>
              </w:rPr>
            </w:pPr>
            <w:r w:rsidRPr="006A40CF">
              <w:rPr>
                <w:rFonts w:ascii="Times New Roman" w:eastAsia="Times New Roman" w:hAnsi="Times New Roman" w:cs="Times New Roman"/>
                <w:b/>
                <w:bCs/>
                <w:lang w:eastAsia="fr-FR"/>
              </w:rPr>
              <w:t>NBRE DE CARTONS REALISE</w:t>
            </w:r>
          </w:p>
        </w:tc>
        <w:tc>
          <w:tcPr>
            <w:tcW w:w="3426" w:type="dxa"/>
            <w:tcBorders>
              <w:top w:val="single" w:sz="4" w:space="0" w:color="auto"/>
              <w:left w:val="nil"/>
              <w:bottom w:val="single" w:sz="4" w:space="0" w:color="auto"/>
              <w:right w:val="single" w:sz="4" w:space="0" w:color="auto"/>
            </w:tcBorders>
            <w:shd w:val="clear" w:color="000000" w:fill="A9D08E"/>
            <w:vAlign w:val="center"/>
            <w:hideMark/>
          </w:tcPr>
          <w:p w14:paraId="6CE5D8A3" w14:textId="77777777" w:rsidR="006A40CF" w:rsidRPr="006A40CF" w:rsidRDefault="006A40CF" w:rsidP="006A40CF">
            <w:pPr>
              <w:suppressAutoHyphens w:val="0"/>
              <w:spacing w:before="0" w:after="0"/>
              <w:jc w:val="center"/>
              <w:rPr>
                <w:rFonts w:ascii="Times New Roman" w:eastAsia="Times New Roman" w:hAnsi="Times New Roman" w:cs="Times New Roman"/>
                <w:b/>
                <w:bCs/>
                <w:lang w:eastAsia="fr-FR"/>
              </w:rPr>
            </w:pPr>
            <w:r w:rsidRPr="006A40CF">
              <w:rPr>
                <w:rFonts w:ascii="Times New Roman" w:eastAsia="Times New Roman" w:hAnsi="Times New Roman" w:cs="Times New Roman"/>
                <w:b/>
                <w:bCs/>
                <w:lang w:eastAsia="fr-FR"/>
              </w:rPr>
              <w:t>TAUX REAL OBJECTIF CARTONS</w:t>
            </w:r>
          </w:p>
        </w:tc>
        <w:tc>
          <w:tcPr>
            <w:tcW w:w="1460" w:type="dxa"/>
            <w:tcBorders>
              <w:top w:val="nil"/>
              <w:left w:val="nil"/>
              <w:bottom w:val="nil"/>
              <w:right w:val="nil"/>
            </w:tcBorders>
            <w:shd w:val="clear" w:color="auto" w:fill="auto"/>
            <w:noWrap/>
            <w:vAlign w:val="center"/>
            <w:hideMark/>
          </w:tcPr>
          <w:p w14:paraId="48B4E2F2" w14:textId="77777777" w:rsidR="006A40CF" w:rsidRPr="006A40CF" w:rsidRDefault="006A40CF" w:rsidP="006A40CF">
            <w:pPr>
              <w:suppressAutoHyphens w:val="0"/>
              <w:spacing w:before="0" w:after="0"/>
              <w:jc w:val="center"/>
              <w:rPr>
                <w:rFonts w:ascii="Times New Roman" w:eastAsia="Times New Roman" w:hAnsi="Times New Roman" w:cs="Times New Roman"/>
                <w:b/>
                <w:bCs/>
                <w:lang w:eastAsia="fr-FR"/>
              </w:rPr>
            </w:pPr>
          </w:p>
        </w:tc>
        <w:tc>
          <w:tcPr>
            <w:tcW w:w="3384" w:type="dxa"/>
            <w:tcBorders>
              <w:top w:val="nil"/>
              <w:left w:val="single" w:sz="4" w:space="0" w:color="auto"/>
              <w:bottom w:val="single" w:sz="4" w:space="0" w:color="auto"/>
              <w:right w:val="single" w:sz="4" w:space="0" w:color="auto"/>
            </w:tcBorders>
            <w:shd w:val="clear" w:color="auto" w:fill="auto"/>
            <w:noWrap/>
            <w:vAlign w:val="center"/>
            <w:hideMark/>
          </w:tcPr>
          <w:p w14:paraId="5E7346E3" w14:textId="61027380" w:rsidR="006A40CF" w:rsidRPr="006A40CF" w:rsidRDefault="006A40CF" w:rsidP="006A40CF">
            <w:pPr>
              <w:suppressAutoHyphens w:val="0"/>
              <w:spacing w:before="0" w:after="0"/>
              <w:jc w:val="center"/>
              <w:rPr>
                <w:rFonts w:ascii="Times New Roman" w:eastAsia="Times New Roman" w:hAnsi="Times New Roman" w:cs="Times New Roman"/>
                <w:b/>
                <w:bCs/>
                <w:sz w:val="24"/>
                <w:szCs w:val="24"/>
                <w:lang w:eastAsia="fr-FR"/>
              </w:rPr>
            </w:pPr>
            <w:r w:rsidRPr="006A40CF">
              <w:rPr>
                <w:rFonts w:ascii="Times New Roman" w:eastAsia="Times New Roman" w:hAnsi="Times New Roman" w:cs="Times New Roman"/>
                <w:b/>
                <w:bCs/>
                <w:sz w:val="24"/>
                <w:szCs w:val="24"/>
                <w:lang w:eastAsia="fr-FR"/>
              </w:rPr>
              <w:t>Taux de Succès Ventes</w:t>
            </w:r>
          </w:p>
        </w:tc>
        <w:tc>
          <w:tcPr>
            <w:tcW w:w="1994" w:type="dxa"/>
            <w:tcBorders>
              <w:top w:val="single" w:sz="4" w:space="0" w:color="auto"/>
              <w:left w:val="nil"/>
              <w:bottom w:val="single" w:sz="4" w:space="0" w:color="auto"/>
              <w:right w:val="single" w:sz="4" w:space="0" w:color="auto"/>
            </w:tcBorders>
            <w:shd w:val="clear" w:color="auto" w:fill="auto"/>
            <w:noWrap/>
            <w:vAlign w:val="center"/>
            <w:hideMark/>
          </w:tcPr>
          <w:p w14:paraId="07735EAA" w14:textId="77777777" w:rsidR="006A40CF" w:rsidRPr="006A40CF" w:rsidRDefault="006A40CF" w:rsidP="006A40CF">
            <w:pPr>
              <w:suppressAutoHyphens w:val="0"/>
              <w:spacing w:before="0" w:after="0"/>
              <w:jc w:val="center"/>
              <w:rPr>
                <w:rFonts w:ascii="Times New Roman" w:eastAsia="Times New Roman" w:hAnsi="Times New Roman" w:cs="Times New Roman"/>
                <w:b/>
                <w:bCs/>
                <w:sz w:val="26"/>
                <w:szCs w:val="26"/>
                <w:lang w:eastAsia="fr-FR"/>
              </w:rPr>
            </w:pPr>
            <w:r w:rsidRPr="006A40CF">
              <w:rPr>
                <w:rFonts w:ascii="Times New Roman" w:eastAsia="Times New Roman" w:hAnsi="Times New Roman" w:cs="Times New Roman"/>
                <w:b/>
                <w:bCs/>
                <w:sz w:val="26"/>
                <w:szCs w:val="26"/>
                <w:lang w:eastAsia="fr-FR"/>
              </w:rPr>
              <w:t>90%</w:t>
            </w:r>
          </w:p>
        </w:tc>
        <w:tc>
          <w:tcPr>
            <w:tcW w:w="1681" w:type="dxa"/>
            <w:tcBorders>
              <w:top w:val="nil"/>
              <w:left w:val="nil"/>
              <w:bottom w:val="single" w:sz="4" w:space="0" w:color="auto"/>
              <w:right w:val="single" w:sz="4" w:space="0" w:color="auto"/>
            </w:tcBorders>
            <w:shd w:val="clear" w:color="auto" w:fill="auto"/>
            <w:noWrap/>
            <w:vAlign w:val="center"/>
            <w:hideMark/>
          </w:tcPr>
          <w:p w14:paraId="70035E52" w14:textId="0D8B2951" w:rsidR="006A40CF" w:rsidRPr="006A40CF" w:rsidRDefault="006A40CF" w:rsidP="006A40CF">
            <w:pPr>
              <w:suppressAutoHyphens w:val="0"/>
              <w:spacing w:before="0" w:after="0"/>
              <w:jc w:val="center"/>
              <w:rPr>
                <w:rFonts w:ascii="Times New Roman" w:eastAsia="Times New Roman" w:hAnsi="Times New Roman" w:cs="Times New Roman"/>
                <w:b/>
                <w:bCs/>
                <w:color w:val="FF0000"/>
                <w:sz w:val="26"/>
                <w:szCs w:val="26"/>
                <w:lang w:eastAsia="fr-FR"/>
              </w:rPr>
            </w:pPr>
            <w:r w:rsidRPr="006A40CF">
              <w:rPr>
                <w:rFonts w:ascii="Times New Roman" w:eastAsia="Times New Roman" w:hAnsi="Times New Roman" w:cs="Times New Roman"/>
                <w:b/>
                <w:bCs/>
                <w:color w:val="FF0000"/>
                <w:sz w:val="26"/>
                <w:szCs w:val="26"/>
                <w:lang w:eastAsia="fr-FR"/>
              </w:rPr>
              <w:t>22%</w:t>
            </w:r>
          </w:p>
        </w:tc>
      </w:tr>
      <w:tr w:rsidR="006A40CF" w:rsidRPr="006A40CF" w14:paraId="0D90008D" w14:textId="77777777" w:rsidTr="00052814">
        <w:trPr>
          <w:trHeight w:val="375"/>
        </w:trPr>
        <w:tc>
          <w:tcPr>
            <w:tcW w:w="1386" w:type="dxa"/>
            <w:tcBorders>
              <w:top w:val="nil"/>
              <w:left w:val="single" w:sz="4" w:space="0" w:color="auto"/>
              <w:bottom w:val="single" w:sz="4" w:space="0" w:color="auto"/>
              <w:right w:val="single" w:sz="4" w:space="0" w:color="auto"/>
            </w:tcBorders>
            <w:shd w:val="clear" w:color="auto" w:fill="auto"/>
            <w:noWrap/>
            <w:vAlign w:val="center"/>
            <w:hideMark/>
          </w:tcPr>
          <w:p w14:paraId="435D6AF4" w14:textId="77777777" w:rsidR="006A40CF" w:rsidRPr="006A40CF" w:rsidRDefault="006A40CF" w:rsidP="006A40CF">
            <w:pPr>
              <w:suppressAutoHyphens w:val="0"/>
              <w:spacing w:before="0" w:after="0"/>
              <w:jc w:val="center"/>
              <w:rPr>
                <w:rFonts w:eastAsia="Times New Roman"/>
                <w:b/>
                <w:bCs/>
                <w:sz w:val="28"/>
                <w:szCs w:val="28"/>
                <w:lang w:eastAsia="fr-FR"/>
              </w:rPr>
            </w:pPr>
            <w:r w:rsidRPr="006A40CF">
              <w:rPr>
                <w:rFonts w:eastAsia="Times New Roman"/>
                <w:b/>
                <w:bCs/>
                <w:sz w:val="28"/>
                <w:szCs w:val="28"/>
                <w:lang w:eastAsia="fr-FR"/>
              </w:rPr>
              <w:t>200</w:t>
            </w:r>
          </w:p>
        </w:tc>
        <w:tc>
          <w:tcPr>
            <w:tcW w:w="2869" w:type="dxa"/>
            <w:gridSpan w:val="2"/>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71DCD985" w14:textId="3AE4603A" w:rsidR="006A40CF" w:rsidRPr="006A40CF" w:rsidRDefault="006A40CF" w:rsidP="006A40CF">
            <w:pPr>
              <w:suppressAutoHyphens w:val="0"/>
              <w:spacing w:before="0" w:after="0"/>
              <w:jc w:val="center"/>
              <w:rPr>
                <w:rFonts w:eastAsia="Times New Roman"/>
                <w:b/>
                <w:bCs/>
                <w:sz w:val="28"/>
                <w:szCs w:val="28"/>
                <w:lang w:eastAsia="fr-FR"/>
              </w:rPr>
            </w:pPr>
            <w:r w:rsidRPr="006A40CF">
              <w:rPr>
                <w:b/>
                <w:bCs/>
                <w:sz w:val="28"/>
                <w:szCs w:val="28"/>
              </w:rPr>
              <w:t>17</w:t>
            </w:r>
          </w:p>
        </w:tc>
        <w:tc>
          <w:tcPr>
            <w:tcW w:w="3426" w:type="dxa"/>
            <w:tcBorders>
              <w:top w:val="single" w:sz="4" w:space="0" w:color="auto"/>
              <w:left w:val="nil"/>
              <w:bottom w:val="single" w:sz="4" w:space="0" w:color="auto"/>
              <w:right w:val="single" w:sz="4" w:space="0" w:color="auto"/>
            </w:tcBorders>
            <w:shd w:val="clear" w:color="auto" w:fill="auto"/>
            <w:vAlign w:val="center"/>
            <w:hideMark/>
          </w:tcPr>
          <w:p w14:paraId="4091BD13" w14:textId="1A07DCD7" w:rsidR="006A40CF" w:rsidRPr="006A40CF" w:rsidRDefault="006A40CF" w:rsidP="006A40CF">
            <w:pPr>
              <w:suppressAutoHyphens w:val="0"/>
              <w:spacing w:before="0" w:after="0"/>
              <w:jc w:val="center"/>
              <w:rPr>
                <w:rFonts w:eastAsia="Times New Roman"/>
                <w:b/>
                <w:bCs/>
                <w:sz w:val="28"/>
                <w:szCs w:val="28"/>
                <w:lang w:eastAsia="fr-FR"/>
              </w:rPr>
            </w:pPr>
            <w:r w:rsidRPr="006A40CF">
              <w:rPr>
                <w:b/>
                <w:bCs/>
                <w:color w:val="FF0000"/>
                <w:sz w:val="28"/>
                <w:szCs w:val="28"/>
              </w:rPr>
              <w:t>9%</w:t>
            </w:r>
          </w:p>
        </w:tc>
        <w:tc>
          <w:tcPr>
            <w:tcW w:w="1460" w:type="dxa"/>
            <w:tcBorders>
              <w:top w:val="nil"/>
              <w:left w:val="nil"/>
              <w:bottom w:val="nil"/>
              <w:right w:val="nil"/>
            </w:tcBorders>
            <w:shd w:val="clear" w:color="auto" w:fill="auto"/>
            <w:noWrap/>
            <w:vAlign w:val="center"/>
            <w:hideMark/>
          </w:tcPr>
          <w:p w14:paraId="320F6230" w14:textId="77777777" w:rsidR="006A40CF" w:rsidRPr="006A40CF" w:rsidRDefault="006A40CF" w:rsidP="006A40CF">
            <w:pPr>
              <w:suppressAutoHyphens w:val="0"/>
              <w:spacing w:before="0" w:after="0"/>
              <w:jc w:val="center"/>
              <w:rPr>
                <w:rFonts w:eastAsia="Times New Roman"/>
                <w:b/>
                <w:bCs/>
                <w:sz w:val="28"/>
                <w:szCs w:val="28"/>
                <w:lang w:eastAsia="fr-FR"/>
              </w:rPr>
            </w:pPr>
          </w:p>
        </w:tc>
        <w:tc>
          <w:tcPr>
            <w:tcW w:w="3384" w:type="dxa"/>
            <w:tcBorders>
              <w:top w:val="nil"/>
              <w:left w:val="single" w:sz="4" w:space="0" w:color="auto"/>
              <w:bottom w:val="single" w:sz="4" w:space="0" w:color="auto"/>
              <w:right w:val="single" w:sz="4" w:space="0" w:color="auto"/>
            </w:tcBorders>
            <w:shd w:val="clear" w:color="auto" w:fill="auto"/>
            <w:noWrap/>
            <w:vAlign w:val="center"/>
            <w:hideMark/>
          </w:tcPr>
          <w:p w14:paraId="13368E94" w14:textId="77777777" w:rsidR="006A40CF" w:rsidRPr="006A40CF" w:rsidRDefault="006A40CF" w:rsidP="006A40CF">
            <w:pPr>
              <w:suppressAutoHyphens w:val="0"/>
              <w:spacing w:before="0" w:after="0"/>
              <w:jc w:val="center"/>
              <w:rPr>
                <w:rFonts w:ascii="Times New Roman" w:eastAsia="Times New Roman" w:hAnsi="Times New Roman" w:cs="Times New Roman"/>
                <w:b/>
                <w:bCs/>
                <w:sz w:val="24"/>
                <w:szCs w:val="24"/>
                <w:lang w:eastAsia="fr-FR"/>
              </w:rPr>
            </w:pPr>
            <w:r w:rsidRPr="006A40CF">
              <w:rPr>
                <w:rFonts w:ascii="Times New Roman" w:eastAsia="Times New Roman" w:hAnsi="Times New Roman" w:cs="Times New Roman"/>
                <w:b/>
                <w:bCs/>
                <w:sz w:val="24"/>
                <w:szCs w:val="24"/>
                <w:lang w:eastAsia="fr-FR"/>
              </w:rPr>
              <w:t>Taux de Visibilité sur les cartons</w:t>
            </w:r>
          </w:p>
        </w:tc>
        <w:tc>
          <w:tcPr>
            <w:tcW w:w="1994" w:type="dxa"/>
            <w:tcBorders>
              <w:top w:val="single" w:sz="4" w:space="0" w:color="auto"/>
              <w:left w:val="nil"/>
              <w:bottom w:val="single" w:sz="4" w:space="0" w:color="auto"/>
              <w:right w:val="single" w:sz="4" w:space="0" w:color="auto"/>
            </w:tcBorders>
            <w:shd w:val="clear" w:color="auto" w:fill="auto"/>
            <w:noWrap/>
            <w:vAlign w:val="center"/>
            <w:hideMark/>
          </w:tcPr>
          <w:p w14:paraId="2F086DA7" w14:textId="77777777" w:rsidR="006A40CF" w:rsidRPr="006A40CF" w:rsidRDefault="006A40CF" w:rsidP="006A40CF">
            <w:pPr>
              <w:suppressAutoHyphens w:val="0"/>
              <w:spacing w:before="0" w:after="0"/>
              <w:jc w:val="center"/>
              <w:rPr>
                <w:rFonts w:ascii="Times New Roman" w:eastAsia="Times New Roman" w:hAnsi="Times New Roman" w:cs="Times New Roman"/>
                <w:b/>
                <w:bCs/>
                <w:sz w:val="26"/>
                <w:szCs w:val="26"/>
                <w:lang w:eastAsia="fr-FR"/>
              </w:rPr>
            </w:pPr>
            <w:r w:rsidRPr="006A40CF">
              <w:rPr>
                <w:rFonts w:ascii="Times New Roman" w:eastAsia="Times New Roman" w:hAnsi="Times New Roman" w:cs="Times New Roman"/>
                <w:b/>
                <w:bCs/>
                <w:sz w:val="26"/>
                <w:szCs w:val="26"/>
                <w:lang w:eastAsia="fr-FR"/>
              </w:rPr>
              <w:t>80%</w:t>
            </w:r>
          </w:p>
        </w:tc>
        <w:tc>
          <w:tcPr>
            <w:tcW w:w="1681" w:type="dxa"/>
            <w:tcBorders>
              <w:top w:val="nil"/>
              <w:left w:val="nil"/>
              <w:bottom w:val="single" w:sz="4" w:space="0" w:color="auto"/>
              <w:right w:val="single" w:sz="4" w:space="0" w:color="auto"/>
            </w:tcBorders>
            <w:shd w:val="clear" w:color="auto" w:fill="auto"/>
            <w:noWrap/>
            <w:vAlign w:val="center"/>
            <w:hideMark/>
          </w:tcPr>
          <w:p w14:paraId="716367BF" w14:textId="2EBCC305" w:rsidR="006A40CF" w:rsidRPr="006A40CF" w:rsidRDefault="006A40CF" w:rsidP="006A40CF">
            <w:pPr>
              <w:suppressAutoHyphens w:val="0"/>
              <w:spacing w:before="0" w:after="0"/>
              <w:jc w:val="center"/>
              <w:rPr>
                <w:rFonts w:ascii="Times New Roman" w:eastAsia="Times New Roman" w:hAnsi="Times New Roman" w:cs="Times New Roman"/>
                <w:b/>
                <w:bCs/>
                <w:color w:val="FF0000"/>
                <w:sz w:val="26"/>
                <w:szCs w:val="26"/>
                <w:lang w:eastAsia="fr-FR"/>
              </w:rPr>
            </w:pPr>
            <w:r w:rsidRPr="006A40CF">
              <w:rPr>
                <w:rFonts w:ascii="Times New Roman" w:eastAsia="Times New Roman" w:hAnsi="Times New Roman" w:cs="Times New Roman"/>
                <w:b/>
                <w:bCs/>
                <w:color w:val="FF0000"/>
                <w:sz w:val="26"/>
                <w:szCs w:val="26"/>
                <w:lang w:eastAsia="fr-FR"/>
              </w:rPr>
              <w:t>28%</w:t>
            </w:r>
          </w:p>
        </w:tc>
      </w:tr>
    </w:tbl>
    <w:p w14:paraId="1EE1D37C" w14:textId="510EDADD" w:rsidR="00FE6CE1" w:rsidRPr="006A40CF" w:rsidRDefault="00FE6CE1" w:rsidP="00FE6CE1">
      <w:pPr>
        <w:pStyle w:val="Paragraphedeliste"/>
        <w:spacing w:before="0" w:after="0" w:line="360" w:lineRule="auto"/>
        <w:ind w:left="0"/>
        <w:rPr>
          <w:rFonts w:ascii="Times New Roman" w:hAnsi="Times New Roman" w:cs="Times New Roman"/>
          <w:b/>
          <w:bCs/>
          <w:sz w:val="26"/>
          <w:szCs w:val="26"/>
          <w:u w:val="single"/>
        </w:rPr>
      </w:pPr>
      <w:r w:rsidRPr="006A40CF">
        <w:rPr>
          <w:rFonts w:ascii="Times New Roman" w:hAnsi="Times New Roman" w:cs="Times New Roman"/>
          <w:b/>
          <w:bCs/>
          <w:sz w:val="26"/>
          <w:szCs w:val="26"/>
          <w:u w:val="single"/>
        </w:rPr>
        <w:lastRenderedPageBreak/>
        <w:t>COMMERCIALE EDITH</w:t>
      </w:r>
    </w:p>
    <w:tbl>
      <w:tblPr>
        <w:tblW w:w="15871" w:type="dxa"/>
        <w:tblLayout w:type="fixed"/>
        <w:tblCellMar>
          <w:left w:w="70" w:type="dxa"/>
          <w:right w:w="70" w:type="dxa"/>
        </w:tblCellMar>
        <w:tblLook w:val="04A0" w:firstRow="1" w:lastRow="0" w:firstColumn="1" w:lastColumn="0" w:noHBand="0" w:noVBand="1"/>
      </w:tblPr>
      <w:tblGrid>
        <w:gridCol w:w="1496"/>
        <w:gridCol w:w="1372"/>
        <w:gridCol w:w="1542"/>
        <w:gridCol w:w="3665"/>
        <w:gridCol w:w="1418"/>
        <w:gridCol w:w="3402"/>
        <w:gridCol w:w="567"/>
        <w:gridCol w:w="992"/>
        <w:gridCol w:w="1417"/>
      </w:tblGrid>
      <w:tr w:rsidR="00A36B8E" w:rsidRPr="006A40CF" w14:paraId="6D9628CF" w14:textId="77777777" w:rsidTr="00A36B8E">
        <w:trPr>
          <w:trHeight w:val="660"/>
        </w:trPr>
        <w:tc>
          <w:tcPr>
            <w:tcW w:w="1496" w:type="dxa"/>
            <w:tcBorders>
              <w:top w:val="single" w:sz="4" w:space="0" w:color="auto"/>
              <w:left w:val="single" w:sz="4" w:space="0" w:color="auto"/>
              <w:bottom w:val="single" w:sz="4" w:space="0" w:color="auto"/>
              <w:right w:val="single" w:sz="4" w:space="0" w:color="auto"/>
            </w:tcBorders>
            <w:shd w:val="clear" w:color="000000" w:fill="92D050"/>
            <w:vAlign w:val="center"/>
            <w:hideMark/>
          </w:tcPr>
          <w:p w14:paraId="7E90EEAB" w14:textId="77777777" w:rsidR="006A40CF" w:rsidRPr="006A40CF" w:rsidRDefault="006A40CF" w:rsidP="006A40CF">
            <w:pPr>
              <w:suppressAutoHyphens w:val="0"/>
              <w:spacing w:before="0" w:after="0"/>
              <w:jc w:val="center"/>
              <w:rPr>
                <w:rFonts w:ascii="Times New Roman" w:eastAsia="Times New Roman" w:hAnsi="Times New Roman" w:cs="Times New Roman"/>
                <w:b/>
                <w:bCs/>
                <w:sz w:val="26"/>
                <w:szCs w:val="26"/>
                <w:lang w:eastAsia="fr-FR"/>
              </w:rPr>
            </w:pPr>
            <w:r w:rsidRPr="006A40CF">
              <w:rPr>
                <w:rFonts w:ascii="Times New Roman" w:eastAsia="Times New Roman" w:hAnsi="Times New Roman" w:cs="Times New Roman"/>
                <w:b/>
                <w:bCs/>
                <w:sz w:val="26"/>
                <w:szCs w:val="26"/>
                <w:lang w:eastAsia="fr-FR"/>
              </w:rPr>
              <w:t>Date</w:t>
            </w:r>
          </w:p>
        </w:tc>
        <w:tc>
          <w:tcPr>
            <w:tcW w:w="1372" w:type="dxa"/>
            <w:tcBorders>
              <w:top w:val="single" w:sz="4" w:space="0" w:color="auto"/>
              <w:left w:val="nil"/>
              <w:bottom w:val="single" w:sz="4" w:space="0" w:color="auto"/>
              <w:right w:val="single" w:sz="4" w:space="0" w:color="auto"/>
            </w:tcBorders>
            <w:shd w:val="clear" w:color="000000" w:fill="92D050"/>
            <w:vAlign w:val="center"/>
            <w:hideMark/>
          </w:tcPr>
          <w:p w14:paraId="192108EA" w14:textId="77777777" w:rsidR="006A40CF" w:rsidRPr="006A40CF" w:rsidRDefault="006A40CF" w:rsidP="006A40CF">
            <w:pPr>
              <w:suppressAutoHyphens w:val="0"/>
              <w:spacing w:before="0" w:after="0"/>
              <w:jc w:val="center"/>
              <w:rPr>
                <w:rFonts w:ascii="Times New Roman" w:eastAsia="Times New Roman" w:hAnsi="Times New Roman" w:cs="Times New Roman"/>
                <w:b/>
                <w:bCs/>
                <w:sz w:val="26"/>
                <w:szCs w:val="26"/>
                <w:lang w:eastAsia="fr-FR"/>
              </w:rPr>
            </w:pPr>
            <w:r w:rsidRPr="006A40CF">
              <w:rPr>
                <w:rFonts w:ascii="Times New Roman" w:eastAsia="Times New Roman" w:hAnsi="Times New Roman" w:cs="Times New Roman"/>
                <w:b/>
                <w:bCs/>
                <w:sz w:val="26"/>
                <w:szCs w:val="26"/>
                <w:lang w:eastAsia="fr-FR"/>
              </w:rPr>
              <w:t>N° pièce / BL</w:t>
            </w:r>
          </w:p>
        </w:tc>
        <w:tc>
          <w:tcPr>
            <w:tcW w:w="1542" w:type="dxa"/>
            <w:tcBorders>
              <w:top w:val="single" w:sz="4" w:space="0" w:color="auto"/>
              <w:left w:val="nil"/>
              <w:bottom w:val="single" w:sz="4" w:space="0" w:color="auto"/>
              <w:right w:val="single" w:sz="4" w:space="0" w:color="auto"/>
            </w:tcBorders>
            <w:shd w:val="clear" w:color="000000" w:fill="92D050"/>
            <w:vAlign w:val="center"/>
            <w:hideMark/>
          </w:tcPr>
          <w:p w14:paraId="235FB6FA" w14:textId="77777777" w:rsidR="006A40CF" w:rsidRPr="006A40CF" w:rsidRDefault="006A40CF" w:rsidP="006A40CF">
            <w:pPr>
              <w:suppressAutoHyphens w:val="0"/>
              <w:spacing w:before="0" w:after="0"/>
              <w:jc w:val="center"/>
              <w:rPr>
                <w:rFonts w:ascii="Times New Roman" w:eastAsia="Times New Roman" w:hAnsi="Times New Roman" w:cs="Times New Roman"/>
                <w:b/>
                <w:bCs/>
                <w:sz w:val="26"/>
                <w:szCs w:val="26"/>
                <w:lang w:eastAsia="fr-FR"/>
              </w:rPr>
            </w:pPr>
            <w:r w:rsidRPr="006A40CF">
              <w:rPr>
                <w:rFonts w:ascii="Times New Roman" w:eastAsia="Times New Roman" w:hAnsi="Times New Roman" w:cs="Times New Roman"/>
                <w:b/>
                <w:bCs/>
                <w:sz w:val="26"/>
                <w:szCs w:val="26"/>
                <w:lang w:eastAsia="fr-FR"/>
              </w:rPr>
              <w:t>N° Client</w:t>
            </w:r>
          </w:p>
        </w:tc>
        <w:tc>
          <w:tcPr>
            <w:tcW w:w="3665" w:type="dxa"/>
            <w:tcBorders>
              <w:top w:val="single" w:sz="4" w:space="0" w:color="auto"/>
              <w:left w:val="nil"/>
              <w:bottom w:val="single" w:sz="4" w:space="0" w:color="auto"/>
              <w:right w:val="single" w:sz="4" w:space="0" w:color="auto"/>
            </w:tcBorders>
            <w:shd w:val="clear" w:color="000000" w:fill="92D050"/>
            <w:vAlign w:val="center"/>
            <w:hideMark/>
          </w:tcPr>
          <w:p w14:paraId="29FB509D" w14:textId="77777777" w:rsidR="006A40CF" w:rsidRPr="006A40CF" w:rsidRDefault="006A40CF" w:rsidP="006A40CF">
            <w:pPr>
              <w:suppressAutoHyphens w:val="0"/>
              <w:spacing w:before="0" w:after="0"/>
              <w:jc w:val="center"/>
              <w:rPr>
                <w:rFonts w:ascii="Times New Roman" w:eastAsia="Times New Roman" w:hAnsi="Times New Roman" w:cs="Times New Roman"/>
                <w:b/>
                <w:bCs/>
                <w:sz w:val="26"/>
                <w:szCs w:val="26"/>
                <w:lang w:eastAsia="fr-FR"/>
              </w:rPr>
            </w:pPr>
            <w:r w:rsidRPr="006A40CF">
              <w:rPr>
                <w:rFonts w:ascii="Times New Roman" w:eastAsia="Times New Roman" w:hAnsi="Times New Roman" w:cs="Times New Roman"/>
                <w:b/>
                <w:bCs/>
                <w:sz w:val="26"/>
                <w:szCs w:val="26"/>
                <w:lang w:eastAsia="fr-FR"/>
              </w:rPr>
              <w:t>Nom Client</w:t>
            </w:r>
          </w:p>
        </w:tc>
        <w:tc>
          <w:tcPr>
            <w:tcW w:w="1418" w:type="dxa"/>
            <w:tcBorders>
              <w:top w:val="single" w:sz="4" w:space="0" w:color="auto"/>
              <w:left w:val="nil"/>
              <w:bottom w:val="single" w:sz="4" w:space="0" w:color="auto"/>
              <w:right w:val="single" w:sz="4" w:space="0" w:color="auto"/>
            </w:tcBorders>
            <w:shd w:val="clear" w:color="000000" w:fill="92D050"/>
            <w:vAlign w:val="center"/>
            <w:hideMark/>
          </w:tcPr>
          <w:p w14:paraId="29506EEE" w14:textId="77777777" w:rsidR="006A40CF" w:rsidRPr="006A40CF" w:rsidRDefault="006A40CF" w:rsidP="006A40CF">
            <w:pPr>
              <w:suppressAutoHyphens w:val="0"/>
              <w:spacing w:before="0" w:after="0"/>
              <w:jc w:val="center"/>
              <w:rPr>
                <w:rFonts w:ascii="Times New Roman" w:eastAsia="Times New Roman" w:hAnsi="Times New Roman" w:cs="Times New Roman"/>
                <w:b/>
                <w:bCs/>
                <w:sz w:val="26"/>
                <w:szCs w:val="26"/>
                <w:lang w:eastAsia="fr-FR"/>
              </w:rPr>
            </w:pPr>
            <w:r w:rsidRPr="006A40CF">
              <w:rPr>
                <w:rFonts w:ascii="Times New Roman" w:eastAsia="Times New Roman" w:hAnsi="Times New Roman" w:cs="Times New Roman"/>
                <w:b/>
                <w:bCs/>
                <w:sz w:val="26"/>
                <w:szCs w:val="26"/>
                <w:lang w:eastAsia="fr-FR"/>
              </w:rPr>
              <w:t xml:space="preserve"> Code Article</w:t>
            </w:r>
          </w:p>
        </w:tc>
        <w:tc>
          <w:tcPr>
            <w:tcW w:w="3402" w:type="dxa"/>
            <w:tcBorders>
              <w:top w:val="single" w:sz="4" w:space="0" w:color="auto"/>
              <w:left w:val="nil"/>
              <w:bottom w:val="single" w:sz="4" w:space="0" w:color="auto"/>
              <w:right w:val="single" w:sz="4" w:space="0" w:color="auto"/>
            </w:tcBorders>
            <w:shd w:val="clear" w:color="000000" w:fill="92D050"/>
            <w:vAlign w:val="center"/>
            <w:hideMark/>
          </w:tcPr>
          <w:p w14:paraId="0DBC566A" w14:textId="77777777" w:rsidR="006A40CF" w:rsidRPr="006A40CF" w:rsidRDefault="006A40CF" w:rsidP="006A40CF">
            <w:pPr>
              <w:suppressAutoHyphens w:val="0"/>
              <w:spacing w:before="0" w:after="0"/>
              <w:jc w:val="center"/>
              <w:rPr>
                <w:rFonts w:ascii="Times New Roman" w:eastAsia="Times New Roman" w:hAnsi="Times New Roman" w:cs="Times New Roman"/>
                <w:b/>
                <w:bCs/>
                <w:sz w:val="26"/>
                <w:szCs w:val="26"/>
                <w:lang w:eastAsia="fr-FR"/>
              </w:rPr>
            </w:pPr>
            <w:r w:rsidRPr="006A40CF">
              <w:rPr>
                <w:rFonts w:ascii="Times New Roman" w:eastAsia="Times New Roman" w:hAnsi="Times New Roman" w:cs="Times New Roman"/>
                <w:b/>
                <w:bCs/>
                <w:sz w:val="26"/>
                <w:szCs w:val="26"/>
                <w:lang w:eastAsia="fr-FR"/>
              </w:rPr>
              <w:t>Article</w:t>
            </w:r>
          </w:p>
        </w:tc>
        <w:tc>
          <w:tcPr>
            <w:tcW w:w="567" w:type="dxa"/>
            <w:tcBorders>
              <w:top w:val="single" w:sz="4" w:space="0" w:color="auto"/>
              <w:left w:val="nil"/>
              <w:bottom w:val="single" w:sz="4" w:space="0" w:color="auto"/>
              <w:right w:val="single" w:sz="4" w:space="0" w:color="auto"/>
            </w:tcBorders>
            <w:shd w:val="clear" w:color="000000" w:fill="92D050"/>
            <w:vAlign w:val="center"/>
            <w:hideMark/>
          </w:tcPr>
          <w:p w14:paraId="0D4BCB98" w14:textId="77777777" w:rsidR="006A40CF" w:rsidRPr="006A40CF" w:rsidRDefault="006A40CF" w:rsidP="006A40CF">
            <w:pPr>
              <w:suppressAutoHyphens w:val="0"/>
              <w:spacing w:before="0" w:after="0"/>
              <w:jc w:val="center"/>
              <w:rPr>
                <w:rFonts w:ascii="Times New Roman" w:eastAsia="Times New Roman" w:hAnsi="Times New Roman" w:cs="Times New Roman"/>
                <w:b/>
                <w:bCs/>
                <w:sz w:val="26"/>
                <w:szCs w:val="26"/>
                <w:lang w:eastAsia="fr-FR"/>
              </w:rPr>
            </w:pPr>
            <w:r w:rsidRPr="006A40CF">
              <w:rPr>
                <w:rFonts w:ascii="Times New Roman" w:eastAsia="Times New Roman" w:hAnsi="Times New Roman" w:cs="Times New Roman"/>
                <w:b/>
                <w:bCs/>
                <w:sz w:val="26"/>
                <w:szCs w:val="26"/>
                <w:lang w:eastAsia="fr-FR"/>
              </w:rPr>
              <w:t>Qte</w:t>
            </w:r>
          </w:p>
        </w:tc>
        <w:tc>
          <w:tcPr>
            <w:tcW w:w="992" w:type="dxa"/>
            <w:tcBorders>
              <w:top w:val="single" w:sz="4" w:space="0" w:color="auto"/>
              <w:left w:val="nil"/>
              <w:bottom w:val="single" w:sz="4" w:space="0" w:color="auto"/>
              <w:right w:val="single" w:sz="4" w:space="0" w:color="auto"/>
            </w:tcBorders>
            <w:shd w:val="clear" w:color="000000" w:fill="92D050"/>
            <w:vAlign w:val="center"/>
            <w:hideMark/>
          </w:tcPr>
          <w:p w14:paraId="2FCE4AB4" w14:textId="77777777" w:rsidR="006A40CF" w:rsidRPr="006A40CF" w:rsidRDefault="006A40CF" w:rsidP="006A40CF">
            <w:pPr>
              <w:suppressAutoHyphens w:val="0"/>
              <w:spacing w:before="0" w:after="0"/>
              <w:jc w:val="center"/>
              <w:rPr>
                <w:rFonts w:ascii="Times New Roman" w:eastAsia="Times New Roman" w:hAnsi="Times New Roman" w:cs="Times New Roman"/>
                <w:b/>
                <w:bCs/>
                <w:sz w:val="26"/>
                <w:szCs w:val="26"/>
                <w:lang w:eastAsia="fr-FR"/>
              </w:rPr>
            </w:pPr>
            <w:r w:rsidRPr="006A40CF">
              <w:rPr>
                <w:rFonts w:ascii="Times New Roman" w:eastAsia="Times New Roman" w:hAnsi="Times New Roman" w:cs="Times New Roman"/>
                <w:b/>
                <w:bCs/>
                <w:sz w:val="26"/>
                <w:szCs w:val="26"/>
                <w:lang w:eastAsia="fr-FR"/>
              </w:rPr>
              <w:t>P.U</w:t>
            </w:r>
          </w:p>
        </w:tc>
        <w:tc>
          <w:tcPr>
            <w:tcW w:w="1417" w:type="dxa"/>
            <w:tcBorders>
              <w:top w:val="single" w:sz="4" w:space="0" w:color="auto"/>
              <w:left w:val="nil"/>
              <w:bottom w:val="single" w:sz="4" w:space="0" w:color="auto"/>
              <w:right w:val="single" w:sz="4" w:space="0" w:color="auto"/>
            </w:tcBorders>
            <w:shd w:val="clear" w:color="000000" w:fill="92D050"/>
            <w:vAlign w:val="center"/>
            <w:hideMark/>
          </w:tcPr>
          <w:p w14:paraId="1814B5FB" w14:textId="77777777" w:rsidR="006A40CF" w:rsidRPr="006A40CF" w:rsidRDefault="006A40CF" w:rsidP="006A40CF">
            <w:pPr>
              <w:suppressAutoHyphens w:val="0"/>
              <w:spacing w:before="0" w:after="0"/>
              <w:jc w:val="center"/>
              <w:rPr>
                <w:rFonts w:ascii="Times New Roman" w:eastAsia="Times New Roman" w:hAnsi="Times New Roman" w:cs="Times New Roman"/>
                <w:b/>
                <w:bCs/>
                <w:sz w:val="26"/>
                <w:szCs w:val="26"/>
                <w:lang w:eastAsia="fr-FR"/>
              </w:rPr>
            </w:pPr>
            <w:r w:rsidRPr="006A40CF">
              <w:rPr>
                <w:rFonts w:ascii="Times New Roman" w:eastAsia="Times New Roman" w:hAnsi="Times New Roman" w:cs="Times New Roman"/>
                <w:b/>
                <w:bCs/>
                <w:sz w:val="26"/>
                <w:szCs w:val="26"/>
                <w:lang w:eastAsia="fr-FR"/>
              </w:rPr>
              <w:t>Montant</w:t>
            </w:r>
          </w:p>
        </w:tc>
      </w:tr>
      <w:tr w:rsidR="00A36B8E" w:rsidRPr="006A40CF" w14:paraId="76A628CB" w14:textId="77777777" w:rsidTr="00A36B8E">
        <w:trPr>
          <w:trHeight w:val="660"/>
        </w:trPr>
        <w:tc>
          <w:tcPr>
            <w:tcW w:w="1496" w:type="dxa"/>
            <w:tcBorders>
              <w:top w:val="nil"/>
              <w:left w:val="single" w:sz="4" w:space="0" w:color="auto"/>
              <w:bottom w:val="single" w:sz="4" w:space="0" w:color="auto"/>
              <w:right w:val="single" w:sz="4" w:space="0" w:color="auto"/>
            </w:tcBorders>
            <w:shd w:val="clear" w:color="auto" w:fill="auto"/>
            <w:noWrap/>
            <w:vAlign w:val="center"/>
            <w:hideMark/>
          </w:tcPr>
          <w:p w14:paraId="34A88A1B" w14:textId="77777777" w:rsidR="006A40CF" w:rsidRPr="006A40CF" w:rsidRDefault="006A40CF" w:rsidP="006A40CF">
            <w:pPr>
              <w:suppressAutoHyphens w:val="0"/>
              <w:spacing w:before="0" w:after="0"/>
              <w:jc w:val="center"/>
              <w:rPr>
                <w:rFonts w:ascii="Times New Roman" w:eastAsia="Times New Roman" w:hAnsi="Times New Roman" w:cs="Times New Roman"/>
                <w:sz w:val="26"/>
                <w:szCs w:val="26"/>
                <w:lang w:eastAsia="fr-FR"/>
              </w:rPr>
            </w:pPr>
            <w:r w:rsidRPr="006A40CF">
              <w:rPr>
                <w:rFonts w:ascii="Times New Roman" w:eastAsia="Times New Roman" w:hAnsi="Times New Roman" w:cs="Times New Roman"/>
                <w:sz w:val="26"/>
                <w:szCs w:val="26"/>
                <w:lang w:eastAsia="fr-FR"/>
              </w:rPr>
              <w:t>03/06/2025</w:t>
            </w:r>
          </w:p>
        </w:tc>
        <w:tc>
          <w:tcPr>
            <w:tcW w:w="1372" w:type="dxa"/>
            <w:tcBorders>
              <w:top w:val="nil"/>
              <w:left w:val="nil"/>
              <w:bottom w:val="single" w:sz="4" w:space="0" w:color="auto"/>
              <w:right w:val="single" w:sz="4" w:space="0" w:color="auto"/>
            </w:tcBorders>
            <w:shd w:val="clear" w:color="auto" w:fill="auto"/>
            <w:noWrap/>
            <w:vAlign w:val="center"/>
            <w:hideMark/>
          </w:tcPr>
          <w:p w14:paraId="40C6FFDB" w14:textId="77777777" w:rsidR="006A40CF" w:rsidRPr="006A40CF" w:rsidRDefault="006A40CF" w:rsidP="006A40CF">
            <w:pPr>
              <w:suppressAutoHyphens w:val="0"/>
              <w:spacing w:before="0" w:after="0"/>
              <w:jc w:val="center"/>
              <w:rPr>
                <w:rFonts w:ascii="Times New Roman" w:eastAsia="Times New Roman" w:hAnsi="Times New Roman" w:cs="Times New Roman"/>
                <w:sz w:val="26"/>
                <w:szCs w:val="26"/>
                <w:lang w:eastAsia="fr-FR"/>
              </w:rPr>
            </w:pPr>
            <w:r w:rsidRPr="006A40CF">
              <w:rPr>
                <w:rFonts w:ascii="Times New Roman" w:eastAsia="Times New Roman" w:hAnsi="Times New Roman" w:cs="Times New Roman"/>
                <w:sz w:val="26"/>
                <w:szCs w:val="26"/>
                <w:lang w:eastAsia="fr-FR"/>
              </w:rPr>
              <w:t>/0147</w:t>
            </w:r>
          </w:p>
        </w:tc>
        <w:tc>
          <w:tcPr>
            <w:tcW w:w="1542" w:type="dxa"/>
            <w:tcBorders>
              <w:top w:val="nil"/>
              <w:left w:val="nil"/>
              <w:bottom w:val="single" w:sz="4" w:space="0" w:color="auto"/>
              <w:right w:val="single" w:sz="4" w:space="0" w:color="auto"/>
            </w:tcBorders>
            <w:shd w:val="clear" w:color="auto" w:fill="auto"/>
            <w:noWrap/>
            <w:vAlign w:val="center"/>
            <w:hideMark/>
          </w:tcPr>
          <w:p w14:paraId="2D524A6E" w14:textId="77777777" w:rsidR="006A40CF" w:rsidRPr="006A40CF" w:rsidRDefault="006A40CF" w:rsidP="006A40CF">
            <w:pPr>
              <w:suppressAutoHyphens w:val="0"/>
              <w:spacing w:before="0" w:after="0"/>
              <w:jc w:val="center"/>
              <w:rPr>
                <w:rFonts w:ascii="Times New Roman" w:eastAsia="Times New Roman" w:hAnsi="Times New Roman" w:cs="Times New Roman"/>
                <w:sz w:val="26"/>
                <w:szCs w:val="26"/>
                <w:lang w:eastAsia="fr-FR"/>
              </w:rPr>
            </w:pPr>
            <w:r w:rsidRPr="006A40CF">
              <w:rPr>
                <w:rFonts w:ascii="Times New Roman" w:eastAsia="Times New Roman" w:hAnsi="Times New Roman" w:cs="Times New Roman"/>
                <w:sz w:val="26"/>
                <w:szCs w:val="26"/>
                <w:lang w:eastAsia="fr-FR"/>
              </w:rPr>
              <w:t>YD41GO034</w:t>
            </w:r>
          </w:p>
        </w:tc>
        <w:tc>
          <w:tcPr>
            <w:tcW w:w="3665" w:type="dxa"/>
            <w:tcBorders>
              <w:top w:val="nil"/>
              <w:left w:val="nil"/>
              <w:bottom w:val="single" w:sz="4" w:space="0" w:color="auto"/>
              <w:right w:val="single" w:sz="4" w:space="0" w:color="auto"/>
            </w:tcBorders>
            <w:shd w:val="clear" w:color="auto" w:fill="auto"/>
            <w:vAlign w:val="center"/>
            <w:hideMark/>
          </w:tcPr>
          <w:p w14:paraId="48FE1795" w14:textId="77777777" w:rsidR="006A40CF" w:rsidRPr="006A40CF" w:rsidRDefault="006A40CF" w:rsidP="006A40CF">
            <w:pPr>
              <w:suppressAutoHyphens w:val="0"/>
              <w:spacing w:before="0" w:after="0"/>
              <w:jc w:val="left"/>
              <w:rPr>
                <w:rFonts w:ascii="Times New Roman" w:eastAsia="Times New Roman" w:hAnsi="Times New Roman" w:cs="Times New Roman"/>
                <w:sz w:val="26"/>
                <w:szCs w:val="26"/>
                <w:lang w:eastAsia="fr-FR"/>
              </w:rPr>
            </w:pPr>
            <w:r w:rsidRPr="006A40CF">
              <w:rPr>
                <w:rFonts w:ascii="Times New Roman" w:eastAsia="Times New Roman" w:hAnsi="Times New Roman" w:cs="Times New Roman"/>
                <w:sz w:val="26"/>
                <w:szCs w:val="26"/>
                <w:lang w:eastAsia="fr-FR"/>
              </w:rPr>
              <w:t>CLIENT GROSSISTE SAMUEL</w:t>
            </w:r>
          </w:p>
        </w:tc>
        <w:tc>
          <w:tcPr>
            <w:tcW w:w="1418" w:type="dxa"/>
            <w:tcBorders>
              <w:top w:val="nil"/>
              <w:left w:val="nil"/>
              <w:bottom w:val="single" w:sz="4" w:space="0" w:color="auto"/>
              <w:right w:val="single" w:sz="4" w:space="0" w:color="auto"/>
            </w:tcBorders>
            <w:shd w:val="clear" w:color="auto" w:fill="auto"/>
            <w:noWrap/>
            <w:vAlign w:val="center"/>
            <w:hideMark/>
          </w:tcPr>
          <w:p w14:paraId="56DB7CC1" w14:textId="77777777" w:rsidR="006A40CF" w:rsidRPr="006A40CF" w:rsidRDefault="006A40CF" w:rsidP="006A40CF">
            <w:pPr>
              <w:suppressAutoHyphens w:val="0"/>
              <w:spacing w:before="0" w:after="0"/>
              <w:jc w:val="center"/>
              <w:rPr>
                <w:rFonts w:ascii="Times New Roman" w:eastAsia="Times New Roman" w:hAnsi="Times New Roman" w:cs="Times New Roman"/>
                <w:sz w:val="26"/>
                <w:szCs w:val="26"/>
                <w:lang w:eastAsia="fr-FR"/>
              </w:rPr>
            </w:pPr>
            <w:r w:rsidRPr="006A40CF">
              <w:rPr>
                <w:rFonts w:ascii="Times New Roman" w:eastAsia="Times New Roman" w:hAnsi="Times New Roman" w:cs="Times New Roman"/>
                <w:sz w:val="26"/>
                <w:szCs w:val="26"/>
                <w:lang w:eastAsia="fr-FR"/>
              </w:rPr>
              <w:t>RA100003</w:t>
            </w:r>
          </w:p>
        </w:tc>
        <w:tc>
          <w:tcPr>
            <w:tcW w:w="3402" w:type="dxa"/>
            <w:tcBorders>
              <w:top w:val="nil"/>
              <w:left w:val="nil"/>
              <w:bottom w:val="single" w:sz="4" w:space="0" w:color="auto"/>
              <w:right w:val="single" w:sz="4" w:space="0" w:color="auto"/>
            </w:tcBorders>
            <w:shd w:val="clear" w:color="auto" w:fill="auto"/>
            <w:noWrap/>
            <w:vAlign w:val="center"/>
            <w:hideMark/>
          </w:tcPr>
          <w:p w14:paraId="3D4DD8D9" w14:textId="77777777" w:rsidR="006A40CF" w:rsidRPr="006A40CF" w:rsidRDefault="006A40CF" w:rsidP="006A40CF">
            <w:pPr>
              <w:suppressAutoHyphens w:val="0"/>
              <w:spacing w:before="0" w:after="0"/>
              <w:jc w:val="left"/>
              <w:rPr>
                <w:rFonts w:ascii="Times New Roman" w:eastAsia="Times New Roman" w:hAnsi="Times New Roman" w:cs="Times New Roman"/>
                <w:sz w:val="26"/>
                <w:szCs w:val="26"/>
                <w:lang w:eastAsia="fr-FR"/>
              </w:rPr>
            </w:pPr>
            <w:r w:rsidRPr="006A40CF">
              <w:rPr>
                <w:rFonts w:ascii="Times New Roman" w:eastAsia="Times New Roman" w:hAnsi="Times New Roman" w:cs="Times New Roman"/>
                <w:sz w:val="26"/>
                <w:szCs w:val="26"/>
                <w:lang w:eastAsia="fr-FR"/>
              </w:rPr>
              <w:t>HUILE CEL'OR BIDON 20L</w:t>
            </w:r>
          </w:p>
        </w:tc>
        <w:tc>
          <w:tcPr>
            <w:tcW w:w="567" w:type="dxa"/>
            <w:tcBorders>
              <w:top w:val="nil"/>
              <w:left w:val="nil"/>
              <w:bottom w:val="single" w:sz="4" w:space="0" w:color="auto"/>
              <w:right w:val="single" w:sz="4" w:space="0" w:color="auto"/>
            </w:tcBorders>
            <w:shd w:val="clear" w:color="auto" w:fill="auto"/>
            <w:noWrap/>
            <w:vAlign w:val="center"/>
            <w:hideMark/>
          </w:tcPr>
          <w:p w14:paraId="6E84C369" w14:textId="77777777" w:rsidR="006A40CF" w:rsidRPr="006A40CF" w:rsidRDefault="006A40CF" w:rsidP="006A40CF">
            <w:pPr>
              <w:suppressAutoHyphens w:val="0"/>
              <w:spacing w:before="0" w:after="0"/>
              <w:jc w:val="center"/>
              <w:rPr>
                <w:rFonts w:ascii="Times New Roman" w:eastAsia="Times New Roman" w:hAnsi="Times New Roman" w:cs="Times New Roman"/>
                <w:sz w:val="26"/>
                <w:szCs w:val="26"/>
                <w:lang w:eastAsia="fr-FR"/>
              </w:rPr>
            </w:pPr>
            <w:r w:rsidRPr="006A40CF">
              <w:rPr>
                <w:rFonts w:ascii="Times New Roman" w:eastAsia="Times New Roman" w:hAnsi="Times New Roman" w:cs="Times New Roman"/>
                <w:sz w:val="26"/>
                <w:szCs w:val="26"/>
                <w:lang w:eastAsia="fr-FR"/>
              </w:rPr>
              <w:t>100</w:t>
            </w:r>
          </w:p>
        </w:tc>
        <w:tc>
          <w:tcPr>
            <w:tcW w:w="992" w:type="dxa"/>
            <w:tcBorders>
              <w:top w:val="nil"/>
              <w:left w:val="nil"/>
              <w:bottom w:val="single" w:sz="4" w:space="0" w:color="auto"/>
              <w:right w:val="single" w:sz="4" w:space="0" w:color="auto"/>
            </w:tcBorders>
            <w:shd w:val="clear" w:color="auto" w:fill="auto"/>
            <w:noWrap/>
            <w:vAlign w:val="center"/>
            <w:hideMark/>
          </w:tcPr>
          <w:p w14:paraId="76499764" w14:textId="77777777" w:rsidR="006A40CF" w:rsidRPr="006A40CF" w:rsidRDefault="006A40CF" w:rsidP="006A40CF">
            <w:pPr>
              <w:suppressAutoHyphens w:val="0"/>
              <w:spacing w:before="0" w:after="0"/>
              <w:jc w:val="center"/>
              <w:rPr>
                <w:rFonts w:ascii="Times New Roman" w:eastAsia="Times New Roman" w:hAnsi="Times New Roman" w:cs="Times New Roman"/>
                <w:sz w:val="26"/>
                <w:szCs w:val="26"/>
                <w:lang w:eastAsia="fr-FR"/>
              </w:rPr>
            </w:pPr>
            <w:r w:rsidRPr="006A40CF">
              <w:rPr>
                <w:rFonts w:ascii="Times New Roman" w:eastAsia="Times New Roman" w:hAnsi="Times New Roman" w:cs="Times New Roman"/>
                <w:sz w:val="26"/>
                <w:szCs w:val="26"/>
                <w:lang w:eastAsia="fr-FR"/>
              </w:rPr>
              <w:t>25 500</w:t>
            </w:r>
          </w:p>
        </w:tc>
        <w:tc>
          <w:tcPr>
            <w:tcW w:w="1417" w:type="dxa"/>
            <w:tcBorders>
              <w:top w:val="nil"/>
              <w:left w:val="nil"/>
              <w:bottom w:val="single" w:sz="4" w:space="0" w:color="auto"/>
              <w:right w:val="single" w:sz="4" w:space="0" w:color="auto"/>
            </w:tcBorders>
            <w:shd w:val="clear" w:color="auto" w:fill="auto"/>
            <w:noWrap/>
            <w:vAlign w:val="center"/>
            <w:hideMark/>
          </w:tcPr>
          <w:p w14:paraId="0041C819" w14:textId="77777777" w:rsidR="006A40CF" w:rsidRPr="006A40CF" w:rsidRDefault="006A40CF" w:rsidP="006A40CF">
            <w:pPr>
              <w:suppressAutoHyphens w:val="0"/>
              <w:spacing w:before="0" w:after="0"/>
              <w:jc w:val="center"/>
              <w:rPr>
                <w:rFonts w:ascii="Times New Roman" w:eastAsia="Times New Roman" w:hAnsi="Times New Roman" w:cs="Times New Roman"/>
                <w:sz w:val="26"/>
                <w:szCs w:val="26"/>
                <w:lang w:eastAsia="fr-FR"/>
              </w:rPr>
            </w:pPr>
            <w:r w:rsidRPr="006A40CF">
              <w:rPr>
                <w:rFonts w:ascii="Times New Roman" w:eastAsia="Times New Roman" w:hAnsi="Times New Roman" w:cs="Times New Roman"/>
                <w:sz w:val="26"/>
                <w:szCs w:val="26"/>
                <w:lang w:eastAsia="fr-FR"/>
              </w:rPr>
              <w:t>2 550 000</w:t>
            </w:r>
          </w:p>
        </w:tc>
      </w:tr>
      <w:tr w:rsidR="00A36B8E" w:rsidRPr="006A40CF" w14:paraId="5CB44EFC" w14:textId="77777777" w:rsidTr="00A36B8E">
        <w:trPr>
          <w:trHeight w:val="660"/>
        </w:trPr>
        <w:tc>
          <w:tcPr>
            <w:tcW w:w="1496" w:type="dxa"/>
            <w:tcBorders>
              <w:top w:val="nil"/>
              <w:left w:val="single" w:sz="4" w:space="0" w:color="auto"/>
              <w:bottom w:val="single" w:sz="4" w:space="0" w:color="auto"/>
              <w:right w:val="single" w:sz="4" w:space="0" w:color="auto"/>
            </w:tcBorders>
            <w:shd w:val="clear" w:color="auto" w:fill="auto"/>
            <w:noWrap/>
            <w:vAlign w:val="center"/>
            <w:hideMark/>
          </w:tcPr>
          <w:p w14:paraId="5F77D90D" w14:textId="77777777" w:rsidR="006A40CF" w:rsidRPr="006A40CF" w:rsidRDefault="006A40CF" w:rsidP="006A40CF">
            <w:pPr>
              <w:suppressAutoHyphens w:val="0"/>
              <w:spacing w:before="0" w:after="0"/>
              <w:jc w:val="center"/>
              <w:rPr>
                <w:rFonts w:ascii="Times New Roman" w:eastAsia="Times New Roman" w:hAnsi="Times New Roman" w:cs="Times New Roman"/>
                <w:sz w:val="26"/>
                <w:szCs w:val="26"/>
                <w:lang w:eastAsia="fr-FR"/>
              </w:rPr>
            </w:pPr>
            <w:r w:rsidRPr="006A40CF">
              <w:rPr>
                <w:rFonts w:ascii="Times New Roman" w:eastAsia="Times New Roman" w:hAnsi="Times New Roman" w:cs="Times New Roman"/>
                <w:sz w:val="26"/>
                <w:szCs w:val="26"/>
                <w:lang w:eastAsia="fr-FR"/>
              </w:rPr>
              <w:t>06/06/2025</w:t>
            </w:r>
          </w:p>
        </w:tc>
        <w:tc>
          <w:tcPr>
            <w:tcW w:w="1372" w:type="dxa"/>
            <w:tcBorders>
              <w:top w:val="nil"/>
              <w:left w:val="nil"/>
              <w:bottom w:val="single" w:sz="4" w:space="0" w:color="auto"/>
              <w:right w:val="single" w:sz="4" w:space="0" w:color="auto"/>
            </w:tcBorders>
            <w:shd w:val="clear" w:color="auto" w:fill="auto"/>
            <w:noWrap/>
            <w:vAlign w:val="center"/>
            <w:hideMark/>
          </w:tcPr>
          <w:p w14:paraId="13CE9FC4" w14:textId="77777777" w:rsidR="006A40CF" w:rsidRPr="006A40CF" w:rsidRDefault="006A40CF" w:rsidP="006A40CF">
            <w:pPr>
              <w:suppressAutoHyphens w:val="0"/>
              <w:spacing w:before="0" w:after="0"/>
              <w:jc w:val="center"/>
              <w:rPr>
                <w:rFonts w:ascii="Times New Roman" w:eastAsia="Times New Roman" w:hAnsi="Times New Roman" w:cs="Times New Roman"/>
                <w:sz w:val="26"/>
                <w:szCs w:val="26"/>
                <w:lang w:eastAsia="fr-FR"/>
              </w:rPr>
            </w:pPr>
            <w:r w:rsidRPr="006A40CF">
              <w:rPr>
                <w:rFonts w:ascii="Times New Roman" w:eastAsia="Times New Roman" w:hAnsi="Times New Roman" w:cs="Times New Roman"/>
                <w:sz w:val="26"/>
                <w:szCs w:val="26"/>
                <w:lang w:eastAsia="fr-FR"/>
              </w:rPr>
              <w:t>/0155</w:t>
            </w:r>
          </w:p>
        </w:tc>
        <w:tc>
          <w:tcPr>
            <w:tcW w:w="1542" w:type="dxa"/>
            <w:tcBorders>
              <w:top w:val="nil"/>
              <w:left w:val="nil"/>
              <w:bottom w:val="single" w:sz="4" w:space="0" w:color="auto"/>
              <w:right w:val="single" w:sz="4" w:space="0" w:color="auto"/>
            </w:tcBorders>
            <w:shd w:val="clear" w:color="auto" w:fill="auto"/>
            <w:noWrap/>
            <w:vAlign w:val="center"/>
            <w:hideMark/>
          </w:tcPr>
          <w:p w14:paraId="78D3E616" w14:textId="77777777" w:rsidR="006A40CF" w:rsidRPr="006A40CF" w:rsidRDefault="006A40CF" w:rsidP="006A40CF">
            <w:pPr>
              <w:suppressAutoHyphens w:val="0"/>
              <w:spacing w:before="0" w:after="0"/>
              <w:jc w:val="center"/>
              <w:rPr>
                <w:rFonts w:ascii="Times New Roman" w:eastAsia="Times New Roman" w:hAnsi="Times New Roman" w:cs="Times New Roman"/>
                <w:sz w:val="26"/>
                <w:szCs w:val="26"/>
                <w:lang w:eastAsia="fr-FR"/>
              </w:rPr>
            </w:pPr>
            <w:r w:rsidRPr="006A40CF">
              <w:rPr>
                <w:rFonts w:ascii="Times New Roman" w:eastAsia="Times New Roman" w:hAnsi="Times New Roman" w:cs="Times New Roman"/>
                <w:sz w:val="26"/>
                <w:szCs w:val="26"/>
                <w:lang w:eastAsia="fr-FR"/>
              </w:rPr>
              <w:t>YD41GO022</w:t>
            </w:r>
          </w:p>
        </w:tc>
        <w:tc>
          <w:tcPr>
            <w:tcW w:w="3665" w:type="dxa"/>
            <w:tcBorders>
              <w:top w:val="nil"/>
              <w:left w:val="nil"/>
              <w:bottom w:val="single" w:sz="4" w:space="0" w:color="auto"/>
              <w:right w:val="single" w:sz="4" w:space="0" w:color="auto"/>
            </w:tcBorders>
            <w:shd w:val="clear" w:color="auto" w:fill="auto"/>
            <w:vAlign w:val="center"/>
            <w:hideMark/>
          </w:tcPr>
          <w:p w14:paraId="742EC98F" w14:textId="77777777" w:rsidR="006A40CF" w:rsidRPr="006A40CF" w:rsidRDefault="006A40CF" w:rsidP="006A40CF">
            <w:pPr>
              <w:suppressAutoHyphens w:val="0"/>
              <w:spacing w:before="0" w:after="0"/>
              <w:jc w:val="left"/>
              <w:rPr>
                <w:rFonts w:ascii="Times New Roman" w:eastAsia="Times New Roman" w:hAnsi="Times New Roman" w:cs="Times New Roman"/>
                <w:sz w:val="26"/>
                <w:szCs w:val="26"/>
                <w:lang w:eastAsia="fr-FR"/>
              </w:rPr>
            </w:pPr>
            <w:r w:rsidRPr="006A40CF">
              <w:rPr>
                <w:rFonts w:ascii="Times New Roman" w:eastAsia="Times New Roman" w:hAnsi="Times New Roman" w:cs="Times New Roman"/>
                <w:sz w:val="26"/>
                <w:szCs w:val="26"/>
                <w:lang w:eastAsia="fr-FR"/>
              </w:rPr>
              <w:t>CLIENT GROSSISTE MIMBOMAN OPEP</w:t>
            </w:r>
          </w:p>
        </w:tc>
        <w:tc>
          <w:tcPr>
            <w:tcW w:w="1418" w:type="dxa"/>
            <w:tcBorders>
              <w:top w:val="nil"/>
              <w:left w:val="nil"/>
              <w:bottom w:val="single" w:sz="4" w:space="0" w:color="auto"/>
              <w:right w:val="single" w:sz="4" w:space="0" w:color="auto"/>
            </w:tcBorders>
            <w:shd w:val="clear" w:color="auto" w:fill="auto"/>
            <w:noWrap/>
            <w:vAlign w:val="center"/>
            <w:hideMark/>
          </w:tcPr>
          <w:p w14:paraId="41F75E9F" w14:textId="77777777" w:rsidR="006A40CF" w:rsidRPr="006A40CF" w:rsidRDefault="006A40CF" w:rsidP="006A40CF">
            <w:pPr>
              <w:suppressAutoHyphens w:val="0"/>
              <w:spacing w:before="0" w:after="0"/>
              <w:jc w:val="center"/>
              <w:rPr>
                <w:rFonts w:ascii="Times New Roman" w:eastAsia="Times New Roman" w:hAnsi="Times New Roman" w:cs="Times New Roman"/>
                <w:sz w:val="26"/>
                <w:szCs w:val="26"/>
                <w:lang w:eastAsia="fr-FR"/>
              </w:rPr>
            </w:pPr>
            <w:r w:rsidRPr="006A40CF">
              <w:rPr>
                <w:rFonts w:ascii="Times New Roman" w:eastAsia="Times New Roman" w:hAnsi="Times New Roman" w:cs="Times New Roman"/>
                <w:sz w:val="26"/>
                <w:szCs w:val="26"/>
                <w:lang w:eastAsia="fr-FR"/>
              </w:rPr>
              <w:t>RA100003</w:t>
            </w:r>
          </w:p>
        </w:tc>
        <w:tc>
          <w:tcPr>
            <w:tcW w:w="3402" w:type="dxa"/>
            <w:tcBorders>
              <w:top w:val="nil"/>
              <w:left w:val="nil"/>
              <w:bottom w:val="single" w:sz="4" w:space="0" w:color="auto"/>
              <w:right w:val="single" w:sz="4" w:space="0" w:color="auto"/>
            </w:tcBorders>
            <w:shd w:val="clear" w:color="auto" w:fill="auto"/>
            <w:noWrap/>
            <w:vAlign w:val="center"/>
            <w:hideMark/>
          </w:tcPr>
          <w:p w14:paraId="49F5D45A" w14:textId="77777777" w:rsidR="006A40CF" w:rsidRPr="006A40CF" w:rsidRDefault="006A40CF" w:rsidP="006A40CF">
            <w:pPr>
              <w:suppressAutoHyphens w:val="0"/>
              <w:spacing w:before="0" w:after="0"/>
              <w:jc w:val="left"/>
              <w:rPr>
                <w:rFonts w:ascii="Times New Roman" w:eastAsia="Times New Roman" w:hAnsi="Times New Roman" w:cs="Times New Roman"/>
                <w:sz w:val="26"/>
                <w:szCs w:val="26"/>
                <w:lang w:eastAsia="fr-FR"/>
              </w:rPr>
            </w:pPr>
            <w:r w:rsidRPr="006A40CF">
              <w:rPr>
                <w:rFonts w:ascii="Times New Roman" w:eastAsia="Times New Roman" w:hAnsi="Times New Roman" w:cs="Times New Roman"/>
                <w:sz w:val="26"/>
                <w:szCs w:val="26"/>
                <w:lang w:eastAsia="fr-FR"/>
              </w:rPr>
              <w:t>HUILE CEL'OR BIDON 20L</w:t>
            </w:r>
          </w:p>
        </w:tc>
        <w:tc>
          <w:tcPr>
            <w:tcW w:w="567" w:type="dxa"/>
            <w:tcBorders>
              <w:top w:val="nil"/>
              <w:left w:val="nil"/>
              <w:bottom w:val="single" w:sz="4" w:space="0" w:color="auto"/>
              <w:right w:val="single" w:sz="4" w:space="0" w:color="auto"/>
            </w:tcBorders>
            <w:shd w:val="clear" w:color="auto" w:fill="auto"/>
            <w:noWrap/>
            <w:vAlign w:val="center"/>
            <w:hideMark/>
          </w:tcPr>
          <w:p w14:paraId="76E04B52" w14:textId="77777777" w:rsidR="006A40CF" w:rsidRPr="006A40CF" w:rsidRDefault="006A40CF" w:rsidP="006A40CF">
            <w:pPr>
              <w:suppressAutoHyphens w:val="0"/>
              <w:spacing w:before="0" w:after="0"/>
              <w:jc w:val="center"/>
              <w:rPr>
                <w:rFonts w:ascii="Times New Roman" w:eastAsia="Times New Roman" w:hAnsi="Times New Roman" w:cs="Times New Roman"/>
                <w:sz w:val="26"/>
                <w:szCs w:val="26"/>
                <w:lang w:eastAsia="fr-FR"/>
              </w:rPr>
            </w:pPr>
            <w:r w:rsidRPr="006A40CF">
              <w:rPr>
                <w:rFonts w:ascii="Times New Roman" w:eastAsia="Times New Roman" w:hAnsi="Times New Roman" w:cs="Times New Roman"/>
                <w:sz w:val="26"/>
                <w:szCs w:val="26"/>
                <w:lang w:eastAsia="fr-FR"/>
              </w:rPr>
              <w:t>100</w:t>
            </w:r>
          </w:p>
        </w:tc>
        <w:tc>
          <w:tcPr>
            <w:tcW w:w="992" w:type="dxa"/>
            <w:tcBorders>
              <w:top w:val="nil"/>
              <w:left w:val="nil"/>
              <w:bottom w:val="single" w:sz="4" w:space="0" w:color="auto"/>
              <w:right w:val="single" w:sz="4" w:space="0" w:color="auto"/>
            </w:tcBorders>
            <w:shd w:val="clear" w:color="auto" w:fill="auto"/>
            <w:noWrap/>
            <w:vAlign w:val="center"/>
            <w:hideMark/>
          </w:tcPr>
          <w:p w14:paraId="15B685B3" w14:textId="77777777" w:rsidR="006A40CF" w:rsidRPr="006A40CF" w:rsidRDefault="006A40CF" w:rsidP="006A40CF">
            <w:pPr>
              <w:suppressAutoHyphens w:val="0"/>
              <w:spacing w:before="0" w:after="0"/>
              <w:jc w:val="center"/>
              <w:rPr>
                <w:rFonts w:ascii="Times New Roman" w:eastAsia="Times New Roman" w:hAnsi="Times New Roman" w:cs="Times New Roman"/>
                <w:sz w:val="26"/>
                <w:szCs w:val="26"/>
                <w:lang w:eastAsia="fr-FR"/>
              </w:rPr>
            </w:pPr>
            <w:r w:rsidRPr="006A40CF">
              <w:rPr>
                <w:rFonts w:ascii="Times New Roman" w:eastAsia="Times New Roman" w:hAnsi="Times New Roman" w:cs="Times New Roman"/>
                <w:sz w:val="26"/>
                <w:szCs w:val="26"/>
                <w:lang w:eastAsia="fr-FR"/>
              </w:rPr>
              <w:t>25 500</w:t>
            </w:r>
          </w:p>
        </w:tc>
        <w:tc>
          <w:tcPr>
            <w:tcW w:w="1417" w:type="dxa"/>
            <w:tcBorders>
              <w:top w:val="nil"/>
              <w:left w:val="nil"/>
              <w:bottom w:val="single" w:sz="4" w:space="0" w:color="auto"/>
              <w:right w:val="single" w:sz="4" w:space="0" w:color="auto"/>
            </w:tcBorders>
            <w:shd w:val="clear" w:color="auto" w:fill="auto"/>
            <w:noWrap/>
            <w:vAlign w:val="center"/>
            <w:hideMark/>
          </w:tcPr>
          <w:p w14:paraId="1633CFB7" w14:textId="77777777" w:rsidR="006A40CF" w:rsidRPr="006A40CF" w:rsidRDefault="006A40CF" w:rsidP="006A40CF">
            <w:pPr>
              <w:suppressAutoHyphens w:val="0"/>
              <w:spacing w:before="0" w:after="0"/>
              <w:jc w:val="center"/>
              <w:rPr>
                <w:rFonts w:ascii="Times New Roman" w:eastAsia="Times New Roman" w:hAnsi="Times New Roman" w:cs="Times New Roman"/>
                <w:sz w:val="26"/>
                <w:szCs w:val="26"/>
                <w:lang w:eastAsia="fr-FR"/>
              </w:rPr>
            </w:pPr>
            <w:r w:rsidRPr="006A40CF">
              <w:rPr>
                <w:rFonts w:ascii="Times New Roman" w:eastAsia="Times New Roman" w:hAnsi="Times New Roman" w:cs="Times New Roman"/>
                <w:sz w:val="26"/>
                <w:szCs w:val="26"/>
                <w:lang w:eastAsia="fr-FR"/>
              </w:rPr>
              <w:t>2 550 000</w:t>
            </w:r>
          </w:p>
        </w:tc>
      </w:tr>
      <w:tr w:rsidR="00A36B8E" w:rsidRPr="006A40CF" w14:paraId="542E7300" w14:textId="77777777" w:rsidTr="00A36B8E">
        <w:trPr>
          <w:trHeight w:val="330"/>
        </w:trPr>
        <w:tc>
          <w:tcPr>
            <w:tcW w:w="1496" w:type="dxa"/>
            <w:tcBorders>
              <w:top w:val="nil"/>
              <w:left w:val="single" w:sz="4" w:space="0" w:color="auto"/>
              <w:bottom w:val="single" w:sz="4" w:space="0" w:color="auto"/>
              <w:right w:val="single" w:sz="4" w:space="0" w:color="auto"/>
            </w:tcBorders>
            <w:shd w:val="clear" w:color="auto" w:fill="auto"/>
            <w:noWrap/>
            <w:vAlign w:val="center"/>
            <w:hideMark/>
          </w:tcPr>
          <w:p w14:paraId="0C46F989" w14:textId="77777777" w:rsidR="006A40CF" w:rsidRPr="006A40CF" w:rsidRDefault="006A40CF" w:rsidP="006A40CF">
            <w:pPr>
              <w:suppressAutoHyphens w:val="0"/>
              <w:spacing w:before="0" w:after="0"/>
              <w:jc w:val="center"/>
              <w:rPr>
                <w:rFonts w:ascii="Times New Roman" w:eastAsia="Times New Roman" w:hAnsi="Times New Roman" w:cs="Times New Roman"/>
                <w:sz w:val="26"/>
                <w:szCs w:val="26"/>
                <w:lang w:eastAsia="fr-FR"/>
              </w:rPr>
            </w:pPr>
            <w:r w:rsidRPr="006A40CF">
              <w:rPr>
                <w:rFonts w:ascii="Times New Roman" w:eastAsia="Times New Roman" w:hAnsi="Times New Roman" w:cs="Times New Roman"/>
                <w:sz w:val="26"/>
                <w:szCs w:val="26"/>
                <w:lang w:eastAsia="fr-FR"/>
              </w:rPr>
              <w:t>10/06/2025</w:t>
            </w:r>
          </w:p>
        </w:tc>
        <w:tc>
          <w:tcPr>
            <w:tcW w:w="1372" w:type="dxa"/>
            <w:tcBorders>
              <w:top w:val="nil"/>
              <w:left w:val="nil"/>
              <w:bottom w:val="single" w:sz="4" w:space="0" w:color="auto"/>
              <w:right w:val="single" w:sz="4" w:space="0" w:color="auto"/>
            </w:tcBorders>
            <w:shd w:val="clear" w:color="auto" w:fill="auto"/>
            <w:vAlign w:val="center"/>
            <w:hideMark/>
          </w:tcPr>
          <w:p w14:paraId="19DFA409" w14:textId="77777777" w:rsidR="006A40CF" w:rsidRPr="006A40CF" w:rsidRDefault="006A40CF" w:rsidP="006A40CF">
            <w:pPr>
              <w:suppressAutoHyphens w:val="0"/>
              <w:spacing w:before="0" w:after="0"/>
              <w:jc w:val="center"/>
              <w:rPr>
                <w:rFonts w:ascii="Times New Roman" w:eastAsia="Times New Roman" w:hAnsi="Times New Roman" w:cs="Times New Roman"/>
                <w:sz w:val="26"/>
                <w:szCs w:val="26"/>
                <w:lang w:eastAsia="fr-FR"/>
              </w:rPr>
            </w:pPr>
            <w:r w:rsidRPr="006A40CF">
              <w:rPr>
                <w:rFonts w:ascii="Times New Roman" w:eastAsia="Times New Roman" w:hAnsi="Times New Roman" w:cs="Times New Roman"/>
                <w:sz w:val="26"/>
                <w:szCs w:val="26"/>
                <w:lang w:eastAsia="fr-FR"/>
              </w:rPr>
              <w:t>/0181</w:t>
            </w:r>
          </w:p>
        </w:tc>
        <w:tc>
          <w:tcPr>
            <w:tcW w:w="1542" w:type="dxa"/>
            <w:tcBorders>
              <w:top w:val="nil"/>
              <w:left w:val="nil"/>
              <w:bottom w:val="single" w:sz="4" w:space="0" w:color="auto"/>
              <w:right w:val="single" w:sz="4" w:space="0" w:color="auto"/>
            </w:tcBorders>
            <w:shd w:val="clear" w:color="auto" w:fill="auto"/>
            <w:noWrap/>
            <w:vAlign w:val="center"/>
            <w:hideMark/>
          </w:tcPr>
          <w:p w14:paraId="33A4A7A4" w14:textId="77777777" w:rsidR="006A40CF" w:rsidRPr="006A40CF" w:rsidRDefault="006A40CF" w:rsidP="006A40CF">
            <w:pPr>
              <w:suppressAutoHyphens w:val="0"/>
              <w:spacing w:before="0" w:after="0"/>
              <w:jc w:val="center"/>
              <w:rPr>
                <w:rFonts w:ascii="Times New Roman" w:eastAsia="Times New Roman" w:hAnsi="Times New Roman" w:cs="Times New Roman"/>
                <w:sz w:val="26"/>
                <w:szCs w:val="26"/>
                <w:lang w:eastAsia="fr-FR"/>
              </w:rPr>
            </w:pPr>
            <w:r w:rsidRPr="006A40CF">
              <w:rPr>
                <w:rFonts w:ascii="Times New Roman" w:eastAsia="Times New Roman" w:hAnsi="Times New Roman" w:cs="Times New Roman"/>
                <w:sz w:val="26"/>
                <w:szCs w:val="26"/>
                <w:lang w:eastAsia="fr-FR"/>
              </w:rPr>
              <w:t>YD41PP002</w:t>
            </w:r>
          </w:p>
        </w:tc>
        <w:tc>
          <w:tcPr>
            <w:tcW w:w="3665" w:type="dxa"/>
            <w:tcBorders>
              <w:top w:val="nil"/>
              <w:left w:val="nil"/>
              <w:bottom w:val="single" w:sz="4" w:space="0" w:color="auto"/>
              <w:right w:val="single" w:sz="4" w:space="0" w:color="auto"/>
            </w:tcBorders>
            <w:shd w:val="clear" w:color="auto" w:fill="auto"/>
            <w:vAlign w:val="center"/>
            <w:hideMark/>
          </w:tcPr>
          <w:p w14:paraId="4EC00529" w14:textId="77777777" w:rsidR="006A40CF" w:rsidRPr="006A40CF" w:rsidRDefault="006A40CF" w:rsidP="006A40CF">
            <w:pPr>
              <w:suppressAutoHyphens w:val="0"/>
              <w:spacing w:before="0" w:after="0"/>
              <w:jc w:val="left"/>
              <w:rPr>
                <w:rFonts w:ascii="Times New Roman" w:eastAsia="Times New Roman" w:hAnsi="Times New Roman" w:cs="Times New Roman"/>
                <w:sz w:val="26"/>
                <w:szCs w:val="26"/>
                <w:lang w:eastAsia="fr-FR"/>
              </w:rPr>
            </w:pPr>
            <w:r w:rsidRPr="006A40CF">
              <w:rPr>
                <w:rFonts w:ascii="Times New Roman" w:eastAsia="Times New Roman" w:hAnsi="Times New Roman" w:cs="Times New Roman"/>
                <w:sz w:val="26"/>
                <w:szCs w:val="26"/>
                <w:lang w:eastAsia="fr-FR"/>
              </w:rPr>
              <w:t>CLIENT DIVERS EDITH</w:t>
            </w:r>
          </w:p>
        </w:tc>
        <w:tc>
          <w:tcPr>
            <w:tcW w:w="1418" w:type="dxa"/>
            <w:tcBorders>
              <w:top w:val="nil"/>
              <w:left w:val="nil"/>
              <w:bottom w:val="single" w:sz="4" w:space="0" w:color="auto"/>
              <w:right w:val="single" w:sz="4" w:space="0" w:color="auto"/>
            </w:tcBorders>
            <w:shd w:val="clear" w:color="auto" w:fill="auto"/>
            <w:noWrap/>
            <w:vAlign w:val="center"/>
            <w:hideMark/>
          </w:tcPr>
          <w:p w14:paraId="3792D3C8" w14:textId="77777777" w:rsidR="006A40CF" w:rsidRPr="006A40CF" w:rsidRDefault="006A40CF" w:rsidP="006A40CF">
            <w:pPr>
              <w:suppressAutoHyphens w:val="0"/>
              <w:spacing w:before="0" w:after="0"/>
              <w:jc w:val="center"/>
              <w:rPr>
                <w:rFonts w:ascii="Times New Roman" w:eastAsia="Times New Roman" w:hAnsi="Times New Roman" w:cs="Times New Roman"/>
                <w:sz w:val="26"/>
                <w:szCs w:val="26"/>
                <w:lang w:eastAsia="fr-FR"/>
              </w:rPr>
            </w:pPr>
            <w:r w:rsidRPr="006A40CF">
              <w:rPr>
                <w:rFonts w:ascii="Times New Roman" w:eastAsia="Times New Roman" w:hAnsi="Times New Roman" w:cs="Times New Roman"/>
                <w:sz w:val="26"/>
                <w:szCs w:val="26"/>
                <w:lang w:eastAsia="fr-FR"/>
              </w:rPr>
              <w:t>RA100001</w:t>
            </w:r>
          </w:p>
        </w:tc>
        <w:tc>
          <w:tcPr>
            <w:tcW w:w="3402" w:type="dxa"/>
            <w:tcBorders>
              <w:top w:val="nil"/>
              <w:left w:val="nil"/>
              <w:bottom w:val="single" w:sz="4" w:space="0" w:color="auto"/>
              <w:right w:val="single" w:sz="4" w:space="0" w:color="auto"/>
            </w:tcBorders>
            <w:shd w:val="clear" w:color="auto" w:fill="auto"/>
            <w:noWrap/>
            <w:vAlign w:val="center"/>
            <w:hideMark/>
          </w:tcPr>
          <w:p w14:paraId="16D369FD" w14:textId="77777777" w:rsidR="006A40CF" w:rsidRPr="006A40CF" w:rsidRDefault="006A40CF" w:rsidP="006A40CF">
            <w:pPr>
              <w:suppressAutoHyphens w:val="0"/>
              <w:spacing w:before="0" w:after="0"/>
              <w:jc w:val="left"/>
              <w:rPr>
                <w:rFonts w:ascii="Times New Roman" w:eastAsia="Times New Roman" w:hAnsi="Times New Roman" w:cs="Times New Roman"/>
                <w:sz w:val="26"/>
                <w:szCs w:val="26"/>
                <w:lang w:eastAsia="fr-FR"/>
              </w:rPr>
            </w:pPr>
            <w:r w:rsidRPr="006A40CF">
              <w:rPr>
                <w:rFonts w:ascii="Times New Roman" w:eastAsia="Times New Roman" w:hAnsi="Times New Roman" w:cs="Times New Roman"/>
                <w:sz w:val="26"/>
                <w:szCs w:val="26"/>
                <w:lang w:eastAsia="fr-FR"/>
              </w:rPr>
              <w:t>HUILE CEL'OR 1L CT 15</w:t>
            </w:r>
          </w:p>
        </w:tc>
        <w:tc>
          <w:tcPr>
            <w:tcW w:w="567" w:type="dxa"/>
            <w:tcBorders>
              <w:top w:val="nil"/>
              <w:left w:val="nil"/>
              <w:bottom w:val="single" w:sz="4" w:space="0" w:color="auto"/>
              <w:right w:val="single" w:sz="4" w:space="0" w:color="auto"/>
            </w:tcBorders>
            <w:shd w:val="clear" w:color="auto" w:fill="auto"/>
            <w:noWrap/>
            <w:vAlign w:val="center"/>
            <w:hideMark/>
          </w:tcPr>
          <w:p w14:paraId="4795C994" w14:textId="77777777" w:rsidR="006A40CF" w:rsidRPr="006A40CF" w:rsidRDefault="006A40CF" w:rsidP="006A40CF">
            <w:pPr>
              <w:suppressAutoHyphens w:val="0"/>
              <w:spacing w:before="0" w:after="0"/>
              <w:jc w:val="center"/>
              <w:rPr>
                <w:rFonts w:ascii="Times New Roman" w:eastAsia="Times New Roman" w:hAnsi="Times New Roman" w:cs="Times New Roman"/>
                <w:sz w:val="26"/>
                <w:szCs w:val="26"/>
                <w:lang w:eastAsia="fr-FR"/>
              </w:rPr>
            </w:pPr>
            <w:r w:rsidRPr="006A40CF">
              <w:rPr>
                <w:rFonts w:ascii="Times New Roman" w:eastAsia="Times New Roman" w:hAnsi="Times New Roman" w:cs="Times New Roman"/>
                <w:sz w:val="26"/>
                <w:szCs w:val="26"/>
                <w:lang w:eastAsia="fr-FR"/>
              </w:rPr>
              <w:t>7</w:t>
            </w:r>
          </w:p>
        </w:tc>
        <w:tc>
          <w:tcPr>
            <w:tcW w:w="992" w:type="dxa"/>
            <w:tcBorders>
              <w:top w:val="nil"/>
              <w:left w:val="nil"/>
              <w:bottom w:val="single" w:sz="4" w:space="0" w:color="auto"/>
              <w:right w:val="single" w:sz="4" w:space="0" w:color="auto"/>
            </w:tcBorders>
            <w:shd w:val="clear" w:color="auto" w:fill="auto"/>
            <w:noWrap/>
            <w:vAlign w:val="center"/>
            <w:hideMark/>
          </w:tcPr>
          <w:p w14:paraId="58631538" w14:textId="77777777" w:rsidR="006A40CF" w:rsidRPr="006A40CF" w:rsidRDefault="006A40CF" w:rsidP="006A40CF">
            <w:pPr>
              <w:suppressAutoHyphens w:val="0"/>
              <w:spacing w:before="0" w:after="0"/>
              <w:jc w:val="center"/>
              <w:rPr>
                <w:rFonts w:ascii="Times New Roman" w:eastAsia="Times New Roman" w:hAnsi="Times New Roman" w:cs="Times New Roman"/>
                <w:sz w:val="26"/>
                <w:szCs w:val="26"/>
                <w:lang w:eastAsia="fr-FR"/>
              </w:rPr>
            </w:pPr>
            <w:r w:rsidRPr="006A40CF">
              <w:rPr>
                <w:rFonts w:ascii="Times New Roman" w:eastAsia="Times New Roman" w:hAnsi="Times New Roman" w:cs="Times New Roman"/>
                <w:sz w:val="26"/>
                <w:szCs w:val="26"/>
                <w:lang w:eastAsia="fr-FR"/>
              </w:rPr>
              <w:t>20 000</w:t>
            </w:r>
          </w:p>
        </w:tc>
        <w:tc>
          <w:tcPr>
            <w:tcW w:w="1417" w:type="dxa"/>
            <w:tcBorders>
              <w:top w:val="nil"/>
              <w:left w:val="nil"/>
              <w:bottom w:val="single" w:sz="4" w:space="0" w:color="auto"/>
              <w:right w:val="single" w:sz="4" w:space="0" w:color="auto"/>
            </w:tcBorders>
            <w:shd w:val="clear" w:color="auto" w:fill="auto"/>
            <w:noWrap/>
            <w:vAlign w:val="center"/>
            <w:hideMark/>
          </w:tcPr>
          <w:p w14:paraId="6C31F91B" w14:textId="77777777" w:rsidR="006A40CF" w:rsidRPr="006A40CF" w:rsidRDefault="006A40CF" w:rsidP="006A40CF">
            <w:pPr>
              <w:suppressAutoHyphens w:val="0"/>
              <w:spacing w:before="0" w:after="0"/>
              <w:jc w:val="center"/>
              <w:rPr>
                <w:rFonts w:ascii="Times New Roman" w:eastAsia="Times New Roman" w:hAnsi="Times New Roman" w:cs="Times New Roman"/>
                <w:sz w:val="26"/>
                <w:szCs w:val="26"/>
                <w:lang w:eastAsia="fr-FR"/>
              </w:rPr>
            </w:pPr>
            <w:r w:rsidRPr="006A40CF">
              <w:rPr>
                <w:rFonts w:ascii="Times New Roman" w:eastAsia="Times New Roman" w:hAnsi="Times New Roman" w:cs="Times New Roman"/>
                <w:sz w:val="26"/>
                <w:szCs w:val="26"/>
                <w:lang w:eastAsia="fr-FR"/>
              </w:rPr>
              <w:t>140 000</w:t>
            </w:r>
          </w:p>
        </w:tc>
      </w:tr>
      <w:tr w:rsidR="00A36B8E" w:rsidRPr="006A40CF" w14:paraId="247209EC" w14:textId="77777777" w:rsidTr="00A36B8E">
        <w:trPr>
          <w:trHeight w:val="330"/>
        </w:trPr>
        <w:tc>
          <w:tcPr>
            <w:tcW w:w="1496" w:type="dxa"/>
            <w:tcBorders>
              <w:top w:val="nil"/>
              <w:left w:val="single" w:sz="4" w:space="0" w:color="auto"/>
              <w:bottom w:val="single" w:sz="4" w:space="0" w:color="auto"/>
              <w:right w:val="single" w:sz="4" w:space="0" w:color="auto"/>
            </w:tcBorders>
            <w:shd w:val="clear" w:color="auto" w:fill="auto"/>
            <w:noWrap/>
            <w:vAlign w:val="center"/>
            <w:hideMark/>
          </w:tcPr>
          <w:p w14:paraId="14FE99F3" w14:textId="77777777" w:rsidR="006A40CF" w:rsidRPr="006A40CF" w:rsidRDefault="006A40CF" w:rsidP="006A40CF">
            <w:pPr>
              <w:suppressAutoHyphens w:val="0"/>
              <w:spacing w:before="0" w:after="0"/>
              <w:jc w:val="center"/>
              <w:rPr>
                <w:rFonts w:ascii="Times New Roman" w:eastAsia="Times New Roman" w:hAnsi="Times New Roman" w:cs="Times New Roman"/>
                <w:sz w:val="26"/>
                <w:szCs w:val="26"/>
                <w:lang w:eastAsia="fr-FR"/>
              </w:rPr>
            </w:pPr>
            <w:r w:rsidRPr="006A40CF">
              <w:rPr>
                <w:rFonts w:ascii="Times New Roman" w:eastAsia="Times New Roman" w:hAnsi="Times New Roman" w:cs="Times New Roman"/>
                <w:sz w:val="26"/>
                <w:szCs w:val="26"/>
                <w:lang w:eastAsia="fr-FR"/>
              </w:rPr>
              <w:t>10/06/2025</w:t>
            </w:r>
          </w:p>
        </w:tc>
        <w:tc>
          <w:tcPr>
            <w:tcW w:w="1372" w:type="dxa"/>
            <w:tcBorders>
              <w:top w:val="nil"/>
              <w:left w:val="nil"/>
              <w:bottom w:val="single" w:sz="4" w:space="0" w:color="auto"/>
              <w:right w:val="single" w:sz="4" w:space="0" w:color="auto"/>
            </w:tcBorders>
            <w:shd w:val="clear" w:color="auto" w:fill="auto"/>
            <w:vAlign w:val="center"/>
            <w:hideMark/>
          </w:tcPr>
          <w:p w14:paraId="0664B5AE" w14:textId="77777777" w:rsidR="006A40CF" w:rsidRPr="006A40CF" w:rsidRDefault="006A40CF" w:rsidP="006A40CF">
            <w:pPr>
              <w:suppressAutoHyphens w:val="0"/>
              <w:spacing w:before="0" w:after="0"/>
              <w:jc w:val="center"/>
              <w:rPr>
                <w:rFonts w:ascii="Times New Roman" w:eastAsia="Times New Roman" w:hAnsi="Times New Roman" w:cs="Times New Roman"/>
                <w:sz w:val="26"/>
                <w:szCs w:val="26"/>
                <w:lang w:eastAsia="fr-FR"/>
              </w:rPr>
            </w:pPr>
            <w:r w:rsidRPr="006A40CF">
              <w:rPr>
                <w:rFonts w:ascii="Times New Roman" w:eastAsia="Times New Roman" w:hAnsi="Times New Roman" w:cs="Times New Roman"/>
                <w:sz w:val="26"/>
                <w:szCs w:val="26"/>
                <w:lang w:eastAsia="fr-FR"/>
              </w:rPr>
              <w:t>/0181</w:t>
            </w:r>
          </w:p>
        </w:tc>
        <w:tc>
          <w:tcPr>
            <w:tcW w:w="1542" w:type="dxa"/>
            <w:tcBorders>
              <w:top w:val="nil"/>
              <w:left w:val="nil"/>
              <w:bottom w:val="single" w:sz="4" w:space="0" w:color="auto"/>
              <w:right w:val="single" w:sz="4" w:space="0" w:color="auto"/>
            </w:tcBorders>
            <w:shd w:val="clear" w:color="auto" w:fill="auto"/>
            <w:noWrap/>
            <w:vAlign w:val="center"/>
            <w:hideMark/>
          </w:tcPr>
          <w:p w14:paraId="609A82BD" w14:textId="77777777" w:rsidR="006A40CF" w:rsidRPr="006A40CF" w:rsidRDefault="006A40CF" w:rsidP="006A40CF">
            <w:pPr>
              <w:suppressAutoHyphens w:val="0"/>
              <w:spacing w:before="0" w:after="0"/>
              <w:jc w:val="center"/>
              <w:rPr>
                <w:rFonts w:ascii="Times New Roman" w:eastAsia="Times New Roman" w:hAnsi="Times New Roman" w:cs="Times New Roman"/>
                <w:sz w:val="26"/>
                <w:szCs w:val="26"/>
                <w:lang w:eastAsia="fr-FR"/>
              </w:rPr>
            </w:pPr>
            <w:r w:rsidRPr="006A40CF">
              <w:rPr>
                <w:rFonts w:ascii="Times New Roman" w:eastAsia="Times New Roman" w:hAnsi="Times New Roman" w:cs="Times New Roman"/>
                <w:sz w:val="26"/>
                <w:szCs w:val="26"/>
                <w:lang w:eastAsia="fr-FR"/>
              </w:rPr>
              <w:t>YD41PP002</w:t>
            </w:r>
          </w:p>
        </w:tc>
        <w:tc>
          <w:tcPr>
            <w:tcW w:w="3665" w:type="dxa"/>
            <w:tcBorders>
              <w:top w:val="nil"/>
              <w:left w:val="nil"/>
              <w:bottom w:val="single" w:sz="4" w:space="0" w:color="auto"/>
              <w:right w:val="single" w:sz="4" w:space="0" w:color="auto"/>
            </w:tcBorders>
            <w:shd w:val="clear" w:color="auto" w:fill="auto"/>
            <w:vAlign w:val="center"/>
            <w:hideMark/>
          </w:tcPr>
          <w:p w14:paraId="22968526" w14:textId="77777777" w:rsidR="006A40CF" w:rsidRPr="006A40CF" w:rsidRDefault="006A40CF" w:rsidP="006A40CF">
            <w:pPr>
              <w:suppressAutoHyphens w:val="0"/>
              <w:spacing w:before="0" w:after="0"/>
              <w:jc w:val="left"/>
              <w:rPr>
                <w:rFonts w:ascii="Times New Roman" w:eastAsia="Times New Roman" w:hAnsi="Times New Roman" w:cs="Times New Roman"/>
                <w:sz w:val="26"/>
                <w:szCs w:val="26"/>
                <w:lang w:eastAsia="fr-FR"/>
              </w:rPr>
            </w:pPr>
            <w:r w:rsidRPr="006A40CF">
              <w:rPr>
                <w:rFonts w:ascii="Times New Roman" w:eastAsia="Times New Roman" w:hAnsi="Times New Roman" w:cs="Times New Roman"/>
                <w:sz w:val="26"/>
                <w:szCs w:val="26"/>
                <w:lang w:eastAsia="fr-FR"/>
              </w:rPr>
              <w:t>CLIENT DIVERS EDITH</w:t>
            </w:r>
          </w:p>
        </w:tc>
        <w:tc>
          <w:tcPr>
            <w:tcW w:w="1418" w:type="dxa"/>
            <w:tcBorders>
              <w:top w:val="nil"/>
              <w:left w:val="nil"/>
              <w:bottom w:val="single" w:sz="4" w:space="0" w:color="auto"/>
              <w:right w:val="single" w:sz="4" w:space="0" w:color="auto"/>
            </w:tcBorders>
            <w:shd w:val="clear" w:color="auto" w:fill="auto"/>
            <w:noWrap/>
            <w:vAlign w:val="center"/>
            <w:hideMark/>
          </w:tcPr>
          <w:p w14:paraId="037EB948" w14:textId="77777777" w:rsidR="006A40CF" w:rsidRPr="006A40CF" w:rsidRDefault="006A40CF" w:rsidP="006A40CF">
            <w:pPr>
              <w:suppressAutoHyphens w:val="0"/>
              <w:spacing w:before="0" w:after="0"/>
              <w:jc w:val="center"/>
              <w:rPr>
                <w:rFonts w:ascii="Times New Roman" w:eastAsia="Times New Roman" w:hAnsi="Times New Roman" w:cs="Times New Roman"/>
                <w:sz w:val="26"/>
                <w:szCs w:val="26"/>
                <w:lang w:eastAsia="fr-FR"/>
              </w:rPr>
            </w:pPr>
            <w:r w:rsidRPr="006A40CF">
              <w:rPr>
                <w:rFonts w:ascii="Times New Roman" w:eastAsia="Times New Roman" w:hAnsi="Times New Roman" w:cs="Times New Roman"/>
                <w:sz w:val="26"/>
                <w:szCs w:val="26"/>
                <w:lang w:eastAsia="fr-FR"/>
              </w:rPr>
              <w:t>RA100002</w:t>
            </w:r>
          </w:p>
        </w:tc>
        <w:tc>
          <w:tcPr>
            <w:tcW w:w="3402" w:type="dxa"/>
            <w:tcBorders>
              <w:top w:val="nil"/>
              <w:left w:val="nil"/>
              <w:bottom w:val="single" w:sz="4" w:space="0" w:color="auto"/>
              <w:right w:val="single" w:sz="4" w:space="0" w:color="auto"/>
            </w:tcBorders>
            <w:shd w:val="clear" w:color="auto" w:fill="auto"/>
            <w:noWrap/>
            <w:vAlign w:val="center"/>
            <w:hideMark/>
          </w:tcPr>
          <w:p w14:paraId="2F96B4A8" w14:textId="77777777" w:rsidR="006A40CF" w:rsidRPr="006A40CF" w:rsidRDefault="006A40CF" w:rsidP="006A40CF">
            <w:pPr>
              <w:suppressAutoHyphens w:val="0"/>
              <w:spacing w:before="0" w:after="0"/>
              <w:jc w:val="left"/>
              <w:rPr>
                <w:rFonts w:ascii="Times New Roman" w:eastAsia="Times New Roman" w:hAnsi="Times New Roman" w:cs="Times New Roman"/>
                <w:sz w:val="26"/>
                <w:szCs w:val="26"/>
                <w:lang w:eastAsia="fr-FR"/>
              </w:rPr>
            </w:pPr>
            <w:r w:rsidRPr="006A40CF">
              <w:rPr>
                <w:rFonts w:ascii="Times New Roman" w:eastAsia="Times New Roman" w:hAnsi="Times New Roman" w:cs="Times New Roman"/>
                <w:sz w:val="26"/>
                <w:szCs w:val="26"/>
                <w:lang w:eastAsia="fr-FR"/>
              </w:rPr>
              <w:t>HUILE CEL'OR 5L CT 3</w:t>
            </w:r>
          </w:p>
        </w:tc>
        <w:tc>
          <w:tcPr>
            <w:tcW w:w="567" w:type="dxa"/>
            <w:tcBorders>
              <w:top w:val="nil"/>
              <w:left w:val="nil"/>
              <w:bottom w:val="single" w:sz="4" w:space="0" w:color="auto"/>
              <w:right w:val="single" w:sz="4" w:space="0" w:color="auto"/>
            </w:tcBorders>
            <w:shd w:val="clear" w:color="auto" w:fill="auto"/>
            <w:noWrap/>
            <w:vAlign w:val="center"/>
            <w:hideMark/>
          </w:tcPr>
          <w:p w14:paraId="439D5F08" w14:textId="77777777" w:rsidR="006A40CF" w:rsidRPr="006A40CF" w:rsidRDefault="006A40CF" w:rsidP="006A40CF">
            <w:pPr>
              <w:suppressAutoHyphens w:val="0"/>
              <w:spacing w:before="0" w:after="0"/>
              <w:jc w:val="center"/>
              <w:rPr>
                <w:rFonts w:ascii="Times New Roman" w:eastAsia="Times New Roman" w:hAnsi="Times New Roman" w:cs="Times New Roman"/>
                <w:sz w:val="26"/>
                <w:szCs w:val="26"/>
                <w:lang w:eastAsia="fr-FR"/>
              </w:rPr>
            </w:pPr>
            <w:r w:rsidRPr="006A40CF">
              <w:rPr>
                <w:rFonts w:ascii="Times New Roman" w:eastAsia="Times New Roman" w:hAnsi="Times New Roman" w:cs="Times New Roman"/>
                <w:sz w:val="26"/>
                <w:szCs w:val="26"/>
                <w:lang w:eastAsia="fr-FR"/>
              </w:rPr>
              <w:t>9</w:t>
            </w:r>
          </w:p>
        </w:tc>
        <w:tc>
          <w:tcPr>
            <w:tcW w:w="992" w:type="dxa"/>
            <w:tcBorders>
              <w:top w:val="nil"/>
              <w:left w:val="nil"/>
              <w:bottom w:val="single" w:sz="4" w:space="0" w:color="auto"/>
              <w:right w:val="single" w:sz="4" w:space="0" w:color="auto"/>
            </w:tcBorders>
            <w:shd w:val="clear" w:color="auto" w:fill="auto"/>
            <w:noWrap/>
            <w:vAlign w:val="center"/>
            <w:hideMark/>
          </w:tcPr>
          <w:p w14:paraId="0753931F" w14:textId="77777777" w:rsidR="006A40CF" w:rsidRPr="006A40CF" w:rsidRDefault="006A40CF" w:rsidP="006A40CF">
            <w:pPr>
              <w:suppressAutoHyphens w:val="0"/>
              <w:spacing w:before="0" w:after="0"/>
              <w:jc w:val="center"/>
              <w:rPr>
                <w:rFonts w:ascii="Times New Roman" w:eastAsia="Times New Roman" w:hAnsi="Times New Roman" w:cs="Times New Roman"/>
                <w:sz w:val="26"/>
                <w:szCs w:val="26"/>
                <w:lang w:eastAsia="fr-FR"/>
              </w:rPr>
            </w:pPr>
            <w:r w:rsidRPr="006A40CF">
              <w:rPr>
                <w:rFonts w:ascii="Times New Roman" w:eastAsia="Times New Roman" w:hAnsi="Times New Roman" w:cs="Times New Roman"/>
                <w:sz w:val="26"/>
                <w:szCs w:val="26"/>
                <w:lang w:eastAsia="fr-FR"/>
              </w:rPr>
              <w:t>20 000</w:t>
            </w:r>
          </w:p>
        </w:tc>
        <w:tc>
          <w:tcPr>
            <w:tcW w:w="1417" w:type="dxa"/>
            <w:tcBorders>
              <w:top w:val="nil"/>
              <w:left w:val="nil"/>
              <w:bottom w:val="single" w:sz="4" w:space="0" w:color="auto"/>
              <w:right w:val="single" w:sz="4" w:space="0" w:color="auto"/>
            </w:tcBorders>
            <w:shd w:val="clear" w:color="auto" w:fill="auto"/>
            <w:noWrap/>
            <w:vAlign w:val="center"/>
            <w:hideMark/>
          </w:tcPr>
          <w:p w14:paraId="2C3FBE3E" w14:textId="77777777" w:rsidR="006A40CF" w:rsidRPr="006A40CF" w:rsidRDefault="006A40CF" w:rsidP="006A40CF">
            <w:pPr>
              <w:suppressAutoHyphens w:val="0"/>
              <w:spacing w:before="0" w:after="0"/>
              <w:jc w:val="center"/>
              <w:rPr>
                <w:rFonts w:ascii="Times New Roman" w:eastAsia="Times New Roman" w:hAnsi="Times New Roman" w:cs="Times New Roman"/>
                <w:sz w:val="26"/>
                <w:szCs w:val="26"/>
                <w:lang w:eastAsia="fr-FR"/>
              </w:rPr>
            </w:pPr>
            <w:r w:rsidRPr="006A40CF">
              <w:rPr>
                <w:rFonts w:ascii="Times New Roman" w:eastAsia="Times New Roman" w:hAnsi="Times New Roman" w:cs="Times New Roman"/>
                <w:sz w:val="26"/>
                <w:szCs w:val="26"/>
                <w:lang w:eastAsia="fr-FR"/>
              </w:rPr>
              <w:t>180 000</w:t>
            </w:r>
          </w:p>
        </w:tc>
      </w:tr>
      <w:tr w:rsidR="00A36B8E" w:rsidRPr="006A40CF" w14:paraId="011E5608" w14:textId="77777777" w:rsidTr="00A36B8E">
        <w:trPr>
          <w:trHeight w:val="330"/>
        </w:trPr>
        <w:tc>
          <w:tcPr>
            <w:tcW w:w="1496" w:type="dxa"/>
            <w:tcBorders>
              <w:top w:val="nil"/>
              <w:left w:val="single" w:sz="4" w:space="0" w:color="auto"/>
              <w:bottom w:val="single" w:sz="4" w:space="0" w:color="auto"/>
              <w:right w:val="single" w:sz="4" w:space="0" w:color="auto"/>
            </w:tcBorders>
            <w:shd w:val="clear" w:color="auto" w:fill="auto"/>
            <w:noWrap/>
            <w:vAlign w:val="center"/>
            <w:hideMark/>
          </w:tcPr>
          <w:p w14:paraId="45F35B74" w14:textId="77777777" w:rsidR="006A40CF" w:rsidRPr="006A40CF" w:rsidRDefault="006A40CF" w:rsidP="006A40CF">
            <w:pPr>
              <w:suppressAutoHyphens w:val="0"/>
              <w:spacing w:before="0" w:after="0"/>
              <w:jc w:val="center"/>
              <w:rPr>
                <w:rFonts w:ascii="Times New Roman" w:eastAsia="Times New Roman" w:hAnsi="Times New Roman" w:cs="Times New Roman"/>
                <w:sz w:val="26"/>
                <w:szCs w:val="26"/>
                <w:lang w:eastAsia="fr-FR"/>
              </w:rPr>
            </w:pPr>
            <w:r w:rsidRPr="006A40CF">
              <w:rPr>
                <w:rFonts w:ascii="Times New Roman" w:eastAsia="Times New Roman" w:hAnsi="Times New Roman" w:cs="Times New Roman"/>
                <w:sz w:val="26"/>
                <w:szCs w:val="26"/>
                <w:lang w:eastAsia="fr-FR"/>
              </w:rPr>
              <w:t>10/06/2025</w:t>
            </w:r>
          </w:p>
        </w:tc>
        <w:tc>
          <w:tcPr>
            <w:tcW w:w="1372" w:type="dxa"/>
            <w:tcBorders>
              <w:top w:val="nil"/>
              <w:left w:val="nil"/>
              <w:bottom w:val="single" w:sz="4" w:space="0" w:color="auto"/>
              <w:right w:val="single" w:sz="4" w:space="0" w:color="auto"/>
            </w:tcBorders>
            <w:shd w:val="clear" w:color="auto" w:fill="auto"/>
            <w:vAlign w:val="center"/>
            <w:hideMark/>
          </w:tcPr>
          <w:p w14:paraId="24085E3D" w14:textId="77777777" w:rsidR="006A40CF" w:rsidRPr="006A40CF" w:rsidRDefault="006A40CF" w:rsidP="006A40CF">
            <w:pPr>
              <w:suppressAutoHyphens w:val="0"/>
              <w:spacing w:before="0" w:after="0"/>
              <w:jc w:val="center"/>
              <w:rPr>
                <w:rFonts w:ascii="Times New Roman" w:eastAsia="Times New Roman" w:hAnsi="Times New Roman" w:cs="Times New Roman"/>
                <w:sz w:val="26"/>
                <w:szCs w:val="26"/>
                <w:lang w:eastAsia="fr-FR"/>
              </w:rPr>
            </w:pPr>
            <w:r w:rsidRPr="006A40CF">
              <w:rPr>
                <w:rFonts w:ascii="Times New Roman" w:eastAsia="Times New Roman" w:hAnsi="Times New Roman" w:cs="Times New Roman"/>
                <w:sz w:val="26"/>
                <w:szCs w:val="26"/>
                <w:lang w:eastAsia="fr-FR"/>
              </w:rPr>
              <w:t>/0181</w:t>
            </w:r>
          </w:p>
        </w:tc>
        <w:tc>
          <w:tcPr>
            <w:tcW w:w="1542" w:type="dxa"/>
            <w:tcBorders>
              <w:top w:val="nil"/>
              <w:left w:val="nil"/>
              <w:bottom w:val="single" w:sz="4" w:space="0" w:color="auto"/>
              <w:right w:val="single" w:sz="4" w:space="0" w:color="auto"/>
            </w:tcBorders>
            <w:shd w:val="clear" w:color="auto" w:fill="auto"/>
            <w:noWrap/>
            <w:vAlign w:val="center"/>
            <w:hideMark/>
          </w:tcPr>
          <w:p w14:paraId="70140F9E" w14:textId="77777777" w:rsidR="006A40CF" w:rsidRPr="006A40CF" w:rsidRDefault="006A40CF" w:rsidP="006A40CF">
            <w:pPr>
              <w:suppressAutoHyphens w:val="0"/>
              <w:spacing w:before="0" w:after="0"/>
              <w:jc w:val="center"/>
              <w:rPr>
                <w:rFonts w:ascii="Times New Roman" w:eastAsia="Times New Roman" w:hAnsi="Times New Roman" w:cs="Times New Roman"/>
                <w:sz w:val="26"/>
                <w:szCs w:val="26"/>
                <w:lang w:eastAsia="fr-FR"/>
              </w:rPr>
            </w:pPr>
            <w:r w:rsidRPr="006A40CF">
              <w:rPr>
                <w:rFonts w:ascii="Times New Roman" w:eastAsia="Times New Roman" w:hAnsi="Times New Roman" w:cs="Times New Roman"/>
                <w:sz w:val="26"/>
                <w:szCs w:val="26"/>
                <w:lang w:eastAsia="fr-FR"/>
              </w:rPr>
              <w:t>YD41PP002</w:t>
            </w:r>
          </w:p>
        </w:tc>
        <w:tc>
          <w:tcPr>
            <w:tcW w:w="3665" w:type="dxa"/>
            <w:tcBorders>
              <w:top w:val="nil"/>
              <w:left w:val="nil"/>
              <w:bottom w:val="single" w:sz="4" w:space="0" w:color="auto"/>
              <w:right w:val="single" w:sz="4" w:space="0" w:color="auto"/>
            </w:tcBorders>
            <w:shd w:val="clear" w:color="auto" w:fill="auto"/>
            <w:vAlign w:val="center"/>
            <w:hideMark/>
          </w:tcPr>
          <w:p w14:paraId="4CA808D9" w14:textId="77777777" w:rsidR="006A40CF" w:rsidRPr="006A40CF" w:rsidRDefault="006A40CF" w:rsidP="006A40CF">
            <w:pPr>
              <w:suppressAutoHyphens w:val="0"/>
              <w:spacing w:before="0" w:after="0"/>
              <w:jc w:val="left"/>
              <w:rPr>
                <w:rFonts w:ascii="Times New Roman" w:eastAsia="Times New Roman" w:hAnsi="Times New Roman" w:cs="Times New Roman"/>
                <w:sz w:val="26"/>
                <w:szCs w:val="26"/>
                <w:lang w:eastAsia="fr-FR"/>
              </w:rPr>
            </w:pPr>
            <w:r w:rsidRPr="006A40CF">
              <w:rPr>
                <w:rFonts w:ascii="Times New Roman" w:eastAsia="Times New Roman" w:hAnsi="Times New Roman" w:cs="Times New Roman"/>
                <w:sz w:val="26"/>
                <w:szCs w:val="26"/>
                <w:lang w:eastAsia="fr-FR"/>
              </w:rPr>
              <w:t>CLIENT DIVERS EDITH</w:t>
            </w:r>
          </w:p>
        </w:tc>
        <w:tc>
          <w:tcPr>
            <w:tcW w:w="1418" w:type="dxa"/>
            <w:tcBorders>
              <w:top w:val="nil"/>
              <w:left w:val="nil"/>
              <w:bottom w:val="single" w:sz="4" w:space="0" w:color="auto"/>
              <w:right w:val="single" w:sz="4" w:space="0" w:color="auto"/>
            </w:tcBorders>
            <w:shd w:val="clear" w:color="auto" w:fill="auto"/>
            <w:noWrap/>
            <w:vAlign w:val="center"/>
            <w:hideMark/>
          </w:tcPr>
          <w:p w14:paraId="65684EC3" w14:textId="77777777" w:rsidR="006A40CF" w:rsidRPr="006A40CF" w:rsidRDefault="006A40CF" w:rsidP="006A40CF">
            <w:pPr>
              <w:suppressAutoHyphens w:val="0"/>
              <w:spacing w:before="0" w:after="0"/>
              <w:jc w:val="center"/>
              <w:rPr>
                <w:rFonts w:ascii="Times New Roman" w:eastAsia="Times New Roman" w:hAnsi="Times New Roman" w:cs="Times New Roman"/>
                <w:sz w:val="26"/>
                <w:szCs w:val="26"/>
                <w:lang w:eastAsia="fr-FR"/>
              </w:rPr>
            </w:pPr>
            <w:r w:rsidRPr="006A40CF">
              <w:rPr>
                <w:rFonts w:ascii="Times New Roman" w:eastAsia="Times New Roman" w:hAnsi="Times New Roman" w:cs="Times New Roman"/>
                <w:sz w:val="26"/>
                <w:szCs w:val="26"/>
                <w:lang w:eastAsia="fr-FR"/>
              </w:rPr>
              <w:t>RA100003</w:t>
            </w:r>
          </w:p>
        </w:tc>
        <w:tc>
          <w:tcPr>
            <w:tcW w:w="3402" w:type="dxa"/>
            <w:tcBorders>
              <w:top w:val="nil"/>
              <w:left w:val="nil"/>
              <w:bottom w:val="single" w:sz="4" w:space="0" w:color="auto"/>
              <w:right w:val="single" w:sz="4" w:space="0" w:color="auto"/>
            </w:tcBorders>
            <w:shd w:val="clear" w:color="auto" w:fill="auto"/>
            <w:noWrap/>
            <w:vAlign w:val="center"/>
            <w:hideMark/>
          </w:tcPr>
          <w:p w14:paraId="6DA27830" w14:textId="77777777" w:rsidR="006A40CF" w:rsidRPr="006A40CF" w:rsidRDefault="006A40CF" w:rsidP="006A40CF">
            <w:pPr>
              <w:suppressAutoHyphens w:val="0"/>
              <w:spacing w:before="0" w:after="0"/>
              <w:jc w:val="left"/>
              <w:rPr>
                <w:rFonts w:ascii="Times New Roman" w:eastAsia="Times New Roman" w:hAnsi="Times New Roman" w:cs="Times New Roman"/>
                <w:sz w:val="26"/>
                <w:szCs w:val="26"/>
                <w:lang w:eastAsia="fr-FR"/>
              </w:rPr>
            </w:pPr>
            <w:r w:rsidRPr="006A40CF">
              <w:rPr>
                <w:rFonts w:ascii="Times New Roman" w:eastAsia="Times New Roman" w:hAnsi="Times New Roman" w:cs="Times New Roman"/>
                <w:sz w:val="26"/>
                <w:szCs w:val="26"/>
                <w:lang w:eastAsia="fr-FR"/>
              </w:rPr>
              <w:t>HUILE CEL'OR BIDON 20L</w:t>
            </w:r>
          </w:p>
        </w:tc>
        <w:tc>
          <w:tcPr>
            <w:tcW w:w="567" w:type="dxa"/>
            <w:tcBorders>
              <w:top w:val="nil"/>
              <w:left w:val="nil"/>
              <w:bottom w:val="single" w:sz="4" w:space="0" w:color="auto"/>
              <w:right w:val="single" w:sz="4" w:space="0" w:color="auto"/>
            </w:tcBorders>
            <w:shd w:val="clear" w:color="auto" w:fill="auto"/>
            <w:noWrap/>
            <w:vAlign w:val="center"/>
            <w:hideMark/>
          </w:tcPr>
          <w:p w14:paraId="0CE9B21E" w14:textId="77777777" w:rsidR="006A40CF" w:rsidRPr="006A40CF" w:rsidRDefault="006A40CF" w:rsidP="006A40CF">
            <w:pPr>
              <w:suppressAutoHyphens w:val="0"/>
              <w:spacing w:before="0" w:after="0"/>
              <w:jc w:val="center"/>
              <w:rPr>
                <w:rFonts w:ascii="Times New Roman" w:eastAsia="Times New Roman" w:hAnsi="Times New Roman" w:cs="Times New Roman"/>
                <w:sz w:val="26"/>
                <w:szCs w:val="26"/>
                <w:lang w:eastAsia="fr-FR"/>
              </w:rPr>
            </w:pPr>
            <w:r w:rsidRPr="006A40CF">
              <w:rPr>
                <w:rFonts w:ascii="Times New Roman" w:eastAsia="Times New Roman" w:hAnsi="Times New Roman" w:cs="Times New Roman"/>
                <w:sz w:val="26"/>
                <w:szCs w:val="26"/>
                <w:lang w:eastAsia="fr-FR"/>
              </w:rPr>
              <w:t>100</w:t>
            </w:r>
          </w:p>
        </w:tc>
        <w:tc>
          <w:tcPr>
            <w:tcW w:w="992" w:type="dxa"/>
            <w:tcBorders>
              <w:top w:val="nil"/>
              <w:left w:val="nil"/>
              <w:bottom w:val="single" w:sz="4" w:space="0" w:color="auto"/>
              <w:right w:val="single" w:sz="4" w:space="0" w:color="auto"/>
            </w:tcBorders>
            <w:shd w:val="clear" w:color="auto" w:fill="auto"/>
            <w:noWrap/>
            <w:vAlign w:val="center"/>
            <w:hideMark/>
          </w:tcPr>
          <w:p w14:paraId="7C62D2EE" w14:textId="77777777" w:rsidR="006A40CF" w:rsidRPr="006A40CF" w:rsidRDefault="006A40CF" w:rsidP="006A40CF">
            <w:pPr>
              <w:suppressAutoHyphens w:val="0"/>
              <w:spacing w:before="0" w:after="0"/>
              <w:jc w:val="center"/>
              <w:rPr>
                <w:rFonts w:ascii="Times New Roman" w:eastAsia="Times New Roman" w:hAnsi="Times New Roman" w:cs="Times New Roman"/>
                <w:sz w:val="26"/>
                <w:szCs w:val="26"/>
                <w:lang w:eastAsia="fr-FR"/>
              </w:rPr>
            </w:pPr>
            <w:r w:rsidRPr="006A40CF">
              <w:rPr>
                <w:rFonts w:ascii="Times New Roman" w:eastAsia="Times New Roman" w:hAnsi="Times New Roman" w:cs="Times New Roman"/>
                <w:sz w:val="26"/>
                <w:szCs w:val="26"/>
                <w:lang w:eastAsia="fr-FR"/>
              </w:rPr>
              <w:t>25 500</w:t>
            </w:r>
          </w:p>
        </w:tc>
        <w:tc>
          <w:tcPr>
            <w:tcW w:w="1417" w:type="dxa"/>
            <w:tcBorders>
              <w:top w:val="nil"/>
              <w:left w:val="nil"/>
              <w:bottom w:val="single" w:sz="4" w:space="0" w:color="auto"/>
              <w:right w:val="single" w:sz="4" w:space="0" w:color="auto"/>
            </w:tcBorders>
            <w:shd w:val="clear" w:color="auto" w:fill="auto"/>
            <w:noWrap/>
            <w:vAlign w:val="center"/>
            <w:hideMark/>
          </w:tcPr>
          <w:p w14:paraId="7642F0D7" w14:textId="77777777" w:rsidR="006A40CF" w:rsidRPr="006A40CF" w:rsidRDefault="006A40CF" w:rsidP="006A40CF">
            <w:pPr>
              <w:suppressAutoHyphens w:val="0"/>
              <w:spacing w:before="0" w:after="0"/>
              <w:jc w:val="center"/>
              <w:rPr>
                <w:rFonts w:ascii="Times New Roman" w:eastAsia="Times New Roman" w:hAnsi="Times New Roman" w:cs="Times New Roman"/>
                <w:sz w:val="26"/>
                <w:szCs w:val="26"/>
                <w:lang w:eastAsia="fr-FR"/>
              </w:rPr>
            </w:pPr>
            <w:r w:rsidRPr="006A40CF">
              <w:rPr>
                <w:rFonts w:ascii="Times New Roman" w:eastAsia="Times New Roman" w:hAnsi="Times New Roman" w:cs="Times New Roman"/>
                <w:sz w:val="26"/>
                <w:szCs w:val="26"/>
                <w:lang w:eastAsia="fr-FR"/>
              </w:rPr>
              <w:t>2 550 000</w:t>
            </w:r>
          </w:p>
        </w:tc>
      </w:tr>
      <w:tr w:rsidR="00A36B8E" w:rsidRPr="006A40CF" w14:paraId="24B2784F" w14:textId="77777777" w:rsidTr="00A36B8E">
        <w:trPr>
          <w:trHeight w:val="330"/>
        </w:trPr>
        <w:tc>
          <w:tcPr>
            <w:tcW w:w="1496" w:type="dxa"/>
            <w:tcBorders>
              <w:top w:val="nil"/>
              <w:left w:val="single" w:sz="4" w:space="0" w:color="auto"/>
              <w:bottom w:val="single" w:sz="4" w:space="0" w:color="auto"/>
              <w:right w:val="single" w:sz="4" w:space="0" w:color="auto"/>
            </w:tcBorders>
            <w:shd w:val="clear" w:color="auto" w:fill="auto"/>
            <w:noWrap/>
            <w:vAlign w:val="center"/>
            <w:hideMark/>
          </w:tcPr>
          <w:p w14:paraId="03D71001" w14:textId="77777777" w:rsidR="006A40CF" w:rsidRPr="006A40CF" w:rsidRDefault="006A40CF" w:rsidP="006A40CF">
            <w:pPr>
              <w:suppressAutoHyphens w:val="0"/>
              <w:spacing w:before="0" w:after="0"/>
              <w:jc w:val="center"/>
              <w:rPr>
                <w:rFonts w:ascii="Times New Roman" w:eastAsia="Times New Roman" w:hAnsi="Times New Roman" w:cs="Times New Roman"/>
                <w:sz w:val="26"/>
                <w:szCs w:val="26"/>
                <w:lang w:eastAsia="fr-FR"/>
              </w:rPr>
            </w:pPr>
            <w:r w:rsidRPr="006A40CF">
              <w:rPr>
                <w:rFonts w:ascii="Times New Roman" w:eastAsia="Times New Roman" w:hAnsi="Times New Roman" w:cs="Times New Roman"/>
                <w:sz w:val="26"/>
                <w:szCs w:val="26"/>
                <w:lang w:eastAsia="fr-FR"/>
              </w:rPr>
              <w:t>12/06/2025</w:t>
            </w:r>
          </w:p>
        </w:tc>
        <w:tc>
          <w:tcPr>
            <w:tcW w:w="1372" w:type="dxa"/>
            <w:tcBorders>
              <w:top w:val="nil"/>
              <w:left w:val="nil"/>
              <w:bottom w:val="single" w:sz="4" w:space="0" w:color="auto"/>
              <w:right w:val="single" w:sz="4" w:space="0" w:color="auto"/>
            </w:tcBorders>
            <w:shd w:val="clear" w:color="auto" w:fill="auto"/>
            <w:noWrap/>
            <w:vAlign w:val="center"/>
            <w:hideMark/>
          </w:tcPr>
          <w:p w14:paraId="6C8DB873" w14:textId="77777777" w:rsidR="006A40CF" w:rsidRPr="006A40CF" w:rsidRDefault="006A40CF" w:rsidP="006A40CF">
            <w:pPr>
              <w:suppressAutoHyphens w:val="0"/>
              <w:spacing w:before="0" w:after="0"/>
              <w:jc w:val="center"/>
              <w:rPr>
                <w:rFonts w:ascii="Times New Roman" w:eastAsia="Times New Roman" w:hAnsi="Times New Roman" w:cs="Times New Roman"/>
                <w:sz w:val="26"/>
                <w:szCs w:val="26"/>
                <w:lang w:eastAsia="fr-FR"/>
              </w:rPr>
            </w:pPr>
            <w:r w:rsidRPr="006A40CF">
              <w:rPr>
                <w:rFonts w:ascii="Times New Roman" w:eastAsia="Times New Roman" w:hAnsi="Times New Roman" w:cs="Times New Roman"/>
                <w:sz w:val="26"/>
                <w:szCs w:val="26"/>
                <w:lang w:eastAsia="fr-FR"/>
              </w:rPr>
              <w:t>/0214</w:t>
            </w:r>
          </w:p>
        </w:tc>
        <w:tc>
          <w:tcPr>
            <w:tcW w:w="1542" w:type="dxa"/>
            <w:tcBorders>
              <w:top w:val="nil"/>
              <w:left w:val="nil"/>
              <w:bottom w:val="single" w:sz="4" w:space="0" w:color="auto"/>
              <w:right w:val="single" w:sz="4" w:space="0" w:color="auto"/>
            </w:tcBorders>
            <w:shd w:val="clear" w:color="auto" w:fill="auto"/>
            <w:noWrap/>
            <w:vAlign w:val="center"/>
            <w:hideMark/>
          </w:tcPr>
          <w:p w14:paraId="13EA010F" w14:textId="77777777" w:rsidR="006A40CF" w:rsidRPr="006A40CF" w:rsidRDefault="006A40CF" w:rsidP="006A40CF">
            <w:pPr>
              <w:suppressAutoHyphens w:val="0"/>
              <w:spacing w:before="0" w:after="0"/>
              <w:jc w:val="center"/>
              <w:rPr>
                <w:rFonts w:ascii="Times New Roman" w:eastAsia="Times New Roman" w:hAnsi="Times New Roman" w:cs="Times New Roman"/>
                <w:sz w:val="26"/>
                <w:szCs w:val="26"/>
                <w:lang w:eastAsia="fr-FR"/>
              </w:rPr>
            </w:pPr>
            <w:r w:rsidRPr="006A40CF">
              <w:rPr>
                <w:rFonts w:ascii="Times New Roman" w:eastAsia="Times New Roman" w:hAnsi="Times New Roman" w:cs="Times New Roman"/>
                <w:sz w:val="26"/>
                <w:szCs w:val="26"/>
                <w:lang w:eastAsia="fr-FR"/>
              </w:rPr>
              <w:t>YD41PP002</w:t>
            </w:r>
          </w:p>
        </w:tc>
        <w:tc>
          <w:tcPr>
            <w:tcW w:w="3665" w:type="dxa"/>
            <w:tcBorders>
              <w:top w:val="nil"/>
              <w:left w:val="nil"/>
              <w:bottom w:val="single" w:sz="4" w:space="0" w:color="auto"/>
              <w:right w:val="single" w:sz="4" w:space="0" w:color="auto"/>
            </w:tcBorders>
            <w:shd w:val="clear" w:color="auto" w:fill="auto"/>
            <w:vAlign w:val="center"/>
            <w:hideMark/>
          </w:tcPr>
          <w:p w14:paraId="1337589F" w14:textId="77777777" w:rsidR="006A40CF" w:rsidRPr="006A40CF" w:rsidRDefault="006A40CF" w:rsidP="006A40CF">
            <w:pPr>
              <w:suppressAutoHyphens w:val="0"/>
              <w:spacing w:before="0" w:after="0"/>
              <w:jc w:val="left"/>
              <w:rPr>
                <w:rFonts w:ascii="Times New Roman" w:eastAsia="Times New Roman" w:hAnsi="Times New Roman" w:cs="Times New Roman"/>
                <w:sz w:val="26"/>
                <w:szCs w:val="26"/>
                <w:lang w:eastAsia="fr-FR"/>
              </w:rPr>
            </w:pPr>
            <w:r w:rsidRPr="006A40CF">
              <w:rPr>
                <w:rFonts w:ascii="Times New Roman" w:eastAsia="Times New Roman" w:hAnsi="Times New Roman" w:cs="Times New Roman"/>
                <w:sz w:val="26"/>
                <w:szCs w:val="26"/>
                <w:lang w:eastAsia="fr-FR"/>
              </w:rPr>
              <w:t>CLIENT DIVERS EDITH</w:t>
            </w:r>
          </w:p>
        </w:tc>
        <w:tc>
          <w:tcPr>
            <w:tcW w:w="1418" w:type="dxa"/>
            <w:tcBorders>
              <w:top w:val="nil"/>
              <w:left w:val="nil"/>
              <w:bottom w:val="single" w:sz="4" w:space="0" w:color="auto"/>
              <w:right w:val="single" w:sz="4" w:space="0" w:color="auto"/>
            </w:tcBorders>
            <w:shd w:val="clear" w:color="auto" w:fill="auto"/>
            <w:noWrap/>
            <w:vAlign w:val="center"/>
            <w:hideMark/>
          </w:tcPr>
          <w:p w14:paraId="4D4F79C4" w14:textId="77777777" w:rsidR="006A40CF" w:rsidRPr="006A40CF" w:rsidRDefault="006A40CF" w:rsidP="006A40CF">
            <w:pPr>
              <w:suppressAutoHyphens w:val="0"/>
              <w:spacing w:before="0" w:after="0"/>
              <w:jc w:val="center"/>
              <w:rPr>
                <w:rFonts w:ascii="Times New Roman" w:eastAsia="Times New Roman" w:hAnsi="Times New Roman" w:cs="Times New Roman"/>
                <w:sz w:val="26"/>
                <w:szCs w:val="26"/>
                <w:lang w:eastAsia="fr-FR"/>
              </w:rPr>
            </w:pPr>
            <w:r w:rsidRPr="006A40CF">
              <w:rPr>
                <w:rFonts w:ascii="Times New Roman" w:eastAsia="Times New Roman" w:hAnsi="Times New Roman" w:cs="Times New Roman"/>
                <w:sz w:val="26"/>
                <w:szCs w:val="26"/>
                <w:lang w:eastAsia="fr-FR"/>
              </w:rPr>
              <w:t>RA100003</w:t>
            </w:r>
          </w:p>
        </w:tc>
        <w:tc>
          <w:tcPr>
            <w:tcW w:w="3402" w:type="dxa"/>
            <w:tcBorders>
              <w:top w:val="nil"/>
              <w:left w:val="nil"/>
              <w:bottom w:val="single" w:sz="4" w:space="0" w:color="auto"/>
              <w:right w:val="single" w:sz="4" w:space="0" w:color="auto"/>
            </w:tcBorders>
            <w:shd w:val="clear" w:color="auto" w:fill="auto"/>
            <w:noWrap/>
            <w:vAlign w:val="center"/>
            <w:hideMark/>
          </w:tcPr>
          <w:p w14:paraId="7CFF4245" w14:textId="77777777" w:rsidR="006A40CF" w:rsidRPr="006A40CF" w:rsidRDefault="006A40CF" w:rsidP="006A40CF">
            <w:pPr>
              <w:suppressAutoHyphens w:val="0"/>
              <w:spacing w:before="0" w:after="0"/>
              <w:jc w:val="left"/>
              <w:rPr>
                <w:rFonts w:ascii="Times New Roman" w:eastAsia="Times New Roman" w:hAnsi="Times New Roman" w:cs="Times New Roman"/>
                <w:sz w:val="26"/>
                <w:szCs w:val="26"/>
                <w:lang w:eastAsia="fr-FR"/>
              </w:rPr>
            </w:pPr>
            <w:r w:rsidRPr="006A40CF">
              <w:rPr>
                <w:rFonts w:ascii="Times New Roman" w:eastAsia="Times New Roman" w:hAnsi="Times New Roman" w:cs="Times New Roman"/>
                <w:sz w:val="26"/>
                <w:szCs w:val="26"/>
                <w:lang w:eastAsia="fr-FR"/>
              </w:rPr>
              <w:t>HUILE CEL'OR BIDON 20L</w:t>
            </w:r>
          </w:p>
        </w:tc>
        <w:tc>
          <w:tcPr>
            <w:tcW w:w="567" w:type="dxa"/>
            <w:tcBorders>
              <w:top w:val="nil"/>
              <w:left w:val="nil"/>
              <w:bottom w:val="single" w:sz="4" w:space="0" w:color="auto"/>
              <w:right w:val="single" w:sz="4" w:space="0" w:color="auto"/>
            </w:tcBorders>
            <w:shd w:val="clear" w:color="auto" w:fill="auto"/>
            <w:noWrap/>
            <w:vAlign w:val="center"/>
            <w:hideMark/>
          </w:tcPr>
          <w:p w14:paraId="679E4ABF" w14:textId="77777777" w:rsidR="006A40CF" w:rsidRPr="006A40CF" w:rsidRDefault="006A40CF" w:rsidP="006A40CF">
            <w:pPr>
              <w:suppressAutoHyphens w:val="0"/>
              <w:spacing w:before="0" w:after="0"/>
              <w:jc w:val="center"/>
              <w:rPr>
                <w:rFonts w:ascii="Times New Roman" w:eastAsia="Times New Roman" w:hAnsi="Times New Roman" w:cs="Times New Roman"/>
                <w:sz w:val="26"/>
                <w:szCs w:val="26"/>
                <w:lang w:eastAsia="fr-FR"/>
              </w:rPr>
            </w:pPr>
            <w:r w:rsidRPr="006A40CF">
              <w:rPr>
                <w:rFonts w:ascii="Times New Roman" w:eastAsia="Times New Roman" w:hAnsi="Times New Roman" w:cs="Times New Roman"/>
                <w:sz w:val="26"/>
                <w:szCs w:val="26"/>
                <w:lang w:eastAsia="fr-FR"/>
              </w:rPr>
              <w:t>75</w:t>
            </w:r>
          </w:p>
        </w:tc>
        <w:tc>
          <w:tcPr>
            <w:tcW w:w="992" w:type="dxa"/>
            <w:tcBorders>
              <w:top w:val="nil"/>
              <w:left w:val="nil"/>
              <w:bottom w:val="single" w:sz="4" w:space="0" w:color="auto"/>
              <w:right w:val="single" w:sz="4" w:space="0" w:color="auto"/>
            </w:tcBorders>
            <w:shd w:val="clear" w:color="auto" w:fill="auto"/>
            <w:noWrap/>
            <w:vAlign w:val="center"/>
            <w:hideMark/>
          </w:tcPr>
          <w:p w14:paraId="3EA680FD" w14:textId="77777777" w:rsidR="006A40CF" w:rsidRPr="006A40CF" w:rsidRDefault="006A40CF" w:rsidP="006A40CF">
            <w:pPr>
              <w:suppressAutoHyphens w:val="0"/>
              <w:spacing w:before="0" w:after="0"/>
              <w:jc w:val="center"/>
              <w:rPr>
                <w:rFonts w:ascii="Times New Roman" w:eastAsia="Times New Roman" w:hAnsi="Times New Roman" w:cs="Times New Roman"/>
                <w:sz w:val="26"/>
                <w:szCs w:val="26"/>
                <w:lang w:eastAsia="fr-FR"/>
              </w:rPr>
            </w:pPr>
            <w:r w:rsidRPr="006A40CF">
              <w:rPr>
                <w:rFonts w:ascii="Times New Roman" w:eastAsia="Times New Roman" w:hAnsi="Times New Roman" w:cs="Times New Roman"/>
                <w:sz w:val="26"/>
                <w:szCs w:val="26"/>
                <w:lang w:eastAsia="fr-FR"/>
              </w:rPr>
              <w:t>25 500</w:t>
            </w:r>
          </w:p>
        </w:tc>
        <w:tc>
          <w:tcPr>
            <w:tcW w:w="1417" w:type="dxa"/>
            <w:tcBorders>
              <w:top w:val="nil"/>
              <w:left w:val="nil"/>
              <w:bottom w:val="single" w:sz="4" w:space="0" w:color="auto"/>
              <w:right w:val="single" w:sz="4" w:space="0" w:color="auto"/>
            </w:tcBorders>
            <w:shd w:val="clear" w:color="auto" w:fill="auto"/>
            <w:noWrap/>
            <w:vAlign w:val="center"/>
            <w:hideMark/>
          </w:tcPr>
          <w:p w14:paraId="14AF5091" w14:textId="77777777" w:rsidR="006A40CF" w:rsidRPr="006A40CF" w:rsidRDefault="006A40CF" w:rsidP="006A40CF">
            <w:pPr>
              <w:suppressAutoHyphens w:val="0"/>
              <w:spacing w:before="0" w:after="0"/>
              <w:jc w:val="center"/>
              <w:rPr>
                <w:rFonts w:ascii="Times New Roman" w:eastAsia="Times New Roman" w:hAnsi="Times New Roman" w:cs="Times New Roman"/>
                <w:sz w:val="26"/>
                <w:szCs w:val="26"/>
                <w:lang w:eastAsia="fr-FR"/>
              </w:rPr>
            </w:pPr>
            <w:r w:rsidRPr="006A40CF">
              <w:rPr>
                <w:rFonts w:ascii="Times New Roman" w:eastAsia="Times New Roman" w:hAnsi="Times New Roman" w:cs="Times New Roman"/>
                <w:sz w:val="26"/>
                <w:szCs w:val="26"/>
                <w:lang w:eastAsia="fr-FR"/>
              </w:rPr>
              <w:t>1 912 500</w:t>
            </w:r>
          </w:p>
        </w:tc>
      </w:tr>
      <w:tr w:rsidR="00A36B8E" w:rsidRPr="006A40CF" w14:paraId="79305C04" w14:textId="77777777" w:rsidTr="00A36B8E">
        <w:trPr>
          <w:trHeight w:val="330"/>
        </w:trPr>
        <w:tc>
          <w:tcPr>
            <w:tcW w:w="1496" w:type="dxa"/>
            <w:tcBorders>
              <w:top w:val="nil"/>
              <w:left w:val="single" w:sz="4" w:space="0" w:color="auto"/>
              <w:bottom w:val="single" w:sz="4" w:space="0" w:color="auto"/>
              <w:right w:val="single" w:sz="4" w:space="0" w:color="auto"/>
            </w:tcBorders>
            <w:shd w:val="clear" w:color="auto" w:fill="auto"/>
            <w:noWrap/>
            <w:vAlign w:val="center"/>
            <w:hideMark/>
          </w:tcPr>
          <w:p w14:paraId="6DBE39ED" w14:textId="77777777" w:rsidR="006A40CF" w:rsidRPr="006A40CF" w:rsidRDefault="006A40CF" w:rsidP="006A40CF">
            <w:pPr>
              <w:suppressAutoHyphens w:val="0"/>
              <w:spacing w:before="0" w:after="0"/>
              <w:jc w:val="center"/>
              <w:rPr>
                <w:rFonts w:ascii="Times New Roman" w:eastAsia="Times New Roman" w:hAnsi="Times New Roman" w:cs="Times New Roman"/>
                <w:sz w:val="26"/>
                <w:szCs w:val="26"/>
                <w:lang w:eastAsia="fr-FR"/>
              </w:rPr>
            </w:pPr>
            <w:r w:rsidRPr="006A40CF">
              <w:rPr>
                <w:rFonts w:ascii="Times New Roman" w:eastAsia="Times New Roman" w:hAnsi="Times New Roman" w:cs="Times New Roman"/>
                <w:sz w:val="26"/>
                <w:szCs w:val="26"/>
                <w:lang w:eastAsia="fr-FR"/>
              </w:rPr>
              <w:t>17/06/2025</w:t>
            </w:r>
          </w:p>
        </w:tc>
        <w:tc>
          <w:tcPr>
            <w:tcW w:w="1372" w:type="dxa"/>
            <w:tcBorders>
              <w:top w:val="nil"/>
              <w:left w:val="nil"/>
              <w:bottom w:val="single" w:sz="4" w:space="0" w:color="auto"/>
              <w:right w:val="single" w:sz="4" w:space="0" w:color="auto"/>
            </w:tcBorders>
            <w:shd w:val="clear" w:color="auto" w:fill="auto"/>
            <w:noWrap/>
            <w:vAlign w:val="center"/>
            <w:hideMark/>
          </w:tcPr>
          <w:p w14:paraId="35C12106" w14:textId="77777777" w:rsidR="006A40CF" w:rsidRPr="006A40CF" w:rsidRDefault="006A40CF" w:rsidP="006A40CF">
            <w:pPr>
              <w:suppressAutoHyphens w:val="0"/>
              <w:spacing w:before="0" w:after="0"/>
              <w:jc w:val="center"/>
              <w:rPr>
                <w:rFonts w:ascii="Times New Roman" w:eastAsia="Times New Roman" w:hAnsi="Times New Roman" w:cs="Times New Roman"/>
                <w:sz w:val="26"/>
                <w:szCs w:val="26"/>
                <w:lang w:eastAsia="fr-FR"/>
              </w:rPr>
            </w:pPr>
            <w:r w:rsidRPr="006A40CF">
              <w:rPr>
                <w:rFonts w:ascii="Times New Roman" w:eastAsia="Times New Roman" w:hAnsi="Times New Roman" w:cs="Times New Roman"/>
                <w:sz w:val="26"/>
                <w:szCs w:val="26"/>
                <w:lang w:eastAsia="fr-FR"/>
              </w:rPr>
              <w:t>/0240</w:t>
            </w:r>
          </w:p>
        </w:tc>
        <w:tc>
          <w:tcPr>
            <w:tcW w:w="1542" w:type="dxa"/>
            <w:tcBorders>
              <w:top w:val="nil"/>
              <w:left w:val="nil"/>
              <w:bottom w:val="single" w:sz="4" w:space="0" w:color="auto"/>
              <w:right w:val="single" w:sz="4" w:space="0" w:color="auto"/>
            </w:tcBorders>
            <w:shd w:val="clear" w:color="auto" w:fill="auto"/>
            <w:noWrap/>
            <w:vAlign w:val="center"/>
            <w:hideMark/>
          </w:tcPr>
          <w:p w14:paraId="4D1CBA9F" w14:textId="77777777" w:rsidR="006A40CF" w:rsidRPr="006A40CF" w:rsidRDefault="006A40CF" w:rsidP="006A40CF">
            <w:pPr>
              <w:suppressAutoHyphens w:val="0"/>
              <w:spacing w:before="0" w:after="0"/>
              <w:jc w:val="center"/>
              <w:rPr>
                <w:rFonts w:ascii="Times New Roman" w:eastAsia="Times New Roman" w:hAnsi="Times New Roman" w:cs="Times New Roman"/>
                <w:sz w:val="26"/>
                <w:szCs w:val="26"/>
                <w:lang w:eastAsia="fr-FR"/>
              </w:rPr>
            </w:pPr>
            <w:r w:rsidRPr="006A40CF">
              <w:rPr>
                <w:rFonts w:ascii="Times New Roman" w:eastAsia="Times New Roman" w:hAnsi="Times New Roman" w:cs="Times New Roman"/>
                <w:sz w:val="26"/>
                <w:szCs w:val="26"/>
                <w:lang w:eastAsia="fr-FR"/>
              </w:rPr>
              <w:t>YD41PP002</w:t>
            </w:r>
          </w:p>
        </w:tc>
        <w:tc>
          <w:tcPr>
            <w:tcW w:w="3665" w:type="dxa"/>
            <w:tcBorders>
              <w:top w:val="nil"/>
              <w:left w:val="nil"/>
              <w:bottom w:val="single" w:sz="4" w:space="0" w:color="auto"/>
              <w:right w:val="single" w:sz="4" w:space="0" w:color="auto"/>
            </w:tcBorders>
            <w:shd w:val="clear" w:color="auto" w:fill="auto"/>
            <w:vAlign w:val="center"/>
            <w:hideMark/>
          </w:tcPr>
          <w:p w14:paraId="62303EA0" w14:textId="77777777" w:rsidR="006A40CF" w:rsidRPr="006A40CF" w:rsidRDefault="006A40CF" w:rsidP="006A40CF">
            <w:pPr>
              <w:suppressAutoHyphens w:val="0"/>
              <w:spacing w:before="0" w:after="0"/>
              <w:jc w:val="left"/>
              <w:rPr>
                <w:rFonts w:ascii="Times New Roman" w:eastAsia="Times New Roman" w:hAnsi="Times New Roman" w:cs="Times New Roman"/>
                <w:sz w:val="26"/>
                <w:szCs w:val="26"/>
                <w:lang w:eastAsia="fr-FR"/>
              </w:rPr>
            </w:pPr>
            <w:r w:rsidRPr="006A40CF">
              <w:rPr>
                <w:rFonts w:ascii="Times New Roman" w:eastAsia="Times New Roman" w:hAnsi="Times New Roman" w:cs="Times New Roman"/>
                <w:sz w:val="26"/>
                <w:szCs w:val="26"/>
                <w:lang w:eastAsia="fr-FR"/>
              </w:rPr>
              <w:t>CLIENT DIVERS EDITH</w:t>
            </w:r>
          </w:p>
        </w:tc>
        <w:tc>
          <w:tcPr>
            <w:tcW w:w="1418" w:type="dxa"/>
            <w:tcBorders>
              <w:top w:val="nil"/>
              <w:left w:val="nil"/>
              <w:bottom w:val="single" w:sz="4" w:space="0" w:color="auto"/>
              <w:right w:val="single" w:sz="4" w:space="0" w:color="auto"/>
            </w:tcBorders>
            <w:shd w:val="clear" w:color="auto" w:fill="auto"/>
            <w:noWrap/>
            <w:vAlign w:val="center"/>
            <w:hideMark/>
          </w:tcPr>
          <w:p w14:paraId="6FDF6A4C" w14:textId="77777777" w:rsidR="006A40CF" w:rsidRPr="006A40CF" w:rsidRDefault="006A40CF" w:rsidP="006A40CF">
            <w:pPr>
              <w:suppressAutoHyphens w:val="0"/>
              <w:spacing w:before="0" w:after="0"/>
              <w:jc w:val="center"/>
              <w:rPr>
                <w:rFonts w:ascii="Times New Roman" w:eastAsia="Times New Roman" w:hAnsi="Times New Roman" w:cs="Times New Roman"/>
                <w:sz w:val="26"/>
                <w:szCs w:val="26"/>
                <w:lang w:eastAsia="fr-FR"/>
              </w:rPr>
            </w:pPr>
            <w:r w:rsidRPr="006A40CF">
              <w:rPr>
                <w:rFonts w:ascii="Times New Roman" w:eastAsia="Times New Roman" w:hAnsi="Times New Roman" w:cs="Times New Roman"/>
                <w:sz w:val="26"/>
                <w:szCs w:val="26"/>
                <w:lang w:eastAsia="fr-FR"/>
              </w:rPr>
              <w:t>RA100001</w:t>
            </w:r>
          </w:p>
        </w:tc>
        <w:tc>
          <w:tcPr>
            <w:tcW w:w="3402" w:type="dxa"/>
            <w:tcBorders>
              <w:top w:val="nil"/>
              <w:left w:val="nil"/>
              <w:bottom w:val="single" w:sz="4" w:space="0" w:color="auto"/>
              <w:right w:val="single" w:sz="4" w:space="0" w:color="auto"/>
            </w:tcBorders>
            <w:shd w:val="clear" w:color="auto" w:fill="auto"/>
            <w:noWrap/>
            <w:vAlign w:val="center"/>
            <w:hideMark/>
          </w:tcPr>
          <w:p w14:paraId="68FDCE35" w14:textId="77777777" w:rsidR="006A40CF" w:rsidRPr="006A40CF" w:rsidRDefault="006A40CF" w:rsidP="006A40CF">
            <w:pPr>
              <w:suppressAutoHyphens w:val="0"/>
              <w:spacing w:before="0" w:after="0"/>
              <w:jc w:val="left"/>
              <w:rPr>
                <w:rFonts w:ascii="Times New Roman" w:eastAsia="Times New Roman" w:hAnsi="Times New Roman" w:cs="Times New Roman"/>
                <w:sz w:val="26"/>
                <w:szCs w:val="26"/>
                <w:lang w:eastAsia="fr-FR"/>
              </w:rPr>
            </w:pPr>
            <w:r w:rsidRPr="006A40CF">
              <w:rPr>
                <w:rFonts w:ascii="Times New Roman" w:eastAsia="Times New Roman" w:hAnsi="Times New Roman" w:cs="Times New Roman"/>
                <w:sz w:val="26"/>
                <w:szCs w:val="26"/>
                <w:lang w:eastAsia="fr-FR"/>
              </w:rPr>
              <w:t>HUILE CEL'OR 1L CT 15</w:t>
            </w:r>
          </w:p>
        </w:tc>
        <w:tc>
          <w:tcPr>
            <w:tcW w:w="567" w:type="dxa"/>
            <w:tcBorders>
              <w:top w:val="nil"/>
              <w:left w:val="nil"/>
              <w:bottom w:val="single" w:sz="4" w:space="0" w:color="auto"/>
              <w:right w:val="single" w:sz="4" w:space="0" w:color="auto"/>
            </w:tcBorders>
            <w:shd w:val="clear" w:color="auto" w:fill="auto"/>
            <w:noWrap/>
            <w:vAlign w:val="center"/>
            <w:hideMark/>
          </w:tcPr>
          <w:p w14:paraId="6BDCB6F8" w14:textId="77777777" w:rsidR="006A40CF" w:rsidRPr="006A40CF" w:rsidRDefault="006A40CF" w:rsidP="006A40CF">
            <w:pPr>
              <w:suppressAutoHyphens w:val="0"/>
              <w:spacing w:before="0" w:after="0"/>
              <w:jc w:val="center"/>
              <w:rPr>
                <w:rFonts w:ascii="Times New Roman" w:eastAsia="Times New Roman" w:hAnsi="Times New Roman" w:cs="Times New Roman"/>
                <w:sz w:val="26"/>
                <w:szCs w:val="26"/>
                <w:lang w:eastAsia="fr-FR"/>
              </w:rPr>
            </w:pPr>
            <w:r w:rsidRPr="006A40CF">
              <w:rPr>
                <w:rFonts w:ascii="Times New Roman" w:eastAsia="Times New Roman" w:hAnsi="Times New Roman" w:cs="Times New Roman"/>
                <w:sz w:val="26"/>
                <w:szCs w:val="26"/>
                <w:lang w:eastAsia="fr-FR"/>
              </w:rPr>
              <w:t>1</w:t>
            </w:r>
          </w:p>
        </w:tc>
        <w:tc>
          <w:tcPr>
            <w:tcW w:w="992" w:type="dxa"/>
            <w:tcBorders>
              <w:top w:val="nil"/>
              <w:left w:val="nil"/>
              <w:bottom w:val="single" w:sz="4" w:space="0" w:color="auto"/>
              <w:right w:val="single" w:sz="4" w:space="0" w:color="auto"/>
            </w:tcBorders>
            <w:shd w:val="clear" w:color="auto" w:fill="auto"/>
            <w:noWrap/>
            <w:vAlign w:val="center"/>
            <w:hideMark/>
          </w:tcPr>
          <w:p w14:paraId="0D6441A2" w14:textId="77777777" w:rsidR="006A40CF" w:rsidRPr="006A40CF" w:rsidRDefault="006A40CF" w:rsidP="006A40CF">
            <w:pPr>
              <w:suppressAutoHyphens w:val="0"/>
              <w:spacing w:before="0" w:after="0"/>
              <w:jc w:val="center"/>
              <w:rPr>
                <w:rFonts w:ascii="Times New Roman" w:eastAsia="Times New Roman" w:hAnsi="Times New Roman" w:cs="Times New Roman"/>
                <w:sz w:val="26"/>
                <w:szCs w:val="26"/>
                <w:lang w:eastAsia="fr-FR"/>
              </w:rPr>
            </w:pPr>
            <w:r w:rsidRPr="006A40CF">
              <w:rPr>
                <w:rFonts w:ascii="Times New Roman" w:eastAsia="Times New Roman" w:hAnsi="Times New Roman" w:cs="Times New Roman"/>
                <w:sz w:val="26"/>
                <w:szCs w:val="26"/>
                <w:lang w:eastAsia="fr-FR"/>
              </w:rPr>
              <w:t>20 000</w:t>
            </w:r>
          </w:p>
        </w:tc>
        <w:tc>
          <w:tcPr>
            <w:tcW w:w="1417" w:type="dxa"/>
            <w:tcBorders>
              <w:top w:val="nil"/>
              <w:left w:val="nil"/>
              <w:bottom w:val="single" w:sz="4" w:space="0" w:color="auto"/>
              <w:right w:val="single" w:sz="4" w:space="0" w:color="auto"/>
            </w:tcBorders>
            <w:shd w:val="clear" w:color="auto" w:fill="auto"/>
            <w:noWrap/>
            <w:vAlign w:val="center"/>
            <w:hideMark/>
          </w:tcPr>
          <w:p w14:paraId="5A3688F1" w14:textId="77777777" w:rsidR="006A40CF" w:rsidRPr="006A40CF" w:rsidRDefault="006A40CF" w:rsidP="006A40CF">
            <w:pPr>
              <w:suppressAutoHyphens w:val="0"/>
              <w:spacing w:before="0" w:after="0"/>
              <w:jc w:val="center"/>
              <w:rPr>
                <w:rFonts w:ascii="Times New Roman" w:eastAsia="Times New Roman" w:hAnsi="Times New Roman" w:cs="Times New Roman"/>
                <w:sz w:val="26"/>
                <w:szCs w:val="26"/>
                <w:lang w:eastAsia="fr-FR"/>
              </w:rPr>
            </w:pPr>
            <w:r w:rsidRPr="006A40CF">
              <w:rPr>
                <w:rFonts w:ascii="Times New Roman" w:eastAsia="Times New Roman" w:hAnsi="Times New Roman" w:cs="Times New Roman"/>
                <w:sz w:val="26"/>
                <w:szCs w:val="26"/>
                <w:lang w:eastAsia="fr-FR"/>
              </w:rPr>
              <w:t>20 000</w:t>
            </w:r>
          </w:p>
        </w:tc>
      </w:tr>
      <w:tr w:rsidR="00A36B8E" w:rsidRPr="006A40CF" w14:paraId="4FBC9786" w14:textId="77777777" w:rsidTr="00A36B8E">
        <w:trPr>
          <w:trHeight w:val="330"/>
        </w:trPr>
        <w:tc>
          <w:tcPr>
            <w:tcW w:w="1496" w:type="dxa"/>
            <w:tcBorders>
              <w:top w:val="nil"/>
              <w:left w:val="single" w:sz="4" w:space="0" w:color="auto"/>
              <w:bottom w:val="single" w:sz="4" w:space="0" w:color="auto"/>
              <w:right w:val="single" w:sz="4" w:space="0" w:color="auto"/>
            </w:tcBorders>
            <w:shd w:val="clear" w:color="auto" w:fill="auto"/>
            <w:noWrap/>
            <w:vAlign w:val="center"/>
            <w:hideMark/>
          </w:tcPr>
          <w:p w14:paraId="4F46F6D2" w14:textId="77777777" w:rsidR="006A40CF" w:rsidRPr="006A40CF" w:rsidRDefault="006A40CF" w:rsidP="006A40CF">
            <w:pPr>
              <w:suppressAutoHyphens w:val="0"/>
              <w:spacing w:before="0" w:after="0"/>
              <w:jc w:val="center"/>
              <w:rPr>
                <w:rFonts w:ascii="Times New Roman" w:eastAsia="Times New Roman" w:hAnsi="Times New Roman" w:cs="Times New Roman"/>
                <w:sz w:val="26"/>
                <w:szCs w:val="26"/>
                <w:lang w:eastAsia="fr-FR"/>
              </w:rPr>
            </w:pPr>
            <w:r w:rsidRPr="006A40CF">
              <w:rPr>
                <w:rFonts w:ascii="Times New Roman" w:eastAsia="Times New Roman" w:hAnsi="Times New Roman" w:cs="Times New Roman"/>
                <w:sz w:val="26"/>
                <w:szCs w:val="26"/>
                <w:lang w:eastAsia="fr-FR"/>
              </w:rPr>
              <w:t>18/06/2025</w:t>
            </w:r>
          </w:p>
        </w:tc>
        <w:tc>
          <w:tcPr>
            <w:tcW w:w="1372" w:type="dxa"/>
            <w:tcBorders>
              <w:top w:val="nil"/>
              <w:left w:val="nil"/>
              <w:bottom w:val="single" w:sz="4" w:space="0" w:color="auto"/>
              <w:right w:val="single" w:sz="4" w:space="0" w:color="auto"/>
            </w:tcBorders>
            <w:shd w:val="clear" w:color="auto" w:fill="auto"/>
            <w:noWrap/>
            <w:vAlign w:val="center"/>
            <w:hideMark/>
          </w:tcPr>
          <w:p w14:paraId="7077A962" w14:textId="77777777" w:rsidR="006A40CF" w:rsidRPr="006A40CF" w:rsidRDefault="006A40CF" w:rsidP="006A40CF">
            <w:pPr>
              <w:suppressAutoHyphens w:val="0"/>
              <w:spacing w:before="0" w:after="0"/>
              <w:jc w:val="center"/>
              <w:rPr>
                <w:rFonts w:ascii="Times New Roman" w:eastAsia="Times New Roman" w:hAnsi="Times New Roman" w:cs="Times New Roman"/>
                <w:sz w:val="26"/>
                <w:szCs w:val="26"/>
                <w:lang w:eastAsia="fr-FR"/>
              </w:rPr>
            </w:pPr>
            <w:r w:rsidRPr="006A40CF">
              <w:rPr>
                <w:rFonts w:ascii="Times New Roman" w:eastAsia="Times New Roman" w:hAnsi="Times New Roman" w:cs="Times New Roman"/>
                <w:sz w:val="26"/>
                <w:szCs w:val="26"/>
                <w:lang w:eastAsia="fr-FR"/>
              </w:rPr>
              <w:t>/0250</w:t>
            </w:r>
          </w:p>
        </w:tc>
        <w:tc>
          <w:tcPr>
            <w:tcW w:w="1542" w:type="dxa"/>
            <w:tcBorders>
              <w:top w:val="nil"/>
              <w:left w:val="nil"/>
              <w:bottom w:val="single" w:sz="4" w:space="0" w:color="auto"/>
              <w:right w:val="single" w:sz="4" w:space="0" w:color="auto"/>
            </w:tcBorders>
            <w:shd w:val="clear" w:color="auto" w:fill="auto"/>
            <w:noWrap/>
            <w:vAlign w:val="center"/>
            <w:hideMark/>
          </w:tcPr>
          <w:p w14:paraId="39A9FF4D" w14:textId="77777777" w:rsidR="006A40CF" w:rsidRPr="006A40CF" w:rsidRDefault="006A40CF" w:rsidP="006A40CF">
            <w:pPr>
              <w:suppressAutoHyphens w:val="0"/>
              <w:spacing w:before="0" w:after="0"/>
              <w:jc w:val="center"/>
              <w:rPr>
                <w:rFonts w:ascii="Times New Roman" w:eastAsia="Times New Roman" w:hAnsi="Times New Roman" w:cs="Times New Roman"/>
                <w:sz w:val="26"/>
                <w:szCs w:val="26"/>
                <w:lang w:eastAsia="fr-FR"/>
              </w:rPr>
            </w:pPr>
            <w:r w:rsidRPr="006A40CF">
              <w:rPr>
                <w:rFonts w:ascii="Times New Roman" w:eastAsia="Times New Roman" w:hAnsi="Times New Roman" w:cs="Times New Roman"/>
                <w:sz w:val="26"/>
                <w:szCs w:val="26"/>
                <w:lang w:eastAsia="fr-FR"/>
              </w:rPr>
              <w:t>YD41PP002</w:t>
            </w:r>
          </w:p>
        </w:tc>
        <w:tc>
          <w:tcPr>
            <w:tcW w:w="3665" w:type="dxa"/>
            <w:tcBorders>
              <w:top w:val="nil"/>
              <w:left w:val="nil"/>
              <w:bottom w:val="single" w:sz="4" w:space="0" w:color="auto"/>
              <w:right w:val="single" w:sz="4" w:space="0" w:color="auto"/>
            </w:tcBorders>
            <w:shd w:val="clear" w:color="auto" w:fill="auto"/>
            <w:vAlign w:val="center"/>
            <w:hideMark/>
          </w:tcPr>
          <w:p w14:paraId="49B3F9A0" w14:textId="77777777" w:rsidR="006A40CF" w:rsidRPr="006A40CF" w:rsidRDefault="006A40CF" w:rsidP="006A40CF">
            <w:pPr>
              <w:suppressAutoHyphens w:val="0"/>
              <w:spacing w:before="0" w:after="0"/>
              <w:jc w:val="left"/>
              <w:rPr>
                <w:rFonts w:ascii="Times New Roman" w:eastAsia="Times New Roman" w:hAnsi="Times New Roman" w:cs="Times New Roman"/>
                <w:sz w:val="26"/>
                <w:szCs w:val="26"/>
                <w:lang w:eastAsia="fr-FR"/>
              </w:rPr>
            </w:pPr>
            <w:r w:rsidRPr="006A40CF">
              <w:rPr>
                <w:rFonts w:ascii="Times New Roman" w:eastAsia="Times New Roman" w:hAnsi="Times New Roman" w:cs="Times New Roman"/>
                <w:sz w:val="26"/>
                <w:szCs w:val="26"/>
                <w:lang w:eastAsia="fr-FR"/>
              </w:rPr>
              <w:t>CLIENT DIVERS EDITH</w:t>
            </w:r>
          </w:p>
        </w:tc>
        <w:tc>
          <w:tcPr>
            <w:tcW w:w="1418" w:type="dxa"/>
            <w:tcBorders>
              <w:top w:val="nil"/>
              <w:left w:val="nil"/>
              <w:bottom w:val="single" w:sz="4" w:space="0" w:color="auto"/>
              <w:right w:val="single" w:sz="4" w:space="0" w:color="auto"/>
            </w:tcBorders>
            <w:shd w:val="clear" w:color="auto" w:fill="auto"/>
            <w:noWrap/>
            <w:vAlign w:val="center"/>
            <w:hideMark/>
          </w:tcPr>
          <w:p w14:paraId="187C4200" w14:textId="77777777" w:rsidR="006A40CF" w:rsidRPr="006A40CF" w:rsidRDefault="006A40CF" w:rsidP="006A40CF">
            <w:pPr>
              <w:suppressAutoHyphens w:val="0"/>
              <w:spacing w:before="0" w:after="0"/>
              <w:jc w:val="center"/>
              <w:rPr>
                <w:rFonts w:ascii="Times New Roman" w:eastAsia="Times New Roman" w:hAnsi="Times New Roman" w:cs="Times New Roman"/>
                <w:sz w:val="26"/>
                <w:szCs w:val="26"/>
                <w:lang w:eastAsia="fr-FR"/>
              </w:rPr>
            </w:pPr>
            <w:r w:rsidRPr="006A40CF">
              <w:rPr>
                <w:rFonts w:ascii="Times New Roman" w:eastAsia="Times New Roman" w:hAnsi="Times New Roman" w:cs="Times New Roman"/>
                <w:sz w:val="26"/>
                <w:szCs w:val="26"/>
                <w:lang w:eastAsia="fr-FR"/>
              </w:rPr>
              <w:t>RA100003</w:t>
            </w:r>
          </w:p>
        </w:tc>
        <w:tc>
          <w:tcPr>
            <w:tcW w:w="3402" w:type="dxa"/>
            <w:tcBorders>
              <w:top w:val="nil"/>
              <w:left w:val="nil"/>
              <w:bottom w:val="single" w:sz="4" w:space="0" w:color="auto"/>
              <w:right w:val="single" w:sz="4" w:space="0" w:color="auto"/>
            </w:tcBorders>
            <w:shd w:val="clear" w:color="auto" w:fill="auto"/>
            <w:noWrap/>
            <w:vAlign w:val="center"/>
            <w:hideMark/>
          </w:tcPr>
          <w:p w14:paraId="71FCA96D" w14:textId="77777777" w:rsidR="006A40CF" w:rsidRPr="006A40CF" w:rsidRDefault="006A40CF" w:rsidP="006A40CF">
            <w:pPr>
              <w:suppressAutoHyphens w:val="0"/>
              <w:spacing w:before="0" w:after="0"/>
              <w:jc w:val="left"/>
              <w:rPr>
                <w:rFonts w:ascii="Times New Roman" w:eastAsia="Times New Roman" w:hAnsi="Times New Roman" w:cs="Times New Roman"/>
                <w:sz w:val="26"/>
                <w:szCs w:val="26"/>
                <w:lang w:eastAsia="fr-FR"/>
              </w:rPr>
            </w:pPr>
            <w:r w:rsidRPr="006A40CF">
              <w:rPr>
                <w:rFonts w:ascii="Times New Roman" w:eastAsia="Times New Roman" w:hAnsi="Times New Roman" w:cs="Times New Roman"/>
                <w:sz w:val="26"/>
                <w:szCs w:val="26"/>
                <w:lang w:eastAsia="fr-FR"/>
              </w:rPr>
              <w:t>HUILE CEL'OR BIDON 20L</w:t>
            </w:r>
          </w:p>
        </w:tc>
        <w:tc>
          <w:tcPr>
            <w:tcW w:w="567" w:type="dxa"/>
            <w:tcBorders>
              <w:top w:val="nil"/>
              <w:left w:val="nil"/>
              <w:bottom w:val="single" w:sz="4" w:space="0" w:color="auto"/>
              <w:right w:val="single" w:sz="4" w:space="0" w:color="auto"/>
            </w:tcBorders>
            <w:shd w:val="clear" w:color="auto" w:fill="auto"/>
            <w:noWrap/>
            <w:vAlign w:val="center"/>
            <w:hideMark/>
          </w:tcPr>
          <w:p w14:paraId="04FCB9FB" w14:textId="77777777" w:rsidR="006A40CF" w:rsidRPr="006A40CF" w:rsidRDefault="006A40CF" w:rsidP="006A40CF">
            <w:pPr>
              <w:suppressAutoHyphens w:val="0"/>
              <w:spacing w:before="0" w:after="0"/>
              <w:jc w:val="center"/>
              <w:rPr>
                <w:rFonts w:ascii="Times New Roman" w:eastAsia="Times New Roman" w:hAnsi="Times New Roman" w:cs="Times New Roman"/>
                <w:sz w:val="26"/>
                <w:szCs w:val="26"/>
                <w:lang w:eastAsia="fr-FR"/>
              </w:rPr>
            </w:pPr>
            <w:r w:rsidRPr="006A40CF">
              <w:rPr>
                <w:rFonts w:ascii="Times New Roman" w:eastAsia="Times New Roman" w:hAnsi="Times New Roman" w:cs="Times New Roman"/>
                <w:sz w:val="26"/>
                <w:szCs w:val="26"/>
                <w:lang w:eastAsia="fr-FR"/>
              </w:rPr>
              <w:t>75</w:t>
            </w:r>
          </w:p>
        </w:tc>
        <w:tc>
          <w:tcPr>
            <w:tcW w:w="992" w:type="dxa"/>
            <w:tcBorders>
              <w:top w:val="nil"/>
              <w:left w:val="nil"/>
              <w:bottom w:val="single" w:sz="4" w:space="0" w:color="auto"/>
              <w:right w:val="single" w:sz="4" w:space="0" w:color="auto"/>
            </w:tcBorders>
            <w:shd w:val="clear" w:color="auto" w:fill="auto"/>
            <w:noWrap/>
            <w:vAlign w:val="center"/>
            <w:hideMark/>
          </w:tcPr>
          <w:p w14:paraId="6E777D91" w14:textId="77777777" w:rsidR="006A40CF" w:rsidRPr="006A40CF" w:rsidRDefault="006A40CF" w:rsidP="006A40CF">
            <w:pPr>
              <w:suppressAutoHyphens w:val="0"/>
              <w:spacing w:before="0" w:after="0"/>
              <w:jc w:val="center"/>
              <w:rPr>
                <w:rFonts w:ascii="Times New Roman" w:eastAsia="Times New Roman" w:hAnsi="Times New Roman" w:cs="Times New Roman"/>
                <w:sz w:val="26"/>
                <w:szCs w:val="26"/>
                <w:lang w:eastAsia="fr-FR"/>
              </w:rPr>
            </w:pPr>
            <w:r w:rsidRPr="006A40CF">
              <w:rPr>
                <w:rFonts w:ascii="Times New Roman" w:eastAsia="Times New Roman" w:hAnsi="Times New Roman" w:cs="Times New Roman"/>
                <w:sz w:val="26"/>
                <w:szCs w:val="26"/>
                <w:lang w:eastAsia="fr-FR"/>
              </w:rPr>
              <w:t>25 500</w:t>
            </w:r>
          </w:p>
        </w:tc>
        <w:tc>
          <w:tcPr>
            <w:tcW w:w="1417" w:type="dxa"/>
            <w:tcBorders>
              <w:top w:val="nil"/>
              <w:left w:val="nil"/>
              <w:bottom w:val="single" w:sz="4" w:space="0" w:color="auto"/>
              <w:right w:val="single" w:sz="4" w:space="0" w:color="auto"/>
            </w:tcBorders>
            <w:shd w:val="clear" w:color="auto" w:fill="auto"/>
            <w:noWrap/>
            <w:vAlign w:val="center"/>
            <w:hideMark/>
          </w:tcPr>
          <w:p w14:paraId="79190408" w14:textId="77777777" w:rsidR="006A40CF" w:rsidRPr="006A40CF" w:rsidRDefault="006A40CF" w:rsidP="006A40CF">
            <w:pPr>
              <w:suppressAutoHyphens w:val="0"/>
              <w:spacing w:before="0" w:after="0"/>
              <w:jc w:val="center"/>
              <w:rPr>
                <w:rFonts w:ascii="Times New Roman" w:eastAsia="Times New Roman" w:hAnsi="Times New Roman" w:cs="Times New Roman"/>
                <w:sz w:val="26"/>
                <w:szCs w:val="26"/>
                <w:lang w:eastAsia="fr-FR"/>
              </w:rPr>
            </w:pPr>
            <w:r w:rsidRPr="006A40CF">
              <w:rPr>
                <w:rFonts w:ascii="Times New Roman" w:eastAsia="Times New Roman" w:hAnsi="Times New Roman" w:cs="Times New Roman"/>
                <w:sz w:val="26"/>
                <w:szCs w:val="26"/>
                <w:lang w:eastAsia="fr-FR"/>
              </w:rPr>
              <w:t>1 912 500</w:t>
            </w:r>
          </w:p>
        </w:tc>
      </w:tr>
      <w:tr w:rsidR="00A36B8E" w:rsidRPr="006A40CF" w14:paraId="2A66E485" w14:textId="77777777" w:rsidTr="00A36B8E">
        <w:trPr>
          <w:trHeight w:val="330"/>
        </w:trPr>
        <w:tc>
          <w:tcPr>
            <w:tcW w:w="1496" w:type="dxa"/>
            <w:tcBorders>
              <w:top w:val="nil"/>
              <w:left w:val="single" w:sz="4" w:space="0" w:color="auto"/>
              <w:bottom w:val="single" w:sz="4" w:space="0" w:color="auto"/>
              <w:right w:val="single" w:sz="4" w:space="0" w:color="auto"/>
            </w:tcBorders>
            <w:shd w:val="clear" w:color="auto" w:fill="auto"/>
            <w:noWrap/>
            <w:vAlign w:val="center"/>
            <w:hideMark/>
          </w:tcPr>
          <w:p w14:paraId="110DC9D2" w14:textId="77777777" w:rsidR="006A40CF" w:rsidRPr="006A40CF" w:rsidRDefault="006A40CF" w:rsidP="006A40CF">
            <w:pPr>
              <w:suppressAutoHyphens w:val="0"/>
              <w:spacing w:before="0" w:after="0"/>
              <w:jc w:val="center"/>
              <w:rPr>
                <w:rFonts w:ascii="Times New Roman" w:eastAsia="Times New Roman" w:hAnsi="Times New Roman" w:cs="Times New Roman"/>
                <w:sz w:val="26"/>
                <w:szCs w:val="26"/>
                <w:lang w:eastAsia="fr-FR"/>
              </w:rPr>
            </w:pPr>
            <w:r w:rsidRPr="006A40CF">
              <w:rPr>
                <w:rFonts w:ascii="Times New Roman" w:eastAsia="Times New Roman" w:hAnsi="Times New Roman" w:cs="Times New Roman"/>
                <w:sz w:val="26"/>
                <w:szCs w:val="26"/>
                <w:lang w:eastAsia="fr-FR"/>
              </w:rPr>
              <w:t>18/06/2025</w:t>
            </w:r>
          </w:p>
        </w:tc>
        <w:tc>
          <w:tcPr>
            <w:tcW w:w="1372" w:type="dxa"/>
            <w:tcBorders>
              <w:top w:val="nil"/>
              <w:left w:val="nil"/>
              <w:bottom w:val="single" w:sz="4" w:space="0" w:color="auto"/>
              <w:right w:val="single" w:sz="4" w:space="0" w:color="auto"/>
            </w:tcBorders>
            <w:shd w:val="clear" w:color="auto" w:fill="auto"/>
            <w:noWrap/>
            <w:vAlign w:val="center"/>
            <w:hideMark/>
          </w:tcPr>
          <w:p w14:paraId="59044478" w14:textId="77777777" w:rsidR="006A40CF" w:rsidRPr="006A40CF" w:rsidRDefault="006A40CF" w:rsidP="006A40CF">
            <w:pPr>
              <w:suppressAutoHyphens w:val="0"/>
              <w:spacing w:before="0" w:after="0"/>
              <w:jc w:val="center"/>
              <w:rPr>
                <w:rFonts w:ascii="Times New Roman" w:eastAsia="Times New Roman" w:hAnsi="Times New Roman" w:cs="Times New Roman"/>
                <w:sz w:val="26"/>
                <w:szCs w:val="26"/>
                <w:lang w:eastAsia="fr-FR"/>
              </w:rPr>
            </w:pPr>
            <w:r w:rsidRPr="006A40CF">
              <w:rPr>
                <w:rFonts w:ascii="Times New Roman" w:eastAsia="Times New Roman" w:hAnsi="Times New Roman" w:cs="Times New Roman"/>
                <w:sz w:val="26"/>
                <w:szCs w:val="26"/>
                <w:lang w:eastAsia="fr-FR"/>
              </w:rPr>
              <w:t>/0251</w:t>
            </w:r>
          </w:p>
        </w:tc>
        <w:tc>
          <w:tcPr>
            <w:tcW w:w="1542" w:type="dxa"/>
            <w:tcBorders>
              <w:top w:val="nil"/>
              <w:left w:val="nil"/>
              <w:bottom w:val="single" w:sz="4" w:space="0" w:color="auto"/>
              <w:right w:val="single" w:sz="4" w:space="0" w:color="auto"/>
            </w:tcBorders>
            <w:shd w:val="clear" w:color="auto" w:fill="auto"/>
            <w:noWrap/>
            <w:vAlign w:val="center"/>
            <w:hideMark/>
          </w:tcPr>
          <w:p w14:paraId="13C39EDE" w14:textId="77777777" w:rsidR="006A40CF" w:rsidRPr="006A40CF" w:rsidRDefault="006A40CF" w:rsidP="006A40CF">
            <w:pPr>
              <w:suppressAutoHyphens w:val="0"/>
              <w:spacing w:before="0" w:after="0"/>
              <w:jc w:val="center"/>
              <w:rPr>
                <w:rFonts w:ascii="Times New Roman" w:eastAsia="Times New Roman" w:hAnsi="Times New Roman" w:cs="Times New Roman"/>
                <w:sz w:val="26"/>
                <w:szCs w:val="26"/>
                <w:lang w:eastAsia="fr-FR"/>
              </w:rPr>
            </w:pPr>
            <w:r w:rsidRPr="006A40CF">
              <w:rPr>
                <w:rFonts w:ascii="Times New Roman" w:eastAsia="Times New Roman" w:hAnsi="Times New Roman" w:cs="Times New Roman"/>
                <w:sz w:val="26"/>
                <w:szCs w:val="26"/>
                <w:lang w:eastAsia="fr-FR"/>
              </w:rPr>
              <w:t>YD41PP002</w:t>
            </w:r>
          </w:p>
        </w:tc>
        <w:tc>
          <w:tcPr>
            <w:tcW w:w="3665" w:type="dxa"/>
            <w:tcBorders>
              <w:top w:val="nil"/>
              <w:left w:val="nil"/>
              <w:bottom w:val="single" w:sz="4" w:space="0" w:color="auto"/>
              <w:right w:val="single" w:sz="4" w:space="0" w:color="auto"/>
            </w:tcBorders>
            <w:shd w:val="clear" w:color="auto" w:fill="auto"/>
            <w:vAlign w:val="center"/>
            <w:hideMark/>
          </w:tcPr>
          <w:p w14:paraId="52B25402" w14:textId="77777777" w:rsidR="006A40CF" w:rsidRPr="006A40CF" w:rsidRDefault="006A40CF" w:rsidP="006A40CF">
            <w:pPr>
              <w:suppressAutoHyphens w:val="0"/>
              <w:spacing w:before="0" w:after="0"/>
              <w:jc w:val="left"/>
              <w:rPr>
                <w:rFonts w:ascii="Times New Roman" w:eastAsia="Times New Roman" w:hAnsi="Times New Roman" w:cs="Times New Roman"/>
                <w:sz w:val="26"/>
                <w:szCs w:val="26"/>
                <w:lang w:eastAsia="fr-FR"/>
              </w:rPr>
            </w:pPr>
            <w:r w:rsidRPr="006A40CF">
              <w:rPr>
                <w:rFonts w:ascii="Times New Roman" w:eastAsia="Times New Roman" w:hAnsi="Times New Roman" w:cs="Times New Roman"/>
                <w:sz w:val="26"/>
                <w:szCs w:val="26"/>
                <w:lang w:eastAsia="fr-FR"/>
              </w:rPr>
              <w:t>CLIENT DIVERS EDITH</w:t>
            </w:r>
          </w:p>
        </w:tc>
        <w:tc>
          <w:tcPr>
            <w:tcW w:w="1418" w:type="dxa"/>
            <w:tcBorders>
              <w:top w:val="nil"/>
              <w:left w:val="nil"/>
              <w:bottom w:val="single" w:sz="4" w:space="0" w:color="auto"/>
              <w:right w:val="single" w:sz="4" w:space="0" w:color="auto"/>
            </w:tcBorders>
            <w:shd w:val="clear" w:color="auto" w:fill="auto"/>
            <w:noWrap/>
            <w:vAlign w:val="center"/>
            <w:hideMark/>
          </w:tcPr>
          <w:p w14:paraId="1E4DB4C2" w14:textId="77777777" w:rsidR="006A40CF" w:rsidRPr="006A40CF" w:rsidRDefault="006A40CF" w:rsidP="006A40CF">
            <w:pPr>
              <w:suppressAutoHyphens w:val="0"/>
              <w:spacing w:before="0" w:after="0"/>
              <w:jc w:val="center"/>
              <w:rPr>
                <w:rFonts w:ascii="Times New Roman" w:eastAsia="Times New Roman" w:hAnsi="Times New Roman" w:cs="Times New Roman"/>
                <w:sz w:val="26"/>
                <w:szCs w:val="26"/>
                <w:lang w:eastAsia="fr-FR"/>
              </w:rPr>
            </w:pPr>
            <w:r w:rsidRPr="006A40CF">
              <w:rPr>
                <w:rFonts w:ascii="Times New Roman" w:eastAsia="Times New Roman" w:hAnsi="Times New Roman" w:cs="Times New Roman"/>
                <w:sz w:val="26"/>
                <w:szCs w:val="26"/>
                <w:lang w:eastAsia="fr-FR"/>
              </w:rPr>
              <w:t>RA100003</w:t>
            </w:r>
          </w:p>
        </w:tc>
        <w:tc>
          <w:tcPr>
            <w:tcW w:w="3402" w:type="dxa"/>
            <w:tcBorders>
              <w:top w:val="nil"/>
              <w:left w:val="nil"/>
              <w:bottom w:val="single" w:sz="4" w:space="0" w:color="auto"/>
              <w:right w:val="single" w:sz="4" w:space="0" w:color="auto"/>
            </w:tcBorders>
            <w:shd w:val="clear" w:color="auto" w:fill="auto"/>
            <w:noWrap/>
            <w:vAlign w:val="center"/>
            <w:hideMark/>
          </w:tcPr>
          <w:p w14:paraId="261C3CC3" w14:textId="77777777" w:rsidR="006A40CF" w:rsidRPr="006A40CF" w:rsidRDefault="006A40CF" w:rsidP="006A40CF">
            <w:pPr>
              <w:suppressAutoHyphens w:val="0"/>
              <w:spacing w:before="0" w:after="0"/>
              <w:jc w:val="left"/>
              <w:rPr>
                <w:rFonts w:ascii="Times New Roman" w:eastAsia="Times New Roman" w:hAnsi="Times New Roman" w:cs="Times New Roman"/>
                <w:sz w:val="26"/>
                <w:szCs w:val="26"/>
                <w:lang w:eastAsia="fr-FR"/>
              </w:rPr>
            </w:pPr>
            <w:r w:rsidRPr="006A40CF">
              <w:rPr>
                <w:rFonts w:ascii="Times New Roman" w:eastAsia="Times New Roman" w:hAnsi="Times New Roman" w:cs="Times New Roman"/>
                <w:sz w:val="26"/>
                <w:szCs w:val="26"/>
                <w:lang w:eastAsia="fr-FR"/>
              </w:rPr>
              <w:t>HUILE CEL'OR BIDON 20L</w:t>
            </w:r>
          </w:p>
        </w:tc>
        <w:tc>
          <w:tcPr>
            <w:tcW w:w="567" w:type="dxa"/>
            <w:tcBorders>
              <w:top w:val="nil"/>
              <w:left w:val="nil"/>
              <w:bottom w:val="single" w:sz="4" w:space="0" w:color="auto"/>
              <w:right w:val="single" w:sz="4" w:space="0" w:color="auto"/>
            </w:tcBorders>
            <w:shd w:val="clear" w:color="auto" w:fill="auto"/>
            <w:noWrap/>
            <w:vAlign w:val="center"/>
            <w:hideMark/>
          </w:tcPr>
          <w:p w14:paraId="2453C6DB" w14:textId="77777777" w:rsidR="006A40CF" w:rsidRPr="006A40CF" w:rsidRDefault="006A40CF" w:rsidP="006A40CF">
            <w:pPr>
              <w:suppressAutoHyphens w:val="0"/>
              <w:spacing w:before="0" w:after="0"/>
              <w:jc w:val="center"/>
              <w:rPr>
                <w:rFonts w:ascii="Times New Roman" w:eastAsia="Times New Roman" w:hAnsi="Times New Roman" w:cs="Times New Roman"/>
                <w:sz w:val="26"/>
                <w:szCs w:val="26"/>
                <w:lang w:eastAsia="fr-FR"/>
              </w:rPr>
            </w:pPr>
            <w:r w:rsidRPr="006A40CF">
              <w:rPr>
                <w:rFonts w:ascii="Times New Roman" w:eastAsia="Times New Roman" w:hAnsi="Times New Roman" w:cs="Times New Roman"/>
                <w:sz w:val="26"/>
                <w:szCs w:val="26"/>
                <w:lang w:eastAsia="fr-FR"/>
              </w:rPr>
              <w:t>70</w:t>
            </w:r>
          </w:p>
        </w:tc>
        <w:tc>
          <w:tcPr>
            <w:tcW w:w="992" w:type="dxa"/>
            <w:tcBorders>
              <w:top w:val="nil"/>
              <w:left w:val="nil"/>
              <w:bottom w:val="single" w:sz="4" w:space="0" w:color="auto"/>
              <w:right w:val="single" w:sz="4" w:space="0" w:color="auto"/>
            </w:tcBorders>
            <w:shd w:val="clear" w:color="auto" w:fill="auto"/>
            <w:noWrap/>
            <w:vAlign w:val="center"/>
            <w:hideMark/>
          </w:tcPr>
          <w:p w14:paraId="3D007402" w14:textId="77777777" w:rsidR="006A40CF" w:rsidRPr="006A40CF" w:rsidRDefault="006A40CF" w:rsidP="006A40CF">
            <w:pPr>
              <w:suppressAutoHyphens w:val="0"/>
              <w:spacing w:before="0" w:after="0"/>
              <w:jc w:val="center"/>
              <w:rPr>
                <w:rFonts w:ascii="Times New Roman" w:eastAsia="Times New Roman" w:hAnsi="Times New Roman" w:cs="Times New Roman"/>
                <w:sz w:val="26"/>
                <w:szCs w:val="26"/>
                <w:lang w:eastAsia="fr-FR"/>
              </w:rPr>
            </w:pPr>
            <w:r w:rsidRPr="006A40CF">
              <w:rPr>
                <w:rFonts w:ascii="Times New Roman" w:eastAsia="Times New Roman" w:hAnsi="Times New Roman" w:cs="Times New Roman"/>
                <w:sz w:val="26"/>
                <w:szCs w:val="26"/>
                <w:lang w:eastAsia="fr-FR"/>
              </w:rPr>
              <w:t>25 500</w:t>
            </w:r>
          </w:p>
        </w:tc>
        <w:tc>
          <w:tcPr>
            <w:tcW w:w="1417" w:type="dxa"/>
            <w:tcBorders>
              <w:top w:val="nil"/>
              <w:left w:val="nil"/>
              <w:bottom w:val="single" w:sz="4" w:space="0" w:color="auto"/>
              <w:right w:val="single" w:sz="4" w:space="0" w:color="auto"/>
            </w:tcBorders>
            <w:shd w:val="clear" w:color="auto" w:fill="auto"/>
            <w:noWrap/>
            <w:vAlign w:val="center"/>
            <w:hideMark/>
          </w:tcPr>
          <w:p w14:paraId="556F5042" w14:textId="77777777" w:rsidR="006A40CF" w:rsidRPr="006A40CF" w:rsidRDefault="006A40CF" w:rsidP="006A40CF">
            <w:pPr>
              <w:suppressAutoHyphens w:val="0"/>
              <w:spacing w:before="0" w:after="0"/>
              <w:jc w:val="center"/>
              <w:rPr>
                <w:rFonts w:ascii="Times New Roman" w:eastAsia="Times New Roman" w:hAnsi="Times New Roman" w:cs="Times New Roman"/>
                <w:sz w:val="26"/>
                <w:szCs w:val="26"/>
                <w:lang w:eastAsia="fr-FR"/>
              </w:rPr>
            </w:pPr>
            <w:r w:rsidRPr="006A40CF">
              <w:rPr>
                <w:rFonts w:ascii="Times New Roman" w:eastAsia="Times New Roman" w:hAnsi="Times New Roman" w:cs="Times New Roman"/>
                <w:sz w:val="26"/>
                <w:szCs w:val="26"/>
                <w:lang w:eastAsia="fr-FR"/>
              </w:rPr>
              <w:t>1 785 000</w:t>
            </w:r>
          </w:p>
        </w:tc>
      </w:tr>
      <w:tr w:rsidR="00A36B8E" w:rsidRPr="006A40CF" w14:paraId="454FDB50" w14:textId="77777777" w:rsidTr="00A36B8E">
        <w:trPr>
          <w:trHeight w:val="330"/>
        </w:trPr>
        <w:tc>
          <w:tcPr>
            <w:tcW w:w="1496" w:type="dxa"/>
            <w:tcBorders>
              <w:top w:val="nil"/>
              <w:left w:val="single" w:sz="4" w:space="0" w:color="auto"/>
              <w:bottom w:val="single" w:sz="4" w:space="0" w:color="auto"/>
              <w:right w:val="single" w:sz="4" w:space="0" w:color="auto"/>
            </w:tcBorders>
            <w:shd w:val="clear" w:color="auto" w:fill="auto"/>
            <w:noWrap/>
            <w:vAlign w:val="center"/>
            <w:hideMark/>
          </w:tcPr>
          <w:p w14:paraId="48599569" w14:textId="77777777" w:rsidR="006A40CF" w:rsidRPr="006A40CF" w:rsidRDefault="006A40CF" w:rsidP="006A40CF">
            <w:pPr>
              <w:suppressAutoHyphens w:val="0"/>
              <w:spacing w:before="0" w:after="0"/>
              <w:jc w:val="center"/>
              <w:rPr>
                <w:rFonts w:ascii="Times New Roman" w:eastAsia="Times New Roman" w:hAnsi="Times New Roman" w:cs="Times New Roman"/>
                <w:sz w:val="26"/>
                <w:szCs w:val="26"/>
                <w:lang w:eastAsia="fr-FR"/>
              </w:rPr>
            </w:pPr>
            <w:r w:rsidRPr="006A40CF">
              <w:rPr>
                <w:rFonts w:ascii="Times New Roman" w:eastAsia="Times New Roman" w:hAnsi="Times New Roman" w:cs="Times New Roman"/>
                <w:sz w:val="26"/>
                <w:szCs w:val="26"/>
                <w:lang w:eastAsia="fr-FR"/>
              </w:rPr>
              <w:t>21/06/2025</w:t>
            </w:r>
          </w:p>
        </w:tc>
        <w:tc>
          <w:tcPr>
            <w:tcW w:w="1372" w:type="dxa"/>
            <w:tcBorders>
              <w:top w:val="nil"/>
              <w:left w:val="nil"/>
              <w:bottom w:val="single" w:sz="4" w:space="0" w:color="auto"/>
              <w:right w:val="single" w:sz="4" w:space="0" w:color="auto"/>
            </w:tcBorders>
            <w:shd w:val="clear" w:color="auto" w:fill="auto"/>
            <w:noWrap/>
            <w:vAlign w:val="center"/>
            <w:hideMark/>
          </w:tcPr>
          <w:p w14:paraId="2FC5C7D8" w14:textId="77777777" w:rsidR="006A40CF" w:rsidRPr="006A40CF" w:rsidRDefault="006A40CF" w:rsidP="006A40CF">
            <w:pPr>
              <w:suppressAutoHyphens w:val="0"/>
              <w:spacing w:before="0" w:after="0"/>
              <w:jc w:val="center"/>
              <w:rPr>
                <w:rFonts w:ascii="Times New Roman" w:eastAsia="Times New Roman" w:hAnsi="Times New Roman" w:cs="Times New Roman"/>
                <w:sz w:val="26"/>
                <w:szCs w:val="26"/>
                <w:lang w:eastAsia="fr-FR"/>
              </w:rPr>
            </w:pPr>
            <w:r w:rsidRPr="006A40CF">
              <w:rPr>
                <w:rFonts w:ascii="Times New Roman" w:eastAsia="Times New Roman" w:hAnsi="Times New Roman" w:cs="Times New Roman"/>
                <w:sz w:val="26"/>
                <w:szCs w:val="26"/>
                <w:lang w:eastAsia="fr-FR"/>
              </w:rPr>
              <w:t>/0279</w:t>
            </w:r>
          </w:p>
        </w:tc>
        <w:tc>
          <w:tcPr>
            <w:tcW w:w="1542" w:type="dxa"/>
            <w:tcBorders>
              <w:top w:val="nil"/>
              <w:left w:val="nil"/>
              <w:bottom w:val="single" w:sz="4" w:space="0" w:color="auto"/>
              <w:right w:val="single" w:sz="4" w:space="0" w:color="auto"/>
            </w:tcBorders>
            <w:shd w:val="clear" w:color="auto" w:fill="auto"/>
            <w:noWrap/>
            <w:vAlign w:val="center"/>
            <w:hideMark/>
          </w:tcPr>
          <w:p w14:paraId="5190761F" w14:textId="77777777" w:rsidR="006A40CF" w:rsidRPr="006A40CF" w:rsidRDefault="006A40CF" w:rsidP="006A40CF">
            <w:pPr>
              <w:suppressAutoHyphens w:val="0"/>
              <w:spacing w:before="0" w:after="0"/>
              <w:jc w:val="center"/>
              <w:rPr>
                <w:rFonts w:ascii="Times New Roman" w:eastAsia="Times New Roman" w:hAnsi="Times New Roman" w:cs="Times New Roman"/>
                <w:sz w:val="26"/>
                <w:szCs w:val="26"/>
                <w:lang w:eastAsia="fr-FR"/>
              </w:rPr>
            </w:pPr>
            <w:r w:rsidRPr="006A40CF">
              <w:rPr>
                <w:rFonts w:ascii="Times New Roman" w:eastAsia="Times New Roman" w:hAnsi="Times New Roman" w:cs="Times New Roman"/>
                <w:sz w:val="26"/>
                <w:szCs w:val="26"/>
                <w:lang w:eastAsia="fr-FR"/>
              </w:rPr>
              <w:t>YD41PP002</w:t>
            </w:r>
          </w:p>
        </w:tc>
        <w:tc>
          <w:tcPr>
            <w:tcW w:w="3665" w:type="dxa"/>
            <w:tcBorders>
              <w:top w:val="nil"/>
              <w:left w:val="nil"/>
              <w:bottom w:val="single" w:sz="4" w:space="0" w:color="auto"/>
              <w:right w:val="single" w:sz="4" w:space="0" w:color="auto"/>
            </w:tcBorders>
            <w:shd w:val="clear" w:color="auto" w:fill="auto"/>
            <w:vAlign w:val="center"/>
            <w:hideMark/>
          </w:tcPr>
          <w:p w14:paraId="2E105622" w14:textId="77777777" w:rsidR="006A40CF" w:rsidRPr="006A40CF" w:rsidRDefault="006A40CF" w:rsidP="006A40CF">
            <w:pPr>
              <w:suppressAutoHyphens w:val="0"/>
              <w:spacing w:before="0" w:after="0"/>
              <w:jc w:val="left"/>
              <w:rPr>
                <w:rFonts w:ascii="Times New Roman" w:eastAsia="Times New Roman" w:hAnsi="Times New Roman" w:cs="Times New Roman"/>
                <w:sz w:val="26"/>
                <w:szCs w:val="26"/>
                <w:lang w:eastAsia="fr-FR"/>
              </w:rPr>
            </w:pPr>
            <w:r w:rsidRPr="006A40CF">
              <w:rPr>
                <w:rFonts w:ascii="Times New Roman" w:eastAsia="Times New Roman" w:hAnsi="Times New Roman" w:cs="Times New Roman"/>
                <w:sz w:val="26"/>
                <w:szCs w:val="26"/>
                <w:lang w:eastAsia="fr-FR"/>
              </w:rPr>
              <w:t>CLIENT DIVERS EDITH</w:t>
            </w:r>
          </w:p>
        </w:tc>
        <w:tc>
          <w:tcPr>
            <w:tcW w:w="1418" w:type="dxa"/>
            <w:tcBorders>
              <w:top w:val="nil"/>
              <w:left w:val="nil"/>
              <w:bottom w:val="single" w:sz="4" w:space="0" w:color="auto"/>
              <w:right w:val="single" w:sz="4" w:space="0" w:color="auto"/>
            </w:tcBorders>
            <w:shd w:val="clear" w:color="auto" w:fill="auto"/>
            <w:noWrap/>
            <w:vAlign w:val="center"/>
            <w:hideMark/>
          </w:tcPr>
          <w:p w14:paraId="43C52C25" w14:textId="77777777" w:rsidR="006A40CF" w:rsidRPr="006A40CF" w:rsidRDefault="006A40CF" w:rsidP="006A40CF">
            <w:pPr>
              <w:suppressAutoHyphens w:val="0"/>
              <w:spacing w:before="0" w:after="0"/>
              <w:jc w:val="center"/>
              <w:rPr>
                <w:rFonts w:ascii="Times New Roman" w:eastAsia="Times New Roman" w:hAnsi="Times New Roman" w:cs="Times New Roman"/>
                <w:sz w:val="26"/>
                <w:szCs w:val="26"/>
                <w:lang w:eastAsia="fr-FR"/>
              </w:rPr>
            </w:pPr>
            <w:r w:rsidRPr="006A40CF">
              <w:rPr>
                <w:rFonts w:ascii="Times New Roman" w:eastAsia="Times New Roman" w:hAnsi="Times New Roman" w:cs="Times New Roman"/>
                <w:sz w:val="26"/>
                <w:szCs w:val="26"/>
                <w:lang w:eastAsia="fr-FR"/>
              </w:rPr>
              <w:t>RA100003</w:t>
            </w:r>
          </w:p>
        </w:tc>
        <w:tc>
          <w:tcPr>
            <w:tcW w:w="3402" w:type="dxa"/>
            <w:tcBorders>
              <w:top w:val="nil"/>
              <w:left w:val="nil"/>
              <w:bottom w:val="single" w:sz="4" w:space="0" w:color="auto"/>
              <w:right w:val="single" w:sz="4" w:space="0" w:color="auto"/>
            </w:tcBorders>
            <w:shd w:val="clear" w:color="auto" w:fill="auto"/>
            <w:noWrap/>
            <w:vAlign w:val="center"/>
            <w:hideMark/>
          </w:tcPr>
          <w:p w14:paraId="7E3B6074" w14:textId="77777777" w:rsidR="006A40CF" w:rsidRPr="006A40CF" w:rsidRDefault="006A40CF" w:rsidP="006A40CF">
            <w:pPr>
              <w:suppressAutoHyphens w:val="0"/>
              <w:spacing w:before="0" w:after="0"/>
              <w:jc w:val="left"/>
              <w:rPr>
                <w:rFonts w:ascii="Times New Roman" w:eastAsia="Times New Roman" w:hAnsi="Times New Roman" w:cs="Times New Roman"/>
                <w:sz w:val="26"/>
                <w:szCs w:val="26"/>
                <w:lang w:eastAsia="fr-FR"/>
              </w:rPr>
            </w:pPr>
            <w:r w:rsidRPr="006A40CF">
              <w:rPr>
                <w:rFonts w:ascii="Times New Roman" w:eastAsia="Times New Roman" w:hAnsi="Times New Roman" w:cs="Times New Roman"/>
                <w:sz w:val="26"/>
                <w:szCs w:val="26"/>
                <w:lang w:eastAsia="fr-FR"/>
              </w:rPr>
              <w:t>HUILE CEL'OR BIDON 20L</w:t>
            </w:r>
          </w:p>
        </w:tc>
        <w:tc>
          <w:tcPr>
            <w:tcW w:w="567" w:type="dxa"/>
            <w:tcBorders>
              <w:top w:val="nil"/>
              <w:left w:val="nil"/>
              <w:bottom w:val="single" w:sz="4" w:space="0" w:color="auto"/>
              <w:right w:val="single" w:sz="4" w:space="0" w:color="auto"/>
            </w:tcBorders>
            <w:shd w:val="clear" w:color="auto" w:fill="auto"/>
            <w:noWrap/>
            <w:vAlign w:val="center"/>
            <w:hideMark/>
          </w:tcPr>
          <w:p w14:paraId="46F03A40" w14:textId="77777777" w:rsidR="006A40CF" w:rsidRPr="006A40CF" w:rsidRDefault="006A40CF" w:rsidP="006A40CF">
            <w:pPr>
              <w:suppressAutoHyphens w:val="0"/>
              <w:spacing w:before="0" w:after="0"/>
              <w:jc w:val="center"/>
              <w:rPr>
                <w:rFonts w:ascii="Times New Roman" w:eastAsia="Times New Roman" w:hAnsi="Times New Roman" w:cs="Times New Roman"/>
                <w:sz w:val="26"/>
                <w:szCs w:val="26"/>
                <w:lang w:eastAsia="fr-FR"/>
              </w:rPr>
            </w:pPr>
            <w:r w:rsidRPr="006A40CF">
              <w:rPr>
                <w:rFonts w:ascii="Times New Roman" w:eastAsia="Times New Roman" w:hAnsi="Times New Roman" w:cs="Times New Roman"/>
                <w:sz w:val="26"/>
                <w:szCs w:val="26"/>
                <w:lang w:eastAsia="fr-FR"/>
              </w:rPr>
              <w:t>60</w:t>
            </w:r>
          </w:p>
        </w:tc>
        <w:tc>
          <w:tcPr>
            <w:tcW w:w="992" w:type="dxa"/>
            <w:tcBorders>
              <w:top w:val="nil"/>
              <w:left w:val="nil"/>
              <w:bottom w:val="single" w:sz="4" w:space="0" w:color="auto"/>
              <w:right w:val="single" w:sz="4" w:space="0" w:color="auto"/>
            </w:tcBorders>
            <w:shd w:val="clear" w:color="auto" w:fill="auto"/>
            <w:noWrap/>
            <w:vAlign w:val="center"/>
            <w:hideMark/>
          </w:tcPr>
          <w:p w14:paraId="08F789B0" w14:textId="77777777" w:rsidR="006A40CF" w:rsidRPr="006A40CF" w:rsidRDefault="006A40CF" w:rsidP="006A40CF">
            <w:pPr>
              <w:suppressAutoHyphens w:val="0"/>
              <w:spacing w:before="0" w:after="0"/>
              <w:jc w:val="center"/>
              <w:rPr>
                <w:rFonts w:ascii="Times New Roman" w:eastAsia="Times New Roman" w:hAnsi="Times New Roman" w:cs="Times New Roman"/>
                <w:sz w:val="26"/>
                <w:szCs w:val="26"/>
                <w:lang w:eastAsia="fr-FR"/>
              </w:rPr>
            </w:pPr>
            <w:r w:rsidRPr="006A40CF">
              <w:rPr>
                <w:rFonts w:ascii="Times New Roman" w:eastAsia="Times New Roman" w:hAnsi="Times New Roman" w:cs="Times New Roman"/>
                <w:sz w:val="26"/>
                <w:szCs w:val="26"/>
                <w:lang w:eastAsia="fr-FR"/>
              </w:rPr>
              <w:t>25 500</w:t>
            </w:r>
          </w:p>
        </w:tc>
        <w:tc>
          <w:tcPr>
            <w:tcW w:w="1417" w:type="dxa"/>
            <w:tcBorders>
              <w:top w:val="nil"/>
              <w:left w:val="nil"/>
              <w:bottom w:val="single" w:sz="4" w:space="0" w:color="auto"/>
              <w:right w:val="single" w:sz="4" w:space="0" w:color="auto"/>
            </w:tcBorders>
            <w:shd w:val="clear" w:color="auto" w:fill="auto"/>
            <w:noWrap/>
            <w:vAlign w:val="center"/>
            <w:hideMark/>
          </w:tcPr>
          <w:p w14:paraId="1B69CFA6" w14:textId="77777777" w:rsidR="006A40CF" w:rsidRPr="006A40CF" w:rsidRDefault="006A40CF" w:rsidP="006A40CF">
            <w:pPr>
              <w:suppressAutoHyphens w:val="0"/>
              <w:spacing w:before="0" w:after="0"/>
              <w:jc w:val="center"/>
              <w:rPr>
                <w:rFonts w:ascii="Times New Roman" w:eastAsia="Times New Roman" w:hAnsi="Times New Roman" w:cs="Times New Roman"/>
                <w:sz w:val="26"/>
                <w:szCs w:val="26"/>
                <w:lang w:eastAsia="fr-FR"/>
              </w:rPr>
            </w:pPr>
            <w:r w:rsidRPr="006A40CF">
              <w:rPr>
                <w:rFonts w:ascii="Times New Roman" w:eastAsia="Times New Roman" w:hAnsi="Times New Roman" w:cs="Times New Roman"/>
                <w:sz w:val="26"/>
                <w:szCs w:val="26"/>
                <w:lang w:eastAsia="fr-FR"/>
              </w:rPr>
              <w:t>1 530 000</w:t>
            </w:r>
          </w:p>
        </w:tc>
      </w:tr>
      <w:tr w:rsidR="00A36B8E" w:rsidRPr="006A40CF" w14:paraId="7B0D3EC0" w14:textId="77777777" w:rsidTr="00A36B8E">
        <w:trPr>
          <w:trHeight w:val="330"/>
        </w:trPr>
        <w:tc>
          <w:tcPr>
            <w:tcW w:w="1496" w:type="dxa"/>
            <w:tcBorders>
              <w:top w:val="nil"/>
              <w:left w:val="single" w:sz="4" w:space="0" w:color="auto"/>
              <w:bottom w:val="single" w:sz="4" w:space="0" w:color="auto"/>
              <w:right w:val="single" w:sz="4" w:space="0" w:color="auto"/>
            </w:tcBorders>
            <w:shd w:val="clear" w:color="auto" w:fill="auto"/>
            <w:noWrap/>
            <w:vAlign w:val="center"/>
            <w:hideMark/>
          </w:tcPr>
          <w:p w14:paraId="239D54E5" w14:textId="77777777" w:rsidR="006A40CF" w:rsidRPr="006A40CF" w:rsidRDefault="006A40CF" w:rsidP="006A40CF">
            <w:pPr>
              <w:suppressAutoHyphens w:val="0"/>
              <w:spacing w:before="0" w:after="0"/>
              <w:jc w:val="center"/>
              <w:rPr>
                <w:rFonts w:ascii="Times New Roman" w:eastAsia="Times New Roman" w:hAnsi="Times New Roman" w:cs="Times New Roman"/>
                <w:sz w:val="26"/>
                <w:szCs w:val="26"/>
                <w:lang w:eastAsia="fr-FR"/>
              </w:rPr>
            </w:pPr>
            <w:r w:rsidRPr="006A40CF">
              <w:rPr>
                <w:rFonts w:ascii="Times New Roman" w:eastAsia="Times New Roman" w:hAnsi="Times New Roman" w:cs="Times New Roman"/>
                <w:sz w:val="26"/>
                <w:szCs w:val="26"/>
                <w:lang w:eastAsia="fr-FR"/>
              </w:rPr>
              <w:t>23/06/2025</w:t>
            </w:r>
          </w:p>
        </w:tc>
        <w:tc>
          <w:tcPr>
            <w:tcW w:w="1372" w:type="dxa"/>
            <w:tcBorders>
              <w:top w:val="nil"/>
              <w:left w:val="nil"/>
              <w:bottom w:val="single" w:sz="4" w:space="0" w:color="auto"/>
              <w:right w:val="single" w:sz="4" w:space="0" w:color="auto"/>
            </w:tcBorders>
            <w:shd w:val="clear" w:color="auto" w:fill="auto"/>
            <w:noWrap/>
            <w:vAlign w:val="center"/>
            <w:hideMark/>
          </w:tcPr>
          <w:p w14:paraId="65CE9DF2" w14:textId="77777777" w:rsidR="006A40CF" w:rsidRPr="006A40CF" w:rsidRDefault="006A40CF" w:rsidP="006A40CF">
            <w:pPr>
              <w:suppressAutoHyphens w:val="0"/>
              <w:spacing w:before="0" w:after="0"/>
              <w:jc w:val="center"/>
              <w:rPr>
                <w:rFonts w:ascii="Times New Roman" w:eastAsia="Times New Roman" w:hAnsi="Times New Roman" w:cs="Times New Roman"/>
                <w:sz w:val="26"/>
                <w:szCs w:val="26"/>
                <w:lang w:eastAsia="fr-FR"/>
              </w:rPr>
            </w:pPr>
            <w:r w:rsidRPr="006A40CF">
              <w:rPr>
                <w:rFonts w:ascii="Times New Roman" w:eastAsia="Times New Roman" w:hAnsi="Times New Roman" w:cs="Times New Roman"/>
                <w:sz w:val="26"/>
                <w:szCs w:val="26"/>
                <w:lang w:eastAsia="fr-FR"/>
              </w:rPr>
              <w:t>/0289</w:t>
            </w:r>
          </w:p>
        </w:tc>
        <w:tc>
          <w:tcPr>
            <w:tcW w:w="1542" w:type="dxa"/>
            <w:tcBorders>
              <w:top w:val="nil"/>
              <w:left w:val="nil"/>
              <w:bottom w:val="single" w:sz="4" w:space="0" w:color="auto"/>
              <w:right w:val="single" w:sz="4" w:space="0" w:color="auto"/>
            </w:tcBorders>
            <w:shd w:val="clear" w:color="auto" w:fill="auto"/>
            <w:noWrap/>
            <w:vAlign w:val="center"/>
            <w:hideMark/>
          </w:tcPr>
          <w:p w14:paraId="428E3511" w14:textId="77777777" w:rsidR="006A40CF" w:rsidRPr="006A40CF" w:rsidRDefault="006A40CF" w:rsidP="006A40CF">
            <w:pPr>
              <w:suppressAutoHyphens w:val="0"/>
              <w:spacing w:before="0" w:after="0"/>
              <w:jc w:val="center"/>
              <w:rPr>
                <w:rFonts w:ascii="Times New Roman" w:eastAsia="Times New Roman" w:hAnsi="Times New Roman" w:cs="Times New Roman"/>
                <w:sz w:val="26"/>
                <w:szCs w:val="26"/>
                <w:lang w:eastAsia="fr-FR"/>
              </w:rPr>
            </w:pPr>
            <w:r w:rsidRPr="006A40CF">
              <w:rPr>
                <w:rFonts w:ascii="Times New Roman" w:eastAsia="Times New Roman" w:hAnsi="Times New Roman" w:cs="Times New Roman"/>
                <w:sz w:val="26"/>
                <w:szCs w:val="26"/>
                <w:lang w:eastAsia="fr-FR"/>
              </w:rPr>
              <w:t>YD41PP002</w:t>
            </w:r>
          </w:p>
        </w:tc>
        <w:tc>
          <w:tcPr>
            <w:tcW w:w="3665" w:type="dxa"/>
            <w:tcBorders>
              <w:top w:val="nil"/>
              <w:left w:val="nil"/>
              <w:bottom w:val="single" w:sz="4" w:space="0" w:color="auto"/>
              <w:right w:val="single" w:sz="4" w:space="0" w:color="auto"/>
            </w:tcBorders>
            <w:shd w:val="clear" w:color="auto" w:fill="auto"/>
            <w:vAlign w:val="center"/>
            <w:hideMark/>
          </w:tcPr>
          <w:p w14:paraId="64969315" w14:textId="77777777" w:rsidR="006A40CF" w:rsidRPr="006A40CF" w:rsidRDefault="006A40CF" w:rsidP="006A40CF">
            <w:pPr>
              <w:suppressAutoHyphens w:val="0"/>
              <w:spacing w:before="0" w:after="0"/>
              <w:jc w:val="left"/>
              <w:rPr>
                <w:rFonts w:ascii="Times New Roman" w:eastAsia="Times New Roman" w:hAnsi="Times New Roman" w:cs="Times New Roman"/>
                <w:sz w:val="26"/>
                <w:szCs w:val="26"/>
                <w:lang w:eastAsia="fr-FR"/>
              </w:rPr>
            </w:pPr>
            <w:r w:rsidRPr="006A40CF">
              <w:rPr>
                <w:rFonts w:ascii="Times New Roman" w:eastAsia="Times New Roman" w:hAnsi="Times New Roman" w:cs="Times New Roman"/>
                <w:sz w:val="26"/>
                <w:szCs w:val="26"/>
                <w:lang w:eastAsia="fr-FR"/>
              </w:rPr>
              <w:t>CLIENT DIVERS EDITH</w:t>
            </w:r>
          </w:p>
        </w:tc>
        <w:tc>
          <w:tcPr>
            <w:tcW w:w="1418" w:type="dxa"/>
            <w:tcBorders>
              <w:top w:val="nil"/>
              <w:left w:val="nil"/>
              <w:bottom w:val="single" w:sz="4" w:space="0" w:color="auto"/>
              <w:right w:val="single" w:sz="4" w:space="0" w:color="auto"/>
            </w:tcBorders>
            <w:shd w:val="clear" w:color="auto" w:fill="auto"/>
            <w:noWrap/>
            <w:vAlign w:val="center"/>
            <w:hideMark/>
          </w:tcPr>
          <w:p w14:paraId="7F957886" w14:textId="77777777" w:rsidR="006A40CF" w:rsidRPr="006A40CF" w:rsidRDefault="006A40CF" w:rsidP="006A40CF">
            <w:pPr>
              <w:suppressAutoHyphens w:val="0"/>
              <w:spacing w:before="0" w:after="0"/>
              <w:jc w:val="center"/>
              <w:rPr>
                <w:rFonts w:ascii="Times New Roman" w:eastAsia="Times New Roman" w:hAnsi="Times New Roman" w:cs="Times New Roman"/>
                <w:sz w:val="26"/>
                <w:szCs w:val="26"/>
                <w:lang w:eastAsia="fr-FR"/>
              </w:rPr>
            </w:pPr>
            <w:r w:rsidRPr="006A40CF">
              <w:rPr>
                <w:rFonts w:ascii="Times New Roman" w:eastAsia="Times New Roman" w:hAnsi="Times New Roman" w:cs="Times New Roman"/>
                <w:sz w:val="26"/>
                <w:szCs w:val="26"/>
                <w:lang w:eastAsia="fr-FR"/>
              </w:rPr>
              <w:t>RA100001</w:t>
            </w:r>
          </w:p>
        </w:tc>
        <w:tc>
          <w:tcPr>
            <w:tcW w:w="3402" w:type="dxa"/>
            <w:tcBorders>
              <w:top w:val="nil"/>
              <w:left w:val="nil"/>
              <w:bottom w:val="single" w:sz="4" w:space="0" w:color="auto"/>
              <w:right w:val="single" w:sz="4" w:space="0" w:color="auto"/>
            </w:tcBorders>
            <w:shd w:val="clear" w:color="auto" w:fill="auto"/>
            <w:noWrap/>
            <w:vAlign w:val="center"/>
            <w:hideMark/>
          </w:tcPr>
          <w:p w14:paraId="243D9C1A" w14:textId="77777777" w:rsidR="006A40CF" w:rsidRPr="006A40CF" w:rsidRDefault="006A40CF" w:rsidP="006A40CF">
            <w:pPr>
              <w:suppressAutoHyphens w:val="0"/>
              <w:spacing w:before="0" w:after="0"/>
              <w:jc w:val="left"/>
              <w:rPr>
                <w:rFonts w:ascii="Times New Roman" w:eastAsia="Times New Roman" w:hAnsi="Times New Roman" w:cs="Times New Roman"/>
                <w:sz w:val="26"/>
                <w:szCs w:val="26"/>
                <w:lang w:eastAsia="fr-FR"/>
              </w:rPr>
            </w:pPr>
            <w:r w:rsidRPr="006A40CF">
              <w:rPr>
                <w:rFonts w:ascii="Times New Roman" w:eastAsia="Times New Roman" w:hAnsi="Times New Roman" w:cs="Times New Roman"/>
                <w:sz w:val="26"/>
                <w:szCs w:val="26"/>
                <w:lang w:eastAsia="fr-FR"/>
              </w:rPr>
              <w:t>HUILE CEL'OR 1L CT 15</w:t>
            </w:r>
          </w:p>
        </w:tc>
        <w:tc>
          <w:tcPr>
            <w:tcW w:w="567" w:type="dxa"/>
            <w:tcBorders>
              <w:top w:val="nil"/>
              <w:left w:val="nil"/>
              <w:bottom w:val="single" w:sz="4" w:space="0" w:color="auto"/>
              <w:right w:val="single" w:sz="4" w:space="0" w:color="auto"/>
            </w:tcBorders>
            <w:shd w:val="clear" w:color="auto" w:fill="auto"/>
            <w:noWrap/>
            <w:vAlign w:val="center"/>
            <w:hideMark/>
          </w:tcPr>
          <w:p w14:paraId="6A9A48D1" w14:textId="77777777" w:rsidR="006A40CF" w:rsidRPr="006A40CF" w:rsidRDefault="006A40CF" w:rsidP="006A40CF">
            <w:pPr>
              <w:suppressAutoHyphens w:val="0"/>
              <w:spacing w:before="0" w:after="0"/>
              <w:jc w:val="center"/>
              <w:rPr>
                <w:rFonts w:ascii="Times New Roman" w:eastAsia="Times New Roman" w:hAnsi="Times New Roman" w:cs="Times New Roman"/>
                <w:sz w:val="26"/>
                <w:szCs w:val="26"/>
                <w:lang w:eastAsia="fr-FR"/>
              </w:rPr>
            </w:pPr>
            <w:r w:rsidRPr="006A40CF">
              <w:rPr>
                <w:rFonts w:ascii="Times New Roman" w:eastAsia="Times New Roman" w:hAnsi="Times New Roman" w:cs="Times New Roman"/>
                <w:sz w:val="26"/>
                <w:szCs w:val="26"/>
                <w:lang w:eastAsia="fr-FR"/>
              </w:rPr>
              <w:t>1</w:t>
            </w:r>
          </w:p>
        </w:tc>
        <w:tc>
          <w:tcPr>
            <w:tcW w:w="992" w:type="dxa"/>
            <w:tcBorders>
              <w:top w:val="nil"/>
              <w:left w:val="nil"/>
              <w:bottom w:val="single" w:sz="4" w:space="0" w:color="auto"/>
              <w:right w:val="single" w:sz="4" w:space="0" w:color="auto"/>
            </w:tcBorders>
            <w:shd w:val="clear" w:color="auto" w:fill="auto"/>
            <w:noWrap/>
            <w:vAlign w:val="center"/>
            <w:hideMark/>
          </w:tcPr>
          <w:p w14:paraId="3BE85CAF" w14:textId="77777777" w:rsidR="006A40CF" w:rsidRPr="006A40CF" w:rsidRDefault="006A40CF" w:rsidP="006A40CF">
            <w:pPr>
              <w:suppressAutoHyphens w:val="0"/>
              <w:spacing w:before="0" w:after="0"/>
              <w:jc w:val="center"/>
              <w:rPr>
                <w:rFonts w:ascii="Times New Roman" w:eastAsia="Times New Roman" w:hAnsi="Times New Roman" w:cs="Times New Roman"/>
                <w:sz w:val="26"/>
                <w:szCs w:val="26"/>
                <w:lang w:eastAsia="fr-FR"/>
              </w:rPr>
            </w:pPr>
            <w:r w:rsidRPr="006A40CF">
              <w:rPr>
                <w:rFonts w:ascii="Times New Roman" w:eastAsia="Times New Roman" w:hAnsi="Times New Roman" w:cs="Times New Roman"/>
                <w:sz w:val="26"/>
                <w:szCs w:val="26"/>
                <w:lang w:eastAsia="fr-FR"/>
              </w:rPr>
              <w:t>20 000</w:t>
            </w:r>
          </w:p>
        </w:tc>
        <w:tc>
          <w:tcPr>
            <w:tcW w:w="1417" w:type="dxa"/>
            <w:tcBorders>
              <w:top w:val="nil"/>
              <w:left w:val="nil"/>
              <w:bottom w:val="single" w:sz="4" w:space="0" w:color="auto"/>
              <w:right w:val="single" w:sz="4" w:space="0" w:color="auto"/>
            </w:tcBorders>
            <w:shd w:val="clear" w:color="auto" w:fill="auto"/>
            <w:noWrap/>
            <w:vAlign w:val="center"/>
            <w:hideMark/>
          </w:tcPr>
          <w:p w14:paraId="5C38687C" w14:textId="77777777" w:rsidR="006A40CF" w:rsidRPr="006A40CF" w:rsidRDefault="006A40CF" w:rsidP="006A40CF">
            <w:pPr>
              <w:suppressAutoHyphens w:val="0"/>
              <w:spacing w:before="0" w:after="0"/>
              <w:jc w:val="center"/>
              <w:rPr>
                <w:rFonts w:ascii="Times New Roman" w:eastAsia="Times New Roman" w:hAnsi="Times New Roman" w:cs="Times New Roman"/>
                <w:sz w:val="26"/>
                <w:szCs w:val="26"/>
                <w:lang w:eastAsia="fr-FR"/>
              </w:rPr>
            </w:pPr>
            <w:r w:rsidRPr="006A40CF">
              <w:rPr>
                <w:rFonts w:ascii="Times New Roman" w:eastAsia="Times New Roman" w:hAnsi="Times New Roman" w:cs="Times New Roman"/>
                <w:sz w:val="26"/>
                <w:szCs w:val="26"/>
                <w:lang w:eastAsia="fr-FR"/>
              </w:rPr>
              <w:t>20 000</w:t>
            </w:r>
          </w:p>
        </w:tc>
      </w:tr>
      <w:tr w:rsidR="00A36B8E" w:rsidRPr="006A40CF" w14:paraId="685CAE63" w14:textId="77777777" w:rsidTr="00A36B8E">
        <w:trPr>
          <w:trHeight w:val="330"/>
        </w:trPr>
        <w:tc>
          <w:tcPr>
            <w:tcW w:w="1496" w:type="dxa"/>
            <w:tcBorders>
              <w:top w:val="nil"/>
              <w:left w:val="single" w:sz="4" w:space="0" w:color="auto"/>
              <w:bottom w:val="single" w:sz="4" w:space="0" w:color="auto"/>
              <w:right w:val="single" w:sz="4" w:space="0" w:color="auto"/>
            </w:tcBorders>
            <w:shd w:val="clear" w:color="auto" w:fill="auto"/>
            <w:noWrap/>
            <w:vAlign w:val="center"/>
            <w:hideMark/>
          </w:tcPr>
          <w:p w14:paraId="462D468F" w14:textId="77777777" w:rsidR="006A40CF" w:rsidRPr="006A40CF" w:rsidRDefault="006A40CF" w:rsidP="006A40CF">
            <w:pPr>
              <w:suppressAutoHyphens w:val="0"/>
              <w:spacing w:before="0" w:after="0"/>
              <w:jc w:val="center"/>
              <w:rPr>
                <w:rFonts w:ascii="Times New Roman" w:eastAsia="Times New Roman" w:hAnsi="Times New Roman" w:cs="Times New Roman"/>
                <w:sz w:val="26"/>
                <w:szCs w:val="26"/>
                <w:lang w:eastAsia="fr-FR"/>
              </w:rPr>
            </w:pPr>
            <w:r w:rsidRPr="006A40CF">
              <w:rPr>
                <w:rFonts w:ascii="Times New Roman" w:eastAsia="Times New Roman" w:hAnsi="Times New Roman" w:cs="Times New Roman"/>
                <w:sz w:val="26"/>
                <w:szCs w:val="26"/>
                <w:lang w:eastAsia="fr-FR"/>
              </w:rPr>
              <w:t>23/06/2025</w:t>
            </w:r>
          </w:p>
        </w:tc>
        <w:tc>
          <w:tcPr>
            <w:tcW w:w="1372" w:type="dxa"/>
            <w:tcBorders>
              <w:top w:val="nil"/>
              <w:left w:val="nil"/>
              <w:bottom w:val="single" w:sz="4" w:space="0" w:color="auto"/>
              <w:right w:val="single" w:sz="4" w:space="0" w:color="auto"/>
            </w:tcBorders>
            <w:shd w:val="clear" w:color="auto" w:fill="auto"/>
            <w:noWrap/>
            <w:vAlign w:val="center"/>
            <w:hideMark/>
          </w:tcPr>
          <w:p w14:paraId="51F8AAB3" w14:textId="77777777" w:rsidR="006A40CF" w:rsidRPr="006A40CF" w:rsidRDefault="006A40CF" w:rsidP="006A40CF">
            <w:pPr>
              <w:suppressAutoHyphens w:val="0"/>
              <w:spacing w:before="0" w:after="0"/>
              <w:jc w:val="center"/>
              <w:rPr>
                <w:rFonts w:ascii="Times New Roman" w:eastAsia="Times New Roman" w:hAnsi="Times New Roman" w:cs="Times New Roman"/>
                <w:sz w:val="26"/>
                <w:szCs w:val="26"/>
                <w:lang w:eastAsia="fr-FR"/>
              </w:rPr>
            </w:pPr>
            <w:r w:rsidRPr="006A40CF">
              <w:rPr>
                <w:rFonts w:ascii="Times New Roman" w:eastAsia="Times New Roman" w:hAnsi="Times New Roman" w:cs="Times New Roman"/>
                <w:sz w:val="26"/>
                <w:szCs w:val="26"/>
                <w:lang w:eastAsia="fr-FR"/>
              </w:rPr>
              <w:t>/0289</w:t>
            </w:r>
          </w:p>
        </w:tc>
        <w:tc>
          <w:tcPr>
            <w:tcW w:w="1542" w:type="dxa"/>
            <w:tcBorders>
              <w:top w:val="nil"/>
              <w:left w:val="nil"/>
              <w:bottom w:val="single" w:sz="4" w:space="0" w:color="auto"/>
              <w:right w:val="single" w:sz="4" w:space="0" w:color="auto"/>
            </w:tcBorders>
            <w:shd w:val="clear" w:color="auto" w:fill="auto"/>
            <w:noWrap/>
            <w:vAlign w:val="center"/>
            <w:hideMark/>
          </w:tcPr>
          <w:p w14:paraId="4BB96B32" w14:textId="77777777" w:rsidR="006A40CF" w:rsidRPr="006A40CF" w:rsidRDefault="006A40CF" w:rsidP="006A40CF">
            <w:pPr>
              <w:suppressAutoHyphens w:val="0"/>
              <w:spacing w:before="0" w:after="0"/>
              <w:jc w:val="center"/>
              <w:rPr>
                <w:rFonts w:ascii="Times New Roman" w:eastAsia="Times New Roman" w:hAnsi="Times New Roman" w:cs="Times New Roman"/>
                <w:sz w:val="26"/>
                <w:szCs w:val="26"/>
                <w:lang w:eastAsia="fr-FR"/>
              </w:rPr>
            </w:pPr>
            <w:r w:rsidRPr="006A40CF">
              <w:rPr>
                <w:rFonts w:ascii="Times New Roman" w:eastAsia="Times New Roman" w:hAnsi="Times New Roman" w:cs="Times New Roman"/>
                <w:sz w:val="26"/>
                <w:szCs w:val="26"/>
                <w:lang w:eastAsia="fr-FR"/>
              </w:rPr>
              <w:t>YD41PP002</w:t>
            </w:r>
          </w:p>
        </w:tc>
        <w:tc>
          <w:tcPr>
            <w:tcW w:w="3665" w:type="dxa"/>
            <w:tcBorders>
              <w:top w:val="nil"/>
              <w:left w:val="nil"/>
              <w:bottom w:val="single" w:sz="4" w:space="0" w:color="auto"/>
              <w:right w:val="single" w:sz="4" w:space="0" w:color="auto"/>
            </w:tcBorders>
            <w:shd w:val="clear" w:color="auto" w:fill="auto"/>
            <w:vAlign w:val="center"/>
            <w:hideMark/>
          </w:tcPr>
          <w:p w14:paraId="235232A9" w14:textId="77777777" w:rsidR="006A40CF" w:rsidRPr="006A40CF" w:rsidRDefault="006A40CF" w:rsidP="006A40CF">
            <w:pPr>
              <w:suppressAutoHyphens w:val="0"/>
              <w:spacing w:before="0" w:after="0"/>
              <w:jc w:val="left"/>
              <w:rPr>
                <w:rFonts w:ascii="Times New Roman" w:eastAsia="Times New Roman" w:hAnsi="Times New Roman" w:cs="Times New Roman"/>
                <w:sz w:val="26"/>
                <w:szCs w:val="26"/>
                <w:lang w:eastAsia="fr-FR"/>
              </w:rPr>
            </w:pPr>
            <w:r w:rsidRPr="006A40CF">
              <w:rPr>
                <w:rFonts w:ascii="Times New Roman" w:eastAsia="Times New Roman" w:hAnsi="Times New Roman" w:cs="Times New Roman"/>
                <w:sz w:val="26"/>
                <w:szCs w:val="26"/>
                <w:lang w:eastAsia="fr-FR"/>
              </w:rPr>
              <w:t>CLIENT DIVERS EDITH</w:t>
            </w:r>
          </w:p>
        </w:tc>
        <w:tc>
          <w:tcPr>
            <w:tcW w:w="1418" w:type="dxa"/>
            <w:tcBorders>
              <w:top w:val="nil"/>
              <w:left w:val="nil"/>
              <w:bottom w:val="single" w:sz="4" w:space="0" w:color="auto"/>
              <w:right w:val="single" w:sz="4" w:space="0" w:color="auto"/>
            </w:tcBorders>
            <w:shd w:val="clear" w:color="auto" w:fill="auto"/>
            <w:noWrap/>
            <w:vAlign w:val="center"/>
            <w:hideMark/>
          </w:tcPr>
          <w:p w14:paraId="236E3A8A" w14:textId="77777777" w:rsidR="006A40CF" w:rsidRPr="006A40CF" w:rsidRDefault="006A40CF" w:rsidP="006A40CF">
            <w:pPr>
              <w:suppressAutoHyphens w:val="0"/>
              <w:spacing w:before="0" w:after="0"/>
              <w:jc w:val="center"/>
              <w:rPr>
                <w:rFonts w:ascii="Times New Roman" w:eastAsia="Times New Roman" w:hAnsi="Times New Roman" w:cs="Times New Roman"/>
                <w:sz w:val="26"/>
                <w:szCs w:val="26"/>
                <w:lang w:eastAsia="fr-FR"/>
              </w:rPr>
            </w:pPr>
            <w:r w:rsidRPr="006A40CF">
              <w:rPr>
                <w:rFonts w:ascii="Times New Roman" w:eastAsia="Times New Roman" w:hAnsi="Times New Roman" w:cs="Times New Roman"/>
                <w:sz w:val="26"/>
                <w:szCs w:val="26"/>
                <w:lang w:eastAsia="fr-FR"/>
              </w:rPr>
              <w:t>RA100002</w:t>
            </w:r>
          </w:p>
        </w:tc>
        <w:tc>
          <w:tcPr>
            <w:tcW w:w="3402" w:type="dxa"/>
            <w:tcBorders>
              <w:top w:val="nil"/>
              <w:left w:val="nil"/>
              <w:bottom w:val="single" w:sz="4" w:space="0" w:color="auto"/>
              <w:right w:val="single" w:sz="4" w:space="0" w:color="auto"/>
            </w:tcBorders>
            <w:shd w:val="clear" w:color="auto" w:fill="auto"/>
            <w:noWrap/>
            <w:vAlign w:val="center"/>
            <w:hideMark/>
          </w:tcPr>
          <w:p w14:paraId="56C87C00" w14:textId="77777777" w:rsidR="006A40CF" w:rsidRPr="006A40CF" w:rsidRDefault="006A40CF" w:rsidP="006A40CF">
            <w:pPr>
              <w:suppressAutoHyphens w:val="0"/>
              <w:spacing w:before="0" w:after="0"/>
              <w:jc w:val="left"/>
              <w:rPr>
                <w:rFonts w:ascii="Times New Roman" w:eastAsia="Times New Roman" w:hAnsi="Times New Roman" w:cs="Times New Roman"/>
                <w:sz w:val="26"/>
                <w:szCs w:val="26"/>
                <w:lang w:eastAsia="fr-FR"/>
              </w:rPr>
            </w:pPr>
            <w:r w:rsidRPr="006A40CF">
              <w:rPr>
                <w:rFonts w:ascii="Times New Roman" w:eastAsia="Times New Roman" w:hAnsi="Times New Roman" w:cs="Times New Roman"/>
                <w:sz w:val="26"/>
                <w:szCs w:val="26"/>
                <w:lang w:eastAsia="fr-FR"/>
              </w:rPr>
              <w:t>HUILE CEL'OR 5L CT 3</w:t>
            </w:r>
          </w:p>
        </w:tc>
        <w:tc>
          <w:tcPr>
            <w:tcW w:w="567" w:type="dxa"/>
            <w:tcBorders>
              <w:top w:val="nil"/>
              <w:left w:val="nil"/>
              <w:bottom w:val="single" w:sz="4" w:space="0" w:color="auto"/>
              <w:right w:val="single" w:sz="4" w:space="0" w:color="auto"/>
            </w:tcBorders>
            <w:shd w:val="clear" w:color="auto" w:fill="auto"/>
            <w:noWrap/>
            <w:vAlign w:val="center"/>
            <w:hideMark/>
          </w:tcPr>
          <w:p w14:paraId="6449EADB" w14:textId="77777777" w:rsidR="006A40CF" w:rsidRPr="006A40CF" w:rsidRDefault="006A40CF" w:rsidP="006A40CF">
            <w:pPr>
              <w:suppressAutoHyphens w:val="0"/>
              <w:spacing w:before="0" w:after="0"/>
              <w:jc w:val="center"/>
              <w:rPr>
                <w:rFonts w:ascii="Times New Roman" w:eastAsia="Times New Roman" w:hAnsi="Times New Roman" w:cs="Times New Roman"/>
                <w:sz w:val="26"/>
                <w:szCs w:val="26"/>
                <w:lang w:eastAsia="fr-FR"/>
              </w:rPr>
            </w:pPr>
            <w:r w:rsidRPr="006A40CF">
              <w:rPr>
                <w:rFonts w:ascii="Times New Roman" w:eastAsia="Times New Roman" w:hAnsi="Times New Roman" w:cs="Times New Roman"/>
                <w:sz w:val="26"/>
                <w:szCs w:val="26"/>
                <w:lang w:eastAsia="fr-FR"/>
              </w:rPr>
              <w:t>1</w:t>
            </w:r>
          </w:p>
        </w:tc>
        <w:tc>
          <w:tcPr>
            <w:tcW w:w="992" w:type="dxa"/>
            <w:tcBorders>
              <w:top w:val="nil"/>
              <w:left w:val="nil"/>
              <w:bottom w:val="single" w:sz="4" w:space="0" w:color="auto"/>
              <w:right w:val="single" w:sz="4" w:space="0" w:color="auto"/>
            </w:tcBorders>
            <w:shd w:val="clear" w:color="auto" w:fill="auto"/>
            <w:noWrap/>
            <w:vAlign w:val="center"/>
            <w:hideMark/>
          </w:tcPr>
          <w:p w14:paraId="02C3D21E" w14:textId="77777777" w:rsidR="006A40CF" w:rsidRPr="006A40CF" w:rsidRDefault="006A40CF" w:rsidP="006A40CF">
            <w:pPr>
              <w:suppressAutoHyphens w:val="0"/>
              <w:spacing w:before="0" w:after="0"/>
              <w:jc w:val="center"/>
              <w:rPr>
                <w:rFonts w:ascii="Times New Roman" w:eastAsia="Times New Roman" w:hAnsi="Times New Roman" w:cs="Times New Roman"/>
                <w:sz w:val="26"/>
                <w:szCs w:val="26"/>
                <w:lang w:eastAsia="fr-FR"/>
              </w:rPr>
            </w:pPr>
            <w:r w:rsidRPr="006A40CF">
              <w:rPr>
                <w:rFonts w:ascii="Times New Roman" w:eastAsia="Times New Roman" w:hAnsi="Times New Roman" w:cs="Times New Roman"/>
                <w:sz w:val="26"/>
                <w:szCs w:val="26"/>
                <w:lang w:eastAsia="fr-FR"/>
              </w:rPr>
              <w:t>20 000</w:t>
            </w:r>
          </w:p>
        </w:tc>
        <w:tc>
          <w:tcPr>
            <w:tcW w:w="1417" w:type="dxa"/>
            <w:tcBorders>
              <w:top w:val="nil"/>
              <w:left w:val="nil"/>
              <w:bottom w:val="single" w:sz="4" w:space="0" w:color="auto"/>
              <w:right w:val="single" w:sz="4" w:space="0" w:color="auto"/>
            </w:tcBorders>
            <w:shd w:val="clear" w:color="auto" w:fill="auto"/>
            <w:noWrap/>
            <w:vAlign w:val="center"/>
            <w:hideMark/>
          </w:tcPr>
          <w:p w14:paraId="2D60745C" w14:textId="77777777" w:rsidR="006A40CF" w:rsidRPr="006A40CF" w:rsidRDefault="006A40CF" w:rsidP="006A40CF">
            <w:pPr>
              <w:suppressAutoHyphens w:val="0"/>
              <w:spacing w:before="0" w:after="0"/>
              <w:jc w:val="center"/>
              <w:rPr>
                <w:rFonts w:ascii="Times New Roman" w:eastAsia="Times New Roman" w:hAnsi="Times New Roman" w:cs="Times New Roman"/>
                <w:sz w:val="26"/>
                <w:szCs w:val="26"/>
                <w:lang w:eastAsia="fr-FR"/>
              </w:rPr>
            </w:pPr>
            <w:r w:rsidRPr="006A40CF">
              <w:rPr>
                <w:rFonts w:ascii="Times New Roman" w:eastAsia="Times New Roman" w:hAnsi="Times New Roman" w:cs="Times New Roman"/>
                <w:sz w:val="26"/>
                <w:szCs w:val="26"/>
                <w:lang w:eastAsia="fr-FR"/>
              </w:rPr>
              <w:t>20 000</w:t>
            </w:r>
          </w:p>
        </w:tc>
      </w:tr>
      <w:tr w:rsidR="006A40CF" w:rsidRPr="006A40CF" w14:paraId="335B7106" w14:textId="77777777" w:rsidTr="00A36B8E">
        <w:trPr>
          <w:trHeight w:val="330"/>
        </w:trPr>
        <w:tc>
          <w:tcPr>
            <w:tcW w:w="14454" w:type="dxa"/>
            <w:gridSpan w:val="8"/>
            <w:tcBorders>
              <w:top w:val="single" w:sz="4" w:space="0" w:color="auto"/>
              <w:left w:val="single" w:sz="4" w:space="0" w:color="auto"/>
              <w:bottom w:val="single" w:sz="4" w:space="0" w:color="auto"/>
              <w:right w:val="single" w:sz="4" w:space="0" w:color="auto"/>
            </w:tcBorders>
            <w:shd w:val="clear" w:color="000000" w:fill="A9D08E"/>
            <w:noWrap/>
            <w:vAlign w:val="center"/>
            <w:hideMark/>
          </w:tcPr>
          <w:p w14:paraId="469AE8F3" w14:textId="77777777" w:rsidR="006A40CF" w:rsidRPr="006A40CF" w:rsidRDefault="006A40CF" w:rsidP="006A40CF">
            <w:pPr>
              <w:suppressAutoHyphens w:val="0"/>
              <w:spacing w:before="0" w:after="0"/>
              <w:jc w:val="center"/>
              <w:rPr>
                <w:rFonts w:ascii="Times New Roman" w:eastAsia="Times New Roman" w:hAnsi="Times New Roman" w:cs="Times New Roman"/>
                <w:b/>
                <w:bCs/>
                <w:sz w:val="26"/>
                <w:szCs w:val="26"/>
                <w:lang w:eastAsia="fr-FR"/>
              </w:rPr>
            </w:pPr>
            <w:r w:rsidRPr="006A40CF">
              <w:rPr>
                <w:rFonts w:ascii="Times New Roman" w:eastAsia="Times New Roman" w:hAnsi="Times New Roman" w:cs="Times New Roman"/>
                <w:b/>
                <w:bCs/>
                <w:sz w:val="26"/>
                <w:szCs w:val="26"/>
                <w:lang w:eastAsia="fr-FR"/>
              </w:rPr>
              <w:t>MONTANT TOTAL</w:t>
            </w:r>
          </w:p>
        </w:tc>
        <w:tc>
          <w:tcPr>
            <w:tcW w:w="1417" w:type="dxa"/>
            <w:tcBorders>
              <w:top w:val="nil"/>
              <w:left w:val="nil"/>
              <w:bottom w:val="single" w:sz="4" w:space="0" w:color="auto"/>
              <w:right w:val="single" w:sz="4" w:space="0" w:color="auto"/>
            </w:tcBorders>
            <w:shd w:val="clear" w:color="000000" w:fill="A9D08E"/>
            <w:noWrap/>
            <w:vAlign w:val="center"/>
            <w:hideMark/>
          </w:tcPr>
          <w:p w14:paraId="3FE79C14" w14:textId="77777777" w:rsidR="006A40CF" w:rsidRPr="006A40CF" w:rsidRDefault="006A40CF" w:rsidP="006A40CF">
            <w:pPr>
              <w:suppressAutoHyphens w:val="0"/>
              <w:spacing w:before="0" w:after="0"/>
              <w:jc w:val="center"/>
              <w:rPr>
                <w:rFonts w:ascii="Times New Roman" w:eastAsia="Times New Roman" w:hAnsi="Times New Roman" w:cs="Times New Roman"/>
                <w:b/>
                <w:bCs/>
                <w:sz w:val="26"/>
                <w:szCs w:val="26"/>
                <w:lang w:eastAsia="fr-FR"/>
              </w:rPr>
            </w:pPr>
            <w:r w:rsidRPr="006A40CF">
              <w:rPr>
                <w:rFonts w:ascii="Times New Roman" w:eastAsia="Times New Roman" w:hAnsi="Times New Roman" w:cs="Times New Roman"/>
                <w:b/>
                <w:bCs/>
                <w:sz w:val="26"/>
                <w:szCs w:val="26"/>
                <w:lang w:eastAsia="fr-FR"/>
              </w:rPr>
              <w:t>15 170 000</w:t>
            </w:r>
          </w:p>
        </w:tc>
      </w:tr>
    </w:tbl>
    <w:p w14:paraId="50C8E6E7" w14:textId="77777777" w:rsidR="00A36B8E" w:rsidRPr="00A36B8E" w:rsidRDefault="00A36B8E" w:rsidP="00FE6CE1">
      <w:pPr>
        <w:suppressAutoHyphens w:val="0"/>
        <w:spacing w:before="0" w:after="0"/>
        <w:jc w:val="center"/>
        <w:rPr>
          <w:rFonts w:ascii="Times New Roman" w:eastAsia="Times New Roman" w:hAnsi="Times New Roman" w:cs="Times New Roman"/>
          <w:b/>
          <w:bCs/>
          <w:color w:val="FF0000"/>
          <w:sz w:val="8"/>
          <w:szCs w:val="8"/>
          <w:u w:val="single"/>
          <w:lang w:eastAsia="fr-FR"/>
        </w:rPr>
      </w:pPr>
    </w:p>
    <w:p w14:paraId="68E6E261" w14:textId="1B038621" w:rsidR="00FE6CE1" w:rsidRPr="00A36B8E" w:rsidRDefault="00FE6CE1" w:rsidP="00FE6CE1">
      <w:pPr>
        <w:suppressAutoHyphens w:val="0"/>
        <w:spacing w:before="0" w:after="0"/>
        <w:jc w:val="center"/>
        <w:rPr>
          <w:rFonts w:ascii="Times New Roman" w:eastAsia="Times New Roman" w:hAnsi="Times New Roman" w:cs="Times New Roman"/>
          <w:b/>
          <w:bCs/>
          <w:sz w:val="26"/>
          <w:szCs w:val="26"/>
          <w:u w:val="single"/>
          <w:lang w:eastAsia="fr-FR"/>
        </w:rPr>
      </w:pPr>
      <w:r w:rsidRPr="00A36B8E">
        <w:rPr>
          <w:rFonts w:ascii="Times New Roman" w:eastAsia="Times New Roman" w:hAnsi="Times New Roman" w:cs="Times New Roman"/>
          <w:b/>
          <w:bCs/>
          <w:sz w:val="26"/>
          <w:szCs w:val="26"/>
          <w:u w:val="single"/>
          <w:lang w:eastAsia="fr-FR"/>
        </w:rPr>
        <w:t>FICHE D'EVALUATION MENSUELLE REPRESENTANTE COMMERCIALE EDITH</w:t>
      </w:r>
    </w:p>
    <w:p w14:paraId="377906E8" w14:textId="77777777" w:rsidR="00CB751C" w:rsidRPr="00A36B8E" w:rsidRDefault="00CB751C" w:rsidP="00BD4ECD">
      <w:pPr>
        <w:pStyle w:val="Paragraphedeliste"/>
        <w:spacing w:before="0" w:after="0" w:line="360" w:lineRule="auto"/>
        <w:ind w:left="0"/>
        <w:rPr>
          <w:sz w:val="8"/>
          <w:szCs w:val="8"/>
        </w:rPr>
      </w:pPr>
    </w:p>
    <w:tbl>
      <w:tblPr>
        <w:tblW w:w="16066" w:type="dxa"/>
        <w:tblCellMar>
          <w:left w:w="70" w:type="dxa"/>
          <w:right w:w="70" w:type="dxa"/>
        </w:tblCellMar>
        <w:tblLook w:val="04A0" w:firstRow="1" w:lastRow="0" w:firstColumn="1" w:lastColumn="0" w:noHBand="0" w:noVBand="1"/>
      </w:tblPr>
      <w:tblGrid>
        <w:gridCol w:w="1395"/>
        <w:gridCol w:w="1415"/>
        <w:gridCol w:w="1609"/>
        <w:gridCol w:w="3661"/>
        <w:gridCol w:w="846"/>
        <w:gridCol w:w="3384"/>
        <w:gridCol w:w="2039"/>
        <w:gridCol w:w="1717"/>
      </w:tblGrid>
      <w:tr w:rsidR="00A36B8E" w:rsidRPr="00A36B8E" w14:paraId="419E6C22" w14:textId="77777777" w:rsidTr="0027481A">
        <w:trPr>
          <w:trHeight w:val="855"/>
        </w:trPr>
        <w:tc>
          <w:tcPr>
            <w:tcW w:w="1395" w:type="dxa"/>
            <w:tcBorders>
              <w:top w:val="single" w:sz="4" w:space="0" w:color="auto"/>
              <w:left w:val="single" w:sz="4" w:space="0" w:color="auto"/>
              <w:bottom w:val="single" w:sz="4" w:space="0" w:color="auto"/>
              <w:right w:val="single" w:sz="4" w:space="0" w:color="auto"/>
            </w:tcBorders>
            <w:shd w:val="clear" w:color="000000" w:fill="A9D08E"/>
            <w:vAlign w:val="center"/>
            <w:hideMark/>
          </w:tcPr>
          <w:p w14:paraId="52629C80" w14:textId="77777777" w:rsidR="0027481A" w:rsidRPr="00A36B8E" w:rsidRDefault="0027481A" w:rsidP="0027481A">
            <w:pPr>
              <w:suppressAutoHyphens w:val="0"/>
              <w:spacing w:before="0" w:after="0"/>
              <w:jc w:val="center"/>
              <w:rPr>
                <w:rFonts w:ascii="Times New Roman" w:eastAsia="Times New Roman" w:hAnsi="Times New Roman" w:cs="Times New Roman"/>
                <w:b/>
                <w:bCs/>
                <w:lang w:eastAsia="fr-FR"/>
              </w:rPr>
            </w:pPr>
            <w:r w:rsidRPr="00A36B8E">
              <w:rPr>
                <w:rFonts w:ascii="Times New Roman" w:eastAsia="Times New Roman" w:hAnsi="Times New Roman" w:cs="Times New Roman"/>
                <w:b/>
                <w:bCs/>
                <w:lang w:eastAsia="fr-FR"/>
              </w:rPr>
              <w:t xml:space="preserve">OBJECTIF CA </w:t>
            </w:r>
          </w:p>
        </w:tc>
        <w:tc>
          <w:tcPr>
            <w:tcW w:w="1415" w:type="dxa"/>
            <w:tcBorders>
              <w:top w:val="single" w:sz="4" w:space="0" w:color="auto"/>
              <w:left w:val="nil"/>
              <w:bottom w:val="single" w:sz="4" w:space="0" w:color="auto"/>
              <w:right w:val="single" w:sz="4" w:space="0" w:color="auto"/>
            </w:tcBorders>
            <w:shd w:val="clear" w:color="000000" w:fill="A9D08E"/>
            <w:vAlign w:val="center"/>
            <w:hideMark/>
          </w:tcPr>
          <w:p w14:paraId="2C1ABBD5" w14:textId="77777777" w:rsidR="0027481A" w:rsidRPr="00A36B8E" w:rsidRDefault="0027481A" w:rsidP="0027481A">
            <w:pPr>
              <w:suppressAutoHyphens w:val="0"/>
              <w:spacing w:before="0" w:after="0"/>
              <w:jc w:val="center"/>
              <w:rPr>
                <w:rFonts w:ascii="Times New Roman" w:eastAsia="Times New Roman" w:hAnsi="Times New Roman" w:cs="Times New Roman"/>
                <w:b/>
                <w:bCs/>
                <w:lang w:eastAsia="fr-FR"/>
              </w:rPr>
            </w:pPr>
            <w:r w:rsidRPr="00A36B8E">
              <w:rPr>
                <w:rFonts w:ascii="Times New Roman" w:eastAsia="Times New Roman" w:hAnsi="Times New Roman" w:cs="Times New Roman"/>
                <w:b/>
                <w:bCs/>
                <w:lang w:eastAsia="fr-FR"/>
              </w:rPr>
              <w:t>CA REALISE</w:t>
            </w:r>
          </w:p>
        </w:tc>
        <w:tc>
          <w:tcPr>
            <w:tcW w:w="1609" w:type="dxa"/>
            <w:tcBorders>
              <w:top w:val="single" w:sz="4" w:space="0" w:color="auto"/>
              <w:left w:val="nil"/>
              <w:bottom w:val="single" w:sz="4" w:space="0" w:color="auto"/>
              <w:right w:val="single" w:sz="4" w:space="0" w:color="auto"/>
            </w:tcBorders>
            <w:shd w:val="clear" w:color="000000" w:fill="A9D08E"/>
            <w:vAlign w:val="center"/>
            <w:hideMark/>
          </w:tcPr>
          <w:p w14:paraId="18A4B259" w14:textId="77777777" w:rsidR="0027481A" w:rsidRPr="00A36B8E" w:rsidRDefault="0027481A" w:rsidP="0027481A">
            <w:pPr>
              <w:suppressAutoHyphens w:val="0"/>
              <w:spacing w:before="0" w:after="0"/>
              <w:jc w:val="center"/>
              <w:rPr>
                <w:rFonts w:ascii="Times New Roman" w:eastAsia="Times New Roman" w:hAnsi="Times New Roman" w:cs="Times New Roman"/>
                <w:b/>
                <w:bCs/>
                <w:lang w:eastAsia="fr-FR"/>
              </w:rPr>
            </w:pPr>
            <w:r w:rsidRPr="00A36B8E">
              <w:rPr>
                <w:rFonts w:ascii="Times New Roman" w:eastAsia="Times New Roman" w:hAnsi="Times New Roman" w:cs="Times New Roman"/>
                <w:b/>
                <w:bCs/>
                <w:lang w:eastAsia="fr-FR"/>
              </w:rPr>
              <w:t>TAUX REAL OBJECTIF CA</w:t>
            </w:r>
          </w:p>
        </w:tc>
        <w:tc>
          <w:tcPr>
            <w:tcW w:w="3661" w:type="dxa"/>
            <w:tcBorders>
              <w:top w:val="nil"/>
              <w:left w:val="nil"/>
              <w:bottom w:val="nil"/>
              <w:right w:val="nil"/>
            </w:tcBorders>
            <w:shd w:val="clear" w:color="auto" w:fill="auto"/>
            <w:vAlign w:val="center"/>
            <w:hideMark/>
          </w:tcPr>
          <w:p w14:paraId="015ABD41" w14:textId="77777777" w:rsidR="0027481A" w:rsidRPr="00A36B8E" w:rsidRDefault="0027481A" w:rsidP="0027481A">
            <w:pPr>
              <w:suppressAutoHyphens w:val="0"/>
              <w:spacing w:before="0" w:after="0"/>
              <w:jc w:val="center"/>
              <w:rPr>
                <w:rFonts w:ascii="Times New Roman" w:eastAsia="Times New Roman" w:hAnsi="Times New Roman" w:cs="Times New Roman"/>
                <w:b/>
                <w:bCs/>
                <w:lang w:eastAsia="fr-FR"/>
              </w:rPr>
            </w:pPr>
          </w:p>
        </w:tc>
        <w:tc>
          <w:tcPr>
            <w:tcW w:w="846" w:type="dxa"/>
            <w:tcBorders>
              <w:top w:val="nil"/>
              <w:left w:val="nil"/>
              <w:bottom w:val="nil"/>
              <w:right w:val="nil"/>
            </w:tcBorders>
            <w:shd w:val="clear" w:color="auto" w:fill="auto"/>
            <w:noWrap/>
            <w:vAlign w:val="center"/>
            <w:hideMark/>
          </w:tcPr>
          <w:p w14:paraId="111B0D94" w14:textId="77777777" w:rsidR="0027481A" w:rsidRPr="00A36B8E" w:rsidRDefault="0027481A" w:rsidP="0027481A">
            <w:pPr>
              <w:suppressAutoHyphens w:val="0"/>
              <w:spacing w:before="0" w:after="0"/>
              <w:jc w:val="left"/>
              <w:rPr>
                <w:rFonts w:ascii="Times New Roman" w:eastAsia="Times New Roman" w:hAnsi="Times New Roman" w:cs="Times New Roman"/>
                <w:sz w:val="20"/>
                <w:szCs w:val="20"/>
                <w:lang w:eastAsia="fr-FR"/>
              </w:rPr>
            </w:pPr>
          </w:p>
        </w:tc>
        <w:tc>
          <w:tcPr>
            <w:tcW w:w="3384" w:type="dxa"/>
            <w:tcBorders>
              <w:top w:val="single" w:sz="4" w:space="0" w:color="auto"/>
              <w:left w:val="single" w:sz="4" w:space="0" w:color="auto"/>
              <w:bottom w:val="single" w:sz="4" w:space="0" w:color="auto"/>
              <w:right w:val="single" w:sz="4" w:space="0" w:color="auto"/>
            </w:tcBorders>
            <w:shd w:val="clear" w:color="000000" w:fill="A9D08E"/>
            <w:vAlign w:val="center"/>
            <w:hideMark/>
          </w:tcPr>
          <w:p w14:paraId="55E4ABA0" w14:textId="26DAACAD" w:rsidR="0027481A" w:rsidRPr="00A36B8E" w:rsidRDefault="0027481A" w:rsidP="0027481A">
            <w:pPr>
              <w:suppressAutoHyphens w:val="0"/>
              <w:spacing w:before="0" w:after="0"/>
              <w:jc w:val="center"/>
              <w:rPr>
                <w:rFonts w:ascii="Times New Roman" w:eastAsia="Times New Roman" w:hAnsi="Times New Roman" w:cs="Times New Roman"/>
                <w:b/>
                <w:bCs/>
                <w:lang w:eastAsia="fr-FR"/>
              </w:rPr>
            </w:pPr>
            <w:r w:rsidRPr="00A36B8E">
              <w:rPr>
                <w:rFonts w:ascii="Times New Roman" w:eastAsia="Times New Roman" w:hAnsi="Times New Roman" w:cs="Times New Roman"/>
                <w:b/>
                <w:bCs/>
                <w:lang w:eastAsia="fr-FR"/>
              </w:rPr>
              <w:t xml:space="preserve">CRITERES D'EVALUATION (valeur objectif cible de 64 visites et 10 fidélisation / </w:t>
            </w:r>
            <w:r w:rsidR="00A36B8E" w:rsidRPr="00A36B8E">
              <w:rPr>
                <w:rFonts w:ascii="Times New Roman" w:eastAsia="Times New Roman" w:hAnsi="Times New Roman" w:cs="Times New Roman"/>
                <w:b/>
                <w:bCs/>
                <w:lang w:eastAsia="fr-FR"/>
              </w:rPr>
              <w:t>mois)</w:t>
            </w:r>
          </w:p>
        </w:tc>
        <w:tc>
          <w:tcPr>
            <w:tcW w:w="2039" w:type="dxa"/>
            <w:tcBorders>
              <w:top w:val="single" w:sz="4" w:space="0" w:color="auto"/>
              <w:left w:val="nil"/>
              <w:bottom w:val="single" w:sz="4" w:space="0" w:color="auto"/>
              <w:right w:val="single" w:sz="4" w:space="0" w:color="000000"/>
            </w:tcBorders>
            <w:shd w:val="clear" w:color="000000" w:fill="A9D08E"/>
            <w:vAlign w:val="center"/>
            <w:hideMark/>
          </w:tcPr>
          <w:p w14:paraId="4098FBB2" w14:textId="77777777" w:rsidR="0027481A" w:rsidRPr="00A36B8E" w:rsidRDefault="0027481A" w:rsidP="0027481A">
            <w:pPr>
              <w:suppressAutoHyphens w:val="0"/>
              <w:spacing w:before="0" w:after="0"/>
              <w:jc w:val="center"/>
              <w:rPr>
                <w:rFonts w:ascii="Times New Roman" w:eastAsia="Times New Roman" w:hAnsi="Times New Roman" w:cs="Times New Roman"/>
                <w:b/>
                <w:bCs/>
                <w:lang w:eastAsia="fr-FR"/>
              </w:rPr>
            </w:pPr>
            <w:r w:rsidRPr="00A36B8E">
              <w:rPr>
                <w:rFonts w:ascii="Times New Roman" w:eastAsia="Times New Roman" w:hAnsi="Times New Roman" w:cs="Times New Roman"/>
                <w:b/>
                <w:bCs/>
                <w:lang w:eastAsia="fr-FR"/>
              </w:rPr>
              <w:t>OBEJCTIF FIXE</w:t>
            </w:r>
          </w:p>
        </w:tc>
        <w:tc>
          <w:tcPr>
            <w:tcW w:w="1717" w:type="dxa"/>
            <w:tcBorders>
              <w:top w:val="single" w:sz="4" w:space="0" w:color="auto"/>
              <w:left w:val="nil"/>
              <w:bottom w:val="single" w:sz="4" w:space="0" w:color="auto"/>
              <w:right w:val="single" w:sz="4" w:space="0" w:color="auto"/>
            </w:tcBorders>
            <w:shd w:val="clear" w:color="000000" w:fill="A9D08E"/>
            <w:vAlign w:val="center"/>
            <w:hideMark/>
          </w:tcPr>
          <w:p w14:paraId="47FCA04C" w14:textId="77777777" w:rsidR="0027481A" w:rsidRPr="00A36B8E" w:rsidRDefault="0027481A" w:rsidP="0027481A">
            <w:pPr>
              <w:suppressAutoHyphens w:val="0"/>
              <w:spacing w:before="0" w:after="0"/>
              <w:jc w:val="center"/>
              <w:rPr>
                <w:rFonts w:ascii="Times New Roman" w:eastAsia="Times New Roman" w:hAnsi="Times New Roman" w:cs="Times New Roman"/>
                <w:b/>
                <w:bCs/>
                <w:lang w:eastAsia="fr-FR"/>
              </w:rPr>
            </w:pPr>
            <w:r w:rsidRPr="00A36B8E">
              <w:rPr>
                <w:rFonts w:ascii="Times New Roman" w:eastAsia="Times New Roman" w:hAnsi="Times New Roman" w:cs="Times New Roman"/>
                <w:b/>
                <w:bCs/>
                <w:lang w:eastAsia="fr-FR"/>
              </w:rPr>
              <w:t xml:space="preserve">REALISATION </w:t>
            </w:r>
          </w:p>
        </w:tc>
      </w:tr>
      <w:tr w:rsidR="00A36B8E" w:rsidRPr="00A36B8E" w14:paraId="41095EF2" w14:textId="77777777" w:rsidTr="00052814">
        <w:trPr>
          <w:trHeight w:val="375"/>
        </w:trPr>
        <w:tc>
          <w:tcPr>
            <w:tcW w:w="1395" w:type="dxa"/>
            <w:tcBorders>
              <w:top w:val="nil"/>
              <w:left w:val="single" w:sz="4" w:space="0" w:color="auto"/>
              <w:bottom w:val="single" w:sz="4" w:space="0" w:color="auto"/>
              <w:right w:val="single" w:sz="4" w:space="0" w:color="auto"/>
            </w:tcBorders>
            <w:shd w:val="clear" w:color="auto" w:fill="auto"/>
            <w:noWrap/>
            <w:vAlign w:val="center"/>
            <w:hideMark/>
          </w:tcPr>
          <w:p w14:paraId="75A73D19" w14:textId="77777777" w:rsidR="00A36B8E" w:rsidRPr="00A36B8E" w:rsidRDefault="00A36B8E" w:rsidP="00A36B8E">
            <w:pPr>
              <w:suppressAutoHyphens w:val="0"/>
              <w:spacing w:before="0" w:after="0"/>
              <w:jc w:val="center"/>
              <w:rPr>
                <w:rFonts w:eastAsia="Times New Roman"/>
                <w:b/>
                <w:bCs/>
                <w:sz w:val="26"/>
                <w:szCs w:val="26"/>
                <w:lang w:eastAsia="fr-FR"/>
              </w:rPr>
            </w:pPr>
            <w:r w:rsidRPr="00A36B8E">
              <w:rPr>
                <w:rFonts w:eastAsia="Times New Roman"/>
                <w:b/>
                <w:bCs/>
                <w:sz w:val="26"/>
                <w:szCs w:val="26"/>
                <w:lang w:eastAsia="fr-FR"/>
              </w:rPr>
              <w:t>43 250 000</w:t>
            </w:r>
          </w:p>
        </w:tc>
        <w:tc>
          <w:tcPr>
            <w:tcW w:w="141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BDFE5BD" w14:textId="4BEC67EF" w:rsidR="00A36B8E" w:rsidRPr="00A36B8E" w:rsidRDefault="00A36B8E" w:rsidP="00A36B8E">
            <w:pPr>
              <w:suppressAutoHyphens w:val="0"/>
              <w:spacing w:before="0" w:after="0"/>
              <w:jc w:val="center"/>
              <w:rPr>
                <w:rFonts w:eastAsia="Times New Roman"/>
                <w:b/>
                <w:bCs/>
                <w:sz w:val="26"/>
                <w:szCs w:val="26"/>
                <w:lang w:eastAsia="fr-FR"/>
              </w:rPr>
            </w:pPr>
            <w:r w:rsidRPr="00A36B8E">
              <w:rPr>
                <w:b/>
                <w:bCs/>
                <w:sz w:val="26"/>
                <w:szCs w:val="26"/>
              </w:rPr>
              <w:t>15 170 000</w:t>
            </w:r>
          </w:p>
        </w:tc>
        <w:tc>
          <w:tcPr>
            <w:tcW w:w="1609" w:type="dxa"/>
            <w:tcBorders>
              <w:top w:val="single" w:sz="4" w:space="0" w:color="auto"/>
              <w:left w:val="nil"/>
              <w:bottom w:val="single" w:sz="4" w:space="0" w:color="auto"/>
              <w:right w:val="single" w:sz="4" w:space="0" w:color="auto"/>
            </w:tcBorders>
            <w:shd w:val="clear" w:color="auto" w:fill="auto"/>
            <w:vAlign w:val="center"/>
            <w:hideMark/>
          </w:tcPr>
          <w:p w14:paraId="477D4EAA" w14:textId="34F3F2B2" w:rsidR="00A36B8E" w:rsidRPr="00A36B8E" w:rsidRDefault="00A36B8E" w:rsidP="00A36B8E">
            <w:pPr>
              <w:suppressAutoHyphens w:val="0"/>
              <w:spacing w:before="0" w:after="0"/>
              <w:jc w:val="center"/>
              <w:rPr>
                <w:rFonts w:eastAsia="Times New Roman"/>
                <w:b/>
                <w:bCs/>
                <w:sz w:val="28"/>
                <w:szCs w:val="28"/>
                <w:lang w:eastAsia="fr-FR"/>
              </w:rPr>
            </w:pPr>
            <w:r w:rsidRPr="00A36B8E">
              <w:rPr>
                <w:b/>
                <w:bCs/>
                <w:color w:val="FF0000"/>
                <w:sz w:val="28"/>
                <w:szCs w:val="28"/>
              </w:rPr>
              <w:t>35%</w:t>
            </w:r>
          </w:p>
        </w:tc>
        <w:tc>
          <w:tcPr>
            <w:tcW w:w="3661" w:type="dxa"/>
            <w:tcBorders>
              <w:top w:val="nil"/>
              <w:left w:val="nil"/>
              <w:bottom w:val="nil"/>
              <w:right w:val="nil"/>
            </w:tcBorders>
            <w:shd w:val="clear" w:color="auto" w:fill="auto"/>
            <w:vAlign w:val="center"/>
            <w:hideMark/>
          </w:tcPr>
          <w:p w14:paraId="2D3FA2C8" w14:textId="77777777" w:rsidR="00A36B8E" w:rsidRPr="00A36B8E" w:rsidRDefault="00A36B8E" w:rsidP="00A36B8E">
            <w:pPr>
              <w:suppressAutoHyphens w:val="0"/>
              <w:spacing w:before="0" w:after="0"/>
              <w:jc w:val="center"/>
              <w:rPr>
                <w:rFonts w:eastAsia="Times New Roman"/>
                <w:b/>
                <w:bCs/>
                <w:sz w:val="28"/>
                <w:szCs w:val="28"/>
                <w:lang w:eastAsia="fr-FR"/>
              </w:rPr>
            </w:pPr>
          </w:p>
        </w:tc>
        <w:tc>
          <w:tcPr>
            <w:tcW w:w="846" w:type="dxa"/>
            <w:tcBorders>
              <w:top w:val="nil"/>
              <w:left w:val="nil"/>
              <w:bottom w:val="nil"/>
              <w:right w:val="nil"/>
            </w:tcBorders>
            <w:shd w:val="clear" w:color="auto" w:fill="auto"/>
            <w:noWrap/>
            <w:vAlign w:val="center"/>
            <w:hideMark/>
          </w:tcPr>
          <w:p w14:paraId="7D549005" w14:textId="77777777" w:rsidR="00A36B8E" w:rsidRPr="00A36B8E" w:rsidRDefault="00A36B8E" w:rsidP="00A36B8E">
            <w:pPr>
              <w:suppressAutoHyphens w:val="0"/>
              <w:spacing w:before="0" w:after="0"/>
              <w:jc w:val="left"/>
              <w:rPr>
                <w:rFonts w:ascii="Times New Roman" w:eastAsia="Times New Roman" w:hAnsi="Times New Roman" w:cs="Times New Roman"/>
                <w:sz w:val="20"/>
                <w:szCs w:val="20"/>
                <w:lang w:eastAsia="fr-FR"/>
              </w:rPr>
            </w:pPr>
          </w:p>
        </w:tc>
        <w:tc>
          <w:tcPr>
            <w:tcW w:w="3384" w:type="dxa"/>
            <w:tcBorders>
              <w:top w:val="nil"/>
              <w:left w:val="single" w:sz="4" w:space="0" w:color="auto"/>
              <w:bottom w:val="single" w:sz="4" w:space="0" w:color="auto"/>
              <w:right w:val="single" w:sz="4" w:space="0" w:color="auto"/>
            </w:tcBorders>
            <w:shd w:val="clear" w:color="auto" w:fill="auto"/>
            <w:noWrap/>
            <w:vAlign w:val="center"/>
            <w:hideMark/>
          </w:tcPr>
          <w:p w14:paraId="302606F4" w14:textId="77777777" w:rsidR="00A36B8E" w:rsidRPr="00A36B8E" w:rsidRDefault="00A36B8E" w:rsidP="00A36B8E">
            <w:pPr>
              <w:suppressAutoHyphens w:val="0"/>
              <w:spacing w:before="0" w:after="0"/>
              <w:jc w:val="center"/>
              <w:rPr>
                <w:rFonts w:ascii="Times New Roman" w:eastAsia="Times New Roman" w:hAnsi="Times New Roman" w:cs="Times New Roman"/>
                <w:b/>
                <w:bCs/>
                <w:sz w:val="24"/>
                <w:szCs w:val="24"/>
                <w:lang w:eastAsia="fr-FR"/>
              </w:rPr>
            </w:pPr>
            <w:r w:rsidRPr="00A36B8E">
              <w:rPr>
                <w:rFonts w:ascii="Times New Roman" w:eastAsia="Times New Roman" w:hAnsi="Times New Roman" w:cs="Times New Roman"/>
                <w:b/>
                <w:bCs/>
                <w:sz w:val="24"/>
                <w:szCs w:val="24"/>
                <w:lang w:eastAsia="fr-FR"/>
              </w:rPr>
              <w:t xml:space="preserve">Taux de Couverture </w:t>
            </w:r>
          </w:p>
        </w:tc>
        <w:tc>
          <w:tcPr>
            <w:tcW w:w="2039" w:type="dxa"/>
            <w:tcBorders>
              <w:top w:val="single" w:sz="4" w:space="0" w:color="auto"/>
              <w:left w:val="nil"/>
              <w:bottom w:val="single" w:sz="4" w:space="0" w:color="auto"/>
              <w:right w:val="single" w:sz="4" w:space="0" w:color="auto"/>
            </w:tcBorders>
            <w:shd w:val="clear" w:color="auto" w:fill="auto"/>
            <w:noWrap/>
            <w:vAlign w:val="center"/>
            <w:hideMark/>
          </w:tcPr>
          <w:p w14:paraId="3DE59149" w14:textId="77777777" w:rsidR="00A36B8E" w:rsidRPr="00A36B8E" w:rsidRDefault="00A36B8E" w:rsidP="00A36B8E">
            <w:pPr>
              <w:suppressAutoHyphens w:val="0"/>
              <w:spacing w:before="0" w:after="0"/>
              <w:jc w:val="center"/>
              <w:rPr>
                <w:rFonts w:ascii="Times New Roman" w:eastAsia="Times New Roman" w:hAnsi="Times New Roman" w:cs="Times New Roman"/>
                <w:b/>
                <w:bCs/>
                <w:sz w:val="26"/>
                <w:szCs w:val="26"/>
                <w:lang w:eastAsia="fr-FR"/>
              </w:rPr>
            </w:pPr>
            <w:r w:rsidRPr="00A36B8E">
              <w:rPr>
                <w:rFonts w:ascii="Times New Roman" w:eastAsia="Times New Roman" w:hAnsi="Times New Roman" w:cs="Times New Roman"/>
                <w:b/>
                <w:bCs/>
                <w:sz w:val="26"/>
                <w:szCs w:val="26"/>
                <w:lang w:eastAsia="fr-FR"/>
              </w:rPr>
              <w:t>80%</w:t>
            </w:r>
          </w:p>
        </w:tc>
        <w:tc>
          <w:tcPr>
            <w:tcW w:w="171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B0384C6" w14:textId="4A1663E1" w:rsidR="00A36B8E" w:rsidRPr="00A36B8E" w:rsidRDefault="00A36B8E" w:rsidP="00A36B8E">
            <w:pPr>
              <w:suppressAutoHyphens w:val="0"/>
              <w:spacing w:before="0" w:after="0"/>
              <w:jc w:val="center"/>
              <w:rPr>
                <w:rFonts w:ascii="Times New Roman" w:eastAsia="Times New Roman" w:hAnsi="Times New Roman" w:cs="Times New Roman"/>
                <w:b/>
                <w:bCs/>
                <w:color w:val="FF0000"/>
                <w:sz w:val="26"/>
                <w:szCs w:val="26"/>
                <w:lang w:eastAsia="fr-FR"/>
              </w:rPr>
            </w:pPr>
            <w:r w:rsidRPr="00A36B8E">
              <w:rPr>
                <w:b/>
                <w:bCs/>
                <w:color w:val="FF0000"/>
                <w:sz w:val="26"/>
                <w:szCs w:val="26"/>
              </w:rPr>
              <w:t>-</w:t>
            </w:r>
          </w:p>
        </w:tc>
      </w:tr>
      <w:tr w:rsidR="00A36B8E" w:rsidRPr="00A36B8E" w14:paraId="5D83A70A" w14:textId="77777777" w:rsidTr="00052814">
        <w:trPr>
          <w:trHeight w:val="330"/>
        </w:trPr>
        <w:tc>
          <w:tcPr>
            <w:tcW w:w="1395" w:type="dxa"/>
            <w:tcBorders>
              <w:top w:val="nil"/>
              <w:left w:val="nil"/>
              <w:bottom w:val="nil"/>
              <w:right w:val="nil"/>
            </w:tcBorders>
            <w:shd w:val="clear" w:color="auto" w:fill="auto"/>
            <w:noWrap/>
            <w:vAlign w:val="center"/>
            <w:hideMark/>
          </w:tcPr>
          <w:p w14:paraId="1F8C3A8A" w14:textId="77777777" w:rsidR="00A36B8E" w:rsidRPr="00A36B8E" w:rsidRDefault="00A36B8E" w:rsidP="00A36B8E">
            <w:pPr>
              <w:suppressAutoHyphens w:val="0"/>
              <w:spacing w:before="0" w:after="0"/>
              <w:jc w:val="center"/>
              <w:rPr>
                <w:rFonts w:ascii="Times New Roman" w:eastAsia="Times New Roman" w:hAnsi="Times New Roman" w:cs="Times New Roman"/>
                <w:b/>
                <w:bCs/>
                <w:sz w:val="26"/>
                <w:szCs w:val="26"/>
                <w:lang w:eastAsia="fr-FR"/>
              </w:rPr>
            </w:pPr>
          </w:p>
        </w:tc>
        <w:tc>
          <w:tcPr>
            <w:tcW w:w="1415" w:type="dxa"/>
            <w:tcBorders>
              <w:top w:val="nil"/>
              <w:left w:val="nil"/>
              <w:bottom w:val="nil"/>
              <w:right w:val="nil"/>
            </w:tcBorders>
            <w:shd w:val="clear" w:color="auto" w:fill="auto"/>
            <w:noWrap/>
            <w:vAlign w:val="center"/>
            <w:hideMark/>
          </w:tcPr>
          <w:p w14:paraId="61AE84B1" w14:textId="77777777" w:rsidR="00A36B8E" w:rsidRPr="00A36B8E" w:rsidRDefault="00A36B8E" w:rsidP="00A36B8E">
            <w:pPr>
              <w:suppressAutoHyphens w:val="0"/>
              <w:spacing w:before="0" w:after="0"/>
              <w:jc w:val="center"/>
              <w:rPr>
                <w:rFonts w:ascii="Times New Roman" w:eastAsia="Times New Roman" w:hAnsi="Times New Roman" w:cs="Times New Roman"/>
                <w:sz w:val="20"/>
                <w:szCs w:val="20"/>
                <w:lang w:eastAsia="fr-FR"/>
              </w:rPr>
            </w:pPr>
          </w:p>
        </w:tc>
        <w:tc>
          <w:tcPr>
            <w:tcW w:w="1609" w:type="dxa"/>
            <w:tcBorders>
              <w:top w:val="nil"/>
              <w:left w:val="nil"/>
              <w:bottom w:val="nil"/>
              <w:right w:val="nil"/>
            </w:tcBorders>
            <w:shd w:val="clear" w:color="auto" w:fill="auto"/>
            <w:noWrap/>
            <w:vAlign w:val="center"/>
            <w:hideMark/>
          </w:tcPr>
          <w:p w14:paraId="7F255BDB" w14:textId="77777777" w:rsidR="00A36B8E" w:rsidRPr="00A36B8E" w:rsidRDefault="00A36B8E" w:rsidP="00A36B8E">
            <w:pPr>
              <w:suppressAutoHyphens w:val="0"/>
              <w:spacing w:before="0" w:after="0"/>
              <w:jc w:val="center"/>
              <w:rPr>
                <w:rFonts w:ascii="Times New Roman" w:eastAsia="Times New Roman" w:hAnsi="Times New Roman" w:cs="Times New Roman"/>
                <w:sz w:val="20"/>
                <w:szCs w:val="20"/>
                <w:lang w:eastAsia="fr-FR"/>
              </w:rPr>
            </w:pPr>
          </w:p>
        </w:tc>
        <w:tc>
          <w:tcPr>
            <w:tcW w:w="3661" w:type="dxa"/>
            <w:tcBorders>
              <w:top w:val="nil"/>
              <w:left w:val="nil"/>
              <w:bottom w:val="nil"/>
              <w:right w:val="nil"/>
            </w:tcBorders>
            <w:shd w:val="clear" w:color="auto" w:fill="auto"/>
            <w:vAlign w:val="center"/>
            <w:hideMark/>
          </w:tcPr>
          <w:p w14:paraId="5741CD6E" w14:textId="77777777" w:rsidR="00A36B8E" w:rsidRPr="00A36B8E" w:rsidRDefault="00A36B8E" w:rsidP="00A36B8E">
            <w:pPr>
              <w:suppressAutoHyphens w:val="0"/>
              <w:spacing w:before="0" w:after="0"/>
              <w:jc w:val="center"/>
              <w:rPr>
                <w:rFonts w:ascii="Times New Roman" w:eastAsia="Times New Roman" w:hAnsi="Times New Roman" w:cs="Times New Roman"/>
                <w:sz w:val="20"/>
                <w:szCs w:val="20"/>
                <w:lang w:eastAsia="fr-FR"/>
              </w:rPr>
            </w:pPr>
          </w:p>
        </w:tc>
        <w:tc>
          <w:tcPr>
            <w:tcW w:w="846" w:type="dxa"/>
            <w:tcBorders>
              <w:top w:val="nil"/>
              <w:left w:val="nil"/>
              <w:bottom w:val="nil"/>
              <w:right w:val="nil"/>
            </w:tcBorders>
            <w:shd w:val="clear" w:color="auto" w:fill="auto"/>
            <w:noWrap/>
            <w:vAlign w:val="center"/>
            <w:hideMark/>
          </w:tcPr>
          <w:p w14:paraId="1272CBF5" w14:textId="77777777" w:rsidR="00A36B8E" w:rsidRPr="00A36B8E" w:rsidRDefault="00A36B8E" w:rsidP="00A36B8E">
            <w:pPr>
              <w:suppressAutoHyphens w:val="0"/>
              <w:spacing w:before="0" w:after="0"/>
              <w:jc w:val="left"/>
              <w:rPr>
                <w:rFonts w:ascii="Times New Roman" w:eastAsia="Times New Roman" w:hAnsi="Times New Roman" w:cs="Times New Roman"/>
                <w:sz w:val="20"/>
                <w:szCs w:val="20"/>
                <w:lang w:eastAsia="fr-FR"/>
              </w:rPr>
            </w:pPr>
          </w:p>
        </w:tc>
        <w:tc>
          <w:tcPr>
            <w:tcW w:w="3384" w:type="dxa"/>
            <w:tcBorders>
              <w:top w:val="nil"/>
              <w:left w:val="single" w:sz="4" w:space="0" w:color="auto"/>
              <w:bottom w:val="single" w:sz="4" w:space="0" w:color="auto"/>
              <w:right w:val="single" w:sz="4" w:space="0" w:color="auto"/>
            </w:tcBorders>
            <w:shd w:val="clear" w:color="auto" w:fill="auto"/>
            <w:noWrap/>
            <w:vAlign w:val="center"/>
            <w:hideMark/>
          </w:tcPr>
          <w:p w14:paraId="5907250F" w14:textId="77777777" w:rsidR="00A36B8E" w:rsidRPr="00A36B8E" w:rsidRDefault="00A36B8E" w:rsidP="00A36B8E">
            <w:pPr>
              <w:suppressAutoHyphens w:val="0"/>
              <w:spacing w:before="0" w:after="0"/>
              <w:jc w:val="center"/>
              <w:rPr>
                <w:rFonts w:ascii="Times New Roman" w:eastAsia="Times New Roman" w:hAnsi="Times New Roman" w:cs="Times New Roman"/>
                <w:b/>
                <w:bCs/>
                <w:sz w:val="24"/>
                <w:szCs w:val="24"/>
                <w:lang w:eastAsia="fr-FR"/>
              </w:rPr>
            </w:pPr>
            <w:r w:rsidRPr="00A36B8E">
              <w:rPr>
                <w:rFonts w:ascii="Times New Roman" w:eastAsia="Times New Roman" w:hAnsi="Times New Roman" w:cs="Times New Roman"/>
                <w:b/>
                <w:bCs/>
                <w:sz w:val="24"/>
                <w:szCs w:val="24"/>
                <w:lang w:eastAsia="fr-FR"/>
              </w:rPr>
              <w:t>Taux de Visite Clientèle</w:t>
            </w:r>
          </w:p>
        </w:tc>
        <w:tc>
          <w:tcPr>
            <w:tcW w:w="2039" w:type="dxa"/>
            <w:tcBorders>
              <w:top w:val="single" w:sz="4" w:space="0" w:color="auto"/>
              <w:left w:val="nil"/>
              <w:bottom w:val="single" w:sz="4" w:space="0" w:color="auto"/>
              <w:right w:val="single" w:sz="4" w:space="0" w:color="auto"/>
            </w:tcBorders>
            <w:shd w:val="clear" w:color="auto" w:fill="auto"/>
            <w:noWrap/>
            <w:vAlign w:val="center"/>
            <w:hideMark/>
          </w:tcPr>
          <w:p w14:paraId="02258CFD" w14:textId="77777777" w:rsidR="00A36B8E" w:rsidRPr="00A36B8E" w:rsidRDefault="00A36B8E" w:rsidP="00A36B8E">
            <w:pPr>
              <w:suppressAutoHyphens w:val="0"/>
              <w:spacing w:before="0" w:after="0"/>
              <w:jc w:val="center"/>
              <w:rPr>
                <w:rFonts w:ascii="Times New Roman" w:eastAsia="Times New Roman" w:hAnsi="Times New Roman" w:cs="Times New Roman"/>
                <w:b/>
                <w:bCs/>
                <w:sz w:val="26"/>
                <w:szCs w:val="26"/>
                <w:lang w:eastAsia="fr-FR"/>
              </w:rPr>
            </w:pPr>
            <w:r w:rsidRPr="00A36B8E">
              <w:rPr>
                <w:rFonts w:ascii="Times New Roman" w:eastAsia="Times New Roman" w:hAnsi="Times New Roman" w:cs="Times New Roman"/>
                <w:b/>
                <w:bCs/>
                <w:sz w:val="26"/>
                <w:szCs w:val="26"/>
                <w:lang w:eastAsia="fr-FR"/>
              </w:rPr>
              <w:t>90%</w:t>
            </w:r>
          </w:p>
        </w:tc>
        <w:tc>
          <w:tcPr>
            <w:tcW w:w="1717" w:type="dxa"/>
            <w:tcBorders>
              <w:top w:val="nil"/>
              <w:left w:val="single" w:sz="4" w:space="0" w:color="auto"/>
              <w:bottom w:val="single" w:sz="4" w:space="0" w:color="auto"/>
              <w:right w:val="single" w:sz="4" w:space="0" w:color="auto"/>
            </w:tcBorders>
            <w:shd w:val="clear" w:color="auto" w:fill="auto"/>
            <w:noWrap/>
            <w:vAlign w:val="center"/>
            <w:hideMark/>
          </w:tcPr>
          <w:p w14:paraId="759E85E5" w14:textId="74FC1EE6" w:rsidR="00A36B8E" w:rsidRPr="00A36B8E" w:rsidRDefault="00A36B8E" w:rsidP="00A36B8E">
            <w:pPr>
              <w:suppressAutoHyphens w:val="0"/>
              <w:spacing w:before="0" w:after="0"/>
              <w:jc w:val="center"/>
              <w:rPr>
                <w:rFonts w:ascii="Times New Roman" w:eastAsia="Times New Roman" w:hAnsi="Times New Roman" w:cs="Times New Roman"/>
                <w:b/>
                <w:bCs/>
                <w:color w:val="FF0000"/>
                <w:sz w:val="26"/>
                <w:szCs w:val="26"/>
                <w:lang w:eastAsia="fr-FR"/>
              </w:rPr>
            </w:pPr>
            <w:r w:rsidRPr="00A36B8E">
              <w:rPr>
                <w:b/>
                <w:bCs/>
                <w:color w:val="FF0000"/>
                <w:sz w:val="26"/>
                <w:szCs w:val="26"/>
              </w:rPr>
              <w:t>-</w:t>
            </w:r>
          </w:p>
        </w:tc>
      </w:tr>
      <w:tr w:rsidR="00A36B8E" w:rsidRPr="00A36B8E" w14:paraId="2CD7019B" w14:textId="77777777" w:rsidTr="00052814">
        <w:trPr>
          <w:trHeight w:val="630"/>
        </w:trPr>
        <w:tc>
          <w:tcPr>
            <w:tcW w:w="1395" w:type="dxa"/>
            <w:tcBorders>
              <w:top w:val="nil"/>
              <w:left w:val="nil"/>
              <w:bottom w:val="nil"/>
              <w:right w:val="nil"/>
            </w:tcBorders>
            <w:shd w:val="clear" w:color="auto" w:fill="auto"/>
            <w:noWrap/>
            <w:vAlign w:val="center"/>
            <w:hideMark/>
          </w:tcPr>
          <w:p w14:paraId="1EAC1D5A" w14:textId="77777777" w:rsidR="00A36B8E" w:rsidRPr="00A36B8E" w:rsidRDefault="00A36B8E" w:rsidP="00A36B8E">
            <w:pPr>
              <w:suppressAutoHyphens w:val="0"/>
              <w:spacing w:before="0" w:after="0"/>
              <w:jc w:val="center"/>
              <w:rPr>
                <w:rFonts w:ascii="Times New Roman" w:eastAsia="Times New Roman" w:hAnsi="Times New Roman" w:cs="Times New Roman"/>
                <w:b/>
                <w:bCs/>
                <w:sz w:val="26"/>
                <w:szCs w:val="26"/>
                <w:lang w:eastAsia="fr-FR"/>
              </w:rPr>
            </w:pPr>
          </w:p>
        </w:tc>
        <w:tc>
          <w:tcPr>
            <w:tcW w:w="1415" w:type="dxa"/>
            <w:tcBorders>
              <w:top w:val="nil"/>
              <w:left w:val="nil"/>
              <w:bottom w:val="nil"/>
              <w:right w:val="nil"/>
            </w:tcBorders>
            <w:shd w:val="clear" w:color="auto" w:fill="auto"/>
            <w:noWrap/>
            <w:vAlign w:val="center"/>
            <w:hideMark/>
          </w:tcPr>
          <w:p w14:paraId="4BEEBCB1" w14:textId="77777777" w:rsidR="00A36B8E" w:rsidRPr="00A36B8E" w:rsidRDefault="00A36B8E" w:rsidP="00A36B8E">
            <w:pPr>
              <w:suppressAutoHyphens w:val="0"/>
              <w:spacing w:before="0" w:after="0"/>
              <w:jc w:val="center"/>
              <w:rPr>
                <w:rFonts w:ascii="Times New Roman" w:eastAsia="Times New Roman" w:hAnsi="Times New Roman" w:cs="Times New Roman"/>
                <w:sz w:val="20"/>
                <w:szCs w:val="20"/>
                <w:lang w:eastAsia="fr-FR"/>
              </w:rPr>
            </w:pPr>
          </w:p>
        </w:tc>
        <w:tc>
          <w:tcPr>
            <w:tcW w:w="1609" w:type="dxa"/>
            <w:tcBorders>
              <w:top w:val="nil"/>
              <w:left w:val="nil"/>
              <w:bottom w:val="nil"/>
              <w:right w:val="nil"/>
            </w:tcBorders>
            <w:shd w:val="clear" w:color="auto" w:fill="auto"/>
            <w:noWrap/>
            <w:vAlign w:val="center"/>
            <w:hideMark/>
          </w:tcPr>
          <w:p w14:paraId="20C9B895" w14:textId="77777777" w:rsidR="00A36B8E" w:rsidRPr="00A36B8E" w:rsidRDefault="00A36B8E" w:rsidP="00A36B8E">
            <w:pPr>
              <w:suppressAutoHyphens w:val="0"/>
              <w:spacing w:before="0" w:after="0"/>
              <w:jc w:val="center"/>
              <w:rPr>
                <w:rFonts w:ascii="Times New Roman" w:eastAsia="Times New Roman" w:hAnsi="Times New Roman" w:cs="Times New Roman"/>
                <w:sz w:val="20"/>
                <w:szCs w:val="20"/>
                <w:lang w:eastAsia="fr-FR"/>
              </w:rPr>
            </w:pPr>
          </w:p>
        </w:tc>
        <w:tc>
          <w:tcPr>
            <w:tcW w:w="3661" w:type="dxa"/>
            <w:tcBorders>
              <w:top w:val="nil"/>
              <w:left w:val="nil"/>
              <w:bottom w:val="nil"/>
              <w:right w:val="nil"/>
            </w:tcBorders>
            <w:shd w:val="clear" w:color="auto" w:fill="auto"/>
            <w:vAlign w:val="center"/>
            <w:hideMark/>
          </w:tcPr>
          <w:p w14:paraId="75BADD47" w14:textId="77777777" w:rsidR="00A36B8E" w:rsidRPr="00A36B8E" w:rsidRDefault="00A36B8E" w:rsidP="00A36B8E">
            <w:pPr>
              <w:suppressAutoHyphens w:val="0"/>
              <w:spacing w:before="0" w:after="0"/>
              <w:jc w:val="center"/>
              <w:rPr>
                <w:rFonts w:ascii="Times New Roman" w:eastAsia="Times New Roman" w:hAnsi="Times New Roman" w:cs="Times New Roman"/>
                <w:sz w:val="20"/>
                <w:szCs w:val="20"/>
                <w:lang w:eastAsia="fr-FR"/>
              </w:rPr>
            </w:pPr>
          </w:p>
        </w:tc>
        <w:tc>
          <w:tcPr>
            <w:tcW w:w="846" w:type="dxa"/>
            <w:tcBorders>
              <w:top w:val="nil"/>
              <w:left w:val="nil"/>
              <w:bottom w:val="nil"/>
              <w:right w:val="nil"/>
            </w:tcBorders>
            <w:shd w:val="clear" w:color="auto" w:fill="auto"/>
            <w:noWrap/>
            <w:vAlign w:val="center"/>
            <w:hideMark/>
          </w:tcPr>
          <w:p w14:paraId="1CC7F2FE" w14:textId="77777777" w:rsidR="00A36B8E" w:rsidRPr="00A36B8E" w:rsidRDefault="00A36B8E" w:rsidP="00A36B8E">
            <w:pPr>
              <w:suppressAutoHyphens w:val="0"/>
              <w:spacing w:before="0" w:after="0"/>
              <w:jc w:val="left"/>
              <w:rPr>
                <w:rFonts w:ascii="Times New Roman" w:eastAsia="Times New Roman" w:hAnsi="Times New Roman" w:cs="Times New Roman"/>
                <w:sz w:val="20"/>
                <w:szCs w:val="20"/>
                <w:lang w:eastAsia="fr-FR"/>
              </w:rPr>
            </w:pPr>
          </w:p>
        </w:tc>
        <w:tc>
          <w:tcPr>
            <w:tcW w:w="3384" w:type="dxa"/>
            <w:tcBorders>
              <w:top w:val="nil"/>
              <w:left w:val="single" w:sz="4" w:space="0" w:color="auto"/>
              <w:bottom w:val="single" w:sz="4" w:space="0" w:color="auto"/>
              <w:right w:val="single" w:sz="4" w:space="0" w:color="auto"/>
            </w:tcBorders>
            <w:shd w:val="clear" w:color="auto" w:fill="auto"/>
            <w:vAlign w:val="center"/>
            <w:hideMark/>
          </w:tcPr>
          <w:p w14:paraId="3DC1BA0A" w14:textId="77777777" w:rsidR="00A36B8E" w:rsidRPr="00A36B8E" w:rsidRDefault="00A36B8E" w:rsidP="00A36B8E">
            <w:pPr>
              <w:suppressAutoHyphens w:val="0"/>
              <w:spacing w:before="0" w:after="0"/>
              <w:jc w:val="center"/>
              <w:rPr>
                <w:rFonts w:ascii="Times New Roman" w:eastAsia="Times New Roman" w:hAnsi="Times New Roman" w:cs="Times New Roman"/>
                <w:b/>
                <w:bCs/>
                <w:sz w:val="24"/>
                <w:szCs w:val="24"/>
                <w:lang w:eastAsia="fr-FR"/>
              </w:rPr>
            </w:pPr>
            <w:r w:rsidRPr="00A36B8E">
              <w:rPr>
                <w:rFonts w:ascii="Times New Roman" w:eastAsia="Times New Roman" w:hAnsi="Times New Roman" w:cs="Times New Roman"/>
                <w:b/>
                <w:bCs/>
                <w:sz w:val="24"/>
                <w:szCs w:val="24"/>
                <w:lang w:eastAsia="fr-FR"/>
              </w:rPr>
              <w:t>Taux de Recrutement / Fidélisation clientèle</w:t>
            </w:r>
          </w:p>
        </w:tc>
        <w:tc>
          <w:tcPr>
            <w:tcW w:w="2039" w:type="dxa"/>
            <w:tcBorders>
              <w:top w:val="single" w:sz="4" w:space="0" w:color="auto"/>
              <w:left w:val="nil"/>
              <w:bottom w:val="single" w:sz="4" w:space="0" w:color="auto"/>
              <w:right w:val="single" w:sz="4" w:space="0" w:color="auto"/>
            </w:tcBorders>
            <w:shd w:val="clear" w:color="auto" w:fill="auto"/>
            <w:noWrap/>
            <w:vAlign w:val="center"/>
            <w:hideMark/>
          </w:tcPr>
          <w:p w14:paraId="4C0ADB36" w14:textId="77777777" w:rsidR="00A36B8E" w:rsidRPr="00A36B8E" w:rsidRDefault="00A36B8E" w:rsidP="00A36B8E">
            <w:pPr>
              <w:suppressAutoHyphens w:val="0"/>
              <w:spacing w:before="0" w:after="0"/>
              <w:jc w:val="center"/>
              <w:rPr>
                <w:rFonts w:ascii="Times New Roman" w:eastAsia="Times New Roman" w:hAnsi="Times New Roman" w:cs="Times New Roman"/>
                <w:b/>
                <w:bCs/>
                <w:sz w:val="26"/>
                <w:szCs w:val="26"/>
                <w:lang w:eastAsia="fr-FR"/>
              </w:rPr>
            </w:pPr>
            <w:r w:rsidRPr="00A36B8E">
              <w:rPr>
                <w:rFonts w:ascii="Times New Roman" w:eastAsia="Times New Roman" w:hAnsi="Times New Roman" w:cs="Times New Roman"/>
                <w:b/>
                <w:bCs/>
                <w:sz w:val="26"/>
                <w:szCs w:val="26"/>
                <w:lang w:eastAsia="fr-FR"/>
              </w:rPr>
              <w:t>90%</w:t>
            </w:r>
          </w:p>
        </w:tc>
        <w:tc>
          <w:tcPr>
            <w:tcW w:w="1717" w:type="dxa"/>
            <w:tcBorders>
              <w:top w:val="nil"/>
              <w:left w:val="single" w:sz="4" w:space="0" w:color="auto"/>
              <w:bottom w:val="single" w:sz="4" w:space="0" w:color="auto"/>
              <w:right w:val="single" w:sz="4" w:space="0" w:color="auto"/>
            </w:tcBorders>
            <w:shd w:val="clear" w:color="auto" w:fill="auto"/>
            <w:noWrap/>
            <w:vAlign w:val="center"/>
            <w:hideMark/>
          </w:tcPr>
          <w:p w14:paraId="57888EB1" w14:textId="649633F2" w:rsidR="00A36B8E" w:rsidRPr="00A36B8E" w:rsidRDefault="00A36B8E" w:rsidP="00A36B8E">
            <w:pPr>
              <w:suppressAutoHyphens w:val="0"/>
              <w:spacing w:before="0" w:after="0"/>
              <w:jc w:val="center"/>
              <w:rPr>
                <w:rFonts w:ascii="Times New Roman" w:eastAsia="Times New Roman" w:hAnsi="Times New Roman" w:cs="Times New Roman"/>
                <w:b/>
                <w:bCs/>
                <w:color w:val="FF0000"/>
                <w:sz w:val="26"/>
                <w:szCs w:val="26"/>
                <w:lang w:eastAsia="fr-FR"/>
              </w:rPr>
            </w:pPr>
            <w:r w:rsidRPr="00A36B8E">
              <w:rPr>
                <w:b/>
                <w:bCs/>
                <w:color w:val="FF0000"/>
                <w:sz w:val="26"/>
                <w:szCs w:val="26"/>
              </w:rPr>
              <w:t>-</w:t>
            </w:r>
          </w:p>
        </w:tc>
      </w:tr>
      <w:tr w:rsidR="00A36B8E" w:rsidRPr="00A36B8E" w14:paraId="0596FF60" w14:textId="77777777" w:rsidTr="0027481A">
        <w:trPr>
          <w:trHeight w:val="855"/>
        </w:trPr>
        <w:tc>
          <w:tcPr>
            <w:tcW w:w="1395" w:type="dxa"/>
            <w:tcBorders>
              <w:top w:val="single" w:sz="4" w:space="0" w:color="auto"/>
              <w:left w:val="single" w:sz="4" w:space="0" w:color="auto"/>
              <w:bottom w:val="single" w:sz="4" w:space="0" w:color="auto"/>
              <w:right w:val="single" w:sz="4" w:space="0" w:color="auto"/>
            </w:tcBorders>
            <w:shd w:val="clear" w:color="000000" w:fill="A9D08E"/>
            <w:vAlign w:val="center"/>
            <w:hideMark/>
          </w:tcPr>
          <w:p w14:paraId="4F6560F6" w14:textId="77777777" w:rsidR="00A36B8E" w:rsidRPr="00A36B8E" w:rsidRDefault="00A36B8E" w:rsidP="00A36B8E">
            <w:pPr>
              <w:suppressAutoHyphens w:val="0"/>
              <w:spacing w:before="0" w:after="0"/>
              <w:jc w:val="center"/>
              <w:rPr>
                <w:rFonts w:ascii="Times New Roman" w:eastAsia="Times New Roman" w:hAnsi="Times New Roman" w:cs="Times New Roman"/>
                <w:b/>
                <w:bCs/>
                <w:lang w:eastAsia="fr-FR"/>
              </w:rPr>
            </w:pPr>
            <w:r w:rsidRPr="00A36B8E">
              <w:rPr>
                <w:rFonts w:ascii="Times New Roman" w:eastAsia="Times New Roman" w:hAnsi="Times New Roman" w:cs="Times New Roman"/>
                <w:b/>
                <w:bCs/>
                <w:lang w:eastAsia="fr-FR"/>
              </w:rPr>
              <w:t>OBJECTIS NBRE CARTONS</w:t>
            </w:r>
          </w:p>
        </w:tc>
        <w:tc>
          <w:tcPr>
            <w:tcW w:w="3024" w:type="dxa"/>
            <w:gridSpan w:val="2"/>
            <w:tcBorders>
              <w:top w:val="single" w:sz="4" w:space="0" w:color="auto"/>
              <w:left w:val="nil"/>
              <w:bottom w:val="single" w:sz="4" w:space="0" w:color="auto"/>
              <w:right w:val="single" w:sz="4" w:space="0" w:color="auto"/>
            </w:tcBorders>
            <w:shd w:val="clear" w:color="000000" w:fill="A9D08E"/>
            <w:vAlign w:val="center"/>
            <w:hideMark/>
          </w:tcPr>
          <w:p w14:paraId="7F45AC68" w14:textId="77777777" w:rsidR="00A36B8E" w:rsidRPr="00A36B8E" w:rsidRDefault="00A36B8E" w:rsidP="00A36B8E">
            <w:pPr>
              <w:suppressAutoHyphens w:val="0"/>
              <w:spacing w:before="0" w:after="0"/>
              <w:jc w:val="center"/>
              <w:rPr>
                <w:rFonts w:ascii="Times New Roman" w:eastAsia="Times New Roman" w:hAnsi="Times New Roman" w:cs="Times New Roman"/>
                <w:b/>
                <w:bCs/>
                <w:lang w:eastAsia="fr-FR"/>
              </w:rPr>
            </w:pPr>
            <w:r w:rsidRPr="00A36B8E">
              <w:rPr>
                <w:rFonts w:ascii="Times New Roman" w:eastAsia="Times New Roman" w:hAnsi="Times New Roman" w:cs="Times New Roman"/>
                <w:b/>
                <w:bCs/>
                <w:lang w:eastAsia="fr-FR"/>
              </w:rPr>
              <w:t>NBRE DE CARTONS REALISE</w:t>
            </w:r>
          </w:p>
        </w:tc>
        <w:tc>
          <w:tcPr>
            <w:tcW w:w="3661" w:type="dxa"/>
            <w:tcBorders>
              <w:top w:val="single" w:sz="4" w:space="0" w:color="auto"/>
              <w:left w:val="nil"/>
              <w:bottom w:val="single" w:sz="4" w:space="0" w:color="auto"/>
              <w:right w:val="single" w:sz="4" w:space="0" w:color="auto"/>
            </w:tcBorders>
            <w:shd w:val="clear" w:color="000000" w:fill="A9D08E"/>
            <w:vAlign w:val="center"/>
            <w:hideMark/>
          </w:tcPr>
          <w:p w14:paraId="2EF41954" w14:textId="77777777" w:rsidR="00A36B8E" w:rsidRPr="00A36B8E" w:rsidRDefault="00A36B8E" w:rsidP="00A36B8E">
            <w:pPr>
              <w:suppressAutoHyphens w:val="0"/>
              <w:spacing w:before="0" w:after="0"/>
              <w:jc w:val="center"/>
              <w:rPr>
                <w:rFonts w:ascii="Times New Roman" w:eastAsia="Times New Roman" w:hAnsi="Times New Roman" w:cs="Times New Roman"/>
                <w:b/>
                <w:bCs/>
                <w:lang w:eastAsia="fr-FR"/>
              </w:rPr>
            </w:pPr>
            <w:r w:rsidRPr="00A36B8E">
              <w:rPr>
                <w:rFonts w:ascii="Times New Roman" w:eastAsia="Times New Roman" w:hAnsi="Times New Roman" w:cs="Times New Roman"/>
                <w:b/>
                <w:bCs/>
                <w:lang w:eastAsia="fr-FR"/>
              </w:rPr>
              <w:t>TAUX REAL OBJECTIF CARTONS</w:t>
            </w:r>
          </w:p>
        </w:tc>
        <w:tc>
          <w:tcPr>
            <w:tcW w:w="846" w:type="dxa"/>
            <w:tcBorders>
              <w:top w:val="nil"/>
              <w:left w:val="nil"/>
              <w:bottom w:val="nil"/>
              <w:right w:val="nil"/>
            </w:tcBorders>
            <w:shd w:val="clear" w:color="auto" w:fill="auto"/>
            <w:noWrap/>
            <w:vAlign w:val="center"/>
            <w:hideMark/>
          </w:tcPr>
          <w:p w14:paraId="657C759E" w14:textId="77777777" w:rsidR="00A36B8E" w:rsidRPr="00A36B8E" w:rsidRDefault="00A36B8E" w:rsidP="00A36B8E">
            <w:pPr>
              <w:suppressAutoHyphens w:val="0"/>
              <w:spacing w:before="0" w:after="0"/>
              <w:jc w:val="center"/>
              <w:rPr>
                <w:rFonts w:ascii="Times New Roman" w:eastAsia="Times New Roman" w:hAnsi="Times New Roman" w:cs="Times New Roman"/>
                <w:b/>
                <w:bCs/>
                <w:lang w:eastAsia="fr-FR"/>
              </w:rPr>
            </w:pPr>
          </w:p>
        </w:tc>
        <w:tc>
          <w:tcPr>
            <w:tcW w:w="3384" w:type="dxa"/>
            <w:tcBorders>
              <w:top w:val="nil"/>
              <w:left w:val="single" w:sz="4" w:space="0" w:color="auto"/>
              <w:bottom w:val="single" w:sz="4" w:space="0" w:color="auto"/>
              <w:right w:val="single" w:sz="4" w:space="0" w:color="auto"/>
            </w:tcBorders>
            <w:shd w:val="clear" w:color="auto" w:fill="auto"/>
            <w:noWrap/>
            <w:vAlign w:val="center"/>
            <w:hideMark/>
          </w:tcPr>
          <w:p w14:paraId="72B920E3" w14:textId="4E91827F" w:rsidR="00A36B8E" w:rsidRPr="00A36B8E" w:rsidRDefault="00A36B8E" w:rsidP="00A36B8E">
            <w:pPr>
              <w:suppressAutoHyphens w:val="0"/>
              <w:spacing w:before="0" w:after="0"/>
              <w:jc w:val="center"/>
              <w:rPr>
                <w:rFonts w:ascii="Times New Roman" w:eastAsia="Times New Roman" w:hAnsi="Times New Roman" w:cs="Times New Roman"/>
                <w:b/>
                <w:bCs/>
                <w:sz w:val="24"/>
                <w:szCs w:val="24"/>
                <w:lang w:eastAsia="fr-FR"/>
              </w:rPr>
            </w:pPr>
            <w:r w:rsidRPr="00A36B8E">
              <w:rPr>
                <w:rFonts w:ascii="Times New Roman" w:eastAsia="Times New Roman" w:hAnsi="Times New Roman" w:cs="Times New Roman"/>
                <w:b/>
                <w:bCs/>
                <w:sz w:val="24"/>
                <w:szCs w:val="24"/>
                <w:lang w:eastAsia="fr-FR"/>
              </w:rPr>
              <w:t xml:space="preserve">Taux de </w:t>
            </w:r>
            <w:r w:rsidR="0022492B" w:rsidRPr="00A36B8E">
              <w:rPr>
                <w:rFonts w:ascii="Times New Roman" w:eastAsia="Times New Roman" w:hAnsi="Times New Roman" w:cs="Times New Roman"/>
                <w:b/>
                <w:bCs/>
                <w:sz w:val="24"/>
                <w:szCs w:val="24"/>
                <w:lang w:eastAsia="fr-FR"/>
              </w:rPr>
              <w:t>Succès</w:t>
            </w:r>
            <w:r w:rsidRPr="00A36B8E">
              <w:rPr>
                <w:rFonts w:ascii="Times New Roman" w:eastAsia="Times New Roman" w:hAnsi="Times New Roman" w:cs="Times New Roman"/>
                <w:b/>
                <w:bCs/>
                <w:sz w:val="24"/>
                <w:szCs w:val="24"/>
                <w:lang w:eastAsia="fr-FR"/>
              </w:rPr>
              <w:t xml:space="preserve"> Ventes</w:t>
            </w:r>
          </w:p>
        </w:tc>
        <w:tc>
          <w:tcPr>
            <w:tcW w:w="2039" w:type="dxa"/>
            <w:tcBorders>
              <w:top w:val="single" w:sz="4" w:space="0" w:color="auto"/>
              <w:left w:val="nil"/>
              <w:bottom w:val="single" w:sz="4" w:space="0" w:color="auto"/>
              <w:right w:val="single" w:sz="4" w:space="0" w:color="auto"/>
            </w:tcBorders>
            <w:shd w:val="clear" w:color="auto" w:fill="auto"/>
            <w:noWrap/>
            <w:vAlign w:val="center"/>
            <w:hideMark/>
          </w:tcPr>
          <w:p w14:paraId="432F9349" w14:textId="77777777" w:rsidR="00A36B8E" w:rsidRPr="00A36B8E" w:rsidRDefault="00A36B8E" w:rsidP="00A36B8E">
            <w:pPr>
              <w:suppressAutoHyphens w:val="0"/>
              <w:spacing w:before="0" w:after="0"/>
              <w:jc w:val="center"/>
              <w:rPr>
                <w:rFonts w:ascii="Times New Roman" w:eastAsia="Times New Roman" w:hAnsi="Times New Roman" w:cs="Times New Roman"/>
                <w:b/>
                <w:bCs/>
                <w:sz w:val="26"/>
                <w:szCs w:val="26"/>
                <w:lang w:eastAsia="fr-FR"/>
              </w:rPr>
            </w:pPr>
            <w:r w:rsidRPr="00A36B8E">
              <w:rPr>
                <w:rFonts w:ascii="Times New Roman" w:eastAsia="Times New Roman" w:hAnsi="Times New Roman" w:cs="Times New Roman"/>
                <w:b/>
                <w:bCs/>
                <w:sz w:val="26"/>
                <w:szCs w:val="26"/>
                <w:lang w:eastAsia="fr-FR"/>
              </w:rPr>
              <w:t>90%</w:t>
            </w:r>
          </w:p>
        </w:tc>
        <w:tc>
          <w:tcPr>
            <w:tcW w:w="1717" w:type="dxa"/>
            <w:tcBorders>
              <w:top w:val="nil"/>
              <w:left w:val="nil"/>
              <w:bottom w:val="single" w:sz="4" w:space="0" w:color="auto"/>
              <w:right w:val="single" w:sz="4" w:space="0" w:color="auto"/>
            </w:tcBorders>
            <w:shd w:val="clear" w:color="auto" w:fill="auto"/>
            <w:noWrap/>
            <w:vAlign w:val="center"/>
            <w:hideMark/>
          </w:tcPr>
          <w:p w14:paraId="133223E0" w14:textId="77777777" w:rsidR="00A36B8E" w:rsidRPr="00A36B8E" w:rsidRDefault="00A36B8E" w:rsidP="00A36B8E">
            <w:pPr>
              <w:suppressAutoHyphens w:val="0"/>
              <w:spacing w:before="0" w:after="0"/>
              <w:jc w:val="center"/>
              <w:rPr>
                <w:rFonts w:ascii="Times New Roman" w:eastAsia="Times New Roman" w:hAnsi="Times New Roman" w:cs="Times New Roman"/>
                <w:b/>
                <w:bCs/>
                <w:color w:val="FF0000"/>
                <w:sz w:val="26"/>
                <w:szCs w:val="26"/>
                <w:lang w:eastAsia="fr-FR"/>
              </w:rPr>
            </w:pPr>
            <w:r w:rsidRPr="00A36B8E">
              <w:rPr>
                <w:rFonts w:ascii="Times New Roman" w:eastAsia="Times New Roman" w:hAnsi="Times New Roman" w:cs="Times New Roman"/>
                <w:b/>
                <w:bCs/>
                <w:color w:val="FF0000"/>
                <w:sz w:val="26"/>
                <w:szCs w:val="26"/>
                <w:lang w:eastAsia="fr-FR"/>
              </w:rPr>
              <w:t>58%</w:t>
            </w:r>
          </w:p>
        </w:tc>
      </w:tr>
      <w:tr w:rsidR="00A36B8E" w:rsidRPr="00A36B8E" w14:paraId="329DB2EA" w14:textId="77777777" w:rsidTr="00052814">
        <w:trPr>
          <w:trHeight w:val="375"/>
        </w:trPr>
        <w:tc>
          <w:tcPr>
            <w:tcW w:w="1395" w:type="dxa"/>
            <w:tcBorders>
              <w:top w:val="nil"/>
              <w:left w:val="single" w:sz="4" w:space="0" w:color="auto"/>
              <w:bottom w:val="single" w:sz="4" w:space="0" w:color="auto"/>
              <w:right w:val="single" w:sz="4" w:space="0" w:color="auto"/>
            </w:tcBorders>
            <w:shd w:val="clear" w:color="auto" w:fill="auto"/>
            <w:noWrap/>
            <w:vAlign w:val="center"/>
            <w:hideMark/>
          </w:tcPr>
          <w:p w14:paraId="0CCFC5CB" w14:textId="77777777" w:rsidR="00A36B8E" w:rsidRPr="00A36B8E" w:rsidRDefault="00A36B8E" w:rsidP="00A36B8E">
            <w:pPr>
              <w:suppressAutoHyphens w:val="0"/>
              <w:spacing w:before="0" w:after="0"/>
              <w:jc w:val="center"/>
              <w:rPr>
                <w:rFonts w:eastAsia="Times New Roman"/>
                <w:b/>
                <w:bCs/>
                <w:sz w:val="28"/>
                <w:szCs w:val="28"/>
                <w:lang w:eastAsia="fr-FR"/>
              </w:rPr>
            </w:pPr>
            <w:r w:rsidRPr="00A36B8E">
              <w:rPr>
                <w:rFonts w:eastAsia="Times New Roman"/>
                <w:b/>
                <w:bCs/>
                <w:sz w:val="28"/>
                <w:szCs w:val="28"/>
                <w:lang w:eastAsia="fr-FR"/>
              </w:rPr>
              <w:t>250</w:t>
            </w:r>
          </w:p>
        </w:tc>
        <w:tc>
          <w:tcPr>
            <w:tcW w:w="3024" w:type="dxa"/>
            <w:gridSpan w:val="2"/>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19E3ADE7" w14:textId="6B5665A4" w:rsidR="00A36B8E" w:rsidRPr="00A36B8E" w:rsidRDefault="00A36B8E" w:rsidP="00A36B8E">
            <w:pPr>
              <w:suppressAutoHyphens w:val="0"/>
              <w:spacing w:before="0" w:after="0"/>
              <w:jc w:val="center"/>
              <w:rPr>
                <w:rFonts w:eastAsia="Times New Roman"/>
                <w:b/>
                <w:bCs/>
                <w:sz w:val="28"/>
                <w:szCs w:val="28"/>
                <w:lang w:eastAsia="fr-FR"/>
              </w:rPr>
            </w:pPr>
            <w:r w:rsidRPr="00A36B8E">
              <w:rPr>
                <w:b/>
                <w:bCs/>
                <w:sz w:val="28"/>
                <w:szCs w:val="28"/>
              </w:rPr>
              <w:t>19</w:t>
            </w:r>
          </w:p>
        </w:tc>
        <w:tc>
          <w:tcPr>
            <w:tcW w:w="3661" w:type="dxa"/>
            <w:tcBorders>
              <w:top w:val="single" w:sz="4" w:space="0" w:color="auto"/>
              <w:left w:val="nil"/>
              <w:bottom w:val="single" w:sz="4" w:space="0" w:color="auto"/>
              <w:right w:val="single" w:sz="4" w:space="0" w:color="auto"/>
            </w:tcBorders>
            <w:shd w:val="clear" w:color="auto" w:fill="auto"/>
            <w:vAlign w:val="center"/>
            <w:hideMark/>
          </w:tcPr>
          <w:p w14:paraId="4E933063" w14:textId="74A22EA4" w:rsidR="00A36B8E" w:rsidRPr="00A36B8E" w:rsidRDefault="00A36B8E" w:rsidP="00A36B8E">
            <w:pPr>
              <w:suppressAutoHyphens w:val="0"/>
              <w:spacing w:before="0" w:after="0"/>
              <w:jc w:val="center"/>
              <w:rPr>
                <w:rFonts w:eastAsia="Times New Roman"/>
                <w:b/>
                <w:bCs/>
                <w:sz w:val="28"/>
                <w:szCs w:val="28"/>
                <w:lang w:eastAsia="fr-FR"/>
              </w:rPr>
            </w:pPr>
            <w:r w:rsidRPr="00A36B8E">
              <w:rPr>
                <w:b/>
                <w:bCs/>
                <w:color w:val="FF0000"/>
                <w:sz w:val="28"/>
                <w:szCs w:val="28"/>
              </w:rPr>
              <w:t>8%</w:t>
            </w:r>
          </w:p>
        </w:tc>
        <w:tc>
          <w:tcPr>
            <w:tcW w:w="846" w:type="dxa"/>
            <w:tcBorders>
              <w:top w:val="nil"/>
              <w:left w:val="nil"/>
              <w:bottom w:val="nil"/>
              <w:right w:val="nil"/>
            </w:tcBorders>
            <w:shd w:val="clear" w:color="auto" w:fill="auto"/>
            <w:noWrap/>
            <w:vAlign w:val="center"/>
            <w:hideMark/>
          </w:tcPr>
          <w:p w14:paraId="7FB42C03" w14:textId="77777777" w:rsidR="00A36B8E" w:rsidRPr="00A36B8E" w:rsidRDefault="00A36B8E" w:rsidP="00A36B8E">
            <w:pPr>
              <w:suppressAutoHyphens w:val="0"/>
              <w:spacing w:before="0" w:after="0"/>
              <w:jc w:val="center"/>
              <w:rPr>
                <w:rFonts w:eastAsia="Times New Roman"/>
                <w:b/>
                <w:bCs/>
                <w:sz w:val="28"/>
                <w:szCs w:val="28"/>
                <w:lang w:eastAsia="fr-FR"/>
              </w:rPr>
            </w:pPr>
          </w:p>
        </w:tc>
        <w:tc>
          <w:tcPr>
            <w:tcW w:w="3384" w:type="dxa"/>
            <w:tcBorders>
              <w:top w:val="nil"/>
              <w:left w:val="single" w:sz="4" w:space="0" w:color="auto"/>
              <w:bottom w:val="single" w:sz="4" w:space="0" w:color="auto"/>
              <w:right w:val="single" w:sz="4" w:space="0" w:color="auto"/>
            </w:tcBorders>
            <w:shd w:val="clear" w:color="auto" w:fill="auto"/>
            <w:noWrap/>
            <w:vAlign w:val="center"/>
            <w:hideMark/>
          </w:tcPr>
          <w:p w14:paraId="3E097E6E" w14:textId="77777777" w:rsidR="00A36B8E" w:rsidRPr="00A36B8E" w:rsidRDefault="00A36B8E" w:rsidP="00A36B8E">
            <w:pPr>
              <w:suppressAutoHyphens w:val="0"/>
              <w:spacing w:before="0" w:after="0"/>
              <w:jc w:val="center"/>
              <w:rPr>
                <w:rFonts w:ascii="Times New Roman" w:eastAsia="Times New Roman" w:hAnsi="Times New Roman" w:cs="Times New Roman"/>
                <w:b/>
                <w:bCs/>
                <w:sz w:val="24"/>
                <w:szCs w:val="24"/>
                <w:lang w:eastAsia="fr-FR"/>
              </w:rPr>
            </w:pPr>
            <w:r w:rsidRPr="00A36B8E">
              <w:rPr>
                <w:rFonts w:ascii="Times New Roman" w:eastAsia="Times New Roman" w:hAnsi="Times New Roman" w:cs="Times New Roman"/>
                <w:b/>
                <w:bCs/>
                <w:sz w:val="24"/>
                <w:szCs w:val="24"/>
                <w:lang w:eastAsia="fr-FR"/>
              </w:rPr>
              <w:t>Taux de Visibilité sur les cartons</w:t>
            </w:r>
          </w:p>
        </w:tc>
        <w:tc>
          <w:tcPr>
            <w:tcW w:w="2039" w:type="dxa"/>
            <w:tcBorders>
              <w:top w:val="single" w:sz="4" w:space="0" w:color="auto"/>
              <w:left w:val="nil"/>
              <w:bottom w:val="single" w:sz="4" w:space="0" w:color="auto"/>
              <w:right w:val="single" w:sz="4" w:space="0" w:color="auto"/>
            </w:tcBorders>
            <w:shd w:val="clear" w:color="auto" w:fill="auto"/>
            <w:noWrap/>
            <w:vAlign w:val="center"/>
            <w:hideMark/>
          </w:tcPr>
          <w:p w14:paraId="0D4407DF" w14:textId="77777777" w:rsidR="00A36B8E" w:rsidRPr="00A36B8E" w:rsidRDefault="00A36B8E" w:rsidP="00A36B8E">
            <w:pPr>
              <w:suppressAutoHyphens w:val="0"/>
              <w:spacing w:before="0" w:after="0"/>
              <w:jc w:val="center"/>
              <w:rPr>
                <w:rFonts w:ascii="Times New Roman" w:eastAsia="Times New Roman" w:hAnsi="Times New Roman" w:cs="Times New Roman"/>
                <w:b/>
                <w:bCs/>
                <w:sz w:val="26"/>
                <w:szCs w:val="26"/>
                <w:lang w:eastAsia="fr-FR"/>
              </w:rPr>
            </w:pPr>
            <w:r w:rsidRPr="00A36B8E">
              <w:rPr>
                <w:rFonts w:ascii="Times New Roman" w:eastAsia="Times New Roman" w:hAnsi="Times New Roman" w:cs="Times New Roman"/>
                <w:b/>
                <w:bCs/>
                <w:sz w:val="26"/>
                <w:szCs w:val="26"/>
                <w:lang w:eastAsia="fr-FR"/>
              </w:rPr>
              <w:t>80%</w:t>
            </w:r>
          </w:p>
        </w:tc>
        <w:tc>
          <w:tcPr>
            <w:tcW w:w="1717" w:type="dxa"/>
            <w:tcBorders>
              <w:top w:val="nil"/>
              <w:left w:val="nil"/>
              <w:bottom w:val="single" w:sz="4" w:space="0" w:color="auto"/>
              <w:right w:val="single" w:sz="4" w:space="0" w:color="auto"/>
            </w:tcBorders>
            <w:shd w:val="clear" w:color="auto" w:fill="auto"/>
            <w:noWrap/>
            <w:vAlign w:val="center"/>
            <w:hideMark/>
          </w:tcPr>
          <w:p w14:paraId="05EEBB8D" w14:textId="77777777" w:rsidR="00A36B8E" w:rsidRPr="00A36B8E" w:rsidRDefault="00A36B8E" w:rsidP="00A36B8E">
            <w:pPr>
              <w:suppressAutoHyphens w:val="0"/>
              <w:spacing w:before="0" w:after="0"/>
              <w:jc w:val="center"/>
              <w:rPr>
                <w:rFonts w:ascii="Times New Roman" w:eastAsia="Times New Roman" w:hAnsi="Times New Roman" w:cs="Times New Roman"/>
                <w:b/>
                <w:bCs/>
                <w:color w:val="FF0000"/>
                <w:sz w:val="26"/>
                <w:szCs w:val="26"/>
                <w:lang w:eastAsia="fr-FR"/>
              </w:rPr>
            </w:pPr>
            <w:r w:rsidRPr="00A36B8E">
              <w:rPr>
                <w:rFonts w:ascii="Times New Roman" w:eastAsia="Times New Roman" w:hAnsi="Times New Roman" w:cs="Times New Roman"/>
                <w:b/>
                <w:bCs/>
                <w:color w:val="FF0000"/>
                <w:sz w:val="26"/>
                <w:szCs w:val="26"/>
                <w:lang w:eastAsia="fr-FR"/>
              </w:rPr>
              <w:t>7%</w:t>
            </w:r>
          </w:p>
        </w:tc>
      </w:tr>
    </w:tbl>
    <w:p w14:paraId="6D7CB1A1" w14:textId="353C0526" w:rsidR="003B163A" w:rsidRPr="00641902" w:rsidRDefault="003B163A" w:rsidP="003B163A">
      <w:pPr>
        <w:pStyle w:val="Paragraphedeliste"/>
        <w:spacing w:before="0" w:after="0" w:line="360" w:lineRule="auto"/>
        <w:ind w:left="0"/>
        <w:rPr>
          <w:rFonts w:ascii="Times New Roman" w:hAnsi="Times New Roman" w:cs="Times New Roman"/>
          <w:b/>
          <w:bCs/>
          <w:sz w:val="26"/>
          <w:szCs w:val="26"/>
          <w:u w:val="single"/>
        </w:rPr>
      </w:pPr>
      <w:r w:rsidRPr="00641902">
        <w:rPr>
          <w:rFonts w:ascii="Times New Roman" w:hAnsi="Times New Roman" w:cs="Times New Roman"/>
          <w:b/>
          <w:bCs/>
          <w:sz w:val="26"/>
          <w:szCs w:val="26"/>
          <w:u w:val="single"/>
        </w:rPr>
        <w:lastRenderedPageBreak/>
        <w:t>COMMERCIALE DORIMENE</w:t>
      </w:r>
    </w:p>
    <w:tbl>
      <w:tblPr>
        <w:tblW w:w="16013" w:type="dxa"/>
        <w:tblCellMar>
          <w:left w:w="70" w:type="dxa"/>
          <w:right w:w="70" w:type="dxa"/>
        </w:tblCellMar>
        <w:tblLook w:val="04A0" w:firstRow="1" w:lastRow="0" w:firstColumn="1" w:lastColumn="0" w:noHBand="0" w:noVBand="1"/>
      </w:tblPr>
      <w:tblGrid>
        <w:gridCol w:w="1491"/>
        <w:gridCol w:w="1359"/>
        <w:gridCol w:w="1496"/>
        <w:gridCol w:w="3162"/>
        <w:gridCol w:w="1335"/>
        <w:gridCol w:w="3485"/>
        <w:gridCol w:w="1043"/>
        <w:gridCol w:w="1304"/>
        <w:gridCol w:w="1338"/>
      </w:tblGrid>
      <w:tr w:rsidR="00641902" w:rsidRPr="00641902" w14:paraId="3ED88B7E" w14:textId="77777777" w:rsidTr="00641902">
        <w:trPr>
          <w:trHeight w:val="660"/>
        </w:trPr>
        <w:tc>
          <w:tcPr>
            <w:tcW w:w="1491" w:type="dxa"/>
            <w:tcBorders>
              <w:top w:val="single" w:sz="4" w:space="0" w:color="auto"/>
              <w:left w:val="single" w:sz="4" w:space="0" w:color="auto"/>
              <w:bottom w:val="single" w:sz="4" w:space="0" w:color="auto"/>
              <w:right w:val="single" w:sz="4" w:space="0" w:color="auto"/>
            </w:tcBorders>
            <w:shd w:val="clear" w:color="000000" w:fill="92D050"/>
            <w:vAlign w:val="center"/>
            <w:hideMark/>
          </w:tcPr>
          <w:p w14:paraId="48B7D040" w14:textId="77777777" w:rsidR="00641902" w:rsidRPr="00641902" w:rsidRDefault="00641902" w:rsidP="00641902">
            <w:pPr>
              <w:suppressAutoHyphens w:val="0"/>
              <w:spacing w:before="0" w:after="0"/>
              <w:jc w:val="center"/>
              <w:rPr>
                <w:rFonts w:ascii="Times New Roman" w:eastAsia="Times New Roman" w:hAnsi="Times New Roman" w:cs="Times New Roman"/>
                <w:b/>
                <w:bCs/>
                <w:sz w:val="26"/>
                <w:szCs w:val="26"/>
                <w:lang w:eastAsia="fr-FR"/>
              </w:rPr>
            </w:pPr>
            <w:r w:rsidRPr="00641902">
              <w:rPr>
                <w:rFonts w:ascii="Times New Roman" w:eastAsia="Times New Roman" w:hAnsi="Times New Roman" w:cs="Times New Roman"/>
                <w:b/>
                <w:bCs/>
                <w:sz w:val="26"/>
                <w:szCs w:val="26"/>
                <w:lang w:eastAsia="fr-FR"/>
              </w:rPr>
              <w:t>Date</w:t>
            </w:r>
          </w:p>
        </w:tc>
        <w:tc>
          <w:tcPr>
            <w:tcW w:w="1359" w:type="dxa"/>
            <w:tcBorders>
              <w:top w:val="single" w:sz="4" w:space="0" w:color="auto"/>
              <w:left w:val="nil"/>
              <w:bottom w:val="single" w:sz="4" w:space="0" w:color="auto"/>
              <w:right w:val="single" w:sz="4" w:space="0" w:color="auto"/>
            </w:tcBorders>
            <w:shd w:val="clear" w:color="000000" w:fill="92D050"/>
            <w:vAlign w:val="center"/>
            <w:hideMark/>
          </w:tcPr>
          <w:p w14:paraId="4EBD07E8" w14:textId="77777777" w:rsidR="00641902" w:rsidRPr="00641902" w:rsidRDefault="00641902" w:rsidP="00641902">
            <w:pPr>
              <w:suppressAutoHyphens w:val="0"/>
              <w:spacing w:before="0" w:after="0"/>
              <w:jc w:val="center"/>
              <w:rPr>
                <w:rFonts w:ascii="Times New Roman" w:eastAsia="Times New Roman" w:hAnsi="Times New Roman" w:cs="Times New Roman"/>
                <w:b/>
                <w:bCs/>
                <w:sz w:val="26"/>
                <w:szCs w:val="26"/>
                <w:lang w:eastAsia="fr-FR"/>
              </w:rPr>
            </w:pPr>
            <w:r w:rsidRPr="00641902">
              <w:rPr>
                <w:rFonts w:ascii="Times New Roman" w:eastAsia="Times New Roman" w:hAnsi="Times New Roman" w:cs="Times New Roman"/>
                <w:b/>
                <w:bCs/>
                <w:sz w:val="26"/>
                <w:szCs w:val="26"/>
                <w:lang w:eastAsia="fr-FR"/>
              </w:rPr>
              <w:t>N° pièce / BL</w:t>
            </w:r>
          </w:p>
        </w:tc>
        <w:tc>
          <w:tcPr>
            <w:tcW w:w="1496" w:type="dxa"/>
            <w:tcBorders>
              <w:top w:val="single" w:sz="4" w:space="0" w:color="auto"/>
              <w:left w:val="nil"/>
              <w:bottom w:val="single" w:sz="4" w:space="0" w:color="auto"/>
              <w:right w:val="single" w:sz="4" w:space="0" w:color="auto"/>
            </w:tcBorders>
            <w:shd w:val="clear" w:color="000000" w:fill="92D050"/>
            <w:vAlign w:val="center"/>
            <w:hideMark/>
          </w:tcPr>
          <w:p w14:paraId="44E53542" w14:textId="77777777" w:rsidR="00641902" w:rsidRPr="00641902" w:rsidRDefault="00641902" w:rsidP="00641902">
            <w:pPr>
              <w:suppressAutoHyphens w:val="0"/>
              <w:spacing w:before="0" w:after="0"/>
              <w:jc w:val="center"/>
              <w:rPr>
                <w:rFonts w:ascii="Times New Roman" w:eastAsia="Times New Roman" w:hAnsi="Times New Roman" w:cs="Times New Roman"/>
                <w:b/>
                <w:bCs/>
                <w:sz w:val="26"/>
                <w:szCs w:val="26"/>
                <w:lang w:eastAsia="fr-FR"/>
              </w:rPr>
            </w:pPr>
            <w:r w:rsidRPr="00641902">
              <w:rPr>
                <w:rFonts w:ascii="Times New Roman" w:eastAsia="Times New Roman" w:hAnsi="Times New Roman" w:cs="Times New Roman"/>
                <w:b/>
                <w:bCs/>
                <w:sz w:val="26"/>
                <w:szCs w:val="26"/>
                <w:lang w:eastAsia="fr-FR"/>
              </w:rPr>
              <w:t>N° Client</w:t>
            </w:r>
          </w:p>
        </w:tc>
        <w:tc>
          <w:tcPr>
            <w:tcW w:w="3162" w:type="dxa"/>
            <w:tcBorders>
              <w:top w:val="single" w:sz="4" w:space="0" w:color="auto"/>
              <w:left w:val="nil"/>
              <w:bottom w:val="single" w:sz="4" w:space="0" w:color="auto"/>
              <w:right w:val="single" w:sz="4" w:space="0" w:color="auto"/>
            </w:tcBorders>
            <w:shd w:val="clear" w:color="000000" w:fill="92D050"/>
            <w:vAlign w:val="center"/>
            <w:hideMark/>
          </w:tcPr>
          <w:p w14:paraId="283906FC" w14:textId="77777777" w:rsidR="00641902" w:rsidRPr="00641902" w:rsidRDefault="00641902" w:rsidP="00641902">
            <w:pPr>
              <w:suppressAutoHyphens w:val="0"/>
              <w:spacing w:before="0" w:after="0"/>
              <w:jc w:val="center"/>
              <w:rPr>
                <w:rFonts w:ascii="Times New Roman" w:eastAsia="Times New Roman" w:hAnsi="Times New Roman" w:cs="Times New Roman"/>
                <w:b/>
                <w:bCs/>
                <w:sz w:val="26"/>
                <w:szCs w:val="26"/>
                <w:lang w:eastAsia="fr-FR"/>
              </w:rPr>
            </w:pPr>
            <w:r w:rsidRPr="00641902">
              <w:rPr>
                <w:rFonts w:ascii="Times New Roman" w:eastAsia="Times New Roman" w:hAnsi="Times New Roman" w:cs="Times New Roman"/>
                <w:b/>
                <w:bCs/>
                <w:sz w:val="26"/>
                <w:szCs w:val="26"/>
                <w:lang w:eastAsia="fr-FR"/>
              </w:rPr>
              <w:t>Nom Client</w:t>
            </w:r>
          </w:p>
        </w:tc>
        <w:tc>
          <w:tcPr>
            <w:tcW w:w="1335" w:type="dxa"/>
            <w:tcBorders>
              <w:top w:val="single" w:sz="4" w:space="0" w:color="auto"/>
              <w:left w:val="nil"/>
              <w:bottom w:val="single" w:sz="4" w:space="0" w:color="auto"/>
              <w:right w:val="single" w:sz="4" w:space="0" w:color="auto"/>
            </w:tcBorders>
            <w:shd w:val="clear" w:color="000000" w:fill="92D050"/>
            <w:vAlign w:val="center"/>
            <w:hideMark/>
          </w:tcPr>
          <w:p w14:paraId="2ECDBB81" w14:textId="77777777" w:rsidR="00641902" w:rsidRPr="00641902" w:rsidRDefault="00641902" w:rsidP="00641902">
            <w:pPr>
              <w:suppressAutoHyphens w:val="0"/>
              <w:spacing w:before="0" w:after="0"/>
              <w:jc w:val="center"/>
              <w:rPr>
                <w:rFonts w:ascii="Times New Roman" w:eastAsia="Times New Roman" w:hAnsi="Times New Roman" w:cs="Times New Roman"/>
                <w:b/>
                <w:bCs/>
                <w:sz w:val="26"/>
                <w:szCs w:val="26"/>
                <w:lang w:eastAsia="fr-FR"/>
              </w:rPr>
            </w:pPr>
            <w:r w:rsidRPr="00641902">
              <w:rPr>
                <w:rFonts w:ascii="Times New Roman" w:eastAsia="Times New Roman" w:hAnsi="Times New Roman" w:cs="Times New Roman"/>
                <w:b/>
                <w:bCs/>
                <w:sz w:val="26"/>
                <w:szCs w:val="26"/>
                <w:lang w:eastAsia="fr-FR"/>
              </w:rPr>
              <w:t xml:space="preserve"> Code Article</w:t>
            </w:r>
          </w:p>
        </w:tc>
        <w:tc>
          <w:tcPr>
            <w:tcW w:w="3485" w:type="dxa"/>
            <w:tcBorders>
              <w:top w:val="single" w:sz="4" w:space="0" w:color="auto"/>
              <w:left w:val="nil"/>
              <w:bottom w:val="single" w:sz="4" w:space="0" w:color="auto"/>
              <w:right w:val="single" w:sz="4" w:space="0" w:color="auto"/>
            </w:tcBorders>
            <w:shd w:val="clear" w:color="000000" w:fill="92D050"/>
            <w:vAlign w:val="center"/>
            <w:hideMark/>
          </w:tcPr>
          <w:p w14:paraId="259F020E" w14:textId="77777777" w:rsidR="00641902" w:rsidRPr="00641902" w:rsidRDefault="00641902" w:rsidP="00641902">
            <w:pPr>
              <w:suppressAutoHyphens w:val="0"/>
              <w:spacing w:before="0" w:after="0"/>
              <w:jc w:val="center"/>
              <w:rPr>
                <w:rFonts w:ascii="Times New Roman" w:eastAsia="Times New Roman" w:hAnsi="Times New Roman" w:cs="Times New Roman"/>
                <w:b/>
                <w:bCs/>
                <w:sz w:val="26"/>
                <w:szCs w:val="26"/>
                <w:lang w:eastAsia="fr-FR"/>
              </w:rPr>
            </w:pPr>
            <w:r w:rsidRPr="00641902">
              <w:rPr>
                <w:rFonts w:ascii="Times New Roman" w:eastAsia="Times New Roman" w:hAnsi="Times New Roman" w:cs="Times New Roman"/>
                <w:b/>
                <w:bCs/>
                <w:sz w:val="26"/>
                <w:szCs w:val="26"/>
                <w:lang w:eastAsia="fr-FR"/>
              </w:rPr>
              <w:t>Article</w:t>
            </w:r>
          </w:p>
        </w:tc>
        <w:tc>
          <w:tcPr>
            <w:tcW w:w="1043" w:type="dxa"/>
            <w:tcBorders>
              <w:top w:val="single" w:sz="4" w:space="0" w:color="auto"/>
              <w:left w:val="nil"/>
              <w:bottom w:val="single" w:sz="4" w:space="0" w:color="auto"/>
              <w:right w:val="single" w:sz="4" w:space="0" w:color="auto"/>
            </w:tcBorders>
            <w:shd w:val="clear" w:color="000000" w:fill="92D050"/>
            <w:vAlign w:val="center"/>
            <w:hideMark/>
          </w:tcPr>
          <w:p w14:paraId="601EA3C8" w14:textId="77777777" w:rsidR="00641902" w:rsidRPr="00641902" w:rsidRDefault="00641902" w:rsidP="00641902">
            <w:pPr>
              <w:suppressAutoHyphens w:val="0"/>
              <w:spacing w:before="0" w:after="0"/>
              <w:jc w:val="center"/>
              <w:rPr>
                <w:rFonts w:ascii="Times New Roman" w:eastAsia="Times New Roman" w:hAnsi="Times New Roman" w:cs="Times New Roman"/>
                <w:b/>
                <w:bCs/>
                <w:sz w:val="26"/>
                <w:szCs w:val="26"/>
                <w:lang w:eastAsia="fr-FR"/>
              </w:rPr>
            </w:pPr>
            <w:r w:rsidRPr="00641902">
              <w:rPr>
                <w:rFonts w:ascii="Times New Roman" w:eastAsia="Times New Roman" w:hAnsi="Times New Roman" w:cs="Times New Roman"/>
                <w:b/>
                <w:bCs/>
                <w:sz w:val="26"/>
                <w:szCs w:val="26"/>
                <w:lang w:eastAsia="fr-FR"/>
              </w:rPr>
              <w:t>Qte</w:t>
            </w:r>
          </w:p>
        </w:tc>
        <w:tc>
          <w:tcPr>
            <w:tcW w:w="1304" w:type="dxa"/>
            <w:tcBorders>
              <w:top w:val="single" w:sz="4" w:space="0" w:color="auto"/>
              <w:left w:val="nil"/>
              <w:bottom w:val="single" w:sz="4" w:space="0" w:color="auto"/>
              <w:right w:val="single" w:sz="4" w:space="0" w:color="auto"/>
            </w:tcBorders>
            <w:shd w:val="clear" w:color="000000" w:fill="92D050"/>
            <w:vAlign w:val="center"/>
            <w:hideMark/>
          </w:tcPr>
          <w:p w14:paraId="127E218D" w14:textId="77777777" w:rsidR="00641902" w:rsidRPr="00641902" w:rsidRDefault="00641902" w:rsidP="00641902">
            <w:pPr>
              <w:suppressAutoHyphens w:val="0"/>
              <w:spacing w:before="0" w:after="0"/>
              <w:jc w:val="center"/>
              <w:rPr>
                <w:rFonts w:ascii="Times New Roman" w:eastAsia="Times New Roman" w:hAnsi="Times New Roman" w:cs="Times New Roman"/>
                <w:b/>
                <w:bCs/>
                <w:sz w:val="26"/>
                <w:szCs w:val="26"/>
                <w:lang w:eastAsia="fr-FR"/>
              </w:rPr>
            </w:pPr>
            <w:r w:rsidRPr="00641902">
              <w:rPr>
                <w:rFonts w:ascii="Times New Roman" w:eastAsia="Times New Roman" w:hAnsi="Times New Roman" w:cs="Times New Roman"/>
                <w:b/>
                <w:bCs/>
                <w:sz w:val="26"/>
                <w:szCs w:val="26"/>
                <w:lang w:eastAsia="fr-FR"/>
              </w:rPr>
              <w:t>P.U</w:t>
            </w:r>
          </w:p>
        </w:tc>
        <w:tc>
          <w:tcPr>
            <w:tcW w:w="1338" w:type="dxa"/>
            <w:tcBorders>
              <w:top w:val="single" w:sz="4" w:space="0" w:color="auto"/>
              <w:left w:val="nil"/>
              <w:bottom w:val="single" w:sz="4" w:space="0" w:color="auto"/>
              <w:right w:val="single" w:sz="4" w:space="0" w:color="auto"/>
            </w:tcBorders>
            <w:shd w:val="clear" w:color="000000" w:fill="92D050"/>
            <w:vAlign w:val="center"/>
            <w:hideMark/>
          </w:tcPr>
          <w:p w14:paraId="0BD9D54C" w14:textId="77777777" w:rsidR="00641902" w:rsidRPr="00641902" w:rsidRDefault="00641902" w:rsidP="00641902">
            <w:pPr>
              <w:suppressAutoHyphens w:val="0"/>
              <w:spacing w:before="0" w:after="0"/>
              <w:jc w:val="center"/>
              <w:rPr>
                <w:rFonts w:ascii="Times New Roman" w:eastAsia="Times New Roman" w:hAnsi="Times New Roman" w:cs="Times New Roman"/>
                <w:b/>
                <w:bCs/>
                <w:sz w:val="26"/>
                <w:szCs w:val="26"/>
                <w:lang w:eastAsia="fr-FR"/>
              </w:rPr>
            </w:pPr>
            <w:r w:rsidRPr="00641902">
              <w:rPr>
                <w:rFonts w:ascii="Times New Roman" w:eastAsia="Times New Roman" w:hAnsi="Times New Roman" w:cs="Times New Roman"/>
                <w:b/>
                <w:bCs/>
                <w:sz w:val="26"/>
                <w:szCs w:val="26"/>
                <w:lang w:eastAsia="fr-FR"/>
              </w:rPr>
              <w:t>Montant</w:t>
            </w:r>
          </w:p>
        </w:tc>
      </w:tr>
      <w:tr w:rsidR="00641902" w:rsidRPr="00641902" w14:paraId="4D6C7A73" w14:textId="77777777" w:rsidTr="00641902">
        <w:trPr>
          <w:trHeight w:val="330"/>
        </w:trPr>
        <w:tc>
          <w:tcPr>
            <w:tcW w:w="1491" w:type="dxa"/>
            <w:tcBorders>
              <w:top w:val="nil"/>
              <w:left w:val="single" w:sz="4" w:space="0" w:color="auto"/>
              <w:bottom w:val="single" w:sz="4" w:space="0" w:color="auto"/>
              <w:right w:val="single" w:sz="4" w:space="0" w:color="auto"/>
            </w:tcBorders>
            <w:shd w:val="clear" w:color="auto" w:fill="auto"/>
            <w:noWrap/>
            <w:vAlign w:val="center"/>
            <w:hideMark/>
          </w:tcPr>
          <w:p w14:paraId="146C342C" w14:textId="77777777" w:rsidR="00641902" w:rsidRPr="00641902" w:rsidRDefault="00641902" w:rsidP="00641902">
            <w:pPr>
              <w:suppressAutoHyphens w:val="0"/>
              <w:spacing w:before="0" w:after="0"/>
              <w:jc w:val="center"/>
              <w:rPr>
                <w:rFonts w:ascii="Times New Roman" w:eastAsia="Times New Roman" w:hAnsi="Times New Roman" w:cs="Times New Roman"/>
                <w:sz w:val="26"/>
                <w:szCs w:val="26"/>
                <w:lang w:eastAsia="fr-FR"/>
              </w:rPr>
            </w:pPr>
            <w:r w:rsidRPr="00641902">
              <w:rPr>
                <w:rFonts w:ascii="Times New Roman" w:eastAsia="Times New Roman" w:hAnsi="Times New Roman" w:cs="Times New Roman"/>
                <w:sz w:val="26"/>
                <w:szCs w:val="26"/>
                <w:lang w:eastAsia="fr-FR"/>
              </w:rPr>
              <w:t>02/06/2025</w:t>
            </w:r>
          </w:p>
        </w:tc>
        <w:tc>
          <w:tcPr>
            <w:tcW w:w="1359" w:type="dxa"/>
            <w:tcBorders>
              <w:top w:val="nil"/>
              <w:left w:val="nil"/>
              <w:bottom w:val="single" w:sz="4" w:space="0" w:color="auto"/>
              <w:right w:val="single" w:sz="4" w:space="0" w:color="auto"/>
            </w:tcBorders>
            <w:shd w:val="clear" w:color="auto" w:fill="auto"/>
            <w:noWrap/>
            <w:vAlign w:val="center"/>
            <w:hideMark/>
          </w:tcPr>
          <w:p w14:paraId="161A35D5" w14:textId="77777777" w:rsidR="00641902" w:rsidRPr="00641902" w:rsidRDefault="00641902" w:rsidP="00641902">
            <w:pPr>
              <w:suppressAutoHyphens w:val="0"/>
              <w:spacing w:before="0" w:after="0"/>
              <w:jc w:val="center"/>
              <w:rPr>
                <w:rFonts w:ascii="Times New Roman" w:eastAsia="Times New Roman" w:hAnsi="Times New Roman" w:cs="Times New Roman"/>
                <w:sz w:val="26"/>
                <w:szCs w:val="26"/>
                <w:lang w:eastAsia="fr-FR"/>
              </w:rPr>
            </w:pPr>
            <w:r w:rsidRPr="00641902">
              <w:rPr>
                <w:rFonts w:ascii="Times New Roman" w:eastAsia="Times New Roman" w:hAnsi="Times New Roman" w:cs="Times New Roman"/>
                <w:sz w:val="26"/>
                <w:szCs w:val="26"/>
                <w:lang w:eastAsia="fr-FR"/>
              </w:rPr>
              <w:t>/0126</w:t>
            </w:r>
          </w:p>
        </w:tc>
        <w:tc>
          <w:tcPr>
            <w:tcW w:w="1496" w:type="dxa"/>
            <w:tcBorders>
              <w:top w:val="nil"/>
              <w:left w:val="nil"/>
              <w:bottom w:val="single" w:sz="4" w:space="0" w:color="auto"/>
              <w:right w:val="single" w:sz="4" w:space="0" w:color="auto"/>
            </w:tcBorders>
            <w:shd w:val="clear" w:color="auto" w:fill="auto"/>
            <w:noWrap/>
            <w:vAlign w:val="center"/>
            <w:hideMark/>
          </w:tcPr>
          <w:p w14:paraId="068FE88D" w14:textId="77777777" w:rsidR="00641902" w:rsidRPr="00641902" w:rsidRDefault="00641902" w:rsidP="00641902">
            <w:pPr>
              <w:suppressAutoHyphens w:val="0"/>
              <w:spacing w:before="0" w:after="0"/>
              <w:jc w:val="center"/>
              <w:rPr>
                <w:rFonts w:ascii="Times New Roman" w:eastAsia="Times New Roman" w:hAnsi="Times New Roman" w:cs="Times New Roman"/>
                <w:sz w:val="26"/>
                <w:szCs w:val="26"/>
                <w:lang w:eastAsia="fr-FR"/>
              </w:rPr>
            </w:pPr>
            <w:r w:rsidRPr="00641902">
              <w:rPr>
                <w:rFonts w:ascii="Times New Roman" w:eastAsia="Times New Roman" w:hAnsi="Times New Roman" w:cs="Times New Roman"/>
                <w:sz w:val="26"/>
                <w:szCs w:val="26"/>
                <w:lang w:eastAsia="fr-FR"/>
              </w:rPr>
              <w:t>YD41PP005</w:t>
            </w:r>
          </w:p>
        </w:tc>
        <w:tc>
          <w:tcPr>
            <w:tcW w:w="3162" w:type="dxa"/>
            <w:tcBorders>
              <w:top w:val="nil"/>
              <w:left w:val="nil"/>
              <w:bottom w:val="single" w:sz="4" w:space="0" w:color="auto"/>
              <w:right w:val="single" w:sz="4" w:space="0" w:color="auto"/>
            </w:tcBorders>
            <w:shd w:val="clear" w:color="auto" w:fill="auto"/>
            <w:vAlign w:val="center"/>
            <w:hideMark/>
          </w:tcPr>
          <w:p w14:paraId="59D9173A" w14:textId="77777777" w:rsidR="00641902" w:rsidRPr="00641902" w:rsidRDefault="00641902" w:rsidP="00641902">
            <w:pPr>
              <w:suppressAutoHyphens w:val="0"/>
              <w:spacing w:before="0" w:after="0"/>
              <w:jc w:val="left"/>
              <w:rPr>
                <w:rFonts w:ascii="Times New Roman" w:eastAsia="Times New Roman" w:hAnsi="Times New Roman" w:cs="Times New Roman"/>
                <w:sz w:val="26"/>
                <w:szCs w:val="26"/>
                <w:lang w:eastAsia="fr-FR"/>
              </w:rPr>
            </w:pPr>
            <w:r w:rsidRPr="00641902">
              <w:rPr>
                <w:rFonts w:ascii="Times New Roman" w:eastAsia="Times New Roman" w:hAnsi="Times New Roman" w:cs="Times New Roman"/>
                <w:sz w:val="26"/>
                <w:szCs w:val="26"/>
                <w:lang w:eastAsia="fr-FR"/>
              </w:rPr>
              <w:t>CLIENT DIVERS DORIMENE</w:t>
            </w:r>
          </w:p>
        </w:tc>
        <w:tc>
          <w:tcPr>
            <w:tcW w:w="1335" w:type="dxa"/>
            <w:tcBorders>
              <w:top w:val="nil"/>
              <w:left w:val="nil"/>
              <w:bottom w:val="single" w:sz="4" w:space="0" w:color="auto"/>
              <w:right w:val="single" w:sz="4" w:space="0" w:color="auto"/>
            </w:tcBorders>
            <w:shd w:val="clear" w:color="auto" w:fill="auto"/>
            <w:noWrap/>
            <w:vAlign w:val="center"/>
            <w:hideMark/>
          </w:tcPr>
          <w:p w14:paraId="785CFA23" w14:textId="77777777" w:rsidR="00641902" w:rsidRPr="00641902" w:rsidRDefault="00641902" w:rsidP="00641902">
            <w:pPr>
              <w:suppressAutoHyphens w:val="0"/>
              <w:spacing w:before="0" w:after="0"/>
              <w:jc w:val="center"/>
              <w:rPr>
                <w:rFonts w:ascii="Times New Roman" w:eastAsia="Times New Roman" w:hAnsi="Times New Roman" w:cs="Times New Roman"/>
                <w:sz w:val="26"/>
                <w:szCs w:val="26"/>
                <w:lang w:eastAsia="fr-FR"/>
              </w:rPr>
            </w:pPr>
            <w:r w:rsidRPr="00641902">
              <w:rPr>
                <w:rFonts w:ascii="Times New Roman" w:eastAsia="Times New Roman" w:hAnsi="Times New Roman" w:cs="Times New Roman"/>
                <w:sz w:val="26"/>
                <w:szCs w:val="26"/>
                <w:lang w:eastAsia="fr-FR"/>
              </w:rPr>
              <w:t>RA100001</w:t>
            </w:r>
          </w:p>
        </w:tc>
        <w:tc>
          <w:tcPr>
            <w:tcW w:w="3485" w:type="dxa"/>
            <w:tcBorders>
              <w:top w:val="nil"/>
              <w:left w:val="nil"/>
              <w:bottom w:val="single" w:sz="4" w:space="0" w:color="auto"/>
              <w:right w:val="single" w:sz="4" w:space="0" w:color="auto"/>
            </w:tcBorders>
            <w:shd w:val="clear" w:color="auto" w:fill="auto"/>
            <w:noWrap/>
            <w:vAlign w:val="center"/>
            <w:hideMark/>
          </w:tcPr>
          <w:p w14:paraId="21F50A67" w14:textId="77777777" w:rsidR="00641902" w:rsidRPr="00641902" w:rsidRDefault="00641902" w:rsidP="00641902">
            <w:pPr>
              <w:suppressAutoHyphens w:val="0"/>
              <w:spacing w:before="0" w:after="0"/>
              <w:jc w:val="left"/>
              <w:rPr>
                <w:rFonts w:ascii="Times New Roman" w:eastAsia="Times New Roman" w:hAnsi="Times New Roman" w:cs="Times New Roman"/>
                <w:sz w:val="26"/>
                <w:szCs w:val="26"/>
                <w:lang w:eastAsia="fr-FR"/>
              </w:rPr>
            </w:pPr>
            <w:r w:rsidRPr="00641902">
              <w:rPr>
                <w:rFonts w:ascii="Times New Roman" w:eastAsia="Times New Roman" w:hAnsi="Times New Roman" w:cs="Times New Roman"/>
                <w:sz w:val="26"/>
                <w:szCs w:val="26"/>
                <w:lang w:eastAsia="fr-FR"/>
              </w:rPr>
              <w:t>HUILE CEL'OR 1L CT 15</w:t>
            </w:r>
          </w:p>
        </w:tc>
        <w:tc>
          <w:tcPr>
            <w:tcW w:w="1043" w:type="dxa"/>
            <w:tcBorders>
              <w:top w:val="nil"/>
              <w:left w:val="nil"/>
              <w:bottom w:val="single" w:sz="4" w:space="0" w:color="auto"/>
              <w:right w:val="single" w:sz="4" w:space="0" w:color="auto"/>
            </w:tcBorders>
            <w:shd w:val="clear" w:color="auto" w:fill="auto"/>
            <w:noWrap/>
            <w:vAlign w:val="center"/>
            <w:hideMark/>
          </w:tcPr>
          <w:p w14:paraId="509CC44B" w14:textId="77777777" w:rsidR="00641902" w:rsidRPr="00641902" w:rsidRDefault="00641902" w:rsidP="00641902">
            <w:pPr>
              <w:suppressAutoHyphens w:val="0"/>
              <w:spacing w:before="0" w:after="0"/>
              <w:jc w:val="center"/>
              <w:rPr>
                <w:rFonts w:ascii="Times New Roman" w:eastAsia="Times New Roman" w:hAnsi="Times New Roman" w:cs="Times New Roman"/>
                <w:sz w:val="26"/>
                <w:szCs w:val="26"/>
                <w:lang w:eastAsia="fr-FR"/>
              </w:rPr>
            </w:pPr>
            <w:r w:rsidRPr="00641902">
              <w:rPr>
                <w:rFonts w:ascii="Times New Roman" w:eastAsia="Times New Roman" w:hAnsi="Times New Roman" w:cs="Times New Roman"/>
                <w:sz w:val="26"/>
                <w:szCs w:val="26"/>
                <w:lang w:eastAsia="fr-FR"/>
              </w:rPr>
              <w:t>4</w:t>
            </w:r>
          </w:p>
        </w:tc>
        <w:tc>
          <w:tcPr>
            <w:tcW w:w="1304" w:type="dxa"/>
            <w:tcBorders>
              <w:top w:val="nil"/>
              <w:left w:val="nil"/>
              <w:bottom w:val="single" w:sz="4" w:space="0" w:color="auto"/>
              <w:right w:val="single" w:sz="4" w:space="0" w:color="auto"/>
            </w:tcBorders>
            <w:shd w:val="clear" w:color="auto" w:fill="auto"/>
            <w:noWrap/>
            <w:vAlign w:val="center"/>
            <w:hideMark/>
          </w:tcPr>
          <w:p w14:paraId="292357E6" w14:textId="77777777" w:rsidR="00641902" w:rsidRPr="00641902" w:rsidRDefault="00641902" w:rsidP="00641902">
            <w:pPr>
              <w:suppressAutoHyphens w:val="0"/>
              <w:spacing w:before="0" w:after="0"/>
              <w:jc w:val="center"/>
              <w:rPr>
                <w:rFonts w:ascii="Times New Roman" w:eastAsia="Times New Roman" w:hAnsi="Times New Roman" w:cs="Times New Roman"/>
                <w:sz w:val="26"/>
                <w:szCs w:val="26"/>
                <w:lang w:eastAsia="fr-FR"/>
              </w:rPr>
            </w:pPr>
            <w:r w:rsidRPr="00641902">
              <w:rPr>
                <w:rFonts w:ascii="Times New Roman" w:eastAsia="Times New Roman" w:hAnsi="Times New Roman" w:cs="Times New Roman"/>
                <w:sz w:val="26"/>
                <w:szCs w:val="26"/>
                <w:lang w:eastAsia="fr-FR"/>
              </w:rPr>
              <w:t>20 000</w:t>
            </w:r>
          </w:p>
        </w:tc>
        <w:tc>
          <w:tcPr>
            <w:tcW w:w="1338" w:type="dxa"/>
            <w:tcBorders>
              <w:top w:val="nil"/>
              <w:left w:val="nil"/>
              <w:bottom w:val="single" w:sz="4" w:space="0" w:color="auto"/>
              <w:right w:val="single" w:sz="4" w:space="0" w:color="auto"/>
            </w:tcBorders>
            <w:shd w:val="clear" w:color="auto" w:fill="auto"/>
            <w:noWrap/>
            <w:vAlign w:val="center"/>
            <w:hideMark/>
          </w:tcPr>
          <w:p w14:paraId="4BEFE68D" w14:textId="77777777" w:rsidR="00641902" w:rsidRPr="00641902" w:rsidRDefault="00641902" w:rsidP="00641902">
            <w:pPr>
              <w:suppressAutoHyphens w:val="0"/>
              <w:spacing w:before="0" w:after="0"/>
              <w:jc w:val="center"/>
              <w:rPr>
                <w:rFonts w:ascii="Times New Roman" w:eastAsia="Times New Roman" w:hAnsi="Times New Roman" w:cs="Times New Roman"/>
                <w:sz w:val="26"/>
                <w:szCs w:val="26"/>
                <w:lang w:eastAsia="fr-FR"/>
              </w:rPr>
            </w:pPr>
            <w:r w:rsidRPr="00641902">
              <w:rPr>
                <w:rFonts w:ascii="Times New Roman" w:eastAsia="Times New Roman" w:hAnsi="Times New Roman" w:cs="Times New Roman"/>
                <w:sz w:val="26"/>
                <w:szCs w:val="26"/>
                <w:lang w:eastAsia="fr-FR"/>
              </w:rPr>
              <w:t>80 000</w:t>
            </w:r>
          </w:p>
        </w:tc>
      </w:tr>
      <w:tr w:rsidR="00641902" w:rsidRPr="00641902" w14:paraId="19A4E634" w14:textId="77777777" w:rsidTr="00641902">
        <w:trPr>
          <w:trHeight w:val="330"/>
        </w:trPr>
        <w:tc>
          <w:tcPr>
            <w:tcW w:w="1491" w:type="dxa"/>
            <w:tcBorders>
              <w:top w:val="nil"/>
              <w:left w:val="single" w:sz="4" w:space="0" w:color="auto"/>
              <w:bottom w:val="single" w:sz="4" w:space="0" w:color="auto"/>
              <w:right w:val="single" w:sz="4" w:space="0" w:color="auto"/>
            </w:tcBorders>
            <w:shd w:val="clear" w:color="auto" w:fill="auto"/>
            <w:noWrap/>
            <w:vAlign w:val="center"/>
            <w:hideMark/>
          </w:tcPr>
          <w:p w14:paraId="55A275B4" w14:textId="77777777" w:rsidR="00641902" w:rsidRPr="00641902" w:rsidRDefault="00641902" w:rsidP="00641902">
            <w:pPr>
              <w:suppressAutoHyphens w:val="0"/>
              <w:spacing w:before="0" w:after="0"/>
              <w:jc w:val="center"/>
              <w:rPr>
                <w:rFonts w:ascii="Times New Roman" w:eastAsia="Times New Roman" w:hAnsi="Times New Roman" w:cs="Times New Roman"/>
                <w:sz w:val="26"/>
                <w:szCs w:val="26"/>
                <w:lang w:eastAsia="fr-FR"/>
              </w:rPr>
            </w:pPr>
            <w:r w:rsidRPr="00641902">
              <w:rPr>
                <w:rFonts w:ascii="Times New Roman" w:eastAsia="Times New Roman" w:hAnsi="Times New Roman" w:cs="Times New Roman"/>
                <w:sz w:val="26"/>
                <w:szCs w:val="26"/>
                <w:lang w:eastAsia="fr-FR"/>
              </w:rPr>
              <w:t>02/06/2025</w:t>
            </w:r>
          </w:p>
        </w:tc>
        <w:tc>
          <w:tcPr>
            <w:tcW w:w="1359" w:type="dxa"/>
            <w:tcBorders>
              <w:top w:val="nil"/>
              <w:left w:val="nil"/>
              <w:bottom w:val="single" w:sz="4" w:space="0" w:color="auto"/>
              <w:right w:val="single" w:sz="4" w:space="0" w:color="auto"/>
            </w:tcBorders>
            <w:shd w:val="clear" w:color="auto" w:fill="auto"/>
            <w:noWrap/>
            <w:vAlign w:val="center"/>
            <w:hideMark/>
          </w:tcPr>
          <w:p w14:paraId="548A51C2" w14:textId="77777777" w:rsidR="00641902" w:rsidRPr="00641902" w:rsidRDefault="00641902" w:rsidP="00641902">
            <w:pPr>
              <w:suppressAutoHyphens w:val="0"/>
              <w:spacing w:before="0" w:after="0"/>
              <w:jc w:val="center"/>
              <w:rPr>
                <w:rFonts w:ascii="Times New Roman" w:eastAsia="Times New Roman" w:hAnsi="Times New Roman" w:cs="Times New Roman"/>
                <w:sz w:val="26"/>
                <w:szCs w:val="26"/>
                <w:lang w:eastAsia="fr-FR"/>
              </w:rPr>
            </w:pPr>
            <w:r w:rsidRPr="00641902">
              <w:rPr>
                <w:rFonts w:ascii="Times New Roman" w:eastAsia="Times New Roman" w:hAnsi="Times New Roman" w:cs="Times New Roman"/>
                <w:sz w:val="26"/>
                <w:szCs w:val="26"/>
                <w:lang w:eastAsia="fr-FR"/>
              </w:rPr>
              <w:t>/0126</w:t>
            </w:r>
          </w:p>
        </w:tc>
        <w:tc>
          <w:tcPr>
            <w:tcW w:w="1496" w:type="dxa"/>
            <w:tcBorders>
              <w:top w:val="nil"/>
              <w:left w:val="nil"/>
              <w:bottom w:val="single" w:sz="4" w:space="0" w:color="auto"/>
              <w:right w:val="single" w:sz="4" w:space="0" w:color="auto"/>
            </w:tcBorders>
            <w:shd w:val="clear" w:color="auto" w:fill="auto"/>
            <w:noWrap/>
            <w:vAlign w:val="center"/>
            <w:hideMark/>
          </w:tcPr>
          <w:p w14:paraId="596F515F" w14:textId="77777777" w:rsidR="00641902" w:rsidRPr="00641902" w:rsidRDefault="00641902" w:rsidP="00641902">
            <w:pPr>
              <w:suppressAutoHyphens w:val="0"/>
              <w:spacing w:before="0" w:after="0"/>
              <w:jc w:val="center"/>
              <w:rPr>
                <w:rFonts w:ascii="Times New Roman" w:eastAsia="Times New Roman" w:hAnsi="Times New Roman" w:cs="Times New Roman"/>
                <w:sz w:val="26"/>
                <w:szCs w:val="26"/>
                <w:lang w:eastAsia="fr-FR"/>
              </w:rPr>
            </w:pPr>
            <w:r w:rsidRPr="00641902">
              <w:rPr>
                <w:rFonts w:ascii="Times New Roman" w:eastAsia="Times New Roman" w:hAnsi="Times New Roman" w:cs="Times New Roman"/>
                <w:sz w:val="26"/>
                <w:szCs w:val="26"/>
                <w:lang w:eastAsia="fr-FR"/>
              </w:rPr>
              <w:t>YD41PP005</w:t>
            </w:r>
          </w:p>
        </w:tc>
        <w:tc>
          <w:tcPr>
            <w:tcW w:w="3162" w:type="dxa"/>
            <w:tcBorders>
              <w:top w:val="nil"/>
              <w:left w:val="nil"/>
              <w:bottom w:val="single" w:sz="4" w:space="0" w:color="auto"/>
              <w:right w:val="single" w:sz="4" w:space="0" w:color="auto"/>
            </w:tcBorders>
            <w:shd w:val="clear" w:color="auto" w:fill="auto"/>
            <w:vAlign w:val="center"/>
            <w:hideMark/>
          </w:tcPr>
          <w:p w14:paraId="1E9197CF" w14:textId="77777777" w:rsidR="00641902" w:rsidRPr="00641902" w:rsidRDefault="00641902" w:rsidP="00641902">
            <w:pPr>
              <w:suppressAutoHyphens w:val="0"/>
              <w:spacing w:before="0" w:after="0"/>
              <w:jc w:val="left"/>
              <w:rPr>
                <w:rFonts w:ascii="Times New Roman" w:eastAsia="Times New Roman" w:hAnsi="Times New Roman" w:cs="Times New Roman"/>
                <w:sz w:val="26"/>
                <w:szCs w:val="26"/>
                <w:lang w:eastAsia="fr-FR"/>
              </w:rPr>
            </w:pPr>
            <w:r w:rsidRPr="00641902">
              <w:rPr>
                <w:rFonts w:ascii="Times New Roman" w:eastAsia="Times New Roman" w:hAnsi="Times New Roman" w:cs="Times New Roman"/>
                <w:sz w:val="26"/>
                <w:szCs w:val="26"/>
                <w:lang w:eastAsia="fr-FR"/>
              </w:rPr>
              <w:t>CLIENT DIVERS DORIMENE</w:t>
            </w:r>
          </w:p>
        </w:tc>
        <w:tc>
          <w:tcPr>
            <w:tcW w:w="1335" w:type="dxa"/>
            <w:tcBorders>
              <w:top w:val="nil"/>
              <w:left w:val="nil"/>
              <w:bottom w:val="single" w:sz="4" w:space="0" w:color="auto"/>
              <w:right w:val="single" w:sz="4" w:space="0" w:color="auto"/>
            </w:tcBorders>
            <w:shd w:val="clear" w:color="auto" w:fill="auto"/>
            <w:noWrap/>
            <w:vAlign w:val="center"/>
            <w:hideMark/>
          </w:tcPr>
          <w:p w14:paraId="5279A20F" w14:textId="77777777" w:rsidR="00641902" w:rsidRPr="00641902" w:rsidRDefault="00641902" w:rsidP="00641902">
            <w:pPr>
              <w:suppressAutoHyphens w:val="0"/>
              <w:spacing w:before="0" w:after="0"/>
              <w:jc w:val="center"/>
              <w:rPr>
                <w:rFonts w:ascii="Times New Roman" w:eastAsia="Times New Roman" w:hAnsi="Times New Roman" w:cs="Times New Roman"/>
                <w:sz w:val="26"/>
                <w:szCs w:val="26"/>
                <w:lang w:eastAsia="fr-FR"/>
              </w:rPr>
            </w:pPr>
            <w:r w:rsidRPr="00641902">
              <w:rPr>
                <w:rFonts w:ascii="Times New Roman" w:eastAsia="Times New Roman" w:hAnsi="Times New Roman" w:cs="Times New Roman"/>
                <w:sz w:val="26"/>
                <w:szCs w:val="26"/>
                <w:lang w:eastAsia="fr-FR"/>
              </w:rPr>
              <w:t>SA100002</w:t>
            </w:r>
          </w:p>
        </w:tc>
        <w:tc>
          <w:tcPr>
            <w:tcW w:w="3485" w:type="dxa"/>
            <w:tcBorders>
              <w:top w:val="nil"/>
              <w:left w:val="nil"/>
              <w:bottom w:val="single" w:sz="4" w:space="0" w:color="auto"/>
              <w:right w:val="single" w:sz="4" w:space="0" w:color="auto"/>
            </w:tcBorders>
            <w:shd w:val="clear" w:color="auto" w:fill="auto"/>
            <w:noWrap/>
            <w:vAlign w:val="center"/>
            <w:hideMark/>
          </w:tcPr>
          <w:p w14:paraId="1F4B0CB1" w14:textId="77777777" w:rsidR="00641902" w:rsidRPr="00641902" w:rsidRDefault="00641902" w:rsidP="00641902">
            <w:pPr>
              <w:suppressAutoHyphens w:val="0"/>
              <w:spacing w:before="0" w:after="0"/>
              <w:jc w:val="left"/>
              <w:rPr>
                <w:rFonts w:ascii="Times New Roman" w:eastAsia="Times New Roman" w:hAnsi="Times New Roman" w:cs="Times New Roman"/>
                <w:sz w:val="26"/>
                <w:szCs w:val="26"/>
                <w:lang w:eastAsia="fr-FR"/>
              </w:rPr>
            </w:pPr>
            <w:r w:rsidRPr="00641902">
              <w:rPr>
                <w:rFonts w:ascii="Times New Roman" w:eastAsia="Times New Roman" w:hAnsi="Times New Roman" w:cs="Times New Roman"/>
                <w:sz w:val="26"/>
                <w:szCs w:val="26"/>
                <w:lang w:eastAsia="fr-FR"/>
              </w:rPr>
              <w:t>SAVON CEL'OR 350G CT 60</w:t>
            </w:r>
          </w:p>
        </w:tc>
        <w:tc>
          <w:tcPr>
            <w:tcW w:w="1043" w:type="dxa"/>
            <w:tcBorders>
              <w:top w:val="nil"/>
              <w:left w:val="nil"/>
              <w:bottom w:val="single" w:sz="4" w:space="0" w:color="auto"/>
              <w:right w:val="single" w:sz="4" w:space="0" w:color="auto"/>
            </w:tcBorders>
            <w:shd w:val="clear" w:color="auto" w:fill="auto"/>
            <w:noWrap/>
            <w:vAlign w:val="center"/>
            <w:hideMark/>
          </w:tcPr>
          <w:p w14:paraId="1D32A3B7" w14:textId="77777777" w:rsidR="00641902" w:rsidRPr="00641902" w:rsidRDefault="00641902" w:rsidP="00641902">
            <w:pPr>
              <w:suppressAutoHyphens w:val="0"/>
              <w:spacing w:before="0" w:after="0"/>
              <w:jc w:val="center"/>
              <w:rPr>
                <w:rFonts w:ascii="Times New Roman" w:eastAsia="Times New Roman" w:hAnsi="Times New Roman" w:cs="Times New Roman"/>
                <w:sz w:val="26"/>
                <w:szCs w:val="26"/>
                <w:lang w:eastAsia="fr-FR"/>
              </w:rPr>
            </w:pPr>
            <w:r w:rsidRPr="00641902">
              <w:rPr>
                <w:rFonts w:ascii="Times New Roman" w:eastAsia="Times New Roman" w:hAnsi="Times New Roman" w:cs="Times New Roman"/>
                <w:sz w:val="26"/>
                <w:szCs w:val="26"/>
                <w:lang w:eastAsia="fr-FR"/>
              </w:rPr>
              <w:t>3</w:t>
            </w:r>
          </w:p>
        </w:tc>
        <w:tc>
          <w:tcPr>
            <w:tcW w:w="1304" w:type="dxa"/>
            <w:tcBorders>
              <w:top w:val="nil"/>
              <w:left w:val="nil"/>
              <w:bottom w:val="single" w:sz="4" w:space="0" w:color="auto"/>
              <w:right w:val="single" w:sz="4" w:space="0" w:color="auto"/>
            </w:tcBorders>
            <w:shd w:val="clear" w:color="auto" w:fill="auto"/>
            <w:noWrap/>
            <w:vAlign w:val="center"/>
            <w:hideMark/>
          </w:tcPr>
          <w:p w14:paraId="3ABF6CE9" w14:textId="77777777" w:rsidR="00641902" w:rsidRPr="00641902" w:rsidRDefault="00641902" w:rsidP="00641902">
            <w:pPr>
              <w:suppressAutoHyphens w:val="0"/>
              <w:spacing w:before="0" w:after="0"/>
              <w:jc w:val="center"/>
              <w:rPr>
                <w:rFonts w:ascii="Times New Roman" w:eastAsia="Times New Roman" w:hAnsi="Times New Roman" w:cs="Times New Roman"/>
                <w:sz w:val="26"/>
                <w:szCs w:val="26"/>
                <w:lang w:eastAsia="fr-FR"/>
              </w:rPr>
            </w:pPr>
            <w:r w:rsidRPr="00641902">
              <w:rPr>
                <w:rFonts w:ascii="Times New Roman" w:eastAsia="Times New Roman" w:hAnsi="Times New Roman" w:cs="Times New Roman"/>
                <w:sz w:val="26"/>
                <w:szCs w:val="26"/>
                <w:lang w:eastAsia="fr-FR"/>
              </w:rPr>
              <w:t>17 500</w:t>
            </w:r>
          </w:p>
        </w:tc>
        <w:tc>
          <w:tcPr>
            <w:tcW w:w="1338" w:type="dxa"/>
            <w:tcBorders>
              <w:top w:val="nil"/>
              <w:left w:val="nil"/>
              <w:bottom w:val="single" w:sz="4" w:space="0" w:color="auto"/>
              <w:right w:val="single" w:sz="4" w:space="0" w:color="auto"/>
            </w:tcBorders>
            <w:shd w:val="clear" w:color="auto" w:fill="auto"/>
            <w:noWrap/>
            <w:vAlign w:val="center"/>
            <w:hideMark/>
          </w:tcPr>
          <w:p w14:paraId="5CC200C8" w14:textId="77777777" w:rsidR="00641902" w:rsidRPr="00641902" w:rsidRDefault="00641902" w:rsidP="00641902">
            <w:pPr>
              <w:suppressAutoHyphens w:val="0"/>
              <w:spacing w:before="0" w:after="0"/>
              <w:jc w:val="center"/>
              <w:rPr>
                <w:rFonts w:ascii="Times New Roman" w:eastAsia="Times New Roman" w:hAnsi="Times New Roman" w:cs="Times New Roman"/>
                <w:sz w:val="26"/>
                <w:szCs w:val="26"/>
                <w:lang w:eastAsia="fr-FR"/>
              </w:rPr>
            </w:pPr>
            <w:r w:rsidRPr="00641902">
              <w:rPr>
                <w:rFonts w:ascii="Times New Roman" w:eastAsia="Times New Roman" w:hAnsi="Times New Roman" w:cs="Times New Roman"/>
                <w:sz w:val="26"/>
                <w:szCs w:val="26"/>
                <w:lang w:eastAsia="fr-FR"/>
              </w:rPr>
              <w:t>52 500</w:t>
            </w:r>
          </w:p>
        </w:tc>
      </w:tr>
      <w:tr w:rsidR="00641902" w:rsidRPr="00641902" w14:paraId="22AFA19B" w14:textId="77777777" w:rsidTr="00641902">
        <w:trPr>
          <w:trHeight w:val="330"/>
        </w:trPr>
        <w:tc>
          <w:tcPr>
            <w:tcW w:w="1491" w:type="dxa"/>
            <w:tcBorders>
              <w:top w:val="nil"/>
              <w:left w:val="single" w:sz="4" w:space="0" w:color="auto"/>
              <w:bottom w:val="single" w:sz="4" w:space="0" w:color="auto"/>
              <w:right w:val="single" w:sz="4" w:space="0" w:color="auto"/>
            </w:tcBorders>
            <w:shd w:val="clear" w:color="auto" w:fill="auto"/>
            <w:noWrap/>
            <w:vAlign w:val="center"/>
            <w:hideMark/>
          </w:tcPr>
          <w:p w14:paraId="662021CB" w14:textId="77777777" w:rsidR="00641902" w:rsidRPr="00641902" w:rsidRDefault="00641902" w:rsidP="00641902">
            <w:pPr>
              <w:suppressAutoHyphens w:val="0"/>
              <w:spacing w:before="0" w:after="0"/>
              <w:jc w:val="center"/>
              <w:rPr>
                <w:rFonts w:ascii="Times New Roman" w:eastAsia="Times New Roman" w:hAnsi="Times New Roman" w:cs="Times New Roman"/>
                <w:sz w:val="26"/>
                <w:szCs w:val="26"/>
                <w:lang w:eastAsia="fr-FR"/>
              </w:rPr>
            </w:pPr>
            <w:r w:rsidRPr="00641902">
              <w:rPr>
                <w:rFonts w:ascii="Times New Roman" w:eastAsia="Times New Roman" w:hAnsi="Times New Roman" w:cs="Times New Roman"/>
                <w:sz w:val="26"/>
                <w:szCs w:val="26"/>
                <w:lang w:eastAsia="fr-FR"/>
              </w:rPr>
              <w:t>03/06/2025</w:t>
            </w:r>
          </w:p>
        </w:tc>
        <w:tc>
          <w:tcPr>
            <w:tcW w:w="1359" w:type="dxa"/>
            <w:tcBorders>
              <w:top w:val="nil"/>
              <w:left w:val="nil"/>
              <w:bottom w:val="single" w:sz="4" w:space="0" w:color="auto"/>
              <w:right w:val="single" w:sz="4" w:space="0" w:color="auto"/>
            </w:tcBorders>
            <w:shd w:val="clear" w:color="auto" w:fill="auto"/>
            <w:noWrap/>
            <w:vAlign w:val="center"/>
            <w:hideMark/>
          </w:tcPr>
          <w:p w14:paraId="79BD5ED4" w14:textId="77777777" w:rsidR="00641902" w:rsidRPr="00641902" w:rsidRDefault="00641902" w:rsidP="00641902">
            <w:pPr>
              <w:suppressAutoHyphens w:val="0"/>
              <w:spacing w:before="0" w:after="0"/>
              <w:jc w:val="center"/>
              <w:rPr>
                <w:rFonts w:ascii="Times New Roman" w:eastAsia="Times New Roman" w:hAnsi="Times New Roman" w:cs="Times New Roman"/>
                <w:sz w:val="26"/>
                <w:szCs w:val="26"/>
                <w:lang w:eastAsia="fr-FR"/>
              </w:rPr>
            </w:pPr>
            <w:r w:rsidRPr="00641902">
              <w:rPr>
                <w:rFonts w:ascii="Times New Roman" w:eastAsia="Times New Roman" w:hAnsi="Times New Roman" w:cs="Times New Roman"/>
                <w:sz w:val="26"/>
                <w:szCs w:val="26"/>
                <w:lang w:eastAsia="fr-FR"/>
              </w:rPr>
              <w:t>/0132</w:t>
            </w:r>
          </w:p>
        </w:tc>
        <w:tc>
          <w:tcPr>
            <w:tcW w:w="1496" w:type="dxa"/>
            <w:tcBorders>
              <w:top w:val="nil"/>
              <w:left w:val="nil"/>
              <w:bottom w:val="single" w:sz="4" w:space="0" w:color="auto"/>
              <w:right w:val="single" w:sz="4" w:space="0" w:color="auto"/>
            </w:tcBorders>
            <w:shd w:val="clear" w:color="auto" w:fill="auto"/>
            <w:noWrap/>
            <w:vAlign w:val="center"/>
            <w:hideMark/>
          </w:tcPr>
          <w:p w14:paraId="70EBF568" w14:textId="77777777" w:rsidR="00641902" w:rsidRPr="00641902" w:rsidRDefault="00641902" w:rsidP="00641902">
            <w:pPr>
              <w:suppressAutoHyphens w:val="0"/>
              <w:spacing w:before="0" w:after="0"/>
              <w:jc w:val="center"/>
              <w:rPr>
                <w:rFonts w:ascii="Times New Roman" w:eastAsia="Times New Roman" w:hAnsi="Times New Roman" w:cs="Times New Roman"/>
                <w:sz w:val="26"/>
                <w:szCs w:val="26"/>
                <w:lang w:eastAsia="fr-FR"/>
              </w:rPr>
            </w:pPr>
            <w:r w:rsidRPr="00641902">
              <w:rPr>
                <w:rFonts w:ascii="Times New Roman" w:eastAsia="Times New Roman" w:hAnsi="Times New Roman" w:cs="Times New Roman"/>
                <w:sz w:val="26"/>
                <w:szCs w:val="26"/>
                <w:lang w:eastAsia="fr-FR"/>
              </w:rPr>
              <w:t>YD41PP005</w:t>
            </w:r>
          </w:p>
        </w:tc>
        <w:tc>
          <w:tcPr>
            <w:tcW w:w="3162" w:type="dxa"/>
            <w:tcBorders>
              <w:top w:val="nil"/>
              <w:left w:val="nil"/>
              <w:bottom w:val="single" w:sz="4" w:space="0" w:color="auto"/>
              <w:right w:val="single" w:sz="4" w:space="0" w:color="auto"/>
            </w:tcBorders>
            <w:shd w:val="clear" w:color="auto" w:fill="auto"/>
            <w:vAlign w:val="center"/>
            <w:hideMark/>
          </w:tcPr>
          <w:p w14:paraId="27328381" w14:textId="77777777" w:rsidR="00641902" w:rsidRPr="00641902" w:rsidRDefault="00641902" w:rsidP="00641902">
            <w:pPr>
              <w:suppressAutoHyphens w:val="0"/>
              <w:spacing w:before="0" w:after="0"/>
              <w:jc w:val="left"/>
              <w:rPr>
                <w:rFonts w:ascii="Times New Roman" w:eastAsia="Times New Roman" w:hAnsi="Times New Roman" w:cs="Times New Roman"/>
                <w:sz w:val="26"/>
                <w:szCs w:val="26"/>
                <w:lang w:eastAsia="fr-FR"/>
              </w:rPr>
            </w:pPr>
            <w:r w:rsidRPr="00641902">
              <w:rPr>
                <w:rFonts w:ascii="Times New Roman" w:eastAsia="Times New Roman" w:hAnsi="Times New Roman" w:cs="Times New Roman"/>
                <w:sz w:val="26"/>
                <w:szCs w:val="26"/>
                <w:lang w:eastAsia="fr-FR"/>
              </w:rPr>
              <w:t>CLIENT DIVERS DORIMENE</w:t>
            </w:r>
          </w:p>
        </w:tc>
        <w:tc>
          <w:tcPr>
            <w:tcW w:w="1335" w:type="dxa"/>
            <w:tcBorders>
              <w:top w:val="nil"/>
              <w:left w:val="nil"/>
              <w:bottom w:val="single" w:sz="4" w:space="0" w:color="auto"/>
              <w:right w:val="single" w:sz="4" w:space="0" w:color="auto"/>
            </w:tcBorders>
            <w:shd w:val="clear" w:color="auto" w:fill="auto"/>
            <w:noWrap/>
            <w:vAlign w:val="center"/>
            <w:hideMark/>
          </w:tcPr>
          <w:p w14:paraId="57EBB4EB" w14:textId="77777777" w:rsidR="00641902" w:rsidRPr="00641902" w:rsidRDefault="00641902" w:rsidP="00641902">
            <w:pPr>
              <w:suppressAutoHyphens w:val="0"/>
              <w:spacing w:before="0" w:after="0"/>
              <w:jc w:val="center"/>
              <w:rPr>
                <w:rFonts w:ascii="Times New Roman" w:eastAsia="Times New Roman" w:hAnsi="Times New Roman" w:cs="Times New Roman"/>
                <w:sz w:val="26"/>
                <w:szCs w:val="26"/>
                <w:lang w:eastAsia="fr-FR"/>
              </w:rPr>
            </w:pPr>
            <w:r w:rsidRPr="00641902">
              <w:rPr>
                <w:rFonts w:ascii="Times New Roman" w:eastAsia="Times New Roman" w:hAnsi="Times New Roman" w:cs="Times New Roman"/>
                <w:sz w:val="26"/>
                <w:szCs w:val="26"/>
                <w:lang w:eastAsia="fr-FR"/>
              </w:rPr>
              <w:t>RA100001</w:t>
            </w:r>
          </w:p>
        </w:tc>
        <w:tc>
          <w:tcPr>
            <w:tcW w:w="3485" w:type="dxa"/>
            <w:tcBorders>
              <w:top w:val="nil"/>
              <w:left w:val="nil"/>
              <w:bottom w:val="single" w:sz="4" w:space="0" w:color="auto"/>
              <w:right w:val="single" w:sz="4" w:space="0" w:color="auto"/>
            </w:tcBorders>
            <w:shd w:val="clear" w:color="auto" w:fill="auto"/>
            <w:noWrap/>
            <w:vAlign w:val="center"/>
            <w:hideMark/>
          </w:tcPr>
          <w:p w14:paraId="08887909" w14:textId="77777777" w:rsidR="00641902" w:rsidRPr="00641902" w:rsidRDefault="00641902" w:rsidP="00641902">
            <w:pPr>
              <w:suppressAutoHyphens w:val="0"/>
              <w:spacing w:before="0" w:after="0"/>
              <w:jc w:val="left"/>
              <w:rPr>
                <w:rFonts w:ascii="Times New Roman" w:eastAsia="Times New Roman" w:hAnsi="Times New Roman" w:cs="Times New Roman"/>
                <w:sz w:val="26"/>
                <w:szCs w:val="26"/>
                <w:lang w:eastAsia="fr-FR"/>
              </w:rPr>
            </w:pPr>
            <w:r w:rsidRPr="00641902">
              <w:rPr>
                <w:rFonts w:ascii="Times New Roman" w:eastAsia="Times New Roman" w:hAnsi="Times New Roman" w:cs="Times New Roman"/>
                <w:sz w:val="26"/>
                <w:szCs w:val="26"/>
                <w:lang w:eastAsia="fr-FR"/>
              </w:rPr>
              <w:t>HUILE CEL'OR 1L CT 15</w:t>
            </w:r>
          </w:p>
        </w:tc>
        <w:tc>
          <w:tcPr>
            <w:tcW w:w="1043" w:type="dxa"/>
            <w:tcBorders>
              <w:top w:val="nil"/>
              <w:left w:val="nil"/>
              <w:bottom w:val="single" w:sz="4" w:space="0" w:color="auto"/>
              <w:right w:val="single" w:sz="4" w:space="0" w:color="auto"/>
            </w:tcBorders>
            <w:shd w:val="clear" w:color="auto" w:fill="auto"/>
            <w:noWrap/>
            <w:vAlign w:val="center"/>
            <w:hideMark/>
          </w:tcPr>
          <w:p w14:paraId="769803B1" w14:textId="77777777" w:rsidR="00641902" w:rsidRPr="00641902" w:rsidRDefault="00641902" w:rsidP="00641902">
            <w:pPr>
              <w:suppressAutoHyphens w:val="0"/>
              <w:spacing w:before="0" w:after="0"/>
              <w:jc w:val="center"/>
              <w:rPr>
                <w:rFonts w:ascii="Times New Roman" w:eastAsia="Times New Roman" w:hAnsi="Times New Roman" w:cs="Times New Roman"/>
                <w:sz w:val="26"/>
                <w:szCs w:val="26"/>
                <w:lang w:eastAsia="fr-FR"/>
              </w:rPr>
            </w:pPr>
            <w:r w:rsidRPr="00641902">
              <w:rPr>
                <w:rFonts w:ascii="Times New Roman" w:eastAsia="Times New Roman" w:hAnsi="Times New Roman" w:cs="Times New Roman"/>
                <w:sz w:val="26"/>
                <w:szCs w:val="26"/>
                <w:lang w:eastAsia="fr-FR"/>
              </w:rPr>
              <w:t>1</w:t>
            </w:r>
          </w:p>
        </w:tc>
        <w:tc>
          <w:tcPr>
            <w:tcW w:w="1304" w:type="dxa"/>
            <w:tcBorders>
              <w:top w:val="nil"/>
              <w:left w:val="nil"/>
              <w:bottom w:val="single" w:sz="4" w:space="0" w:color="auto"/>
              <w:right w:val="single" w:sz="4" w:space="0" w:color="auto"/>
            </w:tcBorders>
            <w:shd w:val="clear" w:color="auto" w:fill="auto"/>
            <w:noWrap/>
            <w:vAlign w:val="center"/>
            <w:hideMark/>
          </w:tcPr>
          <w:p w14:paraId="40D28AB2" w14:textId="77777777" w:rsidR="00641902" w:rsidRPr="00641902" w:rsidRDefault="00641902" w:rsidP="00641902">
            <w:pPr>
              <w:suppressAutoHyphens w:val="0"/>
              <w:spacing w:before="0" w:after="0"/>
              <w:jc w:val="center"/>
              <w:rPr>
                <w:rFonts w:ascii="Times New Roman" w:eastAsia="Times New Roman" w:hAnsi="Times New Roman" w:cs="Times New Roman"/>
                <w:sz w:val="26"/>
                <w:szCs w:val="26"/>
                <w:lang w:eastAsia="fr-FR"/>
              </w:rPr>
            </w:pPr>
            <w:r w:rsidRPr="00641902">
              <w:rPr>
                <w:rFonts w:ascii="Times New Roman" w:eastAsia="Times New Roman" w:hAnsi="Times New Roman" w:cs="Times New Roman"/>
                <w:sz w:val="26"/>
                <w:szCs w:val="26"/>
                <w:lang w:eastAsia="fr-FR"/>
              </w:rPr>
              <w:t>20 000</w:t>
            </w:r>
          </w:p>
        </w:tc>
        <w:tc>
          <w:tcPr>
            <w:tcW w:w="1338" w:type="dxa"/>
            <w:tcBorders>
              <w:top w:val="nil"/>
              <w:left w:val="nil"/>
              <w:bottom w:val="single" w:sz="4" w:space="0" w:color="auto"/>
              <w:right w:val="single" w:sz="4" w:space="0" w:color="auto"/>
            </w:tcBorders>
            <w:shd w:val="clear" w:color="auto" w:fill="auto"/>
            <w:noWrap/>
            <w:vAlign w:val="center"/>
            <w:hideMark/>
          </w:tcPr>
          <w:p w14:paraId="681FAFFE" w14:textId="77777777" w:rsidR="00641902" w:rsidRPr="00641902" w:rsidRDefault="00641902" w:rsidP="00641902">
            <w:pPr>
              <w:suppressAutoHyphens w:val="0"/>
              <w:spacing w:before="0" w:after="0"/>
              <w:jc w:val="center"/>
              <w:rPr>
                <w:rFonts w:ascii="Times New Roman" w:eastAsia="Times New Roman" w:hAnsi="Times New Roman" w:cs="Times New Roman"/>
                <w:sz w:val="26"/>
                <w:szCs w:val="26"/>
                <w:lang w:eastAsia="fr-FR"/>
              </w:rPr>
            </w:pPr>
            <w:r w:rsidRPr="00641902">
              <w:rPr>
                <w:rFonts w:ascii="Times New Roman" w:eastAsia="Times New Roman" w:hAnsi="Times New Roman" w:cs="Times New Roman"/>
                <w:sz w:val="26"/>
                <w:szCs w:val="26"/>
                <w:lang w:eastAsia="fr-FR"/>
              </w:rPr>
              <w:t>20 000</w:t>
            </w:r>
          </w:p>
        </w:tc>
      </w:tr>
      <w:tr w:rsidR="00641902" w:rsidRPr="00641902" w14:paraId="414674B9" w14:textId="77777777" w:rsidTr="00641902">
        <w:trPr>
          <w:trHeight w:val="330"/>
        </w:trPr>
        <w:tc>
          <w:tcPr>
            <w:tcW w:w="1491" w:type="dxa"/>
            <w:tcBorders>
              <w:top w:val="nil"/>
              <w:left w:val="single" w:sz="4" w:space="0" w:color="auto"/>
              <w:bottom w:val="single" w:sz="4" w:space="0" w:color="auto"/>
              <w:right w:val="single" w:sz="4" w:space="0" w:color="auto"/>
            </w:tcBorders>
            <w:shd w:val="clear" w:color="auto" w:fill="auto"/>
            <w:noWrap/>
            <w:vAlign w:val="center"/>
            <w:hideMark/>
          </w:tcPr>
          <w:p w14:paraId="46D7743A" w14:textId="77777777" w:rsidR="00641902" w:rsidRPr="00641902" w:rsidRDefault="00641902" w:rsidP="00641902">
            <w:pPr>
              <w:suppressAutoHyphens w:val="0"/>
              <w:spacing w:before="0" w:after="0"/>
              <w:jc w:val="center"/>
              <w:rPr>
                <w:rFonts w:ascii="Times New Roman" w:eastAsia="Times New Roman" w:hAnsi="Times New Roman" w:cs="Times New Roman"/>
                <w:sz w:val="26"/>
                <w:szCs w:val="26"/>
                <w:lang w:eastAsia="fr-FR"/>
              </w:rPr>
            </w:pPr>
            <w:r w:rsidRPr="00641902">
              <w:rPr>
                <w:rFonts w:ascii="Times New Roman" w:eastAsia="Times New Roman" w:hAnsi="Times New Roman" w:cs="Times New Roman"/>
                <w:sz w:val="26"/>
                <w:szCs w:val="26"/>
                <w:lang w:eastAsia="fr-FR"/>
              </w:rPr>
              <w:t>03/06/2025</w:t>
            </w:r>
          </w:p>
        </w:tc>
        <w:tc>
          <w:tcPr>
            <w:tcW w:w="1359" w:type="dxa"/>
            <w:tcBorders>
              <w:top w:val="nil"/>
              <w:left w:val="nil"/>
              <w:bottom w:val="single" w:sz="4" w:space="0" w:color="auto"/>
              <w:right w:val="single" w:sz="4" w:space="0" w:color="auto"/>
            </w:tcBorders>
            <w:shd w:val="clear" w:color="auto" w:fill="auto"/>
            <w:noWrap/>
            <w:vAlign w:val="center"/>
            <w:hideMark/>
          </w:tcPr>
          <w:p w14:paraId="5292A265" w14:textId="77777777" w:rsidR="00641902" w:rsidRPr="00641902" w:rsidRDefault="00641902" w:rsidP="00641902">
            <w:pPr>
              <w:suppressAutoHyphens w:val="0"/>
              <w:spacing w:before="0" w:after="0"/>
              <w:jc w:val="center"/>
              <w:rPr>
                <w:rFonts w:ascii="Times New Roman" w:eastAsia="Times New Roman" w:hAnsi="Times New Roman" w:cs="Times New Roman"/>
                <w:sz w:val="26"/>
                <w:szCs w:val="26"/>
                <w:lang w:eastAsia="fr-FR"/>
              </w:rPr>
            </w:pPr>
            <w:r w:rsidRPr="00641902">
              <w:rPr>
                <w:rFonts w:ascii="Times New Roman" w:eastAsia="Times New Roman" w:hAnsi="Times New Roman" w:cs="Times New Roman"/>
                <w:sz w:val="26"/>
                <w:szCs w:val="26"/>
                <w:lang w:eastAsia="fr-FR"/>
              </w:rPr>
              <w:t>/0132</w:t>
            </w:r>
          </w:p>
        </w:tc>
        <w:tc>
          <w:tcPr>
            <w:tcW w:w="1496" w:type="dxa"/>
            <w:tcBorders>
              <w:top w:val="nil"/>
              <w:left w:val="nil"/>
              <w:bottom w:val="single" w:sz="4" w:space="0" w:color="auto"/>
              <w:right w:val="single" w:sz="4" w:space="0" w:color="auto"/>
            </w:tcBorders>
            <w:shd w:val="clear" w:color="auto" w:fill="auto"/>
            <w:noWrap/>
            <w:vAlign w:val="center"/>
            <w:hideMark/>
          </w:tcPr>
          <w:p w14:paraId="5E6CE7EA" w14:textId="77777777" w:rsidR="00641902" w:rsidRPr="00641902" w:rsidRDefault="00641902" w:rsidP="00641902">
            <w:pPr>
              <w:suppressAutoHyphens w:val="0"/>
              <w:spacing w:before="0" w:after="0"/>
              <w:jc w:val="center"/>
              <w:rPr>
                <w:rFonts w:ascii="Times New Roman" w:eastAsia="Times New Roman" w:hAnsi="Times New Roman" w:cs="Times New Roman"/>
                <w:sz w:val="26"/>
                <w:szCs w:val="26"/>
                <w:lang w:eastAsia="fr-FR"/>
              </w:rPr>
            </w:pPr>
            <w:r w:rsidRPr="00641902">
              <w:rPr>
                <w:rFonts w:ascii="Times New Roman" w:eastAsia="Times New Roman" w:hAnsi="Times New Roman" w:cs="Times New Roman"/>
                <w:sz w:val="26"/>
                <w:szCs w:val="26"/>
                <w:lang w:eastAsia="fr-FR"/>
              </w:rPr>
              <w:t>YD41PP005</w:t>
            </w:r>
          </w:p>
        </w:tc>
        <w:tc>
          <w:tcPr>
            <w:tcW w:w="3162" w:type="dxa"/>
            <w:tcBorders>
              <w:top w:val="nil"/>
              <w:left w:val="nil"/>
              <w:bottom w:val="single" w:sz="4" w:space="0" w:color="auto"/>
              <w:right w:val="single" w:sz="4" w:space="0" w:color="auto"/>
            </w:tcBorders>
            <w:shd w:val="clear" w:color="auto" w:fill="auto"/>
            <w:vAlign w:val="center"/>
            <w:hideMark/>
          </w:tcPr>
          <w:p w14:paraId="1309D314" w14:textId="77777777" w:rsidR="00641902" w:rsidRPr="00641902" w:rsidRDefault="00641902" w:rsidP="00641902">
            <w:pPr>
              <w:suppressAutoHyphens w:val="0"/>
              <w:spacing w:before="0" w:after="0"/>
              <w:jc w:val="left"/>
              <w:rPr>
                <w:rFonts w:ascii="Times New Roman" w:eastAsia="Times New Roman" w:hAnsi="Times New Roman" w:cs="Times New Roman"/>
                <w:sz w:val="26"/>
                <w:szCs w:val="26"/>
                <w:lang w:eastAsia="fr-FR"/>
              </w:rPr>
            </w:pPr>
            <w:r w:rsidRPr="00641902">
              <w:rPr>
                <w:rFonts w:ascii="Times New Roman" w:eastAsia="Times New Roman" w:hAnsi="Times New Roman" w:cs="Times New Roman"/>
                <w:sz w:val="26"/>
                <w:szCs w:val="26"/>
                <w:lang w:eastAsia="fr-FR"/>
              </w:rPr>
              <w:t>CLIENT DIVERS DORIMENE</w:t>
            </w:r>
          </w:p>
        </w:tc>
        <w:tc>
          <w:tcPr>
            <w:tcW w:w="1335" w:type="dxa"/>
            <w:tcBorders>
              <w:top w:val="nil"/>
              <w:left w:val="nil"/>
              <w:bottom w:val="single" w:sz="4" w:space="0" w:color="auto"/>
              <w:right w:val="single" w:sz="4" w:space="0" w:color="auto"/>
            </w:tcBorders>
            <w:shd w:val="clear" w:color="auto" w:fill="auto"/>
            <w:noWrap/>
            <w:vAlign w:val="center"/>
            <w:hideMark/>
          </w:tcPr>
          <w:p w14:paraId="7AF35C49" w14:textId="77777777" w:rsidR="00641902" w:rsidRPr="00641902" w:rsidRDefault="00641902" w:rsidP="00641902">
            <w:pPr>
              <w:suppressAutoHyphens w:val="0"/>
              <w:spacing w:before="0" w:after="0"/>
              <w:jc w:val="center"/>
              <w:rPr>
                <w:rFonts w:ascii="Times New Roman" w:eastAsia="Times New Roman" w:hAnsi="Times New Roman" w:cs="Times New Roman"/>
                <w:sz w:val="26"/>
                <w:szCs w:val="26"/>
                <w:lang w:eastAsia="fr-FR"/>
              </w:rPr>
            </w:pPr>
            <w:r w:rsidRPr="00641902">
              <w:rPr>
                <w:rFonts w:ascii="Times New Roman" w:eastAsia="Times New Roman" w:hAnsi="Times New Roman" w:cs="Times New Roman"/>
                <w:sz w:val="26"/>
                <w:szCs w:val="26"/>
                <w:lang w:eastAsia="fr-FR"/>
              </w:rPr>
              <w:t>SA100002</w:t>
            </w:r>
          </w:p>
        </w:tc>
        <w:tc>
          <w:tcPr>
            <w:tcW w:w="3485" w:type="dxa"/>
            <w:tcBorders>
              <w:top w:val="nil"/>
              <w:left w:val="nil"/>
              <w:bottom w:val="single" w:sz="4" w:space="0" w:color="auto"/>
              <w:right w:val="single" w:sz="4" w:space="0" w:color="auto"/>
            </w:tcBorders>
            <w:shd w:val="clear" w:color="auto" w:fill="auto"/>
            <w:noWrap/>
            <w:vAlign w:val="center"/>
            <w:hideMark/>
          </w:tcPr>
          <w:p w14:paraId="65285B4C" w14:textId="77777777" w:rsidR="00641902" w:rsidRPr="00641902" w:rsidRDefault="00641902" w:rsidP="00641902">
            <w:pPr>
              <w:suppressAutoHyphens w:val="0"/>
              <w:spacing w:before="0" w:after="0"/>
              <w:jc w:val="left"/>
              <w:rPr>
                <w:rFonts w:ascii="Times New Roman" w:eastAsia="Times New Roman" w:hAnsi="Times New Roman" w:cs="Times New Roman"/>
                <w:sz w:val="26"/>
                <w:szCs w:val="26"/>
                <w:lang w:eastAsia="fr-FR"/>
              </w:rPr>
            </w:pPr>
            <w:r w:rsidRPr="00641902">
              <w:rPr>
                <w:rFonts w:ascii="Times New Roman" w:eastAsia="Times New Roman" w:hAnsi="Times New Roman" w:cs="Times New Roman"/>
                <w:sz w:val="26"/>
                <w:szCs w:val="26"/>
                <w:lang w:eastAsia="fr-FR"/>
              </w:rPr>
              <w:t>SAVON CEL'OR 350G CT 60</w:t>
            </w:r>
          </w:p>
        </w:tc>
        <w:tc>
          <w:tcPr>
            <w:tcW w:w="1043" w:type="dxa"/>
            <w:tcBorders>
              <w:top w:val="nil"/>
              <w:left w:val="nil"/>
              <w:bottom w:val="single" w:sz="4" w:space="0" w:color="auto"/>
              <w:right w:val="single" w:sz="4" w:space="0" w:color="auto"/>
            </w:tcBorders>
            <w:shd w:val="clear" w:color="auto" w:fill="auto"/>
            <w:noWrap/>
            <w:vAlign w:val="center"/>
            <w:hideMark/>
          </w:tcPr>
          <w:p w14:paraId="58435956" w14:textId="77777777" w:rsidR="00641902" w:rsidRPr="00641902" w:rsidRDefault="00641902" w:rsidP="00641902">
            <w:pPr>
              <w:suppressAutoHyphens w:val="0"/>
              <w:spacing w:before="0" w:after="0"/>
              <w:jc w:val="center"/>
              <w:rPr>
                <w:rFonts w:ascii="Times New Roman" w:eastAsia="Times New Roman" w:hAnsi="Times New Roman" w:cs="Times New Roman"/>
                <w:sz w:val="26"/>
                <w:szCs w:val="26"/>
                <w:lang w:eastAsia="fr-FR"/>
              </w:rPr>
            </w:pPr>
            <w:r w:rsidRPr="00641902">
              <w:rPr>
                <w:rFonts w:ascii="Times New Roman" w:eastAsia="Times New Roman" w:hAnsi="Times New Roman" w:cs="Times New Roman"/>
                <w:sz w:val="26"/>
                <w:szCs w:val="26"/>
                <w:lang w:eastAsia="fr-FR"/>
              </w:rPr>
              <w:t>1</w:t>
            </w:r>
          </w:p>
        </w:tc>
        <w:tc>
          <w:tcPr>
            <w:tcW w:w="1304" w:type="dxa"/>
            <w:tcBorders>
              <w:top w:val="nil"/>
              <w:left w:val="nil"/>
              <w:bottom w:val="single" w:sz="4" w:space="0" w:color="auto"/>
              <w:right w:val="single" w:sz="4" w:space="0" w:color="auto"/>
            </w:tcBorders>
            <w:shd w:val="clear" w:color="auto" w:fill="auto"/>
            <w:noWrap/>
            <w:vAlign w:val="center"/>
            <w:hideMark/>
          </w:tcPr>
          <w:p w14:paraId="2AC71335" w14:textId="77777777" w:rsidR="00641902" w:rsidRPr="00641902" w:rsidRDefault="00641902" w:rsidP="00641902">
            <w:pPr>
              <w:suppressAutoHyphens w:val="0"/>
              <w:spacing w:before="0" w:after="0"/>
              <w:jc w:val="center"/>
              <w:rPr>
                <w:rFonts w:ascii="Times New Roman" w:eastAsia="Times New Roman" w:hAnsi="Times New Roman" w:cs="Times New Roman"/>
                <w:sz w:val="26"/>
                <w:szCs w:val="26"/>
                <w:lang w:eastAsia="fr-FR"/>
              </w:rPr>
            </w:pPr>
            <w:r w:rsidRPr="00641902">
              <w:rPr>
                <w:rFonts w:ascii="Times New Roman" w:eastAsia="Times New Roman" w:hAnsi="Times New Roman" w:cs="Times New Roman"/>
                <w:sz w:val="26"/>
                <w:szCs w:val="26"/>
                <w:lang w:eastAsia="fr-FR"/>
              </w:rPr>
              <w:t>17 500</w:t>
            </w:r>
          </w:p>
        </w:tc>
        <w:tc>
          <w:tcPr>
            <w:tcW w:w="1338" w:type="dxa"/>
            <w:tcBorders>
              <w:top w:val="nil"/>
              <w:left w:val="nil"/>
              <w:bottom w:val="single" w:sz="4" w:space="0" w:color="auto"/>
              <w:right w:val="single" w:sz="4" w:space="0" w:color="auto"/>
            </w:tcBorders>
            <w:shd w:val="clear" w:color="auto" w:fill="auto"/>
            <w:noWrap/>
            <w:vAlign w:val="center"/>
            <w:hideMark/>
          </w:tcPr>
          <w:p w14:paraId="32389F5D" w14:textId="77777777" w:rsidR="00641902" w:rsidRPr="00641902" w:rsidRDefault="00641902" w:rsidP="00641902">
            <w:pPr>
              <w:suppressAutoHyphens w:val="0"/>
              <w:spacing w:before="0" w:after="0"/>
              <w:jc w:val="center"/>
              <w:rPr>
                <w:rFonts w:ascii="Times New Roman" w:eastAsia="Times New Roman" w:hAnsi="Times New Roman" w:cs="Times New Roman"/>
                <w:sz w:val="26"/>
                <w:szCs w:val="26"/>
                <w:lang w:eastAsia="fr-FR"/>
              </w:rPr>
            </w:pPr>
            <w:r w:rsidRPr="00641902">
              <w:rPr>
                <w:rFonts w:ascii="Times New Roman" w:eastAsia="Times New Roman" w:hAnsi="Times New Roman" w:cs="Times New Roman"/>
                <w:sz w:val="26"/>
                <w:szCs w:val="26"/>
                <w:lang w:eastAsia="fr-FR"/>
              </w:rPr>
              <w:t>17 500</w:t>
            </w:r>
          </w:p>
        </w:tc>
      </w:tr>
      <w:tr w:rsidR="00641902" w:rsidRPr="00641902" w14:paraId="26B3C6E0" w14:textId="77777777" w:rsidTr="00641902">
        <w:trPr>
          <w:trHeight w:val="330"/>
        </w:trPr>
        <w:tc>
          <w:tcPr>
            <w:tcW w:w="1491" w:type="dxa"/>
            <w:tcBorders>
              <w:top w:val="nil"/>
              <w:left w:val="single" w:sz="4" w:space="0" w:color="auto"/>
              <w:bottom w:val="single" w:sz="4" w:space="0" w:color="auto"/>
              <w:right w:val="single" w:sz="4" w:space="0" w:color="auto"/>
            </w:tcBorders>
            <w:shd w:val="clear" w:color="auto" w:fill="auto"/>
            <w:noWrap/>
            <w:vAlign w:val="center"/>
            <w:hideMark/>
          </w:tcPr>
          <w:p w14:paraId="46F8B10D" w14:textId="77777777" w:rsidR="00641902" w:rsidRPr="00641902" w:rsidRDefault="00641902" w:rsidP="00641902">
            <w:pPr>
              <w:suppressAutoHyphens w:val="0"/>
              <w:spacing w:before="0" w:after="0"/>
              <w:jc w:val="center"/>
              <w:rPr>
                <w:rFonts w:ascii="Times New Roman" w:eastAsia="Times New Roman" w:hAnsi="Times New Roman" w:cs="Times New Roman"/>
                <w:sz w:val="26"/>
                <w:szCs w:val="26"/>
                <w:lang w:eastAsia="fr-FR"/>
              </w:rPr>
            </w:pPr>
            <w:r w:rsidRPr="00641902">
              <w:rPr>
                <w:rFonts w:ascii="Times New Roman" w:eastAsia="Times New Roman" w:hAnsi="Times New Roman" w:cs="Times New Roman"/>
                <w:sz w:val="26"/>
                <w:szCs w:val="26"/>
                <w:lang w:eastAsia="fr-FR"/>
              </w:rPr>
              <w:t>06/06/2025</w:t>
            </w:r>
          </w:p>
        </w:tc>
        <w:tc>
          <w:tcPr>
            <w:tcW w:w="1359" w:type="dxa"/>
            <w:tcBorders>
              <w:top w:val="nil"/>
              <w:left w:val="nil"/>
              <w:bottom w:val="single" w:sz="4" w:space="0" w:color="auto"/>
              <w:right w:val="single" w:sz="4" w:space="0" w:color="auto"/>
            </w:tcBorders>
            <w:shd w:val="clear" w:color="auto" w:fill="auto"/>
            <w:noWrap/>
            <w:vAlign w:val="center"/>
            <w:hideMark/>
          </w:tcPr>
          <w:p w14:paraId="4DAD2360" w14:textId="77777777" w:rsidR="00641902" w:rsidRPr="00641902" w:rsidRDefault="00641902" w:rsidP="00641902">
            <w:pPr>
              <w:suppressAutoHyphens w:val="0"/>
              <w:spacing w:before="0" w:after="0"/>
              <w:jc w:val="center"/>
              <w:rPr>
                <w:rFonts w:ascii="Times New Roman" w:eastAsia="Times New Roman" w:hAnsi="Times New Roman" w:cs="Times New Roman"/>
                <w:sz w:val="26"/>
                <w:szCs w:val="26"/>
                <w:lang w:eastAsia="fr-FR"/>
              </w:rPr>
            </w:pPr>
            <w:r w:rsidRPr="00641902">
              <w:rPr>
                <w:rFonts w:ascii="Times New Roman" w:eastAsia="Times New Roman" w:hAnsi="Times New Roman" w:cs="Times New Roman"/>
                <w:sz w:val="26"/>
                <w:szCs w:val="26"/>
                <w:lang w:eastAsia="fr-FR"/>
              </w:rPr>
              <w:t>/0156</w:t>
            </w:r>
          </w:p>
        </w:tc>
        <w:tc>
          <w:tcPr>
            <w:tcW w:w="1496" w:type="dxa"/>
            <w:tcBorders>
              <w:top w:val="nil"/>
              <w:left w:val="nil"/>
              <w:bottom w:val="single" w:sz="4" w:space="0" w:color="auto"/>
              <w:right w:val="single" w:sz="4" w:space="0" w:color="auto"/>
            </w:tcBorders>
            <w:shd w:val="clear" w:color="auto" w:fill="auto"/>
            <w:noWrap/>
            <w:vAlign w:val="center"/>
            <w:hideMark/>
          </w:tcPr>
          <w:p w14:paraId="06330A0C" w14:textId="77777777" w:rsidR="00641902" w:rsidRPr="00641902" w:rsidRDefault="00641902" w:rsidP="00641902">
            <w:pPr>
              <w:suppressAutoHyphens w:val="0"/>
              <w:spacing w:before="0" w:after="0"/>
              <w:jc w:val="center"/>
              <w:rPr>
                <w:rFonts w:ascii="Times New Roman" w:eastAsia="Times New Roman" w:hAnsi="Times New Roman" w:cs="Times New Roman"/>
                <w:sz w:val="26"/>
                <w:szCs w:val="26"/>
                <w:lang w:eastAsia="fr-FR"/>
              </w:rPr>
            </w:pPr>
            <w:r w:rsidRPr="00641902">
              <w:rPr>
                <w:rFonts w:ascii="Times New Roman" w:eastAsia="Times New Roman" w:hAnsi="Times New Roman" w:cs="Times New Roman"/>
                <w:sz w:val="26"/>
                <w:szCs w:val="26"/>
                <w:lang w:eastAsia="fr-FR"/>
              </w:rPr>
              <w:t>YD41PP005</w:t>
            </w:r>
          </w:p>
        </w:tc>
        <w:tc>
          <w:tcPr>
            <w:tcW w:w="3162" w:type="dxa"/>
            <w:tcBorders>
              <w:top w:val="nil"/>
              <w:left w:val="nil"/>
              <w:bottom w:val="single" w:sz="4" w:space="0" w:color="auto"/>
              <w:right w:val="single" w:sz="4" w:space="0" w:color="auto"/>
            </w:tcBorders>
            <w:shd w:val="clear" w:color="auto" w:fill="auto"/>
            <w:vAlign w:val="center"/>
            <w:hideMark/>
          </w:tcPr>
          <w:p w14:paraId="6F151E9C" w14:textId="77777777" w:rsidR="00641902" w:rsidRPr="00641902" w:rsidRDefault="00641902" w:rsidP="00641902">
            <w:pPr>
              <w:suppressAutoHyphens w:val="0"/>
              <w:spacing w:before="0" w:after="0"/>
              <w:jc w:val="left"/>
              <w:rPr>
                <w:rFonts w:ascii="Times New Roman" w:eastAsia="Times New Roman" w:hAnsi="Times New Roman" w:cs="Times New Roman"/>
                <w:sz w:val="26"/>
                <w:szCs w:val="26"/>
                <w:lang w:eastAsia="fr-FR"/>
              </w:rPr>
            </w:pPr>
            <w:r w:rsidRPr="00641902">
              <w:rPr>
                <w:rFonts w:ascii="Times New Roman" w:eastAsia="Times New Roman" w:hAnsi="Times New Roman" w:cs="Times New Roman"/>
                <w:sz w:val="26"/>
                <w:szCs w:val="26"/>
                <w:lang w:eastAsia="fr-FR"/>
              </w:rPr>
              <w:t>CLIENT DIVERS DORIMENE</w:t>
            </w:r>
          </w:p>
        </w:tc>
        <w:tc>
          <w:tcPr>
            <w:tcW w:w="1335" w:type="dxa"/>
            <w:tcBorders>
              <w:top w:val="nil"/>
              <w:left w:val="nil"/>
              <w:bottom w:val="single" w:sz="4" w:space="0" w:color="auto"/>
              <w:right w:val="single" w:sz="4" w:space="0" w:color="auto"/>
            </w:tcBorders>
            <w:shd w:val="clear" w:color="auto" w:fill="auto"/>
            <w:noWrap/>
            <w:vAlign w:val="center"/>
            <w:hideMark/>
          </w:tcPr>
          <w:p w14:paraId="184445FA" w14:textId="77777777" w:rsidR="00641902" w:rsidRPr="00641902" w:rsidRDefault="00641902" w:rsidP="00641902">
            <w:pPr>
              <w:suppressAutoHyphens w:val="0"/>
              <w:spacing w:before="0" w:after="0"/>
              <w:jc w:val="center"/>
              <w:rPr>
                <w:rFonts w:ascii="Times New Roman" w:eastAsia="Times New Roman" w:hAnsi="Times New Roman" w:cs="Times New Roman"/>
                <w:sz w:val="26"/>
                <w:szCs w:val="26"/>
                <w:lang w:eastAsia="fr-FR"/>
              </w:rPr>
            </w:pPr>
            <w:r w:rsidRPr="00641902">
              <w:rPr>
                <w:rFonts w:ascii="Times New Roman" w:eastAsia="Times New Roman" w:hAnsi="Times New Roman" w:cs="Times New Roman"/>
                <w:sz w:val="26"/>
                <w:szCs w:val="26"/>
                <w:lang w:eastAsia="fr-FR"/>
              </w:rPr>
              <w:t>RA100002</w:t>
            </w:r>
          </w:p>
        </w:tc>
        <w:tc>
          <w:tcPr>
            <w:tcW w:w="3485" w:type="dxa"/>
            <w:tcBorders>
              <w:top w:val="nil"/>
              <w:left w:val="nil"/>
              <w:bottom w:val="single" w:sz="4" w:space="0" w:color="auto"/>
              <w:right w:val="single" w:sz="4" w:space="0" w:color="auto"/>
            </w:tcBorders>
            <w:shd w:val="clear" w:color="auto" w:fill="auto"/>
            <w:noWrap/>
            <w:vAlign w:val="center"/>
            <w:hideMark/>
          </w:tcPr>
          <w:p w14:paraId="0E3D52AD" w14:textId="77777777" w:rsidR="00641902" w:rsidRPr="00641902" w:rsidRDefault="00641902" w:rsidP="00641902">
            <w:pPr>
              <w:suppressAutoHyphens w:val="0"/>
              <w:spacing w:before="0" w:after="0"/>
              <w:jc w:val="left"/>
              <w:rPr>
                <w:rFonts w:ascii="Times New Roman" w:eastAsia="Times New Roman" w:hAnsi="Times New Roman" w:cs="Times New Roman"/>
                <w:sz w:val="26"/>
                <w:szCs w:val="26"/>
                <w:lang w:eastAsia="fr-FR"/>
              </w:rPr>
            </w:pPr>
            <w:r w:rsidRPr="00641902">
              <w:rPr>
                <w:rFonts w:ascii="Times New Roman" w:eastAsia="Times New Roman" w:hAnsi="Times New Roman" w:cs="Times New Roman"/>
                <w:sz w:val="26"/>
                <w:szCs w:val="26"/>
                <w:lang w:eastAsia="fr-FR"/>
              </w:rPr>
              <w:t>HUILE CEL'OR 5L CT 3</w:t>
            </w:r>
          </w:p>
        </w:tc>
        <w:tc>
          <w:tcPr>
            <w:tcW w:w="1043" w:type="dxa"/>
            <w:tcBorders>
              <w:top w:val="nil"/>
              <w:left w:val="nil"/>
              <w:bottom w:val="single" w:sz="4" w:space="0" w:color="auto"/>
              <w:right w:val="single" w:sz="4" w:space="0" w:color="auto"/>
            </w:tcBorders>
            <w:shd w:val="clear" w:color="auto" w:fill="auto"/>
            <w:noWrap/>
            <w:vAlign w:val="center"/>
            <w:hideMark/>
          </w:tcPr>
          <w:p w14:paraId="61997BEE" w14:textId="77777777" w:rsidR="00641902" w:rsidRPr="00641902" w:rsidRDefault="00641902" w:rsidP="00641902">
            <w:pPr>
              <w:suppressAutoHyphens w:val="0"/>
              <w:spacing w:before="0" w:after="0"/>
              <w:jc w:val="center"/>
              <w:rPr>
                <w:rFonts w:ascii="Times New Roman" w:eastAsia="Times New Roman" w:hAnsi="Times New Roman" w:cs="Times New Roman"/>
                <w:sz w:val="26"/>
                <w:szCs w:val="26"/>
                <w:lang w:eastAsia="fr-FR"/>
              </w:rPr>
            </w:pPr>
            <w:r w:rsidRPr="00641902">
              <w:rPr>
                <w:rFonts w:ascii="Times New Roman" w:eastAsia="Times New Roman" w:hAnsi="Times New Roman" w:cs="Times New Roman"/>
                <w:sz w:val="26"/>
                <w:szCs w:val="26"/>
                <w:lang w:eastAsia="fr-FR"/>
              </w:rPr>
              <w:t>1</w:t>
            </w:r>
          </w:p>
        </w:tc>
        <w:tc>
          <w:tcPr>
            <w:tcW w:w="1304" w:type="dxa"/>
            <w:tcBorders>
              <w:top w:val="nil"/>
              <w:left w:val="nil"/>
              <w:bottom w:val="single" w:sz="4" w:space="0" w:color="auto"/>
              <w:right w:val="single" w:sz="4" w:space="0" w:color="auto"/>
            </w:tcBorders>
            <w:shd w:val="clear" w:color="auto" w:fill="auto"/>
            <w:noWrap/>
            <w:vAlign w:val="center"/>
            <w:hideMark/>
          </w:tcPr>
          <w:p w14:paraId="5834456E" w14:textId="77777777" w:rsidR="00641902" w:rsidRPr="00641902" w:rsidRDefault="00641902" w:rsidP="00641902">
            <w:pPr>
              <w:suppressAutoHyphens w:val="0"/>
              <w:spacing w:before="0" w:after="0"/>
              <w:jc w:val="center"/>
              <w:rPr>
                <w:rFonts w:ascii="Times New Roman" w:eastAsia="Times New Roman" w:hAnsi="Times New Roman" w:cs="Times New Roman"/>
                <w:sz w:val="26"/>
                <w:szCs w:val="26"/>
                <w:lang w:eastAsia="fr-FR"/>
              </w:rPr>
            </w:pPr>
            <w:r w:rsidRPr="00641902">
              <w:rPr>
                <w:rFonts w:ascii="Times New Roman" w:eastAsia="Times New Roman" w:hAnsi="Times New Roman" w:cs="Times New Roman"/>
                <w:sz w:val="26"/>
                <w:szCs w:val="26"/>
                <w:lang w:eastAsia="fr-FR"/>
              </w:rPr>
              <w:t>20 000</w:t>
            </w:r>
          </w:p>
        </w:tc>
        <w:tc>
          <w:tcPr>
            <w:tcW w:w="1338" w:type="dxa"/>
            <w:tcBorders>
              <w:top w:val="nil"/>
              <w:left w:val="nil"/>
              <w:bottom w:val="single" w:sz="4" w:space="0" w:color="auto"/>
              <w:right w:val="single" w:sz="4" w:space="0" w:color="auto"/>
            </w:tcBorders>
            <w:shd w:val="clear" w:color="auto" w:fill="auto"/>
            <w:noWrap/>
            <w:vAlign w:val="center"/>
            <w:hideMark/>
          </w:tcPr>
          <w:p w14:paraId="68588358" w14:textId="77777777" w:rsidR="00641902" w:rsidRPr="00641902" w:rsidRDefault="00641902" w:rsidP="00641902">
            <w:pPr>
              <w:suppressAutoHyphens w:val="0"/>
              <w:spacing w:before="0" w:after="0"/>
              <w:jc w:val="center"/>
              <w:rPr>
                <w:rFonts w:ascii="Times New Roman" w:eastAsia="Times New Roman" w:hAnsi="Times New Roman" w:cs="Times New Roman"/>
                <w:sz w:val="26"/>
                <w:szCs w:val="26"/>
                <w:lang w:eastAsia="fr-FR"/>
              </w:rPr>
            </w:pPr>
            <w:r w:rsidRPr="00641902">
              <w:rPr>
                <w:rFonts w:ascii="Times New Roman" w:eastAsia="Times New Roman" w:hAnsi="Times New Roman" w:cs="Times New Roman"/>
                <w:sz w:val="26"/>
                <w:szCs w:val="26"/>
                <w:lang w:eastAsia="fr-FR"/>
              </w:rPr>
              <w:t>20 000</w:t>
            </w:r>
          </w:p>
        </w:tc>
      </w:tr>
      <w:tr w:rsidR="00641902" w:rsidRPr="00641902" w14:paraId="7BC43BBA" w14:textId="77777777" w:rsidTr="00641902">
        <w:trPr>
          <w:trHeight w:val="330"/>
        </w:trPr>
        <w:tc>
          <w:tcPr>
            <w:tcW w:w="1491" w:type="dxa"/>
            <w:tcBorders>
              <w:top w:val="nil"/>
              <w:left w:val="single" w:sz="4" w:space="0" w:color="auto"/>
              <w:bottom w:val="single" w:sz="4" w:space="0" w:color="auto"/>
              <w:right w:val="single" w:sz="4" w:space="0" w:color="auto"/>
            </w:tcBorders>
            <w:shd w:val="clear" w:color="auto" w:fill="auto"/>
            <w:noWrap/>
            <w:vAlign w:val="center"/>
            <w:hideMark/>
          </w:tcPr>
          <w:p w14:paraId="59E1352C" w14:textId="77777777" w:rsidR="00641902" w:rsidRPr="00641902" w:rsidRDefault="00641902" w:rsidP="00641902">
            <w:pPr>
              <w:suppressAutoHyphens w:val="0"/>
              <w:spacing w:before="0" w:after="0"/>
              <w:jc w:val="center"/>
              <w:rPr>
                <w:rFonts w:ascii="Times New Roman" w:eastAsia="Times New Roman" w:hAnsi="Times New Roman" w:cs="Times New Roman"/>
                <w:sz w:val="26"/>
                <w:szCs w:val="26"/>
                <w:lang w:eastAsia="fr-FR"/>
              </w:rPr>
            </w:pPr>
            <w:r w:rsidRPr="00641902">
              <w:rPr>
                <w:rFonts w:ascii="Times New Roman" w:eastAsia="Times New Roman" w:hAnsi="Times New Roman" w:cs="Times New Roman"/>
                <w:sz w:val="26"/>
                <w:szCs w:val="26"/>
                <w:lang w:eastAsia="fr-FR"/>
              </w:rPr>
              <w:t>06/06/2025</w:t>
            </w:r>
          </w:p>
        </w:tc>
        <w:tc>
          <w:tcPr>
            <w:tcW w:w="1359" w:type="dxa"/>
            <w:tcBorders>
              <w:top w:val="nil"/>
              <w:left w:val="nil"/>
              <w:bottom w:val="single" w:sz="4" w:space="0" w:color="auto"/>
              <w:right w:val="single" w:sz="4" w:space="0" w:color="auto"/>
            </w:tcBorders>
            <w:shd w:val="clear" w:color="auto" w:fill="auto"/>
            <w:noWrap/>
            <w:vAlign w:val="center"/>
            <w:hideMark/>
          </w:tcPr>
          <w:p w14:paraId="2FC1C2DC" w14:textId="77777777" w:rsidR="00641902" w:rsidRPr="00641902" w:rsidRDefault="00641902" w:rsidP="00641902">
            <w:pPr>
              <w:suppressAutoHyphens w:val="0"/>
              <w:spacing w:before="0" w:after="0"/>
              <w:jc w:val="center"/>
              <w:rPr>
                <w:rFonts w:ascii="Times New Roman" w:eastAsia="Times New Roman" w:hAnsi="Times New Roman" w:cs="Times New Roman"/>
                <w:sz w:val="26"/>
                <w:szCs w:val="26"/>
                <w:lang w:eastAsia="fr-FR"/>
              </w:rPr>
            </w:pPr>
            <w:r w:rsidRPr="00641902">
              <w:rPr>
                <w:rFonts w:ascii="Times New Roman" w:eastAsia="Times New Roman" w:hAnsi="Times New Roman" w:cs="Times New Roman"/>
                <w:sz w:val="26"/>
                <w:szCs w:val="26"/>
                <w:lang w:eastAsia="fr-FR"/>
              </w:rPr>
              <w:t>/0156</w:t>
            </w:r>
          </w:p>
        </w:tc>
        <w:tc>
          <w:tcPr>
            <w:tcW w:w="1496" w:type="dxa"/>
            <w:tcBorders>
              <w:top w:val="nil"/>
              <w:left w:val="nil"/>
              <w:bottom w:val="single" w:sz="4" w:space="0" w:color="auto"/>
              <w:right w:val="single" w:sz="4" w:space="0" w:color="auto"/>
            </w:tcBorders>
            <w:shd w:val="clear" w:color="auto" w:fill="auto"/>
            <w:noWrap/>
            <w:vAlign w:val="center"/>
            <w:hideMark/>
          </w:tcPr>
          <w:p w14:paraId="375D3EA6" w14:textId="77777777" w:rsidR="00641902" w:rsidRPr="00641902" w:rsidRDefault="00641902" w:rsidP="00641902">
            <w:pPr>
              <w:suppressAutoHyphens w:val="0"/>
              <w:spacing w:before="0" w:after="0"/>
              <w:jc w:val="center"/>
              <w:rPr>
                <w:rFonts w:ascii="Times New Roman" w:eastAsia="Times New Roman" w:hAnsi="Times New Roman" w:cs="Times New Roman"/>
                <w:sz w:val="26"/>
                <w:szCs w:val="26"/>
                <w:lang w:eastAsia="fr-FR"/>
              </w:rPr>
            </w:pPr>
            <w:r w:rsidRPr="00641902">
              <w:rPr>
                <w:rFonts w:ascii="Times New Roman" w:eastAsia="Times New Roman" w:hAnsi="Times New Roman" w:cs="Times New Roman"/>
                <w:sz w:val="26"/>
                <w:szCs w:val="26"/>
                <w:lang w:eastAsia="fr-FR"/>
              </w:rPr>
              <w:t>YD41PP005</w:t>
            </w:r>
          </w:p>
        </w:tc>
        <w:tc>
          <w:tcPr>
            <w:tcW w:w="3162" w:type="dxa"/>
            <w:tcBorders>
              <w:top w:val="nil"/>
              <w:left w:val="nil"/>
              <w:bottom w:val="single" w:sz="4" w:space="0" w:color="auto"/>
              <w:right w:val="single" w:sz="4" w:space="0" w:color="auto"/>
            </w:tcBorders>
            <w:shd w:val="clear" w:color="auto" w:fill="auto"/>
            <w:vAlign w:val="center"/>
            <w:hideMark/>
          </w:tcPr>
          <w:p w14:paraId="0F394026" w14:textId="77777777" w:rsidR="00641902" w:rsidRPr="00641902" w:rsidRDefault="00641902" w:rsidP="00641902">
            <w:pPr>
              <w:suppressAutoHyphens w:val="0"/>
              <w:spacing w:before="0" w:after="0"/>
              <w:jc w:val="left"/>
              <w:rPr>
                <w:rFonts w:ascii="Times New Roman" w:eastAsia="Times New Roman" w:hAnsi="Times New Roman" w:cs="Times New Roman"/>
                <w:sz w:val="26"/>
                <w:szCs w:val="26"/>
                <w:lang w:eastAsia="fr-FR"/>
              </w:rPr>
            </w:pPr>
            <w:r w:rsidRPr="00641902">
              <w:rPr>
                <w:rFonts w:ascii="Times New Roman" w:eastAsia="Times New Roman" w:hAnsi="Times New Roman" w:cs="Times New Roman"/>
                <w:sz w:val="26"/>
                <w:szCs w:val="26"/>
                <w:lang w:eastAsia="fr-FR"/>
              </w:rPr>
              <w:t>CLIENT DIVERS DORIMENE</w:t>
            </w:r>
          </w:p>
        </w:tc>
        <w:tc>
          <w:tcPr>
            <w:tcW w:w="1335" w:type="dxa"/>
            <w:tcBorders>
              <w:top w:val="nil"/>
              <w:left w:val="nil"/>
              <w:bottom w:val="single" w:sz="4" w:space="0" w:color="auto"/>
              <w:right w:val="single" w:sz="4" w:space="0" w:color="auto"/>
            </w:tcBorders>
            <w:shd w:val="clear" w:color="auto" w:fill="auto"/>
            <w:noWrap/>
            <w:vAlign w:val="center"/>
            <w:hideMark/>
          </w:tcPr>
          <w:p w14:paraId="225E9D1E" w14:textId="77777777" w:rsidR="00641902" w:rsidRPr="00641902" w:rsidRDefault="00641902" w:rsidP="00641902">
            <w:pPr>
              <w:suppressAutoHyphens w:val="0"/>
              <w:spacing w:before="0" w:after="0"/>
              <w:jc w:val="center"/>
              <w:rPr>
                <w:rFonts w:ascii="Times New Roman" w:eastAsia="Times New Roman" w:hAnsi="Times New Roman" w:cs="Times New Roman"/>
                <w:sz w:val="26"/>
                <w:szCs w:val="26"/>
                <w:lang w:eastAsia="fr-FR"/>
              </w:rPr>
            </w:pPr>
            <w:r w:rsidRPr="00641902">
              <w:rPr>
                <w:rFonts w:ascii="Times New Roman" w:eastAsia="Times New Roman" w:hAnsi="Times New Roman" w:cs="Times New Roman"/>
                <w:sz w:val="26"/>
                <w:szCs w:val="26"/>
                <w:lang w:eastAsia="fr-FR"/>
              </w:rPr>
              <w:t>RA100001</w:t>
            </w:r>
          </w:p>
        </w:tc>
        <w:tc>
          <w:tcPr>
            <w:tcW w:w="3485" w:type="dxa"/>
            <w:tcBorders>
              <w:top w:val="nil"/>
              <w:left w:val="nil"/>
              <w:bottom w:val="single" w:sz="4" w:space="0" w:color="auto"/>
              <w:right w:val="single" w:sz="4" w:space="0" w:color="auto"/>
            </w:tcBorders>
            <w:shd w:val="clear" w:color="auto" w:fill="auto"/>
            <w:noWrap/>
            <w:vAlign w:val="center"/>
            <w:hideMark/>
          </w:tcPr>
          <w:p w14:paraId="22BE3AED" w14:textId="77777777" w:rsidR="00641902" w:rsidRPr="00641902" w:rsidRDefault="00641902" w:rsidP="00641902">
            <w:pPr>
              <w:suppressAutoHyphens w:val="0"/>
              <w:spacing w:before="0" w:after="0"/>
              <w:jc w:val="left"/>
              <w:rPr>
                <w:rFonts w:ascii="Times New Roman" w:eastAsia="Times New Roman" w:hAnsi="Times New Roman" w:cs="Times New Roman"/>
                <w:sz w:val="26"/>
                <w:szCs w:val="26"/>
                <w:lang w:eastAsia="fr-FR"/>
              </w:rPr>
            </w:pPr>
            <w:r w:rsidRPr="00641902">
              <w:rPr>
                <w:rFonts w:ascii="Times New Roman" w:eastAsia="Times New Roman" w:hAnsi="Times New Roman" w:cs="Times New Roman"/>
                <w:sz w:val="26"/>
                <w:szCs w:val="26"/>
                <w:lang w:eastAsia="fr-FR"/>
              </w:rPr>
              <w:t>HUILE CEL'OR 1L CT 15</w:t>
            </w:r>
          </w:p>
        </w:tc>
        <w:tc>
          <w:tcPr>
            <w:tcW w:w="1043" w:type="dxa"/>
            <w:tcBorders>
              <w:top w:val="nil"/>
              <w:left w:val="nil"/>
              <w:bottom w:val="single" w:sz="4" w:space="0" w:color="auto"/>
              <w:right w:val="single" w:sz="4" w:space="0" w:color="auto"/>
            </w:tcBorders>
            <w:shd w:val="clear" w:color="auto" w:fill="auto"/>
            <w:noWrap/>
            <w:vAlign w:val="center"/>
            <w:hideMark/>
          </w:tcPr>
          <w:p w14:paraId="76E76452" w14:textId="77777777" w:rsidR="00641902" w:rsidRPr="00641902" w:rsidRDefault="00641902" w:rsidP="00641902">
            <w:pPr>
              <w:suppressAutoHyphens w:val="0"/>
              <w:spacing w:before="0" w:after="0"/>
              <w:jc w:val="center"/>
              <w:rPr>
                <w:rFonts w:ascii="Times New Roman" w:eastAsia="Times New Roman" w:hAnsi="Times New Roman" w:cs="Times New Roman"/>
                <w:sz w:val="26"/>
                <w:szCs w:val="26"/>
                <w:lang w:eastAsia="fr-FR"/>
              </w:rPr>
            </w:pPr>
            <w:r w:rsidRPr="00641902">
              <w:rPr>
                <w:rFonts w:ascii="Times New Roman" w:eastAsia="Times New Roman" w:hAnsi="Times New Roman" w:cs="Times New Roman"/>
                <w:sz w:val="26"/>
                <w:szCs w:val="26"/>
                <w:lang w:eastAsia="fr-FR"/>
              </w:rPr>
              <w:t>2</w:t>
            </w:r>
          </w:p>
        </w:tc>
        <w:tc>
          <w:tcPr>
            <w:tcW w:w="1304" w:type="dxa"/>
            <w:tcBorders>
              <w:top w:val="nil"/>
              <w:left w:val="nil"/>
              <w:bottom w:val="single" w:sz="4" w:space="0" w:color="auto"/>
              <w:right w:val="single" w:sz="4" w:space="0" w:color="auto"/>
            </w:tcBorders>
            <w:shd w:val="clear" w:color="auto" w:fill="auto"/>
            <w:noWrap/>
            <w:vAlign w:val="center"/>
            <w:hideMark/>
          </w:tcPr>
          <w:p w14:paraId="26008FE8" w14:textId="77777777" w:rsidR="00641902" w:rsidRPr="00641902" w:rsidRDefault="00641902" w:rsidP="00641902">
            <w:pPr>
              <w:suppressAutoHyphens w:val="0"/>
              <w:spacing w:before="0" w:after="0"/>
              <w:jc w:val="center"/>
              <w:rPr>
                <w:rFonts w:ascii="Times New Roman" w:eastAsia="Times New Roman" w:hAnsi="Times New Roman" w:cs="Times New Roman"/>
                <w:sz w:val="26"/>
                <w:szCs w:val="26"/>
                <w:lang w:eastAsia="fr-FR"/>
              </w:rPr>
            </w:pPr>
            <w:r w:rsidRPr="00641902">
              <w:rPr>
                <w:rFonts w:ascii="Times New Roman" w:eastAsia="Times New Roman" w:hAnsi="Times New Roman" w:cs="Times New Roman"/>
                <w:sz w:val="26"/>
                <w:szCs w:val="26"/>
                <w:lang w:eastAsia="fr-FR"/>
              </w:rPr>
              <w:t>20 000</w:t>
            </w:r>
          </w:p>
        </w:tc>
        <w:tc>
          <w:tcPr>
            <w:tcW w:w="1338" w:type="dxa"/>
            <w:tcBorders>
              <w:top w:val="nil"/>
              <w:left w:val="nil"/>
              <w:bottom w:val="single" w:sz="4" w:space="0" w:color="auto"/>
              <w:right w:val="single" w:sz="4" w:space="0" w:color="auto"/>
            </w:tcBorders>
            <w:shd w:val="clear" w:color="auto" w:fill="auto"/>
            <w:noWrap/>
            <w:vAlign w:val="center"/>
            <w:hideMark/>
          </w:tcPr>
          <w:p w14:paraId="7E9D8354" w14:textId="77777777" w:rsidR="00641902" w:rsidRPr="00641902" w:rsidRDefault="00641902" w:rsidP="00641902">
            <w:pPr>
              <w:suppressAutoHyphens w:val="0"/>
              <w:spacing w:before="0" w:after="0"/>
              <w:jc w:val="center"/>
              <w:rPr>
                <w:rFonts w:ascii="Times New Roman" w:eastAsia="Times New Roman" w:hAnsi="Times New Roman" w:cs="Times New Roman"/>
                <w:sz w:val="26"/>
                <w:szCs w:val="26"/>
                <w:lang w:eastAsia="fr-FR"/>
              </w:rPr>
            </w:pPr>
            <w:r w:rsidRPr="00641902">
              <w:rPr>
                <w:rFonts w:ascii="Times New Roman" w:eastAsia="Times New Roman" w:hAnsi="Times New Roman" w:cs="Times New Roman"/>
                <w:sz w:val="26"/>
                <w:szCs w:val="26"/>
                <w:lang w:eastAsia="fr-FR"/>
              </w:rPr>
              <w:t>40 000</w:t>
            </w:r>
          </w:p>
        </w:tc>
      </w:tr>
      <w:tr w:rsidR="00641902" w:rsidRPr="00641902" w14:paraId="07591614" w14:textId="77777777" w:rsidTr="00641902">
        <w:trPr>
          <w:trHeight w:val="330"/>
        </w:trPr>
        <w:tc>
          <w:tcPr>
            <w:tcW w:w="1491" w:type="dxa"/>
            <w:tcBorders>
              <w:top w:val="nil"/>
              <w:left w:val="single" w:sz="4" w:space="0" w:color="auto"/>
              <w:bottom w:val="single" w:sz="4" w:space="0" w:color="auto"/>
              <w:right w:val="single" w:sz="4" w:space="0" w:color="auto"/>
            </w:tcBorders>
            <w:shd w:val="clear" w:color="auto" w:fill="auto"/>
            <w:noWrap/>
            <w:vAlign w:val="center"/>
            <w:hideMark/>
          </w:tcPr>
          <w:p w14:paraId="3234457C" w14:textId="77777777" w:rsidR="00641902" w:rsidRPr="00641902" w:rsidRDefault="00641902" w:rsidP="00641902">
            <w:pPr>
              <w:suppressAutoHyphens w:val="0"/>
              <w:spacing w:before="0" w:after="0"/>
              <w:jc w:val="center"/>
              <w:rPr>
                <w:rFonts w:ascii="Times New Roman" w:eastAsia="Times New Roman" w:hAnsi="Times New Roman" w:cs="Times New Roman"/>
                <w:sz w:val="26"/>
                <w:szCs w:val="26"/>
                <w:lang w:eastAsia="fr-FR"/>
              </w:rPr>
            </w:pPr>
            <w:r w:rsidRPr="00641902">
              <w:rPr>
                <w:rFonts w:ascii="Times New Roman" w:eastAsia="Times New Roman" w:hAnsi="Times New Roman" w:cs="Times New Roman"/>
                <w:sz w:val="26"/>
                <w:szCs w:val="26"/>
                <w:lang w:eastAsia="fr-FR"/>
              </w:rPr>
              <w:t>09/06/2025</w:t>
            </w:r>
          </w:p>
        </w:tc>
        <w:tc>
          <w:tcPr>
            <w:tcW w:w="1359" w:type="dxa"/>
            <w:tcBorders>
              <w:top w:val="nil"/>
              <w:left w:val="nil"/>
              <w:bottom w:val="single" w:sz="4" w:space="0" w:color="auto"/>
              <w:right w:val="single" w:sz="4" w:space="0" w:color="auto"/>
            </w:tcBorders>
            <w:shd w:val="clear" w:color="auto" w:fill="auto"/>
            <w:vAlign w:val="center"/>
            <w:hideMark/>
          </w:tcPr>
          <w:p w14:paraId="1A5A63B7" w14:textId="77777777" w:rsidR="00641902" w:rsidRPr="00641902" w:rsidRDefault="00641902" w:rsidP="00641902">
            <w:pPr>
              <w:suppressAutoHyphens w:val="0"/>
              <w:spacing w:before="0" w:after="0"/>
              <w:jc w:val="center"/>
              <w:rPr>
                <w:rFonts w:ascii="Times New Roman" w:eastAsia="Times New Roman" w:hAnsi="Times New Roman" w:cs="Times New Roman"/>
                <w:sz w:val="26"/>
                <w:szCs w:val="26"/>
                <w:lang w:eastAsia="fr-FR"/>
              </w:rPr>
            </w:pPr>
            <w:r w:rsidRPr="00641902">
              <w:rPr>
                <w:rFonts w:ascii="Times New Roman" w:eastAsia="Times New Roman" w:hAnsi="Times New Roman" w:cs="Times New Roman"/>
                <w:sz w:val="26"/>
                <w:szCs w:val="26"/>
                <w:lang w:eastAsia="fr-FR"/>
              </w:rPr>
              <w:t>/0175</w:t>
            </w:r>
          </w:p>
        </w:tc>
        <w:tc>
          <w:tcPr>
            <w:tcW w:w="1496" w:type="dxa"/>
            <w:tcBorders>
              <w:top w:val="nil"/>
              <w:left w:val="nil"/>
              <w:bottom w:val="single" w:sz="4" w:space="0" w:color="auto"/>
              <w:right w:val="single" w:sz="4" w:space="0" w:color="auto"/>
            </w:tcBorders>
            <w:shd w:val="clear" w:color="auto" w:fill="auto"/>
            <w:noWrap/>
            <w:vAlign w:val="center"/>
            <w:hideMark/>
          </w:tcPr>
          <w:p w14:paraId="18B029C4" w14:textId="77777777" w:rsidR="00641902" w:rsidRPr="00641902" w:rsidRDefault="00641902" w:rsidP="00641902">
            <w:pPr>
              <w:suppressAutoHyphens w:val="0"/>
              <w:spacing w:before="0" w:after="0"/>
              <w:jc w:val="center"/>
              <w:rPr>
                <w:rFonts w:ascii="Times New Roman" w:eastAsia="Times New Roman" w:hAnsi="Times New Roman" w:cs="Times New Roman"/>
                <w:sz w:val="26"/>
                <w:szCs w:val="26"/>
                <w:lang w:eastAsia="fr-FR"/>
              </w:rPr>
            </w:pPr>
            <w:r w:rsidRPr="00641902">
              <w:rPr>
                <w:rFonts w:ascii="Times New Roman" w:eastAsia="Times New Roman" w:hAnsi="Times New Roman" w:cs="Times New Roman"/>
                <w:sz w:val="26"/>
                <w:szCs w:val="26"/>
                <w:lang w:eastAsia="fr-FR"/>
              </w:rPr>
              <w:t>YD41PP005</w:t>
            </w:r>
          </w:p>
        </w:tc>
        <w:tc>
          <w:tcPr>
            <w:tcW w:w="3162" w:type="dxa"/>
            <w:tcBorders>
              <w:top w:val="nil"/>
              <w:left w:val="nil"/>
              <w:bottom w:val="single" w:sz="4" w:space="0" w:color="auto"/>
              <w:right w:val="single" w:sz="4" w:space="0" w:color="auto"/>
            </w:tcBorders>
            <w:shd w:val="clear" w:color="auto" w:fill="auto"/>
            <w:vAlign w:val="center"/>
            <w:hideMark/>
          </w:tcPr>
          <w:p w14:paraId="393F0637" w14:textId="77777777" w:rsidR="00641902" w:rsidRPr="00641902" w:rsidRDefault="00641902" w:rsidP="00641902">
            <w:pPr>
              <w:suppressAutoHyphens w:val="0"/>
              <w:spacing w:before="0" w:after="0"/>
              <w:jc w:val="left"/>
              <w:rPr>
                <w:rFonts w:ascii="Times New Roman" w:eastAsia="Times New Roman" w:hAnsi="Times New Roman" w:cs="Times New Roman"/>
                <w:sz w:val="26"/>
                <w:szCs w:val="26"/>
                <w:lang w:eastAsia="fr-FR"/>
              </w:rPr>
            </w:pPr>
            <w:r w:rsidRPr="00641902">
              <w:rPr>
                <w:rFonts w:ascii="Times New Roman" w:eastAsia="Times New Roman" w:hAnsi="Times New Roman" w:cs="Times New Roman"/>
                <w:sz w:val="26"/>
                <w:szCs w:val="26"/>
                <w:lang w:eastAsia="fr-FR"/>
              </w:rPr>
              <w:t>CLIENT DIVERS DORIMENE</w:t>
            </w:r>
          </w:p>
        </w:tc>
        <w:tc>
          <w:tcPr>
            <w:tcW w:w="1335" w:type="dxa"/>
            <w:tcBorders>
              <w:top w:val="nil"/>
              <w:left w:val="nil"/>
              <w:bottom w:val="single" w:sz="4" w:space="0" w:color="auto"/>
              <w:right w:val="single" w:sz="4" w:space="0" w:color="auto"/>
            </w:tcBorders>
            <w:shd w:val="clear" w:color="auto" w:fill="auto"/>
            <w:noWrap/>
            <w:vAlign w:val="center"/>
            <w:hideMark/>
          </w:tcPr>
          <w:p w14:paraId="41DE46CB" w14:textId="77777777" w:rsidR="00641902" w:rsidRPr="00641902" w:rsidRDefault="00641902" w:rsidP="00641902">
            <w:pPr>
              <w:suppressAutoHyphens w:val="0"/>
              <w:spacing w:before="0" w:after="0"/>
              <w:jc w:val="center"/>
              <w:rPr>
                <w:rFonts w:ascii="Times New Roman" w:eastAsia="Times New Roman" w:hAnsi="Times New Roman" w:cs="Times New Roman"/>
                <w:sz w:val="26"/>
                <w:szCs w:val="26"/>
                <w:lang w:eastAsia="fr-FR"/>
              </w:rPr>
            </w:pPr>
            <w:r w:rsidRPr="00641902">
              <w:rPr>
                <w:rFonts w:ascii="Times New Roman" w:eastAsia="Times New Roman" w:hAnsi="Times New Roman" w:cs="Times New Roman"/>
                <w:sz w:val="26"/>
                <w:szCs w:val="26"/>
                <w:lang w:eastAsia="fr-FR"/>
              </w:rPr>
              <w:t>RA100003</w:t>
            </w:r>
          </w:p>
        </w:tc>
        <w:tc>
          <w:tcPr>
            <w:tcW w:w="3485" w:type="dxa"/>
            <w:tcBorders>
              <w:top w:val="nil"/>
              <w:left w:val="nil"/>
              <w:bottom w:val="single" w:sz="4" w:space="0" w:color="auto"/>
              <w:right w:val="single" w:sz="4" w:space="0" w:color="auto"/>
            </w:tcBorders>
            <w:shd w:val="clear" w:color="auto" w:fill="auto"/>
            <w:noWrap/>
            <w:vAlign w:val="center"/>
            <w:hideMark/>
          </w:tcPr>
          <w:p w14:paraId="074EB949" w14:textId="77777777" w:rsidR="00641902" w:rsidRPr="00641902" w:rsidRDefault="00641902" w:rsidP="00641902">
            <w:pPr>
              <w:suppressAutoHyphens w:val="0"/>
              <w:spacing w:before="0" w:after="0"/>
              <w:jc w:val="left"/>
              <w:rPr>
                <w:rFonts w:ascii="Times New Roman" w:eastAsia="Times New Roman" w:hAnsi="Times New Roman" w:cs="Times New Roman"/>
                <w:sz w:val="26"/>
                <w:szCs w:val="26"/>
                <w:lang w:eastAsia="fr-FR"/>
              </w:rPr>
            </w:pPr>
            <w:r w:rsidRPr="00641902">
              <w:rPr>
                <w:rFonts w:ascii="Times New Roman" w:eastAsia="Times New Roman" w:hAnsi="Times New Roman" w:cs="Times New Roman"/>
                <w:sz w:val="26"/>
                <w:szCs w:val="26"/>
                <w:lang w:eastAsia="fr-FR"/>
              </w:rPr>
              <w:t>HUILE CEL'OR BIDON 20L</w:t>
            </w:r>
          </w:p>
        </w:tc>
        <w:tc>
          <w:tcPr>
            <w:tcW w:w="1043" w:type="dxa"/>
            <w:tcBorders>
              <w:top w:val="nil"/>
              <w:left w:val="nil"/>
              <w:bottom w:val="single" w:sz="4" w:space="0" w:color="auto"/>
              <w:right w:val="single" w:sz="4" w:space="0" w:color="auto"/>
            </w:tcBorders>
            <w:shd w:val="clear" w:color="auto" w:fill="auto"/>
            <w:noWrap/>
            <w:vAlign w:val="center"/>
            <w:hideMark/>
          </w:tcPr>
          <w:p w14:paraId="7226C955" w14:textId="77777777" w:rsidR="00641902" w:rsidRPr="00641902" w:rsidRDefault="00641902" w:rsidP="00641902">
            <w:pPr>
              <w:suppressAutoHyphens w:val="0"/>
              <w:spacing w:before="0" w:after="0"/>
              <w:jc w:val="center"/>
              <w:rPr>
                <w:rFonts w:ascii="Times New Roman" w:eastAsia="Times New Roman" w:hAnsi="Times New Roman" w:cs="Times New Roman"/>
                <w:sz w:val="26"/>
                <w:szCs w:val="26"/>
                <w:lang w:eastAsia="fr-FR"/>
              </w:rPr>
            </w:pPr>
            <w:r w:rsidRPr="00641902">
              <w:rPr>
                <w:rFonts w:ascii="Times New Roman" w:eastAsia="Times New Roman" w:hAnsi="Times New Roman" w:cs="Times New Roman"/>
                <w:sz w:val="26"/>
                <w:szCs w:val="26"/>
                <w:lang w:eastAsia="fr-FR"/>
              </w:rPr>
              <w:t>1</w:t>
            </w:r>
          </w:p>
        </w:tc>
        <w:tc>
          <w:tcPr>
            <w:tcW w:w="1304" w:type="dxa"/>
            <w:tcBorders>
              <w:top w:val="nil"/>
              <w:left w:val="nil"/>
              <w:bottom w:val="single" w:sz="4" w:space="0" w:color="auto"/>
              <w:right w:val="single" w:sz="4" w:space="0" w:color="auto"/>
            </w:tcBorders>
            <w:shd w:val="clear" w:color="auto" w:fill="auto"/>
            <w:noWrap/>
            <w:vAlign w:val="center"/>
            <w:hideMark/>
          </w:tcPr>
          <w:p w14:paraId="5506BB56" w14:textId="77777777" w:rsidR="00641902" w:rsidRPr="00641902" w:rsidRDefault="00641902" w:rsidP="00641902">
            <w:pPr>
              <w:suppressAutoHyphens w:val="0"/>
              <w:spacing w:before="0" w:after="0"/>
              <w:jc w:val="center"/>
              <w:rPr>
                <w:rFonts w:ascii="Times New Roman" w:eastAsia="Times New Roman" w:hAnsi="Times New Roman" w:cs="Times New Roman"/>
                <w:sz w:val="26"/>
                <w:szCs w:val="26"/>
                <w:lang w:eastAsia="fr-FR"/>
              </w:rPr>
            </w:pPr>
            <w:r w:rsidRPr="00641902">
              <w:rPr>
                <w:rFonts w:ascii="Times New Roman" w:eastAsia="Times New Roman" w:hAnsi="Times New Roman" w:cs="Times New Roman"/>
                <w:sz w:val="26"/>
                <w:szCs w:val="26"/>
                <w:lang w:eastAsia="fr-FR"/>
              </w:rPr>
              <w:t>26 000</w:t>
            </w:r>
          </w:p>
        </w:tc>
        <w:tc>
          <w:tcPr>
            <w:tcW w:w="1338" w:type="dxa"/>
            <w:tcBorders>
              <w:top w:val="nil"/>
              <w:left w:val="nil"/>
              <w:bottom w:val="single" w:sz="4" w:space="0" w:color="auto"/>
              <w:right w:val="single" w:sz="4" w:space="0" w:color="auto"/>
            </w:tcBorders>
            <w:shd w:val="clear" w:color="auto" w:fill="auto"/>
            <w:noWrap/>
            <w:vAlign w:val="center"/>
            <w:hideMark/>
          </w:tcPr>
          <w:p w14:paraId="7E4DBD03" w14:textId="77777777" w:rsidR="00641902" w:rsidRPr="00641902" w:rsidRDefault="00641902" w:rsidP="00641902">
            <w:pPr>
              <w:suppressAutoHyphens w:val="0"/>
              <w:spacing w:before="0" w:after="0"/>
              <w:jc w:val="center"/>
              <w:rPr>
                <w:rFonts w:ascii="Times New Roman" w:eastAsia="Times New Roman" w:hAnsi="Times New Roman" w:cs="Times New Roman"/>
                <w:sz w:val="26"/>
                <w:szCs w:val="26"/>
                <w:lang w:eastAsia="fr-FR"/>
              </w:rPr>
            </w:pPr>
            <w:r w:rsidRPr="00641902">
              <w:rPr>
                <w:rFonts w:ascii="Times New Roman" w:eastAsia="Times New Roman" w:hAnsi="Times New Roman" w:cs="Times New Roman"/>
                <w:sz w:val="26"/>
                <w:szCs w:val="26"/>
                <w:lang w:eastAsia="fr-FR"/>
              </w:rPr>
              <w:t>26 000</w:t>
            </w:r>
          </w:p>
        </w:tc>
      </w:tr>
      <w:tr w:rsidR="00641902" w:rsidRPr="00641902" w14:paraId="400C94EF" w14:textId="77777777" w:rsidTr="00641902">
        <w:trPr>
          <w:trHeight w:val="330"/>
        </w:trPr>
        <w:tc>
          <w:tcPr>
            <w:tcW w:w="1491" w:type="dxa"/>
            <w:tcBorders>
              <w:top w:val="nil"/>
              <w:left w:val="single" w:sz="4" w:space="0" w:color="auto"/>
              <w:bottom w:val="single" w:sz="4" w:space="0" w:color="auto"/>
              <w:right w:val="single" w:sz="4" w:space="0" w:color="auto"/>
            </w:tcBorders>
            <w:shd w:val="clear" w:color="auto" w:fill="auto"/>
            <w:noWrap/>
            <w:vAlign w:val="center"/>
            <w:hideMark/>
          </w:tcPr>
          <w:p w14:paraId="7FB0A5A6" w14:textId="77777777" w:rsidR="00641902" w:rsidRPr="00641902" w:rsidRDefault="00641902" w:rsidP="00641902">
            <w:pPr>
              <w:suppressAutoHyphens w:val="0"/>
              <w:spacing w:before="0" w:after="0"/>
              <w:jc w:val="center"/>
              <w:rPr>
                <w:rFonts w:ascii="Times New Roman" w:eastAsia="Times New Roman" w:hAnsi="Times New Roman" w:cs="Times New Roman"/>
                <w:sz w:val="26"/>
                <w:szCs w:val="26"/>
                <w:lang w:eastAsia="fr-FR"/>
              </w:rPr>
            </w:pPr>
            <w:r w:rsidRPr="00641902">
              <w:rPr>
                <w:rFonts w:ascii="Times New Roman" w:eastAsia="Times New Roman" w:hAnsi="Times New Roman" w:cs="Times New Roman"/>
                <w:sz w:val="26"/>
                <w:szCs w:val="26"/>
                <w:lang w:eastAsia="fr-FR"/>
              </w:rPr>
              <w:t>10/06/2025</w:t>
            </w:r>
          </w:p>
        </w:tc>
        <w:tc>
          <w:tcPr>
            <w:tcW w:w="1359" w:type="dxa"/>
            <w:tcBorders>
              <w:top w:val="nil"/>
              <w:left w:val="nil"/>
              <w:bottom w:val="single" w:sz="4" w:space="0" w:color="auto"/>
              <w:right w:val="single" w:sz="4" w:space="0" w:color="auto"/>
            </w:tcBorders>
            <w:shd w:val="clear" w:color="auto" w:fill="auto"/>
            <w:vAlign w:val="center"/>
            <w:hideMark/>
          </w:tcPr>
          <w:p w14:paraId="36CFCDD6" w14:textId="77777777" w:rsidR="00641902" w:rsidRPr="00641902" w:rsidRDefault="00641902" w:rsidP="00641902">
            <w:pPr>
              <w:suppressAutoHyphens w:val="0"/>
              <w:spacing w:before="0" w:after="0"/>
              <w:jc w:val="center"/>
              <w:rPr>
                <w:rFonts w:ascii="Times New Roman" w:eastAsia="Times New Roman" w:hAnsi="Times New Roman" w:cs="Times New Roman"/>
                <w:sz w:val="26"/>
                <w:szCs w:val="26"/>
                <w:lang w:eastAsia="fr-FR"/>
              </w:rPr>
            </w:pPr>
            <w:r w:rsidRPr="00641902">
              <w:rPr>
                <w:rFonts w:ascii="Times New Roman" w:eastAsia="Times New Roman" w:hAnsi="Times New Roman" w:cs="Times New Roman"/>
                <w:sz w:val="26"/>
                <w:szCs w:val="26"/>
                <w:lang w:eastAsia="fr-FR"/>
              </w:rPr>
              <w:t>/0182</w:t>
            </w:r>
          </w:p>
        </w:tc>
        <w:tc>
          <w:tcPr>
            <w:tcW w:w="1496" w:type="dxa"/>
            <w:tcBorders>
              <w:top w:val="nil"/>
              <w:left w:val="nil"/>
              <w:bottom w:val="single" w:sz="4" w:space="0" w:color="auto"/>
              <w:right w:val="single" w:sz="4" w:space="0" w:color="auto"/>
            </w:tcBorders>
            <w:shd w:val="clear" w:color="auto" w:fill="auto"/>
            <w:noWrap/>
            <w:vAlign w:val="center"/>
            <w:hideMark/>
          </w:tcPr>
          <w:p w14:paraId="5D186062" w14:textId="77777777" w:rsidR="00641902" w:rsidRPr="00641902" w:rsidRDefault="00641902" w:rsidP="00641902">
            <w:pPr>
              <w:suppressAutoHyphens w:val="0"/>
              <w:spacing w:before="0" w:after="0"/>
              <w:jc w:val="center"/>
              <w:rPr>
                <w:rFonts w:ascii="Times New Roman" w:eastAsia="Times New Roman" w:hAnsi="Times New Roman" w:cs="Times New Roman"/>
                <w:sz w:val="26"/>
                <w:szCs w:val="26"/>
                <w:lang w:eastAsia="fr-FR"/>
              </w:rPr>
            </w:pPr>
            <w:r w:rsidRPr="00641902">
              <w:rPr>
                <w:rFonts w:ascii="Times New Roman" w:eastAsia="Times New Roman" w:hAnsi="Times New Roman" w:cs="Times New Roman"/>
                <w:sz w:val="26"/>
                <w:szCs w:val="26"/>
                <w:lang w:eastAsia="fr-FR"/>
              </w:rPr>
              <w:t>YD41PP005</w:t>
            </w:r>
          </w:p>
        </w:tc>
        <w:tc>
          <w:tcPr>
            <w:tcW w:w="3162" w:type="dxa"/>
            <w:tcBorders>
              <w:top w:val="nil"/>
              <w:left w:val="nil"/>
              <w:bottom w:val="single" w:sz="4" w:space="0" w:color="auto"/>
              <w:right w:val="single" w:sz="4" w:space="0" w:color="auto"/>
            </w:tcBorders>
            <w:shd w:val="clear" w:color="auto" w:fill="auto"/>
            <w:vAlign w:val="center"/>
            <w:hideMark/>
          </w:tcPr>
          <w:p w14:paraId="0B36810C" w14:textId="77777777" w:rsidR="00641902" w:rsidRPr="00641902" w:rsidRDefault="00641902" w:rsidP="00641902">
            <w:pPr>
              <w:suppressAutoHyphens w:val="0"/>
              <w:spacing w:before="0" w:after="0"/>
              <w:jc w:val="left"/>
              <w:rPr>
                <w:rFonts w:ascii="Times New Roman" w:eastAsia="Times New Roman" w:hAnsi="Times New Roman" w:cs="Times New Roman"/>
                <w:sz w:val="26"/>
                <w:szCs w:val="26"/>
                <w:lang w:eastAsia="fr-FR"/>
              </w:rPr>
            </w:pPr>
            <w:r w:rsidRPr="00641902">
              <w:rPr>
                <w:rFonts w:ascii="Times New Roman" w:eastAsia="Times New Roman" w:hAnsi="Times New Roman" w:cs="Times New Roman"/>
                <w:sz w:val="26"/>
                <w:szCs w:val="26"/>
                <w:lang w:eastAsia="fr-FR"/>
              </w:rPr>
              <w:t>CLIENT DIVERS DORIMENE</w:t>
            </w:r>
          </w:p>
        </w:tc>
        <w:tc>
          <w:tcPr>
            <w:tcW w:w="1335" w:type="dxa"/>
            <w:tcBorders>
              <w:top w:val="nil"/>
              <w:left w:val="nil"/>
              <w:bottom w:val="single" w:sz="4" w:space="0" w:color="auto"/>
              <w:right w:val="single" w:sz="4" w:space="0" w:color="auto"/>
            </w:tcBorders>
            <w:shd w:val="clear" w:color="auto" w:fill="auto"/>
            <w:noWrap/>
            <w:vAlign w:val="center"/>
            <w:hideMark/>
          </w:tcPr>
          <w:p w14:paraId="45015CFC" w14:textId="77777777" w:rsidR="00641902" w:rsidRPr="00641902" w:rsidRDefault="00641902" w:rsidP="00641902">
            <w:pPr>
              <w:suppressAutoHyphens w:val="0"/>
              <w:spacing w:before="0" w:after="0"/>
              <w:jc w:val="center"/>
              <w:rPr>
                <w:rFonts w:ascii="Times New Roman" w:eastAsia="Times New Roman" w:hAnsi="Times New Roman" w:cs="Times New Roman"/>
                <w:sz w:val="26"/>
                <w:szCs w:val="26"/>
                <w:lang w:eastAsia="fr-FR"/>
              </w:rPr>
            </w:pPr>
            <w:r w:rsidRPr="00641902">
              <w:rPr>
                <w:rFonts w:ascii="Times New Roman" w:eastAsia="Times New Roman" w:hAnsi="Times New Roman" w:cs="Times New Roman"/>
                <w:sz w:val="26"/>
                <w:szCs w:val="26"/>
                <w:lang w:eastAsia="fr-FR"/>
              </w:rPr>
              <w:t>RA100001</w:t>
            </w:r>
          </w:p>
        </w:tc>
        <w:tc>
          <w:tcPr>
            <w:tcW w:w="3485" w:type="dxa"/>
            <w:tcBorders>
              <w:top w:val="nil"/>
              <w:left w:val="nil"/>
              <w:bottom w:val="single" w:sz="4" w:space="0" w:color="auto"/>
              <w:right w:val="single" w:sz="4" w:space="0" w:color="auto"/>
            </w:tcBorders>
            <w:shd w:val="clear" w:color="auto" w:fill="auto"/>
            <w:noWrap/>
            <w:vAlign w:val="center"/>
            <w:hideMark/>
          </w:tcPr>
          <w:p w14:paraId="60590F27" w14:textId="77777777" w:rsidR="00641902" w:rsidRPr="00641902" w:rsidRDefault="00641902" w:rsidP="00641902">
            <w:pPr>
              <w:suppressAutoHyphens w:val="0"/>
              <w:spacing w:before="0" w:after="0"/>
              <w:jc w:val="left"/>
              <w:rPr>
                <w:rFonts w:ascii="Times New Roman" w:eastAsia="Times New Roman" w:hAnsi="Times New Roman" w:cs="Times New Roman"/>
                <w:sz w:val="26"/>
                <w:szCs w:val="26"/>
                <w:lang w:eastAsia="fr-FR"/>
              </w:rPr>
            </w:pPr>
            <w:r w:rsidRPr="00641902">
              <w:rPr>
                <w:rFonts w:ascii="Times New Roman" w:eastAsia="Times New Roman" w:hAnsi="Times New Roman" w:cs="Times New Roman"/>
                <w:sz w:val="26"/>
                <w:szCs w:val="26"/>
                <w:lang w:eastAsia="fr-FR"/>
              </w:rPr>
              <w:t>HUILE CEL'OR 1L CT 15</w:t>
            </w:r>
          </w:p>
        </w:tc>
        <w:tc>
          <w:tcPr>
            <w:tcW w:w="1043" w:type="dxa"/>
            <w:tcBorders>
              <w:top w:val="nil"/>
              <w:left w:val="nil"/>
              <w:bottom w:val="single" w:sz="4" w:space="0" w:color="auto"/>
              <w:right w:val="single" w:sz="4" w:space="0" w:color="auto"/>
            </w:tcBorders>
            <w:shd w:val="clear" w:color="auto" w:fill="auto"/>
            <w:noWrap/>
            <w:vAlign w:val="center"/>
            <w:hideMark/>
          </w:tcPr>
          <w:p w14:paraId="53A742AD" w14:textId="77777777" w:rsidR="00641902" w:rsidRPr="00641902" w:rsidRDefault="00641902" w:rsidP="00641902">
            <w:pPr>
              <w:suppressAutoHyphens w:val="0"/>
              <w:spacing w:before="0" w:after="0"/>
              <w:jc w:val="center"/>
              <w:rPr>
                <w:rFonts w:ascii="Times New Roman" w:eastAsia="Times New Roman" w:hAnsi="Times New Roman" w:cs="Times New Roman"/>
                <w:sz w:val="26"/>
                <w:szCs w:val="26"/>
                <w:lang w:eastAsia="fr-FR"/>
              </w:rPr>
            </w:pPr>
            <w:r w:rsidRPr="00641902">
              <w:rPr>
                <w:rFonts w:ascii="Times New Roman" w:eastAsia="Times New Roman" w:hAnsi="Times New Roman" w:cs="Times New Roman"/>
                <w:sz w:val="26"/>
                <w:szCs w:val="26"/>
                <w:lang w:eastAsia="fr-FR"/>
              </w:rPr>
              <w:t>10</w:t>
            </w:r>
          </w:p>
        </w:tc>
        <w:tc>
          <w:tcPr>
            <w:tcW w:w="1304" w:type="dxa"/>
            <w:tcBorders>
              <w:top w:val="nil"/>
              <w:left w:val="nil"/>
              <w:bottom w:val="single" w:sz="4" w:space="0" w:color="auto"/>
              <w:right w:val="single" w:sz="4" w:space="0" w:color="auto"/>
            </w:tcBorders>
            <w:shd w:val="clear" w:color="auto" w:fill="auto"/>
            <w:noWrap/>
            <w:vAlign w:val="center"/>
            <w:hideMark/>
          </w:tcPr>
          <w:p w14:paraId="52B5DC2F" w14:textId="77777777" w:rsidR="00641902" w:rsidRPr="00641902" w:rsidRDefault="00641902" w:rsidP="00641902">
            <w:pPr>
              <w:suppressAutoHyphens w:val="0"/>
              <w:spacing w:before="0" w:after="0"/>
              <w:jc w:val="center"/>
              <w:rPr>
                <w:rFonts w:ascii="Times New Roman" w:eastAsia="Times New Roman" w:hAnsi="Times New Roman" w:cs="Times New Roman"/>
                <w:sz w:val="26"/>
                <w:szCs w:val="26"/>
                <w:lang w:eastAsia="fr-FR"/>
              </w:rPr>
            </w:pPr>
            <w:r w:rsidRPr="00641902">
              <w:rPr>
                <w:rFonts w:ascii="Times New Roman" w:eastAsia="Times New Roman" w:hAnsi="Times New Roman" w:cs="Times New Roman"/>
                <w:sz w:val="26"/>
                <w:szCs w:val="26"/>
                <w:lang w:eastAsia="fr-FR"/>
              </w:rPr>
              <w:t>20 000</w:t>
            </w:r>
          </w:p>
        </w:tc>
        <w:tc>
          <w:tcPr>
            <w:tcW w:w="1338" w:type="dxa"/>
            <w:tcBorders>
              <w:top w:val="nil"/>
              <w:left w:val="nil"/>
              <w:bottom w:val="single" w:sz="4" w:space="0" w:color="auto"/>
              <w:right w:val="single" w:sz="4" w:space="0" w:color="auto"/>
            </w:tcBorders>
            <w:shd w:val="clear" w:color="auto" w:fill="auto"/>
            <w:noWrap/>
            <w:vAlign w:val="center"/>
            <w:hideMark/>
          </w:tcPr>
          <w:p w14:paraId="25CCE226" w14:textId="77777777" w:rsidR="00641902" w:rsidRPr="00641902" w:rsidRDefault="00641902" w:rsidP="00641902">
            <w:pPr>
              <w:suppressAutoHyphens w:val="0"/>
              <w:spacing w:before="0" w:after="0"/>
              <w:jc w:val="center"/>
              <w:rPr>
                <w:rFonts w:ascii="Times New Roman" w:eastAsia="Times New Roman" w:hAnsi="Times New Roman" w:cs="Times New Roman"/>
                <w:sz w:val="26"/>
                <w:szCs w:val="26"/>
                <w:lang w:eastAsia="fr-FR"/>
              </w:rPr>
            </w:pPr>
            <w:r w:rsidRPr="00641902">
              <w:rPr>
                <w:rFonts w:ascii="Times New Roman" w:eastAsia="Times New Roman" w:hAnsi="Times New Roman" w:cs="Times New Roman"/>
                <w:sz w:val="26"/>
                <w:szCs w:val="26"/>
                <w:lang w:eastAsia="fr-FR"/>
              </w:rPr>
              <w:t>200 000</w:t>
            </w:r>
          </w:p>
        </w:tc>
      </w:tr>
      <w:tr w:rsidR="00641902" w:rsidRPr="00641902" w14:paraId="4A4C5224" w14:textId="77777777" w:rsidTr="00641902">
        <w:trPr>
          <w:trHeight w:val="330"/>
        </w:trPr>
        <w:tc>
          <w:tcPr>
            <w:tcW w:w="1491" w:type="dxa"/>
            <w:tcBorders>
              <w:top w:val="nil"/>
              <w:left w:val="single" w:sz="4" w:space="0" w:color="auto"/>
              <w:bottom w:val="single" w:sz="4" w:space="0" w:color="auto"/>
              <w:right w:val="single" w:sz="4" w:space="0" w:color="auto"/>
            </w:tcBorders>
            <w:shd w:val="clear" w:color="auto" w:fill="auto"/>
            <w:noWrap/>
            <w:vAlign w:val="center"/>
            <w:hideMark/>
          </w:tcPr>
          <w:p w14:paraId="3DBA7974" w14:textId="77777777" w:rsidR="00641902" w:rsidRPr="00641902" w:rsidRDefault="00641902" w:rsidP="00641902">
            <w:pPr>
              <w:suppressAutoHyphens w:val="0"/>
              <w:spacing w:before="0" w:after="0"/>
              <w:jc w:val="center"/>
              <w:rPr>
                <w:rFonts w:ascii="Times New Roman" w:eastAsia="Times New Roman" w:hAnsi="Times New Roman" w:cs="Times New Roman"/>
                <w:sz w:val="26"/>
                <w:szCs w:val="26"/>
                <w:lang w:eastAsia="fr-FR"/>
              </w:rPr>
            </w:pPr>
            <w:r w:rsidRPr="00641902">
              <w:rPr>
                <w:rFonts w:ascii="Times New Roman" w:eastAsia="Times New Roman" w:hAnsi="Times New Roman" w:cs="Times New Roman"/>
                <w:sz w:val="26"/>
                <w:szCs w:val="26"/>
                <w:lang w:eastAsia="fr-FR"/>
              </w:rPr>
              <w:t>11/06/2025</w:t>
            </w:r>
          </w:p>
        </w:tc>
        <w:tc>
          <w:tcPr>
            <w:tcW w:w="1359" w:type="dxa"/>
            <w:tcBorders>
              <w:top w:val="nil"/>
              <w:left w:val="nil"/>
              <w:bottom w:val="single" w:sz="4" w:space="0" w:color="auto"/>
              <w:right w:val="single" w:sz="4" w:space="0" w:color="auto"/>
            </w:tcBorders>
            <w:shd w:val="clear" w:color="auto" w:fill="auto"/>
            <w:noWrap/>
            <w:vAlign w:val="center"/>
            <w:hideMark/>
          </w:tcPr>
          <w:p w14:paraId="35D22ECF" w14:textId="77777777" w:rsidR="00641902" w:rsidRPr="00641902" w:rsidRDefault="00641902" w:rsidP="00641902">
            <w:pPr>
              <w:suppressAutoHyphens w:val="0"/>
              <w:spacing w:before="0" w:after="0"/>
              <w:jc w:val="center"/>
              <w:rPr>
                <w:rFonts w:ascii="Times New Roman" w:eastAsia="Times New Roman" w:hAnsi="Times New Roman" w:cs="Times New Roman"/>
                <w:sz w:val="26"/>
                <w:szCs w:val="26"/>
                <w:lang w:eastAsia="fr-FR"/>
              </w:rPr>
            </w:pPr>
            <w:r w:rsidRPr="00641902">
              <w:rPr>
                <w:rFonts w:ascii="Times New Roman" w:eastAsia="Times New Roman" w:hAnsi="Times New Roman" w:cs="Times New Roman"/>
                <w:sz w:val="26"/>
                <w:szCs w:val="26"/>
                <w:lang w:eastAsia="fr-FR"/>
              </w:rPr>
              <w:t>/0199</w:t>
            </w:r>
          </w:p>
        </w:tc>
        <w:tc>
          <w:tcPr>
            <w:tcW w:w="1496" w:type="dxa"/>
            <w:tcBorders>
              <w:top w:val="nil"/>
              <w:left w:val="nil"/>
              <w:bottom w:val="single" w:sz="4" w:space="0" w:color="auto"/>
              <w:right w:val="single" w:sz="4" w:space="0" w:color="auto"/>
            </w:tcBorders>
            <w:shd w:val="clear" w:color="auto" w:fill="auto"/>
            <w:noWrap/>
            <w:vAlign w:val="center"/>
            <w:hideMark/>
          </w:tcPr>
          <w:p w14:paraId="5B5A829B" w14:textId="77777777" w:rsidR="00641902" w:rsidRPr="00641902" w:rsidRDefault="00641902" w:rsidP="00641902">
            <w:pPr>
              <w:suppressAutoHyphens w:val="0"/>
              <w:spacing w:before="0" w:after="0"/>
              <w:jc w:val="center"/>
              <w:rPr>
                <w:rFonts w:ascii="Times New Roman" w:eastAsia="Times New Roman" w:hAnsi="Times New Roman" w:cs="Times New Roman"/>
                <w:sz w:val="26"/>
                <w:szCs w:val="26"/>
                <w:lang w:eastAsia="fr-FR"/>
              </w:rPr>
            </w:pPr>
            <w:r w:rsidRPr="00641902">
              <w:rPr>
                <w:rFonts w:ascii="Times New Roman" w:eastAsia="Times New Roman" w:hAnsi="Times New Roman" w:cs="Times New Roman"/>
                <w:sz w:val="26"/>
                <w:szCs w:val="26"/>
                <w:lang w:eastAsia="fr-FR"/>
              </w:rPr>
              <w:t>YD41PP005</w:t>
            </w:r>
          </w:p>
        </w:tc>
        <w:tc>
          <w:tcPr>
            <w:tcW w:w="3162" w:type="dxa"/>
            <w:tcBorders>
              <w:top w:val="nil"/>
              <w:left w:val="nil"/>
              <w:bottom w:val="single" w:sz="4" w:space="0" w:color="auto"/>
              <w:right w:val="single" w:sz="4" w:space="0" w:color="auto"/>
            </w:tcBorders>
            <w:shd w:val="clear" w:color="auto" w:fill="auto"/>
            <w:vAlign w:val="center"/>
            <w:hideMark/>
          </w:tcPr>
          <w:p w14:paraId="3A51521F" w14:textId="77777777" w:rsidR="00641902" w:rsidRPr="00641902" w:rsidRDefault="00641902" w:rsidP="00641902">
            <w:pPr>
              <w:suppressAutoHyphens w:val="0"/>
              <w:spacing w:before="0" w:after="0"/>
              <w:jc w:val="left"/>
              <w:rPr>
                <w:rFonts w:ascii="Times New Roman" w:eastAsia="Times New Roman" w:hAnsi="Times New Roman" w:cs="Times New Roman"/>
                <w:sz w:val="26"/>
                <w:szCs w:val="26"/>
                <w:lang w:eastAsia="fr-FR"/>
              </w:rPr>
            </w:pPr>
            <w:r w:rsidRPr="00641902">
              <w:rPr>
                <w:rFonts w:ascii="Times New Roman" w:eastAsia="Times New Roman" w:hAnsi="Times New Roman" w:cs="Times New Roman"/>
                <w:sz w:val="26"/>
                <w:szCs w:val="26"/>
                <w:lang w:eastAsia="fr-FR"/>
              </w:rPr>
              <w:t>CLIENT DIVERS DORIMENE</w:t>
            </w:r>
          </w:p>
        </w:tc>
        <w:tc>
          <w:tcPr>
            <w:tcW w:w="1335" w:type="dxa"/>
            <w:tcBorders>
              <w:top w:val="nil"/>
              <w:left w:val="nil"/>
              <w:bottom w:val="single" w:sz="4" w:space="0" w:color="auto"/>
              <w:right w:val="single" w:sz="4" w:space="0" w:color="auto"/>
            </w:tcBorders>
            <w:shd w:val="clear" w:color="auto" w:fill="auto"/>
            <w:noWrap/>
            <w:vAlign w:val="center"/>
            <w:hideMark/>
          </w:tcPr>
          <w:p w14:paraId="5CC8329F" w14:textId="77777777" w:rsidR="00641902" w:rsidRPr="00641902" w:rsidRDefault="00641902" w:rsidP="00641902">
            <w:pPr>
              <w:suppressAutoHyphens w:val="0"/>
              <w:spacing w:before="0" w:after="0"/>
              <w:jc w:val="center"/>
              <w:rPr>
                <w:rFonts w:ascii="Times New Roman" w:eastAsia="Times New Roman" w:hAnsi="Times New Roman" w:cs="Times New Roman"/>
                <w:sz w:val="26"/>
                <w:szCs w:val="26"/>
                <w:lang w:eastAsia="fr-FR"/>
              </w:rPr>
            </w:pPr>
            <w:r w:rsidRPr="00641902">
              <w:rPr>
                <w:rFonts w:ascii="Times New Roman" w:eastAsia="Times New Roman" w:hAnsi="Times New Roman" w:cs="Times New Roman"/>
                <w:sz w:val="26"/>
                <w:szCs w:val="26"/>
                <w:lang w:eastAsia="fr-FR"/>
              </w:rPr>
              <w:t>RA100003</w:t>
            </w:r>
          </w:p>
        </w:tc>
        <w:tc>
          <w:tcPr>
            <w:tcW w:w="3485" w:type="dxa"/>
            <w:tcBorders>
              <w:top w:val="nil"/>
              <w:left w:val="nil"/>
              <w:bottom w:val="single" w:sz="4" w:space="0" w:color="auto"/>
              <w:right w:val="single" w:sz="4" w:space="0" w:color="auto"/>
            </w:tcBorders>
            <w:shd w:val="clear" w:color="auto" w:fill="auto"/>
            <w:noWrap/>
            <w:vAlign w:val="center"/>
            <w:hideMark/>
          </w:tcPr>
          <w:p w14:paraId="074AE2EB" w14:textId="77777777" w:rsidR="00641902" w:rsidRPr="00641902" w:rsidRDefault="00641902" w:rsidP="00641902">
            <w:pPr>
              <w:suppressAutoHyphens w:val="0"/>
              <w:spacing w:before="0" w:after="0"/>
              <w:jc w:val="left"/>
              <w:rPr>
                <w:rFonts w:ascii="Times New Roman" w:eastAsia="Times New Roman" w:hAnsi="Times New Roman" w:cs="Times New Roman"/>
                <w:sz w:val="26"/>
                <w:szCs w:val="26"/>
                <w:lang w:eastAsia="fr-FR"/>
              </w:rPr>
            </w:pPr>
            <w:r w:rsidRPr="00641902">
              <w:rPr>
                <w:rFonts w:ascii="Times New Roman" w:eastAsia="Times New Roman" w:hAnsi="Times New Roman" w:cs="Times New Roman"/>
                <w:sz w:val="26"/>
                <w:szCs w:val="26"/>
                <w:lang w:eastAsia="fr-FR"/>
              </w:rPr>
              <w:t>HUILE CEL'OR BIDON 20L</w:t>
            </w:r>
          </w:p>
        </w:tc>
        <w:tc>
          <w:tcPr>
            <w:tcW w:w="1043" w:type="dxa"/>
            <w:tcBorders>
              <w:top w:val="nil"/>
              <w:left w:val="nil"/>
              <w:bottom w:val="single" w:sz="4" w:space="0" w:color="auto"/>
              <w:right w:val="single" w:sz="4" w:space="0" w:color="auto"/>
            </w:tcBorders>
            <w:shd w:val="clear" w:color="auto" w:fill="auto"/>
            <w:noWrap/>
            <w:vAlign w:val="center"/>
            <w:hideMark/>
          </w:tcPr>
          <w:p w14:paraId="5EF00D16" w14:textId="77777777" w:rsidR="00641902" w:rsidRPr="00641902" w:rsidRDefault="00641902" w:rsidP="00641902">
            <w:pPr>
              <w:suppressAutoHyphens w:val="0"/>
              <w:spacing w:before="0" w:after="0"/>
              <w:jc w:val="center"/>
              <w:rPr>
                <w:rFonts w:ascii="Times New Roman" w:eastAsia="Times New Roman" w:hAnsi="Times New Roman" w:cs="Times New Roman"/>
                <w:sz w:val="26"/>
                <w:szCs w:val="26"/>
                <w:lang w:eastAsia="fr-FR"/>
              </w:rPr>
            </w:pPr>
            <w:r w:rsidRPr="00641902">
              <w:rPr>
                <w:rFonts w:ascii="Times New Roman" w:eastAsia="Times New Roman" w:hAnsi="Times New Roman" w:cs="Times New Roman"/>
                <w:sz w:val="26"/>
                <w:szCs w:val="26"/>
                <w:lang w:eastAsia="fr-FR"/>
              </w:rPr>
              <w:t>50</w:t>
            </w:r>
          </w:p>
        </w:tc>
        <w:tc>
          <w:tcPr>
            <w:tcW w:w="1304" w:type="dxa"/>
            <w:tcBorders>
              <w:top w:val="nil"/>
              <w:left w:val="nil"/>
              <w:bottom w:val="single" w:sz="4" w:space="0" w:color="auto"/>
              <w:right w:val="single" w:sz="4" w:space="0" w:color="auto"/>
            </w:tcBorders>
            <w:shd w:val="clear" w:color="auto" w:fill="auto"/>
            <w:noWrap/>
            <w:vAlign w:val="center"/>
            <w:hideMark/>
          </w:tcPr>
          <w:p w14:paraId="3A32FC47" w14:textId="77777777" w:rsidR="00641902" w:rsidRPr="00641902" w:rsidRDefault="00641902" w:rsidP="00641902">
            <w:pPr>
              <w:suppressAutoHyphens w:val="0"/>
              <w:spacing w:before="0" w:after="0"/>
              <w:jc w:val="center"/>
              <w:rPr>
                <w:rFonts w:ascii="Times New Roman" w:eastAsia="Times New Roman" w:hAnsi="Times New Roman" w:cs="Times New Roman"/>
                <w:sz w:val="26"/>
                <w:szCs w:val="26"/>
                <w:lang w:eastAsia="fr-FR"/>
              </w:rPr>
            </w:pPr>
            <w:r w:rsidRPr="00641902">
              <w:rPr>
                <w:rFonts w:ascii="Times New Roman" w:eastAsia="Times New Roman" w:hAnsi="Times New Roman" w:cs="Times New Roman"/>
                <w:sz w:val="26"/>
                <w:szCs w:val="26"/>
                <w:lang w:eastAsia="fr-FR"/>
              </w:rPr>
              <w:t>25 500</w:t>
            </w:r>
          </w:p>
        </w:tc>
        <w:tc>
          <w:tcPr>
            <w:tcW w:w="1338" w:type="dxa"/>
            <w:tcBorders>
              <w:top w:val="nil"/>
              <w:left w:val="nil"/>
              <w:bottom w:val="single" w:sz="4" w:space="0" w:color="auto"/>
              <w:right w:val="single" w:sz="4" w:space="0" w:color="auto"/>
            </w:tcBorders>
            <w:shd w:val="clear" w:color="auto" w:fill="auto"/>
            <w:noWrap/>
            <w:vAlign w:val="center"/>
            <w:hideMark/>
          </w:tcPr>
          <w:p w14:paraId="5105103A" w14:textId="77777777" w:rsidR="00641902" w:rsidRPr="00641902" w:rsidRDefault="00641902" w:rsidP="00641902">
            <w:pPr>
              <w:suppressAutoHyphens w:val="0"/>
              <w:spacing w:before="0" w:after="0"/>
              <w:jc w:val="center"/>
              <w:rPr>
                <w:rFonts w:ascii="Times New Roman" w:eastAsia="Times New Roman" w:hAnsi="Times New Roman" w:cs="Times New Roman"/>
                <w:sz w:val="26"/>
                <w:szCs w:val="26"/>
                <w:lang w:eastAsia="fr-FR"/>
              </w:rPr>
            </w:pPr>
            <w:r w:rsidRPr="00641902">
              <w:rPr>
                <w:rFonts w:ascii="Times New Roman" w:eastAsia="Times New Roman" w:hAnsi="Times New Roman" w:cs="Times New Roman"/>
                <w:sz w:val="26"/>
                <w:szCs w:val="26"/>
                <w:lang w:eastAsia="fr-FR"/>
              </w:rPr>
              <w:t>1 275 000</w:t>
            </w:r>
          </w:p>
        </w:tc>
      </w:tr>
      <w:tr w:rsidR="00641902" w:rsidRPr="00641902" w14:paraId="6F25D16C" w14:textId="77777777" w:rsidTr="00641902">
        <w:trPr>
          <w:trHeight w:val="330"/>
        </w:trPr>
        <w:tc>
          <w:tcPr>
            <w:tcW w:w="1491" w:type="dxa"/>
            <w:tcBorders>
              <w:top w:val="nil"/>
              <w:left w:val="single" w:sz="4" w:space="0" w:color="auto"/>
              <w:bottom w:val="single" w:sz="4" w:space="0" w:color="auto"/>
              <w:right w:val="single" w:sz="4" w:space="0" w:color="auto"/>
            </w:tcBorders>
            <w:shd w:val="clear" w:color="auto" w:fill="auto"/>
            <w:noWrap/>
            <w:vAlign w:val="center"/>
            <w:hideMark/>
          </w:tcPr>
          <w:p w14:paraId="6CF81D72" w14:textId="77777777" w:rsidR="00641902" w:rsidRPr="00641902" w:rsidRDefault="00641902" w:rsidP="00641902">
            <w:pPr>
              <w:suppressAutoHyphens w:val="0"/>
              <w:spacing w:before="0" w:after="0"/>
              <w:jc w:val="center"/>
              <w:rPr>
                <w:rFonts w:ascii="Times New Roman" w:eastAsia="Times New Roman" w:hAnsi="Times New Roman" w:cs="Times New Roman"/>
                <w:sz w:val="26"/>
                <w:szCs w:val="26"/>
                <w:lang w:eastAsia="fr-FR"/>
              </w:rPr>
            </w:pPr>
            <w:r w:rsidRPr="00641902">
              <w:rPr>
                <w:rFonts w:ascii="Times New Roman" w:eastAsia="Times New Roman" w:hAnsi="Times New Roman" w:cs="Times New Roman"/>
                <w:sz w:val="26"/>
                <w:szCs w:val="26"/>
                <w:lang w:eastAsia="fr-FR"/>
              </w:rPr>
              <w:t>11/06/2025</w:t>
            </w:r>
          </w:p>
        </w:tc>
        <w:tc>
          <w:tcPr>
            <w:tcW w:w="1359" w:type="dxa"/>
            <w:tcBorders>
              <w:top w:val="nil"/>
              <w:left w:val="nil"/>
              <w:bottom w:val="single" w:sz="4" w:space="0" w:color="auto"/>
              <w:right w:val="single" w:sz="4" w:space="0" w:color="auto"/>
            </w:tcBorders>
            <w:shd w:val="clear" w:color="auto" w:fill="auto"/>
            <w:noWrap/>
            <w:vAlign w:val="center"/>
            <w:hideMark/>
          </w:tcPr>
          <w:p w14:paraId="058E8D9D" w14:textId="77777777" w:rsidR="00641902" w:rsidRPr="00641902" w:rsidRDefault="00641902" w:rsidP="00641902">
            <w:pPr>
              <w:suppressAutoHyphens w:val="0"/>
              <w:spacing w:before="0" w:after="0"/>
              <w:jc w:val="center"/>
              <w:rPr>
                <w:rFonts w:ascii="Times New Roman" w:eastAsia="Times New Roman" w:hAnsi="Times New Roman" w:cs="Times New Roman"/>
                <w:sz w:val="26"/>
                <w:szCs w:val="26"/>
                <w:lang w:eastAsia="fr-FR"/>
              </w:rPr>
            </w:pPr>
            <w:r w:rsidRPr="00641902">
              <w:rPr>
                <w:rFonts w:ascii="Times New Roman" w:eastAsia="Times New Roman" w:hAnsi="Times New Roman" w:cs="Times New Roman"/>
                <w:sz w:val="26"/>
                <w:szCs w:val="26"/>
                <w:lang w:eastAsia="fr-FR"/>
              </w:rPr>
              <w:t>/0201</w:t>
            </w:r>
          </w:p>
        </w:tc>
        <w:tc>
          <w:tcPr>
            <w:tcW w:w="1496" w:type="dxa"/>
            <w:tcBorders>
              <w:top w:val="nil"/>
              <w:left w:val="nil"/>
              <w:bottom w:val="single" w:sz="4" w:space="0" w:color="auto"/>
              <w:right w:val="single" w:sz="4" w:space="0" w:color="auto"/>
            </w:tcBorders>
            <w:shd w:val="clear" w:color="auto" w:fill="auto"/>
            <w:noWrap/>
            <w:vAlign w:val="center"/>
            <w:hideMark/>
          </w:tcPr>
          <w:p w14:paraId="48DB626D" w14:textId="77777777" w:rsidR="00641902" w:rsidRPr="00641902" w:rsidRDefault="00641902" w:rsidP="00641902">
            <w:pPr>
              <w:suppressAutoHyphens w:val="0"/>
              <w:spacing w:before="0" w:after="0"/>
              <w:jc w:val="center"/>
              <w:rPr>
                <w:rFonts w:ascii="Times New Roman" w:eastAsia="Times New Roman" w:hAnsi="Times New Roman" w:cs="Times New Roman"/>
                <w:sz w:val="26"/>
                <w:szCs w:val="26"/>
                <w:lang w:eastAsia="fr-FR"/>
              </w:rPr>
            </w:pPr>
            <w:r w:rsidRPr="00641902">
              <w:rPr>
                <w:rFonts w:ascii="Times New Roman" w:eastAsia="Times New Roman" w:hAnsi="Times New Roman" w:cs="Times New Roman"/>
                <w:sz w:val="26"/>
                <w:szCs w:val="26"/>
                <w:lang w:eastAsia="fr-FR"/>
              </w:rPr>
              <w:t>YD41PP005</w:t>
            </w:r>
          </w:p>
        </w:tc>
        <w:tc>
          <w:tcPr>
            <w:tcW w:w="3162" w:type="dxa"/>
            <w:tcBorders>
              <w:top w:val="nil"/>
              <w:left w:val="nil"/>
              <w:bottom w:val="single" w:sz="4" w:space="0" w:color="auto"/>
              <w:right w:val="single" w:sz="4" w:space="0" w:color="auto"/>
            </w:tcBorders>
            <w:shd w:val="clear" w:color="auto" w:fill="auto"/>
            <w:vAlign w:val="center"/>
            <w:hideMark/>
          </w:tcPr>
          <w:p w14:paraId="235BD7C0" w14:textId="77777777" w:rsidR="00641902" w:rsidRPr="00641902" w:rsidRDefault="00641902" w:rsidP="00641902">
            <w:pPr>
              <w:suppressAutoHyphens w:val="0"/>
              <w:spacing w:before="0" w:after="0"/>
              <w:jc w:val="left"/>
              <w:rPr>
                <w:rFonts w:ascii="Times New Roman" w:eastAsia="Times New Roman" w:hAnsi="Times New Roman" w:cs="Times New Roman"/>
                <w:sz w:val="26"/>
                <w:szCs w:val="26"/>
                <w:lang w:eastAsia="fr-FR"/>
              </w:rPr>
            </w:pPr>
            <w:r w:rsidRPr="00641902">
              <w:rPr>
                <w:rFonts w:ascii="Times New Roman" w:eastAsia="Times New Roman" w:hAnsi="Times New Roman" w:cs="Times New Roman"/>
                <w:sz w:val="26"/>
                <w:szCs w:val="26"/>
                <w:lang w:eastAsia="fr-FR"/>
              </w:rPr>
              <w:t>CLIENT DIVERS DORIMENE</w:t>
            </w:r>
          </w:p>
        </w:tc>
        <w:tc>
          <w:tcPr>
            <w:tcW w:w="1335" w:type="dxa"/>
            <w:tcBorders>
              <w:top w:val="nil"/>
              <w:left w:val="nil"/>
              <w:bottom w:val="single" w:sz="4" w:space="0" w:color="auto"/>
              <w:right w:val="single" w:sz="4" w:space="0" w:color="auto"/>
            </w:tcBorders>
            <w:shd w:val="clear" w:color="auto" w:fill="auto"/>
            <w:noWrap/>
            <w:vAlign w:val="center"/>
            <w:hideMark/>
          </w:tcPr>
          <w:p w14:paraId="1570A6A9" w14:textId="77777777" w:rsidR="00641902" w:rsidRPr="00641902" w:rsidRDefault="00641902" w:rsidP="00641902">
            <w:pPr>
              <w:suppressAutoHyphens w:val="0"/>
              <w:spacing w:before="0" w:after="0"/>
              <w:jc w:val="center"/>
              <w:rPr>
                <w:rFonts w:ascii="Times New Roman" w:eastAsia="Times New Roman" w:hAnsi="Times New Roman" w:cs="Times New Roman"/>
                <w:sz w:val="26"/>
                <w:szCs w:val="26"/>
                <w:lang w:eastAsia="fr-FR"/>
              </w:rPr>
            </w:pPr>
            <w:r w:rsidRPr="00641902">
              <w:rPr>
                <w:rFonts w:ascii="Times New Roman" w:eastAsia="Times New Roman" w:hAnsi="Times New Roman" w:cs="Times New Roman"/>
                <w:sz w:val="26"/>
                <w:szCs w:val="26"/>
                <w:lang w:eastAsia="fr-FR"/>
              </w:rPr>
              <w:t>RA100003</w:t>
            </w:r>
          </w:p>
        </w:tc>
        <w:tc>
          <w:tcPr>
            <w:tcW w:w="3485" w:type="dxa"/>
            <w:tcBorders>
              <w:top w:val="nil"/>
              <w:left w:val="nil"/>
              <w:bottom w:val="single" w:sz="4" w:space="0" w:color="auto"/>
              <w:right w:val="single" w:sz="4" w:space="0" w:color="auto"/>
            </w:tcBorders>
            <w:shd w:val="clear" w:color="auto" w:fill="auto"/>
            <w:noWrap/>
            <w:vAlign w:val="center"/>
            <w:hideMark/>
          </w:tcPr>
          <w:p w14:paraId="1DB666EE" w14:textId="77777777" w:rsidR="00641902" w:rsidRPr="00641902" w:rsidRDefault="00641902" w:rsidP="00641902">
            <w:pPr>
              <w:suppressAutoHyphens w:val="0"/>
              <w:spacing w:before="0" w:after="0"/>
              <w:jc w:val="left"/>
              <w:rPr>
                <w:rFonts w:ascii="Times New Roman" w:eastAsia="Times New Roman" w:hAnsi="Times New Roman" w:cs="Times New Roman"/>
                <w:sz w:val="26"/>
                <w:szCs w:val="26"/>
                <w:lang w:eastAsia="fr-FR"/>
              </w:rPr>
            </w:pPr>
            <w:r w:rsidRPr="00641902">
              <w:rPr>
                <w:rFonts w:ascii="Times New Roman" w:eastAsia="Times New Roman" w:hAnsi="Times New Roman" w:cs="Times New Roman"/>
                <w:sz w:val="26"/>
                <w:szCs w:val="26"/>
                <w:lang w:eastAsia="fr-FR"/>
              </w:rPr>
              <w:t>HUILE CEL'OR BIDON 20L</w:t>
            </w:r>
          </w:p>
        </w:tc>
        <w:tc>
          <w:tcPr>
            <w:tcW w:w="1043" w:type="dxa"/>
            <w:tcBorders>
              <w:top w:val="nil"/>
              <w:left w:val="nil"/>
              <w:bottom w:val="single" w:sz="4" w:space="0" w:color="auto"/>
              <w:right w:val="single" w:sz="4" w:space="0" w:color="auto"/>
            </w:tcBorders>
            <w:shd w:val="clear" w:color="auto" w:fill="auto"/>
            <w:noWrap/>
            <w:vAlign w:val="center"/>
            <w:hideMark/>
          </w:tcPr>
          <w:p w14:paraId="79978183" w14:textId="77777777" w:rsidR="00641902" w:rsidRPr="00641902" w:rsidRDefault="00641902" w:rsidP="00641902">
            <w:pPr>
              <w:suppressAutoHyphens w:val="0"/>
              <w:spacing w:before="0" w:after="0"/>
              <w:jc w:val="center"/>
              <w:rPr>
                <w:rFonts w:ascii="Times New Roman" w:eastAsia="Times New Roman" w:hAnsi="Times New Roman" w:cs="Times New Roman"/>
                <w:sz w:val="26"/>
                <w:szCs w:val="26"/>
                <w:lang w:eastAsia="fr-FR"/>
              </w:rPr>
            </w:pPr>
            <w:r w:rsidRPr="00641902">
              <w:rPr>
                <w:rFonts w:ascii="Times New Roman" w:eastAsia="Times New Roman" w:hAnsi="Times New Roman" w:cs="Times New Roman"/>
                <w:sz w:val="26"/>
                <w:szCs w:val="26"/>
                <w:lang w:eastAsia="fr-FR"/>
              </w:rPr>
              <w:t>22</w:t>
            </w:r>
          </w:p>
        </w:tc>
        <w:tc>
          <w:tcPr>
            <w:tcW w:w="1304" w:type="dxa"/>
            <w:tcBorders>
              <w:top w:val="nil"/>
              <w:left w:val="nil"/>
              <w:bottom w:val="single" w:sz="4" w:space="0" w:color="auto"/>
              <w:right w:val="single" w:sz="4" w:space="0" w:color="auto"/>
            </w:tcBorders>
            <w:shd w:val="clear" w:color="auto" w:fill="auto"/>
            <w:noWrap/>
            <w:vAlign w:val="center"/>
            <w:hideMark/>
          </w:tcPr>
          <w:p w14:paraId="4450829D" w14:textId="77777777" w:rsidR="00641902" w:rsidRPr="00641902" w:rsidRDefault="00641902" w:rsidP="00641902">
            <w:pPr>
              <w:suppressAutoHyphens w:val="0"/>
              <w:spacing w:before="0" w:after="0"/>
              <w:jc w:val="center"/>
              <w:rPr>
                <w:rFonts w:ascii="Times New Roman" w:eastAsia="Times New Roman" w:hAnsi="Times New Roman" w:cs="Times New Roman"/>
                <w:sz w:val="26"/>
                <w:szCs w:val="26"/>
                <w:lang w:eastAsia="fr-FR"/>
              </w:rPr>
            </w:pPr>
            <w:r w:rsidRPr="00641902">
              <w:rPr>
                <w:rFonts w:ascii="Times New Roman" w:eastAsia="Times New Roman" w:hAnsi="Times New Roman" w:cs="Times New Roman"/>
                <w:sz w:val="26"/>
                <w:szCs w:val="26"/>
                <w:lang w:eastAsia="fr-FR"/>
              </w:rPr>
              <w:t>25 500</w:t>
            </w:r>
          </w:p>
        </w:tc>
        <w:tc>
          <w:tcPr>
            <w:tcW w:w="1338" w:type="dxa"/>
            <w:tcBorders>
              <w:top w:val="nil"/>
              <w:left w:val="nil"/>
              <w:bottom w:val="single" w:sz="4" w:space="0" w:color="auto"/>
              <w:right w:val="single" w:sz="4" w:space="0" w:color="auto"/>
            </w:tcBorders>
            <w:shd w:val="clear" w:color="auto" w:fill="auto"/>
            <w:noWrap/>
            <w:vAlign w:val="center"/>
            <w:hideMark/>
          </w:tcPr>
          <w:p w14:paraId="5FAF9CF8" w14:textId="77777777" w:rsidR="00641902" w:rsidRPr="00641902" w:rsidRDefault="00641902" w:rsidP="00641902">
            <w:pPr>
              <w:suppressAutoHyphens w:val="0"/>
              <w:spacing w:before="0" w:after="0"/>
              <w:jc w:val="center"/>
              <w:rPr>
                <w:rFonts w:ascii="Times New Roman" w:eastAsia="Times New Roman" w:hAnsi="Times New Roman" w:cs="Times New Roman"/>
                <w:sz w:val="26"/>
                <w:szCs w:val="26"/>
                <w:lang w:eastAsia="fr-FR"/>
              </w:rPr>
            </w:pPr>
            <w:r w:rsidRPr="00641902">
              <w:rPr>
                <w:rFonts w:ascii="Times New Roman" w:eastAsia="Times New Roman" w:hAnsi="Times New Roman" w:cs="Times New Roman"/>
                <w:sz w:val="26"/>
                <w:szCs w:val="26"/>
                <w:lang w:eastAsia="fr-FR"/>
              </w:rPr>
              <w:t>561 000</w:t>
            </w:r>
          </w:p>
        </w:tc>
      </w:tr>
      <w:tr w:rsidR="00641902" w:rsidRPr="00641902" w14:paraId="49B24D34" w14:textId="77777777" w:rsidTr="00641902">
        <w:trPr>
          <w:trHeight w:val="330"/>
        </w:trPr>
        <w:tc>
          <w:tcPr>
            <w:tcW w:w="1491" w:type="dxa"/>
            <w:tcBorders>
              <w:top w:val="nil"/>
              <w:left w:val="single" w:sz="4" w:space="0" w:color="auto"/>
              <w:bottom w:val="single" w:sz="4" w:space="0" w:color="auto"/>
              <w:right w:val="single" w:sz="4" w:space="0" w:color="auto"/>
            </w:tcBorders>
            <w:shd w:val="clear" w:color="auto" w:fill="auto"/>
            <w:noWrap/>
            <w:vAlign w:val="center"/>
            <w:hideMark/>
          </w:tcPr>
          <w:p w14:paraId="18E01BB1" w14:textId="77777777" w:rsidR="00641902" w:rsidRPr="00641902" w:rsidRDefault="00641902" w:rsidP="00641902">
            <w:pPr>
              <w:suppressAutoHyphens w:val="0"/>
              <w:spacing w:before="0" w:after="0"/>
              <w:jc w:val="center"/>
              <w:rPr>
                <w:rFonts w:ascii="Times New Roman" w:eastAsia="Times New Roman" w:hAnsi="Times New Roman" w:cs="Times New Roman"/>
                <w:sz w:val="26"/>
                <w:szCs w:val="26"/>
                <w:lang w:eastAsia="fr-FR"/>
              </w:rPr>
            </w:pPr>
            <w:r w:rsidRPr="00641902">
              <w:rPr>
                <w:rFonts w:ascii="Times New Roman" w:eastAsia="Times New Roman" w:hAnsi="Times New Roman" w:cs="Times New Roman"/>
                <w:sz w:val="26"/>
                <w:szCs w:val="26"/>
                <w:lang w:eastAsia="fr-FR"/>
              </w:rPr>
              <w:t>13/06/2025</w:t>
            </w:r>
          </w:p>
        </w:tc>
        <w:tc>
          <w:tcPr>
            <w:tcW w:w="1359" w:type="dxa"/>
            <w:tcBorders>
              <w:top w:val="nil"/>
              <w:left w:val="nil"/>
              <w:bottom w:val="single" w:sz="4" w:space="0" w:color="auto"/>
              <w:right w:val="single" w:sz="4" w:space="0" w:color="auto"/>
            </w:tcBorders>
            <w:shd w:val="clear" w:color="auto" w:fill="auto"/>
            <w:noWrap/>
            <w:vAlign w:val="center"/>
            <w:hideMark/>
          </w:tcPr>
          <w:p w14:paraId="689307BA" w14:textId="77777777" w:rsidR="00641902" w:rsidRPr="00641902" w:rsidRDefault="00641902" w:rsidP="00641902">
            <w:pPr>
              <w:suppressAutoHyphens w:val="0"/>
              <w:spacing w:before="0" w:after="0"/>
              <w:jc w:val="center"/>
              <w:rPr>
                <w:rFonts w:ascii="Times New Roman" w:eastAsia="Times New Roman" w:hAnsi="Times New Roman" w:cs="Times New Roman"/>
                <w:sz w:val="26"/>
                <w:szCs w:val="26"/>
                <w:lang w:eastAsia="fr-FR"/>
              </w:rPr>
            </w:pPr>
            <w:r w:rsidRPr="00641902">
              <w:rPr>
                <w:rFonts w:ascii="Times New Roman" w:eastAsia="Times New Roman" w:hAnsi="Times New Roman" w:cs="Times New Roman"/>
                <w:sz w:val="26"/>
                <w:szCs w:val="26"/>
                <w:lang w:eastAsia="fr-FR"/>
              </w:rPr>
              <w:t>/0216</w:t>
            </w:r>
          </w:p>
        </w:tc>
        <w:tc>
          <w:tcPr>
            <w:tcW w:w="1496" w:type="dxa"/>
            <w:tcBorders>
              <w:top w:val="nil"/>
              <w:left w:val="nil"/>
              <w:bottom w:val="single" w:sz="4" w:space="0" w:color="auto"/>
              <w:right w:val="single" w:sz="4" w:space="0" w:color="auto"/>
            </w:tcBorders>
            <w:shd w:val="clear" w:color="auto" w:fill="auto"/>
            <w:noWrap/>
            <w:vAlign w:val="center"/>
            <w:hideMark/>
          </w:tcPr>
          <w:p w14:paraId="6B9C4DC6" w14:textId="77777777" w:rsidR="00641902" w:rsidRPr="00641902" w:rsidRDefault="00641902" w:rsidP="00641902">
            <w:pPr>
              <w:suppressAutoHyphens w:val="0"/>
              <w:spacing w:before="0" w:after="0"/>
              <w:jc w:val="center"/>
              <w:rPr>
                <w:rFonts w:ascii="Times New Roman" w:eastAsia="Times New Roman" w:hAnsi="Times New Roman" w:cs="Times New Roman"/>
                <w:sz w:val="26"/>
                <w:szCs w:val="26"/>
                <w:lang w:eastAsia="fr-FR"/>
              </w:rPr>
            </w:pPr>
            <w:r w:rsidRPr="00641902">
              <w:rPr>
                <w:rFonts w:ascii="Times New Roman" w:eastAsia="Times New Roman" w:hAnsi="Times New Roman" w:cs="Times New Roman"/>
                <w:sz w:val="26"/>
                <w:szCs w:val="26"/>
                <w:lang w:eastAsia="fr-FR"/>
              </w:rPr>
              <w:t>YD41PP005</w:t>
            </w:r>
          </w:p>
        </w:tc>
        <w:tc>
          <w:tcPr>
            <w:tcW w:w="3162" w:type="dxa"/>
            <w:tcBorders>
              <w:top w:val="nil"/>
              <w:left w:val="nil"/>
              <w:bottom w:val="single" w:sz="4" w:space="0" w:color="auto"/>
              <w:right w:val="single" w:sz="4" w:space="0" w:color="auto"/>
            </w:tcBorders>
            <w:shd w:val="clear" w:color="auto" w:fill="auto"/>
            <w:vAlign w:val="center"/>
            <w:hideMark/>
          </w:tcPr>
          <w:p w14:paraId="666091A6" w14:textId="77777777" w:rsidR="00641902" w:rsidRPr="00641902" w:rsidRDefault="00641902" w:rsidP="00641902">
            <w:pPr>
              <w:suppressAutoHyphens w:val="0"/>
              <w:spacing w:before="0" w:after="0"/>
              <w:jc w:val="left"/>
              <w:rPr>
                <w:rFonts w:ascii="Times New Roman" w:eastAsia="Times New Roman" w:hAnsi="Times New Roman" w:cs="Times New Roman"/>
                <w:sz w:val="26"/>
                <w:szCs w:val="26"/>
                <w:lang w:eastAsia="fr-FR"/>
              </w:rPr>
            </w:pPr>
            <w:r w:rsidRPr="00641902">
              <w:rPr>
                <w:rFonts w:ascii="Times New Roman" w:eastAsia="Times New Roman" w:hAnsi="Times New Roman" w:cs="Times New Roman"/>
                <w:sz w:val="26"/>
                <w:szCs w:val="26"/>
                <w:lang w:eastAsia="fr-FR"/>
              </w:rPr>
              <w:t>CLIENT DIVERS DORIMENE</w:t>
            </w:r>
          </w:p>
        </w:tc>
        <w:tc>
          <w:tcPr>
            <w:tcW w:w="1335" w:type="dxa"/>
            <w:tcBorders>
              <w:top w:val="nil"/>
              <w:left w:val="nil"/>
              <w:bottom w:val="single" w:sz="4" w:space="0" w:color="auto"/>
              <w:right w:val="single" w:sz="4" w:space="0" w:color="auto"/>
            </w:tcBorders>
            <w:shd w:val="clear" w:color="auto" w:fill="auto"/>
            <w:noWrap/>
            <w:vAlign w:val="center"/>
            <w:hideMark/>
          </w:tcPr>
          <w:p w14:paraId="21C07CBA" w14:textId="77777777" w:rsidR="00641902" w:rsidRPr="00641902" w:rsidRDefault="00641902" w:rsidP="00641902">
            <w:pPr>
              <w:suppressAutoHyphens w:val="0"/>
              <w:spacing w:before="0" w:after="0"/>
              <w:jc w:val="center"/>
              <w:rPr>
                <w:rFonts w:ascii="Times New Roman" w:eastAsia="Times New Roman" w:hAnsi="Times New Roman" w:cs="Times New Roman"/>
                <w:sz w:val="26"/>
                <w:szCs w:val="26"/>
                <w:lang w:eastAsia="fr-FR"/>
              </w:rPr>
            </w:pPr>
            <w:r w:rsidRPr="00641902">
              <w:rPr>
                <w:rFonts w:ascii="Times New Roman" w:eastAsia="Times New Roman" w:hAnsi="Times New Roman" w:cs="Times New Roman"/>
                <w:sz w:val="26"/>
                <w:szCs w:val="26"/>
                <w:lang w:eastAsia="fr-FR"/>
              </w:rPr>
              <w:t>RA100003</w:t>
            </w:r>
          </w:p>
        </w:tc>
        <w:tc>
          <w:tcPr>
            <w:tcW w:w="3485" w:type="dxa"/>
            <w:tcBorders>
              <w:top w:val="nil"/>
              <w:left w:val="nil"/>
              <w:bottom w:val="single" w:sz="4" w:space="0" w:color="auto"/>
              <w:right w:val="single" w:sz="4" w:space="0" w:color="auto"/>
            </w:tcBorders>
            <w:shd w:val="clear" w:color="auto" w:fill="auto"/>
            <w:noWrap/>
            <w:vAlign w:val="center"/>
            <w:hideMark/>
          </w:tcPr>
          <w:p w14:paraId="707DA2DD" w14:textId="77777777" w:rsidR="00641902" w:rsidRPr="00641902" w:rsidRDefault="00641902" w:rsidP="00641902">
            <w:pPr>
              <w:suppressAutoHyphens w:val="0"/>
              <w:spacing w:before="0" w:after="0"/>
              <w:jc w:val="left"/>
              <w:rPr>
                <w:rFonts w:ascii="Times New Roman" w:eastAsia="Times New Roman" w:hAnsi="Times New Roman" w:cs="Times New Roman"/>
                <w:sz w:val="26"/>
                <w:szCs w:val="26"/>
                <w:lang w:eastAsia="fr-FR"/>
              </w:rPr>
            </w:pPr>
            <w:r w:rsidRPr="00641902">
              <w:rPr>
                <w:rFonts w:ascii="Times New Roman" w:eastAsia="Times New Roman" w:hAnsi="Times New Roman" w:cs="Times New Roman"/>
                <w:sz w:val="26"/>
                <w:szCs w:val="26"/>
                <w:lang w:eastAsia="fr-FR"/>
              </w:rPr>
              <w:t>HUILE CEL'OR BIDON 20L</w:t>
            </w:r>
          </w:p>
        </w:tc>
        <w:tc>
          <w:tcPr>
            <w:tcW w:w="1043" w:type="dxa"/>
            <w:tcBorders>
              <w:top w:val="nil"/>
              <w:left w:val="nil"/>
              <w:bottom w:val="single" w:sz="4" w:space="0" w:color="auto"/>
              <w:right w:val="single" w:sz="4" w:space="0" w:color="auto"/>
            </w:tcBorders>
            <w:shd w:val="clear" w:color="auto" w:fill="auto"/>
            <w:noWrap/>
            <w:vAlign w:val="center"/>
            <w:hideMark/>
          </w:tcPr>
          <w:p w14:paraId="1EDDFA70" w14:textId="77777777" w:rsidR="00641902" w:rsidRPr="00641902" w:rsidRDefault="00641902" w:rsidP="00641902">
            <w:pPr>
              <w:suppressAutoHyphens w:val="0"/>
              <w:spacing w:before="0" w:after="0"/>
              <w:jc w:val="center"/>
              <w:rPr>
                <w:rFonts w:ascii="Times New Roman" w:eastAsia="Times New Roman" w:hAnsi="Times New Roman" w:cs="Times New Roman"/>
                <w:sz w:val="26"/>
                <w:szCs w:val="26"/>
                <w:lang w:eastAsia="fr-FR"/>
              </w:rPr>
            </w:pPr>
            <w:r w:rsidRPr="00641902">
              <w:rPr>
                <w:rFonts w:ascii="Times New Roman" w:eastAsia="Times New Roman" w:hAnsi="Times New Roman" w:cs="Times New Roman"/>
                <w:sz w:val="26"/>
                <w:szCs w:val="26"/>
                <w:lang w:eastAsia="fr-FR"/>
              </w:rPr>
              <w:t>100</w:t>
            </w:r>
          </w:p>
        </w:tc>
        <w:tc>
          <w:tcPr>
            <w:tcW w:w="1304" w:type="dxa"/>
            <w:tcBorders>
              <w:top w:val="nil"/>
              <w:left w:val="nil"/>
              <w:bottom w:val="single" w:sz="4" w:space="0" w:color="auto"/>
              <w:right w:val="single" w:sz="4" w:space="0" w:color="auto"/>
            </w:tcBorders>
            <w:shd w:val="clear" w:color="auto" w:fill="auto"/>
            <w:noWrap/>
            <w:vAlign w:val="center"/>
            <w:hideMark/>
          </w:tcPr>
          <w:p w14:paraId="44DD61CB" w14:textId="77777777" w:rsidR="00641902" w:rsidRPr="00641902" w:rsidRDefault="00641902" w:rsidP="00641902">
            <w:pPr>
              <w:suppressAutoHyphens w:val="0"/>
              <w:spacing w:before="0" w:after="0"/>
              <w:jc w:val="center"/>
              <w:rPr>
                <w:rFonts w:ascii="Times New Roman" w:eastAsia="Times New Roman" w:hAnsi="Times New Roman" w:cs="Times New Roman"/>
                <w:sz w:val="26"/>
                <w:szCs w:val="26"/>
                <w:lang w:eastAsia="fr-FR"/>
              </w:rPr>
            </w:pPr>
            <w:r w:rsidRPr="00641902">
              <w:rPr>
                <w:rFonts w:ascii="Times New Roman" w:eastAsia="Times New Roman" w:hAnsi="Times New Roman" w:cs="Times New Roman"/>
                <w:sz w:val="26"/>
                <w:szCs w:val="26"/>
                <w:lang w:eastAsia="fr-FR"/>
              </w:rPr>
              <w:t>25 500</w:t>
            </w:r>
          </w:p>
        </w:tc>
        <w:tc>
          <w:tcPr>
            <w:tcW w:w="1338" w:type="dxa"/>
            <w:tcBorders>
              <w:top w:val="nil"/>
              <w:left w:val="nil"/>
              <w:bottom w:val="single" w:sz="4" w:space="0" w:color="auto"/>
              <w:right w:val="single" w:sz="4" w:space="0" w:color="auto"/>
            </w:tcBorders>
            <w:shd w:val="clear" w:color="auto" w:fill="auto"/>
            <w:noWrap/>
            <w:vAlign w:val="center"/>
            <w:hideMark/>
          </w:tcPr>
          <w:p w14:paraId="7BFD910B" w14:textId="77777777" w:rsidR="00641902" w:rsidRPr="00641902" w:rsidRDefault="00641902" w:rsidP="00641902">
            <w:pPr>
              <w:suppressAutoHyphens w:val="0"/>
              <w:spacing w:before="0" w:after="0"/>
              <w:jc w:val="center"/>
              <w:rPr>
                <w:rFonts w:ascii="Times New Roman" w:eastAsia="Times New Roman" w:hAnsi="Times New Roman" w:cs="Times New Roman"/>
                <w:sz w:val="26"/>
                <w:szCs w:val="26"/>
                <w:lang w:eastAsia="fr-FR"/>
              </w:rPr>
            </w:pPr>
            <w:r w:rsidRPr="00641902">
              <w:rPr>
                <w:rFonts w:ascii="Times New Roman" w:eastAsia="Times New Roman" w:hAnsi="Times New Roman" w:cs="Times New Roman"/>
                <w:sz w:val="26"/>
                <w:szCs w:val="26"/>
                <w:lang w:eastAsia="fr-FR"/>
              </w:rPr>
              <w:t>2 550 000</w:t>
            </w:r>
          </w:p>
        </w:tc>
      </w:tr>
      <w:tr w:rsidR="00641902" w:rsidRPr="00641902" w14:paraId="5E53D2CC" w14:textId="77777777" w:rsidTr="00641902">
        <w:trPr>
          <w:trHeight w:val="330"/>
        </w:trPr>
        <w:tc>
          <w:tcPr>
            <w:tcW w:w="1491" w:type="dxa"/>
            <w:tcBorders>
              <w:top w:val="nil"/>
              <w:left w:val="single" w:sz="4" w:space="0" w:color="auto"/>
              <w:bottom w:val="single" w:sz="4" w:space="0" w:color="auto"/>
              <w:right w:val="single" w:sz="4" w:space="0" w:color="auto"/>
            </w:tcBorders>
            <w:shd w:val="clear" w:color="auto" w:fill="auto"/>
            <w:noWrap/>
            <w:vAlign w:val="center"/>
            <w:hideMark/>
          </w:tcPr>
          <w:p w14:paraId="5848A79E" w14:textId="77777777" w:rsidR="00641902" w:rsidRPr="00641902" w:rsidRDefault="00641902" w:rsidP="00641902">
            <w:pPr>
              <w:suppressAutoHyphens w:val="0"/>
              <w:spacing w:before="0" w:after="0"/>
              <w:jc w:val="center"/>
              <w:rPr>
                <w:rFonts w:ascii="Times New Roman" w:eastAsia="Times New Roman" w:hAnsi="Times New Roman" w:cs="Times New Roman"/>
                <w:sz w:val="26"/>
                <w:szCs w:val="26"/>
                <w:lang w:eastAsia="fr-FR"/>
              </w:rPr>
            </w:pPr>
            <w:r w:rsidRPr="00641902">
              <w:rPr>
                <w:rFonts w:ascii="Times New Roman" w:eastAsia="Times New Roman" w:hAnsi="Times New Roman" w:cs="Times New Roman"/>
                <w:sz w:val="26"/>
                <w:szCs w:val="26"/>
                <w:lang w:eastAsia="fr-FR"/>
              </w:rPr>
              <w:t>16/06/2025</w:t>
            </w:r>
          </w:p>
        </w:tc>
        <w:tc>
          <w:tcPr>
            <w:tcW w:w="1359" w:type="dxa"/>
            <w:tcBorders>
              <w:top w:val="nil"/>
              <w:left w:val="nil"/>
              <w:bottom w:val="single" w:sz="4" w:space="0" w:color="auto"/>
              <w:right w:val="single" w:sz="4" w:space="0" w:color="auto"/>
            </w:tcBorders>
            <w:shd w:val="clear" w:color="auto" w:fill="auto"/>
            <w:noWrap/>
            <w:vAlign w:val="center"/>
            <w:hideMark/>
          </w:tcPr>
          <w:p w14:paraId="76534F88" w14:textId="77777777" w:rsidR="00641902" w:rsidRPr="00641902" w:rsidRDefault="00641902" w:rsidP="00641902">
            <w:pPr>
              <w:suppressAutoHyphens w:val="0"/>
              <w:spacing w:before="0" w:after="0"/>
              <w:jc w:val="center"/>
              <w:rPr>
                <w:rFonts w:ascii="Times New Roman" w:eastAsia="Times New Roman" w:hAnsi="Times New Roman" w:cs="Times New Roman"/>
                <w:sz w:val="26"/>
                <w:szCs w:val="26"/>
                <w:lang w:eastAsia="fr-FR"/>
              </w:rPr>
            </w:pPr>
            <w:r w:rsidRPr="00641902">
              <w:rPr>
                <w:rFonts w:ascii="Times New Roman" w:eastAsia="Times New Roman" w:hAnsi="Times New Roman" w:cs="Times New Roman"/>
                <w:sz w:val="26"/>
                <w:szCs w:val="26"/>
                <w:lang w:eastAsia="fr-FR"/>
              </w:rPr>
              <w:t>/0234</w:t>
            </w:r>
          </w:p>
        </w:tc>
        <w:tc>
          <w:tcPr>
            <w:tcW w:w="1496" w:type="dxa"/>
            <w:tcBorders>
              <w:top w:val="nil"/>
              <w:left w:val="nil"/>
              <w:bottom w:val="single" w:sz="4" w:space="0" w:color="auto"/>
              <w:right w:val="single" w:sz="4" w:space="0" w:color="auto"/>
            </w:tcBorders>
            <w:shd w:val="clear" w:color="auto" w:fill="auto"/>
            <w:noWrap/>
            <w:vAlign w:val="center"/>
            <w:hideMark/>
          </w:tcPr>
          <w:p w14:paraId="751F0D43" w14:textId="77777777" w:rsidR="00641902" w:rsidRPr="00641902" w:rsidRDefault="00641902" w:rsidP="00641902">
            <w:pPr>
              <w:suppressAutoHyphens w:val="0"/>
              <w:spacing w:before="0" w:after="0"/>
              <w:jc w:val="center"/>
              <w:rPr>
                <w:rFonts w:ascii="Times New Roman" w:eastAsia="Times New Roman" w:hAnsi="Times New Roman" w:cs="Times New Roman"/>
                <w:sz w:val="26"/>
                <w:szCs w:val="26"/>
                <w:lang w:eastAsia="fr-FR"/>
              </w:rPr>
            </w:pPr>
            <w:r w:rsidRPr="00641902">
              <w:rPr>
                <w:rFonts w:ascii="Times New Roman" w:eastAsia="Times New Roman" w:hAnsi="Times New Roman" w:cs="Times New Roman"/>
                <w:sz w:val="26"/>
                <w:szCs w:val="26"/>
                <w:lang w:eastAsia="fr-FR"/>
              </w:rPr>
              <w:t>YD41PP005</w:t>
            </w:r>
          </w:p>
        </w:tc>
        <w:tc>
          <w:tcPr>
            <w:tcW w:w="3162" w:type="dxa"/>
            <w:tcBorders>
              <w:top w:val="nil"/>
              <w:left w:val="nil"/>
              <w:bottom w:val="single" w:sz="4" w:space="0" w:color="auto"/>
              <w:right w:val="single" w:sz="4" w:space="0" w:color="auto"/>
            </w:tcBorders>
            <w:shd w:val="clear" w:color="auto" w:fill="auto"/>
            <w:vAlign w:val="center"/>
            <w:hideMark/>
          </w:tcPr>
          <w:p w14:paraId="434CC318" w14:textId="77777777" w:rsidR="00641902" w:rsidRPr="00641902" w:rsidRDefault="00641902" w:rsidP="00641902">
            <w:pPr>
              <w:suppressAutoHyphens w:val="0"/>
              <w:spacing w:before="0" w:after="0"/>
              <w:jc w:val="left"/>
              <w:rPr>
                <w:rFonts w:ascii="Times New Roman" w:eastAsia="Times New Roman" w:hAnsi="Times New Roman" w:cs="Times New Roman"/>
                <w:sz w:val="26"/>
                <w:szCs w:val="26"/>
                <w:lang w:eastAsia="fr-FR"/>
              </w:rPr>
            </w:pPr>
            <w:r w:rsidRPr="00641902">
              <w:rPr>
                <w:rFonts w:ascii="Times New Roman" w:eastAsia="Times New Roman" w:hAnsi="Times New Roman" w:cs="Times New Roman"/>
                <w:sz w:val="26"/>
                <w:szCs w:val="26"/>
                <w:lang w:eastAsia="fr-FR"/>
              </w:rPr>
              <w:t>CLIENT DIVERS DORIMENE</w:t>
            </w:r>
          </w:p>
        </w:tc>
        <w:tc>
          <w:tcPr>
            <w:tcW w:w="1335" w:type="dxa"/>
            <w:tcBorders>
              <w:top w:val="nil"/>
              <w:left w:val="nil"/>
              <w:bottom w:val="single" w:sz="4" w:space="0" w:color="auto"/>
              <w:right w:val="single" w:sz="4" w:space="0" w:color="auto"/>
            </w:tcBorders>
            <w:shd w:val="clear" w:color="auto" w:fill="auto"/>
            <w:noWrap/>
            <w:vAlign w:val="center"/>
            <w:hideMark/>
          </w:tcPr>
          <w:p w14:paraId="72E53E04" w14:textId="77777777" w:rsidR="00641902" w:rsidRPr="00641902" w:rsidRDefault="00641902" w:rsidP="00641902">
            <w:pPr>
              <w:suppressAutoHyphens w:val="0"/>
              <w:spacing w:before="0" w:after="0"/>
              <w:jc w:val="center"/>
              <w:rPr>
                <w:rFonts w:ascii="Times New Roman" w:eastAsia="Times New Roman" w:hAnsi="Times New Roman" w:cs="Times New Roman"/>
                <w:sz w:val="26"/>
                <w:szCs w:val="26"/>
                <w:lang w:eastAsia="fr-FR"/>
              </w:rPr>
            </w:pPr>
            <w:r w:rsidRPr="00641902">
              <w:rPr>
                <w:rFonts w:ascii="Times New Roman" w:eastAsia="Times New Roman" w:hAnsi="Times New Roman" w:cs="Times New Roman"/>
                <w:sz w:val="26"/>
                <w:szCs w:val="26"/>
                <w:lang w:eastAsia="fr-FR"/>
              </w:rPr>
              <w:t>RA100001</w:t>
            </w:r>
          </w:p>
        </w:tc>
        <w:tc>
          <w:tcPr>
            <w:tcW w:w="3485" w:type="dxa"/>
            <w:tcBorders>
              <w:top w:val="nil"/>
              <w:left w:val="nil"/>
              <w:bottom w:val="single" w:sz="4" w:space="0" w:color="auto"/>
              <w:right w:val="single" w:sz="4" w:space="0" w:color="auto"/>
            </w:tcBorders>
            <w:shd w:val="clear" w:color="auto" w:fill="auto"/>
            <w:noWrap/>
            <w:vAlign w:val="center"/>
            <w:hideMark/>
          </w:tcPr>
          <w:p w14:paraId="5F891889" w14:textId="77777777" w:rsidR="00641902" w:rsidRPr="00641902" w:rsidRDefault="00641902" w:rsidP="00641902">
            <w:pPr>
              <w:suppressAutoHyphens w:val="0"/>
              <w:spacing w:before="0" w:after="0"/>
              <w:jc w:val="left"/>
              <w:rPr>
                <w:rFonts w:ascii="Times New Roman" w:eastAsia="Times New Roman" w:hAnsi="Times New Roman" w:cs="Times New Roman"/>
                <w:sz w:val="26"/>
                <w:szCs w:val="26"/>
                <w:lang w:eastAsia="fr-FR"/>
              </w:rPr>
            </w:pPr>
            <w:r w:rsidRPr="00641902">
              <w:rPr>
                <w:rFonts w:ascii="Times New Roman" w:eastAsia="Times New Roman" w:hAnsi="Times New Roman" w:cs="Times New Roman"/>
                <w:sz w:val="26"/>
                <w:szCs w:val="26"/>
                <w:lang w:eastAsia="fr-FR"/>
              </w:rPr>
              <w:t>HUILE CEL'OR 1L CT 15</w:t>
            </w:r>
          </w:p>
        </w:tc>
        <w:tc>
          <w:tcPr>
            <w:tcW w:w="1043" w:type="dxa"/>
            <w:tcBorders>
              <w:top w:val="nil"/>
              <w:left w:val="nil"/>
              <w:bottom w:val="single" w:sz="4" w:space="0" w:color="auto"/>
              <w:right w:val="single" w:sz="4" w:space="0" w:color="auto"/>
            </w:tcBorders>
            <w:shd w:val="clear" w:color="auto" w:fill="auto"/>
            <w:noWrap/>
            <w:vAlign w:val="center"/>
            <w:hideMark/>
          </w:tcPr>
          <w:p w14:paraId="297F2DFE" w14:textId="77777777" w:rsidR="00641902" w:rsidRPr="00641902" w:rsidRDefault="00641902" w:rsidP="00641902">
            <w:pPr>
              <w:suppressAutoHyphens w:val="0"/>
              <w:spacing w:before="0" w:after="0"/>
              <w:jc w:val="center"/>
              <w:rPr>
                <w:rFonts w:ascii="Times New Roman" w:eastAsia="Times New Roman" w:hAnsi="Times New Roman" w:cs="Times New Roman"/>
                <w:sz w:val="26"/>
                <w:szCs w:val="26"/>
                <w:lang w:eastAsia="fr-FR"/>
              </w:rPr>
            </w:pPr>
            <w:r w:rsidRPr="00641902">
              <w:rPr>
                <w:rFonts w:ascii="Times New Roman" w:eastAsia="Times New Roman" w:hAnsi="Times New Roman" w:cs="Times New Roman"/>
                <w:sz w:val="26"/>
                <w:szCs w:val="26"/>
                <w:lang w:eastAsia="fr-FR"/>
              </w:rPr>
              <w:t>5</w:t>
            </w:r>
          </w:p>
        </w:tc>
        <w:tc>
          <w:tcPr>
            <w:tcW w:w="1304" w:type="dxa"/>
            <w:tcBorders>
              <w:top w:val="nil"/>
              <w:left w:val="nil"/>
              <w:bottom w:val="single" w:sz="4" w:space="0" w:color="auto"/>
              <w:right w:val="single" w:sz="4" w:space="0" w:color="auto"/>
            </w:tcBorders>
            <w:shd w:val="clear" w:color="auto" w:fill="auto"/>
            <w:noWrap/>
            <w:vAlign w:val="center"/>
            <w:hideMark/>
          </w:tcPr>
          <w:p w14:paraId="0F14242C" w14:textId="77777777" w:rsidR="00641902" w:rsidRPr="00641902" w:rsidRDefault="00641902" w:rsidP="00641902">
            <w:pPr>
              <w:suppressAutoHyphens w:val="0"/>
              <w:spacing w:before="0" w:after="0"/>
              <w:jc w:val="center"/>
              <w:rPr>
                <w:rFonts w:ascii="Times New Roman" w:eastAsia="Times New Roman" w:hAnsi="Times New Roman" w:cs="Times New Roman"/>
                <w:sz w:val="26"/>
                <w:szCs w:val="26"/>
                <w:lang w:eastAsia="fr-FR"/>
              </w:rPr>
            </w:pPr>
            <w:r w:rsidRPr="00641902">
              <w:rPr>
                <w:rFonts w:ascii="Times New Roman" w:eastAsia="Times New Roman" w:hAnsi="Times New Roman" w:cs="Times New Roman"/>
                <w:sz w:val="26"/>
                <w:szCs w:val="26"/>
                <w:lang w:eastAsia="fr-FR"/>
              </w:rPr>
              <w:t>20 000</w:t>
            </w:r>
          </w:p>
        </w:tc>
        <w:tc>
          <w:tcPr>
            <w:tcW w:w="1338" w:type="dxa"/>
            <w:tcBorders>
              <w:top w:val="nil"/>
              <w:left w:val="nil"/>
              <w:bottom w:val="single" w:sz="4" w:space="0" w:color="auto"/>
              <w:right w:val="single" w:sz="4" w:space="0" w:color="auto"/>
            </w:tcBorders>
            <w:shd w:val="clear" w:color="auto" w:fill="auto"/>
            <w:noWrap/>
            <w:vAlign w:val="center"/>
            <w:hideMark/>
          </w:tcPr>
          <w:p w14:paraId="12BC569F" w14:textId="77777777" w:rsidR="00641902" w:rsidRPr="00641902" w:rsidRDefault="00641902" w:rsidP="00641902">
            <w:pPr>
              <w:suppressAutoHyphens w:val="0"/>
              <w:spacing w:before="0" w:after="0"/>
              <w:jc w:val="center"/>
              <w:rPr>
                <w:rFonts w:ascii="Times New Roman" w:eastAsia="Times New Roman" w:hAnsi="Times New Roman" w:cs="Times New Roman"/>
                <w:sz w:val="26"/>
                <w:szCs w:val="26"/>
                <w:lang w:eastAsia="fr-FR"/>
              </w:rPr>
            </w:pPr>
            <w:r w:rsidRPr="00641902">
              <w:rPr>
                <w:rFonts w:ascii="Times New Roman" w:eastAsia="Times New Roman" w:hAnsi="Times New Roman" w:cs="Times New Roman"/>
                <w:sz w:val="26"/>
                <w:szCs w:val="26"/>
                <w:lang w:eastAsia="fr-FR"/>
              </w:rPr>
              <w:t>100 000</w:t>
            </w:r>
          </w:p>
        </w:tc>
      </w:tr>
      <w:tr w:rsidR="00641902" w:rsidRPr="00641902" w14:paraId="0656A661" w14:textId="77777777" w:rsidTr="00641902">
        <w:trPr>
          <w:trHeight w:val="330"/>
        </w:trPr>
        <w:tc>
          <w:tcPr>
            <w:tcW w:w="1491" w:type="dxa"/>
            <w:tcBorders>
              <w:top w:val="nil"/>
              <w:left w:val="single" w:sz="4" w:space="0" w:color="auto"/>
              <w:bottom w:val="single" w:sz="4" w:space="0" w:color="auto"/>
              <w:right w:val="single" w:sz="4" w:space="0" w:color="auto"/>
            </w:tcBorders>
            <w:shd w:val="clear" w:color="auto" w:fill="auto"/>
            <w:noWrap/>
            <w:vAlign w:val="center"/>
            <w:hideMark/>
          </w:tcPr>
          <w:p w14:paraId="50CACF6C" w14:textId="77777777" w:rsidR="00641902" w:rsidRPr="00641902" w:rsidRDefault="00641902" w:rsidP="00641902">
            <w:pPr>
              <w:suppressAutoHyphens w:val="0"/>
              <w:spacing w:before="0" w:after="0"/>
              <w:jc w:val="center"/>
              <w:rPr>
                <w:rFonts w:ascii="Times New Roman" w:eastAsia="Times New Roman" w:hAnsi="Times New Roman" w:cs="Times New Roman"/>
                <w:sz w:val="26"/>
                <w:szCs w:val="26"/>
                <w:lang w:eastAsia="fr-FR"/>
              </w:rPr>
            </w:pPr>
            <w:r w:rsidRPr="00641902">
              <w:rPr>
                <w:rFonts w:ascii="Times New Roman" w:eastAsia="Times New Roman" w:hAnsi="Times New Roman" w:cs="Times New Roman"/>
                <w:sz w:val="26"/>
                <w:szCs w:val="26"/>
                <w:lang w:eastAsia="fr-FR"/>
              </w:rPr>
              <w:t>17/06/2025</w:t>
            </w:r>
          </w:p>
        </w:tc>
        <w:tc>
          <w:tcPr>
            <w:tcW w:w="1359" w:type="dxa"/>
            <w:tcBorders>
              <w:top w:val="nil"/>
              <w:left w:val="nil"/>
              <w:bottom w:val="single" w:sz="4" w:space="0" w:color="auto"/>
              <w:right w:val="single" w:sz="4" w:space="0" w:color="auto"/>
            </w:tcBorders>
            <w:shd w:val="clear" w:color="auto" w:fill="auto"/>
            <w:noWrap/>
            <w:vAlign w:val="center"/>
            <w:hideMark/>
          </w:tcPr>
          <w:p w14:paraId="0F8450FB" w14:textId="77777777" w:rsidR="00641902" w:rsidRPr="00641902" w:rsidRDefault="00641902" w:rsidP="00641902">
            <w:pPr>
              <w:suppressAutoHyphens w:val="0"/>
              <w:spacing w:before="0" w:after="0"/>
              <w:jc w:val="center"/>
              <w:rPr>
                <w:rFonts w:ascii="Times New Roman" w:eastAsia="Times New Roman" w:hAnsi="Times New Roman" w:cs="Times New Roman"/>
                <w:sz w:val="26"/>
                <w:szCs w:val="26"/>
                <w:lang w:eastAsia="fr-FR"/>
              </w:rPr>
            </w:pPr>
            <w:r w:rsidRPr="00641902">
              <w:rPr>
                <w:rFonts w:ascii="Times New Roman" w:eastAsia="Times New Roman" w:hAnsi="Times New Roman" w:cs="Times New Roman"/>
                <w:sz w:val="26"/>
                <w:szCs w:val="26"/>
                <w:lang w:eastAsia="fr-FR"/>
              </w:rPr>
              <w:t>/0243</w:t>
            </w:r>
          </w:p>
        </w:tc>
        <w:tc>
          <w:tcPr>
            <w:tcW w:w="1496" w:type="dxa"/>
            <w:tcBorders>
              <w:top w:val="nil"/>
              <w:left w:val="nil"/>
              <w:bottom w:val="single" w:sz="4" w:space="0" w:color="auto"/>
              <w:right w:val="single" w:sz="4" w:space="0" w:color="auto"/>
            </w:tcBorders>
            <w:shd w:val="clear" w:color="auto" w:fill="auto"/>
            <w:noWrap/>
            <w:vAlign w:val="center"/>
            <w:hideMark/>
          </w:tcPr>
          <w:p w14:paraId="6223727E" w14:textId="77777777" w:rsidR="00641902" w:rsidRPr="00641902" w:rsidRDefault="00641902" w:rsidP="00641902">
            <w:pPr>
              <w:suppressAutoHyphens w:val="0"/>
              <w:spacing w:before="0" w:after="0"/>
              <w:jc w:val="center"/>
              <w:rPr>
                <w:rFonts w:ascii="Times New Roman" w:eastAsia="Times New Roman" w:hAnsi="Times New Roman" w:cs="Times New Roman"/>
                <w:sz w:val="26"/>
                <w:szCs w:val="26"/>
                <w:lang w:eastAsia="fr-FR"/>
              </w:rPr>
            </w:pPr>
            <w:r w:rsidRPr="00641902">
              <w:rPr>
                <w:rFonts w:ascii="Times New Roman" w:eastAsia="Times New Roman" w:hAnsi="Times New Roman" w:cs="Times New Roman"/>
                <w:sz w:val="26"/>
                <w:szCs w:val="26"/>
                <w:lang w:eastAsia="fr-FR"/>
              </w:rPr>
              <w:t>YD41PP005</w:t>
            </w:r>
          </w:p>
        </w:tc>
        <w:tc>
          <w:tcPr>
            <w:tcW w:w="3162" w:type="dxa"/>
            <w:tcBorders>
              <w:top w:val="nil"/>
              <w:left w:val="nil"/>
              <w:bottom w:val="single" w:sz="4" w:space="0" w:color="auto"/>
              <w:right w:val="single" w:sz="4" w:space="0" w:color="auto"/>
            </w:tcBorders>
            <w:shd w:val="clear" w:color="auto" w:fill="auto"/>
            <w:vAlign w:val="center"/>
            <w:hideMark/>
          </w:tcPr>
          <w:p w14:paraId="04EC264A" w14:textId="77777777" w:rsidR="00641902" w:rsidRPr="00641902" w:rsidRDefault="00641902" w:rsidP="00641902">
            <w:pPr>
              <w:suppressAutoHyphens w:val="0"/>
              <w:spacing w:before="0" w:after="0"/>
              <w:jc w:val="left"/>
              <w:rPr>
                <w:rFonts w:ascii="Times New Roman" w:eastAsia="Times New Roman" w:hAnsi="Times New Roman" w:cs="Times New Roman"/>
                <w:sz w:val="26"/>
                <w:szCs w:val="26"/>
                <w:lang w:eastAsia="fr-FR"/>
              </w:rPr>
            </w:pPr>
            <w:r w:rsidRPr="00641902">
              <w:rPr>
                <w:rFonts w:ascii="Times New Roman" w:eastAsia="Times New Roman" w:hAnsi="Times New Roman" w:cs="Times New Roman"/>
                <w:sz w:val="26"/>
                <w:szCs w:val="26"/>
                <w:lang w:eastAsia="fr-FR"/>
              </w:rPr>
              <w:t>CLIENT DIVERS DORIMENE</w:t>
            </w:r>
          </w:p>
        </w:tc>
        <w:tc>
          <w:tcPr>
            <w:tcW w:w="1335" w:type="dxa"/>
            <w:tcBorders>
              <w:top w:val="nil"/>
              <w:left w:val="nil"/>
              <w:bottom w:val="single" w:sz="4" w:space="0" w:color="auto"/>
              <w:right w:val="single" w:sz="4" w:space="0" w:color="auto"/>
            </w:tcBorders>
            <w:shd w:val="clear" w:color="auto" w:fill="auto"/>
            <w:noWrap/>
            <w:vAlign w:val="center"/>
            <w:hideMark/>
          </w:tcPr>
          <w:p w14:paraId="7285A88A" w14:textId="77777777" w:rsidR="00641902" w:rsidRPr="00641902" w:rsidRDefault="00641902" w:rsidP="00641902">
            <w:pPr>
              <w:suppressAutoHyphens w:val="0"/>
              <w:spacing w:before="0" w:after="0"/>
              <w:jc w:val="center"/>
              <w:rPr>
                <w:rFonts w:ascii="Times New Roman" w:eastAsia="Times New Roman" w:hAnsi="Times New Roman" w:cs="Times New Roman"/>
                <w:sz w:val="26"/>
                <w:szCs w:val="26"/>
                <w:lang w:eastAsia="fr-FR"/>
              </w:rPr>
            </w:pPr>
            <w:r w:rsidRPr="00641902">
              <w:rPr>
                <w:rFonts w:ascii="Times New Roman" w:eastAsia="Times New Roman" w:hAnsi="Times New Roman" w:cs="Times New Roman"/>
                <w:sz w:val="26"/>
                <w:szCs w:val="26"/>
                <w:lang w:eastAsia="fr-FR"/>
              </w:rPr>
              <w:t>RA100001</w:t>
            </w:r>
          </w:p>
        </w:tc>
        <w:tc>
          <w:tcPr>
            <w:tcW w:w="3485" w:type="dxa"/>
            <w:tcBorders>
              <w:top w:val="nil"/>
              <w:left w:val="nil"/>
              <w:bottom w:val="single" w:sz="4" w:space="0" w:color="auto"/>
              <w:right w:val="single" w:sz="4" w:space="0" w:color="auto"/>
            </w:tcBorders>
            <w:shd w:val="clear" w:color="auto" w:fill="auto"/>
            <w:noWrap/>
            <w:vAlign w:val="center"/>
            <w:hideMark/>
          </w:tcPr>
          <w:p w14:paraId="0C9FB72A" w14:textId="77777777" w:rsidR="00641902" w:rsidRPr="00641902" w:rsidRDefault="00641902" w:rsidP="00641902">
            <w:pPr>
              <w:suppressAutoHyphens w:val="0"/>
              <w:spacing w:before="0" w:after="0"/>
              <w:jc w:val="left"/>
              <w:rPr>
                <w:rFonts w:ascii="Times New Roman" w:eastAsia="Times New Roman" w:hAnsi="Times New Roman" w:cs="Times New Roman"/>
                <w:sz w:val="26"/>
                <w:szCs w:val="26"/>
                <w:lang w:eastAsia="fr-FR"/>
              </w:rPr>
            </w:pPr>
            <w:r w:rsidRPr="00641902">
              <w:rPr>
                <w:rFonts w:ascii="Times New Roman" w:eastAsia="Times New Roman" w:hAnsi="Times New Roman" w:cs="Times New Roman"/>
                <w:sz w:val="26"/>
                <w:szCs w:val="26"/>
                <w:lang w:eastAsia="fr-FR"/>
              </w:rPr>
              <w:t>HUILE CEL'OR 1L CT 15</w:t>
            </w:r>
          </w:p>
        </w:tc>
        <w:tc>
          <w:tcPr>
            <w:tcW w:w="1043" w:type="dxa"/>
            <w:tcBorders>
              <w:top w:val="nil"/>
              <w:left w:val="nil"/>
              <w:bottom w:val="single" w:sz="4" w:space="0" w:color="auto"/>
              <w:right w:val="single" w:sz="4" w:space="0" w:color="auto"/>
            </w:tcBorders>
            <w:shd w:val="clear" w:color="auto" w:fill="auto"/>
            <w:noWrap/>
            <w:vAlign w:val="center"/>
            <w:hideMark/>
          </w:tcPr>
          <w:p w14:paraId="664271A4" w14:textId="77777777" w:rsidR="00641902" w:rsidRPr="00641902" w:rsidRDefault="00641902" w:rsidP="00641902">
            <w:pPr>
              <w:suppressAutoHyphens w:val="0"/>
              <w:spacing w:before="0" w:after="0"/>
              <w:jc w:val="center"/>
              <w:rPr>
                <w:rFonts w:ascii="Times New Roman" w:eastAsia="Times New Roman" w:hAnsi="Times New Roman" w:cs="Times New Roman"/>
                <w:sz w:val="26"/>
                <w:szCs w:val="26"/>
                <w:lang w:eastAsia="fr-FR"/>
              </w:rPr>
            </w:pPr>
            <w:r w:rsidRPr="00641902">
              <w:rPr>
                <w:rFonts w:ascii="Times New Roman" w:eastAsia="Times New Roman" w:hAnsi="Times New Roman" w:cs="Times New Roman"/>
                <w:sz w:val="26"/>
                <w:szCs w:val="26"/>
                <w:lang w:eastAsia="fr-FR"/>
              </w:rPr>
              <w:t>5</w:t>
            </w:r>
          </w:p>
        </w:tc>
        <w:tc>
          <w:tcPr>
            <w:tcW w:w="1304" w:type="dxa"/>
            <w:tcBorders>
              <w:top w:val="nil"/>
              <w:left w:val="nil"/>
              <w:bottom w:val="single" w:sz="4" w:space="0" w:color="auto"/>
              <w:right w:val="single" w:sz="4" w:space="0" w:color="auto"/>
            </w:tcBorders>
            <w:shd w:val="clear" w:color="auto" w:fill="auto"/>
            <w:noWrap/>
            <w:vAlign w:val="center"/>
            <w:hideMark/>
          </w:tcPr>
          <w:p w14:paraId="1E0E80F0" w14:textId="77777777" w:rsidR="00641902" w:rsidRPr="00641902" w:rsidRDefault="00641902" w:rsidP="00641902">
            <w:pPr>
              <w:suppressAutoHyphens w:val="0"/>
              <w:spacing w:before="0" w:after="0"/>
              <w:jc w:val="center"/>
              <w:rPr>
                <w:rFonts w:ascii="Times New Roman" w:eastAsia="Times New Roman" w:hAnsi="Times New Roman" w:cs="Times New Roman"/>
                <w:sz w:val="26"/>
                <w:szCs w:val="26"/>
                <w:lang w:eastAsia="fr-FR"/>
              </w:rPr>
            </w:pPr>
            <w:r w:rsidRPr="00641902">
              <w:rPr>
                <w:rFonts w:ascii="Times New Roman" w:eastAsia="Times New Roman" w:hAnsi="Times New Roman" w:cs="Times New Roman"/>
                <w:sz w:val="26"/>
                <w:szCs w:val="26"/>
                <w:lang w:eastAsia="fr-FR"/>
              </w:rPr>
              <w:t>20 000</w:t>
            </w:r>
          </w:p>
        </w:tc>
        <w:tc>
          <w:tcPr>
            <w:tcW w:w="1338" w:type="dxa"/>
            <w:tcBorders>
              <w:top w:val="nil"/>
              <w:left w:val="nil"/>
              <w:bottom w:val="single" w:sz="4" w:space="0" w:color="auto"/>
              <w:right w:val="single" w:sz="4" w:space="0" w:color="auto"/>
            </w:tcBorders>
            <w:shd w:val="clear" w:color="auto" w:fill="auto"/>
            <w:noWrap/>
            <w:vAlign w:val="center"/>
            <w:hideMark/>
          </w:tcPr>
          <w:p w14:paraId="2D75414B" w14:textId="77777777" w:rsidR="00641902" w:rsidRPr="00641902" w:rsidRDefault="00641902" w:rsidP="00641902">
            <w:pPr>
              <w:suppressAutoHyphens w:val="0"/>
              <w:spacing w:before="0" w:after="0"/>
              <w:jc w:val="center"/>
              <w:rPr>
                <w:rFonts w:ascii="Times New Roman" w:eastAsia="Times New Roman" w:hAnsi="Times New Roman" w:cs="Times New Roman"/>
                <w:sz w:val="26"/>
                <w:szCs w:val="26"/>
                <w:lang w:eastAsia="fr-FR"/>
              </w:rPr>
            </w:pPr>
            <w:r w:rsidRPr="00641902">
              <w:rPr>
                <w:rFonts w:ascii="Times New Roman" w:eastAsia="Times New Roman" w:hAnsi="Times New Roman" w:cs="Times New Roman"/>
                <w:sz w:val="26"/>
                <w:szCs w:val="26"/>
                <w:lang w:eastAsia="fr-FR"/>
              </w:rPr>
              <w:t>100 000</w:t>
            </w:r>
          </w:p>
        </w:tc>
      </w:tr>
      <w:tr w:rsidR="00641902" w:rsidRPr="00641902" w14:paraId="647F69CF" w14:textId="77777777" w:rsidTr="00641902">
        <w:trPr>
          <w:trHeight w:val="330"/>
        </w:trPr>
        <w:tc>
          <w:tcPr>
            <w:tcW w:w="1491" w:type="dxa"/>
            <w:tcBorders>
              <w:top w:val="nil"/>
              <w:left w:val="single" w:sz="4" w:space="0" w:color="auto"/>
              <w:bottom w:val="single" w:sz="4" w:space="0" w:color="auto"/>
              <w:right w:val="single" w:sz="4" w:space="0" w:color="auto"/>
            </w:tcBorders>
            <w:shd w:val="clear" w:color="auto" w:fill="auto"/>
            <w:noWrap/>
            <w:vAlign w:val="center"/>
            <w:hideMark/>
          </w:tcPr>
          <w:p w14:paraId="45397955" w14:textId="77777777" w:rsidR="00641902" w:rsidRPr="00641902" w:rsidRDefault="00641902" w:rsidP="00641902">
            <w:pPr>
              <w:suppressAutoHyphens w:val="0"/>
              <w:spacing w:before="0" w:after="0"/>
              <w:jc w:val="center"/>
              <w:rPr>
                <w:rFonts w:ascii="Times New Roman" w:eastAsia="Times New Roman" w:hAnsi="Times New Roman" w:cs="Times New Roman"/>
                <w:sz w:val="26"/>
                <w:szCs w:val="26"/>
                <w:lang w:eastAsia="fr-FR"/>
              </w:rPr>
            </w:pPr>
            <w:r w:rsidRPr="00641902">
              <w:rPr>
                <w:rFonts w:ascii="Times New Roman" w:eastAsia="Times New Roman" w:hAnsi="Times New Roman" w:cs="Times New Roman"/>
                <w:sz w:val="26"/>
                <w:szCs w:val="26"/>
                <w:lang w:eastAsia="fr-FR"/>
              </w:rPr>
              <w:t>18/06/2025</w:t>
            </w:r>
          </w:p>
        </w:tc>
        <w:tc>
          <w:tcPr>
            <w:tcW w:w="1359" w:type="dxa"/>
            <w:tcBorders>
              <w:top w:val="nil"/>
              <w:left w:val="nil"/>
              <w:bottom w:val="single" w:sz="4" w:space="0" w:color="auto"/>
              <w:right w:val="single" w:sz="4" w:space="0" w:color="auto"/>
            </w:tcBorders>
            <w:shd w:val="clear" w:color="auto" w:fill="auto"/>
            <w:noWrap/>
            <w:vAlign w:val="center"/>
            <w:hideMark/>
          </w:tcPr>
          <w:p w14:paraId="48F07E28" w14:textId="77777777" w:rsidR="00641902" w:rsidRPr="00641902" w:rsidRDefault="00641902" w:rsidP="00641902">
            <w:pPr>
              <w:suppressAutoHyphens w:val="0"/>
              <w:spacing w:before="0" w:after="0"/>
              <w:jc w:val="center"/>
              <w:rPr>
                <w:rFonts w:ascii="Times New Roman" w:eastAsia="Times New Roman" w:hAnsi="Times New Roman" w:cs="Times New Roman"/>
                <w:sz w:val="26"/>
                <w:szCs w:val="26"/>
                <w:lang w:eastAsia="fr-FR"/>
              </w:rPr>
            </w:pPr>
            <w:r w:rsidRPr="00641902">
              <w:rPr>
                <w:rFonts w:ascii="Times New Roman" w:eastAsia="Times New Roman" w:hAnsi="Times New Roman" w:cs="Times New Roman"/>
                <w:sz w:val="26"/>
                <w:szCs w:val="26"/>
                <w:lang w:eastAsia="fr-FR"/>
              </w:rPr>
              <w:t>/0260</w:t>
            </w:r>
          </w:p>
        </w:tc>
        <w:tc>
          <w:tcPr>
            <w:tcW w:w="1496" w:type="dxa"/>
            <w:tcBorders>
              <w:top w:val="nil"/>
              <w:left w:val="nil"/>
              <w:bottom w:val="single" w:sz="4" w:space="0" w:color="auto"/>
              <w:right w:val="single" w:sz="4" w:space="0" w:color="auto"/>
            </w:tcBorders>
            <w:shd w:val="clear" w:color="auto" w:fill="auto"/>
            <w:noWrap/>
            <w:vAlign w:val="center"/>
            <w:hideMark/>
          </w:tcPr>
          <w:p w14:paraId="4D249AEC" w14:textId="77777777" w:rsidR="00641902" w:rsidRPr="00641902" w:rsidRDefault="00641902" w:rsidP="00641902">
            <w:pPr>
              <w:suppressAutoHyphens w:val="0"/>
              <w:spacing w:before="0" w:after="0"/>
              <w:jc w:val="center"/>
              <w:rPr>
                <w:rFonts w:ascii="Times New Roman" w:eastAsia="Times New Roman" w:hAnsi="Times New Roman" w:cs="Times New Roman"/>
                <w:sz w:val="26"/>
                <w:szCs w:val="26"/>
                <w:lang w:eastAsia="fr-FR"/>
              </w:rPr>
            </w:pPr>
            <w:r w:rsidRPr="00641902">
              <w:rPr>
                <w:rFonts w:ascii="Times New Roman" w:eastAsia="Times New Roman" w:hAnsi="Times New Roman" w:cs="Times New Roman"/>
                <w:sz w:val="26"/>
                <w:szCs w:val="26"/>
                <w:lang w:eastAsia="fr-FR"/>
              </w:rPr>
              <w:t>YD41PP005</w:t>
            </w:r>
          </w:p>
        </w:tc>
        <w:tc>
          <w:tcPr>
            <w:tcW w:w="3162" w:type="dxa"/>
            <w:tcBorders>
              <w:top w:val="nil"/>
              <w:left w:val="nil"/>
              <w:bottom w:val="single" w:sz="4" w:space="0" w:color="auto"/>
              <w:right w:val="single" w:sz="4" w:space="0" w:color="auto"/>
            </w:tcBorders>
            <w:shd w:val="clear" w:color="auto" w:fill="auto"/>
            <w:vAlign w:val="center"/>
            <w:hideMark/>
          </w:tcPr>
          <w:p w14:paraId="10583A23" w14:textId="77777777" w:rsidR="00641902" w:rsidRPr="00641902" w:rsidRDefault="00641902" w:rsidP="00641902">
            <w:pPr>
              <w:suppressAutoHyphens w:val="0"/>
              <w:spacing w:before="0" w:after="0"/>
              <w:jc w:val="left"/>
              <w:rPr>
                <w:rFonts w:ascii="Times New Roman" w:eastAsia="Times New Roman" w:hAnsi="Times New Roman" w:cs="Times New Roman"/>
                <w:sz w:val="26"/>
                <w:szCs w:val="26"/>
                <w:lang w:eastAsia="fr-FR"/>
              </w:rPr>
            </w:pPr>
            <w:r w:rsidRPr="00641902">
              <w:rPr>
                <w:rFonts w:ascii="Times New Roman" w:eastAsia="Times New Roman" w:hAnsi="Times New Roman" w:cs="Times New Roman"/>
                <w:sz w:val="26"/>
                <w:szCs w:val="26"/>
                <w:lang w:eastAsia="fr-FR"/>
              </w:rPr>
              <w:t>CLIENT DIVERS DORIMENE</w:t>
            </w:r>
          </w:p>
        </w:tc>
        <w:tc>
          <w:tcPr>
            <w:tcW w:w="1335" w:type="dxa"/>
            <w:tcBorders>
              <w:top w:val="nil"/>
              <w:left w:val="nil"/>
              <w:bottom w:val="single" w:sz="4" w:space="0" w:color="auto"/>
              <w:right w:val="single" w:sz="4" w:space="0" w:color="auto"/>
            </w:tcBorders>
            <w:shd w:val="clear" w:color="auto" w:fill="auto"/>
            <w:noWrap/>
            <w:vAlign w:val="center"/>
            <w:hideMark/>
          </w:tcPr>
          <w:p w14:paraId="23BB017F" w14:textId="77777777" w:rsidR="00641902" w:rsidRPr="00641902" w:rsidRDefault="00641902" w:rsidP="00641902">
            <w:pPr>
              <w:suppressAutoHyphens w:val="0"/>
              <w:spacing w:before="0" w:after="0"/>
              <w:jc w:val="center"/>
              <w:rPr>
                <w:rFonts w:ascii="Times New Roman" w:eastAsia="Times New Roman" w:hAnsi="Times New Roman" w:cs="Times New Roman"/>
                <w:sz w:val="26"/>
                <w:szCs w:val="26"/>
                <w:lang w:eastAsia="fr-FR"/>
              </w:rPr>
            </w:pPr>
            <w:r w:rsidRPr="00641902">
              <w:rPr>
                <w:rFonts w:ascii="Times New Roman" w:eastAsia="Times New Roman" w:hAnsi="Times New Roman" w:cs="Times New Roman"/>
                <w:sz w:val="26"/>
                <w:szCs w:val="26"/>
                <w:lang w:eastAsia="fr-FR"/>
              </w:rPr>
              <w:t>RA100003</w:t>
            </w:r>
          </w:p>
        </w:tc>
        <w:tc>
          <w:tcPr>
            <w:tcW w:w="3485" w:type="dxa"/>
            <w:tcBorders>
              <w:top w:val="nil"/>
              <w:left w:val="nil"/>
              <w:bottom w:val="single" w:sz="4" w:space="0" w:color="auto"/>
              <w:right w:val="single" w:sz="4" w:space="0" w:color="auto"/>
            </w:tcBorders>
            <w:shd w:val="clear" w:color="auto" w:fill="auto"/>
            <w:noWrap/>
            <w:vAlign w:val="center"/>
            <w:hideMark/>
          </w:tcPr>
          <w:p w14:paraId="58352221" w14:textId="77777777" w:rsidR="00641902" w:rsidRPr="00641902" w:rsidRDefault="00641902" w:rsidP="00641902">
            <w:pPr>
              <w:suppressAutoHyphens w:val="0"/>
              <w:spacing w:before="0" w:after="0"/>
              <w:jc w:val="left"/>
              <w:rPr>
                <w:rFonts w:ascii="Times New Roman" w:eastAsia="Times New Roman" w:hAnsi="Times New Roman" w:cs="Times New Roman"/>
                <w:sz w:val="26"/>
                <w:szCs w:val="26"/>
                <w:lang w:eastAsia="fr-FR"/>
              </w:rPr>
            </w:pPr>
            <w:r w:rsidRPr="00641902">
              <w:rPr>
                <w:rFonts w:ascii="Times New Roman" w:eastAsia="Times New Roman" w:hAnsi="Times New Roman" w:cs="Times New Roman"/>
                <w:sz w:val="26"/>
                <w:szCs w:val="26"/>
                <w:lang w:eastAsia="fr-FR"/>
              </w:rPr>
              <w:t>HUILE CEL'OR BIDON 20L</w:t>
            </w:r>
          </w:p>
        </w:tc>
        <w:tc>
          <w:tcPr>
            <w:tcW w:w="1043" w:type="dxa"/>
            <w:tcBorders>
              <w:top w:val="nil"/>
              <w:left w:val="nil"/>
              <w:bottom w:val="single" w:sz="4" w:space="0" w:color="auto"/>
              <w:right w:val="single" w:sz="4" w:space="0" w:color="auto"/>
            </w:tcBorders>
            <w:shd w:val="clear" w:color="auto" w:fill="auto"/>
            <w:noWrap/>
            <w:vAlign w:val="center"/>
            <w:hideMark/>
          </w:tcPr>
          <w:p w14:paraId="096B2049" w14:textId="77777777" w:rsidR="00641902" w:rsidRPr="00641902" w:rsidRDefault="00641902" w:rsidP="00641902">
            <w:pPr>
              <w:suppressAutoHyphens w:val="0"/>
              <w:spacing w:before="0" w:after="0"/>
              <w:jc w:val="center"/>
              <w:rPr>
                <w:rFonts w:ascii="Times New Roman" w:eastAsia="Times New Roman" w:hAnsi="Times New Roman" w:cs="Times New Roman"/>
                <w:sz w:val="26"/>
                <w:szCs w:val="26"/>
                <w:lang w:eastAsia="fr-FR"/>
              </w:rPr>
            </w:pPr>
            <w:r w:rsidRPr="00641902">
              <w:rPr>
                <w:rFonts w:ascii="Times New Roman" w:eastAsia="Times New Roman" w:hAnsi="Times New Roman" w:cs="Times New Roman"/>
                <w:sz w:val="26"/>
                <w:szCs w:val="26"/>
                <w:lang w:eastAsia="fr-FR"/>
              </w:rPr>
              <w:t>50</w:t>
            </w:r>
          </w:p>
        </w:tc>
        <w:tc>
          <w:tcPr>
            <w:tcW w:w="1304" w:type="dxa"/>
            <w:tcBorders>
              <w:top w:val="nil"/>
              <w:left w:val="nil"/>
              <w:bottom w:val="single" w:sz="4" w:space="0" w:color="auto"/>
              <w:right w:val="single" w:sz="4" w:space="0" w:color="auto"/>
            </w:tcBorders>
            <w:shd w:val="clear" w:color="auto" w:fill="auto"/>
            <w:noWrap/>
            <w:vAlign w:val="center"/>
            <w:hideMark/>
          </w:tcPr>
          <w:p w14:paraId="6DC25141" w14:textId="77777777" w:rsidR="00641902" w:rsidRPr="00641902" w:rsidRDefault="00641902" w:rsidP="00641902">
            <w:pPr>
              <w:suppressAutoHyphens w:val="0"/>
              <w:spacing w:before="0" w:after="0"/>
              <w:jc w:val="center"/>
              <w:rPr>
                <w:rFonts w:ascii="Times New Roman" w:eastAsia="Times New Roman" w:hAnsi="Times New Roman" w:cs="Times New Roman"/>
                <w:sz w:val="26"/>
                <w:szCs w:val="26"/>
                <w:lang w:eastAsia="fr-FR"/>
              </w:rPr>
            </w:pPr>
            <w:r w:rsidRPr="00641902">
              <w:rPr>
                <w:rFonts w:ascii="Times New Roman" w:eastAsia="Times New Roman" w:hAnsi="Times New Roman" w:cs="Times New Roman"/>
                <w:sz w:val="26"/>
                <w:szCs w:val="26"/>
                <w:lang w:eastAsia="fr-FR"/>
              </w:rPr>
              <w:t>25 500</w:t>
            </w:r>
          </w:p>
        </w:tc>
        <w:tc>
          <w:tcPr>
            <w:tcW w:w="1338" w:type="dxa"/>
            <w:tcBorders>
              <w:top w:val="nil"/>
              <w:left w:val="nil"/>
              <w:bottom w:val="single" w:sz="4" w:space="0" w:color="auto"/>
              <w:right w:val="single" w:sz="4" w:space="0" w:color="auto"/>
            </w:tcBorders>
            <w:shd w:val="clear" w:color="auto" w:fill="auto"/>
            <w:noWrap/>
            <w:vAlign w:val="center"/>
            <w:hideMark/>
          </w:tcPr>
          <w:p w14:paraId="52B4286B" w14:textId="77777777" w:rsidR="00641902" w:rsidRPr="00641902" w:rsidRDefault="00641902" w:rsidP="00641902">
            <w:pPr>
              <w:suppressAutoHyphens w:val="0"/>
              <w:spacing w:before="0" w:after="0"/>
              <w:jc w:val="center"/>
              <w:rPr>
                <w:rFonts w:ascii="Times New Roman" w:eastAsia="Times New Roman" w:hAnsi="Times New Roman" w:cs="Times New Roman"/>
                <w:sz w:val="26"/>
                <w:szCs w:val="26"/>
                <w:lang w:eastAsia="fr-FR"/>
              </w:rPr>
            </w:pPr>
            <w:r w:rsidRPr="00641902">
              <w:rPr>
                <w:rFonts w:ascii="Times New Roman" w:eastAsia="Times New Roman" w:hAnsi="Times New Roman" w:cs="Times New Roman"/>
                <w:sz w:val="26"/>
                <w:szCs w:val="26"/>
                <w:lang w:eastAsia="fr-FR"/>
              </w:rPr>
              <w:t>1 275 000</w:t>
            </w:r>
          </w:p>
        </w:tc>
      </w:tr>
      <w:tr w:rsidR="00641902" w:rsidRPr="00641902" w14:paraId="26D8A56A" w14:textId="77777777" w:rsidTr="00641902">
        <w:trPr>
          <w:trHeight w:val="330"/>
        </w:trPr>
        <w:tc>
          <w:tcPr>
            <w:tcW w:w="1491" w:type="dxa"/>
            <w:tcBorders>
              <w:top w:val="nil"/>
              <w:left w:val="single" w:sz="4" w:space="0" w:color="auto"/>
              <w:bottom w:val="single" w:sz="4" w:space="0" w:color="auto"/>
              <w:right w:val="single" w:sz="4" w:space="0" w:color="auto"/>
            </w:tcBorders>
            <w:shd w:val="clear" w:color="auto" w:fill="auto"/>
            <w:noWrap/>
            <w:vAlign w:val="center"/>
            <w:hideMark/>
          </w:tcPr>
          <w:p w14:paraId="070B1B58" w14:textId="77777777" w:rsidR="00641902" w:rsidRPr="00641902" w:rsidRDefault="00641902" w:rsidP="00641902">
            <w:pPr>
              <w:suppressAutoHyphens w:val="0"/>
              <w:spacing w:before="0" w:after="0"/>
              <w:jc w:val="center"/>
              <w:rPr>
                <w:rFonts w:ascii="Times New Roman" w:eastAsia="Times New Roman" w:hAnsi="Times New Roman" w:cs="Times New Roman"/>
                <w:sz w:val="26"/>
                <w:szCs w:val="26"/>
                <w:lang w:eastAsia="fr-FR"/>
              </w:rPr>
            </w:pPr>
            <w:r w:rsidRPr="00641902">
              <w:rPr>
                <w:rFonts w:ascii="Times New Roman" w:eastAsia="Times New Roman" w:hAnsi="Times New Roman" w:cs="Times New Roman"/>
                <w:sz w:val="26"/>
                <w:szCs w:val="26"/>
                <w:lang w:eastAsia="fr-FR"/>
              </w:rPr>
              <w:t>23/06/2025</w:t>
            </w:r>
          </w:p>
        </w:tc>
        <w:tc>
          <w:tcPr>
            <w:tcW w:w="1359" w:type="dxa"/>
            <w:tcBorders>
              <w:top w:val="nil"/>
              <w:left w:val="nil"/>
              <w:bottom w:val="single" w:sz="4" w:space="0" w:color="auto"/>
              <w:right w:val="single" w:sz="4" w:space="0" w:color="auto"/>
            </w:tcBorders>
            <w:shd w:val="clear" w:color="auto" w:fill="auto"/>
            <w:noWrap/>
            <w:vAlign w:val="center"/>
            <w:hideMark/>
          </w:tcPr>
          <w:p w14:paraId="5024BD15" w14:textId="77777777" w:rsidR="00641902" w:rsidRPr="00641902" w:rsidRDefault="00641902" w:rsidP="00641902">
            <w:pPr>
              <w:suppressAutoHyphens w:val="0"/>
              <w:spacing w:before="0" w:after="0"/>
              <w:jc w:val="center"/>
              <w:rPr>
                <w:rFonts w:ascii="Times New Roman" w:eastAsia="Times New Roman" w:hAnsi="Times New Roman" w:cs="Times New Roman"/>
                <w:sz w:val="26"/>
                <w:szCs w:val="26"/>
                <w:lang w:eastAsia="fr-FR"/>
              </w:rPr>
            </w:pPr>
            <w:r w:rsidRPr="00641902">
              <w:rPr>
                <w:rFonts w:ascii="Times New Roman" w:eastAsia="Times New Roman" w:hAnsi="Times New Roman" w:cs="Times New Roman"/>
                <w:sz w:val="26"/>
                <w:szCs w:val="26"/>
                <w:lang w:eastAsia="fr-FR"/>
              </w:rPr>
              <w:t>/0286</w:t>
            </w:r>
          </w:p>
        </w:tc>
        <w:tc>
          <w:tcPr>
            <w:tcW w:w="1496" w:type="dxa"/>
            <w:tcBorders>
              <w:top w:val="nil"/>
              <w:left w:val="nil"/>
              <w:bottom w:val="single" w:sz="4" w:space="0" w:color="auto"/>
              <w:right w:val="single" w:sz="4" w:space="0" w:color="auto"/>
            </w:tcBorders>
            <w:shd w:val="clear" w:color="auto" w:fill="auto"/>
            <w:noWrap/>
            <w:vAlign w:val="center"/>
            <w:hideMark/>
          </w:tcPr>
          <w:p w14:paraId="2C76BEB9" w14:textId="77777777" w:rsidR="00641902" w:rsidRPr="00641902" w:rsidRDefault="00641902" w:rsidP="00641902">
            <w:pPr>
              <w:suppressAutoHyphens w:val="0"/>
              <w:spacing w:before="0" w:after="0"/>
              <w:jc w:val="center"/>
              <w:rPr>
                <w:rFonts w:ascii="Times New Roman" w:eastAsia="Times New Roman" w:hAnsi="Times New Roman" w:cs="Times New Roman"/>
                <w:sz w:val="26"/>
                <w:szCs w:val="26"/>
                <w:lang w:eastAsia="fr-FR"/>
              </w:rPr>
            </w:pPr>
            <w:r w:rsidRPr="00641902">
              <w:rPr>
                <w:rFonts w:ascii="Times New Roman" w:eastAsia="Times New Roman" w:hAnsi="Times New Roman" w:cs="Times New Roman"/>
                <w:sz w:val="26"/>
                <w:szCs w:val="26"/>
                <w:lang w:eastAsia="fr-FR"/>
              </w:rPr>
              <w:t>YD41PP005</w:t>
            </w:r>
          </w:p>
        </w:tc>
        <w:tc>
          <w:tcPr>
            <w:tcW w:w="3162" w:type="dxa"/>
            <w:tcBorders>
              <w:top w:val="nil"/>
              <w:left w:val="nil"/>
              <w:bottom w:val="single" w:sz="4" w:space="0" w:color="auto"/>
              <w:right w:val="single" w:sz="4" w:space="0" w:color="auto"/>
            </w:tcBorders>
            <w:shd w:val="clear" w:color="auto" w:fill="auto"/>
            <w:vAlign w:val="center"/>
            <w:hideMark/>
          </w:tcPr>
          <w:p w14:paraId="627F8EDB" w14:textId="77777777" w:rsidR="00641902" w:rsidRPr="00641902" w:rsidRDefault="00641902" w:rsidP="00641902">
            <w:pPr>
              <w:suppressAutoHyphens w:val="0"/>
              <w:spacing w:before="0" w:after="0"/>
              <w:jc w:val="left"/>
              <w:rPr>
                <w:rFonts w:ascii="Times New Roman" w:eastAsia="Times New Roman" w:hAnsi="Times New Roman" w:cs="Times New Roman"/>
                <w:sz w:val="26"/>
                <w:szCs w:val="26"/>
                <w:lang w:eastAsia="fr-FR"/>
              </w:rPr>
            </w:pPr>
            <w:r w:rsidRPr="00641902">
              <w:rPr>
                <w:rFonts w:ascii="Times New Roman" w:eastAsia="Times New Roman" w:hAnsi="Times New Roman" w:cs="Times New Roman"/>
                <w:sz w:val="26"/>
                <w:szCs w:val="26"/>
                <w:lang w:eastAsia="fr-FR"/>
              </w:rPr>
              <w:t>CLIENT DIVERS DORIMENE</w:t>
            </w:r>
          </w:p>
        </w:tc>
        <w:tc>
          <w:tcPr>
            <w:tcW w:w="1335" w:type="dxa"/>
            <w:tcBorders>
              <w:top w:val="nil"/>
              <w:left w:val="nil"/>
              <w:bottom w:val="single" w:sz="4" w:space="0" w:color="auto"/>
              <w:right w:val="single" w:sz="4" w:space="0" w:color="auto"/>
            </w:tcBorders>
            <w:shd w:val="clear" w:color="auto" w:fill="auto"/>
            <w:noWrap/>
            <w:vAlign w:val="center"/>
            <w:hideMark/>
          </w:tcPr>
          <w:p w14:paraId="5298449E" w14:textId="77777777" w:rsidR="00641902" w:rsidRPr="00641902" w:rsidRDefault="00641902" w:rsidP="00641902">
            <w:pPr>
              <w:suppressAutoHyphens w:val="0"/>
              <w:spacing w:before="0" w:after="0"/>
              <w:jc w:val="center"/>
              <w:rPr>
                <w:rFonts w:ascii="Times New Roman" w:eastAsia="Times New Roman" w:hAnsi="Times New Roman" w:cs="Times New Roman"/>
                <w:sz w:val="26"/>
                <w:szCs w:val="26"/>
                <w:lang w:eastAsia="fr-FR"/>
              </w:rPr>
            </w:pPr>
            <w:r w:rsidRPr="00641902">
              <w:rPr>
                <w:rFonts w:ascii="Times New Roman" w:eastAsia="Times New Roman" w:hAnsi="Times New Roman" w:cs="Times New Roman"/>
                <w:sz w:val="26"/>
                <w:szCs w:val="26"/>
                <w:lang w:eastAsia="fr-FR"/>
              </w:rPr>
              <w:t>RA100002</w:t>
            </w:r>
          </w:p>
        </w:tc>
        <w:tc>
          <w:tcPr>
            <w:tcW w:w="3485" w:type="dxa"/>
            <w:tcBorders>
              <w:top w:val="nil"/>
              <w:left w:val="nil"/>
              <w:bottom w:val="single" w:sz="4" w:space="0" w:color="auto"/>
              <w:right w:val="single" w:sz="4" w:space="0" w:color="auto"/>
            </w:tcBorders>
            <w:shd w:val="clear" w:color="auto" w:fill="auto"/>
            <w:noWrap/>
            <w:vAlign w:val="center"/>
            <w:hideMark/>
          </w:tcPr>
          <w:p w14:paraId="368D522B" w14:textId="77777777" w:rsidR="00641902" w:rsidRPr="00641902" w:rsidRDefault="00641902" w:rsidP="00641902">
            <w:pPr>
              <w:suppressAutoHyphens w:val="0"/>
              <w:spacing w:before="0" w:after="0"/>
              <w:jc w:val="left"/>
              <w:rPr>
                <w:rFonts w:ascii="Times New Roman" w:eastAsia="Times New Roman" w:hAnsi="Times New Roman" w:cs="Times New Roman"/>
                <w:sz w:val="26"/>
                <w:szCs w:val="26"/>
                <w:lang w:eastAsia="fr-FR"/>
              </w:rPr>
            </w:pPr>
            <w:r w:rsidRPr="00641902">
              <w:rPr>
                <w:rFonts w:ascii="Times New Roman" w:eastAsia="Times New Roman" w:hAnsi="Times New Roman" w:cs="Times New Roman"/>
                <w:sz w:val="26"/>
                <w:szCs w:val="26"/>
                <w:lang w:eastAsia="fr-FR"/>
              </w:rPr>
              <w:t>HUILE CEL'OR 5L CT 3</w:t>
            </w:r>
          </w:p>
        </w:tc>
        <w:tc>
          <w:tcPr>
            <w:tcW w:w="1043" w:type="dxa"/>
            <w:tcBorders>
              <w:top w:val="nil"/>
              <w:left w:val="nil"/>
              <w:bottom w:val="single" w:sz="4" w:space="0" w:color="auto"/>
              <w:right w:val="single" w:sz="4" w:space="0" w:color="auto"/>
            </w:tcBorders>
            <w:shd w:val="clear" w:color="auto" w:fill="auto"/>
            <w:noWrap/>
            <w:vAlign w:val="center"/>
            <w:hideMark/>
          </w:tcPr>
          <w:p w14:paraId="6695FD42" w14:textId="77777777" w:rsidR="00641902" w:rsidRPr="00641902" w:rsidRDefault="00641902" w:rsidP="00641902">
            <w:pPr>
              <w:suppressAutoHyphens w:val="0"/>
              <w:spacing w:before="0" w:after="0"/>
              <w:jc w:val="center"/>
              <w:rPr>
                <w:rFonts w:ascii="Times New Roman" w:eastAsia="Times New Roman" w:hAnsi="Times New Roman" w:cs="Times New Roman"/>
                <w:sz w:val="26"/>
                <w:szCs w:val="26"/>
                <w:lang w:eastAsia="fr-FR"/>
              </w:rPr>
            </w:pPr>
            <w:r w:rsidRPr="00641902">
              <w:rPr>
                <w:rFonts w:ascii="Times New Roman" w:eastAsia="Times New Roman" w:hAnsi="Times New Roman" w:cs="Times New Roman"/>
                <w:sz w:val="26"/>
                <w:szCs w:val="26"/>
                <w:lang w:eastAsia="fr-FR"/>
              </w:rPr>
              <w:t>2</w:t>
            </w:r>
          </w:p>
        </w:tc>
        <w:tc>
          <w:tcPr>
            <w:tcW w:w="1304" w:type="dxa"/>
            <w:tcBorders>
              <w:top w:val="nil"/>
              <w:left w:val="nil"/>
              <w:bottom w:val="single" w:sz="4" w:space="0" w:color="auto"/>
              <w:right w:val="single" w:sz="4" w:space="0" w:color="auto"/>
            </w:tcBorders>
            <w:shd w:val="clear" w:color="auto" w:fill="auto"/>
            <w:noWrap/>
            <w:vAlign w:val="center"/>
            <w:hideMark/>
          </w:tcPr>
          <w:p w14:paraId="2321AB50" w14:textId="77777777" w:rsidR="00641902" w:rsidRPr="00641902" w:rsidRDefault="00641902" w:rsidP="00641902">
            <w:pPr>
              <w:suppressAutoHyphens w:val="0"/>
              <w:spacing w:before="0" w:after="0"/>
              <w:jc w:val="center"/>
              <w:rPr>
                <w:rFonts w:ascii="Times New Roman" w:eastAsia="Times New Roman" w:hAnsi="Times New Roman" w:cs="Times New Roman"/>
                <w:sz w:val="26"/>
                <w:szCs w:val="26"/>
                <w:lang w:eastAsia="fr-FR"/>
              </w:rPr>
            </w:pPr>
            <w:r w:rsidRPr="00641902">
              <w:rPr>
                <w:rFonts w:ascii="Times New Roman" w:eastAsia="Times New Roman" w:hAnsi="Times New Roman" w:cs="Times New Roman"/>
                <w:sz w:val="26"/>
                <w:szCs w:val="26"/>
                <w:lang w:eastAsia="fr-FR"/>
              </w:rPr>
              <w:t>20 000</w:t>
            </w:r>
          </w:p>
        </w:tc>
        <w:tc>
          <w:tcPr>
            <w:tcW w:w="1338" w:type="dxa"/>
            <w:tcBorders>
              <w:top w:val="nil"/>
              <w:left w:val="nil"/>
              <w:bottom w:val="single" w:sz="4" w:space="0" w:color="auto"/>
              <w:right w:val="single" w:sz="4" w:space="0" w:color="auto"/>
            </w:tcBorders>
            <w:shd w:val="clear" w:color="auto" w:fill="auto"/>
            <w:noWrap/>
            <w:vAlign w:val="center"/>
            <w:hideMark/>
          </w:tcPr>
          <w:p w14:paraId="5DB5E9D6" w14:textId="77777777" w:rsidR="00641902" w:rsidRPr="00641902" w:rsidRDefault="00641902" w:rsidP="00641902">
            <w:pPr>
              <w:suppressAutoHyphens w:val="0"/>
              <w:spacing w:before="0" w:after="0"/>
              <w:jc w:val="center"/>
              <w:rPr>
                <w:rFonts w:ascii="Times New Roman" w:eastAsia="Times New Roman" w:hAnsi="Times New Roman" w:cs="Times New Roman"/>
                <w:sz w:val="26"/>
                <w:szCs w:val="26"/>
                <w:lang w:eastAsia="fr-FR"/>
              </w:rPr>
            </w:pPr>
            <w:r w:rsidRPr="00641902">
              <w:rPr>
                <w:rFonts w:ascii="Times New Roman" w:eastAsia="Times New Roman" w:hAnsi="Times New Roman" w:cs="Times New Roman"/>
                <w:sz w:val="26"/>
                <w:szCs w:val="26"/>
                <w:lang w:eastAsia="fr-FR"/>
              </w:rPr>
              <w:t>40 000</w:t>
            </w:r>
          </w:p>
        </w:tc>
      </w:tr>
      <w:tr w:rsidR="00641902" w:rsidRPr="00641902" w14:paraId="3B53FABA" w14:textId="77777777" w:rsidTr="00641902">
        <w:trPr>
          <w:trHeight w:val="330"/>
        </w:trPr>
        <w:tc>
          <w:tcPr>
            <w:tcW w:w="1491" w:type="dxa"/>
            <w:tcBorders>
              <w:top w:val="nil"/>
              <w:left w:val="single" w:sz="4" w:space="0" w:color="auto"/>
              <w:bottom w:val="single" w:sz="4" w:space="0" w:color="auto"/>
              <w:right w:val="single" w:sz="4" w:space="0" w:color="auto"/>
            </w:tcBorders>
            <w:shd w:val="clear" w:color="auto" w:fill="auto"/>
            <w:noWrap/>
            <w:vAlign w:val="center"/>
            <w:hideMark/>
          </w:tcPr>
          <w:p w14:paraId="604E91D9" w14:textId="77777777" w:rsidR="00641902" w:rsidRPr="00641902" w:rsidRDefault="00641902" w:rsidP="00641902">
            <w:pPr>
              <w:suppressAutoHyphens w:val="0"/>
              <w:spacing w:before="0" w:after="0"/>
              <w:jc w:val="center"/>
              <w:rPr>
                <w:rFonts w:ascii="Times New Roman" w:eastAsia="Times New Roman" w:hAnsi="Times New Roman" w:cs="Times New Roman"/>
                <w:sz w:val="26"/>
                <w:szCs w:val="26"/>
                <w:lang w:eastAsia="fr-FR"/>
              </w:rPr>
            </w:pPr>
            <w:r w:rsidRPr="00641902">
              <w:rPr>
                <w:rFonts w:ascii="Times New Roman" w:eastAsia="Times New Roman" w:hAnsi="Times New Roman" w:cs="Times New Roman"/>
                <w:sz w:val="26"/>
                <w:szCs w:val="26"/>
                <w:lang w:eastAsia="fr-FR"/>
              </w:rPr>
              <w:lastRenderedPageBreak/>
              <w:t>24/06/2025</w:t>
            </w:r>
          </w:p>
        </w:tc>
        <w:tc>
          <w:tcPr>
            <w:tcW w:w="1359" w:type="dxa"/>
            <w:tcBorders>
              <w:top w:val="nil"/>
              <w:left w:val="nil"/>
              <w:bottom w:val="single" w:sz="4" w:space="0" w:color="auto"/>
              <w:right w:val="single" w:sz="4" w:space="0" w:color="auto"/>
            </w:tcBorders>
            <w:shd w:val="clear" w:color="auto" w:fill="auto"/>
            <w:noWrap/>
            <w:vAlign w:val="center"/>
            <w:hideMark/>
          </w:tcPr>
          <w:p w14:paraId="413E1077" w14:textId="77777777" w:rsidR="00641902" w:rsidRPr="00641902" w:rsidRDefault="00641902" w:rsidP="00641902">
            <w:pPr>
              <w:suppressAutoHyphens w:val="0"/>
              <w:spacing w:before="0" w:after="0"/>
              <w:jc w:val="center"/>
              <w:rPr>
                <w:rFonts w:ascii="Times New Roman" w:eastAsia="Times New Roman" w:hAnsi="Times New Roman" w:cs="Times New Roman"/>
                <w:sz w:val="26"/>
                <w:szCs w:val="26"/>
                <w:lang w:eastAsia="fr-FR"/>
              </w:rPr>
            </w:pPr>
            <w:r w:rsidRPr="00641902">
              <w:rPr>
                <w:rFonts w:ascii="Times New Roman" w:eastAsia="Times New Roman" w:hAnsi="Times New Roman" w:cs="Times New Roman"/>
                <w:sz w:val="26"/>
                <w:szCs w:val="26"/>
                <w:lang w:eastAsia="fr-FR"/>
              </w:rPr>
              <w:t>/0293</w:t>
            </w:r>
          </w:p>
        </w:tc>
        <w:tc>
          <w:tcPr>
            <w:tcW w:w="1496" w:type="dxa"/>
            <w:tcBorders>
              <w:top w:val="nil"/>
              <w:left w:val="nil"/>
              <w:bottom w:val="single" w:sz="4" w:space="0" w:color="auto"/>
              <w:right w:val="single" w:sz="4" w:space="0" w:color="auto"/>
            </w:tcBorders>
            <w:shd w:val="clear" w:color="auto" w:fill="auto"/>
            <w:noWrap/>
            <w:vAlign w:val="center"/>
            <w:hideMark/>
          </w:tcPr>
          <w:p w14:paraId="050A8EE2" w14:textId="77777777" w:rsidR="00641902" w:rsidRPr="00641902" w:rsidRDefault="00641902" w:rsidP="00641902">
            <w:pPr>
              <w:suppressAutoHyphens w:val="0"/>
              <w:spacing w:before="0" w:after="0"/>
              <w:jc w:val="center"/>
              <w:rPr>
                <w:rFonts w:ascii="Times New Roman" w:eastAsia="Times New Roman" w:hAnsi="Times New Roman" w:cs="Times New Roman"/>
                <w:sz w:val="26"/>
                <w:szCs w:val="26"/>
                <w:lang w:eastAsia="fr-FR"/>
              </w:rPr>
            </w:pPr>
            <w:r w:rsidRPr="00641902">
              <w:rPr>
                <w:rFonts w:ascii="Times New Roman" w:eastAsia="Times New Roman" w:hAnsi="Times New Roman" w:cs="Times New Roman"/>
                <w:sz w:val="26"/>
                <w:szCs w:val="26"/>
                <w:lang w:eastAsia="fr-FR"/>
              </w:rPr>
              <w:t>YD41PP005</w:t>
            </w:r>
          </w:p>
        </w:tc>
        <w:tc>
          <w:tcPr>
            <w:tcW w:w="3162" w:type="dxa"/>
            <w:tcBorders>
              <w:top w:val="nil"/>
              <w:left w:val="nil"/>
              <w:bottom w:val="single" w:sz="4" w:space="0" w:color="auto"/>
              <w:right w:val="single" w:sz="4" w:space="0" w:color="auto"/>
            </w:tcBorders>
            <w:shd w:val="clear" w:color="auto" w:fill="auto"/>
            <w:vAlign w:val="center"/>
            <w:hideMark/>
          </w:tcPr>
          <w:p w14:paraId="01182BED" w14:textId="77777777" w:rsidR="00641902" w:rsidRPr="00641902" w:rsidRDefault="00641902" w:rsidP="00641902">
            <w:pPr>
              <w:suppressAutoHyphens w:val="0"/>
              <w:spacing w:before="0" w:after="0"/>
              <w:jc w:val="left"/>
              <w:rPr>
                <w:rFonts w:ascii="Times New Roman" w:eastAsia="Times New Roman" w:hAnsi="Times New Roman" w:cs="Times New Roman"/>
                <w:sz w:val="26"/>
                <w:szCs w:val="26"/>
                <w:lang w:eastAsia="fr-FR"/>
              </w:rPr>
            </w:pPr>
            <w:r w:rsidRPr="00641902">
              <w:rPr>
                <w:rFonts w:ascii="Times New Roman" w:eastAsia="Times New Roman" w:hAnsi="Times New Roman" w:cs="Times New Roman"/>
                <w:sz w:val="26"/>
                <w:szCs w:val="26"/>
                <w:lang w:eastAsia="fr-FR"/>
              </w:rPr>
              <w:t>CLIENT DIVERS DORIMENE</w:t>
            </w:r>
          </w:p>
        </w:tc>
        <w:tc>
          <w:tcPr>
            <w:tcW w:w="1335" w:type="dxa"/>
            <w:tcBorders>
              <w:top w:val="nil"/>
              <w:left w:val="nil"/>
              <w:bottom w:val="single" w:sz="4" w:space="0" w:color="auto"/>
              <w:right w:val="single" w:sz="4" w:space="0" w:color="auto"/>
            </w:tcBorders>
            <w:shd w:val="clear" w:color="auto" w:fill="auto"/>
            <w:noWrap/>
            <w:vAlign w:val="center"/>
            <w:hideMark/>
          </w:tcPr>
          <w:p w14:paraId="1759E2F0" w14:textId="77777777" w:rsidR="00641902" w:rsidRPr="00641902" w:rsidRDefault="00641902" w:rsidP="00641902">
            <w:pPr>
              <w:suppressAutoHyphens w:val="0"/>
              <w:spacing w:before="0" w:after="0"/>
              <w:jc w:val="center"/>
              <w:rPr>
                <w:rFonts w:ascii="Times New Roman" w:eastAsia="Times New Roman" w:hAnsi="Times New Roman" w:cs="Times New Roman"/>
                <w:sz w:val="26"/>
                <w:szCs w:val="26"/>
                <w:lang w:eastAsia="fr-FR"/>
              </w:rPr>
            </w:pPr>
            <w:r w:rsidRPr="00641902">
              <w:rPr>
                <w:rFonts w:ascii="Times New Roman" w:eastAsia="Times New Roman" w:hAnsi="Times New Roman" w:cs="Times New Roman"/>
                <w:sz w:val="26"/>
                <w:szCs w:val="26"/>
                <w:lang w:eastAsia="fr-FR"/>
              </w:rPr>
              <w:t>RA100001</w:t>
            </w:r>
          </w:p>
        </w:tc>
        <w:tc>
          <w:tcPr>
            <w:tcW w:w="3485" w:type="dxa"/>
            <w:tcBorders>
              <w:top w:val="nil"/>
              <w:left w:val="nil"/>
              <w:bottom w:val="single" w:sz="4" w:space="0" w:color="auto"/>
              <w:right w:val="single" w:sz="4" w:space="0" w:color="auto"/>
            </w:tcBorders>
            <w:shd w:val="clear" w:color="auto" w:fill="auto"/>
            <w:noWrap/>
            <w:vAlign w:val="center"/>
            <w:hideMark/>
          </w:tcPr>
          <w:p w14:paraId="6E63E1BC" w14:textId="77777777" w:rsidR="00641902" w:rsidRPr="00641902" w:rsidRDefault="00641902" w:rsidP="00641902">
            <w:pPr>
              <w:suppressAutoHyphens w:val="0"/>
              <w:spacing w:before="0" w:after="0"/>
              <w:jc w:val="left"/>
              <w:rPr>
                <w:rFonts w:ascii="Times New Roman" w:eastAsia="Times New Roman" w:hAnsi="Times New Roman" w:cs="Times New Roman"/>
                <w:sz w:val="26"/>
                <w:szCs w:val="26"/>
                <w:lang w:eastAsia="fr-FR"/>
              </w:rPr>
            </w:pPr>
            <w:r w:rsidRPr="00641902">
              <w:rPr>
                <w:rFonts w:ascii="Times New Roman" w:eastAsia="Times New Roman" w:hAnsi="Times New Roman" w:cs="Times New Roman"/>
                <w:sz w:val="26"/>
                <w:szCs w:val="26"/>
                <w:lang w:eastAsia="fr-FR"/>
              </w:rPr>
              <w:t>HUILE CEL'OR 1L CT 15</w:t>
            </w:r>
          </w:p>
        </w:tc>
        <w:tc>
          <w:tcPr>
            <w:tcW w:w="1043" w:type="dxa"/>
            <w:tcBorders>
              <w:top w:val="nil"/>
              <w:left w:val="nil"/>
              <w:bottom w:val="single" w:sz="4" w:space="0" w:color="auto"/>
              <w:right w:val="single" w:sz="4" w:space="0" w:color="auto"/>
            </w:tcBorders>
            <w:shd w:val="clear" w:color="auto" w:fill="auto"/>
            <w:noWrap/>
            <w:vAlign w:val="center"/>
            <w:hideMark/>
          </w:tcPr>
          <w:p w14:paraId="08D7D8C2" w14:textId="77777777" w:rsidR="00641902" w:rsidRPr="00641902" w:rsidRDefault="00641902" w:rsidP="00641902">
            <w:pPr>
              <w:suppressAutoHyphens w:val="0"/>
              <w:spacing w:before="0" w:after="0"/>
              <w:jc w:val="center"/>
              <w:rPr>
                <w:rFonts w:ascii="Times New Roman" w:eastAsia="Times New Roman" w:hAnsi="Times New Roman" w:cs="Times New Roman"/>
                <w:sz w:val="26"/>
                <w:szCs w:val="26"/>
                <w:lang w:eastAsia="fr-FR"/>
              </w:rPr>
            </w:pPr>
            <w:r w:rsidRPr="00641902">
              <w:rPr>
                <w:rFonts w:ascii="Times New Roman" w:eastAsia="Times New Roman" w:hAnsi="Times New Roman" w:cs="Times New Roman"/>
                <w:sz w:val="26"/>
                <w:szCs w:val="26"/>
                <w:lang w:eastAsia="fr-FR"/>
              </w:rPr>
              <w:t>4</w:t>
            </w:r>
          </w:p>
        </w:tc>
        <w:tc>
          <w:tcPr>
            <w:tcW w:w="1304" w:type="dxa"/>
            <w:tcBorders>
              <w:top w:val="nil"/>
              <w:left w:val="nil"/>
              <w:bottom w:val="single" w:sz="4" w:space="0" w:color="auto"/>
              <w:right w:val="single" w:sz="4" w:space="0" w:color="auto"/>
            </w:tcBorders>
            <w:shd w:val="clear" w:color="auto" w:fill="auto"/>
            <w:noWrap/>
            <w:vAlign w:val="center"/>
            <w:hideMark/>
          </w:tcPr>
          <w:p w14:paraId="5BA3321D" w14:textId="77777777" w:rsidR="00641902" w:rsidRPr="00641902" w:rsidRDefault="00641902" w:rsidP="00641902">
            <w:pPr>
              <w:suppressAutoHyphens w:val="0"/>
              <w:spacing w:before="0" w:after="0"/>
              <w:jc w:val="center"/>
              <w:rPr>
                <w:rFonts w:ascii="Times New Roman" w:eastAsia="Times New Roman" w:hAnsi="Times New Roman" w:cs="Times New Roman"/>
                <w:sz w:val="26"/>
                <w:szCs w:val="26"/>
                <w:lang w:eastAsia="fr-FR"/>
              </w:rPr>
            </w:pPr>
            <w:r w:rsidRPr="00641902">
              <w:rPr>
                <w:rFonts w:ascii="Times New Roman" w:eastAsia="Times New Roman" w:hAnsi="Times New Roman" w:cs="Times New Roman"/>
                <w:sz w:val="26"/>
                <w:szCs w:val="26"/>
                <w:lang w:eastAsia="fr-FR"/>
              </w:rPr>
              <w:t>20 000</w:t>
            </w:r>
          </w:p>
        </w:tc>
        <w:tc>
          <w:tcPr>
            <w:tcW w:w="1338" w:type="dxa"/>
            <w:tcBorders>
              <w:top w:val="nil"/>
              <w:left w:val="nil"/>
              <w:bottom w:val="single" w:sz="4" w:space="0" w:color="auto"/>
              <w:right w:val="single" w:sz="4" w:space="0" w:color="auto"/>
            </w:tcBorders>
            <w:shd w:val="clear" w:color="auto" w:fill="auto"/>
            <w:noWrap/>
            <w:vAlign w:val="center"/>
            <w:hideMark/>
          </w:tcPr>
          <w:p w14:paraId="1EC65FC0" w14:textId="77777777" w:rsidR="00641902" w:rsidRPr="00641902" w:rsidRDefault="00641902" w:rsidP="00641902">
            <w:pPr>
              <w:suppressAutoHyphens w:val="0"/>
              <w:spacing w:before="0" w:after="0"/>
              <w:jc w:val="center"/>
              <w:rPr>
                <w:rFonts w:ascii="Times New Roman" w:eastAsia="Times New Roman" w:hAnsi="Times New Roman" w:cs="Times New Roman"/>
                <w:sz w:val="26"/>
                <w:szCs w:val="26"/>
                <w:lang w:eastAsia="fr-FR"/>
              </w:rPr>
            </w:pPr>
            <w:r w:rsidRPr="00641902">
              <w:rPr>
                <w:rFonts w:ascii="Times New Roman" w:eastAsia="Times New Roman" w:hAnsi="Times New Roman" w:cs="Times New Roman"/>
                <w:sz w:val="26"/>
                <w:szCs w:val="26"/>
                <w:lang w:eastAsia="fr-FR"/>
              </w:rPr>
              <w:t>80 000</w:t>
            </w:r>
          </w:p>
        </w:tc>
      </w:tr>
      <w:tr w:rsidR="00641902" w:rsidRPr="00641902" w14:paraId="61ECBBE3" w14:textId="77777777" w:rsidTr="00641902">
        <w:trPr>
          <w:trHeight w:val="330"/>
        </w:trPr>
        <w:tc>
          <w:tcPr>
            <w:tcW w:w="1491" w:type="dxa"/>
            <w:tcBorders>
              <w:top w:val="nil"/>
              <w:left w:val="single" w:sz="4" w:space="0" w:color="auto"/>
              <w:bottom w:val="single" w:sz="4" w:space="0" w:color="auto"/>
              <w:right w:val="single" w:sz="4" w:space="0" w:color="auto"/>
            </w:tcBorders>
            <w:shd w:val="clear" w:color="auto" w:fill="auto"/>
            <w:noWrap/>
            <w:vAlign w:val="center"/>
            <w:hideMark/>
          </w:tcPr>
          <w:p w14:paraId="1FC69155" w14:textId="77777777" w:rsidR="00641902" w:rsidRPr="00641902" w:rsidRDefault="00641902" w:rsidP="00641902">
            <w:pPr>
              <w:suppressAutoHyphens w:val="0"/>
              <w:spacing w:before="0" w:after="0"/>
              <w:jc w:val="center"/>
              <w:rPr>
                <w:rFonts w:ascii="Times New Roman" w:eastAsia="Times New Roman" w:hAnsi="Times New Roman" w:cs="Times New Roman"/>
                <w:sz w:val="26"/>
                <w:szCs w:val="26"/>
                <w:lang w:eastAsia="fr-FR"/>
              </w:rPr>
            </w:pPr>
            <w:r w:rsidRPr="00641902">
              <w:rPr>
                <w:rFonts w:ascii="Times New Roman" w:eastAsia="Times New Roman" w:hAnsi="Times New Roman" w:cs="Times New Roman"/>
                <w:sz w:val="26"/>
                <w:szCs w:val="26"/>
                <w:lang w:eastAsia="fr-FR"/>
              </w:rPr>
              <w:t>27/06/2025</w:t>
            </w:r>
          </w:p>
        </w:tc>
        <w:tc>
          <w:tcPr>
            <w:tcW w:w="1359" w:type="dxa"/>
            <w:tcBorders>
              <w:top w:val="nil"/>
              <w:left w:val="nil"/>
              <w:bottom w:val="single" w:sz="4" w:space="0" w:color="auto"/>
              <w:right w:val="single" w:sz="4" w:space="0" w:color="auto"/>
            </w:tcBorders>
            <w:shd w:val="clear" w:color="auto" w:fill="auto"/>
            <w:vAlign w:val="center"/>
            <w:hideMark/>
          </w:tcPr>
          <w:p w14:paraId="1FC2229A" w14:textId="77777777" w:rsidR="00641902" w:rsidRPr="00641902" w:rsidRDefault="00641902" w:rsidP="00641902">
            <w:pPr>
              <w:suppressAutoHyphens w:val="0"/>
              <w:spacing w:before="0" w:after="0"/>
              <w:jc w:val="center"/>
              <w:rPr>
                <w:rFonts w:ascii="Times New Roman" w:eastAsia="Times New Roman" w:hAnsi="Times New Roman" w:cs="Times New Roman"/>
                <w:sz w:val="26"/>
                <w:szCs w:val="26"/>
                <w:lang w:eastAsia="fr-FR"/>
              </w:rPr>
            </w:pPr>
            <w:r w:rsidRPr="00641902">
              <w:rPr>
                <w:rFonts w:ascii="Times New Roman" w:eastAsia="Times New Roman" w:hAnsi="Times New Roman" w:cs="Times New Roman"/>
                <w:sz w:val="26"/>
                <w:szCs w:val="26"/>
                <w:lang w:eastAsia="fr-FR"/>
              </w:rPr>
              <w:t>/0310</w:t>
            </w:r>
          </w:p>
        </w:tc>
        <w:tc>
          <w:tcPr>
            <w:tcW w:w="1496" w:type="dxa"/>
            <w:tcBorders>
              <w:top w:val="nil"/>
              <w:left w:val="nil"/>
              <w:bottom w:val="single" w:sz="4" w:space="0" w:color="auto"/>
              <w:right w:val="single" w:sz="4" w:space="0" w:color="auto"/>
            </w:tcBorders>
            <w:shd w:val="clear" w:color="auto" w:fill="auto"/>
            <w:noWrap/>
            <w:vAlign w:val="center"/>
            <w:hideMark/>
          </w:tcPr>
          <w:p w14:paraId="75B634AD" w14:textId="77777777" w:rsidR="00641902" w:rsidRPr="00641902" w:rsidRDefault="00641902" w:rsidP="00641902">
            <w:pPr>
              <w:suppressAutoHyphens w:val="0"/>
              <w:spacing w:before="0" w:after="0"/>
              <w:jc w:val="center"/>
              <w:rPr>
                <w:rFonts w:ascii="Times New Roman" w:eastAsia="Times New Roman" w:hAnsi="Times New Roman" w:cs="Times New Roman"/>
                <w:sz w:val="26"/>
                <w:szCs w:val="26"/>
                <w:lang w:eastAsia="fr-FR"/>
              </w:rPr>
            </w:pPr>
            <w:r w:rsidRPr="00641902">
              <w:rPr>
                <w:rFonts w:ascii="Times New Roman" w:eastAsia="Times New Roman" w:hAnsi="Times New Roman" w:cs="Times New Roman"/>
                <w:sz w:val="26"/>
                <w:szCs w:val="26"/>
                <w:lang w:eastAsia="fr-FR"/>
              </w:rPr>
              <w:t>YD41PP005</w:t>
            </w:r>
          </w:p>
        </w:tc>
        <w:tc>
          <w:tcPr>
            <w:tcW w:w="3162" w:type="dxa"/>
            <w:tcBorders>
              <w:top w:val="nil"/>
              <w:left w:val="nil"/>
              <w:bottom w:val="single" w:sz="4" w:space="0" w:color="auto"/>
              <w:right w:val="single" w:sz="4" w:space="0" w:color="auto"/>
            </w:tcBorders>
            <w:shd w:val="clear" w:color="auto" w:fill="auto"/>
            <w:vAlign w:val="center"/>
            <w:hideMark/>
          </w:tcPr>
          <w:p w14:paraId="6A0FBCAB" w14:textId="77777777" w:rsidR="00641902" w:rsidRPr="00641902" w:rsidRDefault="00641902" w:rsidP="00641902">
            <w:pPr>
              <w:suppressAutoHyphens w:val="0"/>
              <w:spacing w:before="0" w:after="0"/>
              <w:jc w:val="left"/>
              <w:rPr>
                <w:rFonts w:ascii="Times New Roman" w:eastAsia="Times New Roman" w:hAnsi="Times New Roman" w:cs="Times New Roman"/>
                <w:sz w:val="26"/>
                <w:szCs w:val="26"/>
                <w:lang w:eastAsia="fr-FR"/>
              </w:rPr>
            </w:pPr>
            <w:r w:rsidRPr="00641902">
              <w:rPr>
                <w:rFonts w:ascii="Times New Roman" w:eastAsia="Times New Roman" w:hAnsi="Times New Roman" w:cs="Times New Roman"/>
                <w:sz w:val="26"/>
                <w:szCs w:val="26"/>
                <w:lang w:eastAsia="fr-FR"/>
              </w:rPr>
              <w:t>CLIENT DIVERS DORIMENE</w:t>
            </w:r>
          </w:p>
        </w:tc>
        <w:tc>
          <w:tcPr>
            <w:tcW w:w="1335" w:type="dxa"/>
            <w:tcBorders>
              <w:top w:val="nil"/>
              <w:left w:val="nil"/>
              <w:bottom w:val="single" w:sz="4" w:space="0" w:color="auto"/>
              <w:right w:val="single" w:sz="4" w:space="0" w:color="auto"/>
            </w:tcBorders>
            <w:shd w:val="clear" w:color="auto" w:fill="auto"/>
            <w:noWrap/>
            <w:vAlign w:val="center"/>
            <w:hideMark/>
          </w:tcPr>
          <w:p w14:paraId="78C5D4A5" w14:textId="77777777" w:rsidR="00641902" w:rsidRPr="00641902" w:rsidRDefault="00641902" w:rsidP="00641902">
            <w:pPr>
              <w:suppressAutoHyphens w:val="0"/>
              <w:spacing w:before="0" w:after="0"/>
              <w:jc w:val="center"/>
              <w:rPr>
                <w:rFonts w:ascii="Times New Roman" w:eastAsia="Times New Roman" w:hAnsi="Times New Roman" w:cs="Times New Roman"/>
                <w:sz w:val="26"/>
                <w:szCs w:val="26"/>
                <w:lang w:eastAsia="fr-FR"/>
              </w:rPr>
            </w:pPr>
            <w:r w:rsidRPr="00641902">
              <w:rPr>
                <w:rFonts w:ascii="Times New Roman" w:eastAsia="Times New Roman" w:hAnsi="Times New Roman" w:cs="Times New Roman"/>
                <w:sz w:val="26"/>
                <w:szCs w:val="26"/>
                <w:lang w:eastAsia="fr-FR"/>
              </w:rPr>
              <w:t>RA100003</w:t>
            </w:r>
          </w:p>
        </w:tc>
        <w:tc>
          <w:tcPr>
            <w:tcW w:w="3485" w:type="dxa"/>
            <w:tcBorders>
              <w:top w:val="nil"/>
              <w:left w:val="nil"/>
              <w:bottom w:val="single" w:sz="4" w:space="0" w:color="auto"/>
              <w:right w:val="single" w:sz="4" w:space="0" w:color="auto"/>
            </w:tcBorders>
            <w:shd w:val="clear" w:color="auto" w:fill="auto"/>
            <w:noWrap/>
            <w:vAlign w:val="center"/>
            <w:hideMark/>
          </w:tcPr>
          <w:p w14:paraId="587BA6B1" w14:textId="77777777" w:rsidR="00641902" w:rsidRPr="00641902" w:rsidRDefault="00641902" w:rsidP="00641902">
            <w:pPr>
              <w:suppressAutoHyphens w:val="0"/>
              <w:spacing w:before="0" w:after="0"/>
              <w:jc w:val="left"/>
              <w:rPr>
                <w:rFonts w:ascii="Times New Roman" w:eastAsia="Times New Roman" w:hAnsi="Times New Roman" w:cs="Times New Roman"/>
                <w:sz w:val="26"/>
                <w:szCs w:val="26"/>
                <w:lang w:eastAsia="fr-FR"/>
              </w:rPr>
            </w:pPr>
            <w:r w:rsidRPr="00641902">
              <w:rPr>
                <w:rFonts w:ascii="Times New Roman" w:eastAsia="Times New Roman" w:hAnsi="Times New Roman" w:cs="Times New Roman"/>
                <w:sz w:val="26"/>
                <w:szCs w:val="26"/>
                <w:lang w:eastAsia="fr-FR"/>
              </w:rPr>
              <w:t>HUILE CEL'OR BIDON 20L</w:t>
            </w:r>
          </w:p>
        </w:tc>
        <w:tc>
          <w:tcPr>
            <w:tcW w:w="1043" w:type="dxa"/>
            <w:tcBorders>
              <w:top w:val="nil"/>
              <w:left w:val="nil"/>
              <w:bottom w:val="single" w:sz="4" w:space="0" w:color="auto"/>
              <w:right w:val="single" w:sz="4" w:space="0" w:color="auto"/>
            </w:tcBorders>
            <w:shd w:val="clear" w:color="auto" w:fill="auto"/>
            <w:noWrap/>
            <w:vAlign w:val="center"/>
            <w:hideMark/>
          </w:tcPr>
          <w:p w14:paraId="1AB6ABBF" w14:textId="77777777" w:rsidR="00641902" w:rsidRPr="00641902" w:rsidRDefault="00641902" w:rsidP="00641902">
            <w:pPr>
              <w:suppressAutoHyphens w:val="0"/>
              <w:spacing w:before="0" w:after="0"/>
              <w:jc w:val="center"/>
              <w:rPr>
                <w:rFonts w:ascii="Times New Roman" w:eastAsia="Times New Roman" w:hAnsi="Times New Roman" w:cs="Times New Roman"/>
                <w:sz w:val="26"/>
                <w:szCs w:val="26"/>
                <w:lang w:eastAsia="fr-FR"/>
              </w:rPr>
            </w:pPr>
            <w:r w:rsidRPr="00641902">
              <w:rPr>
                <w:rFonts w:ascii="Times New Roman" w:eastAsia="Times New Roman" w:hAnsi="Times New Roman" w:cs="Times New Roman"/>
                <w:sz w:val="26"/>
                <w:szCs w:val="26"/>
                <w:lang w:eastAsia="fr-FR"/>
              </w:rPr>
              <w:t>2</w:t>
            </w:r>
          </w:p>
        </w:tc>
        <w:tc>
          <w:tcPr>
            <w:tcW w:w="1304" w:type="dxa"/>
            <w:tcBorders>
              <w:top w:val="nil"/>
              <w:left w:val="nil"/>
              <w:bottom w:val="single" w:sz="4" w:space="0" w:color="auto"/>
              <w:right w:val="single" w:sz="4" w:space="0" w:color="auto"/>
            </w:tcBorders>
            <w:shd w:val="clear" w:color="auto" w:fill="auto"/>
            <w:noWrap/>
            <w:vAlign w:val="center"/>
            <w:hideMark/>
          </w:tcPr>
          <w:p w14:paraId="6CE770E3" w14:textId="77777777" w:rsidR="00641902" w:rsidRPr="00641902" w:rsidRDefault="00641902" w:rsidP="00641902">
            <w:pPr>
              <w:suppressAutoHyphens w:val="0"/>
              <w:spacing w:before="0" w:after="0"/>
              <w:jc w:val="center"/>
              <w:rPr>
                <w:rFonts w:ascii="Times New Roman" w:eastAsia="Times New Roman" w:hAnsi="Times New Roman" w:cs="Times New Roman"/>
                <w:sz w:val="26"/>
                <w:szCs w:val="26"/>
                <w:lang w:eastAsia="fr-FR"/>
              </w:rPr>
            </w:pPr>
            <w:r w:rsidRPr="00641902">
              <w:rPr>
                <w:rFonts w:ascii="Times New Roman" w:eastAsia="Times New Roman" w:hAnsi="Times New Roman" w:cs="Times New Roman"/>
                <w:sz w:val="26"/>
                <w:szCs w:val="26"/>
                <w:lang w:eastAsia="fr-FR"/>
              </w:rPr>
              <w:t>26 000</w:t>
            </w:r>
          </w:p>
        </w:tc>
        <w:tc>
          <w:tcPr>
            <w:tcW w:w="1338" w:type="dxa"/>
            <w:tcBorders>
              <w:top w:val="nil"/>
              <w:left w:val="nil"/>
              <w:bottom w:val="single" w:sz="4" w:space="0" w:color="auto"/>
              <w:right w:val="single" w:sz="4" w:space="0" w:color="auto"/>
            </w:tcBorders>
            <w:shd w:val="clear" w:color="auto" w:fill="auto"/>
            <w:noWrap/>
            <w:vAlign w:val="center"/>
            <w:hideMark/>
          </w:tcPr>
          <w:p w14:paraId="05E29EA4" w14:textId="77777777" w:rsidR="00641902" w:rsidRPr="00641902" w:rsidRDefault="00641902" w:rsidP="00641902">
            <w:pPr>
              <w:suppressAutoHyphens w:val="0"/>
              <w:spacing w:before="0" w:after="0"/>
              <w:jc w:val="center"/>
              <w:rPr>
                <w:rFonts w:ascii="Times New Roman" w:eastAsia="Times New Roman" w:hAnsi="Times New Roman" w:cs="Times New Roman"/>
                <w:sz w:val="26"/>
                <w:szCs w:val="26"/>
                <w:lang w:eastAsia="fr-FR"/>
              </w:rPr>
            </w:pPr>
            <w:r w:rsidRPr="00641902">
              <w:rPr>
                <w:rFonts w:ascii="Times New Roman" w:eastAsia="Times New Roman" w:hAnsi="Times New Roman" w:cs="Times New Roman"/>
                <w:sz w:val="26"/>
                <w:szCs w:val="26"/>
                <w:lang w:eastAsia="fr-FR"/>
              </w:rPr>
              <w:t>52 000</w:t>
            </w:r>
          </w:p>
        </w:tc>
      </w:tr>
      <w:tr w:rsidR="00641902" w:rsidRPr="00641902" w14:paraId="737CF31F" w14:textId="77777777" w:rsidTr="00641902">
        <w:trPr>
          <w:trHeight w:val="330"/>
        </w:trPr>
        <w:tc>
          <w:tcPr>
            <w:tcW w:w="1491" w:type="dxa"/>
            <w:tcBorders>
              <w:top w:val="nil"/>
              <w:left w:val="single" w:sz="4" w:space="0" w:color="auto"/>
              <w:bottom w:val="single" w:sz="4" w:space="0" w:color="auto"/>
              <w:right w:val="single" w:sz="4" w:space="0" w:color="auto"/>
            </w:tcBorders>
            <w:shd w:val="clear" w:color="auto" w:fill="auto"/>
            <w:noWrap/>
            <w:vAlign w:val="center"/>
            <w:hideMark/>
          </w:tcPr>
          <w:p w14:paraId="51F0EA27" w14:textId="77777777" w:rsidR="00641902" w:rsidRPr="00641902" w:rsidRDefault="00641902" w:rsidP="00641902">
            <w:pPr>
              <w:suppressAutoHyphens w:val="0"/>
              <w:spacing w:before="0" w:after="0"/>
              <w:jc w:val="center"/>
              <w:rPr>
                <w:rFonts w:ascii="Times New Roman" w:eastAsia="Times New Roman" w:hAnsi="Times New Roman" w:cs="Times New Roman"/>
                <w:sz w:val="26"/>
                <w:szCs w:val="26"/>
                <w:lang w:eastAsia="fr-FR"/>
              </w:rPr>
            </w:pPr>
            <w:r w:rsidRPr="00641902">
              <w:rPr>
                <w:rFonts w:ascii="Times New Roman" w:eastAsia="Times New Roman" w:hAnsi="Times New Roman" w:cs="Times New Roman"/>
                <w:sz w:val="26"/>
                <w:szCs w:val="26"/>
                <w:lang w:eastAsia="fr-FR"/>
              </w:rPr>
              <w:t>28/06/2025</w:t>
            </w:r>
          </w:p>
        </w:tc>
        <w:tc>
          <w:tcPr>
            <w:tcW w:w="1359" w:type="dxa"/>
            <w:tcBorders>
              <w:top w:val="nil"/>
              <w:left w:val="nil"/>
              <w:bottom w:val="single" w:sz="4" w:space="0" w:color="auto"/>
              <w:right w:val="single" w:sz="4" w:space="0" w:color="auto"/>
            </w:tcBorders>
            <w:shd w:val="clear" w:color="auto" w:fill="auto"/>
            <w:vAlign w:val="center"/>
            <w:hideMark/>
          </w:tcPr>
          <w:p w14:paraId="2253A938" w14:textId="77777777" w:rsidR="00641902" w:rsidRPr="00641902" w:rsidRDefault="00641902" w:rsidP="00641902">
            <w:pPr>
              <w:suppressAutoHyphens w:val="0"/>
              <w:spacing w:before="0" w:after="0"/>
              <w:jc w:val="center"/>
              <w:rPr>
                <w:rFonts w:ascii="Times New Roman" w:eastAsia="Times New Roman" w:hAnsi="Times New Roman" w:cs="Times New Roman"/>
                <w:sz w:val="26"/>
                <w:szCs w:val="26"/>
                <w:lang w:eastAsia="fr-FR"/>
              </w:rPr>
            </w:pPr>
            <w:r w:rsidRPr="00641902">
              <w:rPr>
                <w:rFonts w:ascii="Times New Roman" w:eastAsia="Times New Roman" w:hAnsi="Times New Roman" w:cs="Times New Roman"/>
                <w:sz w:val="26"/>
                <w:szCs w:val="26"/>
                <w:lang w:eastAsia="fr-FR"/>
              </w:rPr>
              <w:t>/0322</w:t>
            </w:r>
          </w:p>
        </w:tc>
        <w:tc>
          <w:tcPr>
            <w:tcW w:w="1496" w:type="dxa"/>
            <w:tcBorders>
              <w:top w:val="nil"/>
              <w:left w:val="nil"/>
              <w:bottom w:val="single" w:sz="4" w:space="0" w:color="auto"/>
              <w:right w:val="single" w:sz="4" w:space="0" w:color="auto"/>
            </w:tcBorders>
            <w:shd w:val="clear" w:color="auto" w:fill="auto"/>
            <w:noWrap/>
            <w:vAlign w:val="center"/>
            <w:hideMark/>
          </w:tcPr>
          <w:p w14:paraId="7E8F9505" w14:textId="77777777" w:rsidR="00641902" w:rsidRPr="00641902" w:rsidRDefault="00641902" w:rsidP="00641902">
            <w:pPr>
              <w:suppressAutoHyphens w:val="0"/>
              <w:spacing w:before="0" w:after="0"/>
              <w:jc w:val="center"/>
              <w:rPr>
                <w:rFonts w:ascii="Times New Roman" w:eastAsia="Times New Roman" w:hAnsi="Times New Roman" w:cs="Times New Roman"/>
                <w:sz w:val="26"/>
                <w:szCs w:val="26"/>
                <w:lang w:eastAsia="fr-FR"/>
              </w:rPr>
            </w:pPr>
            <w:r w:rsidRPr="00641902">
              <w:rPr>
                <w:rFonts w:ascii="Times New Roman" w:eastAsia="Times New Roman" w:hAnsi="Times New Roman" w:cs="Times New Roman"/>
                <w:sz w:val="26"/>
                <w:szCs w:val="26"/>
                <w:lang w:eastAsia="fr-FR"/>
              </w:rPr>
              <w:t>YD41PP005</w:t>
            </w:r>
          </w:p>
        </w:tc>
        <w:tc>
          <w:tcPr>
            <w:tcW w:w="3162" w:type="dxa"/>
            <w:tcBorders>
              <w:top w:val="nil"/>
              <w:left w:val="nil"/>
              <w:bottom w:val="single" w:sz="4" w:space="0" w:color="auto"/>
              <w:right w:val="single" w:sz="4" w:space="0" w:color="auto"/>
            </w:tcBorders>
            <w:shd w:val="clear" w:color="auto" w:fill="auto"/>
            <w:vAlign w:val="center"/>
            <w:hideMark/>
          </w:tcPr>
          <w:p w14:paraId="6554CC30" w14:textId="77777777" w:rsidR="00641902" w:rsidRPr="00641902" w:rsidRDefault="00641902" w:rsidP="00641902">
            <w:pPr>
              <w:suppressAutoHyphens w:val="0"/>
              <w:spacing w:before="0" w:after="0"/>
              <w:jc w:val="left"/>
              <w:rPr>
                <w:rFonts w:ascii="Times New Roman" w:eastAsia="Times New Roman" w:hAnsi="Times New Roman" w:cs="Times New Roman"/>
                <w:sz w:val="26"/>
                <w:szCs w:val="26"/>
                <w:lang w:eastAsia="fr-FR"/>
              </w:rPr>
            </w:pPr>
            <w:r w:rsidRPr="00641902">
              <w:rPr>
                <w:rFonts w:ascii="Times New Roman" w:eastAsia="Times New Roman" w:hAnsi="Times New Roman" w:cs="Times New Roman"/>
                <w:sz w:val="26"/>
                <w:szCs w:val="26"/>
                <w:lang w:eastAsia="fr-FR"/>
              </w:rPr>
              <w:t>CLIENT DIVERS DORIMENE</w:t>
            </w:r>
          </w:p>
        </w:tc>
        <w:tc>
          <w:tcPr>
            <w:tcW w:w="1335" w:type="dxa"/>
            <w:tcBorders>
              <w:top w:val="nil"/>
              <w:left w:val="nil"/>
              <w:bottom w:val="single" w:sz="4" w:space="0" w:color="auto"/>
              <w:right w:val="single" w:sz="4" w:space="0" w:color="auto"/>
            </w:tcBorders>
            <w:shd w:val="clear" w:color="auto" w:fill="auto"/>
            <w:noWrap/>
            <w:vAlign w:val="center"/>
            <w:hideMark/>
          </w:tcPr>
          <w:p w14:paraId="012A3285" w14:textId="77777777" w:rsidR="00641902" w:rsidRPr="00641902" w:rsidRDefault="00641902" w:rsidP="00641902">
            <w:pPr>
              <w:suppressAutoHyphens w:val="0"/>
              <w:spacing w:before="0" w:after="0"/>
              <w:jc w:val="center"/>
              <w:rPr>
                <w:rFonts w:ascii="Times New Roman" w:eastAsia="Times New Roman" w:hAnsi="Times New Roman" w:cs="Times New Roman"/>
                <w:sz w:val="26"/>
                <w:szCs w:val="26"/>
                <w:lang w:eastAsia="fr-FR"/>
              </w:rPr>
            </w:pPr>
            <w:r w:rsidRPr="00641902">
              <w:rPr>
                <w:rFonts w:ascii="Times New Roman" w:eastAsia="Times New Roman" w:hAnsi="Times New Roman" w:cs="Times New Roman"/>
                <w:sz w:val="26"/>
                <w:szCs w:val="26"/>
                <w:lang w:eastAsia="fr-FR"/>
              </w:rPr>
              <w:t>RA100001</w:t>
            </w:r>
          </w:p>
        </w:tc>
        <w:tc>
          <w:tcPr>
            <w:tcW w:w="3485" w:type="dxa"/>
            <w:tcBorders>
              <w:top w:val="nil"/>
              <w:left w:val="nil"/>
              <w:bottom w:val="single" w:sz="4" w:space="0" w:color="auto"/>
              <w:right w:val="single" w:sz="4" w:space="0" w:color="auto"/>
            </w:tcBorders>
            <w:shd w:val="clear" w:color="auto" w:fill="auto"/>
            <w:noWrap/>
            <w:vAlign w:val="center"/>
            <w:hideMark/>
          </w:tcPr>
          <w:p w14:paraId="4AE0CD11" w14:textId="77777777" w:rsidR="00641902" w:rsidRPr="00641902" w:rsidRDefault="00641902" w:rsidP="00641902">
            <w:pPr>
              <w:suppressAutoHyphens w:val="0"/>
              <w:spacing w:before="0" w:after="0"/>
              <w:jc w:val="left"/>
              <w:rPr>
                <w:rFonts w:ascii="Times New Roman" w:eastAsia="Times New Roman" w:hAnsi="Times New Roman" w:cs="Times New Roman"/>
                <w:sz w:val="26"/>
                <w:szCs w:val="26"/>
                <w:lang w:eastAsia="fr-FR"/>
              </w:rPr>
            </w:pPr>
            <w:r w:rsidRPr="00641902">
              <w:rPr>
                <w:rFonts w:ascii="Times New Roman" w:eastAsia="Times New Roman" w:hAnsi="Times New Roman" w:cs="Times New Roman"/>
                <w:sz w:val="26"/>
                <w:szCs w:val="26"/>
                <w:lang w:eastAsia="fr-FR"/>
              </w:rPr>
              <w:t>HUILE CEL'OR 1L CT 15</w:t>
            </w:r>
          </w:p>
        </w:tc>
        <w:tc>
          <w:tcPr>
            <w:tcW w:w="1043" w:type="dxa"/>
            <w:tcBorders>
              <w:top w:val="nil"/>
              <w:left w:val="nil"/>
              <w:bottom w:val="single" w:sz="4" w:space="0" w:color="auto"/>
              <w:right w:val="single" w:sz="4" w:space="0" w:color="auto"/>
            </w:tcBorders>
            <w:shd w:val="clear" w:color="auto" w:fill="auto"/>
            <w:noWrap/>
            <w:vAlign w:val="center"/>
            <w:hideMark/>
          </w:tcPr>
          <w:p w14:paraId="2D27DA39" w14:textId="77777777" w:rsidR="00641902" w:rsidRPr="00641902" w:rsidRDefault="00641902" w:rsidP="00641902">
            <w:pPr>
              <w:suppressAutoHyphens w:val="0"/>
              <w:spacing w:before="0" w:after="0"/>
              <w:jc w:val="center"/>
              <w:rPr>
                <w:rFonts w:ascii="Times New Roman" w:eastAsia="Times New Roman" w:hAnsi="Times New Roman" w:cs="Times New Roman"/>
                <w:sz w:val="26"/>
                <w:szCs w:val="26"/>
                <w:lang w:eastAsia="fr-FR"/>
              </w:rPr>
            </w:pPr>
            <w:r w:rsidRPr="00641902">
              <w:rPr>
                <w:rFonts w:ascii="Times New Roman" w:eastAsia="Times New Roman" w:hAnsi="Times New Roman" w:cs="Times New Roman"/>
                <w:sz w:val="26"/>
                <w:szCs w:val="26"/>
                <w:lang w:eastAsia="fr-FR"/>
              </w:rPr>
              <w:t>1</w:t>
            </w:r>
          </w:p>
        </w:tc>
        <w:tc>
          <w:tcPr>
            <w:tcW w:w="1304" w:type="dxa"/>
            <w:tcBorders>
              <w:top w:val="nil"/>
              <w:left w:val="nil"/>
              <w:bottom w:val="single" w:sz="4" w:space="0" w:color="auto"/>
              <w:right w:val="single" w:sz="4" w:space="0" w:color="auto"/>
            </w:tcBorders>
            <w:shd w:val="clear" w:color="auto" w:fill="auto"/>
            <w:noWrap/>
            <w:vAlign w:val="center"/>
            <w:hideMark/>
          </w:tcPr>
          <w:p w14:paraId="6CEB81DD" w14:textId="77777777" w:rsidR="00641902" w:rsidRPr="00641902" w:rsidRDefault="00641902" w:rsidP="00641902">
            <w:pPr>
              <w:suppressAutoHyphens w:val="0"/>
              <w:spacing w:before="0" w:after="0"/>
              <w:jc w:val="center"/>
              <w:rPr>
                <w:rFonts w:ascii="Times New Roman" w:eastAsia="Times New Roman" w:hAnsi="Times New Roman" w:cs="Times New Roman"/>
                <w:sz w:val="26"/>
                <w:szCs w:val="26"/>
                <w:lang w:eastAsia="fr-FR"/>
              </w:rPr>
            </w:pPr>
            <w:r w:rsidRPr="00641902">
              <w:rPr>
                <w:rFonts w:ascii="Times New Roman" w:eastAsia="Times New Roman" w:hAnsi="Times New Roman" w:cs="Times New Roman"/>
                <w:sz w:val="26"/>
                <w:szCs w:val="26"/>
                <w:lang w:eastAsia="fr-FR"/>
              </w:rPr>
              <w:t>20 000</w:t>
            </w:r>
          </w:p>
        </w:tc>
        <w:tc>
          <w:tcPr>
            <w:tcW w:w="1338" w:type="dxa"/>
            <w:tcBorders>
              <w:top w:val="nil"/>
              <w:left w:val="nil"/>
              <w:bottom w:val="single" w:sz="4" w:space="0" w:color="auto"/>
              <w:right w:val="single" w:sz="4" w:space="0" w:color="auto"/>
            </w:tcBorders>
            <w:shd w:val="clear" w:color="auto" w:fill="auto"/>
            <w:noWrap/>
            <w:vAlign w:val="center"/>
            <w:hideMark/>
          </w:tcPr>
          <w:p w14:paraId="21E1EE3A" w14:textId="77777777" w:rsidR="00641902" w:rsidRPr="00641902" w:rsidRDefault="00641902" w:rsidP="00641902">
            <w:pPr>
              <w:suppressAutoHyphens w:val="0"/>
              <w:spacing w:before="0" w:after="0"/>
              <w:jc w:val="center"/>
              <w:rPr>
                <w:rFonts w:ascii="Times New Roman" w:eastAsia="Times New Roman" w:hAnsi="Times New Roman" w:cs="Times New Roman"/>
                <w:sz w:val="26"/>
                <w:szCs w:val="26"/>
                <w:lang w:eastAsia="fr-FR"/>
              </w:rPr>
            </w:pPr>
            <w:r w:rsidRPr="00641902">
              <w:rPr>
                <w:rFonts w:ascii="Times New Roman" w:eastAsia="Times New Roman" w:hAnsi="Times New Roman" w:cs="Times New Roman"/>
                <w:sz w:val="26"/>
                <w:szCs w:val="26"/>
                <w:lang w:eastAsia="fr-FR"/>
              </w:rPr>
              <w:t>20 000</w:t>
            </w:r>
          </w:p>
        </w:tc>
      </w:tr>
      <w:tr w:rsidR="00641902" w:rsidRPr="00641902" w14:paraId="7FEFA7DD" w14:textId="77777777" w:rsidTr="00641902">
        <w:trPr>
          <w:trHeight w:val="330"/>
        </w:trPr>
        <w:tc>
          <w:tcPr>
            <w:tcW w:w="1491" w:type="dxa"/>
            <w:tcBorders>
              <w:top w:val="nil"/>
              <w:left w:val="single" w:sz="4" w:space="0" w:color="auto"/>
              <w:bottom w:val="single" w:sz="4" w:space="0" w:color="auto"/>
              <w:right w:val="single" w:sz="4" w:space="0" w:color="auto"/>
            </w:tcBorders>
            <w:shd w:val="clear" w:color="auto" w:fill="auto"/>
            <w:noWrap/>
            <w:vAlign w:val="center"/>
            <w:hideMark/>
          </w:tcPr>
          <w:p w14:paraId="1B87D41D" w14:textId="77777777" w:rsidR="00641902" w:rsidRPr="00641902" w:rsidRDefault="00641902" w:rsidP="00641902">
            <w:pPr>
              <w:suppressAutoHyphens w:val="0"/>
              <w:spacing w:before="0" w:after="0"/>
              <w:jc w:val="center"/>
              <w:rPr>
                <w:rFonts w:ascii="Times New Roman" w:eastAsia="Times New Roman" w:hAnsi="Times New Roman" w:cs="Times New Roman"/>
                <w:sz w:val="26"/>
                <w:szCs w:val="26"/>
                <w:lang w:eastAsia="fr-FR"/>
              </w:rPr>
            </w:pPr>
            <w:r w:rsidRPr="00641902">
              <w:rPr>
                <w:rFonts w:ascii="Times New Roman" w:eastAsia="Times New Roman" w:hAnsi="Times New Roman" w:cs="Times New Roman"/>
                <w:sz w:val="26"/>
                <w:szCs w:val="26"/>
                <w:lang w:eastAsia="fr-FR"/>
              </w:rPr>
              <w:t>28/06/2025</w:t>
            </w:r>
          </w:p>
        </w:tc>
        <w:tc>
          <w:tcPr>
            <w:tcW w:w="1359" w:type="dxa"/>
            <w:tcBorders>
              <w:top w:val="nil"/>
              <w:left w:val="nil"/>
              <w:bottom w:val="single" w:sz="4" w:space="0" w:color="auto"/>
              <w:right w:val="single" w:sz="4" w:space="0" w:color="auto"/>
            </w:tcBorders>
            <w:shd w:val="clear" w:color="auto" w:fill="auto"/>
            <w:vAlign w:val="center"/>
            <w:hideMark/>
          </w:tcPr>
          <w:p w14:paraId="44E12D15" w14:textId="77777777" w:rsidR="00641902" w:rsidRPr="00641902" w:rsidRDefault="00641902" w:rsidP="00641902">
            <w:pPr>
              <w:suppressAutoHyphens w:val="0"/>
              <w:spacing w:before="0" w:after="0"/>
              <w:jc w:val="center"/>
              <w:rPr>
                <w:rFonts w:ascii="Times New Roman" w:eastAsia="Times New Roman" w:hAnsi="Times New Roman" w:cs="Times New Roman"/>
                <w:sz w:val="26"/>
                <w:szCs w:val="26"/>
                <w:lang w:eastAsia="fr-FR"/>
              </w:rPr>
            </w:pPr>
            <w:r w:rsidRPr="00641902">
              <w:rPr>
                <w:rFonts w:ascii="Times New Roman" w:eastAsia="Times New Roman" w:hAnsi="Times New Roman" w:cs="Times New Roman"/>
                <w:sz w:val="26"/>
                <w:szCs w:val="26"/>
                <w:lang w:eastAsia="fr-FR"/>
              </w:rPr>
              <w:t>/0322</w:t>
            </w:r>
          </w:p>
        </w:tc>
        <w:tc>
          <w:tcPr>
            <w:tcW w:w="1496" w:type="dxa"/>
            <w:tcBorders>
              <w:top w:val="nil"/>
              <w:left w:val="nil"/>
              <w:bottom w:val="single" w:sz="4" w:space="0" w:color="auto"/>
              <w:right w:val="single" w:sz="4" w:space="0" w:color="auto"/>
            </w:tcBorders>
            <w:shd w:val="clear" w:color="auto" w:fill="auto"/>
            <w:noWrap/>
            <w:vAlign w:val="center"/>
            <w:hideMark/>
          </w:tcPr>
          <w:p w14:paraId="0D8B6296" w14:textId="77777777" w:rsidR="00641902" w:rsidRPr="00641902" w:rsidRDefault="00641902" w:rsidP="00641902">
            <w:pPr>
              <w:suppressAutoHyphens w:val="0"/>
              <w:spacing w:before="0" w:after="0"/>
              <w:jc w:val="center"/>
              <w:rPr>
                <w:rFonts w:ascii="Times New Roman" w:eastAsia="Times New Roman" w:hAnsi="Times New Roman" w:cs="Times New Roman"/>
                <w:sz w:val="26"/>
                <w:szCs w:val="26"/>
                <w:lang w:eastAsia="fr-FR"/>
              </w:rPr>
            </w:pPr>
            <w:r w:rsidRPr="00641902">
              <w:rPr>
                <w:rFonts w:ascii="Times New Roman" w:eastAsia="Times New Roman" w:hAnsi="Times New Roman" w:cs="Times New Roman"/>
                <w:sz w:val="26"/>
                <w:szCs w:val="26"/>
                <w:lang w:eastAsia="fr-FR"/>
              </w:rPr>
              <w:t>YD41PP005</w:t>
            </w:r>
          </w:p>
        </w:tc>
        <w:tc>
          <w:tcPr>
            <w:tcW w:w="3162" w:type="dxa"/>
            <w:tcBorders>
              <w:top w:val="nil"/>
              <w:left w:val="nil"/>
              <w:bottom w:val="single" w:sz="4" w:space="0" w:color="auto"/>
              <w:right w:val="single" w:sz="4" w:space="0" w:color="auto"/>
            </w:tcBorders>
            <w:shd w:val="clear" w:color="auto" w:fill="auto"/>
            <w:vAlign w:val="center"/>
            <w:hideMark/>
          </w:tcPr>
          <w:p w14:paraId="3751D3CF" w14:textId="77777777" w:rsidR="00641902" w:rsidRPr="00641902" w:rsidRDefault="00641902" w:rsidP="00641902">
            <w:pPr>
              <w:suppressAutoHyphens w:val="0"/>
              <w:spacing w:before="0" w:after="0"/>
              <w:jc w:val="left"/>
              <w:rPr>
                <w:rFonts w:ascii="Times New Roman" w:eastAsia="Times New Roman" w:hAnsi="Times New Roman" w:cs="Times New Roman"/>
                <w:sz w:val="26"/>
                <w:szCs w:val="26"/>
                <w:lang w:eastAsia="fr-FR"/>
              </w:rPr>
            </w:pPr>
            <w:r w:rsidRPr="00641902">
              <w:rPr>
                <w:rFonts w:ascii="Times New Roman" w:eastAsia="Times New Roman" w:hAnsi="Times New Roman" w:cs="Times New Roman"/>
                <w:sz w:val="26"/>
                <w:szCs w:val="26"/>
                <w:lang w:eastAsia="fr-FR"/>
              </w:rPr>
              <w:t>CLIENT DIVERS DORIMENE</w:t>
            </w:r>
          </w:p>
        </w:tc>
        <w:tc>
          <w:tcPr>
            <w:tcW w:w="1335" w:type="dxa"/>
            <w:tcBorders>
              <w:top w:val="nil"/>
              <w:left w:val="nil"/>
              <w:bottom w:val="single" w:sz="4" w:space="0" w:color="auto"/>
              <w:right w:val="single" w:sz="4" w:space="0" w:color="auto"/>
            </w:tcBorders>
            <w:shd w:val="clear" w:color="auto" w:fill="auto"/>
            <w:noWrap/>
            <w:vAlign w:val="center"/>
            <w:hideMark/>
          </w:tcPr>
          <w:p w14:paraId="59377255" w14:textId="77777777" w:rsidR="00641902" w:rsidRPr="00641902" w:rsidRDefault="00641902" w:rsidP="00641902">
            <w:pPr>
              <w:suppressAutoHyphens w:val="0"/>
              <w:spacing w:before="0" w:after="0"/>
              <w:jc w:val="center"/>
              <w:rPr>
                <w:rFonts w:ascii="Times New Roman" w:eastAsia="Times New Roman" w:hAnsi="Times New Roman" w:cs="Times New Roman"/>
                <w:sz w:val="26"/>
                <w:szCs w:val="26"/>
                <w:lang w:eastAsia="fr-FR"/>
              </w:rPr>
            </w:pPr>
            <w:r w:rsidRPr="00641902">
              <w:rPr>
                <w:rFonts w:ascii="Times New Roman" w:eastAsia="Times New Roman" w:hAnsi="Times New Roman" w:cs="Times New Roman"/>
                <w:sz w:val="26"/>
                <w:szCs w:val="26"/>
                <w:lang w:eastAsia="fr-FR"/>
              </w:rPr>
              <w:t>SA100002</w:t>
            </w:r>
          </w:p>
        </w:tc>
        <w:tc>
          <w:tcPr>
            <w:tcW w:w="3485" w:type="dxa"/>
            <w:tcBorders>
              <w:top w:val="nil"/>
              <w:left w:val="nil"/>
              <w:bottom w:val="single" w:sz="4" w:space="0" w:color="auto"/>
              <w:right w:val="single" w:sz="4" w:space="0" w:color="auto"/>
            </w:tcBorders>
            <w:shd w:val="clear" w:color="auto" w:fill="auto"/>
            <w:noWrap/>
            <w:vAlign w:val="center"/>
            <w:hideMark/>
          </w:tcPr>
          <w:p w14:paraId="3F2A0151" w14:textId="77777777" w:rsidR="00641902" w:rsidRPr="00641902" w:rsidRDefault="00641902" w:rsidP="00641902">
            <w:pPr>
              <w:suppressAutoHyphens w:val="0"/>
              <w:spacing w:before="0" w:after="0"/>
              <w:jc w:val="left"/>
              <w:rPr>
                <w:rFonts w:ascii="Times New Roman" w:eastAsia="Times New Roman" w:hAnsi="Times New Roman" w:cs="Times New Roman"/>
                <w:sz w:val="26"/>
                <w:szCs w:val="26"/>
                <w:lang w:eastAsia="fr-FR"/>
              </w:rPr>
            </w:pPr>
            <w:r w:rsidRPr="00641902">
              <w:rPr>
                <w:rFonts w:ascii="Times New Roman" w:eastAsia="Times New Roman" w:hAnsi="Times New Roman" w:cs="Times New Roman"/>
                <w:sz w:val="26"/>
                <w:szCs w:val="26"/>
                <w:lang w:eastAsia="fr-FR"/>
              </w:rPr>
              <w:t>SAVON CEL'OR 350G CT 60</w:t>
            </w:r>
          </w:p>
        </w:tc>
        <w:tc>
          <w:tcPr>
            <w:tcW w:w="1043" w:type="dxa"/>
            <w:tcBorders>
              <w:top w:val="nil"/>
              <w:left w:val="nil"/>
              <w:bottom w:val="single" w:sz="4" w:space="0" w:color="auto"/>
              <w:right w:val="single" w:sz="4" w:space="0" w:color="auto"/>
            </w:tcBorders>
            <w:shd w:val="clear" w:color="auto" w:fill="auto"/>
            <w:noWrap/>
            <w:vAlign w:val="center"/>
            <w:hideMark/>
          </w:tcPr>
          <w:p w14:paraId="4981637B" w14:textId="77777777" w:rsidR="00641902" w:rsidRPr="00641902" w:rsidRDefault="00641902" w:rsidP="00641902">
            <w:pPr>
              <w:suppressAutoHyphens w:val="0"/>
              <w:spacing w:before="0" w:after="0"/>
              <w:jc w:val="center"/>
              <w:rPr>
                <w:rFonts w:ascii="Times New Roman" w:eastAsia="Times New Roman" w:hAnsi="Times New Roman" w:cs="Times New Roman"/>
                <w:sz w:val="26"/>
                <w:szCs w:val="26"/>
                <w:lang w:eastAsia="fr-FR"/>
              </w:rPr>
            </w:pPr>
            <w:r w:rsidRPr="00641902">
              <w:rPr>
                <w:rFonts w:ascii="Times New Roman" w:eastAsia="Times New Roman" w:hAnsi="Times New Roman" w:cs="Times New Roman"/>
                <w:sz w:val="26"/>
                <w:szCs w:val="26"/>
                <w:lang w:eastAsia="fr-FR"/>
              </w:rPr>
              <w:t>1</w:t>
            </w:r>
          </w:p>
        </w:tc>
        <w:tc>
          <w:tcPr>
            <w:tcW w:w="1304" w:type="dxa"/>
            <w:tcBorders>
              <w:top w:val="nil"/>
              <w:left w:val="nil"/>
              <w:bottom w:val="single" w:sz="4" w:space="0" w:color="auto"/>
              <w:right w:val="single" w:sz="4" w:space="0" w:color="auto"/>
            </w:tcBorders>
            <w:shd w:val="clear" w:color="auto" w:fill="auto"/>
            <w:noWrap/>
            <w:vAlign w:val="center"/>
            <w:hideMark/>
          </w:tcPr>
          <w:p w14:paraId="03D24479" w14:textId="77777777" w:rsidR="00641902" w:rsidRPr="00641902" w:rsidRDefault="00641902" w:rsidP="00641902">
            <w:pPr>
              <w:suppressAutoHyphens w:val="0"/>
              <w:spacing w:before="0" w:after="0"/>
              <w:jc w:val="center"/>
              <w:rPr>
                <w:rFonts w:ascii="Times New Roman" w:eastAsia="Times New Roman" w:hAnsi="Times New Roman" w:cs="Times New Roman"/>
                <w:sz w:val="26"/>
                <w:szCs w:val="26"/>
                <w:lang w:eastAsia="fr-FR"/>
              </w:rPr>
            </w:pPr>
            <w:r w:rsidRPr="00641902">
              <w:rPr>
                <w:rFonts w:ascii="Times New Roman" w:eastAsia="Times New Roman" w:hAnsi="Times New Roman" w:cs="Times New Roman"/>
                <w:sz w:val="26"/>
                <w:szCs w:val="26"/>
                <w:lang w:eastAsia="fr-FR"/>
              </w:rPr>
              <w:t>17 500</w:t>
            </w:r>
          </w:p>
        </w:tc>
        <w:tc>
          <w:tcPr>
            <w:tcW w:w="1338" w:type="dxa"/>
            <w:tcBorders>
              <w:top w:val="nil"/>
              <w:left w:val="nil"/>
              <w:bottom w:val="single" w:sz="4" w:space="0" w:color="auto"/>
              <w:right w:val="single" w:sz="4" w:space="0" w:color="auto"/>
            </w:tcBorders>
            <w:shd w:val="clear" w:color="auto" w:fill="auto"/>
            <w:noWrap/>
            <w:vAlign w:val="center"/>
            <w:hideMark/>
          </w:tcPr>
          <w:p w14:paraId="349980D1" w14:textId="77777777" w:rsidR="00641902" w:rsidRPr="00641902" w:rsidRDefault="00641902" w:rsidP="00641902">
            <w:pPr>
              <w:suppressAutoHyphens w:val="0"/>
              <w:spacing w:before="0" w:after="0"/>
              <w:jc w:val="center"/>
              <w:rPr>
                <w:rFonts w:ascii="Times New Roman" w:eastAsia="Times New Roman" w:hAnsi="Times New Roman" w:cs="Times New Roman"/>
                <w:sz w:val="26"/>
                <w:szCs w:val="26"/>
                <w:lang w:eastAsia="fr-FR"/>
              </w:rPr>
            </w:pPr>
            <w:r w:rsidRPr="00641902">
              <w:rPr>
                <w:rFonts w:ascii="Times New Roman" w:eastAsia="Times New Roman" w:hAnsi="Times New Roman" w:cs="Times New Roman"/>
                <w:sz w:val="26"/>
                <w:szCs w:val="26"/>
                <w:lang w:eastAsia="fr-FR"/>
              </w:rPr>
              <w:t>17 500</w:t>
            </w:r>
          </w:p>
        </w:tc>
      </w:tr>
      <w:tr w:rsidR="00641902" w:rsidRPr="00641902" w14:paraId="3F7C7A4F" w14:textId="77777777" w:rsidTr="00641902">
        <w:trPr>
          <w:trHeight w:val="330"/>
        </w:trPr>
        <w:tc>
          <w:tcPr>
            <w:tcW w:w="1491" w:type="dxa"/>
            <w:tcBorders>
              <w:top w:val="nil"/>
              <w:left w:val="single" w:sz="4" w:space="0" w:color="auto"/>
              <w:bottom w:val="single" w:sz="4" w:space="0" w:color="auto"/>
              <w:right w:val="single" w:sz="4" w:space="0" w:color="auto"/>
            </w:tcBorders>
            <w:shd w:val="clear" w:color="auto" w:fill="auto"/>
            <w:noWrap/>
            <w:vAlign w:val="center"/>
            <w:hideMark/>
          </w:tcPr>
          <w:p w14:paraId="2807D69A" w14:textId="77777777" w:rsidR="00641902" w:rsidRPr="00641902" w:rsidRDefault="00641902" w:rsidP="00641902">
            <w:pPr>
              <w:suppressAutoHyphens w:val="0"/>
              <w:spacing w:before="0" w:after="0"/>
              <w:jc w:val="center"/>
              <w:rPr>
                <w:rFonts w:ascii="Times New Roman" w:eastAsia="Times New Roman" w:hAnsi="Times New Roman" w:cs="Times New Roman"/>
                <w:sz w:val="26"/>
                <w:szCs w:val="26"/>
                <w:lang w:eastAsia="fr-FR"/>
              </w:rPr>
            </w:pPr>
            <w:r w:rsidRPr="00641902">
              <w:rPr>
                <w:rFonts w:ascii="Times New Roman" w:eastAsia="Times New Roman" w:hAnsi="Times New Roman" w:cs="Times New Roman"/>
                <w:sz w:val="26"/>
                <w:szCs w:val="26"/>
                <w:lang w:eastAsia="fr-FR"/>
              </w:rPr>
              <w:t>20/06/2025</w:t>
            </w:r>
          </w:p>
        </w:tc>
        <w:tc>
          <w:tcPr>
            <w:tcW w:w="13184" w:type="dxa"/>
            <w:gridSpan w:val="7"/>
            <w:tcBorders>
              <w:top w:val="nil"/>
              <w:left w:val="nil"/>
              <w:bottom w:val="single" w:sz="4" w:space="0" w:color="auto"/>
              <w:right w:val="single" w:sz="4" w:space="0" w:color="auto"/>
            </w:tcBorders>
            <w:shd w:val="clear" w:color="auto" w:fill="auto"/>
            <w:noWrap/>
            <w:vAlign w:val="center"/>
            <w:hideMark/>
          </w:tcPr>
          <w:p w14:paraId="4FC09B99" w14:textId="77777777" w:rsidR="00641902" w:rsidRPr="00641902" w:rsidRDefault="00641902" w:rsidP="00641902">
            <w:pPr>
              <w:suppressAutoHyphens w:val="0"/>
              <w:spacing w:before="0" w:after="0"/>
              <w:jc w:val="left"/>
              <w:rPr>
                <w:rFonts w:ascii="Times New Roman" w:eastAsia="Times New Roman" w:hAnsi="Times New Roman" w:cs="Times New Roman"/>
                <w:sz w:val="26"/>
                <w:szCs w:val="26"/>
                <w:lang w:eastAsia="fr-FR"/>
              </w:rPr>
            </w:pPr>
            <w:r w:rsidRPr="00641902">
              <w:rPr>
                <w:rFonts w:ascii="Times New Roman" w:eastAsia="Times New Roman" w:hAnsi="Times New Roman" w:cs="Times New Roman"/>
                <w:sz w:val="26"/>
                <w:szCs w:val="26"/>
                <w:lang w:eastAsia="fr-FR"/>
              </w:rPr>
              <w:t>CHIFFRE D'AFFAIRE ACTION GOUVERNEMENTALE YDE 7</w:t>
            </w:r>
          </w:p>
        </w:tc>
        <w:tc>
          <w:tcPr>
            <w:tcW w:w="1338" w:type="dxa"/>
            <w:tcBorders>
              <w:top w:val="nil"/>
              <w:left w:val="nil"/>
              <w:bottom w:val="single" w:sz="4" w:space="0" w:color="auto"/>
              <w:right w:val="single" w:sz="4" w:space="0" w:color="auto"/>
            </w:tcBorders>
            <w:shd w:val="clear" w:color="auto" w:fill="auto"/>
            <w:noWrap/>
            <w:vAlign w:val="center"/>
            <w:hideMark/>
          </w:tcPr>
          <w:p w14:paraId="2B1E2BA1" w14:textId="77777777" w:rsidR="00641902" w:rsidRPr="00641902" w:rsidRDefault="00641902" w:rsidP="00641902">
            <w:pPr>
              <w:suppressAutoHyphens w:val="0"/>
              <w:spacing w:before="0" w:after="0"/>
              <w:jc w:val="center"/>
              <w:rPr>
                <w:rFonts w:ascii="Times New Roman" w:eastAsia="Times New Roman" w:hAnsi="Times New Roman" w:cs="Times New Roman"/>
                <w:sz w:val="26"/>
                <w:szCs w:val="26"/>
                <w:lang w:eastAsia="fr-FR"/>
              </w:rPr>
            </w:pPr>
            <w:r w:rsidRPr="00641902">
              <w:rPr>
                <w:rFonts w:ascii="Times New Roman" w:eastAsia="Times New Roman" w:hAnsi="Times New Roman" w:cs="Times New Roman"/>
                <w:sz w:val="26"/>
                <w:szCs w:val="26"/>
                <w:lang w:eastAsia="fr-FR"/>
              </w:rPr>
              <w:t>667 125</w:t>
            </w:r>
          </w:p>
        </w:tc>
      </w:tr>
      <w:tr w:rsidR="00641902" w:rsidRPr="00641902" w14:paraId="1321FD84" w14:textId="77777777" w:rsidTr="00641902">
        <w:trPr>
          <w:trHeight w:val="330"/>
        </w:trPr>
        <w:tc>
          <w:tcPr>
            <w:tcW w:w="1491" w:type="dxa"/>
            <w:tcBorders>
              <w:top w:val="nil"/>
              <w:left w:val="single" w:sz="4" w:space="0" w:color="auto"/>
              <w:bottom w:val="single" w:sz="4" w:space="0" w:color="auto"/>
              <w:right w:val="single" w:sz="4" w:space="0" w:color="auto"/>
            </w:tcBorders>
            <w:shd w:val="clear" w:color="auto" w:fill="auto"/>
            <w:noWrap/>
            <w:vAlign w:val="center"/>
            <w:hideMark/>
          </w:tcPr>
          <w:p w14:paraId="256CF2BB" w14:textId="77777777" w:rsidR="00641902" w:rsidRPr="00641902" w:rsidRDefault="00641902" w:rsidP="00641902">
            <w:pPr>
              <w:suppressAutoHyphens w:val="0"/>
              <w:spacing w:before="0" w:after="0"/>
              <w:jc w:val="center"/>
              <w:rPr>
                <w:rFonts w:ascii="Times New Roman" w:eastAsia="Times New Roman" w:hAnsi="Times New Roman" w:cs="Times New Roman"/>
                <w:sz w:val="26"/>
                <w:szCs w:val="26"/>
                <w:lang w:eastAsia="fr-FR"/>
              </w:rPr>
            </w:pPr>
            <w:r w:rsidRPr="00641902">
              <w:rPr>
                <w:rFonts w:ascii="Times New Roman" w:eastAsia="Times New Roman" w:hAnsi="Times New Roman" w:cs="Times New Roman"/>
                <w:sz w:val="26"/>
                <w:szCs w:val="26"/>
                <w:lang w:eastAsia="fr-FR"/>
              </w:rPr>
              <w:t>14/06/2025</w:t>
            </w:r>
          </w:p>
        </w:tc>
        <w:tc>
          <w:tcPr>
            <w:tcW w:w="13184" w:type="dxa"/>
            <w:gridSpan w:val="7"/>
            <w:tcBorders>
              <w:top w:val="nil"/>
              <w:left w:val="nil"/>
              <w:bottom w:val="single" w:sz="4" w:space="0" w:color="auto"/>
              <w:right w:val="single" w:sz="4" w:space="0" w:color="auto"/>
            </w:tcBorders>
            <w:shd w:val="clear" w:color="auto" w:fill="auto"/>
            <w:noWrap/>
            <w:vAlign w:val="center"/>
            <w:hideMark/>
          </w:tcPr>
          <w:p w14:paraId="5FA8B517" w14:textId="77777777" w:rsidR="00641902" w:rsidRPr="00641902" w:rsidRDefault="00641902" w:rsidP="00641902">
            <w:pPr>
              <w:suppressAutoHyphens w:val="0"/>
              <w:spacing w:before="0" w:after="0"/>
              <w:jc w:val="left"/>
              <w:rPr>
                <w:rFonts w:ascii="Times New Roman" w:eastAsia="Times New Roman" w:hAnsi="Times New Roman" w:cs="Times New Roman"/>
                <w:sz w:val="26"/>
                <w:szCs w:val="26"/>
                <w:lang w:eastAsia="fr-FR"/>
              </w:rPr>
            </w:pPr>
            <w:r w:rsidRPr="00641902">
              <w:rPr>
                <w:rFonts w:ascii="Times New Roman" w:eastAsia="Times New Roman" w:hAnsi="Times New Roman" w:cs="Times New Roman"/>
                <w:sz w:val="26"/>
                <w:szCs w:val="26"/>
                <w:lang w:eastAsia="fr-FR"/>
              </w:rPr>
              <w:t>CHIFFRE D'AFFAIRE ACTION GOUVERNEMENTALE MFOU</w:t>
            </w:r>
          </w:p>
        </w:tc>
        <w:tc>
          <w:tcPr>
            <w:tcW w:w="1338" w:type="dxa"/>
            <w:tcBorders>
              <w:top w:val="nil"/>
              <w:left w:val="nil"/>
              <w:bottom w:val="single" w:sz="4" w:space="0" w:color="auto"/>
              <w:right w:val="single" w:sz="4" w:space="0" w:color="auto"/>
            </w:tcBorders>
            <w:shd w:val="clear" w:color="auto" w:fill="auto"/>
            <w:noWrap/>
            <w:vAlign w:val="center"/>
            <w:hideMark/>
          </w:tcPr>
          <w:p w14:paraId="6638264B" w14:textId="77777777" w:rsidR="00641902" w:rsidRPr="00641902" w:rsidRDefault="00641902" w:rsidP="00641902">
            <w:pPr>
              <w:suppressAutoHyphens w:val="0"/>
              <w:spacing w:before="0" w:after="0"/>
              <w:jc w:val="center"/>
              <w:rPr>
                <w:rFonts w:ascii="Times New Roman" w:eastAsia="Times New Roman" w:hAnsi="Times New Roman" w:cs="Times New Roman"/>
                <w:sz w:val="26"/>
                <w:szCs w:val="26"/>
                <w:lang w:eastAsia="fr-FR"/>
              </w:rPr>
            </w:pPr>
            <w:r w:rsidRPr="00641902">
              <w:rPr>
                <w:rFonts w:ascii="Times New Roman" w:eastAsia="Times New Roman" w:hAnsi="Times New Roman" w:cs="Times New Roman"/>
                <w:sz w:val="26"/>
                <w:szCs w:val="26"/>
                <w:lang w:eastAsia="fr-FR"/>
              </w:rPr>
              <w:t>253 625</w:t>
            </w:r>
          </w:p>
        </w:tc>
      </w:tr>
      <w:tr w:rsidR="00641902" w:rsidRPr="00641902" w14:paraId="3D200722" w14:textId="77777777" w:rsidTr="00641902">
        <w:trPr>
          <w:trHeight w:val="330"/>
        </w:trPr>
        <w:tc>
          <w:tcPr>
            <w:tcW w:w="14675" w:type="dxa"/>
            <w:gridSpan w:val="8"/>
            <w:tcBorders>
              <w:top w:val="single" w:sz="4" w:space="0" w:color="auto"/>
              <w:left w:val="single" w:sz="4" w:space="0" w:color="auto"/>
              <w:bottom w:val="single" w:sz="4" w:space="0" w:color="auto"/>
              <w:right w:val="single" w:sz="4" w:space="0" w:color="auto"/>
            </w:tcBorders>
            <w:shd w:val="clear" w:color="000000" w:fill="A9D08E"/>
            <w:noWrap/>
            <w:vAlign w:val="center"/>
            <w:hideMark/>
          </w:tcPr>
          <w:p w14:paraId="1A076482" w14:textId="77777777" w:rsidR="00641902" w:rsidRPr="00641902" w:rsidRDefault="00641902" w:rsidP="00641902">
            <w:pPr>
              <w:suppressAutoHyphens w:val="0"/>
              <w:spacing w:before="0" w:after="0"/>
              <w:jc w:val="center"/>
              <w:rPr>
                <w:rFonts w:ascii="Times New Roman" w:eastAsia="Times New Roman" w:hAnsi="Times New Roman" w:cs="Times New Roman"/>
                <w:b/>
                <w:bCs/>
                <w:sz w:val="26"/>
                <w:szCs w:val="26"/>
                <w:lang w:eastAsia="fr-FR"/>
              </w:rPr>
            </w:pPr>
            <w:r w:rsidRPr="00641902">
              <w:rPr>
                <w:rFonts w:ascii="Times New Roman" w:eastAsia="Times New Roman" w:hAnsi="Times New Roman" w:cs="Times New Roman"/>
                <w:b/>
                <w:bCs/>
                <w:sz w:val="26"/>
                <w:szCs w:val="26"/>
                <w:lang w:eastAsia="fr-FR"/>
              </w:rPr>
              <w:t>MONTANT TOTAL</w:t>
            </w:r>
          </w:p>
        </w:tc>
        <w:tc>
          <w:tcPr>
            <w:tcW w:w="1338" w:type="dxa"/>
            <w:tcBorders>
              <w:top w:val="nil"/>
              <w:left w:val="nil"/>
              <w:bottom w:val="single" w:sz="4" w:space="0" w:color="auto"/>
              <w:right w:val="single" w:sz="4" w:space="0" w:color="auto"/>
            </w:tcBorders>
            <w:shd w:val="clear" w:color="000000" w:fill="A9D08E"/>
            <w:noWrap/>
            <w:vAlign w:val="center"/>
            <w:hideMark/>
          </w:tcPr>
          <w:p w14:paraId="28A78181" w14:textId="77777777" w:rsidR="00641902" w:rsidRPr="00641902" w:rsidRDefault="00641902" w:rsidP="00641902">
            <w:pPr>
              <w:suppressAutoHyphens w:val="0"/>
              <w:spacing w:before="0" w:after="0"/>
              <w:jc w:val="center"/>
              <w:rPr>
                <w:rFonts w:ascii="Times New Roman" w:eastAsia="Times New Roman" w:hAnsi="Times New Roman" w:cs="Times New Roman"/>
                <w:b/>
                <w:bCs/>
                <w:sz w:val="26"/>
                <w:szCs w:val="26"/>
                <w:lang w:eastAsia="fr-FR"/>
              </w:rPr>
            </w:pPr>
            <w:r w:rsidRPr="00641902">
              <w:rPr>
                <w:rFonts w:ascii="Times New Roman" w:eastAsia="Times New Roman" w:hAnsi="Times New Roman" w:cs="Times New Roman"/>
                <w:b/>
                <w:bCs/>
                <w:sz w:val="26"/>
                <w:szCs w:val="26"/>
                <w:lang w:eastAsia="fr-FR"/>
              </w:rPr>
              <w:t>7 447 250</w:t>
            </w:r>
          </w:p>
        </w:tc>
      </w:tr>
    </w:tbl>
    <w:p w14:paraId="3E99B282" w14:textId="77777777" w:rsidR="00A87686" w:rsidRPr="00641902" w:rsidRDefault="00A87686" w:rsidP="003B163A">
      <w:pPr>
        <w:pStyle w:val="Paragraphedeliste"/>
        <w:spacing w:before="0" w:after="0" w:line="360" w:lineRule="auto"/>
        <w:ind w:left="0"/>
        <w:rPr>
          <w:rFonts w:ascii="Times New Roman" w:hAnsi="Times New Roman" w:cs="Times New Roman"/>
          <w:b/>
          <w:bCs/>
          <w:sz w:val="26"/>
          <w:szCs w:val="26"/>
          <w:u w:val="single"/>
        </w:rPr>
      </w:pPr>
    </w:p>
    <w:p w14:paraId="3F3E188A" w14:textId="77777777" w:rsidR="00A87686" w:rsidRPr="00641902" w:rsidRDefault="00A87686" w:rsidP="00BD4ECD">
      <w:pPr>
        <w:pStyle w:val="Paragraphedeliste"/>
        <w:spacing w:before="0" w:after="0" w:line="360" w:lineRule="auto"/>
        <w:ind w:left="0"/>
      </w:pPr>
    </w:p>
    <w:p w14:paraId="782164C1" w14:textId="4FAB6C76" w:rsidR="0018591E" w:rsidRPr="00641902" w:rsidRDefault="0018591E" w:rsidP="0018591E">
      <w:pPr>
        <w:suppressAutoHyphens w:val="0"/>
        <w:spacing w:before="0" w:after="0"/>
        <w:jc w:val="center"/>
        <w:rPr>
          <w:rFonts w:ascii="Times New Roman" w:eastAsia="Times New Roman" w:hAnsi="Times New Roman" w:cs="Times New Roman"/>
          <w:b/>
          <w:bCs/>
          <w:sz w:val="26"/>
          <w:szCs w:val="26"/>
          <w:u w:val="single"/>
          <w:lang w:eastAsia="fr-FR"/>
        </w:rPr>
      </w:pPr>
      <w:r w:rsidRPr="00641902">
        <w:rPr>
          <w:rFonts w:ascii="Times New Roman" w:eastAsia="Times New Roman" w:hAnsi="Times New Roman" w:cs="Times New Roman"/>
          <w:b/>
          <w:bCs/>
          <w:sz w:val="26"/>
          <w:szCs w:val="26"/>
          <w:u w:val="single"/>
          <w:lang w:eastAsia="fr-FR"/>
        </w:rPr>
        <w:t>FICHE D'EVALUATION MENSUELLE REPRESENTANTE COMMERCIALE DORIMENE</w:t>
      </w:r>
    </w:p>
    <w:p w14:paraId="2B793E7F" w14:textId="77777777" w:rsidR="001A6581" w:rsidRPr="00641902" w:rsidRDefault="001A6581" w:rsidP="00BD4ECD">
      <w:pPr>
        <w:pStyle w:val="Paragraphedeliste"/>
        <w:spacing w:before="0" w:after="0" w:line="360" w:lineRule="auto"/>
        <w:ind w:left="0"/>
      </w:pPr>
    </w:p>
    <w:p w14:paraId="093E2D5B" w14:textId="77777777" w:rsidR="0018591E" w:rsidRPr="00641902" w:rsidRDefault="0018591E" w:rsidP="00BD4ECD">
      <w:pPr>
        <w:pStyle w:val="Paragraphedeliste"/>
        <w:spacing w:before="0" w:after="0" w:line="360" w:lineRule="auto"/>
        <w:ind w:left="0"/>
      </w:pPr>
    </w:p>
    <w:tbl>
      <w:tblPr>
        <w:tblW w:w="15707" w:type="dxa"/>
        <w:tblInd w:w="137" w:type="dxa"/>
        <w:tblCellMar>
          <w:left w:w="70" w:type="dxa"/>
          <w:right w:w="70" w:type="dxa"/>
        </w:tblCellMar>
        <w:tblLook w:val="04A0" w:firstRow="1" w:lastRow="0" w:firstColumn="1" w:lastColumn="0" w:noHBand="0" w:noVBand="1"/>
      </w:tblPr>
      <w:tblGrid>
        <w:gridCol w:w="1381"/>
        <w:gridCol w:w="1284"/>
        <w:gridCol w:w="1586"/>
        <w:gridCol w:w="3429"/>
        <w:gridCol w:w="967"/>
        <w:gridCol w:w="3384"/>
        <w:gridCol w:w="1995"/>
        <w:gridCol w:w="1681"/>
      </w:tblGrid>
      <w:tr w:rsidR="00641902" w:rsidRPr="00641902" w14:paraId="126300A4" w14:textId="77777777" w:rsidTr="00A87686">
        <w:trPr>
          <w:trHeight w:val="855"/>
        </w:trPr>
        <w:tc>
          <w:tcPr>
            <w:tcW w:w="1381" w:type="dxa"/>
            <w:tcBorders>
              <w:top w:val="single" w:sz="4" w:space="0" w:color="auto"/>
              <w:left w:val="single" w:sz="4" w:space="0" w:color="auto"/>
              <w:bottom w:val="single" w:sz="4" w:space="0" w:color="auto"/>
              <w:right w:val="single" w:sz="4" w:space="0" w:color="auto"/>
            </w:tcBorders>
            <w:shd w:val="clear" w:color="000000" w:fill="A9D08E"/>
            <w:vAlign w:val="center"/>
            <w:hideMark/>
          </w:tcPr>
          <w:p w14:paraId="695C36E7" w14:textId="77777777" w:rsidR="00A87686" w:rsidRPr="00641902" w:rsidRDefault="00A87686" w:rsidP="00A87686">
            <w:pPr>
              <w:suppressAutoHyphens w:val="0"/>
              <w:spacing w:before="0" w:after="0"/>
              <w:jc w:val="center"/>
              <w:rPr>
                <w:rFonts w:ascii="Times New Roman" w:eastAsia="Times New Roman" w:hAnsi="Times New Roman" w:cs="Times New Roman"/>
                <w:b/>
                <w:bCs/>
                <w:lang w:eastAsia="fr-FR"/>
              </w:rPr>
            </w:pPr>
            <w:r w:rsidRPr="00641902">
              <w:rPr>
                <w:rFonts w:ascii="Times New Roman" w:eastAsia="Times New Roman" w:hAnsi="Times New Roman" w:cs="Times New Roman"/>
                <w:b/>
                <w:bCs/>
                <w:lang w:eastAsia="fr-FR"/>
              </w:rPr>
              <w:t xml:space="preserve">OBJECTIF CA </w:t>
            </w:r>
          </w:p>
        </w:tc>
        <w:tc>
          <w:tcPr>
            <w:tcW w:w="1284" w:type="dxa"/>
            <w:tcBorders>
              <w:top w:val="single" w:sz="4" w:space="0" w:color="auto"/>
              <w:left w:val="nil"/>
              <w:bottom w:val="single" w:sz="4" w:space="0" w:color="auto"/>
              <w:right w:val="single" w:sz="4" w:space="0" w:color="auto"/>
            </w:tcBorders>
            <w:shd w:val="clear" w:color="000000" w:fill="A9D08E"/>
            <w:vAlign w:val="center"/>
            <w:hideMark/>
          </w:tcPr>
          <w:p w14:paraId="11B330BC" w14:textId="77777777" w:rsidR="00A87686" w:rsidRPr="00641902" w:rsidRDefault="00A87686" w:rsidP="00A87686">
            <w:pPr>
              <w:suppressAutoHyphens w:val="0"/>
              <w:spacing w:before="0" w:after="0"/>
              <w:jc w:val="center"/>
              <w:rPr>
                <w:rFonts w:ascii="Times New Roman" w:eastAsia="Times New Roman" w:hAnsi="Times New Roman" w:cs="Times New Roman"/>
                <w:b/>
                <w:bCs/>
                <w:lang w:eastAsia="fr-FR"/>
              </w:rPr>
            </w:pPr>
            <w:r w:rsidRPr="00641902">
              <w:rPr>
                <w:rFonts w:ascii="Times New Roman" w:eastAsia="Times New Roman" w:hAnsi="Times New Roman" w:cs="Times New Roman"/>
                <w:b/>
                <w:bCs/>
                <w:lang w:eastAsia="fr-FR"/>
              </w:rPr>
              <w:t>CA REALISE</w:t>
            </w:r>
          </w:p>
        </w:tc>
        <w:tc>
          <w:tcPr>
            <w:tcW w:w="1586" w:type="dxa"/>
            <w:tcBorders>
              <w:top w:val="single" w:sz="4" w:space="0" w:color="auto"/>
              <w:left w:val="nil"/>
              <w:bottom w:val="single" w:sz="4" w:space="0" w:color="auto"/>
              <w:right w:val="single" w:sz="4" w:space="0" w:color="auto"/>
            </w:tcBorders>
            <w:shd w:val="clear" w:color="000000" w:fill="A9D08E"/>
            <w:vAlign w:val="center"/>
            <w:hideMark/>
          </w:tcPr>
          <w:p w14:paraId="22615698" w14:textId="77777777" w:rsidR="00A87686" w:rsidRPr="00641902" w:rsidRDefault="00A87686" w:rsidP="00A87686">
            <w:pPr>
              <w:suppressAutoHyphens w:val="0"/>
              <w:spacing w:before="0" w:after="0"/>
              <w:jc w:val="center"/>
              <w:rPr>
                <w:rFonts w:ascii="Times New Roman" w:eastAsia="Times New Roman" w:hAnsi="Times New Roman" w:cs="Times New Roman"/>
                <w:b/>
                <w:bCs/>
                <w:lang w:eastAsia="fr-FR"/>
              </w:rPr>
            </w:pPr>
            <w:r w:rsidRPr="00641902">
              <w:rPr>
                <w:rFonts w:ascii="Times New Roman" w:eastAsia="Times New Roman" w:hAnsi="Times New Roman" w:cs="Times New Roman"/>
                <w:b/>
                <w:bCs/>
                <w:lang w:eastAsia="fr-FR"/>
              </w:rPr>
              <w:t>TAUX REAL OBJECTIF CA</w:t>
            </w:r>
          </w:p>
        </w:tc>
        <w:tc>
          <w:tcPr>
            <w:tcW w:w="3429" w:type="dxa"/>
            <w:tcBorders>
              <w:top w:val="nil"/>
              <w:left w:val="nil"/>
              <w:bottom w:val="nil"/>
              <w:right w:val="nil"/>
            </w:tcBorders>
            <w:shd w:val="clear" w:color="auto" w:fill="auto"/>
            <w:vAlign w:val="center"/>
            <w:hideMark/>
          </w:tcPr>
          <w:p w14:paraId="0B43C4D6" w14:textId="77777777" w:rsidR="00A87686" w:rsidRPr="00641902" w:rsidRDefault="00A87686" w:rsidP="00A87686">
            <w:pPr>
              <w:suppressAutoHyphens w:val="0"/>
              <w:spacing w:before="0" w:after="0"/>
              <w:jc w:val="center"/>
              <w:rPr>
                <w:rFonts w:ascii="Times New Roman" w:eastAsia="Times New Roman" w:hAnsi="Times New Roman" w:cs="Times New Roman"/>
                <w:b/>
                <w:bCs/>
                <w:lang w:eastAsia="fr-FR"/>
              </w:rPr>
            </w:pPr>
          </w:p>
        </w:tc>
        <w:tc>
          <w:tcPr>
            <w:tcW w:w="967" w:type="dxa"/>
            <w:tcBorders>
              <w:top w:val="nil"/>
              <w:left w:val="nil"/>
              <w:bottom w:val="nil"/>
              <w:right w:val="nil"/>
            </w:tcBorders>
            <w:shd w:val="clear" w:color="auto" w:fill="auto"/>
            <w:noWrap/>
            <w:vAlign w:val="center"/>
            <w:hideMark/>
          </w:tcPr>
          <w:p w14:paraId="41E30163" w14:textId="77777777" w:rsidR="00A87686" w:rsidRPr="00641902" w:rsidRDefault="00A87686" w:rsidP="00A87686">
            <w:pPr>
              <w:suppressAutoHyphens w:val="0"/>
              <w:spacing w:before="0" w:after="0"/>
              <w:jc w:val="left"/>
              <w:rPr>
                <w:rFonts w:ascii="Times New Roman" w:eastAsia="Times New Roman" w:hAnsi="Times New Roman" w:cs="Times New Roman"/>
                <w:sz w:val="20"/>
                <w:szCs w:val="20"/>
                <w:lang w:eastAsia="fr-FR"/>
              </w:rPr>
            </w:pPr>
          </w:p>
        </w:tc>
        <w:tc>
          <w:tcPr>
            <w:tcW w:w="3384" w:type="dxa"/>
            <w:tcBorders>
              <w:top w:val="single" w:sz="4" w:space="0" w:color="auto"/>
              <w:left w:val="single" w:sz="4" w:space="0" w:color="auto"/>
              <w:bottom w:val="single" w:sz="4" w:space="0" w:color="auto"/>
              <w:right w:val="single" w:sz="4" w:space="0" w:color="auto"/>
            </w:tcBorders>
            <w:shd w:val="clear" w:color="000000" w:fill="A9D08E"/>
            <w:vAlign w:val="center"/>
            <w:hideMark/>
          </w:tcPr>
          <w:p w14:paraId="3CB8FCEB" w14:textId="3597073E" w:rsidR="00A87686" w:rsidRPr="00641902" w:rsidRDefault="00A87686" w:rsidP="00A87686">
            <w:pPr>
              <w:suppressAutoHyphens w:val="0"/>
              <w:spacing w:before="0" w:after="0"/>
              <w:jc w:val="center"/>
              <w:rPr>
                <w:rFonts w:ascii="Times New Roman" w:eastAsia="Times New Roman" w:hAnsi="Times New Roman" w:cs="Times New Roman"/>
                <w:b/>
                <w:bCs/>
                <w:lang w:eastAsia="fr-FR"/>
              </w:rPr>
            </w:pPr>
            <w:r w:rsidRPr="00641902">
              <w:rPr>
                <w:rFonts w:ascii="Times New Roman" w:eastAsia="Times New Roman" w:hAnsi="Times New Roman" w:cs="Times New Roman"/>
                <w:b/>
                <w:bCs/>
                <w:lang w:eastAsia="fr-FR"/>
              </w:rPr>
              <w:t>CRITERES D'EVALUATION (valeur objectif cible de 64 visites et 10 fidélisation / mois )</w:t>
            </w:r>
          </w:p>
        </w:tc>
        <w:tc>
          <w:tcPr>
            <w:tcW w:w="1995" w:type="dxa"/>
            <w:tcBorders>
              <w:top w:val="single" w:sz="4" w:space="0" w:color="auto"/>
              <w:left w:val="nil"/>
              <w:bottom w:val="single" w:sz="4" w:space="0" w:color="auto"/>
              <w:right w:val="single" w:sz="4" w:space="0" w:color="000000"/>
            </w:tcBorders>
            <w:shd w:val="clear" w:color="000000" w:fill="A9D08E"/>
            <w:vAlign w:val="center"/>
            <w:hideMark/>
          </w:tcPr>
          <w:p w14:paraId="1FCBA7ED" w14:textId="77777777" w:rsidR="00A87686" w:rsidRPr="00641902" w:rsidRDefault="00A87686" w:rsidP="00A87686">
            <w:pPr>
              <w:suppressAutoHyphens w:val="0"/>
              <w:spacing w:before="0" w:after="0"/>
              <w:jc w:val="center"/>
              <w:rPr>
                <w:rFonts w:ascii="Times New Roman" w:eastAsia="Times New Roman" w:hAnsi="Times New Roman" w:cs="Times New Roman"/>
                <w:b/>
                <w:bCs/>
                <w:lang w:eastAsia="fr-FR"/>
              </w:rPr>
            </w:pPr>
            <w:r w:rsidRPr="00641902">
              <w:rPr>
                <w:rFonts w:ascii="Times New Roman" w:eastAsia="Times New Roman" w:hAnsi="Times New Roman" w:cs="Times New Roman"/>
                <w:b/>
                <w:bCs/>
                <w:lang w:eastAsia="fr-FR"/>
              </w:rPr>
              <w:t>OBEJCTIF FIXE</w:t>
            </w:r>
          </w:p>
        </w:tc>
        <w:tc>
          <w:tcPr>
            <w:tcW w:w="1681" w:type="dxa"/>
            <w:tcBorders>
              <w:top w:val="single" w:sz="4" w:space="0" w:color="auto"/>
              <w:left w:val="nil"/>
              <w:bottom w:val="single" w:sz="4" w:space="0" w:color="auto"/>
              <w:right w:val="single" w:sz="4" w:space="0" w:color="auto"/>
            </w:tcBorders>
            <w:shd w:val="clear" w:color="000000" w:fill="A9D08E"/>
            <w:vAlign w:val="center"/>
            <w:hideMark/>
          </w:tcPr>
          <w:p w14:paraId="62F5FFCB" w14:textId="77777777" w:rsidR="00A87686" w:rsidRPr="00641902" w:rsidRDefault="00A87686" w:rsidP="00A87686">
            <w:pPr>
              <w:suppressAutoHyphens w:val="0"/>
              <w:spacing w:before="0" w:after="0"/>
              <w:jc w:val="center"/>
              <w:rPr>
                <w:rFonts w:ascii="Times New Roman" w:eastAsia="Times New Roman" w:hAnsi="Times New Roman" w:cs="Times New Roman"/>
                <w:b/>
                <w:bCs/>
                <w:lang w:eastAsia="fr-FR"/>
              </w:rPr>
            </w:pPr>
            <w:r w:rsidRPr="00641902">
              <w:rPr>
                <w:rFonts w:ascii="Times New Roman" w:eastAsia="Times New Roman" w:hAnsi="Times New Roman" w:cs="Times New Roman"/>
                <w:b/>
                <w:bCs/>
                <w:lang w:eastAsia="fr-FR"/>
              </w:rPr>
              <w:t xml:space="preserve">REALISATION </w:t>
            </w:r>
          </w:p>
        </w:tc>
      </w:tr>
      <w:tr w:rsidR="00641902" w:rsidRPr="00641902" w14:paraId="2439DAD6" w14:textId="77777777" w:rsidTr="00052814">
        <w:trPr>
          <w:trHeight w:val="375"/>
        </w:trPr>
        <w:tc>
          <w:tcPr>
            <w:tcW w:w="1381" w:type="dxa"/>
            <w:tcBorders>
              <w:top w:val="nil"/>
              <w:left w:val="single" w:sz="4" w:space="0" w:color="auto"/>
              <w:bottom w:val="single" w:sz="4" w:space="0" w:color="auto"/>
              <w:right w:val="single" w:sz="4" w:space="0" w:color="auto"/>
            </w:tcBorders>
            <w:shd w:val="clear" w:color="auto" w:fill="auto"/>
            <w:noWrap/>
            <w:vAlign w:val="center"/>
            <w:hideMark/>
          </w:tcPr>
          <w:p w14:paraId="7B1C4AA6" w14:textId="77777777" w:rsidR="00641902" w:rsidRPr="00641902" w:rsidRDefault="00641902" w:rsidP="00641902">
            <w:pPr>
              <w:suppressAutoHyphens w:val="0"/>
              <w:spacing w:before="0" w:after="0"/>
              <w:jc w:val="center"/>
              <w:rPr>
                <w:rFonts w:eastAsia="Times New Roman"/>
                <w:b/>
                <w:bCs/>
                <w:sz w:val="26"/>
                <w:szCs w:val="26"/>
                <w:lang w:eastAsia="fr-FR"/>
              </w:rPr>
            </w:pPr>
            <w:r w:rsidRPr="00641902">
              <w:rPr>
                <w:rFonts w:eastAsia="Times New Roman"/>
                <w:b/>
                <w:bCs/>
                <w:sz w:val="26"/>
                <w:szCs w:val="26"/>
                <w:lang w:eastAsia="fr-FR"/>
              </w:rPr>
              <w:t>8 965 000</w:t>
            </w:r>
          </w:p>
        </w:tc>
        <w:tc>
          <w:tcPr>
            <w:tcW w:w="12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768AF8E" w14:textId="323F2F5E" w:rsidR="00641902" w:rsidRPr="00641902" w:rsidRDefault="00641902" w:rsidP="00641902">
            <w:pPr>
              <w:suppressAutoHyphens w:val="0"/>
              <w:spacing w:before="0" w:after="0"/>
              <w:jc w:val="center"/>
              <w:rPr>
                <w:rFonts w:eastAsia="Times New Roman"/>
                <w:b/>
                <w:bCs/>
                <w:sz w:val="26"/>
                <w:szCs w:val="26"/>
                <w:lang w:eastAsia="fr-FR"/>
              </w:rPr>
            </w:pPr>
            <w:r w:rsidRPr="00641902">
              <w:rPr>
                <w:b/>
                <w:bCs/>
                <w:sz w:val="26"/>
                <w:szCs w:val="26"/>
              </w:rPr>
              <w:t>7 447 250</w:t>
            </w:r>
          </w:p>
        </w:tc>
        <w:tc>
          <w:tcPr>
            <w:tcW w:w="1586" w:type="dxa"/>
            <w:tcBorders>
              <w:top w:val="single" w:sz="4" w:space="0" w:color="auto"/>
              <w:left w:val="nil"/>
              <w:bottom w:val="single" w:sz="4" w:space="0" w:color="auto"/>
              <w:right w:val="single" w:sz="4" w:space="0" w:color="auto"/>
            </w:tcBorders>
            <w:shd w:val="clear" w:color="auto" w:fill="auto"/>
            <w:vAlign w:val="center"/>
            <w:hideMark/>
          </w:tcPr>
          <w:p w14:paraId="562387C4" w14:textId="1B9C8E6A" w:rsidR="00641902" w:rsidRPr="00641902" w:rsidRDefault="00641902" w:rsidP="00641902">
            <w:pPr>
              <w:suppressAutoHyphens w:val="0"/>
              <w:spacing w:before="0" w:after="0"/>
              <w:jc w:val="center"/>
              <w:rPr>
                <w:rFonts w:eastAsia="Times New Roman"/>
                <w:b/>
                <w:bCs/>
                <w:sz w:val="28"/>
                <w:szCs w:val="28"/>
                <w:lang w:eastAsia="fr-FR"/>
              </w:rPr>
            </w:pPr>
            <w:r w:rsidRPr="00641902">
              <w:rPr>
                <w:b/>
                <w:bCs/>
                <w:color w:val="FF0000"/>
                <w:sz w:val="28"/>
                <w:szCs w:val="28"/>
              </w:rPr>
              <w:t>83%</w:t>
            </w:r>
          </w:p>
        </w:tc>
        <w:tc>
          <w:tcPr>
            <w:tcW w:w="3429" w:type="dxa"/>
            <w:tcBorders>
              <w:top w:val="nil"/>
              <w:left w:val="nil"/>
              <w:bottom w:val="nil"/>
              <w:right w:val="nil"/>
            </w:tcBorders>
            <w:shd w:val="clear" w:color="auto" w:fill="auto"/>
            <w:vAlign w:val="center"/>
            <w:hideMark/>
          </w:tcPr>
          <w:p w14:paraId="2C1C5859" w14:textId="77777777" w:rsidR="00641902" w:rsidRPr="00641902" w:rsidRDefault="00641902" w:rsidP="00641902">
            <w:pPr>
              <w:suppressAutoHyphens w:val="0"/>
              <w:spacing w:before="0" w:after="0"/>
              <w:jc w:val="center"/>
              <w:rPr>
                <w:rFonts w:eastAsia="Times New Roman"/>
                <w:b/>
                <w:bCs/>
                <w:sz w:val="28"/>
                <w:szCs w:val="28"/>
                <w:lang w:eastAsia="fr-FR"/>
              </w:rPr>
            </w:pPr>
          </w:p>
        </w:tc>
        <w:tc>
          <w:tcPr>
            <w:tcW w:w="967" w:type="dxa"/>
            <w:tcBorders>
              <w:top w:val="nil"/>
              <w:left w:val="nil"/>
              <w:bottom w:val="nil"/>
              <w:right w:val="nil"/>
            </w:tcBorders>
            <w:shd w:val="clear" w:color="auto" w:fill="auto"/>
            <w:noWrap/>
            <w:vAlign w:val="center"/>
            <w:hideMark/>
          </w:tcPr>
          <w:p w14:paraId="5676289F" w14:textId="77777777" w:rsidR="00641902" w:rsidRPr="00641902" w:rsidRDefault="00641902" w:rsidP="00641902">
            <w:pPr>
              <w:suppressAutoHyphens w:val="0"/>
              <w:spacing w:before="0" w:after="0"/>
              <w:jc w:val="left"/>
              <w:rPr>
                <w:rFonts w:ascii="Times New Roman" w:eastAsia="Times New Roman" w:hAnsi="Times New Roman" w:cs="Times New Roman"/>
                <w:sz w:val="20"/>
                <w:szCs w:val="20"/>
                <w:lang w:eastAsia="fr-FR"/>
              </w:rPr>
            </w:pPr>
          </w:p>
        </w:tc>
        <w:tc>
          <w:tcPr>
            <w:tcW w:w="3384" w:type="dxa"/>
            <w:tcBorders>
              <w:top w:val="nil"/>
              <w:left w:val="single" w:sz="4" w:space="0" w:color="auto"/>
              <w:bottom w:val="single" w:sz="4" w:space="0" w:color="auto"/>
              <w:right w:val="single" w:sz="4" w:space="0" w:color="auto"/>
            </w:tcBorders>
            <w:shd w:val="clear" w:color="auto" w:fill="auto"/>
            <w:noWrap/>
            <w:vAlign w:val="center"/>
            <w:hideMark/>
          </w:tcPr>
          <w:p w14:paraId="0E0130E2" w14:textId="77777777" w:rsidR="00641902" w:rsidRPr="00641902" w:rsidRDefault="00641902" w:rsidP="00641902">
            <w:pPr>
              <w:suppressAutoHyphens w:val="0"/>
              <w:spacing w:before="0" w:after="0"/>
              <w:jc w:val="center"/>
              <w:rPr>
                <w:rFonts w:ascii="Times New Roman" w:eastAsia="Times New Roman" w:hAnsi="Times New Roman" w:cs="Times New Roman"/>
                <w:b/>
                <w:bCs/>
                <w:sz w:val="24"/>
                <w:szCs w:val="24"/>
                <w:lang w:eastAsia="fr-FR"/>
              </w:rPr>
            </w:pPr>
            <w:r w:rsidRPr="00641902">
              <w:rPr>
                <w:rFonts w:ascii="Times New Roman" w:eastAsia="Times New Roman" w:hAnsi="Times New Roman" w:cs="Times New Roman"/>
                <w:b/>
                <w:bCs/>
                <w:sz w:val="24"/>
                <w:szCs w:val="24"/>
                <w:lang w:eastAsia="fr-FR"/>
              </w:rPr>
              <w:t xml:space="preserve">Taux de Couverture </w:t>
            </w:r>
          </w:p>
        </w:tc>
        <w:tc>
          <w:tcPr>
            <w:tcW w:w="1995" w:type="dxa"/>
            <w:tcBorders>
              <w:top w:val="single" w:sz="4" w:space="0" w:color="auto"/>
              <w:left w:val="nil"/>
              <w:bottom w:val="single" w:sz="4" w:space="0" w:color="auto"/>
              <w:right w:val="single" w:sz="4" w:space="0" w:color="auto"/>
            </w:tcBorders>
            <w:shd w:val="clear" w:color="auto" w:fill="auto"/>
            <w:noWrap/>
            <w:vAlign w:val="center"/>
            <w:hideMark/>
          </w:tcPr>
          <w:p w14:paraId="5EBD0EC3" w14:textId="77777777" w:rsidR="00641902" w:rsidRPr="00641902" w:rsidRDefault="00641902" w:rsidP="00641902">
            <w:pPr>
              <w:suppressAutoHyphens w:val="0"/>
              <w:spacing w:before="0" w:after="0"/>
              <w:jc w:val="center"/>
              <w:rPr>
                <w:rFonts w:ascii="Times New Roman" w:eastAsia="Times New Roman" w:hAnsi="Times New Roman" w:cs="Times New Roman"/>
                <w:b/>
                <w:bCs/>
                <w:sz w:val="26"/>
                <w:szCs w:val="26"/>
                <w:lang w:eastAsia="fr-FR"/>
              </w:rPr>
            </w:pPr>
            <w:r w:rsidRPr="00641902">
              <w:rPr>
                <w:rFonts w:ascii="Times New Roman" w:eastAsia="Times New Roman" w:hAnsi="Times New Roman" w:cs="Times New Roman"/>
                <w:b/>
                <w:bCs/>
                <w:sz w:val="26"/>
                <w:szCs w:val="26"/>
                <w:lang w:eastAsia="fr-FR"/>
              </w:rPr>
              <w:t>80%</w:t>
            </w:r>
          </w:p>
        </w:tc>
        <w:tc>
          <w:tcPr>
            <w:tcW w:w="168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5EC45AE" w14:textId="75AFCD25" w:rsidR="00641902" w:rsidRPr="00641902" w:rsidRDefault="00641902" w:rsidP="00641902">
            <w:pPr>
              <w:suppressAutoHyphens w:val="0"/>
              <w:spacing w:before="0" w:after="0"/>
              <w:jc w:val="center"/>
              <w:rPr>
                <w:rFonts w:ascii="Times New Roman" w:eastAsia="Times New Roman" w:hAnsi="Times New Roman" w:cs="Times New Roman"/>
                <w:b/>
                <w:bCs/>
                <w:color w:val="FF0000"/>
                <w:sz w:val="26"/>
                <w:szCs w:val="26"/>
                <w:lang w:eastAsia="fr-FR"/>
              </w:rPr>
            </w:pPr>
            <w:r w:rsidRPr="00641902">
              <w:rPr>
                <w:b/>
                <w:bCs/>
                <w:color w:val="FF0000"/>
                <w:sz w:val="26"/>
                <w:szCs w:val="26"/>
              </w:rPr>
              <w:t>-</w:t>
            </w:r>
          </w:p>
        </w:tc>
      </w:tr>
      <w:tr w:rsidR="00641902" w:rsidRPr="00641902" w14:paraId="61D93764" w14:textId="77777777" w:rsidTr="00052814">
        <w:trPr>
          <w:trHeight w:val="330"/>
        </w:trPr>
        <w:tc>
          <w:tcPr>
            <w:tcW w:w="1381" w:type="dxa"/>
            <w:tcBorders>
              <w:top w:val="nil"/>
              <w:left w:val="nil"/>
              <w:bottom w:val="nil"/>
              <w:right w:val="nil"/>
            </w:tcBorders>
            <w:shd w:val="clear" w:color="auto" w:fill="auto"/>
            <w:noWrap/>
            <w:vAlign w:val="center"/>
            <w:hideMark/>
          </w:tcPr>
          <w:p w14:paraId="5A8D072D" w14:textId="77777777" w:rsidR="00641902" w:rsidRPr="00641902" w:rsidRDefault="00641902" w:rsidP="00641902">
            <w:pPr>
              <w:suppressAutoHyphens w:val="0"/>
              <w:spacing w:before="0" w:after="0"/>
              <w:jc w:val="center"/>
              <w:rPr>
                <w:rFonts w:ascii="Times New Roman" w:eastAsia="Times New Roman" w:hAnsi="Times New Roman" w:cs="Times New Roman"/>
                <w:b/>
                <w:bCs/>
                <w:sz w:val="26"/>
                <w:szCs w:val="26"/>
                <w:lang w:eastAsia="fr-FR"/>
              </w:rPr>
            </w:pPr>
          </w:p>
        </w:tc>
        <w:tc>
          <w:tcPr>
            <w:tcW w:w="1284" w:type="dxa"/>
            <w:tcBorders>
              <w:top w:val="nil"/>
              <w:left w:val="nil"/>
              <w:bottom w:val="nil"/>
              <w:right w:val="nil"/>
            </w:tcBorders>
            <w:shd w:val="clear" w:color="auto" w:fill="auto"/>
            <w:noWrap/>
            <w:vAlign w:val="center"/>
            <w:hideMark/>
          </w:tcPr>
          <w:p w14:paraId="6F593577" w14:textId="77777777" w:rsidR="00641902" w:rsidRPr="00641902" w:rsidRDefault="00641902" w:rsidP="00641902">
            <w:pPr>
              <w:suppressAutoHyphens w:val="0"/>
              <w:spacing w:before="0" w:after="0"/>
              <w:jc w:val="center"/>
              <w:rPr>
                <w:rFonts w:ascii="Times New Roman" w:eastAsia="Times New Roman" w:hAnsi="Times New Roman" w:cs="Times New Roman"/>
                <w:sz w:val="20"/>
                <w:szCs w:val="20"/>
                <w:lang w:eastAsia="fr-FR"/>
              </w:rPr>
            </w:pPr>
          </w:p>
        </w:tc>
        <w:tc>
          <w:tcPr>
            <w:tcW w:w="1586" w:type="dxa"/>
            <w:tcBorders>
              <w:top w:val="nil"/>
              <w:left w:val="nil"/>
              <w:bottom w:val="nil"/>
              <w:right w:val="nil"/>
            </w:tcBorders>
            <w:shd w:val="clear" w:color="auto" w:fill="auto"/>
            <w:noWrap/>
            <w:vAlign w:val="center"/>
            <w:hideMark/>
          </w:tcPr>
          <w:p w14:paraId="4C651A8E" w14:textId="77777777" w:rsidR="00641902" w:rsidRPr="00641902" w:rsidRDefault="00641902" w:rsidP="00641902">
            <w:pPr>
              <w:suppressAutoHyphens w:val="0"/>
              <w:spacing w:before="0" w:after="0"/>
              <w:jc w:val="center"/>
              <w:rPr>
                <w:rFonts w:ascii="Times New Roman" w:eastAsia="Times New Roman" w:hAnsi="Times New Roman" w:cs="Times New Roman"/>
                <w:sz w:val="20"/>
                <w:szCs w:val="20"/>
                <w:lang w:eastAsia="fr-FR"/>
              </w:rPr>
            </w:pPr>
          </w:p>
        </w:tc>
        <w:tc>
          <w:tcPr>
            <w:tcW w:w="3429" w:type="dxa"/>
            <w:tcBorders>
              <w:top w:val="nil"/>
              <w:left w:val="nil"/>
              <w:bottom w:val="nil"/>
              <w:right w:val="nil"/>
            </w:tcBorders>
            <w:shd w:val="clear" w:color="auto" w:fill="auto"/>
            <w:vAlign w:val="center"/>
            <w:hideMark/>
          </w:tcPr>
          <w:p w14:paraId="5DB88B08" w14:textId="77777777" w:rsidR="00641902" w:rsidRPr="00641902" w:rsidRDefault="00641902" w:rsidP="00641902">
            <w:pPr>
              <w:suppressAutoHyphens w:val="0"/>
              <w:spacing w:before="0" w:after="0"/>
              <w:jc w:val="center"/>
              <w:rPr>
                <w:rFonts w:ascii="Times New Roman" w:eastAsia="Times New Roman" w:hAnsi="Times New Roman" w:cs="Times New Roman"/>
                <w:sz w:val="20"/>
                <w:szCs w:val="20"/>
                <w:lang w:eastAsia="fr-FR"/>
              </w:rPr>
            </w:pPr>
          </w:p>
        </w:tc>
        <w:tc>
          <w:tcPr>
            <w:tcW w:w="967" w:type="dxa"/>
            <w:tcBorders>
              <w:top w:val="nil"/>
              <w:left w:val="nil"/>
              <w:bottom w:val="nil"/>
              <w:right w:val="nil"/>
            </w:tcBorders>
            <w:shd w:val="clear" w:color="auto" w:fill="auto"/>
            <w:noWrap/>
            <w:vAlign w:val="center"/>
            <w:hideMark/>
          </w:tcPr>
          <w:p w14:paraId="0BBA9CC2" w14:textId="77777777" w:rsidR="00641902" w:rsidRPr="00641902" w:rsidRDefault="00641902" w:rsidP="00641902">
            <w:pPr>
              <w:suppressAutoHyphens w:val="0"/>
              <w:spacing w:before="0" w:after="0"/>
              <w:jc w:val="left"/>
              <w:rPr>
                <w:rFonts w:ascii="Times New Roman" w:eastAsia="Times New Roman" w:hAnsi="Times New Roman" w:cs="Times New Roman"/>
                <w:sz w:val="20"/>
                <w:szCs w:val="20"/>
                <w:lang w:eastAsia="fr-FR"/>
              </w:rPr>
            </w:pPr>
          </w:p>
        </w:tc>
        <w:tc>
          <w:tcPr>
            <w:tcW w:w="3384" w:type="dxa"/>
            <w:tcBorders>
              <w:top w:val="nil"/>
              <w:left w:val="single" w:sz="4" w:space="0" w:color="auto"/>
              <w:bottom w:val="single" w:sz="4" w:space="0" w:color="auto"/>
              <w:right w:val="single" w:sz="4" w:space="0" w:color="auto"/>
            </w:tcBorders>
            <w:shd w:val="clear" w:color="auto" w:fill="auto"/>
            <w:noWrap/>
            <w:vAlign w:val="center"/>
            <w:hideMark/>
          </w:tcPr>
          <w:p w14:paraId="111C72B4" w14:textId="77777777" w:rsidR="00641902" w:rsidRPr="00641902" w:rsidRDefault="00641902" w:rsidP="00641902">
            <w:pPr>
              <w:suppressAutoHyphens w:val="0"/>
              <w:spacing w:before="0" w:after="0"/>
              <w:jc w:val="center"/>
              <w:rPr>
                <w:rFonts w:ascii="Times New Roman" w:eastAsia="Times New Roman" w:hAnsi="Times New Roman" w:cs="Times New Roman"/>
                <w:b/>
                <w:bCs/>
                <w:sz w:val="24"/>
                <w:szCs w:val="24"/>
                <w:lang w:eastAsia="fr-FR"/>
              </w:rPr>
            </w:pPr>
            <w:r w:rsidRPr="00641902">
              <w:rPr>
                <w:rFonts w:ascii="Times New Roman" w:eastAsia="Times New Roman" w:hAnsi="Times New Roman" w:cs="Times New Roman"/>
                <w:b/>
                <w:bCs/>
                <w:sz w:val="24"/>
                <w:szCs w:val="24"/>
                <w:lang w:eastAsia="fr-FR"/>
              </w:rPr>
              <w:t>Taux de Visite Clientèle</w:t>
            </w:r>
          </w:p>
        </w:tc>
        <w:tc>
          <w:tcPr>
            <w:tcW w:w="1995" w:type="dxa"/>
            <w:tcBorders>
              <w:top w:val="single" w:sz="4" w:space="0" w:color="auto"/>
              <w:left w:val="nil"/>
              <w:bottom w:val="single" w:sz="4" w:space="0" w:color="auto"/>
              <w:right w:val="single" w:sz="4" w:space="0" w:color="auto"/>
            </w:tcBorders>
            <w:shd w:val="clear" w:color="auto" w:fill="auto"/>
            <w:noWrap/>
            <w:vAlign w:val="center"/>
            <w:hideMark/>
          </w:tcPr>
          <w:p w14:paraId="0B692E06" w14:textId="77777777" w:rsidR="00641902" w:rsidRPr="00641902" w:rsidRDefault="00641902" w:rsidP="00641902">
            <w:pPr>
              <w:suppressAutoHyphens w:val="0"/>
              <w:spacing w:before="0" w:after="0"/>
              <w:jc w:val="center"/>
              <w:rPr>
                <w:rFonts w:ascii="Times New Roman" w:eastAsia="Times New Roman" w:hAnsi="Times New Roman" w:cs="Times New Roman"/>
                <w:b/>
                <w:bCs/>
                <w:sz w:val="26"/>
                <w:szCs w:val="26"/>
                <w:lang w:eastAsia="fr-FR"/>
              </w:rPr>
            </w:pPr>
            <w:r w:rsidRPr="00641902">
              <w:rPr>
                <w:rFonts w:ascii="Times New Roman" w:eastAsia="Times New Roman" w:hAnsi="Times New Roman" w:cs="Times New Roman"/>
                <w:b/>
                <w:bCs/>
                <w:sz w:val="26"/>
                <w:szCs w:val="26"/>
                <w:lang w:eastAsia="fr-FR"/>
              </w:rPr>
              <w:t>90%</w:t>
            </w:r>
          </w:p>
        </w:tc>
        <w:tc>
          <w:tcPr>
            <w:tcW w:w="1681" w:type="dxa"/>
            <w:tcBorders>
              <w:top w:val="nil"/>
              <w:left w:val="single" w:sz="4" w:space="0" w:color="auto"/>
              <w:bottom w:val="single" w:sz="4" w:space="0" w:color="auto"/>
              <w:right w:val="single" w:sz="4" w:space="0" w:color="auto"/>
            </w:tcBorders>
            <w:shd w:val="clear" w:color="auto" w:fill="auto"/>
            <w:noWrap/>
            <w:vAlign w:val="center"/>
            <w:hideMark/>
          </w:tcPr>
          <w:p w14:paraId="5D174C5B" w14:textId="5338DE78" w:rsidR="00641902" w:rsidRPr="00641902" w:rsidRDefault="00641902" w:rsidP="00641902">
            <w:pPr>
              <w:suppressAutoHyphens w:val="0"/>
              <w:spacing w:before="0" w:after="0"/>
              <w:jc w:val="center"/>
              <w:rPr>
                <w:rFonts w:ascii="Times New Roman" w:eastAsia="Times New Roman" w:hAnsi="Times New Roman" w:cs="Times New Roman"/>
                <w:b/>
                <w:bCs/>
                <w:color w:val="FF0000"/>
                <w:sz w:val="26"/>
                <w:szCs w:val="26"/>
                <w:lang w:eastAsia="fr-FR"/>
              </w:rPr>
            </w:pPr>
            <w:r w:rsidRPr="00641902">
              <w:rPr>
                <w:b/>
                <w:bCs/>
                <w:color w:val="FF0000"/>
                <w:sz w:val="26"/>
                <w:szCs w:val="26"/>
              </w:rPr>
              <w:t>-</w:t>
            </w:r>
          </w:p>
        </w:tc>
      </w:tr>
      <w:tr w:rsidR="00641902" w:rsidRPr="00641902" w14:paraId="52BC229F" w14:textId="77777777" w:rsidTr="00052814">
        <w:trPr>
          <w:trHeight w:val="630"/>
        </w:trPr>
        <w:tc>
          <w:tcPr>
            <w:tcW w:w="1381" w:type="dxa"/>
            <w:tcBorders>
              <w:top w:val="nil"/>
              <w:left w:val="nil"/>
              <w:bottom w:val="nil"/>
              <w:right w:val="nil"/>
            </w:tcBorders>
            <w:shd w:val="clear" w:color="auto" w:fill="auto"/>
            <w:noWrap/>
            <w:vAlign w:val="center"/>
            <w:hideMark/>
          </w:tcPr>
          <w:p w14:paraId="652EEC97" w14:textId="77777777" w:rsidR="00641902" w:rsidRPr="00641902" w:rsidRDefault="00641902" w:rsidP="00641902">
            <w:pPr>
              <w:suppressAutoHyphens w:val="0"/>
              <w:spacing w:before="0" w:after="0"/>
              <w:jc w:val="center"/>
              <w:rPr>
                <w:rFonts w:ascii="Times New Roman" w:eastAsia="Times New Roman" w:hAnsi="Times New Roman" w:cs="Times New Roman"/>
                <w:b/>
                <w:bCs/>
                <w:sz w:val="26"/>
                <w:szCs w:val="26"/>
                <w:lang w:eastAsia="fr-FR"/>
              </w:rPr>
            </w:pPr>
          </w:p>
        </w:tc>
        <w:tc>
          <w:tcPr>
            <w:tcW w:w="1284" w:type="dxa"/>
            <w:tcBorders>
              <w:top w:val="nil"/>
              <w:left w:val="nil"/>
              <w:bottom w:val="nil"/>
              <w:right w:val="nil"/>
            </w:tcBorders>
            <w:shd w:val="clear" w:color="auto" w:fill="auto"/>
            <w:noWrap/>
            <w:vAlign w:val="center"/>
            <w:hideMark/>
          </w:tcPr>
          <w:p w14:paraId="543740F5" w14:textId="77777777" w:rsidR="00641902" w:rsidRPr="00641902" w:rsidRDefault="00641902" w:rsidP="00641902">
            <w:pPr>
              <w:suppressAutoHyphens w:val="0"/>
              <w:spacing w:before="0" w:after="0"/>
              <w:jc w:val="center"/>
              <w:rPr>
                <w:rFonts w:ascii="Times New Roman" w:eastAsia="Times New Roman" w:hAnsi="Times New Roman" w:cs="Times New Roman"/>
                <w:sz w:val="20"/>
                <w:szCs w:val="20"/>
                <w:lang w:eastAsia="fr-FR"/>
              </w:rPr>
            </w:pPr>
          </w:p>
        </w:tc>
        <w:tc>
          <w:tcPr>
            <w:tcW w:w="1586" w:type="dxa"/>
            <w:tcBorders>
              <w:top w:val="nil"/>
              <w:left w:val="nil"/>
              <w:bottom w:val="nil"/>
              <w:right w:val="nil"/>
            </w:tcBorders>
            <w:shd w:val="clear" w:color="auto" w:fill="auto"/>
            <w:noWrap/>
            <w:vAlign w:val="center"/>
            <w:hideMark/>
          </w:tcPr>
          <w:p w14:paraId="66C3EA9E" w14:textId="77777777" w:rsidR="00641902" w:rsidRPr="00641902" w:rsidRDefault="00641902" w:rsidP="00641902">
            <w:pPr>
              <w:suppressAutoHyphens w:val="0"/>
              <w:spacing w:before="0" w:after="0"/>
              <w:jc w:val="center"/>
              <w:rPr>
                <w:rFonts w:ascii="Times New Roman" w:eastAsia="Times New Roman" w:hAnsi="Times New Roman" w:cs="Times New Roman"/>
                <w:sz w:val="20"/>
                <w:szCs w:val="20"/>
                <w:lang w:eastAsia="fr-FR"/>
              </w:rPr>
            </w:pPr>
          </w:p>
        </w:tc>
        <w:tc>
          <w:tcPr>
            <w:tcW w:w="3429" w:type="dxa"/>
            <w:tcBorders>
              <w:top w:val="nil"/>
              <w:left w:val="nil"/>
              <w:bottom w:val="nil"/>
              <w:right w:val="nil"/>
            </w:tcBorders>
            <w:shd w:val="clear" w:color="auto" w:fill="auto"/>
            <w:vAlign w:val="center"/>
            <w:hideMark/>
          </w:tcPr>
          <w:p w14:paraId="050C93A8" w14:textId="77777777" w:rsidR="00641902" w:rsidRPr="00641902" w:rsidRDefault="00641902" w:rsidP="00641902">
            <w:pPr>
              <w:suppressAutoHyphens w:val="0"/>
              <w:spacing w:before="0" w:after="0"/>
              <w:jc w:val="center"/>
              <w:rPr>
                <w:rFonts w:ascii="Times New Roman" w:eastAsia="Times New Roman" w:hAnsi="Times New Roman" w:cs="Times New Roman"/>
                <w:sz w:val="20"/>
                <w:szCs w:val="20"/>
                <w:lang w:eastAsia="fr-FR"/>
              </w:rPr>
            </w:pPr>
          </w:p>
        </w:tc>
        <w:tc>
          <w:tcPr>
            <w:tcW w:w="967" w:type="dxa"/>
            <w:tcBorders>
              <w:top w:val="nil"/>
              <w:left w:val="nil"/>
              <w:bottom w:val="nil"/>
              <w:right w:val="nil"/>
            </w:tcBorders>
            <w:shd w:val="clear" w:color="auto" w:fill="auto"/>
            <w:noWrap/>
            <w:vAlign w:val="center"/>
            <w:hideMark/>
          </w:tcPr>
          <w:p w14:paraId="4E8948DB" w14:textId="77777777" w:rsidR="00641902" w:rsidRPr="00641902" w:rsidRDefault="00641902" w:rsidP="00641902">
            <w:pPr>
              <w:suppressAutoHyphens w:val="0"/>
              <w:spacing w:before="0" w:after="0"/>
              <w:jc w:val="left"/>
              <w:rPr>
                <w:rFonts w:ascii="Times New Roman" w:eastAsia="Times New Roman" w:hAnsi="Times New Roman" w:cs="Times New Roman"/>
                <w:sz w:val="20"/>
                <w:szCs w:val="20"/>
                <w:lang w:eastAsia="fr-FR"/>
              </w:rPr>
            </w:pPr>
          </w:p>
        </w:tc>
        <w:tc>
          <w:tcPr>
            <w:tcW w:w="3384" w:type="dxa"/>
            <w:tcBorders>
              <w:top w:val="nil"/>
              <w:left w:val="single" w:sz="4" w:space="0" w:color="auto"/>
              <w:bottom w:val="single" w:sz="4" w:space="0" w:color="auto"/>
              <w:right w:val="single" w:sz="4" w:space="0" w:color="auto"/>
            </w:tcBorders>
            <w:shd w:val="clear" w:color="auto" w:fill="auto"/>
            <w:vAlign w:val="center"/>
            <w:hideMark/>
          </w:tcPr>
          <w:p w14:paraId="03BCD593" w14:textId="77777777" w:rsidR="00641902" w:rsidRPr="00641902" w:rsidRDefault="00641902" w:rsidP="00641902">
            <w:pPr>
              <w:suppressAutoHyphens w:val="0"/>
              <w:spacing w:before="0" w:after="0"/>
              <w:jc w:val="center"/>
              <w:rPr>
                <w:rFonts w:ascii="Times New Roman" w:eastAsia="Times New Roman" w:hAnsi="Times New Roman" w:cs="Times New Roman"/>
                <w:b/>
                <w:bCs/>
                <w:sz w:val="24"/>
                <w:szCs w:val="24"/>
                <w:lang w:eastAsia="fr-FR"/>
              </w:rPr>
            </w:pPr>
            <w:r w:rsidRPr="00641902">
              <w:rPr>
                <w:rFonts w:ascii="Times New Roman" w:eastAsia="Times New Roman" w:hAnsi="Times New Roman" w:cs="Times New Roman"/>
                <w:b/>
                <w:bCs/>
                <w:sz w:val="24"/>
                <w:szCs w:val="24"/>
                <w:lang w:eastAsia="fr-FR"/>
              </w:rPr>
              <w:t>Taux de Recrutement / Fidélisation clientèle</w:t>
            </w:r>
          </w:p>
        </w:tc>
        <w:tc>
          <w:tcPr>
            <w:tcW w:w="1995" w:type="dxa"/>
            <w:tcBorders>
              <w:top w:val="single" w:sz="4" w:space="0" w:color="auto"/>
              <w:left w:val="nil"/>
              <w:bottom w:val="single" w:sz="4" w:space="0" w:color="auto"/>
              <w:right w:val="single" w:sz="4" w:space="0" w:color="auto"/>
            </w:tcBorders>
            <w:shd w:val="clear" w:color="auto" w:fill="auto"/>
            <w:noWrap/>
            <w:vAlign w:val="center"/>
            <w:hideMark/>
          </w:tcPr>
          <w:p w14:paraId="7E5A1DF9" w14:textId="77777777" w:rsidR="00641902" w:rsidRPr="00641902" w:rsidRDefault="00641902" w:rsidP="00641902">
            <w:pPr>
              <w:suppressAutoHyphens w:val="0"/>
              <w:spacing w:before="0" w:after="0"/>
              <w:jc w:val="center"/>
              <w:rPr>
                <w:rFonts w:ascii="Times New Roman" w:eastAsia="Times New Roman" w:hAnsi="Times New Roman" w:cs="Times New Roman"/>
                <w:b/>
                <w:bCs/>
                <w:sz w:val="26"/>
                <w:szCs w:val="26"/>
                <w:lang w:eastAsia="fr-FR"/>
              </w:rPr>
            </w:pPr>
            <w:r w:rsidRPr="00641902">
              <w:rPr>
                <w:rFonts w:ascii="Times New Roman" w:eastAsia="Times New Roman" w:hAnsi="Times New Roman" w:cs="Times New Roman"/>
                <w:b/>
                <w:bCs/>
                <w:sz w:val="26"/>
                <w:szCs w:val="26"/>
                <w:lang w:eastAsia="fr-FR"/>
              </w:rPr>
              <w:t>90%</w:t>
            </w:r>
          </w:p>
        </w:tc>
        <w:tc>
          <w:tcPr>
            <w:tcW w:w="1681" w:type="dxa"/>
            <w:tcBorders>
              <w:top w:val="nil"/>
              <w:left w:val="single" w:sz="4" w:space="0" w:color="auto"/>
              <w:bottom w:val="single" w:sz="4" w:space="0" w:color="auto"/>
              <w:right w:val="single" w:sz="4" w:space="0" w:color="auto"/>
            </w:tcBorders>
            <w:shd w:val="clear" w:color="auto" w:fill="auto"/>
            <w:noWrap/>
            <w:vAlign w:val="center"/>
            <w:hideMark/>
          </w:tcPr>
          <w:p w14:paraId="623CD4CA" w14:textId="7CF9F453" w:rsidR="00641902" w:rsidRPr="00641902" w:rsidRDefault="00641902" w:rsidP="00641902">
            <w:pPr>
              <w:suppressAutoHyphens w:val="0"/>
              <w:spacing w:before="0" w:after="0"/>
              <w:jc w:val="center"/>
              <w:rPr>
                <w:rFonts w:ascii="Times New Roman" w:eastAsia="Times New Roman" w:hAnsi="Times New Roman" w:cs="Times New Roman"/>
                <w:b/>
                <w:bCs/>
                <w:color w:val="FF0000"/>
                <w:sz w:val="26"/>
                <w:szCs w:val="26"/>
                <w:lang w:eastAsia="fr-FR"/>
              </w:rPr>
            </w:pPr>
            <w:r w:rsidRPr="00641902">
              <w:rPr>
                <w:b/>
                <w:bCs/>
                <w:color w:val="FF0000"/>
                <w:sz w:val="26"/>
                <w:szCs w:val="26"/>
              </w:rPr>
              <w:t>-</w:t>
            </w:r>
          </w:p>
        </w:tc>
      </w:tr>
      <w:tr w:rsidR="00641902" w:rsidRPr="00641902" w14:paraId="16FED4E4" w14:textId="77777777" w:rsidTr="00A87686">
        <w:trPr>
          <w:trHeight w:val="855"/>
        </w:trPr>
        <w:tc>
          <w:tcPr>
            <w:tcW w:w="1381" w:type="dxa"/>
            <w:tcBorders>
              <w:top w:val="single" w:sz="4" w:space="0" w:color="auto"/>
              <w:left w:val="single" w:sz="4" w:space="0" w:color="auto"/>
              <w:bottom w:val="single" w:sz="4" w:space="0" w:color="auto"/>
              <w:right w:val="single" w:sz="4" w:space="0" w:color="auto"/>
            </w:tcBorders>
            <w:shd w:val="clear" w:color="000000" w:fill="A9D08E"/>
            <w:vAlign w:val="center"/>
            <w:hideMark/>
          </w:tcPr>
          <w:p w14:paraId="1689146B" w14:textId="77777777" w:rsidR="00641902" w:rsidRPr="00641902" w:rsidRDefault="00641902" w:rsidP="00641902">
            <w:pPr>
              <w:suppressAutoHyphens w:val="0"/>
              <w:spacing w:before="0" w:after="0"/>
              <w:jc w:val="center"/>
              <w:rPr>
                <w:rFonts w:ascii="Times New Roman" w:eastAsia="Times New Roman" w:hAnsi="Times New Roman" w:cs="Times New Roman"/>
                <w:b/>
                <w:bCs/>
                <w:lang w:eastAsia="fr-FR"/>
              </w:rPr>
            </w:pPr>
            <w:r w:rsidRPr="00641902">
              <w:rPr>
                <w:rFonts w:ascii="Times New Roman" w:eastAsia="Times New Roman" w:hAnsi="Times New Roman" w:cs="Times New Roman"/>
                <w:b/>
                <w:bCs/>
                <w:lang w:eastAsia="fr-FR"/>
              </w:rPr>
              <w:t>OBJECTIS NBRE CARTONS</w:t>
            </w:r>
          </w:p>
        </w:tc>
        <w:tc>
          <w:tcPr>
            <w:tcW w:w="2870" w:type="dxa"/>
            <w:gridSpan w:val="2"/>
            <w:tcBorders>
              <w:top w:val="single" w:sz="4" w:space="0" w:color="auto"/>
              <w:left w:val="nil"/>
              <w:bottom w:val="single" w:sz="4" w:space="0" w:color="auto"/>
              <w:right w:val="single" w:sz="4" w:space="0" w:color="auto"/>
            </w:tcBorders>
            <w:shd w:val="clear" w:color="000000" w:fill="A9D08E"/>
            <w:vAlign w:val="center"/>
            <w:hideMark/>
          </w:tcPr>
          <w:p w14:paraId="23E0FA81" w14:textId="77777777" w:rsidR="00641902" w:rsidRPr="00641902" w:rsidRDefault="00641902" w:rsidP="00641902">
            <w:pPr>
              <w:suppressAutoHyphens w:val="0"/>
              <w:spacing w:before="0" w:after="0"/>
              <w:jc w:val="center"/>
              <w:rPr>
                <w:rFonts w:ascii="Times New Roman" w:eastAsia="Times New Roman" w:hAnsi="Times New Roman" w:cs="Times New Roman"/>
                <w:b/>
                <w:bCs/>
                <w:lang w:eastAsia="fr-FR"/>
              </w:rPr>
            </w:pPr>
            <w:r w:rsidRPr="00641902">
              <w:rPr>
                <w:rFonts w:ascii="Times New Roman" w:eastAsia="Times New Roman" w:hAnsi="Times New Roman" w:cs="Times New Roman"/>
                <w:b/>
                <w:bCs/>
                <w:lang w:eastAsia="fr-FR"/>
              </w:rPr>
              <w:t>NBRE DE CARTONS REALISE</w:t>
            </w:r>
          </w:p>
        </w:tc>
        <w:tc>
          <w:tcPr>
            <w:tcW w:w="3429" w:type="dxa"/>
            <w:tcBorders>
              <w:top w:val="single" w:sz="4" w:space="0" w:color="auto"/>
              <w:left w:val="nil"/>
              <w:bottom w:val="single" w:sz="4" w:space="0" w:color="auto"/>
              <w:right w:val="single" w:sz="4" w:space="0" w:color="auto"/>
            </w:tcBorders>
            <w:shd w:val="clear" w:color="000000" w:fill="A9D08E"/>
            <w:vAlign w:val="center"/>
            <w:hideMark/>
          </w:tcPr>
          <w:p w14:paraId="08F6F218" w14:textId="77777777" w:rsidR="00641902" w:rsidRPr="00641902" w:rsidRDefault="00641902" w:rsidP="00641902">
            <w:pPr>
              <w:suppressAutoHyphens w:val="0"/>
              <w:spacing w:before="0" w:after="0"/>
              <w:jc w:val="center"/>
              <w:rPr>
                <w:rFonts w:ascii="Times New Roman" w:eastAsia="Times New Roman" w:hAnsi="Times New Roman" w:cs="Times New Roman"/>
                <w:b/>
                <w:bCs/>
                <w:lang w:eastAsia="fr-FR"/>
              </w:rPr>
            </w:pPr>
            <w:r w:rsidRPr="00641902">
              <w:rPr>
                <w:rFonts w:ascii="Times New Roman" w:eastAsia="Times New Roman" w:hAnsi="Times New Roman" w:cs="Times New Roman"/>
                <w:b/>
                <w:bCs/>
                <w:lang w:eastAsia="fr-FR"/>
              </w:rPr>
              <w:t>TAUX REAL OBJECTIF CARTONS</w:t>
            </w:r>
          </w:p>
        </w:tc>
        <w:tc>
          <w:tcPr>
            <w:tcW w:w="967" w:type="dxa"/>
            <w:tcBorders>
              <w:top w:val="nil"/>
              <w:left w:val="nil"/>
              <w:bottom w:val="nil"/>
              <w:right w:val="nil"/>
            </w:tcBorders>
            <w:shd w:val="clear" w:color="auto" w:fill="auto"/>
            <w:noWrap/>
            <w:vAlign w:val="center"/>
            <w:hideMark/>
          </w:tcPr>
          <w:p w14:paraId="04B24449" w14:textId="77777777" w:rsidR="00641902" w:rsidRPr="00641902" w:rsidRDefault="00641902" w:rsidP="00641902">
            <w:pPr>
              <w:suppressAutoHyphens w:val="0"/>
              <w:spacing w:before="0" w:after="0"/>
              <w:jc w:val="center"/>
              <w:rPr>
                <w:rFonts w:ascii="Times New Roman" w:eastAsia="Times New Roman" w:hAnsi="Times New Roman" w:cs="Times New Roman"/>
                <w:b/>
                <w:bCs/>
                <w:lang w:eastAsia="fr-FR"/>
              </w:rPr>
            </w:pPr>
          </w:p>
        </w:tc>
        <w:tc>
          <w:tcPr>
            <w:tcW w:w="3384" w:type="dxa"/>
            <w:tcBorders>
              <w:top w:val="nil"/>
              <w:left w:val="single" w:sz="4" w:space="0" w:color="auto"/>
              <w:bottom w:val="single" w:sz="4" w:space="0" w:color="auto"/>
              <w:right w:val="single" w:sz="4" w:space="0" w:color="auto"/>
            </w:tcBorders>
            <w:shd w:val="clear" w:color="auto" w:fill="auto"/>
            <w:noWrap/>
            <w:vAlign w:val="center"/>
            <w:hideMark/>
          </w:tcPr>
          <w:p w14:paraId="45F25586" w14:textId="046EE04D" w:rsidR="00641902" w:rsidRPr="00641902" w:rsidRDefault="00641902" w:rsidP="00641902">
            <w:pPr>
              <w:suppressAutoHyphens w:val="0"/>
              <w:spacing w:before="0" w:after="0"/>
              <w:jc w:val="center"/>
              <w:rPr>
                <w:rFonts w:ascii="Times New Roman" w:eastAsia="Times New Roman" w:hAnsi="Times New Roman" w:cs="Times New Roman"/>
                <w:b/>
                <w:bCs/>
                <w:sz w:val="24"/>
                <w:szCs w:val="24"/>
                <w:lang w:eastAsia="fr-FR"/>
              </w:rPr>
            </w:pPr>
            <w:r w:rsidRPr="00641902">
              <w:rPr>
                <w:rFonts w:ascii="Times New Roman" w:eastAsia="Times New Roman" w:hAnsi="Times New Roman" w:cs="Times New Roman"/>
                <w:b/>
                <w:bCs/>
                <w:sz w:val="24"/>
                <w:szCs w:val="24"/>
                <w:lang w:eastAsia="fr-FR"/>
              </w:rPr>
              <w:t>Taux de Succès Ventes</w:t>
            </w:r>
          </w:p>
        </w:tc>
        <w:tc>
          <w:tcPr>
            <w:tcW w:w="1995" w:type="dxa"/>
            <w:tcBorders>
              <w:top w:val="single" w:sz="4" w:space="0" w:color="auto"/>
              <w:left w:val="nil"/>
              <w:bottom w:val="single" w:sz="4" w:space="0" w:color="auto"/>
              <w:right w:val="single" w:sz="4" w:space="0" w:color="auto"/>
            </w:tcBorders>
            <w:shd w:val="clear" w:color="auto" w:fill="auto"/>
            <w:noWrap/>
            <w:vAlign w:val="center"/>
            <w:hideMark/>
          </w:tcPr>
          <w:p w14:paraId="7CC7C793" w14:textId="77777777" w:rsidR="00641902" w:rsidRPr="00641902" w:rsidRDefault="00641902" w:rsidP="00641902">
            <w:pPr>
              <w:suppressAutoHyphens w:val="0"/>
              <w:spacing w:before="0" w:after="0"/>
              <w:jc w:val="center"/>
              <w:rPr>
                <w:rFonts w:ascii="Times New Roman" w:eastAsia="Times New Roman" w:hAnsi="Times New Roman" w:cs="Times New Roman"/>
                <w:b/>
                <w:bCs/>
                <w:sz w:val="26"/>
                <w:szCs w:val="26"/>
                <w:lang w:eastAsia="fr-FR"/>
              </w:rPr>
            </w:pPr>
            <w:r w:rsidRPr="00641902">
              <w:rPr>
                <w:rFonts w:ascii="Times New Roman" w:eastAsia="Times New Roman" w:hAnsi="Times New Roman" w:cs="Times New Roman"/>
                <w:b/>
                <w:bCs/>
                <w:sz w:val="26"/>
                <w:szCs w:val="26"/>
                <w:lang w:eastAsia="fr-FR"/>
              </w:rPr>
              <w:t>90%</w:t>
            </w:r>
          </w:p>
        </w:tc>
        <w:tc>
          <w:tcPr>
            <w:tcW w:w="1681" w:type="dxa"/>
            <w:tcBorders>
              <w:top w:val="nil"/>
              <w:left w:val="nil"/>
              <w:bottom w:val="single" w:sz="4" w:space="0" w:color="auto"/>
              <w:right w:val="single" w:sz="4" w:space="0" w:color="auto"/>
            </w:tcBorders>
            <w:shd w:val="clear" w:color="auto" w:fill="auto"/>
            <w:noWrap/>
            <w:vAlign w:val="center"/>
            <w:hideMark/>
          </w:tcPr>
          <w:p w14:paraId="174040B3" w14:textId="77777777" w:rsidR="00641902" w:rsidRPr="00641902" w:rsidRDefault="00641902" w:rsidP="00641902">
            <w:pPr>
              <w:suppressAutoHyphens w:val="0"/>
              <w:spacing w:before="0" w:after="0"/>
              <w:jc w:val="center"/>
              <w:rPr>
                <w:rFonts w:ascii="Times New Roman" w:eastAsia="Times New Roman" w:hAnsi="Times New Roman" w:cs="Times New Roman"/>
                <w:b/>
                <w:bCs/>
                <w:color w:val="FF0000"/>
                <w:sz w:val="26"/>
                <w:szCs w:val="26"/>
                <w:lang w:eastAsia="fr-FR"/>
              </w:rPr>
            </w:pPr>
            <w:r w:rsidRPr="00641902">
              <w:rPr>
                <w:rFonts w:ascii="Times New Roman" w:eastAsia="Times New Roman" w:hAnsi="Times New Roman" w:cs="Times New Roman"/>
                <w:b/>
                <w:bCs/>
                <w:color w:val="FF0000"/>
                <w:sz w:val="26"/>
                <w:szCs w:val="26"/>
                <w:lang w:eastAsia="fr-FR"/>
              </w:rPr>
              <w:t>58%</w:t>
            </w:r>
          </w:p>
        </w:tc>
      </w:tr>
      <w:tr w:rsidR="00641902" w:rsidRPr="00641902" w14:paraId="46941CF0" w14:textId="77777777" w:rsidTr="00052814">
        <w:trPr>
          <w:trHeight w:val="375"/>
        </w:trPr>
        <w:tc>
          <w:tcPr>
            <w:tcW w:w="1381" w:type="dxa"/>
            <w:tcBorders>
              <w:top w:val="nil"/>
              <w:left w:val="single" w:sz="4" w:space="0" w:color="auto"/>
              <w:bottom w:val="single" w:sz="4" w:space="0" w:color="auto"/>
              <w:right w:val="single" w:sz="4" w:space="0" w:color="auto"/>
            </w:tcBorders>
            <w:shd w:val="clear" w:color="auto" w:fill="auto"/>
            <w:noWrap/>
            <w:vAlign w:val="center"/>
            <w:hideMark/>
          </w:tcPr>
          <w:p w14:paraId="4939FBB4" w14:textId="77777777" w:rsidR="00641902" w:rsidRPr="00641902" w:rsidRDefault="00641902" w:rsidP="00641902">
            <w:pPr>
              <w:suppressAutoHyphens w:val="0"/>
              <w:spacing w:before="0" w:after="0"/>
              <w:jc w:val="center"/>
              <w:rPr>
                <w:rFonts w:eastAsia="Times New Roman"/>
                <w:b/>
                <w:bCs/>
                <w:sz w:val="28"/>
                <w:szCs w:val="28"/>
                <w:lang w:eastAsia="fr-FR"/>
              </w:rPr>
            </w:pPr>
            <w:r w:rsidRPr="00641902">
              <w:rPr>
                <w:rFonts w:eastAsia="Times New Roman"/>
                <w:b/>
                <w:bCs/>
                <w:sz w:val="28"/>
                <w:szCs w:val="28"/>
                <w:lang w:eastAsia="fr-FR"/>
              </w:rPr>
              <w:t>80</w:t>
            </w:r>
          </w:p>
        </w:tc>
        <w:tc>
          <w:tcPr>
            <w:tcW w:w="2870" w:type="dxa"/>
            <w:gridSpan w:val="2"/>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507A102A" w14:textId="6AF6D523" w:rsidR="00641902" w:rsidRPr="00641902" w:rsidRDefault="00641902" w:rsidP="00641902">
            <w:pPr>
              <w:suppressAutoHyphens w:val="0"/>
              <w:spacing w:before="0" w:after="0"/>
              <w:jc w:val="center"/>
              <w:rPr>
                <w:rFonts w:eastAsia="Times New Roman"/>
                <w:b/>
                <w:bCs/>
                <w:sz w:val="28"/>
                <w:szCs w:val="28"/>
                <w:lang w:eastAsia="fr-FR"/>
              </w:rPr>
            </w:pPr>
            <w:r w:rsidRPr="00641902">
              <w:rPr>
                <w:b/>
                <w:bCs/>
                <w:sz w:val="28"/>
                <w:szCs w:val="28"/>
              </w:rPr>
              <w:t>42</w:t>
            </w:r>
          </w:p>
        </w:tc>
        <w:tc>
          <w:tcPr>
            <w:tcW w:w="3429" w:type="dxa"/>
            <w:tcBorders>
              <w:top w:val="single" w:sz="4" w:space="0" w:color="auto"/>
              <w:left w:val="nil"/>
              <w:bottom w:val="single" w:sz="4" w:space="0" w:color="auto"/>
              <w:right w:val="single" w:sz="4" w:space="0" w:color="auto"/>
            </w:tcBorders>
            <w:shd w:val="clear" w:color="auto" w:fill="auto"/>
            <w:vAlign w:val="center"/>
            <w:hideMark/>
          </w:tcPr>
          <w:p w14:paraId="75CB0B0C" w14:textId="4341A3AC" w:rsidR="00641902" w:rsidRPr="00641902" w:rsidRDefault="00641902" w:rsidP="00641902">
            <w:pPr>
              <w:suppressAutoHyphens w:val="0"/>
              <w:spacing w:before="0" w:after="0"/>
              <w:jc w:val="center"/>
              <w:rPr>
                <w:rFonts w:eastAsia="Times New Roman"/>
                <w:b/>
                <w:bCs/>
                <w:sz w:val="28"/>
                <w:szCs w:val="28"/>
                <w:lang w:eastAsia="fr-FR"/>
              </w:rPr>
            </w:pPr>
            <w:r w:rsidRPr="00641902">
              <w:rPr>
                <w:b/>
                <w:bCs/>
                <w:color w:val="FF0000"/>
                <w:sz w:val="28"/>
                <w:szCs w:val="28"/>
              </w:rPr>
              <w:t>53%</w:t>
            </w:r>
          </w:p>
        </w:tc>
        <w:tc>
          <w:tcPr>
            <w:tcW w:w="967" w:type="dxa"/>
            <w:tcBorders>
              <w:top w:val="nil"/>
              <w:left w:val="nil"/>
              <w:bottom w:val="nil"/>
              <w:right w:val="nil"/>
            </w:tcBorders>
            <w:shd w:val="clear" w:color="auto" w:fill="auto"/>
            <w:noWrap/>
            <w:vAlign w:val="center"/>
            <w:hideMark/>
          </w:tcPr>
          <w:p w14:paraId="0973CBDD" w14:textId="77777777" w:rsidR="00641902" w:rsidRPr="00641902" w:rsidRDefault="00641902" w:rsidP="00641902">
            <w:pPr>
              <w:suppressAutoHyphens w:val="0"/>
              <w:spacing w:before="0" w:after="0"/>
              <w:jc w:val="center"/>
              <w:rPr>
                <w:rFonts w:eastAsia="Times New Roman"/>
                <w:b/>
                <w:bCs/>
                <w:sz w:val="28"/>
                <w:szCs w:val="28"/>
                <w:lang w:eastAsia="fr-FR"/>
              </w:rPr>
            </w:pPr>
          </w:p>
        </w:tc>
        <w:tc>
          <w:tcPr>
            <w:tcW w:w="3384" w:type="dxa"/>
            <w:tcBorders>
              <w:top w:val="nil"/>
              <w:left w:val="single" w:sz="4" w:space="0" w:color="auto"/>
              <w:bottom w:val="single" w:sz="4" w:space="0" w:color="auto"/>
              <w:right w:val="single" w:sz="4" w:space="0" w:color="auto"/>
            </w:tcBorders>
            <w:shd w:val="clear" w:color="auto" w:fill="auto"/>
            <w:noWrap/>
            <w:vAlign w:val="center"/>
            <w:hideMark/>
          </w:tcPr>
          <w:p w14:paraId="3A60A48B" w14:textId="77777777" w:rsidR="00641902" w:rsidRPr="00641902" w:rsidRDefault="00641902" w:rsidP="00641902">
            <w:pPr>
              <w:suppressAutoHyphens w:val="0"/>
              <w:spacing w:before="0" w:after="0"/>
              <w:jc w:val="center"/>
              <w:rPr>
                <w:rFonts w:ascii="Times New Roman" w:eastAsia="Times New Roman" w:hAnsi="Times New Roman" w:cs="Times New Roman"/>
                <w:b/>
                <w:bCs/>
                <w:sz w:val="24"/>
                <w:szCs w:val="24"/>
                <w:lang w:eastAsia="fr-FR"/>
              </w:rPr>
            </w:pPr>
            <w:r w:rsidRPr="00641902">
              <w:rPr>
                <w:rFonts w:ascii="Times New Roman" w:eastAsia="Times New Roman" w:hAnsi="Times New Roman" w:cs="Times New Roman"/>
                <w:b/>
                <w:bCs/>
                <w:sz w:val="24"/>
                <w:szCs w:val="24"/>
                <w:lang w:eastAsia="fr-FR"/>
              </w:rPr>
              <w:t>Taux de Visibilité sur les cartons</w:t>
            </w:r>
          </w:p>
        </w:tc>
        <w:tc>
          <w:tcPr>
            <w:tcW w:w="1995" w:type="dxa"/>
            <w:tcBorders>
              <w:top w:val="single" w:sz="4" w:space="0" w:color="auto"/>
              <w:left w:val="nil"/>
              <w:bottom w:val="single" w:sz="4" w:space="0" w:color="auto"/>
              <w:right w:val="single" w:sz="4" w:space="0" w:color="auto"/>
            </w:tcBorders>
            <w:shd w:val="clear" w:color="auto" w:fill="auto"/>
            <w:noWrap/>
            <w:vAlign w:val="center"/>
            <w:hideMark/>
          </w:tcPr>
          <w:p w14:paraId="2895385F" w14:textId="77777777" w:rsidR="00641902" w:rsidRPr="00641902" w:rsidRDefault="00641902" w:rsidP="00641902">
            <w:pPr>
              <w:suppressAutoHyphens w:val="0"/>
              <w:spacing w:before="0" w:after="0"/>
              <w:jc w:val="center"/>
              <w:rPr>
                <w:rFonts w:ascii="Times New Roman" w:eastAsia="Times New Roman" w:hAnsi="Times New Roman" w:cs="Times New Roman"/>
                <w:b/>
                <w:bCs/>
                <w:sz w:val="26"/>
                <w:szCs w:val="26"/>
                <w:lang w:eastAsia="fr-FR"/>
              </w:rPr>
            </w:pPr>
            <w:r w:rsidRPr="00641902">
              <w:rPr>
                <w:rFonts w:ascii="Times New Roman" w:eastAsia="Times New Roman" w:hAnsi="Times New Roman" w:cs="Times New Roman"/>
                <w:b/>
                <w:bCs/>
                <w:sz w:val="26"/>
                <w:szCs w:val="26"/>
                <w:lang w:eastAsia="fr-FR"/>
              </w:rPr>
              <w:t>80%</w:t>
            </w:r>
          </w:p>
        </w:tc>
        <w:tc>
          <w:tcPr>
            <w:tcW w:w="1681" w:type="dxa"/>
            <w:tcBorders>
              <w:top w:val="nil"/>
              <w:left w:val="nil"/>
              <w:bottom w:val="single" w:sz="4" w:space="0" w:color="auto"/>
              <w:right w:val="single" w:sz="4" w:space="0" w:color="auto"/>
            </w:tcBorders>
            <w:shd w:val="clear" w:color="auto" w:fill="auto"/>
            <w:noWrap/>
            <w:vAlign w:val="center"/>
            <w:hideMark/>
          </w:tcPr>
          <w:p w14:paraId="7FA0601C" w14:textId="77777777" w:rsidR="00641902" w:rsidRPr="00641902" w:rsidRDefault="00641902" w:rsidP="00641902">
            <w:pPr>
              <w:suppressAutoHyphens w:val="0"/>
              <w:spacing w:before="0" w:after="0"/>
              <w:jc w:val="center"/>
              <w:rPr>
                <w:rFonts w:ascii="Times New Roman" w:eastAsia="Times New Roman" w:hAnsi="Times New Roman" w:cs="Times New Roman"/>
                <w:b/>
                <w:bCs/>
                <w:color w:val="FF0000"/>
                <w:sz w:val="26"/>
                <w:szCs w:val="26"/>
                <w:lang w:eastAsia="fr-FR"/>
              </w:rPr>
            </w:pPr>
            <w:r w:rsidRPr="00641902">
              <w:rPr>
                <w:rFonts w:ascii="Times New Roman" w:eastAsia="Times New Roman" w:hAnsi="Times New Roman" w:cs="Times New Roman"/>
                <w:b/>
                <w:bCs/>
                <w:color w:val="FF0000"/>
                <w:sz w:val="26"/>
                <w:szCs w:val="26"/>
                <w:lang w:eastAsia="fr-FR"/>
              </w:rPr>
              <w:t>68%</w:t>
            </w:r>
          </w:p>
        </w:tc>
      </w:tr>
    </w:tbl>
    <w:p w14:paraId="09FD981B" w14:textId="77777777" w:rsidR="00A87686" w:rsidRPr="00641902" w:rsidRDefault="00A87686" w:rsidP="0018591E">
      <w:pPr>
        <w:pStyle w:val="Paragraphedeliste"/>
        <w:spacing w:before="0" w:after="0" w:line="360" w:lineRule="auto"/>
        <w:ind w:left="0"/>
        <w:rPr>
          <w:rFonts w:ascii="Times New Roman" w:hAnsi="Times New Roman" w:cs="Times New Roman"/>
          <w:b/>
          <w:bCs/>
          <w:sz w:val="26"/>
          <w:szCs w:val="26"/>
          <w:u w:val="single"/>
        </w:rPr>
      </w:pPr>
    </w:p>
    <w:p w14:paraId="6A43FB0B" w14:textId="77777777" w:rsidR="001A6581" w:rsidRPr="00641902" w:rsidRDefault="001A6581" w:rsidP="00BD4ECD">
      <w:pPr>
        <w:pStyle w:val="Paragraphedeliste"/>
        <w:spacing w:before="0" w:after="0" w:line="360" w:lineRule="auto"/>
        <w:ind w:left="0"/>
      </w:pPr>
    </w:p>
    <w:p w14:paraId="6F00B91F" w14:textId="77777777" w:rsidR="002845F1" w:rsidRPr="00FD1BBB" w:rsidRDefault="002845F1" w:rsidP="00BD4ECD">
      <w:pPr>
        <w:pStyle w:val="Paragraphedeliste"/>
        <w:spacing w:before="0" w:after="0" w:line="360" w:lineRule="auto"/>
        <w:ind w:left="0"/>
        <w:rPr>
          <w:color w:val="FF0000"/>
        </w:rPr>
        <w:sectPr w:rsidR="002845F1" w:rsidRPr="00FD1BBB" w:rsidSect="00CB751C">
          <w:pgSz w:w="16838" w:h="11906" w:orient="landscape"/>
          <w:pgMar w:top="426" w:right="536" w:bottom="284" w:left="426" w:header="720" w:footer="107" w:gutter="0"/>
          <w:cols w:space="720"/>
          <w:docGrid w:linePitch="360"/>
        </w:sectPr>
      </w:pPr>
    </w:p>
    <w:p w14:paraId="5D7B6CFC" w14:textId="77777777" w:rsidR="00E51D37" w:rsidRPr="00641902" w:rsidRDefault="00840207" w:rsidP="00E51D37">
      <w:pPr>
        <w:pStyle w:val="Titre1"/>
        <w:rPr>
          <w:caps/>
          <w:u w:val="single"/>
        </w:rPr>
      </w:pPr>
      <w:bookmarkStart w:id="23" w:name="_Toc202629193"/>
      <w:r w:rsidRPr="00641902">
        <w:rPr>
          <w:caps/>
          <w:u w:val="single"/>
        </w:rPr>
        <w:lastRenderedPageBreak/>
        <w:t>II.A.5</w:t>
      </w:r>
      <w:r w:rsidR="0025191A" w:rsidRPr="00641902">
        <w:rPr>
          <w:caps/>
          <w:u w:val="single"/>
        </w:rPr>
        <w:t>- suivi des tournees peripheriques</w:t>
      </w:r>
      <w:bookmarkEnd w:id="23"/>
      <w:r w:rsidR="0025191A" w:rsidRPr="00641902">
        <w:rPr>
          <w:caps/>
          <w:u w:val="single"/>
        </w:rPr>
        <w:t xml:space="preserve"> </w:t>
      </w:r>
    </w:p>
    <w:p w14:paraId="1ACBE803" w14:textId="77777777" w:rsidR="00E51D37" w:rsidRPr="00641902" w:rsidRDefault="00E51D37" w:rsidP="00E51D37"/>
    <w:p w14:paraId="08A77956" w14:textId="6AC1C0B6" w:rsidR="00646E22" w:rsidRPr="00641902" w:rsidRDefault="00646E22" w:rsidP="00E51D37">
      <w:pPr>
        <w:pStyle w:val="Titre1"/>
        <w:jc w:val="center"/>
        <w:rPr>
          <w:caps/>
          <w:u w:val="single"/>
        </w:rPr>
      </w:pPr>
      <w:bookmarkStart w:id="24" w:name="_Toc202629194"/>
      <w:r w:rsidRPr="00641902">
        <w:rPr>
          <w:caps/>
        </w:rPr>
        <w:t>chiffre d’affaire</w:t>
      </w:r>
      <w:r w:rsidR="0053773E" w:rsidRPr="00641902">
        <w:rPr>
          <w:caps/>
        </w:rPr>
        <w:t>S</w:t>
      </w:r>
      <w:r w:rsidR="0033681B" w:rsidRPr="00641902">
        <w:rPr>
          <w:caps/>
        </w:rPr>
        <w:t xml:space="preserve"> mensuel par villes </w:t>
      </w:r>
      <w:r w:rsidR="005558B4" w:rsidRPr="00641902">
        <w:rPr>
          <w:caps/>
        </w:rPr>
        <w:t xml:space="preserve">ET </w:t>
      </w:r>
      <w:r w:rsidR="00E51D37" w:rsidRPr="00641902">
        <w:rPr>
          <w:caps/>
        </w:rPr>
        <w:t>RAPPORTS DE DESCENTES DANS LES VILLES PERIPHERIQUES</w:t>
      </w:r>
      <w:bookmarkEnd w:id="24"/>
    </w:p>
    <w:p w14:paraId="193034D8" w14:textId="77777777" w:rsidR="0025191A" w:rsidRPr="00641902" w:rsidRDefault="0025191A" w:rsidP="00BD4ECD">
      <w:pPr>
        <w:pStyle w:val="Paragraphedeliste"/>
        <w:spacing w:before="0" w:after="0" w:line="360" w:lineRule="auto"/>
        <w:ind w:left="0"/>
        <w:rPr>
          <w:rFonts w:ascii="Times New Roman" w:hAnsi="Times New Roman" w:cs="Times New Roman"/>
          <w:sz w:val="28"/>
          <w:szCs w:val="28"/>
        </w:rPr>
      </w:pPr>
    </w:p>
    <w:tbl>
      <w:tblPr>
        <w:tblW w:w="7180" w:type="dxa"/>
        <w:tblCellMar>
          <w:left w:w="70" w:type="dxa"/>
          <w:right w:w="70" w:type="dxa"/>
        </w:tblCellMar>
        <w:tblLook w:val="04A0" w:firstRow="1" w:lastRow="0" w:firstColumn="1" w:lastColumn="0" w:noHBand="0" w:noVBand="1"/>
      </w:tblPr>
      <w:tblGrid>
        <w:gridCol w:w="1400"/>
        <w:gridCol w:w="3100"/>
        <w:gridCol w:w="1480"/>
        <w:gridCol w:w="1200"/>
      </w:tblGrid>
      <w:tr w:rsidR="00641902" w:rsidRPr="00641902" w14:paraId="289F1FF2" w14:textId="77777777" w:rsidTr="00641902">
        <w:trPr>
          <w:trHeight w:val="345"/>
        </w:trPr>
        <w:tc>
          <w:tcPr>
            <w:tcW w:w="1400" w:type="dxa"/>
            <w:tcBorders>
              <w:top w:val="single" w:sz="8" w:space="0" w:color="auto"/>
              <w:left w:val="single" w:sz="8" w:space="0" w:color="auto"/>
              <w:bottom w:val="nil"/>
              <w:right w:val="nil"/>
            </w:tcBorders>
            <w:shd w:val="clear" w:color="auto" w:fill="auto"/>
            <w:noWrap/>
            <w:vAlign w:val="center"/>
            <w:hideMark/>
          </w:tcPr>
          <w:p w14:paraId="2D6F6714" w14:textId="77777777" w:rsidR="00641902" w:rsidRPr="00641902" w:rsidRDefault="00641902" w:rsidP="00641902">
            <w:pPr>
              <w:suppressAutoHyphens w:val="0"/>
              <w:spacing w:before="0" w:after="0"/>
              <w:jc w:val="center"/>
              <w:rPr>
                <w:rFonts w:eastAsia="Times New Roman"/>
                <w:b/>
                <w:bCs/>
                <w:color w:val="000000"/>
                <w:sz w:val="26"/>
                <w:szCs w:val="26"/>
                <w:lang w:eastAsia="fr-FR"/>
              </w:rPr>
            </w:pPr>
            <w:r w:rsidRPr="00641902">
              <w:rPr>
                <w:rFonts w:eastAsia="Times New Roman"/>
                <w:b/>
                <w:bCs/>
                <w:color w:val="000000"/>
                <w:sz w:val="26"/>
                <w:szCs w:val="26"/>
                <w:lang w:eastAsia="fr-FR"/>
              </w:rPr>
              <w:t>RANG</w:t>
            </w:r>
          </w:p>
        </w:tc>
        <w:tc>
          <w:tcPr>
            <w:tcW w:w="3100" w:type="dxa"/>
            <w:tcBorders>
              <w:top w:val="single" w:sz="8" w:space="0" w:color="auto"/>
              <w:left w:val="nil"/>
              <w:bottom w:val="nil"/>
              <w:right w:val="nil"/>
            </w:tcBorders>
            <w:shd w:val="clear" w:color="auto" w:fill="auto"/>
            <w:noWrap/>
            <w:vAlign w:val="center"/>
            <w:hideMark/>
          </w:tcPr>
          <w:p w14:paraId="25D2296F" w14:textId="77777777" w:rsidR="00641902" w:rsidRPr="00641902" w:rsidRDefault="00641902" w:rsidP="00641902">
            <w:pPr>
              <w:suppressAutoHyphens w:val="0"/>
              <w:spacing w:before="0" w:after="0"/>
              <w:jc w:val="center"/>
              <w:rPr>
                <w:rFonts w:eastAsia="Times New Roman"/>
                <w:b/>
                <w:bCs/>
                <w:color w:val="000000"/>
                <w:sz w:val="26"/>
                <w:szCs w:val="26"/>
                <w:lang w:eastAsia="fr-FR"/>
              </w:rPr>
            </w:pPr>
            <w:r w:rsidRPr="00641902">
              <w:rPr>
                <w:rFonts w:eastAsia="Times New Roman"/>
                <w:b/>
                <w:bCs/>
                <w:color w:val="000000"/>
                <w:sz w:val="26"/>
                <w:szCs w:val="26"/>
                <w:lang w:eastAsia="fr-FR"/>
              </w:rPr>
              <w:t>NOM DE LA VILLE</w:t>
            </w:r>
          </w:p>
        </w:tc>
        <w:tc>
          <w:tcPr>
            <w:tcW w:w="1480" w:type="dxa"/>
            <w:tcBorders>
              <w:top w:val="single" w:sz="8" w:space="0" w:color="auto"/>
              <w:left w:val="nil"/>
              <w:bottom w:val="nil"/>
              <w:right w:val="nil"/>
            </w:tcBorders>
            <w:shd w:val="clear" w:color="auto" w:fill="auto"/>
            <w:noWrap/>
            <w:vAlign w:val="center"/>
            <w:hideMark/>
          </w:tcPr>
          <w:p w14:paraId="0A8C3F86" w14:textId="77777777" w:rsidR="00641902" w:rsidRPr="00641902" w:rsidRDefault="00641902" w:rsidP="00641902">
            <w:pPr>
              <w:suppressAutoHyphens w:val="0"/>
              <w:spacing w:before="0" w:after="0"/>
              <w:jc w:val="center"/>
              <w:rPr>
                <w:rFonts w:eastAsia="Times New Roman"/>
                <w:b/>
                <w:bCs/>
                <w:color w:val="000000"/>
                <w:sz w:val="26"/>
                <w:szCs w:val="26"/>
                <w:lang w:eastAsia="fr-FR"/>
              </w:rPr>
            </w:pPr>
            <w:r w:rsidRPr="00641902">
              <w:rPr>
                <w:rFonts w:eastAsia="Times New Roman"/>
                <w:b/>
                <w:bCs/>
                <w:color w:val="000000"/>
                <w:sz w:val="26"/>
                <w:szCs w:val="26"/>
                <w:lang w:eastAsia="fr-FR"/>
              </w:rPr>
              <w:t>C.A</w:t>
            </w:r>
          </w:p>
        </w:tc>
        <w:tc>
          <w:tcPr>
            <w:tcW w:w="1200" w:type="dxa"/>
            <w:tcBorders>
              <w:top w:val="single" w:sz="8" w:space="0" w:color="auto"/>
              <w:left w:val="nil"/>
              <w:bottom w:val="nil"/>
              <w:right w:val="single" w:sz="8" w:space="0" w:color="auto"/>
            </w:tcBorders>
            <w:shd w:val="clear" w:color="auto" w:fill="auto"/>
            <w:noWrap/>
            <w:vAlign w:val="center"/>
            <w:hideMark/>
          </w:tcPr>
          <w:p w14:paraId="416DB3FF" w14:textId="77777777" w:rsidR="00641902" w:rsidRPr="00641902" w:rsidRDefault="00641902" w:rsidP="00641902">
            <w:pPr>
              <w:suppressAutoHyphens w:val="0"/>
              <w:spacing w:before="0" w:after="0"/>
              <w:jc w:val="center"/>
              <w:rPr>
                <w:rFonts w:eastAsia="Times New Roman"/>
                <w:b/>
                <w:bCs/>
                <w:color w:val="000000"/>
                <w:sz w:val="26"/>
                <w:szCs w:val="26"/>
                <w:lang w:eastAsia="fr-FR"/>
              </w:rPr>
            </w:pPr>
            <w:r w:rsidRPr="00641902">
              <w:rPr>
                <w:rFonts w:eastAsia="Times New Roman"/>
                <w:b/>
                <w:bCs/>
                <w:color w:val="000000"/>
                <w:sz w:val="26"/>
                <w:szCs w:val="26"/>
                <w:lang w:eastAsia="fr-FR"/>
              </w:rPr>
              <w:t>% ds le C.A</w:t>
            </w:r>
          </w:p>
        </w:tc>
      </w:tr>
      <w:tr w:rsidR="00641902" w:rsidRPr="00641902" w14:paraId="0E7EA550" w14:textId="77777777" w:rsidTr="00641902">
        <w:trPr>
          <w:trHeight w:val="345"/>
        </w:trPr>
        <w:tc>
          <w:tcPr>
            <w:tcW w:w="1400" w:type="dxa"/>
            <w:tcBorders>
              <w:top w:val="nil"/>
              <w:left w:val="single" w:sz="8" w:space="0" w:color="auto"/>
              <w:bottom w:val="nil"/>
              <w:right w:val="nil"/>
            </w:tcBorders>
            <w:shd w:val="clear" w:color="000000" w:fill="D0CECE"/>
            <w:noWrap/>
            <w:vAlign w:val="center"/>
            <w:hideMark/>
          </w:tcPr>
          <w:p w14:paraId="7B994660" w14:textId="77777777" w:rsidR="00641902" w:rsidRPr="00641902" w:rsidRDefault="00641902" w:rsidP="00641902">
            <w:pPr>
              <w:suppressAutoHyphens w:val="0"/>
              <w:spacing w:before="0" w:after="0"/>
              <w:jc w:val="center"/>
              <w:rPr>
                <w:rFonts w:eastAsia="Times New Roman"/>
                <w:b/>
                <w:bCs/>
                <w:color w:val="000000"/>
                <w:sz w:val="26"/>
                <w:szCs w:val="26"/>
                <w:lang w:eastAsia="fr-FR"/>
              </w:rPr>
            </w:pPr>
            <w:r w:rsidRPr="00641902">
              <w:rPr>
                <w:rFonts w:eastAsia="Times New Roman"/>
                <w:b/>
                <w:bCs/>
                <w:color w:val="000000"/>
                <w:sz w:val="26"/>
                <w:szCs w:val="26"/>
                <w:lang w:eastAsia="fr-FR"/>
              </w:rPr>
              <w:t>1</w:t>
            </w:r>
          </w:p>
        </w:tc>
        <w:tc>
          <w:tcPr>
            <w:tcW w:w="3100" w:type="dxa"/>
            <w:tcBorders>
              <w:top w:val="nil"/>
              <w:left w:val="nil"/>
              <w:bottom w:val="nil"/>
              <w:right w:val="nil"/>
            </w:tcBorders>
            <w:shd w:val="clear" w:color="000000" w:fill="D0CECE"/>
            <w:noWrap/>
            <w:vAlign w:val="center"/>
            <w:hideMark/>
          </w:tcPr>
          <w:p w14:paraId="422DCB4F" w14:textId="77777777" w:rsidR="00641902" w:rsidRPr="00641902" w:rsidRDefault="00641902" w:rsidP="00641902">
            <w:pPr>
              <w:suppressAutoHyphens w:val="0"/>
              <w:spacing w:before="0" w:after="0"/>
              <w:jc w:val="center"/>
              <w:rPr>
                <w:rFonts w:eastAsia="Times New Roman"/>
                <w:b/>
                <w:bCs/>
                <w:color w:val="000000"/>
                <w:sz w:val="26"/>
                <w:szCs w:val="26"/>
                <w:lang w:eastAsia="fr-FR"/>
              </w:rPr>
            </w:pPr>
            <w:r w:rsidRPr="00641902">
              <w:rPr>
                <w:rFonts w:eastAsia="Times New Roman"/>
                <w:b/>
                <w:bCs/>
                <w:color w:val="000000"/>
                <w:sz w:val="26"/>
                <w:szCs w:val="26"/>
                <w:lang w:eastAsia="fr-FR"/>
              </w:rPr>
              <w:t>YAOUNDE</w:t>
            </w:r>
          </w:p>
        </w:tc>
        <w:tc>
          <w:tcPr>
            <w:tcW w:w="1480" w:type="dxa"/>
            <w:tcBorders>
              <w:top w:val="nil"/>
              <w:left w:val="nil"/>
              <w:bottom w:val="nil"/>
              <w:right w:val="nil"/>
            </w:tcBorders>
            <w:shd w:val="clear" w:color="000000" w:fill="D0CECE"/>
            <w:noWrap/>
            <w:vAlign w:val="center"/>
            <w:hideMark/>
          </w:tcPr>
          <w:p w14:paraId="71DD680B" w14:textId="77777777" w:rsidR="00641902" w:rsidRPr="00641902" w:rsidRDefault="00641902" w:rsidP="00641902">
            <w:pPr>
              <w:suppressAutoHyphens w:val="0"/>
              <w:spacing w:before="0" w:after="0"/>
              <w:jc w:val="center"/>
              <w:rPr>
                <w:rFonts w:eastAsia="Times New Roman"/>
                <w:b/>
                <w:bCs/>
                <w:color w:val="000000"/>
                <w:sz w:val="26"/>
                <w:szCs w:val="26"/>
                <w:lang w:eastAsia="fr-FR"/>
              </w:rPr>
            </w:pPr>
            <w:r w:rsidRPr="00641902">
              <w:rPr>
                <w:rFonts w:eastAsia="Times New Roman"/>
                <w:b/>
                <w:bCs/>
                <w:color w:val="000000"/>
                <w:sz w:val="26"/>
                <w:szCs w:val="26"/>
                <w:lang w:eastAsia="fr-FR"/>
              </w:rPr>
              <w:t>368 710 175</w:t>
            </w:r>
          </w:p>
        </w:tc>
        <w:tc>
          <w:tcPr>
            <w:tcW w:w="1200" w:type="dxa"/>
            <w:tcBorders>
              <w:top w:val="nil"/>
              <w:left w:val="nil"/>
              <w:bottom w:val="nil"/>
              <w:right w:val="single" w:sz="8" w:space="0" w:color="auto"/>
            </w:tcBorders>
            <w:shd w:val="clear" w:color="000000" w:fill="D0CECE"/>
            <w:noWrap/>
            <w:vAlign w:val="center"/>
            <w:hideMark/>
          </w:tcPr>
          <w:p w14:paraId="55ED5FBC" w14:textId="77777777" w:rsidR="00641902" w:rsidRPr="00641902" w:rsidRDefault="00641902" w:rsidP="00641902">
            <w:pPr>
              <w:suppressAutoHyphens w:val="0"/>
              <w:spacing w:before="0" w:after="0"/>
              <w:jc w:val="center"/>
              <w:rPr>
                <w:rFonts w:eastAsia="Times New Roman"/>
                <w:b/>
                <w:bCs/>
                <w:color w:val="000000"/>
                <w:sz w:val="26"/>
                <w:szCs w:val="26"/>
                <w:lang w:eastAsia="fr-FR"/>
              </w:rPr>
            </w:pPr>
            <w:r w:rsidRPr="00641902">
              <w:rPr>
                <w:rFonts w:eastAsia="Times New Roman"/>
                <w:b/>
                <w:bCs/>
                <w:color w:val="000000"/>
                <w:sz w:val="26"/>
                <w:szCs w:val="26"/>
                <w:lang w:eastAsia="fr-FR"/>
              </w:rPr>
              <w:t>88%</w:t>
            </w:r>
          </w:p>
        </w:tc>
      </w:tr>
      <w:tr w:rsidR="00641902" w:rsidRPr="00641902" w14:paraId="2432E34E" w14:textId="77777777" w:rsidTr="00641902">
        <w:trPr>
          <w:trHeight w:val="345"/>
        </w:trPr>
        <w:tc>
          <w:tcPr>
            <w:tcW w:w="1400" w:type="dxa"/>
            <w:tcBorders>
              <w:top w:val="nil"/>
              <w:left w:val="single" w:sz="8" w:space="0" w:color="auto"/>
              <w:bottom w:val="nil"/>
              <w:right w:val="nil"/>
            </w:tcBorders>
            <w:shd w:val="clear" w:color="auto" w:fill="auto"/>
            <w:noWrap/>
            <w:vAlign w:val="center"/>
            <w:hideMark/>
          </w:tcPr>
          <w:p w14:paraId="2B98A4C3" w14:textId="77777777" w:rsidR="00641902" w:rsidRPr="00641902" w:rsidRDefault="00641902" w:rsidP="00641902">
            <w:pPr>
              <w:suppressAutoHyphens w:val="0"/>
              <w:spacing w:before="0" w:after="0"/>
              <w:jc w:val="center"/>
              <w:rPr>
                <w:rFonts w:eastAsia="Times New Roman"/>
                <w:b/>
                <w:bCs/>
                <w:color w:val="000000"/>
                <w:sz w:val="26"/>
                <w:szCs w:val="26"/>
                <w:lang w:eastAsia="fr-FR"/>
              </w:rPr>
            </w:pPr>
            <w:r w:rsidRPr="00641902">
              <w:rPr>
                <w:rFonts w:eastAsia="Times New Roman"/>
                <w:b/>
                <w:bCs/>
                <w:color w:val="000000"/>
                <w:sz w:val="26"/>
                <w:szCs w:val="26"/>
                <w:lang w:eastAsia="fr-FR"/>
              </w:rPr>
              <w:t> </w:t>
            </w:r>
          </w:p>
        </w:tc>
        <w:tc>
          <w:tcPr>
            <w:tcW w:w="3100" w:type="dxa"/>
            <w:tcBorders>
              <w:top w:val="nil"/>
              <w:left w:val="nil"/>
              <w:bottom w:val="nil"/>
              <w:right w:val="nil"/>
            </w:tcBorders>
            <w:shd w:val="clear" w:color="auto" w:fill="auto"/>
            <w:noWrap/>
            <w:vAlign w:val="center"/>
            <w:hideMark/>
          </w:tcPr>
          <w:p w14:paraId="19F5973F" w14:textId="77777777" w:rsidR="00641902" w:rsidRPr="00641902" w:rsidRDefault="00641902" w:rsidP="00641902">
            <w:pPr>
              <w:suppressAutoHyphens w:val="0"/>
              <w:spacing w:before="0" w:after="0"/>
              <w:jc w:val="center"/>
              <w:rPr>
                <w:rFonts w:eastAsia="Times New Roman"/>
                <w:b/>
                <w:bCs/>
                <w:color w:val="000000"/>
                <w:sz w:val="26"/>
                <w:szCs w:val="26"/>
                <w:lang w:eastAsia="fr-FR"/>
              </w:rPr>
            </w:pPr>
          </w:p>
        </w:tc>
        <w:tc>
          <w:tcPr>
            <w:tcW w:w="1480" w:type="dxa"/>
            <w:tcBorders>
              <w:top w:val="nil"/>
              <w:left w:val="nil"/>
              <w:bottom w:val="nil"/>
              <w:right w:val="nil"/>
            </w:tcBorders>
            <w:shd w:val="clear" w:color="auto" w:fill="auto"/>
            <w:noWrap/>
            <w:vAlign w:val="center"/>
            <w:hideMark/>
          </w:tcPr>
          <w:p w14:paraId="7DB80D85" w14:textId="77777777" w:rsidR="00641902" w:rsidRPr="00641902" w:rsidRDefault="00641902" w:rsidP="00641902">
            <w:pPr>
              <w:suppressAutoHyphens w:val="0"/>
              <w:spacing w:before="0" w:after="0"/>
              <w:jc w:val="center"/>
              <w:rPr>
                <w:rFonts w:ascii="Times New Roman" w:eastAsia="Times New Roman" w:hAnsi="Times New Roman" w:cs="Times New Roman"/>
                <w:sz w:val="20"/>
                <w:szCs w:val="20"/>
                <w:lang w:eastAsia="fr-FR"/>
              </w:rPr>
            </w:pPr>
          </w:p>
        </w:tc>
        <w:tc>
          <w:tcPr>
            <w:tcW w:w="1200" w:type="dxa"/>
            <w:tcBorders>
              <w:top w:val="nil"/>
              <w:left w:val="nil"/>
              <w:bottom w:val="nil"/>
              <w:right w:val="single" w:sz="8" w:space="0" w:color="auto"/>
            </w:tcBorders>
            <w:shd w:val="clear" w:color="auto" w:fill="auto"/>
            <w:noWrap/>
            <w:vAlign w:val="center"/>
            <w:hideMark/>
          </w:tcPr>
          <w:p w14:paraId="18EBAC04" w14:textId="77777777" w:rsidR="00641902" w:rsidRPr="00641902" w:rsidRDefault="00641902" w:rsidP="00641902">
            <w:pPr>
              <w:suppressAutoHyphens w:val="0"/>
              <w:spacing w:before="0" w:after="0"/>
              <w:jc w:val="center"/>
              <w:rPr>
                <w:rFonts w:eastAsia="Times New Roman"/>
                <w:b/>
                <w:bCs/>
                <w:color w:val="000000"/>
                <w:sz w:val="26"/>
                <w:szCs w:val="26"/>
                <w:lang w:eastAsia="fr-FR"/>
              </w:rPr>
            </w:pPr>
            <w:r w:rsidRPr="00641902">
              <w:rPr>
                <w:rFonts w:eastAsia="Times New Roman"/>
                <w:b/>
                <w:bCs/>
                <w:color w:val="000000"/>
                <w:sz w:val="26"/>
                <w:szCs w:val="26"/>
                <w:lang w:eastAsia="fr-FR"/>
              </w:rPr>
              <w:t> </w:t>
            </w:r>
          </w:p>
        </w:tc>
      </w:tr>
      <w:tr w:rsidR="00641902" w:rsidRPr="00641902" w14:paraId="384EC069" w14:textId="77777777" w:rsidTr="00641902">
        <w:trPr>
          <w:trHeight w:val="345"/>
        </w:trPr>
        <w:tc>
          <w:tcPr>
            <w:tcW w:w="1400" w:type="dxa"/>
            <w:tcBorders>
              <w:top w:val="nil"/>
              <w:left w:val="single" w:sz="8" w:space="0" w:color="auto"/>
              <w:bottom w:val="nil"/>
              <w:right w:val="nil"/>
            </w:tcBorders>
            <w:shd w:val="clear" w:color="000000" w:fill="D0CECE"/>
            <w:noWrap/>
            <w:vAlign w:val="center"/>
            <w:hideMark/>
          </w:tcPr>
          <w:p w14:paraId="4F46F69C" w14:textId="77777777" w:rsidR="00641902" w:rsidRPr="00641902" w:rsidRDefault="00641902" w:rsidP="00641902">
            <w:pPr>
              <w:suppressAutoHyphens w:val="0"/>
              <w:spacing w:before="0" w:after="0"/>
              <w:jc w:val="center"/>
              <w:rPr>
                <w:rFonts w:eastAsia="Times New Roman"/>
                <w:b/>
                <w:bCs/>
                <w:color w:val="000000"/>
                <w:sz w:val="26"/>
                <w:szCs w:val="26"/>
                <w:lang w:eastAsia="fr-FR"/>
              </w:rPr>
            </w:pPr>
            <w:r w:rsidRPr="00641902">
              <w:rPr>
                <w:rFonts w:eastAsia="Times New Roman"/>
                <w:b/>
                <w:bCs/>
                <w:color w:val="000000"/>
                <w:sz w:val="26"/>
                <w:szCs w:val="26"/>
                <w:lang w:eastAsia="fr-FR"/>
              </w:rPr>
              <w:t>2</w:t>
            </w:r>
          </w:p>
        </w:tc>
        <w:tc>
          <w:tcPr>
            <w:tcW w:w="3100" w:type="dxa"/>
            <w:tcBorders>
              <w:top w:val="nil"/>
              <w:left w:val="nil"/>
              <w:bottom w:val="nil"/>
              <w:right w:val="nil"/>
            </w:tcBorders>
            <w:shd w:val="clear" w:color="000000" w:fill="D0CECE"/>
            <w:noWrap/>
            <w:vAlign w:val="center"/>
            <w:hideMark/>
          </w:tcPr>
          <w:p w14:paraId="706F9F40" w14:textId="77777777" w:rsidR="00641902" w:rsidRPr="00641902" w:rsidRDefault="00641902" w:rsidP="00641902">
            <w:pPr>
              <w:suppressAutoHyphens w:val="0"/>
              <w:spacing w:before="0" w:after="0"/>
              <w:jc w:val="center"/>
              <w:rPr>
                <w:rFonts w:eastAsia="Times New Roman"/>
                <w:b/>
                <w:bCs/>
                <w:color w:val="000000"/>
                <w:sz w:val="26"/>
                <w:szCs w:val="26"/>
                <w:lang w:eastAsia="fr-FR"/>
              </w:rPr>
            </w:pPr>
            <w:r w:rsidRPr="00641902">
              <w:rPr>
                <w:rFonts w:eastAsia="Times New Roman"/>
                <w:b/>
                <w:bCs/>
                <w:color w:val="000000"/>
                <w:sz w:val="26"/>
                <w:szCs w:val="26"/>
                <w:lang w:eastAsia="fr-FR"/>
              </w:rPr>
              <w:t>OBALA</w:t>
            </w:r>
          </w:p>
        </w:tc>
        <w:tc>
          <w:tcPr>
            <w:tcW w:w="1480" w:type="dxa"/>
            <w:tcBorders>
              <w:top w:val="nil"/>
              <w:left w:val="nil"/>
              <w:bottom w:val="nil"/>
              <w:right w:val="nil"/>
            </w:tcBorders>
            <w:shd w:val="clear" w:color="000000" w:fill="D0CECE"/>
            <w:noWrap/>
            <w:vAlign w:val="center"/>
            <w:hideMark/>
          </w:tcPr>
          <w:p w14:paraId="053D5FA0" w14:textId="77777777" w:rsidR="00641902" w:rsidRPr="00641902" w:rsidRDefault="00641902" w:rsidP="00641902">
            <w:pPr>
              <w:suppressAutoHyphens w:val="0"/>
              <w:spacing w:before="0" w:after="0"/>
              <w:jc w:val="center"/>
              <w:rPr>
                <w:rFonts w:eastAsia="Times New Roman"/>
                <w:b/>
                <w:bCs/>
                <w:color w:val="000000"/>
                <w:sz w:val="26"/>
                <w:szCs w:val="26"/>
                <w:lang w:eastAsia="fr-FR"/>
              </w:rPr>
            </w:pPr>
            <w:r w:rsidRPr="00641902">
              <w:rPr>
                <w:rFonts w:eastAsia="Times New Roman"/>
                <w:b/>
                <w:bCs/>
                <w:color w:val="000000"/>
                <w:sz w:val="26"/>
                <w:szCs w:val="26"/>
                <w:lang w:eastAsia="fr-FR"/>
              </w:rPr>
              <w:t>44 625 000</w:t>
            </w:r>
          </w:p>
        </w:tc>
        <w:tc>
          <w:tcPr>
            <w:tcW w:w="1200" w:type="dxa"/>
            <w:tcBorders>
              <w:top w:val="nil"/>
              <w:left w:val="nil"/>
              <w:bottom w:val="nil"/>
              <w:right w:val="single" w:sz="8" w:space="0" w:color="auto"/>
            </w:tcBorders>
            <w:shd w:val="clear" w:color="000000" w:fill="D0CECE"/>
            <w:noWrap/>
            <w:vAlign w:val="center"/>
            <w:hideMark/>
          </w:tcPr>
          <w:p w14:paraId="1E8A3CE4" w14:textId="77777777" w:rsidR="00641902" w:rsidRPr="00641902" w:rsidRDefault="00641902" w:rsidP="00641902">
            <w:pPr>
              <w:suppressAutoHyphens w:val="0"/>
              <w:spacing w:before="0" w:after="0"/>
              <w:jc w:val="center"/>
              <w:rPr>
                <w:rFonts w:eastAsia="Times New Roman"/>
                <w:b/>
                <w:bCs/>
                <w:color w:val="000000"/>
                <w:sz w:val="26"/>
                <w:szCs w:val="26"/>
                <w:lang w:eastAsia="fr-FR"/>
              </w:rPr>
            </w:pPr>
            <w:r w:rsidRPr="00641902">
              <w:rPr>
                <w:rFonts w:eastAsia="Times New Roman"/>
                <w:b/>
                <w:bCs/>
                <w:color w:val="000000"/>
                <w:sz w:val="26"/>
                <w:szCs w:val="26"/>
                <w:lang w:eastAsia="fr-FR"/>
              </w:rPr>
              <w:t>11%</w:t>
            </w:r>
          </w:p>
        </w:tc>
      </w:tr>
      <w:tr w:rsidR="00641902" w:rsidRPr="00641902" w14:paraId="401C009E" w14:textId="77777777" w:rsidTr="00641902">
        <w:trPr>
          <w:trHeight w:val="345"/>
        </w:trPr>
        <w:tc>
          <w:tcPr>
            <w:tcW w:w="1400" w:type="dxa"/>
            <w:tcBorders>
              <w:top w:val="nil"/>
              <w:left w:val="single" w:sz="8" w:space="0" w:color="auto"/>
              <w:bottom w:val="nil"/>
              <w:right w:val="nil"/>
            </w:tcBorders>
            <w:shd w:val="clear" w:color="auto" w:fill="auto"/>
            <w:noWrap/>
            <w:vAlign w:val="center"/>
            <w:hideMark/>
          </w:tcPr>
          <w:p w14:paraId="40383DDB" w14:textId="77777777" w:rsidR="00641902" w:rsidRPr="00641902" w:rsidRDefault="00641902" w:rsidP="00641902">
            <w:pPr>
              <w:suppressAutoHyphens w:val="0"/>
              <w:spacing w:before="0" w:after="0"/>
              <w:jc w:val="center"/>
              <w:rPr>
                <w:rFonts w:eastAsia="Times New Roman"/>
                <w:b/>
                <w:bCs/>
                <w:color w:val="000000"/>
                <w:sz w:val="26"/>
                <w:szCs w:val="26"/>
                <w:lang w:eastAsia="fr-FR"/>
              </w:rPr>
            </w:pPr>
            <w:r w:rsidRPr="00641902">
              <w:rPr>
                <w:rFonts w:eastAsia="Times New Roman"/>
                <w:b/>
                <w:bCs/>
                <w:color w:val="000000"/>
                <w:sz w:val="26"/>
                <w:szCs w:val="26"/>
                <w:lang w:eastAsia="fr-FR"/>
              </w:rPr>
              <w:t> </w:t>
            </w:r>
          </w:p>
        </w:tc>
        <w:tc>
          <w:tcPr>
            <w:tcW w:w="3100" w:type="dxa"/>
            <w:tcBorders>
              <w:top w:val="nil"/>
              <w:left w:val="nil"/>
              <w:bottom w:val="nil"/>
              <w:right w:val="nil"/>
            </w:tcBorders>
            <w:shd w:val="clear" w:color="auto" w:fill="auto"/>
            <w:noWrap/>
            <w:vAlign w:val="center"/>
            <w:hideMark/>
          </w:tcPr>
          <w:p w14:paraId="48A9DFDD" w14:textId="77777777" w:rsidR="00641902" w:rsidRPr="00641902" w:rsidRDefault="00641902" w:rsidP="00641902">
            <w:pPr>
              <w:suppressAutoHyphens w:val="0"/>
              <w:spacing w:before="0" w:after="0"/>
              <w:jc w:val="center"/>
              <w:rPr>
                <w:rFonts w:eastAsia="Times New Roman"/>
                <w:b/>
                <w:bCs/>
                <w:color w:val="000000"/>
                <w:sz w:val="26"/>
                <w:szCs w:val="26"/>
                <w:lang w:eastAsia="fr-FR"/>
              </w:rPr>
            </w:pPr>
          </w:p>
        </w:tc>
        <w:tc>
          <w:tcPr>
            <w:tcW w:w="1480" w:type="dxa"/>
            <w:tcBorders>
              <w:top w:val="nil"/>
              <w:left w:val="nil"/>
              <w:bottom w:val="nil"/>
              <w:right w:val="nil"/>
            </w:tcBorders>
            <w:shd w:val="clear" w:color="auto" w:fill="auto"/>
            <w:noWrap/>
            <w:vAlign w:val="center"/>
            <w:hideMark/>
          </w:tcPr>
          <w:p w14:paraId="37FDEAF1" w14:textId="77777777" w:rsidR="00641902" w:rsidRPr="00641902" w:rsidRDefault="00641902" w:rsidP="00641902">
            <w:pPr>
              <w:suppressAutoHyphens w:val="0"/>
              <w:spacing w:before="0" w:after="0"/>
              <w:jc w:val="center"/>
              <w:rPr>
                <w:rFonts w:ascii="Times New Roman" w:eastAsia="Times New Roman" w:hAnsi="Times New Roman" w:cs="Times New Roman"/>
                <w:sz w:val="20"/>
                <w:szCs w:val="20"/>
                <w:lang w:eastAsia="fr-FR"/>
              </w:rPr>
            </w:pPr>
          </w:p>
        </w:tc>
        <w:tc>
          <w:tcPr>
            <w:tcW w:w="1200" w:type="dxa"/>
            <w:tcBorders>
              <w:top w:val="nil"/>
              <w:left w:val="nil"/>
              <w:bottom w:val="nil"/>
              <w:right w:val="single" w:sz="8" w:space="0" w:color="auto"/>
            </w:tcBorders>
            <w:shd w:val="clear" w:color="auto" w:fill="auto"/>
            <w:noWrap/>
            <w:vAlign w:val="center"/>
            <w:hideMark/>
          </w:tcPr>
          <w:p w14:paraId="232AE83C" w14:textId="77777777" w:rsidR="00641902" w:rsidRPr="00641902" w:rsidRDefault="00641902" w:rsidP="00641902">
            <w:pPr>
              <w:suppressAutoHyphens w:val="0"/>
              <w:spacing w:before="0" w:after="0"/>
              <w:jc w:val="center"/>
              <w:rPr>
                <w:rFonts w:eastAsia="Times New Roman"/>
                <w:b/>
                <w:bCs/>
                <w:color w:val="000000"/>
                <w:sz w:val="26"/>
                <w:szCs w:val="26"/>
                <w:lang w:eastAsia="fr-FR"/>
              </w:rPr>
            </w:pPr>
            <w:r w:rsidRPr="00641902">
              <w:rPr>
                <w:rFonts w:eastAsia="Times New Roman"/>
                <w:b/>
                <w:bCs/>
                <w:color w:val="000000"/>
                <w:sz w:val="26"/>
                <w:szCs w:val="26"/>
                <w:lang w:eastAsia="fr-FR"/>
              </w:rPr>
              <w:t> </w:t>
            </w:r>
          </w:p>
        </w:tc>
      </w:tr>
      <w:tr w:rsidR="00641902" w:rsidRPr="00641902" w14:paraId="2D0ABFB8" w14:textId="77777777" w:rsidTr="00641902">
        <w:trPr>
          <w:trHeight w:val="345"/>
        </w:trPr>
        <w:tc>
          <w:tcPr>
            <w:tcW w:w="1400" w:type="dxa"/>
            <w:tcBorders>
              <w:top w:val="nil"/>
              <w:left w:val="single" w:sz="8" w:space="0" w:color="auto"/>
              <w:bottom w:val="nil"/>
              <w:right w:val="nil"/>
            </w:tcBorders>
            <w:shd w:val="clear" w:color="000000" w:fill="D0CECE"/>
            <w:noWrap/>
            <w:vAlign w:val="center"/>
            <w:hideMark/>
          </w:tcPr>
          <w:p w14:paraId="0D50776E" w14:textId="77777777" w:rsidR="00641902" w:rsidRPr="00641902" w:rsidRDefault="00641902" w:rsidP="00641902">
            <w:pPr>
              <w:suppressAutoHyphens w:val="0"/>
              <w:spacing w:before="0" w:after="0"/>
              <w:jc w:val="center"/>
              <w:rPr>
                <w:rFonts w:eastAsia="Times New Roman"/>
                <w:b/>
                <w:bCs/>
                <w:color w:val="000000"/>
                <w:sz w:val="26"/>
                <w:szCs w:val="26"/>
                <w:lang w:eastAsia="fr-FR"/>
              </w:rPr>
            </w:pPr>
            <w:r w:rsidRPr="00641902">
              <w:rPr>
                <w:rFonts w:eastAsia="Times New Roman"/>
                <w:b/>
                <w:bCs/>
                <w:color w:val="000000"/>
                <w:sz w:val="26"/>
                <w:szCs w:val="26"/>
                <w:lang w:eastAsia="fr-FR"/>
              </w:rPr>
              <w:t>3</w:t>
            </w:r>
          </w:p>
        </w:tc>
        <w:tc>
          <w:tcPr>
            <w:tcW w:w="3100" w:type="dxa"/>
            <w:tcBorders>
              <w:top w:val="nil"/>
              <w:left w:val="nil"/>
              <w:bottom w:val="nil"/>
              <w:right w:val="nil"/>
            </w:tcBorders>
            <w:shd w:val="clear" w:color="000000" w:fill="D0CECE"/>
            <w:noWrap/>
            <w:vAlign w:val="center"/>
            <w:hideMark/>
          </w:tcPr>
          <w:p w14:paraId="63027C1E" w14:textId="77777777" w:rsidR="00641902" w:rsidRPr="00641902" w:rsidRDefault="00641902" w:rsidP="00641902">
            <w:pPr>
              <w:suppressAutoHyphens w:val="0"/>
              <w:spacing w:before="0" w:after="0"/>
              <w:jc w:val="center"/>
              <w:rPr>
                <w:rFonts w:eastAsia="Times New Roman"/>
                <w:b/>
                <w:bCs/>
                <w:color w:val="000000"/>
                <w:sz w:val="26"/>
                <w:szCs w:val="26"/>
                <w:lang w:eastAsia="fr-FR"/>
              </w:rPr>
            </w:pPr>
            <w:r w:rsidRPr="00641902">
              <w:rPr>
                <w:rFonts w:eastAsia="Times New Roman"/>
                <w:b/>
                <w:bCs/>
                <w:color w:val="000000"/>
                <w:sz w:val="26"/>
                <w:szCs w:val="26"/>
                <w:lang w:eastAsia="fr-FR"/>
              </w:rPr>
              <w:t>SA'A</w:t>
            </w:r>
          </w:p>
        </w:tc>
        <w:tc>
          <w:tcPr>
            <w:tcW w:w="1480" w:type="dxa"/>
            <w:tcBorders>
              <w:top w:val="nil"/>
              <w:left w:val="nil"/>
              <w:bottom w:val="nil"/>
              <w:right w:val="nil"/>
            </w:tcBorders>
            <w:shd w:val="clear" w:color="000000" w:fill="D0CECE"/>
            <w:noWrap/>
            <w:vAlign w:val="center"/>
            <w:hideMark/>
          </w:tcPr>
          <w:p w14:paraId="71607DD6" w14:textId="77777777" w:rsidR="00641902" w:rsidRPr="00641902" w:rsidRDefault="00641902" w:rsidP="00641902">
            <w:pPr>
              <w:suppressAutoHyphens w:val="0"/>
              <w:spacing w:before="0" w:after="0"/>
              <w:jc w:val="center"/>
              <w:rPr>
                <w:rFonts w:eastAsia="Times New Roman"/>
                <w:b/>
                <w:bCs/>
                <w:color w:val="000000"/>
                <w:sz w:val="26"/>
                <w:szCs w:val="26"/>
                <w:lang w:eastAsia="fr-FR"/>
              </w:rPr>
            </w:pPr>
            <w:r w:rsidRPr="00641902">
              <w:rPr>
                <w:rFonts w:eastAsia="Times New Roman"/>
                <w:b/>
                <w:bCs/>
                <w:color w:val="000000"/>
                <w:sz w:val="26"/>
                <w:szCs w:val="26"/>
                <w:lang w:eastAsia="fr-FR"/>
              </w:rPr>
              <w:t>4 926 500</w:t>
            </w:r>
          </w:p>
        </w:tc>
        <w:tc>
          <w:tcPr>
            <w:tcW w:w="1200" w:type="dxa"/>
            <w:tcBorders>
              <w:top w:val="nil"/>
              <w:left w:val="nil"/>
              <w:bottom w:val="nil"/>
              <w:right w:val="single" w:sz="8" w:space="0" w:color="auto"/>
            </w:tcBorders>
            <w:shd w:val="clear" w:color="000000" w:fill="D0CECE"/>
            <w:noWrap/>
            <w:vAlign w:val="center"/>
            <w:hideMark/>
          </w:tcPr>
          <w:p w14:paraId="1DC86D03" w14:textId="77777777" w:rsidR="00641902" w:rsidRPr="00641902" w:rsidRDefault="00641902" w:rsidP="00641902">
            <w:pPr>
              <w:suppressAutoHyphens w:val="0"/>
              <w:spacing w:before="0" w:after="0"/>
              <w:jc w:val="center"/>
              <w:rPr>
                <w:rFonts w:eastAsia="Times New Roman"/>
                <w:b/>
                <w:bCs/>
                <w:color w:val="000000"/>
                <w:sz w:val="26"/>
                <w:szCs w:val="26"/>
                <w:lang w:eastAsia="fr-FR"/>
              </w:rPr>
            </w:pPr>
            <w:r w:rsidRPr="00641902">
              <w:rPr>
                <w:rFonts w:eastAsia="Times New Roman"/>
                <w:b/>
                <w:bCs/>
                <w:color w:val="000000"/>
                <w:sz w:val="26"/>
                <w:szCs w:val="26"/>
                <w:lang w:eastAsia="fr-FR"/>
              </w:rPr>
              <w:t>1%</w:t>
            </w:r>
          </w:p>
        </w:tc>
      </w:tr>
      <w:tr w:rsidR="00641902" w:rsidRPr="00641902" w14:paraId="0B58500F" w14:textId="77777777" w:rsidTr="00641902">
        <w:trPr>
          <w:trHeight w:val="345"/>
        </w:trPr>
        <w:tc>
          <w:tcPr>
            <w:tcW w:w="1400" w:type="dxa"/>
            <w:tcBorders>
              <w:top w:val="nil"/>
              <w:left w:val="single" w:sz="8" w:space="0" w:color="auto"/>
              <w:bottom w:val="nil"/>
              <w:right w:val="nil"/>
            </w:tcBorders>
            <w:shd w:val="clear" w:color="auto" w:fill="auto"/>
            <w:noWrap/>
            <w:vAlign w:val="center"/>
            <w:hideMark/>
          </w:tcPr>
          <w:p w14:paraId="1069AF18" w14:textId="77777777" w:rsidR="00641902" w:rsidRPr="00641902" w:rsidRDefault="00641902" w:rsidP="00641902">
            <w:pPr>
              <w:suppressAutoHyphens w:val="0"/>
              <w:spacing w:before="0" w:after="0"/>
              <w:jc w:val="center"/>
              <w:rPr>
                <w:rFonts w:eastAsia="Times New Roman"/>
                <w:b/>
                <w:bCs/>
                <w:color w:val="000000"/>
                <w:sz w:val="26"/>
                <w:szCs w:val="26"/>
                <w:lang w:eastAsia="fr-FR"/>
              </w:rPr>
            </w:pPr>
            <w:r w:rsidRPr="00641902">
              <w:rPr>
                <w:rFonts w:eastAsia="Times New Roman"/>
                <w:b/>
                <w:bCs/>
                <w:color w:val="000000"/>
                <w:sz w:val="26"/>
                <w:szCs w:val="26"/>
                <w:lang w:eastAsia="fr-FR"/>
              </w:rPr>
              <w:t> </w:t>
            </w:r>
          </w:p>
        </w:tc>
        <w:tc>
          <w:tcPr>
            <w:tcW w:w="3100" w:type="dxa"/>
            <w:tcBorders>
              <w:top w:val="nil"/>
              <w:left w:val="nil"/>
              <w:bottom w:val="nil"/>
              <w:right w:val="nil"/>
            </w:tcBorders>
            <w:shd w:val="clear" w:color="auto" w:fill="auto"/>
            <w:noWrap/>
            <w:vAlign w:val="center"/>
            <w:hideMark/>
          </w:tcPr>
          <w:p w14:paraId="416ED681" w14:textId="77777777" w:rsidR="00641902" w:rsidRPr="00641902" w:rsidRDefault="00641902" w:rsidP="00641902">
            <w:pPr>
              <w:suppressAutoHyphens w:val="0"/>
              <w:spacing w:before="0" w:after="0"/>
              <w:jc w:val="center"/>
              <w:rPr>
                <w:rFonts w:eastAsia="Times New Roman"/>
                <w:b/>
                <w:bCs/>
                <w:color w:val="000000"/>
                <w:sz w:val="26"/>
                <w:szCs w:val="26"/>
                <w:lang w:eastAsia="fr-FR"/>
              </w:rPr>
            </w:pPr>
          </w:p>
        </w:tc>
        <w:tc>
          <w:tcPr>
            <w:tcW w:w="1480" w:type="dxa"/>
            <w:tcBorders>
              <w:top w:val="nil"/>
              <w:left w:val="nil"/>
              <w:bottom w:val="nil"/>
              <w:right w:val="nil"/>
            </w:tcBorders>
            <w:shd w:val="clear" w:color="auto" w:fill="auto"/>
            <w:noWrap/>
            <w:vAlign w:val="center"/>
            <w:hideMark/>
          </w:tcPr>
          <w:p w14:paraId="5427E1D6" w14:textId="77777777" w:rsidR="00641902" w:rsidRPr="00641902" w:rsidRDefault="00641902" w:rsidP="00641902">
            <w:pPr>
              <w:suppressAutoHyphens w:val="0"/>
              <w:spacing w:before="0" w:after="0"/>
              <w:jc w:val="center"/>
              <w:rPr>
                <w:rFonts w:ascii="Times New Roman" w:eastAsia="Times New Roman" w:hAnsi="Times New Roman" w:cs="Times New Roman"/>
                <w:sz w:val="20"/>
                <w:szCs w:val="20"/>
                <w:lang w:eastAsia="fr-FR"/>
              </w:rPr>
            </w:pPr>
          </w:p>
        </w:tc>
        <w:tc>
          <w:tcPr>
            <w:tcW w:w="1200" w:type="dxa"/>
            <w:tcBorders>
              <w:top w:val="nil"/>
              <w:left w:val="nil"/>
              <w:bottom w:val="nil"/>
              <w:right w:val="single" w:sz="8" w:space="0" w:color="auto"/>
            </w:tcBorders>
            <w:shd w:val="clear" w:color="auto" w:fill="auto"/>
            <w:noWrap/>
            <w:vAlign w:val="center"/>
            <w:hideMark/>
          </w:tcPr>
          <w:p w14:paraId="190FB9D1" w14:textId="77777777" w:rsidR="00641902" w:rsidRPr="00641902" w:rsidRDefault="00641902" w:rsidP="00641902">
            <w:pPr>
              <w:suppressAutoHyphens w:val="0"/>
              <w:spacing w:before="0" w:after="0"/>
              <w:jc w:val="center"/>
              <w:rPr>
                <w:rFonts w:eastAsia="Times New Roman"/>
                <w:b/>
                <w:bCs/>
                <w:color w:val="000000"/>
                <w:sz w:val="26"/>
                <w:szCs w:val="26"/>
                <w:lang w:eastAsia="fr-FR"/>
              </w:rPr>
            </w:pPr>
            <w:r w:rsidRPr="00641902">
              <w:rPr>
                <w:rFonts w:eastAsia="Times New Roman"/>
                <w:b/>
                <w:bCs/>
                <w:color w:val="000000"/>
                <w:sz w:val="26"/>
                <w:szCs w:val="26"/>
                <w:lang w:eastAsia="fr-FR"/>
              </w:rPr>
              <w:t> </w:t>
            </w:r>
          </w:p>
        </w:tc>
      </w:tr>
      <w:tr w:rsidR="00641902" w:rsidRPr="00641902" w14:paraId="3D641231" w14:textId="77777777" w:rsidTr="00641902">
        <w:trPr>
          <w:trHeight w:val="345"/>
        </w:trPr>
        <w:tc>
          <w:tcPr>
            <w:tcW w:w="1400" w:type="dxa"/>
            <w:tcBorders>
              <w:top w:val="nil"/>
              <w:left w:val="single" w:sz="8" w:space="0" w:color="auto"/>
              <w:bottom w:val="nil"/>
              <w:right w:val="nil"/>
            </w:tcBorders>
            <w:shd w:val="clear" w:color="000000" w:fill="D0CECE"/>
            <w:noWrap/>
            <w:vAlign w:val="center"/>
            <w:hideMark/>
          </w:tcPr>
          <w:p w14:paraId="56040DB7" w14:textId="77777777" w:rsidR="00641902" w:rsidRPr="00641902" w:rsidRDefault="00641902" w:rsidP="00641902">
            <w:pPr>
              <w:suppressAutoHyphens w:val="0"/>
              <w:spacing w:before="0" w:after="0"/>
              <w:jc w:val="center"/>
              <w:rPr>
                <w:rFonts w:eastAsia="Times New Roman"/>
                <w:b/>
                <w:bCs/>
                <w:color w:val="000000"/>
                <w:sz w:val="26"/>
                <w:szCs w:val="26"/>
                <w:lang w:eastAsia="fr-FR"/>
              </w:rPr>
            </w:pPr>
            <w:r w:rsidRPr="00641902">
              <w:rPr>
                <w:rFonts w:eastAsia="Times New Roman"/>
                <w:b/>
                <w:bCs/>
                <w:color w:val="000000"/>
                <w:sz w:val="26"/>
                <w:szCs w:val="26"/>
                <w:lang w:eastAsia="fr-FR"/>
              </w:rPr>
              <w:t>4</w:t>
            </w:r>
          </w:p>
        </w:tc>
        <w:tc>
          <w:tcPr>
            <w:tcW w:w="3100" w:type="dxa"/>
            <w:tcBorders>
              <w:top w:val="nil"/>
              <w:left w:val="nil"/>
              <w:bottom w:val="nil"/>
              <w:right w:val="nil"/>
            </w:tcBorders>
            <w:shd w:val="clear" w:color="000000" w:fill="D0CECE"/>
            <w:noWrap/>
            <w:vAlign w:val="center"/>
            <w:hideMark/>
          </w:tcPr>
          <w:p w14:paraId="748EFD25" w14:textId="77777777" w:rsidR="00641902" w:rsidRPr="00641902" w:rsidRDefault="00641902" w:rsidP="00641902">
            <w:pPr>
              <w:suppressAutoHyphens w:val="0"/>
              <w:spacing w:before="0" w:after="0"/>
              <w:jc w:val="center"/>
              <w:rPr>
                <w:rFonts w:eastAsia="Times New Roman"/>
                <w:b/>
                <w:bCs/>
                <w:color w:val="000000"/>
                <w:sz w:val="26"/>
                <w:szCs w:val="26"/>
                <w:lang w:eastAsia="fr-FR"/>
              </w:rPr>
            </w:pPr>
            <w:r w:rsidRPr="00641902">
              <w:rPr>
                <w:rFonts w:eastAsia="Times New Roman"/>
                <w:b/>
                <w:bCs/>
                <w:color w:val="000000"/>
                <w:sz w:val="26"/>
                <w:szCs w:val="26"/>
                <w:lang w:eastAsia="fr-FR"/>
              </w:rPr>
              <w:t>SOA</w:t>
            </w:r>
          </w:p>
        </w:tc>
        <w:tc>
          <w:tcPr>
            <w:tcW w:w="1480" w:type="dxa"/>
            <w:tcBorders>
              <w:top w:val="nil"/>
              <w:left w:val="nil"/>
              <w:bottom w:val="nil"/>
              <w:right w:val="nil"/>
            </w:tcBorders>
            <w:shd w:val="clear" w:color="000000" w:fill="D0CECE"/>
            <w:noWrap/>
            <w:vAlign w:val="center"/>
            <w:hideMark/>
          </w:tcPr>
          <w:p w14:paraId="2C926236" w14:textId="77777777" w:rsidR="00641902" w:rsidRPr="00641902" w:rsidRDefault="00641902" w:rsidP="00641902">
            <w:pPr>
              <w:suppressAutoHyphens w:val="0"/>
              <w:spacing w:before="0" w:after="0"/>
              <w:jc w:val="center"/>
              <w:rPr>
                <w:rFonts w:eastAsia="Times New Roman"/>
                <w:b/>
                <w:bCs/>
                <w:color w:val="000000"/>
                <w:sz w:val="26"/>
                <w:szCs w:val="26"/>
                <w:lang w:eastAsia="fr-FR"/>
              </w:rPr>
            </w:pPr>
            <w:r w:rsidRPr="00641902">
              <w:rPr>
                <w:rFonts w:eastAsia="Times New Roman"/>
                <w:b/>
                <w:bCs/>
                <w:color w:val="000000"/>
                <w:sz w:val="26"/>
                <w:szCs w:val="26"/>
                <w:lang w:eastAsia="fr-FR"/>
              </w:rPr>
              <w:t>1 137 750</w:t>
            </w:r>
          </w:p>
        </w:tc>
        <w:tc>
          <w:tcPr>
            <w:tcW w:w="1200" w:type="dxa"/>
            <w:tcBorders>
              <w:top w:val="nil"/>
              <w:left w:val="nil"/>
              <w:bottom w:val="nil"/>
              <w:right w:val="single" w:sz="8" w:space="0" w:color="auto"/>
            </w:tcBorders>
            <w:shd w:val="clear" w:color="000000" w:fill="D0CECE"/>
            <w:noWrap/>
            <w:vAlign w:val="center"/>
            <w:hideMark/>
          </w:tcPr>
          <w:p w14:paraId="06CE8F82" w14:textId="77777777" w:rsidR="00641902" w:rsidRPr="00641902" w:rsidRDefault="00641902" w:rsidP="00641902">
            <w:pPr>
              <w:suppressAutoHyphens w:val="0"/>
              <w:spacing w:before="0" w:after="0"/>
              <w:jc w:val="center"/>
              <w:rPr>
                <w:rFonts w:eastAsia="Times New Roman"/>
                <w:b/>
                <w:bCs/>
                <w:color w:val="000000"/>
                <w:sz w:val="26"/>
                <w:szCs w:val="26"/>
                <w:lang w:eastAsia="fr-FR"/>
              </w:rPr>
            </w:pPr>
            <w:r w:rsidRPr="00641902">
              <w:rPr>
                <w:rFonts w:eastAsia="Times New Roman"/>
                <w:b/>
                <w:bCs/>
                <w:color w:val="000000"/>
                <w:sz w:val="26"/>
                <w:szCs w:val="26"/>
                <w:lang w:eastAsia="fr-FR"/>
              </w:rPr>
              <w:t>-</w:t>
            </w:r>
          </w:p>
        </w:tc>
      </w:tr>
      <w:tr w:rsidR="00641902" w:rsidRPr="00641902" w14:paraId="4D7A1EE2" w14:textId="77777777" w:rsidTr="00641902">
        <w:trPr>
          <w:trHeight w:val="345"/>
        </w:trPr>
        <w:tc>
          <w:tcPr>
            <w:tcW w:w="1400" w:type="dxa"/>
            <w:tcBorders>
              <w:top w:val="nil"/>
              <w:left w:val="single" w:sz="8" w:space="0" w:color="auto"/>
              <w:bottom w:val="nil"/>
              <w:right w:val="nil"/>
            </w:tcBorders>
            <w:shd w:val="clear" w:color="auto" w:fill="auto"/>
            <w:noWrap/>
            <w:vAlign w:val="center"/>
            <w:hideMark/>
          </w:tcPr>
          <w:p w14:paraId="431AC2D5" w14:textId="77777777" w:rsidR="00641902" w:rsidRPr="00641902" w:rsidRDefault="00641902" w:rsidP="00641902">
            <w:pPr>
              <w:suppressAutoHyphens w:val="0"/>
              <w:spacing w:before="0" w:after="0"/>
              <w:jc w:val="center"/>
              <w:rPr>
                <w:rFonts w:eastAsia="Times New Roman"/>
                <w:b/>
                <w:bCs/>
                <w:color w:val="000000"/>
                <w:sz w:val="26"/>
                <w:szCs w:val="26"/>
                <w:lang w:eastAsia="fr-FR"/>
              </w:rPr>
            </w:pPr>
            <w:r w:rsidRPr="00641902">
              <w:rPr>
                <w:rFonts w:eastAsia="Times New Roman"/>
                <w:b/>
                <w:bCs/>
                <w:color w:val="000000"/>
                <w:sz w:val="26"/>
                <w:szCs w:val="26"/>
                <w:lang w:eastAsia="fr-FR"/>
              </w:rPr>
              <w:t> </w:t>
            </w:r>
          </w:p>
        </w:tc>
        <w:tc>
          <w:tcPr>
            <w:tcW w:w="3100" w:type="dxa"/>
            <w:tcBorders>
              <w:top w:val="nil"/>
              <w:left w:val="nil"/>
              <w:bottom w:val="nil"/>
              <w:right w:val="nil"/>
            </w:tcBorders>
            <w:shd w:val="clear" w:color="auto" w:fill="auto"/>
            <w:noWrap/>
            <w:vAlign w:val="center"/>
            <w:hideMark/>
          </w:tcPr>
          <w:p w14:paraId="74B147D5" w14:textId="77777777" w:rsidR="00641902" w:rsidRPr="00641902" w:rsidRDefault="00641902" w:rsidP="00641902">
            <w:pPr>
              <w:suppressAutoHyphens w:val="0"/>
              <w:spacing w:before="0" w:after="0"/>
              <w:jc w:val="center"/>
              <w:rPr>
                <w:rFonts w:eastAsia="Times New Roman"/>
                <w:b/>
                <w:bCs/>
                <w:color w:val="000000"/>
                <w:sz w:val="26"/>
                <w:szCs w:val="26"/>
                <w:lang w:eastAsia="fr-FR"/>
              </w:rPr>
            </w:pPr>
          </w:p>
        </w:tc>
        <w:tc>
          <w:tcPr>
            <w:tcW w:w="1480" w:type="dxa"/>
            <w:tcBorders>
              <w:top w:val="nil"/>
              <w:left w:val="nil"/>
              <w:bottom w:val="nil"/>
              <w:right w:val="nil"/>
            </w:tcBorders>
            <w:shd w:val="clear" w:color="auto" w:fill="auto"/>
            <w:noWrap/>
            <w:vAlign w:val="center"/>
            <w:hideMark/>
          </w:tcPr>
          <w:p w14:paraId="501DAA24" w14:textId="77777777" w:rsidR="00641902" w:rsidRPr="00641902" w:rsidRDefault="00641902" w:rsidP="00641902">
            <w:pPr>
              <w:suppressAutoHyphens w:val="0"/>
              <w:spacing w:before="0" w:after="0"/>
              <w:jc w:val="center"/>
              <w:rPr>
                <w:rFonts w:ascii="Times New Roman" w:eastAsia="Times New Roman" w:hAnsi="Times New Roman" w:cs="Times New Roman"/>
                <w:sz w:val="20"/>
                <w:szCs w:val="20"/>
                <w:lang w:eastAsia="fr-FR"/>
              </w:rPr>
            </w:pPr>
          </w:p>
        </w:tc>
        <w:tc>
          <w:tcPr>
            <w:tcW w:w="1200" w:type="dxa"/>
            <w:tcBorders>
              <w:top w:val="nil"/>
              <w:left w:val="nil"/>
              <w:bottom w:val="nil"/>
              <w:right w:val="single" w:sz="8" w:space="0" w:color="auto"/>
            </w:tcBorders>
            <w:shd w:val="clear" w:color="auto" w:fill="auto"/>
            <w:noWrap/>
            <w:vAlign w:val="center"/>
            <w:hideMark/>
          </w:tcPr>
          <w:p w14:paraId="1D151959" w14:textId="77777777" w:rsidR="00641902" w:rsidRPr="00641902" w:rsidRDefault="00641902" w:rsidP="00641902">
            <w:pPr>
              <w:suppressAutoHyphens w:val="0"/>
              <w:spacing w:before="0" w:after="0"/>
              <w:jc w:val="center"/>
              <w:rPr>
                <w:rFonts w:eastAsia="Times New Roman"/>
                <w:b/>
                <w:bCs/>
                <w:color w:val="000000"/>
                <w:sz w:val="26"/>
                <w:szCs w:val="26"/>
                <w:lang w:eastAsia="fr-FR"/>
              </w:rPr>
            </w:pPr>
            <w:r w:rsidRPr="00641902">
              <w:rPr>
                <w:rFonts w:eastAsia="Times New Roman"/>
                <w:b/>
                <w:bCs/>
                <w:color w:val="000000"/>
                <w:sz w:val="26"/>
                <w:szCs w:val="26"/>
                <w:lang w:eastAsia="fr-FR"/>
              </w:rPr>
              <w:t> </w:t>
            </w:r>
          </w:p>
        </w:tc>
      </w:tr>
      <w:tr w:rsidR="00641902" w:rsidRPr="00641902" w14:paraId="0E22C18D" w14:textId="77777777" w:rsidTr="00641902">
        <w:trPr>
          <w:trHeight w:val="345"/>
        </w:trPr>
        <w:tc>
          <w:tcPr>
            <w:tcW w:w="1400" w:type="dxa"/>
            <w:tcBorders>
              <w:top w:val="nil"/>
              <w:left w:val="single" w:sz="8" w:space="0" w:color="auto"/>
              <w:bottom w:val="nil"/>
              <w:right w:val="nil"/>
            </w:tcBorders>
            <w:shd w:val="clear" w:color="000000" w:fill="D0CECE"/>
            <w:noWrap/>
            <w:vAlign w:val="center"/>
            <w:hideMark/>
          </w:tcPr>
          <w:p w14:paraId="60FF9CBD" w14:textId="77777777" w:rsidR="00641902" w:rsidRPr="00641902" w:rsidRDefault="00641902" w:rsidP="00641902">
            <w:pPr>
              <w:suppressAutoHyphens w:val="0"/>
              <w:spacing w:before="0" w:after="0"/>
              <w:jc w:val="center"/>
              <w:rPr>
                <w:rFonts w:eastAsia="Times New Roman"/>
                <w:b/>
                <w:bCs/>
                <w:color w:val="000000"/>
                <w:sz w:val="26"/>
                <w:szCs w:val="26"/>
                <w:lang w:eastAsia="fr-FR"/>
              </w:rPr>
            </w:pPr>
            <w:r w:rsidRPr="00641902">
              <w:rPr>
                <w:rFonts w:eastAsia="Times New Roman"/>
                <w:b/>
                <w:bCs/>
                <w:color w:val="000000"/>
                <w:sz w:val="26"/>
                <w:szCs w:val="26"/>
                <w:lang w:eastAsia="fr-FR"/>
              </w:rPr>
              <w:t>5</w:t>
            </w:r>
          </w:p>
        </w:tc>
        <w:tc>
          <w:tcPr>
            <w:tcW w:w="3100" w:type="dxa"/>
            <w:tcBorders>
              <w:top w:val="nil"/>
              <w:left w:val="nil"/>
              <w:bottom w:val="nil"/>
              <w:right w:val="nil"/>
            </w:tcBorders>
            <w:shd w:val="clear" w:color="000000" w:fill="D0CECE"/>
            <w:noWrap/>
            <w:vAlign w:val="center"/>
            <w:hideMark/>
          </w:tcPr>
          <w:p w14:paraId="492CFA4B" w14:textId="77777777" w:rsidR="00641902" w:rsidRPr="00641902" w:rsidRDefault="00641902" w:rsidP="00641902">
            <w:pPr>
              <w:suppressAutoHyphens w:val="0"/>
              <w:spacing w:before="0" w:after="0"/>
              <w:jc w:val="center"/>
              <w:rPr>
                <w:rFonts w:eastAsia="Times New Roman"/>
                <w:b/>
                <w:bCs/>
                <w:color w:val="000000"/>
                <w:sz w:val="26"/>
                <w:szCs w:val="26"/>
                <w:lang w:eastAsia="fr-FR"/>
              </w:rPr>
            </w:pPr>
            <w:r w:rsidRPr="00641902">
              <w:rPr>
                <w:rFonts w:eastAsia="Times New Roman"/>
                <w:b/>
                <w:bCs/>
                <w:color w:val="000000"/>
                <w:sz w:val="26"/>
                <w:szCs w:val="26"/>
                <w:lang w:eastAsia="fr-FR"/>
              </w:rPr>
              <w:t>BAFIA</w:t>
            </w:r>
          </w:p>
        </w:tc>
        <w:tc>
          <w:tcPr>
            <w:tcW w:w="1480" w:type="dxa"/>
            <w:tcBorders>
              <w:top w:val="nil"/>
              <w:left w:val="nil"/>
              <w:bottom w:val="nil"/>
              <w:right w:val="nil"/>
            </w:tcBorders>
            <w:shd w:val="clear" w:color="000000" w:fill="D0CECE"/>
            <w:noWrap/>
            <w:vAlign w:val="center"/>
            <w:hideMark/>
          </w:tcPr>
          <w:p w14:paraId="5D8ADDD8" w14:textId="77777777" w:rsidR="00641902" w:rsidRPr="00641902" w:rsidRDefault="00641902" w:rsidP="00641902">
            <w:pPr>
              <w:suppressAutoHyphens w:val="0"/>
              <w:spacing w:before="0" w:after="0"/>
              <w:jc w:val="center"/>
              <w:rPr>
                <w:rFonts w:eastAsia="Times New Roman"/>
                <w:b/>
                <w:bCs/>
                <w:color w:val="000000"/>
                <w:sz w:val="26"/>
                <w:szCs w:val="26"/>
                <w:lang w:eastAsia="fr-FR"/>
              </w:rPr>
            </w:pPr>
            <w:r w:rsidRPr="00641902">
              <w:rPr>
                <w:rFonts w:eastAsia="Times New Roman"/>
                <w:b/>
                <w:bCs/>
                <w:color w:val="000000"/>
                <w:sz w:val="26"/>
                <w:szCs w:val="26"/>
                <w:lang w:eastAsia="fr-FR"/>
              </w:rPr>
              <w:t>640 050</w:t>
            </w:r>
          </w:p>
        </w:tc>
        <w:tc>
          <w:tcPr>
            <w:tcW w:w="1200" w:type="dxa"/>
            <w:tcBorders>
              <w:top w:val="nil"/>
              <w:left w:val="nil"/>
              <w:bottom w:val="nil"/>
              <w:right w:val="single" w:sz="8" w:space="0" w:color="auto"/>
            </w:tcBorders>
            <w:shd w:val="clear" w:color="000000" w:fill="D0CECE"/>
            <w:noWrap/>
            <w:vAlign w:val="center"/>
            <w:hideMark/>
          </w:tcPr>
          <w:p w14:paraId="336D9610" w14:textId="77777777" w:rsidR="00641902" w:rsidRPr="00641902" w:rsidRDefault="00641902" w:rsidP="00641902">
            <w:pPr>
              <w:suppressAutoHyphens w:val="0"/>
              <w:spacing w:before="0" w:after="0"/>
              <w:jc w:val="center"/>
              <w:rPr>
                <w:rFonts w:eastAsia="Times New Roman"/>
                <w:b/>
                <w:bCs/>
                <w:color w:val="000000"/>
                <w:sz w:val="26"/>
                <w:szCs w:val="26"/>
                <w:lang w:eastAsia="fr-FR"/>
              </w:rPr>
            </w:pPr>
            <w:r w:rsidRPr="00641902">
              <w:rPr>
                <w:rFonts w:eastAsia="Times New Roman"/>
                <w:b/>
                <w:bCs/>
                <w:color w:val="000000"/>
                <w:sz w:val="26"/>
                <w:szCs w:val="26"/>
                <w:lang w:eastAsia="fr-FR"/>
              </w:rPr>
              <w:t>-</w:t>
            </w:r>
          </w:p>
        </w:tc>
      </w:tr>
      <w:tr w:rsidR="00641902" w:rsidRPr="00641902" w14:paraId="7A13C3BE" w14:textId="77777777" w:rsidTr="00641902">
        <w:trPr>
          <w:trHeight w:val="360"/>
        </w:trPr>
        <w:tc>
          <w:tcPr>
            <w:tcW w:w="1400" w:type="dxa"/>
            <w:tcBorders>
              <w:top w:val="nil"/>
              <w:left w:val="single" w:sz="8" w:space="0" w:color="auto"/>
              <w:bottom w:val="single" w:sz="8" w:space="0" w:color="auto"/>
              <w:right w:val="nil"/>
            </w:tcBorders>
            <w:shd w:val="clear" w:color="auto" w:fill="auto"/>
            <w:noWrap/>
            <w:vAlign w:val="center"/>
            <w:hideMark/>
          </w:tcPr>
          <w:p w14:paraId="6667FA9D" w14:textId="77777777" w:rsidR="00641902" w:rsidRPr="00641902" w:rsidRDefault="00641902" w:rsidP="00641902">
            <w:pPr>
              <w:suppressAutoHyphens w:val="0"/>
              <w:spacing w:before="0" w:after="0"/>
              <w:jc w:val="center"/>
              <w:rPr>
                <w:rFonts w:eastAsia="Times New Roman"/>
                <w:b/>
                <w:bCs/>
                <w:color w:val="000000"/>
                <w:sz w:val="26"/>
                <w:szCs w:val="26"/>
                <w:lang w:eastAsia="fr-FR"/>
              </w:rPr>
            </w:pPr>
            <w:r w:rsidRPr="00641902">
              <w:rPr>
                <w:rFonts w:eastAsia="Times New Roman"/>
                <w:b/>
                <w:bCs/>
                <w:color w:val="000000"/>
                <w:sz w:val="26"/>
                <w:szCs w:val="26"/>
                <w:lang w:eastAsia="fr-FR"/>
              </w:rPr>
              <w:t> </w:t>
            </w:r>
          </w:p>
        </w:tc>
        <w:tc>
          <w:tcPr>
            <w:tcW w:w="3100" w:type="dxa"/>
            <w:tcBorders>
              <w:top w:val="nil"/>
              <w:left w:val="nil"/>
              <w:bottom w:val="single" w:sz="8" w:space="0" w:color="auto"/>
              <w:right w:val="nil"/>
            </w:tcBorders>
            <w:shd w:val="clear" w:color="auto" w:fill="auto"/>
            <w:noWrap/>
            <w:vAlign w:val="center"/>
            <w:hideMark/>
          </w:tcPr>
          <w:p w14:paraId="3E06424F" w14:textId="77777777" w:rsidR="00641902" w:rsidRPr="00641902" w:rsidRDefault="00641902" w:rsidP="00641902">
            <w:pPr>
              <w:suppressAutoHyphens w:val="0"/>
              <w:spacing w:before="0" w:after="0"/>
              <w:jc w:val="left"/>
              <w:rPr>
                <w:rFonts w:ascii="Times New Roman" w:eastAsia="Times New Roman" w:hAnsi="Times New Roman" w:cs="Times New Roman"/>
                <w:color w:val="000000"/>
                <w:sz w:val="20"/>
                <w:szCs w:val="20"/>
                <w:lang w:eastAsia="fr-FR"/>
              </w:rPr>
            </w:pPr>
            <w:r w:rsidRPr="00641902">
              <w:rPr>
                <w:rFonts w:ascii="Times New Roman" w:eastAsia="Times New Roman" w:hAnsi="Times New Roman" w:cs="Times New Roman"/>
                <w:color w:val="000000"/>
                <w:sz w:val="20"/>
                <w:szCs w:val="20"/>
                <w:lang w:eastAsia="fr-FR"/>
              </w:rPr>
              <w:t> </w:t>
            </w:r>
          </w:p>
        </w:tc>
        <w:tc>
          <w:tcPr>
            <w:tcW w:w="1480" w:type="dxa"/>
            <w:tcBorders>
              <w:top w:val="nil"/>
              <w:left w:val="nil"/>
              <w:bottom w:val="single" w:sz="8" w:space="0" w:color="auto"/>
              <w:right w:val="nil"/>
            </w:tcBorders>
            <w:shd w:val="clear" w:color="auto" w:fill="auto"/>
            <w:noWrap/>
            <w:vAlign w:val="center"/>
            <w:hideMark/>
          </w:tcPr>
          <w:p w14:paraId="112AB269" w14:textId="77777777" w:rsidR="00641902" w:rsidRPr="00641902" w:rsidRDefault="00641902" w:rsidP="00641902">
            <w:pPr>
              <w:suppressAutoHyphens w:val="0"/>
              <w:spacing w:before="0" w:after="0"/>
              <w:jc w:val="left"/>
              <w:rPr>
                <w:rFonts w:ascii="Times New Roman" w:eastAsia="Times New Roman" w:hAnsi="Times New Roman" w:cs="Times New Roman"/>
                <w:color w:val="000000"/>
                <w:sz w:val="20"/>
                <w:szCs w:val="20"/>
                <w:lang w:eastAsia="fr-FR"/>
              </w:rPr>
            </w:pPr>
            <w:r w:rsidRPr="00641902">
              <w:rPr>
                <w:rFonts w:ascii="Times New Roman" w:eastAsia="Times New Roman" w:hAnsi="Times New Roman" w:cs="Times New Roman"/>
                <w:color w:val="000000"/>
                <w:sz w:val="20"/>
                <w:szCs w:val="20"/>
                <w:lang w:eastAsia="fr-FR"/>
              </w:rPr>
              <w:t> </w:t>
            </w:r>
          </w:p>
        </w:tc>
        <w:tc>
          <w:tcPr>
            <w:tcW w:w="1200" w:type="dxa"/>
            <w:tcBorders>
              <w:top w:val="nil"/>
              <w:left w:val="nil"/>
              <w:bottom w:val="single" w:sz="8" w:space="0" w:color="auto"/>
              <w:right w:val="single" w:sz="8" w:space="0" w:color="auto"/>
            </w:tcBorders>
            <w:shd w:val="clear" w:color="auto" w:fill="auto"/>
            <w:noWrap/>
            <w:vAlign w:val="center"/>
            <w:hideMark/>
          </w:tcPr>
          <w:p w14:paraId="2E0B143A" w14:textId="77777777" w:rsidR="00641902" w:rsidRPr="00641902" w:rsidRDefault="00641902" w:rsidP="00641902">
            <w:pPr>
              <w:suppressAutoHyphens w:val="0"/>
              <w:spacing w:before="0" w:after="0"/>
              <w:jc w:val="center"/>
              <w:rPr>
                <w:rFonts w:eastAsia="Times New Roman"/>
                <w:b/>
                <w:bCs/>
                <w:color w:val="000000"/>
                <w:sz w:val="26"/>
                <w:szCs w:val="26"/>
                <w:lang w:eastAsia="fr-FR"/>
              </w:rPr>
            </w:pPr>
            <w:r w:rsidRPr="00641902">
              <w:rPr>
                <w:rFonts w:eastAsia="Times New Roman"/>
                <w:b/>
                <w:bCs/>
                <w:color w:val="000000"/>
                <w:sz w:val="26"/>
                <w:szCs w:val="26"/>
                <w:lang w:eastAsia="fr-FR"/>
              </w:rPr>
              <w:t> </w:t>
            </w:r>
          </w:p>
        </w:tc>
      </w:tr>
    </w:tbl>
    <w:p w14:paraId="4B79687A" w14:textId="77777777" w:rsidR="00E51D37" w:rsidRPr="00641902" w:rsidRDefault="00E51D37" w:rsidP="00BD4ECD">
      <w:pPr>
        <w:pStyle w:val="Paragraphedeliste"/>
        <w:spacing w:before="0" w:after="0" w:line="360" w:lineRule="auto"/>
        <w:ind w:left="0"/>
        <w:rPr>
          <w:rFonts w:ascii="Times New Roman" w:hAnsi="Times New Roman" w:cs="Times New Roman"/>
          <w:sz w:val="28"/>
          <w:szCs w:val="28"/>
        </w:rPr>
      </w:pPr>
    </w:p>
    <w:p w14:paraId="0165463A" w14:textId="77777777" w:rsidR="00641902" w:rsidRPr="00641902" w:rsidRDefault="00641902" w:rsidP="00BD4ECD">
      <w:pPr>
        <w:pStyle w:val="Paragraphedeliste"/>
        <w:spacing w:before="0" w:after="0" w:line="360" w:lineRule="auto"/>
        <w:ind w:left="0"/>
        <w:rPr>
          <w:rFonts w:ascii="Times New Roman" w:hAnsi="Times New Roman" w:cs="Times New Roman"/>
          <w:sz w:val="28"/>
          <w:szCs w:val="28"/>
        </w:rPr>
      </w:pPr>
    </w:p>
    <w:p w14:paraId="34B9246C" w14:textId="77777777" w:rsidR="002D4FCC" w:rsidRPr="00641902" w:rsidRDefault="002D4FCC" w:rsidP="002D4FCC">
      <w:pPr>
        <w:spacing w:before="0" w:after="0" w:line="360" w:lineRule="auto"/>
        <w:rPr>
          <w:rFonts w:ascii="Times New Roman" w:hAnsi="Times New Roman" w:cs="Times New Roman"/>
          <w:b/>
          <w:bCs/>
          <w:sz w:val="28"/>
          <w:szCs w:val="28"/>
          <w:u w:val="single"/>
        </w:rPr>
      </w:pPr>
      <w:r w:rsidRPr="00641902">
        <w:rPr>
          <w:rFonts w:ascii="Times New Roman" w:hAnsi="Times New Roman" w:cs="Times New Roman"/>
          <w:b/>
          <w:bCs/>
          <w:sz w:val="28"/>
          <w:szCs w:val="28"/>
          <w:u w:val="single"/>
        </w:rPr>
        <w:t>Commentaires :</w:t>
      </w:r>
    </w:p>
    <w:p w14:paraId="25B71DF1" w14:textId="77777777" w:rsidR="007B6EF6" w:rsidRDefault="007B6EF6" w:rsidP="00BD4ECD">
      <w:pPr>
        <w:pStyle w:val="Paragraphedeliste"/>
        <w:spacing w:before="0" w:after="0" w:line="360" w:lineRule="auto"/>
        <w:ind w:left="0"/>
        <w:rPr>
          <w:rFonts w:ascii="Times New Roman" w:hAnsi="Times New Roman" w:cs="Times New Roman"/>
          <w:sz w:val="28"/>
          <w:szCs w:val="28"/>
        </w:rPr>
      </w:pPr>
    </w:p>
    <w:p w14:paraId="2A92B4F3" w14:textId="77921A8F" w:rsidR="0033710C" w:rsidRPr="00641902" w:rsidRDefault="0033710C" w:rsidP="00BD4ECD">
      <w:pPr>
        <w:pStyle w:val="Paragraphedeliste"/>
        <w:spacing w:before="0" w:after="0" w:line="360" w:lineRule="auto"/>
        <w:ind w:left="0"/>
        <w:rPr>
          <w:rFonts w:ascii="Times New Roman" w:hAnsi="Times New Roman" w:cs="Times New Roman"/>
          <w:sz w:val="28"/>
          <w:szCs w:val="28"/>
        </w:rPr>
      </w:pPr>
      <w:r>
        <w:rPr>
          <w:rFonts w:ascii="Times New Roman" w:hAnsi="Times New Roman" w:cs="Times New Roman"/>
          <w:sz w:val="28"/>
          <w:szCs w:val="28"/>
        </w:rPr>
        <w:t xml:space="preserve">La ville de </w:t>
      </w:r>
      <w:r w:rsidR="00EA428C">
        <w:rPr>
          <w:rFonts w:ascii="Times New Roman" w:hAnsi="Times New Roman" w:cs="Times New Roman"/>
          <w:sz w:val="28"/>
          <w:szCs w:val="28"/>
        </w:rPr>
        <w:t>Yaoundé</w:t>
      </w:r>
      <w:r>
        <w:rPr>
          <w:rFonts w:ascii="Times New Roman" w:hAnsi="Times New Roman" w:cs="Times New Roman"/>
          <w:sz w:val="28"/>
          <w:szCs w:val="28"/>
        </w:rPr>
        <w:t xml:space="preserve"> est leader en termes de réalisati</w:t>
      </w:r>
      <w:r w:rsidR="00EA428C">
        <w:rPr>
          <w:rFonts w:ascii="Times New Roman" w:hAnsi="Times New Roman" w:cs="Times New Roman"/>
          <w:sz w:val="28"/>
          <w:szCs w:val="28"/>
        </w:rPr>
        <w:t>ons avec le chiffre</w:t>
      </w:r>
      <w:r>
        <w:rPr>
          <w:rFonts w:ascii="Times New Roman" w:hAnsi="Times New Roman" w:cs="Times New Roman"/>
          <w:sz w:val="28"/>
          <w:szCs w:val="28"/>
        </w:rPr>
        <w:t xml:space="preserve"> d’affaires</w:t>
      </w:r>
      <w:r w:rsidR="00EA428C">
        <w:rPr>
          <w:rFonts w:ascii="Times New Roman" w:hAnsi="Times New Roman" w:cs="Times New Roman"/>
          <w:sz w:val="28"/>
          <w:szCs w:val="28"/>
        </w:rPr>
        <w:t xml:space="preserve"> le plus élevé</w:t>
      </w:r>
      <w:r>
        <w:rPr>
          <w:rFonts w:ascii="Times New Roman" w:hAnsi="Times New Roman" w:cs="Times New Roman"/>
          <w:sz w:val="28"/>
          <w:szCs w:val="28"/>
        </w:rPr>
        <w:t>, c’est-à-dire 88% du chiffres d’affaires global qui est de 368 710 175 FCFA qui est en baisse de 25 908 775 FCFA par rapport au mois dernier. En deuxième position la ville d’O</w:t>
      </w:r>
      <w:r w:rsidR="00EA428C">
        <w:rPr>
          <w:rFonts w:ascii="Times New Roman" w:hAnsi="Times New Roman" w:cs="Times New Roman"/>
          <w:sz w:val="28"/>
          <w:szCs w:val="28"/>
        </w:rPr>
        <w:t xml:space="preserve">bala se démarque bien avec </w:t>
      </w:r>
      <w:r>
        <w:rPr>
          <w:rFonts w:ascii="Times New Roman" w:hAnsi="Times New Roman" w:cs="Times New Roman"/>
          <w:sz w:val="28"/>
          <w:szCs w:val="28"/>
        </w:rPr>
        <w:t xml:space="preserve">une réalisation de 44 625 000 FCFA qui représente 11% du chiffre d’affaires global. La leçon à tirer de ces </w:t>
      </w:r>
      <w:r w:rsidR="00EA428C">
        <w:rPr>
          <w:rFonts w:ascii="Times New Roman" w:hAnsi="Times New Roman" w:cs="Times New Roman"/>
          <w:sz w:val="28"/>
          <w:szCs w:val="28"/>
        </w:rPr>
        <w:t>chiffres</w:t>
      </w:r>
      <w:r>
        <w:rPr>
          <w:rFonts w:ascii="Times New Roman" w:hAnsi="Times New Roman" w:cs="Times New Roman"/>
          <w:sz w:val="28"/>
          <w:szCs w:val="28"/>
        </w:rPr>
        <w:t xml:space="preserve"> est que les besoins en termes des moyens logistique et humains supplémentaires se font sentir afin d’une meilleure couverture des 03 régions à forts potentiels dont nous avons la charge. </w:t>
      </w:r>
    </w:p>
    <w:p w14:paraId="1177CFA0" w14:textId="60E7FD47" w:rsidR="00500E68" w:rsidRPr="0033710C" w:rsidRDefault="00500E68" w:rsidP="00BD4ECD">
      <w:pPr>
        <w:pStyle w:val="Paragraphedeliste"/>
        <w:spacing w:before="0" w:after="0" w:line="360" w:lineRule="auto"/>
        <w:ind w:left="0"/>
        <w:rPr>
          <w:rFonts w:ascii="Times New Roman" w:hAnsi="Times New Roman" w:cs="Times New Roman"/>
          <w:sz w:val="28"/>
          <w:szCs w:val="28"/>
        </w:rPr>
      </w:pPr>
    </w:p>
    <w:p w14:paraId="3C64F0DC" w14:textId="77777777" w:rsidR="00500E68" w:rsidRPr="0033710C" w:rsidRDefault="00500E68" w:rsidP="00BD4ECD">
      <w:pPr>
        <w:pStyle w:val="Paragraphedeliste"/>
        <w:spacing w:before="0" w:after="0" w:line="360" w:lineRule="auto"/>
        <w:ind w:left="0"/>
        <w:rPr>
          <w:rFonts w:ascii="Times New Roman" w:hAnsi="Times New Roman" w:cs="Times New Roman"/>
          <w:sz w:val="28"/>
          <w:szCs w:val="28"/>
        </w:rPr>
      </w:pPr>
    </w:p>
    <w:p w14:paraId="4825D77B" w14:textId="77777777" w:rsidR="002D4FCC" w:rsidRPr="0033710C" w:rsidRDefault="002D4FCC" w:rsidP="00BD4ECD">
      <w:pPr>
        <w:pStyle w:val="Paragraphedeliste"/>
        <w:spacing w:before="0" w:after="0" w:line="360" w:lineRule="auto"/>
        <w:ind w:left="0"/>
        <w:rPr>
          <w:rFonts w:ascii="Times New Roman" w:hAnsi="Times New Roman" w:cs="Times New Roman"/>
          <w:sz w:val="28"/>
          <w:szCs w:val="28"/>
        </w:rPr>
      </w:pPr>
    </w:p>
    <w:p w14:paraId="189E6C90" w14:textId="77777777" w:rsidR="007B6EF6" w:rsidRPr="0033710C" w:rsidRDefault="007B6EF6" w:rsidP="00BD4ECD">
      <w:pPr>
        <w:pStyle w:val="Paragraphedeliste"/>
        <w:spacing w:before="0" w:after="0" w:line="360" w:lineRule="auto"/>
        <w:ind w:left="0"/>
        <w:rPr>
          <w:rFonts w:ascii="Times New Roman" w:hAnsi="Times New Roman" w:cs="Times New Roman"/>
          <w:sz w:val="28"/>
          <w:szCs w:val="28"/>
        </w:rPr>
      </w:pPr>
    </w:p>
    <w:p w14:paraId="10B79759" w14:textId="77777777" w:rsidR="007B6EF6" w:rsidRPr="0033710C" w:rsidRDefault="007B6EF6" w:rsidP="00BD4ECD">
      <w:pPr>
        <w:pStyle w:val="Paragraphedeliste"/>
        <w:spacing w:before="0" w:after="0" w:line="360" w:lineRule="auto"/>
        <w:ind w:left="0"/>
        <w:rPr>
          <w:rFonts w:ascii="Times New Roman" w:hAnsi="Times New Roman" w:cs="Times New Roman"/>
          <w:sz w:val="28"/>
          <w:szCs w:val="28"/>
        </w:rPr>
      </w:pPr>
    </w:p>
    <w:p w14:paraId="6E35EC4C" w14:textId="77777777" w:rsidR="007B6EF6" w:rsidRPr="0033710C" w:rsidRDefault="007B6EF6" w:rsidP="00BD4ECD">
      <w:pPr>
        <w:pStyle w:val="Paragraphedeliste"/>
        <w:spacing w:before="0" w:after="0" w:line="360" w:lineRule="auto"/>
        <w:ind w:left="0"/>
        <w:rPr>
          <w:rFonts w:ascii="Times New Roman" w:hAnsi="Times New Roman" w:cs="Times New Roman"/>
          <w:sz w:val="28"/>
          <w:szCs w:val="28"/>
        </w:rPr>
      </w:pPr>
    </w:p>
    <w:p w14:paraId="63494596" w14:textId="77777777" w:rsidR="00641902" w:rsidRPr="00FD1BBB" w:rsidRDefault="00641902" w:rsidP="00BD4ECD">
      <w:pPr>
        <w:pStyle w:val="Paragraphedeliste"/>
        <w:spacing w:before="0" w:after="0" w:line="360" w:lineRule="auto"/>
        <w:ind w:left="0"/>
        <w:rPr>
          <w:rFonts w:ascii="Times New Roman" w:hAnsi="Times New Roman" w:cs="Times New Roman"/>
          <w:color w:val="FF0000"/>
          <w:sz w:val="28"/>
          <w:szCs w:val="28"/>
        </w:rPr>
      </w:pPr>
    </w:p>
    <w:p w14:paraId="129FF382" w14:textId="0F925AFB" w:rsidR="00BD4ECD" w:rsidRPr="008318DA" w:rsidRDefault="00BD4ECD" w:rsidP="00BD4ECD">
      <w:pPr>
        <w:pStyle w:val="Titre1"/>
        <w:rPr>
          <w:caps/>
        </w:rPr>
      </w:pPr>
      <w:bookmarkStart w:id="25" w:name="_Toc202629195"/>
      <w:r w:rsidRPr="008318DA">
        <w:rPr>
          <w:caps/>
        </w:rPr>
        <w:lastRenderedPageBreak/>
        <w:t>II.A.</w:t>
      </w:r>
      <w:r w:rsidR="00E51D37" w:rsidRPr="008318DA">
        <w:rPr>
          <w:caps/>
        </w:rPr>
        <w:t>6</w:t>
      </w:r>
      <w:r w:rsidRPr="008318DA">
        <w:rPr>
          <w:caps/>
        </w:rPr>
        <w:t xml:space="preserve">- Le tableau d’indice de la concurrence sur les produits </w:t>
      </w:r>
      <w:r w:rsidR="00035A81" w:rsidRPr="008318DA">
        <w:rPr>
          <w:caps/>
        </w:rPr>
        <w:t>(veille concurrentielle)</w:t>
      </w:r>
      <w:bookmarkEnd w:id="25"/>
    </w:p>
    <w:p w14:paraId="1D4D7B8D" w14:textId="77777777" w:rsidR="00BD4ECD" w:rsidRPr="008318DA" w:rsidRDefault="00BD4ECD" w:rsidP="00BD4ECD">
      <w:pPr>
        <w:pStyle w:val="Paragraphedeliste"/>
        <w:spacing w:before="0" w:after="0"/>
        <w:ind w:left="0"/>
        <w:rPr>
          <w:rFonts w:ascii="Times New Roman" w:hAnsi="Times New Roman" w:cs="Times New Roman"/>
          <w:sz w:val="24"/>
          <w:szCs w:val="24"/>
        </w:rPr>
      </w:pPr>
    </w:p>
    <w:tbl>
      <w:tblPr>
        <w:tblW w:w="9631" w:type="dxa"/>
        <w:tblInd w:w="55" w:type="dxa"/>
        <w:tblCellMar>
          <w:left w:w="70" w:type="dxa"/>
          <w:right w:w="70" w:type="dxa"/>
        </w:tblCellMar>
        <w:tblLook w:val="04A0" w:firstRow="1" w:lastRow="0" w:firstColumn="1" w:lastColumn="0" w:noHBand="0" w:noVBand="1"/>
      </w:tblPr>
      <w:tblGrid>
        <w:gridCol w:w="1229"/>
        <w:gridCol w:w="1688"/>
        <w:gridCol w:w="1701"/>
        <w:gridCol w:w="2410"/>
        <w:gridCol w:w="1236"/>
        <w:gridCol w:w="1367"/>
      </w:tblGrid>
      <w:tr w:rsidR="00FD1BBB" w:rsidRPr="008318DA" w14:paraId="3BFCB194" w14:textId="77777777" w:rsidTr="00106AAA">
        <w:trPr>
          <w:trHeight w:val="600"/>
        </w:trPr>
        <w:tc>
          <w:tcPr>
            <w:tcW w:w="1229" w:type="dxa"/>
            <w:tcBorders>
              <w:top w:val="single" w:sz="4" w:space="0" w:color="auto"/>
              <w:left w:val="single" w:sz="4" w:space="0" w:color="auto"/>
              <w:bottom w:val="single" w:sz="4" w:space="0" w:color="auto"/>
              <w:right w:val="single" w:sz="4" w:space="0" w:color="auto"/>
            </w:tcBorders>
            <w:shd w:val="clear" w:color="auto" w:fill="C4BC96" w:themeFill="background2" w:themeFillShade="BF"/>
            <w:vAlign w:val="center"/>
            <w:hideMark/>
          </w:tcPr>
          <w:p w14:paraId="408981FA" w14:textId="77777777" w:rsidR="00BD4ECD" w:rsidRPr="008318DA" w:rsidRDefault="00BD4ECD" w:rsidP="0081587C">
            <w:pPr>
              <w:suppressAutoHyphens w:val="0"/>
              <w:spacing w:before="0" w:after="0" w:line="276" w:lineRule="auto"/>
              <w:jc w:val="center"/>
              <w:rPr>
                <w:rFonts w:eastAsia="Times New Roman"/>
                <w:b/>
                <w:bCs/>
                <w:lang w:eastAsia="fr-FR"/>
              </w:rPr>
            </w:pPr>
            <w:r w:rsidRPr="008318DA">
              <w:rPr>
                <w:rFonts w:eastAsia="Times New Roman"/>
                <w:b/>
                <w:bCs/>
                <w:lang w:eastAsia="fr-FR"/>
              </w:rPr>
              <w:t>Désignation produit</w:t>
            </w:r>
          </w:p>
        </w:tc>
        <w:tc>
          <w:tcPr>
            <w:tcW w:w="1688" w:type="dxa"/>
            <w:tcBorders>
              <w:top w:val="single" w:sz="4" w:space="0" w:color="auto"/>
              <w:left w:val="nil"/>
              <w:bottom w:val="single" w:sz="4" w:space="0" w:color="auto"/>
              <w:right w:val="single" w:sz="4" w:space="0" w:color="auto"/>
            </w:tcBorders>
            <w:shd w:val="clear" w:color="auto" w:fill="C4BC96" w:themeFill="background2" w:themeFillShade="BF"/>
            <w:vAlign w:val="center"/>
            <w:hideMark/>
          </w:tcPr>
          <w:p w14:paraId="764C1EAC" w14:textId="3B7AD5CB" w:rsidR="00BD4ECD" w:rsidRPr="008318DA" w:rsidRDefault="00BD4ECD" w:rsidP="0081587C">
            <w:pPr>
              <w:suppressAutoHyphens w:val="0"/>
              <w:spacing w:before="0" w:after="0" w:line="276" w:lineRule="auto"/>
              <w:jc w:val="center"/>
              <w:rPr>
                <w:rFonts w:eastAsia="Times New Roman"/>
                <w:b/>
                <w:bCs/>
                <w:lang w:eastAsia="fr-FR"/>
              </w:rPr>
            </w:pPr>
            <w:r w:rsidRPr="008318DA">
              <w:rPr>
                <w:rFonts w:eastAsia="Times New Roman"/>
                <w:b/>
                <w:bCs/>
                <w:lang w:eastAsia="fr-FR"/>
              </w:rPr>
              <w:t>Représentan</w:t>
            </w:r>
            <w:r w:rsidR="00035A81" w:rsidRPr="008318DA">
              <w:rPr>
                <w:rFonts w:eastAsia="Times New Roman"/>
                <w:b/>
                <w:bCs/>
                <w:lang w:eastAsia="fr-FR"/>
              </w:rPr>
              <w:t>t</w:t>
            </w:r>
          </w:p>
        </w:tc>
        <w:tc>
          <w:tcPr>
            <w:tcW w:w="1701" w:type="dxa"/>
            <w:tcBorders>
              <w:top w:val="single" w:sz="4" w:space="0" w:color="auto"/>
              <w:left w:val="nil"/>
              <w:bottom w:val="single" w:sz="4" w:space="0" w:color="auto"/>
              <w:right w:val="single" w:sz="4" w:space="0" w:color="auto"/>
            </w:tcBorders>
            <w:shd w:val="clear" w:color="auto" w:fill="C4BC96" w:themeFill="background2" w:themeFillShade="BF"/>
            <w:vAlign w:val="center"/>
            <w:hideMark/>
          </w:tcPr>
          <w:p w14:paraId="614197EE" w14:textId="61202601" w:rsidR="00BD4ECD" w:rsidRPr="008318DA" w:rsidRDefault="002338CB" w:rsidP="0081587C">
            <w:pPr>
              <w:suppressAutoHyphens w:val="0"/>
              <w:spacing w:before="0" w:after="0" w:line="276" w:lineRule="auto"/>
              <w:jc w:val="center"/>
              <w:rPr>
                <w:rFonts w:eastAsia="Times New Roman"/>
                <w:b/>
                <w:bCs/>
                <w:lang w:eastAsia="fr-FR"/>
              </w:rPr>
            </w:pPr>
            <w:r w:rsidRPr="008318DA">
              <w:rPr>
                <w:rFonts w:eastAsia="Times New Roman"/>
                <w:b/>
                <w:bCs/>
                <w:lang w:eastAsia="fr-FR"/>
              </w:rPr>
              <w:t>Produit</w:t>
            </w:r>
          </w:p>
        </w:tc>
        <w:tc>
          <w:tcPr>
            <w:tcW w:w="2410" w:type="dxa"/>
            <w:tcBorders>
              <w:top w:val="single" w:sz="4" w:space="0" w:color="auto"/>
              <w:left w:val="nil"/>
              <w:bottom w:val="single" w:sz="4" w:space="0" w:color="auto"/>
              <w:right w:val="single" w:sz="4" w:space="0" w:color="auto"/>
            </w:tcBorders>
            <w:shd w:val="clear" w:color="auto" w:fill="C4BC96" w:themeFill="background2" w:themeFillShade="BF"/>
            <w:vAlign w:val="center"/>
            <w:hideMark/>
          </w:tcPr>
          <w:p w14:paraId="2C6E7195" w14:textId="49E3206C" w:rsidR="00BD4ECD" w:rsidRPr="008318DA" w:rsidRDefault="00035A81" w:rsidP="0081587C">
            <w:pPr>
              <w:suppressAutoHyphens w:val="0"/>
              <w:spacing w:before="0" w:after="0" w:line="276" w:lineRule="auto"/>
              <w:jc w:val="center"/>
              <w:rPr>
                <w:rFonts w:eastAsia="Times New Roman"/>
                <w:b/>
                <w:bCs/>
                <w:lang w:eastAsia="fr-FR"/>
              </w:rPr>
            </w:pPr>
            <w:r w:rsidRPr="008318DA">
              <w:rPr>
                <w:rFonts w:eastAsia="Times New Roman"/>
                <w:b/>
                <w:bCs/>
                <w:lang w:eastAsia="fr-FR"/>
              </w:rPr>
              <w:t>Prix du concurrent</w:t>
            </w:r>
          </w:p>
        </w:tc>
        <w:tc>
          <w:tcPr>
            <w:tcW w:w="1236" w:type="dxa"/>
            <w:tcBorders>
              <w:top w:val="single" w:sz="4" w:space="0" w:color="auto"/>
              <w:left w:val="nil"/>
              <w:bottom w:val="single" w:sz="4" w:space="0" w:color="auto"/>
              <w:right w:val="single" w:sz="4" w:space="0" w:color="auto"/>
            </w:tcBorders>
            <w:shd w:val="clear" w:color="auto" w:fill="C4BC96" w:themeFill="background2" w:themeFillShade="BF"/>
            <w:vAlign w:val="center"/>
            <w:hideMark/>
          </w:tcPr>
          <w:p w14:paraId="24083F17" w14:textId="421D6601" w:rsidR="00BD4ECD" w:rsidRPr="008318DA" w:rsidRDefault="00035A81" w:rsidP="0081587C">
            <w:pPr>
              <w:suppressAutoHyphens w:val="0"/>
              <w:spacing w:before="0" w:after="0" w:line="276" w:lineRule="auto"/>
              <w:jc w:val="left"/>
              <w:rPr>
                <w:rFonts w:eastAsia="Times New Roman"/>
                <w:b/>
                <w:bCs/>
                <w:lang w:eastAsia="fr-FR"/>
              </w:rPr>
            </w:pPr>
            <w:r w:rsidRPr="008318DA">
              <w:rPr>
                <w:rFonts w:eastAsia="Times New Roman"/>
                <w:b/>
                <w:bCs/>
                <w:lang w:eastAsia="fr-FR"/>
              </w:rPr>
              <w:t>Prix HACC</w:t>
            </w:r>
          </w:p>
        </w:tc>
        <w:tc>
          <w:tcPr>
            <w:tcW w:w="1367" w:type="dxa"/>
            <w:tcBorders>
              <w:top w:val="single" w:sz="4" w:space="0" w:color="auto"/>
              <w:left w:val="nil"/>
              <w:bottom w:val="single" w:sz="4" w:space="0" w:color="auto"/>
              <w:right w:val="single" w:sz="4" w:space="0" w:color="auto"/>
            </w:tcBorders>
            <w:shd w:val="clear" w:color="auto" w:fill="C4BC96" w:themeFill="background2" w:themeFillShade="BF"/>
            <w:vAlign w:val="center"/>
            <w:hideMark/>
          </w:tcPr>
          <w:p w14:paraId="6B6926A6" w14:textId="4B325879" w:rsidR="00BD4ECD" w:rsidRPr="008318DA" w:rsidRDefault="00BD4ECD" w:rsidP="0081587C">
            <w:pPr>
              <w:suppressAutoHyphens w:val="0"/>
              <w:spacing w:before="0" w:after="0" w:line="276" w:lineRule="auto"/>
              <w:jc w:val="left"/>
              <w:rPr>
                <w:rFonts w:eastAsia="Times New Roman"/>
                <w:bCs/>
                <w:lang w:eastAsia="fr-FR"/>
              </w:rPr>
            </w:pPr>
            <w:r w:rsidRPr="008318DA">
              <w:rPr>
                <w:rFonts w:eastAsia="Times New Roman"/>
                <w:b/>
                <w:bCs/>
                <w:lang w:eastAsia="fr-FR"/>
              </w:rPr>
              <w:t> </w:t>
            </w:r>
            <w:r w:rsidR="00035A81" w:rsidRPr="008318DA">
              <w:rPr>
                <w:rFonts w:eastAsia="Times New Roman"/>
                <w:b/>
                <w:bCs/>
                <w:lang w:eastAsia="fr-FR"/>
              </w:rPr>
              <w:t>ECART</w:t>
            </w:r>
          </w:p>
        </w:tc>
      </w:tr>
      <w:tr w:rsidR="00FD1BBB" w:rsidRPr="008318DA" w14:paraId="58074DEA" w14:textId="77777777" w:rsidTr="00DA6C96">
        <w:trPr>
          <w:trHeight w:val="300"/>
        </w:trPr>
        <w:tc>
          <w:tcPr>
            <w:tcW w:w="1229" w:type="dxa"/>
            <w:vMerge w:val="restart"/>
            <w:tcBorders>
              <w:top w:val="nil"/>
              <w:left w:val="single" w:sz="4" w:space="0" w:color="auto"/>
              <w:right w:val="single" w:sz="4" w:space="0" w:color="auto"/>
            </w:tcBorders>
            <w:vAlign w:val="center"/>
            <w:hideMark/>
          </w:tcPr>
          <w:p w14:paraId="68355D98" w14:textId="00F7B125" w:rsidR="003A093F" w:rsidRPr="008318DA" w:rsidRDefault="003A093F" w:rsidP="0081587C">
            <w:pPr>
              <w:suppressAutoHyphens w:val="0"/>
              <w:spacing w:before="0" w:after="0" w:line="276" w:lineRule="auto"/>
              <w:jc w:val="left"/>
              <w:rPr>
                <w:rFonts w:eastAsia="Times New Roman"/>
                <w:b/>
                <w:bCs/>
                <w:lang w:eastAsia="fr-FR"/>
              </w:rPr>
            </w:pPr>
            <w:r w:rsidRPr="008318DA">
              <w:rPr>
                <w:rFonts w:eastAsia="Times New Roman"/>
                <w:b/>
                <w:bCs/>
                <w:lang w:eastAsia="fr-FR"/>
              </w:rPr>
              <w:t>HUILE CEL'OR BIDON 20L</w:t>
            </w:r>
          </w:p>
        </w:tc>
        <w:tc>
          <w:tcPr>
            <w:tcW w:w="1688" w:type="dxa"/>
            <w:tcBorders>
              <w:top w:val="nil"/>
              <w:left w:val="nil"/>
              <w:bottom w:val="single" w:sz="4" w:space="0" w:color="auto"/>
              <w:right w:val="single" w:sz="4" w:space="0" w:color="auto"/>
            </w:tcBorders>
            <w:noWrap/>
            <w:vAlign w:val="center"/>
          </w:tcPr>
          <w:p w14:paraId="62548076" w14:textId="0847A558" w:rsidR="003A093F" w:rsidRPr="008318DA" w:rsidRDefault="003A093F" w:rsidP="00F32C7D">
            <w:pPr>
              <w:suppressAutoHyphens w:val="0"/>
              <w:spacing w:before="0" w:after="0" w:line="276" w:lineRule="auto"/>
              <w:jc w:val="center"/>
              <w:rPr>
                <w:rFonts w:eastAsia="Times New Roman"/>
                <w:lang w:eastAsia="fr-FR"/>
              </w:rPr>
            </w:pPr>
            <w:r w:rsidRPr="008318DA">
              <w:rPr>
                <w:rFonts w:eastAsia="Times New Roman"/>
                <w:lang w:eastAsia="fr-FR"/>
              </w:rPr>
              <w:t>PAFIC</w:t>
            </w:r>
          </w:p>
        </w:tc>
        <w:tc>
          <w:tcPr>
            <w:tcW w:w="1701" w:type="dxa"/>
            <w:tcBorders>
              <w:top w:val="nil"/>
              <w:left w:val="nil"/>
              <w:bottom w:val="single" w:sz="4" w:space="0" w:color="auto"/>
              <w:right w:val="single" w:sz="4" w:space="0" w:color="auto"/>
            </w:tcBorders>
            <w:noWrap/>
            <w:vAlign w:val="bottom"/>
          </w:tcPr>
          <w:p w14:paraId="5ED10C73" w14:textId="28D2D694" w:rsidR="003A093F" w:rsidRPr="008318DA" w:rsidRDefault="00DB4B48" w:rsidP="00DA6C96">
            <w:pPr>
              <w:suppressAutoHyphens w:val="0"/>
              <w:spacing w:before="0" w:after="0" w:line="276" w:lineRule="auto"/>
              <w:jc w:val="center"/>
              <w:rPr>
                <w:rFonts w:eastAsia="Times New Roman"/>
                <w:lang w:eastAsia="fr-FR"/>
              </w:rPr>
            </w:pPr>
            <w:r w:rsidRPr="008318DA">
              <w:rPr>
                <w:rFonts w:eastAsia="Times New Roman"/>
                <w:lang w:eastAsia="fr-FR"/>
              </w:rPr>
              <w:t>Bidon</w:t>
            </w:r>
            <w:r w:rsidR="003A093F" w:rsidRPr="008318DA">
              <w:rPr>
                <w:rFonts w:eastAsia="Times New Roman"/>
                <w:lang w:eastAsia="fr-FR"/>
              </w:rPr>
              <w:t xml:space="preserve"> 20l</w:t>
            </w:r>
          </w:p>
        </w:tc>
        <w:tc>
          <w:tcPr>
            <w:tcW w:w="2410" w:type="dxa"/>
            <w:tcBorders>
              <w:top w:val="nil"/>
              <w:left w:val="nil"/>
              <w:bottom w:val="single" w:sz="4" w:space="0" w:color="auto"/>
              <w:right w:val="single" w:sz="4" w:space="0" w:color="auto"/>
            </w:tcBorders>
            <w:noWrap/>
            <w:vAlign w:val="bottom"/>
          </w:tcPr>
          <w:p w14:paraId="14D792F6" w14:textId="178A25B5" w:rsidR="003A093F" w:rsidRPr="008318DA" w:rsidRDefault="00E87FC5" w:rsidP="00DA6C96">
            <w:pPr>
              <w:suppressAutoHyphens w:val="0"/>
              <w:spacing w:before="0" w:after="0" w:line="276" w:lineRule="auto"/>
              <w:jc w:val="center"/>
              <w:rPr>
                <w:rFonts w:eastAsia="Times New Roman"/>
                <w:lang w:eastAsia="fr-FR"/>
              </w:rPr>
            </w:pPr>
            <w:r w:rsidRPr="008318DA">
              <w:rPr>
                <w:rFonts w:eastAsia="Times New Roman"/>
                <w:lang w:eastAsia="fr-FR"/>
              </w:rPr>
              <w:t xml:space="preserve">24 000- 24 500 </w:t>
            </w:r>
          </w:p>
        </w:tc>
        <w:tc>
          <w:tcPr>
            <w:tcW w:w="1236" w:type="dxa"/>
            <w:tcBorders>
              <w:top w:val="nil"/>
              <w:left w:val="nil"/>
              <w:bottom w:val="single" w:sz="4" w:space="0" w:color="auto"/>
              <w:right w:val="single" w:sz="4" w:space="0" w:color="auto"/>
            </w:tcBorders>
            <w:noWrap/>
            <w:vAlign w:val="bottom"/>
          </w:tcPr>
          <w:p w14:paraId="2D2DB286" w14:textId="40B1A2A8" w:rsidR="003A093F" w:rsidRPr="008318DA" w:rsidRDefault="00E87FC5" w:rsidP="00E87FC5">
            <w:pPr>
              <w:suppressAutoHyphens w:val="0"/>
              <w:spacing w:before="0" w:after="0" w:line="276" w:lineRule="auto"/>
              <w:jc w:val="center"/>
              <w:rPr>
                <w:rFonts w:eastAsia="Times New Roman"/>
                <w:lang w:eastAsia="fr-FR"/>
              </w:rPr>
            </w:pPr>
            <w:r w:rsidRPr="008318DA">
              <w:rPr>
                <w:rFonts w:eastAsia="Times New Roman"/>
                <w:lang w:eastAsia="fr-FR"/>
              </w:rPr>
              <w:t>25 5</w:t>
            </w:r>
            <w:r w:rsidR="00DB4B48" w:rsidRPr="008318DA">
              <w:rPr>
                <w:rFonts w:eastAsia="Times New Roman"/>
                <w:lang w:eastAsia="fr-FR"/>
              </w:rPr>
              <w:t>00</w:t>
            </w:r>
            <w:r w:rsidRPr="008318DA">
              <w:rPr>
                <w:rFonts w:eastAsia="Times New Roman"/>
                <w:lang w:eastAsia="fr-FR"/>
              </w:rPr>
              <w:t xml:space="preserve"> -26 000 </w:t>
            </w:r>
          </w:p>
        </w:tc>
        <w:tc>
          <w:tcPr>
            <w:tcW w:w="1367" w:type="dxa"/>
            <w:tcBorders>
              <w:top w:val="nil"/>
              <w:left w:val="single" w:sz="4" w:space="0" w:color="auto"/>
              <w:bottom w:val="single" w:sz="4" w:space="0" w:color="auto"/>
              <w:right w:val="single" w:sz="4" w:space="0" w:color="auto"/>
            </w:tcBorders>
            <w:noWrap/>
            <w:vAlign w:val="center"/>
            <w:hideMark/>
          </w:tcPr>
          <w:p w14:paraId="4D267946" w14:textId="6D0D70EC" w:rsidR="003A093F" w:rsidRPr="008318DA" w:rsidRDefault="00DB4B48" w:rsidP="0081587C">
            <w:pPr>
              <w:suppressAutoHyphens w:val="0"/>
              <w:spacing w:before="0" w:after="0" w:line="276" w:lineRule="auto"/>
              <w:jc w:val="center"/>
              <w:rPr>
                <w:rFonts w:eastAsia="Times New Roman"/>
                <w:lang w:eastAsia="fr-FR"/>
              </w:rPr>
            </w:pPr>
            <w:r w:rsidRPr="008318DA">
              <w:rPr>
                <w:rFonts w:eastAsia="Times New Roman"/>
                <w:lang w:eastAsia="fr-FR"/>
              </w:rPr>
              <w:t>+1000/1500</w:t>
            </w:r>
          </w:p>
        </w:tc>
      </w:tr>
      <w:tr w:rsidR="00FD1BBB" w:rsidRPr="008318DA" w14:paraId="75EB965F" w14:textId="77777777" w:rsidTr="00DA6C96">
        <w:trPr>
          <w:trHeight w:val="300"/>
        </w:trPr>
        <w:tc>
          <w:tcPr>
            <w:tcW w:w="0" w:type="auto"/>
            <w:vMerge/>
            <w:tcBorders>
              <w:left w:val="single" w:sz="4" w:space="0" w:color="auto"/>
              <w:right w:val="single" w:sz="4" w:space="0" w:color="auto"/>
            </w:tcBorders>
            <w:vAlign w:val="center"/>
            <w:hideMark/>
          </w:tcPr>
          <w:p w14:paraId="2B4501E5" w14:textId="77777777" w:rsidR="003A093F" w:rsidRPr="008318DA" w:rsidRDefault="003A093F" w:rsidP="0081587C">
            <w:pPr>
              <w:suppressAutoHyphens w:val="0"/>
              <w:spacing w:before="0" w:after="0"/>
              <w:jc w:val="left"/>
              <w:rPr>
                <w:rFonts w:eastAsia="Times New Roman"/>
                <w:b/>
                <w:bCs/>
                <w:lang w:eastAsia="fr-FR"/>
              </w:rPr>
            </w:pPr>
          </w:p>
        </w:tc>
        <w:tc>
          <w:tcPr>
            <w:tcW w:w="1688" w:type="dxa"/>
            <w:tcBorders>
              <w:top w:val="nil"/>
              <w:left w:val="nil"/>
              <w:bottom w:val="single" w:sz="4" w:space="0" w:color="auto"/>
              <w:right w:val="single" w:sz="4" w:space="0" w:color="auto"/>
            </w:tcBorders>
            <w:noWrap/>
            <w:vAlign w:val="center"/>
          </w:tcPr>
          <w:p w14:paraId="116679A6" w14:textId="50971EFC" w:rsidR="003A093F" w:rsidRPr="008318DA" w:rsidRDefault="00E87FC5" w:rsidP="00F32C7D">
            <w:pPr>
              <w:suppressAutoHyphens w:val="0"/>
              <w:spacing w:before="0" w:after="0" w:line="276" w:lineRule="auto"/>
              <w:jc w:val="center"/>
              <w:rPr>
                <w:rFonts w:eastAsia="Times New Roman"/>
                <w:lang w:eastAsia="fr-FR"/>
              </w:rPr>
            </w:pPr>
            <w:r w:rsidRPr="008318DA">
              <w:rPr>
                <w:rFonts w:eastAsia="Times New Roman"/>
                <w:lang w:eastAsia="fr-FR"/>
              </w:rPr>
              <w:t>DEK</w:t>
            </w:r>
            <w:r w:rsidR="003A093F" w:rsidRPr="008318DA">
              <w:rPr>
                <w:rFonts w:eastAsia="Times New Roman"/>
                <w:lang w:eastAsia="fr-FR"/>
              </w:rPr>
              <w:t>OR</w:t>
            </w:r>
          </w:p>
        </w:tc>
        <w:tc>
          <w:tcPr>
            <w:tcW w:w="1701" w:type="dxa"/>
            <w:tcBorders>
              <w:top w:val="nil"/>
              <w:left w:val="nil"/>
              <w:bottom w:val="single" w:sz="4" w:space="0" w:color="auto"/>
              <w:right w:val="single" w:sz="4" w:space="0" w:color="auto"/>
            </w:tcBorders>
            <w:noWrap/>
            <w:vAlign w:val="bottom"/>
          </w:tcPr>
          <w:p w14:paraId="23558569" w14:textId="3AD2FCF6" w:rsidR="003A093F" w:rsidRPr="008318DA" w:rsidRDefault="00DB4B48" w:rsidP="00DA6C96">
            <w:pPr>
              <w:suppressAutoHyphens w:val="0"/>
              <w:spacing w:before="0" w:after="0" w:line="276" w:lineRule="auto"/>
              <w:jc w:val="center"/>
              <w:rPr>
                <w:rFonts w:eastAsia="Times New Roman"/>
                <w:lang w:eastAsia="fr-FR"/>
              </w:rPr>
            </w:pPr>
            <w:r w:rsidRPr="008318DA">
              <w:rPr>
                <w:rFonts w:eastAsia="Times New Roman"/>
                <w:lang w:eastAsia="fr-FR"/>
              </w:rPr>
              <w:t>Bidon 20l</w:t>
            </w:r>
          </w:p>
        </w:tc>
        <w:tc>
          <w:tcPr>
            <w:tcW w:w="2410" w:type="dxa"/>
            <w:tcBorders>
              <w:top w:val="nil"/>
              <w:left w:val="nil"/>
              <w:bottom w:val="single" w:sz="4" w:space="0" w:color="auto"/>
              <w:right w:val="single" w:sz="4" w:space="0" w:color="auto"/>
            </w:tcBorders>
            <w:noWrap/>
            <w:vAlign w:val="bottom"/>
          </w:tcPr>
          <w:p w14:paraId="22EBD826" w14:textId="77D4D5F2" w:rsidR="003A093F" w:rsidRPr="008318DA" w:rsidRDefault="00E87FC5" w:rsidP="00DA6C96">
            <w:pPr>
              <w:suppressAutoHyphens w:val="0"/>
              <w:spacing w:before="0" w:after="0" w:line="276" w:lineRule="auto"/>
              <w:jc w:val="center"/>
              <w:rPr>
                <w:rFonts w:eastAsia="Times New Roman"/>
                <w:lang w:eastAsia="fr-FR"/>
              </w:rPr>
            </w:pPr>
            <w:r w:rsidRPr="008318DA">
              <w:rPr>
                <w:rFonts w:eastAsia="Times New Roman"/>
                <w:lang w:eastAsia="fr-FR"/>
              </w:rPr>
              <w:t>24 500 -25000 (à partir 10 bidons)</w:t>
            </w:r>
          </w:p>
        </w:tc>
        <w:tc>
          <w:tcPr>
            <w:tcW w:w="1236" w:type="dxa"/>
            <w:tcBorders>
              <w:top w:val="nil"/>
              <w:left w:val="nil"/>
              <w:bottom w:val="single" w:sz="4" w:space="0" w:color="auto"/>
              <w:right w:val="single" w:sz="4" w:space="0" w:color="auto"/>
            </w:tcBorders>
            <w:noWrap/>
            <w:vAlign w:val="bottom"/>
          </w:tcPr>
          <w:p w14:paraId="4CCFFCD3" w14:textId="53DA46A4" w:rsidR="003A093F" w:rsidRPr="008318DA" w:rsidRDefault="00E87FC5" w:rsidP="00E87FC5">
            <w:pPr>
              <w:suppressAutoHyphens w:val="0"/>
              <w:spacing w:before="0" w:after="0" w:line="276" w:lineRule="auto"/>
              <w:jc w:val="center"/>
              <w:rPr>
                <w:rFonts w:eastAsia="Times New Roman"/>
                <w:lang w:eastAsia="fr-FR"/>
              </w:rPr>
            </w:pPr>
            <w:r w:rsidRPr="008318DA">
              <w:rPr>
                <w:rFonts w:eastAsia="Times New Roman"/>
                <w:lang w:eastAsia="fr-FR"/>
              </w:rPr>
              <w:t>25 5</w:t>
            </w:r>
            <w:r w:rsidR="00DB4B48" w:rsidRPr="008318DA">
              <w:rPr>
                <w:rFonts w:eastAsia="Times New Roman"/>
                <w:lang w:eastAsia="fr-FR"/>
              </w:rPr>
              <w:t>00</w:t>
            </w:r>
          </w:p>
        </w:tc>
        <w:tc>
          <w:tcPr>
            <w:tcW w:w="0" w:type="auto"/>
            <w:tcBorders>
              <w:top w:val="nil"/>
              <w:left w:val="single" w:sz="4" w:space="0" w:color="auto"/>
              <w:bottom w:val="single" w:sz="4" w:space="0" w:color="auto"/>
              <w:right w:val="single" w:sz="4" w:space="0" w:color="auto"/>
            </w:tcBorders>
            <w:vAlign w:val="center"/>
            <w:hideMark/>
          </w:tcPr>
          <w:p w14:paraId="62230E61" w14:textId="2D1A22A1" w:rsidR="003A093F" w:rsidRPr="008318DA" w:rsidRDefault="00394319" w:rsidP="0081587C">
            <w:pPr>
              <w:suppressAutoHyphens w:val="0"/>
              <w:spacing w:before="0" w:after="0"/>
              <w:jc w:val="left"/>
              <w:rPr>
                <w:rFonts w:eastAsia="Times New Roman"/>
                <w:lang w:eastAsia="fr-FR"/>
              </w:rPr>
            </w:pPr>
            <w:r w:rsidRPr="008318DA">
              <w:rPr>
                <w:rFonts w:eastAsia="Times New Roman"/>
                <w:lang w:eastAsia="fr-FR"/>
              </w:rPr>
              <w:t>+1000</w:t>
            </w:r>
          </w:p>
        </w:tc>
      </w:tr>
      <w:tr w:rsidR="00FD1BBB" w:rsidRPr="008318DA" w14:paraId="5BF5A7F6" w14:textId="77777777" w:rsidTr="00DA6C96">
        <w:trPr>
          <w:trHeight w:val="300"/>
        </w:trPr>
        <w:tc>
          <w:tcPr>
            <w:tcW w:w="0" w:type="auto"/>
            <w:vMerge/>
            <w:tcBorders>
              <w:left w:val="single" w:sz="4" w:space="0" w:color="auto"/>
              <w:right w:val="single" w:sz="4" w:space="0" w:color="auto"/>
            </w:tcBorders>
            <w:vAlign w:val="center"/>
            <w:hideMark/>
          </w:tcPr>
          <w:p w14:paraId="69F4B35E" w14:textId="77777777" w:rsidR="003A093F" w:rsidRPr="008318DA" w:rsidRDefault="003A093F" w:rsidP="0081587C">
            <w:pPr>
              <w:suppressAutoHyphens w:val="0"/>
              <w:spacing w:before="0" w:after="0"/>
              <w:jc w:val="left"/>
              <w:rPr>
                <w:rFonts w:eastAsia="Times New Roman"/>
                <w:b/>
                <w:bCs/>
                <w:lang w:eastAsia="fr-FR"/>
              </w:rPr>
            </w:pPr>
          </w:p>
        </w:tc>
        <w:tc>
          <w:tcPr>
            <w:tcW w:w="1688" w:type="dxa"/>
            <w:tcBorders>
              <w:top w:val="nil"/>
              <w:left w:val="nil"/>
              <w:bottom w:val="single" w:sz="4" w:space="0" w:color="auto"/>
              <w:right w:val="single" w:sz="4" w:space="0" w:color="auto"/>
            </w:tcBorders>
            <w:noWrap/>
            <w:vAlign w:val="center"/>
          </w:tcPr>
          <w:p w14:paraId="6B921CE6" w14:textId="18798BAE" w:rsidR="003A093F" w:rsidRPr="008318DA" w:rsidRDefault="003A093F" w:rsidP="00F32C7D">
            <w:pPr>
              <w:suppressAutoHyphens w:val="0"/>
              <w:spacing w:before="0" w:after="0" w:line="276" w:lineRule="auto"/>
              <w:jc w:val="center"/>
              <w:rPr>
                <w:rFonts w:eastAsia="Times New Roman"/>
                <w:lang w:eastAsia="fr-FR"/>
              </w:rPr>
            </w:pPr>
            <w:r w:rsidRPr="008318DA">
              <w:rPr>
                <w:rFonts w:eastAsia="Times New Roman"/>
                <w:lang w:eastAsia="fr-FR"/>
              </w:rPr>
              <w:t>STAR OIL</w:t>
            </w:r>
          </w:p>
        </w:tc>
        <w:tc>
          <w:tcPr>
            <w:tcW w:w="1701" w:type="dxa"/>
            <w:tcBorders>
              <w:top w:val="nil"/>
              <w:left w:val="nil"/>
              <w:bottom w:val="single" w:sz="4" w:space="0" w:color="auto"/>
              <w:right w:val="single" w:sz="4" w:space="0" w:color="auto"/>
            </w:tcBorders>
            <w:noWrap/>
            <w:vAlign w:val="bottom"/>
          </w:tcPr>
          <w:p w14:paraId="5F6B9824" w14:textId="29FEDC41" w:rsidR="003A093F" w:rsidRPr="008318DA" w:rsidRDefault="00DB4B48" w:rsidP="00DA6C96">
            <w:pPr>
              <w:suppressAutoHyphens w:val="0"/>
              <w:spacing w:before="0" w:after="0" w:line="276" w:lineRule="auto"/>
              <w:jc w:val="center"/>
              <w:rPr>
                <w:rFonts w:eastAsia="Times New Roman"/>
                <w:lang w:eastAsia="fr-FR"/>
              </w:rPr>
            </w:pPr>
            <w:r w:rsidRPr="008318DA">
              <w:rPr>
                <w:rFonts w:eastAsia="Times New Roman"/>
                <w:lang w:eastAsia="fr-FR"/>
              </w:rPr>
              <w:t>Bidon 20l</w:t>
            </w:r>
          </w:p>
        </w:tc>
        <w:tc>
          <w:tcPr>
            <w:tcW w:w="2410" w:type="dxa"/>
            <w:tcBorders>
              <w:top w:val="nil"/>
              <w:left w:val="nil"/>
              <w:bottom w:val="single" w:sz="4" w:space="0" w:color="auto"/>
              <w:right w:val="single" w:sz="4" w:space="0" w:color="auto"/>
            </w:tcBorders>
            <w:noWrap/>
            <w:vAlign w:val="bottom"/>
          </w:tcPr>
          <w:p w14:paraId="3DB88F32" w14:textId="32C975E8" w:rsidR="003A093F" w:rsidRPr="008318DA" w:rsidRDefault="00DB4B48" w:rsidP="00DA6C96">
            <w:pPr>
              <w:suppressAutoHyphens w:val="0"/>
              <w:spacing w:before="0" w:after="0" w:line="276" w:lineRule="auto"/>
              <w:jc w:val="center"/>
              <w:rPr>
                <w:rFonts w:eastAsia="Times New Roman"/>
                <w:lang w:eastAsia="fr-FR"/>
              </w:rPr>
            </w:pPr>
            <w:r w:rsidRPr="008318DA">
              <w:rPr>
                <w:rFonts w:eastAsia="Times New Roman"/>
                <w:lang w:eastAsia="fr-FR"/>
              </w:rPr>
              <w:t>24 500 – 25 000</w:t>
            </w:r>
          </w:p>
        </w:tc>
        <w:tc>
          <w:tcPr>
            <w:tcW w:w="1236" w:type="dxa"/>
            <w:tcBorders>
              <w:top w:val="nil"/>
              <w:left w:val="nil"/>
              <w:bottom w:val="single" w:sz="4" w:space="0" w:color="auto"/>
              <w:right w:val="single" w:sz="4" w:space="0" w:color="auto"/>
            </w:tcBorders>
            <w:noWrap/>
            <w:vAlign w:val="bottom"/>
          </w:tcPr>
          <w:p w14:paraId="6C5A3D24" w14:textId="236563D2" w:rsidR="003A093F" w:rsidRPr="008318DA" w:rsidRDefault="00DB4B48" w:rsidP="0081587C">
            <w:pPr>
              <w:suppressAutoHyphens w:val="0"/>
              <w:spacing w:before="0" w:after="0" w:line="276" w:lineRule="auto"/>
              <w:jc w:val="left"/>
              <w:rPr>
                <w:rFonts w:eastAsia="Times New Roman"/>
                <w:lang w:eastAsia="fr-FR"/>
              </w:rPr>
            </w:pPr>
            <w:r w:rsidRPr="008318DA">
              <w:rPr>
                <w:rFonts w:eastAsia="Times New Roman"/>
                <w:lang w:eastAsia="fr-FR"/>
              </w:rPr>
              <w:t>26 000</w:t>
            </w:r>
          </w:p>
        </w:tc>
        <w:tc>
          <w:tcPr>
            <w:tcW w:w="0" w:type="auto"/>
            <w:tcBorders>
              <w:top w:val="nil"/>
              <w:left w:val="single" w:sz="4" w:space="0" w:color="auto"/>
              <w:bottom w:val="single" w:sz="4" w:space="0" w:color="auto"/>
              <w:right w:val="single" w:sz="4" w:space="0" w:color="auto"/>
            </w:tcBorders>
            <w:vAlign w:val="center"/>
            <w:hideMark/>
          </w:tcPr>
          <w:p w14:paraId="5CE86EF5" w14:textId="5C315330" w:rsidR="003A093F" w:rsidRPr="008318DA" w:rsidRDefault="00DB4B48" w:rsidP="0081587C">
            <w:pPr>
              <w:suppressAutoHyphens w:val="0"/>
              <w:spacing w:before="0" w:after="0"/>
              <w:jc w:val="left"/>
              <w:rPr>
                <w:rFonts w:eastAsia="Times New Roman"/>
                <w:lang w:eastAsia="fr-FR"/>
              </w:rPr>
            </w:pPr>
            <w:r w:rsidRPr="008318DA">
              <w:rPr>
                <w:rFonts w:eastAsia="Times New Roman"/>
                <w:lang w:eastAsia="fr-FR"/>
              </w:rPr>
              <w:t>+1000/1500</w:t>
            </w:r>
          </w:p>
        </w:tc>
      </w:tr>
      <w:tr w:rsidR="00FD1BBB" w:rsidRPr="008318DA" w14:paraId="21E04D49" w14:textId="77777777" w:rsidTr="00DA6C96">
        <w:trPr>
          <w:trHeight w:val="300"/>
        </w:trPr>
        <w:tc>
          <w:tcPr>
            <w:tcW w:w="0" w:type="auto"/>
            <w:vMerge/>
            <w:tcBorders>
              <w:left w:val="single" w:sz="4" w:space="0" w:color="auto"/>
              <w:right w:val="single" w:sz="4" w:space="0" w:color="auto"/>
            </w:tcBorders>
            <w:vAlign w:val="center"/>
          </w:tcPr>
          <w:p w14:paraId="26DE5AF8" w14:textId="77777777" w:rsidR="003A093F" w:rsidRPr="008318DA" w:rsidRDefault="003A093F" w:rsidP="0081587C">
            <w:pPr>
              <w:suppressAutoHyphens w:val="0"/>
              <w:spacing w:before="0" w:after="0"/>
              <w:jc w:val="left"/>
              <w:rPr>
                <w:rFonts w:eastAsia="Times New Roman"/>
                <w:b/>
                <w:bCs/>
                <w:lang w:eastAsia="fr-FR"/>
              </w:rPr>
            </w:pPr>
          </w:p>
        </w:tc>
        <w:tc>
          <w:tcPr>
            <w:tcW w:w="1688" w:type="dxa"/>
            <w:tcBorders>
              <w:top w:val="nil"/>
              <w:left w:val="nil"/>
              <w:bottom w:val="single" w:sz="4" w:space="0" w:color="auto"/>
              <w:right w:val="single" w:sz="4" w:space="0" w:color="auto"/>
            </w:tcBorders>
            <w:noWrap/>
            <w:vAlign w:val="center"/>
          </w:tcPr>
          <w:p w14:paraId="3B54B050" w14:textId="2259AAB6" w:rsidR="003A093F" w:rsidRPr="008318DA" w:rsidRDefault="003A093F" w:rsidP="00F32C7D">
            <w:pPr>
              <w:suppressAutoHyphens w:val="0"/>
              <w:spacing w:before="0" w:after="0" w:line="276" w:lineRule="auto"/>
              <w:jc w:val="center"/>
              <w:rPr>
                <w:rFonts w:eastAsia="Times New Roman"/>
                <w:lang w:eastAsia="fr-FR"/>
              </w:rPr>
            </w:pPr>
            <w:r w:rsidRPr="008318DA">
              <w:rPr>
                <w:rFonts w:eastAsia="Times New Roman"/>
                <w:lang w:eastAsia="fr-FR"/>
              </w:rPr>
              <w:t>AZUR</w:t>
            </w:r>
          </w:p>
        </w:tc>
        <w:tc>
          <w:tcPr>
            <w:tcW w:w="1701" w:type="dxa"/>
            <w:tcBorders>
              <w:top w:val="nil"/>
              <w:left w:val="nil"/>
              <w:bottom w:val="single" w:sz="4" w:space="0" w:color="auto"/>
              <w:right w:val="single" w:sz="4" w:space="0" w:color="auto"/>
            </w:tcBorders>
            <w:noWrap/>
            <w:vAlign w:val="bottom"/>
          </w:tcPr>
          <w:p w14:paraId="3AFCCD32" w14:textId="0896860F" w:rsidR="003A093F" w:rsidRPr="008318DA" w:rsidRDefault="00DB4B48" w:rsidP="00DA6C96">
            <w:pPr>
              <w:suppressAutoHyphens w:val="0"/>
              <w:spacing w:before="0" w:after="0" w:line="276" w:lineRule="auto"/>
              <w:jc w:val="center"/>
              <w:rPr>
                <w:rFonts w:eastAsia="Times New Roman"/>
                <w:lang w:eastAsia="fr-FR"/>
              </w:rPr>
            </w:pPr>
            <w:r w:rsidRPr="008318DA">
              <w:rPr>
                <w:rFonts w:eastAsia="Times New Roman"/>
                <w:lang w:eastAsia="fr-FR"/>
              </w:rPr>
              <w:t>Bidon 20l</w:t>
            </w:r>
          </w:p>
        </w:tc>
        <w:tc>
          <w:tcPr>
            <w:tcW w:w="2410" w:type="dxa"/>
            <w:tcBorders>
              <w:top w:val="nil"/>
              <w:left w:val="nil"/>
              <w:bottom w:val="single" w:sz="4" w:space="0" w:color="auto"/>
              <w:right w:val="single" w:sz="4" w:space="0" w:color="auto"/>
            </w:tcBorders>
            <w:noWrap/>
            <w:vAlign w:val="bottom"/>
          </w:tcPr>
          <w:p w14:paraId="0F58D2BB" w14:textId="3CF4B7F8" w:rsidR="003A093F" w:rsidRPr="008318DA" w:rsidRDefault="00E87FC5" w:rsidP="00DA6C96">
            <w:pPr>
              <w:suppressAutoHyphens w:val="0"/>
              <w:spacing w:before="0" w:after="0" w:line="276" w:lineRule="auto"/>
              <w:jc w:val="center"/>
              <w:rPr>
                <w:rFonts w:eastAsia="Times New Roman"/>
                <w:lang w:eastAsia="fr-FR"/>
              </w:rPr>
            </w:pPr>
            <w:r w:rsidRPr="008318DA">
              <w:rPr>
                <w:rFonts w:eastAsia="Times New Roman"/>
                <w:lang w:eastAsia="fr-FR"/>
              </w:rPr>
              <w:t>24 5</w:t>
            </w:r>
            <w:r w:rsidR="00DB4B48" w:rsidRPr="008318DA">
              <w:rPr>
                <w:rFonts w:eastAsia="Times New Roman"/>
                <w:lang w:eastAsia="fr-FR"/>
              </w:rPr>
              <w:t>00 – 25 000</w:t>
            </w:r>
          </w:p>
        </w:tc>
        <w:tc>
          <w:tcPr>
            <w:tcW w:w="1236" w:type="dxa"/>
            <w:tcBorders>
              <w:top w:val="nil"/>
              <w:left w:val="nil"/>
              <w:bottom w:val="single" w:sz="4" w:space="0" w:color="auto"/>
              <w:right w:val="single" w:sz="4" w:space="0" w:color="auto"/>
            </w:tcBorders>
            <w:noWrap/>
            <w:vAlign w:val="bottom"/>
          </w:tcPr>
          <w:p w14:paraId="5D99020F" w14:textId="4875C8C1" w:rsidR="003A093F" w:rsidRPr="008318DA" w:rsidRDefault="00DB4B48" w:rsidP="0081587C">
            <w:pPr>
              <w:suppressAutoHyphens w:val="0"/>
              <w:spacing w:before="0" w:after="0" w:line="276" w:lineRule="auto"/>
              <w:jc w:val="left"/>
              <w:rPr>
                <w:rFonts w:eastAsia="Times New Roman"/>
                <w:lang w:eastAsia="fr-FR"/>
              </w:rPr>
            </w:pPr>
            <w:r w:rsidRPr="008318DA">
              <w:rPr>
                <w:rFonts w:eastAsia="Times New Roman"/>
                <w:lang w:eastAsia="fr-FR"/>
              </w:rPr>
              <w:t>26 000</w:t>
            </w:r>
          </w:p>
        </w:tc>
        <w:tc>
          <w:tcPr>
            <w:tcW w:w="0" w:type="auto"/>
            <w:tcBorders>
              <w:top w:val="nil"/>
              <w:left w:val="single" w:sz="4" w:space="0" w:color="auto"/>
              <w:bottom w:val="single" w:sz="4" w:space="0" w:color="auto"/>
              <w:right w:val="single" w:sz="4" w:space="0" w:color="auto"/>
            </w:tcBorders>
            <w:vAlign w:val="center"/>
          </w:tcPr>
          <w:p w14:paraId="51F0E725" w14:textId="4D0A1FE9" w:rsidR="003A093F" w:rsidRPr="008318DA" w:rsidRDefault="00DB4B48" w:rsidP="0081587C">
            <w:pPr>
              <w:suppressAutoHyphens w:val="0"/>
              <w:spacing w:before="0" w:after="0"/>
              <w:jc w:val="left"/>
              <w:rPr>
                <w:rFonts w:eastAsia="Times New Roman"/>
                <w:lang w:eastAsia="fr-FR"/>
              </w:rPr>
            </w:pPr>
            <w:r w:rsidRPr="008318DA">
              <w:rPr>
                <w:rFonts w:eastAsia="Times New Roman"/>
                <w:lang w:eastAsia="fr-FR"/>
              </w:rPr>
              <w:t>+1000/2000</w:t>
            </w:r>
          </w:p>
        </w:tc>
      </w:tr>
      <w:tr w:rsidR="00FD1BBB" w:rsidRPr="008318DA" w14:paraId="1AFFC815" w14:textId="77777777" w:rsidTr="00DA6C96">
        <w:trPr>
          <w:trHeight w:val="300"/>
        </w:trPr>
        <w:tc>
          <w:tcPr>
            <w:tcW w:w="0" w:type="auto"/>
            <w:vMerge/>
            <w:tcBorders>
              <w:left w:val="single" w:sz="4" w:space="0" w:color="auto"/>
              <w:right w:val="single" w:sz="4" w:space="0" w:color="auto"/>
            </w:tcBorders>
            <w:vAlign w:val="center"/>
          </w:tcPr>
          <w:p w14:paraId="693A5D1E" w14:textId="77777777" w:rsidR="003A093F" w:rsidRPr="008318DA" w:rsidRDefault="003A093F" w:rsidP="0081587C">
            <w:pPr>
              <w:suppressAutoHyphens w:val="0"/>
              <w:spacing w:before="0" w:after="0"/>
              <w:jc w:val="left"/>
              <w:rPr>
                <w:rFonts w:eastAsia="Times New Roman"/>
                <w:b/>
                <w:bCs/>
                <w:lang w:eastAsia="fr-FR"/>
              </w:rPr>
            </w:pPr>
          </w:p>
        </w:tc>
        <w:tc>
          <w:tcPr>
            <w:tcW w:w="1688" w:type="dxa"/>
            <w:tcBorders>
              <w:top w:val="nil"/>
              <w:left w:val="nil"/>
              <w:bottom w:val="single" w:sz="4" w:space="0" w:color="auto"/>
              <w:right w:val="single" w:sz="4" w:space="0" w:color="auto"/>
            </w:tcBorders>
            <w:noWrap/>
            <w:vAlign w:val="center"/>
          </w:tcPr>
          <w:p w14:paraId="7F1330DF" w14:textId="7B9FB6B1" w:rsidR="003A093F" w:rsidRPr="008318DA" w:rsidRDefault="003A093F" w:rsidP="00F32C7D">
            <w:pPr>
              <w:suppressAutoHyphens w:val="0"/>
              <w:spacing w:before="0" w:after="0" w:line="276" w:lineRule="auto"/>
              <w:jc w:val="center"/>
              <w:rPr>
                <w:rFonts w:eastAsia="Times New Roman"/>
                <w:lang w:eastAsia="fr-FR"/>
              </w:rPr>
            </w:pPr>
            <w:r w:rsidRPr="008318DA">
              <w:rPr>
                <w:rFonts w:eastAsia="Times New Roman"/>
                <w:lang w:eastAsia="fr-FR"/>
              </w:rPr>
              <w:t>OLEO</w:t>
            </w:r>
          </w:p>
        </w:tc>
        <w:tc>
          <w:tcPr>
            <w:tcW w:w="1701" w:type="dxa"/>
            <w:tcBorders>
              <w:top w:val="nil"/>
              <w:left w:val="nil"/>
              <w:bottom w:val="single" w:sz="4" w:space="0" w:color="auto"/>
              <w:right w:val="single" w:sz="4" w:space="0" w:color="auto"/>
            </w:tcBorders>
            <w:noWrap/>
            <w:vAlign w:val="center"/>
          </w:tcPr>
          <w:p w14:paraId="1E46C736" w14:textId="17A05E8C" w:rsidR="003A093F" w:rsidRPr="008318DA" w:rsidRDefault="00DB4B48" w:rsidP="00DA6C96">
            <w:pPr>
              <w:suppressAutoHyphens w:val="0"/>
              <w:spacing w:before="0" w:after="0" w:line="276" w:lineRule="auto"/>
              <w:jc w:val="center"/>
              <w:rPr>
                <w:rFonts w:eastAsia="Times New Roman"/>
                <w:lang w:eastAsia="fr-FR"/>
              </w:rPr>
            </w:pPr>
            <w:r w:rsidRPr="008318DA">
              <w:rPr>
                <w:rFonts w:eastAsia="Times New Roman"/>
                <w:lang w:eastAsia="fr-FR"/>
              </w:rPr>
              <w:t>Bidon 20l</w:t>
            </w:r>
          </w:p>
        </w:tc>
        <w:tc>
          <w:tcPr>
            <w:tcW w:w="2410" w:type="dxa"/>
            <w:tcBorders>
              <w:top w:val="nil"/>
              <w:left w:val="nil"/>
              <w:bottom w:val="single" w:sz="4" w:space="0" w:color="auto"/>
              <w:right w:val="single" w:sz="4" w:space="0" w:color="auto"/>
            </w:tcBorders>
            <w:noWrap/>
            <w:vAlign w:val="center"/>
          </w:tcPr>
          <w:p w14:paraId="1C55212F" w14:textId="031C33D6" w:rsidR="003A093F" w:rsidRPr="008318DA" w:rsidRDefault="00E87FC5" w:rsidP="00DA6C96">
            <w:pPr>
              <w:suppressAutoHyphens w:val="0"/>
              <w:spacing w:before="0" w:after="0" w:line="276" w:lineRule="auto"/>
              <w:jc w:val="center"/>
              <w:rPr>
                <w:rFonts w:eastAsia="Times New Roman"/>
                <w:lang w:eastAsia="fr-FR"/>
              </w:rPr>
            </w:pPr>
            <w:r w:rsidRPr="008318DA">
              <w:rPr>
                <w:rFonts w:eastAsia="Times New Roman"/>
                <w:lang w:eastAsia="fr-FR"/>
              </w:rPr>
              <w:t>25 5</w:t>
            </w:r>
            <w:r w:rsidR="00DB4B48" w:rsidRPr="008318DA">
              <w:rPr>
                <w:rFonts w:eastAsia="Times New Roman"/>
                <w:lang w:eastAsia="fr-FR"/>
              </w:rPr>
              <w:t xml:space="preserve">00 </w:t>
            </w:r>
            <w:r w:rsidRPr="008318DA">
              <w:rPr>
                <w:rFonts w:eastAsia="Times New Roman"/>
                <w:lang w:eastAsia="fr-FR"/>
              </w:rPr>
              <w:t xml:space="preserve">– 26 000 </w:t>
            </w:r>
            <w:r w:rsidR="00DB4B48" w:rsidRPr="008318DA">
              <w:rPr>
                <w:rFonts w:eastAsia="Times New Roman"/>
                <w:lang w:eastAsia="fr-FR"/>
              </w:rPr>
              <w:t xml:space="preserve">(Avec des ristournes </w:t>
            </w:r>
            <w:r w:rsidR="00F32C7D" w:rsidRPr="008318DA">
              <w:rPr>
                <w:rFonts w:eastAsia="Times New Roman"/>
                <w:lang w:eastAsia="fr-FR"/>
              </w:rPr>
              <w:t>sur le chiffre d’affaires effectué)</w:t>
            </w:r>
          </w:p>
        </w:tc>
        <w:tc>
          <w:tcPr>
            <w:tcW w:w="1236" w:type="dxa"/>
            <w:tcBorders>
              <w:top w:val="nil"/>
              <w:left w:val="nil"/>
              <w:bottom w:val="single" w:sz="4" w:space="0" w:color="auto"/>
              <w:right w:val="single" w:sz="4" w:space="0" w:color="auto"/>
            </w:tcBorders>
            <w:noWrap/>
            <w:vAlign w:val="center"/>
          </w:tcPr>
          <w:p w14:paraId="08E6D541" w14:textId="72DA3D56" w:rsidR="003A093F" w:rsidRPr="008318DA" w:rsidRDefault="00DB4B48" w:rsidP="00F32C7D">
            <w:pPr>
              <w:suppressAutoHyphens w:val="0"/>
              <w:spacing w:before="0" w:after="0" w:line="276" w:lineRule="auto"/>
              <w:jc w:val="center"/>
              <w:rPr>
                <w:rFonts w:eastAsia="Times New Roman"/>
                <w:lang w:eastAsia="fr-FR"/>
              </w:rPr>
            </w:pPr>
            <w:r w:rsidRPr="008318DA">
              <w:rPr>
                <w:rFonts w:eastAsia="Times New Roman"/>
                <w:lang w:eastAsia="fr-FR"/>
              </w:rPr>
              <w:t>26 000</w:t>
            </w:r>
          </w:p>
        </w:tc>
        <w:tc>
          <w:tcPr>
            <w:tcW w:w="0" w:type="auto"/>
            <w:tcBorders>
              <w:top w:val="nil"/>
              <w:left w:val="single" w:sz="4" w:space="0" w:color="auto"/>
              <w:bottom w:val="single" w:sz="4" w:space="0" w:color="auto"/>
              <w:right w:val="single" w:sz="4" w:space="0" w:color="auto"/>
            </w:tcBorders>
            <w:vAlign w:val="center"/>
          </w:tcPr>
          <w:p w14:paraId="1A8FD58A" w14:textId="3FB3159E" w:rsidR="003A093F" w:rsidRPr="008318DA" w:rsidRDefault="00DB4B48" w:rsidP="00F32C7D">
            <w:pPr>
              <w:suppressAutoHyphens w:val="0"/>
              <w:spacing w:before="0" w:after="0"/>
              <w:jc w:val="center"/>
              <w:rPr>
                <w:rFonts w:eastAsia="Times New Roman"/>
                <w:lang w:eastAsia="fr-FR"/>
              </w:rPr>
            </w:pPr>
            <w:r w:rsidRPr="008318DA">
              <w:rPr>
                <w:rFonts w:eastAsia="Times New Roman"/>
                <w:lang w:eastAsia="fr-FR"/>
              </w:rPr>
              <w:t xml:space="preserve">Ristournes </w:t>
            </w:r>
            <w:r w:rsidR="00F32C7D" w:rsidRPr="008318DA">
              <w:rPr>
                <w:rFonts w:eastAsia="Times New Roman"/>
                <w:lang w:eastAsia="fr-FR"/>
              </w:rPr>
              <w:t>accordées</w:t>
            </w:r>
          </w:p>
        </w:tc>
      </w:tr>
      <w:tr w:rsidR="00FD1BBB" w:rsidRPr="008318DA" w14:paraId="071410D7" w14:textId="77777777" w:rsidTr="00DA6C96">
        <w:trPr>
          <w:trHeight w:val="300"/>
        </w:trPr>
        <w:tc>
          <w:tcPr>
            <w:tcW w:w="0" w:type="auto"/>
            <w:vMerge/>
            <w:tcBorders>
              <w:left w:val="single" w:sz="4" w:space="0" w:color="auto"/>
              <w:bottom w:val="single" w:sz="4" w:space="0" w:color="auto"/>
              <w:right w:val="single" w:sz="4" w:space="0" w:color="auto"/>
            </w:tcBorders>
            <w:vAlign w:val="center"/>
          </w:tcPr>
          <w:p w14:paraId="2F719797" w14:textId="77777777" w:rsidR="003A093F" w:rsidRPr="008318DA" w:rsidRDefault="003A093F" w:rsidP="0081587C">
            <w:pPr>
              <w:suppressAutoHyphens w:val="0"/>
              <w:spacing w:before="0" w:after="0"/>
              <w:jc w:val="left"/>
              <w:rPr>
                <w:rFonts w:eastAsia="Times New Roman"/>
                <w:b/>
                <w:bCs/>
                <w:lang w:eastAsia="fr-FR"/>
              </w:rPr>
            </w:pPr>
          </w:p>
        </w:tc>
        <w:tc>
          <w:tcPr>
            <w:tcW w:w="1688" w:type="dxa"/>
            <w:tcBorders>
              <w:top w:val="nil"/>
              <w:left w:val="nil"/>
              <w:bottom w:val="single" w:sz="4" w:space="0" w:color="auto"/>
              <w:right w:val="single" w:sz="4" w:space="0" w:color="auto"/>
            </w:tcBorders>
            <w:noWrap/>
            <w:vAlign w:val="center"/>
          </w:tcPr>
          <w:p w14:paraId="33D14FC7" w14:textId="57C19895" w:rsidR="003A093F" w:rsidRPr="008318DA" w:rsidRDefault="003A093F" w:rsidP="00F32C7D">
            <w:pPr>
              <w:suppressAutoHyphens w:val="0"/>
              <w:spacing w:before="0" w:after="0" w:line="276" w:lineRule="auto"/>
              <w:jc w:val="center"/>
              <w:rPr>
                <w:rFonts w:eastAsia="Times New Roman"/>
                <w:lang w:eastAsia="fr-FR"/>
              </w:rPr>
            </w:pPr>
            <w:r w:rsidRPr="008318DA">
              <w:rPr>
                <w:rFonts w:eastAsia="Times New Roman"/>
                <w:lang w:eastAsia="fr-FR"/>
              </w:rPr>
              <w:t>MAYOR</w:t>
            </w:r>
          </w:p>
        </w:tc>
        <w:tc>
          <w:tcPr>
            <w:tcW w:w="1701" w:type="dxa"/>
            <w:tcBorders>
              <w:top w:val="nil"/>
              <w:left w:val="nil"/>
              <w:bottom w:val="single" w:sz="4" w:space="0" w:color="auto"/>
              <w:right w:val="single" w:sz="4" w:space="0" w:color="auto"/>
            </w:tcBorders>
            <w:noWrap/>
            <w:vAlign w:val="center"/>
          </w:tcPr>
          <w:p w14:paraId="7FEE498D" w14:textId="74D3FEF9" w:rsidR="003A093F" w:rsidRPr="008318DA" w:rsidRDefault="00DB4B48" w:rsidP="00DA6C96">
            <w:pPr>
              <w:suppressAutoHyphens w:val="0"/>
              <w:spacing w:before="0" w:after="0" w:line="276" w:lineRule="auto"/>
              <w:jc w:val="center"/>
              <w:rPr>
                <w:rFonts w:eastAsia="Times New Roman"/>
                <w:lang w:eastAsia="fr-FR"/>
              </w:rPr>
            </w:pPr>
            <w:r w:rsidRPr="008318DA">
              <w:rPr>
                <w:rFonts w:eastAsia="Times New Roman"/>
                <w:lang w:eastAsia="fr-FR"/>
              </w:rPr>
              <w:t>Bidon 20l</w:t>
            </w:r>
          </w:p>
        </w:tc>
        <w:tc>
          <w:tcPr>
            <w:tcW w:w="2410" w:type="dxa"/>
            <w:tcBorders>
              <w:top w:val="nil"/>
              <w:left w:val="nil"/>
              <w:bottom w:val="single" w:sz="4" w:space="0" w:color="auto"/>
              <w:right w:val="single" w:sz="4" w:space="0" w:color="auto"/>
            </w:tcBorders>
            <w:noWrap/>
            <w:vAlign w:val="center"/>
          </w:tcPr>
          <w:p w14:paraId="73889244" w14:textId="242B021F" w:rsidR="003A093F" w:rsidRPr="008318DA" w:rsidRDefault="00F32C7D" w:rsidP="00DA6C96">
            <w:pPr>
              <w:suppressAutoHyphens w:val="0"/>
              <w:spacing w:before="0" w:after="0" w:line="276" w:lineRule="auto"/>
              <w:jc w:val="center"/>
              <w:rPr>
                <w:rFonts w:eastAsia="Times New Roman"/>
                <w:lang w:eastAsia="fr-FR"/>
              </w:rPr>
            </w:pPr>
            <w:r w:rsidRPr="008318DA">
              <w:rPr>
                <w:rFonts w:eastAsia="Times New Roman"/>
                <w:lang w:eastAsia="fr-FR"/>
              </w:rPr>
              <w:t>26 500 (Avec des ristournes mensuelles et trimestrielles accordées)</w:t>
            </w:r>
          </w:p>
        </w:tc>
        <w:tc>
          <w:tcPr>
            <w:tcW w:w="1236" w:type="dxa"/>
            <w:tcBorders>
              <w:top w:val="nil"/>
              <w:left w:val="nil"/>
              <w:bottom w:val="single" w:sz="4" w:space="0" w:color="auto"/>
              <w:right w:val="single" w:sz="4" w:space="0" w:color="auto"/>
            </w:tcBorders>
            <w:noWrap/>
            <w:vAlign w:val="center"/>
          </w:tcPr>
          <w:p w14:paraId="59603835" w14:textId="54512131" w:rsidR="003A093F" w:rsidRPr="008318DA" w:rsidRDefault="00F32C7D" w:rsidP="00F32C7D">
            <w:pPr>
              <w:suppressAutoHyphens w:val="0"/>
              <w:spacing w:before="0" w:after="0" w:line="276" w:lineRule="auto"/>
              <w:jc w:val="center"/>
              <w:rPr>
                <w:rFonts w:eastAsia="Times New Roman"/>
                <w:lang w:eastAsia="fr-FR"/>
              </w:rPr>
            </w:pPr>
            <w:r w:rsidRPr="008318DA">
              <w:rPr>
                <w:rFonts w:eastAsia="Times New Roman"/>
                <w:lang w:eastAsia="fr-FR"/>
              </w:rPr>
              <w:t>26 000</w:t>
            </w:r>
          </w:p>
        </w:tc>
        <w:tc>
          <w:tcPr>
            <w:tcW w:w="0" w:type="auto"/>
            <w:tcBorders>
              <w:top w:val="nil"/>
              <w:left w:val="single" w:sz="4" w:space="0" w:color="auto"/>
              <w:bottom w:val="single" w:sz="4" w:space="0" w:color="auto"/>
              <w:right w:val="single" w:sz="4" w:space="0" w:color="auto"/>
            </w:tcBorders>
            <w:vAlign w:val="center"/>
          </w:tcPr>
          <w:p w14:paraId="5B592CAF" w14:textId="2CEA4C0C" w:rsidR="003A093F" w:rsidRPr="008318DA" w:rsidRDefault="00F32C7D" w:rsidP="00F32C7D">
            <w:pPr>
              <w:suppressAutoHyphens w:val="0"/>
              <w:spacing w:before="0" w:after="0"/>
              <w:jc w:val="center"/>
              <w:rPr>
                <w:rFonts w:eastAsia="Times New Roman"/>
                <w:lang w:eastAsia="fr-FR"/>
              </w:rPr>
            </w:pPr>
            <w:r w:rsidRPr="008318DA">
              <w:rPr>
                <w:rFonts w:eastAsia="Times New Roman"/>
                <w:lang w:eastAsia="fr-FR"/>
              </w:rPr>
              <w:t>Ristournes accordées</w:t>
            </w:r>
          </w:p>
        </w:tc>
      </w:tr>
      <w:tr w:rsidR="00FD1BBB" w:rsidRPr="008318DA" w14:paraId="1174BDA8" w14:textId="77777777" w:rsidTr="00DA6C96">
        <w:trPr>
          <w:trHeight w:val="300"/>
        </w:trPr>
        <w:tc>
          <w:tcPr>
            <w:tcW w:w="1229" w:type="dxa"/>
            <w:vMerge w:val="restart"/>
            <w:tcBorders>
              <w:top w:val="single" w:sz="4" w:space="0" w:color="auto"/>
              <w:left w:val="single" w:sz="4" w:space="0" w:color="auto"/>
              <w:right w:val="single" w:sz="4" w:space="0" w:color="auto"/>
            </w:tcBorders>
            <w:vAlign w:val="center"/>
            <w:hideMark/>
          </w:tcPr>
          <w:p w14:paraId="1ADD6F7B" w14:textId="686EB186" w:rsidR="002338CB" w:rsidRPr="008318DA" w:rsidRDefault="002338CB" w:rsidP="0081587C">
            <w:pPr>
              <w:suppressAutoHyphens w:val="0"/>
              <w:spacing w:before="0" w:after="0" w:line="276" w:lineRule="auto"/>
              <w:jc w:val="left"/>
              <w:rPr>
                <w:rFonts w:eastAsia="Times New Roman"/>
                <w:b/>
                <w:bCs/>
                <w:lang w:eastAsia="fr-FR"/>
              </w:rPr>
            </w:pPr>
            <w:r w:rsidRPr="008318DA">
              <w:rPr>
                <w:rFonts w:eastAsia="Times New Roman"/>
                <w:b/>
                <w:bCs/>
                <w:lang w:eastAsia="fr-FR"/>
              </w:rPr>
              <w:t>HUILE CEL'OR 1L CT 15</w:t>
            </w:r>
          </w:p>
        </w:tc>
        <w:tc>
          <w:tcPr>
            <w:tcW w:w="1688" w:type="dxa"/>
            <w:tcBorders>
              <w:top w:val="single" w:sz="4" w:space="0" w:color="auto"/>
              <w:left w:val="nil"/>
              <w:bottom w:val="single" w:sz="4" w:space="0" w:color="auto"/>
              <w:right w:val="single" w:sz="4" w:space="0" w:color="auto"/>
            </w:tcBorders>
            <w:noWrap/>
            <w:vAlign w:val="center"/>
          </w:tcPr>
          <w:p w14:paraId="3C0A7084" w14:textId="39E72835" w:rsidR="002338CB" w:rsidRPr="008318DA" w:rsidRDefault="002338CB" w:rsidP="00583151">
            <w:pPr>
              <w:suppressAutoHyphens w:val="0"/>
              <w:spacing w:before="0" w:after="0" w:line="276" w:lineRule="auto"/>
              <w:jc w:val="center"/>
              <w:rPr>
                <w:rFonts w:eastAsia="Times New Roman"/>
                <w:lang w:eastAsia="fr-FR"/>
              </w:rPr>
            </w:pPr>
            <w:r w:rsidRPr="008318DA">
              <w:rPr>
                <w:rFonts w:eastAsia="Times New Roman"/>
                <w:lang w:eastAsia="fr-FR"/>
              </w:rPr>
              <w:t>Maya</w:t>
            </w:r>
          </w:p>
        </w:tc>
        <w:tc>
          <w:tcPr>
            <w:tcW w:w="1701" w:type="dxa"/>
            <w:tcBorders>
              <w:top w:val="single" w:sz="4" w:space="0" w:color="auto"/>
              <w:left w:val="nil"/>
              <w:bottom w:val="single" w:sz="4" w:space="0" w:color="auto"/>
              <w:right w:val="single" w:sz="4" w:space="0" w:color="auto"/>
            </w:tcBorders>
            <w:noWrap/>
            <w:vAlign w:val="center"/>
          </w:tcPr>
          <w:p w14:paraId="778B3F95" w14:textId="51BCFF58" w:rsidR="002338CB" w:rsidRPr="008318DA" w:rsidRDefault="00F32C7D" w:rsidP="00DA6C96">
            <w:pPr>
              <w:suppressAutoHyphens w:val="0"/>
              <w:spacing w:before="0" w:after="0" w:line="276" w:lineRule="auto"/>
              <w:jc w:val="center"/>
              <w:rPr>
                <w:rFonts w:eastAsia="Times New Roman"/>
                <w:lang w:eastAsia="fr-FR"/>
              </w:rPr>
            </w:pPr>
            <w:r w:rsidRPr="008318DA">
              <w:rPr>
                <w:rFonts w:eastAsia="Times New Roman"/>
                <w:lang w:eastAsia="fr-FR"/>
              </w:rPr>
              <w:t>CT 1L</w:t>
            </w:r>
          </w:p>
        </w:tc>
        <w:tc>
          <w:tcPr>
            <w:tcW w:w="2410" w:type="dxa"/>
            <w:tcBorders>
              <w:top w:val="single" w:sz="4" w:space="0" w:color="auto"/>
              <w:left w:val="nil"/>
              <w:bottom w:val="single" w:sz="4" w:space="0" w:color="auto"/>
              <w:right w:val="single" w:sz="4" w:space="0" w:color="auto"/>
            </w:tcBorders>
            <w:noWrap/>
            <w:vAlign w:val="center"/>
          </w:tcPr>
          <w:p w14:paraId="341329D8" w14:textId="42D9CB18" w:rsidR="002338CB" w:rsidRPr="008318DA" w:rsidRDefault="00F32C7D" w:rsidP="00DA6C96">
            <w:pPr>
              <w:suppressAutoHyphens w:val="0"/>
              <w:spacing w:before="0" w:after="0" w:line="276" w:lineRule="auto"/>
              <w:jc w:val="center"/>
              <w:rPr>
                <w:rFonts w:eastAsia="Times New Roman"/>
                <w:lang w:eastAsia="fr-FR"/>
              </w:rPr>
            </w:pPr>
            <w:r w:rsidRPr="008318DA">
              <w:rPr>
                <w:rFonts w:eastAsia="Times New Roman"/>
                <w:lang w:eastAsia="fr-FR"/>
              </w:rPr>
              <w:t>21 000 (Ristournes de 3% accordées aux clients)</w:t>
            </w:r>
          </w:p>
        </w:tc>
        <w:tc>
          <w:tcPr>
            <w:tcW w:w="1236" w:type="dxa"/>
            <w:tcBorders>
              <w:top w:val="single" w:sz="4" w:space="0" w:color="auto"/>
              <w:left w:val="nil"/>
              <w:bottom w:val="single" w:sz="4" w:space="0" w:color="auto"/>
              <w:right w:val="single" w:sz="4" w:space="0" w:color="auto"/>
            </w:tcBorders>
            <w:noWrap/>
            <w:vAlign w:val="center"/>
          </w:tcPr>
          <w:p w14:paraId="5E3920E7" w14:textId="499B7692" w:rsidR="002338CB" w:rsidRPr="008318DA" w:rsidRDefault="00394319" w:rsidP="00583151">
            <w:pPr>
              <w:suppressAutoHyphens w:val="0"/>
              <w:spacing w:before="0" w:after="0" w:line="276" w:lineRule="auto"/>
              <w:jc w:val="center"/>
              <w:rPr>
                <w:rFonts w:eastAsia="Times New Roman"/>
                <w:lang w:eastAsia="fr-FR"/>
              </w:rPr>
            </w:pPr>
            <w:r w:rsidRPr="008318DA">
              <w:rPr>
                <w:rFonts w:eastAsia="Times New Roman"/>
                <w:lang w:eastAsia="fr-FR"/>
              </w:rPr>
              <w:t>20</w:t>
            </w:r>
            <w:r w:rsidR="00E87FC5" w:rsidRPr="008318DA">
              <w:rPr>
                <w:rFonts w:eastAsia="Times New Roman"/>
                <w:lang w:eastAsia="fr-FR"/>
              </w:rPr>
              <w:t> </w:t>
            </w:r>
            <w:r w:rsidR="00F32C7D" w:rsidRPr="008318DA">
              <w:rPr>
                <w:rFonts w:eastAsia="Times New Roman"/>
                <w:lang w:eastAsia="fr-FR"/>
              </w:rPr>
              <w:t>000</w:t>
            </w:r>
            <w:r w:rsidR="00E87FC5" w:rsidRPr="008318DA">
              <w:rPr>
                <w:rFonts w:eastAsia="Times New Roman"/>
                <w:lang w:eastAsia="fr-FR"/>
              </w:rPr>
              <w:t xml:space="preserve"> </w:t>
            </w:r>
          </w:p>
        </w:tc>
        <w:tc>
          <w:tcPr>
            <w:tcW w:w="1367" w:type="dxa"/>
            <w:tcBorders>
              <w:top w:val="single" w:sz="4" w:space="0" w:color="auto"/>
              <w:left w:val="single" w:sz="4" w:space="0" w:color="auto"/>
              <w:bottom w:val="single" w:sz="4" w:space="0" w:color="auto"/>
              <w:right w:val="single" w:sz="4" w:space="0" w:color="auto"/>
            </w:tcBorders>
            <w:noWrap/>
            <w:vAlign w:val="center"/>
            <w:hideMark/>
          </w:tcPr>
          <w:p w14:paraId="50B02B2A" w14:textId="1EA4C417" w:rsidR="002338CB" w:rsidRPr="008318DA" w:rsidRDefault="00F32C7D" w:rsidP="00583151">
            <w:pPr>
              <w:suppressAutoHyphens w:val="0"/>
              <w:spacing w:before="0" w:after="0" w:line="276" w:lineRule="auto"/>
              <w:jc w:val="center"/>
              <w:rPr>
                <w:rFonts w:eastAsia="Times New Roman"/>
                <w:lang w:eastAsia="fr-FR"/>
              </w:rPr>
            </w:pPr>
            <w:r w:rsidRPr="008318DA">
              <w:rPr>
                <w:rFonts w:eastAsia="Times New Roman"/>
                <w:lang w:eastAsia="fr-FR"/>
              </w:rPr>
              <w:t>Ristournes de 3% accordées</w:t>
            </w:r>
          </w:p>
        </w:tc>
      </w:tr>
      <w:tr w:rsidR="00FD1BBB" w:rsidRPr="008318DA" w14:paraId="7FACAC45" w14:textId="77777777" w:rsidTr="00DA6C96">
        <w:trPr>
          <w:trHeight w:val="161"/>
        </w:trPr>
        <w:tc>
          <w:tcPr>
            <w:tcW w:w="0" w:type="auto"/>
            <w:vMerge/>
            <w:tcBorders>
              <w:left w:val="single" w:sz="4" w:space="0" w:color="auto"/>
              <w:right w:val="single" w:sz="4" w:space="0" w:color="auto"/>
            </w:tcBorders>
            <w:vAlign w:val="center"/>
            <w:hideMark/>
          </w:tcPr>
          <w:p w14:paraId="469C8FE0" w14:textId="77777777" w:rsidR="002338CB" w:rsidRPr="008318DA" w:rsidRDefault="002338CB" w:rsidP="0081587C">
            <w:pPr>
              <w:suppressAutoHyphens w:val="0"/>
              <w:spacing w:before="0" w:after="0"/>
              <w:jc w:val="left"/>
              <w:rPr>
                <w:rFonts w:eastAsia="Times New Roman"/>
                <w:b/>
                <w:bCs/>
                <w:lang w:eastAsia="fr-FR"/>
              </w:rPr>
            </w:pPr>
          </w:p>
        </w:tc>
        <w:tc>
          <w:tcPr>
            <w:tcW w:w="1688" w:type="dxa"/>
            <w:tcBorders>
              <w:top w:val="single" w:sz="4" w:space="0" w:color="auto"/>
              <w:left w:val="nil"/>
              <w:bottom w:val="single" w:sz="4" w:space="0" w:color="auto"/>
              <w:right w:val="single" w:sz="4" w:space="0" w:color="auto"/>
            </w:tcBorders>
            <w:noWrap/>
            <w:vAlign w:val="center"/>
          </w:tcPr>
          <w:p w14:paraId="7F4866E7" w14:textId="698E09CE" w:rsidR="002338CB" w:rsidRPr="008318DA" w:rsidRDefault="00DA6C96" w:rsidP="00583151">
            <w:pPr>
              <w:suppressAutoHyphens w:val="0"/>
              <w:spacing w:before="0" w:after="0" w:line="276" w:lineRule="auto"/>
              <w:jc w:val="center"/>
              <w:rPr>
                <w:rFonts w:eastAsia="Times New Roman"/>
                <w:lang w:eastAsia="fr-FR"/>
              </w:rPr>
            </w:pPr>
            <w:r w:rsidRPr="008318DA">
              <w:rPr>
                <w:rFonts w:eastAsia="Times New Roman"/>
                <w:lang w:eastAsia="fr-FR"/>
              </w:rPr>
              <w:t>OLEO</w:t>
            </w:r>
          </w:p>
        </w:tc>
        <w:tc>
          <w:tcPr>
            <w:tcW w:w="1701" w:type="dxa"/>
            <w:tcBorders>
              <w:top w:val="single" w:sz="4" w:space="0" w:color="auto"/>
              <w:left w:val="nil"/>
              <w:bottom w:val="single" w:sz="4" w:space="0" w:color="auto"/>
              <w:right w:val="single" w:sz="4" w:space="0" w:color="auto"/>
            </w:tcBorders>
            <w:noWrap/>
            <w:vAlign w:val="center"/>
          </w:tcPr>
          <w:p w14:paraId="17A0A6A7" w14:textId="1BF41C7E" w:rsidR="002338CB" w:rsidRPr="008318DA" w:rsidRDefault="00583151" w:rsidP="00DA6C96">
            <w:pPr>
              <w:suppressAutoHyphens w:val="0"/>
              <w:spacing w:before="0" w:after="0" w:line="276" w:lineRule="auto"/>
              <w:jc w:val="center"/>
              <w:rPr>
                <w:rFonts w:eastAsia="Times New Roman"/>
                <w:lang w:eastAsia="fr-FR"/>
              </w:rPr>
            </w:pPr>
            <w:r w:rsidRPr="008318DA">
              <w:rPr>
                <w:rFonts w:eastAsia="Times New Roman"/>
                <w:lang w:eastAsia="fr-FR"/>
              </w:rPr>
              <w:t>CT 1L</w:t>
            </w:r>
          </w:p>
        </w:tc>
        <w:tc>
          <w:tcPr>
            <w:tcW w:w="2410" w:type="dxa"/>
            <w:tcBorders>
              <w:top w:val="single" w:sz="4" w:space="0" w:color="auto"/>
              <w:left w:val="nil"/>
              <w:bottom w:val="single" w:sz="4" w:space="0" w:color="auto"/>
              <w:right w:val="single" w:sz="4" w:space="0" w:color="auto"/>
            </w:tcBorders>
            <w:noWrap/>
            <w:vAlign w:val="center"/>
          </w:tcPr>
          <w:p w14:paraId="517CADF4" w14:textId="570D655E" w:rsidR="002338CB" w:rsidRPr="008318DA" w:rsidRDefault="00394319" w:rsidP="00DA6C96">
            <w:pPr>
              <w:suppressAutoHyphens w:val="0"/>
              <w:spacing w:before="0" w:after="0" w:line="276" w:lineRule="auto"/>
              <w:jc w:val="center"/>
              <w:rPr>
                <w:rFonts w:eastAsia="Times New Roman"/>
                <w:lang w:eastAsia="fr-FR"/>
              </w:rPr>
            </w:pPr>
            <w:r w:rsidRPr="008318DA">
              <w:rPr>
                <w:rFonts w:eastAsia="Times New Roman"/>
                <w:lang w:eastAsia="fr-FR"/>
              </w:rPr>
              <w:t>20 500</w:t>
            </w:r>
            <w:r w:rsidR="00583151" w:rsidRPr="008318DA">
              <w:rPr>
                <w:rFonts w:eastAsia="Times New Roman"/>
                <w:lang w:eastAsia="fr-FR"/>
              </w:rPr>
              <w:t xml:space="preserve"> -détaillant</w:t>
            </w:r>
          </w:p>
          <w:p w14:paraId="09261C87" w14:textId="1E27934D" w:rsidR="00583151" w:rsidRPr="008318DA" w:rsidRDefault="00583151" w:rsidP="00DA6C96">
            <w:pPr>
              <w:suppressAutoHyphens w:val="0"/>
              <w:spacing w:before="0" w:after="0" w:line="276" w:lineRule="auto"/>
              <w:jc w:val="center"/>
              <w:rPr>
                <w:rFonts w:eastAsia="Times New Roman"/>
                <w:lang w:eastAsia="fr-FR"/>
              </w:rPr>
            </w:pPr>
            <w:r w:rsidRPr="008318DA">
              <w:rPr>
                <w:rFonts w:eastAsia="Times New Roman"/>
                <w:lang w:eastAsia="fr-FR"/>
              </w:rPr>
              <w:t>19 500 -grossiste (ristournes de 3% accordées</w:t>
            </w:r>
            <w:r w:rsidR="00394319" w:rsidRPr="008318DA">
              <w:rPr>
                <w:rFonts w:eastAsia="Times New Roman"/>
                <w:lang w:eastAsia="fr-FR"/>
              </w:rPr>
              <w:t xml:space="preserve"> et dépôts ventes accordées aux clients</w:t>
            </w:r>
            <w:r w:rsidRPr="008318DA">
              <w:rPr>
                <w:rFonts w:eastAsia="Times New Roman"/>
                <w:lang w:eastAsia="fr-FR"/>
              </w:rPr>
              <w:t>)</w:t>
            </w:r>
          </w:p>
        </w:tc>
        <w:tc>
          <w:tcPr>
            <w:tcW w:w="1236" w:type="dxa"/>
            <w:tcBorders>
              <w:top w:val="single" w:sz="4" w:space="0" w:color="auto"/>
              <w:left w:val="nil"/>
              <w:bottom w:val="single" w:sz="4" w:space="0" w:color="auto"/>
              <w:right w:val="single" w:sz="4" w:space="0" w:color="auto"/>
            </w:tcBorders>
            <w:noWrap/>
            <w:vAlign w:val="center"/>
          </w:tcPr>
          <w:p w14:paraId="101FC530" w14:textId="00FBB307" w:rsidR="002338CB" w:rsidRPr="008318DA" w:rsidRDefault="00394319" w:rsidP="00583151">
            <w:pPr>
              <w:suppressAutoHyphens w:val="0"/>
              <w:spacing w:before="0" w:after="0" w:line="276" w:lineRule="auto"/>
              <w:jc w:val="center"/>
              <w:rPr>
                <w:rFonts w:eastAsia="Times New Roman"/>
                <w:lang w:eastAsia="fr-FR"/>
              </w:rPr>
            </w:pPr>
            <w:r w:rsidRPr="008318DA">
              <w:rPr>
                <w:rFonts w:eastAsia="Times New Roman"/>
                <w:lang w:eastAsia="fr-FR"/>
              </w:rPr>
              <w:t>20</w:t>
            </w:r>
            <w:r w:rsidR="00583151" w:rsidRPr="008318DA">
              <w:rPr>
                <w:rFonts w:eastAsia="Times New Roman"/>
                <w:lang w:eastAsia="fr-FR"/>
              </w:rPr>
              <w:t> 000</w:t>
            </w:r>
          </w:p>
        </w:tc>
        <w:tc>
          <w:tcPr>
            <w:tcW w:w="0" w:type="auto"/>
            <w:tcBorders>
              <w:top w:val="single" w:sz="4" w:space="0" w:color="auto"/>
              <w:left w:val="single" w:sz="4" w:space="0" w:color="auto"/>
              <w:bottom w:val="single" w:sz="4" w:space="0" w:color="auto"/>
              <w:right w:val="single" w:sz="4" w:space="0" w:color="auto"/>
            </w:tcBorders>
            <w:vAlign w:val="center"/>
            <w:hideMark/>
          </w:tcPr>
          <w:p w14:paraId="2DDC837A" w14:textId="2F515887" w:rsidR="002338CB" w:rsidRPr="008318DA" w:rsidRDefault="00583151" w:rsidP="00583151">
            <w:pPr>
              <w:suppressAutoHyphens w:val="0"/>
              <w:spacing w:before="0" w:after="0"/>
              <w:jc w:val="center"/>
              <w:rPr>
                <w:rFonts w:eastAsia="Times New Roman"/>
                <w:lang w:eastAsia="fr-FR"/>
              </w:rPr>
            </w:pPr>
            <w:r w:rsidRPr="008318DA">
              <w:rPr>
                <w:rFonts w:eastAsia="Times New Roman"/>
                <w:lang w:eastAsia="fr-FR"/>
              </w:rPr>
              <w:t xml:space="preserve"> (</w:t>
            </w:r>
            <w:r w:rsidR="005558B4" w:rsidRPr="008318DA">
              <w:rPr>
                <w:rFonts w:eastAsia="Times New Roman"/>
                <w:lang w:eastAsia="fr-FR"/>
              </w:rPr>
              <w:t>Ristournes</w:t>
            </w:r>
            <w:r w:rsidRPr="008318DA">
              <w:rPr>
                <w:rFonts w:eastAsia="Times New Roman"/>
                <w:lang w:eastAsia="fr-FR"/>
              </w:rPr>
              <w:t xml:space="preserve"> données aux clients</w:t>
            </w:r>
            <w:r w:rsidR="00394319" w:rsidRPr="008318DA">
              <w:rPr>
                <w:rFonts w:eastAsia="Times New Roman"/>
                <w:lang w:eastAsia="fr-FR"/>
              </w:rPr>
              <w:t xml:space="preserve"> et le système de </w:t>
            </w:r>
            <w:r w:rsidR="00B10237" w:rsidRPr="008318DA">
              <w:rPr>
                <w:rFonts w:eastAsia="Times New Roman"/>
                <w:lang w:eastAsia="fr-FR"/>
              </w:rPr>
              <w:t>dépôt</w:t>
            </w:r>
            <w:r w:rsidR="00394319" w:rsidRPr="008318DA">
              <w:rPr>
                <w:rFonts w:eastAsia="Times New Roman"/>
                <w:lang w:eastAsia="fr-FR"/>
              </w:rPr>
              <w:t xml:space="preserve"> vente</w:t>
            </w:r>
            <w:r w:rsidRPr="008318DA">
              <w:rPr>
                <w:rFonts w:eastAsia="Times New Roman"/>
                <w:lang w:eastAsia="fr-FR"/>
              </w:rPr>
              <w:t>)</w:t>
            </w:r>
          </w:p>
        </w:tc>
      </w:tr>
      <w:tr w:rsidR="00FD1BBB" w:rsidRPr="008318DA" w14:paraId="6F36CF67" w14:textId="77777777" w:rsidTr="00DA6C96">
        <w:trPr>
          <w:trHeight w:val="161"/>
        </w:trPr>
        <w:tc>
          <w:tcPr>
            <w:tcW w:w="0" w:type="auto"/>
            <w:tcBorders>
              <w:left w:val="single" w:sz="4" w:space="0" w:color="auto"/>
              <w:right w:val="single" w:sz="4" w:space="0" w:color="auto"/>
            </w:tcBorders>
            <w:vAlign w:val="center"/>
          </w:tcPr>
          <w:p w14:paraId="389777F5" w14:textId="77777777" w:rsidR="00394319" w:rsidRPr="008318DA" w:rsidRDefault="00394319" w:rsidP="0081587C">
            <w:pPr>
              <w:suppressAutoHyphens w:val="0"/>
              <w:spacing w:before="0" w:after="0"/>
              <w:jc w:val="left"/>
              <w:rPr>
                <w:rFonts w:eastAsia="Times New Roman"/>
                <w:b/>
                <w:bCs/>
                <w:lang w:eastAsia="fr-FR"/>
              </w:rPr>
            </w:pPr>
          </w:p>
        </w:tc>
        <w:tc>
          <w:tcPr>
            <w:tcW w:w="1688" w:type="dxa"/>
            <w:tcBorders>
              <w:top w:val="single" w:sz="4" w:space="0" w:color="auto"/>
              <w:left w:val="nil"/>
              <w:bottom w:val="single" w:sz="4" w:space="0" w:color="auto"/>
              <w:right w:val="single" w:sz="4" w:space="0" w:color="auto"/>
            </w:tcBorders>
            <w:noWrap/>
            <w:vAlign w:val="center"/>
          </w:tcPr>
          <w:p w14:paraId="25E1BD15" w14:textId="24BF91FD" w:rsidR="00394319" w:rsidRPr="008318DA" w:rsidRDefault="00394319" w:rsidP="00583151">
            <w:pPr>
              <w:suppressAutoHyphens w:val="0"/>
              <w:spacing w:before="0" w:after="0" w:line="276" w:lineRule="auto"/>
              <w:jc w:val="center"/>
              <w:rPr>
                <w:rFonts w:eastAsia="Times New Roman"/>
                <w:lang w:eastAsia="fr-FR"/>
              </w:rPr>
            </w:pPr>
            <w:r w:rsidRPr="008318DA">
              <w:rPr>
                <w:rFonts w:eastAsia="Times New Roman"/>
                <w:lang w:eastAsia="fr-FR"/>
              </w:rPr>
              <w:t>STAR OIL</w:t>
            </w:r>
          </w:p>
        </w:tc>
        <w:tc>
          <w:tcPr>
            <w:tcW w:w="1701" w:type="dxa"/>
            <w:tcBorders>
              <w:top w:val="single" w:sz="4" w:space="0" w:color="auto"/>
              <w:left w:val="nil"/>
              <w:bottom w:val="single" w:sz="4" w:space="0" w:color="auto"/>
              <w:right w:val="single" w:sz="4" w:space="0" w:color="auto"/>
            </w:tcBorders>
            <w:noWrap/>
            <w:vAlign w:val="center"/>
          </w:tcPr>
          <w:p w14:paraId="601FA89E" w14:textId="64505C38" w:rsidR="00394319" w:rsidRPr="008318DA" w:rsidRDefault="00394319" w:rsidP="00DA6C96">
            <w:pPr>
              <w:suppressAutoHyphens w:val="0"/>
              <w:spacing w:before="0" w:after="0" w:line="276" w:lineRule="auto"/>
              <w:jc w:val="center"/>
              <w:rPr>
                <w:rFonts w:eastAsia="Times New Roman"/>
                <w:lang w:eastAsia="fr-FR"/>
              </w:rPr>
            </w:pPr>
            <w:r w:rsidRPr="008318DA">
              <w:rPr>
                <w:rFonts w:eastAsia="Times New Roman"/>
                <w:lang w:eastAsia="fr-FR"/>
              </w:rPr>
              <w:t>CT 1L</w:t>
            </w:r>
          </w:p>
        </w:tc>
        <w:tc>
          <w:tcPr>
            <w:tcW w:w="2410" w:type="dxa"/>
            <w:tcBorders>
              <w:top w:val="single" w:sz="4" w:space="0" w:color="auto"/>
              <w:left w:val="nil"/>
              <w:bottom w:val="single" w:sz="4" w:space="0" w:color="auto"/>
              <w:right w:val="single" w:sz="4" w:space="0" w:color="auto"/>
            </w:tcBorders>
            <w:noWrap/>
            <w:vAlign w:val="center"/>
          </w:tcPr>
          <w:p w14:paraId="0A6797DF" w14:textId="50581F95" w:rsidR="00394319" w:rsidRPr="008318DA" w:rsidRDefault="00E87FC5" w:rsidP="00394319">
            <w:pPr>
              <w:suppressAutoHyphens w:val="0"/>
              <w:spacing w:before="0" w:after="0" w:line="276" w:lineRule="auto"/>
              <w:jc w:val="center"/>
              <w:rPr>
                <w:rFonts w:eastAsia="Times New Roman"/>
                <w:lang w:eastAsia="fr-FR"/>
              </w:rPr>
            </w:pPr>
            <w:r w:rsidRPr="008318DA">
              <w:rPr>
                <w:rFonts w:eastAsia="Times New Roman"/>
                <w:lang w:eastAsia="fr-FR"/>
              </w:rPr>
              <w:t>-19 500</w:t>
            </w:r>
            <w:r w:rsidR="00394319" w:rsidRPr="008318DA">
              <w:rPr>
                <w:rFonts w:eastAsia="Times New Roman"/>
                <w:lang w:eastAsia="fr-FR"/>
              </w:rPr>
              <w:t xml:space="preserve"> -détaillant</w:t>
            </w:r>
          </w:p>
          <w:p w14:paraId="39949502" w14:textId="59423C4C" w:rsidR="00394319" w:rsidRPr="008318DA" w:rsidRDefault="00E87FC5" w:rsidP="00394319">
            <w:pPr>
              <w:suppressAutoHyphens w:val="0"/>
              <w:spacing w:before="0" w:after="0" w:line="276" w:lineRule="auto"/>
              <w:jc w:val="center"/>
              <w:rPr>
                <w:rFonts w:eastAsia="Times New Roman"/>
                <w:lang w:eastAsia="fr-FR"/>
              </w:rPr>
            </w:pPr>
            <w:r w:rsidRPr="008318DA">
              <w:rPr>
                <w:rFonts w:eastAsia="Times New Roman"/>
                <w:lang w:eastAsia="fr-FR"/>
              </w:rPr>
              <w:t>-19 000</w:t>
            </w:r>
            <w:r w:rsidR="00394319" w:rsidRPr="008318DA">
              <w:rPr>
                <w:rFonts w:eastAsia="Times New Roman"/>
                <w:lang w:eastAsia="fr-FR"/>
              </w:rPr>
              <w:t xml:space="preserve"> -grossiste (ristournes en savons accordées)</w:t>
            </w:r>
          </w:p>
        </w:tc>
        <w:tc>
          <w:tcPr>
            <w:tcW w:w="1236" w:type="dxa"/>
            <w:tcBorders>
              <w:top w:val="single" w:sz="4" w:space="0" w:color="auto"/>
              <w:left w:val="nil"/>
              <w:bottom w:val="single" w:sz="4" w:space="0" w:color="auto"/>
              <w:right w:val="single" w:sz="4" w:space="0" w:color="auto"/>
            </w:tcBorders>
            <w:noWrap/>
            <w:vAlign w:val="center"/>
          </w:tcPr>
          <w:p w14:paraId="14253EE0" w14:textId="50C4E008" w:rsidR="00394319" w:rsidRPr="008318DA" w:rsidRDefault="00E87FC5" w:rsidP="00583151">
            <w:pPr>
              <w:suppressAutoHyphens w:val="0"/>
              <w:spacing w:before="0" w:after="0" w:line="276" w:lineRule="auto"/>
              <w:jc w:val="center"/>
              <w:rPr>
                <w:rFonts w:eastAsia="Times New Roman"/>
                <w:lang w:eastAsia="fr-FR"/>
              </w:rPr>
            </w:pPr>
            <w:r w:rsidRPr="008318DA">
              <w:rPr>
                <w:rFonts w:eastAsia="Times New Roman"/>
                <w:lang w:eastAsia="fr-FR"/>
              </w:rPr>
              <w:t xml:space="preserve">20 000 </w:t>
            </w:r>
          </w:p>
        </w:tc>
        <w:tc>
          <w:tcPr>
            <w:tcW w:w="0" w:type="auto"/>
            <w:tcBorders>
              <w:top w:val="single" w:sz="4" w:space="0" w:color="auto"/>
              <w:left w:val="single" w:sz="4" w:space="0" w:color="auto"/>
              <w:bottom w:val="single" w:sz="4" w:space="0" w:color="auto"/>
              <w:right w:val="single" w:sz="4" w:space="0" w:color="auto"/>
            </w:tcBorders>
            <w:vAlign w:val="center"/>
          </w:tcPr>
          <w:p w14:paraId="73E9E659" w14:textId="3A96DC12" w:rsidR="00394319" w:rsidRPr="008318DA" w:rsidRDefault="00394319" w:rsidP="00583151">
            <w:pPr>
              <w:suppressAutoHyphens w:val="0"/>
              <w:spacing w:before="0" w:after="0"/>
              <w:jc w:val="center"/>
              <w:rPr>
                <w:rFonts w:eastAsia="Times New Roman"/>
                <w:lang w:eastAsia="fr-FR"/>
              </w:rPr>
            </w:pPr>
            <w:r w:rsidRPr="008318DA">
              <w:rPr>
                <w:rFonts w:eastAsia="Times New Roman"/>
                <w:lang w:eastAsia="fr-FR"/>
              </w:rPr>
              <w:t>(</w:t>
            </w:r>
            <w:r w:rsidR="005558B4" w:rsidRPr="008318DA">
              <w:rPr>
                <w:rFonts w:eastAsia="Times New Roman"/>
                <w:lang w:eastAsia="fr-FR"/>
              </w:rPr>
              <w:t>Ristournes</w:t>
            </w:r>
            <w:r w:rsidRPr="008318DA">
              <w:rPr>
                <w:rFonts w:eastAsia="Times New Roman"/>
                <w:lang w:eastAsia="fr-FR"/>
              </w:rPr>
              <w:t xml:space="preserve"> en savons accordées)</w:t>
            </w:r>
          </w:p>
        </w:tc>
      </w:tr>
      <w:tr w:rsidR="00FD1BBB" w:rsidRPr="008318DA" w14:paraId="24D0DA18" w14:textId="77777777" w:rsidTr="00DA6C96">
        <w:trPr>
          <w:trHeight w:val="161"/>
        </w:trPr>
        <w:tc>
          <w:tcPr>
            <w:tcW w:w="0" w:type="auto"/>
            <w:tcBorders>
              <w:left w:val="single" w:sz="4" w:space="0" w:color="auto"/>
              <w:right w:val="single" w:sz="4" w:space="0" w:color="auto"/>
            </w:tcBorders>
            <w:vAlign w:val="center"/>
          </w:tcPr>
          <w:p w14:paraId="03F782F5" w14:textId="77777777" w:rsidR="00E87FC5" w:rsidRPr="008318DA" w:rsidRDefault="00E87FC5" w:rsidP="0081587C">
            <w:pPr>
              <w:suppressAutoHyphens w:val="0"/>
              <w:spacing w:before="0" w:after="0"/>
              <w:jc w:val="left"/>
              <w:rPr>
                <w:rFonts w:eastAsia="Times New Roman"/>
                <w:b/>
                <w:bCs/>
                <w:lang w:eastAsia="fr-FR"/>
              </w:rPr>
            </w:pPr>
          </w:p>
        </w:tc>
        <w:tc>
          <w:tcPr>
            <w:tcW w:w="1688" w:type="dxa"/>
            <w:tcBorders>
              <w:top w:val="single" w:sz="4" w:space="0" w:color="auto"/>
              <w:left w:val="nil"/>
              <w:bottom w:val="single" w:sz="4" w:space="0" w:color="auto"/>
              <w:right w:val="single" w:sz="4" w:space="0" w:color="auto"/>
            </w:tcBorders>
            <w:noWrap/>
            <w:vAlign w:val="center"/>
          </w:tcPr>
          <w:p w14:paraId="4967B051" w14:textId="1F5F5A59" w:rsidR="00E87FC5" w:rsidRPr="008318DA" w:rsidRDefault="00E87FC5" w:rsidP="00583151">
            <w:pPr>
              <w:suppressAutoHyphens w:val="0"/>
              <w:spacing w:before="0" w:after="0" w:line="276" w:lineRule="auto"/>
              <w:jc w:val="center"/>
              <w:rPr>
                <w:rFonts w:eastAsia="Times New Roman"/>
                <w:lang w:eastAsia="fr-FR"/>
              </w:rPr>
            </w:pPr>
            <w:r w:rsidRPr="008318DA">
              <w:rPr>
                <w:rFonts w:eastAsia="Times New Roman"/>
                <w:lang w:eastAsia="fr-FR"/>
              </w:rPr>
              <w:t>PAFIC</w:t>
            </w:r>
          </w:p>
        </w:tc>
        <w:tc>
          <w:tcPr>
            <w:tcW w:w="1701" w:type="dxa"/>
            <w:tcBorders>
              <w:top w:val="single" w:sz="4" w:space="0" w:color="auto"/>
              <w:left w:val="nil"/>
              <w:bottom w:val="single" w:sz="4" w:space="0" w:color="auto"/>
              <w:right w:val="single" w:sz="4" w:space="0" w:color="auto"/>
            </w:tcBorders>
            <w:noWrap/>
            <w:vAlign w:val="center"/>
          </w:tcPr>
          <w:p w14:paraId="29E3FFEC" w14:textId="7B4BA0A9" w:rsidR="00E87FC5" w:rsidRPr="008318DA" w:rsidRDefault="00E87FC5" w:rsidP="00DA6C96">
            <w:pPr>
              <w:suppressAutoHyphens w:val="0"/>
              <w:spacing w:before="0" w:after="0" w:line="276" w:lineRule="auto"/>
              <w:jc w:val="center"/>
              <w:rPr>
                <w:rFonts w:eastAsia="Times New Roman"/>
                <w:lang w:eastAsia="fr-FR"/>
              </w:rPr>
            </w:pPr>
            <w:r w:rsidRPr="008318DA">
              <w:rPr>
                <w:rFonts w:eastAsia="Times New Roman"/>
                <w:lang w:eastAsia="fr-FR"/>
              </w:rPr>
              <w:t>CT 900ML</w:t>
            </w:r>
          </w:p>
        </w:tc>
        <w:tc>
          <w:tcPr>
            <w:tcW w:w="2410" w:type="dxa"/>
            <w:tcBorders>
              <w:top w:val="single" w:sz="4" w:space="0" w:color="auto"/>
              <w:left w:val="nil"/>
              <w:bottom w:val="single" w:sz="4" w:space="0" w:color="auto"/>
              <w:right w:val="single" w:sz="4" w:space="0" w:color="auto"/>
            </w:tcBorders>
            <w:noWrap/>
            <w:vAlign w:val="center"/>
          </w:tcPr>
          <w:p w14:paraId="2ADDDB2D" w14:textId="7D8C4509" w:rsidR="00E87FC5" w:rsidRPr="008318DA" w:rsidRDefault="00E87FC5" w:rsidP="00394319">
            <w:pPr>
              <w:suppressAutoHyphens w:val="0"/>
              <w:spacing w:before="0" w:after="0" w:line="276" w:lineRule="auto"/>
              <w:jc w:val="center"/>
              <w:rPr>
                <w:rFonts w:eastAsia="Times New Roman"/>
                <w:lang w:eastAsia="fr-FR"/>
              </w:rPr>
            </w:pPr>
            <w:r w:rsidRPr="008318DA">
              <w:rPr>
                <w:rFonts w:eastAsia="Times New Roman"/>
                <w:lang w:eastAsia="fr-FR"/>
              </w:rPr>
              <w:t xml:space="preserve">16 500 </w:t>
            </w:r>
          </w:p>
        </w:tc>
        <w:tc>
          <w:tcPr>
            <w:tcW w:w="1236" w:type="dxa"/>
            <w:tcBorders>
              <w:top w:val="single" w:sz="4" w:space="0" w:color="auto"/>
              <w:left w:val="nil"/>
              <w:bottom w:val="single" w:sz="4" w:space="0" w:color="auto"/>
              <w:right w:val="single" w:sz="4" w:space="0" w:color="auto"/>
            </w:tcBorders>
            <w:noWrap/>
            <w:vAlign w:val="center"/>
          </w:tcPr>
          <w:p w14:paraId="1C2E0A0B" w14:textId="2BD37058" w:rsidR="00E87FC5" w:rsidRPr="008318DA" w:rsidRDefault="00E87FC5" w:rsidP="00583151">
            <w:pPr>
              <w:suppressAutoHyphens w:val="0"/>
              <w:spacing w:before="0" w:after="0" w:line="276" w:lineRule="auto"/>
              <w:jc w:val="center"/>
              <w:rPr>
                <w:rFonts w:eastAsia="Times New Roman"/>
                <w:lang w:eastAsia="fr-FR"/>
              </w:rPr>
            </w:pPr>
            <w:r w:rsidRPr="008318DA">
              <w:rPr>
                <w:rFonts w:eastAsia="Times New Roman"/>
                <w:lang w:eastAsia="fr-FR"/>
              </w:rPr>
              <w:t>-</w:t>
            </w:r>
          </w:p>
        </w:tc>
        <w:tc>
          <w:tcPr>
            <w:tcW w:w="0" w:type="auto"/>
            <w:tcBorders>
              <w:top w:val="single" w:sz="4" w:space="0" w:color="auto"/>
              <w:left w:val="single" w:sz="4" w:space="0" w:color="auto"/>
              <w:bottom w:val="single" w:sz="4" w:space="0" w:color="auto"/>
              <w:right w:val="single" w:sz="4" w:space="0" w:color="auto"/>
            </w:tcBorders>
            <w:vAlign w:val="center"/>
          </w:tcPr>
          <w:p w14:paraId="2D44006B" w14:textId="6989A6D9" w:rsidR="00E87FC5" w:rsidRPr="008318DA" w:rsidRDefault="00E87FC5" w:rsidP="00583151">
            <w:pPr>
              <w:suppressAutoHyphens w:val="0"/>
              <w:spacing w:before="0" w:after="0"/>
              <w:jc w:val="center"/>
              <w:rPr>
                <w:rFonts w:eastAsia="Times New Roman"/>
                <w:lang w:eastAsia="fr-FR"/>
              </w:rPr>
            </w:pPr>
            <w:r w:rsidRPr="008318DA">
              <w:rPr>
                <w:rFonts w:eastAsia="Times New Roman"/>
                <w:lang w:eastAsia="fr-FR"/>
              </w:rPr>
              <w:t>-</w:t>
            </w:r>
          </w:p>
        </w:tc>
      </w:tr>
      <w:tr w:rsidR="00FD1BBB" w:rsidRPr="008318DA" w14:paraId="7033BCB4" w14:textId="77777777" w:rsidTr="00DA6C96">
        <w:trPr>
          <w:trHeight w:val="300"/>
        </w:trPr>
        <w:tc>
          <w:tcPr>
            <w:tcW w:w="1229" w:type="dxa"/>
            <w:tcBorders>
              <w:top w:val="single" w:sz="4" w:space="0" w:color="auto"/>
              <w:left w:val="single" w:sz="4" w:space="0" w:color="auto"/>
              <w:bottom w:val="single" w:sz="4" w:space="0" w:color="000000"/>
              <w:right w:val="single" w:sz="4" w:space="0" w:color="auto"/>
            </w:tcBorders>
            <w:vAlign w:val="center"/>
            <w:hideMark/>
          </w:tcPr>
          <w:p w14:paraId="19733716" w14:textId="11ED43F4" w:rsidR="00BD4ECD" w:rsidRPr="008318DA" w:rsidRDefault="002338CB" w:rsidP="0081587C">
            <w:pPr>
              <w:suppressAutoHyphens w:val="0"/>
              <w:spacing w:before="0" w:after="0" w:line="276" w:lineRule="auto"/>
              <w:jc w:val="left"/>
              <w:rPr>
                <w:rFonts w:eastAsia="Times New Roman"/>
                <w:b/>
                <w:bCs/>
                <w:lang w:eastAsia="fr-FR"/>
              </w:rPr>
            </w:pPr>
            <w:r w:rsidRPr="008318DA">
              <w:rPr>
                <w:rFonts w:eastAsia="Times New Roman"/>
                <w:b/>
                <w:bCs/>
                <w:lang w:eastAsia="fr-FR"/>
              </w:rPr>
              <w:t>SAVON CEL'OR 350G CT 60</w:t>
            </w:r>
          </w:p>
        </w:tc>
        <w:tc>
          <w:tcPr>
            <w:tcW w:w="1688" w:type="dxa"/>
            <w:tcBorders>
              <w:top w:val="single" w:sz="4" w:space="0" w:color="auto"/>
              <w:left w:val="nil"/>
              <w:bottom w:val="single" w:sz="4" w:space="0" w:color="auto"/>
              <w:right w:val="single" w:sz="4" w:space="0" w:color="auto"/>
            </w:tcBorders>
            <w:noWrap/>
            <w:vAlign w:val="center"/>
          </w:tcPr>
          <w:p w14:paraId="741512F7" w14:textId="6E109ACA" w:rsidR="00BD4ECD" w:rsidRPr="008318DA" w:rsidRDefault="00583151" w:rsidP="00583151">
            <w:pPr>
              <w:suppressAutoHyphens w:val="0"/>
              <w:spacing w:before="0" w:after="0" w:line="276" w:lineRule="auto"/>
              <w:jc w:val="center"/>
              <w:rPr>
                <w:rFonts w:eastAsia="Times New Roman"/>
                <w:lang w:eastAsia="fr-FR"/>
              </w:rPr>
            </w:pPr>
            <w:r w:rsidRPr="008318DA">
              <w:rPr>
                <w:rFonts w:eastAsia="Times New Roman"/>
                <w:lang w:eastAsia="fr-FR"/>
              </w:rPr>
              <w:t>ANTI CRISE</w:t>
            </w:r>
          </w:p>
        </w:tc>
        <w:tc>
          <w:tcPr>
            <w:tcW w:w="1701" w:type="dxa"/>
            <w:tcBorders>
              <w:top w:val="single" w:sz="4" w:space="0" w:color="auto"/>
              <w:left w:val="nil"/>
              <w:bottom w:val="single" w:sz="4" w:space="0" w:color="auto"/>
              <w:right w:val="single" w:sz="4" w:space="0" w:color="auto"/>
            </w:tcBorders>
            <w:noWrap/>
            <w:vAlign w:val="center"/>
          </w:tcPr>
          <w:p w14:paraId="678594F9" w14:textId="7896484A" w:rsidR="00BD4ECD" w:rsidRPr="008318DA" w:rsidRDefault="00583151" w:rsidP="00DA6C96">
            <w:pPr>
              <w:suppressAutoHyphens w:val="0"/>
              <w:spacing w:before="0" w:after="0" w:line="276" w:lineRule="auto"/>
              <w:jc w:val="center"/>
              <w:rPr>
                <w:rFonts w:eastAsia="Times New Roman"/>
                <w:lang w:eastAsia="fr-FR"/>
              </w:rPr>
            </w:pPr>
            <w:r w:rsidRPr="008318DA">
              <w:rPr>
                <w:rFonts w:eastAsia="Times New Roman"/>
                <w:lang w:eastAsia="fr-FR"/>
              </w:rPr>
              <w:t>CT 60</w:t>
            </w:r>
          </w:p>
        </w:tc>
        <w:tc>
          <w:tcPr>
            <w:tcW w:w="2410" w:type="dxa"/>
            <w:tcBorders>
              <w:top w:val="single" w:sz="4" w:space="0" w:color="auto"/>
              <w:left w:val="nil"/>
              <w:bottom w:val="single" w:sz="4" w:space="0" w:color="auto"/>
              <w:right w:val="single" w:sz="4" w:space="0" w:color="auto"/>
            </w:tcBorders>
            <w:noWrap/>
            <w:vAlign w:val="center"/>
          </w:tcPr>
          <w:p w14:paraId="0AB10F6B" w14:textId="726DD7F0" w:rsidR="00BD4ECD" w:rsidRPr="008318DA" w:rsidRDefault="00583151" w:rsidP="00DA6C96">
            <w:pPr>
              <w:suppressAutoHyphens w:val="0"/>
              <w:spacing w:before="0" w:after="0" w:line="276" w:lineRule="auto"/>
              <w:jc w:val="center"/>
              <w:rPr>
                <w:rFonts w:eastAsia="Times New Roman"/>
                <w:lang w:eastAsia="fr-FR"/>
              </w:rPr>
            </w:pPr>
            <w:r w:rsidRPr="008318DA">
              <w:rPr>
                <w:rFonts w:eastAsia="Times New Roman"/>
                <w:lang w:eastAsia="fr-FR"/>
              </w:rPr>
              <w:t>12 500</w:t>
            </w:r>
          </w:p>
        </w:tc>
        <w:tc>
          <w:tcPr>
            <w:tcW w:w="1236" w:type="dxa"/>
            <w:tcBorders>
              <w:top w:val="single" w:sz="4" w:space="0" w:color="auto"/>
              <w:left w:val="nil"/>
              <w:bottom w:val="single" w:sz="4" w:space="0" w:color="auto"/>
              <w:right w:val="single" w:sz="4" w:space="0" w:color="auto"/>
            </w:tcBorders>
            <w:noWrap/>
            <w:vAlign w:val="center"/>
          </w:tcPr>
          <w:p w14:paraId="45A9321F" w14:textId="7B01FEC1" w:rsidR="00BD4ECD" w:rsidRPr="008318DA" w:rsidRDefault="00583151" w:rsidP="00583151">
            <w:pPr>
              <w:suppressAutoHyphens w:val="0"/>
              <w:spacing w:before="0" w:after="0" w:line="276" w:lineRule="auto"/>
              <w:jc w:val="center"/>
              <w:rPr>
                <w:rFonts w:eastAsia="Times New Roman"/>
                <w:lang w:eastAsia="fr-FR"/>
              </w:rPr>
            </w:pPr>
            <w:r w:rsidRPr="008318DA">
              <w:rPr>
                <w:rFonts w:eastAsia="Times New Roman"/>
                <w:lang w:eastAsia="fr-FR"/>
              </w:rPr>
              <w:t>17 500</w:t>
            </w:r>
          </w:p>
        </w:tc>
        <w:tc>
          <w:tcPr>
            <w:tcW w:w="1367" w:type="dxa"/>
            <w:tcBorders>
              <w:top w:val="single" w:sz="4" w:space="0" w:color="auto"/>
              <w:left w:val="single" w:sz="4" w:space="0" w:color="auto"/>
              <w:bottom w:val="single" w:sz="4" w:space="0" w:color="000000"/>
              <w:right w:val="single" w:sz="4" w:space="0" w:color="auto"/>
            </w:tcBorders>
            <w:noWrap/>
            <w:vAlign w:val="center"/>
            <w:hideMark/>
          </w:tcPr>
          <w:p w14:paraId="06F49639" w14:textId="76CEB11F" w:rsidR="00BD4ECD" w:rsidRPr="008318DA" w:rsidRDefault="00583151" w:rsidP="00583151">
            <w:pPr>
              <w:suppressAutoHyphens w:val="0"/>
              <w:spacing w:before="0" w:after="0" w:line="276" w:lineRule="auto"/>
              <w:jc w:val="center"/>
              <w:rPr>
                <w:rFonts w:eastAsia="Times New Roman"/>
                <w:lang w:eastAsia="fr-FR"/>
              </w:rPr>
            </w:pPr>
            <w:r w:rsidRPr="008318DA">
              <w:rPr>
                <w:rFonts w:eastAsia="Times New Roman"/>
                <w:lang w:eastAsia="fr-FR"/>
              </w:rPr>
              <w:t>+5000</w:t>
            </w:r>
          </w:p>
        </w:tc>
      </w:tr>
    </w:tbl>
    <w:p w14:paraId="737EA623" w14:textId="77777777" w:rsidR="00BD4ECD" w:rsidRPr="008318DA" w:rsidRDefault="00BD4ECD" w:rsidP="00BD4ECD">
      <w:pPr>
        <w:spacing w:before="0" w:after="0"/>
        <w:rPr>
          <w:rFonts w:ascii="Times New Roman" w:hAnsi="Times New Roman" w:cs="Times New Roman"/>
          <w:sz w:val="24"/>
          <w:szCs w:val="24"/>
        </w:rPr>
      </w:pPr>
    </w:p>
    <w:p w14:paraId="6605802A" w14:textId="77777777" w:rsidR="00BC2B6F" w:rsidRPr="008318DA" w:rsidRDefault="00BC2B6F" w:rsidP="00BD4ECD">
      <w:pPr>
        <w:spacing w:before="0" w:after="0"/>
        <w:rPr>
          <w:rFonts w:ascii="Times New Roman" w:hAnsi="Times New Roman" w:cs="Times New Roman"/>
          <w:sz w:val="24"/>
          <w:szCs w:val="24"/>
        </w:rPr>
      </w:pPr>
    </w:p>
    <w:p w14:paraId="5CB87FA7" w14:textId="0C62021F" w:rsidR="00BD4ECD" w:rsidRPr="008318DA" w:rsidRDefault="002338CB" w:rsidP="00DA6C96">
      <w:pPr>
        <w:spacing w:before="0" w:after="0" w:line="360" w:lineRule="auto"/>
        <w:rPr>
          <w:rFonts w:ascii="Times New Roman" w:hAnsi="Times New Roman" w:cs="Times New Roman"/>
          <w:b/>
          <w:bCs/>
          <w:sz w:val="28"/>
          <w:szCs w:val="28"/>
          <w:u w:val="single"/>
        </w:rPr>
      </w:pPr>
      <w:r w:rsidRPr="008318DA">
        <w:rPr>
          <w:rFonts w:ascii="Times New Roman" w:hAnsi="Times New Roman" w:cs="Times New Roman"/>
          <w:b/>
          <w:bCs/>
          <w:sz w:val="28"/>
          <w:szCs w:val="28"/>
          <w:u w:val="single"/>
        </w:rPr>
        <w:t>Commentaires :</w:t>
      </w:r>
    </w:p>
    <w:p w14:paraId="08BD8766" w14:textId="29D4949B" w:rsidR="000C1F21" w:rsidRPr="002F6374" w:rsidRDefault="007B6EF6" w:rsidP="00DA6C96">
      <w:pPr>
        <w:spacing w:before="0" w:after="0" w:line="360" w:lineRule="auto"/>
        <w:rPr>
          <w:rFonts w:ascii="Times New Roman" w:hAnsi="Times New Roman" w:cs="Times New Roman"/>
          <w:sz w:val="28"/>
          <w:szCs w:val="28"/>
        </w:rPr>
      </w:pPr>
      <w:r w:rsidRPr="002F6374">
        <w:rPr>
          <w:rFonts w:ascii="Times New Roman" w:hAnsi="Times New Roman" w:cs="Times New Roman"/>
          <w:sz w:val="28"/>
          <w:szCs w:val="28"/>
        </w:rPr>
        <w:t xml:space="preserve">Malgré le manque de retour de notre rapport de veille concurrentielle. </w:t>
      </w:r>
      <w:r w:rsidR="00AC3C55" w:rsidRPr="002F6374">
        <w:rPr>
          <w:rFonts w:ascii="Times New Roman" w:hAnsi="Times New Roman" w:cs="Times New Roman"/>
          <w:sz w:val="28"/>
          <w:szCs w:val="28"/>
        </w:rPr>
        <w:t>Comme le</w:t>
      </w:r>
      <w:r w:rsidR="002F6374" w:rsidRPr="002F6374">
        <w:rPr>
          <w:rFonts w:ascii="Times New Roman" w:hAnsi="Times New Roman" w:cs="Times New Roman"/>
          <w:sz w:val="28"/>
          <w:szCs w:val="28"/>
        </w:rPr>
        <w:t>s mois précédents</w:t>
      </w:r>
      <w:r w:rsidR="00AC3C55" w:rsidRPr="002F6374">
        <w:rPr>
          <w:rFonts w:ascii="Times New Roman" w:hAnsi="Times New Roman" w:cs="Times New Roman"/>
          <w:sz w:val="28"/>
          <w:szCs w:val="28"/>
        </w:rPr>
        <w:t>,</w:t>
      </w:r>
      <w:r w:rsidR="00583151" w:rsidRPr="002F6374">
        <w:rPr>
          <w:rFonts w:ascii="Times New Roman" w:hAnsi="Times New Roman" w:cs="Times New Roman"/>
          <w:sz w:val="28"/>
          <w:szCs w:val="28"/>
        </w:rPr>
        <w:t xml:space="preserve"> nous constatons que la concurrence a des meilleurs atouts pour attirer la </w:t>
      </w:r>
      <w:r w:rsidR="00DA6C96" w:rsidRPr="002F6374">
        <w:rPr>
          <w:rFonts w:ascii="Times New Roman" w:hAnsi="Times New Roman" w:cs="Times New Roman"/>
          <w:sz w:val="28"/>
          <w:szCs w:val="28"/>
        </w:rPr>
        <w:t>clientèle</w:t>
      </w:r>
      <w:r w:rsidR="00583151" w:rsidRPr="002F6374">
        <w:rPr>
          <w:rFonts w:ascii="Times New Roman" w:hAnsi="Times New Roman" w:cs="Times New Roman"/>
          <w:sz w:val="28"/>
          <w:szCs w:val="28"/>
        </w:rPr>
        <w:t xml:space="preserve"> et prendre des parts de </w:t>
      </w:r>
      <w:r w:rsidR="00DA6C96" w:rsidRPr="002F6374">
        <w:rPr>
          <w:rFonts w:ascii="Times New Roman" w:hAnsi="Times New Roman" w:cs="Times New Roman"/>
          <w:sz w:val="28"/>
          <w:szCs w:val="28"/>
        </w:rPr>
        <w:t>marché</w:t>
      </w:r>
      <w:r w:rsidR="00583151" w:rsidRPr="002F6374">
        <w:rPr>
          <w:rFonts w:ascii="Times New Roman" w:hAnsi="Times New Roman" w:cs="Times New Roman"/>
          <w:sz w:val="28"/>
          <w:szCs w:val="28"/>
        </w:rPr>
        <w:t xml:space="preserve">. Nous devons penser aux ristournes ou aux primes </w:t>
      </w:r>
      <w:r w:rsidR="00DA6C96" w:rsidRPr="002F6374">
        <w:rPr>
          <w:rFonts w:ascii="Times New Roman" w:hAnsi="Times New Roman" w:cs="Times New Roman"/>
          <w:sz w:val="28"/>
          <w:szCs w:val="28"/>
        </w:rPr>
        <w:t>à</w:t>
      </w:r>
      <w:r w:rsidR="00583151" w:rsidRPr="002F6374">
        <w:rPr>
          <w:rFonts w:ascii="Times New Roman" w:hAnsi="Times New Roman" w:cs="Times New Roman"/>
          <w:sz w:val="28"/>
          <w:szCs w:val="28"/>
        </w:rPr>
        <w:t xml:space="preserve"> accorder aux clients en fonction de leur volume d’</w:t>
      </w:r>
      <w:r w:rsidR="00DA6C96" w:rsidRPr="002F6374">
        <w:rPr>
          <w:rFonts w:ascii="Times New Roman" w:hAnsi="Times New Roman" w:cs="Times New Roman"/>
          <w:sz w:val="28"/>
          <w:szCs w:val="28"/>
        </w:rPr>
        <w:t>activité</w:t>
      </w:r>
      <w:r w:rsidR="00583151" w:rsidRPr="002F6374">
        <w:rPr>
          <w:rFonts w:ascii="Times New Roman" w:hAnsi="Times New Roman" w:cs="Times New Roman"/>
          <w:sz w:val="28"/>
          <w:szCs w:val="28"/>
        </w:rPr>
        <w:t xml:space="preserve"> afin de les pousser </w:t>
      </w:r>
      <w:r w:rsidR="00DA6C96" w:rsidRPr="002F6374">
        <w:rPr>
          <w:rFonts w:ascii="Times New Roman" w:hAnsi="Times New Roman" w:cs="Times New Roman"/>
          <w:sz w:val="28"/>
          <w:szCs w:val="28"/>
        </w:rPr>
        <w:t>à</w:t>
      </w:r>
      <w:r w:rsidR="00583151" w:rsidRPr="002F6374">
        <w:rPr>
          <w:rFonts w:ascii="Times New Roman" w:hAnsi="Times New Roman" w:cs="Times New Roman"/>
          <w:sz w:val="28"/>
          <w:szCs w:val="28"/>
        </w:rPr>
        <w:t xml:space="preserve"> s’agrandir</w:t>
      </w:r>
      <w:r w:rsidR="00B10237" w:rsidRPr="002F6374">
        <w:rPr>
          <w:rFonts w:ascii="Times New Roman" w:hAnsi="Times New Roman" w:cs="Times New Roman"/>
          <w:sz w:val="28"/>
          <w:szCs w:val="28"/>
        </w:rPr>
        <w:t>, aussi penser avec le service commercial et l’appui de la comptabilité pour voir comment faire des promotions afin de coupler les produits par exemple en fonction des quantités prises offrir des morceaux de savon qui sont un produit dormant.</w:t>
      </w:r>
    </w:p>
    <w:p w14:paraId="63972842" w14:textId="77777777" w:rsidR="00BD4ECD" w:rsidRPr="00FF5F11" w:rsidRDefault="00BD4ECD" w:rsidP="00BD4ECD">
      <w:pPr>
        <w:pStyle w:val="Titre1"/>
        <w:rPr>
          <w:u w:val="single"/>
        </w:rPr>
      </w:pPr>
      <w:bookmarkStart w:id="26" w:name="_Toc62568856"/>
      <w:bookmarkStart w:id="27" w:name="_Toc202629196"/>
      <w:r w:rsidRPr="00FF5F11">
        <w:rPr>
          <w:u w:val="single"/>
        </w:rPr>
        <w:lastRenderedPageBreak/>
        <w:t>III/-DIFFICULTES, DOLEANCES ET SUGGESTIONS</w:t>
      </w:r>
      <w:bookmarkEnd w:id="26"/>
      <w:bookmarkEnd w:id="27"/>
    </w:p>
    <w:p w14:paraId="38F05002" w14:textId="77777777" w:rsidR="00BD4ECD" w:rsidRPr="00FF5F11" w:rsidRDefault="00BD4ECD" w:rsidP="00BD4ECD">
      <w:pPr>
        <w:pStyle w:val="Paragraphedeliste"/>
        <w:spacing w:before="0" w:after="0"/>
        <w:ind w:left="0"/>
        <w:rPr>
          <w:rFonts w:ascii="Times New Roman" w:hAnsi="Times New Roman" w:cs="Times New Roman"/>
          <w:b/>
          <w:sz w:val="24"/>
          <w:szCs w:val="24"/>
        </w:rPr>
      </w:pPr>
    </w:p>
    <w:p w14:paraId="7ADF81D5" w14:textId="4966274F" w:rsidR="00B54133" w:rsidRPr="00FF5F11" w:rsidRDefault="007B6EF6" w:rsidP="00F0065B">
      <w:pPr>
        <w:pStyle w:val="Paragraphedeliste"/>
        <w:spacing w:before="0" w:after="0" w:line="360" w:lineRule="auto"/>
        <w:ind w:left="0"/>
        <w:rPr>
          <w:rFonts w:ascii="Times New Roman" w:hAnsi="Times New Roman" w:cs="Times New Roman"/>
          <w:b/>
          <w:sz w:val="28"/>
          <w:szCs w:val="28"/>
        </w:rPr>
      </w:pPr>
      <w:r w:rsidRPr="00FF5F11">
        <w:rPr>
          <w:rFonts w:ascii="Times New Roman" w:hAnsi="Times New Roman" w:cs="Times New Roman"/>
          <w:b/>
          <w:sz w:val="28"/>
          <w:szCs w:val="28"/>
        </w:rPr>
        <w:t>Vu</w:t>
      </w:r>
      <w:r w:rsidR="00B54133" w:rsidRPr="00FF5F11">
        <w:rPr>
          <w:rFonts w:ascii="Times New Roman" w:hAnsi="Times New Roman" w:cs="Times New Roman"/>
          <w:b/>
          <w:sz w:val="28"/>
          <w:szCs w:val="28"/>
        </w:rPr>
        <w:t xml:space="preserve"> que </w:t>
      </w:r>
      <w:r w:rsidR="00FF5F11" w:rsidRPr="00FF5F11">
        <w:rPr>
          <w:rFonts w:ascii="Times New Roman" w:hAnsi="Times New Roman" w:cs="Times New Roman"/>
          <w:b/>
          <w:sz w:val="28"/>
          <w:szCs w:val="28"/>
        </w:rPr>
        <w:t>depuis quatre</w:t>
      </w:r>
      <w:r w:rsidR="002834EC" w:rsidRPr="00FF5F11">
        <w:rPr>
          <w:rFonts w:ascii="Times New Roman" w:hAnsi="Times New Roman" w:cs="Times New Roman"/>
          <w:b/>
          <w:sz w:val="28"/>
          <w:szCs w:val="28"/>
        </w:rPr>
        <w:t xml:space="preserve"> mois déjà</w:t>
      </w:r>
      <w:r w:rsidR="00B54133" w:rsidRPr="00FF5F11">
        <w:rPr>
          <w:rFonts w:ascii="Times New Roman" w:hAnsi="Times New Roman" w:cs="Times New Roman"/>
          <w:b/>
          <w:sz w:val="28"/>
          <w:szCs w:val="28"/>
        </w:rPr>
        <w:t xml:space="preserve"> aucune suite ou </w:t>
      </w:r>
      <w:r w:rsidR="002C65D5" w:rsidRPr="00FF5F11">
        <w:rPr>
          <w:rFonts w:ascii="Times New Roman" w:hAnsi="Times New Roman" w:cs="Times New Roman"/>
          <w:b/>
          <w:sz w:val="28"/>
          <w:szCs w:val="28"/>
        </w:rPr>
        <w:t>remontée</w:t>
      </w:r>
      <w:r w:rsidR="00B54133" w:rsidRPr="00FF5F11">
        <w:rPr>
          <w:rFonts w:ascii="Times New Roman" w:hAnsi="Times New Roman" w:cs="Times New Roman"/>
          <w:b/>
          <w:sz w:val="28"/>
          <w:szCs w:val="28"/>
        </w:rPr>
        <w:t xml:space="preserve"> n’a été faite par la direction concernant nos </w:t>
      </w:r>
      <w:r w:rsidR="002C65D5" w:rsidRPr="00FF5F11">
        <w:rPr>
          <w:rFonts w:ascii="Times New Roman" w:hAnsi="Times New Roman" w:cs="Times New Roman"/>
          <w:b/>
          <w:sz w:val="28"/>
          <w:szCs w:val="28"/>
        </w:rPr>
        <w:t>difficultés</w:t>
      </w:r>
      <w:r w:rsidR="00B54133" w:rsidRPr="00FF5F11">
        <w:rPr>
          <w:rFonts w:ascii="Times New Roman" w:hAnsi="Times New Roman" w:cs="Times New Roman"/>
          <w:b/>
          <w:sz w:val="28"/>
          <w:szCs w:val="28"/>
        </w:rPr>
        <w:t xml:space="preserve">, nos suggestions et nos perspectives, nous les reconduisons </w:t>
      </w:r>
      <w:r w:rsidR="000A67BE" w:rsidRPr="00FF5F11">
        <w:rPr>
          <w:rFonts w:ascii="Times New Roman" w:hAnsi="Times New Roman" w:cs="Times New Roman"/>
          <w:b/>
          <w:sz w:val="28"/>
          <w:szCs w:val="28"/>
        </w:rPr>
        <w:t xml:space="preserve">à nouveau </w:t>
      </w:r>
      <w:r w:rsidR="00B54133" w:rsidRPr="00FF5F11">
        <w:rPr>
          <w:rFonts w:ascii="Times New Roman" w:hAnsi="Times New Roman" w:cs="Times New Roman"/>
          <w:b/>
          <w:sz w:val="28"/>
          <w:szCs w:val="28"/>
        </w:rPr>
        <w:t>ce mois</w:t>
      </w:r>
      <w:r w:rsidR="00F0065B" w:rsidRPr="00FF5F11">
        <w:rPr>
          <w:rFonts w:ascii="Times New Roman" w:hAnsi="Times New Roman" w:cs="Times New Roman"/>
          <w:b/>
          <w:sz w:val="28"/>
          <w:szCs w:val="28"/>
        </w:rPr>
        <w:t xml:space="preserve"> dans le tableau suivant :</w:t>
      </w:r>
    </w:p>
    <w:p w14:paraId="763A2302" w14:textId="4C27BE93" w:rsidR="00BD4ECD" w:rsidRPr="00FF5F11" w:rsidRDefault="00BD4ECD" w:rsidP="00BD4ECD">
      <w:pPr>
        <w:pStyle w:val="Titre1"/>
        <w:ind w:left="0"/>
      </w:pPr>
      <w:bookmarkStart w:id="28" w:name="_Toc62568857"/>
      <w:r w:rsidRPr="00FD1BBB">
        <w:rPr>
          <w:color w:val="FF0000"/>
        </w:rPr>
        <w:t xml:space="preserve"> </w:t>
      </w:r>
    </w:p>
    <w:tbl>
      <w:tblPr>
        <w:tblW w:w="10490"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35"/>
        <w:gridCol w:w="3395"/>
        <w:gridCol w:w="3260"/>
      </w:tblGrid>
      <w:tr w:rsidR="00FD1BBB" w:rsidRPr="00FF5F11" w14:paraId="70BA08A8" w14:textId="77777777" w:rsidTr="008B666E">
        <w:tc>
          <w:tcPr>
            <w:tcW w:w="3835" w:type="dxa"/>
            <w:tcBorders>
              <w:top w:val="single" w:sz="4" w:space="0" w:color="auto"/>
              <w:left w:val="single" w:sz="4" w:space="0" w:color="auto"/>
              <w:bottom w:val="single" w:sz="4" w:space="0" w:color="auto"/>
              <w:right w:val="single" w:sz="4" w:space="0" w:color="auto"/>
            </w:tcBorders>
            <w:hideMark/>
          </w:tcPr>
          <w:p w14:paraId="2F5DEC1A" w14:textId="77777777" w:rsidR="00BD4ECD" w:rsidRPr="00FF5F11" w:rsidRDefault="00BD4ECD" w:rsidP="0081587C">
            <w:pPr>
              <w:spacing w:before="60" w:after="60" w:line="276" w:lineRule="auto"/>
              <w:jc w:val="center"/>
              <w:rPr>
                <w:rFonts w:ascii="Times New Roman" w:hAnsi="Times New Roman" w:cs="Times New Roman"/>
                <w:b/>
                <w:sz w:val="24"/>
                <w:szCs w:val="24"/>
              </w:rPr>
            </w:pPr>
            <w:r w:rsidRPr="00FF5F11">
              <w:rPr>
                <w:rFonts w:ascii="Times New Roman" w:hAnsi="Times New Roman" w:cs="Times New Roman"/>
                <w:b/>
                <w:sz w:val="24"/>
                <w:szCs w:val="24"/>
              </w:rPr>
              <w:t>DIFFICULTES ET DOLEANCES</w:t>
            </w:r>
          </w:p>
        </w:tc>
        <w:tc>
          <w:tcPr>
            <w:tcW w:w="3395" w:type="dxa"/>
            <w:tcBorders>
              <w:top w:val="single" w:sz="4" w:space="0" w:color="auto"/>
              <w:left w:val="single" w:sz="4" w:space="0" w:color="auto"/>
              <w:bottom w:val="single" w:sz="4" w:space="0" w:color="auto"/>
              <w:right w:val="single" w:sz="4" w:space="0" w:color="auto"/>
            </w:tcBorders>
            <w:hideMark/>
          </w:tcPr>
          <w:p w14:paraId="41377C55" w14:textId="77777777" w:rsidR="00BD4ECD" w:rsidRPr="00FF5F11" w:rsidRDefault="00BD4ECD" w:rsidP="0081587C">
            <w:pPr>
              <w:spacing w:before="60" w:after="60" w:line="276" w:lineRule="auto"/>
              <w:jc w:val="center"/>
              <w:rPr>
                <w:rFonts w:ascii="Times New Roman" w:hAnsi="Times New Roman" w:cs="Times New Roman"/>
                <w:b/>
                <w:sz w:val="24"/>
                <w:szCs w:val="24"/>
              </w:rPr>
            </w:pPr>
            <w:r w:rsidRPr="00FF5F11">
              <w:rPr>
                <w:rFonts w:ascii="Times New Roman" w:hAnsi="Times New Roman" w:cs="Times New Roman"/>
                <w:b/>
                <w:sz w:val="24"/>
                <w:szCs w:val="24"/>
              </w:rPr>
              <w:t>SUGGESTIONS</w:t>
            </w:r>
          </w:p>
        </w:tc>
        <w:tc>
          <w:tcPr>
            <w:tcW w:w="3260" w:type="dxa"/>
            <w:tcBorders>
              <w:top w:val="single" w:sz="4" w:space="0" w:color="auto"/>
              <w:left w:val="single" w:sz="4" w:space="0" w:color="auto"/>
              <w:bottom w:val="single" w:sz="4" w:space="0" w:color="auto"/>
              <w:right w:val="single" w:sz="4" w:space="0" w:color="auto"/>
            </w:tcBorders>
            <w:hideMark/>
          </w:tcPr>
          <w:p w14:paraId="08A9AF62" w14:textId="77777777" w:rsidR="00BD4ECD" w:rsidRPr="00FF5F11" w:rsidRDefault="00BD4ECD" w:rsidP="0081587C">
            <w:pPr>
              <w:spacing w:before="60" w:after="60" w:line="276" w:lineRule="auto"/>
              <w:jc w:val="center"/>
              <w:rPr>
                <w:rFonts w:ascii="Times New Roman" w:hAnsi="Times New Roman" w:cs="Times New Roman"/>
                <w:b/>
                <w:sz w:val="24"/>
                <w:szCs w:val="24"/>
              </w:rPr>
            </w:pPr>
            <w:r w:rsidRPr="00FF5F11">
              <w:rPr>
                <w:rFonts w:ascii="Times New Roman" w:hAnsi="Times New Roman" w:cs="Times New Roman"/>
                <w:b/>
                <w:sz w:val="24"/>
                <w:szCs w:val="24"/>
              </w:rPr>
              <w:t>PERSPECTIVES</w:t>
            </w:r>
          </w:p>
        </w:tc>
      </w:tr>
      <w:tr w:rsidR="00FD1BBB" w:rsidRPr="00FF5F11" w14:paraId="6F05B877" w14:textId="77777777" w:rsidTr="008B666E">
        <w:tc>
          <w:tcPr>
            <w:tcW w:w="3835" w:type="dxa"/>
            <w:tcBorders>
              <w:top w:val="single" w:sz="4" w:space="0" w:color="auto"/>
              <w:left w:val="single" w:sz="4" w:space="0" w:color="auto"/>
              <w:bottom w:val="single" w:sz="4" w:space="0" w:color="auto"/>
              <w:right w:val="single" w:sz="4" w:space="0" w:color="auto"/>
            </w:tcBorders>
            <w:hideMark/>
          </w:tcPr>
          <w:p w14:paraId="338125B9" w14:textId="77777777" w:rsidR="00BD4ECD" w:rsidRPr="00FF5F11" w:rsidRDefault="00AD0431" w:rsidP="0081587C">
            <w:pPr>
              <w:spacing w:before="60" w:after="60" w:line="276" w:lineRule="auto"/>
              <w:rPr>
                <w:rFonts w:ascii="Times New Roman" w:hAnsi="Times New Roman" w:cs="Times New Roman"/>
                <w:sz w:val="26"/>
                <w:szCs w:val="26"/>
              </w:rPr>
            </w:pPr>
            <w:r w:rsidRPr="00FF5F11">
              <w:rPr>
                <w:rFonts w:ascii="Times New Roman" w:hAnsi="Times New Roman" w:cs="Times New Roman"/>
                <w:b/>
                <w:bCs/>
                <w:sz w:val="26"/>
                <w:szCs w:val="26"/>
              </w:rPr>
              <w:t>1-SERVICE COMMERCIAL</w:t>
            </w:r>
            <w:r w:rsidRPr="00FF5F11">
              <w:rPr>
                <w:rFonts w:ascii="Times New Roman" w:hAnsi="Times New Roman" w:cs="Times New Roman"/>
                <w:sz w:val="26"/>
                <w:szCs w:val="26"/>
              </w:rPr>
              <w:t> :</w:t>
            </w:r>
          </w:p>
          <w:p w14:paraId="0BDDB042" w14:textId="485ECD3E" w:rsidR="00AD0431" w:rsidRPr="00FF5F11" w:rsidRDefault="00AD0431" w:rsidP="0081587C">
            <w:pPr>
              <w:spacing w:before="60" w:after="60" w:line="276" w:lineRule="auto"/>
              <w:rPr>
                <w:rFonts w:ascii="Times New Roman" w:hAnsi="Times New Roman" w:cs="Times New Roman"/>
                <w:sz w:val="26"/>
                <w:szCs w:val="26"/>
              </w:rPr>
            </w:pPr>
            <w:r w:rsidRPr="00FF5F11">
              <w:rPr>
                <w:rFonts w:ascii="Times New Roman" w:hAnsi="Times New Roman" w:cs="Times New Roman"/>
                <w:sz w:val="26"/>
                <w:szCs w:val="26"/>
              </w:rPr>
              <w:t>-</w:t>
            </w:r>
            <w:r w:rsidR="00927E81" w:rsidRPr="00FF5F11">
              <w:rPr>
                <w:rFonts w:ascii="Times New Roman" w:hAnsi="Times New Roman" w:cs="Times New Roman"/>
                <w:sz w:val="26"/>
                <w:szCs w:val="26"/>
              </w:rPr>
              <w:t>la concurrence a d</w:t>
            </w:r>
            <w:r w:rsidRPr="00FF5F11">
              <w:rPr>
                <w:rFonts w:ascii="Times New Roman" w:hAnsi="Times New Roman" w:cs="Times New Roman"/>
                <w:sz w:val="26"/>
                <w:szCs w:val="26"/>
              </w:rPr>
              <w:t xml:space="preserve">es prix et les conditions de </w:t>
            </w:r>
            <w:r w:rsidR="003F18C2" w:rsidRPr="00FF5F11">
              <w:rPr>
                <w:rFonts w:ascii="Times New Roman" w:hAnsi="Times New Roman" w:cs="Times New Roman"/>
                <w:sz w:val="26"/>
                <w:szCs w:val="26"/>
              </w:rPr>
              <w:t>ventes plus attrayantes</w:t>
            </w:r>
            <w:r w:rsidR="0084004A" w:rsidRPr="00FF5F11">
              <w:rPr>
                <w:rFonts w:ascii="Times New Roman" w:hAnsi="Times New Roman" w:cs="Times New Roman"/>
                <w:sz w:val="26"/>
                <w:szCs w:val="26"/>
              </w:rPr>
              <w:t xml:space="preserve"> </w:t>
            </w:r>
          </w:p>
          <w:p w14:paraId="4EC7AF8A" w14:textId="255403FC" w:rsidR="00927E81" w:rsidRPr="00FF5F11" w:rsidRDefault="00927E81" w:rsidP="0081587C">
            <w:pPr>
              <w:spacing w:before="60" w:after="60" w:line="276" w:lineRule="auto"/>
              <w:rPr>
                <w:rFonts w:ascii="Times New Roman" w:hAnsi="Times New Roman" w:cs="Times New Roman"/>
                <w:sz w:val="26"/>
                <w:szCs w:val="26"/>
              </w:rPr>
            </w:pPr>
            <w:r w:rsidRPr="00FF5F11">
              <w:rPr>
                <w:rFonts w:ascii="Times New Roman" w:hAnsi="Times New Roman" w:cs="Times New Roman"/>
                <w:sz w:val="26"/>
                <w:szCs w:val="26"/>
              </w:rPr>
              <w:t xml:space="preserve">-les frais de </w:t>
            </w:r>
            <w:r w:rsidR="003F18C2" w:rsidRPr="00FF5F11">
              <w:rPr>
                <w:rFonts w:ascii="Times New Roman" w:hAnsi="Times New Roman" w:cs="Times New Roman"/>
                <w:sz w:val="26"/>
                <w:szCs w:val="26"/>
              </w:rPr>
              <w:t>déplacement</w:t>
            </w:r>
            <w:r w:rsidRPr="00FF5F11">
              <w:rPr>
                <w:rFonts w:ascii="Times New Roman" w:hAnsi="Times New Roman" w:cs="Times New Roman"/>
                <w:sz w:val="26"/>
                <w:szCs w:val="26"/>
              </w:rPr>
              <w:t xml:space="preserve"> des commerciaux non proportionnels par rapport aux zones couvertes par jour</w:t>
            </w:r>
          </w:p>
          <w:p w14:paraId="692C4D08" w14:textId="235FC0B5" w:rsidR="00927E81" w:rsidRPr="00FF5F11" w:rsidRDefault="00927E81" w:rsidP="0081587C">
            <w:pPr>
              <w:spacing w:before="60" w:after="60" w:line="276" w:lineRule="auto"/>
              <w:rPr>
                <w:rFonts w:ascii="Times New Roman" w:hAnsi="Times New Roman" w:cs="Times New Roman"/>
                <w:sz w:val="26"/>
                <w:szCs w:val="26"/>
              </w:rPr>
            </w:pPr>
            <w:r w:rsidRPr="00FF5F11">
              <w:rPr>
                <w:rFonts w:ascii="Times New Roman" w:hAnsi="Times New Roman" w:cs="Times New Roman"/>
                <w:sz w:val="26"/>
                <w:szCs w:val="26"/>
              </w:rPr>
              <w:t xml:space="preserve">-l’absence des gadgets </w:t>
            </w:r>
            <w:r w:rsidR="009E498F" w:rsidRPr="00FF5F11">
              <w:rPr>
                <w:rFonts w:ascii="Times New Roman" w:hAnsi="Times New Roman" w:cs="Times New Roman"/>
                <w:sz w:val="26"/>
                <w:szCs w:val="26"/>
              </w:rPr>
              <w:t xml:space="preserve">en nombre suffisant </w:t>
            </w:r>
            <w:r w:rsidRPr="00FF5F11">
              <w:rPr>
                <w:rFonts w:ascii="Times New Roman" w:hAnsi="Times New Roman" w:cs="Times New Roman"/>
                <w:sz w:val="26"/>
                <w:szCs w:val="26"/>
              </w:rPr>
              <w:t xml:space="preserve">pour faire la </w:t>
            </w:r>
            <w:r w:rsidR="003F18C2" w:rsidRPr="00FF5F11">
              <w:rPr>
                <w:rFonts w:ascii="Times New Roman" w:hAnsi="Times New Roman" w:cs="Times New Roman"/>
                <w:sz w:val="26"/>
                <w:szCs w:val="26"/>
              </w:rPr>
              <w:t>publicité</w:t>
            </w:r>
            <w:r w:rsidRPr="00FF5F11">
              <w:rPr>
                <w:rFonts w:ascii="Times New Roman" w:hAnsi="Times New Roman" w:cs="Times New Roman"/>
                <w:sz w:val="26"/>
                <w:szCs w:val="26"/>
              </w:rPr>
              <w:t xml:space="preserve"> </w:t>
            </w:r>
            <w:r w:rsidR="003F18C2" w:rsidRPr="00FF5F11">
              <w:rPr>
                <w:rFonts w:ascii="Times New Roman" w:hAnsi="Times New Roman" w:cs="Times New Roman"/>
                <w:sz w:val="26"/>
                <w:szCs w:val="26"/>
              </w:rPr>
              <w:t>auprès</w:t>
            </w:r>
            <w:r w:rsidRPr="00FF5F11">
              <w:rPr>
                <w:rFonts w:ascii="Times New Roman" w:hAnsi="Times New Roman" w:cs="Times New Roman"/>
                <w:sz w:val="26"/>
                <w:szCs w:val="26"/>
              </w:rPr>
              <w:t xml:space="preserve"> de la </w:t>
            </w:r>
            <w:r w:rsidR="003F18C2" w:rsidRPr="00FF5F11">
              <w:rPr>
                <w:rFonts w:ascii="Times New Roman" w:hAnsi="Times New Roman" w:cs="Times New Roman"/>
                <w:sz w:val="26"/>
                <w:szCs w:val="26"/>
              </w:rPr>
              <w:t>clientèle</w:t>
            </w:r>
          </w:p>
          <w:p w14:paraId="0D5DCE85" w14:textId="371D0EE9" w:rsidR="0084004A" w:rsidRPr="00FF5F11" w:rsidRDefault="0084004A" w:rsidP="0081587C">
            <w:pPr>
              <w:spacing w:before="60" w:after="60" w:line="276" w:lineRule="auto"/>
              <w:rPr>
                <w:rFonts w:ascii="Times New Roman" w:hAnsi="Times New Roman" w:cs="Times New Roman"/>
                <w:sz w:val="26"/>
                <w:szCs w:val="26"/>
              </w:rPr>
            </w:pPr>
            <w:r w:rsidRPr="00FF5F11">
              <w:rPr>
                <w:rFonts w:ascii="Times New Roman" w:hAnsi="Times New Roman" w:cs="Times New Roman"/>
                <w:sz w:val="26"/>
                <w:szCs w:val="26"/>
              </w:rPr>
              <w:t xml:space="preserve">-absence de voitures pour faire les livraisons </w:t>
            </w:r>
            <w:r w:rsidR="003F18C2" w:rsidRPr="00FF5F11">
              <w:rPr>
                <w:rFonts w:ascii="Times New Roman" w:hAnsi="Times New Roman" w:cs="Times New Roman"/>
                <w:sz w:val="26"/>
                <w:szCs w:val="26"/>
              </w:rPr>
              <w:t>à</w:t>
            </w:r>
            <w:r w:rsidRPr="00FF5F11">
              <w:rPr>
                <w:rFonts w:ascii="Times New Roman" w:hAnsi="Times New Roman" w:cs="Times New Roman"/>
                <w:sz w:val="26"/>
                <w:szCs w:val="26"/>
              </w:rPr>
              <w:t xml:space="preserve"> </w:t>
            </w:r>
            <w:r w:rsidR="003F18C2" w:rsidRPr="00FF5F11">
              <w:rPr>
                <w:rFonts w:ascii="Times New Roman" w:hAnsi="Times New Roman" w:cs="Times New Roman"/>
                <w:sz w:val="26"/>
                <w:szCs w:val="26"/>
              </w:rPr>
              <w:t>l’intérieur</w:t>
            </w:r>
            <w:r w:rsidRPr="00FF5F11">
              <w:rPr>
                <w:rFonts w:ascii="Times New Roman" w:hAnsi="Times New Roman" w:cs="Times New Roman"/>
                <w:sz w:val="26"/>
                <w:szCs w:val="26"/>
              </w:rPr>
              <w:t xml:space="preserve"> de la ville</w:t>
            </w:r>
          </w:p>
          <w:p w14:paraId="60124782" w14:textId="77777777" w:rsidR="0084004A" w:rsidRPr="00FF5F11" w:rsidRDefault="0084004A" w:rsidP="0081587C">
            <w:pPr>
              <w:spacing w:before="60" w:after="60" w:line="276" w:lineRule="auto"/>
              <w:rPr>
                <w:rFonts w:ascii="Times New Roman" w:hAnsi="Times New Roman" w:cs="Times New Roman"/>
                <w:sz w:val="26"/>
                <w:szCs w:val="26"/>
              </w:rPr>
            </w:pPr>
            <w:r w:rsidRPr="00FF5F11">
              <w:rPr>
                <w:rFonts w:ascii="Times New Roman" w:hAnsi="Times New Roman" w:cs="Times New Roman"/>
                <w:sz w:val="26"/>
                <w:szCs w:val="26"/>
              </w:rPr>
              <w:t xml:space="preserve">-absence de campagnes dans certaines zones </w:t>
            </w:r>
          </w:p>
          <w:p w14:paraId="6C21ADA8" w14:textId="25052BAC" w:rsidR="003F25C9" w:rsidRPr="00FF5F11" w:rsidRDefault="003F25C9" w:rsidP="0081587C">
            <w:pPr>
              <w:spacing w:before="60" w:after="60" w:line="276" w:lineRule="auto"/>
              <w:rPr>
                <w:rFonts w:ascii="Times New Roman" w:hAnsi="Times New Roman" w:cs="Times New Roman"/>
                <w:sz w:val="26"/>
                <w:szCs w:val="26"/>
              </w:rPr>
            </w:pPr>
            <w:r w:rsidRPr="00FF5F11">
              <w:rPr>
                <w:rFonts w:ascii="Times New Roman" w:hAnsi="Times New Roman" w:cs="Times New Roman"/>
                <w:sz w:val="26"/>
                <w:szCs w:val="26"/>
              </w:rPr>
              <w:t xml:space="preserve">-absence de </w:t>
            </w:r>
            <w:r w:rsidR="003F18C2" w:rsidRPr="00FF5F11">
              <w:rPr>
                <w:rFonts w:ascii="Times New Roman" w:hAnsi="Times New Roman" w:cs="Times New Roman"/>
                <w:sz w:val="26"/>
                <w:szCs w:val="26"/>
              </w:rPr>
              <w:t>crédit</w:t>
            </w:r>
            <w:r w:rsidRPr="00FF5F11">
              <w:rPr>
                <w:rFonts w:ascii="Times New Roman" w:hAnsi="Times New Roman" w:cs="Times New Roman"/>
                <w:sz w:val="26"/>
                <w:szCs w:val="26"/>
              </w:rPr>
              <w:t xml:space="preserve"> de communication pour la relance des clients </w:t>
            </w:r>
          </w:p>
          <w:p w14:paraId="2BEB0EDE" w14:textId="390CDF6D" w:rsidR="003F25C9" w:rsidRPr="00FF5F11" w:rsidRDefault="003F25C9" w:rsidP="0081587C">
            <w:pPr>
              <w:spacing w:before="60" w:after="60" w:line="276" w:lineRule="auto"/>
              <w:rPr>
                <w:rFonts w:ascii="Times New Roman" w:hAnsi="Times New Roman" w:cs="Times New Roman"/>
                <w:sz w:val="26"/>
                <w:szCs w:val="26"/>
              </w:rPr>
            </w:pPr>
            <w:r w:rsidRPr="00FF5F11">
              <w:rPr>
                <w:rFonts w:ascii="Times New Roman" w:hAnsi="Times New Roman" w:cs="Times New Roman"/>
                <w:sz w:val="26"/>
                <w:szCs w:val="26"/>
              </w:rPr>
              <w:t>-absence des tenues de travail pour les commerciales (polo, casquettes, tee-shirt)</w:t>
            </w:r>
          </w:p>
        </w:tc>
        <w:tc>
          <w:tcPr>
            <w:tcW w:w="3395" w:type="dxa"/>
            <w:tcBorders>
              <w:top w:val="single" w:sz="4" w:space="0" w:color="auto"/>
              <w:left w:val="single" w:sz="4" w:space="0" w:color="auto"/>
              <w:bottom w:val="single" w:sz="4" w:space="0" w:color="auto"/>
              <w:right w:val="single" w:sz="4" w:space="0" w:color="auto"/>
            </w:tcBorders>
          </w:tcPr>
          <w:p w14:paraId="28A823B2" w14:textId="6C424B0A" w:rsidR="008B666E" w:rsidRPr="00FF5F11" w:rsidRDefault="008B666E" w:rsidP="0081587C">
            <w:pPr>
              <w:spacing w:before="60" w:after="60" w:line="276" w:lineRule="auto"/>
              <w:rPr>
                <w:rFonts w:ascii="Times New Roman" w:hAnsi="Times New Roman" w:cs="Times New Roman"/>
                <w:sz w:val="26"/>
                <w:szCs w:val="26"/>
              </w:rPr>
            </w:pPr>
            <w:r w:rsidRPr="00FF5F11">
              <w:rPr>
                <w:rFonts w:ascii="Times New Roman" w:hAnsi="Times New Roman" w:cs="Times New Roman"/>
                <w:b/>
                <w:bCs/>
                <w:sz w:val="26"/>
                <w:szCs w:val="26"/>
              </w:rPr>
              <w:t>1-SERVICE COMMERCIAL</w:t>
            </w:r>
            <w:r w:rsidRPr="00FF5F11">
              <w:rPr>
                <w:rFonts w:ascii="Times New Roman" w:hAnsi="Times New Roman" w:cs="Times New Roman"/>
                <w:sz w:val="26"/>
                <w:szCs w:val="26"/>
              </w:rPr>
              <w:t> :</w:t>
            </w:r>
          </w:p>
          <w:p w14:paraId="6A07DAB2" w14:textId="5BABA5BF" w:rsidR="00BD4ECD" w:rsidRPr="00FF5F11" w:rsidRDefault="00927E81" w:rsidP="0081587C">
            <w:pPr>
              <w:spacing w:before="60" w:after="60" w:line="276" w:lineRule="auto"/>
              <w:rPr>
                <w:rFonts w:ascii="Times New Roman" w:hAnsi="Times New Roman" w:cs="Times New Roman"/>
                <w:sz w:val="26"/>
                <w:szCs w:val="26"/>
              </w:rPr>
            </w:pPr>
            <w:r w:rsidRPr="00FF5F11">
              <w:rPr>
                <w:rFonts w:ascii="Times New Roman" w:hAnsi="Times New Roman" w:cs="Times New Roman"/>
                <w:sz w:val="26"/>
                <w:szCs w:val="26"/>
              </w:rPr>
              <w:t xml:space="preserve">-harmoniser les prix avec la concurrence </w:t>
            </w:r>
            <w:r w:rsidR="0084004A" w:rsidRPr="00FF5F11">
              <w:rPr>
                <w:rFonts w:ascii="Times New Roman" w:hAnsi="Times New Roman" w:cs="Times New Roman"/>
                <w:sz w:val="26"/>
                <w:szCs w:val="26"/>
              </w:rPr>
              <w:t xml:space="preserve">pour que l’on soit plus </w:t>
            </w:r>
            <w:r w:rsidR="007B6EF6" w:rsidRPr="00FF5F11">
              <w:rPr>
                <w:rFonts w:ascii="Times New Roman" w:hAnsi="Times New Roman" w:cs="Times New Roman"/>
                <w:sz w:val="26"/>
                <w:szCs w:val="26"/>
              </w:rPr>
              <w:t>attractif</w:t>
            </w:r>
          </w:p>
          <w:p w14:paraId="1F778F06" w14:textId="2A646830" w:rsidR="0084004A" w:rsidRPr="00FF5F11" w:rsidRDefault="0084004A" w:rsidP="0081587C">
            <w:pPr>
              <w:spacing w:before="60" w:after="60" w:line="276" w:lineRule="auto"/>
              <w:rPr>
                <w:rFonts w:ascii="Times New Roman" w:hAnsi="Times New Roman" w:cs="Times New Roman"/>
                <w:sz w:val="26"/>
                <w:szCs w:val="26"/>
              </w:rPr>
            </w:pPr>
            <w:r w:rsidRPr="00FF5F11">
              <w:rPr>
                <w:rFonts w:ascii="Times New Roman" w:hAnsi="Times New Roman" w:cs="Times New Roman"/>
                <w:sz w:val="26"/>
                <w:szCs w:val="26"/>
              </w:rPr>
              <w:t xml:space="preserve">-harmoniser les frais de </w:t>
            </w:r>
            <w:r w:rsidR="003F18C2" w:rsidRPr="00FF5F11">
              <w:rPr>
                <w:rFonts w:ascii="Times New Roman" w:hAnsi="Times New Roman" w:cs="Times New Roman"/>
                <w:sz w:val="26"/>
                <w:szCs w:val="26"/>
              </w:rPr>
              <w:t>déplacement</w:t>
            </w:r>
            <w:r w:rsidRPr="00FF5F11">
              <w:rPr>
                <w:rFonts w:ascii="Times New Roman" w:hAnsi="Times New Roman" w:cs="Times New Roman"/>
                <w:sz w:val="26"/>
                <w:szCs w:val="26"/>
              </w:rPr>
              <w:t xml:space="preserve"> des commerciaux pour la prospection et non que cela serve pour la livraison des produits</w:t>
            </w:r>
          </w:p>
          <w:p w14:paraId="299A7B04" w14:textId="5ACB3B46" w:rsidR="0084004A" w:rsidRPr="00FF5F11" w:rsidRDefault="0084004A" w:rsidP="0081587C">
            <w:pPr>
              <w:spacing w:before="60" w:after="60" w:line="276" w:lineRule="auto"/>
              <w:rPr>
                <w:rFonts w:ascii="Times New Roman" w:hAnsi="Times New Roman" w:cs="Times New Roman"/>
                <w:sz w:val="26"/>
                <w:szCs w:val="26"/>
              </w:rPr>
            </w:pPr>
            <w:r w:rsidRPr="00FF5F11">
              <w:rPr>
                <w:rFonts w:ascii="Times New Roman" w:hAnsi="Times New Roman" w:cs="Times New Roman"/>
                <w:sz w:val="26"/>
                <w:szCs w:val="26"/>
              </w:rPr>
              <w:t xml:space="preserve">-faciliter les conditions de paiement pour nous arrimer </w:t>
            </w:r>
            <w:r w:rsidR="003F18C2" w:rsidRPr="00FF5F11">
              <w:rPr>
                <w:rFonts w:ascii="Times New Roman" w:hAnsi="Times New Roman" w:cs="Times New Roman"/>
                <w:sz w:val="26"/>
                <w:szCs w:val="26"/>
              </w:rPr>
              <w:t>à</w:t>
            </w:r>
            <w:r w:rsidRPr="00FF5F11">
              <w:rPr>
                <w:rFonts w:ascii="Times New Roman" w:hAnsi="Times New Roman" w:cs="Times New Roman"/>
                <w:sz w:val="26"/>
                <w:szCs w:val="26"/>
              </w:rPr>
              <w:t xml:space="preserve"> la concurrence</w:t>
            </w:r>
          </w:p>
          <w:p w14:paraId="07C3F961" w14:textId="77777777" w:rsidR="0084004A" w:rsidRPr="00FF5F11" w:rsidRDefault="0084004A" w:rsidP="0081587C">
            <w:pPr>
              <w:spacing w:before="60" w:after="60" w:line="276" w:lineRule="auto"/>
              <w:rPr>
                <w:rFonts w:ascii="Times New Roman" w:hAnsi="Times New Roman" w:cs="Times New Roman"/>
                <w:sz w:val="26"/>
                <w:szCs w:val="26"/>
              </w:rPr>
            </w:pPr>
            <w:r w:rsidRPr="00FF5F11">
              <w:rPr>
                <w:rFonts w:ascii="Times New Roman" w:hAnsi="Times New Roman" w:cs="Times New Roman"/>
                <w:sz w:val="26"/>
                <w:szCs w:val="26"/>
              </w:rPr>
              <w:t>-fournir des gadgets pour les clients (t-shirt, bassines, casquettes et autres)</w:t>
            </w:r>
          </w:p>
          <w:p w14:paraId="75561108" w14:textId="72814157" w:rsidR="0084004A" w:rsidRPr="00FF5F11" w:rsidRDefault="003F25C9" w:rsidP="0081587C">
            <w:pPr>
              <w:spacing w:before="60" w:after="60" w:line="276" w:lineRule="auto"/>
              <w:rPr>
                <w:rFonts w:ascii="Times New Roman" w:hAnsi="Times New Roman" w:cs="Times New Roman"/>
                <w:sz w:val="26"/>
                <w:szCs w:val="26"/>
              </w:rPr>
            </w:pPr>
            <w:r w:rsidRPr="00FF5F11">
              <w:rPr>
                <w:rFonts w:ascii="Times New Roman" w:hAnsi="Times New Roman" w:cs="Times New Roman"/>
                <w:sz w:val="26"/>
                <w:szCs w:val="26"/>
              </w:rPr>
              <w:t xml:space="preserve">-donner des puces </w:t>
            </w:r>
            <w:r w:rsidR="003F18C2" w:rsidRPr="00FF5F11">
              <w:rPr>
                <w:rFonts w:ascii="Times New Roman" w:hAnsi="Times New Roman" w:cs="Times New Roman"/>
                <w:sz w:val="26"/>
                <w:szCs w:val="26"/>
              </w:rPr>
              <w:t>téléphoniques</w:t>
            </w:r>
            <w:r w:rsidRPr="00FF5F11">
              <w:rPr>
                <w:rFonts w:ascii="Times New Roman" w:hAnsi="Times New Roman" w:cs="Times New Roman"/>
                <w:sz w:val="26"/>
                <w:szCs w:val="26"/>
              </w:rPr>
              <w:t xml:space="preserve"> aux commerciaux (flotte commune ou des forfaits de </w:t>
            </w:r>
            <w:r w:rsidR="003F18C2" w:rsidRPr="00FF5F11">
              <w:rPr>
                <w:rFonts w:ascii="Times New Roman" w:hAnsi="Times New Roman" w:cs="Times New Roman"/>
                <w:sz w:val="26"/>
                <w:szCs w:val="26"/>
              </w:rPr>
              <w:t>crédit</w:t>
            </w:r>
            <w:r w:rsidRPr="00FF5F11">
              <w:rPr>
                <w:rFonts w:ascii="Times New Roman" w:hAnsi="Times New Roman" w:cs="Times New Roman"/>
                <w:sz w:val="26"/>
                <w:szCs w:val="26"/>
              </w:rPr>
              <w:t>)</w:t>
            </w:r>
          </w:p>
          <w:p w14:paraId="73A61B9C" w14:textId="1AAFFA62" w:rsidR="003F25C9" w:rsidRPr="00FF5F11" w:rsidRDefault="003F25C9" w:rsidP="0081587C">
            <w:pPr>
              <w:spacing w:before="60" w:after="60" w:line="276" w:lineRule="auto"/>
              <w:rPr>
                <w:rFonts w:ascii="Times New Roman" w:hAnsi="Times New Roman" w:cs="Times New Roman"/>
                <w:sz w:val="26"/>
                <w:szCs w:val="26"/>
              </w:rPr>
            </w:pPr>
            <w:r w:rsidRPr="00FF5F11">
              <w:rPr>
                <w:rFonts w:ascii="Times New Roman" w:hAnsi="Times New Roman" w:cs="Times New Roman"/>
                <w:sz w:val="26"/>
                <w:szCs w:val="26"/>
              </w:rPr>
              <w:t>-donner des tenues de travail aux commerciales</w:t>
            </w:r>
            <w:r w:rsidR="009E498F" w:rsidRPr="00FF5F11">
              <w:rPr>
                <w:rFonts w:ascii="Times New Roman" w:hAnsi="Times New Roman" w:cs="Times New Roman"/>
                <w:sz w:val="26"/>
                <w:szCs w:val="26"/>
              </w:rPr>
              <w:t xml:space="preserve"> </w:t>
            </w:r>
          </w:p>
        </w:tc>
        <w:tc>
          <w:tcPr>
            <w:tcW w:w="3260" w:type="dxa"/>
            <w:tcBorders>
              <w:top w:val="single" w:sz="4" w:space="0" w:color="auto"/>
              <w:left w:val="single" w:sz="4" w:space="0" w:color="auto"/>
              <w:bottom w:val="single" w:sz="4" w:space="0" w:color="auto"/>
              <w:right w:val="single" w:sz="4" w:space="0" w:color="auto"/>
            </w:tcBorders>
          </w:tcPr>
          <w:p w14:paraId="683673C5" w14:textId="77777777" w:rsidR="008B666E" w:rsidRPr="00FF5F11" w:rsidRDefault="008B666E" w:rsidP="008B666E">
            <w:pPr>
              <w:spacing w:before="60" w:after="60" w:line="276" w:lineRule="auto"/>
              <w:rPr>
                <w:rFonts w:ascii="Times New Roman" w:hAnsi="Times New Roman" w:cs="Times New Roman"/>
                <w:sz w:val="26"/>
                <w:szCs w:val="26"/>
              </w:rPr>
            </w:pPr>
            <w:r w:rsidRPr="00FF5F11">
              <w:rPr>
                <w:rFonts w:ascii="Times New Roman" w:hAnsi="Times New Roman" w:cs="Times New Roman"/>
                <w:b/>
                <w:bCs/>
                <w:sz w:val="26"/>
                <w:szCs w:val="26"/>
              </w:rPr>
              <w:t>1-SERVICE COMMERCIAL</w:t>
            </w:r>
            <w:r w:rsidRPr="00FF5F11">
              <w:rPr>
                <w:rFonts w:ascii="Times New Roman" w:hAnsi="Times New Roman" w:cs="Times New Roman"/>
                <w:sz w:val="26"/>
                <w:szCs w:val="26"/>
              </w:rPr>
              <w:t> :</w:t>
            </w:r>
          </w:p>
          <w:p w14:paraId="69335811" w14:textId="22E617D3" w:rsidR="00BD4ECD" w:rsidRPr="00FF5F11" w:rsidRDefault="00BC2B6F" w:rsidP="0081587C">
            <w:pPr>
              <w:spacing w:before="60" w:after="60" w:line="276" w:lineRule="auto"/>
              <w:rPr>
                <w:rFonts w:ascii="Times New Roman" w:hAnsi="Times New Roman" w:cs="Times New Roman"/>
                <w:sz w:val="26"/>
                <w:szCs w:val="26"/>
              </w:rPr>
            </w:pPr>
            <w:r w:rsidRPr="00FF5F11">
              <w:rPr>
                <w:rFonts w:ascii="Times New Roman" w:hAnsi="Times New Roman" w:cs="Times New Roman"/>
                <w:sz w:val="26"/>
                <w:szCs w:val="26"/>
              </w:rPr>
              <w:t>-Visibilité du Produit</w:t>
            </w:r>
          </w:p>
          <w:p w14:paraId="7B4C2343" w14:textId="6A2FB962" w:rsidR="00BC2B6F" w:rsidRPr="00FF5F11" w:rsidRDefault="00BC2B6F" w:rsidP="00BC2B6F">
            <w:pPr>
              <w:spacing w:before="60" w:after="60" w:line="276" w:lineRule="auto"/>
              <w:rPr>
                <w:rFonts w:ascii="Times New Roman" w:hAnsi="Times New Roman" w:cs="Times New Roman"/>
                <w:sz w:val="26"/>
                <w:szCs w:val="26"/>
              </w:rPr>
            </w:pPr>
            <w:r w:rsidRPr="00FF5F11">
              <w:rPr>
                <w:rFonts w:ascii="Times New Roman" w:hAnsi="Times New Roman" w:cs="Times New Roman"/>
                <w:sz w:val="26"/>
                <w:szCs w:val="26"/>
              </w:rPr>
              <w:t xml:space="preserve">-- Présence sur le Terrain : Assurer la visibilité de CEL’OR à chaque </w:t>
            </w:r>
            <w:r w:rsidR="003F18C2" w:rsidRPr="00FF5F11">
              <w:rPr>
                <w:rFonts w:ascii="Times New Roman" w:hAnsi="Times New Roman" w:cs="Times New Roman"/>
                <w:sz w:val="26"/>
                <w:szCs w:val="26"/>
              </w:rPr>
              <w:t>comptoir,</w:t>
            </w:r>
          </w:p>
          <w:p w14:paraId="5EBA46DA" w14:textId="32F1BC13" w:rsidR="00BC2B6F" w:rsidRPr="00FF5F11" w:rsidRDefault="00BC2B6F" w:rsidP="00BC2B6F">
            <w:pPr>
              <w:spacing w:before="60" w:after="60" w:line="276" w:lineRule="auto"/>
              <w:rPr>
                <w:rFonts w:ascii="Times New Roman" w:hAnsi="Times New Roman" w:cs="Times New Roman"/>
                <w:sz w:val="26"/>
                <w:szCs w:val="26"/>
              </w:rPr>
            </w:pPr>
            <w:r w:rsidRPr="00FF5F11">
              <w:rPr>
                <w:rFonts w:ascii="Times New Roman" w:hAnsi="Times New Roman" w:cs="Times New Roman"/>
                <w:sz w:val="26"/>
                <w:szCs w:val="26"/>
              </w:rPr>
              <w:t>boutique, couvrant les centres urbains et les zones périphériques des trois régions</w:t>
            </w:r>
          </w:p>
          <w:p w14:paraId="5D6BBE7B" w14:textId="77777777" w:rsidR="00BC2B6F" w:rsidRPr="00FF5F11" w:rsidRDefault="00BC2B6F" w:rsidP="00BC2B6F">
            <w:pPr>
              <w:spacing w:before="60" w:after="60" w:line="276" w:lineRule="auto"/>
              <w:rPr>
                <w:rFonts w:ascii="Times New Roman" w:hAnsi="Times New Roman" w:cs="Times New Roman"/>
                <w:sz w:val="26"/>
                <w:szCs w:val="26"/>
              </w:rPr>
            </w:pPr>
            <w:r w:rsidRPr="00FF5F11">
              <w:rPr>
                <w:rFonts w:ascii="Times New Roman" w:hAnsi="Times New Roman" w:cs="Times New Roman"/>
                <w:sz w:val="26"/>
                <w:szCs w:val="26"/>
              </w:rPr>
              <w:t>-Publicité Mobile : Mettre en place un car podium pour des actions de publicité</w:t>
            </w:r>
          </w:p>
          <w:p w14:paraId="7B1EFA70" w14:textId="77777777" w:rsidR="008B666E" w:rsidRPr="00FF5F11" w:rsidRDefault="00BC2B6F" w:rsidP="00BC2B6F">
            <w:pPr>
              <w:spacing w:before="60" w:after="60" w:line="276" w:lineRule="auto"/>
              <w:rPr>
                <w:rFonts w:ascii="Times New Roman" w:hAnsi="Times New Roman" w:cs="Times New Roman"/>
                <w:sz w:val="26"/>
                <w:szCs w:val="26"/>
              </w:rPr>
            </w:pPr>
            <w:r w:rsidRPr="00FF5F11">
              <w:rPr>
                <w:rFonts w:ascii="Times New Roman" w:hAnsi="Times New Roman" w:cs="Times New Roman"/>
                <w:sz w:val="26"/>
                <w:szCs w:val="26"/>
              </w:rPr>
              <w:t>itinérante, créant une forte notoriété de marque</w:t>
            </w:r>
          </w:p>
          <w:p w14:paraId="467E1C05" w14:textId="097766F4" w:rsidR="00BC2B6F" w:rsidRPr="00FF5F11" w:rsidRDefault="00BC2B6F" w:rsidP="00BC2B6F">
            <w:pPr>
              <w:spacing w:before="60" w:after="60" w:line="276" w:lineRule="auto"/>
              <w:rPr>
                <w:rFonts w:ascii="Times New Roman" w:hAnsi="Times New Roman" w:cs="Times New Roman"/>
                <w:sz w:val="26"/>
                <w:szCs w:val="26"/>
              </w:rPr>
            </w:pPr>
          </w:p>
        </w:tc>
      </w:tr>
      <w:tr w:rsidR="00FD1BBB" w:rsidRPr="00FF5F11" w14:paraId="2D8A07B2" w14:textId="77777777" w:rsidTr="008B666E">
        <w:tc>
          <w:tcPr>
            <w:tcW w:w="3835" w:type="dxa"/>
            <w:tcBorders>
              <w:top w:val="single" w:sz="4" w:space="0" w:color="auto"/>
              <w:left w:val="single" w:sz="4" w:space="0" w:color="auto"/>
              <w:bottom w:val="single" w:sz="4" w:space="0" w:color="auto"/>
              <w:right w:val="single" w:sz="4" w:space="0" w:color="auto"/>
            </w:tcBorders>
          </w:tcPr>
          <w:p w14:paraId="011E9AD4" w14:textId="25637B41" w:rsidR="00BD4ECD" w:rsidRPr="00FF5F11" w:rsidRDefault="0084004A" w:rsidP="0081587C">
            <w:pPr>
              <w:spacing w:before="60" w:after="60" w:line="276" w:lineRule="auto"/>
              <w:rPr>
                <w:rFonts w:ascii="Times New Roman" w:hAnsi="Times New Roman" w:cs="Times New Roman"/>
                <w:b/>
                <w:bCs/>
                <w:sz w:val="26"/>
                <w:szCs w:val="26"/>
              </w:rPr>
            </w:pPr>
            <w:r w:rsidRPr="00FF5F11">
              <w:rPr>
                <w:rFonts w:ascii="Times New Roman" w:hAnsi="Times New Roman" w:cs="Times New Roman"/>
                <w:b/>
                <w:bCs/>
                <w:sz w:val="26"/>
                <w:szCs w:val="26"/>
              </w:rPr>
              <w:t xml:space="preserve">2-SERVICE LOGISTIQUE </w:t>
            </w:r>
            <w:r w:rsidR="003F25C9" w:rsidRPr="00FF5F11">
              <w:rPr>
                <w:rFonts w:ascii="Times New Roman" w:hAnsi="Times New Roman" w:cs="Times New Roman"/>
                <w:b/>
                <w:bCs/>
                <w:sz w:val="26"/>
                <w:szCs w:val="26"/>
              </w:rPr>
              <w:t>–</w:t>
            </w:r>
            <w:r w:rsidRPr="00FF5F11">
              <w:rPr>
                <w:rFonts w:ascii="Times New Roman" w:hAnsi="Times New Roman" w:cs="Times New Roman"/>
                <w:b/>
                <w:bCs/>
                <w:sz w:val="26"/>
                <w:szCs w:val="26"/>
              </w:rPr>
              <w:t xml:space="preserve"> TRANSPORT</w:t>
            </w:r>
            <w:r w:rsidR="003F25C9" w:rsidRPr="00FF5F11">
              <w:rPr>
                <w:rFonts w:ascii="Times New Roman" w:hAnsi="Times New Roman" w:cs="Times New Roman"/>
                <w:b/>
                <w:bCs/>
                <w:sz w:val="26"/>
                <w:szCs w:val="26"/>
              </w:rPr>
              <w:t xml:space="preserve"> ET APPROVISIONNEMENT :</w:t>
            </w:r>
          </w:p>
          <w:p w14:paraId="47610ECE" w14:textId="67837FB1" w:rsidR="0084004A" w:rsidRPr="00FF5F11" w:rsidRDefault="0084004A" w:rsidP="0081587C">
            <w:pPr>
              <w:spacing w:before="60" w:after="60" w:line="276" w:lineRule="auto"/>
              <w:rPr>
                <w:rFonts w:ascii="Times New Roman" w:hAnsi="Times New Roman" w:cs="Times New Roman"/>
                <w:sz w:val="26"/>
                <w:szCs w:val="26"/>
              </w:rPr>
            </w:pPr>
            <w:r w:rsidRPr="00FF5F11">
              <w:rPr>
                <w:rFonts w:ascii="Times New Roman" w:hAnsi="Times New Roman" w:cs="Times New Roman"/>
                <w:sz w:val="26"/>
                <w:szCs w:val="26"/>
              </w:rPr>
              <w:t xml:space="preserve">-manque de frais de routes lors des voyages interurbains lors des tracasseries </w:t>
            </w:r>
            <w:r w:rsidR="003F18C2" w:rsidRPr="00FF5F11">
              <w:rPr>
                <w:rFonts w:ascii="Times New Roman" w:hAnsi="Times New Roman" w:cs="Times New Roman"/>
                <w:sz w:val="26"/>
                <w:szCs w:val="26"/>
              </w:rPr>
              <w:t>policières</w:t>
            </w:r>
          </w:p>
          <w:p w14:paraId="6A1BD5D1" w14:textId="186F0214" w:rsidR="009E498F" w:rsidRPr="00FF5F11" w:rsidRDefault="009E498F" w:rsidP="0081587C">
            <w:pPr>
              <w:spacing w:before="60" w:after="60" w:line="276" w:lineRule="auto"/>
              <w:rPr>
                <w:rFonts w:ascii="Times New Roman" w:hAnsi="Times New Roman" w:cs="Times New Roman"/>
                <w:sz w:val="26"/>
                <w:szCs w:val="26"/>
              </w:rPr>
            </w:pPr>
            <w:r w:rsidRPr="00FF5F11">
              <w:rPr>
                <w:rFonts w:ascii="Times New Roman" w:hAnsi="Times New Roman" w:cs="Times New Roman"/>
                <w:sz w:val="26"/>
                <w:szCs w:val="26"/>
              </w:rPr>
              <w:t xml:space="preserve">-absence des rations pour les chauffeurs lors des voyages </w:t>
            </w:r>
          </w:p>
          <w:p w14:paraId="3E8802B0" w14:textId="77777777" w:rsidR="003F25C9" w:rsidRPr="00FF5F11" w:rsidRDefault="003F25C9" w:rsidP="0081587C">
            <w:pPr>
              <w:spacing w:before="60" w:after="60" w:line="276" w:lineRule="auto"/>
              <w:rPr>
                <w:rFonts w:ascii="Times New Roman" w:hAnsi="Times New Roman" w:cs="Times New Roman"/>
                <w:sz w:val="26"/>
                <w:szCs w:val="26"/>
              </w:rPr>
            </w:pPr>
            <w:r w:rsidRPr="00FF5F11">
              <w:rPr>
                <w:rFonts w:ascii="Times New Roman" w:hAnsi="Times New Roman" w:cs="Times New Roman"/>
                <w:sz w:val="26"/>
                <w:szCs w:val="26"/>
              </w:rPr>
              <w:t>-</w:t>
            </w:r>
            <w:r w:rsidR="00482691" w:rsidRPr="00FF5F11">
              <w:rPr>
                <w:rFonts w:ascii="Times New Roman" w:hAnsi="Times New Roman" w:cs="Times New Roman"/>
                <w:sz w:val="26"/>
                <w:szCs w:val="26"/>
              </w:rPr>
              <w:t xml:space="preserve">absence de tenues de travail des manutentionnaires, absence des chaussures de </w:t>
            </w:r>
            <w:r w:rsidR="003F18C2" w:rsidRPr="00FF5F11">
              <w:rPr>
                <w:rFonts w:ascii="Times New Roman" w:hAnsi="Times New Roman" w:cs="Times New Roman"/>
                <w:sz w:val="26"/>
                <w:szCs w:val="26"/>
              </w:rPr>
              <w:t>sécurité</w:t>
            </w:r>
            <w:r w:rsidR="00482691" w:rsidRPr="00FF5F11">
              <w:rPr>
                <w:rFonts w:ascii="Times New Roman" w:hAnsi="Times New Roman" w:cs="Times New Roman"/>
                <w:sz w:val="26"/>
                <w:szCs w:val="26"/>
              </w:rPr>
              <w:t xml:space="preserve"> </w:t>
            </w:r>
            <w:r w:rsidR="003F18C2" w:rsidRPr="00FF5F11">
              <w:rPr>
                <w:rFonts w:ascii="Times New Roman" w:hAnsi="Times New Roman" w:cs="Times New Roman"/>
                <w:sz w:val="26"/>
                <w:szCs w:val="26"/>
              </w:rPr>
              <w:t>adaptées</w:t>
            </w:r>
            <w:r w:rsidR="008B666E" w:rsidRPr="00FF5F11">
              <w:rPr>
                <w:rFonts w:ascii="Times New Roman" w:hAnsi="Times New Roman" w:cs="Times New Roman"/>
                <w:sz w:val="26"/>
                <w:szCs w:val="26"/>
              </w:rPr>
              <w:t xml:space="preserve"> </w:t>
            </w:r>
            <w:r w:rsidR="008B666E" w:rsidRPr="00FF5F11">
              <w:rPr>
                <w:rFonts w:ascii="Times New Roman" w:hAnsi="Times New Roman" w:cs="Times New Roman"/>
                <w:sz w:val="26"/>
                <w:szCs w:val="26"/>
              </w:rPr>
              <w:lastRenderedPageBreak/>
              <w:t xml:space="preserve">pour </w:t>
            </w:r>
            <w:r w:rsidR="003F18C2" w:rsidRPr="00FF5F11">
              <w:rPr>
                <w:rFonts w:ascii="Times New Roman" w:hAnsi="Times New Roman" w:cs="Times New Roman"/>
                <w:sz w:val="26"/>
                <w:szCs w:val="26"/>
              </w:rPr>
              <w:t>les manutentions</w:t>
            </w:r>
            <w:r w:rsidR="008B666E" w:rsidRPr="00FF5F11">
              <w:rPr>
                <w:rFonts w:ascii="Times New Roman" w:hAnsi="Times New Roman" w:cs="Times New Roman"/>
                <w:sz w:val="26"/>
                <w:szCs w:val="26"/>
              </w:rPr>
              <w:t xml:space="preserve"> des bidons, </w:t>
            </w:r>
            <w:r w:rsidR="003F18C2" w:rsidRPr="00FF5F11">
              <w:rPr>
                <w:rFonts w:ascii="Times New Roman" w:hAnsi="Times New Roman" w:cs="Times New Roman"/>
                <w:sz w:val="26"/>
                <w:szCs w:val="26"/>
              </w:rPr>
              <w:t>nombres insuffisants</w:t>
            </w:r>
            <w:r w:rsidR="008B666E" w:rsidRPr="00FF5F11">
              <w:rPr>
                <w:rFonts w:ascii="Times New Roman" w:hAnsi="Times New Roman" w:cs="Times New Roman"/>
                <w:sz w:val="26"/>
                <w:szCs w:val="26"/>
              </w:rPr>
              <w:t xml:space="preserve"> de manutentionnaires </w:t>
            </w:r>
            <w:r w:rsidR="003F18C2" w:rsidRPr="00FF5F11">
              <w:rPr>
                <w:rFonts w:ascii="Times New Roman" w:hAnsi="Times New Roman" w:cs="Times New Roman"/>
                <w:sz w:val="26"/>
                <w:szCs w:val="26"/>
              </w:rPr>
              <w:t>aux vues</w:t>
            </w:r>
            <w:r w:rsidR="008B666E" w:rsidRPr="00FF5F11">
              <w:rPr>
                <w:rFonts w:ascii="Times New Roman" w:hAnsi="Times New Roman" w:cs="Times New Roman"/>
                <w:sz w:val="26"/>
                <w:szCs w:val="26"/>
              </w:rPr>
              <w:t xml:space="preserve"> des perspectives d’</w:t>
            </w:r>
            <w:r w:rsidR="003F18C2" w:rsidRPr="00FF5F11">
              <w:rPr>
                <w:rFonts w:ascii="Times New Roman" w:hAnsi="Times New Roman" w:cs="Times New Roman"/>
                <w:sz w:val="26"/>
                <w:szCs w:val="26"/>
              </w:rPr>
              <w:t>évolution</w:t>
            </w:r>
            <w:r w:rsidR="008B666E" w:rsidRPr="00FF5F11">
              <w:rPr>
                <w:rFonts w:ascii="Times New Roman" w:hAnsi="Times New Roman" w:cs="Times New Roman"/>
                <w:sz w:val="26"/>
                <w:szCs w:val="26"/>
              </w:rPr>
              <w:t xml:space="preserve"> des </w:t>
            </w:r>
            <w:r w:rsidR="003F18C2" w:rsidRPr="00FF5F11">
              <w:rPr>
                <w:rFonts w:ascii="Times New Roman" w:hAnsi="Times New Roman" w:cs="Times New Roman"/>
                <w:sz w:val="26"/>
                <w:szCs w:val="26"/>
              </w:rPr>
              <w:t>activités</w:t>
            </w:r>
            <w:r w:rsidR="008B666E" w:rsidRPr="00FF5F11">
              <w:rPr>
                <w:rFonts w:ascii="Times New Roman" w:hAnsi="Times New Roman" w:cs="Times New Roman"/>
                <w:sz w:val="26"/>
                <w:szCs w:val="26"/>
              </w:rPr>
              <w:t xml:space="preserve"> </w:t>
            </w:r>
          </w:p>
          <w:p w14:paraId="6BF2F54A" w14:textId="77777777" w:rsidR="000A67BE" w:rsidRPr="00FF5F11" w:rsidRDefault="000A67BE" w:rsidP="0081587C">
            <w:pPr>
              <w:spacing w:before="60" w:after="60" w:line="276" w:lineRule="auto"/>
              <w:rPr>
                <w:rFonts w:ascii="Times New Roman" w:hAnsi="Times New Roman" w:cs="Times New Roman"/>
                <w:sz w:val="26"/>
                <w:szCs w:val="26"/>
              </w:rPr>
            </w:pPr>
            <w:r w:rsidRPr="00FF5F11">
              <w:rPr>
                <w:rFonts w:ascii="Times New Roman" w:hAnsi="Times New Roman" w:cs="Times New Roman"/>
                <w:sz w:val="26"/>
                <w:szCs w:val="26"/>
              </w:rPr>
              <w:t>-absence des crics  dans les 02 véhicules canter</w:t>
            </w:r>
          </w:p>
          <w:p w14:paraId="4982A677" w14:textId="52A71F87" w:rsidR="00A5611C" w:rsidRPr="00FF5F11" w:rsidRDefault="00A5611C" w:rsidP="0081587C">
            <w:pPr>
              <w:spacing w:before="60" w:after="60" w:line="276" w:lineRule="auto"/>
              <w:rPr>
                <w:rFonts w:ascii="Times New Roman" w:hAnsi="Times New Roman" w:cs="Times New Roman"/>
                <w:sz w:val="26"/>
                <w:szCs w:val="26"/>
              </w:rPr>
            </w:pPr>
            <w:r w:rsidRPr="00FF5F11">
              <w:rPr>
                <w:rFonts w:ascii="Times New Roman" w:hAnsi="Times New Roman" w:cs="Times New Roman"/>
                <w:sz w:val="26"/>
                <w:szCs w:val="26"/>
              </w:rPr>
              <w:t xml:space="preserve">-absence de chariot et d’un escabeau dans le magasin </w:t>
            </w:r>
          </w:p>
        </w:tc>
        <w:tc>
          <w:tcPr>
            <w:tcW w:w="3395" w:type="dxa"/>
            <w:tcBorders>
              <w:top w:val="single" w:sz="4" w:space="0" w:color="auto"/>
              <w:left w:val="single" w:sz="4" w:space="0" w:color="auto"/>
              <w:bottom w:val="single" w:sz="4" w:space="0" w:color="auto"/>
              <w:right w:val="single" w:sz="4" w:space="0" w:color="auto"/>
            </w:tcBorders>
            <w:hideMark/>
          </w:tcPr>
          <w:p w14:paraId="43710D4D" w14:textId="61AA5FE0" w:rsidR="008B666E" w:rsidRPr="00FF5F11" w:rsidRDefault="008B666E" w:rsidP="008B666E">
            <w:pPr>
              <w:spacing w:before="60" w:after="60" w:line="276" w:lineRule="auto"/>
              <w:rPr>
                <w:rFonts w:ascii="Times New Roman" w:hAnsi="Times New Roman" w:cs="Times New Roman"/>
                <w:b/>
                <w:bCs/>
                <w:sz w:val="26"/>
                <w:szCs w:val="26"/>
              </w:rPr>
            </w:pPr>
            <w:r w:rsidRPr="00FF5F11">
              <w:rPr>
                <w:rFonts w:ascii="Times New Roman" w:hAnsi="Times New Roman" w:cs="Times New Roman"/>
                <w:b/>
                <w:bCs/>
                <w:sz w:val="26"/>
                <w:szCs w:val="26"/>
              </w:rPr>
              <w:lastRenderedPageBreak/>
              <w:t>2-SERVICE LOGISTIQUE – TRANSPORT ET APPROVISIONNEMENT :</w:t>
            </w:r>
          </w:p>
          <w:p w14:paraId="43B57676" w14:textId="6EDA6D40" w:rsidR="0084004A" w:rsidRPr="00FF5F11" w:rsidRDefault="0084004A" w:rsidP="0081587C">
            <w:pPr>
              <w:spacing w:after="0" w:line="276" w:lineRule="auto"/>
              <w:rPr>
                <w:rFonts w:ascii="Times New Roman" w:hAnsi="Times New Roman" w:cs="Times New Roman"/>
                <w:sz w:val="26"/>
                <w:szCs w:val="26"/>
              </w:rPr>
            </w:pPr>
            <w:r w:rsidRPr="00FF5F11">
              <w:rPr>
                <w:rFonts w:ascii="Times New Roman" w:hAnsi="Times New Roman" w:cs="Times New Roman"/>
                <w:sz w:val="26"/>
                <w:szCs w:val="26"/>
              </w:rPr>
              <w:t xml:space="preserve">-mettre en place des frais de routes pour </w:t>
            </w:r>
            <w:r w:rsidR="003F18C2" w:rsidRPr="00FF5F11">
              <w:rPr>
                <w:rFonts w:ascii="Times New Roman" w:hAnsi="Times New Roman" w:cs="Times New Roman"/>
                <w:sz w:val="26"/>
                <w:szCs w:val="26"/>
              </w:rPr>
              <w:t>éviter</w:t>
            </w:r>
            <w:r w:rsidRPr="00FF5F11">
              <w:rPr>
                <w:rFonts w:ascii="Times New Roman" w:hAnsi="Times New Roman" w:cs="Times New Roman"/>
                <w:sz w:val="26"/>
                <w:szCs w:val="26"/>
              </w:rPr>
              <w:t xml:space="preserve"> des tracasseries avec les policiers </w:t>
            </w:r>
            <w:r w:rsidR="003F18C2" w:rsidRPr="00FF5F11">
              <w:rPr>
                <w:rFonts w:ascii="Times New Roman" w:hAnsi="Times New Roman" w:cs="Times New Roman"/>
                <w:sz w:val="26"/>
                <w:szCs w:val="26"/>
              </w:rPr>
              <w:t>empêchant</w:t>
            </w:r>
            <w:r w:rsidRPr="00FF5F11">
              <w:rPr>
                <w:rFonts w:ascii="Times New Roman" w:hAnsi="Times New Roman" w:cs="Times New Roman"/>
                <w:sz w:val="26"/>
                <w:szCs w:val="26"/>
              </w:rPr>
              <w:t xml:space="preserve"> les livraisons</w:t>
            </w:r>
          </w:p>
          <w:p w14:paraId="4B8B664F" w14:textId="77777777" w:rsidR="008B666E" w:rsidRPr="00FF5F11" w:rsidRDefault="003F18C2" w:rsidP="0081587C">
            <w:pPr>
              <w:spacing w:after="0" w:line="276" w:lineRule="auto"/>
              <w:rPr>
                <w:rFonts w:ascii="Times New Roman" w:hAnsi="Times New Roman" w:cs="Times New Roman"/>
                <w:sz w:val="26"/>
                <w:szCs w:val="26"/>
              </w:rPr>
            </w:pPr>
            <w:r w:rsidRPr="00FF5F11">
              <w:rPr>
                <w:rFonts w:ascii="Times New Roman" w:hAnsi="Times New Roman" w:cs="Times New Roman"/>
                <w:sz w:val="26"/>
                <w:szCs w:val="26"/>
              </w:rPr>
              <w:lastRenderedPageBreak/>
              <w:t xml:space="preserve">-avoir une TOMCARD par véhicules à la TOTAL rechargeable </w:t>
            </w:r>
          </w:p>
          <w:p w14:paraId="70715B2D" w14:textId="77777777" w:rsidR="000A67BE" w:rsidRPr="00FF5F11" w:rsidRDefault="000A67BE" w:rsidP="0081587C">
            <w:pPr>
              <w:spacing w:after="0" w:line="276" w:lineRule="auto"/>
              <w:rPr>
                <w:rFonts w:ascii="Times New Roman" w:hAnsi="Times New Roman" w:cs="Times New Roman"/>
                <w:sz w:val="26"/>
                <w:szCs w:val="26"/>
              </w:rPr>
            </w:pPr>
            <w:r w:rsidRPr="00FF5F11">
              <w:rPr>
                <w:rFonts w:ascii="Times New Roman" w:hAnsi="Times New Roman" w:cs="Times New Roman"/>
                <w:sz w:val="26"/>
                <w:szCs w:val="26"/>
              </w:rPr>
              <w:t>-achat des crics complets pour en cas de crevaison au cours d’une livraison</w:t>
            </w:r>
          </w:p>
          <w:p w14:paraId="592CB8F8" w14:textId="77777777" w:rsidR="00A5611C" w:rsidRPr="00FF5F11" w:rsidRDefault="00A5611C" w:rsidP="0081587C">
            <w:pPr>
              <w:spacing w:after="0" w:line="276" w:lineRule="auto"/>
              <w:rPr>
                <w:rFonts w:ascii="Times New Roman" w:hAnsi="Times New Roman" w:cs="Times New Roman"/>
                <w:sz w:val="26"/>
                <w:szCs w:val="26"/>
              </w:rPr>
            </w:pPr>
          </w:p>
          <w:p w14:paraId="3438F92D" w14:textId="27D95F60" w:rsidR="00A5611C" w:rsidRPr="00FF5F11" w:rsidRDefault="00A5611C" w:rsidP="0081587C">
            <w:pPr>
              <w:spacing w:after="0" w:line="276" w:lineRule="auto"/>
              <w:rPr>
                <w:rFonts w:ascii="Times New Roman" w:hAnsi="Times New Roman" w:cs="Times New Roman"/>
                <w:sz w:val="26"/>
                <w:szCs w:val="26"/>
              </w:rPr>
            </w:pPr>
            <w:r w:rsidRPr="00FF5F11">
              <w:rPr>
                <w:rFonts w:ascii="Times New Roman" w:hAnsi="Times New Roman" w:cs="Times New Roman"/>
                <w:sz w:val="26"/>
                <w:szCs w:val="26"/>
              </w:rPr>
              <w:t>-achat d’un chariot et d’un escabeau</w:t>
            </w:r>
          </w:p>
        </w:tc>
        <w:tc>
          <w:tcPr>
            <w:tcW w:w="3260" w:type="dxa"/>
            <w:tcBorders>
              <w:top w:val="single" w:sz="4" w:space="0" w:color="auto"/>
              <w:left w:val="single" w:sz="4" w:space="0" w:color="auto"/>
              <w:bottom w:val="single" w:sz="4" w:space="0" w:color="auto"/>
              <w:right w:val="single" w:sz="4" w:space="0" w:color="auto"/>
            </w:tcBorders>
          </w:tcPr>
          <w:p w14:paraId="7D384397" w14:textId="77777777" w:rsidR="00BD4ECD" w:rsidRPr="00FF5F11" w:rsidRDefault="00BD4ECD" w:rsidP="0081587C">
            <w:pPr>
              <w:spacing w:before="60" w:after="60" w:line="276" w:lineRule="auto"/>
              <w:rPr>
                <w:rFonts w:ascii="Times New Roman" w:hAnsi="Times New Roman" w:cs="Times New Roman"/>
                <w:b/>
                <w:bCs/>
                <w:sz w:val="26"/>
                <w:szCs w:val="26"/>
              </w:rPr>
            </w:pPr>
            <w:r w:rsidRPr="00FF5F11">
              <w:rPr>
                <w:rFonts w:ascii="Times New Roman" w:hAnsi="Times New Roman" w:cs="Times New Roman"/>
                <w:sz w:val="26"/>
                <w:szCs w:val="26"/>
              </w:rPr>
              <w:lastRenderedPageBreak/>
              <w:t>.</w:t>
            </w:r>
            <w:r w:rsidR="008B666E" w:rsidRPr="00FF5F11">
              <w:rPr>
                <w:rFonts w:ascii="Times New Roman" w:hAnsi="Times New Roman" w:cs="Times New Roman"/>
                <w:b/>
                <w:bCs/>
                <w:sz w:val="26"/>
                <w:szCs w:val="26"/>
              </w:rPr>
              <w:t>2-SERVICE LOGISTIQUE–TRANSPORT ET APPROVISIONNEMENT</w:t>
            </w:r>
          </w:p>
          <w:p w14:paraId="2BCB48AD" w14:textId="313070CC" w:rsidR="008B666E" w:rsidRPr="00FF5F11" w:rsidRDefault="008B666E" w:rsidP="0081587C">
            <w:pPr>
              <w:spacing w:before="60" w:after="60" w:line="276" w:lineRule="auto"/>
              <w:rPr>
                <w:rFonts w:ascii="Times New Roman" w:hAnsi="Times New Roman" w:cs="Times New Roman"/>
                <w:sz w:val="26"/>
                <w:szCs w:val="26"/>
              </w:rPr>
            </w:pPr>
            <w:r w:rsidRPr="00FF5F11">
              <w:rPr>
                <w:rFonts w:ascii="Times New Roman" w:hAnsi="Times New Roman" w:cs="Times New Roman"/>
                <w:sz w:val="26"/>
                <w:szCs w:val="26"/>
              </w:rPr>
              <w:t>-meilleur</w:t>
            </w:r>
            <w:r w:rsidR="00BC2B6F" w:rsidRPr="00FF5F11">
              <w:rPr>
                <w:rFonts w:ascii="Times New Roman" w:hAnsi="Times New Roman" w:cs="Times New Roman"/>
                <w:sz w:val="26"/>
                <w:szCs w:val="26"/>
              </w:rPr>
              <w:t xml:space="preserve"> service de livraison </w:t>
            </w:r>
            <w:r w:rsidR="003F18C2" w:rsidRPr="00FF5F11">
              <w:rPr>
                <w:rFonts w:ascii="Times New Roman" w:hAnsi="Times New Roman" w:cs="Times New Roman"/>
                <w:sz w:val="26"/>
                <w:szCs w:val="26"/>
              </w:rPr>
              <w:t>auprès</w:t>
            </w:r>
            <w:r w:rsidR="00BC2B6F" w:rsidRPr="00FF5F11">
              <w:rPr>
                <w:rFonts w:ascii="Times New Roman" w:hAnsi="Times New Roman" w:cs="Times New Roman"/>
                <w:sz w:val="26"/>
                <w:szCs w:val="26"/>
              </w:rPr>
              <w:t xml:space="preserve"> des clients</w:t>
            </w:r>
          </w:p>
          <w:p w14:paraId="64DD52DA" w14:textId="77777777" w:rsidR="009E498F" w:rsidRPr="00FF5F11" w:rsidRDefault="009E498F" w:rsidP="0081587C">
            <w:pPr>
              <w:spacing w:before="60" w:after="60" w:line="276" w:lineRule="auto"/>
              <w:rPr>
                <w:rFonts w:ascii="Times New Roman" w:hAnsi="Times New Roman" w:cs="Times New Roman"/>
                <w:sz w:val="26"/>
                <w:szCs w:val="26"/>
              </w:rPr>
            </w:pPr>
          </w:p>
          <w:p w14:paraId="02235841" w14:textId="77777777" w:rsidR="009E498F" w:rsidRPr="00FF5F11" w:rsidRDefault="009E498F" w:rsidP="0081587C">
            <w:pPr>
              <w:spacing w:before="60" w:after="60" w:line="276" w:lineRule="auto"/>
              <w:rPr>
                <w:rFonts w:ascii="Times New Roman" w:hAnsi="Times New Roman" w:cs="Times New Roman"/>
                <w:sz w:val="26"/>
                <w:szCs w:val="26"/>
              </w:rPr>
            </w:pPr>
          </w:p>
          <w:p w14:paraId="363697B3" w14:textId="77777777" w:rsidR="009E498F" w:rsidRPr="00FF5F11" w:rsidRDefault="009E498F" w:rsidP="0081587C">
            <w:pPr>
              <w:spacing w:before="60" w:after="60" w:line="276" w:lineRule="auto"/>
              <w:rPr>
                <w:rFonts w:ascii="Times New Roman" w:hAnsi="Times New Roman" w:cs="Times New Roman"/>
                <w:sz w:val="26"/>
                <w:szCs w:val="26"/>
              </w:rPr>
            </w:pPr>
          </w:p>
          <w:p w14:paraId="7D56B400" w14:textId="77777777" w:rsidR="009E498F" w:rsidRPr="00FF5F11" w:rsidRDefault="009E498F" w:rsidP="0081587C">
            <w:pPr>
              <w:spacing w:before="60" w:after="60" w:line="276" w:lineRule="auto"/>
              <w:rPr>
                <w:rFonts w:ascii="Times New Roman" w:hAnsi="Times New Roman" w:cs="Times New Roman"/>
                <w:sz w:val="26"/>
                <w:szCs w:val="26"/>
              </w:rPr>
            </w:pPr>
          </w:p>
          <w:p w14:paraId="4F810310" w14:textId="02446508" w:rsidR="00BC2B6F" w:rsidRPr="00FF5F11" w:rsidRDefault="00BC2B6F" w:rsidP="0081587C">
            <w:pPr>
              <w:spacing w:before="60" w:after="60" w:line="276" w:lineRule="auto"/>
              <w:rPr>
                <w:rFonts w:ascii="Times New Roman" w:hAnsi="Times New Roman" w:cs="Times New Roman"/>
                <w:sz w:val="26"/>
                <w:szCs w:val="26"/>
              </w:rPr>
            </w:pPr>
            <w:r w:rsidRPr="00FF5F11">
              <w:rPr>
                <w:rFonts w:ascii="Times New Roman" w:hAnsi="Times New Roman" w:cs="Times New Roman"/>
                <w:sz w:val="26"/>
                <w:szCs w:val="26"/>
              </w:rPr>
              <w:lastRenderedPageBreak/>
              <w:t>-meilleur entretien des produits lors de leur manipulation</w:t>
            </w:r>
          </w:p>
          <w:p w14:paraId="23C0ECCB" w14:textId="77777777" w:rsidR="00BC2B6F" w:rsidRPr="00FF5F11" w:rsidRDefault="00BC2B6F" w:rsidP="0081587C">
            <w:pPr>
              <w:spacing w:before="60" w:after="60" w:line="276" w:lineRule="auto"/>
              <w:rPr>
                <w:rFonts w:ascii="Times New Roman" w:hAnsi="Times New Roman" w:cs="Times New Roman"/>
                <w:sz w:val="26"/>
                <w:szCs w:val="26"/>
              </w:rPr>
            </w:pPr>
            <w:r w:rsidRPr="00FF5F11">
              <w:rPr>
                <w:rFonts w:ascii="Times New Roman" w:hAnsi="Times New Roman" w:cs="Times New Roman"/>
                <w:sz w:val="26"/>
                <w:szCs w:val="26"/>
              </w:rPr>
              <w:t>-</w:t>
            </w:r>
            <w:r w:rsidR="009E498F" w:rsidRPr="00FF5F11">
              <w:rPr>
                <w:rFonts w:ascii="Times New Roman" w:hAnsi="Times New Roman" w:cs="Times New Roman"/>
                <w:sz w:val="26"/>
                <w:szCs w:val="26"/>
              </w:rPr>
              <w:t xml:space="preserve"> pour un meilleur suivi de la consommation individuelle en carburant des véhicules</w:t>
            </w:r>
          </w:p>
          <w:p w14:paraId="3B48F466" w14:textId="77777777" w:rsidR="00A5611C" w:rsidRPr="00FF5F11" w:rsidRDefault="00A5611C" w:rsidP="0081587C">
            <w:pPr>
              <w:spacing w:before="60" w:after="60" w:line="276" w:lineRule="auto"/>
              <w:rPr>
                <w:rFonts w:ascii="Times New Roman" w:hAnsi="Times New Roman" w:cs="Times New Roman"/>
                <w:sz w:val="26"/>
                <w:szCs w:val="26"/>
              </w:rPr>
            </w:pPr>
          </w:p>
          <w:p w14:paraId="08BBF3F1" w14:textId="78D4BFEC" w:rsidR="00A5611C" w:rsidRPr="00FF5F11" w:rsidRDefault="00A5611C" w:rsidP="0081587C">
            <w:pPr>
              <w:spacing w:before="60" w:after="60" w:line="276" w:lineRule="auto"/>
              <w:rPr>
                <w:rFonts w:ascii="Times New Roman" w:hAnsi="Times New Roman" w:cs="Times New Roman"/>
                <w:sz w:val="26"/>
                <w:szCs w:val="26"/>
              </w:rPr>
            </w:pPr>
            <w:r w:rsidRPr="00FF5F11">
              <w:rPr>
                <w:rFonts w:ascii="Times New Roman" w:hAnsi="Times New Roman" w:cs="Times New Roman"/>
                <w:sz w:val="26"/>
                <w:szCs w:val="26"/>
              </w:rPr>
              <w:t>-faciliter la manutention, dans le magasin afin de classer et livrer les produits</w:t>
            </w:r>
          </w:p>
        </w:tc>
      </w:tr>
      <w:tr w:rsidR="00FF5F11" w:rsidRPr="00FF5F11" w14:paraId="652556F8" w14:textId="77777777" w:rsidTr="008B666E">
        <w:tc>
          <w:tcPr>
            <w:tcW w:w="3835" w:type="dxa"/>
            <w:tcBorders>
              <w:top w:val="single" w:sz="4" w:space="0" w:color="auto"/>
              <w:left w:val="single" w:sz="4" w:space="0" w:color="auto"/>
              <w:bottom w:val="single" w:sz="4" w:space="0" w:color="auto"/>
              <w:right w:val="single" w:sz="4" w:space="0" w:color="auto"/>
            </w:tcBorders>
          </w:tcPr>
          <w:p w14:paraId="36B8A5C8" w14:textId="3BF07829" w:rsidR="00BD4ECD" w:rsidRPr="00FF5F11" w:rsidRDefault="003F25C9" w:rsidP="0081587C">
            <w:pPr>
              <w:spacing w:before="60" w:after="60" w:line="276" w:lineRule="auto"/>
              <w:rPr>
                <w:rFonts w:ascii="Times New Roman" w:hAnsi="Times New Roman" w:cs="Times New Roman"/>
                <w:b/>
                <w:bCs/>
                <w:sz w:val="26"/>
                <w:szCs w:val="26"/>
              </w:rPr>
            </w:pPr>
            <w:r w:rsidRPr="00FF5F11">
              <w:rPr>
                <w:rFonts w:ascii="Times New Roman" w:hAnsi="Times New Roman" w:cs="Times New Roman"/>
                <w:b/>
                <w:bCs/>
                <w:sz w:val="26"/>
                <w:szCs w:val="26"/>
              </w:rPr>
              <w:lastRenderedPageBreak/>
              <w:t>3-SERVICE ADMINISTRATIF</w:t>
            </w:r>
            <w:r w:rsidR="008B666E" w:rsidRPr="00FF5F11">
              <w:rPr>
                <w:rFonts w:ascii="Times New Roman" w:hAnsi="Times New Roman" w:cs="Times New Roman"/>
                <w:b/>
                <w:bCs/>
                <w:sz w:val="26"/>
                <w:szCs w:val="26"/>
              </w:rPr>
              <w:t> :</w:t>
            </w:r>
          </w:p>
          <w:p w14:paraId="4AE440B9" w14:textId="77777777" w:rsidR="008B666E" w:rsidRPr="00FF5F11" w:rsidRDefault="008B666E" w:rsidP="0081587C">
            <w:pPr>
              <w:spacing w:before="60" w:after="60" w:line="276" w:lineRule="auto"/>
              <w:rPr>
                <w:rFonts w:ascii="Times New Roman" w:hAnsi="Times New Roman" w:cs="Times New Roman"/>
                <w:sz w:val="26"/>
                <w:szCs w:val="26"/>
              </w:rPr>
            </w:pPr>
            <w:r w:rsidRPr="00FF5F11">
              <w:rPr>
                <w:rFonts w:ascii="Times New Roman" w:hAnsi="Times New Roman" w:cs="Times New Roman"/>
                <w:sz w:val="26"/>
                <w:szCs w:val="26"/>
              </w:rPr>
              <w:t>-</w:t>
            </w:r>
            <w:r w:rsidR="003F18C2" w:rsidRPr="00FF5F11">
              <w:rPr>
                <w:rFonts w:ascii="Times New Roman" w:hAnsi="Times New Roman" w:cs="Times New Roman"/>
                <w:sz w:val="26"/>
                <w:szCs w:val="26"/>
              </w:rPr>
              <w:t>absence de logiciel comptable de gestion de stock (GESCOM)</w:t>
            </w:r>
          </w:p>
          <w:p w14:paraId="1158DF93" w14:textId="213FB118" w:rsidR="00FF5F11" w:rsidRDefault="00FF5F11" w:rsidP="0081587C">
            <w:pPr>
              <w:spacing w:before="60" w:after="60" w:line="276" w:lineRule="auto"/>
              <w:rPr>
                <w:rFonts w:ascii="Times New Roman" w:hAnsi="Times New Roman" w:cs="Times New Roman"/>
                <w:sz w:val="26"/>
                <w:szCs w:val="26"/>
              </w:rPr>
            </w:pPr>
            <w:r w:rsidRPr="00FF5F11">
              <w:rPr>
                <w:rFonts w:ascii="Times New Roman" w:hAnsi="Times New Roman" w:cs="Times New Roman"/>
                <w:sz w:val="26"/>
                <w:szCs w:val="26"/>
              </w:rPr>
              <w:t>-absence de paiement des heures supplémentaires au personnel malgré les heures tardives de retour</w:t>
            </w:r>
          </w:p>
          <w:p w14:paraId="047355FF" w14:textId="72BCF681" w:rsidR="00F2050F" w:rsidRPr="00716AA1" w:rsidRDefault="00F2050F" w:rsidP="0081587C">
            <w:pPr>
              <w:spacing w:before="60" w:after="60" w:line="276" w:lineRule="auto"/>
              <w:rPr>
                <w:rFonts w:ascii="Times New Roman" w:hAnsi="Times New Roman" w:cs="Times New Roman"/>
                <w:sz w:val="26"/>
                <w:szCs w:val="26"/>
              </w:rPr>
            </w:pPr>
            <w:r w:rsidRPr="00716AA1">
              <w:rPr>
                <w:rFonts w:ascii="Times New Roman" w:hAnsi="Times New Roman" w:cs="Times New Roman"/>
                <w:sz w:val="26"/>
                <w:szCs w:val="26"/>
              </w:rPr>
              <w:t>- absence d’une caisse autonome à l’agence de Yaoundé pour la gestion prompte et efficace des dépenses quotidiennes de l’agence de Yaoundé</w:t>
            </w:r>
          </w:p>
          <w:p w14:paraId="2355F269" w14:textId="30D394B9" w:rsidR="00FF5F11" w:rsidRPr="00FF5F11" w:rsidRDefault="00FF5F11" w:rsidP="0081587C">
            <w:pPr>
              <w:spacing w:before="60" w:after="60" w:line="276" w:lineRule="auto"/>
              <w:rPr>
                <w:rFonts w:ascii="Times New Roman" w:hAnsi="Times New Roman" w:cs="Times New Roman"/>
                <w:sz w:val="26"/>
                <w:szCs w:val="26"/>
              </w:rPr>
            </w:pPr>
          </w:p>
        </w:tc>
        <w:tc>
          <w:tcPr>
            <w:tcW w:w="3395" w:type="dxa"/>
            <w:tcBorders>
              <w:top w:val="single" w:sz="4" w:space="0" w:color="auto"/>
              <w:left w:val="single" w:sz="4" w:space="0" w:color="auto"/>
              <w:bottom w:val="single" w:sz="4" w:space="0" w:color="auto"/>
              <w:right w:val="single" w:sz="4" w:space="0" w:color="auto"/>
            </w:tcBorders>
          </w:tcPr>
          <w:p w14:paraId="652924F2" w14:textId="77777777" w:rsidR="008B666E" w:rsidRPr="00FF5F11" w:rsidRDefault="008B666E" w:rsidP="008B666E">
            <w:pPr>
              <w:spacing w:before="60" w:after="60" w:line="276" w:lineRule="auto"/>
              <w:rPr>
                <w:rFonts w:ascii="Times New Roman" w:hAnsi="Times New Roman" w:cs="Times New Roman"/>
                <w:b/>
                <w:bCs/>
                <w:sz w:val="26"/>
                <w:szCs w:val="26"/>
              </w:rPr>
            </w:pPr>
            <w:r w:rsidRPr="00FF5F11">
              <w:rPr>
                <w:rFonts w:ascii="Times New Roman" w:hAnsi="Times New Roman" w:cs="Times New Roman"/>
                <w:b/>
                <w:bCs/>
                <w:sz w:val="26"/>
                <w:szCs w:val="26"/>
              </w:rPr>
              <w:t>3-SERVICE ADMINISTRATIF :</w:t>
            </w:r>
          </w:p>
          <w:p w14:paraId="1985B6D6" w14:textId="77777777" w:rsidR="003F18C2" w:rsidRPr="00FF5F11" w:rsidRDefault="003F18C2" w:rsidP="0081587C">
            <w:pPr>
              <w:spacing w:before="0" w:after="0" w:line="276" w:lineRule="auto"/>
              <w:rPr>
                <w:rFonts w:ascii="Times New Roman" w:hAnsi="Times New Roman" w:cs="Times New Roman"/>
                <w:sz w:val="26"/>
                <w:szCs w:val="26"/>
              </w:rPr>
            </w:pPr>
            <w:r w:rsidRPr="00FF5F11">
              <w:rPr>
                <w:rFonts w:ascii="Times New Roman" w:hAnsi="Times New Roman" w:cs="Times New Roman"/>
                <w:sz w:val="26"/>
                <w:szCs w:val="26"/>
              </w:rPr>
              <w:t>-acquisition d’un logiciel de gestion de stock (URGENT)</w:t>
            </w:r>
          </w:p>
          <w:p w14:paraId="57B6CFC2" w14:textId="77777777" w:rsidR="00FF5F11" w:rsidRDefault="00FF5F11" w:rsidP="0081587C">
            <w:pPr>
              <w:spacing w:before="0" w:after="0" w:line="276" w:lineRule="auto"/>
              <w:rPr>
                <w:rFonts w:ascii="Times New Roman" w:hAnsi="Times New Roman" w:cs="Times New Roman"/>
                <w:sz w:val="26"/>
                <w:szCs w:val="26"/>
              </w:rPr>
            </w:pPr>
            <w:r w:rsidRPr="00FF5F11">
              <w:rPr>
                <w:rFonts w:ascii="Times New Roman" w:hAnsi="Times New Roman" w:cs="Times New Roman"/>
                <w:sz w:val="26"/>
                <w:szCs w:val="26"/>
              </w:rPr>
              <w:t xml:space="preserve">-paiement des heures supplémentaires au personnel de l’agence </w:t>
            </w:r>
          </w:p>
          <w:p w14:paraId="78FF14DC" w14:textId="77777777" w:rsidR="00F2050F" w:rsidRDefault="00F2050F" w:rsidP="0081587C">
            <w:pPr>
              <w:spacing w:before="0" w:after="0" w:line="276" w:lineRule="auto"/>
              <w:rPr>
                <w:rFonts w:ascii="Times New Roman" w:hAnsi="Times New Roman" w:cs="Times New Roman"/>
                <w:sz w:val="26"/>
                <w:szCs w:val="26"/>
              </w:rPr>
            </w:pPr>
          </w:p>
          <w:p w14:paraId="33416935" w14:textId="7DA0087D" w:rsidR="00F2050F" w:rsidRPr="00716AA1" w:rsidRDefault="00F2050F" w:rsidP="0081587C">
            <w:pPr>
              <w:spacing w:before="0" w:after="0" w:line="276" w:lineRule="auto"/>
              <w:rPr>
                <w:rFonts w:ascii="Times New Roman" w:hAnsi="Times New Roman" w:cs="Times New Roman"/>
                <w:sz w:val="26"/>
                <w:szCs w:val="26"/>
              </w:rPr>
            </w:pPr>
            <w:r w:rsidRPr="00716AA1">
              <w:rPr>
                <w:rFonts w:ascii="Times New Roman" w:hAnsi="Times New Roman" w:cs="Times New Roman"/>
                <w:sz w:val="26"/>
                <w:szCs w:val="26"/>
              </w:rPr>
              <w:t>- le PDG a donné son quitus pour que l’agence de Yaoundé s’octroie un fond de roulement pour les dépenses quotidiennes de l’agence. Les sorties seront effectuées sur ordre et sous le contrôle de la Chef d’Agence avec le suivi quotidien des justificatifs fait par l’agent administratif et comptable.</w:t>
            </w:r>
          </w:p>
        </w:tc>
        <w:tc>
          <w:tcPr>
            <w:tcW w:w="3260" w:type="dxa"/>
            <w:tcBorders>
              <w:top w:val="single" w:sz="4" w:space="0" w:color="auto"/>
              <w:left w:val="single" w:sz="4" w:space="0" w:color="auto"/>
              <w:bottom w:val="single" w:sz="4" w:space="0" w:color="auto"/>
              <w:right w:val="single" w:sz="4" w:space="0" w:color="auto"/>
            </w:tcBorders>
            <w:hideMark/>
          </w:tcPr>
          <w:p w14:paraId="7575AC21" w14:textId="77777777" w:rsidR="000A67BE" w:rsidRPr="00FF5F11" w:rsidRDefault="000A67BE" w:rsidP="000A67BE">
            <w:pPr>
              <w:spacing w:before="60" w:after="60" w:line="276" w:lineRule="auto"/>
              <w:rPr>
                <w:rFonts w:ascii="Times New Roman" w:hAnsi="Times New Roman" w:cs="Times New Roman"/>
                <w:b/>
                <w:bCs/>
                <w:sz w:val="26"/>
                <w:szCs w:val="26"/>
              </w:rPr>
            </w:pPr>
            <w:r w:rsidRPr="00FF5F11">
              <w:rPr>
                <w:rFonts w:ascii="Times New Roman" w:hAnsi="Times New Roman" w:cs="Times New Roman"/>
                <w:b/>
                <w:bCs/>
                <w:sz w:val="26"/>
                <w:szCs w:val="26"/>
              </w:rPr>
              <w:t>3-SERVICE ADMINISTRATIF :</w:t>
            </w:r>
          </w:p>
          <w:p w14:paraId="39C3FE91" w14:textId="77777777" w:rsidR="00BC2B6F" w:rsidRPr="00FF5F11" w:rsidRDefault="00BC2B6F" w:rsidP="000A67BE">
            <w:pPr>
              <w:spacing w:before="60" w:after="60" w:line="276" w:lineRule="auto"/>
              <w:rPr>
                <w:rFonts w:ascii="Times New Roman" w:hAnsi="Times New Roman" w:cs="Times New Roman"/>
                <w:sz w:val="26"/>
                <w:szCs w:val="26"/>
              </w:rPr>
            </w:pPr>
            <w:r w:rsidRPr="00FF5F11">
              <w:rPr>
                <w:rFonts w:ascii="Times New Roman" w:hAnsi="Times New Roman" w:cs="Times New Roman"/>
                <w:sz w:val="26"/>
                <w:szCs w:val="26"/>
              </w:rPr>
              <w:t>-meilleur suivi de stock avec pour objectif pas d’</w:t>
            </w:r>
            <w:r w:rsidR="003F18C2" w:rsidRPr="00FF5F11">
              <w:rPr>
                <w:rFonts w:ascii="Times New Roman" w:hAnsi="Times New Roman" w:cs="Times New Roman"/>
                <w:sz w:val="26"/>
                <w:szCs w:val="26"/>
              </w:rPr>
              <w:t>écarts</w:t>
            </w:r>
            <w:r w:rsidRPr="00FF5F11">
              <w:rPr>
                <w:rFonts w:ascii="Times New Roman" w:hAnsi="Times New Roman" w:cs="Times New Roman"/>
                <w:sz w:val="26"/>
                <w:szCs w:val="26"/>
              </w:rPr>
              <w:t xml:space="preserve"> dans le stock</w:t>
            </w:r>
          </w:p>
          <w:p w14:paraId="1B4D2131" w14:textId="77777777" w:rsidR="00FF5F11" w:rsidRDefault="00FF5F11" w:rsidP="000A67BE">
            <w:pPr>
              <w:spacing w:before="60" w:after="60" w:line="276" w:lineRule="auto"/>
              <w:rPr>
                <w:rFonts w:ascii="Times New Roman" w:hAnsi="Times New Roman" w:cs="Times New Roman"/>
                <w:b/>
                <w:bCs/>
                <w:sz w:val="26"/>
                <w:szCs w:val="26"/>
              </w:rPr>
            </w:pPr>
            <w:r w:rsidRPr="00FF5F11">
              <w:rPr>
                <w:rFonts w:ascii="Times New Roman" w:hAnsi="Times New Roman" w:cs="Times New Roman"/>
                <w:b/>
                <w:bCs/>
                <w:sz w:val="26"/>
                <w:szCs w:val="26"/>
              </w:rPr>
              <w:t xml:space="preserve">-épanouissement du personnel et meilleur climat dans l’agence </w:t>
            </w:r>
          </w:p>
          <w:p w14:paraId="6F6DDF88" w14:textId="59624DF8" w:rsidR="00F2050F" w:rsidRPr="00FF5F11" w:rsidRDefault="00716AA1" w:rsidP="000A67BE">
            <w:pPr>
              <w:spacing w:before="60" w:after="60" w:line="276" w:lineRule="auto"/>
              <w:rPr>
                <w:rFonts w:ascii="Times New Roman" w:hAnsi="Times New Roman" w:cs="Times New Roman"/>
                <w:b/>
                <w:bCs/>
                <w:sz w:val="26"/>
                <w:szCs w:val="26"/>
              </w:rPr>
            </w:pPr>
            <w:r>
              <w:rPr>
                <w:rFonts w:ascii="Times New Roman" w:hAnsi="Times New Roman" w:cs="Times New Roman"/>
                <w:b/>
                <w:bCs/>
                <w:sz w:val="26"/>
                <w:szCs w:val="26"/>
              </w:rPr>
              <w:t>-</w:t>
            </w:r>
            <w:r w:rsidRPr="00E36BFF">
              <w:rPr>
                <w:rFonts w:ascii="Times New Roman" w:hAnsi="Times New Roman" w:cs="Times New Roman"/>
                <w:sz w:val="28"/>
                <w:szCs w:val="28"/>
              </w:rPr>
              <w:t xml:space="preserve"> </w:t>
            </w:r>
            <w:r w:rsidRPr="00716AA1">
              <w:rPr>
                <w:rFonts w:ascii="Times New Roman" w:hAnsi="Times New Roman" w:cs="Times New Roman"/>
                <w:sz w:val="26"/>
                <w:szCs w:val="26"/>
              </w:rPr>
              <w:t>un meilleur suivi des dépenses et une autonomisation de l’agence de Yaoundé.</w:t>
            </w:r>
          </w:p>
        </w:tc>
      </w:tr>
    </w:tbl>
    <w:p w14:paraId="5A50C83C" w14:textId="77777777" w:rsidR="007D7378" w:rsidRPr="00716AA1" w:rsidRDefault="007D7378" w:rsidP="00BC2B6F">
      <w:pPr>
        <w:rPr>
          <w:sz w:val="16"/>
          <w:szCs w:val="16"/>
        </w:rPr>
      </w:pPr>
    </w:p>
    <w:p w14:paraId="4AEA4246" w14:textId="77777777" w:rsidR="00BD4ECD" w:rsidRPr="00FF5F11" w:rsidRDefault="00BD4ECD" w:rsidP="003F18C2">
      <w:pPr>
        <w:pStyle w:val="Titre1"/>
        <w:spacing w:line="360" w:lineRule="auto"/>
        <w:rPr>
          <w:sz w:val="28"/>
          <w:szCs w:val="28"/>
          <w:u w:val="single"/>
        </w:rPr>
      </w:pPr>
      <w:bookmarkStart w:id="29" w:name="_Toc202629197"/>
      <w:r w:rsidRPr="00FF5F11">
        <w:rPr>
          <w:sz w:val="28"/>
          <w:szCs w:val="28"/>
          <w:u w:val="single"/>
        </w:rPr>
        <w:t>CONCLUSION</w:t>
      </w:r>
      <w:bookmarkEnd w:id="28"/>
      <w:bookmarkEnd w:id="29"/>
    </w:p>
    <w:p w14:paraId="594C8365" w14:textId="33CC5DE7" w:rsidR="00FF5F11" w:rsidRPr="00FF5F11" w:rsidRDefault="00312C32" w:rsidP="003F18C2">
      <w:pPr>
        <w:pStyle w:val="Paragraphedeliste"/>
        <w:spacing w:before="0" w:after="0" w:line="360" w:lineRule="auto"/>
        <w:ind w:left="0"/>
        <w:rPr>
          <w:rFonts w:ascii="Times New Roman" w:hAnsi="Times New Roman" w:cs="Times New Roman"/>
          <w:bCs/>
          <w:sz w:val="28"/>
          <w:szCs w:val="28"/>
        </w:rPr>
      </w:pPr>
      <w:r>
        <w:rPr>
          <w:rFonts w:ascii="Times New Roman" w:hAnsi="Times New Roman" w:cs="Times New Roman"/>
          <w:bCs/>
          <w:sz w:val="28"/>
          <w:szCs w:val="28"/>
        </w:rPr>
        <w:t xml:space="preserve">Comme le mois précédent l’activité a été en baisse ce mois, </w:t>
      </w:r>
      <w:r w:rsidR="006F66C9">
        <w:rPr>
          <w:rFonts w:ascii="Times New Roman" w:hAnsi="Times New Roman" w:cs="Times New Roman"/>
          <w:bCs/>
          <w:sz w:val="28"/>
          <w:szCs w:val="28"/>
        </w:rPr>
        <w:t xml:space="preserve">nous vous avons énumérés plus hauts les facteurs qui ont causé cette baisse continuelle. Comme nous vous l’avons dit les mois derniers nous restons confiants que vue le potentiel de nos régions si la direction nous apporte le soutien </w:t>
      </w:r>
      <w:r w:rsidR="006D5F30">
        <w:rPr>
          <w:rFonts w:ascii="Times New Roman" w:hAnsi="Times New Roman" w:cs="Times New Roman"/>
          <w:bCs/>
          <w:sz w:val="28"/>
          <w:szCs w:val="28"/>
        </w:rPr>
        <w:t>espéré au vue de notre plan de déploiement, nos performances pourront décoller dans les prochains mois.</w:t>
      </w:r>
    </w:p>
    <w:p w14:paraId="06ACDB2B" w14:textId="77777777" w:rsidR="00741150" w:rsidRPr="00EA428C" w:rsidRDefault="00741150" w:rsidP="00BC2B6F">
      <w:pPr>
        <w:pStyle w:val="Paragraphedeliste"/>
        <w:spacing w:before="0" w:after="0" w:line="360" w:lineRule="auto"/>
        <w:ind w:left="0"/>
        <w:rPr>
          <w:u w:val="single"/>
        </w:rPr>
      </w:pPr>
      <w:bookmarkStart w:id="30" w:name="_Toc62568858"/>
    </w:p>
    <w:p w14:paraId="31300F77" w14:textId="77777777" w:rsidR="005D6F4A" w:rsidRPr="00FD1BBB" w:rsidRDefault="005D6F4A" w:rsidP="00FF4142">
      <w:pPr>
        <w:pStyle w:val="Titre1"/>
        <w:spacing w:before="0"/>
        <w:ind w:left="0"/>
        <w:rPr>
          <w:color w:val="FF0000"/>
          <w:u w:val="single"/>
        </w:rPr>
        <w:sectPr w:rsidR="005D6F4A" w:rsidRPr="00FD1BBB" w:rsidSect="0033710C">
          <w:pgSz w:w="11906" w:h="16838"/>
          <w:pgMar w:top="426" w:right="567" w:bottom="426" w:left="1276" w:header="720" w:footer="708" w:gutter="0"/>
          <w:cols w:space="720"/>
          <w:docGrid w:linePitch="360"/>
        </w:sectPr>
      </w:pPr>
    </w:p>
    <w:p w14:paraId="7B8E6779" w14:textId="77777777" w:rsidR="00BD4ECD" w:rsidRPr="00052814" w:rsidRDefault="00BD4ECD" w:rsidP="00FF4142">
      <w:pPr>
        <w:pStyle w:val="Titre1"/>
        <w:spacing w:before="0"/>
        <w:ind w:left="0"/>
        <w:rPr>
          <w:u w:val="single"/>
        </w:rPr>
      </w:pPr>
      <w:bookmarkStart w:id="31" w:name="_Toc202629198"/>
      <w:r w:rsidRPr="00052814">
        <w:rPr>
          <w:u w:val="single"/>
        </w:rPr>
        <w:lastRenderedPageBreak/>
        <w:t>ANNEXES</w:t>
      </w:r>
      <w:bookmarkEnd w:id="30"/>
      <w:bookmarkEnd w:id="31"/>
      <w:r w:rsidRPr="00052814">
        <w:rPr>
          <w:u w:val="single"/>
        </w:rPr>
        <w:t xml:space="preserve"> </w:t>
      </w:r>
    </w:p>
    <w:p w14:paraId="13732232" w14:textId="77777777" w:rsidR="00BD4ECD" w:rsidRPr="00052814" w:rsidRDefault="00BD4ECD" w:rsidP="00BD4ECD">
      <w:pPr>
        <w:pStyle w:val="Paragraphedeliste"/>
        <w:spacing w:before="0" w:after="0" w:line="360" w:lineRule="auto"/>
        <w:ind w:left="0"/>
        <w:rPr>
          <w:rFonts w:ascii="Times New Roman" w:hAnsi="Times New Roman" w:cs="Times New Roman"/>
          <w:b/>
          <w:bCs/>
          <w:sz w:val="24"/>
          <w:szCs w:val="24"/>
        </w:rPr>
      </w:pPr>
      <w:bookmarkStart w:id="32" w:name="_GoBack"/>
      <w:bookmarkEnd w:id="32"/>
    </w:p>
    <w:p w14:paraId="289E3620" w14:textId="0B091301" w:rsidR="00DA6C96" w:rsidRPr="00052814" w:rsidRDefault="00605DF8" w:rsidP="00DA6C96">
      <w:pPr>
        <w:pStyle w:val="Paragraphedeliste"/>
        <w:numPr>
          <w:ilvl w:val="3"/>
          <w:numId w:val="8"/>
        </w:numPr>
        <w:spacing w:before="0" w:after="0" w:line="360" w:lineRule="auto"/>
        <w:ind w:left="709" w:hanging="425"/>
        <w:rPr>
          <w:rFonts w:ascii="Times New Roman" w:hAnsi="Times New Roman" w:cs="Times New Roman"/>
          <w:b/>
          <w:bCs/>
          <w:sz w:val="24"/>
          <w:szCs w:val="24"/>
          <w:u w:val="single"/>
        </w:rPr>
      </w:pPr>
      <w:r w:rsidRPr="00052814">
        <w:rPr>
          <w:rFonts w:ascii="Times New Roman" w:hAnsi="Times New Roman" w:cs="Times New Roman"/>
          <w:b/>
          <w:bCs/>
          <w:sz w:val="24"/>
          <w:szCs w:val="24"/>
          <w:u w:val="single"/>
        </w:rPr>
        <w:t>DETAIL DES VENTES DU MOIS</w:t>
      </w:r>
      <w:r w:rsidR="00214117" w:rsidRPr="00052814">
        <w:rPr>
          <w:rFonts w:ascii="Times New Roman" w:hAnsi="Times New Roman" w:cs="Times New Roman"/>
          <w:b/>
          <w:bCs/>
          <w:sz w:val="24"/>
          <w:szCs w:val="24"/>
          <w:u w:val="single"/>
        </w:rPr>
        <w:t xml:space="preserve"> </w:t>
      </w:r>
      <w:r w:rsidR="00052814" w:rsidRPr="00052814">
        <w:rPr>
          <w:rFonts w:ascii="Times New Roman" w:hAnsi="Times New Roman" w:cs="Times New Roman"/>
          <w:b/>
          <w:bCs/>
          <w:sz w:val="24"/>
          <w:szCs w:val="24"/>
          <w:u w:val="single"/>
        </w:rPr>
        <w:t>JUIN</w:t>
      </w:r>
      <w:r w:rsidR="004F4C0F" w:rsidRPr="00052814">
        <w:rPr>
          <w:rFonts w:ascii="Times New Roman" w:hAnsi="Times New Roman" w:cs="Times New Roman"/>
          <w:b/>
          <w:bCs/>
          <w:sz w:val="24"/>
          <w:szCs w:val="24"/>
          <w:u w:val="single"/>
        </w:rPr>
        <w:t xml:space="preserve"> 2025</w:t>
      </w:r>
    </w:p>
    <w:p w14:paraId="6E0D4C2D" w14:textId="77777777" w:rsidR="00DA6C96" w:rsidRDefault="00DA6C96" w:rsidP="00DA6C96">
      <w:pPr>
        <w:spacing w:before="0" w:after="0" w:line="360" w:lineRule="auto"/>
        <w:rPr>
          <w:rFonts w:ascii="Times New Roman" w:hAnsi="Times New Roman" w:cs="Times New Roman"/>
          <w:sz w:val="24"/>
          <w:szCs w:val="24"/>
        </w:rPr>
      </w:pPr>
    </w:p>
    <w:tbl>
      <w:tblPr>
        <w:tblW w:w="16296" w:type="dxa"/>
        <w:tblLayout w:type="fixed"/>
        <w:tblCellMar>
          <w:left w:w="70" w:type="dxa"/>
          <w:right w:w="70" w:type="dxa"/>
        </w:tblCellMar>
        <w:tblLook w:val="04A0" w:firstRow="1" w:lastRow="0" w:firstColumn="1" w:lastColumn="0" w:noHBand="0" w:noVBand="1"/>
      </w:tblPr>
      <w:tblGrid>
        <w:gridCol w:w="1460"/>
        <w:gridCol w:w="1229"/>
        <w:gridCol w:w="1842"/>
        <w:gridCol w:w="2977"/>
        <w:gridCol w:w="1418"/>
        <w:gridCol w:w="2268"/>
        <w:gridCol w:w="992"/>
        <w:gridCol w:w="1134"/>
        <w:gridCol w:w="1417"/>
        <w:gridCol w:w="1559"/>
      </w:tblGrid>
      <w:tr w:rsidR="00052814" w:rsidRPr="00E32684" w14:paraId="1E9D72AF" w14:textId="77777777" w:rsidTr="003C3BAB">
        <w:trPr>
          <w:trHeight w:val="660"/>
        </w:trPr>
        <w:tc>
          <w:tcPr>
            <w:tcW w:w="1460" w:type="dxa"/>
            <w:tcBorders>
              <w:top w:val="single" w:sz="4" w:space="0" w:color="auto"/>
              <w:left w:val="single" w:sz="4" w:space="0" w:color="auto"/>
              <w:bottom w:val="single" w:sz="4" w:space="0" w:color="auto"/>
              <w:right w:val="single" w:sz="4" w:space="0" w:color="auto"/>
            </w:tcBorders>
            <w:shd w:val="clear" w:color="000000" w:fill="92D050"/>
            <w:vAlign w:val="center"/>
            <w:hideMark/>
          </w:tcPr>
          <w:p w14:paraId="3BC42254" w14:textId="77777777" w:rsidR="00052814" w:rsidRPr="00E32684" w:rsidRDefault="00052814" w:rsidP="00052814">
            <w:pPr>
              <w:suppressAutoHyphens w:val="0"/>
              <w:spacing w:before="0" w:after="0"/>
              <w:jc w:val="center"/>
              <w:rPr>
                <w:rFonts w:ascii="Times New Roman" w:eastAsia="Times New Roman" w:hAnsi="Times New Roman" w:cs="Times New Roman"/>
                <w:b/>
                <w:bCs/>
                <w:sz w:val="24"/>
                <w:szCs w:val="24"/>
                <w:lang w:eastAsia="fr-FR"/>
              </w:rPr>
            </w:pPr>
            <w:r w:rsidRPr="00E32684">
              <w:rPr>
                <w:rFonts w:ascii="Times New Roman" w:eastAsia="Times New Roman" w:hAnsi="Times New Roman" w:cs="Times New Roman"/>
                <w:b/>
                <w:bCs/>
                <w:sz w:val="24"/>
                <w:szCs w:val="24"/>
                <w:lang w:eastAsia="fr-FR"/>
              </w:rPr>
              <w:t>Date</w:t>
            </w:r>
          </w:p>
        </w:tc>
        <w:tc>
          <w:tcPr>
            <w:tcW w:w="1229" w:type="dxa"/>
            <w:tcBorders>
              <w:top w:val="single" w:sz="4" w:space="0" w:color="auto"/>
              <w:left w:val="nil"/>
              <w:bottom w:val="single" w:sz="4" w:space="0" w:color="auto"/>
              <w:right w:val="single" w:sz="4" w:space="0" w:color="auto"/>
            </w:tcBorders>
            <w:shd w:val="clear" w:color="000000" w:fill="92D050"/>
            <w:vAlign w:val="center"/>
            <w:hideMark/>
          </w:tcPr>
          <w:p w14:paraId="6E65CA21" w14:textId="77777777" w:rsidR="00052814" w:rsidRPr="00E32684" w:rsidRDefault="00052814" w:rsidP="00052814">
            <w:pPr>
              <w:suppressAutoHyphens w:val="0"/>
              <w:spacing w:before="0" w:after="0"/>
              <w:jc w:val="center"/>
              <w:rPr>
                <w:rFonts w:ascii="Times New Roman" w:eastAsia="Times New Roman" w:hAnsi="Times New Roman" w:cs="Times New Roman"/>
                <w:b/>
                <w:bCs/>
                <w:sz w:val="24"/>
                <w:szCs w:val="24"/>
                <w:lang w:eastAsia="fr-FR"/>
              </w:rPr>
            </w:pPr>
            <w:r w:rsidRPr="00E32684">
              <w:rPr>
                <w:rFonts w:ascii="Times New Roman" w:eastAsia="Times New Roman" w:hAnsi="Times New Roman" w:cs="Times New Roman"/>
                <w:b/>
                <w:bCs/>
                <w:sz w:val="24"/>
                <w:szCs w:val="24"/>
                <w:lang w:eastAsia="fr-FR"/>
              </w:rPr>
              <w:t>N° pièce / BL</w:t>
            </w:r>
          </w:p>
        </w:tc>
        <w:tc>
          <w:tcPr>
            <w:tcW w:w="1842" w:type="dxa"/>
            <w:tcBorders>
              <w:top w:val="single" w:sz="4" w:space="0" w:color="auto"/>
              <w:left w:val="nil"/>
              <w:bottom w:val="single" w:sz="4" w:space="0" w:color="auto"/>
              <w:right w:val="single" w:sz="4" w:space="0" w:color="auto"/>
            </w:tcBorders>
            <w:shd w:val="clear" w:color="000000" w:fill="92D050"/>
            <w:vAlign w:val="center"/>
            <w:hideMark/>
          </w:tcPr>
          <w:p w14:paraId="5208371E" w14:textId="77777777" w:rsidR="00052814" w:rsidRPr="00E32684" w:rsidRDefault="00052814" w:rsidP="00052814">
            <w:pPr>
              <w:suppressAutoHyphens w:val="0"/>
              <w:spacing w:before="0" w:after="0"/>
              <w:jc w:val="center"/>
              <w:rPr>
                <w:rFonts w:ascii="Times New Roman" w:eastAsia="Times New Roman" w:hAnsi="Times New Roman" w:cs="Times New Roman"/>
                <w:b/>
                <w:bCs/>
                <w:sz w:val="24"/>
                <w:szCs w:val="24"/>
                <w:lang w:eastAsia="fr-FR"/>
              </w:rPr>
            </w:pPr>
            <w:r w:rsidRPr="00E32684">
              <w:rPr>
                <w:rFonts w:ascii="Times New Roman" w:eastAsia="Times New Roman" w:hAnsi="Times New Roman" w:cs="Times New Roman"/>
                <w:b/>
                <w:bCs/>
                <w:sz w:val="24"/>
                <w:szCs w:val="24"/>
                <w:lang w:eastAsia="fr-FR"/>
              </w:rPr>
              <w:t>N° Client</w:t>
            </w:r>
          </w:p>
        </w:tc>
        <w:tc>
          <w:tcPr>
            <w:tcW w:w="2977" w:type="dxa"/>
            <w:tcBorders>
              <w:top w:val="single" w:sz="4" w:space="0" w:color="auto"/>
              <w:left w:val="nil"/>
              <w:bottom w:val="single" w:sz="4" w:space="0" w:color="auto"/>
              <w:right w:val="single" w:sz="4" w:space="0" w:color="auto"/>
            </w:tcBorders>
            <w:shd w:val="clear" w:color="000000" w:fill="92D050"/>
            <w:vAlign w:val="center"/>
            <w:hideMark/>
          </w:tcPr>
          <w:p w14:paraId="20375FBA" w14:textId="77777777" w:rsidR="00052814" w:rsidRPr="00E32684" w:rsidRDefault="00052814" w:rsidP="00052814">
            <w:pPr>
              <w:suppressAutoHyphens w:val="0"/>
              <w:spacing w:before="0" w:after="0"/>
              <w:jc w:val="center"/>
              <w:rPr>
                <w:rFonts w:ascii="Times New Roman" w:eastAsia="Times New Roman" w:hAnsi="Times New Roman" w:cs="Times New Roman"/>
                <w:b/>
                <w:bCs/>
                <w:sz w:val="24"/>
                <w:szCs w:val="24"/>
                <w:lang w:eastAsia="fr-FR"/>
              </w:rPr>
            </w:pPr>
            <w:r w:rsidRPr="00E32684">
              <w:rPr>
                <w:rFonts w:ascii="Times New Roman" w:eastAsia="Times New Roman" w:hAnsi="Times New Roman" w:cs="Times New Roman"/>
                <w:b/>
                <w:bCs/>
                <w:sz w:val="24"/>
                <w:szCs w:val="24"/>
                <w:lang w:eastAsia="fr-FR"/>
              </w:rPr>
              <w:t>Nom Client</w:t>
            </w:r>
          </w:p>
        </w:tc>
        <w:tc>
          <w:tcPr>
            <w:tcW w:w="1418" w:type="dxa"/>
            <w:tcBorders>
              <w:top w:val="single" w:sz="4" w:space="0" w:color="auto"/>
              <w:left w:val="nil"/>
              <w:bottom w:val="single" w:sz="4" w:space="0" w:color="auto"/>
              <w:right w:val="single" w:sz="4" w:space="0" w:color="auto"/>
            </w:tcBorders>
            <w:shd w:val="clear" w:color="000000" w:fill="92D050"/>
            <w:vAlign w:val="center"/>
            <w:hideMark/>
          </w:tcPr>
          <w:p w14:paraId="076036A5" w14:textId="77777777" w:rsidR="00052814" w:rsidRPr="00E32684" w:rsidRDefault="00052814" w:rsidP="00052814">
            <w:pPr>
              <w:suppressAutoHyphens w:val="0"/>
              <w:spacing w:before="0" w:after="0"/>
              <w:jc w:val="center"/>
              <w:rPr>
                <w:rFonts w:ascii="Times New Roman" w:eastAsia="Times New Roman" w:hAnsi="Times New Roman" w:cs="Times New Roman"/>
                <w:b/>
                <w:bCs/>
                <w:sz w:val="24"/>
                <w:szCs w:val="24"/>
                <w:lang w:eastAsia="fr-FR"/>
              </w:rPr>
            </w:pPr>
            <w:r w:rsidRPr="00E32684">
              <w:rPr>
                <w:rFonts w:ascii="Times New Roman" w:eastAsia="Times New Roman" w:hAnsi="Times New Roman" w:cs="Times New Roman"/>
                <w:b/>
                <w:bCs/>
                <w:sz w:val="24"/>
                <w:szCs w:val="24"/>
                <w:lang w:eastAsia="fr-FR"/>
              </w:rPr>
              <w:t xml:space="preserve"> Code Article</w:t>
            </w:r>
          </w:p>
        </w:tc>
        <w:tc>
          <w:tcPr>
            <w:tcW w:w="2268" w:type="dxa"/>
            <w:tcBorders>
              <w:top w:val="single" w:sz="4" w:space="0" w:color="auto"/>
              <w:left w:val="nil"/>
              <w:bottom w:val="single" w:sz="4" w:space="0" w:color="auto"/>
              <w:right w:val="single" w:sz="4" w:space="0" w:color="auto"/>
            </w:tcBorders>
            <w:shd w:val="clear" w:color="000000" w:fill="92D050"/>
            <w:vAlign w:val="center"/>
            <w:hideMark/>
          </w:tcPr>
          <w:p w14:paraId="111D03C7" w14:textId="77777777" w:rsidR="00052814" w:rsidRPr="00E32684" w:rsidRDefault="00052814" w:rsidP="00052814">
            <w:pPr>
              <w:suppressAutoHyphens w:val="0"/>
              <w:spacing w:before="0" w:after="0"/>
              <w:jc w:val="center"/>
              <w:rPr>
                <w:rFonts w:ascii="Times New Roman" w:eastAsia="Times New Roman" w:hAnsi="Times New Roman" w:cs="Times New Roman"/>
                <w:b/>
                <w:bCs/>
                <w:sz w:val="24"/>
                <w:szCs w:val="24"/>
                <w:lang w:eastAsia="fr-FR"/>
              </w:rPr>
            </w:pPr>
            <w:r w:rsidRPr="00E32684">
              <w:rPr>
                <w:rFonts w:ascii="Times New Roman" w:eastAsia="Times New Roman" w:hAnsi="Times New Roman" w:cs="Times New Roman"/>
                <w:b/>
                <w:bCs/>
                <w:sz w:val="24"/>
                <w:szCs w:val="24"/>
                <w:lang w:eastAsia="fr-FR"/>
              </w:rPr>
              <w:t>Article</w:t>
            </w:r>
          </w:p>
        </w:tc>
        <w:tc>
          <w:tcPr>
            <w:tcW w:w="992" w:type="dxa"/>
            <w:tcBorders>
              <w:top w:val="single" w:sz="4" w:space="0" w:color="auto"/>
              <w:left w:val="nil"/>
              <w:bottom w:val="single" w:sz="4" w:space="0" w:color="auto"/>
              <w:right w:val="single" w:sz="4" w:space="0" w:color="auto"/>
            </w:tcBorders>
            <w:shd w:val="clear" w:color="000000" w:fill="92D050"/>
            <w:vAlign w:val="center"/>
            <w:hideMark/>
          </w:tcPr>
          <w:p w14:paraId="2126A6BD" w14:textId="77777777" w:rsidR="00052814" w:rsidRPr="00E32684" w:rsidRDefault="00052814" w:rsidP="00052814">
            <w:pPr>
              <w:suppressAutoHyphens w:val="0"/>
              <w:spacing w:before="0" w:after="0"/>
              <w:jc w:val="center"/>
              <w:rPr>
                <w:rFonts w:ascii="Times New Roman" w:eastAsia="Times New Roman" w:hAnsi="Times New Roman" w:cs="Times New Roman"/>
                <w:b/>
                <w:bCs/>
                <w:sz w:val="24"/>
                <w:szCs w:val="24"/>
                <w:lang w:eastAsia="fr-FR"/>
              </w:rPr>
            </w:pPr>
            <w:r w:rsidRPr="00E32684">
              <w:rPr>
                <w:rFonts w:ascii="Times New Roman" w:eastAsia="Times New Roman" w:hAnsi="Times New Roman" w:cs="Times New Roman"/>
                <w:b/>
                <w:bCs/>
                <w:sz w:val="24"/>
                <w:szCs w:val="24"/>
                <w:lang w:eastAsia="fr-FR"/>
              </w:rPr>
              <w:t>Qte</w:t>
            </w:r>
          </w:p>
        </w:tc>
        <w:tc>
          <w:tcPr>
            <w:tcW w:w="1134" w:type="dxa"/>
            <w:tcBorders>
              <w:top w:val="single" w:sz="4" w:space="0" w:color="auto"/>
              <w:left w:val="nil"/>
              <w:bottom w:val="single" w:sz="4" w:space="0" w:color="auto"/>
              <w:right w:val="single" w:sz="4" w:space="0" w:color="auto"/>
            </w:tcBorders>
            <w:shd w:val="clear" w:color="000000" w:fill="92D050"/>
            <w:vAlign w:val="center"/>
            <w:hideMark/>
          </w:tcPr>
          <w:p w14:paraId="62D75209" w14:textId="77777777" w:rsidR="00052814" w:rsidRPr="00E32684" w:rsidRDefault="00052814" w:rsidP="00052814">
            <w:pPr>
              <w:suppressAutoHyphens w:val="0"/>
              <w:spacing w:before="0" w:after="0"/>
              <w:jc w:val="center"/>
              <w:rPr>
                <w:rFonts w:ascii="Times New Roman" w:eastAsia="Times New Roman" w:hAnsi="Times New Roman" w:cs="Times New Roman"/>
                <w:b/>
                <w:bCs/>
                <w:sz w:val="24"/>
                <w:szCs w:val="24"/>
                <w:lang w:eastAsia="fr-FR"/>
              </w:rPr>
            </w:pPr>
            <w:r w:rsidRPr="00E32684">
              <w:rPr>
                <w:rFonts w:ascii="Times New Roman" w:eastAsia="Times New Roman" w:hAnsi="Times New Roman" w:cs="Times New Roman"/>
                <w:b/>
                <w:bCs/>
                <w:sz w:val="24"/>
                <w:szCs w:val="24"/>
                <w:lang w:eastAsia="fr-FR"/>
              </w:rPr>
              <w:t>P.U</w:t>
            </w:r>
          </w:p>
        </w:tc>
        <w:tc>
          <w:tcPr>
            <w:tcW w:w="1417" w:type="dxa"/>
            <w:tcBorders>
              <w:top w:val="single" w:sz="4" w:space="0" w:color="auto"/>
              <w:left w:val="nil"/>
              <w:bottom w:val="single" w:sz="4" w:space="0" w:color="auto"/>
              <w:right w:val="single" w:sz="4" w:space="0" w:color="auto"/>
            </w:tcBorders>
            <w:shd w:val="clear" w:color="000000" w:fill="92D050"/>
            <w:vAlign w:val="center"/>
            <w:hideMark/>
          </w:tcPr>
          <w:p w14:paraId="79731801" w14:textId="77777777" w:rsidR="00052814" w:rsidRPr="00E32684" w:rsidRDefault="00052814" w:rsidP="00052814">
            <w:pPr>
              <w:suppressAutoHyphens w:val="0"/>
              <w:spacing w:before="0" w:after="0"/>
              <w:jc w:val="center"/>
              <w:rPr>
                <w:rFonts w:ascii="Times New Roman" w:eastAsia="Times New Roman" w:hAnsi="Times New Roman" w:cs="Times New Roman"/>
                <w:b/>
                <w:bCs/>
                <w:sz w:val="24"/>
                <w:szCs w:val="24"/>
                <w:lang w:eastAsia="fr-FR"/>
              </w:rPr>
            </w:pPr>
            <w:r w:rsidRPr="00E32684">
              <w:rPr>
                <w:rFonts w:ascii="Times New Roman" w:eastAsia="Times New Roman" w:hAnsi="Times New Roman" w:cs="Times New Roman"/>
                <w:b/>
                <w:bCs/>
                <w:sz w:val="24"/>
                <w:szCs w:val="24"/>
                <w:lang w:eastAsia="fr-FR"/>
              </w:rPr>
              <w:t>Montant</w:t>
            </w:r>
          </w:p>
        </w:tc>
        <w:tc>
          <w:tcPr>
            <w:tcW w:w="1559" w:type="dxa"/>
            <w:tcBorders>
              <w:top w:val="single" w:sz="4" w:space="0" w:color="auto"/>
              <w:left w:val="nil"/>
              <w:bottom w:val="single" w:sz="4" w:space="0" w:color="auto"/>
              <w:right w:val="single" w:sz="4" w:space="0" w:color="auto"/>
            </w:tcBorders>
            <w:shd w:val="clear" w:color="000000" w:fill="92D050"/>
            <w:vAlign w:val="center"/>
            <w:hideMark/>
          </w:tcPr>
          <w:p w14:paraId="4F6CDE6A" w14:textId="07E031B3" w:rsidR="00052814" w:rsidRPr="00E32684" w:rsidRDefault="00FF5F11" w:rsidP="00052814">
            <w:pPr>
              <w:suppressAutoHyphens w:val="0"/>
              <w:spacing w:before="0" w:after="0"/>
              <w:jc w:val="center"/>
              <w:rPr>
                <w:rFonts w:ascii="Times New Roman" w:eastAsia="Times New Roman" w:hAnsi="Times New Roman" w:cs="Times New Roman"/>
                <w:b/>
                <w:bCs/>
                <w:sz w:val="24"/>
                <w:szCs w:val="24"/>
                <w:lang w:eastAsia="fr-FR"/>
              </w:rPr>
            </w:pPr>
            <w:r w:rsidRPr="00E32684">
              <w:rPr>
                <w:rFonts w:ascii="Times New Roman" w:eastAsia="Times New Roman" w:hAnsi="Times New Roman" w:cs="Times New Roman"/>
                <w:b/>
                <w:bCs/>
                <w:sz w:val="24"/>
                <w:szCs w:val="24"/>
                <w:lang w:eastAsia="fr-FR"/>
              </w:rPr>
              <w:t>Représentant</w:t>
            </w:r>
            <w:r w:rsidR="00052814" w:rsidRPr="00E32684">
              <w:rPr>
                <w:rFonts w:ascii="Times New Roman" w:eastAsia="Times New Roman" w:hAnsi="Times New Roman" w:cs="Times New Roman"/>
                <w:b/>
                <w:bCs/>
                <w:sz w:val="24"/>
                <w:szCs w:val="24"/>
                <w:lang w:eastAsia="fr-FR"/>
              </w:rPr>
              <w:t xml:space="preserve"> / Commercial</w:t>
            </w:r>
          </w:p>
        </w:tc>
      </w:tr>
      <w:tr w:rsidR="00052814" w:rsidRPr="00E32684" w14:paraId="2C059489" w14:textId="77777777" w:rsidTr="003C3BAB">
        <w:trPr>
          <w:trHeight w:val="66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194565D0"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02/06/2025</w:t>
            </w:r>
          </w:p>
        </w:tc>
        <w:tc>
          <w:tcPr>
            <w:tcW w:w="1229" w:type="dxa"/>
            <w:tcBorders>
              <w:top w:val="nil"/>
              <w:left w:val="nil"/>
              <w:bottom w:val="single" w:sz="4" w:space="0" w:color="auto"/>
              <w:right w:val="single" w:sz="4" w:space="0" w:color="auto"/>
            </w:tcBorders>
            <w:shd w:val="clear" w:color="auto" w:fill="auto"/>
            <w:noWrap/>
            <w:vAlign w:val="center"/>
            <w:hideMark/>
          </w:tcPr>
          <w:p w14:paraId="165FA5EC"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/0120</w:t>
            </w:r>
          </w:p>
        </w:tc>
        <w:tc>
          <w:tcPr>
            <w:tcW w:w="1842" w:type="dxa"/>
            <w:tcBorders>
              <w:top w:val="nil"/>
              <w:left w:val="nil"/>
              <w:bottom w:val="single" w:sz="4" w:space="0" w:color="auto"/>
              <w:right w:val="single" w:sz="4" w:space="0" w:color="auto"/>
            </w:tcBorders>
            <w:shd w:val="clear" w:color="auto" w:fill="auto"/>
            <w:noWrap/>
            <w:vAlign w:val="center"/>
            <w:hideMark/>
          </w:tcPr>
          <w:p w14:paraId="6E6CFB8A"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YD41ET008</w:t>
            </w:r>
          </w:p>
        </w:tc>
        <w:tc>
          <w:tcPr>
            <w:tcW w:w="2977" w:type="dxa"/>
            <w:tcBorders>
              <w:top w:val="nil"/>
              <w:left w:val="nil"/>
              <w:bottom w:val="single" w:sz="4" w:space="0" w:color="auto"/>
              <w:right w:val="single" w:sz="4" w:space="0" w:color="auto"/>
            </w:tcBorders>
            <w:shd w:val="clear" w:color="auto" w:fill="auto"/>
            <w:vAlign w:val="center"/>
            <w:hideMark/>
          </w:tcPr>
          <w:p w14:paraId="65FACECC"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ACTION GOUVERNEMENTALE NKOABANG</w:t>
            </w:r>
          </w:p>
        </w:tc>
        <w:tc>
          <w:tcPr>
            <w:tcW w:w="1418" w:type="dxa"/>
            <w:tcBorders>
              <w:top w:val="nil"/>
              <w:left w:val="nil"/>
              <w:bottom w:val="single" w:sz="4" w:space="0" w:color="auto"/>
              <w:right w:val="single" w:sz="4" w:space="0" w:color="auto"/>
            </w:tcBorders>
            <w:shd w:val="clear" w:color="auto" w:fill="auto"/>
            <w:noWrap/>
            <w:vAlign w:val="center"/>
            <w:hideMark/>
          </w:tcPr>
          <w:p w14:paraId="61DC5714"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RA100003</w:t>
            </w:r>
          </w:p>
        </w:tc>
        <w:tc>
          <w:tcPr>
            <w:tcW w:w="2268" w:type="dxa"/>
            <w:tcBorders>
              <w:top w:val="nil"/>
              <w:left w:val="nil"/>
              <w:bottom w:val="single" w:sz="4" w:space="0" w:color="auto"/>
              <w:right w:val="single" w:sz="4" w:space="0" w:color="auto"/>
            </w:tcBorders>
            <w:shd w:val="clear" w:color="auto" w:fill="auto"/>
            <w:noWrap/>
            <w:vAlign w:val="center"/>
            <w:hideMark/>
          </w:tcPr>
          <w:p w14:paraId="5D05747A"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HUILE CEL'OR BIDON 20L</w:t>
            </w:r>
          </w:p>
        </w:tc>
        <w:tc>
          <w:tcPr>
            <w:tcW w:w="992" w:type="dxa"/>
            <w:tcBorders>
              <w:top w:val="nil"/>
              <w:left w:val="nil"/>
              <w:bottom w:val="single" w:sz="4" w:space="0" w:color="auto"/>
              <w:right w:val="single" w:sz="4" w:space="0" w:color="auto"/>
            </w:tcBorders>
            <w:shd w:val="clear" w:color="auto" w:fill="auto"/>
            <w:noWrap/>
            <w:vAlign w:val="center"/>
            <w:hideMark/>
          </w:tcPr>
          <w:p w14:paraId="355260D6"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3</w:t>
            </w:r>
          </w:p>
        </w:tc>
        <w:tc>
          <w:tcPr>
            <w:tcW w:w="1134" w:type="dxa"/>
            <w:tcBorders>
              <w:top w:val="nil"/>
              <w:left w:val="nil"/>
              <w:bottom w:val="single" w:sz="4" w:space="0" w:color="auto"/>
              <w:right w:val="single" w:sz="4" w:space="0" w:color="auto"/>
            </w:tcBorders>
            <w:shd w:val="clear" w:color="auto" w:fill="auto"/>
            <w:noWrap/>
            <w:vAlign w:val="center"/>
            <w:hideMark/>
          </w:tcPr>
          <w:p w14:paraId="3459B687"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26 000</w:t>
            </w:r>
          </w:p>
        </w:tc>
        <w:tc>
          <w:tcPr>
            <w:tcW w:w="1417" w:type="dxa"/>
            <w:tcBorders>
              <w:top w:val="nil"/>
              <w:left w:val="nil"/>
              <w:bottom w:val="single" w:sz="4" w:space="0" w:color="auto"/>
              <w:right w:val="single" w:sz="4" w:space="0" w:color="auto"/>
            </w:tcBorders>
            <w:shd w:val="clear" w:color="auto" w:fill="auto"/>
            <w:noWrap/>
            <w:vAlign w:val="center"/>
            <w:hideMark/>
          </w:tcPr>
          <w:p w14:paraId="70BC2923"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78 000</w:t>
            </w:r>
          </w:p>
        </w:tc>
        <w:tc>
          <w:tcPr>
            <w:tcW w:w="1559" w:type="dxa"/>
            <w:tcBorders>
              <w:top w:val="nil"/>
              <w:left w:val="nil"/>
              <w:bottom w:val="single" w:sz="4" w:space="0" w:color="auto"/>
              <w:right w:val="single" w:sz="4" w:space="0" w:color="auto"/>
            </w:tcBorders>
            <w:shd w:val="clear" w:color="auto" w:fill="auto"/>
            <w:vAlign w:val="center"/>
            <w:hideMark/>
          </w:tcPr>
          <w:p w14:paraId="7D832A95"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MERLINE  / MICHELLE</w:t>
            </w:r>
          </w:p>
        </w:tc>
      </w:tr>
      <w:tr w:rsidR="00052814" w:rsidRPr="00E32684" w14:paraId="0F30810B" w14:textId="77777777" w:rsidTr="003C3BAB">
        <w:trPr>
          <w:trHeight w:val="66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6D200FBA"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02/06/2025</w:t>
            </w:r>
          </w:p>
        </w:tc>
        <w:tc>
          <w:tcPr>
            <w:tcW w:w="1229" w:type="dxa"/>
            <w:tcBorders>
              <w:top w:val="nil"/>
              <w:left w:val="nil"/>
              <w:bottom w:val="single" w:sz="4" w:space="0" w:color="auto"/>
              <w:right w:val="single" w:sz="4" w:space="0" w:color="auto"/>
            </w:tcBorders>
            <w:shd w:val="clear" w:color="auto" w:fill="auto"/>
            <w:noWrap/>
            <w:vAlign w:val="center"/>
            <w:hideMark/>
          </w:tcPr>
          <w:p w14:paraId="0208491C"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/0120</w:t>
            </w:r>
          </w:p>
        </w:tc>
        <w:tc>
          <w:tcPr>
            <w:tcW w:w="1842" w:type="dxa"/>
            <w:tcBorders>
              <w:top w:val="nil"/>
              <w:left w:val="nil"/>
              <w:bottom w:val="single" w:sz="4" w:space="0" w:color="auto"/>
              <w:right w:val="single" w:sz="4" w:space="0" w:color="auto"/>
            </w:tcBorders>
            <w:shd w:val="clear" w:color="auto" w:fill="auto"/>
            <w:noWrap/>
            <w:vAlign w:val="center"/>
            <w:hideMark/>
          </w:tcPr>
          <w:p w14:paraId="12E97870"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YD41ET008</w:t>
            </w:r>
          </w:p>
        </w:tc>
        <w:tc>
          <w:tcPr>
            <w:tcW w:w="2977" w:type="dxa"/>
            <w:tcBorders>
              <w:top w:val="nil"/>
              <w:left w:val="nil"/>
              <w:bottom w:val="single" w:sz="4" w:space="0" w:color="auto"/>
              <w:right w:val="single" w:sz="4" w:space="0" w:color="auto"/>
            </w:tcBorders>
            <w:shd w:val="clear" w:color="auto" w:fill="auto"/>
            <w:vAlign w:val="center"/>
            <w:hideMark/>
          </w:tcPr>
          <w:p w14:paraId="21BE1C2F"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ACTION GOUVERNEMENTALE NKOABANG</w:t>
            </w:r>
          </w:p>
        </w:tc>
        <w:tc>
          <w:tcPr>
            <w:tcW w:w="1418" w:type="dxa"/>
            <w:tcBorders>
              <w:top w:val="nil"/>
              <w:left w:val="nil"/>
              <w:bottom w:val="single" w:sz="4" w:space="0" w:color="auto"/>
              <w:right w:val="single" w:sz="4" w:space="0" w:color="auto"/>
            </w:tcBorders>
            <w:shd w:val="clear" w:color="auto" w:fill="auto"/>
            <w:noWrap/>
            <w:vAlign w:val="center"/>
            <w:hideMark/>
          </w:tcPr>
          <w:p w14:paraId="154C0A19"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RA100002</w:t>
            </w:r>
          </w:p>
        </w:tc>
        <w:tc>
          <w:tcPr>
            <w:tcW w:w="2268" w:type="dxa"/>
            <w:tcBorders>
              <w:top w:val="nil"/>
              <w:left w:val="nil"/>
              <w:bottom w:val="single" w:sz="4" w:space="0" w:color="auto"/>
              <w:right w:val="single" w:sz="4" w:space="0" w:color="auto"/>
            </w:tcBorders>
            <w:shd w:val="clear" w:color="auto" w:fill="auto"/>
            <w:noWrap/>
            <w:vAlign w:val="center"/>
            <w:hideMark/>
          </w:tcPr>
          <w:p w14:paraId="212C1E73"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HUILE CEL'OR 5L CT 3</w:t>
            </w:r>
          </w:p>
        </w:tc>
        <w:tc>
          <w:tcPr>
            <w:tcW w:w="992" w:type="dxa"/>
            <w:tcBorders>
              <w:top w:val="nil"/>
              <w:left w:val="nil"/>
              <w:bottom w:val="single" w:sz="4" w:space="0" w:color="auto"/>
              <w:right w:val="single" w:sz="4" w:space="0" w:color="auto"/>
            </w:tcBorders>
            <w:shd w:val="clear" w:color="auto" w:fill="auto"/>
            <w:noWrap/>
            <w:vAlign w:val="center"/>
            <w:hideMark/>
          </w:tcPr>
          <w:p w14:paraId="3498F28D"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5</w:t>
            </w:r>
          </w:p>
        </w:tc>
        <w:tc>
          <w:tcPr>
            <w:tcW w:w="1134" w:type="dxa"/>
            <w:tcBorders>
              <w:top w:val="nil"/>
              <w:left w:val="nil"/>
              <w:bottom w:val="single" w:sz="4" w:space="0" w:color="auto"/>
              <w:right w:val="single" w:sz="4" w:space="0" w:color="auto"/>
            </w:tcBorders>
            <w:shd w:val="clear" w:color="auto" w:fill="auto"/>
            <w:noWrap/>
            <w:vAlign w:val="center"/>
            <w:hideMark/>
          </w:tcPr>
          <w:p w14:paraId="6A9DDDB7"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20 000</w:t>
            </w:r>
          </w:p>
        </w:tc>
        <w:tc>
          <w:tcPr>
            <w:tcW w:w="1417" w:type="dxa"/>
            <w:tcBorders>
              <w:top w:val="nil"/>
              <w:left w:val="nil"/>
              <w:bottom w:val="single" w:sz="4" w:space="0" w:color="auto"/>
              <w:right w:val="single" w:sz="4" w:space="0" w:color="auto"/>
            </w:tcBorders>
            <w:shd w:val="clear" w:color="auto" w:fill="auto"/>
            <w:noWrap/>
            <w:vAlign w:val="center"/>
            <w:hideMark/>
          </w:tcPr>
          <w:p w14:paraId="454FB529"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100 000</w:t>
            </w:r>
          </w:p>
        </w:tc>
        <w:tc>
          <w:tcPr>
            <w:tcW w:w="1559" w:type="dxa"/>
            <w:tcBorders>
              <w:top w:val="nil"/>
              <w:left w:val="nil"/>
              <w:bottom w:val="single" w:sz="4" w:space="0" w:color="auto"/>
              <w:right w:val="single" w:sz="4" w:space="0" w:color="auto"/>
            </w:tcBorders>
            <w:shd w:val="clear" w:color="auto" w:fill="auto"/>
            <w:vAlign w:val="center"/>
            <w:hideMark/>
          </w:tcPr>
          <w:p w14:paraId="1DE5AD27"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MERLINE  / MICHELLE</w:t>
            </w:r>
          </w:p>
        </w:tc>
      </w:tr>
      <w:tr w:rsidR="00052814" w:rsidRPr="00E32684" w14:paraId="423D3F2F" w14:textId="77777777" w:rsidTr="003C3BAB">
        <w:trPr>
          <w:trHeight w:val="66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52D34E99"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02/06/2025</w:t>
            </w:r>
          </w:p>
        </w:tc>
        <w:tc>
          <w:tcPr>
            <w:tcW w:w="1229" w:type="dxa"/>
            <w:tcBorders>
              <w:top w:val="nil"/>
              <w:left w:val="nil"/>
              <w:bottom w:val="single" w:sz="4" w:space="0" w:color="auto"/>
              <w:right w:val="single" w:sz="4" w:space="0" w:color="auto"/>
            </w:tcBorders>
            <w:shd w:val="clear" w:color="auto" w:fill="auto"/>
            <w:noWrap/>
            <w:vAlign w:val="center"/>
            <w:hideMark/>
          </w:tcPr>
          <w:p w14:paraId="0F7B27FD"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/0120</w:t>
            </w:r>
          </w:p>
        </w:tc>
        <w:tc>
          <w:tcPr>
            <w:tcW w:w="1842" w:type="dxa"/>
            <w:tcBorders>
              <w:top w:val="nil"/>
              <w:left w:val="nil"/>
              <w:bottom w:val="single" w:sz="4" w:space="0" w:color="auto"/>
              <w:right w:val="single" w:sz="4" w:space="0" w:color="auto"/>
            </w:tcBorders>
            <w:shd w:val="clear" w:color="auto" w:fill="auto"/>
            <w:noWrap/>
            <w:vAlign w:val="center"/>
            <w:hideMark/>
          </w:tcPr>
          <w:p w14:paraId="02B9D7AD"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YD41ET008</w:t>
            </w:r>
          </w:p>
        </w:tc>
        <w:tc>
          <w:tcPr>
            <w:tcW w:w="2977" w:type="dxa"/>
            <w:tcBorders>
              <w:top w:val="nil"/>
              <w:left w:val="nil"/>
              <w:bottom w:val="single" w:sz="4" w:space="0" w:color="auto"/>
              <w:right w:val="single" w:sz="4" w:space="0" w:color="auto"/>
            </w:tcBorders>
            <w:shd w:val="clear" w:color="auto" w:fill="auto"/>
            <w:vAlign w:val="center"/>
            <w:hideMark/>
          </w:tcPr>
          <w:p w14:paraId="2E93B541"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ACTION GOUVERNEMENTALE NKOABANG</w:t>
            </w:r>
          </w:p>
        </w:tc>
        <w:tc>
          <w:tcPr>
            <w:tcW w:w="1418" w:type="dxa"/>
            <w:tcBorders>
              <w:top w:val="nil"/>
              <w:left w:val="nil"/>
              <w:bottom w:val="single" w:sz="4" w:space="0" w:color="auto"/>
              <w:right w:val="single" w:sz="4" w:space="0" w:color="auto"/>
            </w:tcBorders>
            <w:shd w:val="clear" w:color="auto" w:fill="auto"/>
            <w:noWrap/>
            <w:vAlign w:val="center"/>
            <w:hideMark/>
          </w:tcPr>
          <w:p w14:paraId="739D5B4D"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RA100001</w:t>
            </w:r>
          </w:p>
        </w:tc>
        <w:tc>
          <w:tcPr>
            <w:tcW w:w="2268" w:type="dxa"/>
            <w:tcBorders>
              <w:top w:val="nil"/>
              <w:left w:val="nil"/>
              <w:bottom w:val="single" w:sz="4" w:space="0" w:color="auto"/>
              <w:right w:val="single" w:sz="4" w:space="0" w:color="auto"/>
            </w:tcBorders>
            <w:shd w:val="clear" w:color="auto" w:fill="auto"/>
            <w:noWrap/>
            <w:vAlign w:val="center"/>
            <w:hideMark/>
          </w:tcPr>
          <w:p w14:paraId="76C47DE6"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HUILE CEL'OR 1L CT 15</w:t>
            </w:r>
          </w:p>
        </w:tc>
        <w:tc>
          <w:tcPr>
            <w:tcW w:w="992" w:type="dxa"/>
            <w:tcBorders>
              <w:top w:val="nil"/>
              <w:left w:val="nil"/>
              <w:bottom w:val="single" w:sz="4" w:space="0" w:color="auto"/>
              <w:right w:val="single" w:sz="4" w:space="0" w:color="auto"/>
            </w:tcBorders>
            <w:shd w:val="clear" w:color="auto" w:fill="auto"/>
            <w:noWrap/>
            <w:vAlign w:val="center"/>
            <w:hideMark/>
          </w:tcPr>
          <w:p w14:paraId="6B1ED42B"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10</w:t>
            </w:r>
          </w:p>
        </w:tc>
        <w:tc>
          <w:tcPr>
            <w:tcW w:w="1134" w:type="dxa"/>
            <w:tcBorders>
              <w:top w:val="nil"/>
              <w:left w:val="nil"/>
              <w:bottom w:val="single" w:sz="4" w:space="0" w:color="auto"/>
              <w:right w:val="single" w:sz="4" w:space="0" w:color="auto"/>
            </w:tcBorders>
            <w:shd w:val="clear" w:color="auto" w:fill="auto"/>
            <w:noWrap/>
            <w:vAlign w:val="center"/>
            <w:hideMark/>
          </w:tcPr>
          <w:p w14:paraId="18BE59F4"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20 000</w:t>
            </w:r>
          </w:p>
        </w:tc>
        <w:tc>
          <w:tcPr>
            <w:tcW w:w="1417" w:type="dxa"/>
            <w:tcBorders>
              <w:top w:val="nil"/>
              <w:left w:val="nil"/>
              <w:bottom w:val="single" w:sz="4" w:space="0" w:color="auto"/>
              <w:right w:val="single" w:sz="4" w:space="0" w:color="auto"/>
            </w:tcBorders>
            <w:shd w:val="clear" w:color="auto" w:fill="auto"/>
            <w:noWrap/>
            <w:vAlign w:val="center"/>
            <w:hideMark/>
          </w:tcPr>
          <w:p w14:paraId="598DA182"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200 000</w:t>
            </w:r>
          </w:p>
        </w:tc>
        <w:tc>
          <w:tcPr>
            <w:tcW w:w="1559" w:type="dxa"/>
            <w:tcBorders>
              <w:top w:val="nil"/>
              <w:left w:val="nil"/>
              <w:bottom w:val="single" w:sz="4" w:space="0" w:color="auto"/>
              <w:right w:val="single" w:sz="4" w:space="0" w:color="auto"/>
            </w:tcBorders>
            <w:shd w:val="clear" w:color="auto" w:fill="auto"/>
            <w:vAlign w:val="center"/>
            <w:hideMark/>
          </w:tcPr>
          <w:p w14:paraId="2979D716"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MERLINE  / MICHELLE</w:t>
            </w:r>
          </w:p>
        </w:tc>
      </w:tr>
      <w:tr w:rsidR="00052814" w:rsidRPr="00E32684" w14:paraId="41274B29" w14:textId="77777777" w:rsidTr="003C3BAB">
        <w:trPr>
          <w:trHeight w:val="66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42ADBFE5"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02/06/2025</w:t>
            </w:r>
          </w:p>
        </w:tc>
        <w:tc>
          <w:tcPr>
            <w:tcW w:w="1229" w:type="dxa"/>
            <w:tcBorders>
              <w:top w:val="nil"/>
              <w:left w:val="nil"/>
              <w:bottom w:val="single" w:sz="4" w:space="0" w:color="auto"/>
              <w:right w:val="single" w:sz="4" w:space="0" w:color="auto"/>
            </w:tcBorders>
            <w:shd w:val="clear" w:color="auto" w:fill="auto"/>
            <w:noWrap/>
            <w:vAlign w:val="center"/>
            <w:hideMark/>
          </w:tcPr>
          <w:p w14:paraId="1EA79B85"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/0120</w:t>
            </w:r>
          </w:p>
        </w:tc>
        <w:tc>
          <w:tcPr>
            <w:tcW w:w="1842" w:type="dxa"/>
            <w:tcBorders>
              <w:top w:val="nil"/>
              <w:left w:val="nil"/>
              <w:bottom w:val="single" w:sz="4" w:space="0" w:color="auto"/>
              <w:right w:val="single" w:sz="4" w:space="0" w:color="auto"/>
            </w:tcBorders>
            <w:shd w:val="clear" w:color="auto" w:fill="auto"/>
            <w:noWrap/>
            <w:vAlign w:val="center"/>
            <w:hideMark/>
          </w:tcPr>
          <w:p w14:paraId="1F06034D"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YD41ET008</w:t>
            </w:r>
          </w:p>
        </w:tc>
        <w:tc>
          <w:tcPr>
            <w:tcW w:w="2977" w:type="dxa"/>
            <w:tcBorders>
              <w:top w:val="nil"/>
              <w:left w:val="nil"/>
              <w:bottom w:val="single" w:sz="4" w:space="0" w:color="auto"/>
              <w:right w:val="single" w:sz="4" w:space="0" w:color="auto"/>
            </w:tcBorders>
            <w:shd w:val="clear" w:color="auto" w:fill="auto"/>
            <w:vAlign w:val="center"/>
            <w:hideMark/>
          </w:tcPr>
          <w:p w14:paraId="44B96D79"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ACTION GOUVERNEMENTALE NKOABANG</w:t>
            </w:r>
          </w:p>
        </w:tc>
        <w:tc>
          <w:tcPr>
            <w:tcW w:w="1418" w:type="dxa"/>
            <w:tcBorders>
              <w:top w:val="nil"/>
              <w:left w:val="nil"/>
              <w:bottom w:val="single" w:sz="4" w:space="0" w:color="auto"/>
              <w:right w:val="single" w:sz="4" w:space="0" w:color="auto"/>
            </w:tcBorders>
            <w:shd w:val="clear" w:color="auto" w:fill="auto"/>
            <w:noWrap/>
            <w:vAlign w:val="center"/>
            <w:hideMark/>
          </w:tcPr>
          <w:p w14:paraId="18A9A642"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RA100004</w:t>
            </w:r>
          </w:p>
        </w:tc>
        <w:tc>
          <w:tcPr>
            <w:tcW w:w="2268" w:type="dxa"/>
            <w:tcBorders>
              <w:top w:val="nil"/>
              <w:left w:val="nil"/>
              <w:bottom w:val="single" w:sz="4" w:space="0" w:color="auto"/>
              <w:right w:val="single" w:sz="4" w:space="0" w:color="auto"/>
            </w:tcBorders>
            <w:shd w:val="clear" w:color="auto" w:fill="auto"/>
            <w:noWrap/>
            <w:vAlign w:val="center"/>
            <w:hideMark/>
          </w:tcPr>
          <w:p w14:paraId="3F5BE9A6"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 xml:space="preserve">HUILE CEL'OR 1L </w:t>
            </w:r>
          </w:p>
        </w:tc>
        <w:tc>
          <w:tcPr>
            <w:tcW w:w="992" w:type="dxa"/>
            <w:tcBorders>
              <w:top w:val="nil"/>
              <w:left w:val="nil"/>
              <w:bottom w:val="single" w:sz="4" w:space="0" w:color="auto"/>
              <w:right w:val="single" w:sz="4" w:space="0" w:color="auto"/>
            </w:tcBorders>
            <w:shd w:val="clear" w:color="auto" w:fill="auto"/>
            <w:noWrap/>
            <w:vAlign w:val="center"/>
            <w:hideMark/>
          </w:tcPr>
          <w:p w14:paraId="441F5D92"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63</w:t>
            </w:r>
          </w:p>
        </w:tc>
        <w:tc>
          <w:tcPr>
            <w:tcW w:w="1134" w:type="dxa"/>
            <w:tcBorders>
              <w:top w:val="nil"/>
              <w:left w:val="nil"/>
              <w:bottom w:val="single" w:sz="4" w:space="0" w:color="auto"/>
              <w:right w:val="single" w:sz="4" w:space="0" w:color="auto"/>
            </w:tcBorders>
            <w:shd w:val="clear" w:color="auto" w:fill="auto"/>
            <w:noWrap/>
            <w:vAlign w:val="center"/>
            <w:hideMark/>
          </w:tcPr>
          <w:p w14:paraId="025582D5"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1 350</w:t>
            </w:r>
          </w:p>
        </w:tc>
        <w:tc>
          <w:tcPr>
            <w:tcW w:w="1417" w:type="dxa"/>
            <w:tcBorders>
              <w:top w:val="nil"/>
              <w:left w:val="nil"/>
              <w:bottom w:val="single" w:sz="4" w:space="0" w:color="auto"/>
              <w:right w:val="single" w:sz="4" w:space="0" w:color="auto"/>
            </w:tcBorders>
            <w:shd w:val="clear" w:color="auto" w:fill="auto"/>
            <w:noWrap/>
            <w:vAlign w:val="center"/>
            <w:hideMark/>
          </w:tcPr>
          <w:p w14:paraId="2588E239"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85 050</w:t>
            </w:r>
          </w:p>
        </w:tc>
        <w:tc>
          <w:tcPr>
            <w:tcW w:w="1559" w:type="dxa"/>
            <w:tcBorders>
              <w:top w:val="nil"/>
              <w:left w:val="nil"/>
              <w:bottom w:val="single" w:sz="4" w:space="0" w:color="auto"/>
              <w:right w:val="single" w:sz="4" w:space="0" w:color="auto"/>
            </w:tcBorders>
            <w:shd w:val="clear" w:color="auto" w:fill="auto"/>
            <w:vAlign w:val="center"/>
            <w:hideMark/>
          </w:tcPr>
          <w:p w14:paraId="0F5B6B12"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MERLINE  / MICHELLE</w:t>
            </w:r>
          </w:p>
        </w:tc>
      </w:tr>
      <w:tr w:rsidR="00052814" w:rsidRPr="00E32684" w14:paraId="356F3129" w14:textId="77777777" w:rsidTr="003C3BAB">
        <w:trPr>
          <w:trHeight w:val="66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1B7B3186"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02/06/2025</w:t>
            </w:r>
          </w:p>
        </w:tc>
        <w:tc>
          <w:tcPr>
            <w:tcW w:w="1229" w:type="dxa"/>
            <w:tcBorders>
              <w:top w:val="nil"/>
              <w:left w:val="nil"/>
              <w:bottom w:val="single" w:sz="4" w:space="0" w:color="auto"/>
              <w:right w:val="single" w:sz="4" w:space="0" w:color="auto"/>
            </w:tcBorders>
            <w:shd w:val="clear" w:color="auto" w:fill="auto"/>
            <w:noWrap/>
            <w:vAlign w:val="center"/>
            <w:hideMark/>
          </w:tcPr>
          <w:p w14:paraId="60279C0C"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/0120</w:t>
            </w:r>
          </w:p>
        </w:tc>
        <w:tc>
          <w:tcPr>
            <w:tcW w:w="1842" w:type="dxa"/>
            <w:tcBorders>
              <w:top w:val="nil"/>
              <w:left w:val="nil"/>
              <w:bottom w:val="single" w:sz="4" w:space="0" w:color="auto"/>
              <w:right w:val="single" w:sz="4" w:space="0" w:color="auto"/>
            </w:tcBorders>
            <w:shd w:val="clear" w:color="auto" w:fill="auto"/>
            <w:noWrap/>
            <w:vAlign w:val="center"/>
            <w:hideMark/>
          </w:tcPr>
          <w:p w14:paraId="6A9A654E"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YD41ET008</w:t>
            </w:r>
          </w:p>
        </w:tc>
        <w:tc>
          <w:tcPr>
            <w:tcW w:w="2977" w:type="dxa"/>
            <w:tcBorders>
              <w:top w:val="nil"/>
              <w:left w:val="nil"/>
              <w:bottom w:val="single" w:sz="4" w:space="0" w:color="auto"/>
              <w:right w:val="single" w:sz="4" w:space="0" w:color="auto"/>
            </w:tcBorders>
            <w:shd w:val="clear" w:color="auto" w:fill="auto"/>
            <w:vAlign w:val="center"/>
            <w:hideMark/>
          </w:tcPr>
          <w:p w14:paraId="402D3F39"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ACTION GOUVERNEMENTALE NKOABANG</w:t>
            </w:r>
          </w:p>
        </w:tc>
        <w:tc>
          <w:tcPr>
            <w:tcW w:w="1418" w:type="dxa"/>
            <w:tcBorders>
              <w:top w:val="nil"/>
              <w:left w:val="nil"/>
              <w:bottom w:val="single" w:sz="4" w:space="0" w:color="auto"/>
              <w:right w:val="single" w:sz="4" w:space="0" w:color="auto"/>
            </w:tcBorders>
            <w:shd w:val="clear" w:color="auto" w:fill="auto"/>
            <w:noWrap/>
            <w:vAlign w:val="center"/>
            <w:hideMark/>
          </w:tcPr>
          <w:p w14:paraId="22DF380A"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SA100002</w:t>
            </w:r>
          </w:p>
        </w:tc>
        <w:tc>
          <w:tcPr>
            <w:tcW w:w="2268" w:type="dxa"/>
            <w:tcBorders>
              <w:top w:val="nil"/>
              <w:left w:val="nil"/>
              <w:bottom w:val="single" w:sz="4" w:space="0" w:color="auto"/>
              <w:right w:val="single" w:sz="4" w:space="0" w:color="auto"/>
            </w:tcBorders>
            <w:shd w:val="clear" w:color="auto" w:fill="auto"/>
            <w:noWrap/>
            <w:vAlign w:val="center"/>
            <w:hideMark/>
          </w:tcPr>
          <w:p w14:paraId="6875924D"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SAVON CEL'OR 350G CT 60</w:t>
            </w:r>
          </w:p>
        </w:tc>
        <w:tc>
          <w:tcPr>
            <w:tcW w:w="992" w:type="dxa"/>
            <w:tcBorders>
              <w:top w:val="nil"/>
              <w:left w:val="nil"/>
              <w:bottom w:val="single" w:sz="4" w:space="0" w:color="auto"/>
              <w:right w:val="single" w:sz="4" w:space="0" w:color="auto"/>
            </w:tcBorders>
            <w:shd w:val="clear" w:color="auto" w:fill="auto"/>
            <w:noWrap/>
            <w:vAlign w:val="center"/>
            <w:hideMark/>
          </w:tcPr>
          <w:p w14:paraId="017A766F"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15</w:t>
            </w:r>
          </w:p>
        </w:tc>
        <w:tc>
          <w:tcPr>
            <w:tcW w:w="1134" w:type="dxa"/>
            <w:tcBorders>
              <w:top w:val="nil"/>
              <w:left w:val="nil"/>
              <w:bottom w:val="single" w:sz="4" w:space="0" w:color="auto"/>
              <w:right w:val="single" w:sz="4" w:space="0" w:color="auto"/>
            </w:tcBorders>
            <w:shd w:val="clear" w:color="auto" w:fill="auto"/>
            <w:noWrap/>
            <w:vAlign w:val="center"/>
            <w:hideMark/>
          </w:tcPr>
          <w:p w14:paraId="521E275C"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18 000</w:t>
            </w:r>
          </w:p>
        </w:tc>
        <w:tc>
          <w:tcPr>
            <w:tcW w:w="1417" w:type="dxa"/>
            <w:tcBorders>
              <w:top w:val="nil"/>
              <w:left w:val="nil"/>
              <w:bottom w:val="single" w:sz="4" w:space="0" w:color="auto"/>
              <w:right w:val="single" w:sz="4" w:space="0" w:color="auto"/>
            </w:tcBorders>
            <w:shd w:val="clear" w:color="auto" w:fill="auto"/>
            <w:noWrap/>
            <w:vAlign w:val="center"/>
            <w:hideMark/>
          </w:tcPr>
          <w:p w14:paraId="69D8E69D"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270 000</w:t>
            </w:r>
          </w:p>
        </w:tc>
        <w:tc>
          <w:tcPr>
            <w:tcW w:w="1559" w:type="dxa"/>
            <w:tcBorders>
              <w:top w:val="nil"/>
              <w:left w:val="nil"/>
              <w:bottom w:val="single" w:sz="4" w:space="0" w:color="auto"/>
              <w:right w:val="single" w:sz="4" w:space="0" w:color="auto"/>
            </w:tcBorders>
            <w:shd w:val="clear" w:color="auto" w:fill="auto"/>
            <w:vAlign w:val="center"/>
            <w:hideMark/>
          </w:tcPr>
          <w:p w14:paraId="4113F372"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MERLINE  / MICHELLE</w:t>
            </w:r>
          </w:p>
        </w:tc>
      </w:tr>
      <w:tr w:rsidR="00052814" w:rsidRPr="00E32684" w14:paraId="7A87D42B" w14:textId="77777777" w:rsidTr="003C3BAB">
        <w:trPr>
          <w:trHeight w:val="66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05BDB615"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02/06/2025</w:t>
            </w:r>
          </w:p>
        </w:tc>
        <w:tc>
          <w:tcPr>
            <w:tcW w:w="1229" w:type="dxa"/>
            <w:tcBorders>
              <w:top w:val="nil"/>
              <w:left w:val="nil"/>
              <w:bottom w:val="single" w:sz="4" w:space="0" w:color="auto"/>
              <w:right w:val="single" w:sz="4" w:space="0" w:color="auto"/>
            </w:tcBorders>
            <w:shd w:val="clear" w:color="auto" w:fill="auto"/>
            <w:noWrap/>
            <w:vAlign w:val="center"/>
            <w:hideMark/>
          </w:tcPr>
          <w:p w14:paraId="59FF0258"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/0120</w:t>
            </w:r>
          </w:p>
        </w:tc>
        <w:tc>
          <w:tcPr>
            <w:tcW w:w="1842" w:type="dxa"/>
            <w:tcBorders>
              <w:top w:val="nil"/>
              <w:left w:val="nil"/>
              <w:bottom w:val="single" w:sz="4" w:space="0" w:color="auto"/>
              <w:right w:val="single" w:sz="4" w:space="0" w:color="auto"/>
            </w:tcBorders>
            <w:shd w:val="clear" w:color="auto" w:fill="auto"/>
            <w:noWrap/>
            <w:vAlign w:val="center"/>
            <w:hideMark/>
          </w:tcPr>
          <w:p w14:paraId="2709C515"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YD41ET008</w:t>
            </w:r>
          </w:p>
        </w:tc>
        <w:tc>
          <w:tcPr>
            <w:tcW w:w="2977" w:type="dxa"/>
            <w:tcBorders>
              <w:top w:val="nil"/>
              <w:left w:val="nil"/>
              <w:bottom w:val="single" w:sz="4" w:space="0" w:color="auto"/>
              <w:right w:val="single" w:sz="4" w:space="0" w:color="auto"/>
            </w:tcBorders>
            <w:shd w:val="clear" w:color="auto" w:fill="auto"/>
            <w:vAlign w:val="center"/>
            <w:hideMark/>
          </w:tcPr>
          <w:p w14:paraId="3CDA8BAC"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ACTION GOUVERNEMENTALE NKOABANG</w:t>
            </w:r>
          </w:p>
        </w:tc>
        <w:tc>
          <w:tcPr>
            <w:tcW w:w="1418" w:type="dxa"/>
            <w:tcBorders>
              <w:top w:val="nil"/>
              <w:left w:val="nil"/>
              <w:bottom w:val="single" w:sz="4" w:space="0" w:color="auto"/>
              <w:right w:val="single" w:sz="4" w:space="0" w:color="auto"/>
            </w:tcBorders>
            <w:shd w:val="clear" w:color="auto" w:fill="auto"/>
            <w:noWrap/>
            <w:vAlign w:val="center"/>
            <w:hideMark/>
          </w:tcPr>
          <w:p w14:paraId="272D258B"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SA100004</w:t>
            </w:r>
          </w:p>
        </w:tc>
        <w:tc>
          <w:tcPr>
            <w:tcW w:w="2268" w:type="dxa"/>
            <w:tcBorders>
              <w:top w:val="nil"/>
              <w:left w:val="nil"/>
              <w:bottom w:val="single" w:sz="4" w:space="0" w:color="auto"/>
              <w:right w:val="single" w:sz="4" w:space="0" w:color="auto"/>
            </w:tcBorders>
            <w:shd w:val="clear" w:color="auto" w:fill="auto"/>
            <w:noWrap/>
            <w:vAlign w:val="center"/>
            <w:hideMark/>
          </w:tcPr>
          <w:p w14:paraId="0A061A18"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 xml:space="preserve">SAVON CEL'OR 350G </w:t>
            </w:r>
          </w:p>
        </w:tc>
        <w:tc>
          <w:tcPr>
            <w:tcW w:w="992" w:type="dxa"/>
            <w:tcBorders>
              <w:top w:val="nil"/>
              <w:left w:val="nil"/>
              <w:bottom w:val="single" w:sz="4" w:space="0" w:color="auto"/>
              <w:right w:val="single" w:sz="4" w:space="0" w:color="auto"/>
            </w:tcBorders>
            <w:shd w:val="clear" w:color="auto" w:fill="auto"/>
            <w:noWrap/>
            <w:vAlign w:val="center"/>
            <w:hideMark/>
          </w:tcPr>
          <w:p w14:paraId="2723C0F8"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44</w:t>
            </w:r>
          </w:p>
        </w:tc>
        <w:tc>
          <w:tcPr>
            <w:tcW w:w="1134" w:type="dxa"/>
            <w:tcBorders>
              <w:top w:val="nil"/>
              <w:left w:val="nil"/>
              <w:bottom w:val="single" w:sz="4" w:space="0" w:color="auto"/>
              <w:right w:val="single" w:sz="4" w:space="0" w:color="auto"/>
            </w:tcBorders>
            <w:shd w:val="clear" w:color="auto" w:fill="auto"/>
            <w:noWrap/>
            <w:vAlign w:val="center"/>
            <w:hideMark/>
          </w:tcPr>
          <w:p w14:paraId="21AEB10E"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300</w:t>
            </w:r>
          </w:p>
        </w:tc>
        <w:tc>
          <w:tcPr>
            <w:tcW w:w="1417" w:type="dxa"/>
            <w:tcBorders>
              <w:top w:val="nil"/>
              <w:left w:val="nil"/>
              <w:bottom w:val="single" w:sz="4" w:space="0" w:color="auto"/>
              <w:right w:val="single" w:sz="4" w:space="0" w:color="auto"/>
            </w:tcBorders>
            <w:shd w:val="clear" w:color="auto" w:fill="auto"/>
            <w:noWrap/>
            <w:vAlign w:val="center"/>
            <w:hideMark/>
          </w:tcPr>
          <w:p w14:paraId="45CB1A16"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13 200</w:t>
            </w:r>
          </w:p>
        </w:tc>
        <w:tc>
          <w:tcPr>
            <w:tcW w:w="1559" w:type="dxa"/>
            <w:tcBorders>
              <w:top w:val="nil"/>
              <w:left w:val="nil"/>
              <w:bottom w:val="single" w:sz="4" w:space="0" w:color="auto"/>
              <w:right w:val="single" w:sz="4" w:space="0" w:color="auto"/>
            </w:tcBorders>
            <w:shd w:val="clear" w:color="auto" w:fill="auto"/>
            <w:vAlign w:val="center"/>
            <w:hideMark/>
          </w:tcPr>
          <w:p w14:paraId="1BB49A15"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MERLINE  / MICHELLE</w:t>
            </w:r>
          </w:p>
        </w:tc>
      </w:tr>
      <w:tr w:rsidR="00052814" w:rsidRPr="00E32684" w14:paraId="54409EBA" w14:textId="77777777" w:rsidTr="003C3BAB">
        <w:trPr>
          <w:trHeight w:val="33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47E36CD5"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02/06/2025</w:t>
            </w:r>
          </w:p>
        </w:tc>
        <w:tc>
          <w:tcPr>
            <w:tcW w:w="1229" w:type="dxa"/>
            <w:tcBorders>
              <w:top w:val="nil"/>
              <w:left w:val="nil"/>
              <w:bottom w:val="single" w:sz="4" w:space="0" w:color="auto"/>
              <w:right w:val="single" w:sz="4" w:space="0" w:color="auto"/>
            </w:tcBorders>
            <w:shd w:val="clear" w:color="auto" w:fill="auto"/>
            <w:noWrap/>
            <w:vAlign w:val="center"/>
            <w:hideMark/>
          </w:tcPr>
          <w:p w14:paraId="7AD300EA"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/0128</w:t>
            </w:r>
          </w:p>
        </w:tc>
        <w:tc>
          <w:tcPr>
            <w:tcW w:w="1842" w:type="dxa"/>
            <w:tcBorders>
              <w:top w:val="nil"/>
              <w:left w:val="nil"/>
              <w:bottom w:val="single" w:sz="4" w:space="0" w:color="auto"/>
              <w:right w:val="single" w:sz="4" w:space="0" w:color="auto"/>
            </w:tcBorders>
            <w:shd w:val="clear" w:color="auto" w:fill="auto"/>
            <w:noWrap/>
            <w:vAlign w:val="center"/>
            <w:hideMark/>
          </w:tcPr>
          <w:p w14:paraId="0BD71389"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YD41GO005</w:t>
            </w:r>
          </w:p>
        </w:tc>
        <w:tc>
          <w:tcPr>
            <w:tcW w:w="2977" w:type="dxa"/>
            <w:tcBorders>
              <w:top w:val="nil"/>
              <w:left w:val="nil"/>
              <w:bottom w:val="single" w:sz="4" w:space="0" w:color="auto"/>
              <w:right w:val="single" w:sz="4" w:space="0" w:color="auto"/>
            </w:tcBorders>
            <w:shd w:val="clear" w:color="auto" w:fill="auto"/>
            <w:vAlign w:val="center"/>
            <w:hideMark/>
          </w:tcPr>
          <w:p w14:paraId="5515326E"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GROSSISTE BONNE NOUVELLE</w:t>
            </w:r>
          </w:p>
        </w:tc>
        <w:tc>
          <w:tcPr>
            <w:tcW w:w="1418" w:type="dxa"/>
            <w:tcBorders>
              <w:top w:val="nil"/>
              <w:left w:val="nil"/>
              <w:bottom w:val="single" w:sz="4" w:space="0" w:color="auto"/>
              <w:right w:val="single" w:sz="4" w:space="0" w:color="auto"/>
            </w:tcBorders>
            <w:shd w:val="clear" w:color="auto" w:fill="auto"/>
            <w:noWrap/>
            <w:vAlign w:val="center"/>
            <w:hideMark/>
          </w:tcPr>
          <w:p w14:paraId="293C80A0"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RA100003</w:t>
            </w:r>
          </w:p>
        </w:tc>
        <w:tc>
          <w:tcPr>
            <w:tcW w:w="2268" w:type="dxa"/>
            <w:tcBorders>
              <w:top w:val="nil"/>
              <w:left w:val="nil"/>
              <w:bottom w:val="single" w:sz="4" w:space="0" w:color="auto"/>
              <w:right w:val="single" w:sz="4" w:space="0" w:color="auto"/>
            </w:tcBorders>
            <w:shd w:val="clear" w:color="auto" w:fill="auto"/>
            <w:noWrap/>
            <w:vAlign w:val="center"/>
            <w:hideMark/>
          </w:tcPr>
          <w:p w14:paraId="111F4BBA"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HUILE CEL'OR BIDON 20L</w:t>
            </w:r>
          </w:p>
        </w:tc>
        <w:tc>
          <w:tcPr>
            <w:tcW w:w="992" w:type="dxa"/>
            <w:tcBorders>
              <w:top w:val="nil"/>
              <w:left w:val="nil"/>
              <w:bottom w:val="single" w:sz="4" w:space="0" w:color="auto"/>
              <w:right w:val="single" w:sz="4" w:space="0" w:color="auto"/>
            </w:tcBorders>
            <w:shd w:val="clear" w:color="auto" w:fill="auto"/>
            <w:noWrap/>
            <w:vAlign w:val="center"/>
            <w:hideMark/>
          </w:tcPr>
          <w:p w14:paraId="78A8CAA0"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200</w:t>
            </w:r>
          </w:p>
        </w:tc>
        <w:tc>
          <w:tcPr>
            <w:tcW w:w="1134" w:type="dxa"/>
            <w:tcBorders>
              <w:top w:val="nil"/>
              <w:left w:val="nil"/>
              <w:bottom w:val="single" w:sz="4" w:space="0" w:color="auto"/>
              <w:right w:val="single" w:sz="4" w:space="0" w:color="auto"/>
            </w:tcBorders>
            <w:shd w:val="clear" w:color="auto" w:fill="auto"/>
            <w:noWrap/>
            <w:vAlign w:val="center"/>
            <w:hideMark/>
          </w:tcPr>
          <w:p w14:paraId="7E7254D5"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25 500</w:t>
            </w:r>
          </w:p>
        </w:tc>
        <w:tc>
          <w:tcPr>
            <w:tcW w:w="1417" w:type="dxa"/>
            <w:tcBorders>
              <w:top w:val="nil"/>
              <w:left w:val="nil"/>
              <w:bottom w:val="single" w:sz="4" w:space="0" w:color="auto"/>
              <w:right w:val="single" w:sz="4" w:space="0" w:color="auto"/>
            </w:tcBorders>
            <w:shd w:val="clear" w:color="auto" w:fill="auto"/>
            <w:noWrap/>
            <w:vAlign w:val="center"/>
            <w:hideMark/>
          </w:tcPr>
          <w:p w14:paraId="032D6133"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5 100 000</w:t>
            </w:r>
          </w:p>
        </w:tc>
        <w:tc>
          <w:tcPr>
            <w:tcW w:w="1559" w:type="dxa"/>
            <w:tcBorders>
              <w:top w:val="nil"/>
              <w:left w:val="nil"/>
              <w:bottom w:val="single" w:sz="4" w:space="0" w:color="auto"/>
              <w:right w:val="single" w:sz="4" w:space="0" w:color="auto"/>
            </w:tcBorders>
            <w:shd w:val="clear" w:color="auto" w:fill="auto"/>
            <w:vAlign w:val="center"/>
            <w:hideMark/>
          </w:tcPr>
          <w:p w14:paraId="7EF691B4"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AGENCE</w:t>
            </w:r>
          </w:p>
        </w:tc>
      </w:tr>
      <w:tr w:rsidR="00052814" w:rsidRPr="00E32684" w14:paraId="675D2AE5" w14:textId="77777777" w:rsidTr="003C3BAB">
        <w:trPr>
          <w:trHeight w:val="33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4E162B8C"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02/06/2025</w:t>
            </w:r>
          </w:p>
        </w:tc>
        <w:tc>
          <w:tcPr>
            <w:tcW w:w="1229" w:type="dxa"/>
            <w:tcBorders>
              <w:top w:val="nil"/>
              <w:left w:val="nil"/>
              <w:bottom w:val="single" w:sz="4" w:space="0" w:color="auto"/>
              <w:right w:val="single" w:sz="4" w:space="0" w:color="auto"/>
            </w:tcBorders>
            <w:shd w:val="clear" w:color="auto" w:fill="auto"/>
            <w:noWrap/>
            <w:vAlign w:val="center"/>
            <w:hideMark/>
          </w:tcPr>
          <w:p w14:paraId="43917BDE"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/0113</w:t>
            </w:r>
          </w:p>
        </w:tc>
        <w:tc>
          <w:tcPr>
            <w:tcW w:w="1842" w:type="dxa"/>
            <w:tcBorders>
              <w:top w:val="nil"/>
              <w:left w:val="nil"/>
              <w:bottom w:val="single" w:sz="4" w:space="0" w:color="auto"/>
              <w:right w:val="single" w:sz="4" w:space="0" w:color="auto"/>
            </w:tcBorders>
            <w:shd w:val="clear" w:color="auto" w:fill="auto"/>
            <w:noWrap/>
            <w:vAlign w:val="center"/>
            <w:hideMark/>
          </w:tcPr>
          <w:p w14:paraId="3F49BD9A"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YD41GO006</w:t>
            </w:r>
          </w:p>
        </w:tc>
        <w:tc>
          <w:tcPr>
            <w:tcW w:w="2977" w:type="dxa"/>
            <w:tcBorders>
              <w:top w:val="nil"/>
              <w:left w:val="nil"/>
              <w:bottom w:val="single" w:sz="4" w:space="0" w:color="auto"/>
              <w:right w:val="single" w:sz="4" w:space="0" w:color="auto"/>
            </w:tcBorders>
            <w:shd w:val="clear" w:color="auto" w:fill="auto"/>
            <w:vAlign w:val="center"/>
            <w:hideMark/>
          </w:tcPr>
          <w:p w14:paraId="0AFBA181"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CLIENT GROSSISTE SAIDOU OBALA</w:t>
            </w:r>
          </w:p>
        </w:tc>
        <w:tc>
          <w:tcPr>
            <w:tcW w:w="1418" w:type="dxa"/>
            <w:tcBorders>
              <w:top w:val="nil"/>
              <w:left w:val="nil"/>
              <w:bottom w:val="single" w:sz="4" w:space="0" w:color="auto"/>
              <w:right w:val="single" w:sz="4" w:space="0" w:color="auto"/>
            </w:tcBorders>
            <w:shd w:val="clear" w:color="auto" w:fill="auto"/>
            <w:noWrap/>
            <w:vAlign w:val="center"/>
            <w:hideMark/>
          </w:tcPr>
          <w:p w14:paraId="726F7C32"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RA100003</w:t>
            </w:r>
          </w:p>
        </w:tc>
        <w:tc>
          <w:tcPr>
            <w:tcW w:w="2268" w:type="dxa"/>
            <w:tcBorders>
              <w:top w:val="nil"/>
              <w:left w:val="nil"/>
              <w:bottom w:val="single" w:sz="4" w:space="0" w:color="auto"/>
              <w:right w:val="single" w:sz="4" w:space="0" w:color="auto"/>
            </w:tcBorders>
            <w:shd w:val="clear" w:color="auto" w:fill="auto"/>
            <w:noWrap/>
            <w:vAlign w:val="center"/>
            <w:hideMark/>
          </w:tcPr>
          <w:p w14:paraId="39FC7C0E"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HUILE CEL'OR BIDON 20L</w:t>
            </w:r>
          </w:p>
        </w:tc>
        <w:tc>
          <w:tcPr>
            <w:tcW w:w="992" w:type="dxa"/>
            <w:tcBorders>
              <w:top w:val="nil"/>
              <w:left w:val="nil"/>
              <w:bottom w:val="single" w:sz="4" w:space="0" w:color="auto"/>
              <w:right w:val="single" w:sz="4" w:space="0" w:color="auto"/>
            </w:tcBorders>
            <w:shd w:val="clear" w:color="auto" w:fill="auto"/>
            <w:noWrap/>
            <w:vAlign w:val="center"/>
            <w:hideMark/>
          </w:tcPr>
          <w:p w14:paraId="26300286"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250</w:t>
            </w:r>
          </w:p>
        </w:tc>
        <w:tc>
          <w:tcPr>
            <w:tcW w:w="1134" w:type="dxa"/>
            <w:tcBorders>
              <w:top w:val="nil"/>
              <w:left w:val="nil"/>
              <w:bottom w:val="single" w:sz="4" w:space="0" w:color="auto"/>
              <w:right w:val="single" w:sz="4" w:space="0" w:color="auto"/>
            </w:tcBorders>
            <w:shd w:val="clear" w:color="auto" w:fill="auto"/>
            <w:noWrap/>
            <w:vAlign w:val="center"/>
            <w:hideMark/>
          </w:tcPr>
          <w:p w14:paraId="1ADD9590"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25 500</w:t>
            </w:r>
          </w:p>
        </w:tc>
        <w:tc>
          <w:tcPr>
            <w:tcW w:w="1417" w:type="dxa"/>
            <w:tcBorders>
              <w:top w:val="nil"/>
              <w:left w:val="nil"/>
              <w:bottom w:val="single" w:sz="4" w:space="0" w:color="auto"/>
              <w:right w:val="single" w:sz="4" w:space="0" w:color="auto"/>
            </w:tcBorders>
            <w:shd w:val="clear" w:color="auto" w:fill="auto"/>
            <w:noWrap/>
            <w:vAlign w:val="center"/>
            <w:hideMark/>
          </w:tcPr>
          <w:p w14:paraId="41BF88B5"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6 375 000</w:t>
            </w:r>
          </w:p>
        </w:tc>
        <w:tc>
          <w:tcPr>
            <w:tcW w:w="1559" w:type="dxa"/>
            <w:tcBorders>
              <w:top w:val="nil"/>
              <w:left w:val="nil"/>
              <w:bottom w:val="single" w:sz="4" w:space="0" w:color="auto"/>
              <w:right w:val="single" w:sz="4" w:space="0" w:color="auto"/>
            </w:tcBorders>
            <w:shd w:val="clear" w:color="auto" w:fill="auto"/>
            <w:vAlign w:val="center"/>
            <w:hideMark/>
          </w:tcPr>
          <w:p w14:paraId="6BEC67F6"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AGENCE</w:t>
            </w:r>
          </w:p>
        </w:tc>
      </w:tr>
      <w:tr w:rsidR="00052814" w:rsidRPr="00E32684" w14:paraId="5A84616A" w14:textId="77777777" w:rsidTr="003C3BAB">
        <w:trPr>
          <w:trHeight w:val="66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7C438DFF"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02/06/2025</w:t>
            </w:r>
          </w:p>
        </w:tc>
        <w:tc>
          <w:tcPr>
            <w:tcW w:w="1229" w:type="dxa"/>
            <w:tcBorders>
              <w:top w:val="nil"/>
              <w:left w:val="nil"/>
              <w:bottom w:val="single" w:sz="4" w:space="0" w:color="auto"/>
              <w:right w:val="single" w:sz="4" w:space="0" w:color="auto"/>
            </w:tcBorders>
            <w:shd w:val="clear" w:color="auto" w:fill="auto"/>
            <w:noWrap/>
            <w:vAlign w:val="center"/>
            <w:hideMark/>
          </w:tcPr>
          <w:p w14:paraId="46AB64AD"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/0124</w:t>
            </w:r>
          </w:p>
        </w:tc>
        <w:tc>
          <w:tcPr>
            <w:tcW w:w="1842" w:type="dxa"/>
            <w:tcBorders>
              <w:top w:val="nil"/>
              <w:left w:val="nil"/>
              <w:bottom w:val="single" w:sz="4" w:space="0" w:color="auto"/>
              <w:right w:val="single" w:sz="4" w:space="0" w:color="auto"/>
            </w:tcBorders>
            <w:shd w:val="clear" w:color="auto" w:fill="auto"/>
            <w:noWrap/>
            <w:vAlign w:val="center"/>
            <w:hideMark/>
          </w:tcPr>
          <w:p w14:paraId="38421033"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YD41GO010</w:t>
            </w:r>
          </w:p>
        </w:tc>
        <w:tc>
          <w:tcPr>
            <w:tcW w:w="2977" w:type="dxa"/>
            <w:tcBorders>
              <w:top w:val="nil"/>
              <w:left w:val="nil"/>
              <w:bottom w:val="single" w:sz="4" w:space="0" w:color="auto"/>
              <w:right w:val="single" w:sz="4" w:space="0" w:color="auto"/>
            </w:tcBorders>
            <w:shd w:val="clear" w:color="auto" w:fill="auto"/>
            <w:vAlign w:val="center"/>
            <w:hideMark/>
          </w:tcPr>
          <w:p w14:paraId="597435B7"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CLIENT GROSSISTE NADEGE(NKOABANG)</w:t>
            </w:r>
          </w:p>
        </w:tc>
        <w:tc>
          <w:tcPr>
            <w:tcW w:w="1418" w:type="dxa"/>
            <w:tcBorders>
              <w:top w:val="nil"/>
              <w:left w:val="nil"/>
              <w:bottom w:val="single" w:sz="4" w:space="0" w:color="auto"/>
              <w:right w:val="single" w:sz="4" w:space="0" w:color="auto"/>
            </w:tcBorders>
            <w:shd w:val="clear" w:color="auto" w:fill="auto"/>
            <w:noWrap/>
            <w:vAlign w:val="center"/>
            <w:hideMark/>
          </w:tcPr>
          <w:p w14:paraId="5A3D885E"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RA100003</w:t>
            </w:r>
          </w:p>
        </w:tc>
        <w:tc>
          <w:tcPr>
            <w:tcW w:w="2268" w:type="dxa"/>
            <w:tcBorders>
              <w:top w:val="nil"/>
              <w:left w:val="nil"/>
              <w:bottom w:val="single" w:sz="4" w:space="0" w:color="auto"/>
              <w:right w:val="single" w:sz="4" w:space="0" w:color="auto"/>
            </w:tcBorders>
            <w:shd w:val="clear" w:color="auto" w:fill="auto"/>
            <w:noWrap/>
            <w:vAlign w:val="center"/>
            <w:hideMark/>
          </w:tcPr>
          <w:p w14:paraId="05A564A7"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HUILE CEL'OR BIDON 20L</w:t>
            </w:r>
          </w:p>
        </w:tc>
        <w:tc>
          <w:tcPr>
            <w:tcW w:w="992" w:type="dxa"/>
            <w:tcBorders>
              <w:top w:val="nil"/>
              <w:left w:val="nil"/>
              <w:bottom w:val="single" w:sz="4" w:space="0" w:color="auto"/>
              <w:right w:val="single" w:sz="4" w:space="0" w:color="auto"/>
            </w:tcBorders>
            <w:shd w:val="clear" w:color="auto" w:fill="auto"/>
            <w:noWrap/>
            <w:vAlign w:val="center"/>
            <w:hideMark/>
          </w:tcPr>
          <w:p w14:paraId="351320BA"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100</w:t>
            </w:r>
          </w:p>
        </w:tc>
        <w:tc>
          <w:tcPr>
            <w:tcW w:w="1134" w:type="dxa"/>
            <w:tcBorders>
              <w:top w:val="nil"/>
              <w:left w:val="nil"/>
              <w:bottom w:val="single" w:sz="4" w:space="0" w:color="auto"/>
              <w:right w:val="single" w:sz="4" w:space="0" w:color="auto"/>
            </w:tcBorders>
            <w:shd w:val="clear" w:color="auto" w:fill="auto"/>
            <w:noWrap/>
            <w:vAlign w:val="center"/>
            <w:hideMark/>
          </w:tcPr>
          <w:p w14:paraId="39DB530B"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25 500</w:t>
            </w:r>
          </w:p>
        </w:tc>
        <w:tc>
          <w:tcPr>
            <w:tcW w:w="1417" w:type="dxa"/>
            <w:tcBorders>
              <w:top w:val="nil"/>
              <w:left w:val="nil"/>
              <w:bottom w:val="single" w:sz="4" w:space="0" w:color="auto"/>
              <w:right w:val="single" w:sz="4" w:space="0" w:color="auto"/>
            </w:tcBorders>
            <w:shd w:val="clear" w:color="auto" w:fill="auto"/>
            <w:noWrap/>
            <w:vAlign w:val="center"/>
            <w:hideMark/>
          </w:tcPr>
          <w:p w14:paraId="2E0D8DCF"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2 550 000</w:t>
            </w:r>
          </w:p>
        </w:tc>
        <w:tc>
          <w:tcPr>
            <w:tcW w:w="1559" w:type="dxa"/>
            <w:tcBorders>
              <w:top w:val="nil"/>
              <w:left w:val="nil"/>
              <w:bottom w:val="single" w:sz="4" w:space="0" w:color="auto"/>
              <w:right w:val="single" w:sz="4" w:space="0" w:color="auto"/>
            </w:tcBorders>
            <w:shd w:val="clear" w:color="auto" w:fill="auto"/>
            <w:vAlign w:val="center"/>
            <w:hideMark/>
          </w:tcPr>
          <w:p w14:paraId="59061C9C"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AGENCE</w:t>
            </w:r>
          </w:p>
        </w:tc>
      </w:tr>
      <w:tr w:rsidR="00052814" w:rsidRPr="00E32684" w14:paraId="5E52FDC0" w14:textId="77777777" w:rsidTr="003C3BAB">
        <w:trPr>
          <w:trHeight w:val="33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239A0A0F"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02/06/2025</w:t>
            </w:r>
          </w:p>
        </w:tc>
        <w:tc>
          <w:tcPr>
            <w:tcW w:w="1229" w:type="dxa"/>
            <w:tcBorders>
              <w:top w:val="nil"/>
              <w:left w:val="nil"/>
              <w:bottom w:val="single" w:sz="4" w:space="0" w:color="auto"/>
              <w:right w:val="single" w:sz="4" w:space="0" w:color="auto"/>
            </w:tcBorders>
            <w:shd w:val="clear" w:color="auto" w:fill="auto"/>
            <w:noWrap/>
            <w:vAlign w:val="center"/>
            <w:hideMark/>
          </w:tcPr>
          <w:p w14:paraId="6780A02A"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/0123</w:t>
            </w:r>
          </w:p>
        </w:tc>
        <w:tc>
          <w:tcPr>
            <w:tcW w:w="1842" w:type="dxa"/>
            <w:tcBorders>
              <w:top w:val="nil"/>
              <w:left w:val="nil"/>
              <w:bottom w:val="single" w:sz="4" w:space="0" w:color="auto"/>
              <w:right w:val="single" w:sz="4" w:space="0" w:color="auto"/>
            </w:tcBorders>
            <w:shd w:val="clear" w:color="auto" w:fill="auto"/>
            <w:noWrap/>
            <w:vAlign w:val="center"/>
            <w:hideMark/>
          </w:tcPr>
          <w:p w14:paraId="4C8D465F"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YD41GO012</w:t>
            </w:r>
          </w:p>
        </w:tc>
        <w:tc>
          <w:tcPr>
            <w:tcW w:w="2977" w:type="dxa"/>
            <w:tcBorders>
              <w:top w:val="nil"/>
              <w:left w:val="nil"/>
              <w:bottom w:val="single" w:sz="4" w:space="0" w:color="auto"/>
              <w:right w:val="single" w:sz="4" w:space="0" w:color="auto"/>
            </w:tcBorders>
            <w:shd w:val="clear" w:color="auto" w:fill="auto"/>
            <w:vAlign w:val="center"/>
            <w:hideMark/>
          </w:tcPr>
          <w:p w14:paraId="62D17F8E"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GROSSISTE  MY AFRICA</w:t>
            </w:r>
          </w:p>
        </w:tc>
        <w:tc>
          <w:tcPr>
            <w:tcW w:w="1418" w:type="dxa"/>
            <w:tcBorders>
              <w:top w:val="nil"/>
              <w:left w:val="nil"/>
              <w:bottom w:val="single" w:sz="4" w:space="0" w:color="auto"/>
              <w:right w:val="single" w:sz="4" w:space="0" w:color="auto"/>
            </w:tcBorders>
            <w:shd w:val="clear" w:color="auto" w:fill="auto"/>
            <w:noWrap/>
            <w:vAlign w:val="center"/>
            <w:hideMark/>
          </w:tcPr>
          <w:p w14:paraId="1A174AA6"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RA100003</w:t>
            </w:r>
          </w:p>
        </w:tc>
        <w:tc>
          <w:tcPr>
            <w:tcW w:w="2268" w:type="dxa"/>
            <w:tcBorders>
              <w:top w:val="nil"/>
              <w:left w:val="nil"/>
              <w:bottom w:val="single" w:sz="4" w:space="0" w:color="auto"/>
              <w:right w:val="single" w:sz="4" w:space="0" w:color="auto"/>
            </w:tcBorders>
            <w:shd w:val="clear" w:color="auto" w:fill="auto"/>
            <w:noWrap/>
            <w:vAlign w:val="center"/>
            <w:hideMark/>
          </w:tcPr>
          <w:p w14:paraId="0A97708A"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HUILE CEL'OR BIDON 20L</w:t>
            </w:r>
          </w:p>
        </w:tc>
        <w:tc>
          <w:tcPr>
            <w:tcW w:w="992" w:type="dxa"/>
            <w:tcBorders>
              <w:top w:val="nil"/>
              <w:left w:val="nil"/>
              <w:bottom w:val="single" w:sz="4" w:space="0" w:color="auto"/>
              <w:right w:val="single" w:sz="4" w:space="0" w:color="auto"/>
            </w:tcBorders>
            <w:shd w:val="clear" w:color="auto" w:fill="auto"/>
            <w:noWrap/>
            <w:vAlign w:val="center"/>
            <w:hideMark/>
          </w:tcPr>
          <w:p w14:paraId="6EC51461"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200</w:t>
            </w:r>
          </w:p>
        </w:tc>
        <w:tc>
          <w:tcPr>
            <w:tcW w:w="1134" w:type="dxa"/>
            <w:tcBorders>
              <w:top w:val="nil"/>
              <w:left w:val="nil"/>
              <w:bottom w:val="single" w:sz="4" w:space="0" w:color="auto"/>
              <w:right w:val="single" w:sz="4" w:space="0" w:color="auto"/>
            </w:tcBorders>
            <w:shd w:val="clear" w:color="auto" w:fill="auto"/>
            <w:noWrap/>
            <w:vAlign w:val="center"/>
            <w:hideMark/>
          </w:tcPr>
          <w:p w14:paraId="19ABBA90"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25 500</w:t>
            </w:r>
          </w:p>
        </w:tc>
        <w:tc>
          <w:tcPr>
            <w:tcW w:w="1417" w:type="dxa"/>
            <w:tcBorders>
              <w:top w:val="nil"/>
              <w:left w:val="nil"/>
              <w:bottom w:val="single" w:sz="4" w:space="0" w:color="auto"/>
              <w:right w:val="single" w:sz="4" w:space="0" w:color="auto"/>
            </w:tcBorders>
            <w:shd w:val="clear" w:color="auto" w:fill="auto"/>
            <w:noWrap/>
            <w:vAlign w:val="center"/>
            <w:hideMark/>
          </w:tcPr>
          <w:p w14:paraId="6C20DA63"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5 100 000</w:t>
            </w:r>
          </w:p>
        </w:tc>
        <w:tc>
          <w:tcPr>
            <w:tcW w:w="1559" w:type="dxa"/>
            <w:tcBorders>
              <w:top w:val="nil"/>
              <w:left w:val="nil"/>
              <w:bottom w:val="single" w:sz="4" w:space="0" w:color="auto"/>
              <w:right w:val="single" w:sz="4" w:space="0" w:color="auto"/>
            </w:tcBorders>
            <w:shd w:val="clear" w:color="auto" w:fill="auto"/>
            <w:vAlign w:val="center"/>
            <w:hideMark/>
          </w:tcPr>
          <w:p w14:paraId="4366EB05"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AGENCE</w:t>
            </w:r>
          </w:p>
        </w:tc>
      </w:tr>
      <w:tr w:rsidR="00052814" w:rsidRPr="00E32684" w14:paraId="2AD9DB05" w14:textId="77777777" w:rsidTr="003C3BAB">
        <w:trPr>
          <w:trHeight w:val="33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30DD8DE9"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lastRenderedPageBreak/>
              <w:t>02/06/2025</w:t>
            </w:r>
          </w:p>
        </w:tc>
        <w:tc>
          <w:tcPr>
            <w:tcW w:w="1229" w:type="dxa"/>
            <w:tcBorders>
              <w:top w:val="nil"/>
              <w:left w:val="nil"/>
              <w:bottom w:val="single" w:sz="4" w:space="0" w:color="auto"/>
              <w:right w:val="single" w:sz="4" w:space="0" w:color="auto"/>
            </w:tcBorders>
            <w:shd w:val="clear" w:color="auto" w:fill="auto"/>
            <w:noWrap/>
            <w:vAlign w:val="center"/>
            <w:hideMark/>
          </w:tcPr>
          <w:p w14:paraId="3E99F158"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/0119</w:t>
            </w:r>
          </w:p>
        </w:tc>
        <w:tc>
          <w:tcPr>
            <w:tcW w:w="1842" w:type="dxa"/>
            <w:tcBorders>
              <w:top w:val="nil"/>
              <w:left w:val="nil"/>
              <w:bottom w:val="single" w:sz="4" w:space="0" w:color="auto"/>
              <w:right w:val="single" w:sz="4" w:space="0" w:color="auto"/>
            </w:tcBorders>
            <w:shd w:val="clear" w:color="auto" w:fill="auto"/>
            <w:noWrap/>
            <w:vAlign w:val="center"/>
            <w:hideMark/>
          </w:tcPr>
          <w:p w14:paraId="32CCA4AC"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YD41GO015</w:t>
            </w:r>
          </w:p>
        </w:tc>
        <w:tc>
          <w:tcPr>
            <w:tcW w:w="2977" w:type="dxa"/>
            <w:tcBorders>
              <w:top w:val="nil"/>
              <w:left w:val="nil"/>
              <w:bottom w:val="single" w:sz="4" w:space="0" w:color="auto"/>
              <w:right w:val="single" w:sz="4" w:space="0" w:color="auto"/>
            </w:tcBorders>
            <w:shd w:val="clear" w:color="auto" w:fill="auto"/>
            <w:vAlign w:val="center"/>
            <w:hideMark/>
          </w:tcPr>
          <w:p w14:paraId="6FD61CF1"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CLIENT GROSSISTE GALLUS EKOUNOU</w:t>
            </w:r>
          </w:p>
        </w:tc>
        <w:tc>
          <w:tcPr>
            <w:tcW w:w="1418" w:type="dxa"/>
            <w:tcBorders>
              <w:top w:val="nil"/>
              <w:left w:val="nil"/>
              <w:bottom w:val="single" w:sz="4" w:space="0" w:color="auto"/>
              <w:right w:val="single" w:sz="4" w:space="0" w:color="auto"/>
            </w:tcBorders>
            <w:shd w:val="clear" w:color="auto" w:fill="auto"/>
            <w:noWrap/>
            <w:vAlign w:val="center"/>
            <w:hideMark/>
          </w:tcPr>
          <w:p w14:paraId="04214E2E"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RA100003</w:t>
            </w:r>
          </w:p>
        </w:tc>
        <w:tc>
          <w:tcPr>
            <w:tcW w:w="2268" w:type="dxa"/>
            <w:tcBorders>
              <w:top w:val="nil"/>
              <w:left w:val="nil"/>
              <w:bottom w:val="single" w:sz="4" w:space="0" w:color="auto"/>
              <w:right w:val="single" w:sz="4" w:space="0" w:color="auto"/>
            </w:tcBorders>
            <w:shd w:val="clear" w:color="auto" w:fill="auto"/>
            <w:noWrap/>
            <w:vAlign w:val="center"/>
            <w:hideMark/>
          </w:tcPr>
          <w:p w14:paraId="0CC0DB4F"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HUILE CEL'OR BIDON 20L</w:t>
            </w:r>
          </w:p>
        </w:tc>
        <w:tc>
          <w:tcPr>
            <w:tcW w:w="992" w:type="dxa"/>
            <w:tcBorders>
              <w:top w:val="nil"/>
              <w:left w:val="nil"/>
              <w:bottom w:val="single" w:sz="4" w:space="0" w:color="auto"/>
              <w:right w:val="single" w:sz="4" w:space="0" w:color="auto"/>
            </w:tcBorders>
            <w:shd w:val="clear" w:color="auto" w:fill="auto"/>
            <w:noWrap/>
            <w:vAlign w:val="center"/>
            <w:hideMark/>
          </w:tcPr>
          <w:p w14:paraId="5DAA19B3"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200</w:t>
            </w:r>
          </w:p>
        </w:tc>
        <w:tc>
          <w:tcPr>
            <w:tcW w:w="1134" w:type="dxa"/>
            <w:tcBorders>
              <w:top w:val="nil"/>
              <w:left w:val="nil"/>
              <w:bottom w:val="single" w:sz="4" w:space="0" w:color="auto"/>
              <w:right w:val="single" w:sz="4" w:space="0" w:color="auto"/>
            </w:tcBorders>
            <w:shd w:val="clear" w:color="auto" w:fill="auto"/>
            <w:noWrap/>
            <w:vAlign w:val="center"/>
            <w:hideMark/>
          </w:tcPr>
          <w:p w14:paraId="61A8C41D"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25 350</w:t>
            </w:r>
          </w:p>
        </w:tc>
        <w:tc>
          <w:tcPr>
            <w:tcW w:w="1417" w:type="dxa"/>
            <w:tcBorders>
              <w:top w:val="nil"/>
              <w:left w:val="nil"/>
              <w:bottom w:val="single" w:sz="4" w:space="0" w:color="auto"/>
              <w:right w:val="single" w:sz="4" w:space="0" w:color="auto"/>
            </w:tcBorders>
            <w:shd w:val="clear" w:color="auto" w:fill="auto"/>
            <w:noWrap/>
            <w:vAlign w:val="center"/>
            <w:hideMark/>
          </w:tcPr>
          <w:p w14:paraId="22786F71"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5 070 000</w:t>
            </w:r>
          </w:p>
        </w:tc>
        <w:tc>
          <w:tcPr>
            <w:tcW w:w="1559" w:type="dxa"/>
            <w:tcBorders>
              <w:top w:val="nil"/>
              <w:left w:val="nil"/>
              <w:bottom w:val="single" w:sz="4" w:space="0" w:color="auto"/>
              <w:right w:val="single" w:sz="4" w:space="0" w:color="auto"/>
            </w:tcBorders>
            <w:shd w:val="clear" w:color="auto" w:fill="auto"/>
            <w:vAlign w:val="center"/>
            <w:hideMark/>
          </w:tcPr>
          <w:p w14:paraId="015812E7"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AGENCE</w:t>
            </w:r>
          </w:p>
        </w:tc>
      </w:tr>
      <w:tr w:rsidR="00052814" w:rsidRPr="00E32684" w14:paraId="1A519537" w14:textId="77777777" w:rsidTr="003C3BAB">
        <w:trPr>
          <w:trHeight w:val="33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02B42404"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02/06/2025</w:t>
            </w:r>
          </w:p>
        </w:tc>
        <w:tc>
          <w:tcPr>
            <w:tcW w:w="1229" w:type="dxa"/>
            <w:tcBorders>
              <w:top w:val="nil"/>
              <w:left w:val="nil"/>
              <w:bottom w:val="single" w:sz="4" w:space="0" w:color="auto"/>
              <w:right w:val="single" w:sz="4" w:space="0" w:color="auto"/>
            </w:tcBorders>
            <w:shd w:val="clear" w:color="auto" w:fill="auto"/>
            <w:noWrap/>
            <w:vAlign w:val="center"/>
            <w:hideMark/>
          </w:tcPr>
          <w:p w14:paraId="53D65A39"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/0121</w:t>
            </w:r>
          </w:p>
        </w:tc>
        <w:tc>
          <w:tcPr>
            <w:tcW w:w="1842" w:type="dxa"/>
            <w:tcBorders>
              <w:top w:val="nil"/>
              <w:left w:val="nil"/>
              <w:bottom w:val="single" w:sz="4" w:space="0" w:color="auto"/>
              <w:right w:val="single" w:sz="4" w:space="0" w:color="auto"/>
            </w:tcBorders>
            <w:shd w:val="clear" w:color="auto" w:fill="auto"/>
            <w:noWrap/>
            <w:vAlign w:val="center"/>
            <w:hideMark/>
          </w:tcPr>
          <w:p w14:paraId="615017B5"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YD41PP001</w:t>
            </w:r>
          </w:p>
        </w:tc>
        <w:tc>
          <w:tcPr>
            <w:tcW w:w="2977" w:type="dxa"/>
            <w:tcBorders>
              <w:top w:val="nil"/>
              <w:left w:val="nil"/>
              <w:bottom w:val="single" w:sz="4" w:space="0" w:color="auto"/>
              <w:right w:val="single" w:sz="4" w:space="0" w:color="auto"/>
            </w:tcBorders>
            <w:shd w:val="clear" w:color="auto" w:fill="auto"/>
            <w:vAlign w:val="center"/>
            <w:hideMark/>
          </w:tcPr>
          <w:p w14:paraId="58AA6F7E"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CLIENT DIVERS AGENCE</w:t>
            </w:r>
          </w:p>
        </w:tc>
        <w:tc>
          <w:tcPr>
            <w:tcW w:w="1418" w:type="dxa"/>
            <w:tcBorders>
              <w:top w:val="nil"/>
              <w:left w:val="nil"/>
              <w:bottom w:val="single" w:sz="4" w:space="0" w:color="auto"/>
              <w:right w:val="single" w:sz="4" w:space="0" w:color="auto"/>
            </w:tcBorders>
            <w:shd w:val="clear" w:color="auto" w:fill="auto"/>
            <w:noWrap/>
            <w:vAlign w:val="center"/>
            <w:hideMark/>
          </w:tcPr>
          <w:p w14:paraId="1D840E77"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RA100003</w:t>
            </w:r>
          </w:p>
        </w:tc>
        <w:tc>
          <w:tcPr>
            <w:tcW w:w="2268" w:type="dxa"/>
            <w:tcBorders>
              <w:top w:val="nil"/>
              <w:left w:val="nil"/>
              <w:bottom w:val="single" w:sz="4" w:space="0" w:color="auto"/>
              <w:right w:val="single" w:sz="4" w:space="0" w:color="auto"/>
            </w:tcBorders>
            <w:shd w:val="clear" w:color="auto" w:fill="auto"/>
            <w:noWrap/>
            <w:vAlign w:val="center"/>
            <w:hideMark/>
          </w:tcPr>
          <w:p w14:paraId="6E2BAEF7"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HUILE CEL'OR BIDON 20L</w:t>
            </w:r>
          </w:p>
        </w:tc>
        <w:tc>
          <w:tcPr>
            <w:tcW w:w="992" w:type="dxa"/>
            <w:tcBorders>
              <w:top w:val="nil"/>
              <w:left w:val="nil"/>
              <w:bottom w:val="single" w:sz="4" w:space="0" w:color="auto"/>
              <w:right w:val="single" w:sz="4" w:space="0" w:color="auto"/>
            </w:tcBorders>
            <w:shd w:val="clear" w:color="auto" w:fill="auto"/>
            <w:noWrap/>
            <w:vAlign w:val="center"/>
            <w:hideMark/>
          </w:tcPr>
          <w:p w14:paraId="1CE41B5D"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w:t>
            </w:r>
          </w:p>
        </w:tc>
        <w:tc>
          <w:tcPr>
            <w:tcW w:w="1134" w:type="dxa"/>
            <w:tcBorders>
              <w:top w:val="nil"/>
              <w:left w:val="nil"/>
              <w:bottom w:val="single" w:sz="4" w:space="0" w:color="auto"/>
              <w:right w:val="single" w:sz="4" w:space="0" w:color="auto"/>
            </w:tcBorders>
            <w:shd w:val="clear" w:color="auto" w:fill="auto"/>
            <w:noWrap/>
            <w:vAlign w:val="center"/>
            <w:hideMark/>
          </w:tcPr>
          <w:p w14:paraId="75FA8C55"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26 000</w:t>
            </w:r>
          </w:p>
        </w:tc>
        <w:tc>
          <w:tcPr>
            <w:tcW w:w="1417" w:type="dxa"/>
            <w:tcBorders>
              <w:top w:val="nil"/>
              <w:left w:val="nil"/>
              <w:bottom w:val="single" w:sz="4" w:space="0" w:color="auto"/>
              <w:right w:val="single" w:sz="4" w:space="0" w:color="auto"/>
            </w:tcBorders>
            <w:shd w:val="clear" w:color="auto" w:fill="auto"/>
            <w:noWrap/>
            <w:vAlign w:val="center"/>
            <w:hideMark/>
          </w:tcPr>
          <w:p w14:paraId="27E69902"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52 000</w:t>
            </w:r>
          </w:p>
        </w:tc>
        <w:tc>
          <w:tcPr>
            <w:tcW w:w="1559" w:type="dxa"/>
            <w:tcBorders>
              <w:top w:val="nil"/>
              <w:left w:val="nil"/>
              <w:bottom w:val="single" w:sz="4" w:space="0" w:color="auto"/>
              <w:right w:val="single" w:sz="4" w:space="0" w:color="auto"/>
            </w:tcBorders>
            <w:shd w:val="clear" w:color="auto" w:fill="auto"/>
            <w:vAlign w:val="center"/>
            <w:hideMark/>
          </w:tcPr>
          <w:p w14:paraId="5488AC94"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AGENCE</w:t>
            </w:r>
          </w:p>
        </w:tc>
      </w:tr>
      <w:tr w:rsidR="00052814" w:rsidRPr="00E32684" w14:paraId="44F80F50" w14:textId="77777777" w:rsidTr="003C3BAB">
        <w:trPr>
          <w:trHeight w:val="33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46D62497"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02/06/2025</w:t>
            </w:r>
          </w:p>
        </w:tc>
        <w:tc>
          <w:tcPr>
            <w:tcW w:w="1229" w:type="dxa"/>
            <w:tcBorders>
              <w:top w:val="nil"/>
              <w:left w:val="nil"/>
              <w:bottom w:val="single" w:sz="4" w:space="0" w:color="auto"/>
              <w:right w:val="single" w:sz="4" w:space="0" w:color="auto"/>
            </w:tcBorders>
            <w:shd w:val="clear" w:color="auto" w:fill="auto"/>
            <w:noWrap/>
            <w:vAlign w:val="center"/>
            <w:hideMark/>
          </w:tcPr>
          <w:p w14:paraId="204684E2"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/0121</w:t>
            </w:r>
          </w:p>
        </w:tc>
        <w:tc>
          <w:tcPr>
            <w:tcW w:w="1842" w:type="dxa"/>
            <w:tcBorders>
              <w:top w:val="nil"/>
              <w:left w:val="nil"/>
              <w:bottom w:val="single" w:sz="4" w:space="0" w:color="auto"/>
              <w:right w:val="single" w:sz="4" w:space="0" w:color="auto"/>
            </w:tcBorders>
            <w:shd w:val="clear" w:color="auto" w:fill="auto"/>
            <w:noWrap/>
            <w:vAlign w:val="center"/>
            <w:hideMark/>
          </w:tcPr>
          <w:p w14:paraId="4C648547"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YD41PP001</w:t>
            </w:r>
          </w:p>
        </w:tc>
        <w:tc>
          <w:tcPr>
            <w:tcW w:w="2977" w:type="dxa"/>
            <w:tcBorders>
              <w:top w:val="nil"/>
              <w:left w:val="nil"/>
              <w:bottom w:val="single" w:sz="4" w:space="0" w:color="auto"/>
              <w:right w:val="single" w:sz="4" w:space="0" w:color="auto"/>
            </w:tcBorders>
            <w:shd w:val="clear" w:color="auto" w:fill="auto"/>
            <w:vAlign w:val="center"/>
            <w:hideMark/>
          </w:tcPr>
          <w:p w14:paraId="4759D0F4"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CLIENT DIVERS AGENCE</w:t>
            </w:r>
          </w:p>
        </w:tc>
        <w:tc>
          <w:tcPr>
            <w:tcW w:w="1418" w:type="dxa"/>
            <w:tcBorders>
              <w:top w:val="nil"/>
              <w:left w:val="nil"/>
              <w:bottom w:val="single" w:sz="4" w:space="0" w:color="auto"/>
              <w:right w:val="single" w:sz="4" w:space="0" w:color="auto"/>
            </w:tcBorders>
            <w:shd w:val="clear" w:color="auto" w:fill="auto"/>
            <w:noWrap/>
            <w:vAlign w:val="center"/>
            <w:hideMark/>
          </w:tcPr>
          <w:p w14:paraId="5BB20A83"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RA100001</w:t>
            </w:r>
          </w:p>
        </w:tc>
        <w:tc>
          <w:tcPr>
            <w:tcW w:w="2268" w:type="dxa"/>
            <w:tcBorders>
              <w:top w:val="nil"/>
              <w:left w:val="nil"/>
              <w:bottom w:val="single" w:sz="4" w:space="0" w:color="auto"/>
              <w:right w:val="single" w:sz="4" w:space="0" w:color="auto"/>
            </w:tcBorders>
            <w:shd w:val="clear" w:color="auto" w:fill="auto"/>
            <w:noWrap/>
            <w:vAlign w:val="center"/>
            <w:hideMark/>
          </w:tcPr>
          <w:p w14:paraId="584A36AE"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HUILE CEL'OR 1L CT 15</w:t>
            </w:r>
          </w:p>
        </w:tc>
        <w:tc>
          <w:tcPr>
            <w:tcW w:w="992" w:type="dxa"/>
            <w:tcBorders>
              <w:top w:val="nil"/>
              <w:left w:val="nil"/>
              <w:bottom w:val="single" w:sz="4" w:space="0" w:color="auto"/>
              <w:right w:val="single" w:sz="4" w:space="0" w:color="auto"/>
            </w:tcBorders>
            <w:shd w:val="clear" w:color="auto" w:fill="auto"/>
            <w:noWrap/>
            <w:vAlign w:val="center"/>
            <w:hideMark/>
          </w:tcPr>
          <w:p w14:paraId="32208B0D"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w:t>
            </w:r>
          </w:p>
        </w:tc>
        <w:tc>
          <w:tcPr>
            <w:tcW w:w="1134" w:type="dxa"/>
            <w:tcBorders>
              <w:top w:val="nil"/>
              <w:left w:val="nil"/>
              <w:bottom w:val="single" w:sz="4" w:space="0" w:color="auto"/>
              <w:right w:val="single" w:sz="4" w:space="0" w:color="auto"/>
            </w:tcBorders>
            <w:shd w:val="clear" w:color="auto" w:fill="auto"/>
            <w:noWrap/>
            <w:vAlign w:val="center"/>
            <w:hideMark/>
          </w:tcPr>
          <w:p w14:paraId="25834365"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20 000</w:t>
            </w:r>
          </w:p>
        </w:tc>
        <w:tc>
          <w:tcPr>
            <w:tcW w:w="1417" w:type="dxa"/>
            <w:tcBorders>
              <w:top w:val="nil"/>
              <w:left w:val="nil"/>
              <w:bottom w:val="single" w:sz="4" w:space="0" w:color="auto"/>
              <w:right w:val="single" w:sz="4" w:space="0" w:color="auto"/>
            </w:tcBorders>
            <w:shd w:val="clear" w:color="auto" w:fill="auto"/>
            <w:noWrap/>
            <w:vAlign w:val="center"/>
            <w:hideMark/>
          </w:tcPr>
          <w:p w14:paraId="37BD5315"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20 000</w:t>
            </w:r>
          </w:p>
        </w:tc>
        <w:tc>
          <w:tcPr>
            <w:tcW w:w="1559" w:type="dxa"/>
            <w:tcBorders>
              <w:top w:val="nil"/>
              <w:left w:val="nil"/>
              <w:bottom w:val="single" w:sz="4" w:space="0" w:color="auto"/>
              <w:right w:val="single" w:sz="4" w:space="0" w:color="auto"/>
            </w:tcBorders>
            <w:shd w:val="clear" w:color="auto" w:fill="auto"/>
            <w:vAlign w:val="center"/>
            <w:hideMark/>
          </w:tcPr>
          <w:p w14:paraId="75291ADA"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AGENCE</w:t>
            </w:r>
          </w:p>
        </w:tc>
      </w:tr>
      <w:tr w:rsidR="00052814" w:rsidRPr="00E32684" w14:paraId="1D1E0254" w14:textId="77777777" w:rsidTr="003C3BAB">
        <w:trPr>
          <w:trHeight w:val="33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7B703C1D"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02/06/2025</w:t>
            </w:r>
          </w:p>
        </w:tc>
        <w:tc>
          <w:tcPr>
            <w:tcW w:w="1229" w:type="dxa"/>
            <w:tcBorders>
              <w:top w:val="nil"/>
              <w:left w:val="nil"/>
              <w:bottom w:val="single" w:sz="4" w:space="0" w:color="auto"/>
              <w:right w:val="single" w:sz="4" w:space="0" w:color="auto"/>
            </w:tcBorders>
            <w:shd w:val="clear" w:color="auto" w:fill="auto"/>
            <w:noWrap/>
            <w:vAlign w:val="center"/>
            <w:hideMark/>
          </w:tcPr>
          <w:p w14:paraId="1BBF0C63"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/0121</w:t>
            </w:r>
          </w:p>
        </w:tc>
        <w:tc>
          <w:tcPr>
            <w:tcW w:w="1842" w:type="dxa"/>
            <w:tcBorders>
              <w:top w:val="nil"/>
              <w:left w:val="nil"/>
              <w:bottom w:val="single" w:sz="4" w:space="0" w:color="auto"/>
              <w:right w:val="single" w:sz="4" w:space="0" w:color="auto"/>
            </w:tcBorders>
            <w:shd w:val="clear" w:color="auto" w:fill="auto"/>
            <w:noWrap/>
            <w:vAlign w:val="center"/>
            <w:hideMark/>
          </w:tcPr>
          <w:p w14:paraId="0B4B0284"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YD41PP001</w:t>
            </w:r>
          </w:p>
        </w:tc>
        <w:tc>
          <w:tcPr>
            <w:tcW w:w="2977" w:type="dxa"/>
            <w:tcBorders>
              <w:top w:val="nil"/>
              <w:left w:val="nil"/>
              <w:bottom w:val="single" w:sz="4" w:space="0" w:color="auto"/>
              <w:right w:val="single" w:sz="4" w:space="0" w:color="auto"/>
            </w:tcBorders>
            <w:shd w:val="clear" w:color="auto" w:fill="auto"/>
            <w:vAlign w:val="center"/>
            <w:hideMark/>
          </w:tcPr>
          <w:p w14:paraId="57AC3F8B"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CLIENT DIVERS AGENCE</w:t>
            </w:r>
          </w:p>
        </w:tc>
        <w:tc>
          <w:tcPr>
            <w:tcW w:w="1418" w:type="dxa"/>
            <w:tcBorders>
              <w:top w:val="nil"/>
              <w:left w:val="nil"/>
              <w:bottom w:val="single" w:sz="4" w:space="0" w:color="auto"/>
              <w:right w:val="single" w:sz="4" w:space="0" w:color="auto"/>
            </w:tcBorders>
            <w:shd w:val="clear" w:color="auto" w:fill="auto"/>
            <w:noWrap/>
            <w:vAlign w:val="center"/>
            <w:hideMark/>
          </w:tcPr>
          <w:p w14:paraId="060E9D2D"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SA100002</w:t>
            </w:r>
          </w:p>
        </w:tc>
        <w:tc>
          <w:tcPr>
            <w:tcW w:w="2268" w:type="dxa"/>
            <w:tcBorders>
              <w:top w:val="nil"/>
              <w:left w:val="nil"/>
              <w:bottom w:val="single" w:sz="4" w:space="0" w:color="auto"/>
              <w:right w:val="single" w:sz="4" w:space="0" w:color="auto"/>
            </w:tcBorders>
            <w:shd w:val="clear" w:color="auto" w:fill="auto"/>
            <w:noWrap/>
            <w:vAlign w:val="center"/>
            <w:hideMark/>
          </w:tcPr>
          <w:p w14:paraId="79B08D7A"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SAVON CEL'OR 350G CT 60</w:t>
            </w:r>
          </w:p>
        </w:tc>
        <w:tc>
          <w:tcPr>
            <w:tcW w:w="992" w:type="dxa"/>
            <w:tcBorders>
              <w:top w:val="nil"/>
              <w:left w:val="nil"/>
              <w:bottom w:val="single" w:sz="4" w:space="0" w:color="auto"/>
              <w:right w:val="single" w:sz="4" w:space="0" w:color="auto"/>
            </w:tcBorders>
            <w:shd w:val="clear" w:color="auto" w:fill="auto"/>
            <w:noWrap/>
            <w:vAlign w:val="center"/>
            <w:hideMark/>
          </w:tcPr>
          <w:p w14:paraId="05308220"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w:t>
            </w:r>
          </w:p>
        </w:tc>
        <w:tc>
          <w:tcPr>
            <w:tcW w:w="1134" w:type="dxa"/>
            <w:tcBorders>
              <w:top w:val="nil"/>
              <w:left w:val="nil"/>
              <w:bottom w:val="single" w:sz="4" w:space="0" w:color="auto"/>
              <w:right w:val="single" w:sz="4" w:space="0" w:color="auto"/>
            </w:tcBorders>
            <w:shd w:val="clear" w:color="auto" w:fill="auto"/>
            <w:noWrap/>
            <w:vAlign w:val="center"/>
            <w:hideMark/>
          </w:tcPr>
          <w:p w14:paraId="30FCC265"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18 000</w:t>
            </w:r>
          </w:p>
        </w:tc>
        <w:tc>
          <w:tcPr>
            <w:tcW w:w="1417" w:type="dxa"/>
            <w:tcBorders>
              <w:top w:val="nil"/>
              <w:left w:val="nil"/>
              <w:bottom w:val="single" w:sz="4" w:space="0" w:color="auto"/>
              <w:right w:val="single" w:sz="4" w:space="0" w:color="auto"/>
            </w:tcBorders>
            <w:shd w:val="clear" w:color="auto" w:fill="auto"/>
            <w:noWrap/>
            <w:vAlign w:val="center"/>
            <w:hideMark/>
          </w:tcPr>
          <w:p w14:paraId="6BBA5C14"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18 000</w:t>
            </w:r>
          </w:p>
        </w:tc>
        <w:tc>
          <w:tcPr>
            <w:tcW w:w="1559" w:type="dxa"/>
            <w:tcBorders>
              <w:top w:val="nil"/>
              <w:left w:val="nil"/>
              <w:bottom w:val="single" w:sz="4" w:space="0" w:color="auto"/>
              <w:right w:val="single" w:sz="4" w:space="0" w:color="auto"/>
            </w:tcBorders>
            <w:shd w:val="clear" w:color="auto" w:fill="auto"/>
            <w:vAlign w:val="center"/>
            <w:hideMark/>
          </w:tcPr>
          <w:p w14:paraId="676B5EBA"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AGENCE</w:t>
            </w:r>
          </w:p>
        </w:tc>
      </w:tr>
      <w:tr w:rsidR="00052814" w:rsidRPr="00E32684" w14:paraId="46BEDE73" w14:textId="77777777" w:rsidTr="003C3BAB">
        <w:trPr>
          <w:trHeight w:val="33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234C148D"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02/06/2025</w:t>
            </w:r>
          </w:p>
        </w:tc>
        <w:tc>
          <w:tcPr>
            <w:tcW w:w="1229" w:type="dxa"/>
            <w:tcBorders>
              <w:top w:val="nil"/>
              <w:left w:val="nil"/>
              <w:bottom w:val="single" w:sz="4" w:space="0" w:color="auto"/>
              <w:right w:val="single" w:sz="4" w:space="0" w:color="auto"/>
            </w:tcBorders>
            <w:shd w:val="clear" w:color="auto" w:fill="auto"/>
            <w:noWrap/>
            <w:vAlign w:val="center"/>
            <w:hideMark/>
          </w:tcPr>
          <w:p w14:paraId="38BD3C5D"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/0122</w:t>
            </w:r>
          </w:p>
        </w:tc>
        <w:tc>
          <w:tcPr>
            <w:tcW w:w="1842" w:type="dxa"/>
            <w:tcBorders>
              <w:top w:val="nil"/>
              <w:left w:val="nil"/>
              <w:bottom w:val="single" w:sz="4" w:space="0" w:color="auto"/>
              <w:right w:val="single" w:sz="4" w:space="0" w:color="auto"/>
            </w:tcBorders>
            <w:shd w:val="clear" w:color="auto" w:fill="auto"/>
            <w:noWrap/>
            <w:vAlign w:val="center"/>
            <w:hideMark/>
          </w:tcPr>
          <w:p w14:paraId="4EC19F24"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YD41PP001</w:t>
            </w:r>
          </w:p>
        </w:tc>
        <w:tc>
          <w:tcPr>
            <w:tcW w:w="2977" w:type="dxa"/>
            <w:tcBorders>
              <w:top w:val="nil"/>
              <w:left w:val="nil"/>
              <w:bottom w:val="single" w:sz="4" w:space="0" w:color="auto"/>
              <w:right w:val="single" w:sz="4" w:space="0" w:color="auto"/>
            </w:tcBorders>
            <w:shd w:val="clear" w:color="auto" w:fill="auto"/>
            <w:vAlign w:val="center"/>
            <w:hideMark/>
          </w:tcPr>
          <w:p w14:paraId="7502FC5F"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CLIENT DIVERS AGENCE</w:t>
            </w:r>
          </w:p>
        </w:tc>
        <w:tc>
          <w:tcPr>
            <w:tcW w:w="1418" w:type="dxa"/>
            <w:tcBorders>
              <w:top w:val="nil"/>
              <w:left w:val="nil"/>
              <w:bottom w:val="single" w:sz="4" w:space="0" w:color="auto"/>
              <w:right w:val="single" w:sz="4" w:space="0" w:color="auto"/>
            </w:tcBorders>
            <w:shd w:val="clear" w:color="auto" w:fill="auto"/>
            <w:noWrap/>
            <w:vAlign w:val="center"/>
            <w:hideMark/>
          </w:tcPr>
          <w:p w14:paraId="0E98AF9E"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RA100001</w:t>
            </w:r>
          </w:p>
        </w:tc>
        <w:tc>
          <w:tcPr>
            <w:tcW w:w="2268" w:type="dxa"/>
            <w:tcBorders>
              <w:top w:val="nil"/>
              <w:left w:val="nil"/>
              <w:bottom w:val="single" w:sz="4" w:space="0" w:color="auto"/>
              <w:right w:val="single" w:sz="4" w:space="0" w:color="auto"/>
            </w:tcBorders>
            <w:shd w:val="clear" w:color="auto" w:fill="auto"/>
            <w:noWrap/>
            <w:vAlign w:val="center"/>
            <w:hideMark/>
          </w:tcPr>
          <w:p w14:paraId="1295F17B"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HUILE CEL'OR 1L CT 15</w:t>
            </w:r>
          </w:p>
        </w:tc>
        <w:tc>
          <w:tcPr>
            <w:tcW w:w="992" w:type="dxa"/>
            <w:tcBorders>
              <w:top w:val="nil"/>
              <w:left w:val="nil"/>
              <w:bottom w:val="single" w:sz="4" w:space="0" w:color="auto"/>
              <w:right w:val="single" w:sz="4" w:space="0" w:color="auto"/>
            </w:tcBorders>
            <w:shd w:val="clear" w:color="auto" w:fill="auto"/>
            <w:noWrap/>
            <w:vAlign w:val="center"/>
            <w:hideMark/>
          </w:tcPr>
          <w:p w14:paraId="1D5DAE30"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w:t>
            </w:r>
          </w:p>
        </w:tc>
        <w:tc>
          <w:tcPr>
            <w:tcW w:w="1134" w:type="dxa"/>
            <w:tcBorders>
              <w:top w:val="nil"/>
              <w:left w:val="nil"/>
              <w:bottom w:val="single" w:sz="4" w:space="0" w:color="auto"/>
              <w:right w:val="single" w:sz="4" w:space="0" w:color="auto"/>
            </w:tcBorders>
            <w:shd w:val="clear" w:color="auto" w:fill="auto"/>
            <w:noWrap/>
            <w:vAlign w:val="center"/>
            <w:hideMark/>
          </w:tcPr>
          <w:p w14:paraId="2DF02B40"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20 000</w:t>
            </w:r>
          </w:p>
        </w:tc>
        <w:tc>
          <w:tcPr>
            <w:tcW w:w="1417" w:type="dxa"/>
            <w:tcBorders>
              <w:top w:val="nil"/>
              <w:left w:val="nil"/>
              <w:bottom w:val="single" w:sz="4" w:space="0" w:color="auto"/>
              <w:right w:val="single" w:sz="4" w:space="0" w:color="auto"/>
            </w:tcBorders>
            <w:shd w:val="clear" w:color="auto" w:fill="auto"/>
            <w:noWrap/>
            <w:vAlign w:val="center"/>
            <w:hideMark/>
          </w:tcPr>
          <w:p w14:paraId="71B7F87C"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20 000</w:t>
            </w:r>
          </w:p>
        </w:tc>
        <w:tc>
          <w:tcPr>
            <w:tcW w:w="1559" w:type="dxa"/>
            <w:tcBorders>
              <w:top w:val="nil"/>
              <w:left w:val="nil"/>
              <w:bottom w:val="single" w:sz="4" w:space="0" w:color="auto"/>
              <w:right w:val="single" w:sz="4" w:space="0" w:color="auto"/>
            </w:tcBorders>
            <w:shd w:val="clear" w:color="auto" w:fill="auto"/>
            <w:vAlign w:val="center"/>
            <w:hideMark/>
          </w:tcPr>
          <w:p w14:paraId="39C49CC4"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AGENCE</w:t>
            </w:r>
          </w:p>
        </w:tc>
      </w:tr>
      <w:tr w:rsidR="00052814" w:rsidRPr="00E32684" w14:paraId="57ECEFBA" w14:textId="77777777" w:rsidTr="003C3BAB">
        <w:trPr>
          <w:trHeight w:val="33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2368B40D"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02/06/2025</w:t>
            </w:r>
          </w:p>
        </w:tc>
        <w:tc>
          <w:tcPr>
            <w:tcW w:w="1229" w:type="dxa"/>
            <w:tcBorders>
              <w:top w:val="nil"/>
              <w:left w:val="nil"/>
              <w:bottom w:val="single" w:sz="4" w:space="0" w:color="auto"/>
              <w:right w:val="single" w:sz="4" w:space="0" w:color="auto"/>
            </w:tcBorders>
            <w:shd w:val="clear" w:color="auto" w:fill="auto"/>
            <w:noWrap/>
            <w:vAlign w:val="center"/>
            <w:hideMark/>
          </w:tcPr>
          <w:p w14:paraId="02D01B23"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/0122</w:t>
            </w:r>
          </w:p>
        </w:tc>
        <w:tc>
          <w:tcPr>
            <w:tcW w:w="1842" w:type="dxa"/>
            <w:tcBorders>
              <w:top w:val="nil"/>
              <w:left w:val="nil"/>
              <w:bottom w:val="single" w:sz="4" w:space="0" w:color="auto"/>
              <w:right w:val="single" w:sz="4" w:space="0" w:color="auto"/>
            </w:tcBorders>
            <w:shd w:val="clear" w:color="auto" w:fill="auto"/>
            <w:noWrap/>
            <w:vAlign w:val="center"/>
            <w:hideMark/>
          </w:tcPr>
          <w:p w14:paraId="04ADBAFA"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YD41PP001</w:t>
            </w:r>
          </w:p>
        </w:tc>
        <w:tc>
          <w:tcPr>
            <w:tcW w:w="2977" w:type="dxa"/>
            <w:tcBorders>
              <w:top w:val="nil"/>
              <w:left w:val="nil"/>
              <w:bottom w:val="single" w:sz="4" w:space="0" w:color="auto"/>
              <w:right w:val="single" w:sz="4" w:space="0" w:color="auto"/>
            </w:tcBorders>
            <w:shd w:val="clear" w:color="auto" w:fill="auto"/>
            <w:vAlign w:val="center"/>
            <w:hideMark/>
          </w:tcPr>
          <w:p w14:paraId="17EAB136"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CLIENT DIVERS AGENCE</w:t>
            </w:r>
          </w:p>
        </w:tc>
        <w:tc>
          <w:tcPr>
            <w:tcW w:w="1418" w:type="dxa"/>
            <w:tcBorders>
              <w:top w:val="nil"/>
              <w:left w:val="nil"/>
              <w:bottom w:val="single" w:sz="4" w:space="0" w:color="auto"/>
              <w:right w:val="single" w:sz="4" w:space="0" w:color="auto"/>
            </w:tcBorders>
            <w:shd w:val="clear" w:color="auto" w:fill="auto"/>
            <w:noWrap/>
            <w:vAlign w:val="center"/>
            <w:hideMark/>
          </w:tcPr>
          <w:p w14:paraId="219D2B6B"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SA100002</w:t>
            </w:r>
          </w:p>
        </w:tc>
        <w:tc>
          <w:tcPr>
            <w:tcW w:w="2268" w:type="dxa"/>
            <w:tcBorders>
              <w:top w:val="nil"/>
              <w:left w:val="nil"/>
              <w:bottom w:val="single" w:sz="4" w:space="0" w:color="auto"/>
              <w:right w:val="single" w:sz="4" w:space="0" w:color="auto"/>
            </w:tcBorders>
            <w:shd w:val="clear" w:color="auto" w:fill="auto"/>
            <w:noWrap/>
            <w:vAlign w:val="center"/>
            <w:hideMark/>
          </w:tcPr>
          <w:p w14:paraId="2597650D"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SAVON CEL'OR 350G CT 60</w:t>
            </w:r>
          </w:p>
        </w:tc>
        <w:tc>
          <w:tcPr>
            <w:tcW w:w="992" w:type="dxa"/>
            <w:tcBorders>
              <w:top w:val="nil"/>
              <w:left w:val="nil"/>
              <w:bottom w:val="single" w:sz="4" w:space="0" w:color="auto"/>
              <w:right w:val="single" w:sz="4" w:space="0" w:color="auto"/>
            </w:tcBorders>
            <w:shd w:val="clear" w:color="auto" w:fill="auto"/>
            <w:noWrap/>
            <w:vAlign w:val="center"/>
            <w:hideMark/>
          </w:tcPr>
          <w:p w14:paraId="3C0C7642"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w:t>
            </w:r>
          </w:p>
        </w:tc>
        <w:tc>
          <w:tcPr>
            <w:tcW w:w="1134" w:type="dxa"/>
            <w:tcBorders>
              <w:top w:val="nil"/>
              <w:left w:val="nil"/>
              <w:bottom w:val="single" w:sz="4" w:space="0" w:color="auto"/>
              <w:right w:val="single" w:sz="4" w:space="0" w:color="auto"/>
            </w:tcBorders>
            <w:shd w:val="clear" w:color="auto" w:fill="auto"/>
            <w:noWrap/>
            <w:vAlign w:val="center"/>
            <w:hideMark/>
          </w:tcPr>
          <w:p w14:paraId="45218B98"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17 500</w:t>
            </w:r>
          </w:p>
        </w:tc>
        <w:tc>
          <w:tcPr>
            <w:tcW w:w="1417" w:type="dxa"/>
            <w:tcBorders>
              <w:top w:val="nil"/>
              <w:left w:val="nil"/>
              <w:bottom w:val="single" w:sz="4" w:space="0" w:color="auto"/>
              <w:right w:val="single" w:sz="4" w:space="0" w:color="auto"/>
            </w:tcBorders>
            <w:shd w:val="clear" w:color="auto" w:fill="auto"/>
            <w:noWrap/>
            <w:vAlign w:val="center"/>
            <w:hideMark/>
          </w:tcPr>
          <w:p w14:paraId="32F51EA3"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17 500</w:t>
            </w:r>
          </w:p>
        </w:tc>
        <w:tc>
          <w:tcPr>
            <w:tcW w:w="1559" w:type="dxa"/>
            <w:tcBorders>
              <w:top w:val="nil"/>
              <w:left w:val="nil"/>
              <w:bottom w:val="single" w:sz="4" w:space="0" w:color="auto"/>
              <w:right w:val="single" w:sz="4" w:space="0" w:color="auto"/>
            </w:tcBorders>
            <w:shd w:val="clear" w:color="auto" w:fill="auto"/>
            <w:vAlign w:val="center"/>
            <w:hideMark/>
          </w:tcPr>
          <w:p w14:paraId="00A51395"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AGENCE</w:t>
            </w:r>
          </w:p>
        </w:tc>
      </w:tr>
      <w:tr w:rsidR="00052814" w:rsidRPr="00E32684" w14:paraId="55B4DB6E" w14:textId="77777777" w:rsidTr="003C3BAB">
        <w:trPr>
          <w:trHeight w:val="33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37B5A00B"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02/06/2025</w:t>
            </w:r>
          </w:p>
        </w:tc>
        <w:tc>
          <w:tcPr>
            <w:tcW w:w="1229" w:type="dxa"/>
            <w:tcBorders>
              <w:top w:val="nil"/>
              <w:left w:val="nil"/>
              <w:bottom w:val="single" w:sz="4" w:space="0" w:color="auto"/>
              <w:right w:val="single" w:sz="4" w:space="0" w:color="auto"/>
            </w:tcBorders>
            <w:shd w:val="clear" w:color="auto" w:fill="auto"/>
            <w:noWrap/>
            <w:vAlign w:val="center"/>
            <w:hideMark/>
          </w:tcPr>
          <w:p w14:paraId="4DC99366"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/0127</w:t>
            </w:r>
          </w:p>
        </w:tc>
        <w:tc>
          <w:tcPr>
            <w:tcW w:w="1842" w:type="dxa"/>
            <w:tcBorders>
              <w:top w:val="nil"/>
              <w:left w:val="nil"/>
              <w:bottom w:val="single" w:sz="4" w:space="0" w:color="auto"/>
              <w:right w:val="single" w:sz="4" w:space="0" w:color="auto"/>
            </w:tcBorders>
            <w:shd w:val="clear" w:color="auto" w:fill="auto"/>
            <w:noWrap/>
            <w:vAlign w:val="center"/>
            <w:hideMark/>
          </w:tcPr>
          <w:p w14:paraId="49287BE2"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YD41PP001</w:t>
            </w:r>
          </w:p>
        </w:tc>
        <w:tc>
          <w:tcPr>
            <w:tcW w:w="2977" w:type="dxa"/>
            <w:tcBorders>
              <w:top w:val="nil"/>
              <w:left w:val="nil"/>
              <w:bottom w:val="single" w:sz="4" w:space="0" w:color="auto"/>
              <w:right w:val="single" w:sz="4" w:space="0" w:color="auto"/>
            </w:tcBorders>
            <w:shd w:val="clear" w:color="auto" w:fill="auto"/>
            <w:vAlign w:val="center"/>
            <w:hideMark/>
          </w:tcPr>
          <w:p w14:paraId="3125600C"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CLIENT DIVERS AGENCE</w:t>
            </w:r>
          </w:p>
        </w:tc>
        <w:tc>
          <w:tcPr>
            <w:tcW w:w="1418" w:type="dxa"/>
            <w:tcBorders>
              <w:top w:val="nil"/>
              <w:left w:val="nil"/>
              <w:bottom w:val="single" w:sz="4" w:space="0" w:color="auto"/>
              <w:right w:val="single" w:sz="4" w:space="0" w:color="auto"/>
            </w:tcBorders>
            <w:shd w:val="clear" w:color="auto" w:fill="auto"/>
            <w:noWrap/>
            <w:vAlign w:val="center"/>
            <w:hideMark/>
          </w:tcPr>
          <w:p w14:paraId="01E28920"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RA100005</w:t>
            </w:r>
          </w:p>
        </w:tc>
        <w:tc>
          <w:tcPr>
            <w:tcW w:w="2268" w:type="dxa"/>
            <w:tcBorders>
              <w:top w:val="nil"/>
              <w:left w:val="nil"/>
              <w:bottom w:val="single" w:sz="4" w:space="0" w:color="auto"/>
              <w:right w:val="single" w:sz="4" w:space="0" w:color="auto"/>
            </w:tcBorders>
            <w:shd w:val="clear" w:color="auto" w:fill="auto"/>
            <w:noWrap/>
            <w:vAlign w:val="center"/>
            <w:hideMark/>
          </w:tcPr>
          <w:p w14:paraId="6AB33F27"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HUILE CEL'OR 5L</w:t>
            </w:r>
          </w:p>
        </w:tc>
        <w:tc>
          <w:tcPr>
            <w:tcW w:w="992" w:type="dxa"/>
            <w:tcBorders>
              <w:top w:val="nil"/>
              <w:left w:val="nil"/>
              <w:bottom w:val="single" w:sz="4" w:space="0" w:color="auto"/>
              <w:right w:val="single" w:sz="4" w:space="0" w:color="auto"/>
            </w:tcBorders>
            <w:shd w:val="clear" w:color="auto" w:fill="auto"/>
            <w:noWrap/>
            <w:vAlign w:val="center"/>
            <w:hideMark/>
          </w:tcPr>
          <w:p w14:paraId="798AB3A7"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3</w:t>
            </w:r>
          </w:p>
        </w:tc>
        <w:tc>
          <w:tcPr>
            <w:tcW w:w="1134" w:type="dxa"/>
            <w:tcBorders>
              <w:top w:val="nil"/>
              <w:left w:val="nil"/>
              <w:bottom w:val="single" w:sz="4" w:space="0" w:color="auto"/>
              <w:right w:val="single" w:sz="4" w:space="0" w:color="auto"/>
            </w:tcBorders>
            <w:shd w:val="clear" w:color="auto" w:fill="auto"/>
            <w:noWrap/>
            <w:vAlign w:val="center"/>
            <w:hideMark/>
          </w:tcPr>
          <w:p w14:paraId="591B0182"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7 000</w:t>
            </w:r>
          </w:p>
        </w:tc>
        <w:tc>
          <w:tcPr>
            <w:tcW w:w="1417" w:type="dxa"/>
            <w:tcBorders>
              <w:top w:val="nil"/>
              <w:left w:val="nil"/>
              <w:bottom w:val="single" w:sz="4" w:space="0" w:color="auto"/>
              <w:right w:val="single" w:sz="4" w:space="0" w:color="auto"/>
            </w:tcBorders>
            <w:shd w:val="clear" w:color="auto" w:fill="auto"/>
            <w:noWrap/>
            <w:vAlign w:val="center"/>
            <w:hideMark/>
          </w:tcPr>
          <w:p w14:paraId="7C15AB2B"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21 000</w:t>
            </w:r>
          </w:p>
        </w:tc>
        <w:tc>
          <w:tcPr>
            <w:tcW w:w="1559" w:type="dxa"/>
            <w:tcBorders>
              <w:top w:val="nil"/>
              <w:left w:val="nil"/>
              <w:bottom w:val="single" w:sz="4" w:space="0" w:color="auto"/>
              <w:right w:val="single" w:sz="4" w:space="0" w:color="auto"/>
            </w:tcBorders>
            <w:shd w:val="clear" w:color="auto" w:fill="auto"/>
            <w:vAlign w:val="center"/>
            <w:hideMark/>
          </w:tcPr>
          <w:p w14:paraId="665493BE"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AGENCE</w:t>
            </w:r>
          </w:p>
        </w:tc>
      </w:tr>
      <w:tr w:rsidR="00052814" w:rsidRPr="00E32684" w14:paraId="4E2F956E" w14:textId="77777777" w:rsidTr="003C3BAB">
        <w:trPr>
          <w:trHeight w:val="33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1652EB06"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02/06/2025</w:t>
            </w:r>
          </w:p>
        </w:tc>
        <w:tc>
          <w:tcPr>
            <w:tcW w:w="1229" w:type="dxa"/>
            <w:tcBorders>
              <w:top w:val="nil"/>
              <w:left w:val="nil"/>
              <w:bottom w:val="single" w:sz="4" w:space="0" w:color="auto"/>
              <w:right w:val="single" w:sz="4" w:space="0" w:color="auto"/>
            </w:tcBorders>
            <w:shd w:val="clear" w:color="auto" w:fill="auto"/>
            <w:noWrap/>
            <w:vAlign w:val="center"/>
            <w:hideMark/>
          </w:tcPr>
          <w:p w14:paraId="060EF36A"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/0129</w:t>
            </w:r>
          </w:p>
        </w:tc>
        <w:tc>
          <w:tcPr>
            <w:tcW w:w="1842" w:type="dxa"/>
            <w:tcBorders>
              <w:top w:val="nil"/>
              <w:left w:val="nil"/>
              <w:bottom w:val="single" w:sz="4" w:space="0" w:color="auto"/>
              <w:right w:val="single" w:sz="4" w:space="0" w:color="auto"/>
            </w:tcBorders>
            <w:shd w:val="clear" w:color="auto" w:fill="auto"/>
            <w:noWrap/>
            <w:vAlign w:val="center"/>
            <w:hideMark/>
          </w:tcPr>
          <w:p w14:paraId="069CDFC2"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YD41PP003</w:t>
            </w:r>
          </w:p>
        </w:tc>
        <w:tc>
          <w:tcPr>
            <w:tcW w:w="2977" w:type="dxa"/>
            <w:tcBorders>
              <w:top w:val="nil"/>
              <w:left w:val="nil"/>
              <w:bottom w:val="single" w:sz="4" w:space="0" w:color="auto"/>
              <w:right w:val="single" w:sz="4" w:space="0" w:color="auto"/>
            </w:tcBorders>
            <w:shd w:val="clear" w:color="auto" w:fill="auto"/>
            <w:vAlign w:val="center"/>
            <w:hideMark/>
          </w:tcPr>
          <w:p w14:paraId="4B40DC6F"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CLIENT DIVERS VIDAL</w:t>
            </w:r>
          </w:p>
        </w:tc>
        <w:tc>
          <w:tcPr>
            <w:tcW w:w="1418" w:type="dxa"/>
            <w:tcBorders>
              <w:top w:val="nil"/>
              <w:left w:val="nil"/>
              <w:bottom w:val="single" w:sz="4" w:space="0" w:color="auto"/>
              <w:right w:val="single" w:sz="4" w:space="0" w:color="auto"/>
            </w:tcBorders>
            <w:shd w:val="clear" w:color="auto" w:fill="auto"/>
            <w:noWrap/>
            <w:vAlign w:val="center"/>
            <w:hideMark/>
          </w:tcPr>
          <w:p w14:paraId="125568B1"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SA100002</w:t>
            </w:r>
          </w:p>
        </w:tc>
        <w:tc>
          <w:tcPr>
            <w:tcW w:w="2268" w:type="dxa"/>
            <w:tcBorders>
              <w:top w:val="nil"/>
              <w:left w:val="nil"/>
              <w:bottom w:val="single" w:sz="4" w:space="0" w:color="auto"/>
              <w:right w:val="single" w:sz="4" w:space="0" w:color="auto"/>
            </w:tcBorders>
            <w:shd w:val="clear" w:color="auto" w:fill="auto"/>
            <w:noWrap/>
            <w:vAlign w:val="center"/>
            <w:hideMark/>
          </w:tcPr>
          <w:p w14:paraId="719E0406"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SAVON CEL'OR 350G CT 60</w:t>
            </w:r>
          </w:p>
        </w:tc>
        <w:tc>
          <w:tcPr>
            <w:tcW w:w="992" w:type="dxa"/>
            <w:tcBorders>
              <w:top w:val="nil"/>
              <w:left w:val="nil"/>
              <w:bottom w:val="single" w:sz="4" w:space="0" w:color="auto"/>
              <w:right w:val="single" w:sz="4" w:space="0" w:color="auto"/>
            </w:tcBorders>
            <w:shd w:val="clear" w:color="auto" w:fill="auto"/>
            <w:noWrap/>
            <w:vAlign w:val="center"/>
            <w:hideMark/>
          </w:tcPr>
          <w:p w14:paraId="560D3D16"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w:t>
            </w:r>
          </w:p>
        </w:tc>
        <w:tc>
          <w:tcPr>
            <w:tcW w:w="1134" w:type="dxa"/>
            <w:tcBorders>
              <w:top w:val="nil"/>
              <w:left w:val="nil"/>
              <w:bottom w:val="single" w:sz="4" w:space="0" w:color="auto"/>
              <w:right w:val="single" w:sz="4" w:space="0" w:color="auto"/>
            </w:tcBorders>
            <w:shd w:val="clear" w:color="auto" w:fill="auto"/>
            <w:noWrap/>
            <w:vAlign w:val="center"/>
            <w:hideMark/>
          </w:tcPr>
          <w:p w14:paraId="54ED45D7"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17 500</w:t>
            </w:r>
          </w:p>
        </w:tc>
        <w:tc>
          <w:tcPr>
            <w:tcW w:w="1417" w:type="dxa"/>
            <w:tcBorders>
              <w:top w:val="nil"/>
              <w:left w:val="nil"/>
              <w:bottom w:val="single" w:sz="4" w:space="0" w:color="auto"/>
              <w:right w:val="single" w:sz="4" w:space="0" w:color="auto"/>
            </w:tcBorders>
            <w:shd w:val="clear" w:color="auto" w:fill="auto"/>
            <w:noWrap/>
            <w:vAlign w:val="center"/>
            <w:hideMark/>
          </w:tcPr>
          <w:p w14:paraId="2D9D2292"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17 500</w:t>
            </w:r>
          </w:p>
        </w:tc>
        <w:tc>
          <w:tcPr>
            <w:tcW w:w="1559" w:type="dxa"/>
            <w:tcBorders>
              <w:top w:val="nil"/>
              <w:left w:val="nil"/>
              <w:bottom w:val="single" w:sz="4" w:space="0" w:color="auto"/>
              <w:right w:val="single" w:sz="4" w:space="0" w:color="auto"/>
            </w:tcBorders>
            <w:shd w:val="clear" w:color="auto" w:fill="auto"/>
            <w:vAlign w:val="center"/>
            <w:hideMark/>
          </w:tcPr>
          <w:p w14:paraId="0044103D"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VIDAL</w:t>
            </w:r>
          </w:p>
        </w:tc>
      </w:tr>
      <w:tr w:rsidR="00052814" w:rsidRPr="00E32684" w14:paraId="548978E8" w14:textId="77777777" w:rsidTr="003C3BAB">
        <w:trPr>
          <w:trHeight w:val="33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12846951"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02/06/2025</w:t>
            </w:r>
          </w:p>
        </w:tc>
        <w:tc>
          <w:tcPr>
            <w:tcW w:w="1229" w:type="dxa"/>
            <w:tcBorders>
              <w:top w:val="nil"/>
              <w:left w:val="nil"/>
              <w:bottom w:val="single" w:sz="4" w:space="0" w:color="auto"/>
              <w:right w:val="single" w:sz="4" w:space="0" w:color="auto"/>
            </w:tcBorders>
            <w:shd w:val="clear" w:color="auto" w:fill="auto"/>
            <w:noWrap/>
            <w:vAlign w:val="center"/>
            <w:hideMark/>
          </w:tcPr>
          <w:p w14:paraId="7CC90DCE"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/0126</w:t>
            </w:r>
          </w:p>
        </w:tc>
        <w:tc>
          <w:tcPr>
            <w:tcW w:w="1842" w:type="dxa"/>
            <w:tcBorders>
              <w:top w:val="nil"/>
              <w:left w:val="nil"/>
              <w:bottom w:val="single" w:sz="4" w:space="0" w:color="auto"/>
              <w:right w:val="single" w:sz="4" w:space="0" w:color="auto"/>
            </w:tcBorders>
            <w:shd w:val="clear" w:color="auto" w:fill="auto"/>
            <w:noWrap/>
            <w:vAlign w:val="center"/>
            <w:hideMark/>
          </w:tcPr>
          <w:p w14:paraId="48239FAE"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YD41PP005</w:t>
            </w:r>
          </w:p>
        </w:tc>
        <w:tc>
          <w:tcPr>
            <w:tcW w:w="2977" w:type="dxa"/>
            <w:tcBorders>
              <w:top w:val="nil"/>
              <w:left w:val="nil"/>
              <w:bottom w:val="single" w:sz="4" w:space="0" w:color="auto"/>
              <w:right w:val="single" w:sz="4" w:space="0" w:color="auto"/>
            </w:tcBorders>
            <w:shd w:val="clear" w:color="auto" w:fill="auto"/>
            <w:vAlign w:val="center"/>
            <w:hideMark/>
          </w:tcPr>
          <w:p w14:paraId="19B1BC31"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CLIENT DIVERS DORIMENE</w:t>
            </w:r>
          </w:p>
        </w:tc>
        <w:tc>
          <w:tcPr>
            <w:tcW w:w="1418" w:type="dxa"/>
            <w:tcBorders>
              <w:top w:val="nil"/>
              <w:left w:val="nil"/>
              <w:bottom w:val="single" w:sz="4" w:space="0" w:color="auto"/>
              <w:right w:val="single" w:sz="4" w:space="0" w:color="auto"/>
            </w:tcBorders>
            <w:shd w:val="clear" w:color="auto" w:fill="auto"/>
            <w:noWrap/>
            <w:vAlign w:val="center"/>
            <w:hideMark/>
          </w:tcPr>
          <w:p w14:paraId="528D5F71"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RA100001</w:t>
            </w:r>
          </w:p>
        </w:tc>
        <w:tc>
          <w:tcPr>
            <w:tcW w:w="2268" w:type="dxa"/>
            <w:tcBorders>
              <w:top w:val="nil"/>
              <w:left w:val="nil"/>
              <w:bottom w:val="single" w:sz="4" w:space="0" w:color="auto"/>
              <w:right w:val="single" w:sz="4" w:space="0" w:color="auto"/>
            </w:tcBorders>
            <w:shd w:val="clear" w:color="auto" w:fill="auto"/>
            <w:noWrap/>
            <w:vAlign w:val="center"/>
            <w:hideMark/>
          </w:tcPr>
          <w:p w14:paraId="1493625F"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HUILE CEL'OR 1L CT 15</w:t>
            </w:r>
          </w:p>
        </w:tc>
        <w:tc>
          <w:tcPr>
            <w:tcW w:w="992" w:type="dxa"/>
            <w:tcBorders>
              <w:top w:val="nil"/>
              <w:left w:val="nil"/>
              <w:bottom w:val="single" w:sz="4" w:space="0" w:color="auto"/>
              <w:right w:val="single" w:sz="4" w:space="0" w:color="auto"/>
            </w:tcBorders>
            <w:shd w:val="clear" w:color="auto" w:fill="auto"/>
            <w:noWrap/>
            <w:vAlign w:val="center"/>
            <w:hideMark/>
          </w:tcPr>
          <w:p w14:paraId="753194B3"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4</w:t>
            </w:r>
          </w:p>
        </w:tc>
        <w:tc>
          <w:tcPr>
            <w:tcW w:w="1134" w:type="dxa"/>
            <w:tcBorders>
              <w:top w:val="nil"/>
              <w:left w:val="nil"/>
              <w:bottom w:val="single" w:sz="4" w:space="0" w:color="auto"/>
              <w:right w:val="single" w:sz="4" w:space="0" w:color="auto"/>
            </w:tcBorders>
            <w:shd w:val="clear" w:color="auto" w:fill="auto"/>
            <w:noWrap/>
            <w:vAlign w:val="center"/>
            <w:hideMark/>
          </w:tcPr>
          <w:p w14:paraId="0A228E18"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20 000</w:t>
            </w:r>
          </w:p>
        </w:tc>
        <w:tc>
          <w:tcPr>
            <w:tcW w:w="1417" w:type="dxa"/>
            <w:tcBorders>
              <w:top w:val="nil"/>
              <w:left w:val="nil"/>
              <w:bottom w:val="single" w:sz="4" w:space="0" w:color="auto"/>
              <w:right w:val="single" w:sz="4" w:space="0" w:color="auto"/>
            </w:tcBorders>
            <w:shd w:val="clear" w:color="auto" w:fill="auto"/>
            <w:noWrap/>
            <w:vAlign w:val="center"/>
            <w:hideMark/>
          </w:tcPr>
          <w:p w14:paraId="6AB1D3F5"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80 000</w:t>
            </w:r>
          </w:p>
        </w:tc>
        <w:tc>
          <w:tcPr>
            <w:tcW w:w="1559" w:type="dxa"/>
            <w:tcBorders>
              <w:top w:val="nil"/>
              <w:left w:val="nil"/>
              <w:bottom w:val="single" w:sz="4" w:space="0" w:color="auto"/>
              <w:right w:val="single" w:sz="4" w:space="0" w:color="auto"/>
            </w:tcBorders>
            <w:shd w:val="clear" w:color="auto" w:fill="auto"/>
            <w:vAlign w:val="center"/>
            <w:hideMark/>
          </w:tcPr>
          <w:p w14:paraId="431D4268"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DORIMENE</w:t>
            </w:r>
          </w:p>
        </w:tc>
      </w:tr>
      <w:tr w:rsidR="00052814" w:rsidRPr="00E32684" w14:paraId="19C96115" w14:textId="77777777" w:rsidTr="003C3BAB">
        <w:trPr>
          <w:trHeight w:val="33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38F0300D"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02/06/2025</w:t>
            </w:r>
          </w:p>
        </w:tc>
        <w:tc>
          <w:tcPr>
            <w:tcW w:w="1229" w:type="dxa"/>
            <w:tcBorders>
              <w:top w:val="nil"/>
              <w:left w:val="nil"/>
              <w:bottom w:val="single" w:sz="4" w:space="0" w:color="auto"/>
              <w:right w:val="single" w:sz="4" w:space="0" w:color="auto"/>
            </w:tcBorders>
            <w:shd w:val="clear" w:color="auto" w:fill="auto"/>
            <w:noWrap/>
            <w:vAlign w:val="center"/>
            <w:hideMark/>
          </w:tcPr>
          <w:p w14:paraId="71703F68"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/0126</w:t>
            </w:r>
          </w:p>
        </w:tc>
        <w:tc>
          <w:tcPr>
            <w:tcW w:w="1842" w:type="dxa"/>
            <w:tcBorders>
              <w:top w:val="nil"/>
              <w:left w:val="nil"/>
              <w:bottom w:val="single" w:sz="4" w:space="0" w:color="auto"/>
              <w:right w:val="single" w:sz="4" w:space="0" w:color="auto"/>
            </w:tcBorders>
            <w:shd w:val="clear" w:color="auto" w:fill="auto"/>
            <w:noWrap/>
            <w:vAlign w:val="center"/>
            <w:hideMark/>
          </w:tcPr>
          <w:p w14:paraId="7A3D6D11"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YD41PP005</w:t>
            </w:r>
          </w:p>
        </w:tc>
        <w:tc>
          <w:tcPr>
            <w:tcW w:w="2977" w:type="dxa"/>
            <w:tcBorders>
              <w:top w:val="nil"/>
              <w:left w:val="nil"/>
              <w:bottom w:val="single" w:sz="4" w:space="0" w:color="auto"/>
              <w:right w:val="single" w:sz="4" w:space="0" w:color="auto"/>
            </w:tcBorders>
            <w:shd w:val="clear" w:color="auto" w:fill="auto"/>
            <w:vAlign w:val="center"/>
            <w:hideMark/>
          </w:tcPr>
          <w:p w14:paraId="218E21C9"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CLIENT DIVERS DORIMENE</w:t>
            </w:r>
          </w:p>
        </w:tc>
        <w:tc>
          <w:tcPr>
            <w:tcW w:w="1418" w:type="dxa"/>
            <w:tcBorders>
              <w:top w:val="nil"/>
              <w:left w:val="nil"/>
              <w:bottom w:val="single" w:sz="4" w:space="0" w:color="auto"/>
              <w:right w:val="single" w:sz="4" w:space="0" w:color="auto"/>
            </w:tcBorders>
            <w:shd w:val="clear" w:color="auto" w:fill="auto"/>
            <w:noWrap/>
            <w:vAlign w:val="center"/>
            <w:hideMark/>
          </w:tcPr>
          <w:p w14:paraId="64B2D231"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SA100002</w:t>
            </w:r>
          </w:p>
        </w:tc>
        <w:tc>
          <w:tcPr>
            <w:tcW w:w="2268" w:type="dxa"/>
            <w:tcBorders>
              <w:top w:val="nil"/>
              <w:left w:val="nil"/>
              <w:bottom w:val="single" w:sz="4" w:space="0" w:color="auto"/>
              <w:right w:val="single" w:sz="4" w:space="0" w:color="auto"/>
            </w:tcBorders>
            <w:shd w:val="clear" w:color="auto" w:fill="auto"/>
            <w:noWrap/>
            <w:vAlign w:val="center"/>
            <w:hideMark/>
          </w:tcPr>
          <w:p w14:paraId="3B368827"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SAVON CEL'OR 350G CT 60</w:t>
            </w:r>
          </w:p>
        </w:tc>
        <w:tc>
          <w:tcPr>
            <w:tcW w:w="992" w:type="dxa"/>
            <w:tcBorders>
              <w:top w:val="nil"/>
              <w:left w:val="nil"/>
              <w:bottom w:val="single" w:sz="4" w:space="0" w:color="auto"/>
              <w:right w:val="single" w:sz="4" w:space="0" w:color="auto"/>
            </w:tcBorders>
            <w:shd w:val="clear" w:color="auto" w:fill="auto"/>
            <w:noWrap/>
            <w:vAlign w:val="center"/>
            <w:hideMark/>
          </w:tcPr>
          <w:p w14:paraId="36121EA7"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3</w:t>
            </w:r>
          </w:p>
        </w:tc>
        <w:tc>
          <w:tcPr>
            <w:tcW w:w="1134" w:type="dxa"/>
            <w:tcBorders>
              <w:top w:val="nil"/>
              <w:left w:val="nil"/>
              <w:bottom w:val="single" w:sz="4" w:space="0" w:color="auto"/>
              <w:right w:val="single" w:sz="4" w:space="0" w:color="auto"/>
            </w:tcBorders>
            <w:shd w:val="clear" w:color="auto" w:fill="auto"/>
            <w:noWrap/>
            <w:vAlign w:val="center"/>
            <w:hideMark/>
          </w:tcPr>
          <w:p w14:paraId="702EC861"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17 500</w:t>
            </w:r>
          </w:p>
        </w:tc>
        <w:tc>
          <w:tcPr>
            <w:tcW w:w="1417" w:type="dxa"/>
            <w:tcBorders>
              <w:top w:val="nil"/>
              <w:left w:val="nil"/>
              <w:bottom w:val="single" w:sz="4" w:space="0" w:color="auto"/>
              <w:right w:val="single" w:sz="4" w:space="0" w:color="auto"/>
            </w:tcBorders>
            <w:shd w:val="clear" w:color="auto" w:fill="auto"/>
            <w:noWrap/>
            <w:vAlign w:val="center"/>
            <w:hideMark/>
          </w:tcPr>
          <w:p w14:paraId="4DCA17AA"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52 500</w:t>
            </w:r>
          </w:p>
        </w:tc>
        <w:tc>
          <w:tcPr>
            <w:tcW w:w="1559" w:type="dxa"/>
            <w:tcBorders>
              <w:top w:val="nil"/>
              <w:left w:val="nil"/>
              <w:bottom w:val="single" w:sz="4" w:space="0" w:color="auto"/>
              <w:right w:val="single" w:sz="4" w:space="0" w:color="auto"/>
            </w:tcBorders>
            <w:shd w:val="clear" w:color="auto" w:fill="auto"/>
            <w:vAlign w:val="center"/>
            <w:hideMark/>
          </w:tcPr>
          <w:p w14:paraId="5CFABA49"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DORIMENE</w:t>
            </w:r>
          </w:p>
        </w:tc>
      </w:tr>
      <w:tr w:rsidR="00052814" w:rsidRPr="00E32684" w14:paraId="2CB5D76B" w14:textId="77777777" w:rsidTr="003C3BAB">
        <w:trPr>
          <w:trHeight w:val="66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5D9E1EF2"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03/06/2025</w:t>
            </w:r>
          </w:p>
        </w:tc>
        <w:tc>
          <w:tcPr>
            <w:tcW w:w="1229" w:type="dxa"/>
            <w:tcBorders>
              <w:top w:val="nil"/>
              <w:left w:val="nil"/>
              <w:bottom w:val="single" w:sz="4" w:space="0" w:color="auto"/>
              <w:right w:val="single" w:sz="4" w:space="0" w:color="auto"/>
            </w:tcBorders>
            <w:shd w:val="clear" w:color="auto" w:fill="auto"/>
            <w:noWrap/>
            <w:vAlign w:val="center"/>
            <w:hideMark/>
          </w:tcPr>
          <w:p w14:paraId="16160C39"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/0134</w:t>
            </w:r>
          </w:p>
        </w:tc>
        <w:tc>
          <w:tcPr>
            <w:tcW w:w="1842" w:type="dxa"/>
            <w:tcBorders>
              <w:top w:val="nil"/>
              <w:left w:val="nil"/>
              <w:bottom w:val="single" w:sz="4" w:space="0" w:color="auto"/>
              <w:right w:val="single" w:sz="4" w:space="0" w:color="auto"/>
            </w:tcBorders>
            <w:shd w:val="clear" w:color="auto" w:fill="auto"/>
            <w:noWrap/>
            <w:vAlign w:val="center"/>
            <w:hideMark/>
          </w:tcPr>
          <w:p w14:paraId="66DFA62B"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YD41GO003</w:t>
            </w:r>
          </w:p>
        </w:tc>
        <w:tc>
          <w:tcPr>
            <w:tcW w:w="2977" w:type="dxa"/>
            <w:tcBorders>
              <w:top w:val="nil"/>
              <w:left w:val="nil"/>
              <w:bottom w:val="single" w:sz="4" w:space="0" w:color="auto"/>
              <w:right w:val="single" w:sz="4" w:space="0" w:color="auto"/>
            </w:tcBorders>
            <w:shd w:val="clear" w:color="auto" w:fill="auto"/>
            <w:vAlign w:val="center"/>
            <w:hideMark/>
          </w:tcPr>
          <w:p w14:paraId="2CF6BA0E"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CLIENT GROSSISTE SIDDI BRIQUETTERIE</w:t>
            </w:r>
          </w:p>
        </w:tc>
        <w:tc>
          <w:tcPr>
            <w:tcW w:w="1418" w:type="dxa"/>
            <w:tcBorders>
              <w:top w:val="nil"/>
              <w:left w:val="nil"/>
              <w:bottom w:val="single" w:sz="4" w:space="0" w:color="auto"/>
              <w:right w:val="single" w:sz="4" w:space="0" w:color="auto"/>
            </w:tcBorders>
            <w:shd w:val="clear" w:color="auto" w:fill="auto"/>
            <w:noWrap/>
            <w:vAlign w:val="center"/>
            <w:hideMark/>
          </w:tcPr>
          <w:p w14:paraId="104C7D49"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RA100003</w:t>
            </w:r>
          </w:p>
        </w:tc>
        <w:tc>
          <w:tcPr>
            <w:tcW w:w="2268" w:type="dxa"/>
            <w:tcBorders>
              <w:top w:val="nil"/>
              <w:left w:val="nil"/>
              <w:bottom w:val="single" w:sz="4" w:space="0" w:color="auto"/>
              <w:right w:val="single" w:sz="4" w:space="0" w:color="auto"/>
            </w:tcBorders>
            <w:shd w:val="clear" w:color="auto" w:fill="auto"/>
            <w:noWrap/>
            <w:vAlign w:val="center"/>
            <w:hideMark/>
          </w:tcPr>
          <w:p w14:paraId="616F16F6"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HUILE CEL'OR BIDON 20L</w:t>
            </w:r>
          </w:p>
        </w:tc>
        <w:tc>
          <w:tcPr>
            <w:tcW w:w="992" w:type="dxa"/>
            <w:tcBorders>
              <w:top w:val="nil"/>
              <w:left w:val="nil"/>
              <w:bottom w:val="single" w:sz="4" w:space="0" w:color="auto"/>
              <w:right w:val="single" w:sz="4" w:space="0" w:color="auto"/>
            </w:tcBorders>
            <w:shd w:val="clear" w:color="auto" w:fill="auto"/>
            <w:noWrap/>
            <w:vAlign w:val="center"/>
            <w:hideMark/>
          </w:tcPr>
          <w:p w14:paraId="7DD0B31B"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200</w:t>
            </w:r>
          </w:p>
        </w:tc>
        <w:tc>
          <w:tcPr>
            <w:tcW w:w="1134" w:type="dxa"/>
            <w:tcBorders>
              <w:top w:val="nil"/>
              <w:left w:val="nil"/>
              <w:bottom w:val="single" w:sz="4" w:space="0" w:color="auto"/>
              <w:right w:val="single" w:sz="4" w:space="0" w:color="auto"/>
            </w:tcBorders>
            <w:shd w:val="clear" w:color="auto" w:fill="auto"/>
            <w:noWrap/>
            <w:vAlign w:val="center"/>
            <w:hideMark/>
          </w:tcPr>
          <w:p w14:paraId="4A74078C"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25 500</w:t>
            </w:r>
          </w:p>
        </w:tc>
        <w:tc>
          <w:tcPr>
            <w:tcW w:w="1417" w:type="dxa"/>
            <w:tcBorders>
              <w:top w:val="nil"/>
              <w:left w:val="nil"/>
              <w:bottom w:val="single" w:sz="4" w:space="0" w:color="auto"/>
              <w:right w:val="single" w:sz="4" w:space="0" w:color="auto"/>
            </w:tcBorders>
            <w:shd w:val="clear" w:color="auto" w:fill="auto"/>
            <w:noWrap/>
            <w:vAlign w:val="center"/>
            <w:hideMark/>
          </w:tcPr>
          <w:p w14:paraId="60525FB2"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5 100 000</w:t>
            </w:r>
          </w:p>
        </w:tc>
        <w:tc>
          <w:tcPr>
            <w:tcW w:w="1559" w:type="dxa"/>
            <w:tcBorders>
              <w:top w:val="nil"/>
              <w:left w:val="nil"/>
              <w:bottom w:val="single" w:sz="4" w:space="0" w:color="auto"/>
              <w:right w:val="single" w:sz="4" w:space="0" w:color="auto"/>
            </w:tcBorders>
            <w:shd w:val="clear" w:color="auto" w:fill="auto"/>
            <w:vAlign w:val="center"/>
            <w:hideMark/>
          </w:tcPr>
          <w:p w14:paraId="532E27B3"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AGENCE</w:t>
            </w:r>
          </w:p>
        </w:tc>
      </w:tr>
      <w:tr w:rsidR="00052814" w:rsidRPr="00E32684" w14:paraId="0C949262" w14:textId="77777777" w:rsidTr="003C3BAB">
        <w:trPr>
          <w:trHeight w:val="33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5715F218"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03/06/2025</w:t>
            </w:r>
          </w:p>
        </w:tc>
        <w:tc>
          <w:tcPr>
            <w:tcW w:w="1229" w:type="dxa"/>
            <w:tcBorders>
              <w:top w:val="nil"/>
              <w:left w:val="nil"/>
              <w:bottom w:val="single" w:sz="4" w:space="0" w:color="auto"/>
              <w:right w:val="single" w:sz="4" w:space="0" w:color="auto"/>
            </w:tcBorders>
            <w:shd w:val="clear" w:color="auto" w:fill="auto"/>
            <w:noWrap/>
            <w:vAlign w:val="center"/>
            <w:hideMark/>
          </w:tcPr>
          <w:p w14:paraId="7FF574D5"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/0135</w:t>
            </w:r>
          </w:p>
        </w:tc>
        <w:tc>
          <w:tcPr>
            <w:tcW w:w="1842" w:type="dxa"/>
            <w:tcBorders>
              <w:top w:val="nil"/>
              <w:left w:val="nil"/>
              <w:bottom w:val="single" w:sz="4" w:space="0" w:color="auto"/>
              <w:right w:val="single" w:sz="4" w:space="0" w:color="auto"/>
            </w:tcBorders>
            <w:shd w:val="clear" w:color="auto" w:fill="auto"/>
            <w:noWrap/>
            <w:vAlign w:val="center"/>
            <w:hideMark/>
          </w:tcPr>
          <w:p w14:paraId="069001B9"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YD41GO011</w:t>
            </w:r>
          </w:p>
        </w:tc>
        <w:tc>
          <w:tcPr>
            <w:tcW w:w="2977" w:type="dxa"/>
            <w:tcBorders>
              <w:top w:val="nil"/>
              <w:left w:val="nil"/>
              <w:bottom w:val="single" w:sz="4" w:space="0" w:color="auto"/>
              <w:right w:val="single" w:sz="4" w:space="0" w:color="auto"/>
            </w:tcBorders>
            <w:shd w:val="clear" w:color="auto" w:fill="auto"/>
            <w:vAlign w:val="center"/>
            <w:hideMark/>
          </w:tcPr>
          <w:p w14:paraId="5D9ED0E0"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TALLY GROSSISTE (NKOABANG)</w:t>
            </w:r>
          </w:p>
        </w:tc>
        <w:tc>
          <w:tcPr>
            <w:tcW w:w="1418" w:type="dxa"/>
            <w:tcBorders>
              <w:top w:val="nil"/>
              <w:left w:val="nil"/>
              <w:bottom w:val="single" w:sz="4" w:space="0" w:color="auto"/>
              <w:right w:val="single" w:sz="4" w:space="0" w:color="auto"/>
            </w:tcBorders>
            <w:shd w:val="clear" w:color="auto" w:fill="auto"/>
            <w:noWrap/>
            <w:vAlign w:val="center"/>
            <w:hideMark/>
          </w:tcPr>
          <w:p w14:paraId="30C003D5"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RA100003</w:t>
            </w:r>
          </w:p>
        </w:tc>
        <w:tc>
          <w:tcPr>
            <w:tcW w:w="2268" w:type="dxa"/>
            <w:tcBorders>
              <w:top w:val="nil"/>
              <w:left w:val="nil"/>
              <w:bottom w:val="single" w:sz="4" w:space="0" w:color="auto"/>
              <w:right w:val="single" w:sz="4" w:space="0" w:color="auto"/>
            </w:tcBorders>
            <w:shd w:val="clear" w:color="auto" w:fill="auto"/>
            <w:noWrap/>
            <w:vAlign w:val="center"/>
            <w:hideMark/>
          </w:tcPr>
          <w:p w14:paraId="515FCFC7"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HUILE CEL'OR BIDON 20L</w:t>
            </w:r>
          </w:p>
        </w:tc>
        <w:tc>
          <w:tcPr>
            <w:tcW w:w="992" w:type="dxa"/>
            <w:tcBorders>
              <w:top w:val="nil"/>
              <w:left w:val="nil"/>
              <w:bottom w:val="single" w:sz="4" w:space="0" w:color="auto"/>
              <w:right w:val="single" w:sz="4" w:space="0" w:color="auto"/>
            </w:tcBorders>
            <w:shd w:val="clear" w:color="auto" w:fill="auto"/>
            <w:noWrap/>
            <w:vAlign w:val="center"/>
            <w:hideMark/>
          </w:tcPr>
          <w:p w14:paraId="63B2F77B"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100</w:t>
            </w:r>
          </w:p>
        </w:tc>
        <w:tc>
          <w:tcPr>
            <w:tcW w:w="1134" w:type="dxa"/>
            <w:tcBorders>
              <w:top w:val="nil"/>
              <w:left w:val="nil"/>
              <w:bottom w:val="single" w:sz="4" w:space="0" w:color="auto"/>
              <w:right w:val="single" w:sz="4" w:space="0" w:color="auto"/>
            </w:tcBorders>
            <w:shd w:val="clear" w:color="auto" w:fill="auto"/>
            <w:noWrap/>
            <w:vAlign w:val="center"/>
            <w:hideMark/>
          </w:tcPr>
          <w:p w14:paraId="63CD22FE"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25 500</w:t>
            </w:r>
          </w:p>
        </w:tc>
        <w:tc>
          <w:tcPr>
            <w:tcW w:w="1417" w:type="dxa"/>
            <w:tcBorders>
              <w:top w:val="nil"/>
              <w:left w:val="nil"/>
              <w:bottom w:val="single" w:sz="4" w:space="0" w:color="auto"/>
              <w:right w:val="single" w:sz="4" w:space="0" w:color="auto"/>
            </w:tcBorders>
            <w:shd w:val="clear" w:color="auto" w:fill="auto"/>
            <w:noWrap/>
            <w:vAlign w:val="center"/>
            <w:hideMark/>
          </w:tcPr>
          <w:p w14:paraId="4FC44709"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2 550 000</w:t>
            </w:r>
          </w:p>
        </w:tc>
        <w:tc>
          <w:tcPr>
            <w:tcW w:w="1559" w:type="dxa"/>
            <w:tcBorders>
              <w:top w:val="nil"/>
              <w:left w:val="nil"/>
              <w:bottom w:val="single" w:sz="4" w:space="0" w:color="auto"/>
              <w:right w:val="single" w:sz="4" w:space="0" w:color="auto"/>
            </w:tcBorders>
            <w:shd w:val="clear" w:color="auto" w:fill="auto"/>
            <w:vAlign w:val="center"/>
            <w:hideMark/>
          </w:tcPr>
          <w:p w14:paraId="37E5F92A"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AGENCE</w:t>
            </w:r>
          </w:p>
        </w:tc>
      </w:tr>
      <w:tr w:rsidR="00052814" w:rsidRPr="00E32684" w14:paraId="4CFFEC49" w14:textId="77777777" w:rsidTr="003C3BAB">
        <w:trPr>
          <w:trHeight w:val="66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3AC07013"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03/06/2025</w:t>
            </w:r>
          </w:p>
        </w:tc>
        <w:tc>
          <w:tcPr>
            <w:tcW w:w="1229" w:type="dxa"/>
            <w:tcBorders>
              <w:top w:val="nil"/>
              <w:left w:val="nil"/>
              <w:bottom w:val="single" w:sz="4" w:space="0" w:color="auto"/>
              <w:right w:val="single" w:sz="4" w:space="0" w:color="auto"/>
            </w:tcBorders>
            <w:shd w:val="clear" w:color="auto" w:fill="auto"/>
            <w:noWrap/>
            <w:vAlign w:val="center"/>
            <w:hideMark/>
          </w:tcPr>
          <w:p w14:paraId="039864C5"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/0130</w:t>
            </w:r>
          </w:p>
        </w:tc>
        <w:tc>
          <w:tcPr>
            <w:tcW w:w="1842" w:type="dxa"/>
            <w:tcBorders>
              <w:top w:val="nil"/>
              <w:left w:val="nil"/>
              <w:bottom w:val="single" w:sz="4" w:space="0" w:color="auto"/>
              <w:right w:val="single" w:sz="4" w:space="0" w:color="auto"/>
            </w:tcBorders>
            <w:shd w:val="clear" w:color="auto" w:fill="auto"/>
            <w:noWrap/>
            <w:vAlign w:val="center"/>
            <w:hideMark/>
          </w:tcPr>
          <w:p w14:paraId="085E8135"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YD41GO032</w:t>
            </w:r>
          </w:p>
        </w:tc>
        <w:tc>
          <w:tcPr>
            <w:tcW w:w="2977" w:type="dxa"/>
            <w:tcBorders>
              <w:top w:val="nil"/>
              <w:left w:val="nil"/>
              <w:bottom w:val="single" w:sz="4" w:space="0" w:color="auto"/>
              <w:right w:val="single" w:sz="4" w:space="0" w:color="auto"/>
            </w:tcBorders>
            <w:shd w:val="clear" w:color="auto" w:fill="auto"/>
            <w:vAlign w:val="center"/>
            <w:hideMark/>
          </w:tcPr>
          <w:p w14:paraId="2C8F851A"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CLIENT GROSSISTE JEAN CALVIN NKOZOA</w:t>
            </w:r>
          </w:p>
        </w:tc>
        <w:tc>
          <w:tcPr>
            <w:tcW w:w="1418" w:type="dxa"/>
            <w:tcBorders>
              <w:top w:val="nil"/>
              <w:left w:val="nil"/>
              <w:bottom w:val="single" w:sz="4" w:space="0" w:color="auto"/>
              <w:right w:val="single" w:sz="4" w:space="0" w:color="auto"/>
            </w:tcBorders>
            <w:shd w:val="clear" w:color="auto" w:fill="auto"/>
            <w:noWrap/>
            <w:vAlign w:val="center"/>
            <w:hideMark/>
          </w:tcPr>
          <w:p w14:paraId="18F20ECA"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RA100003</w:t>
            </w:r>
          </w:p>
        </w:tc>
        <w:tc>
          <w:tcPr>
            <w:tcW w:w="2268" w:type="dxa"/>
            <w:tcBorders>
              <w:top w:val="nil"/>
              <w:left w:val="nil"/>
              <w:bottom w:val="single" w:sz="4" w:space="0" w:color="auto"/>
              <w:right w:val="single" w:sz="4" w:space="0" w:color="auto"/>
            </w:tcBorders>
            <w:shd w:val="clear" w:color="auto" w:fill="auto"/>
            <w:noWrap/>
            <w:vAlign w:val="center"/>
            <w:hideMark/>
          </w:tcPr>
          <w:p w14:paraId="192E14C8"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HUILE CEL'OR BIDON 20L</w:t>
            </w:r>
          </w:p>
        </w:tc>
        <w:tc>
          <w:tcPr>
            <w:tcW w:w="992" w:type="dxa"/>
            <w:tcBorders>
              <w:top w:val="nil"/>
              <w:left w:val="nil"/>
              <w:bottom w:val="single" w:sz="4" w:space="0" w:color="auto"/>
              <w:right w:val="single" w:sz="4" w:space="0" w:color="auto"/>
            </w:tcBorders>
            <w:shd w:val="clear" w:color="auto" w:fill="auto"/>
            <w:noWrap/>
            <w:vAlign w:val="center"/>
            <w:hideMark/>
          </w:tcPr>
          <w:p w14:paraId="17DFF561"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100</w:t>
            </w:r>
          </w:p>
        </w:tc>
        <w:tc>
          <w:tcPr>
            <w:tcW w:w="1134" w:type="dxa"/>
            <w:tcBorders>
              <w:top w:val="nil"/>
              <w:left w:val="nil"/>
              <w:bottom w:val="single" w:sz="4" w:space="0" w:color="auto"/>
              <w:right w:val="single" w:sz="4" w:space="0" w:color="auto"/>
            </w:tcBorders>
            <w:shd w:val="clear" w:color="auto" w:fill="auto"/>
            <w:noWrap/>
            <w:vAlign w:val="center"/>
            <w:hideMark/>
          </w:tcPr>
          <w:p w14:paraId="05D550F9"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25 500</w:t>
            </w:r>
          </w:p>
        </w:tc>
        <w:tc>
          <w:tcPr>
            <w:tcW w:w="1417" w:type="dxa"/>
            <w:tcBorders>
              <w:top w:val="nil"/>
              <w:left w:val="nil"/>
              <w:bottom w:val="single" w:sz="4" w:space="0" w:color="auto"/>
              <w:right w:val="single" w:sz="4" w:space="0" w:color="auto"/>
            </w:tcBorders>
            <w:shd w:val="clear" w:color="auto" w:fill="auto"/>
            <w:noWrap/>
            <w:vAlign w:val="center"/>
            <w:hideMark/>
          </w:tcPr>
          <w:p w14:paraId="639025EA"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2 550 000</w:t>
            </w:r>
          </w:p>
        </w:tc>
        <w:tc>
          <w:tcPr>
            <w:tcW w:w="1559" w:type="dxa"/>
            <w:tcBorders>
              <w:top w:val="nil"/>
              <w:left w:val="nil"/>
              <w:bottom w:val="single" w:sz="4" w:space="0" w:color="auto"/>
              <w:right w:val="single" w:sz="4" w:space="0" w:color="auto"/>
            </w:tcBorders>
            <w:shd w:val="clear" w:color="auto" w:fill="auto"/>
            <w:vAlign w:val="center"/>
            <w:hideMark/>
          </w:tcPr>
          <w:p w14:paraId="2C0B6A76"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AGENCE</w:t>
            </w:r>
          </w:p>
        </w:tc>
      </w:tr>
      <w:tr w:rsidR="00052814" w:rsidRPr="00E32684" w14:paraId="7A490191" w14:textId="77777777" w:rsidTr="003C3BAB">
        <w:trPr>
          <w:trHeight w:val="33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111887EF"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03/06/2025</w:t>
            </w:r>
          </w:p>
        </w:tc>
        <w:tc>
          <w:tcPr>
            <w:tcW w:w="1229" w:type="dxa"/>
            <w:tcBorders>
              <w:top w:val="nil"/>
              <w:left w:val="nil"/>
              <w:bottom w:val="single" w:sz="4" w:space="0" w:color="auto"/>
              <w:right w:val="single" w:sz="4" w:space="0" w:color="auto"/>
            </w:tcBorders>
            <w:shd w:val="clear" w:color="auto" w:fill="auto"/>
            <w:noWrap/>
            <w:vAlign w:val="center"/>
            <w:hideMark/>
          </w:tcPr>
          <w:p w14:paraId="7523A660"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/0147</w:t>
            </w:r>
          </w:p>
        </w:tc>
        <w:tc>
          <w:tcPr>
            <w:tcW w:w="1842" w:type="dxa"/>
            <w:tcBorders>
              <w:top w:val="nil"/>
              <w:left w:val="nil"/>
              <w:bottom w:val="single" w:sz="4" w:space="0" w:color="auto"/>
              <w:right w:val="single" w:sz="4" w:space="0" w:color="auto"/>
            </w:tcBorders>
            <w:shd w:val="clear" w:color="auto" w:fill="auto"/>
            <w:noWrap/>
            <w:vAlign w:val="center"/>
            <w:hideMark/>
          </w:tcPr>
          <w:p w14:paraId="73B2A6CF"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YD41GO034</w:t>
            </w:r>
          </w:p>
        </w:tc>
        <w:tc>
          <w:tcPr>
            <w:tcW w:w="2977" w:type="dxa"/>
            <w:tcBorders>
              <w:top w:val="nil"/>
              <w:left w:val="nil"/>
              <w:bottom w:val="single" w:sz="4" w:space="0" w:color="auto"/>
              <w:right w:val="single" w:sz="4" w:space="0" w:color="auto"/>
            </w:tcBorders>
            <w:shd w:val="clear" w:color="auto" w:fill="auto"/>
            <w:vAlign w:val="center"/>
            <w:hideMark/>
          </w:tcPr>
          <w:p w14:paraId="27B64FCF"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CLIENT GROSSISTE SAMUEL</w:t>
            </w:r>
          </w:p>
        </w:tc>
        <w:tc>
          <w:tcPr>
            <w:tcW w:w="1418" w:type="dxa"/>
            <w:tcBorders>
              <w:top w:val="nil"/>
              <w:left w:val="nil"/>
              <w:bottom w:val="single" w:sz="4" w:space="0" w:color="auto"/>
              <w:right w:val="single" w:sz="4" w:space="0" w:color="auto"/>
            </w:tcBorders>
            <w:shd w:val="clear" w:color="auto" w:fill="auto"/>
            <w:noWrap/>
            <w:vAlign w:val="center"/>
            <w:hideMark/>
          </w:tcPr>
          <w:p w14:paraId="18206E60"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RA100003</w:t>
            </w:r>
          </w:p>
        </w:tc>
        <w:tc>
          <w:tcPr>
            <w:tcW w:w="2268" w:type="dxa"/>
            <w:tcBorders>
              <w:top w:val="nil"/>
              <w:left w:val="nil"/>
              <w:bottom w:val="single" w:sz="4" w:space="0" w:color="auto"/>
              <w:right w:val="single" w:sz="4" w:space="0" w:color="auto"/>
            </w:tcBorders>
            <w:shd w:val="clear" w:color="auto" w:fill="auto"/>
            <w:noWrap/>
            <w:vAlign w:val="center"/>
            <w:hideMark/>
          </w:tcPr>
          <w:p w14:paraId="2F3718DD"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HUILE CEL'OR BIDON 20L</w:t>
            </w:r>
          </w:p>
        </w:tc>
        <w:tc>
          <w:tcPr>
            <w:tcW w:w="992" w:type="dxa"/>
            <w:tcBorders>
              <w:top w:val="nil"/>
              <w:left w:val="nil"/>
              <w:bottom w:val="single" w:sz="4" w:space="0" w:color="auto"/>
              <w:right w:val="single" w:sz="4" w:space="0" w:color="auto"/>
            </w:tcBorders>
            <w:shd w:val="clear" w:color="auto" w:fill="auto"/>
            <w:noWrap/>
            <w:vAlign w:val="center"/>
            <w:hideMark/>
          </w:tcPr>
          <w:p w14:paraId="6FC1B4C4"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100</w:t>
            </w:r>
          </w:p>
        </w:tc>
        <w:tc>
          <w:tcPr>
            <w:tcW w:w="1134" w:type="dxa"/>
            <w:tcBorders>
              <w:top w:val="nil"/>
              <w:left w:val="nil"/>
              <w:bottom w:val="single" w:sz="4" w:space="0" w:color="auto"/>
              <w:right w:val="single" w:sz="4" w:space="0" w:color="auto"/>
            </w:tcBorders>
            <w:shd w:val="clear" w:color="auto" w:fill="auto"/>
            <w:noWrap/>
            <w:vAlign w:val="center"/>
            <w:hideMark/>
          </w:tcPr>
          <w:p w14:paraId="7540C547"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25 500</w:t>
            </w:r>
          </w:p>
        </w:tc>
        <w:tc>
          <w:tcPr>
            <w:tcW w:w="1417" w:type="dxa"/>
            <w:tcBorders>
              <w:top w:val="nil"/>
              <w:left w:val="nil"/>
              <w:bottom w:val="single" w:sz="4" w:space="0" w:color="auto"/>
              <w:right w:val="single" w:sz="4" w:space="0" w:color="auto"/>
            </w:tcBorders>
            <w:shd w:val="clear" w:color="auto" w:fill="auto"/>
            <w:noWrap/>
            <w:vAlign w:val="center"/>
            <w:hideMark/>
          </w:tcPr>
          <w:p w14:paraId="50DD1B38"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2 550 000</w:t>
            </w:r>
          </w:p>
        </w:tc>
        <w:tc>
          <w:tcPr>
            <w:tcW w:w="1559" w:type="dxa"/>
            <w:tcBorders>
              <w:top w:val="nil"/>
              <w:left w:val="nil"/>
              <w:bottom w:val="single" w:sz="4" w:space="0" w:color="auto"/>
              <w:right w:val="single" w:sz="4" w:space="0" w:color="auto"/>
            </w:tcBorders>
            <w:shd w:val="clear" w:color="auto" w:fill="auto"/>
            <w:vAlign w:val="center"/>
            <w:hideMark/>
          </w:tcPr>
          <w:p w14:paraId="4D6A18DF"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EDITH</w:t>
            </w:r>
          </w:p>
        </w:tc>
      </w:tr>
      <w:tr w:rsidR="00052814" w:rsidRPr="00E32684" w14:paraId="331C637E" w14:textId="77777777" w:rsidTr="003C3BAB">
        <w:trPr>
          <w:trHeight w:val="33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5DCE20B8"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03/06/2025</w:t>
            </w:r>
          </w:p>
        </w:tc>
        <w:tc>
          <w:tcPr>
            <w:tcW w:w="1229" w:type="dxa"/>
            <w:tcBorders>
              <w:top w:val="nil"/>
              <w:left w:val="nil"/>
              <w:bottom w:val="single" w:sz="4" w:space="0" w:color="auto"/>
              <w:right w:val="single" w:sz="4" w:space="0" w:color="auto"/>
            </w:tcBorders>
            <w:shd w:val="clear" w:color="auto" w:fill="auto"/>
            <w:noWrap/>
            <w:vAlign w:val="center"/>
            <w:hideMark/>
          </w:tcPr>
          <w:p w14:paraId="47CA1539"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/0136</w:t>
            </w:r>
          </w:p>
        </w:tc>
        <w:tc>
          <w:tcPr>
            <w:tcW w:w="1842" w:type="dxa"/>
            <w:tcBorders>
              <w:top w:val="nil"/>
              <w:left w:val="nil"/>
              <w:bottom w:val="single" w:sz="4" w:space="0" w:color="auto"/>
              <w:right w:val="single" w:sz="4" w:space="0" w:color="auto"/>
            </w:tcBorders>
            <w:shd w:val="clear" w:color="auto" w:fill="auto"/>
            <w:noWrap/>
            <w:vAlign w:val="center"/>
            <w:hideMark/>
          </w:tcPr>
          <w:p w14:paraId="2E9D1881"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YD41PP001</w:t>
            </w:r>
          </w:p>
        </w:tc>
        <w:tc>
          <w:tcPr>
            <w:tcW w:w="2977" w:type="dxa"/>
            <w:tcBorders>
              <w:top w:val="nil"/>
              <w:left w:val="nil"/>
              <w:bottom w:val="single" w:sz="4" w:space="0" w:color="auto"/>
              <w:right w:val="single" w:sz="4" w:space="0" w:color="auto"/>
            </w:tcBorders>
            <w:shd w:val="clear" w:color="auto" w:fill="auto"/>
            <w:vAlign w:val="center"/>
            <w:hideMark/>
          </w:tcPr>
          <w:p w14:paraId="5BC1DCCF"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CLIENT DIVERS AGENCE</w:t>
            </w:r>
          </w:p>
        </w:tc>
        <w:tc>
          <w:tcPr>
            <w:tcW w:w="1418" w:type="dxa"/>
            <w:tcBorders>
              <w:top w:val="nil"/>
              <w:left w:val="nil"/>
              <w:bottom w:val="single" w:sz="4" w:space="0" w:color="auto"/>
              <w:right w:val="single" w:sz="4" w:space="0" w:color="auto"/>
            </w:tcBorders>
            <w:shd w:val="clear" w:color="auto" w:fill="auto"/>
            <w:noWrap/>
            <w:vAlign w:val="center"/>
            <w:hideMark/>
          </w:tcPr>
          <w:p w14:paraId="3740EA22"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SA100002</w:t>
            </w:r>
          </w:p>
        </w:tc>
        <w:tc>
          <w:tcPr>
            <w:tcW w:w="2268" w:type="dxa"/>
            <w:tcBorders>
              <w:top w:val="nil"/>
              <w:left w:val="nil"/>
              <w:bottom w:val="single" w:sz="4" w:space="0" w:color="auto"/>
              <w:right w:val="single" w:sz="4" w:space="0" w:color="auto"/>
            </w:tcBorders>
            <w:shd w:val="clear" w:color="auto" w:fill="auto"/>
            <w:noWrap/>
            <w:vAlign w:val="center"/>
            <w:hideMark/>
          </w:tcPr>
          <w:p w14:paraId="5062FAA2"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SAVON CEL'OR 350G CT 60</w:t>
            </w:r>
          </w:p>
        </w:tc>
        <w:tc>
          <w:tcPr>
            <w:tcW w:w="992" w:type="dxa"/>
            <w:tcBorders>
              <w:top w:val="nil"/>
              <w:left w:val="nil"/>
              <w:bottom w:val="single" w:sz="4" w:space="0" w:color="auto"/>
              <w:right w:val="single" w:sz="4" w:space="0" w:color="auto"/>
            </w:tcBorders>
            <w:shd w:val="clear" w:color="auto" w:fill="auto"/>
            <w:noWrap/>
            <w:vAlign w:val="center"/>
            <w:hideMark/>
          </w:tcPr>
          <w:p w14:paraId="0036025B"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3</w:t>
            </w:r>
          </w:p>
        </w:tc>
        <w:tc>
          <w:tcPr>
            <w:tcW w:w="1134" w:type="dxa"/>
            <w:tcBorders>
              <w:top w:val="nil"/>
              <w:left w:val="nil"/>
              <w:bottom w:val="single" w:sz="4" w:space="0" w:color="auto"/>
              <w:right w:val="single" w:sz="4" w:space="0" w:color="auto"/>
            </w:tcBorders>
            <w:shd w:val="clear" w:color="auto" w:fill="auto"/>
            <w:noWrap/>
            <w:vAlign w:val="center"/>
            <w:hideMark/>
          </w:tcPr>
          <w:p w14:paraId="330506F2"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17 500</w:t>
            </w:r>
          </w:p>
        </w:tc>
        <w:tc>
          <w:tcPr>
            <w:tcW w:w="1417" w:type="dxa"/>
            <w:tcBorders>
              <w:top w:val="nil"/>
              <w:left w:val="nil"/>
              <w:bottom w:val="single" w:sz="4" w:space="0" w:color="auto"/>
              <w:right w:val="single" w:sz="4" w:space="0" w:color="auto"/>
            </w:tcBorders>
            <w:shd w:val="clear" w:color="auto" w:fill="auto"/>
            <w:noWrap/>
            <w:vAlign w:val="center"/>
            <w:hideMark/>
          </w:tcPr>
          <w:p w14:paraId="62E839FF"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52 500</w:t>
            </w:r>
          </w:p>
        </w:tc>
        <w:tc>
          <w:tcPr>
            <w:tcW w:w="1559" w:type="dxa"/>
            <w:tcBorders>
              <w:top w:val="nil"/>
              <w:left w:val="nil"/>
              <w:bottom w:val="single" w:sz="4" w:space="0" w:color="auto"/>
              <w:right w:val="single" w:sz="4" w:space="0" w:color="auto"/>
            </w:tcBorders>
            <w:shd w:val="clear" w:color="auto" w:fill="auto"/>
            <w:vAlign w:val="center"/>
            <w:hideMark/>
          </w:tcPr>
          <w:p w14:paraId="0205C9D3"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AGENCE</w:t>
            </w:r>
          </w:p>
        </w:tc>
      </w:tr>
      <w:tr w:rsidR="00052814" w:rsidRPr="00E32684" w14:paraId="49046D93" w14:textId="77777777" w:rsidTr="003C3BAB">
        <w:trPr>
          <w:trHeight w:val="33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6321A952"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03/06/2025</w:t>
            </w:r>
          </w:p>
        </w:tc>
        <w:tc>
          <w:tcPr>
            <w:tcW w:w="1229" w:type="dxa"/>
            <w:tcBorders>
              <w:top w:val="nil"/>
              <w:left w:val="nil"/>
              <w:bottom w:val="single" w:sz="4" w:space="0" w:color="auto"/>
              <w:right w:val="single" w:sz="4" w:space="0" w:color="auto"/>
            </w:tcBorders>
            <w:shd w:val="clear" w:color="auto" w:fill="auto"/>
            <w:noWrap/>
            <w:vAlign w:val="center"/>
            <w:hideMark/>
          </w:tcPr>
          <w:p w14:paraId="1D69A9C0"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/0136</w:t>
            </w:r>
          </w:p>
        </w:tc>
        <w:tc>
          <w:tcPr>
            <w:tcW w:w="1842" w:type="dxa"/>
            <w:tcBorders>
              <w:top w:val="nil"/>
              <w:left w:val="nil"/>
              <w:bottom w:val="single" w:sz="4" w:space="0" w:color="auto"/>
              <w:right w:val="single" w:sz="4" w:space="0" w:color="auto"/>
            </w:tcBorders>
            <w:shd w:val="clear" w:color="auto" w:fill="auto"/>
            <w:noWrap/>
            <w:vAlign w:val="center"/>
            <w:hideMark/>
          </w:tcPr>
          <w:p w14:paraId="79A1E0FF"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YD41PP001</w:t>
            </w:r>
          </w:p>
        </w:tc>
        <w:tc>
          <w:tcPr>
            <w:tcW w:w="2977" w:type="dxa"/>
            <w:tcBorders>
              <w:top w:val="nil"/>
              <w:left w:val="nil"/>
              <w:bottom w:val="single" w:sz="4" w:space="0" w:color="auto"/>
              <w:right w:val="single" w:sz="4" w:space="0" w:color="auto"/>
            </w:tcBorders>
            <w:shd w:val="clear" w:color="auto" w:fill="auto"/>
            <w:vAlign w:val="center"/>
            <w:hideMark/>
          </w:tcPr>
          <w:p w14:paraId="524183F5"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CLIENT DIVERS AGENCE</w:t>
            </w:r>
          </w:p>
        </w:tc>
        <w:tc>
          <w:tcPr>
            <w:tcW w:w="1418" w:type="dxa"/>
            <w:tcBorders>
              <w:top w:val="nil"/>
              <w:left w:val="nil"/>
              <w:bottom w:val="single" w:sz="4" w:space="0" w:color="auto"/>
              <w:right w:val="single" w:sz="4" w:space="0" w:color="auto"/>
            </w:tcBorders>
            <w:shd w:val="clear" w:color="auto" w:fill="auto"/>
            <w:noWrap/>
            <w:vAlign w:val="center"/>
            <w:hideMark/>
          </w:tcPr>
          <w:p w14:paraId="36702871"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RA100001</w:t>
            </w:r>
          </w:p>
        </w:tc>
        <w:tc>
          <w:tcPr>
            <w:tcW w:w="2268" w:type="dxa"/>
            <w:tcBorders>
              <w:top w:val="nil"/>
              <w:left w:val="nil"/>
              <w:bottom w:val="single" w:sz="4" w:space="0" w:color="auto"/>
              <w:right w:val="single" w:sz="4" w:space="0" w:color="auto"/>
            </w:tcBorders>
            <w:shd w:val="clear" w:color="auto" w:fill="auto"/>
            <w:noWrap/>
            <w:vAlign w:val="center"/>
            <w:hideMark/>
          </w:tcPr>
          <w:p w14:paraId="07CC5A1C"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HUILE CEL'OR 1L CT 15</w:t>
            </w:r>
          </w:p>
        </w:tc>
        <w:tc>
          <w:tcPr>
            <w:tcW w:w="992" w:type="dxa"/>
            <w:tcBorders>
              <w:top w:val="nil"/>
              <w:left w:val="nil"/>
              <w:bottom w:val="single" w:sz="4" w:space="0" w:color="auto"/>
              <w:right w:val="single" w:sz="4" w:space="0" w:color="auto"/>
            </w:tcBorders>
            <w:shd w:val="clear" w:color="auto" w:fill="auto"/>
            <w:noWrap/>
            <w:vAlign w:val="center"/>
            <w:hideMark/>
          </w:tcPr>
          <w:p w14:paraId="45A99C98"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3</w:t>
            </w:r>
          </w:p>
        </w:tc>
        <w:tc>
          <w:tcPr>
            <w:tcW w:w="1134" w:type="dxa"/>
            <w:tcBorders>
              <w:top w:val="nil"/>
              <w:left w:val="nil"/>
              <w:bottom w:val="single" w:sz="4" w:space="0" w:color="auto"/>
              <w:right w:val="single" w:sz="4" w:space="0" w:color="auto"/>
            </w:tcBorders>
            <w:shd w:val="clear" w:color="auto" w:fill="auto"/>
            <w:noWrap/>
            <w:vAlign w:val="center"/>
            <w:hideMark/>
          </w:tcPr>
          <w:p w14:paraId="16E94472"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20 000</w:t>
            </w:r>
          </w:p>
        </w:tc>
        <w:tc>
          <w:tcPr>
            <w:tcW w:w="1417" w:type="dxa"/>
            <w:tcBorders>
              <w:top w:val="nil"/>
              <w:left w:val="nil"/>
              <w:bottom w:val="single" w:sz="4" w:space="0" w:color="auto"/>
              <w:right w:val="single" w:sz="4" w:space="0" w:color="auto"/>
            </w:tcBorders>
            <w:shd w:val="clear" w:color="auto" w:fill="auto"/>
            <w:noWrap/>
            <w:vAlign w:val="center"/>
            <w:hideMark/>
          </w:tcPr>
          <w:p w14:paraId="0DF378FF"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60 000</w:t>
            </w:r>
          </w:p>
        </w:tc>
        <w:tc>
          <w:tcPr>
            <w:tcW w:w="1559" w:type="dxa"/>
            <w:tcBorders>
              <w:top w:val="nil"/>
              <w:left w:val="nil"/>
              <w:bottom w:val="single" w:sz="4" w:space="0" w:color="auto"/>
              <w:right w:val="single" w:sz="4" w:space="0" w:color="auto"/>
            </w:tcBorders>
            <w:shd w:val="clear" w:color="auto" w:fill="auto"/>
            <w:vAlign w:val="center"/>
            <w:hideMark/>
          </w:tcPr>
          <w:p w14:paraId="50758F39"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AGENCE</w:t>
            </w:r>
          </w:p>
        </w:tc>
      </w:tr>
      <w:tr w:rsidR="00052814" w:rsidRPr="00E32684" w14:paraId="67EF01DC" w14:textId="77777777" w:rsidTr="003C3BAB">
        <w:trPr>
          <w:trHeight w:val="33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49EC8182"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03/06/2025</w:t>
            </w:r>
          </w:p>
        </w:tc>
        <w:tc>
          <w:tcPr>
            <w:tcW w:w="1229" w:type="dxa"/>
            <w:tcBorders>
              <w:top w:val="nil"/>
              <w:left w:val="nil"/>
              <w:bottom w:val="single" w:sz="4" w:space="0" w:color="auto"/>
              <w:right w:val="single" w:sz="4" w:space="0" w:color="auto"/>
            </w:tcBorders>
            <w:shd w:val="clear" w:color="auto" w:fill="auto"/>
            <w:noWrap/>
            <w:vAlign w:val="center"/>
            <w:hideMark/>
          </w:tcPr>
          <w:p w14:paraId="113141A7"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/0133</w:t>
            </w:r>
          </w:p>
        </w:tc>
        <w:tc>
          <w:tcPr>
            <w:tcW w:w="1842" w:type="dxa"/>
            <w:tcBorders>
              <w:top w:val="nil"/>
              <w:left w:val="nil"/>
              <w:bottom w:val="single" w:sz="4" w:space="0" w:color="auto"/>
              <w:right w:val="single" w:sz="4" w:space="0" w:color="auto"/>
            </w:tcBorders>
            <w:shd w:val="clear" w:color="auto" w:fill="auto"/>
            <w:noWrap/>
            <w:vAlign w:val="center"/>
            <w:hideMark/>
          </w:tcPr>
          <w:p w14:paraId="29B06CF3"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YD41PP001</w:t>
            </w:r>
          </w:p>
        </w:tc>
        <w:tc>
          <w:tcPr>
            <w:tcW w:w="2977" w:type="dxa"/>
            <w:tcBorders>
              <w:top w:val="nil"/>
              <w:left w:val="nil"/>
              <w:bottom w:val="single" w:sz="4" w:space="0" w:color="auto"/>
              <w:right w:val="single" w:sz="4" w:space="0" w:color="auto"/>
            </w:tcBorders>
            <w:shd w:val="clear" w:color="auto" w:fill="auto"/>
            <w:vAlign w:val="center"/>
            <w:hideMark/>
          </w:tcPr>
          <w:p w14:paraId="7050727A"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CLIENT DIVERS AGENCE</w:t>
            </w:r>
          </w:p>
        </w:tc>
        <w:tc>
          <w:tcPr>
            <w:tcW w:w="1418" w:type="dxa"/>
            <w:tcBorders>
              <w:top w:val="nil"/>
              <w:left w:val="nil"/>
              <w:bottom w:val="single" w:sz="4" w:space="0" w:color="auto"/>
              <w:right w:val="single" w:sz="4" w:space="0" w:color="auto"/>
            </w:tcBorders>
            <w:shd w:val="clear" w:color="auto" w:fill="auto"/>
            <w:noWrap/>
            <w:vAlign w:val="center"/>
            <w:hideMark/>
          </w:tcPr>
          <w:p w14:paraId="5944A81B"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RA100003</w:t>
            </w:r>
          </w:p>
        </w:tc>
        <w:tc>
          <w:tcPr>
            <w:tcW w:w="2268" w:type="dxa"/>
            <w:tcBorders>
              <w:top w:val="nil"/>
              <w:left w:val="nil"/>
              <w:bottom w:val="single" w:sz="4" w:space="0" w:color="auto"/>
              <w:right w:val="single" w:sz="4" w:space="0" w:color="auto"/>
            </w:tcBorders>
            <w:shd w:val="clear" w:color="auto" w:fill="auto"/>
            <w:noWrap/>
            <w:vAlign w:val="center"/>
            <w:hideMark/>
          </w:tcPr>
          <w:p w14:paraId="39F20254"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HUILE CEL'OR BIDON 20L</w:t>
            </w:r>
          </w:p>
        </w:tc>
        <w:tc>
          <w:tcPr>
            <w:tcW w:w="992" w:type="dxa"/>
            <w:tcBorders>
              <w:top w:val="nil"/>
              <w:left w:val="nil"/>
              <w:bottom w:val="single" w:sz="4" w:space="0" w:color="auto"/>
              <w:right w:val="single" w:sz="4" w:space="0" w:color="auto"/>
            </w:tcBorders>
            <w:shd w:val="clear" w:color="auto" w:fill="auto"/>
            <w:noWrap/>
            <w:vAlign w:val="center"/>
            <w:hideMark/>
          </w:tcPr>
          <w:p w14:paraId="14502749"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w:t>
            </w:r>
          </w:p>
        </w:tc>
        <w:tc>
          <w:tcPr>
            <w:tcW w:w="1134" w:type="dxa"/>
            <w:tcBorders>
              <w:top w:val="nil"/>
              <w:left w:val="nil"/>
              <w:bottom w:val="single" w:sz="4" w:space="0" w:color="auto"/>
              <w:right w:val="single" w:sz="4" w:space="0" w:color="auto"/>
            </w:tcBorders>
            <w:shd w:val="clear" w:color="auto" w:fill="auto"/>
            <w:noWrap/>
            <w:vAlign w:val="center"/>
            <w:hideMark/>
          </w:tcPr>
          <w:p w14:paraId="61FFDC08"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26 500</w:t>
            </w:r>
          </w:p>
        </w:tc>
        <w:tc>
          <w:tcPr>
            <w:tcW w:w="1417" w:type="dxa"/>
            <w:tcBorders>
              <w:top w:val="nil"/>
              <w:left w:val="nil"/>
              <w:bottom w:val="single" w:sz="4" w:space="0" w:color="auto"/>
              <w:right w:val="single" w:sz="4" w:space="0" w:color="auto"/>
            </w:tcBorders>
            <w:shd w:val="clear" w:color="auto" w:fill="auto"/>
            <w:noWrap/>
            <w:vAlign w:val="center"/>
            <w:hideMark/>
          </w:tcPr>
          <w:p w14:paraId="2FA907CF"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26 500</w:t>
            </w:r>
          </w:p>
        </w:tc>
        <w:tc>
          <w:tcPr>
            <w:tcW w:w="1559" w:type="dxa"/>
            <w:tcBorders>
              <w:top w:val="nil"/>
              <w:left w:val="nil"/>
              <w:bottom w:val="single" w:sz="4" w:space="0" w:color="auto"/>
              <w:right w:val="single" w:sz="4" w:space="0" w:color="auto"/>
            </w:tcBorders>
            <w:shd w:val="clear" w:color="auto" w:fill="auto"/>
            <w:vAlign w:val="center"/>
            <w:hideMark/>
          </w:tcPr>
          <w:p w14:paraId="029D4F11"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AGENCE</w:t>
            </w:r>
          </w:p>
        </w:tc>
      </w:tr>
      <w:tr w:rsidR="00052814" w:rsidRPr="00E32684" w14:paraId="528EE871" w14:textId="77777777" w:rsidTr="003C3BAB">
        <w:trPr>
          <w:trHeight w:val="33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57274817"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lastRenderedPageBreak/>
              <w:t>03/06/2025</w:t>
            </w:r>
          </w:p>
        </w:tc>
        <w:tc>
          <w:tcPr>
            <w:tcW w:w="1229" w:type="dxa"/>
            <w:tcBorders>
              <w:top w:val="nil"/>
              <w:left w:val="nil"/>
              <w:bottom w:val="single" w:sz="4" w:space="0" w:color="auto"/>
              <w:right w:val="single" w:sz="4" w:space="0" w:color="auto"/>
            </w:tcBorders>
            <w:shd w:val="clear" w:color="auto" w:fill="auto"/>
            <w:noWrap/>
            <w:vAlign w:val="center"/>
            <w:hideMark/>
          </w:tcPr>
          <w:p w14:paraId="19056BCE"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/0132</w:t>
            </w:r>
          </w:p>
        </w:tc>
        <w:tc>
          <w:tcPr>
            <w:tcW w:w="1842" w:type="dxa"/>
            <w:tcBorders>
              <w:top w:val="nil"/>
              <w:left w:val="nil"/>
              <w:bottom w:val="single" w:sz="4" w:space="0" w:color="auto"/>
              <w:right w:val="single" w:sz="4" w:space="0" w:color="auto"/>
            </w:tcBorders>
            <w:shd w:val="clear" w:color="auto" w:fill="auto"/>
            <w:noWrap/>
            <w:vAlign w:val="center"/>
            <w:hideMark/>
          </w:tcPr>
          <w:p w14:paraId="00058253"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YD41PP005</w:t>
            </w:r>
          </w:p>
        </w:tc>
        <w:tc>
          <w:tcPr>
            <w:tcW w:w="2977" w:type="dxa"/>
            <w:tcBorders>
              <w:top w:val="nil"/>
              <w:left w:val="nil"/>
              <w:bottom w:val="single" w:sz="4" w:space="0" w:color="auto"/>
              <w:right w:val="single" w:sz="4" w:space="0" w:color="auto"/>
            </w:tcBorders>
            <w:shd w:val="clear" w:color="auto" w:fill="auto"/>
            <w:vAlign w:val="center"/>
            <w:hideMark/>
          </w:tcPr>
          <w:p w14:paraId="6E655E60"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CLIENT DIVERS DORIMENE</w:t>
            </w:r>
          </w:p>
        </w:tc>
        <w:tc>
          <w:tcPr>
            <w:tcW w:w="1418" w:type="dxa"/>
            <w:tcBorders>
              <w:top w:val="nil"/>
              <w:left w:val="nil"/>
              <w:bottom w:val="single" w:sz="4" w:space="0" w:color="auto"/>
              <w:right w:val="single" w:sz="4" w:space="0" w:color="auto"/>
            </w:tcBorders>
            <w:shd w:val="clear" w:color="auto" w:fill="auto"/>
            <w:noWrap/>
            <w:vAlign w:val="center"/>
            <w:hideMark/>
          </w:tcPr>
          <w:p w14:paraId="41E279DE"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RA100001</w:t>
            </w:r>
          </w:p>
        </w:tc>
        <w:tc>
          <w:tcPr>
            <w:tcW w:w="2268" w:type="dxa"/>
            <w:tcBorders>
              <w:top w:val="nil"/>
              <w:left w:val="nil"/>
              <w:bottom w:val="single" w:sz="4" w:space="0" w:color="auto"/>
              <w:right w:val="single" w:sz="4" w:space="0" w:color="auto"/>
            </w:tcBorders>
            <w:shd w:val="clear" w:color="auto" w:fill="auto"/>
            <w:noWrap/>
            <w:vAlign w:val="center"/>
            <w:hideMark/>
          </w:tcPr>
          <w:p w14:paraId="286A1E21"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HUILE CEL'OR 1L CT 15</w:t>
            </w:r>
          </w:p>
        </w:tc>
        <w:tc>
          <w:tcPr>
            <w:tcW w:w="992" w:type="dxa"/>
            <w:tcBorders>
              <w:top w:val="nil"/>
              <w:left w:val="nil"/>
              <w:bottom w:val="single" w:sz="4" w:space="0" w:color="auto"/>
              <w:right w:val="single" w:sz="4" w:space="0" w:color="auto"/>
            </w:tcBorders>
            <w:shd w:val="clear" w:color="auto" w:fill="auto"/>
            <w:noWrap/>
            <w:vAlign w:val="center"/>
            <w:hideMark/>
          </w:tcPr>
          <w:p w14:paraId="0A12A1B9"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w:t>
            </w:r>
          </w:p>
        </w:tc>
        <w:tc>
          <w:tcPr>
            <w:tcW w:w="1134" w:type="dxa"/>
            <w:tcBorders>
              <w:top w:val="nil"/>
              <w:left w:val="nil"/>
              <w:bottom w:val="single" w:sz="4" w:space="0" w:color="auto"/>
              <w:right w:val="single" w:sz="4" w:space="0" w:color="auto"/>
            </w:tcBorders>
            <w:shd w:val="clear" w:color="auto" w:fill="auto"/>
            <w:noWrap/>
            <w:vAlign w:val="center"/>
            <w:hideMark/>
          </w:tcPr>
          <w:p w14:paraId="07D2DF7F"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20 000</w:t>
            </w:r>
          </w:p>
        </w:tc>
        <w:tc>
          <w:tcPr>
            <w:tcW w:w="1417" w:type="dxa"/>
            <w:tcBorders>
              <w:top w:val="nil"/>
              <w:left w:val="nil"/>
              <w:bottom w:val="single" w:sz="4" w:space="0" w:color="auto"/>
              <w:right w:val="single" w:sz="4" w:space="0" w:color="auto"/>
            </w:tcBorders>
            <w:shd w:val="clear" w:color="auto" w:fill="auto"/>
            <w:noWrap/>
            <w:vAlign w:val="center"/>
            <w:hideMark/>
          </w:tcPr>
          <w:p w14:paraId="3FD4C1D6"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20 000</w:t>
            </w:r>
          </w:p>
        </w:tc>
        <w:tc>
          <w:tcPr>
            <w:tcW w:w="1559" w:type="dxa"/>
            <w:tcBorders>
              <w:top w:val="nil"/>
              <w:left w:val="nil"/>
              <w:bottom w:val="single" w:sz="4" w:space="0" w:color="auto"/>
              <w:right w:val="single" w:sz="4" w:space="0" w:color="auto"/>
            </w:tcBorders>
            <w:shd w:val="clear" w:color="auto" w:fill="auto"/>
            <w:vAlign w:val="center"/>
            <w:hideMark/>
          </w:tcPr>
          <w:p w14:paraId="601CF925"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DORIMENE</w:t>
            </w:r>
          </w:p>
        </w:tc>
      </w:tr>
      <w:tr w:rsidR="00052814" w:rsidRPr="00E32684" w14:paraId="239FD0ED" w14:textId="77777777" w:rsidTr="003C3BAB">
        <w:trPr>
          <w:trHeight w:val="33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4F781563"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03/06/2025</w:t>
            </w:r>
          </w:p>
        </w:tc>
        <w:tc>
          <w:tcPr>
            <w:tcW w:w="1229" w:type="dxa"/>
            <w:tcBorders>
              <w:top w:val="nil"/>
              <w:left w:val="nil"/>
              <w:bottom w:val="single" w:sz="4" w:space="0" w:color="auto"/>
              <w:right w:val="single" w:sz="4" w:space="0" w:color="auto"/>
            </w:tcBorders>
            <w:shd w:val="clear" w:color="auto" w:fill="auto"/>
            <w:noWrap/>
            <w:vAlign w:val="center"/>
            <w:hideMark/>
          </w:tcPr>
          <w:p w14:paraId="4CD944BD"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/0132</w:t>
            </w:r>
          </w:p>
        </w:tc>
        <w:tc>
          <w:tcPr>
            <w:tcW w:w="1842" w:type="dxa"/>
            <w:tcBorders>
              <w:top w:val="nil"/>
              <w:left w:val="nil"/>
              <w:bottom w:val="single" w:sz="4" w:space="0" w:color="auto"/>
              <w:right w:val="single" w:sz="4" w:space="0" w:color="auto"/>
            </w:tcBorders>
            <w:shd w:val="clear" w:color="auto" w:fill="auto"/>
            <w:noWrap/>
            <w:vAlign w:val="center"/>
            <w:hideMark/>
          </w:tcPr>
          <w:p w14:paraId="462EF554"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YD41PP005</w:t>
            </w:r>
          </w:p>
        </w:tc>
        <w:tc>
          <w:tcPr>
            <w:tcW w:w="2977" w:type="dxa"/>
            <w:tcBorders>
              <w:top w:val="nil"/>
              <w:left w:val="nil"/>
              <w:bottom w:val="single" w:sz="4" w:space="0" w:color="auto"/>
              <w:right w:val="single" w:sz="4" w:space="0" w:color="auto"/>
            </w:tcBorders>
            <w:shd w:val="clear" w:color="auto" w:fill="auto"/>
            <w:vAlign w:val="center"/>
            <w:hideMark/>
          </w:tcPr>
          <w:p w14:paraId="12867C39"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CLIENT DIVERS DORIMENE</w:t>
            </w:r>
          </w:p>
        </w:tc>
        <w:tc>
          <w:tcPr>
            <w:tcW w:w="1418" w:type="dxa"/>
            <w:tcBorders>
              <w:top w:val="nil"/>
              <w:left w:val="nil"/>
              <w:bottom w:val="single" w:sz="4" w:space="0" w:color="auto"/>
              <w:right w:val="single" w:sz="4" w:space="0" w:color="auto"/>
            </w:tcBorders>
            <w:shd w:val="clear" w:color="auto" w:fill="auto"/>
            <w:noWrap/>
            <w:vAlign w:val="center"/>
            <w:hideMark/>
          </w:tcPr>
          <w:p w14:paraId="4C584EFA"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SA100002</w:t>
            </w:r>
          </w:p>
        </w:tc>
        <w:tc>
          <w:tcPr>
            <w:tcW w:w="2268" w:type="dxa"/>
            <w:tcBorders>
              <w:top w:val="nil"/>
              <w:left w:val="nil"/>
              <w:bottom w:val="single" w:sz="4" w:space="0" w:color="auto"/>
              <w:right w:val="single" w:sz="4" w:space="0" w:color="auto"/>
            </w:tcBorders>
            <w:shd w:val="clear" w:color="auto" w:fill="auto"/>
            <w:noWrap/>
            <w:vAlign w:val="center"/>
            <w:hideMark/>
          </w:tcPr>
          <w:p w14:paraId="72DAB677"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SAVON CEL'OR 350G CT 60</w:t>
            </w:r>
          </w:p>
        </w:tc>
        <w:tc>
          <w:tcPr>
            <w:tcW w:w="992" w:type="dxa"/>
            <w:tcBorders>
              <w:top w:val="nil"/>
              <w:left w:val="nil"/>
              <w:bottom w:val="single" w:sz="4" w:space="0" w:color="auto"/>
              <w:right w:val="single" w:sz="4" w:space="0" w:color="auto"/>
            </w:tcBorders>
            <w:shd w:val="clear" w:color="auto" w:fill="auto"/>
            <w:noWrap/>
            <w:vAlign w:val="center"/>
            <w:hideMark/>
          </w:tcPr>
          <w:p w14:paraId="4B96F7C7"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w:t>
            </w:r>
          </w:p>
        </w:tc>
        <w:tc>
          <w:tcPr>
            <w:tcW w:w="1134" w:type="dxa"/>
            <w:tcBorders>
              <w:top w:val="nil"/>
              <w:left w:val="nil"/>
              <w:bottom w:val="single" w:sz="4" w:space="0" w:color="auto"/>
              <w:right w:val="single" w:sz="4" w:space="0" w:color="auto"/>
            </w:tcBorders>
            <w:shd w:val="clear" w:color="auto" w:fill="auto"/>
            <w:noWrap/>
            <w:vAlign w:val="center"/>
            <w:hideMark/>
          </w:tcPr>
          <w:p w14:paraId="79AC7391"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17 500</w:t>
            </w:r>
          </w:p>
        </w:tc>
        <w:tc>
          <w:tcPr>
            <w:tcW w:w="1417" w:type="dxa"/>
            <w:tcBorders>
              <w:top w:val="nil"/>
              <w:left w:val="nil"/>
              <w:bottom w:val="single" w:sz="4" w:space="0" w:color="auto"/>
              <w:right w:val="single" w:sz="4" w:space="0" w:color="auto"/>
            </w:tcBorders>
            <w:shd w:val="clear" w:color="auto" w:fill="auto"/>
            <w:noWrap/>
            <w:vAlign w:val="center"/>
            <w:hideMark/>
          </w:tcPr>
          <w:p w14:paraId="67DA7F8E"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17 500</w:t>
            </w:r>
          </w:p>
        </w:tc>
        <w:tc>
          <w:tcPr>
            <w:tcW w:w="1559" w:type="dxa"/>
            <w:tcBorders>
              <w:top w:val="nil"/>
              <w:left w:val="nil"/>
              <w:bottom w:val="single" w:sz="4" w:space="0" w:color="auto"/>
              <w:right w:val="single" w:sz="4" w:space="0" w:color="auto"/>
            </w:tcBorders>
            <w:shd w:val="clear" w:color="auto" w:fill="auto"/>
            <w:vAlign w:val="center"/>
            <w:hideMark/>
          </w:tcPr>
          <w:p w14:paraId="445C4A6B"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DORIMENE</w:t>
            </w:r>
          </w:p>
        </w:tc>
      </w:tr>
      <w:tr w:rsidR="00052814" w:rsidRPr="00E32684" w14:paraId="707FEA5E" w14:textId="77777777" w:rsidTr="003C3BAB">
        <w:trPr>
          <w:trHeight w:val="33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451ED6B5"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03/06/2025</w:t>
            </w:r>
          </w:p>
        </w:tc>
        <w:tc>
          <w:tcPr>
            <w:tcW w:w="1229" w:type="dxa"/>
            <w:tcBorders>
              <w:top w:val="nil"/>
              <w:left w:val="nil"/>
              <w:bottom w:val="single" w:sz="4" w:space="0" w:color="auto"/>
              <w:right w:val="single" w:sz="4" w:space="0" w:color="auto"/>
            </w:tcBorders>
            <w:shd w:val="clear" w:color="auto" w:fill="auto"/>
            <w:noWrap/>
            <w:vAlign w:val="center"/>
            <w:hideMark/>
          </w:tcPr>
          <w:p w14:paraId="4B1FC9F3"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/0131</w:t>
            </w:r>
          </w:p>
        </w:tc>
        <w:tc>
          <w:tcPr>
            <w:tcW w:w="1842" w:type="dxa"/>
            <w:tcBorders>
              <w:top w:val="nil"/>
              <w:left w:val="nil"/>
              <w:bottom w:val="single" w:sz="4" w:space="0" w:color="auto"/>
              <w:right w:val="single" w:sz="4" w:space="0" w:color="auto"/>
            </w:tcBorders>
            <w:shd w:val="clear" w:color="auto" w:fill="auto"/>
            <w:noWrap/>
            <w:vAlign w:val="center"/>
            <w:hideMark/>
          </w:tcPr>
          <w:p w14:paraId="1D935435"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YD41PP007</w:t>
            </w:r>
          </w:p>
        </w:tc>
        <w:tc>
          <w:tcPr>
            <w:tcW w:w="2977" w:type="dxa"/>
            <w:tcBorders>
              <w:top w:val="nil"/>
              <w:left w:val="nil"/>
              <w:bottom w:val="single" w:sz="4" w:space="0" w:color="auto"/>
              <w:right w:val="single" w:sz="4" w:space="0" w:color="auto"/>
            </w:tcBorders>
            <w:shd w:val="clear" w:color="auto" w:fill="auto"/>
            <w:vAlign w:val="center"/>
            <w:hideMark/>
          </w:tcPr>
          <w:p w14:paraId="3812426E"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CLIENT DIVERS MERLINE</w:t>
            </w:r>
          </w:p>
        </w:tc>
        <w:tc>
          <w:tcPr>
            <w:tcW w:w="1418" w:type="dxa"/>
            <w:tcBorders>
              <w:top w:val="nil"/>
              <w:left w:val="nil"/>
              <w:bottom w:val="single" w:sz="4" w:space="0" w:color="auto"/>
              <w:right w:val="single" w:sz="4" w:space="0" w:color="auto"/>
            </w:tcBorders>
            <w:shd w:val="clear" w:color="auto" w:fill="auto"/>
            <w:noWrap/>
            <w:vAlign w:val="center"/>
            <w:hideMark/>
          </w:tcPr>
          <w:p w14:paraId="2F8B533F"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RA100002</w:t>
            </w:r>
          </w:p>
        </w:tc>
        <w:tc>
          <w:tcPr>
            <w:tcW w:w="2268" w:type="dxa"/>
            <w:tcBorders>
              <w:top w:val="nil"/>
              <w:left w:val="nil"/>
              <w:bottom w:val="single" w:sz="4" w:space="0" w:color="auto"/>
              <w:right w:val="single" w:sz="4" w:space="0" w:color="auto"/>
            </w:tcBorders>
            <w:shd w:val="clear" w:color="auto" w:fill="auto"/>
            <w:noWrap/>
            <w:vAlign w:val="center"/>
            <w:hideMark/>
          </w:tcPr>
          <w:p w14:paraId="0F057733"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HUILE CEL'OR 5L CT 3</w:t>
            </w:r>
          </w:p>
        </w:tc>
        <w:tc>
          <w:tcPr>
            <w:tcW w:w="992" w:type="dxa"/>
            <w:tcBorders>
              <w:top w:val="nil"/>
              <w:left w:val="nil"/>
              <w:bottom w:val="single" w:sz="4" w:space="0" w:color="auto"/>
              <w:right w:val="single" w:sz="4" w:space="0" w:color="auto"/>
            </w:tcBorders>
            <w:shd w:val="clear" w:color="auto" w:fill="auto"/>
            <w:noWrap/>
            <w:vAlign w:val="center"/>
            <w:hideMark/>
          </w:tcPr>
          <w:p w14:paraId="5FBA94CD"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5</w:t>
            </w:r>
          </w:p>
        </w:tc>
        <w:tc>
          <w:tcPr>
            <w:tcW w:w="1134" w:type="dxa"/>
            <w:tcBorders>
              <w:top w:val="nil"/>
              <w:left w:val="nil"/>
              <w:bottom w:val="single" w:sz="4" w:space="0" w:color="auto"/>
              <w:right w:val="single" w:sz="4" w:space="0" w:color="auto"/>
            </w:tcBorders>
            <w:shd w:val="clear" w:color="auto" w:fill="auto"/>
            <w:noWrap/>
            <w:vAlign w:val="center"/>
            <w:hideMark/>
          </w:tcPr>
          <w:p w14:paraId="13EB5BEF"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20 000</w:t>
            </w:r>
          </w:p>
        </w:tc>
        <w:tc>
          <w:tcPr>
            <w:tcW w:w="1417" w:type="dxa"/>
            <w:tcBorders>
              <w:top w:val="nil"/>
              <w:left w:val="nil"/>
              <w:bottom w:val="single" w:sz="4" w:space="0" w:color="auto"/>
              <w:right w:val="single" w:sz="4" w:space="0" w:color="auto"/>
            </w:tcBorders>
            <w:shd w:val="clear" w:color="auto" w:fill="auto"/>
            <w:noWrap/>
            <w:vAlign w:val="center"/>
            <w:hideMark/>
          </w:tcPr>
          <w:p w14:paraId="4732A309"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100 000</w:t>
            </w:r>
          </w:p>
        </w:tc>
        <w:tc>
          <w:tcPr>
            <w:tcW w:w="1559" w:type="dxa"/>
            <w:tcBorders>
              <w:top w:val="nil"/>
              <w:left w:val="nil"/>
              <w:bottom w:val="single" w:sz="4" w:space="0" w:color="auto"/>
              <w:right w:val="single" w:sz="4" w:space="0" w:color="auto"/>
            </w:tcBorders>
            <w:shd w:val="clear" w:color="auto" w:fill="auto"/>
            <w:vAlign w:val="center"/>
            <w:hideMark/>
          </w:tcPr>
          <w:p w14:paraId="7CA5677C"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MERLINE</w:t>
            </w:r>
          </w:p>
        </w:tc>
      </w:tr>
      <w:tr w:rsidR="00052814" w:rsidRPr="00E32684" w14:paraId="58102D85" w14:textId="77777777" w:rsidTr="003C3BAB">
        <w:trPr>
          <w:trHeight w:val="33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764F0EC2"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03/06/2025</w:t>
            </w:r>
          </w:p>
        </w:tc>
        <w:tc>
          <w:tcPr>
            <w:tcW w:w="1229" w:type="dxa"/>
            <w:tcBorders>
              <w:top w:val="nil"/>
              <w:left w:val="nil"/>
              <w:bottom w:val="single" w:sz="4" w:space="0" w:color="auto"/>
              <w:right w:val="single" w:sz="4" w:space="0" w:color="auto"/>
            </w:tcBorders>
            <w:shd w:val="clear" w:color="auto" w:fill="auto"/>
            <w:noWrap/>
            <w:vAlign w:val="center"/>
            <w:hideMark/>
          </w:tcPr>
          <w:p w14:paraId="51F616FF"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/0130</w:t>
            </w:r>
          </w:p>
        </w:tc>
        <w:tc>
          <w:tcPr>
            <w:tcW w:w="1842" w:type="dxa"/>
            <w:tcBorders>
              <w:top w:val="nil"/>
              <w:left w:val="nil"/>
              <w:bottom w:val="single" w:sz="4" w:space="0" w:color="auto"/>
              <w:right w:val="single" w:sz="4" w:space="0" w:color="auto"/>
            </w:tcBorders>
            <w:shd w:val="clear" w:color="auto" w:fill="auto"/>
            <w:noWrap/>
            <w:vAlign w:val="center"/>
            <w:hideMark/>
          </w:tcPr>
          <w:p w14:paraId="68DD0B7A"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YD41PP013</w:t>
            </w:r>
          </w:p>
        </w:tc>
        <w:tc>
          <w:tcPr>
            <w:tcW w:w="2977" w:type="dxa"/>
            <w:tcBorders>
              <w:top w:val="nil"/>
              <w:left w:val="nil"/>
              <w:bottom w:val="single" w:sz="4" w:space="0" w:color="auto"/>
              <w:right w:val="single" w:sz="4" w:space="0" w:color="auto"/>
            </w:tcBorders>
            <w:shd w:val="clear" w:color="auto" w:fill="auto"/>
            <w:vAlign w:val="center"/>
            <w:hideMark/>
          </w:tcPr>
          <w:p w14:paraId="030E352B"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CLIENT DIVERS NKOMETOU</w:t>
            </w:r>
          </w:p>
        </w:tc>
        <w:tc>
          <w:tcPr>
            <w:tcW w:w="1418" w:type="dxa"/>
            <w:tcBorders>
              <w:top w:val="nil"/>
              <w:left w:val="nil"/>
              <w:bottom w:val="single" w:sz="4" w:space="0" w:color="auto"/>
              <w:right w:val="single" w:sz="4" w:space="0" w:color="auto"/>
            </w:tcBorders>
            <w:shd w:val="clear" w:color="auto" w:fill="auto"/>
            <w:noWrap/>
            <w:vAlign w:val="center"/>
            <w:hideMark/>
          </w:tcPr>
          <w:p w14:paraId="531A7109"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RA100003</w:t>
            </w:r>
          </w:p>
        </w:tc>
        <w:tc>
          <w:tcPr>
            <w:tcW w:w="2268" w:type="dxa"/>
            <w:tcBorders>
              <w:top w:val="nil"/>
              <w:left w:val="nil"/>
              <w:bottom w:val="single" w:sz="4" w:space="0" w:color="auto"/>
              <w:right w:val="single" w:sz="4" w:space="0" w:color="auto"/>
            </w:tcBorders>
            <w:shd w:val="clear" w:color="auto" w:fill="auto"/>
            <w:noWrap/>
            <w:vAlign w:val="center"/>
            <w:hideMark/>
          </w:tcPr>
          <w:p w14:paraId="386F4BE0"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HUILE CEL'OR BIDON 20L</w:t>
            </w:r>
          </w:p>
        </w:tc>
        <w:tc>
          <w:tcPr>
            <w:tcW w:w="992" w:type="dxa"/>
            <w:tcBorders>
              <w:top w:val="nil"/>
              <w:left w:val="nil"/>
              <w:bottom w:val="single" w:sz="4" w:space="0" w:color="auto"/>
              <w:right w:val="single" w:sz="4" w:space="0" w:color="auto"/>
            </w:tcBorders>
            <w:shd w:val="clear" w:color="auto" w:fill="auto"/>
            <w:noWrap/>
            <w:vAlign w:val="center"/>
            <w:hideMark/>
          </w:tcPr>
          <w:p w14:paraId="20BEA68B"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20</w:t>
            </w:r>
          </w:p>
        </w:tc>
        <w:tc>
          <w:tcPr>
            <w:tcW w:w="1134" w:type="dxa"/>
            <w:tcBorders>
              <w:top w:val="nil"/>
              <w:left w:val="nil"/>
              <w:bottom w:val="single" w:sz="4" w:space="0" w:color="auto"/>
              <w:right w:val="single" w:sz="4" w:space="0" w:color="auto"/>
            </w:tcBorders>
            <w:shd w:val="clear" w:color="auto" w:fill="auto"/>
            <w:noWrap/>
            <w:vAlign w:val="center"/>
            <w:hideMark/>
          </w:tcPr>
          <w:p w14:paraId="4D07F7FD"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26 000</w:t>
            </w:r>
          </w:p>
        </w:tc>
        <w:tc>
          <w:tcPr>
            <w:tcW w:w="1417" w:type="dxa"/>
            <w:tcBorders>
              <w:top w:val="nil"/>
              <w:left w:val="nil"/>
              <w:bottom w:val="single" w:sz="4" w:space="0" w:color="auto"/>
              <w:right w:val="single" w:sz="4" w:space="0" w:color="auto"/>
            </w:tcBorders>
            <w:shd w:val="clear" w:color="auto" w:fill="auto"/>
            <w:noWrap/>
            <w:vAlign w:val="center"/>
            <w:hideMark/>
          </w:tcPr>
          <w:p w14:paraId="45C1886A"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520 000</w:t>
            </w:r>
          </w:p>
        </w:tc>
        <w:tc>
          <w:tcPr>
            <w:tcW w:w="1559" w:type="dxa"/>
            <w:tcBorders>
              <w:top w:val="nil"/>
              <w:left w:val="nil"/>
              <w:bottom w:val="single" w:sz="4" w:space="0" w:color="auto"/>
              <w:right w:val="single" w:sz="4" w:space="0" w:color="auto"/>
            </w:tcBorders>
            <w:shd w:val="clear" w:color="auto" w:fill="auto"/>
            <w:vAlign w:val="center"/>
            <w:hideMark/>
          </w:tcPr>
          <w:p w14:paraId="2C9B2CBE"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AGENCE</w:t>
            </w:r>
          </w:p>
        </w:tc>
      </w:tr>
      <w:tr w:rsidR="00052814" w:rsidRPr="00E32684" w14:paraId="276E830F" w14:textId="77777777" w:rsidTr="003C3BAB">
        <w:trPr>
          <w:trHeight w:val="33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7FAF1F81"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03/06/2025</w:t>
            </w:r>
          </w:p>
        </w:tc>
        <w:tc>
          <w:tcPr>
            <w:tcW w:w="1229" w:type="dxa"/>
            <w:tcBorders>
              <w:top w:val="nil"/>
              <w:left w:val="nil"/>
              <w:bottom w:val="single" w:sz="4" w:space="0" w:color="auto"/>
              <w:right w:val="single" w:sz="4" w:space="0" w:color="auto"/>
            </w:tcBorders>
            <w:shd w:val="clear" w:color="auto" w:fill="auto"/>
            <w:noWrap/>
            <w:vAlign w:val="center"/>
            <w:hideMark/>
          </w:tcPr>
          <w:p w14:paraId="7C58900B"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/0130</w:t>
            </w:r>
          </w:p>
        </w:tc>
        <w:tc>
          <w:tcPr>
            <w:tcW w:w="1842" w:type="dxa"/>
            <w:tcBorders>
              <w:top w:val="nil"/>
              <w:left w:val="nil"/>
              <w:bottom w:val="single" w:sz="4" w:space="0" w:color="auto"/>
              <w:right w:val="single" w:sz="4" w:space="0" w:color="auto"/>
            </w:tcBorders>
            <w:shd w:val="clear" w:color="auto" w:fill="auto"/>
            <w:noWrap/>
            <w:vAlign w:val="center"/>
            <w:hideMark/>
          </w:tcPr>
          <w:p w14:paraId="6C9B03AF"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YD41PP013</w:t>
            </w:r>
          </w:p>
        </w:tc>
        <w:tc>
          <w:tcPr>
            <w:tcW w:w="2977" w:type="dxa"/>
            <w:tcBorders>
              <w:top w:val="nil"/>
              <w:left w:val="nil"/>
              <w:bottom w:val="single" w:sz="4" w:space="0" w:color="auto"/>
              <w:right w:val="single" w:sz="4" w:space="0" w:color="auto"/>
            </w:tcBorders>
            <w:shd w:val="clear" w:color="auto" w:fill="auto"/>
            <w:vAlign w:val="center"/>
            <w:hideMark/>
          </w:tcPr>
          <w:p w14:paraId="11E93D00"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CLIENT DIVERS NKOMETOU</w:t>
            </w:r>
          </w:p>
        </w:tc>
        <w:tc>
          <w:tcPr>
            <w:tcW w:w="1418" w:type="dxa"/>
            <w:tcBorders>
              <w:top w:val="nil"/>
              <w:left w:val="nil"/>
              <w:bottom w:val="single" w:sz="4" w:space="0" w:color="auto"/>
              <w:right w:val="single" w:sz="4" w:space="0" w:color="auto"/>
            </w:tcBorders>
            <w:shd w:val="clear" w:color="auto" w:fill="auto"/>
            <w:noWrap/>
            <w:vAlign w:val="center"/>
            <w:hideMark/>
          </w:tcPr>
          <w:p w14:paraId="3BD5D62F"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RA100003</w:t>
            </w:r>
          </w:p>
        </w:tc>
        <w:tc>
          <w:tcPr>
            <w:tcW w:w="2268" w:type="dxa"/>
            <w:tcBorders>
              <w:top w:val="nil"/>
              <w:left w:val="nil"/>
              <w:bottom w:val="single" w:sz="4" w:space="0" w:color="auto"/>
              <w:right w:val="single" w:sz="4" w:space="0" w:color="auto"/>
            </w:tcBorders>
            <w:shd w:val="clear" w:color="auto" w:fill="auto"/>
            <w:noWrap/>
            <w:vAlign w:val="center"/>
            <w:hideMark/>
          </w:tcPr>
          <w:p w14:paraId="158690DC"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HUILE CEL'OR BIDON 20L</w:t>
            </w:r>
          </w:p>
        </w:tc>
        <w:tc>
          <w:tcPr>
            <w:tcW w:w="992" w:type="dxa"/>
            <w:tcBorders>
              <w:top w:val="nil"/>
              <w:left w:val="nil"/>
              <w:bottom w:val="single" w:sz="4" w:space="0" w:color="auto"/>
              <w:right w:val="single" w:sz="4" w:space="0" w:color="auto"/>
            </w:tcBorders>
            <w:shd w:val="clear" w:color="auto" w:fill="auto"/>
            <w:noWrap/>
            <w:vAlign w:val="center"/>
            <w:hideMark/>
          </w:tcPr>
          <w:p w14:paraId="666FFBD8"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10</w:t>
            </w:r>
          </w:p>
        </w:tc>
        <w:tc>
          <w:tcPr>
            <w:tcW w:w="1134" w:type="dxa"/>
            <w:tcBorders>
              <w:top w:val="nil"/>
              <w:left w:val="nil"/>
              <w:bottom w:val="single" w:sz="4" w:space="0" w:color="auto"/>
              <w:right w:val="single" w:sz="4" w:space="0" w:color="auto"/>
            </w:tcBorders>
            <w:shd w:val="clear" w:color="auto" w:fill="auto"/>
            <w:noWrap/>
            <w:vAlign w:val="center"/>
            <w:hideMark/>
          </w:tcPr>
          <w:p w14:paraId="711D88F3"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26 000</w:t>
            </w:r>
          </w:p>
        </w:tc>
        <w:tc>
          <w:tcPr>
            <w:tcW w:w="1417" w:type="dxa"/>
            <w:tcBorders>
              <w:top w:val="nil"/>
              <w:left w:val="nil"/>
              <w:bottom w:val="single" w:sz="4" w:space="0" w:color="auto"/>
              <w:right w:val="single" w:sz="4" w:space="0" w:color="auto"/>
            </w:tcBorders>
            <w:shd w:val="clear" w:color="auto" w:fill="auto"/>
            <w:noWrap/>
            <w:vAlign w:val="center"/>
            <w:hideMark/>
          </w:tcPr>
          <w:p w14:paraId="151BB94F"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260 000</w:t>
            </w:r>
          </w:p>
        </w:tc>
        <w:tc>
          <w:tcPr>
            <w:tcW w:w="1559" w:type="dxa"/>
            <w:tcBorders>
              <w:top w:val="nil"/>
              <w:left w:val="nil"/>
              <w:bottom w:val="single" w:sz="4" w:space="0" w:color="auto"/>
              <w:right w:val="single" w:sz="4" w:space="0" w:color="auto"/>
            </w:tcBorders>
            <w:shd w:val="clear" w:color="auto" w:fill="auto"/>
            <w:vAlign w:val="center"/>
            <w:hideMark/>
          </w:tcPr>
          <w:p w14:paraId="63A0B5E2"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AGENCE</w:t>
            </w:r>
          </w:p>
        </w:tc>
      </w:tr>
      <w:tr w:rsidR="00052814" w:rsidRPr="00E32684" w14:paraId="76BB9627" w14:textId="77777777" w:rsidTr="003C3BAB">
        <w:trPr>
          <w:trHeight w:val="33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55A695C3"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04/06/2025</w:t>
            </w:r>
          </w:p>
        </w:tc>
        <w:tc>
          <w:tcPr>
            <w:tcW w:w="1229" w:type="dxa"/>
            <w:tcBorders>
              <w:top w:val="nil"/>
              <w:left w:val="nil"/>
              <w:bottom w:val="single" w:sz="4" w:space="0" w:color="auto"/>
              <w:right w:val="single" w:sz="4" w:space="0" w:color="auto"/>
            </w:tcBorders>
            <w:shd w:val="clear" w:color="auto" w:fill="auto"/>
            <w:noWrap/>
            <w:vAlign w:val="center"/>
            <w:hideMark/>
          </w:tcPr>
          <w:p w14:paraId="72CC4655"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/0139</w:t>
            </w:r>
          </w:p>
        </w:tc>
        <w:tc>
          <w:tcPr>
            <w:tcW w:w="1842" w:type="dxa"/>
            <w:tcBorders>
              <w:top w:val="nil"/>
              <w:left w:val="nil"/>
              <w:bottom w:val="single" w:sz="4" w:space="0" w:color="auto"/>
              <w:right w:val="single" w:sz="4" w:space="0" w:color="auto"/>
            </w:tcBorders>
            <w:shd w:val="clear" w:color="auto" w:fill="auto"/>
            <w:noWrap/>
            <w:vAlign w:val="center"/>
            <w:hideMark/>
          </w:tcPr>
          <w:p w14:paraId="21B32BAF"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YD41GO007</w:t>
            </w:r>
          </w:p>
        </w:tc>
        <w:tc>
          <w:tcPr>
            <w:tcW w:w="2977" w:type="dxa"/>
            <w:tcBorders>
              <w:top w:val="nil"/>
              <w:left w:val="nil"/>
              <w:bottom w:val="single" w:sz="4" w:space="0" w:color="auto"/>
              <w:right w:val="single" w:sz="4" w:space="0" w:color="auto"/>
            </w:tcBorders>
            <w:shd w:val="clear" w:color="auto" w:fill="auto"/>
            <w:vAlign w:val="center"/>
            <w:hideMark/>
          </w:tcPr>
          <w:p w14:paraId="719F9557"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CLIENT GROSSISTE SANGHO</w:t>
            </w:r>
          </w:p>
        </w:tc>
        <w:tc>
          <w:tcPr>
            <w:tcW w:w="1418" w:type="dxa"/>
            <w:tcBorders>
              <w:top w:val="nil"/>
              <w:left w:val="nil"/>
              <w:bottom w:val="single" w:sz="4" w:space="0" w:color="auto"/>
              <w:right w:val="single" w:sz="4" w:space="0" w:color="auto"/>
            </w:tcBorders>
            <w:shd w:val="clear" w:color="auto" w:fill="auto"/>
            <w:noWrap/>
            <w:vAlign w:val="center"/>
            <w:hideMark/>
          </w:tcPr>
          <w:p w14:paraId="1231105C"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RA100003</w:t>
            </w:r>
          </w:p>
        </w:tc>
        <w:tc>
          <w:tcPr>
            <w:tcW w:w="2268" w:type="dxa"/>
            <w:tcBorders>
              <w:top w:val="nil"/>
              <w:left w:val="nil"/>
              <w:bottom w:val="single" w:sz="4" w:space="0" w:color="auto"/>
              <w:right w:val="single" w:sz="4" w:space="0" w:color="auto"/>
            </w:tcBorders>
            <w:shd w:val="clear" w:color="auto" w:fill="auto"/>
            <w:noWrap/>
            <w:vAlign w:val="center"/>
            <w:hideMark/>
          </w:tcPr>
          <w:p w14:paraId="7F4D66AB"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HUILE CEL'OR BIDON 20L</w:t>
            </w:r>
          </w:p>
        </w:tc>
        <w:tc>
          <w:tcPr>
            <w:tcW w:w="992" w:type="dxa"/>
            <w:tcBorders>
              <w:top w:val="nil"/>
              <w:left w:val="nil"/>
              <w:bottom w:val="single" w:sz="4" w:space="0" w:color="auto"/>
              <w:right w:val="single" w:sz="4" w:space="0" w:color="auto"/>
            </w:tcBorders>
            <w:shd w:val="clear" w:color="auto" w:fill="auto"/>
            <w:noWrap/>
            <w:vAlign w:val="center"/>
            <w:hideMark/>
          </w:tcPr>
          <w:p w14:paraId="5768B8BD"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100</w:t>
            </w:r>
          </w:p>
        </w:tc>
        <w:tc>
          <w:tcPr>
            <w:tcW w:w="1134" w:type="dxa"/>
            <w:tcBorders>
              <w:top w:val="nil"/>
              <w:left w:val="nil"/>
              <w:bottom w:val="single" w:sz="4" w:space="0" w:color="auto"/>
              <w:right w:val="single" w:sz="4" w:space="0" w:color="auto"/>
            </w:tcBorders>
            <w:shd w:val="clear" w:color="auto" w:fill="auto"/>
            <w:noWrap/>
            <w:vAlign w:val="center"/>
            <w:hideMark/>
          </w:tcPr>
          <w:p w14:paraId="678405FF"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25 500</w:t>
            </w:r>
          </w:p>
        </w:tc>
        <w:tc>
          <w:tcPr>
            <w:tcW w:w="1417" w:type="dxa"/>
            <w:tcBorders>
              <w:top w:val="nil"/>
              <w:left w:val="nil"/>
              <w:bottom w:val="single" w:sz="4" w:space="0" w:color="auto"/>
              <w:right w:val="single" w:sz="4" w:space="0" w:color="auto"/>
            </w:tcBorders>
            <w:shd w:val="clear" w:color="auto" w:fill="auto"/>
            <w:noWrap/>
            <w:vAlign w:val="center"/>
            <w:hideMark/>
          </w:tcPr>
          <w:p w14:paraId="4EE6F196"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2 550 000</w:t>
            </w:r>
          </w:p>
        </w:tc>
        <w:tc>
          <w:tcPr>
            <w:tcW w:w="1559" w:type="dxa"/>
            <w:tcBorders>
              <w:top w:val="nil"/>
              <w:left w:val="nil"/>
              <w:bottom w:val="single" w:sz="4" w:space="0" w:color="auto"/>
              <w:right w:val="single" w:sz="4" w:space="0" w:color="auto"/>
            </w:tcBorders>
            <w:shd w:val="clear" w:color="auto" w:fill="auto"/>
            <w:vAlign w:val="center"/>
            <w:hideMark/>
          </w:tcPr>
          <w:p w14:paraId="0CCEDB31"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AGENCE</w:t>
            </w:r>
          </w:p>
        </w:tc>
      </w:tr>
      <w:tr w:rsidR="00052814" w:rsidRPr="00E32684" w14:paraId="355536F2" w14:textId="77777777" w:rsidTr="003C3BAB">
        <w:trPr>
          <w:trHeight w:val="33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157C4E95"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04/06/2025</w:t>
            </w:r>
          </w:p>
        </w:tc>
        <w:tc>
          <w:tcPr>
            <w:tcW w:w="1229" w:type="dxa"/>
            <w:tcBorders>
              <w:top w:val="nil"/>
              <w:left w:val="nil"/>
              <w:bottom w:val="single" w:sz="4" w:space="0" w:color="auto"/>
              <w:right w:val="single" w:sz="4" w:space="0" w:color="auto"/>
            </w:tcBorders>
            <w:shd w:val="clear" w:color="auto" w:fill="auto"/>
            <w:noWrap/>
            <w:vAlign w:val="center"/>
            <w:hideMark/>
          </w:tcPr>
          <w:p w14:paraId="5CDF59B5"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/0140</w:t>
            </w:r>
          </w:p>
        </w:tc>
        <w:tc>
          <w:tcPr>
            <w:tcW w:w="1842" w:type="dxa"/>
            <w:tcBorders>
              <w:top w:val="nil"/>
              <w:left w:val="nil"/>
              <w:bottom w:val="single" w:sz="4" w:space="0" w:color="auto"/>
              <w:right w:val="single" w:sz="4" w:space="0" w:color="auto"/>
            </w:tcBorders>
            <w:shd w:val="clear" w:color="auto" w:fill="auto"/>
            <w:noWrap/>
            <w:vAlign w:val="center"/>
            <w:hideMark/>
          </w:tcPr>
          <w:p w14:paraId="7F815BB4"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YD41GO008</w:t>
            </w:r>
          </w:p>
        </w:tc>
        <w:tc>
          <w:tcPr>
            <w:tcW w:w="2977" w:type="dxa"/>
            <w:tcBorders>
              <w:top w:val="nil"/>
              <w:left w:val="nil"/>
              <w:bottom w:val="single" w:sz="4" w:space="0" w:color="auto"/>
              <w:right w:val="single" w:sz="4" w:space="0" w:color="auto"/>
            </w:tcBorders>
            <w:shd w:val="clear" w:color="auto" w:fill="auto"/>
            <w:vAlign w:val="center"/>
            <w:hideMark/>
          </w:tcPr>
          <w:p w14:paraId="20A7F843"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GROSSISTE CHRISTIAN ELIG EDZOA</w:t>
            </w:r>
          </w:p>
        </w:tc>
        <w:tc>
          <w:tcPr>
            <w:tcW w:w="1418" w:type="dxa"/>
            <w:tcBorders>
              <w:top w:val="nil"/>
              <w:left w:val="nil"/>
              <w:bottom w:val="single" w:sz="4" w:space="0" w:color="auto"/>
              <w:right w:val="single" w:sz="4" w:space="0" w:color="auto"/>
            </w:tcBorders>
            <w:shd w:val="clear" w:color="auto" w:fill="auto"/>
            <w:noWrap/>
            <w:vAlign w:val="center"/>
            <w:hideMark/>
          </w:tcPr>
          <w:p w14:paraId="66EBDD28"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RA100003</w:t>
            </w:r>
          </w:p>
        </w:tc>
        <w:tc>
          <w:tcPr>
            <w:tcW w:w="2268" w:type="dxa"/>
            <w:tcBorders>
              <w:top w:val="nil"/>
              <w:left w:val="nil"/>
              <w:bottom w:val="single" w:sz="4" w:space="0" w:color="auto"/>
              <w:right w:val="single" w:sz="4" w:space="0" w:color="auto"/>
            </w:tcBorders>
            <w:shd w:val="clear" w:color="auto" w:fill="auto"/>
            <w:noWrap/>
            <w:vAlign w:val="center"/>
            <w:hideMark/>
          </w:tcPr>
          <w:p w14:paraId="019037EE"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HUILE CEL'OR BIDON 20L</w:t>
            </w:r>
          </w:p>
        </w:tc>
        <w:tc>
          <w:tcPr>
            <w:tcW w:w="992" w:type="dxa"/>
            <w:tcBorders>
              <w:top w:val="nil"/>
              <w:left w:val="nil"/>
              <w:bottom w:val="single" w:sz="4" w:space="0" w:color="auto"/>
              <w:right w:val="single" w:sz="4" w:space="0" w:color="auto"/>
            </w:tcBorders>
            <w:shd w:val="clear" w:color="auto" w:fill="auto"/>
            <w:noWrap/>
            <w:vAlign w:val="center"/>
            <w:hideMark/>
          </w:tcPr>
          <w:p w14:paraId="14BE4442"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150</w:t>
            </w:r>
          </w:p>
        </w:tc>
        <w:tc>
          <w:tcPr>
            <w:tcW w:w="1134" w:type="dxa"/>
            <w:tcBorders>
              <w:top w:val="nil"/>
              <w:left w:val="nil"/>
              <w:bottom w:val="single" w:sz="4" w:space="0" w:color="auto"/>
              <w:right w:val="single" w:sz="4" w:space="0" w:color="auto"/>
            </w:tcBorders>
            <w:shd w:val="clear" w:color="auto" w:fill="auto"/>
            <w:noWrap/>
            <w:vAlign w:val="center"/>
            <w:hideMark/>
          </w:tcPr>
          <w:p w14:paraId="624D648D"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25 400</w:t>
            </w:r>
          </w:p>
        </w:tc>
        <w:tc>
          <w:tcPr>
            <w:tcW w:w="1417" w:type="dxa"/>
            <w:tcBorders>
              <w:top w:val="nil"/>
              <w:left w:val="nil"/>
              <w:bottom w:val="single" w:sz="4" w:space="0" w:color="auto"/>
              <w:right w:val="single" w:sz="4" w:space="0" w:color="auto"/>
            </w:tcBorders>
            <w:shd w:val="clear" w:color="auto" w:fill="auto"/>
            <w:noWrap/>
            <w:vAlign w:val="center"/>
            <w:hideMark/>
          </w:tcPr>
          <w:p w14:paraId="4E1772FD"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3 810 000</w:t>
            </w:r>
          </w:p>
        </w:tc>
        <w:tc>
          <w:tcPr>
            <w:tcW w:w="1559" w:type="dxa"/>
            <w:tcBorders>
              <w:top w:val="nil"/>
              <w:left w:val="nil"/>
              <w:bottom w:val="single" w:sz="4" w:space="0" w:color="auto"/>
              <w:right w:val="single" w:sz="4" w:space="0" w:color="auto"/>
            </w:tcBorders>
            <w:shd w:val="clear" w:color="auto" w:fill="auto"/>
            <w:vAlign w:val="center"/>
            <w:hideMark/>
          </w:tcPr>
          <w:p w14:paraId="74A33C82"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AGENCE</w:t>
            </w:r>
          </w:p>
        </w:tc>
      </w:tr>
      <w:tr w:rsidR="00052814" w:rsidRPr="00E32684" w14:paraId="0F3737AA" w14:textId="77777777" w:rsidTr="003C3BAB">
        <w:trPr>
          <w:trHeight w:val="33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2129B529"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04/06/2025</w:t>
            </w:r>
          </w:p>
        </w:tc>
        <w:tc>
          <w:tcPr>
            <w:tcW w:w="1229" w:type="dxa"/>
            <w:tcBorders>
              <w:top w:val="nil"/>
              <w:left w:val="nil"/>
              <w:bottom w:val="single" w:sz="4" w:space="0" w:color="auto"/>
              <w:right w:val="single" w:sz="4" w:space="0" w:color="auto"/>
            </w:tcBorders>
            <w:shd w:val="clear" w:color="auto" w:fill="auto"/>
            <w:noWrap/>
            <w:vAlign w:val="center"/>
            <w:hideMark/>
          </w:tcPr>
          <w:p w14:paraId="5817B82A"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/0141</w:t>
            </w:r>
          </w:p>
        </w:tc>
        <w:tc>
          <w:tcPr>
            <w:tcW w:w="1842" w:type="dxa"/>
            <w:tcBorders>
              <w:top w:val="nil"/>
              <w:left w:val="nil"/>
              <w:bottom w:val="single" w:sz="4" w:space="0" w:color="auto"/>
              <w:right w:val="single" w:sz="4" w:space="0" w:color="auto"/>
            </w:tcBorders>
            <w:shd w:val="clear" w:color="auto" w:fill="auto"/>
            <w:noWrap/>
            <w:vAlign w:val="center"/>
            <w:hideMark/>
          </w:tcPr>
          <w:p w14:paraId="21010E08"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YD41GO019</w:t>
            </w:r>
          </w:p>
        </w:tc>
        <w:tc>
          <w:tcPr>
            <w:tcW w:w="2977" w:type="dxa"/>
            <w:tcBorders>
              <w:top w:val="nil"/>
              <w:left w:val="nil"/>
              <w:bottom w:val="single" w:sz="4" w:space="0" w:color="auto"/>
              <w:right w:val="single" w:sz="4" w:space="0" w:color="auto"/>
            </w:tcBorders>
            <w:shd w:val="clear" w:color="auto" w:fill="auto"/>
            <w:vAlign w:val="center"/>
            <w:hideMark/>
          </w:tcPr>
          <w:p w14:paraId="40841C87"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CLIENT GROSSISTE WALLY OBALA</w:t>
            </w:r>
          </w:p>
        </w:tc>
        <w:tc>
          <w:tcPr>
            <w:tcW w:w="1418" w:type="dxa"/>
            <w:tcBorders>
              <w:top w:val="nil"/>
              <w:left w:val="nil"/>
              <w:bottom w:val="single" w:sz="4" w:space="0" w:color="auto"/>
              <w:right w:val="single" w:sz="4" w:space="0" w:color="auto"/>
            </w:tcBorders>
            <w:shd w:val="clear" w:color="auto" w:fill="auto"/>
            <w:noWrap/>
            <w:vAlign w:val="center"/>
            <w:hideMark/>
          </w:tcPr>
          <w:p w14:paraId="274735CB"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RA100003</w:t>
            </w:r>
          </w:p>
        </w:tc>
        <w:tc>
          <w:tcPr>
            <w:tcW w:w="2268" w:type="dxa"/>
            <w:tcBorders>
              <w:top w:val="nil"/>
              <w:left w:val="nil"/>
              <w:bottom w:val="single" w:sz="4" w:space="0" w:color="auto"/>
              <w:right w:val="single" w:sz="4" w:space="0" w:color="auto"/>
            </w:tcBorders>
            <w:shd w:val="clear" w:color="auto" w:fill="auto"/>
            <w:noWrap/>
            <w:vAlign w:val="center"/>
            <w:hideMark/>
          </w:tcPr>
          <w:p w14:paraId="71E782E9"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HUILE CEL'OR BIDON 20L</w:t>
            </w:r>
          </w:p>
        </w:tc>
        <w:tc>
          <w:tcPr>
            <w:tcW w:w="992" w:type="dxa"/>
            <w:tcBorders>
              <w:top w:val="nil"/>
              <w:left w:val="nil"/>
              <w:bottom w:val="single" w:sz="4" w:space="0" w:color="auto"/>
              <w:right w:val="single" w:sz="4" w:space="0" w:color="auto"/>
            </w:tcBorders>
            <w:shd w:val="clear" w:color="auto" w:fill="auto"/>
            <w:noWrap/>
            <w:vAlign w:val="center"/>
            <w:hideMark/>
          </w:tcPr>
          <w:p w14:paraId="59962080"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200</w:t>
            </w:r>
          </w:p>
        </w:tc>
        <w:tc>
          <w:tcPr>
            <w:tcW w:w="1134" w:type="dxa"/>
            <w:tcBorders>
              <w:top w:val="nil"/>
              <w:left w:val="nil"/>
              <w:bottom w:val="single" w:sz="4" w:space="0" w:color="auto"/>
              <w:right w:val="single" w:sz="4" w:space="0" w:color="auto"/>
            </w:tcBorders>
            <w:shd w:val="clear" w:color="auto" w:fill="auto"/>
            <w:noWrap/>
            <w:vAlign w:val="center"/>
            <w:hideMark/>
          </w:tcPr>
          <w:p w14:paraId="6F69B214"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25 500</w:t>
            </w:r>
          </w:p>
        </w:tc>
        <w:tc>
          <w:tcPr>
            <w:tcW w:w="1417" w:type="dxa"/>
            <w:tcBorders>
              <w:top w:val="nil"/>
              <w:left w:val="nil"/>
              <w:bottom w:val="single" w:sz="4" w:space="0" w:color="auto"/>
              <w:right w:val="single" w:sz="4" w:space="0" w:color="auto"/>
            </w:tcBorders>
            <w:shd w:val="clear" w:color="auto" w:fill="auto"/>
            <w:noWrap/>
            <w:vAlign w:val="center"/>
            <w:hideMark/>
          </w:tcPr>
          <w:p w14:paraId="44E19277"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5 100 000</w:t>
            </w:r>
          </w:p>
        </w:tc>
        <w:tc>
          <w:tcPr>
            <w:tcW w:w="1559" w:type="dxa"/>
            <w:tcBorders>
              <w:top w:val="nil"/>
              <w:left w:val="nil"/>
              <w:bottom w:val="single" w:sz="4" w:space="0" w:color="auto"/>
              <w:right w:val="single" w:sz="4" w:space="0" w:color="auto"/>
            </w:tcBorders>
            <w:shd w:val="clear" w:color="auto" w:fill="auto"/>
            <w:vAlign w:val="center"/>
            <w:hideMark/>
          </w:tcPr>
          <w:p w14:paraId="1CBCB9F9"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AGENCE</w:t>
            </w:r>
          </w:p>
        </w:tc>
      </w:tr>
      <w:tr w:rsidR="00052814" w:rsidRPr="00E32684" w14:paraId="7D98347F" w14:textId="77777777" w:rsidTr="003C3BAB">
        <w:trPr>
          <w:trHeight w:val="33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545F1CB2"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04/06/2025</w:t>
            </w:r>
          </w:p>
        </w:tc>
        <w:tc>
          <w:tcPr>
            <w:tcW w:w="1229" w:type="dxa"/>
            <w:tcBorders>
              <w:top w:val="nil"/>
              <w:left w:val="nil"/>
              <w:bottom w:val="single" w:sz="4" w:space="0" w:color="auto"/>
              <w:right w:val="single" w:sz="4" w:space="0" w:color="auto"/>
            </w:tcBorders>
            <w:shd w:val="clear" w:color="auto" w:fill="auto"/>
            <w:noWrap/>
            <w:vAlign w:val="center"/>
            <w:hideMark/>
          </w:tcPr>
          <w:p w14:paraId="5FDCAB62"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/0142</w:t>
            </w:r>
          </w:p>
        </w:tc>
        <w:tc>
          <w:tcPr>
            <w:tcW w:w="1842" w:type="dxa"/>
            <w:tcBorders>
              <w:top w:val="nil"/>
              <w:left w:val="nil"/>
              <w:bottom w:val="single" w:sz="4" w:space="0" w:color="auto"/>
              <w:right w:val="single" w:sz="4" w:space="0" w:color="auto"/>
            </w:tcBorders>
            <w:shd w:val="clear" w:color="auto" w:fill="auto"/>
            <w:noWrap/>
            <w:vAlign w:val="center"/>
            <w:hideMark/>
          </w:tcPr>
          <w:p w14:paraId="2FA7BCD3"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YD41PP003</w:t>
            </w:r>
          </w:p>
        </w:tc>
        <w:tc>
          <w:tcPr>
            <w:tcW w:w="2977" w:type="dxa"/>
            <w:tcBorders>
              <w:top w:val="nil"/>
              <w:left w:val="nil"/>
              <w:bottom w:val="single" w:sz="4" w:space="0" w:color="auto"/>
              <w:right w:val="single" w:sz="4" w:space="0" w:color="auto"/>
            </w:tcBorders>
            <w:shd w:val="clear" w:color="auto" w:fill="auto"/>
            <w:vAlign w:val="center"/>
            <w:hideMark/>
          </w:tcPr>
          <w:p w14:paraId="5103A58C"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CLIENT DIVERS VIDAL</w:t>
            </w:r>
          </w:p>
        </w:tc>
        <w:tc>
          <w:tcPr>
            <w:tcW w:w="1418" w:type="dxa"/>
            <w:tcBorders>
              <w:top w:val="nil"/>
              <w:left w:val="nil"/>
              <w:bottom w:val="single" w:sz="4" w:space="0" w:color="auto"/>
              <w:right w:val="single" w:sz="4" w:space="0" w:color="auto"/>
            </w:tcBorders>
            <w:shd w:val="clear" w:color="auto" w:fill="auto"/>
            <w:noWrap/>
            <w:vAlign w:val="center"/>
            <w:hideMark/>
          </w:tcPr>
          <w:p w14:paraId="13F2BCDC"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RA100002</w:t>
            </w:r>
          </w:p>
        </w:tc>
        <w:tc>
          <w:tcPr>
            <w:tcW w:w="2268" w:type="dxa"/>
            <w:tcBorders>
              <w:top w:val="nil"/>
              <w:left w:val="nil"/>
              <w:bottom w:val="single" w:sz="4" w:space="0" w:color="auto"/>
              <w:right w:val="single" w:sz="4" w:space="0" w:color="auto"/>
            </w:tcBorders>
            <w:shd w:val="clear" w:color="auto" w:fill="auto"/>
            <w:noWrap/>
            <w:vAlign w:val="center"/>
            <w:hideMark/>
          </w:tcPr>
          <w:p w14:paraId="624404F5"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HUILE CEL'OR 5L CT 3</w:t>
            </w:r>
          </w:p>
        </w:tc>
        <w:tc>
          <w:tcPr>
            <w:tcW w:w="992" w:type="dxa"/>
            <w:tcBorders>
              <w:top w:val="nil"/>
              <w:left w:val="nil"/>
              <w:bottom w:val="single" w:sz="4" w:space="0" w:color="auto"/>
              <w:right w:val="single" w:sz="4" w:space="0" w:color="auto"/>
            </w:tcBorders>
            <w:shd w:val="clear" w:color="auto" w:fill="auto"/>
            <w:noWrap/>
            <w:vAlign w:val="center"/>
            <w:hideMark/>
          </w:tcPr>
          <w:p w14:paraId="667F1E51"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3</w:t>
            </w:r>
          </w:p>
        </w:tc>
        <w:tc>
          <w:tcPr>
            <w:tcW w:w="1134" w:type="dxa"/>
            <w:tcBorders>
              <w:top w:val="nil"/>
              <w:left w:val="nil"/>
              <w:bottom w:val="single" w:sz="4" w:space="0" w:color="auto"/>
              <w:right w:val="single" w:sz="4" w:space="0" w:color="auto"/>
            </w:tcBorders>
            <w:shd w:val="clear" w:color="auto" w:fill="auto"/>
            <w:noWrap/>
            <w:vAlign w:val="center"/>
            <w:hideMark/>
          </w:tcPr>
          <w:p w14:paraId="35BAF82C"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20 000</w:t>
            </w:r>
          </w:p>
        </w:tc>
        <w:tc>
          <w:tcPr>
            <w:tcW w:w="1417" w:type="dxa"/>
            <w:tcBorders>
              <w:top w:val="nil"/>
              <w:left w:val="nil"/>
              <w:bottom w:val="single" w:sz="4" w:space="0" w:color="auto"/>
              <w:right w:val="single" w:sz="4" w:space="0" w:color="auto"/>
            </w:tcBorders>
            <w:shd w:val="clear" w:color="auto" w:fill="auto"/>
            <w:noWrap/>
            <w:vAlign w:val="center"/>
            <w:hideMark/>
          </w:tcPr>
          <w:p w14:paraId="60CF754B"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60 000</w:t>
            </w:r>
          </w:p>
        </w:tc>
        <w:tc>
          <w:tcPr>
            <w:tcW w:w="1559" w:type="dxa"/>
            <w:tcBorders>
              <w:top w:val="nil"/>
              <w:left w:val="nil"/>
              <w:bottom w:val="single" w:sz="4" w:space="0" w:color="auto"/>
              <w:right w:val="single" w:sz="4" w:space="0" w:color="auto"/>
            </w:tcBorders>
            <w:shd w:val="clear" w:color="auto" w:fill="auto"/>
            <w:vAlign w:val="center"/>
            <w:hideMark/>
          </w:tcPr>
          <w:p w14:paraId="11D398C3"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VIDAL</w:t>
            </w:r>
          </w:p>
        </w:tc>
      </w:tr>
      <w:tr w:rsidR="00052814" w:rsidRPr="00E32684" w14:paraId="2E009563" w14:textId="77777777" w:rsidTr="003C3BAB">
        <w:trPr>
          <w:trHeight w:val="33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5322ED2A"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04/06/2025</w:t>
            </w:r>
          </w:p>
        </w:tc>
        <w:tc>
          <w:tcPr>
            <w:tcW w:w="1229" w:type="dxa"/>
            <w:tcBorders>
              <w:top w:val="nil"/>
              <w:left w:val="nil"/>
              <w:bottom w:val="single" w:sz="4" w:space="0" w:color="auto"/>
              <w:right w:val="single" w:sz="4" w:space="0" w:color="auto"/>
            </w:tcBorders>
            <w:shd w:val="clear" w:color="auto" w:fill="auto"/>
            <w:noWrap/>
            <w:vAlign w:val="center"/>
            <w:hideMark/>
          </w:tcPr>
          <w:p w14:paraId="7DF13600"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/0142</w:t>
            </w:r>
          </w:p>
        </w:tc>
        <w:tc>
          <w:tcPr>
            <w:tcW w:w="1842" w:type="dxa"/>
            <w:tcBorders>
              <w:top w:val="nil"/>
              <w:left w:val="nil"/>
              <w:bottom w:val="single" w:sz="4" w:space="0" w:color="auto"/>
              <w:right w:val="single" w:sz="4" w:space="0" w:color="auto"/>
            </w:tcBorders>
            <w:shd w:val="clear" w:color="auto" w:fill="auto"/>
            <w:noWrap/>
            <w:vAlign w:val="center"/>
            <w:hideMark/>
          </w:tcPr>
          <w:p w14:paraId="29B1A4B9"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YD41PP003</w:t>
            </w:r>
          </w:p>
        </w:tc>
        <w:tc>
          <w:tcPr>
            <w:tcW w:w="2977" w:type="dxa"/>
            <w:tcBorders>
              <w:top w:val="nil"/>
              <w:left w:val="nil"/>
              <w:bottom w:val="single" w:sz="4" w:space="0" w:color="auto"/>
              <w:right w:val="single" w:sz="4" w:space="0" w:color="auto"/>
            </w:tcBorders>
            <w:shd w:val="clear" w:color="auto" w:fill="auto"/>
            <w:vAlign w:val="center"/>
            <w:hideMark/>
          </w:tcPr>
          <w:p w14:paraId="1F091777"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CLIENT DIVERS VIDAL</w:t>
            </w:r>
          </w:p>
        </w:tc>
        <w:tc>
          <w:tcPr>
            <w:tcW w:w="1418" w:type="dxa"/>
            <w:tcBorders>
              <w:top w:val="nil"/>
              <w:left w:val="nil"/>
              <w:bottom w:val="single" w:sz="4" w:space="0" w:color="auto"/>
              <w:right w:val="single" w:sz="4" w:space="0" w:color="auto"/>
            </w:tcBorders>
            <w:shd w:val="clear" w:color="auto" w:fill="auto"/>
            <w:noWrap/>
            <w:vAlign w:val="center"/>
            <w:hideMark/>
          </w:tcPr>
          <w:p w14:paraId="3AD5E3EE"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RA100001</w:t>
            </w:r>
          </w:p>
        </w:tc>
        <w:tc>
          <w:tcPr>
            <w:tcW w:w="2268" w:type="dxa"/>
            <w:tcBorders>
              <w:top w:val="nil"/>
              <w:left w:val="nil"/>
              <w:bottom w:val="single" w:sz="4" w:space="0" w:color="auto"/>
              <w:right w:val="single" w:sz="4" w:space="0" w:color="auto"/>
            </w:tcBorders>
            <w:shd w:val="clear" w:color="auto" w:fill="auto"/>
            <w:noWrap/>
            <w:vAlign w:val="center"/>
            <w:hideMark/>
          </w:tcPr>
          <w:p w14:paraId="3A96080A"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HUILE CEL'OR 1L CT 15</w:t>
            </w:r>
          </w:p>
        </w:tc>
        <w:tc>
          <w:tcPr>
            <w:tcW w:w="992" w:type="dxa"/>
            <w:tcBorders>
              <w:top w:val="nil"/>
              <w:left w:val="nil"/>
              <w:bottom w:val="single" w:sz="4" w:space="0" w:color="auto"/>
              <w:right w:val="single" w:sz="4" w:space="0" w:color="auto"/>
            </w:tcBorders>
            <w:shd w:val="clear" w:color="auto" w:fill="auto"/>
            <w:noWrap/>
            <w:vAlign w:val="center"/>
            <w:hideMark/>
          </w:tcPr>
          <w:p w14:paraId="28BF34A9"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3</w:t>
            </w:r>
          </w:p>
        </w:tc>
        <w:tc>
          <w:tcPr>
            <w:tcW w:w="1134" w:type="dxa"/>
            <w:tcBorders>
              <w:top w:val="nil"/>
              <w:left w:val="nil"/>
              <w:bottom w:val="single" w:sz="4" w:space="0" w:color="auto"/>
              <w:right w:val="single" w:sz="4" w:space="0" w:color="auto"/>
            </w:tcBorders>
            <w:shd w:val="clear" w:color="auto" w:fill="auto"/>
            <w:noWrap/>
            <w:vAlign w:val="center"/>
            <w:hideMark/>
          </w:tcPr>
          <w:p w14:paraId="4A5406BE"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20 000</w:t>
            </w:r>
          </w:p>
        </w:tc>
        <w:tc>
          <w:tcPr>
            <w:tcW w:w="1417" w:type="dxa"/>
            <w:tcBorders>
              <w:top w:val="nil"/>
              <w:left w:val="nil"/>
              <w:bottom w:val="single" w:sz="4" w:space="0" w:color="auto"/>
              <w:right w:val="single" w:sz="4" w:space="0" w:color="auto"/>
            </w:tcBorders>
            <w:shd w:val="clear" w:color="auto" w:fill="auto"/>
            <w:noWrap/>
            <w:vAlign w:val="center"/>
            <w:hideMark/>
          </w:tcPr>
          <w:p w14:paraId="14938E94"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60 000</w:t>
            </w:r>
          </w:p>
        </w:tc>
        <w:tc>
          <w:tcPr>
            <w:tcW w:w="1559" w:type="dxa"/>
            <w:tcBorders>
              <w:top w:val="nil"/>
              <w:left w:val="nil"/>
              <w:bottom w:val="single" w:sz="4" w:space="0" w:color="auto"/>
              <w:right w:val="single" w:sz="4" w:space="0" w:color="auto"/>
            </w:tcBorders>
            <w:shd w:val="clear" w:color="auto" w:fill="auto"/>
            <w:vAlign w:val="center"/>
            <w:hideMark/>
          </w:tcPr>
          <w:p w14:paraId="7BD17849"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VIDAL</w:t>
            </w:r>
          </w:p>
        </w:tc>
      </w:tr>
      <w:tr w:rsidR="00052814" w:rsidRPr="00E32684" w14:paraId="3C0FAFB5" w14:textId="77777777" w:rsidTr="003C3BAB">
        <w:trPr>
          <w:trHeight w:val="33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676FBD05"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04/06/2025</w:t>
            </w:r>
          </w:p>
        </w:tc>
        <w:tc>
          <w:tcPr>
            <w:tcW w:w="1229" w:type="dxa"/>
            <w:tcBorders>
              <w:top w:val="nil"/>
              <w:left w:val="nil"/>
              <w:bottom w:val="single" w:sz="4" w:space="0" w:color="auto"/>
              <w:right w:val="single" w:sz="4" w:space="0" w:color="auto"/>
            </w:tcBorders>
            <w:shd w:val="clear" w:color="auto" w:fill="auto"/>
            <w:noWrap/>
            <w:vAlign w:val="center"/>
            <w:hideMark/>
          </w:tcPr>
          <w:p w14:paraId="44B362A6"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/0142</w:t>
            </w:r>
          </w:p>
        </w:tc>
        <w:tc>
          <w:tcPr>
            <w:tcW w:w="1842" w:type="dxa"/>
            <w:tcBorders>
              <w:top w:val="nil"/>
              <w:left w:val="nil"/>
              <w:bottom w:val="single" w:sz="4" w:space="0" w:color="auto"/>
              <w:right w:val="single" w:sz="4" w:space="0" w:color="auto"/>
            </w:tcBorders>
            <w:shd w:val="clear" w:color="auto" w:fill="auto"/>
            <w:noWrap/>
            <w:vAlign w:val="center"/>
            <w:hideMark/>
          </w:tcPr>
          <w:p w14:paraId="30DC617B"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YD41PP003</w:t>
            </w:r>
          </w:p>
        </w:tc>
        <w:tc>
          <w:tcPr>
            <w:tcW w:w="2977" w:type="dxa"/>
            <w:tcBorders>
              <w:top w:val="nil"/>
              <w:left w:val="nil"/>
              <w:bottom w:val="single" w:sz="4" w:space="0" w:color="auto"/>
              <w:right w:val="single" w:sz="4" w:space="0" w:color="auto"/>
            </w:tcBorders>
            <w:shd w:val="clear" w:color="auto" w:fill="auto"/>
            <w:vAlign w:val="center"/>
            <w:hideMark/>
          </w:tcPr>
          <w:p w14:paraId="11948A19"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CLIENT DIVERS VIDAL</w:t>
            </w:r>
          </w:p>
        </w:tc>
        <w:tc>
          <w:tcPr>
            <w:tcW w:w="1418" w:type="dxa"/>
            <w:tcBorders>
              <w:top w:val="nil"/>
              <w:left w:val="nil"/>
              <w:bottom w:val="single" w:sz="4" w:space="0" w:color="auto"/>
              <w:right w:val="single" w:sz="4" w:space="0" w:color="auto"/>
            </w:tcBorders>
            <w:shd w:val="clear" w:color="auto" w:fill="auto"/>
            <w:noWrap/>
            <w:vAlign w:val="center"/>
            <w:hideMark/>
          </w:tcPr>
          <w:p w14:paraId="0A828F77"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SA100002</w:t>
            </w:r>
          </w:p>
        </w:tc>
        <w:tc>
          <w:tcPr>
            <w:tcW w:w="2268" w:type="dxa"/>
            <w:tcBorders>
              <w:top w:val="nil"/>
              <w:left w:val="nil"/>
              <w:bottom w:val="single" w:sz="4" w:space="0" w:color="auto"/>
              <w:right w:val="single" w:sz="4" w:space="0" w:color="auto"/>
            </w:tcBorders>
            <w:shd w:val="clear" w:color="auto" w:fill="auto"/>
            <w:noWrap/>
            <w:vAlign w:val="center"/>
            <w:hideMark/>
          </w:tcPr>
          <w:p w14:paraId="4DC68C6A"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SAVON CEL'OR 350G CT 60</w:t>
            </w:r>
          </w:p>
        </w:tc>
        <w:tc>
          <w:tcPr>
            <w:tcW w:w="992" w:type="dxa"/>
            <w:tcBorders>
              <w:top w:val="nil"/>
              <w:left w:val="nil"/>
              <w:bottom w:val="single" w:sz="4" w:space="0" w:color="auto"/>
              <w:right w:val="single" w:sz="4" w:space="0" w:color="auto"/>
            </w:tcBorders>
            <w:shd w:val="clear" w:color="auto" w:fill="auto"/>
            <w:noWrap/>
            <w:vAlign w:val="center"/>
            <w:hideMark/>
          </w:tcPr>
          <w:p w14:paraId="5505A396"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3</w:t>
            </w:r>
          </w:p>
        </w:tc>
        <w:tc>
          <w:tcPr>
            <w:tcW w:w="1134" w:type="dxa"/>
            <w:tcBorders>
              <w:top w:val="nil"/>
              <w:left w:val="nil"/>
              <w:bottom w:val="single" w:sz="4" w:space="0" w:color="auto"/>
              <w:right w:val="single" w:sz="4" w:space="0" w:color="auto"/>
            </w:tcBorders>
            <w:shd w:val="clear" w:color="auto" w:fill="auto"/>
            <w:noWrap/>
            <w:vAlign w:val="center"/>
            <w:hideMark/>
          </w:tcPr>
          <w:p w14:paraId="54618C9B"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17 500</w:t>
            </w:r>
          </w:p>
        </w:tc>
        <w:tc>
          <w:tcPr>
            <w:tcW w:w="1417" w:type="dxa"/>
            <w:tcBorders>
              <w:top w:val="nil"/>
              <w:left w:val="nil"/>
              <w:bottom w:val="single" w:sz="4" w:space="0" w:color="auto"/>
              <w:right w:val="single" w:sz="4" w:space="0" w:color="auto"/>
            </w:tcBorders>
            <w:shd w:val="clear" w:color="auto" w:fill="auto"/>
            <w:noWrap/>
            <w:vAlign w:val="center"/>
            <w:hideMark/>
          </w:tcPr>
          <w:p w14:paraId="3D5BEB5A"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52 500</w:t>
            </w:r>
          </w:p>
        </w:tc>
        <w:tc>
          <w:tcPr>
            <w:tcW w:w="1559" w:type="dxa"/>
            <w:tcBorders>
              <w:top w:val="nil"/>
              <w:left w:val="nil"/>
              <w:bottom w:val="single" w:sz="4" w:space="0" w:color="auto"/>
              <w:right w:val="single" w:sz="4" w:space="0" w:color="auto"/>
            </w:tcBorders>
            <w:shd w:val="clear" w:color="auto" w:fill="auto"/>
            <w:vAlign w:val="center"/>
            <w:hideMark/>
          </w:tcPr>
          <w:p w14:paraId="0A60BBC2"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VIDAL</w:t>
            </w:r>
          </w:p>
        </w:tc>
      </w:tr>
      <w:tr w:rsidR="00052814" w:rsidRPr="00E32684" w14:paraId="7D05DA8F" w14:textId="77777777" w:rsidTr="003C3BAB">
        <w:trPr>
          <w:trHeight w:val="33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40D48F5E"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04/06/2025</w:t>
            </w:r>
          </w:p>
        </w:tc>
        <w:tc>
          <w:tcPr>
            <w:tcW w:w="1229" w:type="dxa"/>
            <w:tcBorders>
              <w:top w:val="nil"/>
              <w:left w:val="nil"/>
              <w:bottom w:val="single" w:sz="4" w:space="0" w:color="auto"/>
              <w:right w:val="single" w:sz="4" w:space="0" w:color="auto"/>
            </w:tcBorders>
            <w:shd w:val="clear" w:color="auto" w:fill="auto"/>
            <w:noWrap/>
            <w:vAlign w:val="center"/>
            <w:hideMark/>
          </w:tcPr>
          <w:p w14:paraId="358CD01B"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/0144</w:t>
            </w:r>
          </w:p>
        </w:tc>
        <w:tc>
          <w:tcPr>
            <w:tcW w:w="1842" w:type="dxa"/>
            <w:tcBorders>
              <w:top w:val="nil"/>
              <w:left w:val="nil"/>
              <w:bottom w:val="single" w:sz="4" w:space="0" w:color="auto"/>
              <w:right w:val="single" w:sz="4" w:space="0" w:color="auto"/>
            </w:tcBorders>
            <w:shd w:val="clear" w:color="auto" w:fill="auto"/>
            <w:noWrap/>
            <w:vAlign w:val="center"/>
            <w:hideMark/>
          </w:tcPr>
          <w:p w14:paraId="7618762B"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YD41PP006</w:t>
            </w:r>
          </w:p>
        </w:tc>
        <w:tc>
          <w:tcPr>
            <w:tcW w:w="2977" w:type="dxa"/>
            <w:tcBorders>
              <w:top w:val="nil"/>
              <w:left w:val="nil"/>
              <w:bottom w:val="single" w:sz="4" w:space="0" w:color="auto"/>
              <w:right w:val="single" w:sz="4" w:space="0" w:color="auto"/>
            </w:tcBorders>
            <w:shd w:val="clear" w:color="auto" w:fill="auto"/>
            <w:vAlign w:val="center"/>
            <w:hideMark/>
          </w:tcPr>
          <w:p w14:paraId="237A5213"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CLIENT DIVERS MICHELLE</w:t>
            </w:r>
          </w:p>
        </w:tc>
        <w:tc>
          <w:tcPr>
            <w:tcW w:w="1418" w:type="dxa"/>
            <w:tcBorders>
              <w:top w:val="nil"/>
              <w:left w:val="nil"/>
              <w:bottom w:val="single" w:sz="4" w:space="0" w:color="auto"/>
              <w:right w:val="single" w:sz="4" w:space="0" w:color="auto"/>
            </w:tcBorders>
            <w:shd w:val="clear" w:color="auto" w:fill="auto"/>
            <w:noWrap/>
            <w:vAlign w:val="center"/>
            <w:hideMark/>
          </w:tcPr>
          <w:p w14:paraId="26AB5F85"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RA100001</w:t>
            </w:r>
          </w:p>
        </w:tc>
        <w:tc>
          <w:tcPr>
            <w:tcW w:w="2268" w:type="dxa"/>
            <w:tcBorders>
              <w:top w:val="nil"/>
              <w:left w:val="nil"/>
              <w:bottom w:val="single" w:sz="4" w:space="0" w:color="auto"/>
              <w:right w:val="single" w:sz="4" w:space="0" w:color="auto"/>
            </w:tcBorders>
            <w:shd w:val="clear" w:color="auto" w:fill="auto"/>
            <w:noWrap/>
            <w:vAlign w:val="center"/>
            <w:hideMark/>
          </w:tcPr>
          <w:p w14:paraId="177C4923"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HUILE CEL'OR 1L CT 15</w:t>
            </w:r>
          </w:p>
        </w:tc>
        <w:tc>
          <w:tcPr>
            <w:tcW w:w="992" w:type="dxa"/>
            <w:tcBorders>
              <w:top w:val="nil"/>
              <w:left w:val="nil"/>
              <w:bottom w:val="single" w:sz="4" w:space="0" w:color="auto"/>
              <w:right w:val="single" w:sz="4" w:space="0" w:color="auto"/>
            </w:tcBorders>
            <w:shd w:val="clear" w:color="auto" w:fill="auto"/>
            <w:noWrap/>
            <w:vAlign w:val="center"/>
            <w:hideMark/>
          </w:tcPr>
          <w:p w14:paraId="160E72B3"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7</w:t>
            </w:r>
          </w:p>
        </w:tc>
        <w:tc>
          <w:tcPr>
            <w:tcW w:w="1134" w:type="dxa"/>
            <w:tcBorders>
              <w:top w:val="nil"/>
              <w:left w:val="nil"/>
              <w:bottom w:val="single" w:sz="4" w:space="0" w:color="auto"/>
              <w:right w:val="single" w:sz="4" w:space="0" w:color="auto"/>
            </w:tcBorders>
            <w:shd w:val="clear" w:color="auto" w:fill="auto"/>
            <w:noWrap/>
            <w:vAlign w:val="center"/>
            <w:hideMark/>
          </w:tcPr>
          <w:p w14:paraId="4352EC3B"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20 000</w:t>
            </w:r>
          </w:p>
        </w:tc>
        <w:tc>
          <w:tcPr>
            <w:tcW w:w="1417" w:type="dxa"/>
            <w:tcBorders>
              <w:top w:val="nil"/>
              <w:left w:val="nil"/>
              <w:bottom w:val="single" w:sz="4" w:space="0" w:color="auto"/>
              <w:right w:val="single" w:sz="4" w:space="0" w:color="auto"/>
            </w:tcBorders>
            <w:shd w:val="clear" w:color="auto" w:fill="auto"/>
            <w:noWrap/>
            <w:vAlign w:val="center"/>
            <w:hideMark/>
          </w:tcPr>
          <w:p w14:paraId="5F3D7DE8"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140 000</w:t>
            </w:r>
          </w:p>
        </w:tc>
        <w:tc>
          <w:tcPr>
            <w:tcW w:w="1559" w:type="dxa"/>
            <w:tcBorders>
              <w:top w:val="nil"/>
              <w:left w:val="nil"/>
              <w:bottom w:val="single" w:sz="4" w:space="0" w:color="auto"/>
              <w:right w:val="single" w:sz="4" w:space="0" w:color="auto"/>
            </w:tcBorders>
            <w:shd w:val="clear" w:color="auto" w:fill="auto"/>
            <w:vAlign w:val="center"/>
            <w:hideMark/>
          </w:tcPr>
          <w:p w14:paraId="55140B64"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MICHELLE</w:t>
            </w:r>
          </w:p>
        </w:tc>
      </w:tr>
      <w:tr w:rsidR="00052814" w:rsidRPr="00E32684" w14:paraId="3A622F72" w14:textId="77777777" w:rsidTr="003C3BAB">
        <w:trPr>
          <w:trHeight w:val="33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649E9AFB"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04/06/2025</w:t>
            </w:r>
          </w:p>
        </w:tc>
        <w:tc>
          <w:tcPr>
            <w:tcW w:w="1229" w:type="dxa"/>
            <w:tcBorders>
              <w:top w:val="nil"/>
              <w:left w:val="nil"/>
              <w:bottom w:val="single" w:sz="4" w:space="0" w:color="auto"/>
              <w:right w:val="single" w:sz="4" w:space="0" w:color="auto"/>
            </w:tcBorders>
            <w:shd w:val="clear" w:color="auto" w:fill="auto"/>
            <w:noWrap/>
            <w:vAlign w:val="center"/>
            <w:hideMark/>
          </w:tcPr>
          <w:p w14:paraId="33AC72EA"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/0144</w:t>
            </w:r>
          </w:p>
        </w:tc>
        <w:tc>
          <w:tcPr>
            <w:tcW w:w="1842" w:type="dxa"/>
            <w:tcBorders>
              <w:top w:val="nil"/>
              <w:left w:val="nil"/>
              <w:bottom w:val="single" w:sz="4" w:space="0" w:color="auto"/>
              <w:right w:val="single" w:sz="4" w:space="0" w:color="auto"/>
            </w:tcBorders>
            <w:shd w:val="clear" w:color="auto" w:fill="auto"/>
            <w:noWrap/>
            <w:vAlign w:val="center"/>
            <w:hideMark/>
          </w:tcPr>
          <w:p w14:paraId="79C14BC7"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YD41PP006</w:t>
            </w:r>
          </w:p>
        </w:tc>
        <w:tc>
          <w:tcPr>
            <w:tcW w:w="2977" w:type="dxa"/>
            <w:tcBorders>
              <w:top w:val="nil"/>
              <w:left w:val="nil"/>
              <w:bottom w:val="single" w:sz="4" w:space="0" w:color="auto"/>
              <w:right w:val="single" w:sz="4" w:space="0" w:color="auto"/>
            </w:tcBorders>
            <w:shd w:val="clear" w:color="auto" w:fill="auto"/>
            <w:vAlign w:val="center"/>
            <w:hideMark/>
          </w:tcPr>
          <w:p w14:paraId="07850A28"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CLIENT DIVERS MICHELLE</w:t>
            </w:r>
          </w:p>
        </w:tc>
        <w:tc>
          <w:tcPr>
            <w:tcW w:w="1418" w:type="dxa"/>
            <w:tcBorders>
              <w:top w:val="nil"/>
              <w:left w:val="nil"/>
              <w:bottom w:val="single" w:sz="4" w:space="0" w:color="auto"/>
              <w:right w:val="single" w:sz="4" w:space="0" w:color="auto"/>
            </w:tcBorders>
            <w:shd w:val="clear" w:color="auto" w:fill="auto"/>
            <w:noWrap/>
            <w:vAlign w:val="center"/>
            <w:hideMark/>
          </w:tcPr>
          <w:p w14:paraId="15E3538F"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RA100004</w:t>
            </w:r>
          </w:p>
        </w:tc>
        <w:tc>
          <w:tcPr>
            <w:tcW w:w="2268" w:type="dxa"/>
            <w:tcBorders>
              <w:top w:val="nil"/>
              <w:left w:val="nil"/>
              <w:bottom w:val="single" w:sz="4" w:space="0" w:color="auto"/>
              <w:right w:val="single" w:sz="4" w:space="0" w:color="auto"/>
            </w:tcBorders>
            <w:shd w:val="clear" w:color="auto" w:fill="auto"/>
            <w:noWrap/>
            <w:vAlign w:val="center"/>
            <w:hideMark/>
          </w:tcPr>
          <w:p w14:paraId="4D09632D"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 xml:space="preserve">HUILE CEL'OR 1L </w:t>
            </w:r>
          </w:p>
        </w:tc>
        <w:tc>
          <w:tcPr>
            <w:tcW w:w="992" w:type="dxa"/>
            <w:tcBorders>
              <w:top w:val="nil"/>
              <w:left w:val="nil"/>
              <w:bottom w:val="single" w:sz="4" w:space="0" w:color="auto"/>
              <w:right w:val="single" w:sz="4" w:space="0" w:color="auto"/>
            </w:tcBorders>
            <w:shd w:val="clear" w:color="auto" w:fill="auto"/>
            <w:noWrap/>
            <w:vAlign w:val="center"/>
            <w:hideMark/>
          </w:tcPr>
          <w:p w14:paraId="7C2E8119"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9</w:t>
            </w:r>
          </w:p>
        </w:tc>
        <w:tc>
          <w:tcPr>
            <w:tcW w:w="1134" w:type="dxa"/>
            <w:tcBorders>
              <w:top w:val="nil"/>
              <w:left w:val="nil"/>
              <w:bottom w:val="single" w:sz="4" w:space="0" w:color="auto"/>
              <w:right w:val="single" w:sz="4" w:space="0" w:color="auto"/>
            </w:tcBorders>
            <w:shd w:val="clear" w:color="auto" w:fill="auto"/>
            <w:noWrap/>
            <w:vAlign w:val="center"/>
            <w:hideMark/>
          </w:tcPr>
          <w:p w14:paraId="1F1B8E6D"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1 350</w:t>
            </w:r>
          </w:p>
        </w:tc>
        <w:tc>
          <w:tcPr>
            <w:tcW w:w="1417" w:type="dxa"/>
            <w:tcBorders>
              <w:top w:val="nil"/>
              <w:left w:val="nil"/>
              <w:bottom w:val="single" w:sz="4" w:space="0" w:color="auto"/>
              <w:right w:val="single" w:sz="4" w:space="0" w:color="auto"/>
            </w:tcBorders>
            <w:shd w:val="clear" w:color="auto" w:fill="auto"/>
            <w:noWrap/>
            <w:vAlign w:val="center"/>
            <w:hideMark/>
          </w:tcPr>
          <w:p w14:paraId="7F33A643"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12 150</w:t>
            </w:r>
          </w:p>
        </w:tc>
        <w:tc>
          <w:tcPr>
            <w:tcW w:w="1559" w:type="dxa"/>
            <w:tcBorders>
              <w:top w:val="nil"/>
              <w:left w:val="nil"/>
              <w:bottom w:val="single" w:sz="4" w:space="0" w:color="auto"/>
              <w:right w:val="single" w:sz="4" w:space="0" w:color="auto"/>
            </w:tcBorders>
            <w:shd w:val="clear" w:color="auto" w:fill="auto"/>
            <w:vAlign w:val="center"/>
            <w:hideMark/>
          </w:tcPr>
          <w:p w14:paraId="7B7E6128"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MICHELLE</w:t>
            </w:r>
          </w:p>
        </w:tc>
      </w:tr>
      <w:tr w:rsidR="00052814" w:rsidRPr="00E32684" w14:paraId="33A73AB3" w14:textId="77777777" w:rsidTr="003C3BAB">
        <w:trPr>
          <w:trHeight w:val="33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63C30240"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04/06/2025</w:t>
            </w:r>
          </w:p>
        </w:tc>
        <w:tc>
          <w:tcPr>
            <w:tcW w:w="1229" w:type="dxa"/>
            <w:tcBorders>
              <w:top w:val="nil"/>
              <w:left w:val="nil"/>
              <w:bottom w:val="single" w:sz="4" w:space="0" w:color="auto"/>
              <w:right w:val="single" w:sz="4" w:space="0" w:color="auto"/>
            </w:tcBorders>
            <w:shd w:val="clear" w:color="auto" w:fill="auto"/>
            <w:noWrap/>
            <w:vAlign w:val="center"/>
            <w:hideMark/>
          </w:tcPr>
          <w:p w14:paraId="4B3A4949"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/0145</w:t>
            </w:r>
          </w:p>
        </w:tc>
        <w:tc>
          <w:tcPr>
            <w:tcW w:w="1842" w:type="dxa"/>
            <w:tcBorders>
              <w:top w:val="nil"/>
              <w:left w:val="nil"/>
              <w:bottom w:val="single" w:sz="4" w:space="0" w:color="auto"/>
              <w:right w:val="single" w:sz="4" w:space="0" w:color="auto"/>
            </w:tcBorders>
            <w:shd w:val="clear" w:color="auto" w:fill="auto"/>
            <w:noWrap/>
            <w:vAlign w:val="center"/>
            <w:hideMark/>
          </w:tcPr>
          <w:p w14:paraId="161A4EE9"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YD41PP006</w:t>
            </w:r>
          </w:p>
        </w:tc>
        <w:tc>
          <w:tcPr>
            <w:tcW w:w="2977" w:type="dxa"/>
            <w:tcBorders>
              <w:top w:val="nil"/>
              <w:left w:val="nil"/>
              <w:bottom w:val="single" w:sz="4" w:space="0" w:color="auto"/>
              <w:right w:val="single" w:sz="4" w:space="0" w:color="auto"/>
            </w:tcBorders>
            <w:shd w:val="clear" w:color="auto" w:fill="auto"/>
            <w:vAlign w:val="center"/>
            <w:hideMark/>
          </w:tcPr>
          <w:p w14:paraId="0A520EE0"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CLIENT DIVERS MICHELLE</w:t>
            </w:r>
          </w:p>
        </w:tc>
        <w:tc>
          <w:tcPr>
            <w:tcW w:w="1418" w:type="dxa"/>
            <w:tcBorders>
              <w:top w:val="nil"/>
              <w:left w:val="nil"/>
              <w:bottom w:val="single" w:sz="4" w:space="0" w:color="auto"/>
              <w:right w:val="single" w:sz="4" w:space="0" w:color="auto"/>
            </w:tcBorders>
            <w:shd w:val="clear" w:color="auto" w:fill="auto"/>
            <w:noWrap/>
            <w:vAlign w:val="center"/>
            <w:hideMark/>
          </w:tcPr>
          <w:p w14:paraId="09114CC5"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RA100002</w:t>
            </w:r>
          </w:p>
        </w:tc>
        <w:tc>
          <w:tcPr>
            <w:tcW w:w="2268" w:type="dxa"/>
            <w:tcBorders>
              <w:top w:val="nil"/>
              <w:left w:val="nil"/>
              <w:bottom w:val="single" w:sz="4" w:space="0" w:color="auto"/>
              <w:right w:val="single" w:sz="4" w:space="0" w:color="auto"/>
            </w:tcBorders>
            <w:shd w:val="clear" w:color="auto" w:fill="auto"/>
            <w:noWrap/>
            <w:vAlign w:val="center"/>
            <w:hideMark/>
          </w:tcPr>
          <w:p w14:paraId="77BAC72D"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HUILE CEL'OR 5L CT 3</w:t>
            </w:r>
          </w:p>
        </w:tc>
        <w:tc>
          <w:tcPr>
            <w:tcW w:w="992" w:type="dxa"/>
            <w:tcBorders>
              <w:top w:val="nil"/>
              <w:left w:val="nil"/>
              <w:bottom w:val="single" w:sz="4" w:space="0" w:color="auto"/>
              <w:right w:val="single" w:sz="4" w:space="0" w:color="auto"/>
            </w:tcBorders>
            <w:shd w:val="clear" w:color="auto" w:fill="auto"/>
            <w:noWrap/>
            <w:vAlign w:val="center"/>
            <w:hideMark/>
          </w:tcPr>
          <w:p w14:paraId="53781098"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w:t>
            </w:r>
          </w:p>
        </w:tc>
        <w:tc>
          <w:tcPr>
            <w:tcW w:w="1134" w:type="dxa"/>
            <w:tcBorders>
              <w:top w:val="nil"/>
              <w:left w:val="nil"/>
              <w:bottom w:val="single" w:sz="4" w:space="0" w:color="auto"/>
              <w:right w:val="single" w:sz="4" w:space="0" w:color="auto"/>
            </w:tcBorders>
            <w:shd w:val="clear" w:color="auto" w:fill="auto"/>
            <w:noWrap/>
            <w:vAlign w:val="center"/>
            <w:hideMark/>
          </w:tcPr>
          <w:p w14:paraId="40216BD0"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20 000</w:t>
            </w:r>
          </w:p>
        </w:tc>
        <w:tc>
          <w:tcPr>
            <w:tcW w:w="1417" w:type="dxa"/>
            <w:tcBorders>
              <w:top w:val="nil"/>
              <w:left w:val="nil"/>
              <w:bottom w:val="single" w:sz="4" w:space="0" w:color="auto"/>
              <w:right w:val="single" w:sz="4" w:space="0" w:color="auto"/>
            </w:tcBorders>
            <w:shd w:val="clear" w:color="auto" w:fill="auto"/>
            <w:noWrap/>
            <w:vAlign w:val="center"/>
            <w:hideMark/>
          </w:tcPr>
          <w:p w14:paraId="5D31E72C"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20 000</w:t>
            </w:r>
          </w:p>
        </w:tc>
        <w:tc>
          <w:tcPr>
            <w:tcW w:w="1559" w:type="dxa"/>
            <w:tcBorders>
              <w:top w:val="nil"/>
              <w:left w:val="nil"/>
              <w:bottom w:val="single" w:sz="4" w:space="0" w:color="auto"/>
              <w:right w:val="single" w:sz="4" w:space="0" w:color="auto"/>
            </w:tcBorders>
            <w:shd w:val="clear" w:color="auto" w:fill="auto"/>
            <w:vAlign w:val="center"/>
            <w:hideMark/>
          </w:tcPr>
          <w:p w14:paraId="5E7E704E"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MICHELLE</w:t>
            </w:r>
          </w:p>
        </w:tc>
      </w:tr>
      <w:tr w:rsidR="00052814" w:rsidRPr="00E32684" w14:paraId="57ADBC13" w14:textId="77777777" w:rsidTr="003C3BAB">
        <w:trPr>
          <w:trHeight w:val="33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3183C11E"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04/06/2025</w:t>
            </w:r>
          </w:p>
        </w:tc>
        <w:tc>
          <w:tcPr>
            <w:tcW w:w="1229" w:type="dxa"/>
            <w:tcBorders>
              <w:top w:val="nil"/>
              <w:left w:val="nil"/>
              <w:bottom w:val="single" w:sz="4" w:space="0" w:color="auto"/>
              <w:right w:val="single" w:sz="4" w:space="0" w:color="auto"/>
            </w:tcBorders>
            <w:shd w:val="clear" w:color="auto" w:fill="auto"/>
            <w:noWrap/>
            <w:vAlign w:val="center"/>
            <w:hideMark/>
          </w:tcPr>
          <w:p w14:paraId="26945871"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/0146</w:t>
            </w:r>
          </w:p>
        </w:tc>
        <w:tc>
          <w:tcPr>
            <w:tcW w:w="1842" w:type="dxa"/>
            <w:tcBorders>
              <w:top w:val="nil"/>
              <w:left w:val="nil"/>
              <w:bottom w:val="single" w:sz="4" w:space="0" w:color="auto"/>
              <w:right w:val="single" w:sz="4" w:space="0" w:color="auto"/>
            </w:tcBorders>
            <w:shd w:val="clear" w:color="auto" w:fill="auto"/>
            <w:noWrap/>
            <w:vAlign w:val="center"/>
            <w:hideMark/>
          </w:tcPr>
          <w:p w14:paraId="2411B7E7"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YD41PP007</w:t>
            </w:r>
          </w:p>
        </w:tc>
        <w:tc>
          <w:tcPr>
            <w:tcW w:w="2977" w:type="dxa"/>
            <w:tcBorders>
              <w:top w:val="nil"/>
              <w:left w:val="nil"/>
              <w:bottom w:val="single" w:sz="4" w:space="0" w:color="auto"/>
              <w:right w:val="single" w:sz="4" w:space="0" w:color="auto"/>
            </w:tcBorders>
            <w:shd w:val="clear" w:color="auto" w:fill="auto"/>
            <w:vAlign w:val="center"/>
            <w:hideMark/>
          </w:tcPr>
          <w:p w14:paraId="56C8CC05"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CLIENT DIVERS MERLINE</w:t>
            </w:r>
          </w:p>
        </w:tc>
        <w:tc>
          <w:tcPr>
            <w:tcW w:w="1418" w:type="dxa"/>
            <w:tcBorders>
              <w:top w:val="nil"/>
              <w:left w:val="nil"/>
              <w:bottom w:val="single" w:sz="4" w:space="0" w:color="auto"/>
              <w:right w:val="single" w:sz="4" w:space="0" w:color="auto"/>
            </w:tcBorders>
            <w:shd w:val="clear" w:color="auto" w:fill="auto"/>
            <w:noWrap/>
            <w:vAlign w:val="center"/>
            <w:hideMark/>
          </w:tcPr>
          <w:p w14:paraId="7047B102"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RA100004</w:t>
            </w:r>
          </w:p>
        </w:tc>
        <w:tc>
          <w:tcPr>
            <w:tcW w:w="2268" w:type="dxa"/>
            <w:tcBorders>
              <w:top w:val="nil"/>
              <w:left w:val="nil"/>
              <w:bottom w:val="single" w:sz="4" w:space="0" w:color="auto"/>
              <w:right w:val="single" w:sz="4" w:space="0" w:color="auto"/>
            </w:tcBorders>
            <w:shd w:val="clear" w:color="auto" w:fill="auto"/>
            <w:noWrap/>
            <w:vAlign w:val="center"/>
            <w:hideMark/>
          </w:tcPr>
          <w:p w14:paraId="095E87BA"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 xml:space="preserve">HUILE CEL'OR 1L </w:t>
            </w:r>
          </w:p>
        </w:tc>
        <w:tc>
          <w:tcPr>
            <w:tcW w:w="992" w:type="dxa"/>
            <w:tcBorders>
              <w:top w:val="nil"/>
              <w:left w:val="nil"/>
              <w:bottom w:val="single" w:sz="4" w:space="0" w:color="auto"/>
              <w:right w:val="single" w:sz="4" w:space="0" w:color="auto"/>
            </w:tcBorders>
            <w:shd w:val="clear" w:color="auto" w:fill="auto"/>
            <w:noWrap/>
            <w:vAlign w:val="center"/>
            <w:hideMark/>
          </w:tcPr>
          <w:p w14:paraId="0A899090"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3</w:t>
            </w:r>
          </w:p>
        </w:tc>
        <w:tc>
          <w:tcPr>
            <w:tcW w:w="1134" w:type="dxa"/>
            <w:tcBorders>
              <w:top w:val="nil"/>
              <w:left w:val="nil"/>
              <w:bottom w:val="single" w:sz="4" w:space="0" w:color="auto"/>
              <w:right w:val="single" w:sz="4" w:space="0" w:color="auto"/>
            </w:tcBorders>
            <w:shd w:val="clear" w:color="auto" w:fill="auto"/>
            <w:noWrap/>
            <w:vAlign w:val="center"/>
            <w:hideMark/>
          </w:tcPr>
          <w:p w14:paraId="5A7B9B4F"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1 350</w:t>
            </w:r>
          </w:p>
        </w:tc>
        <w:tc>
          <w:tcPr>
            <w:tcW w:w="1417" w:type="dxa"/>
            <w:tcBorders>
              <w:top w:val="nil"/>
              <w:left w:val="nil"/>
              <w:bottom w:val="single" w:sz="4" w:space="0" w:color="auto"/>
              <w:right w:val="single" w:sz="4" w:space="0" w:color="auto"/>
            </w:tcBorders>
            <w:shd w:val="clear" w:color="auto" w:fill="auto"/>
            <w:noWrap/>
            <w:vAlign w:val="center"/>
            <w:hideMark/>
          </w:tcPr>
          <w:p w14:paraId="53020BFA"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4 050</w:t>
            </w:r>
          </w:p>
        </w:tc>
        <w:tc>
          <w:tcPr>
            <w:tcW w:w="1559" w:type="dxa"/>
            <w:tcBorders>
              <w:top w:val="nil"/>
              <w:left w:val="nil"/>
              <w:bottom w:val="single" w:sz="4" w:space="0" w:color="auto"/>
              <w:right w:val="single" w:sz="4" w:space="0" w:color="auto"/>
            </w:tcBorders>
            <w:shd w:val="clear" w:color="auto" w:fill="auto"/>
            <w:vAlign w:val="center"/>
            <w:hideMark/>
          </w:tcPr>
          <w:p w14:paraId="10924D57"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 xml:space="preserve">MERLINE </w:t>
            </w:r>
          </w:p>
        </w:tc>
      </w:tr>
      <w:tr w:rsidR="00052814" w:rsidRPr="00E32684" w14:paraId="46D1AAD3" w14:textId="77777777" w:rsidTr="003C3BAB">
        <w:trPr>
          <w:trHeight w:val="33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3F150AF4"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06/06/2025</w:t>
            </w:r>
          </w:p>
        </w:tc>
        <w:tc>
          <w:tcPr>
            <w:tcW w:w="1229" w:type="dxa"/>
            <w:tcBorders>
              <w:top w:val="nil"/>
              <w:left w:val="nil"/>
              <w:bottom w:val="single" w:sz="4" w:space="0" w:color="auto"/>
              <w:right w:val="single" w:sz="4" w:space="0" w:color="auto"/>
            </w:tcBorders>
            <w:shd w:val="clear" w:color="auto" w:fill="auto"/>
            <w:noWrap/>
            <w:vAlign w:val="center"/>
            <w:hideMark/>
          </w:tcPr>
          <w:p w14:paraId="25521B9E"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/0148</w:t>
            </w:r>
          </w:p>
        </w:tc>
        <w:tc>
          <w:tcPr>
            <w:tcW w:w="1842" w:type="dxa"/>
            <w:tcBorders>
              <w:top w:val="nil"/>
              <w:left w:val="nil"/>
              <w:bottom w:val="single" w:sz="4" w:space="0" w:color="auto"/>
              <w:right w:val="single" w:sz="4" w:space="0" w:color="auto"/>
            </w:tcBorders>
            <w:shd w:val="clear" w:color="auto" w:fill="auto"/>
            <w:noWrap/>
            <w:vAlign w:val="center"/>
            <w:hideMark/>
          </w:tcPr>
          <w:p w14:paraId="59FA423B"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YD41ET010</w:t>
            </w:r>
          </w:p>
        </w:tc>
        <w:tc>
          <w:tcPr>
            <w:tcW w:w="2977" w:type="dxa"/>
            <w:tcBorders>
              <w:top w:val="nil"/>
              <w:left w:val="nil"/>
              <w:bottom w:val="single" w:sz="4" w:space="0" w:color="auto"/>
              <w:right w:val="single" w:sz="4" w:space="0" w:color="auto"/>
            </w:tcBorders>
            <w:shd w:val="clear" w:color="auto" w:fill="auto"/>
            <w:vAlign w:val="center"/>
            <w:hideMark/>
          </w:tcPr>
          <w:p w14:paraId="70CBB65C"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ACTION GOUVERNEMENTALE BAFIA</w:t>
            </w:r>
          </w:p>
        </w:tc>
        <w:tc>
          <w:tcPr>
            <w:tcW w:w="1418" w:type="dxa"/>
            <w:tcBorders>
              <w:top w:val="nil"/>
              <w:left w:val="nil"/>
              <w:bottom w:val="single" w:sz="4" w:space="0" w:color="auto"/>
              <w:right w:val="single" w:sz="4" w:space="0" w:color="auto"/>
            </w:tcBorders>
            <w:shd w:val="clear" w:color="auto" w:fill="auto"/>
            <w:noWrap/>
            <w:vAlign w:val="center"/>
            <w:hideMark/>
          </w:tcPr>
          <w:p w14:paraId="521FDAF6"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RA100003</w:t>
            </w:r>
          </w:p>
        </w:tc>
        <w:tc>
          <w:tcPr>
            <w:tcW w:w="2268" w:type="dxa"/>
            <w:tcBorders>
              <w:top w:val="nil"/>
              <w:left w:val="nil"/>
              <w:bottom w:val="single" w:sz="4" w:space="0" w:color="auto"/>
              <w:right w:val="single" w:sz="4" w:space="0" w:color="auto"/>
            </w:tcBorders>
            <w:shd w:val="clear" w:color="auto" w:fill="auto"/>
            <w:noWrap/>
            <w:vAlign w:val="center"/>
            <w:hideMark/>
          </w:tcPr>
          <w:p w14:paraId="2B1FECCE"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HUILE CEL'OR BIDON 20L</w:t>
            </w:r>
          </w:p>
        </w:tc>
        <w:tc>
          <w:tcPr>
            <w:tcW w:w="992" w:type="dxa"/>
            <w:tcBorders>
              <w:top w:val="nil"/>
              <w:left w:val="nil"/>
              <w:bottom w:val="single" w:sz="4" w:space="0" w:color="auto"/>
              <w:right w:val="single" w:sz="4" w:space="0" w:color="auto"/>
            </w:tcBorders>
            <w:shd w:val="clear" w:color="auto" w:fill="auto"/>
            <w:noWrap/>
            <w:vAlign w:val="center"/>
            <w:hideMark/>
          </w:tcPr>
          <w:p w14:paraId="02CC61B9"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6</w:t>
            </w:r>
          </w:p>
        </w:tc>
        <w:tc>
          <w:tcPr>
            <w:tcW w:w="1134" w:type="dxa"/>
            <w:tcBorders>
              <w:top w:val="nil"/>
              <w:left w:val="nil"/>
              <w:bottom w:val="single" w:sz="4" w:space="0" w:color="auto"/>
              <w:right w:val="single" w:sz="4" w:space="0" w:color="auto"/>
            </w:tcBorders>
            <w:shd w:val="clear" w:color="auto" w:fill="auto"/>
            <w:noWrap/>
            <w:vAlign w:val="center"/>
            <w:hideMark/>
          </w:tcPr>
          <w:p w14:paraId="75CDA33C"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26 000</w:t>
            </w:r>
          </w:p>
        </w:tc>
        <w:tc>
          <w:tcPr>
            <w:tcW w:w="1417" w:type="dxa"/>
            <w:tcBorders>
              <w:top w:val="nil"/>
              <w:left w:val="nil"/>
              <w:bottom w:val="single" w:sz="4" w:space="0" w:color="auto"/>
              <w:right w:val="single" w:sz="4" w:space="0" w:color="auto"/>
            </w:tcBorders>
            <w:shd w:val="clear" w:color="auto" w:fill="auto"/>
            <w:noWrap/>
            <w:vAlign w:val="center"/>
            <w:hideMark/>
          </w:tcPr>
          <w:p w14:paraId="6CFC3B5E"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156 000</w:t>
            </w:r>
          </w:p>
        </w:tc>
        <w:tc>
          <w:tcPr>
            <w:tcW w:w="1559" w:type="dxa"/>
            <w:tcBorders>
              <w:top w:val="nil"/>
              <w:left w:val="nil"/>
              <w:bottom w:val="single" w:sz="4" w:space="0" w:color="auto"/>
              <w:right w:val="single" w:sz="4" w:space="0" w:color="auto"/>
            </w:tcBorders>
            <w:shd w:val="clear" w:color="auto" w:fill="auto"/>
            <w:vAlign w:val="center"/>
            <w:hideMark/>
          </w:tcPr>
          <w:p w14:paraId="237E7EC2"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MERLINE / MICHELLE</w:t>
            </w:r>
          </w:p>
        </w:tc>
      </w:tr>
      <w:tr w:rsidR="00052814" w:rsidRPr="00E32684" w14:paraId="45058E00" w14:textId="77777777" w:rsidTr="003C3BAB">
        <w:trPr>
          <w:trHeight w:val="33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74932C07"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lastRenderedPageBreak/>
              <w:t>06/06/2025</w:t>
            </w:r>
          </w:p>
        </w:tc>
        <w:tc>
          <w:tcPr>
            <w:tcW w:w="1229" w:type="dxa"/>
            <w:tcBorders>
              <w:top w:val="nil"/>
              <w:left w:val="nil"/>
              <w:bottom w:val="single" w:sz="4" w:space="0" w:color="auto"/>
              <w:right w:val="single" w:sz="4" w:space="0" w:color="auto"/>
            </w:tcBorders>
            <w:shd w:val="clear" w:color="auto" w:fill="auto"/>
            <w:noWrap/>
            <w:vAlign w:val="center"/>
            <w:hideMark/>
          </w:tcPr>
          <w:p w14:paraId="4D0CFE68"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/0148</w:t>
            </w:r>
          </w:p>
        </w:tc>
        <w:tc>
          <w:tcPr>
            <w:tcW w:w="1842" w:type="dxa"/>
            <w:tcBorders>
              <w:top w:val="nil"/>
              <w:left w:val="nil"/>
              <w:bottom w:val="single" w:sz="4" w:space="0" w:color="auto"/>
              <w:right w:val="single" w:sz="4" w:space="0" w:color="auto"/>
            </w:tcBorders>
            <w:shd w:val="clear" w:color="auto" w:fill="auto"/>
            <w:noWrap/>
            <w:vAlign w:val="center"/>
            <w:hideMark/>
          </w:tcPr>
          <w:p w14:paraId="0688AAFC"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YD41ET010</w:t>
            </w:r>
          </w:p>
        </w:tc>
        <w:tc>
          <w:tcPr>
            <w:tcW w:w="2977" w:type="dxa"/>
            <w:tcBorders>
              <w:top w:val="nil"/>
              <w:left w:val="nil"/>
              <w:bottom w:val="single" w:sz="4" w:space="0" w:color="auto"/>
              <w:right w:val="single" w:sz="4" w:space="0" w:color="auto"/>
            </w:tcBorders>
            <w:shd w:val="clear" w:color="auto" w:fill="auto"/>
            <w:vAlign w:val="center"/>
            <w:hideMark/>
          </w:tcPr>
          <w:p w14:paraId="441438CC"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ACTION GOUVERNEMENTALE BAFIA</w:t>
            </w:r>
          </w:p>
        </w:tc>
        <w:tc>
          <w:tcPr>
            <w:tcW w:w="1418" w:type="dxa"/>
            <w:tcBorders>
              <w:top w:val="nil"/>
              <w:left w:val="nil"/>
              <w:bottom w:val="single" w:sz="4" w:space="0" w:color="auto"/>
              <w:right w:val="single" w:sz="4" w:space="0" w:color="auto"/>
            </w:tcBorders>
            <w:shd w:val="clear" w:color="auto" w:fill="auto"/>
            <w:noWrap/>
            <w:vAlign w:val="center"/>
            <w:hideMark/>
          </w:tcPr>
          <w:p w14:paraId="56D3CD3D"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RA100001</w:t>
            </w:r>
          </w:p>
        </w:tc>
        <w:tc>
          <w:tcPr>
            <w:tcW w:w="2268" w:type="dxa"/>
            <w:tcBorders>
              <w:top w:val="nil"/>
              <w:left w:val="nil"/>
              <w:bottom w:val="single" w:sz="4" w:space="0" w:color="auto"/>
              <w:right w:val="single" w:sz="4" w:space="0" w:color="auto"/>
            </w:tcBorders>
            <w:shd w:val="clear" w:color="auto" w:fill="auto"/>
            <w:noWrap/>
            <w:vAlign w:val="center"/>
            <w:hideMark/>
          </w:tcPr>
          <w:p w14:paraId="167582EA"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HUILE CEL'OR 1L CT 15</w:t>
            </w:r>
          </w:p>
        </w:tc>
        <w:tc>
          <w:tcPr>
            <w:tcW w:w="992" w:type="dxa"/>
            <w:tcBorders>
              <w:top w:val="nil"/>
              <w:left w:val="nil"/>
              <w:bottom w:val="single" w:sz="4" w:space="0" w:color="auto"/>
              <w:right w:val="single" w:sz="4" w:space="0" w:color="auto"/>
            </w:tcBorders>
            <w:shd w:val="clear" w:color="auto" w:fill="auto"/>
            <w:noWrap/>
            <w:vAlign w:val="center"/>
            <w:hideMark/>
          </w:tcPr>
          <w:p w14:paraId="352C181C"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11</w:t>
            </w:r>
          </w:p>
        </w:tc>
        <w:tc>
          <w:tcPr>
            <w:tcW w:w="1134" w:type="dxa"/>
            <w:tcBorders>
              <w:top w:val="nil"/>
              <w:left w:val="nil"/>
              <w:bottom w:val="single" w:sz="4" w:space="0" w:color="auto"/>
              <w:right w:val="single" w:sz="4" w:space="0" w:color="auto"/>
            </w:tcBorders>
            <w:shd w:val="clear" w:color="auto" w:fill="auto"/>
            <w:noWrap/>
            <w:vAlign w:val="center"/>
            <w:hideMark/>
          </w:tcPr>
          <w:p w14:paraId="77A5C07C"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20 000</w:t>
            </w:r>
          </w:p>
        </w:tc>
        <w:tc>
          <w:tcPr>
            <w:tcW w:w="1417" w:type="dxa"/>
            <w:tcBorders>
              <w:top w:val="nil"/>
              <w:left w:val="nil"/>
              <w:bottom w:val="single" w:sz="4" w:space="0" w:color="auto"/>
              <w:right w:val="single" w:sz="4" w:space="0" w:color="auto"/>
            </w:tcBorders>
            <w:shd w:val="clear" w:color="auto" w:fill="auto"/>
            <w:noWrap/>
            <w:vAlign w:val="center"/>
            <w:hideMark/>
          </w:tcPr>
          <w:p w14:paraId="2CD65ED7"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220 000</w:t>
            </w:r>
          </w:p>
        </w:tc>
        <w:tc>
          <w:tcPr>
            <w:tcW w:w="1559" w:type="dxa"/>
            <w:tcBorders>
              <w:top w:val="nil"/>
              <w:left w:val="nil"/>
              <w:bottom w:val="single" w:sz="4" w:space="0" w:color="auto"/>
              <w:right w:val="single" w:sz="4" w:space="0" w:color="auto"/>
            </w:tcBorders>
            <w:shd w:val="clear" w:color="auto" w:fill="auto"/>
            <w:vAlign w:val="center"/>
            <w:hideMark/>
          </w:tcPr>
          <w:p w14:paraId="37013972"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MERLINE / MICHELLE</w:t>
            </w:r>
          </w:p>
        </w:tc>
      </w:tr>
      <w:tr w:rsidR="00052814" w:rsidRPr="00E32684" w14:paraId="400BA7A1" w14:textId="77777777" w:rsidTr="003C3BAB">
        <w:trPr>
          <w:trHeight w:val="33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012569B3"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06/06/2025</w:t>
            </w:r>
          </w:p>
        </w:tc>
        <w:tc>
          <w:tcPr>
            <w:tcW w:w="1229" w:type="dxa"/>
            <w:tcBorders>
              <w:top w:val="nil"/>
              <w:left w:val="nil"/>
              <w:bottom w:val="single" w:sz="4" w:space="0" w:color="auto"/>
              <w:right w:val="single" w:sz="4" w:space="0" w:color="auto"/>
            </w:tcBorders>
            <w:shd w:val="clear" w:color="auto" w:fill="auto"/>
            <w:noWrap/>
            <w:vAlign w:val="center"/>
            <w:hideMark/>
          </w:tcPr>
          <w:p w14:paraId="1354A763"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/0148</w:t>
            </w:r>
          </w:p>
        </w:tc>
        <w:tc>
          <w:tcPr>
            <w:tcW w:w="1842" w:type="dxa"/>
            <w:tcBorders>
              <w:top w:val="nil"/>
              <w:left w:val="nil"/>
              <w:bottom w:val="single" w:sz="4" w:space="0" w:color="auto"/>
              <w:right w:val="single" w:sz="4" w:space="0" w:color="auto"/>
            </w:tcBorders>
            <w:shd w:val="clear" w:color="auto" w:fill="auto"/>
            <w:noWrap/>
            <w:vAlign w:val="center"/>
            <w:hideMark/>
          </w:tcPr>
          <w:p w14:paraId="31A62CA7"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YD41ET010</w:t>
            </w:r>
          </w:p>
        </w:tc>
        <w:tc>
          <w:tcPr>
            <w:tcW w:w="2977" w:type="dxa"/>
            <w:tcBorders>
              <w:top w:val="nil"/>
              <w:left w:val="nil"/>
              <w:bottom w:val="single" w:sz="4" w:space="0" w:color="auto"/>
              <w:right w:val="single" w:sz="4" w:space="0" w:color="auto"/>
            </w:tcBorders>
            <w:shd w:val="clear" w:color="auto" w:fill="auto"/>
            <w:vAlign w:val="center"/>
            <w:hideMark/>
          </w:tcPr>
          <w:p w14:paraId="4F0BBDAC"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ACTION GOUVERNEMENTALE BAFIA</w:t>
            </w:r>
          </w:p>
        </w:tc>
        <w:tc>
          <w:tcPr>
            <w:tcW w:w="1418" w:type="dxa"/>
            <w:tcBorders>
              <w:top w:val="nil"/>
              <w:left w:val="nil"/>
              <w:bottom w:val="single" w:sz="4" w:space="0" w:color="auto"/>
              <w:right w:val="single" w:sz="4" w:space="0" w:color="auto"/>
            </w:tcBorders>
            <w:shd w:val="clear" w:color="auto" w:fill="auto"/>
            <w:noWrap/>
            <w:vAlign w:val="center"/>
            <w:hideMark/>
          </w:tcPr>
          <w:p w14:paraId="10785E1F"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RA100004</w:t>
            </w:r>
          </w:p>
        </w:tc>
        <w:tc>
          <w:tcPr>
            <w:tcW w:w="2268" w:type="dxa"/>
            <w:tcBorders>
              <w:top w:val="nil"/>
              <w:left w:val="nil"/>
              <w:bottom w:val="single" w:sz="4" w:space="0" w:color="auto"/>
              <w:right w:val="single" w:sz="4" w:space="0" w:color="auto"/>
            </w:tcBorders>
            <w:shd w:val="clear" w:color="auto" w:fill="auto"/>
            <w:noWrap/>
            <w:vAlign w:val="center"/>
            <w:hideMark/>
          </w:tcPr>
          <w:p w14:paraId="74BF72F9"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 xml:space="preserve">HUILE CEL'OR 1L </w:t>
            </w:r>
          </w:p>
        </w:tc>
        <w:tc>
          <w:tcPr>
            <w:tcW w:w="992" w:type="dxa"/>
            <w:tcBorders>
              <w:top w:val="nil"/>
              <w:left w:val="nil"/>
              <w:bottom w:val="single" w:sz="4" w:space="0" w:color="auto"/>
              <w:right w:val="single" w:sz="4" w:space="0" w:color="auto"/>
            </w:tcBorders>
            <w:shd w:val="clear" w:color="auto" w:fill="auto"/>
            <w:noWrap/>
            <w:vAlign w:val="center"/>
            <w:hideMark/>
          </w:tcPr>
          <w:p w14:paraId="6FAA9EA2"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11</w:t>
            </w:r>
          </w:p>
        </w:tc>
        <w:tc>
          <w:tcPr>
            <w:tcW w:w="1134" w:type="dxa"/>
            <w:tcBorders>
              <w:top w:val="nil"/>
              <w:left w:val="nil"/>
              <w:bottom w:val="single" w:sz="4" w:space="0" w:color="auto"/>
              <w:right w:val="single" w:sz="4" w:space="0" w:color="auto"/>
            </w:tcBorders>
            <w:shd w:val="clear" w:color="auto" w:fill="auto"/>
            <w:noWrap/>
            <w:vAlign w:val="center"/>
            <w:hideMark/>
          </w:tcPr>
          <w:p w14:paraId="7F94A781"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1 350</w:t>
            </w:r>
          </w:p>
        </w:tc>
        <w:tc>
          <w:tcPr>
            <w:tcW w:w="1417" w:type="dxa"/>
            <w:tcBorders>
              <w:top w:val="nil"/>
              <w:left w:val="nil"/>
              <w:bottom w:val="single" w:sz="4" w:space="0" w:color="auto"/>
              <w:right w:val="single" w:sz="4" w:space="0" w:color="auto"/>
            </w:tcBorders>
            <w:shd w:val="clear" w:color="auto" w:fill="auto"/>
            <w:noWrap/>
            <w:vAlign w:val="center"/>
            <w:hideMark/>
          </w:tcPr>
          <w:p w14:paraId="04EB0D68"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14 850</w:t>
            </w:r>
          </w:p>
        </w:tc>
        <w:tc>
          <w:tcPr>
            <w:tcW w:w="1559" w:type="dxa"/>
            <w:tcBorders>
              <w:top w:val="nil"/>
              <w:left w:val="nil"/>
              <w:bottom w:val="single" w:sz="4" w:space="0" w:color="auto"/>
              <w:right w:val="single" w:sz="4" w:space="0" w:color="auto"/>
            </w:tcBorders>
            <w:shd w:val="clear" w:color="auto" w:fill="auto"/>
            <w:vAlign w:val="center"/>
            <w:hideMark/>
          </w:tcPr>
          <w:p w14:paraId="486E06E7"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MERLINE / MICHELLE</w:t>
            </w:r>
          </w:p>
        </w:tc>
      </w:tr>
      <w:tr w:rsidR="00052814" w:rsidRPr="00E32684" w14:paraId="3BF85623" w14:textId="77777777" w:rsidTr="003C3BAB">
        <w:trPr>
          <w:trHeight w:val="33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1A2AB1EB"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06/06/2025</w:t>
            </w:r>
          </w:p>
        </w:tc>
        <w:tc>
          <w:tcPr>
            <w:tcW w:w="1229" w:type="dxa"/>
            <w:tcBorders>
              <w:top w:val="nil"/>
              <w:left w:val="nil"/>
              <w:bottom w:val="single" w:sz="4" w:space="0" w:color="auto"/>
              <w:right w:val="single" w:sz="4" w:space="0" w:color="auto"/>
            </w:tcBorders>
            <w:shd w:val="clear" w:color="auto" w:fill="auto"/>
            <w:noWrap/>
            <w:vAlign w:val="center"/>
            <w:hideMark/>
          </w:tcPr>
          <w:p w14:paraId="72F84375"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/0148</w:t>
            </w:r>
          </w:p>
        </w:tc>
        <w:tc>
          <w:tcPr>
            <w:tcW w:w="1842" w:type="dxa"/>
            <w:tcBorders>
              <w:top w:val="nil"/>
              <w:left w:val="nil"/>
              <w:bottom w:val="single" w:sz="4" w:space="0" w:color="auto"/>
              <w:right w:val="single" w:sz="4" w:space="0" w:color="auto"/>
            </w:tcBorders>
            <w:shd w:val="clear" w:color="auto" w:fill="auto"/>
            <w:noWrap/>
            <w:vAlign w:val="center"/>
            <w:hideMark/>
          </w:tcPr>
          <w:p w14:paraId="3940DD76"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YD41ET010</w:t>
            </w:r>
          </w:p>
        </w:tc>
        <w:tc>
          <w:tcPr>
            <w:tcW w:w="2977" w:type="dxa"/>
            <w:tcBorders>
              <w:top w:val="nil"/>
              <w:left w:val="nil"/>
              <w:bottom w:val="single" w:sz="4" w:space="0" w:color="auto"/>
              <w:right w:val="single" w:sz="4" w:space="0" w:color="auto"/>
            </w:tcBorders>
            <w:shd w:val="clear" w:color="auto" w:fill="auto"/>
            <w:vAlign w:val="center"/>
            <w:hideMark/>
          </w:tcPr>
          <w:p w14:paraId="087CB862"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ACTION GOUVERNEMENTALE BAFIA</w:t>
            </w:r>
          </w:p>
        </w:tc>
        <w:tc>
          <w:tcPr>
            <w:tcW w:w="1418" w:type="dxa"/>
            <w:tcBorders>
              <w:top w:val="nil"/>
              <w:left w:val="nil"/>
              <w:bottom w:val="single" w:sz="4" w:space="0" w:color="auto"/>
              <w:right w:val="single" w:sz="4" w:space="0" w:color="auto"/>
            </w:tcBorders>
            <w:shd w:val="clear" w:color="auto" w:fill="auto"/>
            <w:noWrap/>
            <w:vAlign w:val="center"/>
            <w:hideMark/>
          </w:tcPr>
          <w:p w14:paraId="33BA4A24"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RA100002</w:t>
            </w:r>
          </w:p>
        </w:tc>
        <w:tc>
          <w:tcPr>
            <w:tcW w:w="2268" w:type="dxa"/>
            <w:tcBorders>
              <w:top w:val="nil"/>
              <w:left w:val="nil"/>
              <w:bottom w:val="single" w:sz="4" w:space="0" w:color="auto"/>
              <w:right w:val="single" w:sz="4" w:space="0" w:color="auto"/>
            </w:tcBorders>
            <w:shd w:val="clear" w:color="auto" w:fill="auto"/>
            <w:noWrap/>
            <w:vAlign w:val="center"/>
            <w:hideMark/>
          </w:tcPr>
          <w:p w14:paraId="0CBB05F2"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HUILE CEL'OR 5L CT 3</w:t>
            </w:r>
          </w:p>
        </w:tc>
        <w:tc>
          <w:tcPr>
            <w:tcW w:w="992" w:type="dxa"/>
            <w:tcBorders>
              <w:top w:val="nil"/>
              <w:left w:val="nil"/>
              <w:bottom w:val="single" w:sz="4" w:space="0" w:color="auto"/>
              <w:right w:val="single" w:sz="4" w:space="0" w:color="auto"/>
            </w:tcBorders>
            <w:shd w:val="clear" w:color="auto" w:fill="auto"/>
            <w:noWrap/>
            <w:vAlign w:val="center"/>
            <w:hideMark/>
          </w:tcPr>
          <w:p w14:paraId="7DDFD799"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7</w:t>
            </w:r>
          </w:p>
        </w:tc>
        <w:tc>
          <w:tcPr>
            <w:tcW w:w="1134" w:type="dxa"/>
            <w:tcBorders>
              <w:top w:val="nil"/>
              <w:left w:val="nil"/>
              <w:bottom w:val="single" w:sz="4" w:space="0" w:color="auto"/>
              <w:right w:val="single" w:sz="4" w:space="0" w:color="auto"/>
            </w:tcBorders>
            <w:shd w:val="clear" w:color="auto" w:fill="auto"/>
            <w:noWrap/>
            <w:vAlign w:val="center"/>
            <w:hideMark/>
          </w:tcPr>
          <w:p w14:paraId="0F5EFBC0"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20 000</w:t>
            </w:r>
          </w:p>
        </w:tc>
        <w:tc>
          <w:tcPr>
            <w:tcW w:w="1417" w:type="dxa"/>
            <w:tcBorders>
              <w:top w:val="nil"/>
              <w:left w:val="nil"/>
              <w:bottom w:val="single" w:sz="4" w:space="0" w:color="auto"/>
              <w:right w:val="single" w:sz="4" w:space="0" w:color="auto"/>
            </w:tcBorders>
            <w:shd w:val="clear" w:color="auto" w:fill="auto"/>
            <w:noWrap/>
            <w:vAlign w:val="center"/>
            <w:hideMark/>
          </w:tcPr>
          <w:p w14:paraId="49ECAF45"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140 000</w:t>
            </w:r>
          </w:p>
        </w:tc>
        <w:tc>
          <w:tcPr>
            <w:tcW w:w="1559" w:type="dxa"/>
            <w:tcBorders>
              <w:top w:val="nil"/>
              <w:left w:val="nil"/>
              <w:bottom w:val="single" w:sz="4" w:space="0" w:color="auto"/>
              <w:right w:val="single" w:sz="4" w:space="0" w:color="auto"/>
            </w:tcBorders>
            <w:shd w:val="clear" w:color="auto" w:fill="auto"/>
            <w:vAlign w:val="center"/>
            <w:hideMark/>
          </w:tcPr>
          <w:p w14:paraId="180CBE97"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MERLINE / MICHELLE</w:t>
            </w:r>
          </w:p>
        </w:tc>
      </w:tr>
      <w:tr w:rsidR="00052814" w:rsidRPr="00E32684" w14:paraId="00DD9CB0" w14:textId="77777777" w:rsidTr="003C3BAB">
        <w:trPr>
          <w:trHeight w:val="33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410D47CB"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06/06/2025</w:t>
            </w:r>
          </w:p>
        </w:tc>
        <w:tc>
          <w:tcPr>
            <w:tcW w:w="1229" w:type="dxa"/>
            <w:tcBorders>
              <w:top w:val="nil"/>
              <w:left w:val="nil"/>
              <w:bottom w:val="single" w:sz="4" w:space="0" w:color="auto"/>
              <w:right w:val="single" w:sz="4" w:space="0" w:color="auto"/>
            </w:tcBorders>
            <w:shd w:val="clear" w:color="auto" w:fill="auto"/>
            <w:noWrap/>
            <w:vAlign w:val="center"/>
            <w:hideMark/>
          </w:tcPr>
          <w:p w14:paraId="358810BC"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/0148</w:t>
            </w:r>
          </w:p>
        </w:tc>
        <w:tc>
          <w:tcPr>
            <w:tcW w:w="1842" w:type="dxa"/>
            <w:tcBorders>
              <w:top w:val="nil"/>
              <w:left w:val="nil"/>
              <w:bottom w:val="single" w:sz="4" w:space="0" w:color="auto"/>
              <w:right w:val="single" w:sz="4" w:space="0" w:color="auto"/>
            </w:tcBorders>
            <w:shd w:val="clear" w:color="auto" w:fill="auto"/>
            <w:noWrap/>
            <w:vAlign w:val="center"/>
            <w:hideMark/>
          </w:tcPr>
          <w:p w14:paraId="3FF6DBE8"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YD41ET010</w:t>
            </w:r>
          </w:p>
        </w:tc>
        <w:tc>
          <w:tcPr>
            <w:tcW w:w="2977" w:type="dxa"/>
            <w:tcBorders>
              <w:top w:val="nil"/>
              <w:left w:val="nil"/>
              <w:bottom w:val="single" w:sz="4" w:space="0" w:color="auto"/>
              <w:right w:val="single" w:sz="4" w:space="0" w:color="auto"/>
            </w:tcBorders>
            <w:shd w:val="clear" w:color="auto" w:fill="auto"/>
            <w:vAlign w:val="center"/>
            <w:hideMark/>
          </w:tcPr>
          <w:p w14:paraId="7C5F246D"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ACTION GOUVERNEMENTALE BAFIA</w:t>
            </w:r>
          </w:p>
        </w:tc>
        <w:tc>
          <w:tcPr>
            <w:tcW w:w="1418" w:type="dxa"/>
            <w:tcBorders>
              <w:top w:val="nil"/>
              <w:left w:val="nil"/>
              <w:bottom w:val="single" w:sz="4" w:space="0" w:color="auto"/>
              <w:right w:val="single" w:sz="4" w:space="0" w:color="auto"/>
            </w:tcBorders>
            <w:shd w:val="clear" w:color="auto" w:fill="auto"/>
            <w:noWrap/>
            <w:vAlign w:val="center"/>
            <w:hideMark/>
          </w:tcPr>
          <w:p w14:paraId="69055EEF"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SA100002</w:t>
            </w:r>
          </w:p>
        </w:tc>
        <w:tc>
          <w:tcPr>
            <w:tcW w:w="2268" w:type="dxa"/>
            <w:tcBorders>
              <w:top w:val="nil"/>
              <w:left w:val="nil"/>
              <w:bottom w:val="single" w:sz="4" w:space="0" w:color="auto"/>
              <w:right w:val="single" w:sz="4" w:space="0" w:color="auto"/>
            </w:tcBorders>
            <w:shd w:val="clear" w:color="auto" w:fill="auto"/>
            <w:noWrap/>
            <w:vAlign w:val="center"/>
            <w:hideMark/>
          </w:tcPr>
          <w:p w14:paraId="0E17E20D"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SAVON CEL'OR 350G CT 60</w:t>
            </w:r>
          </w:p>
        </w:tc>
        <w:tc>
          <w:tcPr>
            <w:tcW w:w="992" w:type="dxa"/>
            <w:tcBorders>
              <w:top w:val="nil"/>
              <w:left w:val="nil"/>
              <w:bottom w:val="single" w:sz="4" w:space="0" w:color="auto"/>
              <w:right w:val="single" w:sz="4" w:space="0" w:color="auto"/>
            </w:tcBorders>
            <w:shd w:val="clear" w:color="auto" w:fill="auto"/>
            <w:noWrap/>
            <w:vAlign w:val="center"/>
            <w:hideMark/>
          </w:tcPr>
          <w:p w14:paraId="4547BD6D"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6</w:t>
            </w:r>
          </w:p>
        </w:tc>
        <w:tc>
          <w:tcPr>
            <w:tcW w:w="1134" w:type="dxa"/>
            <w:tcBorders>
              <w:top w:val="nil"/>
              <w:left w:val="nil"/>
              <w:bottom w:val="single" w:sz="4" w:space="0" w:color="auto"/>
              <w:right w:val="single" w:sz="4" w:space="0" w:color="auto"/>
            </w:tcBorders>
            <w:shd w:val="clear" w:color="auto" w:fill="auto"/>
            <w:noWrap/>
            <w:vAlign w:val="center"/>
            <w:hideMark/>
          </w:tcPr>
          <w:p w14:paraId="6C3ADAFB"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18 000</w:t>
            </w:r>
          </w:p>
        </w:tc>
        <w:tc>
          <w:tcPr>
            <w:tcW w:w="1417" w:type="dxa"/>
            <w:tcBorders>
              <w:top w:val="nil"/>
              <w:left w:val="nil"/>
              <w:bottom w:val="single" w:sz="4" w:space="0" w:color="auto"/>
              <w:right w:val="single" w:sz="4" w:space="0" w:color="auto"/>
            </w:tcBorders>
            <w:shd w:val="clear" w:color="auto" w:fill="auto"/>
            <w:noWrap/>
            <w:vAlign w:val="center"/>
            <w:hideMark/>
          </w:tcPr>
          <w:p w14:paraId="28EFCDF7"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108 000</w:t>
            </w:r>
          </w:p>
        </w:tc>
        <w:tc>
          <w:tcPr>
            <w:tcW w:w="1559" w:type="dxa"/>
            <w:tcBorders>
              <w:top w:val="nil"/>
              <w:left w:val="nil"/>
              <w:bottom w:val="single" w:sz="4" w:space="0" w:color="auto"/>
              <w:right w:val="single" w:sz="4" w:space="0" w:color="auto"/>
            </w:tcBorders>
            <w:shd w:val="clear" w:color="auto" w:fill="auto"/>
            <w:vAlign w:val="center"/>
            <w:hideMark/>
          </w:tcPr>
          <w:p w14:paraId="12BD3D19"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MERLINE / MICHELLE</w:t>
            </w:r>
          </w:p>
        </w:tc>
      </w:tr>
      <w:tr w:rsidR="00052814" w:rsidRPr="00E32684" w14:paraId="5C43D6D8" w14:textId="77777777" w:rsidTr="003C3BAB">
        <w:trPr>
          <w:trHeight w:val="33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50D0ACAE"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06/06/2025</w:t>
            </w:r>
          </w:p>
        </w:tc>
        <w:tc>
          <w:tcPr>
            <w:tcW w:w="1229" w:type="dxa"/>
            <w:tcBorders>
              <w:top w:val="nil"/>
              <w:left w:val="nil"/>
              <w:bottom w:val="single" w:sz="4" w:space="0" w:color="auto"/>
              <w:right w:val="single" w:sz="4" w:space="0" w:color="auto"/>
            </w:tcBorders>
            <w:shd w:val="clear" w:color="auto" w:fill="auto"/>
            <w:noWrap/>
            <w:vAlign w:val="center"/>
            <w:hideMark/>
          </w:tcPr>
          <w:p w14:paraId="707D7782"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/0148</w:t>
            </w:r>
          </w:p>
        </w:tc>
        <w:tc>
          <w:tcPr>
            <w:tcW w:w="1842" w:type="dxa"/>
            <w:tcBorders>
              <w:top w:val="nil"/>
              <w:left w:val="nil"/>
              <w:bottom w:val="single" w:sz="4" w:space="0" w:color="auto"/>
              <w:right w:val="single" w:sz="4" w:space="0" w:color="auto"/>
            </w:tcBorders>
            <w:shd w:val="clear" w:color="auto" w:fill="auto"/>
            <w:noWrap/>
            <w:vAlign w:val="center"/>
            <w:hideMark/>
          </w:tcPr>
          <w:p w14:paraId="185EBBE7"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YD41ET010</w:t>
            </w:r>
          </w:p>
        </w:tc>
        <w:tc>
          <w:tcPr>
            <w:tcW w:w="2977" w:type="dxa"/>
            <w:tcBorders>
              <w:top w:val="nil"/>
              <w:left w:val="nil"/>
              <w:bottom w:val="single" w:sz="4" w:space="0" w:color="auto"/>
              <w:right w:val="single" w:sz="4" w:space="0" w:color="auto"/>
            </w:tcBorders>
            <w:shd w:val="clear" w:color="auto" w:fill="auto"/>
            <w:vAlign w:val="center"/>
            <w:hideMark/>
          </w:tcPr>
          <w:p w14:paraId="055B4232"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ACTION GOUVERNEMENTALE BAFIA</w:t>
            </w:r>
          </w:p>
        </w:tc>
        <w:tc>
          <w:tcPr>
            <w:tcW w:w="1418" w:type="dxa"/>
            <w:tcBorders>
              <w:top w:val="nil"/>
              <w:left w:val="nil"/>
              <w:bottom w:val="single" w:sz="4" w:space="0" w:color="auto"/>
              <w:right w:val="single" w:sz="4" w:space="0" w:color="auto"/>
            </w:tcBorders>
            <w:shd w:val="clear" w:color="auto" w:fill="auto"/>
            <w:noWrap/>
            <w:vAlign w:val="center"/>
            <w:hideMark/>
          </w:tcPr>
          <w:p w14:paraId="19073143"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SA100004</w:t>
            </w:r>
          </w:p>
        </w:tc>
        <w:tc>
          <w:tcPr>
            <w:tcW w:w="2268" w:type="dxa"/>
            <w:tcBorders>
              <w:top w:val="nil"/>
              <w:left w:val="nil"/>
              <w:bottom w:val="single" w:sz="4" w:space="0" w:color="auto"/>
              <w:right w:val="single" w:sz="4" w:space="0" w:color="auto"/>
            </w:tcBorders>
            <w:shd w:val="clear" w:color="auto" w:fill="auto"/>
            <w:noWrap/>
            <w:vAlign w:val="center"/>
            <w:hideMark/>
          </w:tcPr>
          <w:p w14:paraId="43F99A8D"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 xml:space="preserve">SAVON CEL'OR 350G </w:t>
            </w:r>
          </w:p>
        </w:tc>
        <w:tc>
          <w:tcPr>
            <w:tcW w:w="992" w:type="dxa"/>
            <w:tcBorders>
              <w:top w:val="nil"/>
              <w:left w:val="nil"/>
              <w:bottom w:val="single" w:sz="4" w:space="0" w:color="auto"/>
              <w:right w:val="single" w:sz="4" w:space="0" w:color="auto"/>
            </w:tcBorders>
            <w:shd w:val="clear" w:color="auto" w:fill="auto"/>
            <w:noWrap/>
            <w:vAlign w:val="center"/>
            <w:hideMark/>
          </w:tcPr>
          <w:p w14:paraId="59AAEA70"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4</w:t>
            </w:r>
          </w:p>
        </w:tc>
        <w:tc>
          <w:tcPr>
            <w:tcW w:w="1134" w:type="dxa"/>
            <w:tcBorders>
              <w:top w:val="nil"/>
              <w:left w:val="nil"/>
              <w:bottom w:val="single" w:sz="4" w:space="0" w:color="auto"/>
              <w:right w:val="single" w:sz="4" w:space="0" w:color="auto"/>
            </w:tcBorders>
            <w:shd w:val="clear" w:color="auto" w:fill="auto"/>
            <w:noWrap/>
            <w:vAlign w:val="center"/>
            <w:hideMark/>
          </w:tcPr>
          <w:p w14:paraId="0CF0B504"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300</w:t>
            </w:r>
          </w:p>
        </w:tc>
        <w:tc>
          <w:tcPr>
            <w:tcW w:w="1417" w:type="dxa"/>
            <w:tcBorders>
              <w:top w:val="nil"/>
              <w:left w:val="nil"/>
              <w:bottom w:val="single" w:sz="4" w:space="0" w:color="auto"/>
              <w:right w:val="single" w:sz="4" w:space="0" w:color="auto"/>
            </w:tcBorders>
            <w:shd w:val="clear" w:color="auto" w:fill="auto"/>
            <w:noWrap/>
            <w:vAlign w:val="center"/>
            <w:hideMark/>
          </w:tcPr>
          <w:p w14:paraId="095D0444"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1 200</w:t>
            </w:r>
          </w:p>
        </w:tc>
        <w:tc>
          <w:tcPr>
            <w:tcW w:w="1559" w:type="dxa"/>
            <w:tcBorders>
              <w:top w:val="nil"/>
              <w:left w:val="nil"/>
              <w:bottom w:val="single" w:sz="4" w:space="0" w:color="auto"/>
              <w:right w:val="single" w:sz="4" w:space="0" w:color="auto"/>
            </w:tcBorders>
            <w:shd w:val="clear" w:color="auto" w:fill="auto"/>
            <w:vAlign w:val="center"/>
            <w:hideMark/>
          </w:tcPr>
          <w:p w14:paraId="507965D1"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MERLINE / MICHELLE</w:t>
            </w:r>
          </w:p>
        </w:tc>
      </w:tr>
      <w:tr w:rsidR="00052814" w:rsidRPr="00E32684" w14:paraId="10C82F9E" w14:textId="77777777" w:rsidTr="003C3BAB">
        <w:trPr>
          <w:trHeight w:val="33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31960718"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06/06/2025</w:t>
            </w:r>
          </w:p>
        </w:tc>
        <w:tc>
          <w:tcPr>
            <w:tcW w:w="1229" w:type="dxa"/>
            <w:tcBorders>
              <w:top w:val="nil"/>
              <w:left w:val="nil"/>
              <w:bottom w:val="single" w:sz="4" w:space="0" w:color="auto"/>
              <w:right w:val="single" w:sz="4" w:space="0" w:color="auto"/>
            </w:tcBorders>
            <w:shd w:val="clear" w:color="auto" w:fill="auto"/>
            <w:noWrap/>
            <w:vAlign w:val="center"/>
            <w:hideMark/>
          </w:tcPr>
          <w:p w14:paraId="639AE966"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/0150</w:t>
            </w:r>
          </w:p>
        </w:tc>
        <w:tc>
          <w:tcPr>
            <w:tcW w:w="1842" w:type="dxa"/>
            <w:tcBorders>
              <w:top w:val="nil"/>
              <w:left w:val="nil"/>
              <w:bottom w:val="single" w:sz="4" w:space="0" w:color="auto"/>
              <w:right w:val="single" w:sz="4" w:space="0" w:color="auto"/>
            </w:tcBorders>
            <w:shd w:val="clear" w:color="auto" w:fill="auto"/>
            <w:noWrap/>
            <w:vAlign w:val="center"/>
            <w:hideMark/>
          </w:tcPr>
          <w:p w14:paraId="48F8EB69"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YD41GO012</w:t>
            </w:r>
          </w:p>
        </w:tc>
        <w:tc>
          <w:tcPr>
            <w:tcW w:w="2977" w:type="dxa"/>
            <w:tcBorders>
              <w:top w:val="nil"/>
              <w:left w:val="nil"/>
              <w:bottom w:val="single" w:sz="4" w:space="0" w:color="auto"/>
              <w:right w:val="single" w:sz="4" w:space="0" w:color="auto"/>
            </w:tcBorders>
            <w:shd w:val="clear" w:color="auto" w:fill="auto"/>
            <w:vAlign w:val="center"/>
            <w:hideMark/>
          </w:tcPr>
          <w:p w14:paraId="106BF091"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GROSSISTE  MY AFRICA</w:t>
            </w:r>
          </w:p>
        </w:tc>
        <w:tc>
          <w:tcPr>
            <w:tcW w:w="1418" w:type="dxa"/>
            <w:tcBorders>
              <w:top w:val="nil"/>
              <w:left w:val="nil"/>
              <w:bottom w:val="single" w:sz="4" w:space="0" w:color="auto"/>
              <w:right w:val="single" w:sz="4" w:space="0" w:color="auto"/>
            </w:tcBorders>
            <w:shd w:val="clear" w:color="auto" w:fill="auto"/>
            <w:noWrap/>
            <w:vAlign w:val="center"/>
            <w:hideMark/>
          </w:tcPr>
          <w:p w14:paraId="17F8A0DA"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RA100001</w:t>
            </w:r>
          </w:p>
        </w:tc>
        <w:tc>
          <w:tcPr>
            <w:tcW w:w="2268" w:type="dxa"/>
            <w:tcBorders>
              <w:top w:val="nil"/>
              <w:left w:val="nil"/>
              <w:bottom w:val="single" w:sz="4" w:space="0" w:color="auto"/>
              <w:right w:val="single" w:sz="4" w:space="0" w:color="auto"/>
            </w:tcBorders>
            <w:shd w:val="clear" w:color="auto" w:fill="auto"/>
            <w:noWrap/>
            <w:vAlign w:val="center"/>
            <w:hideMark/>
          </w:tcPr>
          <w:p w14:paraId="383F8B2F"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HUILE CEL'OR 1L CT 15</w:t>
            </w:r>
          </w:p>
        </w:tc>
        <w:tc>
          <w:tcPr>
            <w:tcW w:w="992" w:type="dxa"/>
            <w:tcBorders>
              <w:top w:val="nil"/>
              <w:left w:val="nil"/>
              <w:bottom w:val="single" w:sz="4" w:space="0" w:color="auto"/>
              <w:right w:val="single" w:sz="4" w:space="0" w:color="auto"/>
            </w:tcBorders>
            <w:shd w:val="clear" w:color="auto" w:fill="auto"/>
            <w:noWrap/>
            <w:vAlign w:val="center"/>
            <w:hideMark/>
          </w:tcPr>
          <w:p w14:paraId="78CB688E"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100</w:t>
            </w:r>
          </w:p>
        </w:tc>
        <w:tc>
          <w:tcPr>
            <w:tcW w:w="1134" w:type="dxa"/>
            <w:tcBorders>
              <w:top w:val="nil"/>
              <w:left w:val="nil"/>
              <w:bottom w:val="single" w:sz="4" w:space="0" w:color="auto"/>
              <w:right w:val="single" w:sz="4" w:space="0" w:color="auto"/>
            </w:tcBorders>
            <w:shd w:val="clear" w:color="auto" w:fill="auto"/>
            <w:noWrap/>
            <w:vAlign w:val="center"/>
            <w:hideMark/>
          </w:tcPr>
          <w:p w14:paraId="2E7711AA"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19 500</w:t>
            </w:r>
          </w:p>
        </w:tc>
        <w:tc>
          <w:tcPr>
            <w:tcW w:w="1417" w:type="dxa"/>
            <w:tcBorders>
              <w:top w:val="nil"/>
              <w:left w:val="nil"/>
              <w:bottom w:val="single" w:sz="4" w:space="0" w:color="auto"/>
              <w:right w:val="single" w:sz="4" w:space="0" w:color="auto"/>
            </w:tcBorders>
            <w:shd w:val="clear" w:color="auto" w:fill="auto"/>
            <w:noWrap/>
            <w:vAlign w:val="center"/>
            <w:hideMark/>
          </w:tcPr>
          <w:p w14:paraId="28ED66D3"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1 950 000</w:t>
            </w:r>
          </w:p>
        </w:tc>
        <w:tc>
          <w:tcPr>
            <w:tcW w:w="1559" w:type="dxa"/>
            <w:tcBorders>
              <w:top w:val="nil"/>
              <w:left w:val="nil"/>
              <w:bottom w:val="single" w:sz="4" w:space="0" w:color="auto"/>
              <w:right w:val="single" w:sz="4" w:space="0" w:color="auto"/>
            </w:tcBorders>
            <w:shd w:val="clear" w:color="auto" w:fill="auto"/>
            <w:vAlign w:val="center"/>
            <w:hideMark/>
          </w:tcPr>
          <w:p w14:paraId="368E6BBE"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AGENCE</w:t>
            </w:r>
          </w:p>
        </w:tc>
      </w:tr>
      <w:tr w:rsidR="00052814" w:rsidRPr="00E32684" w14:paraId="7D75C07A" w14:textId="77777777" w:rsidTr="003C3BAB">
        <w:trPr>
          <w:trHeight w:val="99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6AD780D6"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06/06/2025</w:t>
            </w:r>
          </w:p>
        </w:tc>
        <w:tc>
          <w:tcPr>
            <w:tcW w:w="1229" w:type="dxa"/>
            <w:tcBorders>
              <w:top w:val="nil"/>
              <w:left w:val="nil"/>
              <w:bottom w:val="single" w:sz="4" w:space="0" w:color="auto"/>
              <w:right w:val="single" w:sz="4" w:space="0" w:color="auto"/>
            </w:tcBorders>
            <w:shd w:val="clear" w:color="auto" w:fill="auto"/>
            <w:vAlign w:val="center"/>
            <w:hideMark/>
          </w:tcPr>
          <w:p w14:paraId="687673AC"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BL CHARGE A L'USINE</w:t>
            </w:r>
          </w:p>
        </w:tc>
        <w:tc>
          <w:tcPr>
            <w:tcW w:w="1842" w:type="dxa"/>
            <w:tcBorders>
              <w:top w:val="nil"/>
              <w:left w:val="nil"/>
              <w:bottom w:val="single" w:sz="4" w:space="0" w:color="auto"/>
              <w:right w:val="single" w:sz="4" w:space="0" w:color="auto"/>
            </w:tcBorders>
            <w:shd w:val="clear" w:color="auto" w:fill="auto"/>
            <w:noWrap/>
            <w:vAlign w:val="center"/>
            <w:hideMark/>
          </w:tcPr>
          <w:p w14:paraId="234076E9"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YD41GO014</w:t>
            </w:r>
          </w:p>
        </w:tc>
        <w:tc>
          <w:tcPr>
            <w:tcW w:w="2977" w:type="dxa"/>
            <w:tcBorders>
              <w:top w:val="nil"/>
              <w:left w:val="nil"/>
              <w:bottom w:val="single" w:sz="4" w:space="0" w:color="auto"/>
              <w:right w:val="single" w:sz="4" w:space="0" w:color="auto"/>
            </w:tcBorders>
            <w:shd w:val="clear" w:color="auto" w:fill="auto"/>
            <w:vAlign w:val="center"/>
            <w:hideMark/>
          </w:tcPr>
          <w:p w14:paraId="7B1E91EC"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CLIENT GROSSISTE DADA</w:t>
            </w:r>
          </w:p>
        </w:tc>
        <w:tc>
          <w:tcPr>
            <w:tcW w:w="1418" w:type="dxa"/>
            <w:tcBorders>
              <w:top w:val="nil"/>
              <w:left w:val="nil"/>
              <w:bottom w:val="single" w:sz="4" w:space="0" w:color="auto"/>
              <w:right w:val="single" w:sz="4" w:space="0" w:color="auto"/>
            </w:tcBorders>
            <w:shd w:val="clear" w:color="auto" w:fill="auto"/>
            <w:noWrap/>
            <w:vAlign w:val="center"/>
            <w:hideMark/>
          </w:tcPr>
          <w:p w14:paraId="5ED0FD4C"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RA100003</w:t>
            </w:r>
          </w:p>
        </w:tc>
        <w:tc>
          <w:tcPr>
            <w:tcW w:w="2268" w:type="dxa"/>
            <w:tcBorders>
              <w:top w:val="nil"/>
              <w:left w:val="nil"/>
              <w:bottom w:val="single" w:sz="4" w:space="0" w:color="auto"/>
              <w:right w:val="single" w:sz="4" w:space="0" w:color="auto"/>
            </w:tcBorders>
            <w:shd w:val="clear" w:color="auto" w:fill="auto"/>
            <w:noWrap/>
            <w:vAlign w:val="center"/>
            <w:hideMark/>
          </w:tcPr>
          <w:p w14:paraId="1292427A"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HUILE CEL'OR BIDON 20L</w:t>
            </w:r>
          </w:p>
        </w:tc>
        <w:tc>
          <w:tcPr>
            <w:tcW w:w="992" w:type="dxa"/>
            <w:tcBorders>
              <w:top w:val="nil"/>
              <w:left w:val="nil"/>
              <w:bottom w:val="single" w:sz="4" w:space="0" w:color="auto"/>
              <w:right w:val="single" w:sz="4" w:space="0" w:color="auto"/>
            </w:tcBorders>
            <w:shd w:val="clear" w:color="auto" w:fill="auto"/>
            <w:noWrap/>
            <w:vAlign w:val="center"/>
            <w:hideMark/>
          </w:tcPr>
          <w:p w14:paraId="100CEB16"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1 650</w:t>
            </w:r>
          </w:p>
        </w:tc>
        <w:tc>
          <w:tcPr>
            <w:tcW w:w="1134" w:type="dxa"/>
            <w:tcBorders>
              <w:top w:val="nil"/>
              <w:left w:val="nil"/>
              <w:bottom w:val="single" w:sz="4" w:space="0" w:color="auto"/>
              <w:right w:val="single" w:sz="4" w:space="0" w:color="auto"/>
            </w:tcBorders>
            <w:shd w:val="clear" w:color="auto" w:fill="auto"/>
            <w:noWrap/>
            <w:vAlign w:val="center"/>
            <w:hideMark/>
          </w:tcPr>
          <w:p w14:paraId="5AA35746"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24 750</w:t>
            </w:r>
          </w:p>
        </w:tc>
        <w:tc>
          <w:tcPr>
            <w:tcW w:w="1417" w:type="dxa"/>
            <w:tcBorders>
              <w:top w:val="nil"/>
              <w:left w:val="nil"/>
              <w:bottom w:val="single" w:sz="4" w:space="0" w:color="auto"/>
              <w:right w:val="single" w:sz="4" w:space="0" w:color="auto"/>
            </w:tcBorders>
            <w:shd w:val="clear" w:color="auto" w:fill="auto"/>
            <w:noWrap/>
            <w:vAlign w:val="center"/>
            <w:hideMark/>
          </w:tcPr>
          <w:p w14:paraId="4757FFAE"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40 837 500</w:t>
            </w:r>
          </w:p>
        </w:tc>
        <w:tc>
          <w:tcPr>
            <w:tcW w:w="1559" w:type="dxa"/>
            <w:tcBorders>
              <w:top w:val="nil"/>
              <w:left w:val="nil"/>
              <w:bottom w:val="single" w:sz="4" w:space="0" w:color="auto"/>
              <w:right w:val="single" w:sz="4" w:space="0" w:color="auto"/>
            </w:tcBorders>
            <w:shd w:val="clear" w:color="auto" w:fill="auto"/>
            <w:vAlign w:val="center"/>
            <w:hideMark/>
          </w:tcPr>
          <w:p w14:paraId="15F89B98"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AGENCE</w:t>
            </w:r>
          </w:p>
        </w:tc>
      </w:tr>
      <w:tr w:rsidR="00052814" w:rsidRPr="00E32684" w14:paraId="32090A88" w14:textId="77777777" w:rsidTr="003C3BAB">
        <w:trPr>
          <w:trHeight w:val="33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2965F33F"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06/06/2025</w:t>
            </w:r>
          </w:p>
        </w:tc>
        <w:tc>
          <w:tcPr>
            <w:tcW w:w="1229" w:type="dxa"/>
            <w:tcBorders>
              <w:top w:val="nil"/>
              <w:left w:val="nil"/>
              <w:bottom w:val="single" w:sz="4" w:space="0" w:color="auto"/>
              <w:right w:val="single" w:sz="4" w:space="0" w:color="auto"/>
            </w:tcBorders>
            <w:shd w:val="clear" w:color="auto" w:fill="auto"/>
            <w:noWrap/>
            <w:vAlign w:val="center"/>
            <w:hideMark/>
          </w:tcPr>
          <w:p w14:paraId="47317328"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/0155</w:t>
            </w:r>
          </w:p>
        </w:tc>
        <w:tc>
          <w:tcPr>
            <w:tcW w:w="1842" w:type="dxa"/>
            <w:tcBorders>
              <w:top w:val="nil"/>
              <w:left w:val="nil"/>
              <w:bottom w:val="single" w:sz="4" w:space="0" w:color="auto"/>
              <w:right w:val="single" w:sz="4" w:space="0" w:color="auto"/>
            </w:tcBorders>
            <w:shd w:val="clear" w:color="auto" w:fill="auto"/>
            <w:noWrap/>
            <w:vAlign w:val="center"/>
            <w:hideMark/>
          </w:tcPr>
          <w:p w14:paraId="4F1B9302"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YD41GO022</w:t>
            </w:r>
          </w:p>
        </w:tc>
        <w:tc>
          <w:tcPr>
            <w:tcW w:w="2977" w:type="dxa"/>
            <w:tcBorders>
              <w:top w:val="nil"/>
              <w:left w:val="nil"/>
              <w:bottom w:val="single" w:sz="4" w:space="0" w:color="auto"/>
              <w:right w:val="single" w:sz="4" w:space="0" w:color="auto"/>
            </w:tcBorders>
            <w:shd w:val="clear" w:color="auto" w:fill="auto"/>
            <w:vAlign w:val="center"/>
            <w:hideMark/>
          </w:tcPr>
          <w:p w14:paraId="6FE38685"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CLIENT GROSSISTE MIMBOMAN OPEP</w:t>
            </w:r>
          </w:p>
        </w:tc>
        <w:tc>
          <w:tcPr>
            <w:tcW w:w="1418" w:type="dxa"/>
            <w:tcBorders>
              <w:top w:val="nil"/>
              <w:left w:val="nil"/>
              <w:bottom w:val="single" w:sz="4" w:space="0" w:color="auto"/>
              <w:right w:val="single" w:sz="4" w:space="0" w:color="auto"/>
            </w:tcBorders>
            <w:shd w:val="clear" w:color="auto" w:fill="auto"/>
            <w:noWrap/>
            <w:vAlign w:val="center"/>
            <w:hideMark/>
          </w:tcPr>
          <w:p w14:paraId="06AC9182"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RA100003</w:t>
            </w:r>
          </w:p>
        </w:tc>
        <w:tc>
          <w:tcPr>
            <w:tcW w:w="2268" w:type="dxa"/>
            <w:tcBorders>
              <w:top w:val="nil"/>
              <w:left w:val="nil"/>
              <w:bottom w:val="single" w:sz="4" w:space="0" w:color="auto"/>
              <w:right w:val="single" w:sz="4" w:space="0" w:color="auto"/>
            </w:tcBorders>
            <w:shd w:val="clear" w:color="auto" w:fill="auto"/>
            <w:noWrap/>
            <w:vAlign w:val="center"/>
            <w:hideMark/>
          </w:tcPr>
          <w:p w14:paraId="2556DF00"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HUILE CEL'OR BIDON 20L</w:t>
            </w:r>
          </w:p>
        </w:tc>
        <w:tc>
          <w:tcPr>
            <w:tcW w:w="992" w:type="dxa"/>
            <w:tcBorders>
              <w:top w:val="nil"/>
              <w:left w:val="nil"/>
              <w:bottom w:val="single" w:sz="4" w:space="0" w:color="auto"/>
              <w:right w:val="single" w:sz="4" w:space="0" w:color="auto"/>
            </w:tcBorders>
            <w:shd w:val="clear" w:color="auto" w:fill="auto"/>
            <w:noWrap/>
            <w:vAlign w:val="center"/>
            <w:hideMark/>
          </w:tcPr>
          <w:p w14:paraId="10B5D460"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100</w:t>
            </w:r>
          </w:p>
        </w:tc>
        <w:tc>
          <w:tcPr>
            <w:tcW w:w="1134" w:type="dxa"/>
            <w:tcBorders>
              <w:top w:val="nil"/>
              <w:left w:val="nil"/>
              <w:bottom w:val="single" w:sz="4" w:space="0" w:color="auto"/>
              <w:right w:val="single" w:sz="4" w:space="0" w:color="auto"/>
            </w:tcBorders>
            <w:shd w:val="clear" w:color="auto" w:fill="auto"/>
            <w:noWrap/>
            <w:vAlign w:val="center"/>
            <w:hideMark/>
          </w:tcPr>
          <w:p w14:paraId="2AA12465"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25 500</w:t>
            </w:r>
          </w:p>
        </w:tc>
        <w:tc>
          <w:tcPr>
            <w:tcW w:w="1417" w:type="dxa"/>
            <w:tcBorders>
              <w:top w:val="nil"/>
              <w:left w:val="nil"/>
              <w:bottom w:val="single" w:sz="4" w:space="0" w:color="auto"/>
              <w:right w:val="single" w:sz="4" w:space="0" w:color="auto"/>
            </w:tcBorders>
            <w:shd w:val="clear" w:color="auto" w:fill="auto"/>
            <w:noWrap/>
            <w:vAlign w:val="center"/>
            <w:hideMark/>
          </w:tcPr>
          <w:p w14:paraId="02FDEF0B"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2 550 000</w:t>
            </w:r>
          </w:p>
        </w:tc>
        <w:tc>
          <w:tcPr>
            <w:tcW w:w="1559" w:type="dxa"/>
            <w:tcBorders>
              <w:top w:val="nil"/>
              <w:left w:val="nil"/>
              <w:bottom w:val="single" w:sz="4" w:space="0" w:color="auto"/>
              <w:right w:val="single" w:sz="4" w:space="0" w:color="auto"/>
            </w:tcBorders>
            <w:shd w:val="clear" w:color="auto" w:fill="auto"/>
            <w:vAlign w:val="center"/>
            <w:hideMark/>
          </w:tcPr>
          <w:p w14:paraId="62C81CE3"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EDITH</w:t>
            </w:r>
          </w:p>
        </w:tc>
      </w:tr>
      <w:tr w:rsidR="00052814" w:rsidRPr="00E32684" w14:paraId="33F182D5" w14:textId="77777777" w:rsidTr="003C3BAB">
        <w:trPr>
          <w:trHeight w:val="66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1FE5DAA0"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06/06/2025</w:t>
            </w:r>
          </w:p>
        </w:tc>
        <w:tc>
          <w:tcPr>
            <w:tcW w:w="1229" w:type="dxa"/>
            <w:tcBorders>
              <w:top w:val="nil"/>
              <w:left w:val="nil"/>
              <w:bottom w:val="single" w:sz="4" w:space="0" w:color="auto"/>
              <w:right w:val="single" w:sz="4" w:space="0" w:color="auto"/>
            </w:tcBorders>
            <w:shd w:val="clear" w:color="auto" w:fill="auto"/>
            <w:noWrap/>
            <w:vAlign w:val="center"/>
            <w:hideMark/>
          </w:tcPr>
          <w:p w14:paraId="5000F016"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/0151</w:t>
            </w:r>
          </w:p>
        </w:tc>
        <w:tc>
          <w:tcPr>
            <w:tcW w:w="1842" w:type="dxa"/>
            <w:tcBorders>
              <w:top w:val="nil"/>
              <w:left w:val="nil"/>
              <w:bottom w:val="single" w:sz="4" w:space="0" w:color="auto"/>
              <w:right w:val="single" w:sz="4" w:space="0" w:color="auto"/>
            </w:tcBorders>
            <w:shd w:val="clear" w:color="auto" w:fill="auto"/>
            <w:noWrap/>
            <w:vAlign w:val="center"/>
            <w:hideMark/>
          </w:tcPr>
          <w:p w14:paraId="4F074C2A"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YD41GO028</w:t>
            </w:r>
          </w:p>
        </w:tc>
        <w:tc>
          <w:tcPr>
            <w:tcW w:w="2977" w:type="dxa"/>
            <w:tcBorders>
              <w:top w:val="nil"/>
              <w:left w:val="nil"/>
              <w:bottom w:val="single" w:sz="4" w:space="0" w:color="auto"/>
              <w:right w:val="single" w:sz="4" w:space="0" w:color="auto"/>
            </w:tcBorders>
            <w:shd w:val="clear" w:color="auto" w:fill="auto"/>
            <w:vAlign w:val="center"/>
            <w:hideMark/>
          </w:tcPr>
          <w:p w14:paraId="6601CEBB"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CLIENT GROSSISTE FRANCOIS MFOUNDI</w:t>
            </w:r>
          </w:p>
        </w:tc>
        <w:tc>
          <w:tcPr>
            <w:tcW w:w="1418" w:type="dxa"/>
            <w:tcBorders>
              <w:top w:val="nil"/>
              <w:left w:val="nil"/>
              <w:bottom w:val="single" w:sz="4" w:space="0" w:color="auto"/>
              <w:right w:val="single" w:sz="4" w:space="0" w:color="auto"/>
            </w:tcBorders>
            <w:shd w:val="clear" w:color="auto" w:fill="auto"/>
            <w:noWrap/>
            <w:vAlign w:val="center"/>
            <w:hideMark/>
          </w:tcPr>
          <w:p w14:paraId="6E64D637"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RA100003</w:t>
            </w:r>
          </w:p>
        </w:tc>
        <w:tc>
          <w:tcPr>
            <w:tcW w:w="2268" w:type="dxa"/>
            <w:tcBorders>
              <w:top w:val="nil"/>
              <w:left w:val="nil"/>
              <w:bottom w:val="single" w:sz="4" w:space="0" w:color="auto"/>
              <w:right w:val="single" w:sz="4" w:space="0" w:color="auto"/>
            </w:tcBorders>
            <w:shd w:val="clear" w:color="auto" w:fill="auto"/>
            <w:noWrap/>
            <w:vAlign w:val="center"/>
            <w:hideMark/>
          </w:tcPr>
          <w:p w14:paraId="2D7AE69B"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HUILE CEL'OR BIDON 20L</w:t>
            </w:r>
          </w:p>
        </w:tc>
        <w:tc>
          <w:tcPr>
            <w:tcW w:w="992" w:type="dxa"/>
            <w:tcBorders>
              <w:top w:val="nil"/>
              <w:left w:val="nil"/>
              <w:bottom w:val="single" w:sz="4" w:space="0" w:color="auto"/>
              <w:right w:val="single" w:sz="4" w:space="0" w:color="auto"/>
            </w:tcBorders>
            <w:shd w:val="clear" w:color="auto" w:fill="auto"/>
            <w:noWrap/>
            <w:vAlign w:val="center"/>
            <w:hideMark/>
          </w:tcPr>
          <w:p w14:paraId="5EED8E11"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100</w:t>
            </w:r>
          </w:p>
        </w:tc>
        <w:tc>
          <w:tcPr>
            <w:tcW w:w="1134" w:type="dxa"/>
            <w:tcBorders>
              <w:top w:val="nil"/>
              <w:left w:val="nil"/>
              <w:bottom w:val="single" w:sz="4" w:space="0" w:color="auto"/>
              <w:right w:val="single" w:sz="4" w:space="0" w:color="auto"/>
            </w:tcBorders>
            <w:shd w:val="clear" w:color="auto" w:fill="auto"/>
            <w:noWrap/>
            <w:vAlign w:val="center"/>
            <w:hideMark/>
          </w:tcPr>
          <w:p w14:paraId="5A700022"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25 500</w:t>
            </w:r>
          </w:p>
        </w:tc>
        <w:tc>
          <w:tcPr>
            <w:tcW w:w="1417" w:type="dxa"/>
            <w:tcBorders>
              <w:top w:val="nil"/>
              <w:left w:val="nil"/>
              <w:bottom w:val="single" w:sz="4" w:space="0" w:color="auto"/>
              <w:right w:val="single" w:sz="4" w:space="0" w:color="auto"/>
            </w:tcBorders>
            <w:shd w:val="clear" w:color="auto" w:fill="auto"/>
            <w:noWrap/>
            <w:vAlign w:val="center"/>
            <w:hideMark/>
          </w:tcPr>
          <w:p w14:paraId="15C21004"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2 550 000</w:t>
            </w:r>
          </w:p>
        </w:tc>
        <w:tc>
          <w:tcPr>
            <w:tcW w:w="1559" w:type="dxa"/>
            <w:tcBorders>
              <w:top w:val="nil"/>
              <w:left w:val="nil"/>
              <w:bottom w:val="single" w:sz="4" w:space="0" w:color="auto"/>
              <w:right w:val="single" w:sz="4" w:space="0" w:color="auto"/>
            </w:tcBorders>
            <w:shd w:val="clear" w:color="auto" w:fill="auto"/>
            <w:vAlign w:val="center"/>
            <w:hideMark/>
          </w:tcPr>
          <w:p w14:paraId="50ED2000"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AGENCE</w:t>
            </w:r>
          </w:p>
        </w:tc>
      </w:tr>
      <w:tr w:rsidR="00052814" w:rsidRPr="00E32684" w14:paraId="3F29127F" w14:textId="77777777" w:rsidTr="003C3BAB">
        <w:trPr>
          <w:trHeight w:val="33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5334EF42"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06/06/2025</w:t>
            </w:r>
          </w:p>
        </w:tc>
        <w:tc>
          <w:tcPr>
            <w:tcW w:w="1229" w:type="dxa"/>
            <w:tcBorders>
              <w:top w:val="nil"/>
              <w:left w:val="nil"/>
              <w:bottom w:val="single" w:sz="4" w:space="0" w:color="auto"/>
              <w:right w:val="single" w:sz="4" w:space="0" w:color="auto"/>
            </w:tcBorders>
            <w:shd w:val="clear" w:color="auto" w:fill="auto"/>
            <w:noWrap/>
            <w:vAlign w:val="center"/>
            <w:hideMark/>
          </w:tcPr>
          <w:p w14:paraId="30CB9490"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/0152</w:t>
            </w:r>
          </w:p>
        </w:tc>
        <w:tc>
          <w:tcPr>
            <w:tcW w:w="1842" w:type="dxa"/>
            <w:tcBorders>
              <w:top w:val="nil"/>
              <w:left w:val="nil"/>
              <w:bottom w:val="single" w:sz="4" w:space="0" w:color="auto"/>
              <w:right w:val="single" w:sz="4" w:space="0" w:color="auto"/>
            </w:tcBorders>
            <w:shd w:val="clear" w:color="auto" w:fill="auto"/>
            <w:noWrap/>
            <w:vAlign w:val="center"/>
            <w:hideMark/>
          </w:tcPr>
          <w:p w14:paraId="0D0F2D22"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YD41GO029</w:t>
            </w:r>
          </w:p>
        </w:tc>
        <w:tc>
          <w:tcPr>
            <w:tcW w:w="2977" w:type="dxa"/>
            <w:tcBorders>
              <w:top w:val="nil"/>
              <w:left w:val="nil"/>
              <w:bottom w:val="single" w:sz="4" w:space="0" w:color="auto"/>
              <w:right w:val="single" w:sz="4" w:space="0" w:color="auto"/>
            </w:tcBorders>
            <w:shd w:val="clear" w:color="auto" w:fill="auto"/>
            <w:vAlign w:val="center"/>
            <w:hideMark/>
          </w:tcPr>
          <w:p w14:paraId="1A433C82"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CLIENT GROSSISTE GABIN  MFOUNDI</w:t>
            </w:r>
          </w:p>
        </w:tc>
        <w:tc>
          <w:tcPr>
            <w:tcW w:w="1418" w:type="dxa"/>
            <w:tcBorders>
              <w:top w:val="nil"/>
              <w:left w:val="nil"/>
              <w:bottom w:val="single" w:sz="4" w:space="0" w:color="auto"/>
              <w:right w:val="single" w:sz="4" w:space="0" w:color="auto"/>
            </w:tcBorders>
            <w:shd w:val="clear" w:color="auto" w:fill="auto"/>
            <w:noWrap/>
            <w:vAlign w:val="center"/>
            <w:hideMark/>
          </w:tcPr>
          <w:p w14:paraId="207501D3"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RA100001</w:t>
            </w:r>
          </w:p>
        </w:tc>
        <w:tc>
          <w:tcPr>
            <w:tcW w:w="2268" w:type="dxa"/>
            <w:tcBorders>
              <w:top w:val="nil"/>
              <w:left w:val="nil"/>
              <w:bottom w:val="single" w:sz="4" w:space="0" w:color="auto"/>
              <w:right w:val="single" w:sz="4" w:space="0" w:color="auto"/>
            </w:tcBorders>
            <w:shd w:val="clear" w:color="auto" w:fill="auto"/>
            <w:noWrap/>
            <w:vAlign w:val="center"/>
            <w:hideMark/>
          </w:tcPr>
          <w:p w14:paraId="43D3B0C7"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HUILE CEL'OR 1L CT 15</w:t>
            </w:r>
          </w:p>
        </w:tc>
        <w:tc>
          <w:tcPr>
            <w:tcW w:w="992" w:type="dxa"/>
            <w:tcBorders>
              <w:top w:val="nil"/>
              <w:left w:val="nil"/>
              <w:bottom w:val="single" w:sz="4" w:space="0" w:color="auto"/>
              <w:right w:val="single" w:sz="4" w:space="0" w:color="auto"/>
            </w:tcBorders>
            <w:shd w:val="clear" w:color="auto" w:fill="auto"/>
            <w:noWrap/>
            <w:vAlign w:val="center"/>
            <w:hideMark/>
          </w:tcPr>
          <w:p w14:paraId="2B3193D1"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20</w:t>
            </w:r>
          </w:p>
        </w:tc>
        <w:tc>
          <w:tcPr>
            <w:tcW w:w="1134" w:type="dxa"/>
            <w:tcBorders>
              <w:top w:val="nil"/>
              <w:left w:val="nil"/>
              <w:bottom w:val="single" w:sz="4" w:space="0" w:color="auto"/>
              <w:right w:val="single" w:sz="4" w:space="0" w:color="auto"/>
            </w:tcBorders>
            <w:shd w:val="clear" w:color="auto" w:fill="auto"/>
            <w:noWrap/>
            <w:vAlign w:val="center"/>
            <w:hideMark/>
          </w:tcPr>
          <w:p w14:paraId="28008461"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19 500</w:t>
            </w:r>
          </w:p>
        </w:tc>
        <w:tc>
          <w:tcPr>
            <w:tcW w:w="1417" w:type="dxa"/>
            <w:tcBorders>
              <w:top w:val="nil"/>
              <w:left w:val="nil"/>
              <w:bottom w:val="single" w:sz="4" w:space="0" w:color="auto"/>
              <w:right w:val="single" w:sz="4" w:space="0" w:color="auto"/>
            </w:tcBorders>
            <w:shd w:val="clear" w:color="auto" w:fill="auto"/>
            <w:noWrap/>
            <w:vAlign w:val="center"/>
            <w:hideMark/>
          </w:tcPr>
          <w:p w14:paraId="36E353B5"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390 000</w:t>
            </w:r>
          </w:p>
        </w:tc>
        <w:tc>
          <w:tcPr>
            <w:tcW w:w="1559" w:type="dxa"/>
            <w:tcBorders>
              <w:top w:val="nil"/>
              <w:left w:val="nil"/>
              <w:bottom w:val="single" w:sz="4" w:space="0" w:color="auto"/>
              <w:right w:val="single" w:sz="4" w:space="0" w:color="auto"/>
            </w:tcBorders>
            <w:shd w:val="clear" w:color="auto" w:fill="auto"/>
            <w:vAlign w:val="center"/>
            <w:hideMark/>
          </w:tcPr>
          <w:p w14:paraId="4A0F11C2"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AGENCE</w:t>
            </w:r>
          </w:p>
        </w:tc>
      </w:tr>
      <w:tr w:rsidR="00052814" w:rsidRPr="00E32684" w14:paraId="7946C72F" w14:textId="77777777" w:rsidTr="003C3BAB">
        <w:trPr>
          <w:trHeight w:val="33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25B775DE"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06/06/2025</w:t>
            </w:r>
          </w:p>
        </w:tc>
        <w:tc>
          <w:tcPr>
            <w:tcW w:w="1229" w:type="dxa"/>
            <w:tcBorders>
              <w:top w:val="nil"/>
              <w:left w:val="nil"/>
              <w:bottom w:val="single" w:sz="4" w:space="0" w:color="auto"/>
              <w:right w:val="single" w:sz="4" w:space="0" w:color="auto"/>
            </w:tcBorders>
            <w:shd w:val="clear" w:color="auto" w:fill="auto"/>
            <w:noWrap/>
            <w:vAlign w:val="center"/>
            <w:hideMark/>
          </w:tcPr>
          <w:p w14:paraId="0A31966D"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/0152</w:t>
            </w:r>
          </w:p>
        </w:tc>
        <w:tc>
          <w:tcPr>
            <w:tcW w:w="1842" w:type="dxa"/>
            <w:tcBorders>
              <w:top w:val="nil"/>
              <w:left w:val="nil"/>
              <w:bottom w:val="single" w:sz="4" w:space="0" w:color="auto"/>
              <w:right w:val="single" w:sz="4" w:space="0" w:color="auto"/>
            </w:tcBorders>
            <w:shd w:val="clear" w:color="auto" w:fill="auto"/>
            <w:noWrap/>
            <w:vAlign w:val="center"/>
            <w:hideMark/>
          </w:tcPr>
          <w:p w14:paraId="2B647FBB"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YD41GO029</w:t>
            </w:r>
          </w:p>
        </w:tc>
        <w:tc>
          <w:tcPr>
            <w:tcW w:w="2977" w:type="dxa"/>
            <w:tcBorders>
              <w:top w:val="nil"/>
              <w:left w:val="nil"/>
              <w:bottom w:val="single" w:sz="4" w:space="0" w:color="auto"/>
              <w:right w:val="single" w:sz="4" w:space="0" w:color="auto"/>
            </w:tcBorders>
            <w:shd w:val="clear" w:color="auto" w:fill="auto"/>
            <w:vAlign w:val="center"/>
            <w:hideMark/>
          </w:tcPr>
          <w:p w14:paraId="4985023F"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CLIENT GROSSISTE GABIN  MFOUNDI</w:t>
            </w:r>
          </w:p>
        </w:tc>
        <w:tc>
          <w:tcPr>
            <w:tcW w:w="1418" w:type="dxa"/>
            <w:tcBorders>
              <w:top w:val="nil"/>
              <w:left w:val="nil"/>
              <w:bottom w:val="single" w:sz="4" w:space="0" w:color="auto"/>
              <w:right w:val="single" w:sz="4" w:space="0" w:color="auto"/>
            </w:tcBorders>
            <w:shd w:val="clear" w:color="auto" w:fill="auto"/>
            <w:noWrap/>
            <w:vAlign w:val="center"/>
            <w:hideMark/>
          </w:tcPr>
          <w:p w14:paraId="0EB41883"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RA100002</w:t>
            </w:r>
          </w:p>
        </w:tc>
        <w:tc>
          <w:tcPr>
            <w:tcW w:w="2268" w:type="dxa"/>
            <w:tcBorders>
              <w:top w:val="nil"/>
              <w:left w:val="nil"/>
              <w:bottom w:val="single" w:sz="4" w:space="0" w:color="auto"/>
              <w:right w:val="single" w:sz="4" w:space="0" w:color="auto"/>
            </w:tcBorders>
            <w:shd w:val="clear" w:color="auto" w:fill="auto"/>
            <w:noWrap/>
            <w:vAlign w:val="center"/>
            <w:hideMark/>
          </w:tcPr>
          <w:p w14:paraId="2E1D031A"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HUILE CEL'OR 5L CT 3</w:t>
            </w:r>
          </w:p>
        </w:tc>
        <w:tc>
          <w:tcPr>
            <w:tcW w:w="992" w:type="dxa"/>
            <w:tcBorders>
              <w:top w:val="nil"/>
              <w:left w:val="nil"/>
              <w:bottom w:val="single" w:sz="4" w:space="0" w:color="auto"/>
              <w:right w:val="single" w:sz="4" w:space="0" w:color="auto"/>
            </w:tcBorders>
            <w:shd w:val="clear" w:color="auto" w:fill="auto"/>
            <w:noWrap/>
            <w:vAlign w:val="center"/>
            <w:hideMark/>
          </w:tcPr>
          <w:p w14:paraId="2A0CC80D"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5</w:t>
            </w:r>
          </w:p>
        </w:tc>
        <w:tc>
          <w:tcPr>
            <w:tcW w:w="1134" w:type="dxa"/>
            <w:tcBorders>
              <w:top w:val="nil"/>
              <w:left w:val="nil"/>
              <w:bottom w:val="single" w:sz="4" w:space="0" w:color="auto"/>
              <w:right w:val="single" w:sz="4" w:space="0" w:color="auto"/>
            </w:tcBorders>
            <w:shd w:val="clear" w:color="auto" w:fill="auto"/>
            <w:noWrap/>
            <w:vAlign w:val="center"/>
            <w:hideMark/>
          </w:tcPr>
          <w:p w14:paraId="476358C3"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19 500</w:t>
            </w:r>
          </w:p>
        </w:tc>
        <w:tc>
          <w:tcPr>
            <w:tcW w:w="1417" w:type="dxa"/>
            <w:tcBorders>
              <w:top w:val="nil"/>
              <w:left w:val="nil"/>
              <w:bottom w:val="single" w:sz="4" w:space="0" w:color="auto"/>
              <w:right w:val="single" w:sz="4" w:space="0" w:color="auto"/>
            </w:tcBorders>
            <w:shd w:val="clear" w:color="auto" w:fill="auto"/>
            <w:noWrap/>
            <w:vAlign w:val="center"/>
            <w:hideMark/>
          </w:tcPr>
          <w:p w14:paraId="495119F7"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97 500</w:t>
            </w:r>
          </w:p>
        </w:tc>
        <w:tc>
          <w:tcPr>
            <w:tcW w:w="1559" w:type="dxa"/>
            <w:tcBorders>
              <w:top w:val="nil"/>
              <w:left w:val="nil"/>
              <w:bottom w:val="single" w:sz="4" w:space="0" w:color="auto"/>
              <w:right w:val="single" w:sz="4" w:space="0" w:color="auto"/>
            </w:tcBorders>
            <w:shd w:val="clear" w:color="auto" w:fill="auto"/>
            <w:vAlign w:val="center"/>
            <w:hideMark/>
          </w:tcPr>
          <w:p w14:paraId="475DEC80"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AGENCE</w:t>
            </w:r>
          </w:p>
        </w:tc>
      </w:tr>
      <w:tr w:rsidR="00052814" w:rsidRPr="00E32684" w14:paraId="5263CAFB" w14:textId="77777777" w:rsidTr="003C3BAB">
        <w:trPr>
          <w:trHeight w:val="33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2B544A5D"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06/06/2025</w:t>
            </w:r>
          </w:p>
        </w:tc>
        <w:tc>
          <w:tcPr>
            <w:tcW w:w="1229" w:type="dxa"/>
            <w:tcBorders>
              <w:top w:val="nil"/>
              <w:left w:val="nil"/>
              <w:bottom w:val="single" w:sz="4" w:space="0" w:color="auto"/>
              <w:right w:val="single" w:sz="4" w:space="0" w:color="auto"/>
            </w:tcBorders>
            <w:shd w:val="clear" w:color="auto" w:fill="auto"/>
            <w:noWrap/>
            <w:vAlign w:val="center"/>
            <w:hideMark/>
          </w:tcPr>
          <w:p w14:paraId="5BB5A807"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/0149</w:t>
            </w:r>
          </w:p>
        </w:tc>
        <w:tc>
          <w:tcPr>
            <w:tcW w:w="1842" w:type="dxa"/>
            <w:tcBorders>
              <w:top w:val="nil"/>
              <w:left w:val="nil"/>
              <w:bottom w:val="single" w:sz="4" w:space="0" w:color="auto"/>
              <w:right w:val="single" w:sz="4" w:space="0" w:color="auto"/>
            </w:tcBorders>
            <w:shd w:val="clear" w:color="auto" w:fill="auto"/>
            <w:noWrap/>
            <w:vAlign w:val="center"/>
            <w:hideMark/>
          </w:tcPr>
          <w:p w14:paraId="62FBF101"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YD41PP001</w:t>
            </w:r>
          </w:p>
        </w:tc>
        <w:tc>
          <w:tcPr>
            <w:tcW w:w="2977" w:type="dxa"/>
            <w:tcBorders>
              <w:top w:val="nil"/>
              <w:left w:val="nil"/>
              <w:bottom w:val="single" w:sz="4" w:space="0" w:color="auto"/>
              <w:right w:val="single" w:sz="4" w:space="0" w:color="auto"/>
            </w:tcBorders>
            <w:shd w:val="clear" w:color="auto" w:fill="auto"/>
            <w:vAlign w:val="center"/>
            <w:hideMark/>
          </w:tcPr>
          <w:p w14:paraId="765992BE"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CLIENT DIVERS AGENCE</w:t>
            </w:r>
          </w:p>
        </w:tc>
        <w:tc>
          <w:tcPr>
            <w:tcW w:w="1418" w:type="dxa"/>
            <w:tcBorders>
              <w:top w:val="nil"/>
              <w:left w:val="nil"/>
              <w:bottom w:val="single" w:sz="4" w:space="0" w:color="auto"/>
              <w:right w:val="single" w:sz="4" w:space="0" w:color="auto"/>
            </w:tcBorders>
            <w:shd w:val="clear" w:color="auto" w:fill="auto"/>
            <w:noWrap/>
            <w:vAlign w:val="center"/>
            <w:hideMark/>
          </w:tcPr>
          <w:p w14:paraId="655F8BFE"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RA100001</w:t>
            </w:r>
          </w:p>
        </w:tc>
        <w:tc>
          <w:tcPr>
            <w:tcW w:w="2268" w:type="dxa"/>
            <w:tcBorders>
              <w:top w:val="nil"/>
              <w:left w:val="nil"/>
              <w:bottom w:val="single" w:sz="4" w:space="0" w:color="auto"/>
              <w:right w:val="single" w:sz="4" w:space="0" w:color="auto"/>
            </w:tcBorders>
            <w:shd w:val="clear" w:color="auto" w:fill="auto"/>
            <w:noWrap/>
            <w:vAlign w:val="center"/>
            <w:hideMark/>
          </w:tcPr>
          <w:p w14:paraId="1D8A6A9D"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HUILE CEL'OR 1L CT 15</w:t>
            </w:r>
          </w:p>
        </w:tc>
        <w:tc>
          <w:tcPr>
            <w:tcW w:w="992" w:type="dxa"/>
            <w:tcBorders>
              <w:top w:val="nil"/>
              <w:left w:val="nil"/>
              <w:bottom w:val="single" w:sz="4" w:space="0" w:color="auto"/>
              <w:right w:val="single" w:sz="4" w:space="0" w:color="auto"/>
            </w:tcBorders>
            <w:shd w:val="clear" w:color="auto" w:fill="auto"/>
            <w:noWrap/>
            <w:vAlign w:val="center"/>
            <w:hideMark/>
          </w:tcPr>
          <w:p w14:paraId="6228CC9E"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w:t>
            </w:r>
          </w:p>
        </w:tc>
        <w:tc>
          <w:tcPr>
            <w:tcW w:w="1134" w:type="dxa"/>
            <w:tcBorders>
              <w:top w:val="nil"/>
              <w:left w:val="nil"/>
              <w:bottom w:val="single" w:sz="4" w:space="0" w:color="auto"/>
              <w:right w:val="single" w:sz="4" w:space="0" w:color="auto"/>
            </w:tcBorders>
            <w:shd w:val="clear" w:color="auto" w:fill="auto"/>
            <w:noWrap/>
            <w:vAlign w:val="center"/>
            <w:hideMark/>
          </w:tcPr>
          <w:p w14:paraId="523EC375"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20 000</w:t>
            </w:r>
          </w:p>
        </w:tc>
        <w:tc>
          <w:tcPr>
            <w:tcW w:w="1417" w:type="dxa"/>
            <w:tcBorders>
              <w:top w:val="nil"/>
              <w:left w:val="nil"/>
              <w:bottom w:val="single" w:sz="4" w:space="0" w:color="auto"/>
              <w:right w:val="single" w:sz="4" w:space="0" w:color="auto"/>
            </w:tcBorders>
            <w:shd w:val="clear" w:color="auto" w:fill="auto"/>
            <w:noWrap/>
            <w:vAlign w:val="center"/>
            <w:hideMark/>
          </w:tcPr>
          <w:p w14:paraId="4CDD3539"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20 000</w:t>
            </w:r>
          </w:p>
        </w:tc>
        <w:tc>
          <w:tcPr>
            <w:tcW w:w="1559" w:type="dxa"/>
            <w:tcBorders>
              <w:top w:val="nil"/>
              <w:left w:val="nil"/>
              <w:bottom w:val="single" w:sz="4" w:space="0" w:color="auto"/>
              <w:right w:val="single" w:sz="4" w:space="0" w:color="auto"/>
            </w:tcBorders>
            <w:shd w:val="clear" w:color="auto" w:fill="auto"/>
            <w:vAlign w:val="center"/>
            <w:hideMark/>
          </w:tcPr>
          <w:p w14:paraId="5D4F9DC1"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AGENCE</w:t>
            </w:r>
          </w:p>
        </w:tc>
      </w:tr>
      <w:tr w:rsidR="00052814" w:rsidRPr="00E32684" w14:paraId="53AA5695" w14:textId="77777777" w:rsidTr="003C3BAB">
        <w:trPr>
          <w:trHeight w:val="33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596EDF2A"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06/06/2025</w:t>
            </w:r>
          </w:p>
        </w:tc>
        <w:tc>
          <w:tcPr>
            <w:tcW w:w="1229" w:type="dxa"/>
            <w:tcBorders>
              <w:top w:val="nil"/>
              <w:left w:val="nil"/>
              <w:bottom w:val="single" w:sz="4" w:space="0" w:color="auto"/>
              <w:right w:val="single" w:sz="4" w:space="0" w:color="auto"/>
            </w:tcBorders>
            <w:shd w:val="clear" w:color="auto" w:fill="auto"/>
            <w:noWrap/>
            <w:vAlign w:val="center"/>
            <w:hideMark/>
          </w:tcPr>
          <w:p w14:paraId="0D744240"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/0160</w:t>
            </w:r>
          </w:p>
        </w:tc>
        <w:tc>
          <w:tcPr>
            <w:tcW w:w="1842" w:type="dxa"/>
            <w:tcBorders>
              <w:top w:val="nil"/>
              <w:left w:val="nil"/>
              <w:bottom w:val="single" w:sz="4" w:space="0" w:color="auto"/>
              <w:right w:val="single" w:sz="4" w:space="0" w:color="auto"/>
            </w:tcBorders>
            <w:shd w:val="clear" w:color="auto" w:fill="auto"/>
            <w:noWrap/>
            <w:vAlign w:val="center"/>
            <w:hideMark/>
          </w:tcPr>
          <w:p w14:paraId="401E4B9F"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YD41PP001</w:t>
            </w:r>
          </w:p>
        </w:tc>
        <w:tc>
          <w:tcPr>
            <w:tcW w:w="2977" w:type="dxa"/>
            <w:tcBorders>
              <w:top w:val="nil"/>
              <w:left w:val="nil"/>
              <w:bottom w:val="single" w:sz="4" w:space="0" w:color="auto"/>
              <w:right w:val="single" w:sz="4" w:space="0" w:color="auto"/>
            </w:tcBorders>
            <w:shd w:val="clear" w:color="auto" w:fill="auto"/>
            <w:vAlign w:val="center"/>
            <w:hideMark/>
          </w:tcPr>
          <w:p w14:paraId="6547D958"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CLIENT DIVERS AGENCE</w:t>
            </w:r>
          </w:p>
        </w:tc>
        <w:tc>
          <w:tcPr>
            <w:tcW w:w="1418" w:type="dxa"/>
            <w:tcBorders>
              <w:top w:val="nil"/>
              <w:left w:val="nil"/>
              <w:bottom w:val="single" w:sz="4" w:space="0" w:color="auto"/>
              <w:right w:val="single" w:sz="4" w:space="0" w:color="auto"/>
            </w:tcBorders>
            <w:shd w:val="clear" w:color="auto" w:fill="auto"/>
            <w:noWrap/>
            <w:vAlign w:val="center"/>
            <w:hideMark/>
          </w:tcPr>
          <w:p w14:paraId="1069E2DB"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RA100003</w:t>
            </w:r>
          </w:p>
        </w:tc>
        <w:tc>
          <w:tcPr>
            <w:tcW w:w="2268" w:type="dxa"/>
            <w:tcBorders>
              <w:top w:val="nil"/>
              <w:left w:val="nil"/>
              <w:bottom w:val="single" w:sz="4" w:space="0" w:color="auto"/>
              <w:right w:val="single" w:sz="4" w:space="0" w:color="auto"/>
            </w:tcBorders>
            <w:shd w:val="clear" w:color="auto" w:fill="auto"/>
            <w:noWrap/>
            <w:vAlign w:val="center"/>
            <w:hideMark/>
          </w:tcPr>
          <w:p w14:paraId="4930B5E3"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HUILE CEL'OR BIDON 20L</w:t>
            </w:r>
          </w:p>
        </w:tc>
        <w:tc>
          <w:tcPr>
            <w:tcW w:w="992" w:type="dxa"/>
            <w:tcBorders>
              <w:top w:val="nil"/>
              <w:left w:val="nil"/>
              <w:bottom w:val="single" w:sz="4" w:space="0" w:color="auto"/>
              <w:right w:val="single" w:sz="4" w:space="0" w:color="auto"/>
            </w:tcBorders>
            <w:shd w:val="clear" w:color="auto" w:fill="auto"/>
            <w:noWrap/>
            <w:vAlign w:val="center"/>
            <w:hideMark/>
          </w:tcPr>
          <w:p w14:paraId="6CBEA67F"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w:t>
            </w:r>
          </w:p>
        </w:tc>
        <w:tc>
          <w:tcPr>
            <w:tcW w:w="1134" w:type="dxa"/>
            <w:tcBorders>
              <w:top w:val="nil"/>
              <w:left w:val="nil"/>
              <w:bottom w:val="single" w:sz="4" w:space="0" w:color="auto"/>
              <w:right w:val="single" w:sz="4" w:space="0" w:color="auto"/>
            </w:tcBorders>
            <w:shd w:val="clear" w:color="auto" w:fill="auto"/>
            <w:noWrap/>
            <w:vAlign w:val="center"/>
            <w:hideMark/>
          </w:tcPr>
          <w:p w14:paraId="69063897"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26 000</w:t>
            </w:r>
          </w:p>
        </w:tc>
        <w:tc>
          <w:tcPr>
            <w:tcW w:w="1417" w:type="dxa"/>
            <w:tcBorders>
              <w:top w:val="nil"/>
              <w:left w:val="nil"/>
              <w:bottom w:val="single" w:sz="4" w:space="0" w:color="auto"/>
              <w:right w:val="single" w:sz="4" w:space="0" w:color="auto"/>
            </w:tcBorders>
            <w:shd w:val="clear" w:color="auto" w:fill="auto"/>
            <w:noWrap/>
            <w:vAlign w:val="center"/>
            <w:hideMark/>
          </w:tcPr>
          <w:p w14:paraId="2EB5ECC5"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52 000</w:t>
            </w:r>
          </w:p>
        </w:tc>
        <w:tc>
          <w:tcPr>
            <w:tcW w:w="1559" w:type="dxa"/>
            <w:tcBorders>
              <w:top w:val="nil"/>
              <w:left w:val="nil"/>
              <w:bottom w:val="single" w:sz="4" w:space="0" w:color="auto"/>
              <w:right w:val="single" w:sz="4" w:space="0" w:color="auto"/>
            </w:tcBorders>
            <w:shd w:val="clear" w:color="auto" w:fill="auto"/>
            <w:vAlign w:val="center"/>
            <w:hideMark/>
          </w:tcPr>
          <w:p w14:paraId="14491B55"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AGENCE</w:t>
            </w:r>
          </w:p>
        </w:tc>
      </w:tr>
      <w:tr w:rsidR="00052814" w:rsidRPr="00E32684" w14:paraId="547CC502" w14:textId="77777777" w:rsidTr="003C3BAB">
        <w:trPr>
          <w:trHeight w:val="33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48C86FA4"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lastRenderedPageBreak/>
              <w:t>06/06/2025</w:t>
            </w:r>
          </w:p>
        </w:tc>
        <w:tc>
          <w:tcPr>
            <w:tcW w:w="1229" w:type="dxa"/>
            <w:tcBorders>
              <w:top w:val="nil"/>
              <w:left w:val="nil"/>
              <w:bottom w:val="single" w:sz="4" w:space="0" w:color="auto"/>
              <w:right w:val="single" w:sz="4" w:space="0" w:color="auto"/>
            </w:tcBorders>
            <w:shd w:val="clear" w:color="auto" w:fill="auto"/>
            <w:noWrap/>
            <w:vAlign w:val="center"/>
            <w:hideMark/>
          </w:tcPr>
          <w:p w14:paraId="4C6FB46E"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/0156</w:t>
            </w:r>
          </w:p>
        </w:tc>
        <w:tc>
          <w:tcPr>
            <w:tcW w:w="1842" w:type="dxa"/>
            <w:tcBorders>
              <w:top w:val="nil"/>
              <w:left w:val="nil"/>
              <w:bottom w:val="single" w:sz="4" w:space="0" w:color="auto"/>
              <w:right w:val="single" w:sz="4" w:space="0" w:color="auto"/>
            </w:tcBorders>
            <w:shd w:val="clear" w:color="auto" w:fill="auto"/>
            <w:noWrap/>
            <w:vAlign w:val="center"/>
            <w:hideMark/>
          </w:tcPr>
          <w:p w14:paraId="7469AF3B"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YD41PP005</w:t>
            </w:r>
          </w:p>
        </w:tc>
        <w:tc>
          <w:tcPr>
            <w:tcW w:w="2977" w:type="dxa"/>
            <w:tcBorders>
              <w:top w:val="nil"/>
              <w:left w:val="nil"/>
              <w:bottom w:val="single" w:sz="4" w:space="0" w:color="auto"/>
              <w:right w:val="single" w:sz="4" w:space="0" w:color="auto"/>
            </w:tcBorders>
            <w:shd w:val="clear" w:color="auto" w:fill="auto"/>
            <w:vAlign w:val="center"/>
            <w:hideMark/>
          </w:tcPr>
          <w:p w14:paraId="15747162"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CLIENT DIVERS DORIMENE</w:t>
            </w:r>
          </w:p>
        </w:tc>
        <w:tc>
          <w:tcPr>
            <w:tcW w:w="1418" w:type="dxa"/>
            <w:tcBorders>
              <w:top w:val="nil"/>
              <w:left w:val="nil"/>
              <w:bottom w:val="single" w:sz="4" w:space="0" w:color="auto"/>
              <w:right w:val="single" w:sz="4" w:space="0" w:color="auto"/>
            </w:tcBorders>
            <w:shd w:val="clear" w:color="auto" w:fill="auto"/>
            <w:noWrap/>
            <w:vAlign w:val="center"/>
            <w:hideMark/>
          </w:tcPr>
          <w:p w14:paraId="2F2E7553"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RA100002</w:t>
            </w:r>
          </w:p>
        </w:tc>
        <w:tc>
          <w:tcPr>
            <w:tcW w:w="2268" w:type="dxa"/>
            <w:tcBorders>
              <w:top w:val="nil"/>
              <w:left w:val="nil"/>
              <w:bottom w:val="single" w:sz="4" w:space="0" w:color="auto"/>
              <w:right w:val="single" w:sz="4" w:space="0" w:color="auto"/>
            </w:tcBorders>
            <w:shd w:val="clear" w:color="auto" w:fill="auto"/>
            <w:noWrap/>
            <w:vAlign w:val="center"/>
            <w:hideMark/>
          </w:tcPr>
          <w:p w14:paraId="2457B7E3"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HUILE CEL'OR 5L CT 3</w:t>
            </w:r>
          </w:p>
        </w:tc>
        <w:tc>
          <w:tcPr>
            <w:tcW w:w="992" w:type="dxa"/>
            <w:tcBorders>
              <w:top w:val="nil"/>
              <w:left w:val="nil"/>
              <w:bottom w:val="single" w:sz="4" w:space="0" w:color="auto"/>
              <w:right w:val="single" w:sz="4" w:space="0" w:color="auto"/>
            </w:tcBorders>
            <w:shd w:val="clear" w:color="auto" w:fill="auto"/>
            <w:noWrap/>
            <w:vAlign w:val="center"/>
            <w:hideMark/>
          </w:tcPr>
          <w:p w14:paraId="543644EC"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w:t>
            </w:r>
          </w:p>
        </w:tc>
        <w:tc>
          <w:tcPr>
            <w:tcW w:w="1134" w:type="dxa"/>
            <w:tcBorders>
              <w:top w:val="nil"/>
              <w:left w:val="nil"/>
              <w:bottom w:val="single" w:sz="4" w:space="0" w:color="auto"/>
              <w:right w:val="single" w:sz="4" w:space="0" w:color="auto"/>
            </w:tcBorders>
            <w:shd w:val="clear" w:color="auto" w:fill="auto"/>
            <w:noWrap/>
            <w:vAlign w:val="center"/>
            <w:hideMark/>
          </w:tcPr>
          <w:p w14:paraId="40FEFA2F"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20 000</w:t>
            </w:r>
          </w:p>
        </w:tc>
        <w:tc>
          <w:tcPr>
            <w:tcW w:w="1417" w:type="dxa"/>
            <w:tcBorders>
              <w:top w:val="nil"/>
              <w:left w:val="nil"/>
              <w:bottom w:val="single" w:sz="4" w:space="0" w:color="auto"/>
              <w:right w:val="single" w:sz="4" w:space="0" w:color="auto"/>
            </w:tcBorders>
            <w:shd w:val="clear" w:color="auto" w:fill="auto"/>
            <w:noWrap/>
            <w:vAlign w:val="center"/>
            <w:hideMark/>
          </w:tcPr>
          <w:p w14:paraId="10D0BEDC"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20 000</w:t>
            </w:r>
          </w:p>
        </w:tc>
        <w:tc>
          <w:tcPr>
            <w:tcW w:w="1559" w:type="dxa"/>
            <w:tcBorders>
              <w:top w:val="nil"/>
              <w:left w:val="nil"/>
              <w:bottom w:val="single" w:sz="4" w:space="0" w:color="auto"/>
              <w:right w:val="single" w:sz="4" w:space="0" w:color="auto"/>
            </w:tcBorders>
            <w:shd w:val="clear" w:color="auto" w:fill="auto"/>
            <w:vAlign w:val="center"/>
            <w:hideMark/>
          </w:tcPr>
          <w:p w14:paraId="3336B2F9"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DORIMENE</w:t>
            </w:r>
          </w:p>
        </w:tc>
      </w:tr>
      <w:tr w:rsidR="00052814" w:rsidRPr="00E32684" w14:paraId="0B6239A4" w14:textId="77777777" w:rsidTr="003C3BAB">
        <w:trPr>
          <w:trHeight w:val="33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519ED3AA"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06/06/2025</w:t>
            </w:r>
          </w:p>
        </w:tc>
        <w:tc>
          <w:tcPr>
            <w:tcW w:w="1229" w:type="dxa"/>
            <w:tcBorders>
              <w:top w:val="nil"/>
              <w:left w:val="nil"/>
              <w:bottom w:val="single" w:sz="4" w:space="0" w:color="auto"/>
              <w:right w:val="single" w:sz="4" w:space="0" w:color="auto"/>
            </w:tcBorders>
            <w:shd w:val="clear" w:color="auto" w:fill="auto"/>
            <w:noWrap/>
            <w:vAlign w:val="center"/>
            <w:hideMark/>
          </w:tcPr>
          <w:p w14:paraId="552AF6D9"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/0156</w:t>
            </w:r>
          </w:p>
        </w:tc>
        <w:tc>
          <w:tcPr>
            <w:tcW w:w="1842" w:type="dxa"/>
            <w:tcBorders>
              <w:top w:val="nil"/>
              <w:left w:val="nil"/>
              <w:bottom w:val="single" w:sz="4" w:space="0" w:color="auto"/>
              <w:right w:val="single" w:sz="4" w:space="0" w:color="auto"/>
            </w:tcBorders>
            <w:shd w:val="clear" w:color="auto" w:fill="auto"/>
            <w:noWrap/>
            <w:vAlign w:val="center"/>
            <w:hideMark/>
          </w:tcPr>
          <w:p w14:paraId="6C4CD7B8"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YD41PP005</w:t>
            </w:r>
          </w:p>
        </w:tc>
        <w:tc>
          <w:tcPr>
            <w:tcW w:w="2977" w:type="dxa"/>
            <w:tcBorders>
              <w:top w:val="nil"/>
              <w:left w:val="nil"/>
              <w:bottom w:val="single" w:sz="4" w:space="0" w:color="auto"/>
              <w:right w:val="single" w:sz="4" w:space="0" w:color="auto"/>
            </w:tcBorders>
            <w:shd w:val="clear" w:color="auto" w:fill="auto"/>
            <w:vAlign w:val="center"/>
            <w:hideMark/>
          </w:tcPr>
          <w:p w14:paraId="5AFC9578"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CLIENT DIVERS DORIMENE</w:t>
            </w:r>
          </w:p>
        </w:tc>
        <w:tc>
          <w:tcPr>
            <w:tcW w:w="1418" w:type="dxa"/>
            <w:tcBorders>
              <w:top w:val="nil"/>
              <w:left w:val="nil"/>
              <w:bottom w:val="single" w:sz="4" w:space="0" w:color="auto"/>
              <w:right w:val="single" w:sz="4" w:space="0" w:color="auto"/>
            </w:tcBorders>
            <w:shd w:val="clear" w:color="auto" w:fill="auto"/>
            <w:noWrap/>
            <w:vAlign w:val="center"/>
            <w:hideMark/>
          </w:tcPr>
          <w:p w14:paraId="26FEFE87"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RA100001</w:t>
            </w:r>
          </w:p>
        </w:tc>
        <w:tc>
          <w:tcPr>
            <w:tcW w:w="2268" w:type="dxa"/>
            <w:tcBorders>
              <w:top w:val="nil"/>
              <w:left w:val="nil"/>
              <w:bottom w:val="single" w:sz="4" w:space="0" w:color="auto"/>
              <w:right w:val="single" w:sz="4" w:space="0" w:color="auto"/>
            </w:tcBorders>
            <w:shd w:val="clear" w:color="auto" w:fill="auto"/>
            <w:noWrap/>
            <w:vAlign w:val="center"/>
            <w:hideMark/>
          </w:tcPr>
          <w:p w14:paraId="1F774408"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HUILE CEL'OR 1L CT 15</w:t>
            </w:r>
          </w:p>
        </w:tc>
        <w:tc>
          <w:tcPr>
            <w:tcW w:w="992" w:type="dxa"/>
            <w:tcBorders>
              <w:top w:val="nil"/>
              <w:left w:val="nil"/>
              <w:bottom w:val="single" w:sz="4" w:space="0" w:color="auto"/>
              <w:right w:val="single" w:sz="4" w:space="0" w:color="auto"/>
            </w:tcBorders>
            <w:shd w:val="clear" w:color="auto" w:fill="auto"/>
            <w:noWrap/>
            <w:vAlign w:val="center"/>
            <w:hideMark/>
          </w:tcPr>
          <w:p w14:paraId="3D79A938"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w:t>
            </w:r>
          </w:p>
        </w:tc>
        <w:tc>
          <w:tcPr>
            <w:tcW w:w="1134" w:type="dxa"/>
            <w:tcBorders>
              <w:top w:val="nil"/>
              <w:left w:val="nil"/>
              <w:bottom w:val="single" w:sz="4" w:space="0" w:color="auto"/>
              <w:right w:val="single" w:sz="4" w:space="0" w:color="auto"/>
            </w:tcBorders>
            <w:shd w:val="clear" w:color="auto" w:fill="auto"/>
            <w:noWrap/>
            <w:vAlign w:val="center"/>
            <w:hideMark/>
          </w:tcPr>
          <w:p w14:paraId="7F5D99AA"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20 000</w:t>
            </w:r>
          </w:p>
        </w:tc>
        <w:tc>
          <w:tcPr>
            <w:tcW w:w="1417" w:type="dxa"/>
            <w:tcBorders>
              <w:top w:val="nil"/>
              <w:left w:val="nil"/>
              <w:bottom w:val="single" w:sz="4" w:space="0" w:color="auto"/>
              <w:right w:val="single" w:sz="4" w:space="0" w:color="auto"/>
            </w:tcBorders>
            <w:shd w:val="clear" w:color="auto" w:fill="auto"/>
            <w:noWrap/>
            <w:vAlign w:val="center"/>
            <w:hideMark/>
          </w:tcPr>
          <w:p w14:paraId="44DD042C"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40 000</w:t>
            </w:r>
          </w:p>
        </w:tc>
        <w:tc>
          <w:tcPr>
            <w:tcW w:w="1559" w:type="dxa"/>
            <w:tcBorders>
              <w:top w:val="nil"/>
              <w:left w:val="nil"/>
              <w:bottom w:val="single" w:sz="4" w:space="0" w:color="auto"/>
              <w:right w:val="single" w:sz="4" w:space="0" w:color="auto"/>
            </w:tcBorders>
            <w:shd w:val="clear" w:color="auto" w:fill="auto"/>
            <w:vAlign w:val="center"/>
            <w:hideMark/>
          </w:tcPr>
          <w:p w14:paraId="6DF5D7BC"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DORIMENE</w:t>
            </w:r>
          </w:p>
        </w:tc>
      </w:tr>
      <w:tr w:rsidR="00052814" w:rsidRPr="00E32684" w14:paraId="7FDE0416" w14:textId="77777777" w:rsidTr="003C3BAB">
        <w:trPr>
          <w:trHeight w:val="33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524A033F"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06/06/2025</w:t>
            </w:r>
          </w:p>
        </w:tc>
        <w:tc>
          <w:tcPr>
            <w:tcW w:w="1229" w:type="dxa"/>
            <w:tcBorders>
              <w:top w:val="nil"/>
              <w:left w:val="nil"/>
              <w:bottom w:val="single" w:sz="4" w:space="0" w:color="auto"/>
              <w:right w:val="single" w:sz="4" w:space="0" w:color="auto"/>
            </w:tcBorders>
            <w:shd w:val="clear" w:color="auto" w:fill="auto"/>
            <w:noWrap/>
            <w:vAlign w:val="center"/>
            <w:hideMark/>
          </w:tcPr>
          <w:p w14:paraId="7C6B6A57"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/0157</w:t>
            </w:r>
          </w:p>
        </w:tc>
        <w:tc>
          <w:tcPr>
            <w:tcW w:w="1842" w:type="dxa"/>
            <w:tcBorders>
              <w:top w:val="nil"/>
              <w:left w:val="nil"/>
              <w:bottom w:val="single" w:sz="4" w:space="0" w:color="auto"/>
              <w:right w:val="single" w:sz="4" w:space="0" w:color="auto"/>
            </w:tcBorders>
            <w:shd w:val="clear" w:color="auto" w:fill="auto"/>
            <w:noWrap/>
            <w:vAlign w:val="center"/>
            <w:hideMark/>
          </w:tcPr>
          <w:p w14:paraId="3FDB7F5F"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YD41PP006</w:t>
            </w:r>
          </w:p>
        </w:tc>
        <w:tc>
          <w:tcPr>
            <w:tcW w:w="2977" w:type="dxa"/>
            <w:tcBorders>
              <w:top w:val="nil"/>
              <w:left w:val="nil"/>
              <w:bottom w:val="single" w:sz="4" w:space="0" w:color="auto"/>
              <w:right w:val="single" w:sz="4" w:space="0" w:color="auto"/>
            </w:tcBorders>
            <w:shd w:val="clear" w:color="auto" w:fill="auto"/>
            <w:vAlign w:val="center"/>
            <w:hideMark/>
          </w:tcPr>
          <w:p w14:paraId="62B22B6A"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CLIENT DIVERS MICHELLE</w:t>
            </w:r>
          </w:p>
        </w:tc>
        <w:tc>
          <w:tcPr>
            <w:tcW w:w="1418" w:type="dxa"/>
            <w:tcBorders>
              <w:top w:val="nil"/>
              <w:left w:val="nil"/>
              <w:bottom w:val="single" w:sz="4" w:space="0" w:color="auto"/>
              <w:right w:val="single" w:sz="4" w:space="0" w:color="auto"/>
            </w:tcBorders>
            <w:shd w:val="clear" w:color="auto" w:fill="auto"/>
            <w:noWrap/>
            <w:vAlign w:val="center"/>
            <w:hideMark/>
          </w:tcPr>
          <w:p w14:paraId="68385B6B"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RA100001</w:t>
            </w:r>
          </w:p>
        </w:tc>
        <w:tc>
          <w:tcPr>
            <w:tcW w:w="2268" w:type="dxa"/>
            <w:tcBorders>
              <w:top w:val="nil"/>
              <w:left w:val="nil"/>
              <w:bottom w:val="single" w:sz="4" w:space="0" w:color="auto"/>
              <w:right w:val="single" w:sz="4" w:space="0" w:color="auto"/>
            </w:tcBorders>
            <w:shd w:val="clear" w:color="auto" w:fill="auto"/>
            <w:noWrap/>
            <w:vAlign w:val="center"/>
            <w:hideMark/>
          </w:tcPr>
          <w:p w14:paraId="551816E0"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HUILE CEL'OR 1L CT 15</w:t>
            </w:r>
          </w:p>
        </w:tc>
        <w:tc>
          <w:tcPr>
            <w:tcW w:w="992" w:type="dxa"/>
            <w:tcBorders>
              <w:top w:val="nil"/>
              <w:left w:val="nil"/>
              <w:bottom w:val="single" w:sz="4" w:space="0" w:color="auto"/>
              <w:right w:val="single" w:sz="4" w:space="0" w:color="auto"/>
            </w:tcBorders>
            <w:shd w:val="clear" w:color="auto" w:fill="auto"/>
            <w:noWrap/>
            <w:vAlign w:val="center"/>
            <w:hideMark/>
          </w:tcPr>
          <w:p w14:paraId="183264A5"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w:t>
            </w:r>
          </w:p>
        </w:tc>
        <w:tc>
          <w:tcPr>
            <w:tcW w:w="1134" w:type="dxa"/>
            <w:tcBorders>
              <w:top w:val="nil"/>
              <w:left w:val="nil"/>
              <w:bottom w:val="single" w:sz="4" w:space="0" w:color="auto"/>
              <w:right w:val="single" w:sz="4" w:space="0" w:color="auto"/>
            </w:tcBorders>
            <w:shd w:val="clear" w:color="auto" w:fill="auto"/>
            <w:noWrap/>
            <w:vAlign w:val="center"/>
            <w:hideMark/>
          </w:tcPr>
          <w:p w14:paraId="604BDC8A"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20 000</w:t>
            </w:r>
          </w:p>
        </w:tc>
        <w:tc>
          <w:tcPr>
            <w:tcW w:w="1417" w:type="dxa"/>
            <w:tcBorders>
              <w:top w:val="nil"/>
              <w:left w:val="nil"/>
              <w:bottom w:val="single" w:sz="4" w:space="0" w:color="auto"/>
              <w:right w:val="single" w:sz="4" w:space="0" w:color="auto"/>
            </w:tcBorders>
            <w:shd w:val="clear" w:color="auto" w:fill="auto"/>
            <w:noWrap/>
            <w:vAlign w:val="center"/>
            <w:hideMark/>
          </w:tcPr>
          <w:p w14:paraId="595888BA"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20 000</w:t>
            </w:r>
          </w:p>
        </w:tc>
        <w:tc>
          <w:tcPr>
            <w:tcW w:w="1559" w:type="dxa"/>
            <w:tcBorders>
              <w:top w:val="nil"/>
              <w:left w:val="nil"/>
              <w:bottom w:val="single" w:sz="4" w:space="0" w:color="auto"/>
              <w:right w:val="single" w:sz="4" w:space="0" w:color="auto"/>
            </w:tcBorders>
            <w:shd w:val="clear" w:color="auto" w:fill="auto"/>
            <w:vAlign w:val="center"/>
            <w:hideMark/>
          </w:tcPr>
          <w:p w14:paraId="3482254E"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MICHELLE</w:t>
            </w:r>
          </w:p>
        </w:tc>
      </w:tr>
      <w:tr w:rsidR="00052814" w:rsidRPr="00E32684" w14:paraId="709BE0EF" w14:textId="77777777" w:rsidTr="003C3BAB">
        <w:trPr>
          <w:trHeight w:val="33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034FCFA2"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06/06/2025</w:t>
            </w:r>
          </w:p>
        </w:tc>
        <w:tc>
          <w:tcPr>
            <w:tcW w:w="1229" w:type="dxa"/>
            <w:tcBorders>
              <w:top w:val="nil"/>
              <w:left w:val="nil"/>
              <w:bottom w:val="single" w:sz="4" w:space="0" w:color="auto"/>
              <w:right w:val="single" w:sz="4" w:space="0" w:color="auto"/>
            </w:tcBorders>
            <w:shd w:val="clear" w:color="auto" w:fill="auto"/>
            <w:noWrap/>
            <w:vAlign w:val="center"/>
            <w:hideMark/>
          </w:tcPr>
          <w:p w14:paraId="27DD3546"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/0153</w:t>
            </w:r>
          </w:p>
        </w:tc>
        <w:tc>
          <w:tcPr>
            <w:tcW w:w="1842" w:type="dxa"/>
            <w:tcBorders>
              <w:top w:val="nil"/>
              <w:left w:val="nil"/>
              <w:bottom w:val="single" w:sz="4" w:space="0" w:color="auto"/>
              <w:right w:val="single" w:sz="4" w:space="0" w:color="auto"/>
            </w:tcBorders>
            <w:shd w:val="clear" w:color="auto" w:fill="auto"/>
            <w:noWrap/>
            <w:vAlign w:val="center"/>
            <w:hideMark/>
          </w:tcPr>
          <w:p w14:paraId="6C51737B"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YD41PP007</w:t>
            </w:r>
          </w:p>
        </w:tc>
        <w:tc>
          <w:tcPr>
            <w:tcW w:w="2977" w:type="dxa"/>
            <w:tcBorders>
              <w:top w:val="nil"/>
              <w:left w:val="nil"/>
              <w:bottom w:val="single" w:sz="4" w:space="0" w:color="auto"/>
              <w:right w:val="single" w:sz="4" w:space="0" w:color="auto"/>
            </w:tcBorders>
            <w:shd w:val="clear" w:color="auto" w:fill="auto"/>
            <w:vAlign w:val="center"/>
            <w:hideMark/>
          </w:tcPr>
          <w:p w14:paraId="0BC8173E"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CLIENT DIVERS MERLINE</w:t>
            </w:r>
          </w:p>
        </w:tc>
        <w:tc>
          <w:tcPr>
            <w:tcW w:w="1418" w:type="dxa"/>
            <w:tcBorders>
              <w:top w:val="nil"/>
              <w:left w:val="nil"/>
              <w:bottom w:val="single" w:sz="4" w:space="0" w:color="auto"/>
              <w:right w:val="single" w:sz="4" w:space="0" w:color="auto"/>
            </w:tcBorders>
            <w:shd w:val="clear" w:color="auto" w:fill="auto"/>
            <w:noWrap/>
            <w:vAlign w:val="center"/>
            <w:hideMark/>
          </w:tcPr>
          <w:p w14:paraId="16306C2F"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RA100001</w:t>
            </w:r>
          </w:p>
        </w:tc>
        <w:tc>
          <w:tcPr>
            <w:tcW w:w="2268" w:type="dxa"/>
            <w:tcBorders>
              <w:top w:val="nil"/>
              <w:left w:val="nil"/>
              <w:bottom w:val="single" w:sz="4" w:space="0" w:color="auto"/>
              <w:right w:val="single" w:sz="4" w:space="0" w:color="auto"/>
            </w:tcBorders>
            <w:shd w:val="clear" w:color="auto" w:fill="auto"/>
            <w:noWrap/>
            <w:vAlign w:val="center"/>
            <w:hideMark/>
          </w:tcPr>
          <w:p w14:paraId="5AB30590"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HUILE CEL'OR 1L CT 15</w:t>
            </w:r>
          </w:p>
        </w:tc>
        <w:tc>
          <w:tcPr>
            <w:tcW w:w="992" w:type="dxa"/>
            <w:tcBorders>
              <w:top w:val="nil"/>
              <w:left w:val="nil"/>
              <w:bottom w:val="single" w:sz="4" w:space="0" w:color="auto"/>
              <w:right w:val="single" w:sz="4" w:space="0" w:color="auto"/>
            </w:tcBorders>
            <w:shd w:val="clear" w:color="auto" w:fill="auto"/>
            <w:noWrap/>
            <w:vAlign w:val="center"/>
            <w:hideMark/>
          </w:tcPr>
          <w:p w14:paraId="20E951E3"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w:t>
            </w:r>
          </w:p>
        </w:tc>
        <w:tc>
          <w:tcPr>
            <w:tcW w:w="1134" w:type="dxa"/>
            <w:tcBorders>
              <w:top w:val="nil"/>
              <w:left w:val="nil"/>
              <w:bottom w:val="single" w:sz="4" w:space="0" w:color="auto"/>
              <w:right w:val="single" w:sz="4" w:space="0" w:color="auto"/>
            </w:tcBorders>
            <w:shd w:val="clear" w:color="auto" w:fill="auto"/>
            <w:noWrap/>
            <w:vAlign w:val="center"/>
            <w:hideMark/>
          </w:tcPr>
          <w:p w14:paraId="31F72C82"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20 000</w:t>
            </w:r>
          </w:p>
        </w:tc>
        <w:tc>
          <w:tcPr>
            <w:tcW w:w="1417" w:type="dxa"/>
            <w:tcBorders>
              <w:top w:val="nil"/>
              <w:left w:val="nil"/>
              <w:bottom w:val="single" w:sz="4" w:space="0" w:color="auto"/>
              <w:right w:val="single" w:sz="4" w:space="0" w:color="auto"/>
            </w:tcBorders>
            <w:shd w:val="clear" w:color="auto" w:fill="auto"/>
            <w:noWrap/>
            <w:vAlign w:val="center"/>
            <w:hideMark/>
          </w:tcPr>
          <w:p w14:paraId="72735628"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40 000</w:t>
            </w:r>
          </w:p>
        </w:tc>
        <w:tc>
          <w:tcPr>
            <w:tcW w:w="1559" w:type="dxa"/>
            <w:tcBorders>
              <w:top w:val="nil"/>
              <w:left w:val="nil"/>
              <w:bottom w:val="single" w:sz="4" w:space="0" w:color="auto"/>
              <w:right w:val="single" w:sz="4" w:space="0" w:color="auto"/>
            </w:tcBorders>
            <w:shd w:val="clear" w:color="auto" w:fill="auto"/>
            <w:vAlign w:val="center"/>
            <w:hideMark/>
          </w:tcPr>
          <w:p w14:paraId="4DBD420E"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MERLINE</w:t>
            </w:r>
          </w:p>
        </w:tc>
      </w:tr>
      <w:tr w:rsidR="00052814" w:rsidRPr="00E32684" w14:paraId="086A3F34" w14:textId="77777777" w:rsidTr="003C3BAB">
        <w:trPr>
          <w:trHeight w:val="33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27112677"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06/06/2025</w:t>
            </w:r>
          </w:p>
        </w:tc>
        <w:tc>
          <w:tcPr>
            <w:tcW w:w="1229" w:type="dxa"/>
            <w:tcBorders>
              <w:top w:val="nil"/>
              <w:left w:val="nil"/>
              <w:bottom w:val="single" w:sz="4" w:space="0" w:color="auto"/>
              <w:right w:val="single" w:sz="4" w:space="0" w:color="auto"/>
            </w:tcBorders>
            <w:shd w:val="clear" w:color="auto" w:fill="auto"/>
            <w:noWrap/>
            <w:vAlign w:val="center"/>
            <w:hideMark/>
          </w:tcPr>
          <w:p w14:paraId="57FD5D99"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/0154</w:t>
            </w:r>
          </w:p>
        </w:tc>
        <w:tc>
          <w:tcPr>
            <w:tcW w:w="1842" w:type="dxa"/>
            <w:tcBorders>
              <w:top w:val="nil"/>
              <w:left w:val="nil"/>
              <w:bottom w:val="single" w:sz="4" w:space="0" w:color="auto"/>
              <w:right w:val="single" w:sz="4" w:space="0" w:color="auto"/>
            </w:tcBorders>
            <w:shd w:val="clear" w:color="auto" w:fill="auto"/>
            <w:noWrap/>
            <w:vAlign w:val="center"/>
            <w:hideMark/>
          </w:tcPr>
          <w:p w14:paraId="2DFCA387"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YD41PP007</w:t>
            </w:r>
          </w:p>
        </w:tc>
        <w:tc>
          <w:tcPr>
            <w:tcW w:w="2977" w:type="dxa"/>
            <w:tcBorders>
              <w:top w:val="nil"/>
              <w:left w:val="nil"/>
              <w:bottom w:val="single" w:sz="4" w:space="0" w:color="auto"/>
              <w:right w:val="single" w:sz="4" w:space="0" w:color="auto"/>
            </w:tcBorders>
            <w:shd w:val="clear" w:color="auto" w:fill="auto"/>
            <w:vAlign w:val="center"/>
            <w:hideMark/>
          </w:tcPr>
          <w:p w14:paraId="501A4FED"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CLIENT DIVERS MERLINE</w:t>
            </w:r>
          </w:p>
        </w:tc>
        <w:tc>
          <w:tcPr>
            <w:tcW w:w="1418" w:type="dxa"/>
            <w:tcBorders>
              <w:top w:val="nil"/>
              <w:left w:val="nil"/>
              <w:bottom w:val="single" w:sz="4" w:space="0" w:color="auto"/>
              <w:right w:val="single" w:sz="4" w:space="0" w:color="auto"/>
            </w:tcBorders>
            <w:shd w:val="clear" w:color="auto" w:fill="auto"/>
            <w:noWrap/>
            <w:vAlign w:val="center"/>
            <w:hideMark/>
          </w:tcPr>
          <w:p w14:paraId="1C7927CB"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RA100001</w:t>
            </w:r>
          </w:p>
        </w:tc>
        <w:tc>
          <w:tcPr>
            <w:tcW w:w="2268" w:type="dxa"/>
            <w:tcBorders>
              <w:top w:val="nil"/>
              <w:left w:val="nil"/>
              <w:bottom w:val="single" w:sz="4" w:space="0" w:color="auto"/>
              <w:right w:val="single" w:sz="4" w:space="0" w:color="auto"/>
            </w:tcBorders>
            <w:shd w:val="clear" w:color="auto" w:fill="auto"/>
            <w:noWrap/>
            <w:vAlign w:val="center"/>
            <w:hideMark/>
          </w:tcPr>
          <w:p w14:paraId="6EF8516A"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HUILE CEL'OR 1L CT 15</w:t>
            </w:r>
          </w:p>
        </w:tc>
        <w:tc>
          <w:tcPr>
            <w:tcW w:w="992" w:type="dxa"/>
            <w:tcBorders>
              <w:top w:val="nil"/>
              <w:left w:val="nil"/>
              <w:bottom w:val="single" w:sz="4" w:space="0" w:color="auto"/>
              <w:right w:val="single" w:sz="4" w:space="0" w:color="auto"/>
            </w:tcBorders>
            <w:shd w:val="clear" w:color="auto" w:fill="auto"/>
            <w:noWrap/>
            <w:vAlign w:val="center"/>
            <w:hideMark/>
          </w:tcPr>
          <w:p w14:paraId="475831F7"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w:t>
            </w:r>
          </w:p>
        </w:tc>
        <w:tc>
          <w:tcPr>
            <w:tcW w:w="1134" w:type="dxa"/>
            <w:tcBorders>
              <w:top w:val="nil"/>
              <w:left w:val="nil"/>
              <w:bottom w:val="single" w:sz="4" w:space="0" w:color="auto"/>
              <w:right w:val="single" w:sz="4" w:space="0" w:color="auto"/>
            </w:tcBorders>
            <w:shd w:val="clear" w:color="auto" w:fill="auto"/>
            <w:noWrap/>
            <w:vAlign w:val="center"/>
            <w:hideMark/>
          </w:tcPr>
          <w:p w14:paraId="1D819E49"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20 000</w:t>
            </w:r>
          </w:p>
        </w:tc>
        <w:tc>
          <w:tcPr>
            <w:tcW w:w="1417" w:type="dxa"/>
            <w:tcBorders>
              <w:top w:val="nil"/>
              <w:left w:val="nil"/>
              <w:bottom w:val="single" w:sz="4" w:space="0" w:color="auto"/>
              <w:right w:val="single" w:sz="4" w:space="0" w:color="auto"/>
            </w:tcBorders>
            <w:shd w:val="clear" w:color="auto" w:fill="auto"/>
            <w:noWrap/>
            <w:vAlign w:val="center"/>
            <w:hideMark/>
          </w:tcPr>
          <w:p w14:paraId="10A209EC"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40 000</w:t>
            </w:r>
          </w:p>
        </w:tc>
        <w:tc>
          <w:tcPr>
            <w:tcW w:w="1559" w:type="dxa"/>
            <w:tcBorders>
              <w:top w:val="nil"/>
              <w:left w:val="nil"/>
              <w:bottom w:val="single" w:sz="4" w:space="0" w:color="auto"/>
              <w:right w:val="single" w:sz="4" w:space="0" w:color="auto"/>
            </w:tcBorders>
            <w:shd w:val="clear" w:color="auto" w:fill="auto"/>
            <w:vAlign w:val="center"/>
            <w:hideMark/>
          </w:tcPr>
          <w:p w14:paraId="33636D70"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MERLINE</w:t>
            </w:r>
          </w:p>
        </w:tc>
      </w:tr>
      <w:tr w:rsidR="00052814" w:rsidRPr="00E32684" w14:paraId="1A889F02" w14:textId="77777777" w:rsidTr="003C3BAB">
        <w:trPr>
          <w:trHeight w:val="33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6F075560"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07/06/2025</w:t>
            </w:r>
          </w:p>
        </w:tc>
        <w:tc>
          <w:tcPr>
            <w:tcW w:w="1229" w:type="dxa"/>
            <w:tcBorders>
              <w:top w:val="nil"/>
              <w:left w:val="nil"/>
              <w:bottom w:val="single" w:sz="4" w:space="0" w:color="auto"/>
              <w:right w:val="single" w:sz="4" w:space="0" w:color="auto"/>
            </w:tcBorders>
            <w:shd w:val="clear" w:color="auto" w:fill="auto"/>
            <w:vAlign w:val="center"/>
            <w:hideMark/>
          </w:tcPr>
          <w:p w14:paraId="07633984"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/0165</w:t>
            </w:r>
          </w:p>
        </w:tc>
        <w:tc>
          <w:tcPr>
            <w:tcW w:w="1842" w:type="dxa"/>
            <w:tcBorders>
              <w:top w:val="nil"/>
              <w:left w:val="nil"/>
              <w:bottom w:val="single" w:sz="4" w:space="0" w:color="auto"/>
              <w:right w:val="single" w:sz="4" w:space="0" w:color="auto"/>
            </w:tcBorders>
            <w:shd w:val="clear" w:color="auto" w:fill="auto"/>
            <w:noWrap/>
            <w:vAlign w:val="center"/>
            <w:hideMark/>
          </w:tcPr>
          <w:p w14:paraId="04A23754"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YD41GO007</w:t>
            </w:r>
          </w:p>
        </w:tc>
        <w:tc>
          <w:tcPr>
            <w:tcW w:w="2977" w:type="dxa"/>
            <w:tcBorders>
              <w:top w:val="nil"/>
              <w:left w:val="nil"/>
              <w:bottom w:val="single" w:sz="4" w:space="0" w:color="auto"/>
              <w:right w:val="single" w:sz="4" w:space="0" w:color="auto"/>
            </w:tcBorders>
            <w:shd w:val="clear" w:color="auto" w:fill="auto"/>
            <w:vAlign w:val="center"/>
            <w:hideMark/>
          </w:tcPr>
          <w:p w14:paraId="5E3131BC"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CLIENT GROSSISTE SANGHO</w:t>
            </w:r>
          </w:p>
        </w:tc>
        <w:tc>
          <w:tcPr>
            <w:tcW w:w="1418" w:type="dxa"/>
            <w:tcBorders>
              <w:top w:val="nil"/>
              <w:left w:val="nil"/>
              <w:bottom w:val="single" w:sz="4" w:space="0" w:color="auto"/>
              <w:right w:val="single" w:sz="4" w:space="0" w:color="auto"/>
            </w:tcBorders>
            <w:shd w:val="clear" w:color="auto" w:fill="auto"/>
            <w:noWrap/>
            <w:vAlign w:val="center"/>
            <w:hideMark/>
          </w:tcPr>
          <w:p w14:paraId="204DD72F"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SA100002</w:t>
            </w:r>
          </w:p>
        </w:tc>
        <w:tc>
          <w:tcPr>
            <w:tcW w:w="2268" w:type="dxa"/>
            <w:tcBorders>
              <w:top w:val="nil"/>
              <w:left w:val="nil"/>
              <w:bottom w:val="single" w:sz="4" w:space="0" w:color="auto"/>
              <w:right w:val="single" w:sz="4" w:space="0" w:color="auto"/>
            </w:tcBorders>
            <w:shd w:val="clear" w:color="auto" w:fill="auto"/>
            <w:noWrap/>
            <w:vAlign w:val="center"/>
            <w:hideMark/>
          </w:tcPr>
          <w:p w14:paraId="6544F067"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SAVON CEL'OR 350G CT 60</w:t>
            </w:r>
          </w:p>
        </w:tc>
        <w:tc>
          <w:tcPr>
            <w:tcW w:w="992" w:type="dxa"/>
            <w:tcBorders>
              <w:top w:val="nil"/>
              <w:left w:val="nil"/>
              <w:bottom w:val="single" w:sz="4" w:space="0" w:color="auto"/>
              <w:right w:val="single" w:sz="4" w:space="0" w:color="auto"/>
            </w:tcBorders>
            <w:shd w:val="clear" w:color="auto" w:fill="auto"/>
            <w:noWrap/>
            <w:vAlign w:val="center"/>
            <w:hideMark/>
          </w:tcPr>
          <w:p w14:paraId="20C78074"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50</w:t>
            </w:r>
          </w:p>
        </w:tc>
        <w:tc>
          <w:tcPr>
            <w:tcW w:w="1134" w:type="dxa"/>
            <w:tcBorders>
              <w:top w:val="nil"/>
              <w:left w:val="nil"/>
              <w:bottom w:val="single" w:sz="4" w:space="0" w:color="auto"/>
              <w:right w:val="single" w:sz="4" w:space="0" w:color="auto"/>
            </w:tcBorders>
            <w:shd w:val="clear" w:color="auto" w:fill="auto"/>
            <w:noWrap/>
            <w:vAlign w:val="center"/>
            <w:hideMark/>
          </w:tcPr>
          <w:p w14:paraId="20979E3C"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17 000</w:t>
            </w:r>
          </w:p>
        </w:tc>
        <w:tc>
          <w:tcPr>
            <w:tcW w:w="1417" w:type="dxa"/>
            <w:tcBorders>
              <w:top w:val="nil"/>
              <w:left w:val="nil"/>
              <w:bottom w:val="single" w:sz="4" w:space="0" w:color="auto"/>
              <w:right w:val="single" w:sz="4" w:space="0" w:color="auto"/>
            </w:tcBorders>
            <w:shd w:val="clear" w:color="auto" w:fill="auto"/>
            <w:noWrap/>
            <w:vAlign w:val="center"/>
            <w:hideMark/>
          </w:tcPr>
          <w:p w14:paraId="739E3132"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850 000</w:t>
            </w:r>
          </w:p>
        </w:tc>
        <w:tc>
          <w:tcPr>
            <w:tcW w:w="1559" w:type="dxa"/>
            <w:tcBorders>
              <w:top w:val="nil"/>
              <w:left w:val="nil"/>
              <w:bottom w:val="single" w:sz="4" w:space="0" w:color="auto"/>
              <w:right w:val="single" w:sz="4" w:space="0" w:color="auto"/>
            </w:tcBorders>
            <w:shd w:val="clear" w:color="auto" w:fill="auto"/>
            <w:vAlign w:val="center"/>
            <w:hideMark/>
          </w:tcPr>
          <w:p w14:paraId="16D23D5C"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AGENCE</w:t>
            </w:r>
          </w:p>
        </w:tc>
      </w:tr>
      <w:tr w:rsidR="00052814" w:rsidRPr="00E32684" w14:paraId="725B8913" w14:textId="77777777" w:rsidTr="003C3BAB">
        <w:trPr>
          <w:trHeight w:val="33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0648C621"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07/06/2025</w:t>
            </w:r>
          </w:p>
        </w:tc>
        <w:tc>
          <w:tcPr>
            <w:tcW w:w="1229" w:type="dxa"/>
            <w:tcBorders>
              <w:top w:val="nil"/>
              <w:left w:val="nil"/>
              <w:bottom w:val="single" w:sz="4" w:space="0" w:color="auto"/>
              <w:right w:val="single" w:sz="4" w:space="0" w:color="auto"/>
            </w:tcBorders>
            <w:shd w:val="clear" w:color="auto" w:fill="auto"/>
            <w:vAlign w:val="center"/>
            <w:hideMark/>
          </w:tcPr>
          <w:p w14:paraId="30E58E85"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/0165</w:t>
            </w:r>
          </w:p>
        </w:tc>
        <w:tc>
          <w:tcPr>
            <w:tcW w:w="1842" w:type="dxa"/>
            <w:tcBorders>
              <w:top w:val="nil"/>
              <w:left w:val="nil"/>
              <w:bottom w:val="single" w:sz="4" w:space="0" w:color="auto"/>
              <w:right w:val="single" w:sz="4" w:space="0" w:color="auto"/>
            </w:tcBorders>
            <w:shd w:val="clear" w:color="auto" w:fill="auto"/>
            <w:noWrap/>
            <w:vAlign w:val="center"/>
            <w:hideMark/>
          </w:tcPr>
          <w:p w14:paraId="7199566F"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YD41GO007</w:t>
            </w:r>
          </w:p>
        </w:tc>
        <w:tc>
          <w:tcPr>
            <w:tcW w:w="2977" w:type="dxa"/>
            <w:tcBorders>
              <w:top w:val="nil"/>
              <w:left w:val="nil"/>
              <w:bottom w:val="single" w:sz="4" w:space="0" w:color="auto"/>
              <w:right w:val="single" w:sz="4" w:space="0" w:color="auto"/>
            </w:tcBorders>
            <w:shd w:val="clear" w:color="auto" w:fill="auto"/>
            <w:vAlign w:val="center"/>
            <w:hideMark/>
          </w:tcPr>
          <w:p w14:paraId="2295E387"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CLIENT GROSSISTE SANGHO</w:t>
            </w:r>
          </w:p>
        </w:tc>
        <w:tc>
          <w:tcPr>
            <w:tcW w:w="1418" w:type="dxa"/>
            <w:tcBorders>
              <w:top w:val="nil"/>
              <w:left w:val="nil"/>
              <w:bottom w:val="single" w:sz="4" w:space="0" w:color="auto"/>
              <w:right w:val="single" w:sz="4" w:space="0" w:color="auto"/>
            </w:tcBorders>
            <w:shd w:val="clear" w:color="auto" w:fill="auto"/>
            <w:noWrap/>
            <w:vAlign w:val="center"/>
            <w:hideMark/>
          </w:tcPr>
          <w:p w14:paraId="6B46679D"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RA100001</w:t>
            </w:r>
          </w:p>
        </w:tc>
        <w:tc>
          <w:tcPr>
            <w:tcW w:w="2268" w:type="dxa"/>
            <w:tcBorders>
              <w:top w:val="nil"/>
              <w:left w:val="nil"/>
              <w:bottom w:val="single" w:sz="4" w:space="0" w:color="auto"/>
              <w:right w:val="single" w:sz="4" w:space="0" w:color="auto"/>
            </w:tcBorders>
            <w:shd w:val="clear" w:color="auto" w:fill="auto"/>
            <w:noWrap/>
            <w:vAlign w:val="center"/>
            <w:hideMark/>
          </w:tcPr>
          <w:p w14:paraId="0701ED5F"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HUILE CEL'OR 1L CT 15</w:t>
            </w:r>
          </w:p>
        </w:tc>
        <w:tc>
          <w:tcPr>
            <w:tcW w:w="992" w:type="dxa"/>
            <w:tcBorders>
              <w:top w:val="nil"/>
              <w:left w:val="nil"/>
              <w:bottom w:val="single" w:sz="4" w:space="0" w:color="auto"/>
              <w:right w:val="single" w:sz="4" w:space="0" w:color="auto"/>
            </w:tcBorders>
            <w:shd w:val="clear" w:color="auto" w:fill="auto"/>
            <w:noWrap/>
            <w:vAlign w:val="center"/>
            <w:hideMark/>
          </w:tcPr>
          <w:p w14:paraId="6FFC0863"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50</w:t>
            </w:r>
          </w:p>
        </w:tc>
        <w:tc>
          <w:tcPr>
            <w:tcW w:w="1134" w:type="dxa"/>
            <w:tcBorders>
              <w:top w:val="nil"/>
              <w:left w:val="nil"/>
              <w:bottom w:val="single" w:sz="4" w:space="0" w:color="auto"/>
              <w:right w:val="single" w:sz="4" w:space="0" w:color="auto"/>
            </w:tcBorders>
            <w:shd w:val="clear" w:color="auto" w:fill="auto"/>
            <w:noWrap/>
            <w:vAlign w:val="center"/>
            <w:hideMark/>
          </w:tcPr>
          <w:p w14:paraId="32DAA49E"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19 500</w:t>
            </w:r>
          </w:p>
        </w:tc>
        <w:tc>
          <w:tcPr>
            <w:tcW w:w="1417" w:type="dxa"/>
            <w:tcBorders>
              <w:top w:val="nil"/>
              <w:left w:val="nil"/>
              <w:bottom w:val="single" w:sz="4" w:space="0" w:color="auto"/>
              <w:right w:val="single" w:sz="4" w:space="0" w:color="auto"/>
            </w:tcBorders>
            <w:shd w:val="clear" w:color="auto" w:fill="auto"/>
            <w:noWrap/>
            <w:vAlign w:val="center"/>
            <w:hideMark/>
          </w:tcPr>
          <w:p w14:paraId="08EA158C"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975 000</w:t>
            </w:r>
          </w:p>
        </w:tc>
        <w:tc>
          <w:tcPr>
            <w:tcW w:w="1559" w:type="dxa"/>
            <w:tcBorders>
              <w:top w:val="nil"/>
              <w:left w:val="nil"/>
              <w:bottom w:val="single" w:sz="4" w:space="0" w:color="auto"/>
              <w:right w:val="single" w:sz="4" w:space="0" w:color="auto"/>
            </w:tcBorders>
            <w:shd w:val="clear" w:color="auto" w:fill="auto"/>
            <w:vAlign w:val="center"/>
            <w:hideMark/>
          </w:tcPr>
          <w:p w14:paraId="17494EAA"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AGENCE</w:t>
            </w:r>
          </w:p>
        </w:tc>
      </w:tr>
      <w:tr w:rsidR="00052814" w:rsidRPr="00E32684" w14:paraId="13199D24" w14:textId="77777777" w:rsidTr="003C3BAB">
        <w:trPr>
          <w:trHeight w:val="33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3CA69C62"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07/06/2025</w:t>
            </w:r>
          </w:p>
        </w:tc>
        <w:tc>
          <w:tcPr>
            <w:tcW w:w="1229" w:type="dxa"/>
            <w:tcBorders>
              <w:top w:val="nil"/>
              <w:left w:val="nil"/>
              <w:bottom w:val="single" w:sz="4" w:space="0" w:color="auto"/>
              <w:right w:val="single" w:sz="4" w:space="0" w:color="auto"/>
            </w:tcBorders>
            <w:shd w:val="clear" w:color="auto" w:fill="auto"/>
            <w:vAlign w:val="center"/>
            <w:hideMark/>
          </w:tcPr>
          <w:p w14:paraId="5ECA2674"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/0165</w:t>
            </w:r>
          </w:p>
        </w:tc>
        <w:tc>
          <w:tcPr>
            <w:tcW w:w="1842" w:type="dxa"/>
            <w:tcBorders>
              <w:top w:val="nil"/>
              <w:left w:val="nil"/>
              <w:bottom w:val="single" w:sz="4" w:space="0" w:color="auto"/>
              <w:right w:val="single" w:sz="4" w:space="0" w:color="auto"/>
            </w:tcBorders>
            <w:shd w:val="clear" w:color="auto" w:fill="auto"/>
            <w:noWrap/>
            <w:vAlign w:val="center"/>
            <w:hideMark/>
          </w:tcPr>
          <w:p w14:paraId="0C321B97"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YD41GO007</w:t>
            </w:r>
          </w:p>
        </w:tc>
        <w:tc>
          <w:tcPr>
            <w:tcW w:w="2977" w:type="dxa"/>
            <w:tcBorders>
              <w:top w:val="nil"/>
              <w:left w:val="nil"/>
              <w:bottom w:val="single" w:sz="4" w:space="0" w:color="auto"/>
              <w:right w:val="single" w:sz="4" w:space="0" w:color="auto"/>
            </w:tcBorders>
            <w:shd w:val="clear" w:color="auto" w:fill="auto"/>
            <w:vAlign w:val="center"/>
            <w:hideMark/>
          </w:tcPr>
          <w:p w14:paraId="79593576"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CLIENT GROSSISTE SANGHO</w:t>
            </w:r>
          </w:p>
        </w:tc>
        <w:tc>
          <w:tcPr>
            <w:tcW w:w="1418" w:type="dxa"/>
            <w:tcBorders>
              <w:top w:val="nil"/>
              <w:left w:val="nil"/>
              <w:bottom w:val="single" w:sz="4" w:space="0" w:color="auto"/>
              <w:right w:val="single" w:sz="4" w:space="0" w:color="auto"/>
            </w:tcBorders>
            <w:shd w:val="clear" w:color="auto" w:fill="auto"/>
            <w:noWrap/>
            <w:vAlign w:val="center"/>
            <w:hideMark/>
          </w:tcPr>
          <w:p w14:paraId="6E64E640"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RA100002</w:t>
            </w:r>
          </w:p>
        </w:tc>
        <w:tc>
          <w:tcPr>
            <w:tcW w:w="2268" w:type="dxa"/>
            <w:tcBorders>
              <w:top w:val="nil"/>
              <w:left w:val="nil"/>
              <w:bottom w:val="single" w:sz="4" w:space="0" w:color="auto"/>
              <w:right w:val="single" w:sz="4" w:space="0" w:color="auto"/>
            </w:tcBorders>
            <w:shd w:val="clear" w:color="auto" w:fill="auto"/>
            <w:noWrap/>
            <w:vAlign w:val="center"/>
            <w:hideMark/>
          </w:tcPr>
          <w:p w14:paraId="2FE22527"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HUILE CEL'OR 5L CT 3</w:t>
            </w:r>
          </w:p>
        </w:tc>
        <w:tc>
          <w:tcPr>
            <w:tcW w:w="992" w:type="dxa"/>
            <w:tcBorders>
              <w:top w:val="nil"/>
              <w:left w:val="nil"/>
              <w:bottom w:val="single" w:sz="4" w:space="0" w:color="auto"/>
              <w:right w:val="single" w:sz="4" w:space="0" w:color="auto"/>
            </w:tcBorders>
            <w:shd w:val="clear" w:color="auto" w:fill="auto"/>
            <w:noWrap/>
            <w:vAlign w:val="center"/>
            <w:hideMark/>
          </w:tcPr>
          <w:p w14:paraId="11B82568"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50</w:t>
            </w:r>
          </w:p>
        </w:tc>
        <w:tc>
          <w:tcPr>
            <w:tcW w:w="1134" w:type="dxa"/>
            <w:tcBorders>
              <w:top w:val="nil"/>
              <w:left w:val="nil"/>
              <w:bottom w:val="single" w:sz="4" w:space="0" w:color="auto"/>
              <w:right w:val="single" w:sz="4" w:space="0" w:color="auto"/>
            </w:tcBorders>
            <w:shd w:val="clear" w:color="auto" w:fill="auto"/>
            <w:noWrap/>
            <w:vAlign w:val="center"/>
            <w:hideMark/>
          </w:tcPr>
          <w:p w14:paraId="607FD142"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19 500</w:t>
            </w:r>
          </w:p>
        </w:tc>
        <w:tc>
          <w:tcPr>
            <w:tcW w:w="1417" w:type="dxa"/>
            <w:tcBorders>
              <w:top w:val="nil"/>
              <w:left w:val="nil"/>
              <w:bottom w:val="single" w:sz="4" w:space="0" w:color="auto"/>
              <w:right w:val="single" w:sz="4" w:space="0" w:color="auto"/>
            </w:tcBorders>
            <w:shd w:val="clear" w:color="auto" w:fill="auto"/>
            <w:noWrap/>
            <w:vAlign w:val="center"/>
            <w:hideMark/>
          </w:tcPr>
          <w:p w14:paraId="228BBFF3"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975 000</w:t>
            </w:r>
          </w:p>
        </w:tc>
        <w:tc>
          <w:tcPr>
            <w:tcW w:w="1559" w:type="dxa"/>
            <w:tcBorders>
              <w:top w:val="nil"/>
              <w:left w:val="nil"/>
              <w:bottom w:val="single" w:sz="4" w:space="0" w:color="auto"/>
              <w:right w:val="single" w:sz="4" w:space="0" w:color="auto"/>
            </w:tcBorders>
            <w:shd w:val="clear" w:color="auto" w:fill="auto"/>
            <w:vAlign w:val="center"/>
            <w:hideMark/>
          </w:tcPr>
          <w:p w14:paraId="664F8120"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AGENCE</w:t>
            </w:r>
          </w:p>
        </w:tc>
      </w:tr>
      <w:tr w:rsidR="00052814" w:rsidRPr="00E32684" w14:paraId="41D4928A" w14:textId="77777777" w:rsidTr="003C3BAB">
        <w:trPr>
          <w:trHeight w:val="33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58AE32DC"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07/06/2025</w:t>
            </w:r>
          </w:p>
        </w:tc>
        <w:tc>
          <w:tcPr>
            <w:tcW w:w="1229" w:type="dxa"/>
            <w:tcBorders>
              <w:top w:val="nil"/>
              <w:left w:val="nil"/>
              <w:bottom w:val="single" w:sz="4" w:space="0" w:color="auto"/>
              <w:right w:val="single" w:sz="4" w:space="0" w:color="auto"/>
            </w:tcBorders>
            <w:shd w:val="clear" w:color="auto" w:fill="auto"/>
            <w:vAlign w:val="center"/>
            <w:hideMark/>
          </w:tcPr>
          <w:p w14:paraId="2DE21863"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/0164</w:t>
            </w:r>
          </w:p>
        </w:tc>
        <w:tc>
          <w:tcPr>
            <w:tcW w:w="1842" w:type="dxa"/>
            <w:tcBorders>
              <w:top w:val="nil"/>
              <w:left w:val="nil"/>
              <w:bottom w:val="single" w:sz="4" w:space="0" w:color="auto"/>
              <w:right w:val="single" w:sz="4" w:space="0" w:color="auto"/>
            </w:tcBorders>
            <w:shd w:val="clear" w:color="auto" w:fill="auto"/>
            <w:noWrap/>
            <w:vAlign w:val="center"/>
            <w:hideMark/>
          </w:tcPr>
          <w:p w14:paraId="55CE481C"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YD41PP001</w:t>
            </w:r>
          </w:p>
        </w:tc>
        <w:tc>
          <w:tcPr>
            <w:tcW w:w="2977" w:type="dxa"/>
            <w:tcBorders>
              <w:top w:val="nil"/>
              <w:left w:val="nil"/>
              <w:bottom w:val="single" w:sz="4" w:space="0" w:color="auto"/>
              <w:right w:val="single" w:sz="4" w:space="0" w:color="auto"/>
            </w:tcBorders>
            <w:shd w:val="clear" w:color="auto" w:fill="auto"/>
            <w:vAlign w:val="center"/>
            <w:hideMark/>
          </w:tcPr>
          <w:p w14:paraId="65B13236"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CLIENT DIVERS AGENCE</w:t>
            </w:r>
          </w:p>
        </w:tc>
        <w:tc>
          <w:tcPr>
            <w:tcW w:w="1418" w:type="dxa"/>
            <w:tcBorders>
              <w:top w:val="nil"/>
              <w:left w:val="nil"/>
              <w:bottom w:val="single" w:sz="4" w:space="0" w:color="auto"/>
              <w:right w:val="single" w:sz="4" w:space="0" w:color="auto"/>
            </w:tcBorders>
            <w:shd w:val="clear" w:color="auto" w:fill="auto"/>
            <w:noWrap/>
            <w:vAlign w:val="center"/>
            <w:hideMark/>
          </w:tcPr>
          <w:p w14:paraId="59E02BDD"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RA100003</w:t>
            </w:r>
          </w:p>
        </w:tc>
        <w:tc>
          <w:tcPr>
            <w:tcW w:w="2268" w:type="dxa"/>
            <w:tcBorders>
              <w:top w:val="nil"/>
              <w:left w:val="nil"/>
              <w:bottom w:val="single" w:sz="4" w:space="0" w:color="auto"/>
              <w:right w:val="single" w:sz="4" w:space="0" w:color="auto"/>
            </w:tcBorders>
            <w:shd w:val="clear" w:color="auto" w:fill="auto"/>
            <w:noWrap/>
            <w:vAlign w:val="center"/>
            <w:hideMark/>
          </w:tcPr>
          <w:p w14:paraId="07FFACDB"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HUILE CEL'OR BIDON 20L</w:t>
            </w:r>
          </w:p>
        </w:tc>
        <w:tc>
          <w:tcPr>
            <w:tcW w:w="992" w:type="dxa"/>
            <w:tcBorders>
              <w:top w:val="nil"/>
              <w:left w:val="nil"/>
              <w:bottom w:val="single" w:sz="4" w:space="0" w:color="auto"/>
              <w:right w:val="single" w:sz="4" w:space="0" w:color="auto"/>
            </w:tcBorders>
            <w:shd w:val="clear" w:color="auto" w:fill="auto"/>
            <w:noWrap/>
            <w:vAlign w:val="center"/>
            <w:hideMark/>
          </w:tcPr>
          <w:p w14:paraId="769712CA"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w:t>
            </w:r>
          </w:p>
        </w:tc>
        <w:tc>
          <w:tcPr>
            <w:tcW w:w="1134" w:type="dxa"/>
            <w:tcBorders>
              <w:top w:val="nil"/>
              <w:left w:val="nil"/>
              <w:bottom w:val="single" w:sz="4" w:space="0" w:color="auto"/>
              <w:right w:val="single" w:sz="4" w:space="0" w:color="auto"/>
            </w:tcBorders>
            <w:shd w:val="clear" w:color="auto" w:fill="auto"/>
            <w:noWrap/>
            <w:vAlign w:val="center"/>
            <w:hideMark/>
          </w:tcPr>
          <w:p w14:paraId="1CB8C94B"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26 000</w:t>
            </w:r>
          </w:p>
        </w:tc>
        <w:tc>
          <w:tcPr>
            <w:tcW w:w="1417" w:type="dxa"/>
            <w:tcBorders>
              <w:top w:val="nil"/>
              <w:left w:val="nil"/>
              <w:bottom w:val="single" w:sz="4" w:space="0" w:color="auto"/>
              <w:right w:val="single" w:sz="4" w:space="0" w:color="auto"/>
            </w:tcBorders>
            <w:shd w:val="clear" w:color="auto" w:fill="auto"/>
            <w:noWrap/>
            <w:vAlign w:val="center"/>
            <w:hideMark/>
          </w:tcPr>
          <w:p w14:paraId="780F0A19"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26 000</w:t>
            </w:r>
          </w:p>
        </w:tc>
        <w:tc>
          <w:tcPr>
            <w:tcW w:w="1559" w:type="dxa"/>
            <w:tcBorders>
              <w:top w:val="nil"/>
              <w:left w:val="nil"/>
              <w:bottom w:val="single" w:sz="4" w:space="0" w:color="auto"/>
              <w:right w:val="single" w:sz="4" w:space="0" w:color="auto"/>
            </w:tcBorders>
            <w:shd w:val="clear" w:color="auto" w:fill="auto"/>
            <w:vAlign w:val="center"/>
            <w:hideMark/>
          </w:tcPr>
          <w:p w14:paraId="740368B3"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AGENCE</w:t>
            </w:r>
          </w:p>
        </w:tc>
      </w:tr>
      <w:tr w:rsidR="00052814" w:rsidRPr="00E32684" w14:paraId="5682C17C" w14:textId="77777777" w:rsidTr="003C3BAB">
        <w:trPr>
          <w:trHeight w:val="33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1306872F"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07/06/2025</w:t>
            </w:r>
          </w:p>
        </w:tc>
        <w:tc>
          <w:tcPr>
            <w:tcW w:w="1229" w:type="dxa"/>
            <w:tcBorders>
              <w:top w:val="nil"/>
              <w:left w:val="nil"/>
              <w:bottom w:val="single" w:sz="4" w:space="0" w:color="auto"/>
              <w:right w:val="single" w:sz="4" w:space="0" w:color="auto"/>
            </w:tcBorders>
            <w:shd w:val="clear" w:color="auto" w:fill="auto"/>
            <w:vAlign w:val="center"/>
            <w:hideMark/>
          </w:tcPr>
          <w:p w14:paraId="7C7CE1C0"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/0161</w:t>
            </w:r>
          </w:p>
        </w:tc>
        <w:tc>
          <w:tcPr>
            <w:tcW w:w="1842" w:type="dxa"/>
            <w:tcBorders>
              <w:top w:val="nil"/>
              <w:left w:val="nil"/>
              <w:bottom w:val="single" w:sz="4" w:space="0" w:color="auto"/>
              <w:right w:val="single" w:sz="4" w:space="0" w:color="auto"/>
            </w:tcBorders>
            <w:shd w:val="clear" w:color="auto" w:fill="auto"/>
            <w:noWrap/>
            <w:vAlign w:val="center"/>
            <w:hideMark/>
          </w:tcPr>
          <w:p w14:paraId="5DED6E1F"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YD41PP001</w:t>
            </w:r>
          </w:p>
        </w:tc>
        <w:tc>
          <w:tcPr>
            <w:tcW w:w="2977" w:type="dxa"/>
            <w:tcBorders>
              <w:top w:val="nil"/>
              <w:left w:val="nil"/>
              <w:bottom w:val="single" w:sz="4" w:space="0" w:color="auto"/>
              <w:right w:val="single" w:sz="4" w:space="0" w:color="auto"/>
            </w:tcBorders>
            <w:shd w:val="clear" w:color="auto" w:fill="auto"/>
            <w:vAlign w:val="center"/>
            <w:hideMark/>
          </w:tcPr>
          <w:p w14:paraId="78A68056"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CLIENT DIVERS AGENCE</w:t>
            </w:r>
          </w:p>
        </w:tc>
        <w:tc>
          <w:tcPr>
            <w:tcW w:w="1418" w:type="dxa"/>
            <w:tcBorders>
              <w:top w:val="nil"/>
              <w:left w:val="nil"/>
              <w:bottom w:val="single" w:sz="4" w:space="0" w:color="auto"/>
              <w:right w:val="single" w:sz="4" w:space="0" w:color="auto"/>
            </w:tcBorders>
            <w:shd w:val="clear" w:color="auto" w:fill="auto"/>
            <w:noWrap/>
            <w:vAlign w:val="center"/>
            <w:hideMark/>
          </w:tcPr>
          <w:p w14:paraId="269664B8"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RA100003</w:t>
            </w:r>
          </w:p>
        </w:tc>
        <w:tc>
          <w:tcPr>
            <w:tcW w:w="2268" w:type="dxa"/>
            <w:tcBorders>
              <w:top w:val="nil"/>
              <w:left w:val="nil"/>
              <w:bottom w:val="single" w:sz="4" w:space="0" w:color="auto"/>
              <w:right w:val="single" w:sz="4" w:space="0" w:color="auto"/>
            </w:tcBorders>
            <w:shd w:val="clear" w:color="auto" w:fill="auto"/>
            <w:noWrap/>
            <w:vAlign w:val="center"/>
            <w:hideMark/>
          </w:tcPr>
          <w:p w14:paraId="72A2BBE2"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HUILE CEL'OR BIDON 20L</w:t>
            </w:r>
          </w:p>
        </w:tc>
        <w:tc>
          <w:tcPr>
            <w:tcW w:w="992" w:type="dxa"/>
            <w:tcBorders>
              <w:top w:val="nil"/>
              <w:left w:val="nil"/>
              <w:bottom w:val="single" w:sz="4" w:space="0" w:color="auto"/>
              <w:right w:val="single" w:sz="4" w:space="0" w:color="auto"/>
            </w:tcBorders>
            <w:shd w:val="clear" w:color="auto" w:fill="auto"/>
            <w:noWrap/>
            <w:vAlign w:val="center"/>
            <w:hideMark/>
          </w:tcPr>
          <w:p w14:paraId="680ED385"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17</w:t>
            </w:r>
          </w:p>
        </w:tc>
        <w:tc>
          <w:tcPr>
            <w:tcW w:w="1134" w:type="dxa"/>
            <w:tcBorders>
              <w:top w:val="nil"/>
              <w:left w:val="nil"/>
              <w:bottom w:val="single" w:sz="4" w:space="0" w:color="auto"/>
              <w:right w:val="single" w:sz="4" w:space="0" w:color="auto"/>
            </w:tcBorders>
            <w:shd w:val="clear" w:color="auto" w:fill="auto"/>
            <w:noWrap/>
            <w:vAlign w:val="center"/>
            <w:hideMark/>
          </w:tcPr>
          <w:p w14:paraId="1BD5906D"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26 000</w:t>
            </w:r>
          </w:p>
        </w:tc>
        <w:tc>
          <w:tcPr>
            <w:tcW w:w="1417" w:type="dxa"/>
            <w:tcBorders>
              <w:top w:val="nil"/>
              <w:left w:val="nil"/>
              <w:bottom w:val="single" w:sz="4" w:space="0" w:color="auto"/>
              <w:right w:val="single" w:sz="4" w:space="0" w:color="auto"/>
            </w:tcBorders>
            <w:shd w:val="clear" w:color="auto" w:fill="auto"/>
            <w:noWrap/>
            <w:vAlign w:val="center"/>
            <w:hideMark/>
          </w:tcPr>
          <w:p w14:paraId="6B1269C8"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442 000</w:t>
            </w:r>
          </w:p>
        </w:tc>
        <w:tc>
          <w:tcPr>
            <w:tcW w:w="1559" w:type="dxa"/>
            <w:tcBorders>
              <w:top w:val="nil"/>
              <w:left w:val="nil"/>
              <w:bottom w:val="single" w:sz="4" w:space="0" w:color="auto"/>
              <w:right w:val="single" w:sz="4" w:space="0" w:color="auto"/>
            </w:tcBorders>
            <w:shd w:val="clear" w:color="auto" w:fill="auto"/>
            <w:vAlign w:val="center"/>
            <w:hideMark/>
          </w:tcPr>
          <w:p w14:paraId="3C7102BC"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AGENCE</w:t>
            </w:r>
          </w:p>
        </w:tc>
      </w:tr>
      <w:tr w:rsidR="00052814" w:rsidRPr="00E32684" w14:paraId="32E81EEB" w14:textId="77777777" w:rsidTr="003C3BAB">
        <w:trPr>
          <w:trHeight w:val="33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71458E0E"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07/06/2025</w:t>
            </w:r>
          </w:p>
        </w:tc>
        <w:tc>
          <w:tcPr>
            <w:tcW w:w="1229" w:type="dxa"/>
            <w:tcBorders>
              <w:top w:val="nil"/>
              <w:left w:val="nil"/>
              <w:bottom w:val="single" w:sz="4" w:space="0" w:color="auto"/>
              <w:right w:val="single" w:sz="4" w:space="0" w:color="auto"/>
            </w:tcBorders>
            <w:shd w:val="clear" w:color="auto" w:fill="auto"/>
            <w:vAlign w:val="center"/>
            <w:hideMark/>
          </w:tcPr>
          <w:p w14:paraId="1467B164"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/0162</w:t>
            </w:r>
          </w:p>
        </w:tc>
        <w:tc>
          <w:tcPr>
            <w:tcW w:w="1842" w:type="dxa"/>
            <w:tcBorders>
              <w:top w:val="nil"/>
              <w:left w:val="nil"/>
              <w:bottom w:val="single" w:sz="4" w:space="0" w:color="auto"/>
              <w:right w:val="single" w:sz="4" w:space="0" w:color="auto"/>
            </w:tcBorders>
            <w:shd w:val="clear" w:color="auto" w:fill="auto"/>
            <w:noWrap/>
            <w:vAlign w:val="center"/>
            <w:hideMark/>
          </w:tcPr>
          <w:p w14:paraId="690CF802"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YD41PP003</w:t>
            </w:r>
          </w:p>
        </w:tc>
        <w:tc>
          <w:tcPr>
            <w:tcW w:w="2977" w:type="dxa"/>
            <w:tcBorders>
              <w:top w:val="nil"/>
              <w:left w:val="nil"/>
              <w:bottom w:val="single" w:sz="4" w:space="0" w:color="auto"/>
              <w:right w:val="single" w:sz="4" w:space="0" w:color="auto"/>
            </w:tcBorders>
            <w:shd w:val="clear" w:color="auto" w:fill="auto"/>
            <w:vAlign w:val="center"/>
            <w:hideMark/>
          </w:tcPr>
          <w:p w14:paraId="319344C9"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CLIENT DIVERS VIDAL</w:t>
            </w:r>
          </w:p>
        </w:tc>
        <w:tc>
          <w:tcPr>
            <w:tcW w:w="1418" w:type="dxa"/>
            <w:tcBorders>
              <w:top w:val="nil"/>
              <w:left w:val="nil"/>
              <w:bottom w:val="single" w:sz="4" w:space="0" w:color="auto"/>
              <w:right w:val="single" w:sz="4" w:space="0" w:color="auto"/>
            </w:tcBorders>
            <w:shd w:val="clear" w:color="auto" w:fill="auto"/>
            <w:noWrap/>
            <w:vAlign w:val="center"/>
            <w:hideMark/>
          </w:tcPr>
          <w:p w14:paraId="79C2A79C"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RA100003</w:t>
            </w:r>
          </w:p>
        </w:tc>
        <w:tc>
          <w:tcPr>
            <w:tcW w:w="2268" w:type="dxa"/>
            <w:tcBorders>
              <w:top w:val="nil"/>
              <w:left w:val="nil"/>
              <w:bottom w:val="single" w:sz="4" w:space="0" w:color="auto"/>
              <w:right w:val="single" w:sz="4" w:space="0" w:color="auto"/>
            </w:tcBorders>
            <w:shd w:val="clear" w:color="auto" w:fill="auto"/>
            <w:noWrap/>
            <w:vAlign w:val="center"/>
            <w:hideMark/>
          </w:tcPr>
          <w:p w14:paraId="3BA50EA6"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HUILE CEL'OR BIDON 20L</w:t>
            </w:r>
          </w:p>
        </w:tc>
        <w:tc>
          <w:tcPr>
            <w:tcW w:w="992" w:type="dxa"/>
            <w:tcBorders>
              <w:top w:val="nil"/>
              <w:left w:val="nil"/>
              <w:bottom w:val="single" w:sz="4" w:space="0" w:color="auto"/>
              <w:right w:val="single" w:sz="4" w:space="0" w:color="auto"/>
            </w:tcBorders>
            <w:shd w:val="clear" w:color="auto" w:fill="auto"/>
            <w:noWrap/>
            <w:vAlign w:val="center"/>
            <w:hideMark/>
          </w:tcPr>
          <w:p w14:paraId="462FBD43"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w:t>
            </w:r>
          </w:p>
        </w:tc>
        <w:tc>
          <w:tcPr>
            <w:tcW w:w="1134" w:type="dxa"/>
            <w:tcBorders>
              <w:top w:val="nil"/>
              <w:left w:val="nil"/>
              <w:bottom w:val="single" w:sz="4" w:space="0" w:color="auto"/>
              <w:right w:val="single" w:sz="4" w:space="0" w:color="auto"/>
            </w:tcBorders>
            <w:shd w:val="clear" w:color="auto" w:fill="auto"/>
            <w:noWrap/>
            <w:vAlign w:val="center"/>
            <w:hideMark/>
          </w:tcPr>
          <w:p w14:paraId="307C8DB4"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26 500</w:t>
            </w:r>
          </w:p>
        </w:tc>
        <w:tc>
          <w:tcPr>
            <w:tcW w:w="1417" w:type="dxa"/>
            <w:tcBorders>
              <w:top w:val="nil"/>
              <w:left w:val="nil"/>
              <w:bottom w:val="single" w:sz="4" w:space="0" w:color="auto"/>
              <w:right w:val="single" w:sz="4" w:space="0" w:color="auto"/>
            </w:tcBorders>
            <w:shd w:val="clear" w:color="auto" w:fill="auto"/>
            <w:noWrap/>
            <w:vAlign w:val="center"/>
            <w:hideMark/>
          </w:tcPr>
          <w:p w14:paraId="35550E7A"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53 000</w:t>
            </w:r>
          </w:p>
        </w:tc>
        <w:tc>
          <w:tcPr>
            <w:tcW w:w="1559" w:type="dxa"/>
            <w:tcBorders>
              <w:top w:val="nil"/>
              <w:left w:val="nil"/>
              <w:bottom w:val="single" w:sz="4" w:space="0" w:color="auto"/>
              <w:right w:val="single" w:sz="4" w:space="0" w:color="auto"/>
            </w:tcBorders>
            <w:shd w:val="clear" w:color="auto" w:fill="auto"/>
            <w:vAlign w:val="center"/>
            <w:hideMark/>
          </w:tcPr>
          <w:p w14:paraId="1B19413A"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VIDAL</w:t>
            </w:r>
          </w:p>
        </w:tc>
      </w:tr>
      <w:tr w:rsidR="00052814" w:rsidRPr="00E32684" w14:paraId="20075C51" w14:textId="77777777" w:rsidTr="003C3BAB">
        <w:trPr>
          <w:trHeight w:val="33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0DF6F6D7"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07/06/2025</w:t>
            </w:r>
          </w:p>
        </w:tc>
        <w:tc>
          <w:tcPr>
            <w:tcW w:w="1229" w:type="dxa"/>
            <w:tcBorders>
              <w:top w:val="nil"/>
              <w:left w:val="nil"/>
              <w:bottom w:val="single" w:sz="4" w:space="0" w:color="auto"/>
              <w:right w:val="single" w:sz="4" w:space="0" w:color="auto"/>
            </w:tcBorders>
            <w:shd w:val="clear" w:color="auto" w:fill="auto"/>
            <w:vAlign w:val="center"/>
            <w:hideMark/>
          </w:tcPr>
          <w:p w14:paraId="566844EF"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/0162</w:t>
            </w:r>
          </w:p>
        </w:tc>
        <w:tc>
          <w:tcPr>
            <w:tcW w:w="1842" w:type="dxa"/>
            <w:tcBorders>
              <w:top w:val="nil"/>
              <w:left w:val="nil"/>
              <w:bottom w:val="single" w:sz="4" w:space="0" w:color="auto"/>
              <w:right w:val="single" w:sz="4" w:space="0" w:color="auto"/>
            </w:tcBorders>
            <w:shd w:val="clear" w:color="auto" w:fill="auto"/>
            <w:noWrap/>
            <w:vAlign w:val="center"/>
            <w:hideMark/>
          </w:tcPr>
          <w:p w14:paraId="792972D1"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YD41PP003</w:t>
            </w:r>
          </w:p>
        </w:tc>
        <w:tc>
          <w:tcPr>
            <w:tcW w:w="2977" w:type="dxa"/>
            <w:tcBorders>
              <w:top w:val="nil"/>
              <w:left w:val="nil"/>
              <w:bottom w:val="single" w:sz="4" w:space="0" w:color="auto"/>
              <w:right w:val="single" w:sz="4" w:space="0" w:color="auto"/>
            </w:tcBorders>
            <w:shd w:val="clear" w:color="auto" w:fill="auto"/>
            <w:vAlign w:val="center"/>
            <w:hideMark/>
          </w:tcPr>
          <w:p w14:paraId="4626AEA4"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CLIENT DIVERS VIDAL</w:t>
            </w:r>
          </w:p>
        </w:tc>
        <w:tc>
          <w:tcPr>
            <w:tcW w:w="1418" w:type="dxa"/>
            <w:tcBorders>
              <w:top w:val="nil"/>
              <w:left w:val="nil"/>
              <w:bottom w:val="single" w:sz="4" w:space="0" w:color="auto"/>
              <w:right w:val="single" w:sz="4" w:space="0" w:color="auto"/>
            </w:tcBorders>
            <w:shd w:val="clear" w:color="auto" w:fill="auto"/>
            <w:noWrap/>
            <w:vAlign w:val="center"/>
            <w:hideMark/>
          </w:tcPr>
          <w:p w14:paraId="5506A703"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RA100002</w:t>
            </w:r>
          </w:p>
        </w:tc>
        <w:tc>
          <w:tcPr>
            <w:tcW w:w="2268" w:type="dxa"/>
            <w:tcBorders>
              <w:top w:val="nil"/>
              <w:left w:val="nil"/>
              <w:bottom w:val="single" w:sz="4" w:space="0" w:color="auto"/>
              <w:right w:val="single" w:sz="4" w:space="0" w:color="auto"/>
            </w:tcBorders>
            <w:shd w:val="clear" w:color="auto" w:fill="auto"/>
            <w:noWrap/>
            <w:vAlign w:val="center"/>
            <w:hideMark/>
          </w:tcPr>
          <w:p w14:paraId="7B420B55"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HUILE CEL'OR 5L CT 3</w:t>
            </w:r>
          </w:p>
        </w:tc>
        <w:tc>
          <w:tcPr>
            <w:tcW w:w="992" w:type="dxa"/>
            <w:tcBorders>
              <w:top w:val="nil"/>
              <w:left w:val="nil"/>
              <w:bottom w:val="single" w:sz="4" w:space="0" w:color="auto"/>
              <w:right w:val="single" w:sz="4" w:space="0" w:color="auto"/>
            </w:tcBorders>
            <w:shd w:val="clear" w:color="auto" w:fill="auto"/>
            <w:noWrap/>
            <w:vAlign w:val="center"/>
            <w:hideMark/>
          </w:tcPr>
          <w:p w14:paraId="2FB9B5A4"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w:t>
            </w:r>
          </w:p>
        </w:tc>
        <w:tc>
          <w:tcPr>
            <w:tcW w:w="1134" w:type="dxa"/>
            <w:tcBorders>
              <w:top w:val="nil"/>
              <w:left w:val="nil"/>
              <w:bottom w:val="single" w:sz="4" w:space="0" w:color="auto"/>
              <w:right w:val="single" w:sz="4" w:space="0" w:color="auto"/>
            </w:tcBorders>
            <w:shd w:val="clear" w:color="auto" w:fill="auto"/>
            <w:noWrap/>
            <w:vAlign w:val="center"/>
            <w:hideMark/>
          </w:tcPr>
          <w:p w14:paraId="027A0E80"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20 000</w:t>
            </w:r>
          </w:p>
        </w:tc>
        <w:tc>
          <w:tcPr>
            <w:tcW w:w="1417" w:type="dxa"/>
            <w:tcBorders>
              <w:top w:val="nil"/>
              <w:left w:val="nil"/>
              <w:bottom w:val="single" w:sz="4" w:space="0" w:color="auto"/>
              <w:right w:val="single" w:sz="4" w:space="0" w:color="auto"/>
            </w:tcBorders>
            <w:shd w:val="clear" w:color="auto" w:fill="auto"/>
            <w:noWrap/>
            <w:vAlign w:val="center"/>
            <w:hideMark/>
          </w:tcPr>
          <w:p w14:paraId="1F8B07A3"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20 000</w:t>
            </w:r>
          </w:p>
        </w:tc>
        <w:tc>
          <w:tcPr>
            <w:tcW w:w="1559" w:type="dxa"/>
            <w:tcBorders>
              <w:top w:val="nil"/>
              <w:left w:val="nil"/>
              <w:bottom w:val="single" w:sz="4" w:space="0" w:color="auto"/>
              <w:right w:val="single" w:sz="4" w:space="0" w:color="auto"/>
            </w:tcBorders>
            <w:shd w:val="clear" w:color="auto" w:fill="auto"/>
            <w:vAlign w:val="center"/>
            <w:hideMark/>
          </w:tcPr>
          <w:p w14:paraId="33B0C877"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VIDAL</w:t>
            </w:r>
          </w:p>
        </w:tc>
      </w:tr>
      <w:tr w:rsidR="00052814" w:rsidRPr="00E32684" w14:paraId="5B9682CE" w14:textId="77777777" w:rsidTr="003C3BAB">
        <w:trPr>
          <w:trHeight w:val="33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556D5628"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07/06/2025</w:t>
            </w:r>
          </w:p>
        </w:tc>
        <w:tc>
          <w:tcPr>
            <w:tcW w:w="1229" w:type="dxa"/>
            <w:tcBorders>
              <w:top w:val="nil"/>
              <w:left w:val="nil"/>
              <w:bottom w:val="single" w:sz="4" w:space="0" w:color="auto"/>
              <w:right w:val="single" w:sz="4" w:space="0" w:color="auto"/>
            </w:tcBorders>
            <w:shd w:val="clear" w:color="auto" w:fill="auto"/>
            <w:vAlign w:val="center"/>
            <w:hideMark/>
          </w:tcPr>
          <w:p w14:paraId="5E8F285A"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/0162</w:t>
            </w:r>
          </w:p>
        </w:tc>
        <w:tc>
          <w:tcPr>
            <w:tcW w:w="1842" w:type="dxa"/>
            <w:tcBorders>
              <w:top w:val="nil"/>
              <w:left w:val="nil"/>
              <w:bottom w:val="single" w:sz="4" w:space="0" w:color="auto"/>
              <w:right w:val="single" w:sz="4" w:space="0" w:color="auto"/>
            </w:tcBorders>
            <w:shd w:val="clear" w:color="auto" w:fill="auto"/>
            <w:noWrap/>
            <w:vAlign w:val="center"/>
            <w:hideMark/>
          </w:tcPr>
          <w:p w14:paraId="350BED25"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YD41PP003</w:t>
            </w:r>
          </w:p>
        </w:tc>
        <w:tc>
          <w:tcPr>
            <w:tcW w:w="2977" w:type="dxa"/>
            <w:tcBorders>
              <w:top w:val="nil"/>
              <w:left w:val="nil"/>
              <w:bottom w:val="single" w:sz="4" w:space="0" w:color="auto"/>
              <w:right w:val="single" w:sz="4" w:space="0" w:color="auto"/>
            </w:tcBorders>
            <w:shd w:val="clear" w:color="auto" w:fill="auto"/>
            <w:vAlign w:val="center"/>
            <w:hideMark/>
          </w:tcPr>
          <w:p w14:paraId="2595863A"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CLIENT DIVERS VIDAL</w:t>
            </w:r>
          </w:p>
        </w:tc>
        <w:tc>
          <w:tcPr>
            <w:tcW w:w="1418" w:type="dxa"/>
            <w:tcBorders>
              <w:top w:val="nil"/>
              <w:left w:val="nil"/>
              <w:bottom w:val="single" w:sz="4" w:space="0" w:color="auto"/>
              <w:right w:val="single" w:sz="4" w:space="0" w:color="auto"/>
            </w:tcBorders>
            <w:shd w:val="clear" w:color="auto" w:fill="auto"/>
            <w:noWrap/>
            <w:vAlign w:val="center"/>
            <w:hideMark/>
          </w:tcPr>
          <w:p w14:paraId="744B141E"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SA100002</w:t>
            </w:r>
          </w:p>
        </w:tc>
        <w:tc>
          <w:tcPr>
            <w:tcW w:w="2268" w:type="dxa"/>
            <w:tcBorders>
              <w:top w:val="nil"/>
              <w:left w:val="nil"/>
              <w:bottom w:val="single" w:sz="4" w:space="0" w:color="auto"/>
              <w:right w:val="single" w:sz="4" w:space="0" w:color="auto"/>
            </w:tcBorders>
            <w:shd w:val="clear" w:color="auto" w:fill="auto"/>
            <w:noWrap/>
            <w:vAlign w:val="center"/>
            <w:hideMark/>
          </w:tcPr>
          <w:p w14:paraId="7F4FB3D0"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SAVON CEL'OR 350G CT 60</w:t>
            </w:r>
          </w:p>
        </w:tc>
        <w:tc>
          <w:tcPr>
            <w:tcW w:w="992" w:type="dxa"/>
            <w:tcBorders>
              <w:top w:val="nil"/>
              <w:left w:val="nil"/>
              <w:bottom w:val="single" w:sz="4" w:space="0" w:color="auto"/>
              <w:right w:val="single" w:sz="4" w:space="0" w:color="auto"/>
            </w:tcBorders>
            <w:shd w:val="clear" w:color="auto" w:fill="auto"/>
            <w:noWrap/>
            <w:vAlign w:val="center"/>
            <w:hideMark/>
          </w:tcPr>
          <w:p w14:paraId="2FB22893"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w:t>
            </w:r>
          </w:p>
        </w:tc>
        <w:tc>
          <w:tcPr>
            <w:tcW w:w="1134" w:type="dxa"/>
            <w:tcBorders>
              <w:top w:val="nil"/>
              <w:left w:val="nil"/>
              <w:bottom w:val="single" w:sz="4" w:space="0" w:color="auto"/>
              <w:right w:val="single" w:sz="4" w:space="0" w:color="auto"/>
            </w:tcBorders>
            <w:shd w:val="clear" w:color="auto" w:fill="auto"/>
            <w:noWrap/>
            <w:vAlign w:val="center"/>
            <w:hideMark/>
          </w:tcPr>
          <w:p w14:paraId="60CB6C89"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17 500</w:t>
            </w:r>
          </w:p>
        </w:tc>
        <w:tc>
          <w:tcPr>
            <w:tcW w:w="1417" w:type="dxa"/>
            <w:tcBorders>
              <w:top w:val="nil"/>
              <w:left w:val="nil"/>
              <w:bottom w:val="single" w:sz="4" w:space="0" w:color="auto"/>
              <w:right w:val="single" w:sz="4" w:space="0" w:color="auto"/>
            </w:tcBorders>
            <w:shd w:val="clear" w:color="auto" w:fill="auto"/>
            <w:noWrap/>
            <w:vAlign w:val="center"/>
            <w:hideMark/>
          </w:tcPr>
          <w:p w14:paraId="770FBB80"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17 500</w:t>
            </w:r>
          </w:p>
        </w:tc>
        <w:tc>
          <w:tcPr>
            <w:tcW w:w="1559" w:type="dxa"/>
            <w:tcBorders>
              <w:top w:val="nil"/>
              <w:left w:val="nil"/>
              <w:bottom w:val="single" w:sz="4" w:space="0" w:color="auto"/>
              <w:right w:val="single" w:sz="4" w:space="0" w:color="auto"/>
            </w:tcBorders>
            <w:shd w:val="clear" w:color="auto" w:fill="auto"/>
            <w:vAlign w:val="center"/>
            <w:hideMark/>
          </w:tcPr>
          <w:p w14:paraId="319927BE"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VIDAL</w:t>
            </w:r>
          </w:p>
        </w:tc>
      </w:tr>
      <w:tr w:rsidR="00052814" w:rsidRPr="00E32684" w14:paraId="59608CFE" w14:textId="77777777" w:rsidTr="003C3BAB">
        <w:trPr>
          <w:trHeight w:val="66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3825106C"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09/06/2025</w:t>
            </w:r>
          </w:p>
        </w:tc>
        <w:tc>
          <w:tcPr>
            <w:tcW w:w="1229" w:type="dxa"/>
            <w:tcBorders>
              <w:top w:val="nil"/>
              <w:left w:val="nil"/>
              <w:bottom w:val="single" w:sz="4" w:space="0" w:color="auto"/>
              <w:right w:val="single" w:sz="4" w:space="0" w:color="auto"/>
            </w:tcBorders>
            <w:shd w:val="clear" w:color="auto" w:fill="auto"/>
            <w:vAlign w:val="center"/>
            <w:hideMark/>
          </w:tcPr>
          <w:p w14:paraId="00F3D52E"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/0174</w:t>
            </w:r>
          </w:p>
        </w:tc>
        <w:tc>
          <w:tcPr>
            <w:tcW w:w="1842" w:type="dxa"/>
            <w:tcBorders>
              <w:top w:val="nil"/>
              <w:left w:val="nil"/>
              <w:bottom w:val="single" w:sz="4" w:space="0" w:color="auto"/>
              <w:right w:val="single" w:sz="4" w:space="0" w:color="auto"/>
            </w:tcBorders>
            <w:shd w:val="clear" w:color="auto" w:fill="auto"/>
            <w:noWrap/>
            <w:vAlign w:val="center"/>
            <w:hideMark/>
          </w:tcPr>
          <w:p w14:paraId="2546064D"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YD41GO003</w:t>
            </w:r>
          </w:p>
        </w:tc>
        <w:tc>
          <w:tcPr>
            <w:tcW w:w="2977" w:type="dxa"/>
            <w:tcBorders>
              <w:top w:val="nil"/>
              <w:left w:val="nil"/>
              <w:bottom w:val="single" w:sz="4" w:space="0" w:color="auto"/>
              <w:right w:val="single" w:sz="4" w:space="0" w:color="auto"/>
            </w:tcBorders>
            <w:shd w:val="clear" w:color="auto" w:fill="auto"/>
            <w:vAlign w:val="center"/>
            <w:hideMark/>
          </w:tcPr>
          <w:p w14:paraId="0A6C817B"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CLIENT GROSSISTE SIDDI BRIQUETTERIE</w:t>
            </w:r>
          </w:p>
        </w:tc>
        <w:tc>
          <w:tcPr>
            <w:tcW w:w="1418" w:type="dxa"/>
            <w:tcBorders>
              <w:top w:val="nil"/>
              <w:left w:val="nil"/>
              <w:bottom w:val="single" w:sz="4" w:space="0" w:color="auto"/>
              <w:right w:val="single" w:sz="4" w:space="0" w:color="auto"/>
            </w:tcBorders>
            <w:shd w:val="clear" w:color="auto" w:fill="auto"/>
            <w:noWrap/>
            <w:vAlign w:val="center"/>
            <w:hideMark/>
          </w:tcPr>
          <w:p w14:paraId="7FB011ED"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RA100003</w:t>
            </w:r>
          </w:p>
        </w:tc>
        <w:tc>
          <w:tcPr>
            <w:tcW w:w="2268" w:type="dxa"/>
            <w:tcBorders>
              <w:top w:val="nil"/>
              <w:left w:val="nil"/>
              <w:bottom w:val="single" w:sz="4" w:space="0" w:color="auto"/>
              <w:right w:val="single" w:sz="4" w:space="0" w:color="auto"/>
            </w:tcBorders>
            <w:shd w:val="clear" w:color="auto" w:fill="auto"/>
            <w:noWrap/>
            <w:vAlign w:val="center"/>
            <w:hideMark/>
          </w:tcPr>
          <w:p w14:paraId="20ACA92C"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HUILE CEL'OR BIDON 20L</w:t>
            </w:r>
          </w:p>
        </w:tc>
        <w:tc>
          <w:tcPr>
            <w:tcW w:w="992" w:type="dxa"/>
            <w:tcBorders>
              <w:top w:val="nil"/>
              <w:left w:val="nil"/>
              <w:bottom w:val="single" w:sz="4" w:space="0" w:color="auto"/>
              <w:right w:val="single" w:sz="4" w:space="0" w:color="auto"/>
            </w:tcBorders>
            <w:shd w:val="clear" w:color="auto" w:fill="auto"/>
            <w:noWrap/>
            <w:vAlign w:val="center"/>
            <w:hideMark/>
          </w:tcPr>
          <w:p w14:paraId="1AE2C6CB"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200</w:t>
            </w:r>
          </w:p>
        </w:tc>
        <w:tc>
          <w:tcPr>
            <w:tcW w:w="1134" w:type="dxa"/>
            <w:tcBorders>
              <w:top w:val="nil"/>
              <w:left w:val="nil"/>
              <w:bottom w:val="single" w:sz="4" w:space="0" w:color="auto"/>
              <w:right w:val="single" w:sz="4" w:space="0" w:color="auto"/>
            </w:tcBorders>
            <w:shd w:val="clear" w:color="auto" w:fill="auto"/>
            <w:noWrap/>
            <w:vAlign w:val="center"/>
            <w:hideMark/>
          </w:tcPr>
          <w:p w14:paraId="08F10A01"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25 000</w:t>
            </w:r>
          </w:p>
        </w:tc>
        <w:tc>
          <w:tcPr>
            <w:tcW w:w="1417" w:type="dxa"/>
            <w:tcBorders>
              <w:top w:val="nil"/>
              <w:left w:val="nil"/>
              <w:bottom w:val="single" w:sz="4" w:space="0" w:color="auto"/>
              <w:right w:val="single" w:sz="4" w:space="0" w:color="auto"/>
            </w:tcBorders>
            <w:shd w:val="clear" w:color="auto" w:fill="auto"/>
            <w:noWrap/>
            <w:vAlign w:val="center"/>
            <w:hideMark/>
          </w:tcPr>
          <w:p w14:paraId="22197AF1"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5 000 000</w:t>
            </w:r>
          </w:p>
        </w:tc>
        <w:tc>
          <w:tcPr>
            <w:tcW w:w="1559" w:type="dxa"/>
            <w:tcBorders>
              <w:top w:val="nil"/>
              <w:left w:val="nil"/>
              <w:bottom w:val="single" w:sz="4" w:space="0" w:color="auto"/>
              <w:right w:val="single" w:sz="4" w:space="0" w:color="auto"/>
            </w:tcBorders>
            <w:shd w:val="clear" w:color="auto" w:fill="auto"/>
            <w:vAlign w:val="center"/>
            <w:hideMark/>
          </w:tcPr>
          <w:p w14:paraId="468E3A54"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AGENCE</w:t>
            </w:r>
          </w:p>
        </w:tc>
      </w:tr>
      <w:tr w:rsidR="00052814" w:rsidRPr="00E32684" w14:paraId="0A467025" w14:textId="77777777" w:rsidTr="003C3BAB">
        <w:trPr>
          <w:trHeight w:val="33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680DDC5D"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09/06/2025</w:t>
            </w:r>
          </w:p>
        </w:tc>
        <w:tc>
          <w:tcPr>
            <w:tcW w:w="1229" w:type="dxa"/>
            <w:tcBorders>
              <w:top w:val="nil"/>
              <w:left w:val="nil"/>
              <w:bottom w:val="single" w:sz="4" w:space="0" w:color="auto"/>
              <w:right w:val="single" w:sz="4" w:space="0" w:color="auto"/>
            </w:tcBorders>
            <w:shd w:val="clear" w:color="auto" w:fill="auto"/>
            <w:vAlign w:val="center"/>
            <w:hideMark/>
          </w:tcPr>
          <w:p w14:paraId="76CBD1CB"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/0166</w:t>
            </w:r>
          </w:p>
        </w:tc>
        <w:tc>
          <w:tcPr>
            <w:tcW w:w="1842" w:type="dxa"/>
            <w:tcBorders>
              <w:top w:val="nil"/>
              <w:left w:val="nil"/>
              <w:bottom w:val="single" w:sz="4" w:space="0" w:color="auto"/>
              <w:right w:val="single" w:sz="4" w:space="0" w:color="auto"/>
            </w:tcBorders>
            <w:shd w:val="clear" w:color="auto" w:fill="auto"/>
            <w:noWrap/>
            <w:vAlign w:val="center"/>
            <w:hideMark/>
          </w:tcPr>
          <w:p w14:paraId="043C5C2D"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YD41GO005</w:t>
            </w:r>
          </w:p>
        </w:tc>
        <w:tc>
          <w:tcPr>
            <w:tcW w:w="2977" w:type="dxa"/>
            <w:tcBorders>
              <w:top w:val="nil"/>
              <w:left w:val="nil"/>
              <w:bottom w:val="single" w:sz="4" w:space="0" w:color="auto"/>
              <w:right w:val="single" w:sz="4" w:space="0" w:color="auto"/>
            </w:tcBorders>
            <w:shd w:val="clear" w:color="auto" w:fill="auto"/>
            <w:vAlign w:val="center"/>
            <w:hideMark/>
          </w:tcPr>
          <w:p w14:paraId="1AA8CE8A"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GROSSISTE BONNE NOUVELLE</w:t>
            </w:r>
          </w:p>
        </w:tc>
        <w:tc>
          <w:tcPr>
            <w:tcW w:w="1418" w:type="dxa"/>
            <w:tcBorders>
              <w:top w:val="nil"/>
              <w:left w:val="nil"/>
              <w:bottom w:val="single" w:sz="4" w:space="0" w:color="auto"/>
              <w:right w:val="single" w:sz="4" w:space="0" w:color="auto"/>
            </w:tcBorders>
            <w:shd w:val="clear" w:color="auto" w:fill="auto"/>
            <w:noWrap/>
            <w:vAlign w:val="center"/>
            <w:hideMark/>
          </w:tcPr>
          <w:p w14:paraId="590853B5"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RA100003</w:t>
            </w:r>
          </w:p>
        </w:tc>
        <w:tc>
          <w:tcPr>
            <w:tcW w:w="2268" w:type="dxa"/>
            <w:tcBorders>
              <w:top w:val="nil"/>
              <w:left w:val="nil"/>
              <w:bottom w:val="single" w:sz="4" w:space="0" w:color="auto"/>
              <w:right w:val="single" w:sz="4" w:space="0" w:color="auto"/>
            </w:tcBorders>
            <w:shd w:val="clear" w:color="auto" w:fill="auto"/>
            <w:noWrap/>
            <w:vAlign w:val="center"/>
            <w:hideMark/>
          </w:tcPr>
          <w:p w14:paraId="2F801CD9"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HUILE CEL'OR BIDON 20L</w:t>
            </w:r>
          </w:p>
        </w:tc>
        <w:tc>
          <w:tcPr>
            <w:tcW w:w="992" w:type="dxa"/>
            <w:tcBorders>
              <w:top w:val="nil"/>
              <w:left w:val="nil"/>
              <w:bottom w:val="single" w:sz="4" w:space="0" w:color="auto"/>
              <w:right w:val="single" w:sz="4" w:space="0" w:color="auto"/>
            </w:tcBorders>
            <w:shd w:val="clear" w:color="auto" w:fill="auto"/>
            <w:noWrap/>
            <w:vAlign w:val="center"/>
            <w:hideMark/>
          </w:tcPr>
          <w:p w14:paraId="60DF7F5B"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200</w:t>
            </w:r>
          </w:p>
        </w:tc>
        <w:tc>
          <w:tcPr>
            <w:tcW w:w="1134" w:type="dxa"/>
            <w:tcBorders>
              <w:top w:val="nil"/>
              <w:left w:val="nil"/>
              <w:bottom w:val="single" w:sz="4" w:space="0" w:color="auto"/>
              <w:right w:val="single" w:sz="4" w:space="0" w:color="auto"/>
            </w:tcBorders>
            <w:shd w:val="clear" w:color="auto" w:fill="auto"/>
            <w:noWrap/>
            <w:vAlign w:val="center"/>
            <w:hideMark/>
          </w:tcPr>
          <w:p w14:paraId="7925ADAE"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25 000</w:t>
            </w:r>
          </w:p>
        </w:tc>
        <w:tc>
          <w:tcPr>
            <w:tcW w:w="1417" w:type="dxa"/>
            <w:tcBorders>
              <w:top w:val="nil"/>
              <w:left w:val="nil"/>
              <w:bottom w:val="single" w:sz="4" w:space="0" w:color="auto"/>
              <w:right w:val="single" w:sz="4" w:space="0" w:color="auto"/>
            </w:tcBorders>
            <w:shd w:val="clear" w:color="auto" w:fill="auto"/>
            <w:noWrap/>
            <w:vAlign w:val="center"/>
            <w:hideMark/>
          </w:tcPr>
          <w:p w14:paraId="3584F46E"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5 000 000</w:t>
            </w:r>
          </w:p>
        </w:tc>
        <w:tc>
          <w:tcPr>
            <w:tcW w:w="1559" w:type="dxa"/>
            <w:tcBorders>
              <w:top w:val="nil"/>
              <w:left w:val="nil"/>
              <w:bottom w:val="single" w:sz="4" w:space="0" w:color="auto"/>
              <w:right w:val="single" w:sz="4" w:space="0" w:color="auto"/>
            </w:tcBorders>
            <w:shd w:val="clear" w:color="auto" w:fill="auto"/>
            <w:vAlign w:val="center"/>
            <w:hideMark/>
          </w:tcPr>
          <w:p w14:paraId="48A2027E"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AGENCE</w:t>
            </w:r>
          </w:p>
        </w:tc>
      </w:tr>
      <w:tr w:rsidR="00052814" w:rsidRPr="00E32684" w14:paraId="1F2FBA31" w14:textId="77777777" w:rsidTr="003C3BAB">
        <w:trPr>
          <w:trHeight w:val="33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4B490326"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09/06/2025</w:t>
            </w:r>
          </w:p>
        </w:tc>
        <w:tc>
          <w:tcPr>
            <w:tcW w:w="1229" w:type="dxa"/>
            <w:tcBorders>
              <w:top w:val="nil"/>
              <w:left w:val="nil"/>
              <w:bottom w:val="single" w:sz="4" w:space="0" w:color="auto"/>
              <w:right w:val="single" w:sz="4" w:space="0" w:color="auto"/>
            </w:tcBorders>
            <w:shd w:val="clear" w:color="auto" w:fill="auto"/>
            <w:vAlign w:val="center"/>
            <w:hideMark/>
          </w:tcPr>
          <w:p w14:paraId="4B0A9C20"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/0171</w:t>
            </w:r>
          </w:p>
        </w:tc>
        <w:tc>
          <w:tcPr>
            <w:tcW w:w="1842" w:type="dxa"/>
            <w:tcBorders>
              <w:top w:val="nil"/>
              <w:left w:val="nil"/>
              <w:bottom w:val="single" w:sz="4" w:space="0" w:color="auto"/>
              <w:right w:val="single" w:sz="4" w:space="0" w:color="auto"/>
            </w:tcBorders>
            <w:shd w:val="clear" w:color="auto" w:fill="auto"/>
            <w:noWrap/>
            <w:vAlign w:val="center"/>
            <w:hideMark/>
          </w:tcPr>
          <w:p w14:paraId="711450DD"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YD41GO007</w:t>
            </w:r>
          </w:p>
        </w:tc>
        <w:tc>
          <w:tcPr>
            <w:tcW w:w="2977" w:type="dxa"/>
            <w:tcBorders>
              <w:top w:val="nil"/>
              <w:left w:val="nil"/>
              <w:bottom w:val="single" w:sz="4" w:space="0" w:color="auto"/>
              <w:right w:val="single" w:sz="4" w:space="0" w:color="auto"/>
            </w:tcBorders>
            <w:shd w:val="clear" w:color="auto" w:fill="auto"/>
            <w:vAlign w:val="center"/>
            <w:hideMark/>
          </w:tcPr>
          <w:p w14:paraId="336F14F0"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CLIENT GROSSISTE SANGHO</w:t>
            </w:r>
          </w:p>
        </w:tc>
        <w:tc>
          <w:tcPr>
            <w:tcW w:w="1418" w:type="dxa"/>
            <w:tcBorders>
              <w:top w:val="nil"/>
              <w:left w:val="nil"/>
              <w:bottom w:val="single" w:sz="4" w:space="0" w:color="auto"/>
              <w:right w:val="single" w:sz="4" w:space="0" w:color="auto"/>
            </w:tcBorders>
            <w:shd w:val="clear" w:color="auto" w:fill="auto"/>
            <w:noWrap/>
            <w:vAlign w:val="center"/>
            <w:hideMark/>
          </w:tcPr>
          <w:p w14:paraId="47830F55"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RA100003</w:t>
            </w:r>
          </w:p>
        </w:tc>
        <w:tc>
          <w:tcPr>
            <w:tcW w:w="2268" w:type="dxa"/>
            <w:tcBorders>
              <w:top w:val="nil"/>
              <w:left w:val="nil"/>
              <w:bottom w:val="single" w:sz="4" w:space="0" w:color="auto"/>
              <w:right w:val="single" w:sz="4" w:space="0" w:color="auto"/>
            </w:tcBorders>
            <w:shd w:val="clear" w:color="auto" w:fill="auto"/>
            <w:noWrap/>
            <w:vAlign w:val="center"/>
            <w:hideMark/>
          </w:tcPr>
          <w:p w14:paraId="09F0090C"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HUILE CEL'OR BIDON 20L</w:t>
            </w:r>
          </w:p>
        </w:tc>
        <w:tc>
          <w:tcPr>
            <w:tcW w:w="992" w:type="dxa"/>
            <w:tcBorders>
              <w:top w:val="nil"/>
              <w:left w:val="nil"/>
              <w:bottom w:val="single" w:sz="4" w:space="0" w:color="auto"/>
              <w:right w:val="single" w:sz="4" w:space="0" w:color="auto"/>
            </w:tcBorders>
            <w:shd w:val="clear" w:color="auto" w:fill="auto"/>
            <w:noWrap/>
            <w:vAlign w:val="center"/>
            <w:hideMark/>
          </w:tcPr>
          <w:p w14:paraId="5897CAAE"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100</w:t>
            </w:r>
          </w:p>
        </w:tc>
        <w:tc>
          <w:tcPr>
            <w:tcW w:w="1134" w:type="dxa"/>
            <w:tcBorders>
              <w:top w:val="nil"/>
              <w:left w:val="nil"/>
              <w:bottom w:val="single" w:sz="4" w:space="0" w:color="auto"/>
              <w:right w:val="single" w:sz="4" w:space="0" w:color="auto"/>
            </w:tcBorders>
            <w:shd w:val="clear" w:color="auto" w:fill="auto"/>
            <w:noWrap/>
            <w:vAlign w:val="center"/>
            <w:hideMark/>
          </w:tcPr>
          <w:p w14:paraId="52474D53"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25 000</w:t>
            </w:r>
          </w:p>
        </w:tc>
        <w:tc>
          <w:tcPr>
            <w:tcW w:w="1417" w:type="dxa"/>
            <w:tcBorders>
              <w:top w:val="nil"/>
              <w:left w:val="nil"/>
              <w:bottom w:val="single" w:sz="4" w:space="0" w:color="auto"/>
              <w:right w:val="single" w:sz="4" w:space="0" w:color="auto"/>
            </w:tcBorders>
            <w:shd w:val="clear" w:color="auto" w:fill="auto"/>
            <w:noWrap/>
            <w:vAlign w:val="center"/>
            <w:hideMark/>
          </w:tcPr>
          <w:p w14:paraId="146E5A5F"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2 500 000</w:t>
            </w:r>
          </w:p>
        </w:tc>
        <w:tc>
          <w:tcPr>
            <w:tcW w:w="1559" w:type="dxa"/>
            <w:tcBorders>
              <w:top w:val="nil"/>
              <w:left w:val="nil"/>
              <w:bottom w:val="single" w:sz="4" w:space="0" w:color="auto"/>
              <w:right w:val="single" w:sz="4" w:space="0" w:color="auto"/>
            </w:tcBorders>
            <w:shd w:val="clear" w:color="auto" w:fill="auto"/>
            <w:vAlign w:val="center"/>
            <w:hideMark/>
          </w:tcPr>
          <w:p w14:paraId="688DB398"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AGENCE</w:t>
            </w:r>
          </w:p>
        </w:tc>
      </w:tr>
      <w:tr w:rsidR="00052814" w:rsidRPr="00E32684" w14:paraId="552388F5" w14:textId="77777777" w:rsidTr="003C3BAB">
        <w:trPr>
          <w:trHeight w:val="33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0506B9D4"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09/06/2025</w:t>
            </w:r>
          </w:p>
        </w:tc>
        <w:tc>
          <w:tcPr>
            <w:tcW w:w="1229" w:type="dxa"/>
            <w:tcBorders>
              <w:top w:val="nil"/>
              <w:left w:val="nil"/>
              <w:bottom w:val="single" w:sz="4" w:space="0" w:color="auto"/>
              <w:right w:val="single" w:sz="4" w:space="0" w:color="auto"/>
            </w:tcBorders>
            <w:shd w:val="clear" w:color="auto" w:fill="auto"/>
            <w:vAlign w:val="center"/>
            <w:hideMark/>
          </w:tcPr>
          <w:p w14:paraId="6E13AD30"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/0177</w:t>
            </w:r>
          </w:p>
        </w:tc>
        <w:tc>
          <w:tcPr>
            <w:tcW w:w="1842" w:type="dxa"/>
            <w:tcBorders>
              <w:top w:val="nil"/>
              <w:left w:val="nil"/>
              <w:bottom w:val="single" w:sz="4" w:space="0" w:color="auto"/>
              <w:right w:val="single" w:sz="4" w:space="0" w:color="auto"/>
            </w:tcBorders>
            <w:shd w:val="clear" w:color="auto" w:fill="auto"/>
            <w:noWrap/>
            <w:vAlign w:val="center"/>
            <w:hideMark/>
          </w:tcPr>
          <w:p w14:paraId="03E80CF7"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YD41GO013</w:t>
            </w:r>
          </w:p>
        </w:tc>
        <w:tc>
          <w:tcPr>
            <w:tcW w:w="2977" w:type="dxa"/>
            <w:tcBorders>
              <w:top w:val="nil"/>
              <w:left w:val="nil"/>
              <w:bottom w:val="single" w:sz="4" w:space="0" w:color="auto"/>
              <w:right w:val="single" w:sz="4" w:space="0" w:color="auto"/>
            </w:tcBorders>
            <w:shd w:val="clear" w:color="auto" w:fill="auto"/>
            <w:vAlign w:val="center"/>
            <w:hideMark/>
          </w:tcPr>
          <w:p w14:paraId="78462363"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CLIENT GROSSISTE MONT CAMEROUN</w:t>
            </w:r>
          </w:p>
        </w:tc>
        <w:tc>
          <w:tcPr>
            <w:tcW w:w="1418" w:type="dxa"/>
            <w:tcBorders>
              <w:top w:val="nil"/>
              <w:left w:val="nil"/>
              <w:bottom w:val="single" w:sz="4" w:space="0" w:color="auto"/>
              <w:right w:val="single" w:sz="4" w:space="0" w:color="auto"/>
            </w:tcBorders>
            <w:shd w:val="clear" w:color="auto" w:fill="auto"/>
            <w:noWrap/>
            <w:vAlign w:val="center"/>
            <w:hideMark/>
          </w:tcPr>
          <w:p w14:paraId="35C88DFE"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RA100003</w:t>
            </w:r>
          </w:p>
        </w:tc>
        <w:tc>
          <w:tcPr>
            <w:tcW w:w="2268" w:type="dxa"/>
            <w:tcBorders>
              <w:top w:val="nil"/>
              <w:left w:val="nil"/>
              <w:bottom w:val="single" w:sz="4" w:space="0" w:color="auto"/>
              <w:right w:val="single" w:sz="4" w:space="0" w:color="auto"/>
            </w:tcBorders>
            <w:shd w:val="clear" w:color="auto" w:fill="auto"/>
            <w:noWrap/>
            <w:vAlign w:val="center"/>
            <w:hideMark/>
          </w:tcPr>
          <w:p w14:paraId="69FC1B05"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HUILE CEL'OR BIDON 20L</w:t>
            </w:r>
          </w:p>
        </w:tc>
        <w:tc>
          <w:tcPr>
            <w:tcW w:w="992" w:type="dxa"/>
            <w:tcBorders>
              <w:top w:val="nil"/>
              <w:left w:val="nil"/>
              <w:bottom w:val="single" w:sz="4" w:space="0" w:color="auto"/>
              <w:right w:val="single" w:sz="4" w:space="0" w:color="auto"/>
            </w:tcBorders>
            <w:shd w:val="clear" w:color="auto" w:fill="auto"/>
            <w:noWrap/>
            <w:vAlign w:val="center"/>
            <w:hideMark/>
          </w:tcPr>
          <w:p w14:paraId="07A56F2E"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150</w:t>
            </w:r>
          </w:p>
        </w:tc>
        <w:tc>
          <w:tcPr>
            <w:tcW w:w="1134" w:type="dxa"/>
            <w:tcBorders>
              <w:top w:val="nil"/>
              <w:left w:val="nil"/>
              <w:bottom w:val="single" w:sz="4" w:space="0" w:color="auto"/>
              <w:right w:val="single" w:sz="4" w:space="0" w:color="auto"/>
            </w:tcBorders>
            <w:shd w:val="clear" w:color="auto" w:fill="auto"/>
            <w:noWrap/>
            <w:vAlign w:val="center"/>
            <w:hideMark/>
          </w:tcPr>
          <w:p w14:paraId="70A6DB73"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25 000</w:t>
            </w:r>
          </w:p>
        </w:tc>
        <w:tc>
          <w:tcPr>
            <w:tcW w:w="1417" w:type="dxa"/>
            <w:tcBorders>
              <w:top w:val="nil"/>
              <w:left w:val="nil"/>
              <w:bottom w:val="single" w:sz="4" w:space="0" w:color="auto"/>
              <w:right w:val="single" w:sz="4" w:space="0" w:color="auto"/>
            </w:tcBorders>
            <w:shd w:val="clear" w:color="auto" w:fill="auto"/>
            <w:noWrap/>
            <w:vAlign w:val="center"/>
            <w:hideMark/>
          </w:tcPr>
          <w:p w14:paraId="4C3DBD44"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3 750 000</w:t>
            </w:r>
          </w:p>
        </w:tc>
        <w:tc>
          <w:tcPr>
            <w:tcW w:w="1559" w:type="dxa"/>
            <w:tcBorders>
              <w:top w:val="nil"/>
              <w:left w:val="nil"/>
              <w:bottom w:val="single" w:sz="4" w:space="0" w:color="auto"/>
              <w:right w:val="single" w:sz="4" w:space="0" w:color="auto"/>
            </w:tcBorders>
            <w:shd w:val="clear" w:color="auto" w:fill="auto"/>
            <w:vAlign w:val="center"/>
            <w:hideMark/>
          </w:tcPr>
          <w:p w14:paraId="7792C885"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AGENCE</w:t>
            </w:r>
          </w:p>
        </w:tc>
      </w:tr>
      <w:tr w:rsidR="00052814" w:rsidRPr="00E32684" w14:paraId="049C172A" w14:textId="77777777" w:rsidTr="003C3BAB">
        <w:trPr>
          <w:trHeight w:val="33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4F49F58C"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lastRenderedPageBreak/>
              <w:t>09/06/2025</w:t>
            </w:r>
          </w:p>
        </w:tc>
        <w:tc>
          <w:tcPr>
            <w:tcW w:w="1229" w:type="dxa"/>
            <w:tcBorders>
              <w:top w:val="nil"/>
              <w:left w:val="nil"/>
              <w:bottom w:val="single" w:sz="4" w:space="0" w:color="auto"/>
              <w:right w:val="single" w:sz="4" w:space="0" w:color="auto"/>
            </w:tcBorders>
            <w:shd w:val="clear" w:color="auto" w:fill="auto"/>
            <w:vAlign w:val="center"/>
            <w:hideMark/>
          </w:tcPr>
          <w:p w14:paraId="635DCDD4"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/0176</w:t>
            </w:r>
          </w:p>
        </w:tc>
        <w:tc>
          <w:tcPr>
            <w:tcW w:w="1842" w:type="dxa"/>
            <w:tcBorders>
              <w:top w:val="nil"/>
              <w:left w:val="nil"/>
              <w:bottom w:val="single" w:sz="4" w:space="0" w:color="auto"/>
              <w:right w:val="single" w:sz="4" w:space="0" w:color="auto"/>
            </w:tcBorders>
            <w:shd w:val="clear" w:color="auto" w:fill="auto"/>
            <w:noWrap/>
            <w:vAlign w:val="center"/>
            <w:hideMark/>
          </w:tcPr>
          <w:p w14:paraId="20AE3348"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YD41GO013</w:t>
            </w:r>
          </w:p>
        </w:tc>
        <w:tc>
          <w:tcPr>
            <w:tcW w:w="2977" w:type="dxa"/>
            <w:tcBorders>
              <w:top w:val="nil"/>
              <w:left w:val="nil"/>
              <w:bottom w:val="single" w:sz="4" w:space="0" w:color="auto"/>
              <w:right w:val="single" w:sz="4" w:space="0" w:color="auto"/>
            </w:tcBorders>
            <w:shd w:val="clear" w:color="auto" w:fill="auto"/>
            <w:vAlign w:val="center"/>
            <w:hideMark/>
          </w:tcPr>
          <w:p w14:paraId="55F20EE5"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CLIENT GROSSISTE MONT CAMEROUN</w:t>
            </w:r>
          </w:p>
        </w:tc>
        <w:tc>
          <w:tcPr>
            <w:tcW w:w="1418" w:type="dxa"/>
            <w:tcBorders>
              <w:top w:val="nil"/>
              <w:left w:val="nil"/>
              <w:bottom w:val="single" w:sz="4" w:space="0" w:color="auto"/>
              <w:right w:val="single" w:sz="4" w:space="0" w:color="auto"/>
            </w:tcBorders>
            <w:shd w:val="clear" w:color="auto" w:fill="auto"/>
            <w:noWrap/>
            <w:vAlign w:val="center"/>
            <w:hideMark/>
          </w:tcPr>
          <w:p w14:paraId="42325ACE"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RA100003</w:t>
            </w:r>
          </w:p>
        </w:tc>
        <w:tc>
          <w:tcPr>
            <w:tcW w:w="2268" w:type="dxa"/>
            <w:tcBorders>
              <w:top w:val="nil"/>
              <w:left w:val="nil"/>
              <w:bottom w:val="single" w:sz="4" w:space="0" w:color="auto"/>
              <w:right w:val="single" w:sz="4" w:space="0" w:color="auto"/>
            </w:tcBorders>
            <w:shd w:val="clear" w:color="auto" w:fill="auto"/>
            <w:noWrap/>
            <w:vAlign w:val="center"/>
            <w:hideMark/>
          </w:tcPr>
          <w:p w14:paraId="20D27518"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HUILE CEL'OR BIDON 20L</w:t>
            </w:r>
          </w:p>
        </w:tc>
        <w:tc>
          <w:tcPr>
            <w:tcW w:w="992" w:type="dxa"/>
            <w:tcBorders>
              <w:top w:val="nil"/>
              <w:left w:val="nil"/>
              <w:bottom w:val="single" w:sz="4" w:space="0" w:color="auto"/>
              <w:right w:val="single" w:sz="4" w:space="0" w:color="auto"/>
            </w:tcBorders>
            <w:shd w:val="clear" w:color="auto" w:fill="auto"/>
            <w:noWrap/>
            <w:vAlign w:val="center"/>
            <w:hideMark/>
          </w:tcPr>
          <w:p w14:paraId="44E2CE8B"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150</w:t>
            </w:r>
          </w:p>
        </w:tc>
        <w:tc>
          <w:tcPr>
            <w:tcW w:w="1134" w:type="dxa"/>
            <w:tcBorders>
              <w:top w:val="nil"/>
              <w:left w:val="nil"/>
              <w:bottom w:val="single" w:sz="4" w:space="0" w:color="auto"/>
              <w:right w:val="single" w:sz="4" w:space="0" w:color="auto"/>
            </w:tcBorders>
            <w:shd w:val="clear" w:color="auto" w:fill="auto"/>
            <w:noWrap/>
            <w:vAlign w:val="center"/>
            <w:hideMark/>
          </w:tcPr>
          <w:p w14:paraId="4C1A8682"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25 000</w:t>
            </w:r>
          </w:p>
        </w:tc>
        <w:tc>
          <w:tcPr>
            <w:tcW w:w="1417" w:type="dxa"/>
            <w:tcBorders>
              <w:top w:val="nil"/>
              <w:left w:val="nil"/>
              <w:bottom w:val="single" w:sz="4" w:space="0" w:color="auto"/>
              <w:right w:val="single" w:sz="4" w:space="0" w:color="auto"/>
            </w:tcBorders>
            <w:shd w:val="clear" w:color="auto" w:fill="auto"/>
            <w:noWrap/>
            <w:vAlign w:val="center"/>
            <w:hideMark/>
          </w:tcPr>
          <w:p w14:paraId="30A7052A"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3 750 000</w:t>
            </w:r>
          </w:p>
        </w:tc>
        <w:tc>
          <w:tcPr>
            <w:tcW w:w="1559" w:type="dxa"/>
            <w:tcBorders>
              <w:top w:val="nil"/>
              <w:left w:val="nil"/>
              <w:bottom w:val="single" w:sz="4" w:space="0" w:color="auto"/>
              <w:right w:val="single" w:sz="4" w:space="0" w:color="auto"/>
            </w:tcBorders>
            <w:shd w:val="clear" w:color="auto" w:fill="auto"/>
            <w:vAlign w:val="center"/>
            <w:hideMark/>
          </w:tcPr>
          <w:p w14:paraId="127DF13B"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AGENCE</w:t>
            </w:r>
          </w:p>
        </w:tc>
      </w:tr>
      <w:tr w:rsidR="00052814" w:rsidRPr="00E32684" w14:paraId="6C093BA6" w14:textId="77777777" w:rsidTr="003C3BAB">
        <w:trPr>
          <w:trHeight w:val="33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7331589B"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09/06/2025</w:t>
            </w:r>
          </w:p>
        </w:tc>
        <w:tc>
          <w:tcPr>
            <w:tcW w:w="1229" w:type="dxa"/>
            <w:tcBorders>
              <w:top w:val="nil"/>
              <w:left w:val="nil"/>
              <w:bottom w:val="single" w:sz="4" w:space="0" w:color="auto"/>
              <w:right w:val="single" w:sz="4" w:space="0" w:color="auto"/>
            </w:tcBorders>
            <w:shd w:val="clear" w:color="auto" w:fill="auto"/>
            <w:vAlign w:val="center"/>
            <w:hideMark/>
          </w:tcPr>
          <w:p w14:paraId="472134E9"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/0179</w:t>
            </w:r>
          </w:p>
        </w:tc>
        <w:tc>
          <w:tcPr>
            <w:tcW w:w="1842" w:type="dxa"/>
            <w:tcBorders>
              <w:top w:val="nil"/>
              <w:left w:val="nil"/>
              <w:bottom w:val="single" w:sz="4" w:space="0" w:color="auto"/>
              <w:right w:val="single" w:sz="4" w:space="0" w:color="auto"/>
            </w:tcBorders>
            <w:shd w:val="clear" w:color="auto" w:fill="auto"/>
            <w:noWrap/>
            <w:vAlign w:val="center"/>
            <w:hideMark/>
          </w:tcPr>
          <w:p w14:paraId="5FF79932"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YD41GO013</w:t>
            </w:r>
          </w:p>
        </w:tc>
        <w:tc>
          <w:tcPr>
            <w:tcW w:w="2977" w:type="dxa"/>
            <w:tcBorders>
              <w:top w:val="nil"/>
              <w:left w:val="nil"/>
              <w:bottom w:val="single" w:sz="4" w:space="0" w:color="auto"/>
              <w:right w:val="single" w:sz="4" w:space="0" w:color="auto"/>
            </w:tcBorders>
            <w:shd w:val="clear" w:color="auto" w:fill="auto"/>
            <w:vAlign w:val="center"/>
            <w:hideMark/>
          </w:tcPr>
          <w:p w14:paraId="38BD091A"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CLIENT GROSSISTE MONT CAMEROUN</w:t>
            </w:r>
          </w:p>
        </w:tc>
        <w:tc>
          <w:tcPr>
            <w:tcW w:w="1418" w:type="dxa"/>
            <w:tcBorders>
              <w:top w:val="nil"/>
              <w:left w:val="nil"/>
              <w:bottom w:val="single" w:sz="4" w:space="0" w:color="auto"/>
              <w:right w:val="single" w:sz="4" w:space="0" w:color="auto"/>
            </w:tcBorders>
            <w:shd w:val="clear" w:color="auto" w:fill="auto"/>
            <w:noWrap/>
            <w:vAlign w:val="center"/>
            <w:hideMark/>
          </w:tcPr>
          <w:p w14:paraId="4713008A"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RA100003</w:t>
            </w:r>
          </w:p>
        </w:tc>
        <w:tc>
          <w:tcPr>
            <w:tcW w:w="2268" w:type="dxa"/>
            <w:tcBorders>
              <w:top w:val="nil"/>
              <w:left w:val="nil"/>
              <w:bottom w:val="single" w:sz="4" w:space="0" w:color="auto"/>
              <w:right w:val="single" w:sz="4" w:space="0" w:color="auto"/>
            </w:tcBorders>
            <w:shd w:val="clear" w:color="auto" w:fill="auto"/>
            <w:noWrap/>
            <w:vAlign w:val="center"/>
            <w:hideMark/>
          </w:tcPr>
          <w:p w14:paraId="3F087CA8"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HUILE CEL'OR BIDON 20L</w:t>
            </w:r>
          </w:p>
        </w:tc>
        <w:tc>
          <w:tcPr>
            <w:tcW w:w="992" w:type="dxa"/>
            <w:tcBorders>
              <w:top w:val="nil"/>
              <w:left w:val="nil"/>
              <w:bottom w:val="single" w:sz="4" w:space="0" w:color="auto"/>
              <w:right w:val="single" w:sz="4" w:space="0" w:color="auto"/>
            </w:tcBorders>
            <w:shd w:val="clear" w:color="auto" w:fill="auto"/>
            <w:noWrap/>
            <w:vAlign w:val="center"/>
            <w:hideMark/>
          </w:tcPr>
          <w:p w14:paraId="43A320A8"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200</w:t>
            </w:r>
          </w:p>
        </w:tc>
        <w:tc>
          <w:tcPr>
            <w:tcW w:w="1134" w:type="dxa"/>
            <w:tcBorders>
              <w:top w:val="nil"/>
              <w:left w:val="nil"/>
              <w:bottom w:val="single" w:sz="4" w:space="0" w:color="auto"/>
              <w:right w:val="single" w:sz="4" w:space="0" w:color="auto"/>
            </w:tcBorders>
            <w:shd w:val="clear" w:color="auto" w:fill="auto"/>
            <w:noWrap/>
            <w:vAlign w:val="center"/>
            <w:hideMark/>
          </w:tcPr>
          <w:p w14:paraId="6428AEE3"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25 000</w:t>
            </w:r>
          </w:p>
        </w:tc>
        <w:tc>
          <w:tcPr>
            <w:tcW w:w="1417" w:type="dxa"/>
            <w:tcBorders>
              <w:top w:val="nil"/>
              <w:left w:val="nil"/>
              <w:bottom w:val="single" w:sz="4" w:space="0" w:color="auto"/>
              <w:right w:val="single" w:sz="4" w:space="0" w:color="auto"/>
            </w:tcBorders>
            <w:shd w:val="clear" w:color="auto" w:fill="auto"/>
            <w:noWrap/>
            <w:vAlign w:val="center"/>
            <w:hideMark/>
          </w:tcPr>
          <w:p w14:paraId="07CA1CD9"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5 000 000</w:t>
            </w:r>
          </w:p>
        </w:tc>
        <w:tc>
          <w:tcPr>
            <w:tcW w:w="1559" w:type="dxa"/>
            <w:tcBorders>
              <w:top w:val="nil"/>
              <w:left w:val="nil"/>
              <w:bottom w:val="single" w:sz="4" w:space="0" w:color="auto"/>
              <w:right w:val="single" w:sz="4" w:space="0" w:color="auto"/>
            </w:tcBorders>
            <w:shd w:val="clear" w:color="auto" w:fill="auto"/>
            <w:vAlign w:val="center"/>
            <w:hideMark/>
          </w:tcPr>
          <w:p w14:paraId="6FC17743"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AGENCE</w:t>
            </w:r>
          </w:p>
        </w:tc>
      </w:tr>
      <w:tr w:rsidR="00052814" w:rsidRPr="00E32684" w14:paraId="680BA05B" w14:textId="77777777" w:rsidTr="003C3BAB">
        <w:trPr>
          <w:trHeight w:val="33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39424851"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09/06/2025</w:t>
            </w:r>
          </w:p>
        </w:tc>
        <w:tc>
          <w:tcPr>
            <w:tcW w:w="1229" w:type="dxa"/>
            <w:tcBorders>
              <w:top w:val="nil"/>
              <w:left w:val="nil"/>
              <w:bottom w:val="single" w:sz="4" w:space="0" w:color="auto"/>
              <w:right w:val="single" w:sz="4" w:space="0" w:color="auto"/>
            </w:tcBorders>
            <w:shd w:val="clear" w:color="auto" w:fill="auto"/>
            <w:vAlign w:val="center"/>
            <w:hideMark/>
          </w:tcPr>
          <w:p w14:paraId="3EDD0C64"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/0178</w:t>
            </w:r>
          </w:p>
        </w:tc>
        <w:tc>
          <w:tcPr>
            <w:tcW w:w="1842" w:type="dxa"/>
            <w:tcBorders>
              <w:top w:val="nil"/>
              <w:left w:val="nil"/>
              <w:bottom w:val="single" w:sz="4" w:space="0" w:color="auto"/>
              <w:right w:val="single" w:sz="4" w:space="0" w:color="auto"/>
            </w:tcBorders>
            <w:shd w:val="clear" w:color="auto" w:fill="auto"/>
            <w:noWrap/>
            <w:vAlign w:val="center"/>
            <w:hideMark/>
          </w:tcPr>
          <w:p w14:paraId="41311E50"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YD41GO013</w:t>
            </w:r>
          </w:p>
        </w:tc>
        <w:tc>
          <w:tcPr>
            <w:tcW w:w="2977" w:type="dxa"/>
            <w:tcBorders>
              <w:top w:val="nil"/>
              <w:left w:val="nil"/>
              <w:bottom w:val="single" w:sz="4" w:space="0" w:color="auto"/>
              <w:right w:val="single" w:sz="4" w:space="0" w:color="auto"/>
            </w:tcBorders>
            <w:shd w:val="clear" w:color="auto" w:fill="auto"/>
            <w:vAlign w:val="center"/>
            <w:hideMark/>
          </w:tcPr>
          <w:p w14:paraId="1464AF91"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CLIENT GROSSISTE MONT CAMEROUN</w:t>
            </w:r>
          </w:p>
        </w:tc>
        <w:tc>
          <w:tcPr>
            <w:tcW w:w="1418" w:type="dxa"/>
            <w:tcBorders>
              <w:top w:val="nil"/>
              <w:left w:val="nil"/>
              <w:bottom w:val="single" w:sz="4" w:space="0" w:color="auto"/>
              <w:right w:val="single" w:sz="4" w:space="0" w:color="auto"/>
            </w:tcBorders>
            <w:shd w:val="clear" w:color="auto" w:fill="auto"/>
            <w:noWrap/>
            <w:vAlign w:val="center"/>
            <w:hideMark/>
          </w:tcPr>
          <w:p w14:paraId="75B0129B"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RA100003</w:t>
            </w:r>
          </w:p>
        </w:tc>
        <w:tc>
          <w:tcPr>
            <w:tcW w:w="2268" w:type="dxa"/>
            <w:tcBorders>
              <w:top w:val="nil"/>
              <w:left w:val="nil"/>
              <w:bottom w:val="single" w:sz="4" w:space="0" w:color="auto"/>
              <w:right w:val="single" w:sz="4" w:space="0" w:color="auto"/>
            </w:tcBorders>
            <w:shd w:val="clear" w:color="auto" w:fill="auto"/>
            <w:noWrap/>
            <w:vAlign w:val="center"/>
            <w:hideMark/>
          </w:tcPr>
          <w:p w14:paraId="7EC6C8B4"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HUILE CEL'OR BIDON 20L</w:t>
            </w:r>
          </w:p>
        </w:tc>
        <w:tc>
          <w:tcPr>
            <w:tcW w:w="992" w:type="dxa"/>
            <w:tcBorders>
              <w:top w:val="nil"/>
              <w:left w:val="nil"/>
              <w:bottom w:val="single" w:sz="4" w:space="0" w:color="auto"/>
              <w:right w:val="single" w:sz="4" w:space="0" w:color="auto"/>
            </w:tcBorders>
            <w:shd w:val="clear" w:color="auto" w:fill="auto"/>
            <w:noWrap/>
            <w:vAlign w:val="center"/>
            <w:hideMark/>
          </w:tcPr>
          <w:p w14:paraId="2B0EA019"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200</w:t>
            </w:r>
          </w:p>
        </w:tc>
        <w:tc>
          <w:tcPr>
            <w:tcW w:w="1134" w:type="dxa"/>
            <w:tcBorders>
              <w:top w:val="nil"/>
              <w:left w:val="nil"/>
              <w:bottom w:val="single" w:sz="4" w:space="0" w:color="auto"/>
              <w:right w:val="single" w:sz="4" w:space="0" w:color="auto"/>
            </w:tcBorders>
            <w:shd w:val="clear" w:color="auto" w:fill="auto"/>
            <w:noWrap/>
            <w:vAlign w:val="center"/>
            <w:hideMark/>
          </w:tcPr>
          <w:p w14:paraId="6B20988D"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25 000</w:t>
            </w:r>
          </w:p>
        </w:tc>
        <w:tc>
          <w:tcPr>
            <w:tcW w:w="1417" w:type="dxa"/>
            <w:tcBorders>
              <w:top w:val="nil"/>
              <w:left w:val="nil"/>
              <w:bottom w:val="single" w:sz="4" w:space="0" w:color="auto"/>
              <w:right w:val="single" w:sz="4" w:space="0" w:color="auto"/>
            </w:tcBorders>
            <w:shd w:val="clear" w:color="auto" w:fill="auto"/>
            <w:noWrap/>
            <w:vAlign w:val="center"/>
            <w:hideMark/>
          </w:tcPr>
          <w:p w14:paraId="5C893F46"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5 000 000</w:t>
            </w:r>
          </w:p>
        </w:tc>
        <w:tc>
          <w:tcPr>
            <w:tcW w:w="1559" w:type="dxa"/>
            <w:tcBorders>
              <w:top w:val="nil"/>
              <w:left w:val="nil"/>
              <w:bottom w:val="single" w:sz="4" w:space="0" w:color="auto"/>
              <w:right w:val="single" w:sz="4" w:space="0" w:color="auto"/>
            </w:tcBorders>
            <w:shd w:val="clear" w:color="auto" w:fill="auto"/>
            <w:vAlign w:val="center"/>
            <w:hideMark/>
          </w:tcPr>
          <w:p w14:paraId="184D498F"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AGENCE</w:t>
            </w:r>
          </w:p>
        </w:tc>
      </w:tr>
      <w:tr w:rsidR="00052814" w:rsidRPr="00E32684" w14:paraId="6FCC2D67" w14:textId="77777777" w:rsidTr="003C3BAB">
        <w:trPr>
          <w:trHeight w:val="33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21139FBF"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09/06/2025</w:t>
            </w:r>
          </w:p>
        </w:tc>
        <w:tc>
          <w:tcPr>
            <w:tcW w:w="1229" w:type="dxa"/>
            <w:tcBorders>
              <w:top w:val="nil"/>
              <w:left w:val="nil"/>
              <w:bottom w:val="single" w:sz="4" w:space="0" w:color="auto"/>
              <w:right w:val="single" w:sz="4" w:space="0" w:color="auto"/>
            </w:tcBorders>
            <w:shd w:val="clear" w:color="auto" w:fill="auto"/>
            <w:vAlign w:val="center"/>
            <w:hideMark/>
          </w:tcPr>
          <w:p w14:paraId="08E43051"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/0173</w:t>
            </w:r>
          </w:p>
        </w:tc>
        <w:tc>
          <w:tcPr>
            <w:tcW w:w="1842" w:type="dxa"/>
            <w:tcBorders>
              <w:top w:val="nil"/>
              <w:left w:val="nil"/>
              <w:bottom w:val="single" w:sz="4" w:space="0" w:color="auto"/>
              <w:right w:val="single" w:sz="4" w:space="0" w:color="auto"/>
            </w:tcBorders>
            <w:shd w:val="clear" w:color="auto" w:fill="auto"/>
            <w:noWrap/>
            <w:vAlign w:val="center"/>
            <w:hideMark/>
          </w:tcPr>
          <w:p w14:paraId="351E434E"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YD41GO013</w:t>
            </w:r>
          </w:p>
        </w:tc>
        <w:tc>
          <w:tcPr>
            <w:tcW w:w="2977" w:type="dxa"/>
            <w:tcBorders>
              <w:top w:val="nil"/>
              <w:left w:val="nil"/>
              <w:bottom w:val="single" w:sz="4" w:space="0" w:color="auto"/>
              <w:right w:val="single" w:sz="4" w:space="0" w:color="auto"/>
            </w:tcBorders>
            <w:shd w:val="clear" w:color="auto" w:fill="auto"/>
            <w:vAlign w:val="center"/>
            <w:hideMark/>
          </w:tcPr>
          <w:p w14:paraId="6508E3CC"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CLIENT GROSSISTE MONT CAMEROUN</w:t>
            </w:r>
          </w:p>
        </w:tc>
        <w:tc>
          <w:tcPr>
            <w:tcW w:w="1418" w:type="dxa"/>
            <w:tcBorders>
              <w:top w:val="nil"/>
              <w:left w:val="nil"/>
              <w:bottom w:val="single" w:sz="4" w:space="0" w:color="auto"/>
              <w:right w:val="single" w:sz="4" w:space="0" w:color="auto"/>
            </w:tcBorders>
            <w:shd w:val="clear" w:color="auto" w:fill="auto"/>
            <w:noWrap/>
            <w:vAlign w:val="center"/>
            <w:hideMark/>
          </w:tcPr>
          <w:p w14:paraId="2117E87F"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RA100003</w:t>
            </w:r>
          </w:p>
        </w:tc>
        <w:tc>
          <w:tcPr>
            <w:tcW w:w="2268" w:type="dxa"/>
            <w:tcBorders>
              <w:top w:val="nil"/>
              <w:left w:val="nil"/>
              <w:bottom w:val="single" w:sz="4" w:space="0" w:color="auto"/>
              <w:right w:val="single" w:sz="4" w:space="0" w:color="auto"/>
            </w:tcBorders>
            <w:shd w:val="clear" w:color="auto" w:fill="auto"/>
            <w:noWrap/>
            <w:vAlign w:val="center"/>
            <w:hideMark/>
          </w:tcPr>
          <w:p w14:paraId="2D3F0C61"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HUILE CEL'OR BIDON 20L</w:t>
            </w:r>
          </w:p>
        </w:tc>
        <w:tc>
          <w:tcPr>
            <w:tcW w:w="992" w:type="dxa"/>
            <w:tcBorders>
              <w:top w:val="nil"/>
              <w:left w:val="nil"/>
              <w:bottom w:val="single" w:sz="4" w:space="0" w:color="auto"/>
              <w:right w:val="single" w:sz="4" w:space="0" w:color="auto"/>
            </w:tcBorders>
            <w:shd w:val="clear" w:color="auto" w:fill="auto"/>
            <w:noWrap/>
            <w:vAlign w:val="center"/>
            <w:hideMark/>
          </w:tcPr>
          <w:p w14:paraId="66CAC093"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150</w:t>
            </w:r>
          </w:p>
        </w:tc>
        <w:tc>
          <w:tcPr>
            <w:tcW w:w="1134" w:type="dxa"/>
            <w:tcBorders>
              <w:top w:val="nil"/>
              <w:left w:val="nil"/>
              <w:bottom w:val="single" w:sz="4" w:space="0" w:color="auto"/>
              <w:right w:val="single" w:sz="4" w:space="0" w:color="auto"/>
            </w:tcBorders>
            <w:shd w:val="clear" w:color="auto" w:fill="auto"/>
            <w:noWrap/>
            <w:vAlign w:val="center"/>
            <w:hideMark/>
          </w:tcPr>
          <w:p w14:paraId="0B4AB15B"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25 000</w:t>
            </w:r>
          </w:p>
        </w:tc>
        <w:tc>
          <w:tcPr>
            <w:tcW w:w="1417" w:type="dxa"/>
            <w:tcBorders>
              <w:top w:val="nil"/>
              <w:left w:val="nil"/>
              <w:bottom w:val="single" w:sz="4" w:space="0" w:color="auto"/>
              <w:right w:val="single" w:sz="4" w:space="0" w:color="auto"/>
            </w:tcBorders>
            <w:shd w:val="clear" w:color="auto" w:fill="auto"/>
            <w:noWrap/>
            <w:vAlign w:val="center"/>
            <w:hideMark/>
          </w:tcPr>
          <w:p w14:paraId="4B829D64"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3 750 000</w:t>
            </w:r>
          </w:p>
        </w:tc>
        <w:tc>
          <w:tcPr>
            <w:tcW w:w="1559" w:type="dxa"/>
            <w:tcBorders>
              <w:top w:val="nil"/>
              <w:left w:val="nil"/>
              <w:bottom w:val="single" w:sz="4" w:space="0" w:color="auto"/>
              <w:right w:val="single" w:sz="4" w:space="0" w:color="auto"/>
            </w:tcBorders>
            <w:shd w:val="clear" w:color="auto" w:fill="auto"/>
            <w:vAlign w:val="center"/>
            <w:hideMark/>
          </w:tcPr>
          <w:p w14:paraId="6CDCDB0B"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AGENCE</w:t>
            </w:r>
          </w:p>
        </w:tc>
      </w:tr>
      <w:tr w:rsidR="00052814" w:rsidRPr="00E32684" w14:paraId="6D203934" w14:textId="77777777" w:rsidTr="003C3BAB">
        <w:trPr>
          <w:trHeight w:val="33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06F6C4BA"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09/06/2025</w:t>
            </w:r>
          </w:p>
        </w:tc>
        <w:tc>
          <w:tcPr>
            <w:tcW w:w="1229" w:type="dxa"/>
            <w:tcBorders>
              <w:top w:val="nil"/>
              <w:left w:val="nil"/>
              <w:bottom w:val="single" w:sz="4" w:space="0" w:color="auto"/>
              <w:right w:val="single" w:sz="4" w:space="0" w:color="auto"/>
            </w:tcBorders>
            <w:shd w:val="clear" w:color="auto" w:fill="auto"/>
            <w:vAlign w:val="center"/>
            <w:hideMark/>
          </w:tcPr>
          <w:p w14:paraId="43E5D43C"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/0170</w:t>
            </w:r>
          </w:p>
        </w:tc>
        <w:tc>
          <w:tcPr>
            <w:tcW w:w="1842" w:type="dxa"/>
            <w:tcBorders>
              <w:top w:val="nil"/>
              <w:left w:val="nil"/>
              <w:bottom w:val="single" w:sz="4" w:space="0" w:color="auto"/>
              <w:right w:val="single" w:sz="4" w:space="0" w:color="auto"/>
            </w:tcBorders>
            <w:shd w:val="clear" w:color="auto" w:fill="auto"/>
            <w:noWrap/>
            <w:vAlign w:val="center"/>
            <w:hideMark/>
          </w:tcPr>
          <w:p w14:paraId="630BD245"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YD41GO013</w:t>
            </w:r>
          </w:p>
        </w:tc>
        <w:tc>
          <w:tcPr>
            <w:tcW w:w="2977" w:type="dxa"/>
            <w:tcBorders>
              <w:top w:val="nil"/>
              <w:left w:val="nil"/>
              <w:bottom w:val="single" w:sz="4" w:space="0" w:color="auto"/>
              <w:right w:val="single" w:sz="4" w:space="0" w:color="auto"/>
            </w:tcBorders>
            <w:shd w:val="clear" w:color="auto" w:fill="auto"/>
            <w:vAlign w:val="center"/>
            <w:hideMark/>
          </w:tcPr>
          <w:p w14:paraId="578E7E0D"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CLIENT GROSSISTE MONT CAMEROUN</w:t>
            </w:r>
          </w:p>
        </w:tc>
        <w:tc>
          <w:tcPr>
            <w:tcW w:w="1418" w:type="dxa"/>
            <w:tcBorders>
              <w:top w:val="nil"/>
              <w:left w:val="nil"/>
              <w:bottom w:val="single" w:sz="4" w:space="0" w:color="auto"/>
              <w:right w:val="single" w:sz="4" w:space="0" w:color="auto"/>
            </w:tcBorders>
            <w:shd w:val="clear" w:color="auto" w:fill="auto"/>
            <w:noWrap/>
            <w:vAlign w:val="center"/>
            <w:hideMark/>
          </w:tcPr>
          <w:p w14:paraId="1086A286"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RA100003</w:t>
            </w:r>
          </w:p>
        </w:tc>
        <w:tc>
          <w:tcPr>
            <w:tcW w:w="2268" w:type="dxa"/>
            <w:tcBorders>
              <w:top w:val="nil"/>
              <w:left w:val="nil"/>
              <w:bottom w:val="single" w:sz="4" w:space="0" w:color="auto"/>
              <w:right w:val="single" w:sz="4" w:space="0" w:color="auto"/>
            </w:tcBorders>
            <w:shd w:val="clear" w:color="auto" w:fill="auto"/>
            <w:noWrap/>
            <w:vAlign w:val="center"/>
            <w:hideMark/>
          </w:tcPr>
          <w:p w14:paraId="1815B471"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HUILE CEL'OR BIDON 20L</w:t>
            </w:r>
          </w:p>
        </w:tc>
        <w:tc>
          <w:tcPr>
            <w:tcW w:w="992" w:type="dxa"/>
            <w:tcBorders>
              <w:top w:val="nil"/>
              <w:left w:val="nil"/>
              <w:bottom w:val="single" w:sz="4" w:space="0" w:color="auto"/>
              <w:right w:val="single" w:sz="4" w:space="0" w:color="auto"/>
            </w:tcBorders>
            <w:shd w:val="clear" w:color="auto" w:fill="auto"/>
            <w:noWrap/>
            <w:vAlign w:val="center"/>
            <w:hideMark/>
          </w:tcPr>
          <w:p w14:paraId="13B80AA7"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150</w:t>
            </w:r>
          </w:p>
        </w:tc>
        <w:tc>
          <w:tcPr>
            <w:tcW w:w="1134" w:type="dxa"/>
            <w:tcBorders>
              <w:top w:val="nil"/>
              <w:left w:val="nil"/>
              <w:bottom w:val="single" w:sz="4" w:space="0" w:color="auto"/>
              <w:right w:val="single" w:sz="4" w:space="0" w:color="auto"/>
            </w:tcBorders>
            <w:shd w:val="clear" w:color="auto" w:fill="auto"/>
            <w:noWrap/>
            <w:vAlign w:val="center"/>
            <w:hideMark/>
          </w:tcPr>
          <w:p w14:paraId="167D539B"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25 000</w:t>
            </w:r>
          </w:p>
        </w:tc>
        <w:tc>
          <w:tcPr>
            <w:tcW w:w="1417" w:type="dxa"/>
            <w:tcBorders>
              <w:top w:val="nil"/>
              <w:left w:val="nil"/>
              <w:bottom w:val="single" w:sz="4" w:space="0" w:color="auto"/>
              <w:right w:val="single" w:sz="4" w:space="0" w:color="auto"/>
            </w:tcBorders>
            <w:shd w:val="clear" w:color="auto" w:fill="auto"/>
            <w:noWrap/>
            <w:vAlign w:val="center"/>
            <w:hideMark/>
          </w:tcPr>
          <w:p w14:paraId="60FD17DB"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3 750 000</w:t>
            </w:r>
          </w:p>
        </w:tc>
        <w:tc>
          <w:tcPr>
            <w:tcW w:w="1559" w:type="dxa"/>
            <w:tcBorders>
              <w:top w:val="nil"/>
              <w:left w:val="nil"/>
              <w:bottom w:val="single" w:sz="4" w:space="0" w:color="auto"/>
              <w:right w:val="single" w:sz="4" w:space="0" w:color="auto"/>
            </w:tcBorders>
            <w:shd w:val="clear" w:color="auto" w:fill="auto"/>
            <w:vAlign w:val="center"/>
            <w:hideMark/>
          </w:tcPr>
          <w:p w14:paraId="68890F63"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AGENCE</w:t>
            </w:r>
          </w:p>
        </w:tc>
      </w:tr>
      <w:tr w:rsidR="00052814" w:rsidRPr="00E32684" w14:paraId="0768CB77" w14:textId="77777777" w:rsidTr="003C3BAB">
        <w:trPr>
          <w:trHeight w:val="33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083F83D8"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09/06/2025</w:t>
            </w:r>
          </w:p>
        </w:tc>
        <w:tc>
          <w:tcPr>
            <w:tcW w:w="1229" w:type="dxa"/>
            <w:tcBorders>
              <w:top w:val="nil"/>
              <w:left w:val="nil"/>
              <w:bottom w:val="single" w:sz="4" w:space="0" w:color="auto"/>
              <w:right w:val="single" w:sz="4" w:space="0" w:color="auto"/>
            </w:tcBorders>
            <w:shd w:val="clear" w:color="auto" w:fill="auto"/>
            <w:vAlign w:val="center"/>
            <w:hideMark/>
          </w:tcPr>
          <w:p w14:paraId="07B1A401"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/0172</w:t>
            </w:r>
          </w:p>
        </w:tc>
        <w:tc>
          <w:tcPr>
            <w:tcW w:w="1842" w:type="dxa"/>
            <w:tcBorders>
              <w:top w:val="nil"/>
              <w:left w:val="nil"/>
              <w:bottom w:val="single" w:sz="4" w:space="0" w:color="auto"/>
              <w:right w:val="single" w:sz="4" w:space="0" w:color="auto"/>
            </w:tcBorders>
            <w:shd w:val="clear" w:color="auto" w:fill="auto"/>
            <w:noWrap/>
            <w:vAlign w:val="center"/>
            <w:hideMark/>
          </w:tcPr>
          <w:p w14:paraId="44ED661F"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YD41GO015</w:t>
            </w:r>
          </w:p>
        </w:tc>
        <w:tc>
          <w:tcPr>
            <w:tcW w:w="2977" w:type="dxa"/>
            <w:tcBorders>
              <w:top w:val="nil"/>
              <w:left w:val="nil"/>
              <w:bottom w:val="single" w:sz="4" w:space="0" w:color="auto"/>
              <w:right w:val="single" w:sz="4" w:space="0" w:color="auto"/>
            </w:tcBorders>
            <w:shd w:val="clear" w:color="auto" w:fill="auto"/>
            <w:vAlign w:val="center"/>
            <w:hideMark/>
          </w:tcPr>
          <w:p w14:paraId="62739019"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CLIENT GROSSISTE GALLUS EKOUNOU</w:t>
            </w:r>
          </w:p>
        </w:tc>
        <w:tc>
          <w:tcPr>
            <w:tcW w:w="1418" w:type="dxa"/>
            <w:tcBorders>
              <w:top w:val="nil"/>
              <w:left w:val="nil"/>
              <w:bottom w:val="single" w:sz="4" w:space="0" w:color="auto"/>
              <w:right w:val="single" w:sz="4" w:space="0" w:color="auto"/>
            </w:tcBorders>
            <w:shd w:val="clear" w:color="auto" w:fill="auto"/>
            <w:noWrap/>
            <w:vAlign w:val="center"/>
            <w:hideMark/>
          </w:tcPr>
          <w:p w14:paraId="066BEAF3"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RA100003</w:t>
            </w:r>
          </w:p>
        </w:tc>
        <w:tc>
          <w:tcPr>
            <w:tcW w:w="2268" w:type="dxa"/>
            <w:tcBorders>
              <w:top w:val="nil"/>
              <w:left w:val="nil"/>
              <w:bottom w:val="single" w:sz="4" w:space="0" w:color="auto"/>
              <w:right w:val="single" w:sz="4" w:space="0" w:color="auto"/>
            </w:tcBorders>
            <w:shd w:val="clear" w:color="auto" w:fill="auto"/>
            <w:noWrap/>
            <w:vAlign w:val="center"/>
            <w:hideMark/>
          </w:tcPr>
          <w:p w14:paraId="752113E9"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HUILE CEL'OR BIDON 20L</w:t>
            </w:r>
          </w:p>
        </w:tc>
        <w:tc>
          <w:tcPr>
            <w:tcW w:w="992" w:type="dxa"/>
            <w:tcBorders>
              <w:top w:val="nil"/>
              <w:left w:val="nil"/>
              <w:bottom w:val="single" w:sz="4" w:space="0" w:color="auto"/>
              <w:right w:val="single" w:sz="4" w:space="0" w:color="auto"/>
            </w:tcBorders>
            <w:shd w:val="clear" w:color="auto" w:fill="auto"/>
            <w:noWrap/>
            <w:vAlign w:val="center"/>
            <w:hideMark/>
          </w:tcPr>
          <w:p w14:paraId="1105D539"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75</w:t>
            </w:r>
          </w:p>
        </w:tc>
        <w:tc>
          <w:tcPr>
            <w:tcW w:w="1134" w:type="dxa"/>
            <w:tcBorders>
              <w:top w:val="nil"/>
              <w:left w:val="nil"/>
              <w:bottom w:val="single" w:sz="4" w:space="0" w:color="auto"/>
              <w:right w:val="single" w:sz="4" w:space="0" w:color="auto"/>
            </w:tcBorders>
            <w:shd w:val="clear" w:color="auto" w:fill="auto"/>
            <w:noWrap/>
            <w:vAlign w:val="center"/>
            <w:hideMark/>
          </w:tcPr>
          <w:p w14:paraId="27D19DB0"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25 200</w:t>
            </w:r>
          </w:p>
        </w:tc>
        <w:tc>
          <w:tcPr>
            <w:tcW w:w="1417" w:type="dxa"/>
            <w:tcBorders>
              <w:top w:val="nil"/>
              <w:left w:val="nil"/>
              <w:bottom w:val="single" w:sz="4" w:space="0" w:color="auto"/>
              <w:right w:val="single" w:sz="4" w:space="0" w:color="auto"/>
            </w:tcBorders>
            <w:shd w:val="clear" w:color="auto" w:fill="auto"/>
            <w:noWrap/>
            <w:vAlign w:val="center"/>
            <w:hideMark/>
          </w:tcPr>
          <w:p w14:paraId="2F9B2255"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1 890 000</w:t>
            </w:r>
          </w:p>
        </w:tc>
        <w:tc>
          <w:tcPr>
            <w:tcW w:w="1559" w:type="dxa"/>
            <w:tcBorders>
              <w:top w:val="nil"/>
              <w:left w:val="nil"/>
              <w:bottom w:val="single" w:sz="4" w:space="0" w:color="auto"/>
              <w:right w:val="single" w:sz="4" w:space="0" w:color="auto"/>
            </w:tcBorders>
            <w:shd w:val="clear" w:color="auto" w:fill="auto"/>
            <w:vAlign w:val="center"/>
            <w:hideMark/>
          </w:tcPr>
          <w:p w14:paraId="6D80F5F6"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AGENCE</w:t>
            </w:r>
          </w:p>
        </w:tc>
      </w:tr>
      <w:tr w:rsidR="00052814" w:rsidRPr="00E32684" w14:paraId="499CF37D" w14:textId="77777777" w:rsidTr="003C3BAB">
        <w:trPr>
          <w:trHeight w:val="33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5A5259B0"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09/06/2025</w:t>
            </w:r>
          </w:p>
        </w:tc>
        <w:tc>
          <w:tcPr>
            <w:tcW w:w="1229" w:type="dxa"/>
            <w:tcBorders>
              <w:top w:val="nil"/>
              <w:left w:val="nil"/>
              <w:bottom w:val="single" w:sz="4" w:space="0" w:color="auto"/>
              <w:right w:val="single" w:sz="4" w:space="0" w:color="auto"/>
            </w:tcBorders>
            <w:shd w:val="clear" w:color="auto" w:fill="auto"/>
            <w:vAlign w:val="center"/>
            <w:hideMark/>
          </w:tcPr>
          <w:p w14:paraId="24479D64"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/0168</w:t>
            </w:r>
          </w:p>
        </w:tc>
        <w:tc>
          <w:tcPr>
            <w:tcW w:w="1842" w:type="dxa"/>
            <w:tcBorders>
              <w:top w:val="nil"/>
              <w:left w:val="nil"/>
              <w:bottom w:val="single" w:sz="4" w:space="0" w:color="auto"/>
              <w:right w:val="single" w:sz="4" w:space="0" w:color="auto"/>
            </w:tcBorders>
            <w:shd w:val="clear" w:color="auto" w:fill="auto"/>
            <w:noWrap/>
            <w:vAlign w:val="center"/>
            <w:hideMark/>
          </w:tcPr>
          <w:p w14:paraId="6A6DC0BE"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YD41GO015</w:t>
            </w:r>
          </w:p>
        </w:tc>
        <w:tc>
          <w:tcPr>
            <w:tcW w:w="2977" w:type="dxa"/>
            <w:tcBorders>
              <w:top w:val="nil"/>
              <w:left w:val="nil"/>
              <w:bottom w:val="single" w:sz="4" w:space="0" w:color="auto"/>
              <w:right w:val="single" w:sz="4" w:space="0" w:color="auto"/>
            </w:tcBorders>
            <w:shd w:val="clear" w:color="auto" w:fill="auto"/>
            <w:vAlign w:val="center"/>
            <w:hideMark/>
          </w:tcPr>
          <w:p w14:paraId="0F883ACD"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CLIENT GROSSISTE GALLUS EKOUNOU</w:t>
            </w:r>
          </w:p>
        </w:tc>
        <w:tc>
          <w:tcPr>
            <w:tcW w:w="1418" w:type="dxa"/>
            <w:tcBorders>
              <w:top w:val="nil"/>
              <w:left w:val="nil"/>
              <w:bottom w:val="single" w:sz="4" w:space="0" w:color="auto"/>
              <w:right w:val="single" w:sz="4" w:space="0" w:color="auto"/>
            </w:tcBorders>
            <w:shd w:val="clear" w:color="auto" w:fill="auto"/>
            <w:noWrap/>
            <w:vAlign w:val="center"/>
            <w:hideMark/>
          </w:tcPr>
          <w:p w14:paraId="78449506"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RA100003</w:t>
            </w:r>
          </w:p>
        </w:tc>
        <w:tc>
          <w:tcPr>
            <w:tcW w:w="2268" w:type="dxa"/>
            <w:tcBorders>
              <w:top w:val="nil"/>
              <w:left w:val="nil"/>
              <w:bottom w:val="single" w:sz="4" w:space="0" w:color="auto"/>
              <w:right w:val="single" w:sz="4" w:space="0" w:color="auto"/>
            </w:tcBorders>
            <w:shd w:val="clear" w:color="auto" w:fill="auto"/>
            <w:noWrap/>
            <w:vAlign w:val="center"/>
            <w:hideMark/>
          </w:tcPr>
          <w:p w14:paraId="7A15FD1D"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HUILE CEL'OR BIDON 20L</w:t>
            </w:r>
          </w:p>
        </w:tc>
        <w:tc>
          <w:tcPr>
            <w:tcW w:w="992" w:type="dxa"/>
            <w:tcBorders>
              <w:top w:val="nil"/>
              <w:left w:val="nil"/>
              <w:bottom w:val="single" w:sz="4" w:space="0" w:color="auto"/>
              <w:right w:val="single" w:sz="4" w:space="0" w:color="auto"/>
            </w:tcBorders>
            <w:shd w:val="clear" w:color="auto" w:fill="auto"/>
            <w:noWrap/>
            <w:vAlign w:val="center"/>
            <w:hideMark/>
          </w:tcPr>
          <w:p w14:paraId="389C3E24"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12</w:t>
            </w:r>
          </w:p>
        </w:tc>
        <w:tc>
          <w:tcPr>
            <w:tcW w:w="1134" w:type="dxa"/>
            <w:tcBorders>
              <w:top w:val="nil"/>
              <w:left w:val="nil"/>
              <w:bottom w:val="single" w:sz="4" w:space="0" w:color="auto"/>
              <w:right w:val="single" w:sz="4" w:space="0" w:color="auto"/>
            </w:tcBorders>
            <w:shd w:val="clear" w:color="auto" w:fill="auto"/>
            <w:noWrap/>
            <w:vAlign w:val="center"/>
            <w:hideMark/>
          </w:tcPr>
          <w:p w14:paraId="5D08C79D"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25 200</w:t>
            </w:r>
          </w:p>
        </w:tc>
        <w:tc>
          <w:tcPr>
            <w:tcW w:w="1417" w:type="dxa"/>
            <w:tcBorders>
              <w:top w:val="nil"/>
              <w:left w:val="nil"/>
              <w:bottom w:val="single" w:sz="4" w:space="0" w:color="auto"/>
              <w:right w:val="single" w:sz="4" w:space="0" w:color="auto"/>
            </w:tcBorders>
            <w:shd w:val="clear" w:color="auto" w:fill="auto"/>
            <w:noWrap/>
            <w:vAlign w:val="center"/>
            <w:hideMark/>
          </w:tcPr>
          <w:p w14:paraId="34DEB863"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302 400</w:t>
            </w:r>
          </w:p>
        </w:tc>
        <w:tc>
          <w:tcPr>
            <w:tcW w:w="1559" w:type="dxa"/>
            <w:tcBorders>
              <w:top w:val="nil"/>
              <w:left w:val="nil"/>
              <w:bottom w:val="single" w:sz="4" w:space="0" w:color="auto"/>
              <w:right w:val="single" w:sz="4" w:space="0" w:color="auto"/>
            </w:tcBorders>
            <w:shd w:val="clear" w:color="auto" w:fill="auto"/>
            <w:vAlign w:val="center"/>
            <w:hideMark/>
          </w:tcPr>
          <w:p w14:paraId="5F548C73"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AGENCE</w:t>
            </w:r>
          </w:p>
        </w:tc>
      </w:tr>
      <w:tr w:rsidR="00052814" w:rsidRPr="00E32684" w14:paraId="7F7DCA1D" w14:textId="77777777" w:rsidTr="003C3BAB">
        <w:trPr>
          <w:trHeight w:val="33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2535E8D7"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09/06/2025</w:t>
            </w:r>
          </w:p>
        </w:tc>
        <w:tc>
          <w:tcPr>
            <w:tcW w:w="1229" w:type="dxa"/>
            <w:tcBorders>
              <w:top w:val="nil"/>
              <w:left w:val="nil"/>
              <w:bottom w:val="single" w:sz="4" w:space="0" w:color="auto"/>
              <w:right w:val="single" w:sz="4" w:space="0" w:color="auto"/>
            </w:tcBorders>
            <w:shd w:val="clear" w:color="auto" w:fill="auto"/>
            <w:vAlign w:val="center"/>
            <w:hideMark/>
          </w:tcPr>
          <w:p w14:paraId="20323F33"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/0167</w:t>
            </w:r>
          </w:p>
        </w:tc>
        <w:tc>
          <w:tcPr>
            <w:tcW w:w="1842" w:type="dxa"/>
            <w:tcBorders>
              <w:top w:val="nil"/>
              <w:left w:val="nil"/>
              <w:bottom w:val="single" w:sz="4" w:space="0" w:color="auto"/>
              <w:right w:val="single" w:sz="4" w:space="0" w:color="auto"/>
            </w:tcBorders>
            <w:shd w:val="clear" w:color="auto" w:fill="auto"/>
            <w:noWrap/>
            <w:vAlign w:val="center"/>
            <w:hideMark/>
          </w:tcPr>
          <w:p w14:paraId="42AF38C1"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YD41GO015</w:t>
            </w:r>
          </w:p>
        </w:tc>
        <w:tc>
          <w:tcPr>
            <w:tcW w:w="2977" w:type="dxa"/>
            <w:tcBorders>
              <w:top w:val="nil"/>
              <w:left w:val="nil"/>
              <w:bottom w:val="single" w:sz="4" w:space="0" w:color="auto"/>
              <w:right w:val="single" w:sz="4" w:space="0" w:color="auto"/>
            </w:tcBorders>
            <w:shd w:val="clear" w:color="auto" w:fill="auto"/>
            <w:vAlign w:val="center"/>
            <w:hideMark/>
          </w:tcPr>
          <w:p w14:paraId="57212AEA"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CLIENT GROSSISTE GALLUS EKOUNOU</w:t>
            </w:r>
          </w:p>
        </w:tc>
        <w:tc>
          <w:tcPr>
            <w:tcW w:w="1418" w:type="dxa"/>
            <w:tcBorders>
              <w:top w:val="nil"/>
              <w:left w:val="nil"/>
              <w:bottom w:val="single" w:sz="4" w:space="0" w:color="auto"/>
              <w:right w:val="single" w:sz="4" w:space="0" w:color="auto"/>
            </w:tcBorders>
            <w:shd w:val="clear" w:color="auto" w:fill="auto"/>
            <w:noWrap/>
            <w:vAlign w:val="center"/>
            <w:hideMark/>
          </w:tcPr>
          <w:p w14:paraId="2E7834F1"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RA100003</w:t>
            </w:r>
          </w:p>
        </w:tc>
        <w:tc>
          <w:tcPr>
            <w:tcW w:w="2268" w:type="dxa"/>
            <w:tcBorders>
              <w:top w:val="nil"/>
              <w:left w:val="nil"/>
              <w:bottom w:val="single" w:sz="4" w:space="0" w:color="auto"/>
              <w:right w:val="single" w:sz="4" w:space="0" w:color="auto"/>
            </w:tcBorders>
            <w:shd w:val="clear" w:color="auto" w:fill="auto"/>
            <w:noWrap/>
            <w:vAlign w:val="center"/>
            <w:hideMark/>
          </w:tcPr>
          <w:p w14:paraId="5493C489"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HUILE CEL'OR BIDON 20L</w:t>
            </w:r>
          </w:p>
        </w:tc>
        <w:tc>
          <w:tcPr>
            <w:tcW w:w="992" w:type="dxa"/>
            <w:tcBorders>
              <w:top w:val="nil"/>
              <w:left w:val="nil"/>
              <w:bottom w:val="single" w:sz="4" w:space="0" w:color="auto"/>
              <w:right w:val="single" w:sz="4" w:space="0" w:color="auto"/>
            </w:tcBorders>
            <w:shd w:val="clear" w:color="auto" w:fill="auto"/>
            <w:noWrap/>
            <w:vAlign w:val="center"/>
            <w:hideMark/>
          </w:tcPr>
          <w:p w14:paraId="43E7A472"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50</w:t>
            </w:r>
          </w:p>
        </w:tc>
        <w:tc>
          <w:tcPr>
            <w:tcW w:w="1134" w:type="dxa"/>
            <w:tcBorders>
              <w:top w:val="nil"/>
              <w:left w:val="nil"/>
              <w:bottom w:val="single" w:sz="4" w:space="0" w:color="auto"/>
              <w:right w:val="single" w:sz="4" w:space="0" w:color="auto"/>
            </w:tcBorders>
            <w:shd w:val="clear" w:color="auto" w:fill="auto"/>
            <w:noWrap/>
            <w:vAlign w:val="center"/>
            <w:hideMark/>
          </w:tcPr>
          <w:p w14:paraId="289C79BD"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25 200</w:t>
            </w:r>
          </w:p>
        </w:tc>
        <w:tc>
          <w:tcPr>
            <w:tcW w:w="1417" w:type="dxa"/>
            <w:tcBorders>
              <w:top w:val="nil"/>
              <w:left w:val="nil"/>
              <w:bottom w:val="single" w:sz="4" w:space="0" w:color="auto"/>
              <w:right w:val="single" w:sz="4" w:space="0" w:color="auto"/>
            </w:tcBorders>
            <w:shd w:val="clear" w:color="auto" w:fill="auto"/>
            <w:noWrap/>
            <w:vAlign w:val="center"/>
            <w:hideMark/>
          </w:tcPr>
          <w:p w14:paraId="15F716B6"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1 260 000</w:t>
            </w:r>
          </w:p>
        </w:tc>
        <w:tc>
          <w:tcPr>
            <w:tcW w:w="1559" w:type="dxa"/>
            <w:tcBorders>
              <w:top w:val="nil"/>
              <w:left w:val="nil"/>
              <w:bottom w:val="single" w:sz="4" w:space="0" w:color="auto"/>
              <w:right w:val="single" w:sz="4" w:space="0" w:color="auto"/>
            </w:tcBorders>
            <w:shd w:val="clear" w:color="auto" w:fill="auto"/>
            <w:vAlign w:val="center"/>
            <w:hideMark/>
          </w:tcPr>
          <w:p w14:paraId="432F0FCB"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AGENCE</w:t>
            </w:r>
          </w:p>
        </w:tc>
      </w:tr>
      <w:tr w:rsidR="00052814" w:rsidRPr="00E32684" w14:paraId="6B43EEA3" w14:textId="77777777" w:rsidTr="003C3BAB">
        <w:trPr>
          <w:trHeight w:val="33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17BFC5E8"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09/06/2025</w:t>
            </w:r>
          </w:p>
        </w:tc>
        <w:tc>
          <w:tcPr>
            <w:tcW w:w="1229" w:type="dxa"/>
            <w:tcBorders>
              <w:top w:val="nil"/>
              <w:left w:val="nil"/>
              <w:bottom w:val="single" w:sz="4" w:space="0" w:color="auto"/>
              <w:right w:val="single" w:sz="4" w:space="0" w:color="auto"/>
            </w:tcBorders>
            <w:shd w:val="clear" w:color="auto" w:fill="auto"/>
            <w:vAlign w:val="center"/>
            <w:hideMark/>
          </w:tcPr>
          <w:p w14:paraId="33180310"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/0169</w:t>
            </w:r>
          </w:p>
        </w:tc>
        <w:tc>
          <w:tcPr>
            <w:tcW w:w="1842" w:type="dxa"/>
            <w:tcBorders>
              <w:top w:val="nil"/>
              <w:left w:val="nil"/>
              <w:bottom w:val="single" w:sz="4" w:space="0" w:color="auto"/>
              <w:right w:val="single" w:sz="4" w:space="0" w:color="auto"/>
            </w:tcBorders>
            <w:shd w:val="clear" w:color="auto" w:fill="auto"/>
            <w:noWrap/>
            <w:vAlign w:val="center"/>
            <w:hideMark/>
          </w:tcPr>
          <w:p w14:paraId="3B3A55FA"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YD41PP001</w:t>
            </w:r>
          </w:p>
        </w:tc>
        <w:tc>
          <w:tcPr>
            <w:tcW w:w="2977" w:type="dxa"/>
            <w:tcBorders>
              <w:top w:val="nil"/>
              <w:left w:val="nil"/>
              <w:bottom w:val="single" w:sz="4" w:space="0" w:color="auto"/>
              <w:right w:val="single" w:sz="4" w:space="0" w:color="auto"/>
            </w:tcBorders>
            <w:shd w:val="clear" w:color="auto" w:fill="auto"/>
            <w:vAlign w:val="center"/>
            <w:hideMark/>
          </w:tcPr>
          <w:p w14:paraId="48013781"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CLIENT DIVERS AGENCE</w:t>
            </w:r>
          </w:p>
        </w:tc>
        <w:tc>
          <w:tcPr>
            <w:tcW w:w="1418" w:type="dxa"/>
            <w:tcBorders>
              <w:top w:val="nil"/>
              <w:left w:val="nil"/>
              <w:bottom w:val="single" w:sz="4" w:space="0" w:color="auto"/>
              <w:right w:val="single" w:sz="4" w:space="0" w:color="auto"/>
            </w:tcBorders>
            <w:shd w:val="clear" w:color="auto" w:fill="auto"/>
            <w:noWrap/>
            <w:vAlign w:val="center"/>
            <w:hideMark/>
          </w:tcPr>
          <w:p w14:paraId="71BB27FA"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RA100003</w:t>
            </w:r>
          </w:p>
        </w:tc>
        <w:tc>
          <w:tcPr>
            <w:tcW w:w="2268" w:type="dxa"/>
            <w:tcBorders>
              <w:top w:val="nil"/>
              <w:left w:val="nil"/>
              <w:bottom w:val="single" w:sz="4" w:space="0" w:color="auto"/>
              <w:right w:val="single" w:sz="4" w:space="0" w:color="auto"/>
            </w:tcBorders>
            <w:shd w:val="clear" w:color="auto" w:fill="auto"/>
            <w:noWrap/>
            <w:vAlign w:val="center"/>
            <w:hideMark/>
          </w:tcPr>
          <w:p w14:paraId="33F9930A"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HUILE CEL'OR BIDON 20L</w:t>
            </w:r>
          </w:p>
        </w:tc>
        <w:tc>
          <w:tcPr>
            <w:tcW w:w="992" w:type="dxa"/>
            <w:tcBorders>
              <w:top w:val="nil"/>
              <w:left w:val="nil"/>
              <w:bottom w:val="single" w:sz="4" w:space="0" w:color="auto"/>
              <w:right w:val="single" w:sz="4" w:space="0" w:color="auto"/>
            </w:tcBorders>
            <w:shd w:val="clear" w:color="auto" w:fill="auto"/>
            <w:noWrap/>
            <w:vAlign w:val="center"/>
            <w:hideMark/>
          </w:tcPr>
          <w:p w14:paraId="088AABCC"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w:t>
            </w:r>
          </w:p>
        </w:tc>
        <w:tc>
          <w:tcPr>
            <w:tcW w:w="1134" w:type="dxa"/>
            <w:tcBorders>
              <w:top w:val="nil"/>
              <w:left w:val="nil"/>
              <w:bottom w:val="single" w:sz="4" w:space="0" w:color="auto"/>
              <w:right w:val="single" w:sz="4" w:space="0" w:color="auto"/>
            </w:tcBorders>
            <w:shd w:val="clear" w:color="auto" w:fill="auto"/>
            <w:noWrap/>
            <w:vAlign w:val="center"/>
            <w:hideMark/>
          </w:tcPr>
          <w:p w14:paraId="4AED5753"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26 000</w:t>
            </w:r>
          </w:p>
        </w:tc>
        <w:tc>
          <w:tcPr>
            <w:tcW w:w="1417" w:type="dxa"/>
            <w:tcBorders>
              <w:top w:val="nil"/>
              <w:left w:val="nil"/>
              <w:bottom w:val="single" w:sz="4" w:space="0" w:color="auto"/>
              <w:right w:val="single" w:sz="4" w:space="0" w:color="auto"/>
            </w:tcBorders>
            <w:shd w:val="clear" w:color="auto" w:fill="auto"/>
            <w:noWrap/>
            <w:vAlign w:val="center"/>
            <w:hideMark/>
          </w:tcPr>
          <w:p w14:paraId="0E3BD70F"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26 000</w:t>
            </w:r>
          </w:p>
        </w:tc>
        <w:tc>
          <w:tcPr>
            <w:tcW w:w="1559" w:type="dxa"/>
            <w:tcBorders>
              <w:top w:val="nil"/>
              <w:left w:val="nil"/>
              <w:bottom w:val="single" w:sz="4" w:space="0" w:color="auto"/>
              <w:right w:val="single" w:sz="4" w:space="0" w:color="auto"/>
            </w:tcBorders>
            <w:shd w:val="clear" w:color="auto" w:fill="auto"/>
            <w:vAlign w:val="center"/>
            <w:hideMark/>
          </w:tcPr>
          <w:p w14:paraId="28B60E00"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AGENCE</w:t>
            </w:r>
          </w:p>
        </w:tc>
      </w:tr>
      <w:tr w:rsidR="00052814" w:rsidRPr="00E32684" w14:paraId="4997E025" w14:textId="77777777" w:rsidTr="003C3BAB">
        <w:trPr>
          <w:trHeight w:val="33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2826DED9"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09/06/2025</w:t>
            </w:r>
          </w:p>
        </w:tc>
        <w:tc>
          <w:tcPr>
            <w:tcW w:w="1229" w:type="dxa"/>
            <w:tcBorders>
              <w:top w:val="nil"/>
              <w:left w:val="nil"/>
              <w:bottom w:val="single" w:sz="4" w:space="0" w:color="auto"/>
              <w:right w:val="single" w:sz="4" w:space="0" w:color="auto"/>
            </w:tcBorders>
            <w:shd w:val="clear" w:color="auto" w:fill="auto"/>
            <w:vAlign w:val="center"/>
            <w:hideMark/>
          </w:tcPr>
          <w:p w14:paraId="763FF994"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/0175</w:t>
            </w:r>
          </w:p>
        </w:tc>
        <w:tc>
          <w:tcPr>
            <w:tcW w:w="1842" w:type="dxa"/>
            <w:tcBorders>
              <w:top w:val="nil"/>
              <w:left w:val="nil"/>
              <w:bottom w:val="single" w:sz="4" w:space="0" w:color="auto"/>
              <w:right w:val="single" w:sz="4" w:space="0" w:color="auto"/>
            </w:tcBorders>
            <w:shd w:val="clear" w:color="auto" w:fill="auto"/>
            <w:noWrap/>
            <w:vAlign w:val="center"/>
            <w:hideMark/>
          </w:tcPr>
          <w:p w14:paraId="0F569F4D"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YD41PP005</w:t>
            </w:r>
          </w:p>
        </w:tc>
        <w:tc>
          <w:tcPr>
            <w:tcW w:w="2977" w:type="dxa"/>
            <w:tcBorders>
              <w:top w:val="nil"/>
              <w:left w:val="nil"/>
              <w:bottom w:val="single" w:sz="4" w:space="0" w:color="auto"/>
              <w:right w:val="single" w:sz="4" w:space="0" w:color="auto"/>
            </w:tcBorders>
            <w:shd w:val="clear" w:color="auto" w:fill="auto"/>
            <w:vAlign w:val="center"/>
            <w:hideMark/>
          </w:tcPr>
          <w:p w14:paraId="0929FC42"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CLIENT DIVERS DORIMENE</w:t>
            </w:r>
          </w:p>
        </w:tc>
        <w:tc>
          <w:tcPr>
            <w:tcW w:w="1418" w:type="dxa"/>
            <w:tcBorders>
              <w:top w:val="nil"/>
              <w:left w:val="nil"/>
              <w:bottom w:val="single" w:sz="4" w:space="0" w:color="auto"/>
              <w:right w:val="single" w:sz="4" w:space="0" w:color="auto"/>
            </w:tcBorders>
            <w:shd w:val="clear" w:color="auto" w:fill="auto"/>
            <w:noWrap/>
            <w:vAlign w:val="center"/>
            <w:hideMark/>
          </w:tcPr>
          <w:p w14:paraId="2ABF14B1"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RA100003</w:t>
            </w:r>
          </w:p>
        </w:tc>
        <w:tc>
          <w:tcPr>
            <w:tcW w:w="2268" w:type="dxa"/>
            <w:tcBorders>
              <w:top w:val="nil"/>
              <w:left w:val="nil"/>
              <w:bottom w:val="single" w:sz="4" w:space="0" w:color="auto"/>
              <w:right w:val="single" w:sz="4" w:space="0" w:color="auto"/>
            </w:tcBorders>
            <w:shd w:val="clear" w:color="auto" w:fill="auto"/>
            <w:noWrap/>
            <w:vAlign w:val="center"/>
            <w:hideMark/>
          </w:tcPr>
          <w:p w14:paraId="7F89A449"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HUILE CEL'OR BIDON 20L</w:t>
            </w:r>
          </w:p>
        </w:tc>
        <w:tc>
          <w:tcPr>
            <w:tcW w:w="992" w:type="dxa"/>
            <w:tcBorders>
              <w:top w:val="nil"/>
              <w:left w:val="nil"/>
              <w:bottom w:val="single" w:sz="4" w:space="0" w:color="auto"/>
              <w:right w:val="single" w:sz="4" w:space="0" w:color="auto"/>
            </w:tcBorders>
            <w:shd w:val="clear" w:color="auto" w:fill="auto"/>
            <w:noWrap/>
            <w:vAlign w:val="center"/>
            <w:hideMark/>
          </w:tcPr>
          <w:p w14:paraId="5E708A7D"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w:t>
            </w:r>
          </w:p>
        </w:tc>
        <w:tc>
          <w:tcPr>
            <w:tcW w:w="1134" w:type="dxa"/>
            <w:tcBorders>
              <w:top w:val="nil"/>
              <w:left w:val="nil"/>
              <w:bottom w:val="single" w:sz="4" w:space="0" w:color="auto"/>
              <w:right w:val="single" w:sz="4" w:space="0" w:color="auto"/>
            </w:tcBorders>
            <w:shd w:val="clear" w:color="auto" w:fill="auto"/>
            <w:noWrap/>
            <w:vAlign w:val="center"/>
            <w:hideMark/>
          </w:tcPr>
          <w:p w14:paraId="1E7DD4EC"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26 000</w:t>
            </w:r>
          </w:p>
        </w:tc>
        <w:tc>
          <w:tcPr>
            <w:tcW w:w="1417" w:type="dxa"/>
            <w:tcBorders>
              <w:top w:val="nil"/>
              <w:left w:val="nil"/>
              <w:bottom w:val="single" w:sz="4" w:space="0" w:color="auto"/>
              <w:right w:val="single" w:sz="4" w:space="0" w:color="auto"/>
            </w:tcBorders>
            <w:shd w:val="clear" w:color="auto" w:fill="auto"/>
            <w:noWrap/>
            <w:vAlign w:val="center"/>
            <w:hideMark/>
          </w:tcPr>
          <w:p w14:paraId="5C5E30B5"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26 000</w:t>
            </w:r>
          </w:p>
        </w:tc>
        <w:tc>
          <w:tcPr>
            <w:tcW w:w="1559" w:type="dxa"/>
            <w:tcBorders>
              <w:top w:val="nil"/>
              <w:left w:val="nil"/>
              <w:bottom w:val="single" w:sz="4" w:space="0" w:color="auto"/>
              <w:right w:val="single" w:sz="4" w:space="0" w:color="auto"/>
            </w:tcBorders>
            <w:shd w:val="clear" w:color="auto" w:fill="auto"/>
            <w:vAlign w:val="center"/>
            <w:hideMark/>
          </w:tcPr>
          <w:p w14:paraId="247F7AD4"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DORIMENE</w:t>
            </w:r>
          </w:p>
        </w:tc>
      </w:tr>
      <w:tr w:rsidR="00052814" w:rsidRPr="00E32684" w14:paraId="3F8A7E20" w14:textId="77777777" w:rsidTr="003C3BAB">
        <w:trPr>
          <w:trHeight w:val="33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627ED011"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10/06/2025</w:t>
            </w:r>
          </w:p>
        </w:tc>
        <w:tc>
          <w:tcPr>
            <w:tcW w:w="1229" w:type="dxa"/>
            <w:tcBorders>
              <w:top w:val="nil"/>
              <w:left w:val="nil"/>
              <w:bottom w:val="single" w:sz="4" w:space="0" w:color="auto"/>
              <w:right w:val="single" w:sz="4" w:space="0" w:color="auto"/>
            </w:tcBorders>
            <w:shd w:val="clear" w:color="auto" w:fill="auto"/>
            <w:vAlign w:val="center"/>
            <w:hideMark/>
          </w:tcPr>
          <w:p w14:paraId="36011A35"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/0186</w:t>
            </w:r>
          </w:p>
        </w:tc>
        <w:tc>
          <w:tcPr>
            <w:tcW w:w="1842" w:type="dxa"/>
            <w:tcBorders>
              <w:top w:val="nil"/>
              <w:left w:val="nil"/>
              <w:bottom w:val="single" w:sz="4" w:space="0" w:color="auto"/>
              <w:right w:val="single" w:sz="4" w:space="0" w:color="auto"/>
            </w:tcBorders>
            <w:shd w:val="clear" w:color="auto" w:fill="auto"/>
            <w:noWrap/>
            <w:vAlign w:val="center"/>
            <w:hideMark/>
          </w:tcPr>
          <w:p w14:paraId="63572AA9"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YD41GO006</w:t>
            </w:r>
          </w:p>
        </w:tc>
        <w:tc>
          <w:tcPr>
            <w:tcW w:w="2977" w:type="dxa"/>
            <w:tcBorders>
              <w:top w:val="nil"/>
              <w:left w:val="nil"/>
              <w:bottom w:val="single" w:sz="4" w:space="0" w:color="auto"/>
              <w:right w:val="single" w:sz="4" w:space="0" w:color="auto"/>
            </w:tcBorders>
            <w:shd w:val="clear" w:color="auto" w:fill="auto"/>
            <w:vAlign w:val="center"/>
            <w:hideMark/>
          </w:tcPr>
          <w:p w14:paraId="220C7335"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CLIENT GROSSISTE SAIDOU OBALA</w:t>
            </w:r>
          </w:p>
        </w:tc>
        <w:tc>
          <w:tcPr>
            <w:tcW w:w="1418" w:type="dxa"/>
            <w:tcBorders>
              <w:top w:val="nil"/>
              <w:left w:val="nil"/>
              <w:bottom w:val="single" w:sz="4" w:space="0" w:color="auto"/>
              <w:right w:val="single" w:sz="4" w:space="0" w:color="auto"/>
            </w:tcBorders>
            <w:shd w:val="clear" w:color="auto" w:fill="auto"/>
            <w:noWrap/>
            <w:vAlign w:val="center"/>
            <w:hideMark/>
          </w:tcPr>
          <w:p w14:paraId="52AC7B9D"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RA100003</w:t>
            </w:r>
          </w:p>
        </w:tc>
        <w:tc>
          <w:tcPr>
            <w:tcW w:w="2268" w:type="dxa"/>
            <w:tcBorders>
              <w:top w:val="nil"/>
              <w:left w:val="nil"/>
              <w:bottom w:val="single" w:sz="4" w:space="0" w:color="auto"/>
              <w:right w:val="single" w:sz="4" w:space="0" w:color="auto"/>
            </w:tcBorders>
            <w:shd w:val="clear" w:color="auto" w:fill="auto"/>
            <w:noWrap/>
            <w:vAlign w:val="center"/>
            <w:hideMark/>
          </w:tcPr>
          <w:p w14:paraId="3E0F1B30"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HUILE CEL'OR BIDON 20L</w:t>
            </w:r>
          </w:p>
        </w:tc>
        <w:tc>
          <w:tcPr>
            <w:tcW w:w="992" w:type="dxa"/>
            <w:tcBorders>
              <w:top w:val="nil"/>
              <w:left w:val="nil"/>
              <w:bottom w:val="single" w:sz="4" w:space="0" w:color="auto"/>
              <w:right w:val="single" w:sz="4" w:space="0" w:color="auto"/>
            </w:tcBorders>
            <w:shd w:val="clear" w:color="auto" w:fill="auto"/>
            <w:noWrap/>
            <w:vAlign w:val="center"/>
            <w:hideMark/>
          </w:tcPr>
          <w:p w14:paraId="6492E284"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200</w:t>
            </w:r>
          </w:p>
        </w:tc>
        <w:tc>
          <w:tcPr>
            <w:tcW w:w="1134" w:type="dxa"/>
            <w:tcBorders>
              <w:top w:val="nil"/>
              <w:left w:val="nil"/>
              <w:bottom w:val="single" w:sz="4" w:space="0" w:color="auto"/>
              <w:right w:val="single" w:sz="4" w:space="0" w:color="auto"/>
            </w:tcBorders>
            <w:shd w:val="clear" w:color="auto" w:fill="auto"/>
            <w:noWrap/>
            <w:vAlign w:val="center"/>
            <w:hideMark/>
          </w:tcPr>
          <w:p w14:paraId="7208D93C"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25 200</w:t>
            </w:r>
          </w:p>
        </w:tc>
        <w:tc>
          <w:tcPr>
            <w:tcW w:w="1417" w:type="dxa"/>
            <w:tcBorders>
              <w:top w:val="nil"/>
              <w:left w:val="nil"/>
              <w:bottom w:val="single" w:sz="4" w:space="0" w:color="auto"/>
              <w:right w:val="single" w:sz="4" w:space="0" w:color="auto"/>
            </w:tcBorders>
            <w:shd w:val="clear" w:color="auto" w:fill="auto"/>
            <w:noWrap/>
            <w:vAlign w:val="center"/>
            <w:hideMark/>
          </w:tcPr>
          <w:p w14:paraId="5882D997"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5 040 000</w:t>
            </w:r>
          </w:p>
        </w:tc>
        <w:tc>
          <w:tcPr>
            <w:tcW w:w="1559" w:type="dxa"/>
            <w:tcBorders>
              <w:top w:val="nil"/>
              <w:left w:val="nil"/>
              <w:bottom w:val="single" w:sz="4" w:space="0" w:color="auto"/>
              <w:right w:val="single" w:sz="4" w:space="0" w:color="auto"/>
            </w:tcBorders>
            <w:shd w:val="clear" w:color="auto" w:fill="auto"/>
            <w:vAlign w:val="center"/>
            <w:hideMark/>
          </w:tcPr>
          <w:p w14:paraId="2EE26D5E"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AGENCE</w:t>
            </w:r>
          </w:p>
        </w:tc>
      </w:tr>
      <w:tr w:rsidR="00052814" w:rsidRPr="00E32684" w14:paraId="7755B2EB" w14:textId="77777777" w:rsidTr="003C3BAB">
        <w:trPr>
          <w:trHeight w:val="33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3F155656"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10/06/2025</w:t>
            </w:r>
          </w:p>
        </w:tc>
        <w:tc>
          <w:tcPr>
            <w:tcW w:w="1229" w:type="dxa"/>
            <w:tcBorders>
              <w:top w:val="nil"/>
              <w:left w:val="nil"/>
              <w:bottom w:val="single" w:sz="4" w:space="0" w:color="auto"/>
              <w:right w:val="single" w:sz="4" w:space="0" w:color="auto"/>
            </w:tcBorders>
            <w:shd w:val="clear" w:color="auto" w:fill="auto"/>
            <w:vAlign w:val="center"/>
            <w:hideMark/>
          </w:tcPr>
          <w:p w14:paraId="309DEA60"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/0187</w:t>
            </w:r>
          </w:p>
        </w:tc>
        <w:tc>
          <w:tcPr>
            <w:tcW w:w="1842" w:type="dxa"/>
            <w:tcBorders>
              <w:top w:val="nil"/>
              <w:left w:val="nil"/>
              <w:bottom w:val="single" w:sz="4" w:space="0" w:color="auto"/>
              <w:right w:val="single" w:sz="4" w:space="0" w:color="auto"/>
            </w:tcBorders>
            <w:shd w:val="clear" w:color="auto" w:fill="auto"/>
            <w:noWrap/>
            <w:vAlign w:val="center"/>
            <w:hideMark/>
          </w:tcPr>
          <w:p w14:paraId="35352324"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YD41GO008</w:t>
            </w:r>
          </w:p>
        </w:tc>
        <w:tc>
          <w:tcPr>
            <w:tcW w:w="2977" w:type="dxa"/>
            <w:tcBorders>
              <w:top w:val="nil"/>
              <w:left w:val="nil"/>
              <w:bottom w:val="single" w:sz="4" w:space="0" w:color="auto"/>
              <w:right w:val="single" w:sz="4" w:space="0" w:color="auto"/>
            </w:tcBorders>
            <w:shd w:val="clear" w:color="auto" w:fill="auto"/>
            <w:vAlign w:val="center"/>
            <w:hideMark/>
          </w:tcPr>
          <w:p w14:paraId="5291F3BE"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GROSSISTE CHRISTIAN ELIG EDZOA</w:t>
            </w:r>
          </w:p>
        </w:tc>
        <w:tc>
          <w:tcPr>
            <w:tcW w:w="1418" w:type="dxa"/>
            <w:tcBorders>
              <w:top w:val="nil"/>
              <w:left w:val="nil"/>
              <w:bottom w:val="single" w:sz="4" w:space="0" w:color="auto"/>
              <w:right w:val="single" w:sz="4" w:space="0" w:color="auto"/>
            </w:tcBorders>
            <w:shd w:val="clear" w:color="auto" w:fill="auto"/>
            <w:noWrap/>
            <w:vAlign w:val="center"/>
            <w:hideMark/>
          </w:tcPr>
          <w:p w14:paraId="4440ADCB"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RA100003</w:t>
            </w:r>
          </w:p>
        </w:tc>
        <w:tc>
          <w:tcPr>
            <w:tcW w:w="2268" w:type="dxa"/>
            <w:tcBorders>
              <w:top w:val="nil"/>
              <w:left w:val="nil"/>
              <w:bottom w:val="single" w:sz="4" w:space="0" w:color="auto"/>
              <w:right w:val="single" w:sz="4" w:space="0" w:color="auto"/>
            </w:tcBorders>
            <w:shd w:val="clear" w:color="auto" w:fill="auto"/>
            <w:noWrap/>
            <w:vAlign w:val="center"/>
            <w:hideMark/>
          </w:tcPr>
          <w:p w14:paraId="0058228F"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HUILE CEL'OR BIDON 20L</w:t>
            </w:r>
          </w:p>
        </w:tc>
        <w:tc>
          <w:tcPr>
            <w:tcW w:w="992" w:type="dxa"/>
            <w:tcBorders>
              <w:top w:val="nil"/>
              <w:left w:val="nil"/>
              <w:bottom w:val="single" w:sz="4" w:space="0" w:color="auto"/>
              <w:right w:val="single" w:sz="4" w:space="0" w:color="auto"/>
            </w:tcBorders>
            <w:shd w:val="clear" w:color="auto" w:fill="auto"/>
            <w:noWrap/>
            <w:vAlign w:val="center"/>
            <w:hideMark/>
          </w:tcPr>
          <w:p w14:paraId="50328B4F"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150</w:t>
            </w:r>
          </w:p>
        </w:tc>
        <w:tc>
          <w:tcPr>
            <w:tcW w:w="1134" w:type="dxa"/>
            <w:tcBorders>
              <w:top w:val="nil"/>
              <w:left w:val="nil"/>
              <w:bottom w:val="single" w:sz="4" w:space="0" w:color="auto"/>
              <w:right w:val="single" w:sz="4" w:space="0" w:color="auto"/>
            </w:tcBorders>
            <w:shd w:val="clear" w:color="auto" w:fill="auto"/>
            <w:noWrap/>
            <w:vAlign w:val="center"/>
            <w:hideMark/>
          </w:tcPr>
          <w:p w14:paraId="3E173ADB"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25 400</w:t>
            </w:r>
          </w:p>
        </w:tc>
        <w:tc>
          <w:tcPr>
            <w:tcW w:w="1417" w:type="dxa"/>
            <w:tcBorders>
              <w:top w:val="nil"/>
              <w:left w:val="nil"/>
              <w:bottom w:val="single" w:sz="4" w:space="0" w:color="auto"/>
              <w:right w:val="single" w:sz="4" w:space="0" w:color="auto"/>
            </w:tcBorders>
            <w:shd w:val="clear" w:color="auto" w:fill="auto"/>
            <w:noWrap/>
            <w:vAlign w:val="center"/>
            <w:hideMark/>
          </w:tcPr>
          <w:p w14:paraId="1C39ADAA"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3 810 000</w:t>
            </w:r>
          </w:p>
        </w:tc>
        <w:tc>
          <w:tcPr>
            <w:tcW w:w="1559" w:type="dxa"/>
            <w:tcBorders>
              <w:top w:val="nil"/>
              <w:left w:val="nil"/>
              <w:bottom w:val="single" w:sz="4" w:space="0" w:color="auto"/>
              <w:right w:val="single" w:sz="4" w:space="0" w:color="auto"/>
            </w:tcBorders>
            <w:shd w:val="clear" w:color="auto" w:fill="auto"/>
            <w:vAlign w:val="center"/>
            <w:hideMark/>
          </w:tcPr>
          <w:p w14:paraId="6BC81EE2"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AGENCE</w:t>
            </w:r>
          </w:p>
        </w:tc>
      </w:tr>
      <w:tr w:rsidR="00052814" w:rsidRPr="00E32684" w14:paraId="6CE021F6" w14:textId="77777777" w:rsidTr="003C3BAB">
        <w:trPr>
          <w:trHeight w:val="33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2DBDD416"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10/06/2025</w:t>
            </w:r>
          </w:p>
        </w:tc>
        <w:tc>
          <w:tcPr>
            <w:tcW w:w="1229" w:type="dxa"/>
            <w:tcBorders>
              <w:top w:val="nil"/>
              <w:left w:val="nil"/>
              <w:bottom w:val="single" w:sz="4" w:space="0" w:color="auto"/>
              <w:right w:val="single" w:sz="4" w:space="0" w:color="auto"/>
            </w:tcBorders>
            <w:shd w:val="clear" w:color="auto" w:fill="auto"/>
            <w:vAlign w:val="center"/>
            <w:hideMark/>
          </w:tcPr>
          <w:p w14:paraId="667E2D6D"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/0188</w:t>
            </w:r>
          </w:p>
        </w:tc>
        <w:tc>
          <w:tcPr>
            <w:tcW w:w="1842" w:type="dxa"/>
            <w:tcBorders>
              <w:top w:val="nil"/>
              <w:left w:val="nil"/>
              <w:bottom w:val="single" w:sz="4" w:space="0" w:color="auto"/>
              <w:right w:val="single" w:sz="4" w:space="0" w:color="auto"/>
            </w:tcBorders>
            <w:shd w:val="clear" w:color="auto" w:fill="auto"/>
            <w:noWrap/>
            <w:vAlign w:val="center"/>
            <w:hideMark/>
          </w:tcPr>
          <w:p w14:paraId="11A19BD9"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YD41GO012</w:t>
            </w:r>
          </w:p>
        </w:tc>
        <w:tc>
          <w:tcPr>
            <w:tcW w:w="2977" w:type="dxa"/>
            <w:tcBorders>
              <w:top w:val="nil"/>
              <w:left w:val="nil"/>
              <w:bottom w:val="single" w:sz="4" w:space="0" w:color="auto"/>
              <w:right w:val="single" w:sz="4" w:space="0" w:color="auto"/>
            </w:tcBorders>
            <w:shd w:val="clear" w:color="auto" w:fill="auto"/>
            <w:vAlign w:val="center"/>
            <w:hideMark/>
          </w:tcPr>
          <w:p w14:paraId="7FE480DC"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GROSSISTE  MY AFRICA</w:t>
            </w:r>
          </w:p>
        </w:tc>
        <w:tc>
          <w:tcPr>
            <w:tcW w:w="1418" w:type="dxa"/>
            <w:tcBorders>
              <w:top w:val="nil"/>
              <w:left w:val="nil"/>
              <w:bottom w:val="single" w:sz="4" w:space="0" w:color="auto"/>
              <w:right w:val="single" w:sz="4" w:space="0" w:color="auto"/>
            </w:tcBorders>
            <w:shd w:val="clear" w:color="auto" w:fill="auto"/>
            <w:noWrap/>
            <w:vAlign w:val="center"/>
            <w:hideMark/>
          </w:tcPr>
          <w:p w14:paraId="7C307E7D"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RA100003</w:t>
            </w:r>
          </w:p>
        </w:tc>
        <w:tc>
          <w:tcPr>
            <w:tcW w:w="2268" w:type="dxa"/>
            <w:tcBorders>
              <w:top w:val="nil"/>
              <w:left w:val="nil"/>
              <w:bottom w:val="single" w:sz="4" w:space="0" w:color="auto"/>
              <w:right w:val="single" w:sz="4" w:space="0" w:color="auto"/>
            </w:tcBorders>
            <w:shd w:val="clear" w:color="auto" w:fill="auto"/>
            <w:noWrap/>
            <w:vAlign w:val="center"/>
            <w:hideMark/>
          </w:tcPr>
          <w:p w14:paraId="6B718A4D"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HUILE CEL'OR BIDON 20L</w:t>
            </w:r>
          </w:p>
        </w:tc>
        <w:tc>
          <w:tcPr>
            <w:tcW w:w="992" w:type="dxa"/>
            <w:tcBorders>
              <w:top w:val="nil"/>
              <w:left w:val="nil"/>
              <w:bottom w:val="single" w:sz="4" w:space="0" w:color="auto"/>
              <w:right w:val="single" w:sz="4" w:space="0" w:color="auto"/>
            </w:tcBorders>
            <w:shd w:val="clear" w:color="auto" w:fill="auto"/>
            <w:noWrap/>
            <w:vAlign w:val="center"/>
            <w:hideMark/>
          </w:tcPr>
          <w:p w14:paraId="7DD3A6C7"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100</w:t>
            </w:r>
          </w:p>
        </w:tc>
        <w:tc>
          <w:tcPr>
            <w:tcW w:w="1134" w:type="dxa"/>
            <w:tcBorders>
              <w:top w:val="nil"/>
              <w:left w:val="nil"/>
              <w:bottom w:val="single" w:sz="4" w:space="0" w:color="auto"/>
              <w:right w:val="single" w:sz="4" w:space="0" w:color="auto"/>
            </w:tcBorders>
            <w:shd w:val="clear" w:color="auto" w:fill="auto"/>
            <w:noWrap/>
            <w:vAlign w:val="center"/>
            <w:hideMark/>
          </w:tcPr>
          <w:p w14:paraId="3BB21568"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25 000</w:t>
            </w:r>
          </w:p>
        </w:tc>
        <w:tc>
          <w:tcPr>
            <w:tcW w:w="1417" w:type="dxa"/>
            <w:tcBorders>
              <w:top w:val="nil"/>
              <w:left w:val="nil"/>
              <w:bottom w:val="single" w:sz="4" w:space="0" w:color="auto"/>
              <w:right w:val="single" w:sz="4" w:space="0" w:color="auto"/>
            </w:tcBorders>
            <w:shd w:val="clear" w:color="auto" w:fill="auto"/>
            <w:noWrap/>
            <w:vAlign w:val="center"/>
            <w:hideMark/>
          </w:tcPr>
          <w:p w14:paraId="39EC0D06"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2 500 000</w:t>
            </w:r>
          </w:p>
        </w:tc>
        <w:tc>
          <w:tcPr>
            <w:tcW w:w="1559" w:type="dxa"/>
            <w:tcBorders>
              <w:top w:val="nil"/>
              <w:left w:val="nil"/>
              <w:bottom w:val="single" w:sz="4" w:space="0" w:color="auto"/>
              <w:right w:val="single" w:sz="4" w:space="0" w:color="auto"/>
            </w:tcBorders>
            <w:shd w:val="clear" w:color="auto" w:fill="auto"/>
            <w:vAlign w:val="center"/>
            <w:hideMark/>
          </w:tcPr>
          <w:p w14:paraId="2FBC7BA4"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AGENCE</w:t>
            </w:r>
          </w:p>
        </w:tc>
      </w:tr>
      <w:tr w:rsidR="00052814" w:rsidRPr="00E32684" w14:paraId="68BA3E43" w14:textId="77777777" w:rsidTr="003C3BAB">
        <w:trPr>
          <w:trHeight w:val="33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6D83BCF8"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10/06/2025</w:t>
            </w:r>
          </w:p>
        </w:tc>
        <w:tc>
          <w:tcPr>
            <w:tcW w:w="1229" w:type="dxa"/>
            <w:tcBorders>
              <w:top w:val="nil"/>
              <w:left w:val="nil"/>
              <w:bottom w:val="single" w:sz="4" w:space="0" w:color="auto"/>
              <w:right w:val="single" w:sz="4" w:space="0" w:color="auto"/>
            </w:tcBorders>
            <w:shd w:val="clear" w:color="auto" w:fill="auto"/>
            <w:vAlign w:val="center"/>
            <w:hideMark/>
          </w:tcPr>
          <w:p w14:paraId="71F577CB"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/0189</w:t>
            </w:r>
          </w:p>
        </w:tc>
        <w:tc>
          <w:tcPr>
            <w:tcW w:w="1842" w:type="dxa"/>
            <w:tcBorders>
              <w:top w:val="nil"/>
              <w:left w:val="nil"/>
              <w:bottom w:val="single" w:sz="4" w:space="0" w:color="auto"/>
              <w:right w:val="single" w:sz="4" w:space="0" w:color="auto"/>
            </w:tcBorders>
            <w:shd w:val="clear" w:color="auto" w:fill="auto"/>
            <w:noWrap/>
            <w:vAlign w:val="center"/>
            <w:hideMark/>
          </w:tcPr>
          <w:p w14:paraId="710190C4"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YD41GO015</w:t>
            </w:r>
          </w:p>
        </w:tc>
        <w:tc>
          <w:tcPr>
            <w:tcW w:w="2977" w:type="dxa"/>
            <w:tcBorders>
              <w:top w:val="nil"/>
              <w:left w:val="nil"/>
              <w:bottom w:val="single" w:sz="4" w:space="0" w:color="auto"/>
              <w:right w:val="single" w:sz="4" w:space="0" w:color="auto"/>
            </w:tcBorders>
            <w:shd w:val="clear" w:color="auto" w:fill="auto"/>
            <w:vAlign w:val="center"/>
            <w:hideMark/>
          </w:tcPr>
          <w:p w14:paraId="641BB04D"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CLIENT GROSSISTE GALLUS EKOUNOU</w:t>
            </w:r>
          </w:p>
        </w:tc>
        <w:tc>
          <w:tcPr>
            <w:tcW w:w="1418" w:type="dxa"/>
            <w:tcBorders>
              <w:top w:val="nil"/>
              <w:left w:val="nil"/>
              <w:bottom w:val="single" w:sz="4" w:space="0" w:color="auto"/>
              <w:right w:val="single" w:sz="4" w:space="0" w:color="auto"/>
            </w:tcBorders>
            <w:shd w:val="clear" w:color="auto" w:fill="auto"/>
            <w:noWrap/>
            <w:vAlign w:val="center"/>
            <w:hideMark/>
          </w:tcPr>
          <w:p w14:paraId="154778FB"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RA100003</w:t>
            </w:r>
          </w:p>
        </w:tc>
        <w:tc>
          <w:tcPr>
            <w:tcW w:w="2268" w:type="dxa"/>
            <w:tcBorders>
              <w:top w:val="nil"/>
              <w:left w:val="nil"/>
              <w:bottom w:val="single" w:sz="4" w:space="0" w:color="auto"/>
              <w:right w:val="single" w:sz="4" w:space="0" w:color="auto"/>
            </w:tcBorders>
            <w:shd w:val="clear" w:color="auto" w:fill="auto"/>
            <w:noWrap/>
            <w:vAlign w:val="center"/>
            <w:hideMark/>
          </w:tcPr>
          <w:p w14:paraId="71F8E416"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HUILE CEL'OR BIDON 20L</w:t>
            </w:r>
          </w:p>
        </w:tc>
        <w:tc>
          <w:tcPr>
            <w:tcW w:w="992" w:type="dxa"/>
            <w:tcBorders>
              <w:top w:val="nil"/>
              <w:left w:val="nil"/>
              <w:bottom w:val="single" w:sz="4" w:space="0" w:color="auto"/>
              <w:right w:val="single" w:sz="4" w:space="0" w:color="auto"/>
            </w:tcBorders>
            <w:shd w:val="clear" w:color="auto" w:fill="auto"/>
            <w:noWrap/>
            <w:vAlign w:val="center"/>
            <w:hideMark/>
          </w:tcPr>
          <w:p w14:paraId="745314F4"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13</w:t>
            </w:r>
          </w:p>
        </w:tc>
        <w:tc>
          <w:tcPr>
            <w:tcW w:w="1134" w:type="dxa"/>
            <w:tcBorders>
              <w:top w:val="nil"/>
              <w:left w:val="nil"/>
              <w:bottom w:val="single" w:sz="4" w:space="0" w:color="auto"/>
              <w:right w:val="single" w:sz="4" w:space="0" w:color="auto"/>
            </w:tcBorders>
            <w:shd w:val="clear" w:color="auto" w:fill="auto"/>
            <w:noWrap/>
            <w:vAlign w:val="center"/>
            <w:hideMark/>
          </w:tcPr>
          <w:p w14:paraId="3257C350"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25 200</w:t>
            </w:r>
          </w:p>
        </w:tc>
        <w:tc>
          <w:tcPr>
            <w:tcW w:w="1417" w:type="dxa"/>
            <w:tcBorders>
              <w:top w:val="nil"/>
              <w:left w:val="nil"/>
              <w:bottom w:val="single" w:sz="4" w:space="0" w:color="auto"/>
              <w:right w:val="single" w:sz="4" w:space="0" w:color="auto"/>
            </w:tcBorders>
            <w:shd w:val="clear" w:color="auto" w:fill="auto"/>
            <w:noWrap/>
            <w:vAlign w:val="center"/>
            <w:hideMark/>
          </w:tcPr>
          <w:p w14:paraId="6BEC927A"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327 600</w:t>
            </w:r>
          </w:p>
        </w:tc>
        <w:tc>
          <w:tcPr>
            <w:tcW w:w="1559" w:type="dxa"/>
            <w:tcBorders>
              <w:top w:val="nil"/>
              <w:left w:val="nil"/>
              <w:bottom w:val="single" w:sz="4" w:space="0" w:color="auto"/>
              <w:right w:val="single" w:sz="4" w:space="0" w:color="auto"/>
            </w:tcBorders>
            <w:shd w:val="clear" w:color="auto" w:fill="auto"/>
            <w:vAlign w:val="center"/>
            <w:hideMark/>
          </w:tcPr>
          <w:p w14:paraId="6DBC37EC"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AGENCE</w:t>
            </w:r>
          </w:p>
        </w:tc>
      </w:tr>
      <w:tr w:rsidR="00052814" w:rsidRPr="00E32684" w14:paraId="02166EE6" w14:textId="77777777" w:rsidTr="003C3BAB">
        <w:trPr>
          <w:trHeight w:val="33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4BF36EF9"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10/06/2025</w:t>
            </w:r>
          </w:p>
        </w:tc>
        <w:tc>
          <w:tcPr>
            <w:tcW w:w="1229" w:type="dxa"/>
            <w:tcBorders>
              <w:top w:val="nil"/>
              <w:left w:val="nil"/>
              <w:bottom w:val="single" w:sz="4" w:space="0" w:color="auto"/>
              <w:right w:val="single" w:sz="4" w:space="0" w:color="auto"/>
            </w:tcBorders>
            <w:shd w:val="clear" w:color="auto" w:fill="auto"/>
            <w:vAlign w:val="center"/>
            <w:hideMark/>
          </w:tcPr>
          <w:p w14:paraId="54F5301B"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/0183</w:t>
            </w:r>
          </w:p>
        </w:tc>
        <w:tc>
          <w:tcPr>
            <w:tcW w:w="1842" w:type="dxa"/>
            <w:tcBorders>
              <w:top w:val="nil"/>
              <w:left w:val="nil"/>
              <w:bottom w:val="single" w:sz="4" w:space="0" w:color="auto"/>
              <w:right w:val="single" w:sz="4" w:space="0" w:color="auto"/>
            </w:tcBorders>
            <w:shd w:val="clear" w:color="auto" w:fill="auto"/>
            <w:noWrap/>
            <w:vAlign w:val="center"/>
            <w:hideMark/>
          </w:tcPr>
          <w:p w14:paraId="5D4359FE"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YD41GO015</w:t>
            </w:r>
          </w:p>
        </w:tc>
        <w:tc>
          <w:tcPr>
            <w:tcW w:w="2977" w:type="dxa"/>
            <w:tcBorders>
              <w:top w:val="nil"/>
              <w:left w:val="nil"/>
              <w:bottom w:val="single" w:sz="4" w:space="0" w:color="auto"/>
              <w:right w:val="single" w:sz="4" w:space="0" w:color="auto"/>
            </w:tcBorders>
            <w:shd w:val="clear" w:color="auto" w:fill="auto"/>
            <w:vAlign w:val="center"/>
            <w:hideMark/>
          </w:tcPr>
          <w:p w14:paraId="7BE04B79"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CLIENT GROSSISTE GALLUS EKOUNOU</w:t>
            </w:r>
          </w:p>
        </w:tc>
        <w:tc>
          <w:tcPr>
            <w:tcW w:w="1418" w:type="dxa"/>
            <w:tcBorders>
              <w:top w:val="nil"/>
              <w:left w:val="nil"/>
              <w:bottom w:val="single" w:sz="4" w:space="0" w:color="auto"/>
              <w:right w:val="single" w:sz="4" w:space="0" w:color="auto"/>
            </w:tcBorders>
            <w:shd w:val="clear" w:color="auto" w:fill="auto"/>
            <w:noWrap/>
            <w:vAlign w:val="center"/>
            <w:hideMark/>
          </w:tcPr>
          <w:p w14:paraId="66BC57DE"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RA100003</w:t>
            </w:r>
          </w:p>
        </w:tc>
        <w:tc>
          <w:tcPr>
            <w:tcW w:w="2268" w:type="dxa"/>
            <w:tcBorders>
              <w:top w:val="nil"/>
              <w:left w:val="nil"/>
              <w:bottom w:val="single" w:sz="4" w:space="0" w:color="auto"/>
              <w:right w:val="single" w:sz="4" w:space="0" w:color="auto"/>
            </w:tcBorders>
            <w:shd w:val="clear" w:color="auto" w:fill="auto"/>
            <w:noWrap/>
            <w:vAlign w:val="center"/>
            <w:hideMark/>
          </w:tcPr>
          <w:p w14:paraId="6283C3AD"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HUILE CEL'OR BIDON 20L</w:t>
            </w:r>
          </w:p>
        </w:tc>
        <w:tc>
          <w:tcPr>
            <w:tcW w:w="992" w:type="dxa"/>
            <w:tcBorders>
              <w:top w:val="nil"/>
              <w:left w:val="nil"/>
              <w:bottom w:val="single" w:sz="4" w:space="0" w:color="auto"/>
              <w:right w:val="single" w:sz="4" w:space="0" w:color="auto"/>
            </w:tcBorders>
            <w:shd w:val="clear" w:color="auto" w:fill="auto"/>
            <w:noWrap/>
            <w:vAlign w:val="center"/>
            <w:hideMark/>
          </w:tcPr>
          <w:p w14:paraId="73F6B07E"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50</w:t>
            </w:r>
          </w:p>
        </w:tc>
        <w:tc>
          <w:tcPr>
            <w:tcW w:w="1134" w:type="dxa"/>
            <w:tcBorders>
              <w:top w:val="nil"/>
              <w:left w:val="nil"/>
              <w:bottom w:val="single" w:sz="4" w:space="0" w:color="auto"/>
              <w:right w:val="single" w:sz="4" w:space="0" w:color="auto"/>
            </w:tcBorders>
            <w:shd w:val="clear" w:color="auto" w:fill="auto"/>
            <w:noWrap/>
            <w:vAlign w:val="center"/>
            <w:hideMark/>
          </w:tcPr>
          <w:p w14:paraId="59DDBA26"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25 200</w:t>
            </w:r>
          </w:p>
        </w:tc>
        <w:tc>
          <w:tcPr>
            <w:tcW w:w="1417" w:type="dxa"/>
            <w:tcBorders>
              <w:top w:val="nil"/>
              <w:left w:val="nil"/>
              <w:bottom w:val="single" w:sz="4" w:space="0" w:color="auto"/>
              <w:right w:val="single" w:sz="4" w:space="0" w:color="auto"/>
            </w:tcBorders>
            <w:shd w:val="clear" w:color="auto" w:fill="auto"/>
            <w:noWrap/>
            <w:vAlign w:val="center"/>
            <w:hideMark/>
          </w:tcPr>
          <w:p w14:paraId="2A3B1EB2"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1 260 000</w:t>
            </w:r>
          </w:p>
        </w:tc>
        <w:tc>
          <w:tcPr>
            <w:tcW w:w="1559" w:type="dxa"/>
            <w:tcBorders>
              <w:top w:val="nil"/>
              <w:left w:val="nil"/>
              <w:bottom w:val="single" w:sz="4" w:space="0" w:color="auto"/>
              <w:right w:val="single" w:sz="4" w:space="0" w:color="auto"/>
            </w:tcBorders>
            <w:shd w:val="clear" w:color="auto" w:fill="auto"/>
            <w:vAlign w:val="center"/>
            <w:hideMark/>
          </w:tcPr>
          <w:p w14:paraId="391552CE"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AGENCE</w:t>
            </w:r>
          </w:p>
        </w:tc>
      </w:tr>
      <w:tr w:rsidR="00052814" w:rsidRPr="00E32684" w14:paraId="15DDB870" w14:textId="77777777" w:rsidTr="003C3BAB">
        <w:trPr>
          <w:trHeight w:val="33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31A91AAA"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10/06/2025</w:t>
            </w:r>
          </w:p>
        </w:tc>
        <w:tc>
          <w:tcPr>
            <w:tcW w:w="1229" w:type="dxa"/>
            <w:tcBorders>
              <w:top w:val="nil"/>
              <w:left w:val="nil"/>
              <w:bottom w:val="single" w:sz="4" w:space="0" w:color="auto"/>
              <w:right w:val="single" w:sz="4" w:space="0" w:color="auto"/>
            </w:tcBorders>
            <w:shd w:val="clear" w:color="auto" w:fill="auto"/>
            <w:vAlign w:val="center"/>
            <w:hideMark/>
          </w:tcPr>
          <w:p w14:paraId="3F70AC93"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/0185</w:t>
            </w:r>
          </w:p>
        </w:tc>
        <w:tc>
          <w:tcPr>
            <w:tcW w:w="1842" w:type="dxa"/>
            <w:tcBorders>
              <w:top w:val="nil"/>
              <w:left w:val="nil"/>
              <w:bottom w:val="single" w:sz="4" w:space="0" w:color="auto"/>
              <w:right w:val="single" w:sz="4" w:space="0" w:color="auto"/>
            </w:tcBorders>
            <w:shd w:val="clear" w:color="auto" w:fill="auto"/>
            <w:noWrap/>
            <w:vAlign w:val="center"/>
            <w:hideMark/>
          </w:tcPr>
          <w:p w14:paraId="60995273"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YD41GO035</w:t>
            </w:r>
          </w:p>
        </w:tc>
        <w:tc>
          <w:tcPr>
            <w:tcW w:w="2977" w:type="dxa"/>
            <w:tcBorders>
              <w:top w:val="nil"/>
              <w:left w:val="nil"/>
              <w:bottom w:val="single" w:sz="4" w:space="0" w:color="auto"/>
              <w:right w:val="single" w:sz="4" w:space="0" w:color="auto"/>
            </w:tcBorders>
            <w:shd w:val="clear" w:color="auto" w:fill="auto"/>
            <w:vAlign w:val="center"/>
            <w:hideMark/>
          </w:tcPr>
          <w:p w14:paraId="74FCF7D1"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CLIENT GROSSISTE MTK</w:t>
            </w:r>
          </w:p>
        </w:tc>
        <w:tc>
          <w:tcPr>
            <w:tcW w:w="1418" w:type="dxa"/>
            <w:tcBorders>
              <w:top w:val="nil"/>
              <w:left w:val="nil"/>
              <w:bottom w:val="single" w:sz="4" w:space="0" w:color="auto"/>
              <w:right w:val="single" w:sz="4" w:space="0" w:color="auto"/>
            </w:tcBorders>
            <w:shd w:val="clear" w:color="auto" w:fill="auto"/>
            <w:noWrap/>
            <w:vAlign w:val="center"/>
            <w:hideMark/>
          </w:tcPr>
          <w:p w14:paraId="27BBF84D"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RA100003</w:t>
            </w:r>
          </w:p>
        </w:tc>
        <w:tc>
          <w:tcPr>
            <w:tcW w:w="2268" w:type="dxa"/>
            <w:tcBorders>
              <w:top w:val="nil"/>
              <w:left w:val="nil"/>
              <w:bottom w:val="single" w:sz="4" w:space="0" w:color="auto"/>
              <w:right w:val="single" w:sz="4" w:space="0" w:color="auto"/>
            </w:tcBorders>
            <w:shd w:val="clear" w:color="auto" w:fill="auto"/>
            <w:noWrap/>
            <w:vAlign w:val="center"/>
            <w:hideMark/>
          </w:tcPr>
          <w:p w14:paraId="713160AF"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HUILE CEL'OR BIDON 20L</w:t>
            </w:r>
          </w:p>
        </w:tc>
        <w:tc>
          <w:tcPr>
            <w:tcW w:w="992" w:type="dxa"/>
            <w:tcBorders>
              <w:top w:val="nil"/>
              <w:left w:val="nil"/>
              <w:bottom w:val="single" w:sz="4" w:space="0" w:color="auto"/>
              <w:right w:val="single" w:sz="4" w:space="0" w:color="auto"/>
            </w:tcBorders>
            <w:shd w:val="clear" w:color="auto" w:fill="auto"/>
            <w:noWrap/>
            <w:vAlign w:val="center"/>
            <w:hideMark/>
          </w:tcPr>
          <w:p w14:paraId="0E571B0E"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50</w:t>
            </w:r>
          </w:p>
        </w:tc>
        <w:tc>
          <w:tcPr>
            <w:tcW w:w="1134" w:type="dxa"/>
            <w:tcBorders>
              <w:top w:val="nil"/>
              <w:left w:val="nil"/>
              <w:bottom w:val="single" w:sz="4" w:space="0" w:color="auto"/>
              <w:right w:val="single" w:sz="4" w:space="0" w:color="auto"/>
            </w:tcBorders>
            <w:shd w:val="clear" w:color="auto" w:fill="auto"/>
            <w:noWrap/>
            <w:vAlign w:val="center"/>
            <w:hideMark/>
          </w:tcPr>
          <w:p w14:paraId="3EB596C4"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25 500</w:t>
            </w:r>
          </w:p>
        </w:tc>
        <w:tc>
          <w:tcPr>
            <w:tcW w:w="1417" w:type="dxa"/>
            <w:tcBorders>
              <w:top w:val="nil"/>
              <w:left w:val="nil"/>
              <w:bottom w:val="single" w:sz="4" w:space="0" w:color="auto"/>
              <w:right w:val="single" w:sz="4" w:space="0" w:color="auto"/>
            </w:tcBorders>
            <w:shd w:val="clear" w:color="auto" w:fill="auto"/>
            <w:noWrap/>
            <w:vAlign w:val="center"/>
            <w:hideMark/>
          </w:tcPr>
          <w:p w14:paraId="5765BD43"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1 275 000</w:t>
            </w:r>
          </w:p>
        </w:tc>
        <w:tc>
          <w:tcPr>
            <w:tcW w:w="1559" w:type="dxa"/>
            <w:tcBorders>
              <w:top w:val="nil"/>
              <w:left w:val="nil"/>
              <w:bottom w:val="single" w:sz="4" w:space="0" w:color="auto"/>
              <w:right w:val="single" w:sz="4" w:space="0" w:color="auto"/>
            </w:tcBorders>
            <w:shd w:val="clear" w:color="auto" w:fill="auto"/>
            <w:vAlign w:val="center"/>
            <w:hideMark/>
          </w:tcPr>
          <w:p w14:paraId="751A87EE"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AGENCE</w:t>
            </w:r>
          </w:p>
        </w:tc>
      </w:tr>
      <w:tr w:rsidR="00052814" w:rsidRPr="00E32684" w14:paraId="35AA8C2E" w14:textId="77777777" w:rsidTr="003C3BAB">
        <w:trPr>
          <w:trHeight w:val="33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75F967A4"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10/06/2025</w:t>
            </w:r>
          </w:p>
        </w:tc>
        <w:tc>
          <w:tcPr>
            <w:tcW w:w="1229" w:type="dxa"/>
            <w:tcBorders>
              <w:top w:val="nil"/>
              <w:left w:val="nil"/>
              <w:bottom w:val="single" w:sz="4" w:space="0" w:color="auto"/>
              <w:right w:val="single" w:sz="4" w:space="0" w:color="auto"/>
            </w:tcBorders>
            <w:shd w:val="clear" w:color="auto" w:fill="auto"/>
            <w:vAlign w:val="center"/>
            <w:hideMark/>
          </w:tcPr>
          <w:p w14:paraId="7C09FF4D"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/0181</w:t>
            </w:r>
          </w:p>
        </w:tc>
        <w:tc>
          <w:tcPr>
            <w:tcW w:w="1842" w:type="dxa"/>
            <w:tcBorders>
              <w:top w:val="nil"/>
              <w:left w:val="nil"/>
              <w:bottom w:val="single" w:sz="4" w:space="0" w:color="auto"/>
              <w:right w:val="single" w:sz="4" w:space="0" w:color="auto"/>
            </w:tcBorders>
            <w:shd w:val="clear" w:color="auto" w:fill="auto"/>
            <w:noWrap/>
            <w:vAlign w:val="center"/>
            <w:hideMark/>
          </w:tcPr>
          <w:p w14:paraId="26942F93"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YD41PP002</w:t>
            </w:r>
          </w:p>
        </w:tc>
        <w:tc>
          <w:tcPr>
            <w:tcW w:w="2977" w:type="dxa"/>
            <w:tcBorders>
              <w:top w:val="nil"/>
              <w:left w:val="nil"/>
              <w:bottom w:val="single" w:sz="4" w:space="0" w:color="auto"/>
              <w:right w:val="single" w:sz="4" w:space="0" w:color="auto"/>
            </w:tcBorders>
            <w:shd w:val="clear" w:color="auto" w:fill="auto"/>
            <w:vAlign w:val="center"/>
            <w:hideMark/>
          </w:tcPr>
          <w:p w14:paraId="1DF1E4F5"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CLIENT DIVERS EDITH</w:t>
            </w:r>
          </w:p>
        </w:tc>
        <w:tc>
          <w:tcPr>
            <w:tcW w:w="1418" w:type="dxa"/>
            <w:tcBorders>
              <w:top w:val="nil"/>
              <w:left w:val="nil"/>
              <w:bottom w:val="single" w:sz="4" w:space="0" w:color="auto"/>
              <w:right w:val="single" w:sz="4" w:space="0" w:color="auto"/>
            </w:tcBorders>
            <w:shd w:val="clear" w:color="auto" w:fill="auto"/>
            <w:noWrap/>
            <w:vAlign w:val="center"/>
            <w:hideMark/>
          </w:tcPr>
          <w:p w14:paraId="63E95A93"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RA100003</w:t>
            </w:r>
          </w:p>
        </w:tc>
        <w:tc>
          <w:tcPr>
            <w:tcW w:w="2268" w:type="dxa"/>
            <w:tcBorders>
              <w:top w:val="nil"/>
              <w:left w:val="nil"/>
              <w:bottom w:val="single" w:sz="4" w:space="0" w:color="auto"/>
              <w:right w:val="single" w:sz="4" w:space="0" w:color="auto"/>
            </w:tcBorders>
            <w:shd w:val="clear" w:color="auto" w:fill="auto"/>
            <w:noWrap/>
            <w:vAlign w:val="center"/>
            <w:hideMark/>
          </w:tcPr>
          <w:p w14:paraId="0A44B5DD"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HUILE CEL'OR BIDON 20L</w:t>
            </w:r>
          </w:p>
        </w:tc>
        <w:tc>
          <w:tcPr>
            <w:tcW w:w="992" w:type="dxa"/>
            <w:tcBorders>
              <w:top w:val="nil"/>
              <w:left w:val="nil"/>
              <w:bottom w:val="single" w:sz="4" w:space="0" w:color="auto"/>
              <w:right w:val="single" w:sz="4" w:space="0" w:color="auto"/>
            </w:tcBorders>
            <w:shd w:val="clear" w:color="auto" w:fill="auto"/>
            <w:noWrap/>
            <w:vAlign w:val="center"/>
            <w:hideMark/>
          </w:tcPr>
          <w:p w14:paraId="09018773"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100</w:t>
            </w:r>
          </w:p>
        </w:tc>
        <w:tc>
          <w:tcPr>
            <w:tcW w:w="1134" w:type="dxa"/>
            <w:tcBorders>
              <w:top w:val="nil"/>
              <w:left w:val="nil"/>
              <w:bottom w:val="single" w:sz="4" w:space="0" w:color="auto"/>
              <w:right w:val="single" w:sz="4" w:space="0" w:color="auto"/>
            </w:tcBorders>
            <w:shd w:val="clear" w:color="auto" w:fill="auto"/>
            <w:noWrap/>
            <w:vAlign w:val="center"/>
            <w:hideMark/>
          </w:tcPr>
          <w:p w14:paraId="1AB6080B"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25 500</w:t>
            </w:r>
          </w:p>
        </w:tc>
        <w:tc>
          <w:tcPr>
            <w:tcW w:w="1417" w:type="dxa"/>
            <w:tcBorders>
              <w:top w:val="nil"/>
              <w:left w:val="nil"/>
              <w:bottom w:val="single" w:sz="4" w:space="0" w:color="auto"/>
              <w:right w:val="single" w:sz="4" w:space="0" w:color="auto"/>
            </w:tcBorders>
            <w:shd w:val="clear" w:color="auto" w:fill="auto"/>
            <w:noWrap/>
            <w:vAlign w:val="center"/>
            <w:hideMark/>
          </w:tcPr>
          <w:p w14:paraId="545F497D"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2 550 000</w:t>
            </w:r>
          </w:p>
        </w:tc>
        <w:tc>
          <w:tcPr>
            <w:tcW w:w="1559" w:type="dxa"/>
            <w:tcBorders>
              <w:top w:val="nil"/>
              <w:left w:val="nil"/>
              <w:bottom w:val="single" w:sz="4" w:space="0" w:color="auto"/>
              <w:right w:val="single" w:sz="4" w:space="0" w:color="auto"/>
            </w:tcBorders>
            <w:shd w:val="clear" w:color="auto" w:fill="auto"/>
            <w:vAlign w:val="center"/>
            <w:hideMark/>
          </w:tcPr>
          <w:p w14:paraId="669322CA"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EDITH</w:t>
            </w:r>
          </w:p>
        </w:tc>
      </w:tr>
      <w:tr w:rsidR="00052814" w:rsidRPr="00E32684" w14:paraId="3B2ABCA8" w14:textId="77777777" w:rsidTr="003C3BAB">
        <w:trPr>
          <w:trHeight w:val="33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6AD090A8"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lastRenderedPageBreak/>
              <w:t>10/06/2025</w:t>
            </w:r>
          </w:p>
        </w:tc>
        <w:tc>
          <w:tcPr>
            <w:tcW w:w="1229" w:type="dxa"/>
            <w:tcBorders>
              <w:top w:val="nil"/>
              <w:left w:val="nil"/>
              <w:bottom w:val="single" w:sz="4" w:space="0" w:color="auto"/>
              <w:right w:val="single" w:sz="4" w:space="0" w:color="auto"/>
            </w:tcBorders>
            <w:shd w:val="clear" w:color="auto" w:fill="auto"/>
            <w:vAlign w:val="center"/>
            <w:hideMark/>
          </w:tcPr>
          <w:p w14:paraId="5E4A75F7"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/0181</w:t>
            </w:r>
          </w:p>
        </w:tc>
        <w:tc>
          <w:tcPr>
            <w:tcW w:w="1842" w:type="dxa"/>
            <w:tcBorders>
              <w:top w:val="nil"/>
              <w:left w:val="nil"/>
              <w:bottom w:val="single" w:sz="4" w:space="0" w:color="auto"/>
              <w:right w:val="single" w:sz="4" w:space="0" w:color="auto"/>
            </w:tcBorders>
            <w:shd w:val="clear" w:color="auto" w:fill="auto"/>
            <w:noWrap/>
            <w:vAlign w:val="center"/>
            <w:hideMark/>
          </w:tcPr>
          <w:p w14:paraId="699C6529"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YD41PP002</w:t>
            </w:r>
          </w:p>
        </w:tc>
        <w:tc>
          <w:tcPr>
            <w:tcW w:w="2977" w:type="dxa"/>
            <w:tcBorders>
              <w:top w:val="nil"/>
              <w:left w:val="nil"/>
              <w:bottom w:val="single" w:sz="4" w:space="0" w:color="auto"/>
              <w:right w:val="single" w:sz="4" w:space="0" w:color="auto"/>
            </w:tcBorders>
            <w:shd w:val="clear" w:color="auto" w:fill="auto"/>
            <w:vAlign w:val="center"/>
            <w:hideMark/>
          </w:tcPr>
          <w:p w14:paraId="2FE1CD55"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CLIENT DIVERS EDITH</w:t>
            </w:r>
          </w:p>
        </w:tc>
        <w:tc>
          <w:tcPr>
            <w:tcW w:w="1418" w:type="dxa"/>
            <w:tcBorders>
              <w:top w:val="nil"/>
              <w:left w:val="nil"/>
              <w:bottom w:val="single" w:sz="4" w:space="0" w:color="auto"/>
              <w:right w:val="single" w:sz="4" w:space="0" w:color="auto"/>
            </w:tcBorders>
            <w:shd w:val="clear" w:color="auto" w:fill="auto"/>
            <w:noWrap/>
            <w:vAlign w:val="center"/>
            <w:hideMark/>
          </w:tcPr>
          <w:p w14:paraId="048EFDE4"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RA100001</w:t>
            </w:r>
          </w:p>
        </w:tc>
        <w:tc>
          <w:tcPr>
            <w:tcW w:w="2268" w:type="dxa"/>
            <w:tcBorders>
              <w:top w:val="nil"/>
              <w:left w:val="nil"/>
              <w:bottom w:val="single" w:sz="4" w:space="0" w:color="auto"/>
              <w:right w:val="single" w:sz="4" w:space="0" w:color="auto"/>
            </w:tcBorders>
            <w:shd w:val="clear" w:color="auto" w:fill="auto"/>
            <w:noWrap/>
            <w:vAlign w:val="center"/>
            <w:hideMark/>
          </w:tcPr>
          <w:p w14:paraId="7CAEB64B"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HUILE CEL'OR 1L CT 15</w:t>
            </w:r>
          </w:p>
        </w:tc>
        <w:tc>
          <w:tcPr>
            <w:tcW w:w="992" w:type="dxa"/>
            <w:tcBorders>
              <w:top w:val="nil"/>
              <w:left w:val="nil"/>
              <w:bottom w:val="single" w:sz="4" w:space="0" w:color="auto"/>
              <w:right w:val="single" w:sz="4" w:space="0" w:color="auto"/>
            </w:tcBorders>
            <w:shd w:val="clear" w:color="auto" w:fill="auto"/>
            <w:noWrap/>
            <w:vAlign w:val="center"/>
            <w:hideMark/>
          </w:tcPr>
          <w:p w14:paraId="55944A5D"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7</w:t>
            </w:r>
          </w:p>
        </w:tc>
        <w:tc>
          <w:tcPr>
            <w:tcW w:w="1134" w:type="dxa"/>
            <w:tcBorders>
              <w:top w:val="nil"/>
              <w:left w:val="nil"/>
              <w:bottom w:val="single" w:sz="4" w:space="0" w:color="auto"/>
              <w:right w:val="single" w:sz="4" w:space="0" w:color="auto"/>
            </w:tcBorders>
            <w:shd w:val="clear" w:color="auto" w:fill="auto"/>
            <w:noWrap/>
            <w:vAlign w:val="center"/>
            <w:hideMark/>
          </w:tcPr>
          <w:p w14:paraId="34F5BA03"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20 000</w:t>
            </w:r>
          </w:p>
        </w:tc>
        <w:tc>
          <w:tcPr>
            <w:tcW w:w="1417" w:type="dxa"/>
            <w:tcBorders>
              <w:top w:val="nil"/>
              <w:left w:val="nil"/>
              <w:bottom w:val="single" w:sz="4" w:space="0" w:color="auto"/>
              <w:right w:val="single" w:sz="4" w:space="0" w:color="auto"/>
            </w:tcBorders>
            <w:shd w:val="clear" w:color="auto" w:fill="auto"/>
            <w:noWrap/>
            <w:vAlign w:val="center"/>
            <w:hideMark/>
          </w:tcPr>
          <w:p w14:paraId="51EDD1F7"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140 000</w:t>
            </w:r>
          </w:p>
        </w:tc>
        <w:tc>
          <w:tcPr>
            <w:tcW w:w="1559" w:type="dxa"/>
            <w:tcBorders>
              <w:top w:val="nil"/>
              <w:left w:val="nil"/>
              <w:bottom w:val="single" w:sz="4" w:space="0" w:color="auto"/>
              <w:right w:val="single" w:sz="4" w:space="0" w:color="auto"/>
            </w:tcBorders>
            <w:shd w:val="clear" w:color="auto" w:fill="auto"/>
            <w:vAlign w:val="center"/>
            <w:hideMark/>
          </w:tcPr>
          <w:p w14:paraId="2B9CD882"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EDITH</w:t>
            </w:r>
          </w:p>
        </w:tc>
      </w:tr>
      <w:tr w:rsidR="00052814" w:rsidRPr="00E32684" w14:paraId="1E3BA53C" w14:textId="77777777" w:rsidTr="003C3BAB">
        <w:trPr>
          <w:trHeight w:val="33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7194532B"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10/06/2025</w:t>
            </w:r>
          </w:p>
        </w:tc>
        <w:tc>
          <w:tcPr>
            <w:tcW w:w="1229" w:type="dxa"/>
            <w:tcBorders>
              <w:top w:val="nil"/>
              <w:left w:val="nil"/>
              <w:bottom w:val="single" w:sz="4" w:space="0" w:color="auto"/>
              <w:right w:val="single" w:sz="4" w:space="0" w:color="auto"/>
            </w:tcBorders>
            <w:shd w:val="clear" w:color="auto" w:fill="auto"/>
            <w:vAlign w:val="center"/>
            <w:hideMark/>
          </w:tcPr>
          <w:p w14:paraId="6247862A"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/0181</w:t>
            </w:r>
          </w:p>
        </w:tc>
        <w:tc>
          <w:tcPr>
            <w:tcW w:w="1842" w:type="dxa"/>
            <w:tcBorders>
              <w:top w:val="nil"/>
              <w:left w:val="nil"/>
              <w:bottom w:val="single" w:sz="4" w:space="0" w:color="auto"/>
              <w:right w:val="single" w:sz="4" w:space="0" w:color="auto"/>
            </w:tcBorders>
            <w:shd w:val="clear" w:color="auto" w:fill="auto"/>
            <w:noWrap/>
            <w:vAlign w:val="center"/>
            <w:hideMark/>
          </w:tcPr>
          <w:p w14:paraId="6CF2E8AC"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YD41PP002</w:t>
            </w:r>
          </w:p>
        </w:tc>
        <w:tc>
          <w:tcPr>
            <w:tcW w:w="2977" w:type="dxa"/>
            <w:tcBorders>
              <w:top w:val="nil"/>
              <w:left w:val="nil"/>
              <w:bottom w:val="single" w:sz="4" w:space="0" w:color="auto"/>
              <w:right w:val="single" w:sz="4" w:space="0" w:color="auto"/>
            </w:tcBorders>
            <w:shd w:val="clear" w:color="auto" w:fill="auto"/>
            <w:vAlign w:val="center"/>
            <w:hideMark/>
          </w:tcPr>
          <w:p w14:paraId="3DD51282"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CLIENT DIVERS EDITH</w:t>
            </w:r>
          </w:p>
        </w:tc>
        <w:tc>
          <w:tcPr>
            <w:tcW w:w="1418" w:type="dxa"/>
            <w:tcBorders>
              <w:top w:val="nil"/>
              <w:left w:val="nil"/>
              <w:bottom w:val="single" w:sz="4" w:space="0" w:color="auto"/>
              <w:right w:val="single" w:sz="4" w:space="0" w:color="auto"/>
            </w:tcBorders>
            <w:shd w:val="clear" w:color="auto" w:fill="auto"/>
            <w:noWrap/>
            <w:vAlign w:val="center"/>
            <w:hideMark/>
          </w:tcPr>
          <w:p w14:paraId="3233E12A"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RA100002</w:t>
            </w:r>
          </w:p>
        </w:tc>
        <w:tc>
          <w:tcPr>
            <w:tcW w:w="2268" w:type="dxa"/>
            <w:tcBorders>
              <w:top w:val="nil"/>
              <w:left w:val="nil"/>
              <w:bottom w:val="single" w:sz="4" w:space="0" w:color="auto"/>
              <w:right w:val="single" w:sz="4" w:space="0" w:color="auto"/>
            </w:tcBorders>
            <w:shd w:val="clear" w:color="auto" w:fill="auto"/>
            <w:noWrap/>
            <w:vAlign w:val="center"/>
            <w:hideMark/>
          </w:tcPr>
          <w:p w14:paraId="0B51DD3B"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HUILE CEL'OR 5L CT 3</w:t>
            </w:r>
          </w:p>
        </w:tc>
        <w:tc>
          <w:tcPr>
            <w:tcW w:w="992" w:type="dxa"/>
            <w:tcBorders>
              <w:top w:val="nil"/>
              <w:left w:val="nil"/>
              <w:bottom w:val="single" w:sz="4" w:space="0" w:color="auto"/>
              <w:right w:val="single" w:sz="4" w:space="0" w:color="auto"/>
            </w:tcBorders>
            <w:shd w:val="clear" w:color="auto" w:fill="auto"/>
            <w:noWrap/>
            <w:vAlign w:val="center"/>
            <w:hideMark/>
          </w:tcPr>
          <w:p w14:paraId="5EA0D329"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9</w:t>
            </w:r>
          </w:p>
        </w:tc>
        <w:tc>
          <w:tcPr>
            <w:tcW w:w="1134" w:type="dxa"/>
            <w:tcBorders>
              <w:top w:val="nil"/>
              <w:left w:val="nil"/>
              <w:bottom w:val="single" w:sz="4" w:space="0" w:color="auto"/>
              <w:right w:val="single" w:sz="4" w:space="0" w:color="auto"/>
            </w:tcBorders>
            <w:shd w:val="clear" w:color="auto" w:fill="auto"/>
            <w:noWrap/>
            <w:vAlign w:val="center"/>
            <w:hideMark/>
          </w:tcPr>
          <w:p w14:paraId="5AD1A49C"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20 000</w:t>
            </w:r>
          </w:p>
        </w:tc>
        <w:tc>
          <w:tcPr>
            <w:tcW w:w="1417" w:type="dxa"/>
            <w:tcBorders>
              <w:top w:val="nil"/>
              <w:left w:val="nil"/>
              <w:bottom w:val="single" w:sz="4" w:space="0" w:color="auto"/>
              <w:right w:val="single" w:sz="4" w:space="0" w:color="auto"/>
            </w:tcBorders>
            <w:shd w:val="clear" w:color="auto" w:fill="auto"/>
            <w:noWrap/>
            <w:vAlign w:val="center"/>
            <w:hideMark/>
          </w:tcPr>
          <w:p w14:paraId="37A4D0E9"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180 000</w:t>
            </w:r>
          </w:p>
        </w:tc>
        <w:tc>
          <w:tcPr>
            <w:tcW w:w="1559" w:type="dxa"/>
            <w:tcBorders>
              <w:top w:val="nil"/>
              <w:left w:val="nil"/>
              <w:bottom w:val="single" w:sz="4" w:space="0" w:color="auto"/>
              <w:right w:val="single" w:sz="4" w:space="0" w:color="auto"/>
            </w:tcBorders>
            <w:shd w:val="clear" w:color="auto" w:fill="auto"/>
            <w:vAlign w:val="center"/>
            <w:hideMark/>
          </w:tcPr>
          <w:p w14:paraId="48EF451F"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EDITH</w:t>
            </w:r>
          </w:p>
        </w:tc>
      </w:tr>
      <w:tr w:rsidR="00052814" w:rsidRPr="00E32684" w14:paraId="0349EE61" w14:textId="77777777" w:rsidTr="003C3BAB">
        <w:trPr>
          <w:trHeight w:val="33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713EA2A5"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10/06/2025</w:t>
            </w:r>
          </w:p>
        </w:tc>
        <w:tc>
          <w:tcPr>
            <w:tcW w:w="1229" w:type="dxa"/>
            <w:tcBorders>
              <w:top w:val="nil"/>
              <w:left w:val="nil"/>
              <w:bottom w:val="single" w:sz="4" w:space="0" w:color="auto"/>
              <w:right w:val="single" w:sz="4" w:space="0" w:color="auto"/>
            </w:tcBorders>
            <w:shd w:val="clear" w:color="auto" w:fill="auto"/>
            <w:vAlign w:val="center"/>
            <w:hideMark/>
          </w:tcPr>
          <w:p w14:paraId="0AF28875"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/0182</w:t>
            </w:r>
          </w:p>
        </w:tc>
        <w:tc>
          <w:tcPr>
            <w:tcW w:w="1842" w:type="dxa"/>
            <w:tcBorders>
              <w:top w:val="nil"/>
              <w:left w:val="nil"/>
              <w:bottom w:val="single" w:sz="4" w:space="0" w:color="auto"/>
              <w:right w:val="single" w:sz="4" w:space="0" w:color="auto"/>
            </w:tcBorders>
            <w:shd w:val="clear" w:color="auto" w:fill="auto"/>
            <w:noWrap/>
            <w:vAlign w:val="center"/>
            <w:hideMark/>
          </w:tcPr>
          <w:p w14:paraId="1569B55E"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YD41PP005</w:t>
            </w:r>
          </w:p>
        </w:tc>
        <w:tc>
          <w:tcPr>
            <w:tcW w:w="2977" w:type="dxa"/>
            <w:tcBorders>
              <w:top w:val="nil"/>
              <w:left w:val="nil"/>
              <w:bottom w:val="single" w:sz="4" w:space="0" w:color="auto"/>
              <w:right w:val="single" w:sz="4" w:space="0" w:color="auto"/>
            </w:tcBorders>
            <w:shd w:val="clear" w:color="auto" w:fill="auto"/>
            <w:vAlign w:val="center"/>
            <w:hideMark/>
          </w:tcPr>
          <w:p w14:paraId="135F87DB"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CLIENT DIVERS DORIMENE</w:t>
            </w:r>
          </w:p>
        </w:tc>
        <w:tc>
          <w:tcPr>
            <w:tcW w:w="1418" w:type="dxa"/>
            <w:tcBorders>
              <w:top w:val="nil"/>
              <w:left w:val="nil"/>
              <w:bottom w:val="single" w:sz="4" w:space="0" w:color="auto"/>
              <w:right w:val="single" w:sz="4" w:space="0" w:color="auto"/>
            </w:tcBorders>
            <w:shd w:val="clear" w:color="auto" w:fill="auto"/>
            <w:noWrap/>
            <w:vAlign w:val="center"/>
            <w:hideMark/>
          </w:tcPr>
          <w:p w14:paraId="52EB9295"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RA100001</w:t>
            </w:r>
          </w:p>
        </w:tc>
        <w:tc>
          <w:tcPr>
            <w:tcW w:w="2268" w:type="dxa"/>
            <w:tcBorders>
              <w:top w:val="nil"/>
              <w:left w:val="nil"/>
              <w:bottom w:val="single" w:sz="4" w:space="0" w:color="auto"/>
              <w:right w:val="single" w:sz="4" w:space="0" w:color="auto"/>
            </w:tcBorders>
            <w:shd w:val="clear" w:color="auto" w:fill="auto"/>
            <w:noWrap/>
            <w:vAlign w:val="center"/>
            <w:hideMark/>
          </w:tcPr>
          <w:p w14:paraId="3263368C"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HUILE CEL'OR 1L CT 15</w:t>
            </w:r>
          </w:p>
        </w:tc>
        <w:tc>
          <w:tcPr>
            <w:tcW w:w="992" w:type="dxa"/>
            <w:tcBorders>
              <w:top w:val="nil"/>
              <w:left w:val="nil"/>
              <w:bottom w:val="single" w:sz="4" w:space="0" w:color="auto"/>
              <w:right w:val="single" w:sz="4" w:space="0" w:color="auto"/>
            </w:tcBorders>
            <w:shd w:val="clear" w:color="auto" w:fill="auto"/>
            <w:noWrap/>
            <w:vAlign w:val="center"/>
            <w:hideMark/>
          </w:tcPr>
          <w:p w14:paraId="2330593A"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10</w:t>
            </w:r>
          </w:p>
        </w:tc>
        <w:tc>
          <w:tcPr>
            <w:tcW w:w="1134" w:type="dxa"/>
            <w:tcBorders>
              <w:top w:val="nil"/>
              <w:left w:val="nil"/>
              <w:bottom w:val="single" w:sz="4" w:space="0" w:color="auto"/>
              <w:right w:val="single" w:sz="4" w:space="0" w:color="auto"/>
            </w:tcBorders>
            <w:shd w:val="clear" w:color="auto" w:fill="auto"/>
            <w:noWrap/>
            <w:vAlign w:val="center"/>
            <w:hideMark/>
          </w:tcPr>
          <w:p w14:paraId="10DBBAAC"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20 000</w:t>
            </w:r>
          </w:p>
        </w:tc>
        <w:tc>
          <w:tcPr>
            <w:tcW w:w="1417" w:type="dxa"/>
            <w:tcBorders>
              <w:top w:val="nil"/>
              <w:left w:val="nil"/>
              <w:bottom w:val="single" w:sz="4" w:space="0" w:color="auto"/>
              <w:right w:val="single" w:sz="4" w:space="0" w:color="auto"/>
            </w:tcBorders>
            <w:shd w:val="clear" w:color="auto" w:fill="auto"/>
            <w:noWrap/>
            <w:vAlign w:val="center"/>
            <w:hideMark/>
          </w:tcPr>
          <w:p w14:paraId="58951F97"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200 000</w:t>
            </w:r>
          </w:p>
        </w:tc>
        <w:tc>
          <w:tcPr>
            <w:tcW w:w="1559" w:type="dxa"/>
            <w:tcBorders>
              <w:top w:val="nil"/>
              <w:left w:val="nil"/>
              <w:bottom w:val="single" w:sz="4" w:space="0" w:color="auto"/>
              <w:right w:val="single" w:sz="4" w:space="0" w:color="auto"/>
            </w:tcBorders>
            <w:shd w:val="clear" w:color="auto" w:fill="auto"/>
            <w:vAlign w:val="center"/>
            <w:hideMark/>
          </w:tcPr>
          <w:p w14:paraId="6BE9CC27"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DORIMENE</w:t>
            </w:r>
          </w:p>
        </w:tc>
      </w:tr>
      <w:tr w:rsidR="00052814" w:rsidRPr="00E32684" w14:paraId="6F8885CB" w14:textId="77777777" w:rsidTr="003C3BAB">
        <w:trPr>
          <w:trHeight w:val="33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464ABC9B"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10/06/2025</w:t>
            </w:r>
          </w:p>
        </w:tc>
        <w:tc>
          <w:tcPr>
            <w:tcW w:w="1229" w:type="dxa"/>
            <w:tcBorders>
              <w:top w:val="nil"/>
              <w:left w:val="nil"/>
              <w:bottom w:val="single" w:sz="4" w:space="0" w:color="auto"/>
              <w:right w:val="single" w:sz="4" w:space="0" w:color="auto"/>
            </w:tcBorders>
            <w:shd w:val="clear" w:color="auto" w:fill="auto"/>
            <w:vAlign w:val="center"/>
            <w:hideMark/>
          </w:tcPr>
          <w:p w14:paraId="3C325716"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/0184</w:t>
            </w:r>
          </w:p>
        </w:tc>
        <w:tc>
          <w:tcPr>
            <w:tcW w:w="1842" w:type="dxa"/>
            <w:tcBorders>
              <w:top w:val="nil"/>
              <w:left w:val="nil"/>
              <w:bottom w:val="single" w:sz="4" w:space="0" w:color="auto"/>
              <w:right w:val="single" w:sz="4" w:space="0" w:color="auto"/>
            </w:tcBorders>
            <w:shd w:val="clear" w:color="auto" w:fill="auto"/>
            <w:noWrap/>
            <w:vAlign w:val="center"/>
            <w:hideMark/>
          </w:tcPr>
          <w:p w14:paraId="7243AA20"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YD41PP007</w:t>
            </w:r>
          </w:p>
        </w:tc>
        <w:tc>
          <w:tcPr>
            <w:tcW w:w="2977" w:type="dxa"/>
            <w:tcBorders>
              <w:top w:val="nil"/>
              <w:left w:val="nil"/>
              <w:bottom w:val="single" w:sz="4" w:space="0" w:color="auto"/>
              <w:right w:val="single" w:sz="4" w:space="0" w:color="auto"/>
            </w:tcBorders>
            <w:shd w:val="clear" w:color="auto" w:fill="auto"/>
            <w:vAlign w:val="center"/>
            <w:hideMark/>
          </w:tcPr>
          <w:p w14:paraId="28E2843D"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CLIENT DIVERS MERLINE</w:t>
            </w:r>
          </w:p>
        </w:tc>
        <w:tc>
          <w:tcPr>
            <w:tcW w:w="1418" w:type="dxa"/>
            <w:tcBorders>
              <w:top w:val="nil"/>
              <w:left w:val="nil"/>
              <w:bottom w:val="single" w:sz="4" w:space="0" w:color="auto"/>
              <w:right w:val="single" w:sz="4" w:space="0" w:color="auto"/>
            </w:tcBorders>
            <w:shd w:val="clear" w:color="auto" w:fill="auto"/>
            <w:noWrap/>
            <w:vAlign w:val="center"/>
            <w:hideMark/>
          </w:tcPr>
          <w:p w14:paraId="14F7E052"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RA100002</w:t>
            </w:r>
          </w:p>
        </w:tc>
        <w:tc>
          <w:tcPr>
            <w:tcW w:w="2268" w:type="dxa"/>
            <w:tcBorders>
              <w:top w:val="nil"/>
              <w:left w:val="nil"/>
              <w:bottom w:val="single" w:sz="4" w:space="0" w:color="auto"/>
              <w:right w:val="single" w:sz="4" w:space="0" w:color="auto"/>
            </w:tcBorders>
            <w:shd w:val="clear" w:color="auto" w:fill="auto"/>
            <w:noWrap/>
            <w:vAlign w:val="center"/>
            <w:hideMark/>
          </w:tcPr>
          <w:p w14:paraId="04655A32"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HUILE CEL'OR 5L CT 3</w:t>
            </w:r>
          </w:p>
        </w:tc>
        <w:tc>
          <w:tcPr>
            <w:tcW w:w="992" w:type="dxa"/>
            <w:tcBorders>
              <w:top w:val="nil"/>
              <w:left w:val="nil"/>
              <w:bottom w:val="single" w:sz="4" w:space="0" w:color="auto"/>
              <w:right w:val="single" w:sz="4" w:space="0" w:color="auto"/>
            </w:tcBorders>
            <w:shd w:val="clear" w:color="auto" w:fill="auto"/>
            <w:noWrap/>
            <w:vAlign w:val="center"/>
            <w:hideMark/>
          </w:tcPr>
          <w:p w14:paraId="3F41F0AD"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5</w:t>
            </w:r>
          </w:p>
        </w:tc>
        <w:tc>
          <w:tcPr>
            <w:tcW w:w="1134" w:type="dxa"/>
            <w:tcBorders>
              <w:top w:val="nil"/>
              <w:left w:val="nil"/>
              <w:bottom w:val="single" w:sz="4" w:space="0" w:color="auto"/>
              <w:right w:val="single" w:sz="4" w:space="0" w:color="auto"/>
            </w:tcBorders>
            <w:shd w:val="clear" w:color="auto" w:fill="auto"/>
            <w:noWrap/>
            <w:vAlign w:val="center"/>
            <w:hideMark/>
          </w:tcPr>
          <w:p w14:paraId="5FBB05BF"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20 000</w:t>
            </w:r>
          </w:p>
        </w:tc>
        <w:tc>
          <w:tcPr>
            <w:tcW w:w="1417" w:type="dxa"/>
            <w:tcBorders>
              <w:top w:val="nil"/>
              <w:left w:val="nil"/>
              <w:bottom w:val="single" w:sz="4" w:space="0" w:color="auto"/>
              <w:right w:val="single" w:sz="4" w:space="0" w:color="auto"/>
            </w:tcBorders>
            <w:shd w:val="clear" w:color="auto" w:fill="auto"/>
            <w:noWrap/>
            <w:vAlign w:val="center"/>
            <w:hideMark/>
          </w:tcPr>
          <w:p w14:paraId="24D8559E"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100 000</w:t>
            </w:r>
          </w:p>
        </w:tc>
        <w:tc>
          <w:tcPr>
            <w:tcW w:w="1559" w:type="dxa"/>
            <w:tcBorders>
              <w:top w:val="nil"/>
              <w:left w:val="nil"/>
              <w:bottom w:val="single" w:sz="4" w:space="0" w:color="auto"/>
              <w:right w:val="single" w:sz="4" w:space="0" w:color="auto"/>
            </w:tcBorders>
            <w:shd w:val="clear" w:color="auto" w:fill="auto"/>
            <w:vAlign w:val="center"/>
            <w:hideMark/>
          </w:tcPr>
          <w:p w14:paraId="1A595116"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MERLINE</w:t>
            </w:r>
          </w:p>
        </w:tc>
      </w:tr>
      <w:tr w:rsidR="00052814" w:rsidRPr="00E32684" w14:paraId="20A5DFEF" w14:textId="77777777" w:rsidTr="003C3BAB">
        <w:trPr>
          <w:trHeight w:val="33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63819D8D"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10/06/2025</w:t>
            </w:r>
          </w:p>
        </w:tc>
        <w:tc>
          <w:tcPr>
            <w:tcW w:w="1229" w:type="dxa"/>
            <w:tcBorders>
              <w:top w:val="nil"/>
              <w:left w:val="nil"/>
              <w:bottom w:val="single" w:sz="4" w:space="0" w:color="auto"/>
              <w:right w:val="single" w:sz="4" w:space="0" w:color="auto"/>
            </w:tcBorders>
            <w:shd w:val="clear" w:color="auto" w:fill="auto"/>
            <w:vAlign w:val="center"/>
            <w:hideMark/>
          </w:tcPr>
          <w:p w14:paraId="7E861E22"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/0190</w:t>
            </w:r>
          </w:p>
        </w:tc>
        <w:tc>
          <w:tcPr>
            <w:tcW w:w="1842" w:type="dxa"/>
            <w:tcBorders>
              <w:top w:val="nil"/>
              <w:left w:val="nil"/>
              <w:bottom w:val="single" w:sz="4" w:space="0" w:color="auto"/>
              <w:right w:val="single" w:sz="4" w:space="0" w:color="auto"/>
            </w:tcBorders>
            <w:shd w:val="clear" w:color="auto" w:fill="auto"/>
            <w:noWrap/>
            <w:vAlign w:val="center"/>
            <w:hideMark/>
          </w:tcPr>
          <w:p w14:paraId="7A3EFE7A"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YD41SP007</w:t>
            </w:r>
          </w:p>
        </w:tc>
        <w:tc>
          <w:tcPr>
            <w:tcW w:w="2977" w:type="dxa"/>
            <w:tcBorders>
              <w:top w:val="nil"/>
              <w:left w:val="nil"/>
              <w:bottom w:val="single" w:sz="4" w:space="0" w:color="auto"/>
              <w:right w:val="single" w:sz="4" w:space="0" w:color="auto"/>
            </w:tcBorders>
            <w:shd w:val="clear" w:color="auto" w:fill="auto"/>
            <w:vAlign w:val="center"/>
            <w:hideMark/>
          </w:tcPr>
          <w:p w14:paraId="5DB57F89"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SUPERMARCHE DIOUF</w:t>
            </w:r>
          </w:p>
        </w:tc>
        <w:tc>
          <w:tcPr>
            <w:tcW w:w="1418" w:type="dxa"/>
            <w:tcBorders>
              <w:top w:val="nil"/>
              <w:left w:val="nil"/>
              <w:bottom w:val="single" w:sz="4" w:space="0" w:color="auto"/>
              <w:right w:val="single" w:sz="4" w:space="0" w:color="auto"/>
            </w:tcBorders>
            <w:shd w:val="clear" w:color="auto" w:fill="auto"/>
            <w:noWrap/>
            <w:vAlign w:val="center"/>
            <w:hideMark/>
          </w:tcPr>
          <w:p w14:paraId="16EA964B"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RA100003</w:t>
            </w:r>
          </w:p>
        </w:tc>
        <w:tc>
          <w:tcPr>
            <w:tcW w:w="2268" w:type="dxa"/>
            <w:tcBorders>
              <w:top w:val="nil"/>
              <w:left w:val="nil"/>
              <w:bottom w:val="single" w:sz="4" w:space="0" w:color="auto"/>
              <w:right w:val="single" w:sz="4" w:space="0" w:color="auto"/>
            </w:tcBorders>
            <w:shd w:val="clear" w:color="auto" w:fill="auto"/>
            <w:noWrap/>
            <w:vAlign w:val="center"/>
            <w:hideMark/>
          </w:tcPr>
          <w:p w14:paraId="409487D3"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HUILE CEL'OR BIDON 20L</w:t>
            </w:r>
          </w:p>
        </w:tc>
        <w:tc>
          <w:tcPr>
            <w:tcW w:w="992" w:type="dxa"/>
            <w:tcBorders>
              <w:top w:val="nil"/>
              <w:left w:val="nil"/>
              <w:bottom w:val="single" w:sz="4" w:space="0" w:color="auto"/>
              <w:right w:val="single" w:sz="4" w:space="0" w:color="auto"/>
            </w:tcBorders>
            <w:shd w:val="clear" w:color="auto" w:fill="auto"/>
            <w:noWrap/>
            <w:vAlign w:val="center"/>
            <w:hideMark/>
          </w:tcPr>
          <w:p w14:paraId="1D2B758F"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20</w:t>
            </w:r>
          </w:p>
        </w:tc>
        <w:tc>
          <w:tcPr>
            <w:tcW w:w="1134" w:type="dxa"/>
            <w:tcBorders>
              <w:top w:val="nil"/>
              <w:left w:val="nil"/>
              <w:bottom w:val="single" w:sz="4" w:space="0" w:color="auto"/>
              <w:right w:val="single" w:sz="4" w:space="0" w:color="auto"/>
            </w:tcBorders>
            <w:shd w:val="clear" w:color="auto" w:fill="auto"/>
            <w:noWrap/>
            <w:vAlign w:val="center"/>
            <w:hideMark/>
          </w:tcPr>
          <w:p w14:paraId="2749A280"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26 000</w:t>
            </w:r>
          </w:p>
        </w:tc>
        <w:tc>
          <w:tcPr>
            <w:tcW w:w="1417" w:type="dxa"/>
            <w:tcBorders>
              <w:top w:val="nil"/>
              <w:left w:val="nil"/>
              <w:bottom w:val="single" w:sz="4" w:space="0" w:color="auto"/>
              <w:right w:val="single" w:sz="4" w:space="0" w:color="auto"/>
            </w:tcBorders>
            <w:shd w:val="clear" w:color="auto" w:fill="auto"/>
            <w:noWrap/>
            <w:vAlign w:val="center"/>
            <w:hideMark/>
          </w:tcPr>
          <w:p w14:paraId="4EEBE124"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520 000</w:t>
            </w:r>
          </w:p>
        </w:tc>
        <w:tc>
          <w:tcPr>
            <w:tcW w:w="1559" w:type="dxa"/>
            <w:tcBorders>
              <w:top w:val="nil"/>
              <w:left w:val="nil"/>
              <w:bottom w:val="single" w:sz="4" w:space="0" w:color="auto"/>
              <w:right w:val="single" w:sz="4" w:space="0" w:color="auto"/>
            </w:tcBorders>
            <w:shd w:val="clear" w:color="auto" w:fill="auto"/>
            <w:vAlign w:val="center"/>
            <w:hideMark/>
          </w:tcPr>
          <w:p w14:paraId="4A28F759"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AGENCE</w:t>
            </w:r>
          </w:p>
        </w:tc>
      </w:tr>
      <w:tr w:rsidR="00052814" w:rsidRPr="00E32684" w14:paraId="4BFC2F1F" w14:textId="77777777" w:rsidTr="003C3BAB">
        <w:trPr>
          <w:trHeight w:val="33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168C9C0F"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11/06/2025</w:t>
            </w:r>
          </w:p>
        </w:tc>
        <w:tc>
          <w:tcPr>
            <w:tcW w:w="1229" w:type="dxa"/>
            <w:tcBorders>
              <w:top w:val="nil"/>
              <w:left w:val="nil"/>
              <w:bottom w:val="single" w:sz="4" w:space="0" w:color="auto"/>
              <w:right w:val="single" w:sz="4" w:space="0" w:color="auto"/>
            </w:tcBorders>
            <w:shd w:val="clear" w:color="auto" w:fill="auto"/>
            <w:vAlign w:val="center"/>
            <w:hideMark/>
          </w:tcPr>
          <w:p w14:paraId="2B4BA2D3"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/0196</w:t>
            </w:r>
          </w:p>
        </w:tc>
        <w:tc>
          <w:tcPr>
            <w:tcW w:w="1842" w:type="dxa"/>
            <w:tcBorders>
              <w:top w:val="nil"/>
              <w:left w:val="nil"/>
              <w:bottom w:val="single" w:sz="4" w:space="0" w:color="auto"/>
              <w:right w:val="single" w:sz="4" w:space="0" w:color="auto"/>
            </w:tcBorders>
            <w:shd w:val="clear" w:color="auto" w:fill="auto"/>
            <w:noWrap/>
            <w:vAlign w:val="center"/>
            <w:hideMark/>
          </w:tcPr>
          <w:p w14:paraId="0FB2350C"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YD41GO008</w:t>
            </w:r>
          </w:p>
        </w:tc>
        <w:tc>
          <w:tcPr>
            <w:tcW w:w="2977" w:type="dxa"/>
            <w:tcBorders>
              <w:top w:val="nil"/>
              <w:left w:val="nil"/>
              <w:bottom w:val="single" w:sz="4" w:space="0" w:color="auto"/>
              <w:right w:val="single" w:sz="4" w:space="0" w:color="auto"/>
            </w:tcBorders>
            <w:shd w:val="clear" w:color="auto" w:fill="auto"/>
            <w:vAlign w:val="center"/>
            <w:hideMark/>
          </w:tcPr>
          <w:p w14:paraId="42A9D045"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GROSSISTE CHRISTIAN ELIG EDZOA</w:t>
            </w:r>
          </w:p>
        </w:tc>
        <w:tc>
          <w:tcPr>
            <w:tcW w:w="1418" w:type="dxa"/>
            <w:tcBorders>
              <w:top w:val="nil"/>
              <w:left w:val="nil"/>
              <w:bottom w:val="single" w:sz="4" w:space="0" w:color="auto"/>
              <w:right w:val="single" w:sz="4" w:space="0" w:color="auto"/>
            </w:tcBorders>
            <w:shd w:val="clear" w:color="auto" w:fill="auto"/>
            <w:noWrap/>
            <w:vAlign w:val="center"/>
            <w:hideMark/>
          </w:tcPr>
          <w:p w14:paraId="07A7C8C7"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RA100003</w:t>
            </w:r>
          </w:p>
        </w:tc>
        <w:tc>
          <w:tcPr>
            <w:tcW w:w="2268" w:type="dxa"/>
            <w:tcBorders>
              <w:top w:val="nil"/>
              <w:left w:val="nil"/>
              <w:bottom w:val="single" w:sz="4" w:space="0" w:color="auto"/>
              <w:right w:val="single" w:sz="4" w:space="0" w:color="auto"/>
            </w:tcBorders>
            <w:shd w:val="clear" w:color="auto" w:fill="auto"/>
            <w:noWrap/>
            <w:vAlign w:val="center"/>
            <w:hideMark/>
          </w:tcPr>
          <w:p w14:paraId="4ACE2860"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HUILE CEL'OR BIDON 20L</w:t>
            </w:r>
          </w:p>
        </w:tc>
        <w:tc>
          <w:tcPr>
            <w:tcW w:w="992" w:type="dxa"/>
            <w:tcBorders>
              <w:top w:val="nil"/>
              <w:left w:val="nil"/>
              <w:bottom w:val="single" w:sz="4" w:space="0" w:color="auto"/>
              <w:right w:val="single" w:sz="4" w:space="0" w:color="auto"/>
            </w:tcBorders>
            <w:shd w:val="clear" w:color="auto" w:fill="auto"/>
            <w:noWrap/>
            <w:vAlign w:val="center"/>
            <w:hideMark/>
          </w:tcPr>
          <w:p w14:paraId="61EFB98C"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200</w:t>
            </w:r>
          </w:p>
        </w:tc>
        <w:tc>
          <w:tcPr>
            <w:tcW w:w="1134" w:type="dxa"/>
            <w:tcBorders>
              <w:top w:val="nil"/>
              <w:left w:val="nil"/>
              <w:bottom w:val="single" w:sz="4" w:space="0" w:color="auto"/>
              <w:right w:val="single" w:sz="4" w:space="0" w:color="auto"/>
            </w:tcBorders>
            <w:shd w:val="clear" w:color="auto" w:fill="auto"/>
            <w:noWrap/>
            <w:vAlign w:val="center"/>
            <w:hideMark/>
          </w:tcPr>
          <w:p w14:paraId="44AE256C"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25 400</w:t>
            </w:r>
          </w:p>
        </w:tc>
        <w:tc>
          <w:tcPr>
            <w:tcW w:w="1417" w:type="dxa"/>
            <w:tcBorders>
              <w:top w:val="nil"/>
              <w:left w:val="nil"/>
              <w:bottom w:val="single" w:sz="4" w:space="0" w:color="auto"/>
              <w:right w:val="single" w:sz="4" w:space="0" w:color="auto"/>
            </w:tcBorders>
            <w:shd w:val="clear" w:color="auto" w:fill="auto"/>
            <w:noWrap/>
            <w:vAlign w:val="center"/>
            <w:hideMark/>
          </w:tcPr>
          <w:p w14:paraId="67DE79D9"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5 080 000</w:t>
            </w:r>
          </w:p>
        </w:tc>
        <w:tc>
          <w:tcPr>
            <w:tcW w:w="1559" w:type="dxa"/>
            <w:tcBorders>
              <w:top w:val="nil"/>
              <w:left w:val="nil"/>
              <w:bottom w:val="single" w:sz="4" w:space="0" w:color="auto"/>
              <w:right w:val="single" w:sz="4" w:space="0" w:color="auto"/>
            </w:tcBorders>
            <w:shd w:val="clear" w:color="auto" w:fill="auto"/>
            <w:vAlign w:val="center"/>
            <w:hideMark/>
          </w:tcPr>
          <w:p w14:paraId="5CF55CF6"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AGENCE</w:t>
            </w:r>
          </w:p>
        </w:tc>
      </w:tr>
      <w:tr w:rsidR="00052814" w:rsidRPr="00E32684" w14:paraId="00DC7762" w14:textId="77777777" w:rsidTr="003C3BAB">
        <w:trPr>
          <w:trHeight w:val="33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24A8855D"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11/06/2025</w:t>
            </w:r>
          </w:p>
        </w:tc>
        <w:tc>
          <w:tcPr>
            <w:tcW w:w="1229" w:type="dxa"/>
            <w:tcBorders>
              <w:top w:val="nil"/>
              <w:left w:val="nil"/>
              <w:bottom w:val="single" w:sz="4" w:space="0" w:color="auto"/>
              <w:right w:val="single" w:sz="4" w:space="0" w:color="auto"/>
            </w:tcBorders>
            <w:shd w:val="clear" w:color="auto" w:fill="auto"/>
            <w:noWrap/>
            <w:vAlign w:val="center"/>
            <w:hideMark/>
          </w:tcPr>
          <w:p w14:paraId="7011171A"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/0192</w:t>
            </w:r>
          </w:p>
        </w:tc>
        <w:tc>
          <w:tcPr>
            <w:tcW w:w="1842" w:type="dxa"/>
            <w:tcBorders>
              <w:top w:val="nil"/>
              <w:left w:val="nil"/>
              <w:bottom w:val="single" w:sz="4" w:space="0" w:color="auto"/>
              <w:right w:val="single" w:sz="4" w:space="0" w:color="auto"/>
            </w:tcBorders>
            <w:shd w:val="clear" w:color="auto" w:fill="auto"/>
            <w:noWrap/>
            <w:vAlign w:val="center"/>
            <w:hideMark/>
          </w:tcPr>
          <w:p w14:paraId="5AB023E0"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YD41GO015</w:t>
            </w:r>
          </w:p>
        </w:tc>
        <w:tc>
          <w:tcPr>
            <w:tcW w:w="2977" w:type="dxa"/>
            <w:tcBorders>
              <w:top w:val="nil"/>
              <w:left w:val="nil"/>
              <w:bottom w:val="single" w:sz="4" w:space="0" w:color="auto"/>
              <w:right w:val="single" w:sz="4" w:space="0" w:color="auto"/>
            </w:tcBorders>
            <w:shd w:val="clear" w:color="auto" w:fill="auto"/>
            <w:vAlign w:val="center"/>
            <w:hideMark/>
          </w:tcPr>
          <w:p w14:paraId="325D23B7"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CLIENT GROSSISTE GALLUS EKOUNOU</w:t>
            </w:r>
          </w:p>
        </w:tc>
        <w:tc>
          <w:tcPr>
            <w:tcW w:w="1418" w:type="dxa"/>
            <w:tcBorders>
              <w:top w:val="nil"/>
              <w:left w:val="nil"/>
              <w:bottom w:val="single" w:sz="4" w:space="0" w:color="auto"/>
              <w:right w:val="single" w:sz="4" w:space="0" w:color="auto"/>
            </w:tcBorders>
            <w:shd w:val="clear" w:color="auto" w:fill="auto"/>
            <w:noWrap/>
            <w:vAlign w:val="center"/>
            <w:hideMark/>
          </w:tcPr>
          <w:p w14:paraId="3A2FE711"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RA100003</w:t>
            </w:r>
          </w:p>
        </w:tc>
        <w:tc>
          <w:tcPr>
            <w:tcW w:w="2268" w:type="dxa"/>
            <w:tcBorders>
              <w:top w:val="nil"/>
              <w:left w:val="nil"/>
              <w:bottom w:val="single" w:sz="4" w:space="0" w:color="auto"/>
              <w:right w:val="single" w:sz="4" w:space="0" w:color="auto"/>
            </w:tcBorders>
            <w:shd w:val="clear" w:color="auto" w:fill="auto"/>
            <w:noWrap/>
            <w:vAlign w:val="center"/>
            <w:hideMark/>
          </w:tcPr>
          <w:p w14:paraId="5AC04ADF"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HUILE CEL'OR BIDON 20L</w:t>
            </w:r>
          </w:p>
        </w:tc>
        <w:tc>
          <w:tcPr>
            <w:tcW w:w="992" w:type="dxa"/>
            <w:tcBorders>
              <w:top w:val="nil"/>
              <w:left w:val="nil"/>
              <w:bottom w:val="single" w:sz="4" w:space="0" w:color="auto"/>
              <w:right w:val="single" w:sz="4" w:space="0" w:color="auto"/>
            </w:tcBorders>
            <w:shd w:val="clear" w:color="auto" w:fill="auto"/>
            <w:noWrap/>
            <w:vAlign w:val="center"/>
            <w:hideMark/>
          </w:tcPr>
          <w:p w14:paraId="1E0522BB"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60</w:t>
            </w:r>
          </w:p>
        </w:tc>
        <w:tc>
          <w:tcPr>
            <w:tcW w:w="1134" w:type="dxa"/>
            <w:tcBorders>
              <w:top w:val="nil"/>
              <w:left w:val="nil"/>
              <w:bottom w:val="single" w:sz="4" w:space="0" w:color="auto"/>
              <w:right w:val="single" w:sz="4" w:space="0" w:color="auto"/>
            </w:tcBorders>
            <w:shd w:val="clear" w:color="auto" w:fill="auto"/>
            <w:noWrap/>
            <w:vAlign w:val="center"/>
            <w:hideMark/>
          </w:tcPr>
          <w:p w14:paraId="461231FB"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25 200</w:t>
            </w:r>
          </w:p>
        </w:tc>
        <w:tc>
          <w:tcPr>
            <w:tcW w:w="1417" w:type="dxa"/>
            <w:tcBorders>
              <w:top w:val="nil"/>
              <w:left w:val="nil"/>
              <w:bottom w:val="single" w:sz="4" w:space="0" w:color="auto"/>
              <w:right w:val="single" w:sz="4" w:space="0" w:color="auto"/>
            </w:tcBorders>
            <w:shd w:val="clear" w:color="auto" w:fill="auto"/>
            <w:noWrap/>
            <w:vAlign w:val="center"/>
            <w:hideMark/>
          </w:tcPr>
          <w:p w14:paraId="4314400D"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1 512 000</w:t>
            </w:r>
          </w:p>
        </w:tc>
        <w:tc>
          <w:tcPr>
            <w:tcW w:w="1559" w:type="dxa"/>
            <w:tcBorders>
              <w:top w:val="nil"/>
              <w:left w:val="nil"/>
              <w:bottom w:val="single" w:sz="4" w:space="0" w:color="auto"/>
              <w:right w:val="single" w:sz="4" w:space="0" w:color="auto"/>
            </w:tcBorders>
            <w:shd w:val="clear" w:color="auto" w:fill="auto"/>
            <w:vAlign w:val="center"/>
            <w:hideMark/>
          </w:tcPr>
          <w:p w14:paraId="7AEA12B4"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AGENCE</w:t>
            </w:r>
          </w:p>
        </w:tc>
      </w:tr>
      <w:tr w:rsidR="00052814" w:rsidRPr="00E32684" w14:paraId="28090A3D" w14:textId="77777777" w:rsidTr="003C3BAB">
        <w:trPr>
          <w:trHeight w:val="33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24DCA4F9"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11/06/2025</w:t>
            </w:r>
          </w:p>
        </w:tc>
        <w:tc>
          <w:tcPr>
            <w:tcW w:w="1229" w:type="dxa"/>
            <w:tcBorders>
              <w:top w:val="nil"/>
              <w:left w:val="nil"/>
              <w:bottom w:val="single" w:sz="4" w:space="0" w:color="auto"/>
              <w:right w:val="single" w:sz="4" w:space="0" w:color="auto"/>
            </w:tcBorders>
            <w:shd w:val="clear" w:color="auto" w:fill="auto"/>
            <w:noWrap/>
            <w:vAlign w:val="center"/>
            <w:hideMark/>
          </w:tcPr>
          <w:p w14:paraId="3FB1AB0A"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/0191</w:t>
            </w:r>
          </w:p>
        </w:tc>
        <w:tc>
          <w:tcPr>
            <w:tcW w:w="1842" w:type="dxa"/>
            <w:tcBorders>
              <w:top w:val="nil"/>
              <w:left w:val="nil"/>
              <w:bottom w:val="single" w:sz="4" w:space="0" w:color="auto"/>
              <w:right w:val="single" w:sz="4" w:space="0" w:color="auto"/>
            </w:tcBorders>
            <w:shd w:val="clear" w:color="auto" w:fill="auto"/>
            <w:noWrap/>
            <w:vAlign w:val="center"/>
            <w:hideMark/>
          </w:tcPr>
          <w:p w14:paraId="1DFB8806"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YD41GO023</w:t>
            </w:r>
          </w:p>
        </w:tc>
        <w:tc>
          <w:tcPr>
            <w:tcW w:w="2977" w:type="dxa"/>
            <w:tcBorders>
              <w:top w:val="nil"/>
              <w:left w:val="nil"/>
              <w:bottom w:val="single" w:sz="4" w:space="0" w:color="auto"/>
              <w:right w:val="single" w:sz="4" w:space="0" w:color="auto"/>
            </w:tcBorders>
            <w:shd w:val="clear" w:color="auto" w:fill="auto"/>
            <w:vAlign w:val="center"/>
            <w:hideMark/>
          </w:tcPr>
          <w:p w14:paraId="559E00D5"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CLIENT GROSSISTE MA'A DELPHINE</w:t>
            </w:r>
          </w:p>
        </w:tc>
        <w:tc>
          <w:tcPr>
            <w:tcW w:w="1418" w:type="dxa"/>
            <w:tcBorders>
              <w:top w:val="nil"/>
              <w:left w:val="nil"/>
              <w:bottom w:val="single" w:sz="4" w:space="0" w:color="auto"/>
              <w:right w:val="single" w:sz="4" w:space="0" w:color="auto"/>
            </w:tcBorders>
            <w:shd w:val="clear" w:color="auto" w:fill="auto"/>
            <w:noWrap/>
            <w:vAlign w:val="center"/>
            <w:hideMark/>
          </w:tcPr>
          <w:p w14:paraId="2992BD21"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RA100003</w:t>
            </w:r>
          </w:p>
        </w:tc>
        <w:tc>
          <w:tcPr>
            <w:tcW w:w="2268" w:type="dxa"/>
            <w:tcBorders>
              <w:top w:val="nil"/>
              <w:left w:val="nil"/>
              <w:bottom w:val="single" w:sz="4" w:space="0" w:color="auto"/>
              <w:right w:val="single" w:sz="4" w:space="0" w:color="auto"/>
            </w:tcBorders>
            <w:shd w:val="clear" w:color="auto" w:fill="auto"/>
            <w:noWrap/>
            <w:vAlign w:val="center"/>
            <w:hideMark/>
          </w:tcPr>
          <w:p w14:paraId="7D6E54FB"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HUILE CEL'OR BIDON 20L</w:t>
            </w:r>
          </w:p>
        </w:tc>
        <w:tc>
          <w:tcPr>
            <w:tcW w:w="992" w:type="dxa"/>
            <w:tcBorders>
              <w:top w:val="nil"/>
              <w:left w:val="nil"/>
              <w:bottom w:val="single" w:sz="4" w:space="0" w:color="auto"/>
              <w:right w:val="single" w:sz="4" w:space="0" w:color="auto"/>
            </w:tcBorders>
            <w:shd w:val="clear" w:color="auto" w:fill="auto"/>
            <w:noWrap/>
            <w:vAlign w:val="center"/>
            <w:hideMark/>
          </w:tcPr>
          <w:p w14:paraId="0CBF11A8"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200</w:t>
            </w:r>
          </w:p>
        </w:tc>
        <w:tc>
          <w:tcPr>
            <w:tcW w:w="1134" w:type="dxa"/>
            <w:tcBorders>
              <w:top w:val="nil"/>
              <w:left w:val="nil"/>
              <w:bottom w:val="single" w:sz="4" w:space="0" w:color="auto"/>
              <w:right w:val="single" w:sz="4" w:space="0" w:color="auto"/>
            </w:tcBorders>
            <w:shd w:val="clear" w:color="auto" w:fill="auto"/>
            <w:noWrap/>
            <w:vAlign w:val="center"/>
            <w:hideMark/>
          </w:tcPr>
          <w:p w14:paraId="1914FFDF"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25 200</w:t>
            </w:r>
          </w:p>
        </w:tc>
        <w:tc>
          <w:tcPr>
            <w:tcW w:w="1417" w:type="dxa"/>
            <w:tcBorders>
              <w:top w:val="nil"/>
              <w:left w:val="nil"/>
              <w:bottom w:val="single" w:sz="4" w:space="0" w:color="auto"/>
              <w:right w:val="single" w:sz="4" w:space="0" w:color="auto"/>
            </w:tcBorders>
            <w:shd w:val="clear" w:color="auto" w:fill="auto"/>
            <w:noWrap/>
            <w:vAlign w:val="center"/>
            <w:hideMark/>
          </w:tcPr>
          <w:p w14:paraId="55A8DD6F"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5 040 000</w:t>
            </w:r>
          </w:p>
        </w:tc>
        <w:tc>
          <w:tcPr>
            <w:tcW w:w="1559" w:type="dxa"/>
            <w:tcBorders>
              <w:top w:val="nil"/>
              <w:left w:val="nil"/>
              <w:bottom w:val="single" w:sz="4" w:space="0" w:color="auto"/>
              <w:right w:val="single" w:sz="4" w:space="0" w:color="auto"/>
            </w:tcBorders>
            <w:shd w:val="clear" w:color="auto" w:fill="auto"/>
            <w:vAlign w:val="center"/>
            <w:hideMark/>
          </w:tcPr>
          <w:p w14:paraId="4A43D9D8"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AGENCE</w:t>
            </w:r>
          </w:p>
        </w:tc>
      </w:tr>
      <w:tr w:rsidR="00052814" w:rsidRPr="00E32684" w14:paraId="3F6366C3" w14:textId="77777777" w:rsidTr="003C3BAB">
        <w:trPr>
          <w:trHeight w:val="33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7DDA86AC"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11/06/2025</w:t>
            </w:r>
          </w:p>
        </w:tc>
        <w:tc>
          <w:tcPr>
            <w:tcW w:w="1229" w:type="dxa"/>
            <w:tcBorders>
              <w:top w:val="nil"/>
              <w:left w:val="nil"/>
              <w:bottom w:val="single" w:sz="4" w:space="0" w:color="auto"/>
              <w:right w:val="single" w:sz="4" w:space="0" w:color="auto"/>
            </w:tcBorders>
            <w:shd w:val="clear" w:color="auto" w:fill="auto"/>
            <w:noWrap/>
            <w:vAlign w:val="center"/>
            <w:hideMark/>
          </w:tcPr>
          <w:p w14:paraId="436D5D62"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/0193</w:t>
            </w:r>
          </w:p>
        </w:tc>
        <w:tc>
          <w:tcPr>
            <w:tcW w:w="1842" w:type="dxa"/>
            <w:tcBorders>
              <w:top w:val="nil"/>
              <w:left w:val="nil"/>
              <w:bottom w:val="single" w:sz="4" w:space="0" w:color="auto"/>
              <w:right w:val="single" w:sz="4" w:space="0" w:color="auto"/>
            </w:tcBorders>
            <w:shd w:val="clear" w:color="auto" w:fill="auto"/>
            <w:noWrap/>
            <w:vAlign w:val="center"/>
            <w:hideMark/>
          </w:tcPr>
          <w:p w14:paraId="55A45DD4"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YD41GO023</w:t>
            </w:r>
          </w:p>
        </w:tc>
        <w:tc>
          <w:tcPr>
            <w:tcW w:w="2977" w:type="dxa"/>
            <w:tcBorders>
              <w:top w:val="nil"/>
              <w:left w:val="nil"/>
              <w:bottom w:val="single" w:sz="4" w:space="0" w:color="auto"/>
              <w:right w:val="single" w:sz="4" w:space="0" w:color="auto"/>
            </w:tcBorders>
            <w:shd w:val="clear" w:color="auto" w:fill="auto"/>
            <w:vAlign w:val="center"/>
            <w:hideMark/>
          </w:tcPr>
          <w:p w14:paraId="1DB07711"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CLIENT GROSSISTE MA'A DELPHINE</w:t>
            </w:r>
          </w:p>
        </w:tc>
        <w:tc>
          <w:tcPr>
            <w:tcW w:w="1418" w:type="dxa"/>
            <w:tcBorders>
              <w:top w:val="nil"/>
              <w:left w:val="nil"/>
              <w:bottom w:val="single" w:sz="4" w:space="0" w:color="auto"/>
              <w:right w:val="single" w:sz="4" w:space="0" w:color="auto"/>
            </w:tcBorders>
            <w:shd w:val="clear" w:color="auto" w:fill="auto"/>
            <w:noWrap/>
            <w:vAlign w:val="center"/>
            <w:hideMark/>
          </w:tcPr>
          <w:p w14:paraId="15D493FB"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RA100003</w:t>
            </w:r>
          </w:p>
        </w:tc>
        <w:tc>
          <w:tcPr>
            <w:tcW w:w="2268" w:type="dxa"/>
            <w:tcBorders>
              <w:top w:val="nil"/>
              <w:left w:val="nil"/>
              <w:bottom w:val="single" w:sz="4" w:space="0" w:color="auto"/>
              <w:right w:val="single" w:sz="4" w:space="0" w:color="auto"/>
            </w:tcBorders>
            <w:shd w:val="clear" w:color="auto" w:fill="auto"/>
            <w:noWrap/>
            <w:vAlign w:val="center"/>
            <w:hideMark/>
          </w:tcPr>
          <w:p w14:paraId="173DBEA1"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HUILE CEL'OR BIDON 20L</w:t>
            </w:r>
          </w:p>
        </w:tc>
        <w:tc>
          <w:tcPr>
            <w:tcW w:w="992" w:type="dxa"/>
            <w:tcBorders>
              <w:top w:val="nil"/>
              <w:left w:val="nil"/>
              <w:bottom w:val="single" w:sz="4" w:space="0" w:color="auto"/>
              <w:right w:val="single" w:sz="4" w:space="0" w:color="auto"/>
            </w:tcBorders>
            <w:shd w:val="clear" w:color="auto" w:fill="auto"/>
            <w:noWrap/>
            <w:vAlign w:val="center"/>
            <w:hideMark/>
          </w:tcPr>
          <w:p w14:paraId="36C6F40A"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150</w:t>
            </w:r>
          </w:p>
        </w:tc>
        <w:tc>
          <w:tcPr>
            <w:tcW w:w="1134" w:type="dxa"/>
            <w:tcBorders>
              <w:top w:val="nil"/>
              <w:left w:val="nil"/>
              <w:bottom w:val="single" w:sz="4" w:space="0" w:color="auto"/>
              <w:right w:val="single" w:sz="4" w:space="0" w:color="auto"/>
            </w:tcBorders>
            <w:shd w:val="clear" w:color="auto" w:fill="auto"/>
            <w:noWrap/>
            <w:vAlign w:val="center"/>
            <w:hideMark/>
          </w:tcPr>
          <w:p w14:paraId="098CFD67"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25 200</w:t>
            </w:r>
          </w:p>
        </w:tc>
        <w:tc>
          <w:tcPr>
            <w:tcW w:w="1417" w:type="dxa"/>
            <w:tcBorders>
              <w:top w:val="nil"/>
              <w:left w:val="nil"/>
              <w:bottom w:val="single" w:sz="4" w:space="0" w:color="auto"/>
              <w:right w:val="single" w:sz="4" w:space="0" w:color="auto"/>
            </w:tcBorders>
            <w:shd w:val="clear" w:color="auto" w:fill="auto"/>
            <w:noWrap/>
            <w:vAlign w:val="center"/>
            <w:hideMark/>
          </w:tcPr>
          <w:p w14:paraId="00E1FCC3"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3 780 000</w:t>
            </w:r>
          </w:p>
        </w:tc>
        <w:tc>
          <w:tcPr>
            <w:tcW w:w="1559" w:type="dxa"/>
            <w:tcBorders>
              <w:top w:val="nil"/>
              <w:left w:val="nil"/>
              <w:bottom w:val="single" w:sz="4" w:space="0" w:color="auto"/>
              <w:right w:val="single" w:sz="4" w:space="0" w:color="auto"/>
            </w:tcBorders>
            <w:shd w:val="clear" w:color="auto" w:fill="auto"/>
            <w:vAlign w:val="center"/>
            <w:hideMark/>
          </w:tcPr>
          <w:p w14:paraId="78AA7BFC"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AGENCE</w:t>
            </w:r>
          </w:p>
        </w:tc>
      </w:tr>
      <w:tr w:rsidR="00052814" w:rsidRPr="00E32684" w14:paraId="187436CA" w14:textId="77777777" w:rsidTr="003C3BAB">
        <w:trPr>
          <w:trHeight w:val="33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636A21BA"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11/06/2025</w:t>
            </w:r>
          </w:p>
        </w:tc>
        <w:tc>
          <w:tcPr>
            <w:tcW w:w="1229" w:type="dxa"/>
            <w:tcBorders>
              <w:top w:val="nil"/>
              <w:left w:val="nil"/>
              <w:bottom w:val="single" w:sz="4" w:space="0" w:color="auto"/>
              <w:right w:val="single" w:sz="4" w:space="0" w:color="auto"/>
            </w:tcBorders>
            <w:shd w:val="clear" w:color="auto" w:fill="auto"/>
            <w:noWrap/>
            <w:vAlign w:val="center"/>
            <w:hideMark/>
          </w:tcPr>
          <w:p w14:paraId="799CC312"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/0200</w:t>
            </w:r>
          </w:p>
        </w:tc>
        <w:tc>
          <w:tcPr>
            <w:tcW w:w="1842" w:type="dxa"/>
            <w:tcBorders>
              <w:top w:val="nil"/>
              <w:left w:val="nil"/>
              <w:bottom w:val="single" w:sz="4" w:space="0" w:color="auto"/>
              <w:right w:val="single" w:sz="4" w:space="0" w:color="auto"/>
            </w:tcBorders>
            <w:shd w:val="clear" w:color="auto" w:fill="auto"/>
            <w:noWrap/>
            <w:vAlign w:val="center"/>
            <w:hideMark/>
          </w:tcPr>
          <w:p w14:paraId="0DF475F7"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YD41GO035</w:t>
            </w:r>
          </w:p>
        </w:tc>
        <w:tc>
          <w:tcPr>
            <w:tcW w:w="2977" w:type="dxa"/>
            <w:tcBorders>
              <w:top w:val="nil"/>
              <w:left w:val="nil"/>
              <w:bottom w:val="single" w:sz="4" w:space="0" w:color="auto"/>
              <w:right w:val="single" w:sz="4" w:space="0" w:color="auto"/>
            </w:tcBorders>
            <w:shd w:val="clear" w:color="auto" w:fill="auto"/>
            <w:vAlign w:val="center"/>
            <w:hideMark/>
          </w:tcPr>
          <w:p w14:paraId="765E31E9"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CLIENT GROSSISTE MTK</w:t>
            </w:r>
          </w:p>
        </w:tc>
        <w:tc>
          <w:tcPr>
            <w:tcW w:w="1418" w:type="dxa"/>
            <w:tcBorders>
              <w:top w:val="nil"/>
              <w:left w:val="nil"/>
              <w:bottom w:val="single" w:sz="4" w:space="0" w:color="auto"/>
              <w:right w:val="single" w:sz="4" w:space="0" w:color="auto"/>
            </w:tcBorders>
            <w:shd w:val="clear" w:color="auto" w:fill="auto"/>
            <w:noWrap/>
            <w:vAlign w:val="center"/>
            <w:hideMark/>
          </w:tcPr>
          <w:p w14:paraId="16ADA5CB"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RA100003</w:t>
            </w:r>
          </w:p>
        </w:tc>
        <w:tc>
          <w:tcPr>
            <w:tcW w:w="2268" w:type="dxa"/>
            <w:tcBorders>
              <w:top w:val="nil"/>
              <w:left w:val="nil"/>
              <w:bottom w:val="single" w:sz="4" w:space="0" w:color="auto"/>
              <w:right w:val="single" w:sz="4" w:space="0" w:color="auto"/>
            </w:tcBorders>
            <w:shd w:val="clear" w:color="auto" w:fill="auto"/>
            <w:noWrap/>
            <w:vAlign w:val="center"/>
            <w:hideMark/>
          </w:tcPr>
          <w:p w14:paraId="1EBE10D3"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HUILE CEL'OR BIDON 20L</w:t>
            </w:r>
          </w:p>
        </w:tc>
        <w:tc>
          <w:tcPr>
            <w:tcW w:w="992" w:type="dxa"/>
            <w:tcBorders>
              <w:top w:val="nil"/>
              <w:left w:val="nil"/>
              <w:bottom w:val="single" w:sz="4" w:space="0" w:color="auto"/>
              <w:right w:val="single" w:sz="4" w:space="0" w:color="auto"/>
            </w:tcBorders>
            <w:shd w:val="clear" w:color="auto" w:fill="auto"/>
            <w:noWrap/>
            <w:vAlign w:val="center"/>
            <w:hideMark/>
          </w:tcPr>
          <w:p w14:paraId="7C982B57"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20</w:t>
            </w:r>
          </w:p>
        </w:tc>
        <w:tc>
          <w:tcPr>
            <w:tcW w:w="1134" w:type="dxa"/>
            <w:tcBorders>
              <w:top w:val="nil"/>
              <w:left w:val="nil"/>
              <w:bottom w:val="single" w:sz="4" w:space="0" w:color="auto"/>
              <w:right w:val="single" w:sz="4" w:space="0" w:color="auto"/>
            </w:tcBorders>
            <w:shd w:val="clear" w:color="auto" w:fill="auto"/>
            <w:noWrap/>
            <w:vAlign w:val="center"/>
            <w:hideMark/>
          </w:tcPr>
          <w:p w14:paraId="74C3ADC0"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25 500</w:t>
            </w:r>
          </w:p>
        </w:tc>
        <w:tc>
          <w:tcPr>
            <w:tcW w:w="1417" w:type="dxa"/>
            <w:tcBorders>
              <w:top w:val="nil"/>
              <w:left w:val="nil"/>
              <w:bottom w:val="single" w:sz="4" w:space="0" w:color="auto"/>
              <w:right w:val="single" w:sz="4" w:space="0" w:color="auto"/>
            </w:tcBorders>
            <w:shd w:val="clear" w:color="auto" w:fill="auto"/>
            <w:noWrap/>
            <w:vAlign w:val="center"/>
            <w:hideMark/>
          </w:tcPr>
          <w:p w14:paraId="11ED966A"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510 000</w:t>
            </w:r>
          </w:p>
        </w:tc>
        <w:tc>
          <w:tcPr>
            <w:tcW w:w="1559" w:type="dxa"/>
            <w:tcBorders>
              <w:top w:val="nil"/>
              <w:left w:val="nil"/>
              <w:bottom w:val="single" w:sz="4" w:space="0" w:color="auto"/>
              <w:right w:val="single" w:sz="4" w:space="0" w:color="auto"/>
            </w:tcBorders>
            <w:shd w:val="clear" w:color="auto" w:fill="auto"/>
            <w:vAlign w:val="center"/>
            <w:hideMark/>
          </w:tcPr>
          <w:p w14:paraId="62B01721"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AGENCE</w:t>
            </w:r>
          </w:p>
        </w:tc>
      </w:tr>
      <w:tr w:rsidR="00052814" w:rsidRPr="00E32684" w14:paraId="6F79B7F4" w14:textId="77777777" w:rsidTr="003C3BAB">
        <w:trPr>
          <w:trHeight w:val="33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3D66A924"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11/06/2025</w:t>
            </w:r>
          </w:p>
        </w:tc>
        <w:tc>
          <w:tcPr>
            <w:tcW w:w="1229" w:type="dxa"/>
            <w:tcBorders>
              <w:top w:val="nil"/>
              <w:left w:val="nil"/>
              <w:bottom w:val="single" w:sz="4" w:space="0" w:color="auto"/>
              <w:right w:val="single" w:sz="4" w:space="0" w:color="auto"/>
            </w:tcBorders>
            <w:shd w:val="clear" w:color="auto" w:fill="auto"/>
            <w:noWrap/>
            <w:vAlign w:val="center"/>
            <w:hideMark/>
          </w:tcPr>
          <w:p w14:paraId="2673A80A"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/0197</w:t>
            </w:r>
          </w:p>
        </w:tc>
        <w:tc>
          <w:tcPr>
            <w:tcW w:w="1842" w:type="dxa"/>
            <w:tcBorders>
              <w:top w:val="nil"/>
              <w:left w:val="nil"/>
              <w:bottom w:val="single" w:sz="4" w:space="0" w:color="auto"/>
              <w:right w:val="single" w:sz="4" w:space="0" w:color="auto"/>
            </w:tcBorders>
            <w:shd w:val="clear" w:color="auto" w:fill="auto"/>
            <w:noWrap/>
            <w:vAlign w:val="center"/>
            <w:hideMark/>
          </w:tcPr>
          <w:p w14:paraId="3E0258EE"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YD41PP003</w:t>
            </w:r>
          </w:p>
        </w:tc>
        <w:tc>
          <w:tcPr>
            <w:tcW w:w="2977" w:type="dxa"/>
            <w:tcBorders>
              <w:top w:val="nil"/>
              <w:left w:val="nil"/>
              <w:bottom w:val="single" w:sz="4" w:space="0" w:color="auto"/>
              <w:right w:val="single" w:sz="4" w:space="0" w:color="auto"/>
            </w:tcBorders>
            <w:shd w:val="clear" w:color="auto" w:fill="auto"/>
            <w:vAlign w:val="center"/>
            <w:hideMark/>
          </w:tcPr>
          <w:p w14:paraId="7B1A7F5E"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CLIENT DIVERS VIDAL</w:t>
            </w:r>
          </w:p>
        </w:tc>
        <w:tc>
          <w:tcPr>
            <w:tcW w:w="1418" w:type="dxa"/>
            <w:tcBorders>
              <w:top w:val="nil"/>
              <w:left w:val="nil"/>
              <w:bottom w:val="single" w:sz="4" w:space="0" w:color="auto"/>
              <w:right w:val="single" w:sz="4" w:space="0" w:color="auto"/>
            </w:tcBorders>
            <w:shd w:val="clear" w:color="auto" w:fill="auto"/>
            <w:noWrap/>
            <w:vAlign w:val="center"/>
            <w:hideMark/>
          </w:tcPr>
          <w:p w14:paraId="42954258"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RA100003</w:t>
            </w:r>
          </w:p>
        </w:tc>
        <w:tc>
          <w:tcPr>
            <w:tcW w:w="2268" w:type="dxa"/>
            <w:tcBorders>
              <w:top w:val="nil"/>
              <w:left w:val="nil"/>
              <w:bottom w:val="single" w:sz="4" w:space="0" w:color="auto"/>
              <w:right w:val="single" w:sz="4" w:space="0" w:color="auto"/>
            </w:tcBorders>
            <w:shd w:val="clear" w:color="auto" w:fill="auto"/>
            <w:noWrap/>
            <w:vAlign w:val="center"/>
            <w:hideMark/>
          </w:tcPr>
          <w:p w14:paraId="731EF3EC"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HUILE CEL'OR BIDON 20L</w:t>
            </w:r>
          </w:p>
        </w:tc>
        <w:tc>
          <w:tcPr>
            <w:tcW w:w="992" w:type="dxa"/>
            <w:tcBorders>
              <w:top w:val="nil"/>
              <w:left w:val="nil"/>
              <w:bottom w:val="single" w:sz="4" w:space="0" w:color="auto"/>
              <w:right w:val="single" w:sz="4" w:space="0" w:color="auto"/>
            </w:tcBorders>
            <w:shd w:val="clear" w:color="auto" w:fill="auto"/>
            <w:noWrap/>
            <w:vAlign w:val="center"/>
            <w:hideMark/>
          </w:tcPr>
          <w:p w14:paraId="0580894B"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75</w:t>
            </w:r>
          </w:p>
        </w:tc>
        <w:tc>
          <w:tcPr>
            <w:tcW w:w="1134" w:type="dxa"/>
            <w:tcBorders>
              <w:top w:val="nil"/>
              <w:left w:val="nil"/>
              <w:bottom w:val="single" w:sz="4" w:space="0" w:color="auto"/>
              <w:right w:val="single" w:sz="4" w:space="0" w:color="auto"/>
            </w:tcBorders>
            <w:shd w:val="clear" w:color="auto" w:fill="auto"/>
            <w:noWrap/>
            <w:vAlign w:val="center"/>
            <w:hideMark/>
          </w:tcPr>
          <w:p w14:paraId="2F1FACBB"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25 500</w:t>
            </w:r>
          </w:p>
        </w:tc>
        <w:tc>
          <w:tcPr>
            <w:tcW w:w="1417" w:type="dxa"/>
            <w:tcBorders>
              <w:top w:val="nil"/>
              <w:left w:val="nil"/>
              <w:bottom w:val="single" w:sz="4" w:space="0" w:color="auto"/>
              <w:right w:val="single" w:sz="4" w:space="0" w:color="auto"/>
            </w:tcBorders>
            <w:shd w:val="clear" w:color="auto" w:fill="auto"/>
            <w:noWrap/>
            <w:vAlign w:val="center"/>
            <w:hideMark/>
          </w:tcPr>
          <w:p w14:paraId="6D325B65"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1 912 500</w:t>
            </w:r>
          </w:p>
        </w:tc>
        <w:tc>
          <w:tcPr>
            <w:tcW w:w="1559" w:type="dxa"/>
            <w:tcBorders>
              <w:top w:val="nil"/>
              <w:left w:val="nil"/>
              <w:bottom w:val="single" w:sz="4" w:space="0" w:color="auto"/>
              <w:right w:val="single" w:sz="4" w:space="0" w:color="auto"/>
            </w:tcBorders>
            <w:shd w:val="clear" w:color="auto" w:fill="auto"/>
            <w:vAlign w:val="center"/>
            <w:hideMark/>
          </w:tcPr>
          <w:p w14:paraId="3FE92D40"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VIDAL</w:t>
            </w:r>
          </w:p>
        </w:tc>
      </w:tr>
      <w:tr w:rsidR="00052814" w:rsidRPr="00E32684" w14:paraId="74968F4C" w14:textId="77777777" w:rsidTr="003C3BAB">
        <w:trPr>
          <w:trHeight w:val="33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2B930553"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11/06/2025</w:t>
            </w:r>
          </w:p>
        </w:tc>
        <w:tc>
          <w:tcPr>
            <w:tcW w:w="1229" w:type="dxa"/>
            <w:tcBorders>
              <w:top w:val="nil"/>
              <w:left w:val="nil"/>
              <w:bottom w:val="single" w:sz="4" w:space="0" w:color="auto"/>
              <w:right w:val="single" w:sz="4" w:space="0" w:color="auto"/>
            </w:tcBorders>
            <w:shd w:val="clear" w:color="auto" w:fill="auto"/>
            <w:noWrap/>
            <w:vAlign w:val="center"/>
            <w:hideMark/>
          </w:tcPr>
          <w:p w14:paraId="42401A64"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/0197</w:t>
            </w:r>
          </w:p>
        </w:tc>
        <w:tc>
          <w:tcPr>
            <w:tcW w:w="1842" w:type="dxa"/>
            <w:tcBorders>
              <w:top w:val="nil"/>
              <w:left w:val="nil"/>
              <w:bottom w:val="single" w:sz="4" w:space="0" w:color="auto"/>
              <w:right w:val="single" w:sz="4" w:space="0" w:color="auto"/>
            </w:tcBorders>
            <w:shd w:val="clear" w:color="auto" w:fill="auto"/>
            <w:noWrap/>
            <w:vAlign w:val="center"/>
            <w:hideMark/>
          </w:tcPr>
          <w:p w14:paraId="304154FB"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YD41PP003</w:t>
            </w:r>
          </w:p>
        </w:tc>
        <w:tc>
          <w:tcPr>
            <w:tcW w:w="2977" w:type="dxa"/>
            <w:tcBorders>
              <w:top w:val="nil"/>
              <w:left w:val="nil"/>
              <w:bottom w:val="single" w:sz="4" w:space="0" w:color="auto"/>
              <w:right w:val="single" w:sz="4" w:space="0" w:color="auto"/>
            </w:tcBorders>
            <w:shd w:val="clear" w:color="auto" w:fill="auto"/>
            <w:vAlign w:val="center"/>
            <w:hideMark/>
          </w:tcPr>
          <w:p w14:paraId="5565F52D"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CLIENT DIVERS VIDAL</w:t>
            </w:r>
          </w:p>
        </w:tc>
        <w:tc>
          <w:tcPr>
            <w:tcW w:w="1418" w:type="dxa"/>
            <w:tcBorders>
              <w:top w:val="nil"/>
              <w:left w:val="nil"/>
              <w:bottom w:val="single" w:sz="4" w:space="0" w:color="auto"/>
              <w:right w:val="single" w:sz="4" w:space="0" w:color="auto"/>
            </w:tcBorders>
            <w:shd w:val="clear" w:color="auto" w:fill="auto"/>
            <w:noWrap/>
            <w:vAlign w:val="center"/>
            <w:hideMark/>
          </w:tcPr>
          <w:p w14:paraId="437BB0F0"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RA100001</w:t>
            </w:r>
          </w:p>
        </w:tc>
        <w:tc>
          <w:tcPr>
            <w:tcW w:w="2268" w:type="dxa"/>
            <w:tcBorders>
              <w:top w:val="nil"/>
              <w:left w:val="nil"/>
              <w:bottom w:val="single" w:sz="4" w:space="0" w:color="auto"/>
              <w:right w:val="single" w:sz="4" w:space="0" w:color="auto"/>
            </w:tcBorders>
            <w:shd w:val="clear" w:color="auto" w:fill="auto"/>
            <w:noWrap/>
            <w:vAlign w:val="center"/>
            <w:hideMark/>
          </w:tcPr>
          <w:p w14:paraId="7B3FCF1C"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HUILE CEL'OR 1L CT 15</w:t>
            </w:r>
          </w:p>
        </w:tc>
        <w:tc>
          <w:tcPr>
            <w:tcW w:w="992" w:type="dxa"/>
            <w:tcBorders>
              <w:top w:val="nil"/>
              <w:left w:val="nil"/>
              <w:bottom w:val="single" w:sz="4" w:space="0" w:color="auto"/>
              <w:right w:val="single" w:sz="4" w:space="0" w:color="auto"/>
            </w:tcBorders>
            <w:shd w:val="clear" w:color="auto" w:fill="auto"/>
            <w:noWrap/>
            <w:vAlign w:val="center"/>
            <w:hideMark/>
          </w:tcPr>
          <w:p w14:paraId="59F962E6"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5</w:t>
            </w:r>
          </w:p>
        </w:tc>
        <w:tc>
          <w:tcPr>
            <w:tcW w:w="1134" w:type="dxa"/>
            <w:tcBorders>
              <w:top w:val="nil"/>
              <w:left w:val="nil"/>
              <w:bottom w:val="single" w:sz="4" w:space="0" w:color="auto"/>
              <w:right w:val="single" w:sz="4" w:space="0" w:color="auto"/>
            </w:tcBorders>
            <w:shd w:val="clear" w:color="auto" w:fill="auto"/>
            <w:noWrap/>
            <w:vAlign w:val="center"/>
            <w:hideMark/>
          </w:tcPr>
          <w:p w14:paraId="4F5409F7"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20 000</w:t>
            </w:r>
          </w:p>
        </w:tc>
        <w:tc>
          <w:tcPr>
            <w:tcW w:w="1417" w:type="dxa"/>
            <w:tcBorders>
              <w:top w:val="nil"/>
              <w:left w:val="nil"/>
              <w:bottom w:val="single" w:sz="4" w:space="0" w:color="auto"/>
              <w:right w:val="single" w:sz="4" w:space="0" w:color="auto"/>
            </w:tcBorders>
            <w:shd w:val="clear" w:color="auto" w:fill="auto"/>
            <w:noWrap/>
            <w:vAlign w:val="center"/>
            <w:hideMark/>
          </w:tcPr>
          <w:p w14:paraId="660F1E99"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100 000</w:t>
            </w:r>
          </w:p>
        </w:tc>
        <w:tc>
          <w:tcPr>
            <w:tcW w:w="1559" w:type="dxa"/>
            <w:tcBorders>
              <w:top w:val="nil"/>
              <w:left w:val="nil"/>
              <w:bottom w:val="single" w:sz="4" w:space="0" w:color="auto"/>
              <w:right w:val="single" w:sz="4" w:space="0" w:color="auto"/>
            </w:tcBorders>
            <w:shd w:val="clear" w:color="auto" w:fill="auto"/>
            <w:vAlign w:val="center"/>
            <w:hideMark/>
          </w:tcPr>
          <w:p w14:paraId="6D15B390"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VIDAL</w:t>
            </w:r>
          </w:p>
        </w:tc>
      </w:tr>
      <w:tr w:rsidR="00052814" w:rsidRPr="00E32684" w14:paraId="6FC17908" w14:textId="77777777" w:rsidTr="003C3BAB">
        <w:trPr>
          <w:trHeight w:val="33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4F045DB4"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11/06/2025</w:t>
            </w:r>
          </w:p>
        </w:tc>
        <w:tc>
          <w:tcPr>
            <w:tcW w:w="1229" w:type="dxa"/>
            <w:tcBorders>
              <w:top w:val="nil"/>
              <w:left w:val="nil"/>
              <w:bottom w:val="single" w:sz="4" w:space="0" w:color="auto"/>
              <w:right w:val="single" w:sz="4" w:space="0" w:color="auto"/>
            </w:tcBorders>
            <w:shd w:val="clear" w:color="auto" w:fill="auto"/>
            <w:noWrap/>
            <w:vAlign w:val="center"/>
            <w:hideMark/>
          </w:tcPr>
          <w:p w14:paraId="758BAF69"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/0197</w:t>
            </w:r>
          </w:p>
        </w:tc>
        <w:tc>
          <w:tcPr>
            <w:tcW w:w="1842" w:type="dxa"/>
            <w:tcBorders>
              <w:top w:val="nil"/>
              <w:left w:val="nil"/>
              <w:bottom w:val="single" w:sz="4" w:space="0" w:color="auto"/>
              <w:right w:val="single" w:sz="4" w:space="0" w:color="auto"/>
            </w:tcBorders>
            <w:shd w:val="clear" w:color="auto" w:fill="auto"/>
            <w:noWrap/>
            <w:vAlign w:val="center"/>
            <w:hideMark/>
          </w:tcPr>
          <w:p w14:paraId="0AD53400"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YD41PP003</w:t>
            </w:r>
          </w:p>
        </w:tc>
        <w:tc>
          <w:tcPr>
            <w:tcW w:w="2977" w:type="dxa"/>
            <w:tcBorders>
              <w:top w:val="nil"/>
              <w:left w:val="nil"/>
              <w:bottom w:val="single" w:sz="4" w:space="0" w:color="auto"/>
              <w:right w:val="single" w:sz="4" w:space="0" w:color="auto"/>
            </w:tcBorders>
            <w:shd w:val="clear" w:color="auto" w:fill="auto"/>
            <w:vAlign w:val="center"/>
            <w:hideMark/>
          </w:tcPr>
          <w:p w14:paraId="3038AA5C"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CLIENT DIVERS VIDAL</w:t>
            </w:r>
          </w:p>
        </w:tc>
        <w:tc>
          <w:tcPr>
            <w:tcW w:w="1418" w:type="dxa"/>
            <w:tcBorders>
              <w:top w:val="nil"/>
              <w:left w:val="nil"/>
              <w:bottom w:val="single" w:sz="4" w:space="0" w:color="auto"/>
              <w:right w:val="single" w:sz="4" w:space="0" w:color="auto"/>
            </w:tcBorders>
            <w:shd w:val="clear" w:color="auto" w:fill="auto"/>
            <w:noWrap/>
            <w:vAlign w:val="center"/>
            <w:hideMark/>
          </w:tcPr>
          <w:p w14:paraId="08EC5468"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RA100002</w:t>
            </w:r>
          </w:p>
        </w:tc>
        <w:tc>
          <w:tcPr>
            <w:tcW w:w="2268" w:type="dxa"/>
            <w:tcBorders>
              <w:top w:val="nil"/>
              <w:left w:val="nil"/>
              <w:bottom w:val="single" w:sz="4" w:space="0" w:color="auto"/>
              <w:right w:val="single" w:sz="4" w:space="0" w:color="auto"/>
            </w:tcBorders>
            <w:shd w:val="clear" w:color="auto" w:fill="auto"/>
            <w:noWrap/>
            <w:vAlign w:val="center"/>
            <w:hideMark/>
          </w:tcPr>
          <w:p w14:paraId="6D6ECA1C"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HUILE CEL'OR 5L CT 3</w:t>
            </w:r>
          </w:p>
        </w:tc>
        <w:tc>
          <w:tcPr>
            <w:tcW w:w="992" w:type="dxa"/>
            <w:tcBorders>
              <w:top w:val="nil"/>
              <w:left w:val="nil"/>
              <w:bottom w:val="single" w:sz="4" w:space="0" w:color="auto"/>
              <w:right w:val="single" w:sz="4" w:space="0" w:color="auto"/>
            </w:tcBorders>
            <w:shd w:val="clear" w:color="auto" w:fill="auto"/>
            <w:noWrap/>
            <w:vAlign w:val="center"/>
            <w:hideMark/>
          </w:tcPr>
          <w:p w14:paraId="4E4C7414"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3</w:t>
            </w:r>
          </w:p>
        </w:tc>
        <w:tc>
          <w:tcPr>
            <w:tcW w:w="1134" w:type="dxa"/>
            <w:tcBorders>
              <w:top w:val="nil"/>
              <w:left w:val="nil"/>
              <w:bottom w:val="single" w:sz="4" w:space="0" w:color="auto"/>
              <w:right w:val="single" w:sz="4" w:space="0" w:color="auto"/>
            </w:tcBorders>
            <w:shd w:val="clear" w:color="auto" w:fill="auto"/>
            <w:noWrap/>
            <w:vAlign w:val="center"/>
            <w:hideMark/>
          </w:tcPr>
          <w:p w14:paraId="660E1049"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20 000</w:t>
            </w:r>
          </w:p>
        </w:tc>
        <w:tc>
          <w:tcPr>
            <w:tcW w:w="1417" w:type="dxa"/>
            <w:tcBorders>
              <w:top w:val="nil"/>
              <w:left w:val="nil"/>
              <w:bottom w:val="single" w:sz="4" w:space="0" w:color="auto"/>
              <w:right w:val="single" w:sz="4" w:space="0" w:color="auto"/>
            </w:tcBorders>
            <w:shd w:val="clear" w:color="auto" w:fill="auto"/>
            <w:noWrap/>
            <w:vAlign w:val="center"/>
            <w:hideMark/>
          </w:tcPr>
          <w:p w14:paraId="4493A560"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60 000</w:t>
            </w:r>
          </w:p>
        </w:tc>
        <w:tc>
          <w:tcPr>
            <w:tcW w:w="1559" w:type="dxa"/>
            <w:tcBorders>
              <w:top w:val="nil"/>
              <w:left w:val="nil"/>
              <w:bottom w:val="single" w:sz="4" w:space="0" w:color="auto"/>
              <w:right w:val="single" w:sz="4" w:space="0" w:color="auto"/>
            </w:tcBorders>
            <w:shd w:val="clear" w:color="auto" w:fill="auto"/>
            <w:vAlign w:val="center"/>
            <w:hideMark/>
          </w:tcPr>
          <w:p w14:paraId="6F3C1A15"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VIDAL</w:t>
            </w:r>
          </w:p>
        </w:tc>
      </w:tr>
      <w:tr w:rsidR="00052814" w:rsidRPr="00E32684" w14:paraId="0323F938" w14:textId="77777777" w:rsidTr="003C3BAB">
        <w:trPr>
          <w:trHeight w:val="33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6C4D2D34"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11/06/2025</w:t>
            </w:r>
          </w:p>
        </w:tc>
        <w:tc>
          <w:tcPr>
            <w:tcW w:w="1229" w:type="dxa"/>
            <w:tcBorders>
              <w:top w:val="nil"/>
              <w:left w:val="nil"/>
              <w:bottom w:val="single" w:sz="4" w:space="0" w:color="auto"/>
              <w:right w:val="single" w:sz="4" w:space="0" w:color="auto"/>
            </w:tcBorders>
            <w:shd w:val="clear" w:color="auto" w:fill="auto"/>
            <w:noWrap/>
            <w:vAlign w:val="center"/>
            <w:hideMark/>
          </w:tcPr>
          <w:p w14:paraId="67CC031F"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/0199</w:t>
            </w:r>
          </w:p>
        </w:tc>
        <w:tc>
          <w:tcPr>
            <w:tcW w:w="1842" w:type="dxa"/>
            <w:tcBorders>
              <w:top w:val="nil"/>
              <w:left w:val="nil"/>
              <w:bottom w:val="single" w:sz="4" w:space="0" w:color="auto"/>
              <w:right w:val="single" w:sz="4" w:space="0" w:color="auto"/>
            </w:tcBorders>
            <w:shd w:val="clear" w:color="auto" w:fill="auto"/>
            <w:noWrap/>
            <w:vAlign w:val="center"/>
            <w:hideMark/>
          </w:tcPr>
          <w:p w14:paraId="18A0B75F"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YD41PP005</w:t>
            </w:r>
          </w:p>
        </w:tc>
        <w:tc>
          <w:tcPr>
            <w:tcW w:w="2977" w:type="dxa"/>
            <w:tcBorders>
              <w:top w:val="nil"/>
              <w:left w:val="nil"/>
              <w:bottom w:val="single" w:sz="4" w:space="0" w:color="auto"/>
              <w:right w:val="single" w:sz="4" w:space="0" w:color="auto"/>
            </w:tcBorders>
            <w:shd w:val="clear" w:color="auto" w:fill="auto"/>
            <w:vAlign w:val="center"/>
            <w:hideMark/>
          </w:tcPr>
          <w:p w14:paraId="68A77BB2"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CLIENT DIVERS DORIMENE</w:t>
            </w:r>
          </w:p>
        </w:tc>
        <w:tc>
          <w:tcPr>
            <w:tcW w:w="1418" w:type="dxa"/>
            <w:tcBorders>
              <w:top w:val="nil"/>
              <w:left w:val="nil"/>
              <w:bottom w:val="single" w:sz="4" w:space="0" w:color="auto"/>
              <w:right w:val="single" w:sz="4" w:space="0" w:color="auto"/>
            </w:tcBorders>
            <w:shd w:val="clear" w:color="auto" w:fill="auto"/>
            <w:noWrap/>
            <w:vAlign w:val="center"/>
            <w:hideMark/>
          </w:tcPr>
          <w:p w14:paraId="7C4140BD"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RA100003</w:t>
            </w:r>
          </w:p>
        </w:tc>
        <w:tc>
          <w:tcPr>
            <w:tcW w:w="2268" w:type="dxa"/>
            <w:tcBorders>
              <w:top w:val="nil"/>
              <w:left w:val="nil"/>
              <w:bottom w:val="single" w:sz="4" w:space="0" w:color="auto"/>
              <w:right w:val="single" w:sz="4" w:space="0" w:color="auto"/>
            </w:tcBorders>
            <w:shd w:val="clear" w:color="auto" w:fill="auto"/>
            <w:noWrap/>
            <w:vAlign w:val="center"/>
            <w:hideMark/>
          </w:tcPr>
          <w:p w14:paraId="6E5D9422"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HUILE CEL'OR BIDON 20L</w:t>
            </w:r>
          </w:p>
        </w:tc>
        <w:tc>
          <w:tcPr>
            <w:tcW w:w="992" w:type="dxa"/>
            <w:tcBorders>
              <w:top w:val="nil"/>
              <w:left w:val="nil"/>
              <w:bottom w:val="single" w:sz="4" w:space="0" w:color="auto"/>
              <w:right w:val="single" w:sz="4" w:space="0" w:color="auto"/>
            </w:tcBorders>
            <w:shd w:val="clear" w:color="auto" w:fill="auto"/>
            <w:noWrap/>
            <w:vAlign w:val="center"/>
            <w:hideMark/>
          </w:tcPr>
          <w:p w14:paraId="1708D7C3"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50</w:t>
            </w:r>
          </w:p>
        </w:tc>
        <w:tc>
          <w:tcPr>
            <w:tcW w:w="1134" w:type="dxa"/>
            <w:tcBorders>
              <w:top w:val="nil"/>
              <w:left w:val="nil"/>
              <w:bottom w:val="single" w:sz="4" w:space="0" w:color="auto"/>
              <w:right w:val="single" w:sz="4" w:space="0" w:color="auto"/>
            </w:tcBorders>
            <w:shd w:val="clear" w:color="auto" w:fill="auto"/>
            <w:noWrap/>
            <w:vAlign w:val="center"/>
            <w:hideMark/>
          </w:tcPr>
          <w:p w14:paraId="494A0D9C"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25 500</w:t>
            </w:r>
          </w:p>
        </w:tc>
        <w:tc>
          <w:tcPr>
            <w:tcW w:w="1417" w:type="dxa"/>
            <w:tcBorders>
              <w:top w:val="nil"/>
              <w:left w:val="nil"/>
              <w:bottom w:val="single" w:sz="4" w:space="0" w:color="auto"/>
              <w:right w:val="single" w:sz="4" w:space="0" w:color="auto"/>
            </w:tcBorders>
            <w:shd w:val="clear" w:color="auto" w:fill="auto"/>
            <w:noWrap/>
            <w:vAlign w:val="center"/>
            <w:hideMark/>
          </w:tcPr>
          <w:p w14:paraId="38F8F53C"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1 275 000</w:t>
            </w:r>
          </w:p>
        </w:tc>
        <w:tc>
          <w:tcPr>
            <w:tcW w:w="1559" w:type="dxa"/>
            <w:tcBorders>
              <w:top w:val="nil"/>
              <w:left w:val="nil"/>
              <w:bottom w:val="single" w:sz="4" w:space="0" w:color="auto"/>
              <w:right w:val="single" w:sz="4" w:space="0" w:color="auto"/>
            </w:tcBorders>
            <w:shd w:val="clear" w:color="auto" w:fill="auto"/>
            <w:vAlign w:val="center"/>
            <w:hideMark/>
          </w:tcPr>
          <w:p w14:paraId="41E4D74A"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DORIMENE</w:t>
            </w:r>
          </w:p>
        </w:tc>
      </w:tr>
      <w:tr w:rsidR="00052814" w:rsidRPr="00E32684" w14:paraId="7180F49D" w14:textId="77777777" w:rsidTr="003C3BAB">
        <w:trPr>
          <w:trHeight w:val="33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161C89D3"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11/06/2025</w:t>
            </w:r>
          </w:p>
        </w:tc>
        <w:tc>
          <w:tcPr>
            <w:tcW w:w="1229" w:type="dxa"/>
            <w:tcBorders>
              <w:top w:val="nil"/>
              <w:left w:val="nil"/>
              <w:bottom w:val="single" w:sz="4" w:space="0" w:color="auto"/>
              <w:right w:val="single" w:sz="4" w:space="0" w:color="auto"/>
            </w:tcBorders>
            <w:shd w:val="clear" w:color="auto" w:fill="auto"/>
            <w:noWrap/>
            <w:vAlign w:val="center"/>
            <w:hideMark/>
          </w:tcPr>
          <w:p w14:paraId="5FE02B22"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/0201</w:t>
            </w:r>
          </w:p>
        </w:tc>
        <w:tc>
          <w:tcPr>
            <w:tcW w:w="1842" w:type="dxa"/>
            <w:tcBorders>
              <w:top w:val="nil"/>
              <w:left w:val="nil"/>
              <w:bottom w:val="single" w:sz="4" w:space="0" w:color="auto"/>
              <w:right w:val="single" w:sz="4" w:space="0" w:color="auto"/>
            </w:tcBorders>
            <w:shd w:val="clear" w:color="auto" w:fill="auto"/>
            <w:noWrap/>
            <w:vAlign w:val="center"/>
            <w:hideMark/>
          </w:tcPr>
          <w:p w14:paraId="35E3B322"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YD41PP005</w:t>
            </w:r>
          </w:p>
        </w:tc>
        <w:tc>
          <w:tcPr>
            <w:tcW w:w="2977" w:type="dxa"/>
            <w:tcBorders>
              <w:top w:val="nil"/>
              <w:left w:val="nil"/>
              <w:bottom w:val="single" w:sz="4" w:space="0" w:color="auto"/>
              <w:right w:val="single" w:sz="4" w:space="0" w:color="auto"/>
            </w:tcBorders>
            <w:shd w:val="clear" w:color="auto" w:fill="auto"/>
            <w:vAlign w:val="center"/>
            <w:hideMark/>
          </w:tcPr>
          <w:p w14:paraId="7B5BFBE2"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CLIENT DIVERS DORIMENE</w:t>
            </w:r>
          </w:p>
        </w:tc>
        <w:tc>
          <w:tcPr>
            <w:tcW w:w="1418" w:type="dxa"/>
            <w:tcBorders>
              <w:top w:val="nil"/>
              <w:left w:val="nil"/>
              <w:bottom w:val="single" w:sz="4" w:space="0" w:color="auto"/>
              <w:right w:val="single" w:sz="4" w:space="0" w:color="auto"/>
            </w:tcBorders>
            <w:shd w:val="clear" w:color="auto" w:fill="auto"/>
            <w:noWrap/>
            <w:vAlign w:val="center"/>
            <w:hideMark/>
          </w:tcPr>
          <w:p w14:paraId="12DB19D2"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RA100003</w:t>
            </w:r>
          </w:p>
        </w:tc>
        <w:tc>
          <w:tcPr>
            <w:tcW w:w="2268" w:type="dxa"/>
            <w:tcBorders>
              <w:top w:val="nil"/>
              <w:left w:val="nil"/>
              <w:bottom w:val="single" w:sz="4" w:space="0" w:color="auto"/>
              <w:right w:val="single" w:sz="4" w:space="0" w:color="auto"/>
            </w:tcBorders>
            <w:shd w:val="clear" w:color="auto" w:fill="auto"/>
            <w:noWrap/>
            <w:vAlign w:val="center"/>
            <w:hideMark/>
          </w:tcPr>
          <w:p w14:paraId="7A7A458F"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HUILE CEL'OR BIDON 20L</w:t>
            </w:r>
          </w:p>
        </w:tc>
        <w:tc>
          <w:tcPr>
            <w:tcW w:w="992" w:type="dxa"/>
            <w:tcBorders>
              <w:top w:val="nil"/>
              <w:left w:val="nil"/>
              <w:bottom w:val="single" w:sz="4" w:space="0" w:color="auto"/>
              <w:right w:val="single" w:sz="4" w:space="0" w:color="auto"/>
            </w:tcBorders>
            <w:shd w:val="clear" w:color="auto" w:fill="auto"/>
            <w:noWrap/>
            <w:vAlign w:val="center"/>
            <w:hideMark/>
          </w:tcPr>
          <w:p w14:paraId="3FCB6899"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22</w:t>
            </w:r>
          </w:p>
        </w:tc>
        <w:tc>
          <w:tcPr>
            <w:tcW w:w="1134" w:type="dxa"/>
            <w:tcBorders>
              <w:top w:val="nil"/>
              <w:left w:val="nil"/>
              <w:bottom w:val="single" w:sz="4" w:space="0" w:color="auto"/>
              <w:right w:val="single" w:sz="4" w:space="0" w:color="auto"/>
            </w:tcBorders>
            <w:shd w:val="clear" w:color="auto" w:fill="auto"/>
            <w:noWrap/>
            <w:vAlign w:val="center"/>
            <w:hideMark/>
          </w:tcPr>
          <w:p w14:paraId="797893EA"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25 500</w:t>
            </w:r>
          </w:p>
        </w:tc>
        <w:tc>
          <w:tcPr>
            <w:tcW w:w="1417" w:type="dxa"/>
            <w:tcBorders>
              <w:top w:val="nil"/>
              <w:left w:val="nil"/>
              <w:bottom w:val="single" w:sz="4" w:space="0" w:color="auto"/>
              <w:right w:val="single" w:sz="4" w:space="0" w:color="auto"/>
            </w:tcBorders>
            <w:shd w:val="clear" w:color="auto" w:fill="auto"/>
            <w:noWrap/>
            <w:vAlign w:val="center"/>
            <w:hideMark/>
          </w:tcPr>
          <w:p w14:paraId="21CF6C26"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561 000</w:t>
            </w:r>
          </w:p>
        </w:tc>
        <w:tc>
          <w:tcPr>
            <w:tcW w:w="1559" w:type="dxa"/>
            <w:tcBorders>
              <w:top w:val="nil"/>
              <w:left w:val="nil"/>
              <w:bottom w:val="single" w:sz="4" w:space="0" w:color="auto"/>
              <w:right w:val="single" w:sz="4" w:space="0" w:color="auto"/>
            </w:tcBorders>
            <w:shd w:val="clear" w:color="auto" w:fill="auto"/>
            <w:vAlign w:val="center"/>
            <w:hideMark/>
          </w:tcPr>
          <w:p w14:paraId="2D74B643"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DORIMENE</w:t>
            </w:r>
          </w:p>
        </w:tc>
      </w:tr>
      <w:tr w:rsidR="00052814" w:rsidRPr="00E32684" w14:paraId="55B3A1D9" w14:textId="77777777" w:rsidTr="003C3BAB">
        <w:trPr>
          <w:trHeight w:val="66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7B3527CA"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12/06/2025</w:t>
            </w:r>
          </w:p>
        </w:tc>
        <w:tc>
          <w:tcPr>
            <w:tcW w:w="1229" w:type="dxa"/>
            <w:tcBorders>
              <w:top w:val="nil"/>
              <w:left w:val="nil"/>
              <w:bottom w:val="single" w:sz="4" w:space="0" w:color="auto"/>
              <w:right w:val="single" w:sz="4" w:space="0" w:color="auto"/>
            </w:tcBorders>
            <w:shd w:val="clear" w:color="auto" w:fill="auto"/>
            <w:noWrap/>
            <w:vAlign w:val="center"/>
            <w:hideMark/>
          </w:tcPr>
          <w:p w14:paraId="41445ADB"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/0205</w:t>
            </w:r>
          </w:p>
        </w:tc>
        <w:tc>
          <w:tcPr>
            <w:tcW w:w="1842" w:type="dxa"/>
            <w:tcBorders>
              <w:top w:val="nil"/>
              <w:left w:val="nil"/>
              <w:bottom w:val="single" w:sz="4" w:space="0" w:color="auto"/>
              <w:right w:val="single" w:sz="4" w:space="0" w:color="auto"/>
            </w:tcBorders>
            <w:shd w:val="clear" w:color="auto" w:fill="auto"/>
            <w:noWrap/>
            <w:vAlign w:val="center"/>
            <w:hideMark/>
          </w:tcPr>
          <w:p w14:paraId="765E61BE"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YD41GO003</w:t>
            </w:r>
          </w:p>
        </w:tc>
        <w:tc>
          <w:tcPr>
            <w:tcW w:w="2977" w:type="dxa"/>
            <w:tcBorders>
              <w:top w:val="nil"/>
              <w:left w:val="nil"/>
              <w:bottom w:val="single" w:sz="4" w:space="0" w:color="auto"/>
              <w:right w:val="single" w:sz="4" w:space="0" w:color="auto"/>
            </w:tcBorders>
            <w:shd w:val="clear" w:color="auto" w:fill="auto"/>
            <w:vAlign w:val="center"/>
            <w:hideMark/>
          </w:tcPr>
          <w:p w14:paraId="1DD89C3A"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CLIENT GROSSISTE SIDDI BRIQUETTERIE</w:t>
            </w:r>
          </w:p>
        </w:tc>
        <w:tc>
          <w:tcPr>
            <w:tcW w:w="1418" w:type="dxa"/>
            <w:tcBorders>
              <w:top w:val="nil"/>
              <w:left w:val="nil"/>
              <w:bottom w:val="single" w:sz="4" w:space="0" w:color="auto"/>
              <w:right w:val="single" w:sz="4" w:space="0" w:color="auto"/>
            </w:tcBorders>
            <w:shd w:val="clear" w:color="auto" w:fill="auto"/>
            <w:noWrap/>
            <w:vAlign w:val="center"/>
            <w:hideMark/>
          </w:tcPr>
          <w:p w14:paraId="19EE2D9F"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RA100003</w:t>
            </w:r>
          </w:p>
        </w:tc>
        <w:tc>
          <w:tcPr>
            <w:tcW w:w="2268" w:type="dxa"/>
            <w:tcBorders>
              <w:top w:val="nil"/>
              <w:left w:val="nil"/>
              <w:bottom w:val="single" w:sz="4" w:space="0" w:color="auto"/>
              <w:right w:val="single" w:sz="4" w:space="0" w:color="auto"/>
            </w:tcBorders>
            <w:shd w:val="clear" w:color="auto" w:fill="auto"/>
            <w:noWrap/>
            <w:vAlign w:val="center"/>
            <w:hideMark/>
          </w:tcPr>
          <w:p w14:paraId="6158EA5A"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HUILE CEL'OR BIDON 20L</w:t>
            </w:r>
          </w:p>
        </w:tc>
        <w:tc>
          <w:tcPr>
            <w:tcW w:w="992" w:type="dxa"/>
            <w:tcBorders>
              <w:top w:val="nil"/>
              <w:left w:val="nil"/>
              <w:bottom w:val="single" w:sz="4" w:space="0" w:color="auto"/>
              <w:right w:val="single" w:sz="4" w:space="0" w:color="auto"/>
            </w:tcBorders>
            <w:shd w:val="clear" w:color="auto" w:fill="auto"/>
            <w:noWrap/>
            <w:vAlign w:val="center"/>
            <w:hideMark/>
          </w:tcPr>
          <w:p w14:paraId="2B236460"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200</w:t>
            </w:r>
          </w:p>
        </w:tc>
        <w:tc>
          <w:tcPr>
            <w:tcW w:w="1134" w:type="dxa"/>
            <w:tcBorders>
              <w:top w:val="nil"/>
              <w:left w:val="nil"/>
              <w:bottom w:val="single" w:sz="4" w:space="0" w:color="auto"/>
              <w:right w:val="single" w:sz="4" w:space="0" w:color="auto"/>
            </w:tcBorders>
            <w:shd w:val="clear" w:color="auto" w:fill="auto"/>
            <w:noWrap/>
            <w:vAlign w:val="center"/>
            <w:hideMark/>
          </w:tcPr>
          <w:p w14:paraId="07CE7D03"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25 000</w:t>
            </w:r>
          </w:p>
        </w:tc>
        <w:tc>
          <w:tcPr>
            <w:tcW w:w="1417" w:type="dxa"/>
            <w:tcBorders>
              <w:top w:val="nil"/>
              <w:left w:val="nil"/>
              <w:bottom w:val="single" w:sz="4" w:space="0" w:color="auto"/>
              <w:right w:val="single" w:sz="4" w:space="0" w:color="auto"/>
            </w:tcBorders>
            <w:shd w:val="clear" w:color="auto" w:fill="auto"/>
            <w:noWrap/>
            <w:vAlign w:val="center"/>
            <w:hideMark/>
          </w:tcPr>
          <w:p w14:paraId="179E902B"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5 000 000</w:t>
            </w:r>
          </w:p>
        </w:tc>
        <w:tc>
          <w:tcPr>
            <w:tcW w:w="1559" w:type="dxa"/>
            <w:tcBorders>
              <w:top w:val="nil"/>
              <w:left w:val="nil"/>
              <w:bottom w:val="single" w:sz="4" w:space="0" w:color="auto"/>
              <w:right w:val="single" w:sz="4" w:space="0" w:color="auto"/>
            </w:tcBorders>
            <w:shd w:val="clear" w:color="auto" w:fill="auto"/>
            <w:vAlign w:val="center"/>
            <w:hideMark/>
          </w:tcPr>
          <w:p w14:paraId="390D7E50"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AGENCE</w:t>
            </w:r>
          </w:p>
        </w:tc>
      </w:tr>
      <w:tr w:rsidR="00052814" w:rsidRPr="00E32684" w14:paraId="1104ACAE" w14:textId="77777777" w:rsidTr="003C3BAB">
        <w:trPr>
          <w:trHeight w:val="33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6754D30D"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12/06/2025</w:t>
            </w:r>
          </w:p>
        </w:tc>
        <w:tc>
          <w:tcPr>
            <w:tcW w:w="1229" w:type="dxa"/>
            <w:tcBorders>
              <w:top w:val="nil"/>
              <w:left w:val="nil"/>
              <w:bottom w:val="single" w:sz="4" w:space="0" w:color="auto"/>
              <w:right w:val="single" w:sz="4" w:space="0" w:color="auto"/>
            </w:tcBorders>
            <w:shd w:val="clear" w:color="auto" w:fill="auto"/>
            <w:noWrap/>
            <w:vAlign w:val="center"/>
            <w:hideMark/>
          </w:tcPr>
          <w:p w14:paraId="3C319607"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/0212</w:t>
            </w:r>
          </w:p>
        </w:tc>
        <w:tc>
          <w:tcPr>
            <w:tcW w:w="1842" w:type="dxa"/>
            <w:tcBorders>
              <w:top w:val="nil"/>
              <w:left w:val="nil"/>
              <w:bottom w:val="single" w:sz="4" w:space="0" w:color="auto"/>
              <w:right w:val="single" w:sz="4" w:space="0" w:color="auto"/>
            </w:tcBorders>
            <w:shd w:val="clear" w:color="auto" w:fill="auto"/>
            <w:noWrap/>
            <w:vAlign w:val="center"/>
            <w:hideMark/>
          </w:tcPr>
          <w:p w14:paraId="5555717E"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YD41GO004</w:t>
            </w:r>
          </w:p>
        </w:tc>
        <w:tc>
          <w:tcPr>
            <w:tcW w:w="2977" w:type="dxa"/>
            <w:tcBorders>
              <w:top w:val="nil"/>
              <w:left w:val="nil"/>
              <w:bottom w:val="single" w:sz="4" w:space="0" w:color="auto"/>
              <w:right w:val="single" w:sz="4" w:space="0" w:color="auto"/>
            </w:tcBorders>
            <w:shd w:val="clear" w:color="auto" w:fill="auto"/>
            <w:vAlign w:val="center"/>
            <w:hideMark/>
          </w:tcPr>
          <w:p w14:paraId="49EFDEA4"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GROSSISTE BOSTA NKOABANG</w:t>
            </w:r>
          </w:p>
        </w:tc>
        <w:tc>
          <w:tcPr>
            <w:tcW w:w="1418" w:type="dxa"/>
            <w:tcBorders>
              <w:top w:val="nil"/>
              <w:left w:val="nil"/>
              <w:bottom w:val="single" w:sz="4" w:space="0" w:color="auto"/>
              <w:right w:val="single" w:sz="4" w:space="0" w:color="auto"/>
            </w:tcBorders>
            <w:shd w:val="clear" w:color="auto" w:fill="auto"/>
            <w:noWrap/>
            <w:vAlign w:val="center"/>
            <w:hideMark/>
          </w:tcPr>
          <w:p w14:paraId="123D1AB0"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RA100003</w:t>
            </w:r>
          </w:p>
        </w:tc>
        <w:tc>
          <w:tcPr>
            <w:tcW w:w="2268" w:type="dxa"/>
            <w:tcBorders>
              <w:top w:val="nil"/>
              <w:left w:val="nil"/>
              <w:bottom w:val="single" w:sz="4" w:space="0" w:color="auto"/>
              <w:right w:val="single" w:sz="4" w:space="0" w:color="auto"/>
            </w:tcBorders>
            <w:shd w:val="clear" w:color="auto" w:fill="auto"/>
            <w:noWrap/>
            <w:vAlign w:val="center"/>
            <w:hideMark/>
          </w:tcPr>
          <w:p w14:paraId="4D3594FF"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HUILE CEL'OR BIDON 20L</w:t>
            </w:r>
          </w:p>
        </w:tc>
        <w:tc>
          <w:tcPr>
            <w:tcW w:w="992" w:type="dxa"/>
            <w:tcBorders>
              <w:top w:val="nil"/>
              <w:left w:val="nil"/>
              <w:bottom w:val="single" w:sz="4" w:space="0" w:color="auto"/>
              <w:right w:val="single" w:sz="4" w:space="0" w:color="auto"/>
            </w:tcBorders>
            <w:shd w:val="clear" w:color="auto" w:fill="auto"/>
            <w:noWrap/>
            <w:vAlign w:val="center"/>
            <w:hideMark/>
          </w:tcPr>
          <w:p w14:paraId="1BA1EA48"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250</w:t>
            </w:r>
          </w:p>
        </w:tc>
        <w:tc>
          <w:tcPr>
            <w:tcW w:w="1134" w:type="dxa"/>
            <w:tcBorders>
              <w:top w:val="nil"/>
              <w:left w:val="nil"/>
              <w:bottom w:val="single" w:sz="4" w:space="0" w:color="auto"/>
              <w:right w:val="single" w:sz="4" w:space="0" w:color="auto"/>
            </w:tcBorders>
            <w:shd w:val="clear" w:color="auto" w:fill="auto"/>
            <w:noWrap/>
            <w:vAlign w:val="center"/>
            <w:hideMark/>
          </w:tcPr>
          <w:p w14:paraId="2DA5985C"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25 000</w:t>
            </w:r>
          </w:p>
        </w:tc>
        <w:tc>
          <w:tcPr>
            <w:tcW w:w="1417" w:type="dxa"/>
            <w:tcBorders>
              <w:top w:val="nil"/>
              <w:left w:val="nil"/>
              <w:bottom w:val="single" w:sz="4" w:space="0" w:color="auto"/>
              <w:right w:val="single" w:sz="4" w:space="0" w:color="auto"/>
            </w:tcBorders>
            <w:shd w:val="clear" w:color="auto" w:fill="auto"/>
            <w:noWrap/>
            <w:vAlign w:val="center"/>
            <w:hideMark/>
          </w:tcPr>
          <w:p w14:paraId="44D2D0D9"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6 250 000</w:t>
            </w:r>
          </w:p>
        </w:tc>
        <w:tc>
          <w:tcPr>
            <w:tcW w:w="1559" w:type="dxa"/>
            <w:tcBorders>
              <w:top w:val="nil"/>
              <w:left w:val="nil"/>
              <w:bottom w:val="single" w:sz="4" w:space="0" w:color="auto"/>
              <w:right w:val="single" w:sz="4" w:space="0" w:color="auto"/>
            </w:tcBorders>
            <w:shd w:val="clear" w:color="auto" w:fill="auto"/>
            <w:vAlign w:val="center"/>
            <w:hideMark/>
          </w:tcPr>
          <w:p w14:paraId="66A2DCFC"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AGENCE</w:t>
            </w:r>
          </w:p>
        </w:tc>
      </w:tr>
      <w:tr w:rsidR="00052814" w:rsidRPr="00E32684" w14:paraId="573B3417" w14:textId="77777777" w:rsidTr="003C3BAB">
        <w:trPr>
          <w:trHeight w:val="33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7B614FB9"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lastRenderedPageBreak/>
              <w:t>12/06/2025</w:t>
            </w:r>
          </w:p>
        </w:tc>
        <w:tc>
          <w:tcPr>
            <w:tcW w:w="1229" w:type="dxa"/>
            <w:tcBorders>
              <w:top w:val="nil"/>
              <w:left w:val="nil"/>
              <w:bottom w:val="single" w:sz="4" w:space="0" w:color="auto"/>
              <w:right w:val="single" w:sz="4" w:space="0" w:color="auto"/>
            </w:tcBorders>
            <w:shd w:val="clear" w:color="auto" w:fill="auto"/>
            <w:noWrap/>
            <w:vAlign w:val="center"/>
            <w:hideMark/>
          </w:tcPr>
          <w:p w14:paraId="5F3C551B"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/0211</w:t>
            </w:r>
          </w:p>
        </w:tc>
        <w:tc>
          <w:tcPr>
            <w:tcW w:w="1842" w:type="dxa"/>
            <w:tcBorders>
              <w:top w:val="nil"/>
              <w:left w:val="nil"/>
              <w:bottom w:val="single" w:sz="4" w:space="0" w:color="auto"/>
              <w:right w:val="single" w:sz="4" w:space="0" w:color="auto"/>
            </w:tcBorders>
            <w:shd w:val="clear" w:color="auto" w:fill="auto"/>
            <w:noWrap/>
            <w:vAlign w:val="center"/>
            <w:hideMark/>
          </w:tcPr>
          <w:p w14:paraId="2899D20A"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YD41GO004</w:t>
            </w:r>
          </w:p>
        </w:tc>
        <w:tc>
          <w:tcPr>
            <w:tcW w:w="2977" w:type="dxa"/>
            <w:tcBorders>
              <w:top w:val="nil"/>
              <w:left w:val="nil"/>
              <w:bottom w:val="single" w:sz="4" w:space="0" w:color="auto"/>
              <w:right w:val="single" w:sz="4" w:space="0" w:color="auto"/>
            </w:tcBorders>
            <w:shd w:val="clear" w:color="auto" w:fill="auto"/>
            <w:vAlign w:val="center"/>
            <w:hideMark/>
          </w:tcPr>
          <w:p w14:paraId="301B8C52"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GROSSISTE BOSTA NKOABANG</w:t>
            </w:r>
          </w:p>
        </w:tc>
        <w:tc>
          <w:tcPr>
            <w:tcW w:w="1418" w:type="dxa"/>
            <w:tcBorders>
              <w:top w:val="nil"/>
              <w:left w:val="nil"/>
              <w:bottom w:val="single" w:sz="4" w:space="0" w:color="auto"/>
              <w:right w:val="single" w:sz="4" w:space="0" w:color="auto"/>
            </w:tcBorders>
            <w:shd w:val="clear" w:color="auto" w:fill="auto"/>
            <w:noWrap/>
            <w:vAlign w:val="center"/>
            <w:hideMark/>
          </w:tcPr>
          <w:p w14:paraId="2BE2F298"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RA100003</w:t>
            </w:r>
          </w:p>
        </w:tc>
        <w:tc>
          <w:tcPr>
            <w:tcW w:w="2268" w:type="dxa"/>
            <w:tcBorders>
              <w:top w:val="nil"/>
              <w:left w:val="nil"/>
              <w:bottom w:val="single" w:sz="4" w:space="0" w:color="auto"/>
              <w:right w:val="single" w:sz="4" w:space="0" w:color="auto"/>
            </w:tcBorders>
            <w:shd w:val="clear" w:color="auto" w:fill="auto"/>
            <w:noWrap/>
            <w:vAlign w:val="center"/>
            <w:hideMark/>
          </w:tcPr>
          <w:p w14:paraId="3C816BAA"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HUILE CEL'OR BIDON 20L</w:t>
            </w:r>
          </w:p>
        </w:tc>
        <w:tc>
          <w:tcPr>
            <w:tcW w:w="992" w:type="dxa"/>
            <w:tcBorders>
              <w:top w:val="nil"/>
              <w:left w:val="nil"/>
              <w:bottom w:val="single" w:sz="4" w:space="0" w:color="auto"/>
              <w:right w:val="single" w:sz="4" w:space="0" w:color="auto"/>
            </w:tcBorders>
            <w:shd w:val="clear" w:color="auto" w:fill="auto"/>
            <w:noWrap/>
            <w:vAlign w:val="center"/>
            <w:hideMark/>
          </w:tcPr>
          <w:p w14:paraId="4C0C264F"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150</w:t>
            </w:r>
          </w:p>
        </w:tc>
        <w:tc>
          <w:tcPr>
            <w:tcW w:w="1134" w:type="dxa"/>
            <w:tcBorders>
              <w:top w:val="nil"/>
              <w:left w:val="nil"/>
              <w:bottom w:val="single" w:sz="4" w:space="0" w:color="auto"/>
              <w:right w:val="single" w:sz="4" w:space="0" w:color="auto"/>
            </w:tcBorders>
            <w:shd w:val="clear" w:color="auto" w:fill="auto"/>
            <w:noWrap/>
            <w:vAlign w:val="center"/>
            <w:hideMark/>
          </w:tcPr>
          <w:p w14:paraId="09267E78"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25 000</w:t>
            </w:r>
          </w:p>
        </w:tc>
        <w:tc>
          <w:tcPr>
            <w:tcW w:w="1417" w:type="dxa"/>
            <w:tcBorders>
              <w:top w:val="nil"/>
              <w:left w:val="nil"/>
              <w:bottom w:val="single" w:sz="4" w:space="0" w:color="auto"/>
              <w:right w:val="single" w:sz="4" w:space="0" w:color="auto"/>
            </w:tcBorders>
            <w:shd w:val="clear" w:color="auto" w:fill="auto"/>
            <w:noWrap/>
            <w:vAlign w:val="center"/>
            <w:hideMark/>
          </w:tcPr>
          <w:p w14:paraId="24CE65F0"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3 750 000</w:t>
            </w:r>
          </w:p>
        </w:tc>
        <w:tc>
          <w:tcPr>
            <w:tcW w:w="1559" w:type="dxa"/>
            <w:tcBorders>
              <w:top w:val="nil"/>
              <w:left w:val="nil"/>
              <w:bottom w:val="single" w:sz="4" w:space="0" w:color="auto"/>
              <w:right w:val="single" w:sz="4" w:space="0" w:color="auto"/>
            </w:tcBorders>
            <w:shd w:val="clear" w:color="auto" w:fill="auto"/>
            <w:vAlign w:val="center"/>
            <w:hideMark/>
          </w:tcPr>
          <w:p w14:paraId="1D295F56"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AGENCE</w:t>
            </w:r>
          </w:p>
        </w:tc>
      </w:tr>
      <w:tr w:rsidR="00052814" w:rsidRPr="00E32684" w14:paraId="2EEA82A0" w14:textId="77777777" w:rsidTr="003C3BAB">
        <w:trPr>
          <w:trHeight w:val="33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154A4BFF"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12/06/2025</w:t>
            </w:r>
          </w:p>
        </w:tc>
        <w:tc>
          <w:tcPr>
            <w:tcW w:w="1229" w:type="dxa"/>
            <w:tcBorders>
              <w:top w:val="nil"/>
              <w:left w:val="nil"/>
              <w:bottom w:val="single" w:sz="4" w:space="0" w:color="auto"/>
              <w:right w:val="single" w:sz="4" w:space="0" w:color="auto"/>
            </w:tcBorders>
            <w:shd w:val="clear" w:color="auto" w:fill="auto"/>
            <w:noWrap/>
            <w:vAlign w:val="center"/>
            <w:hideMark/>
          </w:tcPr>
          <w:p w14:paraId="5E522FDB"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/0208</w:t>
            </w:r>
          </w:p>
        </w:tc>
        <w:tc>
          <w:tcPr>
            <w:tcW w:w="1842" w:type="dxa"/>
            <w:tcBorders>
              <w:top w:val="nil"/>
              <w:left w:val="nil"/>
              <w:bottom w:val="single" w:sz="4" w:space="0" w:color="auto"/>
              <w:right w:val="single" w:sz="4" w:space="0" w:color="auto"/>
            </w:tcBorders>
            <w:shd w:val="clear" w:color="auto" w:fill="auto"/>
            <w:noWrap/>
            <w:vAlign w:val="center"/>
            <w:hideMark/>
          </w:tcPr>
          <w:p w14:paraId="1202C392"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YD41GO004</w:t>
            </w:r>
          </w:p>
        </w:tc>
        <w:tc>
          <w:tcPr>
            <w:tcW w:w="2977" w:type="dxa"/>
            <w:tcBorders>
              <w:top w:val="nil"/>
              <w:left w:val="nil"/>
              <w:bottom w:val="single" w:sz="4" w:space="0" w:color="auto"/>
              <w:right w:val="single" w:sz="4" w:space="0" w:color="auto"/>
            </w:tcBorders>
            <w:shd w:val="clear" w:color="auto" w:fill="auto"/>
            <w:vAlign w:val="center"/>
            <w:hideMark/>
          </w:tcPr>
          <w:p w14:paraId="0F1577CE"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GROSSISTE BOSTA NKOABANG</w:t>
            </w:r>
          </w:p>
        </w:tc>
        <w:tc>
          <w:tcPr>
            <w:tcW w:w="1418" w:type="dxa"/>
            <w:tcBorders>
              <w:top w:val="nil"/>
              <w:left w:val="nil"/>
              <w:bottom w:val="single" w:sz="4" w:space="0" w:color="auto"/>
              <w:right w:val="single" w:sz="4" w:space="0" w:color="auto"/>
            </w:tcBorders>
            <w:shd w:val="clear" w:color="auto" w:fill="auto"/>
            <w:noWrap/>
            <w:vAlign w:val="center"/>
            <w:hideMark/>
          </w:tcPr>
          <w:p w14:paraId="45A1E36A"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RA100003</w:t>
            </w:r>
          </w:p>
        </w:tc>
        <w:tc>
          <w:tcPr>
            <w:tcW w:w="2268" w:type="dxa"/>
            <w:tcBorders>
              <w:top w:val="nil"/>
              <w:left w:val="nil"/>
              <w:bottom w:val="single" w:sz="4" w:space="0" w:color="auto"/>
              <w:right w:val="single" w:sz="4" w:space="0" w:color="auto"/>
            </w:tcBorders>
            <w:shd w:val="clear" w:color="auto" w:fill="auto"/>
            <w:noWrap/>
            <w:vAlign w:val="center"/>
            <w:hideMark/>
          </w:tcPr>
          <w:p w14:paraId="6E9E4195"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HUILE CEL'OR BIDON 20L</w:t>
            </w:r>
          </w:p>
        </w:tc>
        <w:tc>
          <w:tcPr>
            <w:tcW w:w="992" w:type="dxa"/>
            <w:tcBorders>
              <w:top w:val="nil"/>
              <w:left w:val="nil"/>
              <w:bottom w:val="single" w:sz="4" w:space="0" w:color="auto"/>
              <w:right w:val="single" w:sz="4" w:space="0" w:color="auto"/>
            </w:tcBorders>
            <w:shd w:val="clear" w:color="auto" w:fill="auto"/>
            <w:noWrap/>
            <w:vAlign w:val="center"/>
            <w:hideMark/>
          </w:tcPr>
          <w:p w14:paraId="4846D66F"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200</w:t>
            </w:r>
          </w:p>
        </w:tc>
        <w:tc>
          <w:tcPr>
            <w:tcW w:w="1134" w:type="dxa"/>
            <w:tcBorders>
              <w:top w:val="nil"/>
              <w:left w:val="nil"/>
              <w:bottom w:val="single" w:sz="4" w:space="0" w:color="auto"/>
              <w:right w:val="single" w:sz="4" w:space="0" w:color="auto"/>
            </w:tcBorders>
            <w:shd w:val="clear" w:color="auto" w:fill="auto"/>
            <w:noWrap/>
            <w:vAlign w:val="center"/>
            <w:hideMark/>
          </w:tcPr>
          <w:p w14:paraId="609D29FA"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25 000</w:t>
            </w:r>
          </w:p>
        </w:tc>
        <w:tc>
          <w:tcPr>
            <w:tcW w:w="1417" w:type="dxa"/>
            <w:tcBorders>
              <w:top w:val="nil"/>
              <w:left w:val="nil"/>
              <w:bottom w:val="single" w:sz="4" w:space="0" w:color="auto"/>
              <w:right w:val="single" w:sz="4" w:space="0" w:color="auto"/>
            </w:tcBorders>
            <w:shd w:val="clear" w:color="auto" w:fill="auto"/>
            <w:noWrap/>
            <w:vAlign w:val="center"/>
            <w:hideMark/>
          </w:tcPr>
          <w:p w14:paraId="08604ADE"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5 000 000</w:t>
            </w:r>
          </w:p>
        </w:tc>
        <w:tc>
          <w:tcPr>
            <w:tcW w:w="1559" w:type="dxa"/>
            <w:tcBorders>
              <w:top w:val="nil"/>
              <w:left w:val="nil"/>
              <w:bottom w:val="single" w:sz="4" w:space="0" w:color="auto"/>
              <w:right w:val="single" w:sz="4" w:space="0" w:color="auto"/>
            </w:tcBorders>
            <w:shd w:val="clear" w:color="auto" w:fill="auto"/>
            <w:vAlign w:val="center"/>
            <w:hideMark/>
          </w:tcPr>
          <w:p w14:paraId="7124E177"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AGENCE</w:t>
            </w:r>
          </w:p>
        </w:tc>
      </w:tr>
      <w:tr w:rsidR="00052814" w:rsidRPr="00E32684" w14:paraId="3BAEA040" w14:textId="77777777" w:rsidTr="003C3BAB">
        <w:trPr>
          <w:trHeight w:val="33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75A1F948"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12/06/2025</w:t>
            </w:r>
          </w:p>
        </w:tc>
        <w:tc>
          <w:tcPr>
            <w:tcW w:w="1229" w:type="dxa"/>
            <w:tcBorders>
              <w:top w:val="nil"/>
              <w:left w:val="nil"/>
              <w:bottom w:val="single" w:sz="4" w:space="0" w:color="auto"/>
              <w:right w:val="single" w:sz="4" w:space="0" w:color="auto"/>
            </w:tcBorders>
            <w:shd w:val="clear" w:color="auto" w:fill="auto"/>
            <w:noWrap/>
            <w:vAlign w:val="center"/>
            <w:hideMark/>
          </w:tcPr>
          <w:p w14:paraId="61E53218"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/0207</w:t>
            </w:r>
          </w:p>
        </w:tc>
        <w:tc>
          <w:tcPr>
            <w:tcW w:w="1842" w:type="dxa"/>
            <w:tcBorders>
              <w:top w:val="nil"/>
              <w:left w:val="nil"/>
              <w:bottom w:val="single" w:sz="4" w:space="0" w:color="auto"/>
              <w:right w:val="single" w:sz="4" w:space="0" w:color="auto"/>
            </w:tcBorders>
            <w:shd w:val="clear" w:color="auto" w:fill="auto"/>
            <w:noWrap/>
            <w:vAlign w:val="center"/>
            <w:hideMark/>
          </w:tcPr>
          <w:p w14:paraId="30BFB523"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YD41GO004</w:t>
            </w:r>
          </w:p>
        </w:tc>
        <w:tc>
          <w:tcPr>
            <w:tcW w:w="2977" w:type="dxa"/>
            <w:tcBorders>
              <w:top w:val="nil"/>
              <w:left w:val="nil"/>
              <w:bottom w:val="single" w:sz="4" w:space="0" w:color="auto"/>
              <w:right w:val="single" w:sz="4" w:space="0" w:color="auto"/>
            </w:tcBorders>
            <w:shd w:val="clear" w:color="auto" w:fill="auto"/>
            <w:vAlign w:val="center"/>
            <w:hideMark/>
          </w:tcPr>
          <w:p w14:paraId="4594C134"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GROSSISTE BOSTA NKOABANG</w:t>
            </w:r>
          </w:p>
        </w:tc>
        <w:tc>
          <w:tcPr>
            <w:tcW w:w="1418" w:type="dxa"/>
            <w:tcBorders>
              <w:top w:val="nil"/>
              <w:left w:val="nil"/>
              <w:bottom w:val="single" w:sz="4" w:space="0" w:color="auto"/>
              <w:right w:val="single" w:sz="4" w:space="0" w:color="auto"/>
            </w:tcBorders>
            <w:shd w:val="clear" w:color="auto" w:fill="auto"/>
            <w:noWrap/>
            <w:vAlign w:val="center"/>
            <w:hideMark/>
          </w:tcPr>
          <w:p w14:paraId="76C4B849"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RA100003</w:t>
            </w:r>
          </w:p>
        </w:tc>
        <w:tc>
          <w:tcPr>
            <w:tcW w:w="2268" w:type="dxa"/>
            <w:tcBorders>
              <w:top w:val="nil"/>
              <w:left w:val="nil"/>
              <w:bottom w:val="single" w:sz="4" w:space="0" w:color="auto"/>
              <w:right w:val="single" w:sz="4" w:space="0" w:color="auto"/>
            </w:tcBorders>
            <w:shd w:val="clear" w:color="auto" w:fill="auto"/>
            <w:noWrap/>
            <w:vAlign w:val="center"/>
            <w:hideMark/>
          </w:tcPr>
          <w:p w14:paraId="73DEC4E6"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HUILE CEL'OR BIDON 20L</w:t>
            </w:r>
          </w:p>
        </w:tc>
        <w:tc>
          <w:tcPr>
            <w:tcW w:w="992" w:type="dxa"/>
            <w:tcBorders>
              <w:top w:val="nil"/>
              <w:left w:val="nil"/>
              <w:bottom w:val="single" w:sz="4" w:space="0" w:color="auto"/>
              <w:right w:val="single" w:sz="4" w:space="0" w:color="auto"/>
            </w:tcBorders>
            <w:shd w:val="clear" w:color="auto" w:fill="auto"/>
            <w:noWrap/>
            <w:vAlign w:val="center"/>
            <w:hideMark/>
          </w:tcPr>
          <w:p w14:paraId="44349979"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150</w:t>
            </w:r>
          </w:p>
        </w:tc>
        <w:tc>
          <w:tcPr>
            <w:tcW w:w="1134" w:type="dxa"/>
            <w:tcBorders>
              <w:top w:val="nil"/>
              <w:left w:val="nil"/>
              <w:bottom w:val="single" w:sz="4" w:space="0" w:color="auto"/>
              <w:right w:val="single" w:sz="4" w:space="0" w:color="auto"/>
            </w:tcBorders>
            <w:shd w:val="clear" w:color="auto" w:fill="auto"/>
            <w:noWrap/>
            <w:vAlign w:val="center"/>
            <w:hideMark/>
          </w:tcPr>
          <w:p w14:paraId="30F0A2C8"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25 000</w:t>
            </w:r>
          </w:p>
        </w:tc>
        <w:tc>
          <w:tcPr>
            <w:tcW w:w="1417" w:type="dxa"/>
            <w:tcBorders>
              <w:top w:val="nil"/>
              <w:left w:val="nil"/>
              <w:bottom w:val="single" w:sz="4" w:space="0" w:color="auto"/>
              <w:right w:val="single" w:sz="4" w:space="0" w:color="auto"/>
            </w:tcBorders>
            <w:shd w:val="clear" w:color="auto" w:fill="auto"/>
            <w:noWrap/>
            <w:vAlign w:val="center"/>
            <w:hideMark/>
          </w:tcPr>
          <w:p w14:paraId="1AA194BF"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3 750 000</w:t>
            </w:r>
          </w:p>
        </w:tc>
        <w:tc>
          <w:tcPr>
            <w:tcW w:w="1559" w:type="dxa"/>
            <w:tcBorders>
              <w:top w:val="nil"/>
              <w:left w:val="nil"/>
              <w:bottom w:val="single" w:sz="4" w:space="0" w:color="auto"/>
              <w:right w:val="single" w:sz="4" w:space="0" w:color="auto"/>
            </w:tcBorders>
            <w:shd w:val="clear" w:color="auto" w:fill="auto"/>
            <w:vAlign w:val="center"/>
            <w:hideMark/>
          </w:tcPr>
          <w:p w14:paraId="43D41ECE"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AGENCE</w:t>
            </w:r>
          </w:p>
        </w:tc>
      </w:tr>
      <w:tr w:rsidR="00052814" w:rsidRPr="00E32684" w14:paraId="571A61F0" w14:textId="77777777" w:rsidTr="003C3BAB">
        <w:trPr>
          <w:trHeight w:val="33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354681CE"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12/06/2025</w:t>
            </w:r>
          </w:p>
        </w:tc>
        <w:tc>
          <w:tcPr>
            <w:tcW w:w="1229" w:type="dxa"/>
            <w:tcBorders>
              <w:top w:val="nil"/>
              <w:left w:val="nil"/>
              <w:bottom w:val="single" w:sz="4" w:space="0" w:color="auto"/>
              <w:right w:val="single" w:sz="4" w:space="0" w:color="auto"/>
            </w:tcBorders>
            <w:shd w:val="clear" w:color="auto" w:fill="auto"/>
            <w:noWrap/>
            <w:vAlign w:val="center"/>
            <w:hideMark/>
          </w:tcPr>
          <w:p w14:paraId="6CEE8B68"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/0202</w:t>
            </w:r>
          </w:p>
        </w:tc>
        <w:tc>
          <w:tcPr>
            <w:tcW w:w="1842" w:type="dxa"/>
            <w:tcBorders>
              <w:top w:val="nil"/>
              <w:left w:val="nil"/>
              <w:bottom w:val="single" w:sz="4" w:space="0" w:color="auto"/>
              <w:right w:val="single" w:sz="4" w:space="0" w:color="auto"/>
            </w:tcBorders>
            <w:shd w:val="clear" w:color="auto" w:fill="auto"/>
            <w:noWrap/>
            <w:vAlign w:val="center"/>
            <w:hideMark/>
          </w:tcPr>
          <w:p w14:paraId="1667113D"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YD41GO007</w:t>
            </w:r>
          </w:p>
        </w:tc>
        <w:tc>
          <w:tcPr>
            <w:tcW w:w="2977" w:type="dxa"/>
            <w:tcBorders>
              <w:top w:val="nil"/>
              <w:left w:val="nil"/>
              <w:bottom w:val="single" w:sz="4" w:space="0" w:color="auto"/>
              <w:right w:val="single" w:sz="4" w:space="0" w:color="auto"/>
            </w:tcBorders>
            <w:shd w:val="clear" w:color="auto" w:fill="auto"/>
            <w:vAlign w:val="center"/>
            <w:hideMark/>
          </w:tcPr>
          <w:p w14:paraId="0B0D1FC3"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CLIENT GROSSISTE SANGHO</w:t>
            </w:r>
          </w:p>
        </w:tc>
        <w:tc>
          <w:tcPr>
            <w:tcW w:w="1418" w:type="dxa"/>
            <w:tcBorders>
              <w:top w:val="nil"/>
              <w:left w:val="nil"/>
              <w:bottom w:val="single" w:sz="4" w:space="0" w:color="auto"/>
              <w:right w:val="single" w:sz="4" w:space="0" w:color="auto"/>
            </w:tcBorders>
            <w:shd w:val="clear" w:color="auto" w:fill="auto"/>
            <w:noWrap/>
            <w:vAlign w:val="center"/>
            <w:hideMark/>
          </w:tcPr>
          <w:p w14:paraId="11884413"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RA100003</w:t>
            </w:r>
          </w:p>
        </w:tc>
        <w:tc>
          <w:tcPr>
            <w:tcW w:w="2268" w:type="dxa"/>
            <w:tcBorders>
              <w:top w:val="nil"/>
              <w:left w:val="nil"/>
              <w:bottom w:val="single" w:sz="4" w:space="0" w:color="auto"/>
              <w:right w:val="single" w:sz="4" w:space="0" w:color="auto"/>
            </w:tcBorders>
            <w:shd w:val="clear" w:color="auto" w:fill="auto"/>
            <w:noWrap/>
            <w:vAlign w:val="center"/>
            <w:hideMark/>
          </w:tcPr>
          <w:p w14:paraId="33A84447"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HUILE CEL'OR BIDON 20L</w:t>
            </w:r>
          </w:p>
        </w:tc>
        <w:tc>
          <w:tcPr>
            <w:tcW w:w="992" w:type="dxa"/>
            <w:tcBorders>
              <w:top w:val="nil"/>
              <w:left w:val="nil"/>
              <w:bottom w:val="single" w:sz="4" w:space="0" w:color="auto"/>
              <w:right w:val="single" w:sz="4" w:space="0" w:color="auto"/>
            </w:tcBorders>
            <w:shd w:val="clear" w:color="auto" w:fill="auto"/>
            <w:noWrap/>
            <w:vAlign w:val="center"/>
            <w:hideMark/>
          </w:tcPr>
          <w:p w14:paraId="5950142F"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100</w:t>
            </w:r>
          </w:p>
        </w:tc>
        <w:tc>
          <w:tcPr>
            <w:tcW w:w="1134" w:type="dxa"/>
            <w:tcBorders>
              <w:top w:val="nil"/>
              <w:left w:val="nil"/>
              <w:bottom w:val="single" w:sz="4" w:space="0" w:color="auto"/>
              <w:right w:val="single" w:sz="4" w:space="0" w:color="auto"/>
            </w:tcBorders>
            <w:shd w:val="clear" w:color="auto" w:fill="auto"/>
            <w:noWrap/>
            <w:vAlign w:val="center"/>
            <w:hideMark/>
          </w:tcPr>
          <w:p w14:paraId="70233859"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25 000</w:t>
            </w:r>
          </w:p>
        </w:tc>
        <w:tc>
          <w:tcPr>
            <w:tcW w:w="1417" w:type="dxa"/>
            <w:tcBorders>
              <w:top w:val="nil"/>
              <w:left w:val="nil"/>
              <w:bottom w:val="single" w:sz="4" w:space="0" w:color="auto"/>
              <w:right w:val="single" w:sz="4" w:space="0" w:color="auto"/>
            </w:tcBorders>
            <w:shd w:val="clear" w:color="auto" w:fill="auto"/>
            <w:noWrap/>
            <w:vAlign w:val="center"/>
            <w:hideMark/>
          </w:tcPr>
          <w:p w14:paraId="1235900B"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2 500 000</w:t>
            </w:r>
          </w:p>
        </w:tc>
        <w:tc>
          <w:tcPr>
            <w:tcW w:w="1559" w:type="dxa"/>
            <w:tcBorders>
              <w:top w:val="nil"/>
              <w:left w:val="nil"/>
              <w:bottom w:val="single" w:sz="4" w:space="0" w:color="auto"/>
              <w:right w:val="single" w:sz="4" w:space="0" w:color="auto"/>
            </w:tcBorders>
            <w:shd w:val="clear" w:color="auto" w:fill="auto"/>
            <w:vAlign w:val="center"/>
            <w:hideMark/>
          </w:tcPr>
          <w:p w14:paraId="2BE3A414"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AGENCE</w:t>
            </w:r>
          </w:p>
        </w:tc>
      </w:tr>
      <w:tr w:rsidR="00052814" w:rsidRPr="00E32684" w14:paraId="3D88C20F" w14:textId="77777777" w:rsidTr="003C3BAB">
        <w:trPr>
          <w:trHeight w:val="33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2A2C29C0"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12/06/2025</w:t>
            </w:r>
          </w:p>
        </w:tc>
        <w:tc>
          <w:tcPr>
            <w:tcW w:w="1229" w:type="dxa"/>
            <w:tcBorders>
              <w:top w:val="nil"/>
              <w:left w:val="nil"/>
              <w:bottom w:val="single" w:sz="4" w:space="0" w:color="auto"/>
              <w:right w:val="single" w:sz="4" w:space="0" w:color="auto"/>
            </w:tcBorders>
            <w:shd w:val="clear" w:color="auto" w:fill="auto"/>
            <w:noWrap/>
            <w:vAlign w:val="center"/>
            <w:hideMark/>
          </w:tcPr>
          <w:p w14:paraId="7B4A845C"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/0210</w:t>
            </w:r>
          </w:p>
        </w:tc>
        <w:tc>
          <w:tcPr>
            <w:tcW w:w="1842" w:type="dxa"/>
            <w:tcBorders>
              <w:top w:val="nil"/>
              <w:left w:val="nil"/>
              <w:bottom w:val="single" w:sz="4" w:space="0" w:color="auto"/>
              <w:right w:val="single" w:sz="4" w:space="0" w:color="auto"/>
            </w:tcBorders>
            <w:shd w:val="clear" w:color="auto" w:fill="auto"/>
            <w:noWrap/>
            <w:vAlign w:val="center"/>
            <w:hideMark/>
          </w:tcPr>
          <w:p w14:paraId="74C4C6EA"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YD41GO015</w:t>
            </w:r>
          </w:p>
        </w:tc>
        <w:tc>
          <w:tcPr>
            <w:tcW w:w="2977" w:type="dxa"/>
            <w:tcBorders>
              <w:top w:val="nil"/>
              <w:left w:val="nil"/>
              <w:bottom w:val="single" w:sz="4" w:space="0" w:color="auto"/>
              <w:right w:val="single" w:sz="4" w:space="0" w:color="auto"/>
            </w:tcBorders>
            <w:shd w:val="clear" w:color="auto" w:fill="auto"/>
            <w:vAlign w:val="center"/>
            <w:hideMark/>
          </w:tcPr>
          <w:p w14:paraId="3C0FE4D6"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CLIENT GROSSISTE GALLUS EKOUNOU</w:t>
            </w:r>
          </w:p>
        </w:tc>
        <w:tc>
          <w:tcPr>
            <w:tcW w:w="1418" w:type="dxa"/>
            <w:tcBorders>
              <w:top w:val="nil"/>
              <w:left w:val="nil"/>
              <w:bottom w:val="single" w:sz="4" w:space="0" w:color="auto"/>
              <w:right w:val="single" w:sz="4" w:space="0" w:color="auto"/>
            </w:tcBorders>
            <w:shd w:val="clear" w:color="auto" w:fill="auto"/>
            <w:noWrap/>
            <w:vAlign w:val="center"/>
            <w:hideMark/>
          </w:tcPr>
          <w:p w14:paraId="48CAB9E3"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RA100003</w:t>
            </w:r>
          </w:p>
        </w:tc>
        <w:tc>
          <w:tcPr>
            <w:tcW w:w="2268" w:type="dxa"/>
            <w:tcBorders>
              <w:top w:val="nil"/>
              <w:left w:val="nil"/>
              <w:bottom w:val="single" w:sz="4" w:space="0" w:color="auto"/>
              <w:right w:val="single" w:sz="4" w:space="0" w:color="auto"/>
            </w:tcBorders>
            <w:shd w:val="clear" w:color="auto" w:fill="auto"/>
            <w:noWrap/>
            <w:vAlign w:val="center"/>
            <w:hideMark/>
          </w:tcPr>
          <w:p w14:paraId="244A12A2"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HUILE CEL'OR BIDON 20L</w:t>
            </w:r>
          </w:p>
        </w:tc>
        <w:tc>
          <w:tcPr>
            <w:tcW w:w="992" w:type="dxa"/>
            <w:tcBorders>
              <w:top w:val="nil"/>
              <w:left w:val="nil"/>
              <w:bottom w:val="single" w:sz="4" w:space="0" w:color="auto"/>
              <w:right w:val="single" w:sz="4" w:space="0" w:color="auto"/>
            </w:tcBorders>
            <w:shd w:val="clear" w:color="auto" w:fill="auto"/>
            <w:noWrap/>
            <w:vAlign w:val="center"/>
            <w:hideMark/>
          </w:tcPr>
          <w:p w14:paraId="48B98A2C"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50</w:t>
            </w:r>
          </w:p>
        </w:tc>
        <w:tc>
          <w:tcPr>
            <w:tcW w:w="1134" w:type="dxa"/>
            <w:tcBorders>
              <w:top w:val="nil"/>
              <w:left w:val="nil"/>
              <w:bottom w:val="single" w:sz="4" w:space="0" w:color="auto"/>
              <w:right w:val="single" w:sz="4" w:space="0" w:color="auto"/>
            </w:tcBorders>
            <w:shd w:val="clear" w:color="auto" w:fill="auto"/>
            <w:noWrap/>
            <w:vAlign w:val="center"/>
            <w:hideMark/>
          </w:tcPr>
          <w:p w14:paraId="10F6921A"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25 200</w:t>
            </w:r>
          </w:p>
        </w:tc>
        <w:tc>
          <w:tcPr>
            <w:tcW w:w="1417" w:type="dxa"/>
            <w:tcBorders>
              <w:top w:val="nil"/>
              <w:left w:val="nil"/>
              <w:bottom w:val="single" w:sz="4" w:space="0" w:color="auto"/>
              <w:right w:val="single" w:sz="4" w:space="0" w:color="auto"/>
            </w:tcBorders>
            <w:shd w:val="clear" w:color="auto" w:fill="auto"/>
            <w:noWrap/>
            <w:vAlign w:val="center"/>
            <w:hideMark/>
          </w:tcPr>
          <w:p w14:paraId="5E4FBA4C"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1 260 000</w:t>
            </w:r>
          </w:p>
        </w:tc>
        <w:tc>
          <w:tcPr>
            <w:tcW w:w="1559" w:type="dxa"/>
            <w:tcBorders>
              <w:top w:val="nil"/>
              <w:left w:val="nil"/>
              <w:bottom w:val="single" w:sz="4" w:space="0" w:color="auto"/>
              <w:right w:val="single" w:sz="4" w:space="0" w:color="auto"/>
            </w:tcBorders>
            <w:shd w:val="clear" w:color="auto" w:fill="auto"/>
            <w:vAlign w:val="center"/>
            <w:hideMark/>
          </w:tcPr>
          <w:p w14:paraId="33AAE10F"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AGENCE</w:t>
            </w:r>
          </w:p>
        </w:tc>
      </w:tr>
      <w:tr w:rsidR="00052814" w:rsidRPr="00E32684" w14:paraId="76CFD045" w14:textId="77777777" w:rsidTr="003C3BAB">
        <w:trPr>
          <w:trHeight w:val="33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42898979"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12/06/2025</w:t>
            </w:r>
          </w:p>
        </w:tc>
        <w:tc>
          <w:tcPr>
            <w:tcW w:w="1229" w:type="dxa"/>
            <w:tcBorders>
              <w:top w:val="nil"/>
              <w:left w:val="nil"/>
              <w:bottom w:val="single" w:sz="4" w:space="0" w:color="auto"/>
              <w:right w:val="single" w:sz="4" w:space="0" w:color="auto"/>
            </w:tcBorders>
            <w:shd w:val="clear" w:color="auto" w:fill="auto"/>
            <w:noWrap/>
            <w:vAlign w:val="center"/>
            <w:hideMark/>
          </w:tcPr>
          <w:p w14:paraId="316BC07F"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/0206</w:t>
            </w:r>
          </w:p>
        </w:tc>
        <w:tc>
          <w:tcPr>
            <w:tcW w:w="1842" w:type="dxa"/>
            <w:tcBorders>
              <w:top w:val="nil"/>
              <w:left w:val="nil"/>
              <w:bottom w:val="single" w:sz="4" w:space="0" w:color="auto"/>
              <w:right w:val="single" w:sz="4" w:space="0" w:color="auto"/>
            </w:tcBorders>
            <w:shd w:val="clear" w:color="auto" w:fill="auto"/>
            <w:noWrap/>
            <w:vAlign w:val="center"/>
            <w:hideMark/>
          </w:tcPr>
          <w:p w14:paraId="0DC4A44D"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YD41GO015</w:t>
            </w:r>
          </w:p>
        </w:tc>
        <w:tc>
          <w:tcPr>
            <w:tcW w:w="2977" w:type="dxa"/>
            <w:tcBorders>
              <w:top w:val="nil"/>
              <w:left w:val="nil"/>
              <w:bottom w:val="single" w:sz="4" w:space="0" w:color="auto"/>
              <w:right w:val="single" w:sz="4" w:space="0" w:color="auto"/>
            </w:tcBorders>
            <w:shd w:val="clear" w:color="auto" w:fill="auto"/>
            <w:vAlign w:val="center"/>
            <w:hideMark/>
          </w:tcPr>
          <w:p w14:paraId="4BDFE17C"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CLIENT GROSSISTE GALLUS EKOUNOU</w:t>
            </w:r>
          </w:p>
        </w:tc>
        <w:tc>
          <w:tcPr>
            <w:tcW w:w="1418" w:type="dxa"/>
            <w:tcBorders>
              <w:top w:val="nil"/>
              <w:left w:val="nil"/>
              <w:bottom w:val="single" w:sz="4" w:space="0" w:color="auto"/>
              <w:right w:val="single" w:sz="4" w:space="0" w:color="auto"/>
            </w:tcBorders>
            <w:shd w:val="clear" w:color="auto" w:fill="auto"/>
            <w:noWrap/>
            <w:vAlign w:val="center"/>
            <w:hideMark/>
          </w:tcPr>
          <w:p w14:paraId="66DA1EC5"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RA100003</w:t>
            </w:r>
          </w:p>
        </w:tc>
        <w:tc>
          <w:tcPr>
            <w:tcW w:w="2268" w:type="dxa"/>
            <w:tcBorders>
              <w:top w:val="nil"/>
              <w:left w:val="nil"/>
              <w:bottom w:val="single" w:sz="4" w:space="0" w:color="auto"/>
              <w:right w:val="single" w:sz="4" w:space="0" w:color="auto"/>
            </w:tcBorders>
            <w:shd w:val="clear" w:color="auto" w:fill="auto"/>
            <w:noWrap/>
            <w:vAlign w:val="center"/>
            <w:hideMark/>
          </w:tcPr>
          <w:p w14:paraId="58DB6BC4"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HUILE CEL'OR BIDON 20L</w:t>
            </w:r>
          </w:p>
        </w:tc>
        <w:tc>
          <w:tcPr>
            <w:tcW w:w="992" w:type="dxa"/>
            <w:tcBorders>
              <w:top w:val="nil"/>
              <w:left w:val="nil"/>
              <w:bottom w:val="single" w:sz="4" w:space="0" w:color="auto"/>
              <w:right w:val="single" w:sz="4" w:space="0" w:color="auto"/>
            </w:tcBorders>
            <w:shd w:val="clear" w:color="auto" w:fill="auto"/>
            <w:noWrap/>
            <w:vAlign w:val="center"/>
            <w:hideMark/>
          </w:tcPr>
          <w:p w14:paraId="74C2363C"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25</w:t>
            </w:r>
          </w:p>
        </w:tc>
        <w:tc>
          <w:tcPr>
            <w:tcW w:w="1134" w:type="dxa"/>
            <w:tcBorders>
              <w:top w:val="nil"/>
              <w:left w:val="nil"/>
              <w:bottom w:val="single" w:sz="4" w:space="0" w:color="auto"/>
              <w:right w:val="single" w:sz="4" w:space="0" w:color="auto"/>
            </w:tcBorders>
            <w:shd w:val="clear" w:color="auto" w:fill="auto"/>
            <w:noWrap/>
            <w:vAlign w:val="center"/>
            <w:hideMark/>
          </w:tcPr>
          <w:p w14:paraId="59A79B8C"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25 200</w:t>
            </w:r>
          </w:p>
        </w:tc>
        <w:tc>
          <w:tcPr>
            <w:tcW w:w="1417" w:type="dxa"/>
            <w:tcBorders>
              <w:top w:val="nil"/>
              <w:left w:val="nil"/>
              <w:bottom w:val="single" w:sz="4" w:space="0" w:color="auto"/>
              <w:right w:val="single" w:sz="4" w:space="0" w:color="auto"/>
            </w:tcBorders>
            <w:shd w:val="clear" w:color="auto" w:fill="auto"/>
            <w:noWrap/>
            <w:vAlign w:val="center"/>
            <w:hideMark/>
          </w:tcPr>
          <w:p w14:paraId="0E073E87"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630 000</w:t>
            </w:r>
          </w:p>
        </w:tc>
        <w:tc>
          <w:tcPr>
            <w:tcW w:w="1559" w:type="dxa"/>
            <w:tcBorders>
              <w:top w:val="nil"/>
              <w:left w:val="nil"/>
              <w:bottom w:val="single" w:sz="4" w:space="0" w:color="auto"/>
              <w:right w:val="single" w:sz="4" w:space="0" w:color="auto"/>
            </w:tcBorders>
            <w:shd w:val="clear" w:color="auto" w:fill="auto"/>
            <w:vAlign w:val="center"/>
            <w:hideMark/>
          </w:tcPr>
          <w:p w14:paraId="46F66D67"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AGENCE</w:t>
            </w:r>
          </w:p>
        </w:tc>
      </w:tr>
      <w:tr w:rsidR="00052814" w:rsidRPr="00E32684" w14:paraId="673F4041" w14:textId="77777777" w:rsidTr="003C3BAB">
        <w:trPr>
          <w:trHeight w:val="33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1D75EEB0"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12/06/2025</w:t>
            </w:r>
          </w:p>
        </w:tc>
        <w:tc>
          <w:tcPr>
            <w:tcW w:w="1229" w:type="dxa"/>
            <w:tcBorders>
              <w:top w:val="nil"/>
              <w:left w:val="nil"/>
              <w:bottom w:val="single" w:sz="4" w:space="0" w:color="auto"/>
              <w:right w:val="single" w:sz="4" w:space="0" w:color="auto"/>
            </w:tcBorders>
            <w:shd w:val="clear" w:color="auto" w:fill="auto"/>
            <w:noWrap/>
            <w:vAlign w:val="center"/>
            <w:hideMark/>
          </w:tcPr>
          <w:p w14:paraId="5052A716"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/0209</w:t>
            </w:r>
          </w:p>
        </w:tc>
        <w:tc>
          <w:tcPr>
            <w:tcW w:w="1842" w:type="dxa"/>
            <w:tcBorders>
              <w:top w:val="nil"/>
              <w:left w:val="nil"/>
              <w:bottom w:val="single" w:sz="4" w:space="0" w:color="auto"/>
              <w:right w:val="single" w:sz="4" w:space="0" w:color="auto"/>
            </w:tcBorders>
            <w:shd w:val="clear" w:color="auto" w:fill="auto"/>
            <w:noWrap/>
            <w:vAlign w:val="center"/>
            <w:hideMark/>
          </w:tcPr>
          <w:p w14:paraId="0DE0C5F8"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YD41PP001</w:t>
            </w:r>
          </w:p>
        </w:tc>
        <w:tc>
          <w:tcPr>
            <w:tcW w:w="2977" w:type="dxa"/>
            <w:tcBorders>
              <w:top w:val="nil"/>
              <w:left w:val="nil"/>
              <w:bottom w:val="single" w:sz="4" w:space="0" w:color="auto"/>
              <w:right w:val="single" w:sz="4" w:space="0" w:color="auto"/>
            </w:tcBorders>
            <w:shd w:val="clear" w:color="auto" w:fill="auto"/>
            <w:vAlign w:val="center"/>
            <w:hideMark/>
          </w:tcPr>
          <w:p w14:paraId="03177FCF"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 xml:space="preserve">CLIENT DIVERS AGENCE </w:t>
            </w:r>
          </w:p>
        </w:tc>
        <w:tc>
          <w:tcPr>
            <w:tcW w:w="1418" w:type="dxa"/>
            <w:tcBorders>
              <w:top w:val="nil"/>
              <w:left w:val="nil"/>
              <w:bottom w:val="single" w:sz="4" w:space="0" w:color="auto"/>
              <w:right w:val="single" w:sz="4" w:space="0" w:color="auto"/>
            </w:tcBorders>
            <w:shd w:val="clear" w:color="auto" w:fill="auto"/>
            <w:noWrap/>
            <w:vAlign w:val="center"/>
            <w:hideMark/>
          </w:tcPr>
          <w:p w14:paraId="378ECAF7"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RA100003</w:t>
            </w:r>
          </w:p>
        </w:tc>
        <w:tc>
          <w:tcPr>
            <w:tcW w:w="2268" w:type="dxa"/>
            <w:tcBorders>
              <w:top w:val="nil"/>
              <w:left w:val="nil"/>
              <w:bottom w:val="single" w:sz="4" w:space="0" w:color="auto"/>
              <w:right w:val="single" w:sz="4" w:space="0" w:color="auto"/>
            </w:tcBorders>
            <w:shd w:val="clear" w:color="auto" w:fill="auto"/>
            <w:noWrap/>
            <w:vAlign w:val="center"/>
            <w:hideMark/>
          </w:tcPr>
          <w:p w14:paraId="7C0D4A5C"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HUILE CEL'OR BIDON 20L</w:t>
            </w:r>
          </w:p>
        </w:tc>
        <w:tc>
          <w:tcPr>
            <w:tcW w:w="992" w:type="dxa"/>
            <w:tcBorders>
              <w:top w:val="nil"/>
              <w:left w:val="nil"/>
              <w:bottom w:val="single" w:sz="4" w:space="0" w:color="auto"/>
              <w:right w:val="single" w:sz="4" w:space="0" w:color="auto"/>
            </w:tcBorders>
            <w:shd w:val="clear" w:color="auto" w:fill="auto"/>
            <w:noWrap/>
            <w:vAlign w:val="center"/>
            <w:hideMark/>
          </w:tcPr>
          <w:p w14:paraId="24EA9A18"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w:t>
            </w:r>
          </w:p>
        </w:tc>
        <w:tc>
          <w:tcPr>
            <w:tcW w:w="1134" w:type="dxa"/>
            <w:tcBorders>
              <w:top w:val="nil"/>
              <w:left w:val="nil"/>
              <w:bottom w:val="single" w:sz="4" w:space="0" w:color="auto"/>
              <w:right w:val="single" w:sz="4" w:space="0" w:color="auto"/>
            </w:tcBorders>
            <w:shd w:val="clear" w:color="auto" w:fill="auto"/>
            <w:noWrap/>
            <w:vAlign w:val="center"/>
            <w:hideMark/>
          </w:tcPr>
          <w:p w14:paraId="57264922"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26 000</w:t>
            </w:r>
          </w:p>
        </w:tc>
        <w:tc>
          <w:tcPr>
            <w:tcW w:w="1417" w:type="dxa"/>
            <w:tcBorders>
              <w:top w:val="nil"/>
              <w:left w:val="nil"/>
              <w:bottom w:val="single" w:sz="4" w:space="0" w:color="auto"/>
              <w:right w:val="single" w:sz="4" w:space="0" w:color="auto"/>
            </w:tcBorders>
            <w:shd w:val="clear" w:color="auto" w:fill="auto"/>
            <w:noWrap/>
            <w:vAlign w:val="center"/>
            <w:hideMark/>
          </w:tcPr>
          <w:p w14:paraId="72D082F4"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26 000</w:t>
            </w:r>
          </w:p>
        </w:tc>
        <w:tc>
          <w:tcPr>
            <w:tcW w:w="1559" w:type="dxa"/>
            <w:tcBorders>
              <w:top w:val="nil"/>
              <w:left w:val="nil"/>
              <w:bottom w:val="single" w:sz="4" w:space="0" w:color="auto"/>
              <w:right w:val="single" w:sz="4" w:space="0" w:color="auto"/>
            </w:tcBorders>
            <w:shd w:val="clear" w:color="auto" w:fill="auto"/>
            <w:vAlign w:val="center"/>
            <w:hideMark/>
          </w:tcPr>
          <w:p w14:paraId="443CB02B"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AGENCE</w:t>
            </w:r>
          </w:p>
        </w:tc>
      </w:tr>
      <w:tr w:rsidR="00052814" w:rsidRPr="00E32684" w14:paraId="191F7AF3" w14:textId="77777777" w:rsidTr="003C3BAB">
        <w:trPr>
          <w:trHeight w:val="33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0090E744"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12/06/2025</w:t>
            </w:r>
          </w:p>
        </w:tc>
        <w:tc>
          <w:tcPr>
            <w:tcW w:w="1229" w:type="dxa"/>
            <w:tcBorders>
              <w:top w:val="nil"/>
              <w:left w:val="nil"/>
              <w:bottom w:val="single" w:sz="4" w:space="0" w:color="auto"/>
              <w:right w:val="single" w:sz="4" w:space="0" w:color="auto"/>
            </w:tcBorders>
            <w:shd w:val="clear" w:color="auto" w:fill="auto"/>
            <w:noWrap/>
            <w:vAlign w:val="center"/>
            <w:hideMark/>
          </w:tcPr>
          <w:p w14:paraId="5204D386"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/0204</w:t>
            </w:r>
          </w:p>
        </w:tc>
        <w:tc>
          <w:tcPr>
            <w:tcW w:w="1842" w:type="dxa"/>
            <w:tcBorders>
              <w:top w:val="nil"/>
              <w:left w:val="nil"/>
              <w:bottom w:val="single" w:sz="4" w:space="0" w:color="auto"/>
              <w:right w:val="single" w:sz="4" w:space="0" w:color="auto"/>
            </w:tcBorders>
            <w:shd w:val="clear" w:color="auto" w:fill="auto"/>
            <w:noWrap/>
            <w:vAlign w:val="center"/>
            <w:hideMark/>
          </w:tcPr>
          <w:p w14:paraId="1E33A1E3"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YD41PP001</w:t>
            </w:r>
          </w:p>
        </w:tc>
        <w:tc>
          <w:tcPr>
            <w:tcW w:w="2977" w:type="dxa"/>
            <w:tcBorders>
              <w:top w:val="nil"/>
              <w:left w:val="nil"/>
              <w:bottom w:val="single" w:sz="4" w:space="0" w:color="auto"/>
              <w:right w:val="single" w:sz="4" w:space="0" w:color="auto"/>
            </w:tcBorders>
            <w:shd w:val="clear" w:color="auto" w:fill="auto"/>
            <w:vAlign w:val="center"/>
            <w:hideMark/>
          </w:tcPr>
          <w:p w14:paraId="3DD6371D"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 xml:space="preserve">CLIENT DIVERS AGENCE </w:t>
            </w:r>
          </w:p>
        </w:tc>
        <w:tc>
          <w:tcPr>
            <w:tcW w:w="1418" w:type="dxa"/>
            <w:tcBorders>
              <w:top w:val="nil"/>
              <w:left w:val="nil"/>
              <w:bottom w:val="single" w:sz="4" w:space="0" w:color="auto"/>
              <w:right w:val="single" w:sz="4" w:space="0" w:color="auto"/>
            </w:tcBorders>
            <w:shd w:val="clear" w:color="auto" w:fill="auto"/>
            <w:noWrap/>
            <w:vAlign w:val="center"/>
            <w:hideMark/>
          </w:tcPr>
          <w:p w14:paraId="5E0D2F78"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RA100003</w:t>
            </w:r>
          </w:p>
        </w:tc>
        <w:tc>
          <w:tcPr>
            <w:tcW w:w="2268" w:type="dxa"/>
            <w:tcBorders>
              <w:top w:val="nil"/>
              <w:left w:val="nil"/>
              <w:bottom w:val="single" w:sz="4" w:space="0" w:color="auto"/>
              <w:right w:val="single" w:sz="4" w:space="0" w:color="auto"/>
            </w:tcBorders>
            <w:shd w:val="clear" w:color="auto" w:fill="auto"/>
            <w:noWrap/>
            <w:vAlign w:val="center"/>
            <w:hideMark/>
          </w:tcPr>
          <w:p w14:paraId="3AE309ED"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HUILE CEL'OR BIDON 20L</w:t>
            </w:r>
          </w:p>
        </w:tc>
        <w:tc>
          <w:tcPr>
            <w:tcW w:w="992" w:type="dxa"/>
            <w:tcBorders>
              <w:top w:val="nil"/>
              <w:left w:val="nil"/>
              <w:bottom w:val="single" w:sz="4" w:space="0" w:color="auto"/>
              <w:right w:val="single" w:sz="4" w:space="0" w:color="auto"/>
            </w:tcBorders>
            <w:shd w:val="clear" w:color="auto" w:fill="auto"/>
            <w:noWrap/>
            <w:vAlign w:val="center"/>
            <w:hideMark/>
          </w:tcPr>
          <w:p w14:paraId="3300A230"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w:t>
            </w:r>
          </w:p>
        </w:tc>
        <w:tc>
          <w:tcPr>
            <w:tcW w:w="1134" w:type="dxa"/>
            <w:tcBorders>
              <w:top w:val="nil"/>
              <w:left w:val="nil"/>
              <w:bottom w:val="single" w:sz="4" w:space="0" w:color="auto"/>
              <w:right w:val="single" w:sz="4" w:space="0" w:color="auto"/>
            </w:tcBorders>
            <w:shd w:val="clear" w:color="auto" w:fill="auto"/>
            <w:noWrap/>
            <w:vAlign w:val="center"/>
            <w:hideMark/>
          </w:tcPr>
          <w:p w14:paraId="3A5AE427"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26 000</w:t>
            </w:r>
          </w:p>
        </w:tc>
        <w:tc>
          <w:tcPr>
            <w:tcW w:w="1417" w:type="dxa"/>
            <w:tcBorders>
              <w:top w:val="nil"/>
              <w:left w:val="nil"/>
              <w:bottom w:val="single" w:sz="4" w:space="0" w:color="auto"/>
              <w:right w:val="single" w:sz="4" w:space="0" w:color="auto"/>
            </w:tcBorders>
            <w:shd w:val="clear" w:color="auto" w:fill="auto"/>
            <w:noWrap/>
            <w:vAlign w:val="center"/>
            <w:hideMark/>
          </w:tcPr>
          <w:p w14:paraId="4BEF8867"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26 000</w:t>
            </w:r>
          </w:p>
        </w:tc>
        <w:tc>
          <w:tcPr>
            <w:tcW w:w="1559" w:type="dxa"/>
            <w:tcBorders>
              <w:top w:val="nil"/>
              <w:left w:val="nil"/>
              <w:bottom w:val="single" w:sz="4" w:space="0" w:color="auto"/>
              <w:right w:val="single" w:sz="4" w:space="0" w:color="auto"/>
            </w:tcBorders>
            <w:shd w:val="clear" w:color="auto" w:fill="auto"/>
            <w:vAlign w:val="center"/>
            <w:hideMark/>
          </w:tcPr>
          <w:p w14:paraId="3F50C843"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AGENCE</w:t>
            </w:r>
          </w:p>
        </w:tc>
      </w:tr>
      <w:tr w:rsidR="00052814" w:rsidRPr="00E32684" w14:paraId="5C9A1107" w14:textId="77777777" w:rsidTr="003C3BAB">
        <w:trPr>
          <w:trHeight w:val="33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67BC7020"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12/06/2025</w:t>
            </w:r>
          </w:p>
        </w:tc>
        <w:tc>
          <w:tcPr>
            <w:tcW w:w="1229" w:type="dxa"/>
            <w:tcBorders>
              <w:top w:val="nil"/>
              <w:left w:val="nil"/>
              <w:bottom w:val="single" w:sz="4" w:space="0" w:color="auto"/>
              <w:right w:val="single" w:sz="4" w:space="0" w:color="auto"/>
            </w:tcBorders>
            <w:shd w:val="clear" w:color="auto" w:fill="auto"/>
            <w:noWrap/>
            <w:vAlign w:val="center"/>
            <w:hideMark/>
          </w:tcPr>
          <w:p w14:paraId="43267023"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/0214</w:t>
            </w:r>
          </w:p>
        </w:tc>
        <w:tc>
          <w:tcPr>
            <w:tcW w:w="1842" w:type="dxa"/>
            <w:tcBorders>
              <w:top w:val="nil"/>
              <w:left w:val="nil"/>
              <w:bottom w:val="single" w:sz="4" w:space="0" w:color="auto"/>
              <w:right w:val="single" w:sz="4" w:space="0" w:color="auto"/>
            </w:tcBorders>
            <w:shd w:val="clear" w:color="auto" w:fill="auto"/>
            <w:noWrap/>
            <w:vAlign w:val="center"/>
            <w:hideMark/>
          </w:tcPr>
          <w:p w14:paraId="34A8D9DD"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YD41PP002</w:t>
            </w:r>
          </w:p>
        </w:tc>
        <w:tc>
          <w:tcPr>
            <w:tcW w:w="2977" w:type="dxa"/>
            <w:tcBorders>
              <w:top w:val="nil"/>
              <w:left w:val="nil"/>
              <w:bottom w:val="single" w:sz="4" w:space="0" w:color="auto"/>
              <w:right w:val="single" w:sz="4" w:space="0" w:color="auto"/>
            </w:tcBorders>
            <w:shd w:val="clear" w:color="auto" w:fill="auto"/>
            <w:vAlign w:val="center"/>
            <w:hideMark/>
          </w:tcPr>
          <w:p w14:paraId="4CBAC362"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CLIENT DIVERS EDITH</w:t>
            </w:r>
          </w:p>
        </w:tc>
        <w:tc>
          <w:tcPr>
            <w:tcW w:w="1418" w:type="dxa"/>
            <w:tcBorders>
              <w:top w:val="nil"/>
              <w:left w:val="nil"/>
              <w:bottom w:val="single" w:sz="4" w:space="0" w:color="auto"/>
              <w:right w:val="single" w:sz="4" w:space="0" w:color="auto"/>
            </w:tcBorders>
            <w:shd w:val="clear" w:color="auto" w:fill="auto"/>
            <w:noWrap/>
            <w:vAlign w:val="center"/>
            <w:hideMark/>
          </w:tcPr>
          <w:p w14:paraId="33E6671C"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RA100003</w:t>
            </w:r>
          </w:p>
        </w:tc>
        <w:tc>
          <w:tcPr>
            <w:tcW w:w="2268" w:type="dxa"/>
            <w:tcBorders>
              <w:top w:val="nil"/>
              <w:left w:val="nil"/>
              <w:bottom w:val="single" w:sz="4" w:space="0" w:color="auto"/>
              <w:right w:val="single" w:sz="4" w:space="0" w:color="auto"/>
            </w:tcBorders>
            <w:shd w:val="clear" w:color="auto" w:fill="auto"/>
            <w:noWrap/>
            <w:vAlign w:val="center"/>
            <w:hideMark/>
          </w:tcPr>
          <w:p w14:paraId="290E7537"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HUILE CEL'OR BIDON 20L</w:t>
            </w:r>
          </w:p>
        </w:tc>
        <w:tc>
          <w:tcPr>
            <w:tcW w:w="992" w:type="dxa"/>
            <w:tcBorders>
              <w:top w:val="nil"/>
              <w:left w:val="nil"/>
              <w:bottom w:val="single" w:sz="4" w:space="0" w:color="auto"/>
              <w:right w:val="single" w:sz="4" w:space="0" w:color="auto"/>
            </w:tcBorders>
            <w:shd w:val="clear" w:color="auto" w:fill="auto"/>
            <w:noWrap/>
            <w:vAlign w:val="center"/>
            <w:hideMark/>
          </w:tcPr>
          <w:p w14:paraId="2AB382DE"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75</w:t>
            </w:r>
          </w:p>
        </w:tc>
        <w:tc>
          <w:tcPr>
            <w:tcW w:w="1134" w:type="dxa"/>
            <w:tcBorders>
              <w:top w:val="nil"/>
              <w:left w:val="nil"/>
              <w:bottom w:val="single" w:sz="4" w:space="0" w:color="auto"/>
              <w:right w:val="single" w:sz="4" w:space="0" w:color="auto"/>
            </w:tcBorders>
            <w:shd w:val="clear" w:color="auto" w:fill="auto"/>
            <w:noWrap/>
            <w:vAlign w:val="center"/>
            <w:hideMark/>
          </w:tcPr>
          <w:p w14:paraId="43B047DA"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25 500</w:t>
            </w:r>
          </w:p>
        </w:tc>
        <w:tc>
          <w:tcPr>
            <w:tcW w:w="1417" w:type="dxa"/>
            <w:tcBorders>
              <w:top w:val="nil"/>
              <w:left w:val="nil"/>
              <w:bottom w:val="single" w:sz="4" w:space="0" w:color="auto"/>
              <w:right w:val="single" w:sz="4" w:space="0" w:color="auto"/>
            </w:tcBorders>
            <w:shd w:val="clear" w:color="auto" w:fill="auto"/>
            <w:noWrap/>
            <w:vAlign w:val="center"/>
            <w:hideMark/>
          </w:tcPr>
          <w:p w14:paraId="5CC161CA"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1 912 500</w:t>
            </w:r>
          </w:p>
        </w:tc>
        <w:tc>
          <w:tcPr>
            <w:tcW w:w="1559" w:type="dxa"/>
            <w:tcBorders>
              <w:top w:val="nil"/>
              <w:left w:val="nil"/>
              <w:bottom w:val="single" w:sz="4" w:space="0" w:color="auto"/>
              <w:right w:val="single" w:sz="4" w:space="0" w:color="auto"/>
            </w:tcBorders>
            <w:shd w:val="clear" w:color="auto" w:fill="auto"/>
            <w:vAlign w:val="center"/>
            <w:hideMark/>
          </w:tcPr>
          <w:p w14:paraId="01D17C4C"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EDITH</w:t>
            </w:r>
          </w:p>
        </w:tc>
      </w:tr>
      <w:tr w:rsidR="00052814" w:rsidRPr="00E32684" w14:paraId="688C502C" w14:textId="77777777" w:rsidTr="003C3BAB">
        <w:trPr>
          <w:trHeight w:val="33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1D8C13D6"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12/06/2025</w:t>
            </w:r>
          </w:p>
        </w:tc>
        <w:tc>
          <w:tcPr>
            <w:tcW w:w="1229" w:type="dxa"/>
            <w:tcBorders>
              <w:top w:val="nil"/>
              <w:left w:val="nil"/>
              <w:bottom w:val="single" w:sz="4" w:space="0" w:color="auto"/>
              <w:right w:val="single" w:sz="4" w:space="0" w:color="auto"/>
            </w:tcBorders>
            <w:shd w:val="clear" w:color="auto" w:fill="auto"/>
            <w:noWrap/>
            <w:vAlign w:val="center"/>
            <w:hideMark/>
          </w:tcPr>
          <w:p w14:paraId="21E1BE81"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/0213</w:t>
            </w:r>
          </w:p>
        </w:tc>
        <w:tc>
          <w:tcPr>
            <w:tcW w:w="1842" w:type="dxa"/>
            <w:tcBorders>
              <w:top w:val="nil"/>
              <w:left w:val="nil"/>
              <w:bottom w:val="single" w:sz="4" w:space="0" w:color="auto"/>
              <w:right w:val="single" w:sz="4" w:space="0" w:color="auto"/>
            </w:tcBorders>
            <w:shd w:val="clear" w:color="auto" w:fill="auto"/>
            <w:noWrap/>
            <w:vAlign w:val="center"/>
            <w:hideMark/>
          </w:tcPr>
          <w:p w14:paraId="6C561275"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YD41PP013</w:t>
            </w:r>
          </w:p>
        </w:tc>
        <w:tc>
          <w:tcPr>
            <w:tcW w:w="2977" w:type="dxa"/>
            <w:tcBorders>
              <w:top w:val="nil"/>
              <w:left w:val="nil"/>
              <w:bottom w:val="single" w:sz="4" w:space="0" w:color="auto"/>
              <w:right w:val="single" w:sz="4" w:space="0" w:color="auto"/>
            </w:tcBorders>
            <w:shd w:val="clear" w:color="auto" w:fill="auto"/>
            <w:vAlign w:val="center"/>
            <w:hideMark/>
          </w:tcPr>
          <w:p w14:paraId="3D0F0A2A"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CLIENT DIVERS NKOMETOU</w:t>
            </w:r>
          </w:p>
        </w:tc>
        <w:tc>
          <w:tcPr>
            <w:tcW w:w="1418" w:type="dxa"/>
            <w:tcBorders>
              <w:top w:val="nil"/>
              <w:left w:val="nil"/>
              <w:bottom w:val="single" w:sz="4" w:space="0" w:color="auto"/>
              <w:right w:val="single" w:sz="4" w:space="0" w:color="auto"/>
            </w:tcBorders>
            <w:shd w:val="clear" w:color="auto" w:fill="auto"/>
            <w:noWrap/>
            <w:vAlign w:val="center"/>
            <w:hideMark/>
          </w:tcPr>
          <w:p w14:paraId="0505CA3F"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RA100003</w:t>
            </w:r>
          </w:p>
        </w:tc>
        <w:tc>
          <w:tcPr>
            <w:tcW w:w="2268" w:type="dxa"/>
            <w:tcBorders>
              <w:top w:val="nil"/>
              <w:left w:val="nil"/>
              <w:bottom w:val="single" w:sz="4" w:space="0" w:color="auto"/>
              <w:right w:val="single" w:sz="4" w:space="0" w:color="auto"/>
            </w:tcBorders>
            <w:shd w:val="clear" w:color="auto" w:fill="auto"/>
            <w:noWrap/>
            <w:vAlign w:val="center"/>
            <w:hideMark/>
          </w:tcPr>
          <w:p w14:paraId="4A2C9652"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HUILE CEL'OR BIDON 20L</w:t>
            </w:r>
          </w:p>
        </w:tc>
        <w:tc>
          <w:tcPr>
            <w:tcW w:w="992" w:type="dxa"/>
            <w:tcBorders>
              <w:top w:val="nil"/>
              <w:left w:val="nil"/>
              <w:bottom w:val="single" w:sz="4" w:space="0" w:color="auto"/>
              <w:right w:val="single" w:sz="4" w:space="0" w:color="auto"/>
            </w:tcBorders>
            <w:shd w:val="clear" w:color="auto" w:fill="auto"/>
            <w:noWrap/>
            <w:vAlign w:val="center"/>
            <w:hideMark/>
          </w:tcPr>
          <w:p w14:paraId="2B8FB3EA"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30</w:t>
            </w:r>
          </w:p>
        </w:tc>
        <w:tc>
          <w:tcPr>
            <w:tcW w:w="1134" w:type="dxa"/>
            <w:tcBorders>
              <w:top w:val="nil"/>
              <w:left w:val="nil"/>
              <w:bottom w:val="single" w:sz="4" w:space="0" w:color="auto"/>
              <w:right w:val="single" w:sz="4" w:space="0" w:color="auto"/>
            </w:tcBorders>
            <w:shd w:val="clear" w:color="auto" w:fill="auto"/>
            <w:noWrap/>
            <w:vAlign w:val="center"/>
            <w:hideMark/>
          </w:tcPr>
          <w:p w14:paraId="42F5CF9B"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25 500</w:t>
            </w:r>
          </w:p>
        </w:tc>
        <w:tc>
          <w:tcPr>
            <w:tcW w:w="1417" w:type="dxa"/>
            <w:tcBorders>
              <w:top w:val="nil"/>
              <w:left w:val="nil"/>
              <w:bottom w:val="single" w:sz="4" w:space="0" w:color="auto"/>
              <w:right w:val="single" w:sz="4" w:space="0" w:color="auto"/>
            </w:tcBorders>
            <w:shd w:val="clear" w:color="auto" w:fill="auto"/>
            <w:noWrap/>
            <w:vAlign w:val="center"/>
            <w:hideMark/>
          </w:tcPr>
          <w:p w14:paraId="6B2A3E9A"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765 000</w:t>
            </w:r>
          </w:p>
        </w:tc>
        <w:tc>
          <w:tcPr>
            <w:tcW w:w="1559" w:type="dxa"/>
            <w:tcBorders>
              <w:top w:val="nil"/>
              <w:left w:val="nil"/>
              <w:bottom w:val="single" w:sz="4" w:space="0" w:color="auto"/>
              <w:right w:val="single" w:sz="4" w:space="0" w:color="auto"/>
            </w:tcBorders>
            <w:shd w:val="clear" w:color="auto" w:fill="auto"/>
            <w:vAlign w:val="center"/>
            <w:hideMark/>
          </w:tcPr>
          <w:p w14:paraId="4EB09D38"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AGENCE</w:t>
            </w:r>
          </w:p>
        </w:tc>
      </w:tr>
      <w:tr w:rsidR="00052814" w:rsidRPr="00E32684" w14:paraId="1BDA759A" w14:textId="77777777" w:rsidTr="003C3BAB">
        <w:trPr>
          <w:trHeight w:val="33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69EC983A"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13/06/2025</w:t>
            </w:r>
          </w:p>
        </w:tc>
        <w:tc>
          <w:tcPr>
            <w:tcW w:w="1229" w:type="dxa"/>
            <w:tcBorders>
              <w:top w:val="nil"/>
              <w:left w:val="nil"/>
              <w:bottom w:val="single" w:sz="4" w:space="0" w:color="auto"/>
              <w:right w:val="single" w:sz="4" w:space="0" w:color="auto"/>
            </w:tcBorders>
            <w:shd w:val="clear" w:color="auto" w:fill="auto"/>
            <w:noWrap/>
            <w:vAlign w:val="center"/>
            <w:hideMark/>
          </w:tcPr>
          <w:p w14:paraId="3498C6A8"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/0217</w:t>
            </w:r>
          </w:p>
        </w:tc>
        <w:tc>
          <w:tcPr>
            <w:tcW w:w="1842" w:type="dxa"/>
            <w:tcBorders>
              <w:top w:val="nil"/>
              <w:left w:val="nil"/>
              <w:bottom w:val="single" w:sz="4" w:space="0" w:color="auto"/>
              <w:right w:val="single" w:sz="4" w:space="0" w:color="auto"/>
            </w:tcBorders>
            <w:shd w:val="clear" w:color="auto" w:fill="auto"/>
            <w:noWrap/>
            <w:vAlign w:val="center"/>
            <w:hideMark/>
          </w:tcPr>
          <w:p w14:paraId="6409EFD9"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YD41GO005</w:t>
            </w:r>
          </w:p>
        </w:tc>
        <w:tc>
          <w:tcPr>
            <w:tcW w:w="2977" w:type="dxa"/>
            <w:tcBorders>
              <w:top w:val="nil"/>
              <w:left w:val="nil"/>
              <w:bottom w:val="single" w:sz="4" w:space="0" w:color="auto"/>
              <w:right w:val="single" w:sz="4" w:space="0" w:color="auto"/>
            </w:tcBorders>
            <w:shd w:val="clear" w:color="auto" w:fill="auto"/>
            <w:vAlign w:val="center"/>
            <w:hideMark/>
          </w:tcPr>
          <w:p w14:paraId="6C434959"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GROSSISTE BONNE NOUVELLE</w:t>
            </w:r>
          </w:p>
        </w:tc>
        <w:tc>
          <w:tcPr>
            <w:tcW w:w="1418" w:type="dxa"/>
            <w:tcBorders>
              <w:top w:val="nil"/>
              <w:left w:val="nil"/>
              <w:bottom w:val="single" w:sz="4" w:space="0" w:color="auto"/>
              <w:right w:val="single" w:sz="4" w:space="0" w:color="auto"/>
            </w:tcBorders>
            <w:shd w:val="clear" w:color="auto" w:fill="auto"/>
            <w:noWrap/>
            <w:vAlign w:val="center"/>
            <w:hideMark/>
          </w:tcPr>
          <w:p w14:paraId="6C61BC49"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RA100003</w:t>
            </w:r>
          </w:p>
        </w:tc>
        <w:tc>
          <w:tcPr>
            <w:tcW w:w="2268" w:type="dxa"/>
            <w:tcBorders>
              <w:top w:val="nil"/>
              <w:left w:val="nil"/>
              <w:bottom w:val="single" w:sz="4" w:space="0" w:color="auto"/>
              <w:right w:val="single" w:sz="4" w:space="0" w:color="auto"/>
            </w:tcBorders>
            <w:shd w:val="clear" w:color="auto" w:fill="auto"/>
            <w:noWrap/>
            <w:vAlign w:val="center"/>
            <w:hideMark/>
          </w:tcPr>
          <w:p w14:paraId="7C813E84"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HUILE CEL'OR BIDON 20L</w:t>
            </w:r>
          </w:p>
        </w:tc>
        <w:tc>
          <w:tcPr>
            <w:tcW w:w="992" w:type="dxa"/>
            <w:tcBorders>
              <w:top w:val="nil"/>
              <w:left w:val="nil"/>
              <w:bottom w:val="single" w:sz="4" w:space="0" w:color="auto"/>
              <w:right w:val="single" w:sz="4" w:space="0" w:color="auto"/>
            </w:tcBorders>
            <w:shd w:val="clear" w:color="auto" w:fill="auto"/>
            <w:noWrap/>
            <w:vAlign w:val="center"/>
            <w:hideMark/>
          </w:tcPr>
          <w:p w14:paraId="054853DB"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200</w:t>
            </w:r>
          </w:p>
        </w:tc>
        <w:tc>
          <w:tcPr>
            <w:tcW w:w="1134" w:type="dxa"/>
            <w:tcBorders>
              <w:top w:val="nil"/>
              <w:left w:val="nil"/>
              <w:bottom w:val="single" w:sz="4" w:space="0" w:color="auto"/>
              <w:right w:val="single" w:sz="4" w:space="0" w:color="auto"/>
            </w:tcBorders>
            <w:shd w:val="clear" w:color="auto" w:fill="auto"/>
            <w:noWrap/>
            <w:vAlign w:val="center"/>
            <w:hideMark/>
          </w:tcPr>
          <w:p w14:paraId="42C59C73"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25 000</w:t>
            </w:r>
          </w:p>
        </w:tc>
        <w:tc>
          <w:tcPr>
            <w:tcW w:w="1417" w:type="dxa"/>
            <w:tcBorders>
              <w:top w:val="nil"/>
              <w:left w:val="nil"/>
              <w:bottom w:val="single" w:sz="4" w:space="0" w:color="auto"/>
              <w:right w:val="single" w:sz="4" w:space="0" w:color="auto"/>
            </w:tcBorders>
            <w:shd w:val="clear" w:color="auto" w:fill="auto"/>
            <w:noWrap/>
            <w:vAlign w:val="center"/>
            <w:hideMark/>
          </w:tcPr>
          <w:p w14:paraId="320FC1D8"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5 000 000</w:t>
            </w:r>
          </w:p>
        </w:tc>
        <w:tc>
          <w:tcPr>
            <w:tcW w:w="1559" w:type="dxa"/>
            <w:tcBorders>
              <w:top w:val="nil"/>
              <w:left w:val="nil"/>
              <w:bottom w:val="single" w:sz="4" w:space="0" w:color="auto"/>
              <w:right w:val="single" w:sz="4" w:space="0" w:color="auto"/>
            </w:tcBorders>
            <w:shd w:val="clear" w:color="auto" w:fill="auto"/>
            <w:vAlign w:val="center"/>
            <w:hideMark/>
          </w:tcPr>
          <w:p w14:paraId="218C3BAF"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AGENCE</w:t>
            </w:r>
          </w:p>
        </w:tc>
      </w:tr>
      <w:tr w:rsidR="00052814" w:rsidRPr="00E32684" w14:paraId="7A97299E" w14:textId="77777777" w:rsidTr="003C3BAB">
        <w:trPr>
          <w:trHeight w:val="33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26DE644C"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13/06/2025</w:t>
            </w:r>
          </w:p>
        </w:tc>
        <w:tc>
          <w:tcPr>
            <w:tcW w:w="1229" w:type="dxa"/>
            <w:tcBorders>
              <w:top w:val="nil"/>
              <w:left w:val="nil"/>
              <w:bottom w:val="single" w:sz="4" w:space="0" w:color="auto"/>
              <w:right w:val="single" w:sz="4" w:space="0" w:color="auto"/>
            </w:tcBorders>
            <w:shd w:val="clear" w:color="auto" w:fill="auto"/>
            <w:noWrap/>
            <w:vAlign w:val="center"/>
            <w:hideMark/>
          </w:tcPr>
          <w:p w14:paraId="3CBA78CC"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/0215</w:t>
            </w:r>
          </w:p>
        </w:tc>
        <w:tc>
          <w:tcPr>
            <w:tcW w:w="1842" w:type="dxa"/>
            <w:tcBorders>
              <w:top w:val="nil"/>
              <w:left w:val="nil"/>
              <w:bottom w:val="single" w:sz="4" w:space="0" w:color="auto"/>
              <w:right w:val="single" w:sz="4" w:space="0" w:color="auto"/>
            </w:tcBorders>
            <w:shd w:val="clear" w:color="auto" w:fill="auto"/>
            <w:noWrap/>
            <w:vAlign w:val="center"/>
            <w:hideMark/>
          </w:tcPr>
          <w:p w14:paraId="58B904FF"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YD41GO015</w:t>
            </w:r>
          </w:p>
        </w:tc>
        <w:tc>
          <w:tcPr>
            <w:tcW w:w="2977" w:type="dxa"/>
            <w:tcBorders>
              <w:top w:val="nil"/>
              <w:left w:val="nil"/>
              <w:bottom w:val="single" w:sz="4" w:space="0" w:color="auto"/>
              <w:right w:val="single" w:sz="4" w:space="0" w:color="auto"/>
            </w:tcBorders>
            <w:shd w:val="clear" w:color="auto" w:fill="auto"/>
            <w:vAlign w:val="center"/>
            <w:hideMark/>
          </w:tcPr>
          <w:p w14:paraId="4D019123"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CLIENT GROSSISTE GALLUS EKOUNOU</w:t>
            </w:r>
          </w:p>
        </w:tc>
        <w:tc>
          <w:tcPr>
            <w:tcW w:w="1418" w:type="dxa"/>
            <w:tcBorders>
              <w:top w:val="nil"/>
              <w:left w:val="nil"/>
              <w:bottom w:val="single" w:sz="4" w:space="0" w:color="auto"/>
              <w:right w:val="single" w:sz="4" w:space="0" w:color="auto"/>
            </w:tcBorders>
            <w:shd w:val="clear" w:color="auto" w:fill="auto"/>
            <w:noWrap/>
            <w:vAlign w:val="center"/>
            <w:hideMark/>
          </w:tcPr>
          <w:p w14:paraId="5029D823"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RA100003</w:t>
            </w:r>
          </w:p>
        </w:tc>
        <w:tc>
          <w:tcPr>
            <w:tcW w:w="2268" w:type="dxa"/>
            <w:tcBorders>
              <w:top w:val="nil"/>
              <w:left w:val="nil"/>
              <w:bottom w:val="single" w:sz="4" w:space="0" w:color="auto"/>
              <w:right w:val="single" w:sz="4" w:space="0" w:color="auto"/>
            </w:tcBorders>
            <w:shd w:val="clear" w:color="auto" w:fill="auto"/>
            <w:noWrap/>
            <w:vAlign w:val="center"/>
            <w:hideMark/>
          </w:tcPr>
          <w:p w14:paraId="70558A2F"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HUILE CEL'OR BIDON 20L</w:t>
            </w:r>
          </w:p>
        </w:tc>
        <w:tc>
          <w:tcPr>
            <w:tcW w:w="992" w:type="dxa"/>
            <w:tcBorders>
              <w:top w:val="nil"/>
              <w:left w:val="nil"/>
              <w:bottom w:val="single" w:sz="4" w:space="0" w:color="auto"/>
              <w:right w:val="single" w:sz="4" w:space="0" w:color="auto"/>
            </w:tcBorders>
            <w:shd w:val="clear" w:color="auto" w:fill="auto"/>
            <w:noWrap/>
            <w:vAlign w:val="center"/>
            <w:hideMark/>
          </w:tcPr>
          <w:p w14:paraId="1CA31441"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25</w:t>
            </w:r>
          </w:p>
        </w:tc>
        <w:tc>
          <w:tcPr>
            <w:tcW w:w="1134" w:type="dxa"/>
            <w:tcBorders>
              <w:top w:val="nil"/>
              <w:left w:val="nil"/>
              <w:bottom w:val="single" w:sz="4" w:space="0" w:color="auto"/>
              <w:right w:val="single" w:sz="4" w:space="0" w:color="auto"/>
            </w:tcBorders>
            <w:shd w:val="clear" w:color="auto" w:fill="auto"/>
            <w:noWrap/>
            <w:vAlign w:val="center"/>
            <w:hideMark/>
          </w:tcPr>
          <w:p w14:paraId="374CB9BC"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25 200</w:t>
            </w:r>
          </w:p>
        </w:tc>
        <w:tc>
          <w:tcPr>
            <w:tcW w:w="1417" w:type="dxa"/>
            <w:tcBorders>
              <w:top w:val="nil"/>
              <w:left w:val="nil"/>
              <w:bottom w:val="single" w:sz="4" w:space="0" w:color="auto"/>
              <w:right w:val="single" w:sz="4" w:space="0" w:color="auto"/>
            </w:tcBorders>
            <w:shd w:val="clear" w:color="auto" w:fill="auto"/>
            <w:noWrap/>
            <w:vAlign w:val="center"/>
            <w:hideMark/>
          </w:tcPr>
          <w:p w14:paraId="157E3D03"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630 000</w:t>
            </w:r>
          </w:p>
        </w:tc>
        <w:tc>
          <w:tcPr>
            <w:tcW w:w="1559" w:type="dxa"/>
            <w:tcBorders>
              <w:top w:val="nil"/>
              <w:left w:val="nil"/>
              <w:bottom w:val="single" w:sz="4" w:space="0" w:color="auto"/>
              <w:right w:val="single" w:sz="4" w:space="0" w:color="auto"/>
            </w:tcBorders>
            <w:shd w:val="clear" w:color="auto" w:fill="auto"/>
            <w:vAlign w:val="center"/>
            <w:hideMark/>
          </w:tcPr>
          <w:p w14:paraId="26F75C28"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AGENCE</w:t>
            </w:r>
          </w:p>
        </w:tc>
      </w:tr>
      <w:tr w:rsidR="00052814" w:rsidRPr="00E32684" w14:paraId="0418B80A" w14:textId="77777777" w:rsidTr="003C3BAB">
        <w:trPr>
          <w:trHeight w:val="33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1424905B"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13/06/2025</w:t>
            </w:r>
          </w:p>
        </w:tc>
        <w:tc>
          <w:tcPr>
            <w:tcW w:w="1229" w:type="dxa"/>
            <w:tcBorders>
              <w:top w:val="nil"/>
              <w:left w:val="nil"/>
              <w:bottom w:val="single" w:sz="4" w:space="0" w:color="auto"/>
              <w:right w:val="single" w:sz="4" w:space="0" w:color="auto"/>
            </w:tcBorders>
            <w:shd w:val="clear" w:color="auto" w:fill="auto"/>
            <w:noWrap/>
            <w:vAlign w:val="center"/>
            <w:hideMark/>
          </w:tcPr>
          <w:p w14:paraId="59C2B392"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/0219</w:t>
            </w:r>
          </w:p>
        </w:tc>
        <w:tc>
          <w:tcPr>
            <w:tcW w:w="1842" w:type="dxa"/>
            <w:tcBorders>
              <w:top w:val="nil"/>
              <w:left w:val="nil"/>
              <w:bottom w:val="single" w:sz="4" w:space="0" w:color="auto"/>
              <w:right w:val="single" w:sz="4" w:space="0" w:color="auto"/>
            </w:tcBorders>
            <w:shd w:val="clear" w:color="auto" w:fill="auto"/>
            <w:noWrap/>
            <w:vAlign w:val="center"/>
            <w:hideMark/>
          </w:tcPr>
          <w:p w14:paraId="1D6FD0F1"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YD41PP001</w:t>
            </w:r>
          </w:p>
        </w:tc>
        <w:tc>
          <w:tcPr>
            <w:tcW w:w="2977" w:type="dxa"/>
            <w:tcBorders>
              <w:top w:val="nil"/>
              <w:left w:val="nil"/>
              <w:bottom w:val="single" w:sz="4" w:space="0" w:color="auto"/>
              <w:right w:val="single" w:sz="4" w:space="0" w:color="auto"/>
            </w:tcBorders>
            <w:shd w:val="clear" w:color="auto" w:fill="auto"/>
            <w:vAlign w:val="center"/>
            <w:hideMark/>
          </w:tcPr>
          <w:p w14:paraId="65AF6C6A"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 xml:space="preserve">CLIENT DIVERS AGENCE </w:t>
            </w:r>
          </w:p>
        </w:tc>
        <w:tc>
          <w:tcPr>
            <w:tcW w:w="1418" w:type="dxa"/>
            <w:tcBorders>
              <w:top w:val="nil"/>
              <w:left w:val="nil"/>
              <w:bottom w:val="single" w:sz="4" w:space="0" w:color="auto"/>
              <w:right w:val="single" w:sz="4" w:space="0" w:color="auto"/>
            </w:tcBorders>
            <w:shd w:val="clear" w:color="auto" w:fill="auto"/>
            <w:noWrap/>
            <w:vAlign w:val="center"/>
            <w:hideMark/>
          </w:tcPr>
          <w:p w14:paraId="15DF078F"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RA100003</w:t>
            </w:r>
          </w:p>
        </w:tc>
        <w:tc>
          <w:tcPr>
            <w:tcW w:w="2268" w:type="dxa"/>
            <w:tcBorders>
              <w:top w:val="nil"/>
              <w:left w:val="nil"/>
              <w:bottom w:val="single" w:sz="4" w:space="0" w:color="auto"/>
              <w:right w:val="single" w:sz="4" w:space="0" w:color="auto"/>
            </w:tcBorders>
            <w:shd w:val="clear" w:color="auto" w:fill="auto"/>
            <w:noWrap/>
            <w:vAlign w:val="center"/>
            <w:hideMark/>
          </w:tcPr>
          <w:p w14:paraId="2831C5C1"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HUILE CEL'OR BIDON 20L</w:t>
            </w:r>
          </w:p>
        </w:tc>
        <w:tc>
          <w:tcPr>
            <w:tcW w:w="992" w:type="dxa"/>
            <w:tcBorders>
              <w:top w:val="nil"/>
              <w:left w:val="nil"/>
              <w:bottom w:val="single" w:sz="4" w:space="0" w:color="auto"/>
              <w:right w:val="single" w:sz="4" w:space="0" w:color="auto"/>
            </w:tcBorders>
            <w:shd w:val="clear" w:color="auto" w:fill="auto"/>
            <w:noWrap/>
            <w:vAlign w:val="center"/>
            <w:hideMark/>
          </w:tcPr>
          <w:p w14:paraId="187C378F"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w:t>
            </w:r>
          </w:p>
        </w:tc>
        <w:tc>
          <w:tcPr>
            <w:tcW w:w="1134" w:type="dxa"/>
            <w:tcBorders>
              <w:top w:val="nil"/>
              <w:left w:val="nil"/>
              <w:bottom w:val="single" w:sz="4" w:space="0" w:color="auto"/>
              <w:right w:val="single" w:sz="4" w:space="0" w:color="auto"/>
            </w:tcBorders>
            <w:shd w:val="clear" w:color="auto" w:fill="auto"/>
            <w:noWrap/>
            <w:vAlign w:val="center"/>
            <w:hideMark/>
          </w:tcPr>
          <w:p w14:paraId="706C367F"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26 000</w:t>
            </w:r>
          </w:p>
        </w:tc>
        <w:tc>
          <w:tcPr>
            <w:tcW w:w="1417" w:type="dxa"/>
            <w:tcBorders>
              <w:top w:val="nil"/>
              <w:left w:val="nil"/>
              <w:bottom w:val="single" w:sz="4" w:space="0" w:color="auto"/>
              <w:right w:val="single" w:sz="4" w:space="0" w:color="auto"/>
            </w:tcBorders>
            <w:shd w:val="clear" w:color="auto" w:fill="auto"/>
            <w:noWrap/>
            <w:vAlign w:val="center"/>
            <w:hideMark/>
          </w:tcPr>
          <w:p w14:paraId="0273A645"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26 000</w:t>
            </w:r>
          </w:p>
        </w:tc>
        <w:tc>
          <w:tcPr>
            <w:tcW w:w="1559" w:type="dxa"/>
            <w:tcBorders>
              <w:top w:val="nil"/>
              <w:left w:val="nil"/>
              <w:bottom w:val="single" w:sz="4" w:space="0" w:color="auto"/>
              <w:right w:val="single" w:sz="4" w:space="0" w:color="auto"/>
            </w:tcBorders>
            <w:shd w:val="clear" w:color="auto" w:fill="auto"/>
            <w:vAlign w:val="center"/>
            <w:hideMark/>
          </w:tcPr>
          <w:p w14:paraId="29BE498F"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AGENCE</w:t>
            </w:r>
          </w:p>
        </w:tc>
      </w:tr>
      <w:tr w:rsidR="00052814" w:rsidRPr="00E32684" w14:paraId="2BEDF5B3" w14:textId="77777777" w:rsidTr="003C3BAB">
        <w:trPr>
          <w:trHeight w:val="33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43590DE2"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13/06/2025</w:t>
            </w:r>
          </w:p>
        </w:tc>
        <w:tc>
          <w:tcPr>
            <w:tcW w:w="1229" w:type="dxa"/>
            <w:tcBorders>
              <w:top w:val="nil"/>
              <w:left w:val="nil"/>
              <w:bottom w:val="single" w:sz="4" w:space="0" w:color="auto"/>
              <w:right w:val="single" w:sz="4" w:space="0" w:color="auto"/>
            </w:tcBorders>
            <w:shd w:val="clear" w:color="auto" w:fill="auto"/>
            <w:noWrap/>
            <w:vAlign w:val="center"/>
            <w:hideMark/>
          </w:tcPr>
          <w:p w14:paraId="4A765E0F"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/0218</w:t>
            </w:r>
          </w:p>
        </w:tc>
        <w:tc>
          <w:tcPr>
            <w:tcW w:w="1842" w:type="dxa"/>
            <w:tcBorders>
              <w:top w:val="nil"/>
              <w:left w:val="nil"/>
              <w:bottom w:val="single" w:sz="4" w:space="0" w:color="auto"/>
              <w:right w:val="single" w:sz="4" w:space="0" w:color="auto"/>
            </w:tcBorders>
            <w:shd w:val="clear" w:color="auto" w:fill="auto"/>
            <w:noWrap/>
            <w:vAlign w:val="center"/>
            <w:hideMark/>
          </w:tcPr>
          <w:p w14:paraId="3A033FD0"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YD41PP001</w:t>
            </w:r>
          </w:p>
        </w:tc>
        <w:tc>
          <w:tcPr>
            <w:tcW w:w="2977" w:type="dxa"/>
            <w:tcBorders>
              <w:top w:val="nil"/>
              <w:left w:val="nil"/>
              <w:bottom w:val="single" w:sz="4" w:space="0" w:color="auto"/>
              <w:right w:val="single" w:sz="4" w:space="0" w:color="auto"/>
            </w:tcBorders>
            <w:shd w:val="clear" w:color="auto" w:fill="auto"/>
            <w:vAlign w:val="center"/>
            <w:hideMark/>
          </w:tcPr>
          <w:p w14:paraId="29B3EAA7"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 xml:space="preserve">CLIENT DIVERS AGENCE </w:t>
            </w:r>
          </w:p>
        </w:tc>
        <w:tc>
          <w:tcPr>
            <w:tcW w:w="1418" w:type="dxa"/>
            <w:tcBorders>
              <w:top w:val="nil"/>
              <w:left w:val="nil"/>
              <w:bottom w:val="single" w:sz="4" w:space="0" w:color="auto"/>
              <w:right w:val="single" w:sz="4" w:space="0" w:color="auto"/>
            </w:tcBorders>
            <w:shd w:val="clear" w:color="auto" w:fill="auto"/>
            <w:noWrap/>
            <w:vAlign w:val="center"/>
            <w:hideMark/>
          </w:tcPr>
          <w:p w14:paraId="763DC535"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RA100003</w:t>
            </w:r>
          </w:p>
        </w:tc>
        <w:tc>
          <w:tcPr>
            <w:tcW w:w="2268" w:type="dxa"/>
            <w:tcBorders>
              <w:top w:val="nil"/>
              <w:left w:val="nil"/>
              <w:bottom w:val="single" w:sz="4" w:space="0" w:color="auto"/>
              <w:right w:val="single" w:sz="4" w:space="0" w:color="auto"/>
            </w:tcBorders>
            <w:shd w:val="clear" w:color="auto" w:fill="auto"/>
            <w:noWrap/>
            <w:vAlign w:val="center"/>
            <w:hideMark/>
          </w:tcPr>
          <w:p w14:paraId="3AC37977"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HUILE CEL'OR BIDON 20L</w:t>
            </w:r>
          </w:p>
        </w:tc>
        <w:tc>
          <w:tcPr>
            <w:tcW w:w="992" w:type="dxa"/>
            <w:tcBorders>
              <w:top w:val="nil"/>
              <w:left w:val="nil"/>
              <w:bottom w:val="single" w:sz="4" w:space="0" w:color="auto"/>
              <w:right w:val="single" w:sz="4" w:space="0" w:color="auto"/>
            </w:tcBorders>
            <w:shd w:val="clear" w:color="auto" w:fill="auto"/>
            <w:noWrap/>
            <w:vAlign w:val="center"/>
            <w:hideMark/>
          </w:tcPr>
          <w:p w14:paraId="7817A3C4"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w:t>
            </w:r>
          </w:p>
        </w:tc>
        <w:tc>
          <w:tcPr>
            <w:tcW w:w="1134" w:type="dxa"/>
            <w:tcBorders>
              <w:top w:val="nil"/>
              <w:left w:val="nil"/>
              <w:bottom w:val="single" w:sz="4" w:space="0" w:color="auto"/>
              <w:right w:val="single" w:sz="4" w:space="0" w:color="auto"/>
            </w:tcBorders>
            <w:shd w:val="clear" w:color="auto" w:fill="auto"/>
            <w:noWrap/>
            <w:vAlign w:val="center"/>
            <w:hideMark/>
          </w:tcPr>
          <w:p w14:paraId="3DF298BB"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26 000</w:t>
            </w:r>
          </w:p>
        </w:tc>
        <w:tc>
          <w:tcPr>
            <w:tcW w:w="1417" w:type="dxa"/>
            <w:tcBorders>
              <w:top w:val="nil"/>
              <w:left w:val="nil"/>
              <w:bottom w:val="single" w:sz="4" w:space="0" w:color="auto"/>
              <w:right w:val="single" w:sz="4" w:space="0" w:color="auto"/>
            </w:tcBorders>
            <w:shd w:val="clear" w:color="auto" w:fill="auto"/>
            <w:noWrap/>
            <w:vAlign w:val="center"/>
            <w:hideMark/>
          </w:tcPr>
          <w:p w14:paraId="1EDA0199"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26 000</w:t>
            </w:r>
          </w:p>
        </w:tc>
        <w:tc>
          <w:tcPr>
            <w:tcW w:w="1559" w:type="dxa"/>
            <w:tcBorders>
              <w:top w:val="nil"/>
              <w:left w:val="nil"/>
              <w:bottom w:val="single" w:sz="4" w:space="0" w:color="auto"/>
              <w:right w:val="single" w:sz="4" w:space="0" w:color="auto"/>
            </w:tcBorders>
            <w:shd w:val="clear" w:color="auto" w:fill="auto"/>
            <w:vAlign w:val="center"/>
            <w:hideMark/>
          </w:tcPr>
          <w:p w14:paraId="2C7BFEE2"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AGENCE</w:t>
            </w:r>
          </w:p>
        </w:tc>
      </w:tr>
      <w:tr w:rsidR="00052814" w:rsidRPr="00E32684" w14:paraId="5D2510EE" w14:textId="77777777" w:rsidTr="003C3BAB">
        <w:trPr>
          <w:trHeight w:val="33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62F7A672"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13/06/2025</w:t>
            </w:r>
          </w:p>
        </w:tc>
        <w:tc>
          <w:tcPr>
            <w:tcW w:w="1229" w:type="dxa"/>
            <w:tcBorders>
              <w:top w:val="nil"/>
              <w:left w:val="nil"/>
              <w:bottom w:val="single" w:sz="4" w:space="0" w:color="auto"/>
              <w:right w:val="single" w:sz="4" w:space="0" w:color="auto"/>
            </w:tcBorders>
            <w:shd w:val="clear" w:color="auto" w:fill="auto"/>
            <w:noWrap/>
            <w:vAlign w:val="center"/>
            <w:hideMark/>
          </w:tcPr>
          <w:p w14:paraId="51B95C1F"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/0221</w:t>
            </w:r>
          </w:p>
        </w:tc>
        <w:tc>
          <w:tcPr>
            <w:tcW w:w="1842" w:type="dxa"/>
            <w:tcBorders>
              <w:top w:val="nil"/>
              <w:left w:val="nil"/>
              <w:bottom w:val="single" w:sz="4" w:space="0" w:color="auto"/>
              <w:right w:val="single" w:sz="4" w:space="0" w:color="auto"/>
            </w:tcBorders>
            <w:shd w:val="clear" w:color="auto" w:fill="auto"/>
            <w:noWrap/>
            <w:vAlign w:val="center"/>
            <w:hideMark/>
          </w:tcPr>
          <w:p w14:paraId="4F100301"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YD41PP001</w:t>
            </w:r>
          </w:p>
        </w:tc>
        <w:tc>
          <w:tcPr>
            <w:tcW w:w="2977" w:type="dxa"/>
            <w:tcBorders>
              <w:top w:val="nil"/>
              <w:left w:val="nil"/>
              <w:bottom w:val="single" w:sz="4" w:space="0" w:color="auto"/>
              <w:right w:val="single" w:sz="4" w:space="0" w:color="auto"/>
            </w:tcBorders>
            <w:shd w:val="clear" w:color="auto" w:fill="auto"/>
            <w:vAlign w:val="center"/>
            <w:hideMark/>
          </w:tcPr>
          <w:p w14:paraId="34500CDD"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INOUSSA</w:t>
            </w:r>
          </w:p>
        </w:tc>
        <w:tc>
          <w:tcPr>
            <w:tcW w:w="1418" w:type="dxa"/>
            <w:tcBorders>
              <w:top w:val="nil"/>
              <w:left w:val="nil"/>
              <w:bottom w:val="single" w:sz="4" w:space="0" w:color="auto"/>
              <w:right w:val="single" w:sz="4" w:space="0" w:color="auto"/>
            </w:tcBorders>
            <w:shd w:val="clear" w:color="auto" w:fill="auto"/>
            <w:noWrap/>
            <w:vAlign w:val="center"/>
            <w:hideMark/>
          </w:tcPr>
          <w:p w14:paraId="7E0A4968"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RA100002</w:t>
            </w:r>
          </w:p>
        </w:tc>
        <w:tc>
          <w:tcPr>
            <w:tcW w:w="2268" w:type="dxa"/>
            <w:tcBorders>
              <w:top w:val="nil"/>
              <w:left w:val="nil"/>
              <w:bottom w:val="single" w:sz="4" w:space="0" w:color="auto"/>
              <w:right w:val="single" w:sz="4" w:space="0" w:color="auto"/>
            </w:tcBorders>
            <w:shd w:val="clear" w:color="auto" w:fill="auto"/>
            <w:noWrap/>
            <w:vAlign w:val="center"/>
            <w:hideMark/>
          </w:tcPr>
          <w:p w14:paraId="6BAF13CA"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HUILE CEL'OR 5L CT 3</w:t>
            </w:r>
          </w:p>
        </w:tc>
        <w:tc>
          <w:tcPr>
            <w:tcW w:w="992" w:type="dxa"/>
            <w:tcBorders>
              <w:top w:val="nil"/>
              <w:left w:val="nil"/>
              <w:bottom w:val="single" w:sz="4" w:space="0" w:color="auto"/>
              <w:right w:val="single" w:sz="4" w:space="0" w:color="auto"/>
            </w:tcBorders>
            <w:shd w:val="clear" w:color="auto" w:fill="auto"/>
            <w:noWrap/>
            <w:vAlign w:val="center"/>
            <w:hideMark/>
          </w:tcPr>
          <w:p w14:paraId="369713B6"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w:t>
            </w:r>
          </w:p>
        </w:tc>
        <w:tc>
          <w:tcPr>
            <w:tcW w:w="1134" w:type="dxa"/>
            <w:tcBorders>
              <w:top w:val="nil"/>
              <w:left w:val="nil"/>
              <w:bottom w:val="single" w:sz="4" w:space="0" w:color="auto"/>
              <w:right w:val="single" w:sz="4" w:space="0" w:color="auto"/>
            </w:tcBorders>
            <w:shd w:val="clear" w:color="auto" w:fill="auto"/>
            <w:noWrap/>
            <w:vAlign w:val="center"/>
            <w:hideMark/>
          </w:tcPr>
          <w:p w14:paraId="5CDBF32C"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20 000</w:t>
            </w:r>
          </w:p>
        </w:tc>
        <w:tc>
          <w:tcPr>
            <w:tcW w:w="1417" w:type="dxa"/>
            <w:tcBorders>
              <w:top w:val="nil"/>
              <w:left w:val="nil"/>
              <w:bottom w:val="single" w:sz="4" w:space="0" w:color="auto"/>
              <w:right w:val="single" w:sz="4" w:space="0" w:color="auto"/>
            </w:tcBorders>
            <w:shd w:val="clear" w:color="auto" w:fill="auto"/>
            <w:noWrap/>
            <w:vAlign w:val="center"/>
            <w:hideMark/>
          </w:tcPr>
          <w:p w14:paraId="7D0CD8D0"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20 000</w:t>
            </w:r>
          </w:p>
        </w:tc>
        <w:tc>
          <w:tcPr>
            <w:tcW w:w="1559" w:type="dxa"/>
            <w:tcBorders>
              <w:top w:val="nil"/>
              <w:left w:val="nil"/>
              <w:bottom w:val="single" w:sz="4" w:space="0" w:color="auto"/>
              <w:right w:val="single" w:sz="4" w:space="0" w:color="auto"/>
            </w:tcBorders>
            <w:shd w:val="clear" w:color="auto" w:fill="auto"/>
            <w:vAlign w:val="center"/>
            <w:hideMark/>
          </w:tcPr>
          <w:p w14:paraId="70E6B119"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AGENCE</w:t>
            </w:r>
          </w:p>
        </w:tc>
      </w:tr>
      <w:tr w:rsidR="00052814" w:rsidRPr="00E32684" w14:paraId="0725D383" w14:textId="77777777" w:rsidTr="003C3BAB">
        <w:trPr>
          <w:trHeight w:val="33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7207563F"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13/06/2025</w:t>
            </w:r>
          </w:p>
        </w:tc>
        <w:tc>
          <w:tcPr>
            <w:tcW w:w="1229" w:type="dxa"/>
            <w:tcBorders>
              <w:top w:val="nil"/>
              <w:left w:val="nil"/>
              <w:bottom w:val="single" w:sz="4" w:space="0" w:color="auto"/>
              <w:right w:val="single" w:sz="4" w:space="0" w:color="auto"/>
            </w:tcBorders>
            <w:shd w:val="clear" w:color="auto" w:fill="auto"/>
            <w:noWrap/>
            <w:vAlign w:val="center"/>
            <w:hideMark/>
          </w:tcPr>
          <w:p w14:paraId="1E849C49"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/0216</w:t>
            </w:r>
          </w:p>
        </w:tc>
        <w:tc>
          <w:tcPr>
            <w:tcW w:w="1842" w:type="dxa"/>
            <w:tcBorders>
              <w:top w:val="nil"/>
              <w:left w:val="nil"/>
              <w:bottom w:val="single" w:sz="4" w:space="0" w:color="auto"/>
              <w:right w:val="single" w:sz="4" w:space="0" w:color="auto"/>
            </w:tcBorders>
            <w:shd w:val="clear" w:color="auto" w:fill="auto"/>
            <w:noWrap/>
            <w:vAlign w:val="center"/>
            <w:hideMark/>
          </w:tcPr>
          <w:p w14:paraId="606C577D"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YD41PP005</w:t>
            </w:r>
          </w:p>
        </w:tc>
        <w:tc>
          <w:tcPr>
            <w:tcW w:w="2977" w:type="dxa"/>
            <w:tcBorders>
              <w:top w:val="nil"/>
              <w:left w:val="nil"/>
              <w:bottom w:val="single" w:sz="4" w:space="0" w:color="auto"/>
              <w:right w:val="single" w:sz="4" w:space="0" w:color="auto"/>
            </w:tcBorders>
            <w:shd w:val="clear" w:color="auto" w:fill="auto"/>
            <w:vAlign w:val="center"/>
            <w:hideMark/>
          </w:tcPr>
          <w:p w14:paraId="37652E60"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CLIENT DIVERS DORIMENE</w:t>
            </w:r>
          </w:p>
        </w:tc>
        <w:tc>
          <w:tcPr>
            <w:tcW w:w="1418" w:type="dxa"/>
            <w:tcBorders>
              <w:top w:val="nil"/>
              <w:left w:val="nil"/>
              <w:bottom w:val="single" w:sz="4" w:space="0" w:color="auto"/>
              <w:right w:val="single" w:sz="4" w:space="0" w:color="auto"/>
            </w:tcBorders>
            <w:shd w:val="clear" w:color="auto" w:fill="auto"/>
            <w:noWrap/>
            <w:vAlign w:val="center"/>
            <w:hideMark/>
          </w:tcPr>
          <w:p w14:paraId="3FB0FC28"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RA100003</w:t>
            </w:r>
          </w:p>
        </w:tc>
        <w:tc>
          <w:tcPr>
            <w:tcW w:w="2268" w:type="dxa"/>
            <w:tcBorders>
              <w:top w:val="nil"/>
              <w:left w:val="nil"/>
              <w:bottom w:val="single" w:sz="4" w:space="0" w:color="auto"/>
              <w:right w:val="single" w:sz="4" w:space="0" w:color="auto"/>
            </w:tcBorders>
            <w:shd w:val="clear" w:color="auto" w:fill="auto"/>
            <w:noWrap/>
            <w:vAlign w:val="center"/>
            <w:hideMark/>
          </w:tcPr>
          <w:p w14:paraId="03C657DC"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HUILE CEL'OR BIDON 20L</w:t>
            </w:r>
          </w:p>
        </w:tc>
        <w:tc>
          <w:tcPr>
            <w:tcW w:w="992" w:type="dxa"/>
            <w:tcBorders>
              <w:top w:val="nil"/>
              <w:left w:val="nil"/>
              <w:bottom w:val="single" w:sz="4" w:space="0" w:color="auto"/>
              <w:right w:val="single" w:sz="4" w:space="0" w:color="auto"/>
            </w:tcBorders>
            <w:shd w:val="clear" w:color="auto" w:fill="auto"/>
            <w:noWrap/>
            <w:vAlign w:val="center"/>
            <w:hideMark/>
          </w:tcPr>
          <w:p w14:paraId="6B2557C7"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100</w:t>
            </w:r>
          </w:p>
        </w:tc>
        <w:tc>
          <w:tcPr>
            <w:tcW w:w="1134" w:type="dxa"/>
            <w:tcBorders>
              <w:top w:val="nil"/>
              <w:left w:val="nil"/>
              <w:bottom w:val="single" w:sz="4" w:space="0" w:color="auto"/>
              <w:right w:val="single" w:sz="4" w:space="0" w:color="auto"/>
            </w:tcBorders>
            <w:shd w:val="clear" w:color="auto" w:fill="auto"/>
            <w:noWrap/>
            <w:vAlign w:val="center"/>
            <w:hideMark/>
          </w:tcPr>
          <w:p w14:paraId="12A56ABA"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25 500</w:t>
            </w:r>
          </w:p>
        </w:tc>
        <w:tc>
          <w:tcPr>
            <w:tcW w:w="1417" w:type="dxa"/>
            <w:tcBorders>
              <w:top w:val="nil"/>
              <w:left w:val="nil"/>
              <w:bottom w:val="single" w:sz="4" w:space="0" w:color="auto"/>
              <w:right w:val="single" w:sz="4" w:space="0" w:color="auto"/>
            </w:tcBorders>
            <w:shd w:val="clear" w:color="auto" w:fill="auto"/>
            <w:noWrap/>
            <w:vAlign w:val="center"/>
            <w:hideMark/>
          </w:tcPr>
          <w:p w14:paraId="6EFC17BE"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2 550 000</w:t>
            </w:r>
          </w:p>
        </w:tc>
        <w:tc>
          <w:tcPr>
            <w:tcW w:w="1559" w:type="dxa"/>
            <w:tcBorders>
              <w:top w:val="nil"/>
              <w:left w:val="nil"/>
              <w:bottom w:val="single" w:sz="4" w:space="0" w:color="auto"/>
              <w:right w:val="single" w:sz="4" w:space="0" w:color="auto"/>
            </w:tcBorders>
            <w:shd w:val="clear" w:color="auto" w:fill="auto"/>
            <w:vAlign w:val="center"/>
            <w:hideMark/>
          </w:tcPr>
          <w:p w14:paraId="5827BA60"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DORIMENE</w:t>
            </w:r>
          </w:p>
        </w:tc>
      </w:tr>
      <w:tr w:rsidR="00052814" w:rsidRPr="00E32684" w14:paraId="5605ECD8" w14:textId="77777777" w:rsidTr="003C3BAB">
        <w:trPr>
          <w:trHeight w:val="33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51300BE0"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13/06/2025</w:t>
            </w:r>
          </w:p>
        </w:tc>
        <w:tc>
          <w:tcPr>
            <w:tcW w:w="1229" w:type="dxa"/>
            <w:tcBorders>
              <w:top w:val="nil"/>
              <w:left w:val="nil"/>
              <w:bottom w:val="single" w:sz="4" w:space="0" w:color="auto"/>
              <w:right w:val="single" w:sz="4" w:space="0" w:color="auto"/>
            </w:tcBorders>
            <w:shd w:val="clear" w:color="auto" w:fill="auto"/>
            <w:noWrap/>
            <w:vAlign w:val="center"/>
            <w:hideMark/>
          </w:tcPr>
          <w:p w14:paraId="3B446E8F"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/0220</w:t>
            </w:r>
          </w:p>
        </w:tc>
        <w:tc>
          <w:tcPr>
            <w:tcW w:w="1842" w:type="dxa"/>
            <w:tcBorders>
              <w:top w:val="nil"/>
              <w:left w:val="nil"/>
              <w:bottom w:val="single" w:sz="4" w:space="0" w:color="auto"/>
              <w:right w:val="single" w:sz="4" w:space="0" w:color="auto"/>
            </w:tcBorders>
            <w:shd w:val="clear" w:color="auto" w:fill="auto"/>
            <w:noWrap/>
            <w:vAlign w:val="center"/>
            <w:hideMark/>
          </w:tcPr>
          <w:p w14:paraId="4B524A27"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YD41SP011</w:t>
            </w:r>
          </w:p>
        </w:tc>
        <w:tc>
          <w:tcPr>
            <w:tcW w:w="2977" w:type="dxa"/>
            <w:tcBorders>
              <w:top w:val="nil"/>
              <w:left w:val="nil"/>
              <w:bottom w:val="single" w:sz="4" w:space="0" w:color="auto"/>
              <w:right w:val="single" w:sz="4" w:space="0" w:color="auto"/>
            </w:tcBorders>
            <w:shd w:val="clear" w:color="auto" w:fill="auto"/>
            <w:vAlign w:val="center"/>
            <w:hideMark/>
          </w:tcPr>
          <w:p w14:paraId="2EF38AB8"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BOULANGERIE BOPACE</w:t>
            </w:r>
          </w:p>
        </w:tc>
        <w:tc>
          <w:tcPr>
            <w:tcW w:w="1418" w:type="dxa"/>
            <w:tcBorders>
              <w:top w:val="nil"/>
              <w:left w:val="nil"/>
              <w:bottom w:val="single" w:sz="4" w:space="0" w:color="auto"/>
              <w:right w:val="single" w:sz="4" w:space="0" w:color="auto"/>
            </w:tcBorders>
            <w:shd w:val="clear" w:color="auto" w:fill="auto"/>
            <w:noWrap/>
            <w:vAlign w:val="center"/>
            <w:hideMark/>
          </w:tcPr>
          <w:p w14:paraId="501D726F"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RA100003</w:t>
            </w:r>
          </w:p>
        </w:tc>
        <w:tc>
          <w:tcPr>
            <w:tcW w:w="2268" w:type="dxa"/>
            <w:tcBorders>
              <w:top w:val="nil"/>
              <w:left w:val="nil"/>
              <w:bottom w:val="single" w:sz="4" w:space="0" w:color="auto"/>
              <w:right w:val="single" w:sz="4" w:space="0" w:color="auto"/>
            </w:tcBorders>
            <w:shd w:val="clear" w:color="auto" w:fill="auto"/>
            <w:noWrap/>
            <w:vAlign w:val="center"/>
            <w:hideMark/>
          </w:tcPr>
          <w:p w14:paraId="14BBF201"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HUILE CEL'OR BIDON 20L</w:t>
            </w:r>
          </w:p>
        </w:tc>
        <w:tc>
          <w:tcPr>
            <w:tcW w:w="992" w:type="dxa"/>
            <w:tcBorders>
              <w:top w:val="nil"/>
              <w:left w:val="nil"/>
              <w:bottom w:val="single" w:sz="4" w:space="0" w:color="auto"/>
              <w:right w:val="single" w:sz="4" w:space="0" w:color="auto"/>
            </w:tcBorders>
            <w:shd w:val="clear" w:color="auto" w:fill="auto"/>
            <w:noWrap/>
            <w:vAlign w:val="center"/>
            <w:hideMark/>
          </w:tcPr>
          <w:p w14:paraId="093FD680"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100</w:t>
            </w:r>
          </w:p>
        </w:tc>
        <w:tc>
          <w:tcPr>
            <w:tcW w:w="1134" w:type="dxa"/>
            <w:tcBorders>
              <w:top w:val="nil"/>
              <w:left w:val="nil"/>
              <w:bottom w:val="single" w:sz="4" w:space="0" w:color="auto"/>
              <w:right w:val="single" w:sz="4" w:space="0" w:color="auto"/>
            </w:tcBorders>
            <w:shd w:val="clear" w:color="auto" w:fill="auto"/>
            <w:noWrap/>
            <w:vAlign w:val="center"/>
            <w:hideMark/>
          </w:tcPr>
          <w:p w14:paraId="7114A093"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25 500</w:t>
            </w:r>
          </w:p>
        </w:tc>
        <w:tc>
          <w:tcPr>
            <w:tcW w:w="1417" w:type="dxa"/>
            <w:tcBorders>
              <w:top w:val="nil"/>
              <w:left w:val="nil"/>
              <w:bottom w:val="single" w:sz="4" w:space="0" w:color="auto"/>
              <w:right w:val="single" w:sz="4" w:space="0" w:color="auto"/>
            </w:tcBorders>
            <w:shd w:val="clear" w:color="auto" w:fill="auto"/>
            <w:noWrap/>
            <w:vAlign w:val="center"/>
            <w:hideMark/>
          </w:tcPr>
          <w:p w14:paraId="3F610A75"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2 550 000</w:t>
            </w:r>
          </w:p>
        </w:tc>
        <w:tc>
          <w:tcPr>
            <w:tcW w:w="1559" w:type="dxa"/>
            <w:tcBorders>
              <w:top w:val="nil"/>
              <w:left w:val="nil"/>
              <w:bottom w:val="single" w:sz="4" w:space="0" w:color="auto"/>
              <w:right w:val="single" w:sz="4" w:space="0" w:color="auto"/>
            </w:tcBorders>
            <w:shd w:val="clear" w:color="auto" w:fill="auto"/>
            <w:vAlign w:val="center"/>
            <w:hideMark/>
          </w:tcPr>
          <w:p w14:paraId="08DB0971"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AGENCE</w:t>
            </w:r>
          </w:p>
        </w:tc>
      </w:tr>
      <w:tr w:rsidR="00052814" w:rsidRPr="00E32684" w14:paraId="3E09D930" w14:textId="77777777" w:rsidTr="003C3BAB">
        <w:trPr>
          <w:trHeight w:val="66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3C5C0E89"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lastRenderedPageBreak/>
              <w:t>14/06/2025</w:t>
            </w:r>
          </w:p>
        </w:tc>
        <w:tc>
          <w:tcPr>
            <w:tcW w:w="1229" w:type="dxa"/>
            <w:tcBorders>
              <w:top w:val="nil"/>
              <w:left w:val="nil"/>
              <w:bottom w:val="single" w:sz="4" w:space="0" w:color="auto"/>
              <w:right w:val="single" w:sz="4" w:space="0" w:color="auto"/>
            </w:tcBorders>
            <w:shd w:val="clear" w:color="auto" w:fill="auto"/>
            <w:vAlign w:val="center"/>
            <w:hideMark/>
          </w:tcPr>
          <w:p w14:paraId="32A65F1C"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/0203</w:t>
            </w:r>
          </w:p>
        </w:tc>
        <w:tc>
          <w:tcPr>
            <w:tcW w:w="1842" w:type="dxa"/>
            <w:tcBorders>
              <w:top w:val="nil"/>
              <w:left w:val="nil"/>
              <w:bottom w:val="single" w:sz="4" w:space="0" w:color="auto"/>
              <w:right w:val="single" w:sz="4" w:space="0" w:color="auto"/>
            </w:tcBorders>
            <w:shd w:val="clear" w:color="auto" w:fill="auto"/>
            <w:noWrap/>
            <w:vAlign w:val="center"/>
            <w:hideMark/>
          </w:tcPr>
          <w:p w14:paraId="339B77A2"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YD41ET009</w:t>
            </w:r>
          </w:p>
        </w:tc>
        <w:tc>
          <w:tcPr>
            <w:tcW w:w="2977" w:type="dxa"/>
            <w:tcBorders>
              <w:top w:val="nil"/>
              <w:left w:val="nil"/>
              <w:bottom w:val="single" w:sz="4" w:space="0" w:color="auto"/>
              <w:right w:val="single" w:sz="4" w:space="0" w:color="auto"/>
            </w:tcBorders>
            <w:shd w:val="clear" w:color="auto" w:fill="auto"/>
            <w:vAlign w:val="center"/>
            <w:hideMark/>
          </w:tcPr>
          <w:p w14:paraId="6E49601C"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ACTION GOUVERNEMENTALE MFOU</w:t>
            </w:r>
          </w:p>
        </w:tc>
        <w:tc>
          <w:tcPr>
            <w:tcW w:w="1418" w:type="dxa"/>
            <w:tcBorders>
              <w:top w:val="nil"/>
              <w:left w:val="nil"/>
              <w:bottom w:val="single" w:sz="4" w:space="0" w:color="auto"/>
              <w:right w:val="single" w:sz="4" w:space="0" w:color="auto"/>
            </w:tcBorders>
            <w:shd w:val="clear" w:color="auto" w:fill="auto"/>
            <w:noWrap/>
            <w:vAlign w:val="center"/>
            <w:hideMark/>
          </w:tcPr>
          <w:p w14:paraId="0FF8FF58"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RA100003</w:t>
            </w:r>
          </w:p>
        </w:tc>
        <w:tc>
          <w:tcPr>
            <w:tcW w:w="2268" w:type="dxa"/>
            <w:tcBorders>
              <w:top w:val="nil"/>
              <w:left w:val="nil"/>
              <w:bottom w:val="single" w:sz="4" w:space="0" w:color="auto"/>
              <w:right w:val="single" w:sz="4" w:space="0" w:color="auto"/>
            </w:tcBorders>
            <w:shd w:val="clear" w:color="auto" w:fill="auto"/>
            <w:noWrap/>
            <w:vAlign w:val="center"/>
            <w:hideMark/>
          </w:tcPr>
          <w:p w14:paraId="5E689F78"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HUILE CEL'OR BIDON 20L</w:t>
            </w:r>
          </w:p>
        </w:tc>
        <w:tc>
          <w:tcPr>
            <w:tcW w:w="992" w:type="dxa"/>
            <w:tcBorders>
              <w:top w:val="nil"/>
              <w:left w:val="nil"/>
              <w:bottom w:val="single" w:sz="4" w:space="0" w:color="auto"/>
              <w:right w:val="single" w:sz="4" w:space="0" w:color="auto"/>
            </w:tcBorders>
            <w:shd w:val="clear" w:color="auto" w:fill="auto"/>
            <w:noWrap/>
            <w:vAlign w:val="center"/>
            <w:hideMark/>
          </w:tcPr>
          <w:p w14:paraId="6EBAA9E3"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6</w:t>
            </w:r>
          </w:p>
        </w:tc>
        <w:tc>
          <w:tcPr>
            <w:tcW w:w="1134" w:type="dxa"/>
            <w:tcBorders>
              <w:top w:val="nil"/>
              <w:left w:val="nil"/>
              <w:bottom w:val="single" w:sz="4" w:space="0" w:color="auto"/>
              <w:right w:val="single" w:sz="4" w:space="0" w:color="auto"/>
            </w:tcBorders>
            <w:shd w:val="clear" w:color="auto" w:fill="auto"/>
            <w:noWrap/>
            <w:vAlign w:val="center"/>
            <w:hideMark/>
          </w:tcPr>
          <w:p w14:paraId="0A146DDE"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26 000</w:t>
            </w:r>
          </w:p>
        </w:tc>
        <w:tc>
          <w:tcPr>
            <w:tcW w:w="1417" w:type="dxa"/>
            <w:tcBorders>
              <w:top w:val="nil"/>
              <w:left w:val="nil"/>
              <w:bottom w:val="single" w:sz="4" w:space="0" w:color="auto"/>
              <w:right w:val="single" w:sz="4" w:space="0" w:color="auto"/>
            </w:tcBorders>
            <w:shd w:val="clear" w:color="auto" w:fill="auto"/>
            <w:noWrap/>
            <w:vAlign w:val="center"/>
            <w:hideMark/>
          </w:tcPr>
          <w:p w14:paraId="4CC78FA0"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156 000</w:t>
            </w:r>
          </w:p>
        </w:tc>
        <w:tc>
          <w:tcPr>
            <w:tcW w:w="1559" w:type="dxa"/>
            <w:tcBorders>
              <w:top w:val="nil"/>
              <w:left w:val="nil"/>
              <w:bottom w:val="single" w:sz="4" w:space="0" w:color="auto"/>
              <w:right w:val="single" w:sz="4" w:space="0" w:color="auto"/>
            </w:tcBorders>
            <w:shd w:val="clear" w:color="auto" w:fill="auto"/>
            <w:vAlign w:val="center"/>
            <w:hideMark/>
          </w:tcPr>
          <w:p w14:paraId="1EDDCCE3"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MICHELLE / DORIMENE</w:t>
            </w:r>
          </w:p>
        </w:tc>
      </w:tr>
      <w:tr w:rsidR="00052814" w:rsidRPr="00E32684" w14:paraId="5C8A0464" w14:textId="77777777" w:rsidTr="003C3BAB">
        <w:trPr>
          <w:trHeight w:val="66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1ADDCD2C"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14/06/2025</w:t>
            </w:r>
          </w:p>
        </w:tc>
        <w:tc>
          <w:tcPr>
            <w:tcW w:w="1229" w:type="dxa"/>
            <w:tcBorders>
              <w:top w:val="nil"/>
              <w:left w:val="nil"/>
              <w:bottom w:val="single" w:sz="4" w:space="0" w:color="auto"/>
              <w:right w:val="single" w:sz="4" w:space="0" w:color="auto"/>
            </w:tcBorders>
            <w:shd w:val="clear" w:color="auto" w:fill="auto"/>
            <w:vAlign w:val="center"/>
            <w:hideMark/>
          </w:tcPr>
          <w:p w14:paraId="4A14D671"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/0203</w:t>
            </w:r>
          </w:p>
        </w:tc>
        <w:tc>
          <w:tcPr>
            <w:tcW w:w="1842" w:type="dxa"/>
            <w:tcBorders>
              <w:top w:val="nil"/>
              <w:left w:val="nil"/>
              <w:bottom w:val="single" w:sz="4" w:space="0" w:color="auto"/>
              <w:right w:val="single" w:sz="4" w:space="0" w:color="auto"/>
            </w:tcBorders>
            <w:shd w:val="clear" w:color="auto" w:fill="auto"/>
            <w:noWrap/>
            <w:vAlign w:val="center"/>
            <w:hideMark/>
          </w:tcPr>
          <w:p w14:paraId="1C739581"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YD41ET009</w:t>
            </w:r>
          </w:p>
        </w:tc>
        <w:tc>
          <w:tcPr>
            <w:tcW w:w="2977" w:type="dxa"/>
            <w:tcBorders>
              <w:top w:val="nil"/>
              <w:left w:val="nil"/>
              <w:bottom w:val="single" w:sz="4" w:space="0" w:color="auto"/>
              <w:right w:val="single" w:sz="4" w:space="0" w:color="auto"/>
            </w:tcBorders>
            <w:shd w:val="clear" w:color="auto" w:fill="auto"/>
            <w:vAlign w:val="center"/>
            <w:hideMark/>
          </w:tcPr>
          <w:p w14:paraId="193B3149"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ACTION GOUVERNEMENTALE MFOU</w:t>
            </w:r>
          </w:p>
        </w:tc>
        <w:tc>
          <w:tcPr>
            <w:tcW w:w="1418" w:type="dxa"/>
            <w:tcBorders>
              <w:top w:val="nil"/>
              <w:left w:val="nil"/>
              <w:bottom w:val="single" w:sz="4" w:space="0" w:color="auto"/>
              <w:right w:val="single" w:sz="4" w:space="0" w:color="auto"/>
            </w:tcBorders>
            <w:shd w:val="clear" w:color="auto" w:fill="auto"/>
            <w:noWrap/>
            <w:vAlign w:val="center"/>
            <w:hideMark/>
          </w:tcPr>
          <w:p w14:paraId="0EDE7292"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RA100002</w:t>
            </w:r>
          </w:p>
        </w:tc>
        <w:tc>
          <w:tcPr>
            <w:tcW w:w="2268" w:type="dxa"/>
            <w:tcBorders>
              <w:top w:val="nil"/>
              <w:left w:val="nil"/>
              <w:bottom w:val="single" w:sz="4" w:space="0" w:color="auto"/>
              <w:right w:val="single" w:sz="4" w:space="0" w:color="auto"/>
            </w:tcBorders>
            <w:shd w:val="clear" w:color="auto" w:fill="auto"/>
            <w:noWrap/>
            <w:vAlign w:val="center"/>
            <w:hideMark/>
          </w:tcPr>
          <w:p w14:paraId="06DE1599"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HUILE CEL'OR 5L CT 3</w:t>
            </w:r>
          </w:p>
        </w:tc>
        <w:tc>
          <w:tcPr>
            <w:tcW w:w="992" w:type="dxa"/>
            <w:tcBorders>
              <w:top w:val="nil"/>
              <w:left w:val="nil"/>
              <w:bottom w:val="single" w:sz="4" w:space="0" w:color="auto"/>
              <w:right w:val="single" w:sz="4" w:space="0" w:color="auto"/>
            </w:tcBorders>
            <w:shd w:val="clear" w:color="auto" w:fill="auto"/>
            <w:noWrap/>
            <w:vAlign w:val="center"/>
            <w:hideMark/>
          </w:tcPr>
          <w:p w14:paraId="10EF37CC"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4</w:t>
            </w:r>
          </w:p>
        </w:tc>
        <w:tc>
          <w:tcPr>
            <w:tcW w:w="1134" w:type="dxa"/>
            <w:tcBorders>
              <w:top w:val="nil"/>
              <w:left w:val="nil"/>
              <w:bottom w:val="single" w:sz="4" w:space="0" w:color="auto"/>
              <w:right w:val="single" w:sz="4" w:space="0" w:color="auto"/>
            </w:tcBorders>
            <w:shd w:val="clear" w:color="auto" w:fill="auto"/>
            <w:noWrap/>
            <w:vAlign w:val="center"/>
            <w:hideMark/>
          </w:tcPr>
          <w:p w14:paraId="443C3CD7"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20 000</w:t>
            </w:r>
          </w:p>
        </w:tc>
        <w:tc>
          <w:tcPr>
            <w:tcW w:w="1417" w:type="dxa"/>
            <w:tcBorders>
              <w:top w:val="nil"/>
              <w:left w:val="nil"/>
              <w:bottom w:val="single" w:sz="4" w:space="0" w:color="auto"/>
              <w:right w:val="single" w:sz="4" w:space="0" w:color="auto"/>
            </w:tcBorders>
            <w:shd w:val="clear" w:color="auto" w:fill="auto"/>
            <w:noWrap/>
            <w:vAlign w:val="center"/>
            <w:hideMark/>
          </w:tcPr>
          <w:p w14:paraId="55F6D2A1"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80 000</w:t>
            </w:r>
          </w:p>
        </w:tc>
        <w:tc>
          <w:tcPr>
            <w:tcW w:w="1559" w:type="dxa"/>
            <w:tcBorders>
              <w:top w:val="nil"/>
              <w:left w:val="nil"/>
              <w:bottom w:val="single" w:sz="4" w:space="0" w:color="auto"/>
              <w:right w:val="single" w:sz="4" w:space="0" w:color="auto"/>
            </w:tcBorders>
            <w:shd w:val="clear" w:color="auto" w:fill="auto"/>
            <w:vAlign w:val="center"/>
            <w:hideMark/>
          </w:tcPr>
          <w:p w14:paraId="78FB521C"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MICHELLE / DORIMENE</w:t>
            </w:r>
          </w:p>
        </w:tc>
      </w:tr>
      <w:tr w:rsidR="00052814" w:rsidRPr="00E32684" w14:paraId="48B69647" w14:textId="77777777" w:rsidTr="003C3BAB">
        <w:trPr>
          <w:trHeight w:val="66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35D752DC"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14/06/2025</w:t>
            </w:r>
          </w:p>
        </w:tc>
        <w:tc>
          <w:tcPr>
            <w:tcW w:w="1229" w:type="dxa"/>
            <w:tcBorders>
              <w:top w:val="nil"/>
              <w:left w:val="nil"/>
              <w:bottom w:val="single" w:sz="4" w:space="0" w:color="auto"/>
              <w:right w:val="single" w:sz="4" w:space="0" w:color="auto"/>
            </w:tcBorders>
            <w:shd w:val="clear" w:color="auto" w:fill="auto"/>
            <w:vAlign w:val="center"/>
            <w:hideMark/>
          </w:tcPr>
          <w:p w14:paraId="2092964B"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/0203</w:t>
            </w:r>
          </w:p>
        </w:tc>
        <w:tc>
          <w:tcPr>
            <w:tcW w:w="1842" w:type="dxa"/>
            <w:tcBorders>
              <w:top w:val="nil"/>
              <w:left w:val="nil"/>
              <w:bottom w:val="single" w:sz="4" w:space="0" w:color="auto"/>
              <w:right w:val="single" w:sz="4" w:space="0" w:color="auto"/>
            </w:tcBorders>
            <w:shd w:val="clear" w:color="auto" w:fill="auto"/>
            <w:noWrap/>
            <w:vAlign w:val="center"/>
            <w:hideMark/>
          </w:tcPr>
          <w:p w14:paraId="329C82F4"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YD41ET009</w:t>
            </w:r>
          </w:p>
        </w:tc>
        <w:tc>
          <w:tcPr>
            <w:tcW w:w="2977" w:type="dxa"/>
            <w:tcBorders>
              <w:top w:val="nil"/>
              <w:left w:val="nil"/>
              <w:bottom w:val="single" w:sz="4" w:space="0" w:color="auto"/>
              <w:right w:val="single" w:sz="4" w:space="0" w:color="auto"/>
            </w:tcBorders>
            <w:shd w:val="clear" w:color="auto" w:fill="auto"/>
            <w:vAlign w:val="center"/>
            <w:hideMark/>
          </w:tcPr>
          <w:p w14:paraId="39589DF6"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ACTION GOUVERNEMENTALE MFOU</w:t>
            </w:r>
          </w:p>
        </w:tc>
        <w:tc>
          <w:tcPr>
            <w:tcW w:w="1418" w:type="dxa"/>
            <w:tcBorders>
              <w:top w:val="nil"/>
              <w:left w:val="nil"/>
              <w:bottom w:val="single" w:sz="4" w:space="0" w:color="auto"/>
              <w:right w:val="single" w:sz="4" w:space="0" w:color="auto"/>
            </w:tcBorders>
            <w:shd w:val="clear" w:color="auto" w:fill="auto"/>
            <w:noWrap/>
            <w:vAlign w:val="center"/>
            <w:hideMark/>
          </w:tcPr>
          <w:p w14:paraId="17B0BF9C"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RA100005</w:t>
            </w:r>
          </w:p>
        </w:tc>
        <w:tc>
          <w:tcPr>
            <w:tcW w:w="2268" w:type="dxa"/>
            <w:tcBorders>
              <w:top w:val="nil"/>
              <w:left w:val="nil"/>
              <w:bottom w:val="single" w:sz="4" w:space="0" w:color="auto"/>
              <w:right w:val="single" w:sz="4" w:space="0" w:color="auto"/>
            </w:tcBorders>
            <w:shd w:val="clear" w:color="auto" w:fill="auto"/>
            <w:noWrap/>
            <w:vAlign w:val="center"/>
            <w:hideMark/>
          </w:tcPr>
          <w:p w14:paraId="72B383F5"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HUILE CEL'OR 5L</w:t>
            </w:r>
          </w:p>
        </w:tc>
        <w:tc>
          <w:tcPr>
            <w:tcW w:w="992" w:type="dxa"/>
            <w:tcBorders>
              <w:top w:val="nil"/>
              <w:left w:val="nil"/>
              <w:bottom w:val="single" w:sz="4" w:space="0" w:color="auto"/>
              <w:right w:val="single" w:sz="4" w:space="0" w:color="auto"/>
            </w:tcBorders>
            <w:shd w:val="clear" w:color="auto" w:fill="auto"/>
            <w:noWrap/>
            <w:vAlign w:val="center"/>
            <w:hideMark/>
          </w:tcPr>
          <w:p w14:paraId="6BDA485C"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w:t>
            </w:r>
          </w:p>
        </w:tc>
        <w:tc>
          <w:tcPr>
            <w:tcW w:w="1134" w:type="dxa"/>
            <w:tcBorders>
              <w:top w:val="nil"/>
              <w:left w:val="nil"/>
              <w:bottom w:val="single" w:sz="4" w:space="0" w:color="auto"/>
              <w:right w:val="single" w:sz="4" w:space="0" w:color="auto"/>
            </w:tcBorders>
            <w:shd w:val="clear" w:color="auto" w:fill="auto"/>
            <w:noWrap/>
            <w:vAlign w:val="center"/>
            <w:hideMark/>
          </w:tcPr>
          <w:p w14:paraId="3016E317"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7 000</w:t>
            </w:r>
          </w:p>
        </w:tc>
        <w:tc>
          <w:tcPr>
            <w:tcW w:w="1417" w:type="dxa"/>
            <w:tcBorders>
              <w:top w:val="nil"/>
              <w:left w:val="nil"/>
              <w:bottom w:val="single" w:sz="4" w:space="0" w:color="auto"/>
              <w:right w:val="single" w:sz="4" w:space="0" w:color="auto"/>
            </w:tcBorders>
            <w:shd w:val="clear" w:color="auto" w:fill="auto"/>
            <w:noWrap/>
            <w:vAlign w:val="center"/>
            <w:hideMark/>
          </w:tcPr>
          <w:p w14:paraId="7912B1F5"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14 000</w:t>
            </w:r>
          </w:p>
        </w:tc>
        <w:tc>
          <w:tcPr>
            <w:tcW w:w="1559" w:type="dxa"/>
            <w:tcBorders>
              <w:top w:val="nil"/>
              <w:left w:val="nil"/>
              <w:bottom w:val="single" w:sz="4" w:space="0" w:color="auto"/>
              <w:right w:val="single" w:sz="4" w:space="0" w:color="auto"/>
            </w:tcBorders>
            <w:shd w:val="clear" w:color="auto" w:fill="auto"/>
            <w:vAlign w:val="center"/>
            <w:hideMark/>
          </w:tcPr>
          <w:p w14:paraId="5D420494"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MICHELLE / DORIMENE</w:t>
            </w:r>
          </w:p>
        </w:tc>
      </w:tr>
      <w:tr w:rsidR="00052814" w:rsidRPr="00E32684" w14:paraId="7D3196C6" w14:textId="77777777" w:rsidTr="003C3BAB">
        <w:trPr>
          <w:trHeight w:val="66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1FB00CF1"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14/06/2025</w:t>
            </w:r>
          </w:p>
        </w:tc>
        <w:tc>
          <w:tcPr>
            <w:tcW w:w="1229" w:type="dxa"/>
            <w:tcBorders>
              <w:top w:val="nil"/>
              <w:left w:val="nil"/>
              <w:bottom w:val="single" w:sz="4" w:space="0" w:color="auto"/>
              <w:right w:val="single" w:sz="4" w:space="0" w:color="auto"/>
            </w:tcBorders>
            <w:shd w:val="clear" w:color="auto" w:fill="auto"/>
            <w:vAlign w:val="center"/>
            <w:hideMark/>
          </w:tcPr>
          <w:p w14:paraId="3FED49A6"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/0203</w:t>
            </w:r>
          </w:p>
        </w:tc>
        <w:tc>
          <w:tcPr>
            <w:tcW w:w="1842" w:type="dxa"/>
            <w:tcBorders>
              <w:top w:val="nil"/>
              <w:left w:val="nil"/>
              <w:bottom w:val="single" w:sz="4" w:space="0" w:color="auto"/>
              <w:right w:val="single" w:sz="4" w:space="0" w:color="auto"/>
            </w:tcBorders>
            <w:shd w:val="clear" w:color="auto" w:fill="auto"/>
            <w:noWrap/>
            <w:vAlign w:val="center"/>
            <w:hideMark/>
          </w:tcPr>
          <w:p w14:paraId="0D2F45D1"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YD41ET009</w:t>
            </w:r>
          </w:p>
        </w:tc>
        <w:tc>
          <w:tcPr>
            <w:tcW w:w="2977" w:type="dxa"/>
            <w:tcBorders>
              <w:top w:val="nil"/>
              <w:left w:val="nil"/>
              <w:bottom w:val="single" w:sz="4" w:space="0" w:color="auto"/>
              <w:right w:val="single" w:sz="4" w:space="0" w:color="auto"/>
            </w:tcBorders>
            <w:shd w:val="clear" w:color="auto" w:fill="auto"/>
            <w:vAlign w:val="center"/>
            <w:hideMark/>
          </w:tcPr>
          <w:p w14:paraId="6996149A"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ACTION GOUVERNEMENTALE MFOU</w:t>
            </w:r>
          </w:p>
        </w:tc>
        <w:tc>
          <w:tcPr>
            <w:tcW w:w="1418" w:type="dxa"/>
            <w:tcBorders>
              <w:top w:val="nil"/>
              <w:left w:val="nil"/>
              <w:bottom w:val="single" w:sz="4" w:space="0" w:color="auto"/>
              <w:right w:val="single" w:sz="4" w:space="0" w:color="auto"/>
            </w:tcBorders>
            <w:shd w:val="clear" w:color="auto" w:fill="auto"/>
            <w:noWrap/>
            <w:vAlign w:val="center"/>
            <w:hideMark/>
          </w:tcPr>
          <w:p w14:paraId="3DA14232"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RA100001</w:t>
            </w:r>
          </w:p>
        </w:tc>
        <w:tc>
          <w:tcPr>
            <w:tcW w:w="2268" w:type="dxa"/>
            <w:tcBorders>
              <w:top w:val="nil"/>
              <w:left w:val="nil"/>
              <w:bottom w:val="single" w:sz="4" w:space="0" w:color="auto"/>
              <w:right w:val="single" w:sz="4" w:space="0" w:color="auto"/>
            </w:tcBorders>
            <w:shd w:val="clear" w:color="auto" w:fill="auto"/>
            <w:noWrap/>
            <w:vAlign w:val="center"/>
            <w:hideMark/>
          </w:tcPr>
          <w:p w14:paraId="6E75415E"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HUILE CEL'OR 1L CT 15</w:t>
            </w:r>
          </w:p>
        </w:tc>
        <w:tc>
          <w:tcPr>
            <w:tcW w:w="992" w:type="dxa"/>
            <w:tcBorders>
              <w:top w:val="nil"/>
              <w:left w:val="nil"/>
              <w:bottom w:val="single" w:sz="4" w:space="0" w:color="auto"/>
              <w:right w:val="single" w:sz="4" w:space="0" w:color="auto"/>
            </w:tcBorders>
            <w:shd w:val="clear" w:color="auto" w:fill="auto"/>
            <w:noWrap/>
            <w:vAlign w:val="center"/>
            <w:hideMark/>
          </w:tcPr>
          <w:p w14:paraId="23599EBF"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6</w:t>
            </w:r>
          </w:p>
        </w:tc>
        <w:tc>
          <w:tcPr>
            <w:tcW w:w="1134" w:type="dxa"/>
            <w:tcBorders>
              <w:top w:val="nil"/>
              <w:left w:val="nil"/>
              <w:bottom w:val="single" w:sz="4" w:space="0" w:color="auto"/>
              <w:right w:val="single" w:sz="4" w:space="0" w:color="auto"/>
            </w:tcBorders>
            <w:shd w:val="clear" w:color="auto" w:fill="auto"/>
            <w:noWrap/>
            <w:vAlign w:val="center"/>
            <w:hideMark/>
          </w:tcPr>
          <w:p w14:paraId="402BD8EF"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20 000</w:t>
            </w:r>
          </w:p>
        </w:tc>
        <w:tc>
          <w:tcPr>
            <w:tcW w:w="1417" w:type="dxa"/>
            <w:tcBorders>
              <w:top w:val="nil"/>
              <w:left w:val="nil"/>
              <w:bottom w:val="single" w:sz="4" w:space="0" w:color="auto"/>
              <w:right w:val="single" w:sz="4" w:space="0" w:color="auto"/>
            </w:tcBorders>
            <w:shd w:val="clear" w:color="auto" w:fill="auto"/>
            <w:noWrap/>
            <w:vAlign w:val="center"/>
            <w:hideMark/>
          </w:tcPr>
          <w:p w14:paraId="6D2E109A"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120 000</w:t>
            </w:r>
          </w:p>
        </w:tc>
        <w:tc>
          <w:tcPr>
            <w:tcW w:w="1559" w:type="dxa"/>
            <w:tcBorders>
              <w:top w:val="nil"/>
              <w:left w:val="nil"/>
              <w:bottom w:val="single" w:sz="4" w:space="0" w:color="auto"/>
              <w:right w:val="single" w:sz="4" w:space="0" w:color="auto"/>
            </w:tcBorders>
            <w:shd w:val="clear" w:color="auto" w:fill="auto"/>
            <w:vAlign w:val="center"/>
            <w:hideMark/>
          </w:tcPr>
          <w:p w14:paraId="1B3FE49A"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MICHELLE / DORIMENE</w:t>
            </w:r>
          </w:p>
        </w:tc>
      </w:tr>
      <w:tr w:rsidR="00052814" w:rsidRPr="00E32684" w14:paraId="28B044BD" w14:textId="77777777" w:rsidTr="003C3BAB">
        <w:trPr>
          <w:trHeight w:val="66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727217EC"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14/06/2025</w:t>
            </w:r>
          </w:p>
        </w:tc>
        <w:tc>
          <w:tcPr>
            <w:tcW w:w="1229" w:type="dxa"/>
            <w:tcBorders>
              <w:top w:val="nil"/>
              <w:left w:val="nil"/>
              <w:bottom w:val="single" w:sz="4" w:space="0" w:color="auto"/>
              <w:right w:val="single" w:sz="4" w:space="0" w:color="auto"/>
            </w:tcBorders>
            <w:shd w:val="clear" w:color="auto" w:fill="auto"/>
            <w:vAlign w:val="center"/>
            <w:hideMark/>
          </w:tcPr>
          <w:p w14:paraId="1E0CAB74"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/0203</w:t>
            </w:r>
          </w:p>
        </w:tc>
        <w:tc>
          <w:tcPr>
            <w:tcW w:w="1842" w:type="dxa"/>
            <w:tcBorders>
              <w:top w:val="nil"/>
              <w:left w:val="nil"/>
              <w:bottom w:val="single" w:sz="4" w:space="0" w:color="auto"/>
              <w:right w:val="single" w:sz="4" w:space="0" w:color="auto"/>
            </w:tcBorders>
            <w:shd w:val="clear" w:color="auto" w:fill="auto"/>
            <w:noWrap/>
            <w:vAlign w:val="center"/>
            <w:hideMark/>
          </w:tcPr>
          <w:p w14:paraId="671A3836"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YD41ET009</w:t>
            </w:r>
          </w:p>
        </w:tc>
        <w:tc>
          <w:tcPr>
            <w:tcW w:w="2977" w:type="dxa"/>
            <w:tcBorders>
              <w:top w:val="nil"/>
              <w:left w:val="nil"/>
              <w:bottom w:val="single" w:sz="4" w:space="0" w:color="auto"/>
              <w:right w:val="single" w:sz="4" w:space="0" w:color="auto"/>
            </w:tcBorders>
            <w:shd w:val="clear" w:color="auto" w:fill="auto"/>
            <w:vAlign w:val="center"/>
            <w:hideMark/>
          </w:tcPr>
          <w:p w14:paraId="73EB5CDC"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ACTION GOUVERNEMENTALE MFOU</w:t>
            </w:r>
          </w:p>
        </w:tc>
        <w:tc>
          <w:tcPr>
            <w:tcW w:w="1418" w:type="dxa"/>
            <w:tcBorders>
              <w:top w:val="nil"/>
              <w:left w:val="nil"/>
              <w:bottom w:val="single" w:sz="4" w:space="0" w:color="auto"/>
              <w:right w:val="single" w:sz="4" w:space="0" w:color="auto"/>
            </w:tcBorders>
            <w:shd w:val="clear" w:color="auto" w:fill="auto"/>
            <w:noWrap/>
            <w:vAlign w:val="center"/>
            <w:hideMark/>
          </w:tcPr>
          <w:p w14:paraId="27565DAF"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RA100004</w:t>
            </w:r>
          </w:p>
        </w:tc>
        <w:tc>
          <w:tcPr>
            <w:tcW w:w="2268" w:type="dxa"/>
            <w:tcBorders>
              <w:top w:val="nil"/>
              <w:left w:val="nil"/>
              <w:bottom w:val="single" w:sz="4" w:space="0" w:color="auto"/>
              <w:right w:val="single" w:sz="4" w:space="0" w:color="auto"/>
            </w:tcBorders>
            <w:shd w:val="clear" w:color="auto" w:fill="auto"/>
            <w:noWrap/>
            <w:vAlign w:val="center"/>
            <w:hideMark/>
          </w:tcPr>
          <w:p w14:paraId="3754BC7F"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 xml:space="preserve">HUILE CEL'OR 1L </w:t>
            </w:r>
          </w:p>
        </w:tc>
        <w:tc>
          <w:tcPr>
            <w:tcW w:w="992" w:type="dxa"/>
            <w:tcBorders>
              <w:top w:val="nil"/>
              <w:left w:val="nil"/>
              <w:bottom w:val="single" w:sz="4" w:space="0" w:color="auto"/>
              <w:right w:val="single" w:sz="4" w:space="0" w:color="auto"/>
            </w:tcBorders>
            <w:shd w:val="clear" w:color="auto" w:fill="auto"/>
            <w:noWrap/>
            <w:vAlign w:val="center"/>
            <w:hideMark/>
          </w:tcPr>
          <w:p w14:paraId="48D01746"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15</w:t>
            </w:r>
          </w:p>
        </w:tc>
        <w:tc>
          <w:tcPr>
            <w:tcW w:w="1134" w:type="dxa"/>
            <w:tcBorders>
              <w:top w:val="nil"/>
              <w:left w:val="nil"/>
              <w:bottom w:val="single" w:sz="4" w:space="0" w:color="auto"/>
              <w:right w:val="single" w:sz="4" w:space="0" w:color="auto"/>
            </w:tcBorders>
            <w:shd w:val="clear" w:color="auto" w:fill="auto"/>
            <w:noWrap/>
            <w:vAlign w:val="center"/>
            <w:hideMark/>
          </w:tcPr>
          <w:p w14:paraId="7219A8AD"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1 350</w:t>
            </w:r>
          </w:p>
        </w:tc>
        <w:tc>
          <w:tcPr>
            <w:tcW w:w="1417" w:type="dxa"/>
            <w:tcBorders>
              <w:top w:val="nil"/>
              <w:left w:val="nil"/>
              <w:bottom w:val="single" w:sz="4" w:space="0" w:color="auto"/>
              <w:right w:val="single" w:sz="4" w:space="0" w:color="auto"/>
            </w:tcBorders>
            <w:shd w:val="clear" w:color="auto" w:fill="auto"/>
            <w:noWrap/>
            <w:vAlign w:val="center"/>
            <w:hideMark/>
          </w:tcPr>
          <w:p w14:paraId="5D68E34A"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20 250</w:t>
            </w:r>
          </w:p>
        </w:tc>
        <w:tc>
          <w:tcPr>
            <w:tcW w:w="1559" w:type="dxa"/>
            <w:tcBorders>
              <w:top w:val="nil"/>
              <w:left w:val="nil"/>
              <w:bottom w:val="single" w:sz="4" w:space="0" w:color="auto"/>
              <w:right w:val="single" w:sz="4" w:space="0" w:color="auto"/>
            </w:tcBorders>
            <w:shd w:val="clear" w:color="auto" w:fill="auto"/>
            <w:vAlign w:val="center"/>
            <w:hideMark/>
          </w:tcPr>
          <w:p w14:paraId="1BE48432"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MICHELLE / DORIMENE</w:t>
            </w:r>
          </w:p>
        </w:tc>
      </w:tr>
      <w:tr w:rsidR="00052814" w:rsidRPr="00E32684" w14:paraId="0097C2B9" w14:textId="77777777" w:rsidTr="003C3BAB">
        <w:trPr>
          <w:trHeight w:val="66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0D49C095"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14/06/2025</w:t>
            </w:r>
          </w:p>
        </w:tc>
        <w:tc>
          <w:tcPr>
            <w:tcW w:w="1229" w:type="dxa"/>
            <w:tcBorders>
              <w:top w:val="nil"/>
              <w:left w:val="nil"/>
              <w:bottom w:val="single" w:sz="4" w:space="0" w:color="auto"/>
              <w:right w:val="single" w:sz="4" w:space="0" w:color="auto"/>
            </w:tcBorders>
            <w:shd w:val="clear" w:color="auto" w:fill="auto"/>
            <w:vAlign w:val="center"/>
            <w:hideMark/>
          </w:tcPr>
          <w:p w14:paraId="616DD743"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/0203</w:t>
            </w:r>
          </w:p>
        </w:tc>
        <w:tc>
          <w:tcPr>
            <w:tcW w:w="1842" w:type="dxa"/>
            <w:tcBorders>
              <w:top w:val="nil"/>
              <w:left w:val="nil"/>
              <w:bottom w:val="single" w:sz="4" w:space="0" w:color="auto"/>
              <w:right w:val="single" w:sz="4" w:space="0" w:color="auto"/>
            </w:tcBorders>
            <w:shd w:val="clear" w:color="auto" w:fill="auto"/>
            <w:noWrap/>
            <w:vAlign w:val="center"/>
            <w:hideMark/>
          </w:tcPr>
          <w:p w14:paraId="4DE81BF3"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YD41ET009</w:t>
            </w:r>
          </w:p>
        </w:tc>
        <w:tc>
          <w:tcPr>
            <w:tcW w:w="2977" w:type="dxa"/>
            <w:tcBorders>
              <w:top w:val="nil"/>
              <w:left w:val="nil"/>
              <w:bottom w:val="single" w:sz="4" w:space="0" w:color="auto"/>
              <w:right w:val="single" w:sz="4" w:space="0" w:color="auto"/>
            </w:tcBorders>
            <w:shd w:val="clear" w:color="auto" w:fill="auto"/>
            <w:vAlign w:val="center"/>
            <w:hideMark/>
          </w:tcPr>
          <w:p w14:paraId="5C8527B8"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ACTION GOUVERNEMENTALE MFOU</w:t>
            </w:r>
          </w:p>
        </w:tc>
        <w:tc>
          <w:tcPr>
            <w:tcW w:w="1418" w:type="dxa"/>
            <w:tcBorders>
              <w:top w:val="nil"/>
              <w:left w:val="nil"/>
              <w:bottom w:val="single" w:sz="4" w:space="0" w:color="auto"/>
              <w:right w:val="single" w:sz="4" w:space="0" w:color="auto"/>
            </w:tcBorders>
            <w:shd w:val="clear" w:color="auto" w:fill="auto"/>
            <w:noWrap/>
            <w:vAlign w:val="center"/>
            <w:hideMark/>
          </w:tcPr>
          <w:p w14:paraId="7B51B401"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SA100002</w:t>
            </w:r>
          </w:p>
        </w:tc>
        <w:tc>
          <w:tcPr>
            <w:tcW w:w="2268" w:type="dxa"/>
            <w:tcBorders>
              <w:top w:val="nil"/>
              <w:left w:val="nil"/>
              <w:bottom w:val="single" w:sz="4" w:space="0" w:color="auto"/>
              <w:right w:val="single" w:sz="4" w:space="0" w:color="auto"/>
            </w:tcBorders>
            <w:shd w:val="clear" w:color="auto" w:fill="auto"/>
            <w:noWrap/>
            <w:vAlign w:val="center"/>
            <w:hideMark/>
          </w:tcPr>
          <w:p w14:paraId="0873755D"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SAVON CEL'OR 350G CT 60</w:t>
            </w:r>
          </w:p>
        </w:tc>
        <w:tc>
          <w:tcPr>
            <w:tcW w:w="992" w:type="dxa"/>
            <w:tcBorders>
              <w:top w:val="nil"/>
              <w:left w:val="nil"/>
              <w:bottom w:val="single" w:sz="4" w:space="0" w:color="auto"/>
              <w:right w:val="single" w:sz="4" w:space="0" w:color="auto"/>
            </w:tcBorders>
            <w:shd w:val="clear" w:color="auto" w:fill="auto"/>
            <w:noWrap/>
            <w:vAlign w:val="center"/>
            <w:hideMark/>
          </w:tcPr>
          <w:p w14:paraId="506A32F2"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6</w:t>
            </w:r>
          </w:p>
        </w:tc>
        <w:tc>
          <w:tcPr>
            <w:tcW w:w="1134" w:type="dxa"/>
            <w:tcBorders>
              <w:top w:val="nil"/>
              <w:left w:val="nil"/>
              <w:bottom w:val="single" w:sz="4" w:space="0" w:color="auto"/>
              <w:right w:val="single" w:sz="4" w:space="0" w:color="auto"/>
            </w:tcBorders>
            <w:shd w:val="clear" w:color="auto" w:fill="auto"/>
            <w:noWrap/>
            <w:vAlign w:val="center"/>
            <w:hideMark/>
          </w:tcPr>
          <w:p w14:paraId="153156AB"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18 000</w:t>
            </w:r>
          </w:p>
        </w:tc>
        <w:tc>
          <w:tcPr>
            <w:tcW w:w="1417" w:type="dxa"/>
            <w:tcBorders>
              <w:top w:val="nil"/>
              <w:left w:val="nil"/>
              <w:bottom w:val="single" w:sz="4" w:space="0" w:color="auto"/>
              <w:right w:val="single" w:sz="4" w:space="0" w:color="auto"/>
            </w:tcBorders>
            <w:shd w:val="clear" w:color="auto" w:fill="auto"/>
            <w:noWrap/>
            <w:vAlign w:val="center"/>
            <w:hideMark/>
          </w:tcPr>
          <w:p w14:paraId="20D68F0D"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108 000</w:t>
            </w:r>
          </w:p>
        </w:tc>
        <w:tc>
          <w:tcPr>
            <w:tcW w:w="1559" w:type="dxa"/>
            <w:tcBorders>
              <w:top w:val="nil"/>
              <w:left w:val="nil"/>
              <w:bottom w:val="single" w:sz="4" w:space="0" w:color="auto"/>
              <w:right w:val="single" w:sz="4" w:space="0" w:color="auto"/>
            </w:tcBorders>
            <w:shd w:val="clear" w:color="auto" w:fill="auto"/>
            <w:vAlign w:val="center"/>
            <w:hideMark/>
          </w:tcPr>
          <w:p w14:paraId="623AB0A6"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MICHELLE / DORIMENE</w:t>
            </w:r>
          </w:p>
        </w:tc>
      </w:tr>
      <w:tr w:rsidR="00052814" w:rsidRPr="00E32684" w14:paraId="2AA2C461" w14:textId="77777777" w:rsidTr="003C3BAB">
        <w:trPr>
          <w:trHeight w:val="66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5915F4B1"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14/06/2025</w:t>
            </w:r>
          </w:p>
        </w:tc>
        <w:tc>
          <w:tcPr>
            <w:tcW w:w="1229" w:type="dxa"/>
            <w:tcBorders>
              <w:top w:val="nil"/>
              <w:left w:val="nil"/>
              <w:bottom w:val="single" w:sz="4" w:space="0" w:color="auto"/>
              <w:right w:val="single" w:sz="4" w:space="0" w:color="auto"/>
            </w:tcBorders>
            <w:shd w:val="clear" w:color="auto" w:fill="auto"/>
            <w:vAlign w:val="center"/>
            <w:hideMark/>
          </w:tcPr>
          <w:p w14:paraId="3A592110"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/0203</w:t>
            </w:r>
          </w:p>
        </w:tc>
        <w:tc>
          <w:tcPr>
            <w:tcW w:w="1842" w:type="dxa"/>
            <w:tcBorders>
              <w:top w:val="nil"/>
              <w:left w:val="nil"/>
              <w:bottom w:val="single" w:sz="4" w:space="0" w:color="auto"/>
              <w:right w:val="single" w:sz="4" w:space="0" w:color="auto"/>
            </w:tcBorders>
            <w:shd w:val="clear" w:color="auto" w:fill="auto"/>
            <w:noWrap/>
            <w:vAlign w:val="center"/>
            <w:hideMark/>
          </w:tcPr>
          <w:p w14:paraId="0856444C"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YD41ET009</w:t>
            </w:r>
          </w:p>
        </w:tc>
        <w:tc>
          <w:tcPr>
            <w:tcW w:w="2977" w:type="dxa"/>
            <w:tcBorders>
              <w:top w:val="nil"/>
              <w:left w:val="nil"/>
              <w:bottom w:val="single" w:sz="4" w:space="0" w:color="auto"/>
              <w:right w:val="single" w:sz="4" w:space="0" w:color="auto"/>
            </w:tcBorders>
            <w:shd w:val="clear" w:color="auto" w:fill="auto"/>
            <w:vAlign w:val="center"/>
            <w:hideMark/>
          </w:tcPr>
          <w:p w14:paraId="7086D725"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ACTION GOUVERNEMENTALE MFOU</w:t>
            </w:r>
          </w:p>
        </w:tc>
        <w:tc>
          <w:tcPr>
            <w:tcW w:w="1418" w:type="dxa"/>
            <w:tcBorders>
              <w:top w:val="nil"/>
              <w:left w:val="nil"/>
              <w:bottom w:val="single" w:sz="4" w:space="0" w:color="auto"/>
              <w:right w:val="single" w:sz="4" w:space="0" w:color="auto"/>
            </w:tcBorders>
            <w:shd w:val="clear" w:color="auto" w:fill="auto"/>
            <w:noWrap/>
            <w:vAlign w:val="center"/>
            <w:hideMark/>
          </w:tcPr>
          <w:p w14:paraId="7FF8A7D7"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SA100004</w:t>
            </w:r>
          </w:p>
        </w:tc>
        <w:tc>
          <w:tcPr>
            <w:tcW w:w="2268" w:type="dxa"/>
            <w:tcBorders>
              <w:top w:val="nil"/>
              <w:left w:val="nil"/>
              <w:bottom w:val="single" w:sz="4" w:space="0" w:color="auto"/>
              <w:right w:val="single" w:sz="4" w:space="0" w:color="auto"/>
            </w:tcBorders>
            <w:shd w:val="clear" w:color="auto" w:fill="auto"/>
            <w:noWrap/>
            <w:vAlign w:val="center"/>
            <w:hideMark/>
          </w:tcPr>
          <w:p w14:paraId="014BD7A0"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 xml:space="preserve">SAVON CEL'OR 350G </w:t>
            </w:r>
          </w:p>
        </w:tc>
        <w:tc>
          <w:tcPr>
            <w:tcW w:w="992" w:type="dxa"/>
            <w:tcBorders>
              <w:top w:val="nil"/>
              <w:left w:val="nil"/>
              <w:bottom w:val="single" w:sz="4" w:space="0" w:color="auto"/>
              <w:right w:val="single" w:sz="4" w:space="0" w:color="auto"/>
            </w:tcBorders>
            <w:shd w:val="clear" w:color="auto" w:fill="auto"/>
            <w:noWrap/>
            <w:vAlign w:val="center"/>
            <w:hideMark/>
          </w:tcPr>
          <w:p w14:paraId="559BB39F"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30</w:t>
            </w:r>
          </w:p>
        </w:tc>
        <w:tc>
          <w:tcPr>
            <w:tcW w:w="1134" w:type="dxa"/>
            <w:tcBorders>
              <w:top w:val="nil"/>
              <w:left w:val="nil"/>
              <w:bottom w:val="single" w:sz="4" w:space="0" w:color="auto"/>
              <w:right w:val="single" w:sz="4" w:space="0" w:color="auto"/>
            </w:tcBorders>
            <w:shd w:val="clear" w:color="auto" w:fill="auto"/>
            <w:noWrap/>
            <w:vAlign w:val="center"/>
            <w:hideMark/>
          </w:tcPr>
          <w:p w14:paraId="5146B1D4"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300</w:t>
            </w:r>
          </w:p>
        </w:tc>
        <w:tc>
          <w:tcPr>
            <w:tcW w:w="1417" w:type="dxa"/>
            <w:tcBorders>
              <w:top w:val="nil"/>
              <w:left w:val="nil"/>
              <w:bottom w:val="single" w:sz="4" w:space="0" w:color="auto"/>
              <w:right w:val="single" w:sz="4" w:space="0" w:color="auto"/>
            </w:tcBorders>
            <w:shd w:val="clear" w:color="auto" w:fill="auto"/>
            <w:noWrap/>
            <w:vAlign w:val="center"/>
            <w:hideMark/>
          </w:tcPr>
          <w:p w14:paraId="2020F9DE"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9 000</w:t>
            </w:r>
          </w:p>
        </w:tc>
        <w:tc>
          <w:tcPr>
            <w:tcW w:w="1559" w:type="dxa"/>
            <w:tcBorders>
              <w:top w:val="nil"/>
              <w:left w:val="nil"/>
              <w:bottom w:val="single" w:sz="4" w:space="0" w:color="auto"/>
              <w:right w:val="single" w:sz="4" w:space="0" w:color="auto"/>
            </w:tcBorders>
            <w:shd w:val="clear" w:color="auto" w:fill="auto"/>
            <w:vAlign w:val="center"/>
            <w:hideMark/>
          </w:tcPr>
          <w:p w14:paraId="2C1E8A0C"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MICHELLE / DORIMENE</w:t>
            </w:r>
          </w:p>
        </w:tc>
      </w:tr>
      <w:tr w:rsidR="00052814" w:rsidRPr="00E32684" w14:paraId="23EE1748" w14:textId="77777777" w:rsidTr="003C3BAB">
        <w:trPr>
          <w:trHeight w:val="33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415484CC"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14/06/2025</w:t>
            </w:r>
          </w:p>
        </w:tc>
        <w:tc>
          <w:tcPr>
            <w:tcW w:w="1229" w:type="dxa"/>
            <w:tcBorders>
              <w:top w:val="nil"/>
              <w:left w:val="nil"/>
              <w:bottom w:val="single" w:sz="4" w:space="0" w:color="auto"/>
              <w:right w:val="single" w:sz="4" w:space="0" w:color="auto"/>
            </w:tcBorders>
            <w:shd w:val="clear" w:color="auto" w:fill="auto"/>
            <w:noWrap/>
            <w:vAlign w:val="center"/>
            <w:hideMark/>
          </w:tcPr>
          <w:p w14:paraId="62774B7E"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/0223</w:t>
            </w:r>
          </w:p>
        </w:tc>
        <w:tc>
          <w:tcPr>
            <w:tcW w:w="1842" w:type="dxa"/>
            <w:tcBorders>
              <w:top w:val="nil"/>
              <w:left w:val="nil"/>
              <w:bottom w:val="single" w:sz="4" w:space="0" w:color="auto"/>
              <w:right w:val="single" w:sz="4" w:space="0" w:color="auto"/>
            </w:tcBorders>
            <w:shd w:val="clear" w:color="auto" w:fill="auto"/>
            <w:noWrap/>
            <w:vAlign w:val="center"/>
            <w:hideMark/>
          </w:tcPr>
          <w:p w14:paraId="15980242"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YD41GO015</w:t>
            </w:r>
          </w:p>
        </w:tc>
        <w:tc>
          <w:tcPr>
            <w:tcW w:w="2977" w:type="dxa"/>
            <w:tcBorders>
              <w:top w:val="nil"/>
              <w:left w:val="nil"/>
              <w:bottom w:val="single" w:sz="4" w:space="0" w:color="auto"/>
              <w:right w:val="single" w:sz="4" w:space="0" w:color="auto"/>
            </w:tcBorders>
            <w:shd w:val="clear" w:color="auto" w:fill="auto"/>
            <w:vAlign w:val="center"/>
            <w:hideMark/>
          </w:tcPr>
          <w:p w14:paraId="039B5D85"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CLIENT GROSSISTE GALLUS EKOUNOU</w:t>
            </w:r>
          </w:p>
        </w:tc>
        <w:tc>
          <w:tcPr>
            <w:tcW w:w="1418" w:type="dxa"/>
            <w:tcBorders>
              <w:top w:val="nil"/>
              <w:left w:val="nil"/>
              <w:bottom w:val="single" w:sz="4" w:space="0" w:color="auto"/>
              <w:right w:val="single" w:sz="4" w:space="0" w:color="auto"/>
            </w:tcBorders>
            <w:shd w:val="clear" w:color="auto" w:fill="auto"/>
            <w:noWrap/>
            <w:vAlign w:val="center"/>
            <w:hideMark/>
          </w:tcPr>
          <w:p w14:paraId="7A5F6BFD"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RA100003</w:t>
            </w:r>
          </w:p>
        </w:tc>
        <w:tc>
          <w:tcPr>
            <w:tcW w:w="2268" w:type="dxa"/>
            <w:tcBorders>
              <w:top w:val="nil"/>
              <w:left w:val="nil"/>
              <w:bottom w:val="single" w:sz="4" w:space="0" w:color="auto"/>
              <w:right w:val="single" w:sz="4" w:space="0" w:color="auto"/>
            </w:tcBorders>
            <w:shd w:val="clear" w:color="auto" w:fill="auto"/>
            <w:noWrap/>
            <w:vAlign w:val="center"/>
            <w:hideMark/>
          </w:tcPr>
          <w:p w14:paraId="39BEBD59"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HUILE CEL'OR BIDON 20L</w:t>
            </w:r>
          </w:p>
        </w:tc>
        <w:tc>
          <w:tcPr>
            <w:tcW w:w="992" w:type="dxa"/>
            <w:tcBorders>
              <w:top w:val="nil"/>
              <w:left w:val="nil"/>
              <w:bottom w:val="single" w:sz="4" w:space="0" w:color="auto"/>
              <w:right w:val="single" w:sz="4" w:space="0" w:color="auto"/>
            </w:tcBorders>
            <w:shd w:val="clear" w:color="auto" w:fill="auto"/>
            <w:noWrap/>
            <w:vAlign w:val="center"/>
            <w:hideMark/>
          </w:tcPr>
          <w:p w14:paraId="6572E3A9"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30</w:t>
            </w:r>
          </w:p>
        </w:tc>
        <w:tc>
          <w:tcPr>
            <w:tcW w:w="1134" w:type="dxa"/>
            <w:tcBorders>
              <w:top w:val="nil"/>
              <w:left w:val="nil"/>
              <w:bottom w:val="single" w:sz="4" w:space="0" w:color="auto"/>
              <w:right w:val="single" w:sz="4" w:space="0" w:color="auto"/>
            </w:tcBorders>
            <w:shd w:val="clear" w:color="auto" w:fill="auto"/>
            <w:noWrap/>
            <w:vAlign w:val="center"/>
            <w:hideMark/>
          </w:tcPr>
          <w:p w14:paraId="0394AC8E"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25 200</w:t>
            </w:r>
          </w:p>
        </w:tc>
        <w:tc>
          <w:tcPr>
            <w:tcW w:w="1417" w:type="dxa"/>
            <w:tcBorders>
              <w:top w:val="nil"/>
              <w:left w:val="nil"/>
              <w:bottom w:val="single" w:sz="4" w:space="0" w:color="auto"/>
              <w:right w:val="single" w:sz="4" w:space="0" w:color="auto"/>
            </w:tcBorders>
            <w:shd w:val="clear" w:color="auto" w:fill="auto"/>
            <w:noWrap/>
            <w:vAlign w:val="center"/>
            <w:hideMark/>
          </w:tcPr>
          <w:p w14:paraId="79AC751C"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756 000</w:t>
            </w:r>
          </w:p>
        </w:tc>
        <w:tc>
          <w:tcPr>
            <w:tcW w:w="1559" w:type="dxa"/>
            <w:tcBorders>
              <w:top w:val="nil"/>
              <w:left w:val="nil"/>
              <w:bottom w:val="single" w:sz="4" w:space="0" w:color="auto"/>
              <w:right w:val="single" w:sz="4" w:space="0" w:color="auto"/>
            </w:tcBorders>
            <w:shd w:val="clear" w:color="auto" w:fill="auto"/>
            <w:vAlign w:val="center"/>
            <w:hideMark/>
          </w:tcPr>
          <w:p w14:paraId="6815B5D8"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AGENCE</w:t>
            </w:r>
          </w:p>
        </w:tc>
      </w:tr>
      <w:tr w:rsidR="00052814" w:rsidRPr="00E32684" w14:paraId="0D8B6C37" w14:textId="77777777" w:rsidTr="003C3BAB">
        <w:trPr>
          <w:trHeight w:val="33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7FFFE9A3"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14/06/2025</w:t>
            </w:r>
          </w:p>
        </w:tc>
        <w:tc>
          <w:tcPr>
            <w:tcW w:w="1229" w:type="dxa"/>
            <w:tcBorders>
              <w:top w:val="nil"/>
              <w:left w:val="nil"/>
              <w:bottom w:val="single" w:sz="4" w:space="0" w:color="auto"/>
              <w:right w:val="single" w:sz="4" w:space="0" w:color="auto"/>
            </w:tcBorders>
            <w:shd w:val="clear" w:color="auto" w:fill="auto"/>
            <w:noWrap/>
            <w:vAlign w:val="center"/>
            <w:hideMark/>
          </w:tcPr>
          <w:p w14:paraId="17B3132B"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/0224</w:t>
            </w:r>
          </w:p>
        </w:tc>
        <w:tc>
          <w:tcPr>
            <w:tcW w:w="1842" w:type="dxa"/>
            <w:tcBorders>
              <w:top w:val="nil"/>
              <w:left w:val="nil"/>
              <w:bottom w:val="single" w:sz="4" w:space="0" w:color="auto"/>
              <w:right w:val="single" w:sz="4" w:space="0" w:color="auto"/>
            </w:tcBorders>
            <w:shd w:val="clear" w:color="auto" w:fill="auto"/>
            <w:noWrap/>
            <w:vAlign w:val="center"/>
            <w:hideMark/>
          </w:tcPr>
          <w:p w14:paraId="4BF32353"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YD41GO015</w:t>
            </w:r>
          </w:p>
        </w:tc>
        <w:tc>
          <w:tcPr>
            <w:tcW w:w="2977" w:type="dxa"/>
            <w:tcBorders>
              <w:top w:val="nil"/>
              <w:left w:val="nil"/>
              <w:bottom w:val="single" w:sz="4" w:space="0" w:color="auto"/>
              <w:right w:val="single" w:sz="4" w:space="0" w:color="auto"/>
            </w:tcBorders>
            <w:shd w:val="clear" w:color="auto" w:fill="auto"/>
            <w:vAlign w:val="center"/>
            <w:hideMark/>
          </w:tcPr>
          <w:p w14:paraId="499F04AA"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CLIENT GROSSISTE GALLUS EKOUNOU</w:t>
            </w:r>
          </w:p>
        </w:tc>
        <w:tc>
          <w:tcPr>
            <w:tcW w:w="1418" w:type="dxa"/>
            <w:tcBorders>
              <w:top w:val="nil"/>
              <w:left w:val="nil"/>
              <w:bottom w:val="single" w:sz="4" w:space="0" w:color="auto"/>
              <w:right w:val="single" w:sz="4" w:space="0" w:color="auto"/>
            </w:tcBorders>
            <w:shd w:val="clear" w:color="auto" w:fill="auto"/>
            <w:noWrap/>
            <w:vAlign w:val="center"/>
            <w:hideMark/>
          </w:tcPr>
          <w:p w14:paraId="7482BB9B"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RA100003</w:t>
            </w:r>
          </w:p>
        </w:tc>
        <w:tc>
          <w:tcPr>
            <w:tcW w:w="2268" w:type="dxa"/>
            <w:tcBorders>
              <w:top w:val="nil"/>
              <w:left w:val="nil"/>
              <w:bottom w:val="single" w:sz="4" w:space="0" w:color="auto"/>
              <w:right w:val="single" w:sz="4" w:space="0" w:color="auto"/>
            </w:tcBorders>
            <w:shd w:val="clear" w:color="auto" w:fill="auto"/>
            <w:noWrap/>
            <w:vAlign w:val="center"/>
            <w:hideMark/>
          </w:tcPr>
          <w:p w14:paraId="56641EF2"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HUILE CEL'OR BIDON 20L</w:t>
            </w:r>
          </w:p>
        </w:tc>
        <w:tc>
          <w:tcPr>
            <w:tcW w:w="992" w:type="dxa"/>
            <w:tcBorders>
              <w:top w:val="nil"/>
              <w:left w:val="nil"/>
              <w:bottom w:val="single" w:sz="4" w:space="0" w:color="auto"/>
              <w:right w:val="single" w:sz="4" w:space="0" w:color="auto"/>
            </w:tcBorders>
            <w:shd w:val="clear" w:color="auto" w:fill="auto"/>
            <w:noWrap/>
            <w:vAlign w:val="center"/>
            <w:hideMark/>
          </w:tcPr>
          <w:p w14:paraId="5A040AA5"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120</w:t>
            </w:r>
          </w:p>
        </w:tc>
        <w:tc>
          <w:tcPr>
            <w:tcW w:w="1134" w:type="dxa"/>
            <w:tcBorders>
              <w:top w:val="nil"/>
              <w:left w:val="nil"/>
              <w:bottom w:val="single" w:sz="4" w:space="0" w:color="auto"/>
              <w:right w:val="single" w:sz="4" w:space="0" w:color="auto"/>
            </w:tcBorders>
            <w:shd w:val="clear" w:color="auto" w:fill="auto"/>
            <w:noWrap/>
            <w:vAlign w:val="center"/>
            <w:hideMark/>
          </w:tcPr>
          <w:p w14:paraId="681948E3"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25 200</w:t>
            </w:r>
          </w:p>
        </w:tc>
        <w:tc>
          <w:tcPr>
            <w:tcW w:w="1417" w:type="dxa"/>
            <w:tcBorders>
              <w:top w:val="nil"/>
              <w:left w:val="nil"/>
              <w:bottom w:val="single" w:sz="4" w:space="0" w:color="auto"/>
              <w:right w:val="single" w:sz="4" w:space="0" w:color="auto"/>
            </w:tcBorders>
            <w:shd w:val="clear" w:color="auto" w:fill="auto"/>
            <w:noWrap/>
            <w:vAlign w:val="center"/>
            <w:hideMark/>
          </w:tcPr>
          <w:p w14:paraId="2D0E0A5A"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3 024 000</w:t>
            </w:r>
          </w:p>
        </w:tc>
        <w:tc>
          <w:tcPr>
            <w:tcW w:w="1559" w:type="dxa"/>
            <w:tcBorders>
              <w:top w:val="nil"/>
              <w:left w:val="nil"/>
              <w:bottom w:val="single" w:sz="4" w:space="0" w:color="auto"/>
              <w:right w:val="single" w:sz="4" w:space="0" w:color="auto"/>
            </w:tcBorders>
            <w:shd w:val="clear" w:color="auto" w:fill="auto"/>
            <w:vAlign w:val="center"/>
            <w:hideMark/>
          </w:tcPr>
          <w:p w14:paraId="0EAFE907"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AGENCE</w:t>
            </w:r>
          </w:p>
        </w:tc>
      </w:tr>
      <w:tr w:rsidR="00052814" w:rsidRPr="00E32684" w14:paraId="13A9444C" w14:textId="77777777" w:rsidTr="003C3BAB">
        <w:trPr>
          <w:trHeight w:val="33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38C33613"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14/06/2025</w:t>
            </w:r>
          </w:p>
        </w:tc>
        <w:tc>
          <w:tcPr>
            <w:tcW w:w="1229" w:type="dxa"/>
            <w:tcBorders>
              <w:top w:val="nil"/>
              <w:left w:val="nil"/>
              <w:bottom w:val="single" w:sz="4" w:space="0" w:color="auto"/>
              <w:right w:val="single" w:sz="4" w:space="0" w:color="auto"/>
            </w:tcBorders>
            <w:shd w:val="clear" w:color="auto" w:fill="auto"/>
            <w:noWrap/>
            <w:vAlign w:val="center"/>
            <w:hideMark/>
          </w:tcPr>
          <w:p w14:paraId="33FE444E"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/0229</w:t>
            </w:r>
          </w:p>
        </w:tc>
        <w:tc>
          <w:tcPr>
            <w:tcW w:w="1842" w:type="dxa"/>
            <w:tcBorders>
              <w:top w:val="nil"/>
              <w:left w:val="nil"/>
              <w:bottom w:val="single" w:sz="4" w:space="0" w:color="auto"/>
              <w:right w:val="single" w:sz="4" w:space="0" w:color="auto"/>
            </w:tcBorders>
            <w:shd w:val="clear" w:color="auto" w:fill="auto"/>
            <w:noWrap/>
            <w:vAlign w:val="center"/>
            <w:hideMark/>
          </w:tcPr>
          <w:p w14:paraId="3C8F302A"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YD41GO035</w:t>
            </w:r>
          </w:p>
        </w:tc>
        <w:tc>
          <w:tcPr>
            <w:tcW w:w="2977" w:type="dxa"/>
            <w:tcBorders>
              <w:top w:val="nil"/>
              <w:left w:val="nil"/>
              <w:bottom w:val="single" w:sz="4" w:space="0" w:color="auto"/>
              <w:right w:val="single" w:sz="4" w:space="0" w:color="auto"/>
            </w:tcBorders>
            <w:shd w:val="clear" w:color="auto" w:fill="auto"/>
            <w:vAlign w:val="center"/>
            <w:hideMark/>
          </w:tcPr>
          <w:p w14:paraId="5C378E34"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CLIENT GROSSISTE MTK</w:t>
            </w:r>
          </w:p>
        </w:tc>
        <w:tc>
          <w:tcPr>
            <w:tcW w:w="1418" w:type="dxa"/>
            <w:tcBorders>
              <w:top w:val="nil"/>
              <w:left w:val="nil"/>
              <w:bottom w:val="single" w:sz="4" w:space="0" w:color="auto"/>
              <w:right w:val="single" w:sz="4" w:space="0" w:color="auto"/>
            </w:tcBorders>
            <w:shd w:val="clear" w:color="auto" w:fill="auto"/>
            <w:noWrap/>
            <w:vAlign w:val="center"/>
            <w:hideMark/>
          </w:tcPr>
          <w:p w14:paraId="5A573DA7"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RA100003</w:t>
            </w:r>
          </w:p>
        </w:tc>
        <w:tc>
          <w:tcPr>
            <w:tcW w:w="2268" w:type="dxa"/>
            <w:tcBorders>
              <w:top w:val="nil"/>
              <w:left w:val="nil"/>
              <w:bottom w:val="single" w:sz="4" w:space="0" w:color="auto"/>
              <w:right w:val="single" w:sz="4" w:space="0" w:color="auto"/>
            </w:tcBorders>
            <w:shd w:val="clear" w:color="auto" w:fill="auto"/>
            <w:noWrap/>
            <w:vAlign w:val="center"/>
            <w:hideMark/>
          </w:tcPr>
          <w:p w14:paraId="5FE5048F"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HUILE CEL'OR BIDON 20L</w:t>
            </w:r>
          </w:p>
        </w:tc>
        <w:tc>
          <w:tcPr>
            <w:tcW w:w="992" w:type="dxa"/>
            <w:tcBorders>
              <w:top w:val="nil"/>
              <w:left w:val="nil"/>
              <w:bottom w:val="single" w:sz="4" w:space="0" w:color="auto"/>
              <w:right w:val="single" w:sz="4" w:space="0" w:color="auto"/>
            </w:tcBorders>
            <w:shd w:val="clear" w:color="auto" w:fill="auto"/>
            <w:noWrap/>
            <w:vAlign w:val="center"/>
            <w:hideMark/>
          </w:tcPr>
          <w:p w14:paraId="6FECDA6E"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50</w:t>
            </w:r>
          </w:p>
        </w:tc>
        <w:tc>
          <w:tcPr>
            <w:tcW w:w="1134" w:type="dxa"/>
            <w:tcBorders>
              <w:top w:val="nil"/>
              <w:left w:val="nil"/>
              <w:bottom w:val="single" w:sz="4" w:space="0" w:color="auto"/>
              <w:right w:val="single" w:sz="4" w:space="0" w:color="auto"/>
            </w:tcBorders>
            <w:shd w:val="clear" w:color="auto" w:fill="auto"/>
            <w:noWrap/>
            <w:vAlign w:val="center"/>
            <w:hideMark/>
          </w:tcPr>
          <w:p w14:paraId="6C84B128"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25 500</w:t>
            </w:r>
          </w:p>
        </w:tc>
        <w:tc>
          <w:tcPr>
            <w:tcW w:w="1417" w:type="dxa"/>
            <w:tcBorders>
              <w:top w:val="nil"/>
              <w:left w:val="nil"/>
              <w:bottom w:val="single" w:sz="4" w:space="0" w:color="auto"/>
              <w:right w:val="single" w:sz="4" w:space="0" w:color="auto"/>
            </w:tcBorders>
            <w:shd w:val="clear" w:color="auto" w:fill="auto"/>
            <w:noWrap/>
            <w:vAlign w:val="center"/>
            <w:hideMark/>
          </w:tcPr>
          <w:p w14:paraId="398D4DD5"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1 275 000</w:t>
            </w:r>
          </w:p>
        </w:tc>
        <w:tc>
          <w:tcPr>
            <w:tcW w:w="1559" w:type="dxa"/>
            <w:tcBorders>
              <w:top w:val="nil"/>
              <w:left w:val="nil"/>
              <w:bottom w:val="single" w:sz="4" w:space="0" w:color="auto"/>
              <w:right w:val="single" w:sz="4" w:space="0" w:color="auto"/>
            </w:tcBorders>
            <w:shd w:val="clear" w:color="auto" w:fill="auto"/>
            <w:vAlign w:val="center"/>
            <w:hideMark/>
          </w:tcPr>
          <w:p w14:paraId="7CEFB96B"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AGENCE</w:t>
            </w:r>
          </w:p>
        </w:tc>
      </w:tr>
      <w:tr w:rsidR="00052814" w:rsidRPr="00E32684" w14:paraId="7B6A24A4" w14:textId="77777777" w:rsidTr="003C3BAB">
        <w:trPr>
          <w:trHeight w:val="33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5FADC5FD"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14/06/2025</w:t>
            </w:r>
          </w:p>
        </w:tc>
        <w:tc>
          <w:tcPr>
            <w:tcW w:w="1229" w:type="dxa"/>
            <w:tcBorders>
              <w:top w:val="nil"/>
              <w:left w:val="nil"/>
              <w:bottom w:val="single" w:sz="4" w:space="0" w:color="auto"/>
              <w:right w:val="single" w:sz="4" w:space="0" w:color="auto"/>
            </w:tcBorders>
            <w:shd w:val="clear" w:color="auto" w:fill="auto"/>
            <w:noWrap/>
            <w:vAlign w:val="center"/>
            <w:hideMark/>
          </w:tcPr>
          <w:p w14:paraId="28916576"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/0222</w:t>
            </w:r>
          </w:p>
        </w:tc>
        <w:tc>
          <w:tcPr>
            <w:tcW w:w="1842" w:type="dxa"/>
            <w:tcBorders>
              <w:top w:val="nil"/>
              <w:left w:val="nil"/>
              <w:bottom w:val="single" w:sz="4" w:space="0" w:color="auto"/>
              <w:right w:val="single" w:sz="4" w:space="0" w:color="auto"/>
            </w:tcBorders>
            <w:shd w:val="clear" w:color="auto" w:fill="auto"/>
            <w:noWrap/>
            <w:vAlign w:val="center"/>
            <w:hideMark/>
          </w:tcPr>
          <w:p w14:paraId="6CEE1E94"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YD41PP001</w:t>
            </w:r>
          </w:p>
        </w:tc>
        <w:tc>
          <w:tcPr>
            <w:tcW w:w="2977" w:type="dxa"/>
            <w:tcBorders>
              <w:top w:val="nil"/>
              <w:left w:val="nil"/>
              <w:bottom w:val="single" w:sz="4" w:space="0" w:color="auto"/>
              <w:right w:val="single" w:sz="4" w:space="0" w:color="auto"/>
            </w:tcBorders>
            <w:shd w:val="clear" w:color="auto" w:fill="auto"/>
            <w:vAlign w:val="center"/>
            <w:hideMark/>
          </w:tcPr>
          <w:p w14:paraId="0618153F"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 xml:space="preserve">CLIENT DIVERS AGENCE </w:t>
            </w:r>
          </w:p>
        </w:tc>
        <w:tc>
          <w:tcPr>
            <w:tcW w:w="1418" w:type="dxa"/>
            <w:tcBorders>
              <w:top w:val="nil"/>
              <w:left w:val="nil"/>
              <w:bottom w:val="single" w:sz="4" w:space="0" w:color="auto"/>
              <w:right w:val="single" w:sz="4" w:space="0" w:color="auto"/>
            </w:tcBorders>
            <w:shd w:val="clear" w:color="auto" w:fill="auto"/>
            <w:noWrap/>
            <w:vAlign w:val="center"/>
            <w:hideMark/>
          </w:tcPr>
          <w:p w14:paraId="64F3C091"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RA100003</w:t>
            </w:r>
          </w:p>
        </w:tc>
        <w:tc>
          <w:tcPr>
            <w:tcW w:w="2268" w:type="dxa"/>
            <w:tcBorders>
              <w:top w:val="nil"/>
              <w:left w:val="nil"/>
              <w:bottom w:val="single" w:sz="4" w:space="0" w:color="auto"/>
              <w:right w:val="single" w:sz="4" w:space="0" w:color="auto"/>
            </w:tcBorders>
            <w:shd w:val="clear" w:color="auto" w:fill="auto"/>
            <w:noWrap/>
            <w:vAlign w:val="center"/>
            <w:hideMark/>
          </w:tcPr>
          <w:p w14:paraId="762F5ABB"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HUILE CEL'OR BIDON 20L</w:t>
            </w:r>
          </w:p>
        </w:tc>
        <w:tc>
          <w:tcPr>
            <w:tcW w:w="992" w:type="dxa"/>
            <w:tcBorders>
              <w:top w:val="nil"/>
              <w:left w:val="nil"/>
              <w:bottom w:val="single" w:sz="4" w:space="0" w:color="auto"/>
              <w:right w:val="single" w:sz="4" w:space="0" w:color="auto"/>
            </w:tcBorders>
            <w:shd w:val="clear" w:color="auto" w:fill="auto"/>
            <w:noWrap/>
            <w:vAlign w:val="center"/>
            <w:hideMark/>
          </w:tcPr>
          <w:p w14:paraId="11B8B2E5"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w:t>
            </w:r>
          </w:p>
        </w:tc>
        <w:tc>
          <w:tcPr>
            <w:tcW w:w="1134" w:type="dxa"/>
            <w:tcBorders>
              <w:top w:val="nil"/>
              <w:left w:val="nil"/>
              <w:bottom w:val="single" w:sz="4" w:space="0" w:color="auto"/>
              <w:right w:val="single" w:sz="4" w:space="0" w:color="auto"/>
            </w:tcBorders>
            <w:shd w:val="clear" w:color="auto" w:fill="auto"/>
            <w:noWrap/>
            <w:vAlign w:val="center"/>
            <w:hideMark/>
          </w:tcPr>
          <w:p w14:paraId="75B3B183"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26 000</w:t>
            </w:r>
          </w:p>
        </w:tc>
        <w:tc>
          <w:tcPr>
            <w:tcW w:w="1417" w:type="dxa"/>
            <w:tcBorders>
              <w:top w:val="nil"/>
              <w:left w:val="nil"/>
              <w:bottom w:val="single" w:sz="4" w:space="0" w:color="auto"/>
              <w:right w:val="single" w:sz="4" w:space="0" w:color="auto"/>
            </w:tcBorders>
            <w:shd w:val="clear" w:color="auto" w:fill="auto"/>
            <w:noWrap/>
            <w:vAlign w:val="center"/>
            <w:hideMark/>
          </w:tcPr>
          <w:p w14:paraId="09ADE2E2"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26 000</w:t>
            </w:r>
          </w:p>
        </w:tc>
        <w:tc>
          <w:tcPr>
            <w:tcW w:w="1559" w:type="dxa"/>
            <w:tcBorders>
              <w:top w:val="nil"/>
              <w:left w:val="nil"/>
              <w:bottom w:val="single" w:sz="4" w:space="0" w:color="auto"/>
              <w:right w:val="single" w:sz="4" w:space="0" w:color="auto"/>
            </w:tcBorders>
            <w:shd w:val="clear" w:color="auto" w:fill="auto"/>
            <w:vAlign w:val="center"/>
            <w:hideMark/>
          </w:tcPr>
          <w:p w14:paraId="6EE5A7FA"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AGENCE</w:t>
            </w:r>
          </w:p>
        </w:tc>
      </w:tr>
      <w:tr w:rsidR="00052814" w:rsidRPr="00E32684" w14:paraId="44F12CCF" w14:textId="77777777" w:rsidTr="003C3BAB">
        <w:trPr>
          <w:trHeight w:val="33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320CAD7A"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14/06/2025</w:t>
            </w:r>
          </w:p>
        </w:tc>
        <w:tc>
          <w:tcPr>
            <w:tcW w:w="1229" w:type="dxa"/>
            <w:tcBorders>
              <w:top w:val="nil"/>
              <w:left w:val="nil"/>
              <w:bottom w:val="single" w:sz="4" w:space="0" w:color="auto"/>
              <w:right w:val="single" w:sz="4" w:space="0" w:color="auto"/>
            </w:tcBorders>
            <w:shd w:val="clear" w:color="auto" w:fill="auto"/>
            <w:noWrap/>
            <w:vAlign w:val="center"/>
            <w:hideMark/>
          </w:tcPr>
          <w:p w14:paraId="2B67EB93"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/0225</w:t>
            </w:r>
          </w:p>
        </w:tc>
        <w:tc>
          <w:tcPr>
            <w:tcW w:w="1842" w:type="dxa"/>
            <w:tcBorders>
              <w:top w:val="nil"/>
              <w:left w:val="nil"/>
              <w:bottom w:val="single" w:sz="4" w:space="0" w:color="auto"/>
              <w:right w:val="single" w:sz="4" w:space="0" w:color="auto"/>
            </w:tcBorders>
            <w:shd w:val="clear" w:color="auto" w:fill="auto"/>
            <w:noWrap/>
            <w:vAlign w:val="center"/>
            <w:hideMark/>
          </w:tcPr>
          <w:p w14:paraId="4CC54077"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YD41PP001</w:t>
            </w:r>
          </w:p>
        </w:tc>
        <w:tc>
          <w:tcPr>
            <w:tcW w:w="2977" w:type="dxa"/>
            <w:tcBorders>
              <w:top w:val="nil"/>
              <w:left w:val="nil"/>
              <w:bottom w:val="single" w:sz="4" w:space="0" w:color="auto"/>
              <w:right w:val="single" w:sz="4" w:space="0" w:color="auto"/>
            </w:tcBorders>
            <w:shd w:val="clear" w:color="auto" w:fill="auto"/>
            <w:vAlign w:val="center"/>
            <w:hideMark/>
          </w:tcPr>
          <w:p w14:paraId="4646FBCF"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 xml:space="preserve">CLIENT DIVERS AGENCE </w:t>
            </w:r>
          </w:p>
        </w:tc>
        <w:tc>
          <w:tcPr>
            <w:tcW w:w="1418" w:type="dxa"/>
            <w:tcBorders>
              <w:top w:val="nil"/>
              <w:left w:val="nil"/>
              <w:bottom w:val="single" w:sz="4" w:space="0" w:color="auto"/>
              <w:right w:val="single" w:sz="4" w:space="0" w:color="auto"/>
            </w:tcBorders>
            <w:shd w:val="clear" w:color="auto" w:fill="auto"/>
            <w:noWrap/>
            <w:vAlign w:val="center"/>
            <w:hideMark/>
          </w:tcPr>
          <w:p w14:paraId="2C37013A"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RA100003</w:t>
            </w:r>
          </w:p>
        </w:tc>
        <w:tc>
          <w:tcPr>
            <w:tcW w:w="2268" w:type="dxa"/>
            <w:tcBorders>
              <w:top w:val="nil"/>
              <w:left w:val="nil"/>
              <w:bottom w:val="single" w:sz="4" w:space="0" w:color="auto"/>
              <w:right w:val="single" w:sz="4" w:space="0" w:color="auto"/>
            </w:tcBorders>
            <w:shd w:val="clear" w:color="auto" w:fill="auto"/>
            <w:noWrap/>
            <w:vAlign w:val="center"/>
            <w:hideMark/>
          </w:tcPr>
          <w:p w14:paraId="5536DD6B"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HUILE CEL'OR BIDON 20L</w:t>
            </w:r>
          </w:p>
        </w:tc>
        <w:tc>
          <w:tcPr>
            <w:tcW w:w="992" w:type="dxa"/>
            <w:tcBorders>
              <w:top w:val="nil"/>
              <w:left w:val="nil"/>
              <w:bottom w:val="single" w:sz="4" w:space="0" w:color="auto"/>
              <w:right w:val="single" w:sz="4" w:space="0" w:color="auto"/>
            </w:tcBorders>
            <w:shd w:val="clear" w:color="auto" w:fill="auto"/>
            <w:noWrap/>
            <w:vAlign w:val="center"/>
            <w:hideMark/>
          </w:tcPr>
          <w:p w14:paraId="34D9396C"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w:t>
            </w:r>
          </w:p>
        </w:tc>
        <w:tc>
          <w:tcPr>
            <w:tcW w:w="1134" w:type="dxa"/>
            <w:tcBorders>
              <w:top w:val="nil"/>
              <w:left w:val="nil"/>
              <w:bottom w:val="single" w:sz="4" w:space="0" w:color="auto"/>
              <w:right w:val="single" w:sz="4" w:space="0" w:color="auto"/>
            </w:tcBorders>
            <w:shd w:val="clear" w:color="auto" w:fill="auto"/>
            <w:noWrap/>
            <w:vAlign w:val="center"/>
            <w:hideMark/>
          </w:tcPr>
          <w:p w14:paraId="0C7CBF20"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26 000</w:t>
            </w:r>
          </w:p>
        </w:tc>
        <w:tc>
          <w:tcPr>
            <w:tcW w:w="1417" w:type="dxa"/>
            <w:tcBorders>
              <w:top w:val="nil"/>
              <w:left w:val="nil"/>
              <w:bottom w:val="single" w:sz="4" w:space="0" w:color="auto"/>
              <w:right w:val="single" w:sz="4" w:space="0" w:color="auto"/>
            </w:tcBorders>
            <w:shd w:val="clear" w:color="auto" w:fill="auto"/>
            <w:noWrap/>
            <w:vAlign w:val="center"/>
            <w:hideMark/>
          </w:tcPr>
          <w:p w14:paraId="28BCEEC4"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26 000</w:t>
            </w:r>
          </w:p>
        </w:tc>
        <w:tc>
          <w:tcPr>
            <w:tcW w:w="1559" w:type="dxa"/>
            <w:tcBorders>
              <w:top w:val="nil"/>
              <w:left w:val="nil"/>
              <w:bottom w:val="single" w:sz="4" w:space="0" w:color="auto"/>
              <w:right w:val="single" w:sz="4" w:space="0" w:color="auto"/>
            </w:tcBorders>
            <w:shd w:val="clear" w:color="auto" w:fill="auto"/>
            <w:vAlign w:val="center"/>
            <w:hideMark/>
          </w:tcPr>
          <w:p w14:paraId="73209B42"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AGENCE</w:t>
            </w:r>
          </w:p>
        </w:tc>
      </w:tr>
      <w:tr w:rsidR="00052814" w:rsidRPr="00E32684" w14:paraId="775E700E" w14:textId="77777777" w:rsidTr="003C3BAB">
        <w:trPr>
          <w:trHeight w:val="33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7350E886"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14/06/2025</w:t>
            </w:r>
          </w:p>
        </w:tc>
        <w:tc>
          <w:tcPr>
            <w:tcW w:w="1229" w:type="dxa"/>
            <w:tcBorders>
              <w:top w:val="nil"/>
              <w:left w:val="nil"/>
              <w:bottom w:val="single" w:sz="4" w:space="0" w:color="auto"/>
              <w:right w:val="single" w:sz="4" w:space="0" w:color="auto"/>
            </w:tcBorders>
            <w:shd w:val="clear" w:color="auto" w:fill="auto"/>
            <w:noWrap/>
            <w:vAlign w:val="center"/>
            <w:hideMark/>
          </w:tcPr>
          <w:p w14:paraId="01F54908"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/0225</w:t>
            </w:r>
          </w:p>
        </w:tc>
        <w:tc>
          <w:tcPr>
            <w:tcW w:w="1842" w:type="dxa"/>
            <w:tcBorders>
              <w:top w:val="nil"/>
              <w:left w:val="nil"/>
              <w:bottom w:val="single" w:sz="4" w:space="0" w:color="auto"/>
              <w:right w:val="single" w:sz="4" w:space="0" w:color="auto"/>
            </w:tcBorders>
            <w:shd w:val="clear" w:color="auto" w:fill="auto"/>
            <w:noWrap/>
            <w:vAlign w:val="center"/>
            <w:hideMark/>
          </w:tcPr>
          <w:p w14:paraId="39FF5E32"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YD41PP001</w:t>
            </w:r>
          </w:p>
        </w:tc>
        <w:tc>
          <w:tcPr>
            <w:tcW w:w="2977" w:type="dxa"/>
            <w:tcBorders>
              <w:top w:val="nil"/>
              <w:left w:val="nil"/>
              <w:bottom w:val="single" w:sz="4" w:space="0" w:color="auto"/>
              <w:right w:val="single" w:sz="4" w:space="0" w:color="auto"/>
            </w:tcBorders>
            <w:shd w:val="clear" w:color="auto" w:fill="auto"/>
            <w:vAlign w:val="center"/>
            <w:hideMark/>
          </w:tcPr>
          <w:p w14:paraId="14CD770A"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 xml:space="preserve">CLIENT DIVERS AGENCE </w:t>
            </w:r>
          </w:p>
        </w:tc>
        <w:tc>
          <w:tcPr>
            <w:tcW w:w="1418" w:type="dxa"/>
            <w:tcBorders>
              <w:top w:val="nil"/>
              <w:left w:val="nil"/>
              <w:bottom w:val="single" w:sz="4" w:space="0" w:color="auto"/>
              <w:right w:val="single" w:sz="4" w:space="0" w:color="auto"/>
            </w:tcBorders>
            <w:shd w:val="clear" w:color="auto" w:fill="auto"/>
            <w:noWrap/>
            <w:vAlign w:val="center"/>
            <w:hideMark/>
          </w:tcPr>
          <w:p w14:paraId="295C8111"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SA100002</w:t>
            </w:r>
          </w:p>
        </w:tc>
        <w:tc>
          <w:tcPr>
            <w:tcW w:w="2268" w:type="dxa"/>
            <w:tcBorders>
              <w:top w:val="nil"/>
              <w:left w:val="nil"/>
              <w:bottom w:val="single" w:sz="4" w:space="0" w:color="auto"/>
              <w:right w:val="single" w:sz="4" w:space="0" w:color="auto"/>
            </w:tcBorders>
            <w:shd w:val="clear" w:color="auto" w:fill="auto"/>
            <w:noWrap/>
            <w:vAlign w:val="center"/>
            <w:hideMark/>
          </w:tcPr>
          <w:p w14:paraId="5CD0391F"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SAVON CEL'OR 350G CT 60</w:t>
            </w:r>
          </w:p>
        </w:tc>
        <w:tc>
          <w:tcPr>
            <w:tcW w:w="992" w:type="dxa"/>
            <w:tcBorders>
              <w:top w:val="nil"/>
              <w:left w:val="nil"/>
              <w:bottom w:val="single" w:sz="4" w:space="0" w:color="auto"/>
              <w:right w:val="single" w:sz="4" w:space="0" w:color="auto"/>
            </w:tcBorders>
            <w:shd w:val="clear" w:color="auto" w:fill="auto"/>
            <w:noWrap/>
            <w:vAlign w:val="center"/>
            <w:hideMark/>
          </w:tcPr>
          <w:p w14:paraId="3B2C5332"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w:t>
            </w:r>
          </w:p>
        </w:tc>
        <w:tc>
          <w:tcPr>
            <w:tcW w:w="1134" w:type="dxa"/>
            <w:tcBorders>
              <w:top w:val="nil"/>
              <w:left w:val="nil"/>
              <w:bottom w:val="single" w:sz="4" w:space="0" w:color="auto"/>
              <w:right w:val="single" w:sz="4" w:space="0" w:color="auto"/>
            </w:tcBorders>
            <w:shd w:val="clear" w:color="auto" w:fill="auto"/>
            <w:noWrap/>
            <w:vAlign w:val="center"/>
            <w:hideMark/>
          </w:tcPr>
          <w:p w14:paraId="2E808573"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17 500</w:t>
            </w:r>
          </w:p>
        </w:tc>
        <w:tc>
          <w:tcPr>
            <w:tcW w:w="1417" w:type="dxa"/>
            <w:tcBorders>
              <w:top w:val="nil"/>
              <w:left w:val="nil"/>
              <w:bottom w:val="single" w:sz="4" w:space="0" w:color="auto"/>
              <w:right w:val="single" w:sz="4" w:space="0" w:color="auto"/>
            </w:tcBorders>
            <w:shd w:val="clear" w:color="auto" w:fill="auto"/>
            <w:noWrap/>
            <w:vAlign w:val="center"/>
            <w:hideMark/>
          </w:tcPr>
          <w:p w14:paraId="138C4FEB"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17 500</w:t>
            </w:r>
          </w:p>
        </w:tc>
        <w:tc>
          <w:tcPr>
            <w:tcW w:w="1559" w:type="dxa"/>
            <w:tcBorders>
              <w:top w:val="nil"/>
              <w:left w:val="nil"/>
              <w:bottom w:val="single" w:sz="4" w:space="0" w:color="auto"/>
              <w:right w:val="single" w:sz="4" w:space="0" w:color="auto"/>
            </w:tcBorders>
            <w:shd w:val="clear" w:color="auto" w:fill="auto"/>
            <w:vAlign w:val="center"/>
            <w:hideMark/>
          </w:tcPr>
          <w:p w14:paraId="08E29442"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AGENCE</w:t>
            </w:r>
          </w:p>
        </w:tc>
      </w:tr>
      <w:tr w:rsidR="00052814" w:rsidRPr="00E32684" w14:paraId="38C85AC0" w14:textId="77777777" w:rsidTr="003C3BAB">
        <w:trPr>
          <w:trHeight w:val="33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7CFDBF3F"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14/06/2025</w:t>
            </w:r>
          </w:p>
        </w:tc>
        <w:tc>
          <w:tcPr>
            <w:tcW w:w="1229" w:type="dxa"/>
            <w:tcBorders>
              <w:top w:val="nil"/>
              <w:left w:val="nil"/>
              <w:bottom w:val="single" w:sz="4" w:space="0" w:color="auto"/>
              <w:right w:val="single" w:sz="4" w:space="0" w:color="auto"/>
            </w:tcBorders>
            <w:shd w:val="clear" w:color="auto" w:fill="auto"/>
            <w:noWrap/>
            <w:vAlign w:val="center"/>
            <w:hideMark/>
          </w:tcPr>
          <w:p w14:paraId="2D9EBEF6"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/0229</w:t>
            </w:r>
          </w:p>
        </w:tc>
        <w:tc>
          <w:tcPr>
            <w:tcW w:w="1842" w:type="dxa"/>
            <w:tcBorders>
              <w:top w:val="nil"/>
              <w:left w:val="nil"/>
              <w:bottom w:val="single" w:sz="4" w:space="0" w:color="auto"/>
              <w:right w:val="single" w:sz="4" w:space="0" w:color="auto"/>
            </w:tcBorders>
            <w:shd w:val="clear" w:color="auto" w:fill="auto"/>
            <w:noWrap/>
            <w:vAlign w:val="center"/>
            <w:hideMark/>
          </w:tcPr>
          <w:p w14:paraId="3E10AC93"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YD41PP001</w:t>
            </w:r>
          </w:p>
        </w:tc>
        <w:tc>
          <w:tcPr>
            <w:tcW w:w="2977" w:type="dxa"/>
            <w:tcBorders>
              <w:top w:val="nil"/>
              <w:left w:val="nil"/>
              <w:bottom w:val="single" w:sz="4" w:space="0" w:color="auto"/>
              <w:right w:val="single" w:sz="4" w:space="0" w:color="auto"/>
            </w:tcBorders>
            <w:shd w:val="clear" w:color="auto" w:fill="auto"/>
            <w:vAlign w:val="center"/>
            <w:hideMark/>
          </w:tcPr>
          <w:p w14:paraId="20B948A3"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 xml:space="preserve">CLIENT DIVERS AGENCE </w:t>
            </w:r>
          </w:p>
        </w:tc>
        <w:tc>
          <w:tcPr>
            <w:tcW w:w="1418" w:type="dxa"/>
            <w:tcBorders>
              <w:top w:val="nil"/>
              <w:left w:val="nil"/>
              <w:bottom w:val="single" w:sz="4" w:space="0" w:color="auto"/>
              <w:right w:val="single" w:sz="4" w:space="0" w:color="auto"/>
            </w:tcBorders>
            <w:shd w:val="clear" w:color="auto" w:fill="auto"/>
            <w:noWrap/>
            <w:vAlign w:val="center"/>
            <w:hideMark/>
          </w:tcPr>
          <w:p w14:paraId="7F2468C2"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RA100005</w:t>
            </w:r>
          </w:p>
        </w:tc>
        <w:tc>
          <w:tcPr>
            <w:tcW w:w="2268" w:type="dxa"/>
            <w:tcBorders>
              <w:top w:val="nil"/>
              <w:left w:val="nil"/>
              <w:bottom w:val="single" w:sz="4" w:space="0" w:color="auto"/>
              <w:right w:val="single" w:sz="4" w:space="0" w:color="auto"/>
            </w:tcBorders>
            <w:shd w:val="clear" w:color="auto" w:fill="auto"/>
            <w:noWrap/>
            <w:vAlign w:val="center"/>
            <w:hideMark/>
          </w:tcPr>
          <w:p w14:paraId="32D3C89F"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HUILE CEL'OR 5L</w:t>
            </w:r>
          </w:p>
        </w:tc>
        <w:tc>
          <w:tcPr>
            <w:tcW w:w="992" w:type="dxa"/>
            <w:tcBorders>
              <w:top w:val="nil"/>
              <w:left w:val="nil"/>
              <w:bottom w:val="single" w:sz="4" w:space="0" w:color="auto"/>
              <w:right w:val="single" w:sz="4" w:space="0" w:color="auto"/>
            </w:tcBorders>
            <w:shd w:val="clear" w:color="auto" w:fill="auto"/>
            <w:noWrap/>
            <w:vAlign w:val="center"/>
            <w:hideMark/>
          </w:tcPr>
          <w:p w14:paraId="01C45634"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w:t>
            </w:r>
          </w:p>
        </w:tc>
        <w:tc>
          <w:tcPr>
            <w:tcW w:w="1134" w:type="dxa"/>
            <w:tcBorders>
              <w:top w:val="nil"/>
              <w:left w:val="nil"/>
              <w:bottom w:val="single" w:sz="4" w:space="0" w:color="auto"/>
              <w:right w:val="single" w:sz="4" w:space="0" w:color="auto"/>
            </w:tcBorders>
            <w:shd w:val="clear" w:color="auto" w:fill="auto"/>
            <w:noWrap/>
            <w:vAlign w:val="center"/>
            <w:hideMark/>
          </w:tcPr>
          <w:p w14:paraId="642BC595"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7 000</w:t>
            </w:r>
          </w:p>
        </w:tc>
        <w:tc>
          <w:tcPr>
            <w:tcW w:w="1417" w:type="dxa"/>
            <w:tcBorders>
              <w:top w:val="nil"/>
              <w:left w:val="nil"/>
              <w:bottom w:val="single" w:sz="4" w:space="0" w:color="auto"/>
              <w:right w:val="single" w:sz="4" w:space="0" w:color="auto"/>
            </w:tcBorders>
            <w:shd w:val="clear" w:color="auto" w:fill="auto"/>
            <w:noWrap/>
            <w:vAlign w:val="center"/>
            <w:hideMark/>
          </w:tcPr>
          <w:p w14:paraId="7E47C3E9"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7 000</w:t>
            </w:r>
          </w:p>
        </w:tc>
        <w:tc>
          <w:tcPr>
            <w:tcW w:w="1559" w:type="dxa"/>
            <w:tcBorders>
              <w:top w:val="nil"/>
              <w:left w:val="nil"/>
              <w:bottom w:val="single" w:sz="4" w:space="0" w:color="auto"/>
              <w:right w:val="single" w:sz="4" w:space="0" w:color="auto"/>
            </w:tcBorders>
            <w:shd w:val="clear" w:color="auto" w:fill="auto"/>
            <w:vAlign w:val="center"/>
            <w:hideMark/>
          </w:tcPr>
          <w:p w14:paraId="2233D03C"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AGENCE</w:t>
            </w:r>
          </w:p>
        </w:tc>
      </w:tr>
      <w:tr w:rsidR="00052814" w:rsidRPr="00E32684" w14:paraId="427DFA23" w14:textId="77777777" w:rsidTr="003C3BAB">
        <w:trPr>
          <w:trHeight w:val="66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794E4021"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lastRenderedPageBreak/>
              <w:t>14/06/2025</w:t>
            </w:r>
          </w:p>
        </w:tc>
        <w:tc>
          <w:tcPr>
            <w:tcW w:w="1229" w:type="dxa"/>
            <w:tcBorders>
              <w:top w:val="nil"/>
              <w:left w:val="nil"/>
              <w:bottom w:val="single" w:sz="4" w:space="0" w:color="auto"/>
              <w:right w:val="single" w:sz="4" w:space="0" w:color="auto"/>
            </w:tcBorders>
            <w:shd w:val="clear" w:color="auto" w:fill="auto"/>
            <w:vAlign w:val="center"/>
            <w:hideMark/>
          </w:tcPr>
          <w:p w14:paraId="49FF1DA9"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/0226 RETOUR</w:t>
            </w:r>
          </w:p>
        </w:tc>
        <w:tc>
          <w:tcPr>
            <w:tcW w:w="1842" w:type="dxa"/>
            <w:tcBorders>
              <w:top w:val="nil"/>
              <w:left w:val="nil"/>
              <w:bottom w:val="single" w:sz="4" w:space="0" w:color="auto"/>
              <w:right w:val="single" w:sz="4" w:space="0" w:color="auto"/>
            </w:tcBorders>
            <w:shd w:val="clear" w:color="auto" w:fill="auto"/>
            <w:noWrap/>
            <w:vAlign w:val="center"/>
            <w:hideMark/>
          </w:tcPr>
          <w:p w14:paraId="5B21B6FB"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YD41PP007</w:t>
            </w:r>
          </w:p>
        </w:tc>
        <w:tc>
          <w:tcPr>
            <w:tcW w:w="2977" w:type="dxa"/>
            <w:tcBorders>
              <w:top w:val="nil"/>
              <w:left w:val="nil"/>
              <w:bottom w:val="single" w:sz="4" w:space="0" w:color="auto"/>
              <w:right w:val="single" w:sz="4" w:space="0" w:color="auto"/>
            </w:tcBorders>
            <w:shd w:val="clear" w:color="auto" w:fill="auto"/>
            <w:vAlign w:val="center"/>
            <w:hideMark/>
          </w:tcPr>
          <w:p w14:paraId="3775AC2D"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CLIENT DIVERS MERLINE</w:t>
            </w:r>
          </w:p>
        </w:tc>
        <w:tc>
          <w:tcPr>
            <w:tcW w:w="1418" w:type="dxa"/>
            <w:tcBorders>
              <w:top w:val="nil"/>
              <w:left w:val="nil"/>
              <w:bottom w:val="single" w:sz="4" w:space="0" w:color="auto"/>
              <w:right w:val="single" w:sz="4" w:space="0" w:color="auto"/>
            </w:tcBorders>
            <w:shd w:val="clear" w:color="auto" w:fill="auto"/>
            <w:noWrap/>
            <w:vAlign w:val="center"/>
            <w:hideMark/>
          </w:tcPr>
          <w:p w14:paraId="385B10E4"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RA100002</w:t>
            </w:r>
          </w:p>
        </w:tc>
        <w:tc>
          <w:tcPr>
            <w:tcW w:w="2268" w:type="dxa"/>
            <w:tcBorders>
              <w:top w:val="nil"/>
              <w:left w:val="nil"/>
              <w:bottom w:val="single" w:sz="4" w:space="0" w:color="auto"/>
              <w:right w:val="single" w:sz="4" w:space="0" w:color="auto"/>
            </w:tcBorders>
            <w:shd w:val="clear" w:color="auto" w:fill="auto"/>
            <w:noWrap/>
            <w:vAlign w:val="center"/>
            <w:hideMark/>
          </w:tcPr>
          <w:p w14:paraId="18A3CCCD"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HUILE CEL'OR 5L CT 3</w:t>
            </w:r>
          </w:p>
        </w:tc>
        <w:tc>
          <w:tcPr>
            <w:tcW w:w="992" w:type="dxa"/>
            <w:tcBorders>
              <w:top w:val="nil"/>
              <w:left w:val="nil"/>
              <w:bottom w:val="single" w:sz="4" w:space="0" w:color="auto"/>
              <w:right w:val="single" w:sz="4" w:space="0" w:color="auto"/>
            </w:tcBorders>
            <w:shd w:val="clear" w:color="auto" w:fill="auto"/>
            <w:noWrap/>
            <w:vAlign w:val="center"/>
            <w:hideMark/>
          </w:tcPr>
          <w:p w14:paraId="5EF4A35F"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-5</w:t>
            </w:r>
          </w:p>
        </w:tc>
        <w:tc>
          <w:tcPr>
            <w:tcW w:w="1134" w:type="dxa"/>
            <w:tcBorders>
              <w:top w:val="nil"/>
              <w:left w:val="nil"/>
              <w:bottom w:val="single" w:sz="4" w:space="0" w:color="auto"/>
              <w:right w:val="single" w:sz="4" w:space="0" w:color="auto"/>
            </w:tcBorders>
            <w:shd w:val="clear" w:color="auto" w:fill="auto"/>
            <w:noWrap/>
            <w:vAlign w:val="center"/>
            <w:hideMark/>
          </w:tcPr>
          <w:p w14:paraId="6A2C579D"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20 000</w:t>
            </w:r>
          </w:p>
        </w:tc>
        <w:tc>
          <w:tcPr>
            <w:tcW w:w="1417" w:type="dxa"/>
            <w:tcBorders>
              <w:top w:val="nil"/>
              <w:left w:val="nil"/>
              <w:bottom w:val="single" w:sz="4" w:space="0" w:color="auto"/>
              <w:right w:val="single" w:sz="4" w:space="0" w:color="auto"/>
            </w:tcBorders>
            <w:shd w:val="clear" w:color="auto" w:fill="auto"/>
            <w:noWrap/>
            <w:vAlign w:val="center"/>
            <w:hideMark/>
          </w:tcPr>
          <w:p w14:paraId="422A15A6"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-100 000</w:t>
            </w:r>
          </w:p>
        </w:tc>
        <w:tc>
          <w:tcPr>
            <w:tcW w:w="1559" w:type="dxa"/>
            <w:tcBorders>
              <w:top w:val="nil"/>
              <w:left w:val="nil"/>
              <w:bottom w:val="single" w:sz="4" w:space="0" w:color="auto"/>
              <w:right w:val="single" w:sz="4" w:space="0" w:color="auto"/>
            </w:tcBorders>
            <w:shd w:val="clear" w:color="auto" w:fill="auto"/>
            <w:vAlign w:val="center"/>
            <w:hideMark/>
          </w:tcPr>
          <w:p w14:paraId="638D658F"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MERLINE</w:t>
            </w:r>
          </w:p>
        </w:tc>
      </w:tr>
      <w:tr w:rsidR="00052814" w:rsidRPr="00E32684" w14:paraId="766586F5" w14:textId="77777777" w:rsidTr="003C3BAB">
        <w:trPr>
          <w:trHeight w:val="33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75F1ECB9"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16/06/2025</w:t>
            </w:r>
          </w:p>
        </w:tc>
        <w:tc>
          <w:tcPr>
            <w:tcW w:w="1229" w:type="dxa"/>
            <w:tcBorders>
              <w:top w:val="nil"/>
              <w:left w:val="nil"/>
              <w:bottom w:val="single" w:sz="4" w:space="0" w:color="auto"/>
              <w:right w:val="single" w:sz="4" w:space="0" w:color="auto"/>
            </w:tcBorders>
            <w:shd w:val="clear" w:color="auto" w:fill="auto"/>
            <w:noWrap/>
            <w:vAlign w:val="center"/>
            <w:hideMark/>
          </w:tcPr>
          <w:p w14:paraId="5D137782"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/0230</w:t>
            </w:r>
          </w:p>
        </w:tc>
        <w:tc>
          <w:tcPr>
            <w:tcW w:w="1842" w:type="dxa"/>
            <w:tcBorders>
              <w:top w:val="nil"/>
              <w:left w:val="nil"/>
              <w:bottom w:val="single" w:sz="4" w:space="0" w:color="auto"/>
              <w:right w:val="single" w:sz="4" w:space="0" w:color="auto"/>
            </w:tcBorders>
            <w:shd w:val="clear" w:color="auto" w:fill="auto"/>
            <w:noWrap/>
            <w:vAlign w:val="center"/>
            <w:hideMark/>
          </w:tcPr>
          <w:p w14:paraId="4EDC8B45"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YD41ET007</w:t>
            </w:r>
          </w:p>
        </w:tc>
        <w:tc>
          <w:tcPr>
            <w:tcW w:w="2977" w:type="dxa"/>
            <w:tcBorders>
              <w:top w:val="nil"/>
              <w:left w:val="nil"/>
              <w:bottom w:val="single" w:sz="4" w:space="0" w:color="auto"/>
              <w:right w:val="single" w:sz="4" w:space="0" w:color="auto"/>
            </w:tcBorders>
            <w:shd w:val="clear" w:color="auto" w:fill="auto"/>
            <w:vAlign w:val="center"/>
            <w:hideMark/>
          </w:tcPr>
          <w:p w14:paraId="7DD7B61F"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ACTION GOUVERNEMENTALE SOA</w:t>
            </w:r>
          </w:p>
        </w:tc>
        <w:tc>
          <w:tcPr>
            <w:tcW w:w="1418" w:type="dxa"/>
            <w:tcBorders>
              <w:top w:val="nil"/>
              <w:left w:val="nil"/>
              <w:bottom w:val="single" w:sz="4" w:space="0" w:color="auto"/>
              <w:right w:val="single" w:sz="4" w:space="0" w:color="auto"/>
            </w:tcBorders>
            <w:shd w:val="clear" w:color="auto" w:fill="auto"/>
            <w:noWrap/>
            <w:vAlign w:val="center"/>
            <w:hideMark/>
          </w:tcPr>
          <w:p w14:paraId="5772BE38"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RA100003</w:t>
            </w:r>
          </w:p>
        </w:tc>
        <w:tc>
          <w:tcPr>
            <w:tcW w:w="2268" w:type="dxa"/>
            <w:tcBorders>
              <w:top w:val="nil"/>
              <w:left w:val="nil"/>
              <w:bottom w:val="single" w:sz="4" w:space="0" w:color="auto"/>
              <w:right w:val="single" w:sz="4" w:space="0" w:color="auto"/>
            </w:tcBorders>
            <w:shd w:val="clear" w:color="auto" w:fill="auto"/>
            <w:noWrap/>
            <w:vAlign w:val="center"/>
            <w:hideMark/>
          </w:tcPr>
          <w:p w14:paraId="67F84707"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HUILE CEL'OR BIDON 20L</w:t>
            </w:r>
          </w:p>
        </w:tc>
        <w:tc>
          <w:tcPr>
            <w:tcW w:w="992" w:type="dxa"/>
            <w:tcBorders>
              <w:top w:val="nil"/>
              <w:left w:val="nil"/>
              <w:bottom w:val="single" w:sz="4" w:space="0" w:color="auto"/>
              <w:right w:val="single" w:sz="4" w:space="0" w:color="auto"/>
            </w:tcBorders>
            <w:shd w:val="clear" w:color="auto" w:fill="auto"/>
            <w:noWrap/>
            <w:vAlign w:val="center"/>
            <w:hideMark/>
          </w:tcPr>
          <w:p w14:paraId="3AC9CBD5"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4</w:t>
            </w:r>
          </w:p>
        </w:tc>
        <w:tc>
          <w:tcPr>
            <w:tcW w:w="1134" w:type="dxa"/>
            <w:tcBorders>
              <w:top w:val="nil"/>
              <w:left w:val="nil"/>
              <w:bottom w:val="single" w:sz="4" w:space="0" w:color="auto"/>
              <w:right w:val="single" w:sz="4" w:space="0" w:color="auto"/>
            </w:tcBorders>
            <w:shd w:val="clear" w:color="auto" w:fill="auto"/>
            <w:noWrap/>
            <w:vAlign w:val="center"/>
            <w:hideMark/>
          </w:tcPr>
          <w:p w14:paraId="6A9D809E"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26 000</w:t>
            </w:r>
          </w:p>
        </w:tc>
        <w:tc>
          <w:tcPr>
            <w:tcW w:w="1417" w:type="dxa"/>
            <w:tcBorders>
              <w:top w:val="nil"/>
              <w:left w:val="nil"/>
              <w:bottom w:val="single" w:sz="4" w:space="0" w:color="auto"/>
              <w:right w:val="single" w:sz="4" w:space="0" w:color="auto"/>
            </w:tcBorders>
            <w:shd w:val="clear" w:color="auto" w:fill="auto"/>
            <w:noWrap/>
            <w:vAlign w:val="center"/>
            <w:hideMark/>
          </w:tcPr>
          <w:p w14:paraId="375C3039"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104 000</w:t>
            </w:r>
          </w:p>
        </w:tc>
        <w:tc>
          <w:tcPr>
            <w:tcW w:w="1559" w:type="dxa"/>
            <w:tcBorders>
              <w:top w:val="nil"/>
              <w:left w:val="nil"/>
              <w:bottom w:val="single" w:sz="4" w:space="0" w:color="auto"/>
              <w:right w:val="single" w:sz="4" w:space="0" w:color="auto"/>
            </w:tcBorders>
            <w:shd w:val="clear" w:color="auto" w:fill="auto"/>
            <w:vAlign w:val="center"/>
            <w:hideMark/>
          </w:tcPr>
          <w:p w14:paraId="66B2DA17"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MERLINE / MICHELLE</w:t>
            </w:r>
          </w:p>
        </w:tc>
      </w:tr>
      <w:tr w:rsidR="00052814" w:rsidRPr="00E32684" w14:paraId="0C83DD2D" w14:textId="77777777" w:rsidTr="003C3BAB">
        <w:trPr>
          <w:trHeight w:val="33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2FF766B5"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16/06/2025</w:t>
            </w:r>
          </w:p>
        </w:tc>
        <w:tc>
          <w:tcPr>
            <w:tcW w:w="1229" w:type="dxa"/>
            <w:tcBorders>
              <w:top w:val="nil"/>
              <w:left w:val="nil"/>
              <w:bottom w:val="single" w:sz="4" w:space="0" w:color="auto"/>
              <w:right w:val="single" w:sz="4" w:space="0" w:color="auto"/>
            </w:tcBorders>
            <w:shd w:val="clear" w:color="auto" w:fill="auto"/>
            <w:noWrap/>
            <w:vAlign w:val="center"/>
            <w:hideMark/>
          </w:tcPr>
          <w:p w14:paraId="412BF16A"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/0230</w:t>
            </w:r>
          </w:p>
        </w:tc>
        <w:tc>
          <w:tcPr>
            <w:tcW w:w="1842" w:type="dxa"/>
            <w:tcBorders>
              <w:top w:val="nil"/>
              <w:left w:val="nil"/>
              <w:bottom w:val="single" w:sz="4" w:space="0" w:color="auto"/>
              <w:right w:val="single" w:sz="4" w:space="0" w:color="auto"/>
            </w:tcBorders>
            <w:shd w:val="clear" w:color="auto" w:fill="auto"/>
            <w:noWrap/>
            <w:vAlign w:val="center"/>
            <w:hideMark/>
          </w:tcPr>
          <w:p w14:paraId="4DD94A2C"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YD41ET007</w:t>
            </w:r>
          </w:p>
        </w:tc>
        <w:tc>
          <w:tcPr>
            <w:tcW w:w="2977" w:type="dxa"/>
            <w:tcBorders>
              <w:top w:val="nil"/>
              <w:left w:val="nil"/>
              <w:bottom w:val="single" w:sz="4" w:space="0" w:color="auto"/>
              <w:right w:val="single" w:sz="4" w:space="0" w:color="auto"/>
            </w:tcBorders>
            <w:shd w:val="clear" w:color="auto" w:fill="auto"/>
            <w:vAlign w:val="center"/>
            <w:hideMark/>
          </w:tcPr>
          <w:p w14:paraId="23FF4B95"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ACTION GOUVERNEMENTALE SOA</w:t>
            </w:r>
          </w:p>
        </w:tc>
        <w:tc>
          <w:tcPr>
            <w:tcW w:w="1418" w:type="dxa"/>
            <w:tcBorders>
              <w:top w:val="nil"/>
              <w:left w:val="nil"/>
              <w:bottom w:val="single" w:sz="4" w:space="0" w:color="auto"/>
              <w:right w:val="single" w:sz="4" w:space="0" w:color="auto"/>
            </w:tcBorders>
            <w:shd w:val="clear" w:color="auto" w:fill="auto"/>
            <w:noWrap/>
            <w:vAlign w:val="center"/>
            <w:hideMark/>
          </w:tcPr>
          <w:p w14:paraId="1403658E"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RA100001</w:t>
            </w:r>
          </w:p>
        </w:tc>
        <w:tc>
          <w:tcPr>
            <w:tcW w:w="2268" w:type="dxa"/>
            <w:tcBorders>
              <w:top w:val="nil"/>
              <w:left w:val="nil"/>
              <w:bottom w:val="single" w:sz="4" w:space="0" w:color="auto"/>
              <w:right w:val="single" w:sz="4" w:space="0" w:color="auto"/>
            </w:tcBorders>
            <w:shd w:val="clear" w:color="auto" w:fill="auto"/>
            <w:noWrap/>
            <w:vAlign w:val="center"/>
            <w:hideMark/>
          </w:tcPr>
          <w:p w14:paraId="615BA491"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HUILE CEL'OR 1L CT 15</w:t>
            </w:r>
          </w:p>
        </w:tc>
        <w:tc>
          <w:tcPr>
            <w:tcW w:w="992" w:type="dxa"/>
            <w:tcBorders>
              <w:top w:val="nil"/>
              <w:left w:val="nil"/>
              <w:bottom w:val="single" w:sz="4" w:space="0" w:color="auto"/>
              <w:right w:val="single" w:sz="4" w:space="0" w:color="auto"/>
            </w:tcBorders>
            <w:shd w:val="clear" w:color="auto" w:fill="auto"/>
            <w:noWrap/>
            <w:vAlign w:val="center"/>
            <w:hideMark/>
          </w:tcPr>
          <w:p w14:paraId="13C5406C"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17</w:t>
            </w:r>
          </w:p>
        </w:tc>
        <w:tc>
          <w:tcPr>
            <w:tcW w:w="1134" w:type="dxa"/>
            <w:tcBorders>
              <w:top w:val="nil"/>
              <w:left w:val="nil"/>
              <w:bottom w:val="single" w:sz="4" w:space="0" w:color="auto"/>
              <w:right w:val="single" w:sz="4" w:space="0" w:color="auto"/>
            </w:tcBorders>
            <w:shd w:val="clear" w:color="auto" w:fill="auto"/>
            <w:noWrap/>
            <w:vAlign w:val="center"/>
            <w:hideMark/>
          </w:tcPr>
          <w:p w14:paraId="11451860"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20 000</w:t>
            </w:r>
          </w:p>
        </w:tc>
        <w:tc>
          <w:tcPr>
            <w:tcW w:w="1417" w:type="dxa"/>
            <w:tcBorders>
              <w:top w:val="nil"/>
              <w:left w:val="nil"/>
              <w:bottom w:val="single" w:sz="4" w:space="0" w:color="auto"/>
              <w:right w:val="single" w:sz="4" w:space="0" w:color="auto"/>
            </w:tcBorders>
            <w:shd w:val="clear" w:color="auto" w:fill="auto"/>
            <w:noWrap/>
            <w:vAlign w:val="center"/>
            <w:hideMark/>
          </w:tcPr>
          <w:p w14:paraId="22C4C3A3"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340 000</w:t>
            </w:r>
          </w:p>
        </w:tc>
        <w:tc>
          <w:tcPr>
            <w:tcW w:w="1559" w:type="dxa"/>
            <w:tcBorders>
              <w:top w:val="nil"/>
              <w:left w:val="nil"/>
              <w:bottom w:val="single" w:sz="4" w:space="0" w:color="auto"/>
              <w:right w:val="single" w:sz="4" w:space="0" w:color="auto"/>
            </w:tcBorders>
            <w:shd w:val="clear" w:color="auto" w:fill="auto"/>
            <w:vAlign w:val="center"/>
            <w:hideMark/>
          </w:tcPr>
          <w:p w14:paraId="719216DC"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MERLINE / MICHELLE</w:t>
            </w:r>
          </w:p>
        </w:tc>
      </w:tr>
      <w:tr w:rsidR="00052814" w:rsidRPr="00E32684" w14:paraId="422CC19E" w14:textId="77777777" w:rsidTr="003C3BAB">
        <w:trPr>
          <w:trHeight w:val="33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39C8C683"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16/06/2025</w:t>
            </w:r>
          </w:p>
        </w:tc>
        <w:tc>
          <w:tcPr>
            <w:tcW w:w="1229" w:type="dxa"/>
            <w:tcBorders>
              <w:top w:val="nil"/>
              <w:left w:val="nil"/>
              <w:bottom w:val="single" w:sz="4" w:space="0" w:color="auto"/>
              <w:right w:val="single" w:sz="4" w:space="0" w:color="auto"/>
            </w:tcBorders>
            <w:shd w:val="clear" w:color="auto" w:fill="auto"/>
            <w:noWrap/>
            <w:vAlign w:val="center"/>
            <w:hideMark/>
          </w:tcPr>
          <w:p w14:paraId="66746E26"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/0230</w:t>
            </w:r>
          </w:p>
        </w:tc>
        <w:tc>
          <w:tcPr>
            <w:tcW w:w="1842" w:type="dxa"/>
            <w:tcBorders>
              <w:top w:val="nil"/>
              <w:left w:val="nil"/>
              <w:bottom w:val="single" w:sz="4" w:space="0" w:color="auto"/>
              <w:right w:val="single" w:sz="4" w:space="0" w:color="auto"/>
            </w:tcBorders>
            <w:shd w:val="clear" w:color="auto" w:fill="auto"/>
            <w:noWrap/>
            <w:vAlign w:val="center"/>
            <w:hideMark/>
          </w:tcPr>
          <w:p w14:paraId="1BB28A7D"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YD41ET007</w:t>
            </w:r>
          </w:p>
        </w:tc>
        <w:tc>
          <w:tcPr>
            <w:tcW w:w="2977" w:type="dxa"/>
            <w:tcBorders>
              <w:top w:val="nil"/>
              <w:left w:val="nil"/>
              <w:bottom w:val="single" w:sz="4" w:space="0" w:color="auto"/>
              <w:right w:val="single" w:sz="4" w:space="0" w:color="auto"/>
            </w:tcBorders>
            <w:shd w:val="clear" w:color="auto" w:fill="auto"/>
            <w:vAlign w:val="center"/>
            <w:hideMark/>
          </w:tcPr>
          <w:p w14:paraId="2B77995B"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ACTION GOUVERNEMENTALE SOA</w:t>
            </w:r>
          </w:p>
        </w:tc>
        <w:tc>
          <w:tcPr>
            <w:tcW w:w="1418" w:type="dxa"/>
            <w:tcBorders>
              <w:top w:val="nil"/>
              <w:left w:val="nil"/>
              <w:bottom w:val="single" w:sz="4" w:space="0" w:color="auto"/>
              <w:right w:val="single" w:sz="4" w:space="0" w:color="auto"/>
            </w:tcBorders>
            <w:shd w:val="clear" w:color="auto" w:fill="auto"/>
            <w:noWrap/>
            <w:vAlign w:val="center"/>
            <w:hideMark/>
          </w:tcPr>
          <w:p w14:paraId="2642F786"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RA100001</w:t>
            </w:r>
          </w:p>
        </w:tc>
        <w:tc>
          <w:tcPr>
            <w:tcW w:w="2268" w:type="dxa"/>
            <w:tcBorders>
              <w:top w:val="nil"/>
              <w:left w:val="nil"/>
              <w:bottom w:val="single" w:sz="4" w:space="0" w:color="auto"/>
              <w:right w:val="single" w:sz="4" w:space="0" w:color="auto"/>
            </w:tcBorders>
            <w:shd w:val="clear" w:color="auto" w:fill="auto"/>
            <w:noWrap/>
            <w:vAlign w:val="center"/>
            <w:hideMark/>
          </w:tcPr>
          <w:p w14:paraId="721EA3BF"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HUILE CEL'OR 1L CT 15</w:t>
            </w:r>
          </w:p>
        </w:tc>
        <w:tc>
          <w:tcPr>
            <w:tcW w:w="992" w:type="dxa"/>
            <w:tcBorders>
              <w:top w:val="nil"/>
              <w:left w:val="nil"/>
              <w:bottom w:val="single" w:sz="4" w:space="0" w:color="auto"/>
              <w:right w:val="single" w:sz="4" w:space="0" w:color="auto"/>
            </w:tcBorders>
            <w:shd w:val="clear" w:color="auto" w:fill="auto"/>
            <w:noWrap/>
            <w:vAlign w:val="center"/>
            <w:hideMark/>
          </w:tcPr>
          <w:p w14:paraId="1C7CCEF3"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3</w:t>
            </w:r>
          </w:p>
        </w:tc>
        <w:tc>
          <w:tcPr>
            <w:tcW w:w="1134" w:type="dxa"/>
            <w:tcBorders>
              <w:top w:val="nil"/>
              <w:left w:val="nil"/>
              <w:bottom w:val="single" w:sz="4" w:space="0" w:color="auto"/>
              <w:right w:val="single" w:sz="4" w:space="0" w:color="auto"/>
            </w:tcBorders>
            <w:shd w:val="clear" w:color="auto" w:fill="auto"/>
            <w:noWrap/>
            <w:vAlign w:val="center"/>
            <w:hideMark/>
          </w:tcPr>
          <w:p w14:paraId="7B1BFDCA"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20 250</w:t>
            </w:r>
          </w:p>
        </w:tc>
        <w:tc>
          <w:tcPr>
            <w:tcW w:w="1417" w:type="dxa"/>
            <w:tcBorders>
              <w:top w:val="nil"/>
              <w:left w:val="nil"/>
              <w:bottom w:val="single" w:sz="4" w:space="0" w:color="auto"/>
              <w:right w:val="single" w:sz="4" w:space="0" w:color="auto"/>
            </w:tcBorders>
            <w:shd w:val="clear" w:color="auto" w:fill="auto"/>
            <w:noWrap/>
            <w:vAlign w:val="center"/>
            <w:hideMark/>
          </w:tcPr>
          <w:p w14:paraId="7BE43374"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60 750</w:t>
            </w:r>
          </w:p>
        </w:tc>
        <w:tc>
          <w:tcPr>
            <w:tcW w:w="1559" w:type="dxa"/>
            <w:tcBorders>
              <w:top w:val="nil"/>
              <w:left w:val="nil"/>
              <w:bottom w:val="single" w:sz="4" w:space="0" w:color="auto"/>
              <w:right w:val="single" w:sz="4" w:space="0" w:color="auto"/>
            </w:tcBorders>
            <w:shd w:val="clear" w:color="auto" w:fill="auto"/>
            <w:vAlign w:val="center"/>
            <w:hideMark/>
          </w:tcPr>
          <w:p w14:paraId="7C96D9C1"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MERLINE / MICHELLE</w:t>
            </w:r>
          </w:p>
        </w:tc>
      </w:tr>
      <w:tr w:rsidR="00052814" w:rsidRPr="00E32684" w14:paraId="61353534" w14:textId="77777777" w:rsidTr="003C3BAB">
        <w:trPr>
          <w:trHeight w:val="33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4A0C91A8"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16/06/2025</w:t>
            </w:r>
          </w:p>
        </w:tc>
        <w:tc>
          <w:tcPr>
            <w:tcW w:w="1229" w:type="dxa"/>
            <w:tcBorders>
              <w:top w:val="nil"/>
              <w:left w:val="nil"/>
              <w:bottom w:val="single" w:sz="4" w:space="0" w:color="auto"/>
              <w:right w:val="single" w:sz="4" w:space="0" w:color="auto"/>
            </w:tcBorders>
            <w:shd w:val="clear" w:color="auto" w:fill="auto"/>
            <w:noWrap/>
            <w:vAlign w:val="center"/>
            <w:hideMark/>
          </w:tcPr>
          <w:p w14:paraId="5F3CA9E7"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/0230</w:t>
            </w:r>
          </w:p>
        </w:tc>
        <w:tc>
          <w:tcPr>
            <w:tcW w:w="1842" w:type="dxa"/>
            <w:tcBorders>
              <w:top w:val="nil"/>
              <w:left w:val="nil"/>
              <w:bottom w:val="single" w:sz="4" w:space="0" w:color="auto"/>
              <w:right w:val="single" w:sz="4" w:space="0" w:color="auto"/>
            </w:tcBorders>
            <w:shd w:val="clear" w:color="auto" w:fill="auto"/>
            <w:noWrap/>
            <w:vAlign w:val="center"/>
            <w:hideMark/>
          </w:tcPr>
          <w:p w14:paraId="354EF4E3"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YD41ET007</w:t>
            </w:r>
          </w:p>
        </w:tc>
        <w:tc>
          <w:tcPr>
            <w:tcW w:w="2977" w:type="dxa"/>
            <w:tcBorders>
              <w:top w:val="nil"/>
              <w:left w:val="nil"/>
              <w:bottom w:val="single" w:sz="4" w:space="0" w:color="auto"/>
              <w:right w:val="single" w:sz="4" w:space="0" w:color="auto"/>
            </w:tcBorders>
            <w:shd w:val="clear" w:color="auto" w:fill="auto"/>
            <w:vAlign w:val="center"/>
            <w:hideMark/>
          </w:tcPr>
          <w:p w14:paraId="31156682"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ACTION GOUVERNEMENTALE SOA</w:t>
            </w:r>
          </w:p>
        </w:tc>
        <w:tc>
          <w:tcPr>
            <w:tcW w:w="1418" w:type="dxa"/>
            <w:tcBorders>
              <w:top w:val="nil"/>
              <w:left w:val="nil"/>
              <w:bottom w:val="single" w:sz="4" w:space="0" w:color="auto"/>
              <w:right w:val="single" w:sz="4" w:space="0" w:color="auto"/>
            </w:tcBorders>
            <w:shd w:val="clear" w:color="auto" w:fill="auto"/>
            <w:noWrap/>
            <w:vAlign w:val="center"/>
            <w:hideMark/>
          </w:tcPr>
          <w:p w14:paraId="1D0A4BFD"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RA100002</w:t>
            </w:r>
          </w:p>
        </w:tc>
        <w:tc>
          <w:tcPr>
            <w:tcW w:w="2268" w:type="dxa"/>
            <w:tcBorders>
              <w:top w:val="nil"/>
              <w:left w:val="nil"/>
              <w:bottom w:val="single" w:sz="4" w:space="0" w:color="auto"/>
              <w:right w:val="single" w:sz="4" w:space="0" w:color="auto"/>
            </w:tcBorders>
            <w:shd w:val="clear" w:color="auto" w:fill="auto"/>
            <w:noWrap/>
            <w:vAlign w:val="center"/>
            <w:hideMark/>
          </w:tcPr>
          <w:p w14:paraId="2F11FCAE"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HUILE CEL'OR 5L CT 3</w:t>
            </w:r>
          </w:p>
        </w:tc>
        <w:tc>
          <w:tcPr>
            <w:tcW w:w="992" w:type="dxa"/>
            <w:tcBorders>
              <w:top w:val="nil"/>
              <w:left w:val="nil"/>
              <w:bottom w:val="single" w:sz="4" w:space="0" w:color="auto"/>
              <w:right w:val="single" w:sz="4" w:space="0" w:color="auto"/>
            </w:tcBorders>
            <w:shd w:val="clear" w:color="auto" w:fill="auto"/>
            <w:noWrap/>
            <w:vAlign w:val="center"/>
            <w:hideMark/>
          </w:tcPr>
          <w:p w14:paraId="60177BE5"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17</w:t>
            </w:r>
          </w:p>
        </w:tc>
        <w:tc>
          <w:tcPr>
            <w:tcW w:w="1134" w:type="dxa"/>
            <w:tcBorders>
              <w:top w:val="nil"/>
              <w:left w:val="nil"/>
              <w:bottom w:val="single" w:sz="4" w:space="0" w:color="auto"/>
              <w:right w:val="single" w:sz="4" w:space="0" w:color="auto"/>
            </w:tcBorders>
            <w:shd w:val="clear" w:color="auto" w:fill="auto"/>
            <w:noWrap/>
            <w:vAlign w:val="center"/>
            <w:hideMark/>
          </w:tcPr>
          <w:p w14:paraId="7FF8F47A"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20 000</w:t>
            </w:r>
          </w:p>
        </w:tc>
        <w:tc>
          <w:tcPr>
            <w:tcW w:w="1417" w:type="dxa"/>
            <w:tcBorders>
              <w:top w:val="nil"/>
              <w:left w:val="nil"/>
              <w:bottom w:val="single" w:sz="4" w:space="0" w:color="auto"/>
              <w:right w:val="single" w:sz="4" w:space="0" w:color="auto"/>
            </w:tcBorders>
            <w:shd w:val="clear" w:color="auto" w:fill="auto"/>
            <w:noWrap/>
            <w:vAlign w:val="center"/>
            <w:hideMark/>
          </w:tcPr>
          <w:p w14:paraId="0CC7E8EE"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340 000</w:t>
            </w:r>
          </w:p>
        </w:tc>
        <w:tc>
          <w:tcPr>
            <w:tcW w:w="1559" w:type="dxa"/>
            <w:tcBorders>
              <w:top w:val="nil"/>
              <w:left w:val="nil"/>
              <w:bottom w:val="single" w:sz="4" w:space="0" w:color="auto"/>
              <w:right w:val="single" w:sz="4" w:space="0" w:color="auto"/>
            </w:tcBorders>
            <w:shd w:val="clear" w:color="auto" w:fill="auto"/>
            <w:vAlign w:val="center"/>
            <w:hideMark/>
          </w:tcPr>
          <w:p w14:paraId="6C3FA8A2"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MERLINE / MICHELLE</w:t>
            </w:r>
          </w:p>
        </w:tc>
      </w:tr>
      <w:tr w:rsidR="00052814" w:rsidRPr="00E32684" w14:paraId="5FA925DF" w14:textId="77777777" w:rsidTr="003C3BAB">
        <w:trPr>
          <w:trHeight w:val="33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5146EA86"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16/06/2025</w:t>
            </w:r>
          </w:p>
        </w:tc>
        <w:tc>
          <w:tcPr>
            <w:tcW w:w="1229" w:type="dxa"/>
            <w:tcBorders>
              <w:top w:val="nil"/>
              <w:left w:val="nil"/>
              <w:bottom w:val="single" w:sz="4" w:space="0" w:color="auto"/>
              <w:right w:val="single" w:sz="4" w:space="0" w:color="auto"/>
            </w:tcBorders>
            <w:shd w:val="clear" w:color="auto" w:fill="auto"/>
            <w:noWrap/>
            <w:vAlign w:val="center"/>
            <w:hideMark/>
          </w:tcPr>
          <w:p w14:paraId="28A00055"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/0230</w:t>
            </w:r>
          </w:p>
        </w:tc>
        <w:tc>
          <w:tcPr>
            <w:tcW w:w="1842" w:type="dxa"/>
            <w:tcBorders>
              <w:top w:val="nil"/>
              <w:left w:val="nil"/>
              <w:bottom w:val="single" w:sz="4" w:space="0" w:color="auto"/>
              <w:right w:val="single" w:sz="4" w:space="0" w:color="auto"/>
            </w:tcBorders>
            <w:shd w:val="clear" w:color="auto" w:fill="auto"/>
            <w:noWrap/>
            <w:vAlign w:val="center"/>
            <w:hideMark/>
          </w:tcPr>
          <w:p w14:paraId="1D3974B4"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YD41ET007</w:t>
            </w:r>
          </w:p>
        </w:tc>
        <w:tc>
          <w:tcPr>
            <w:tcW w:w="2977" w:type="dxa"/>
            <w:tcBorders>
              <w:top w:val="nil"/>
              <w:left w:val="nil"/>
              <w:bottom w:val="single" w:sz="4" w:space="0" w:color="auto"/>
              <w:right w:val="single" w:sz="4" w:space="0" w:color="auto"/>
            </w:tcBorders>
            <w:shd w:val="clear" w:color="auto" w:fill="auto"/>
            <w:vAlign w:val="center"/>
            <w:hideMark/>
          </w:tcPr>
          <w:p w14:paraId="403EDD3B"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ACTION GOUVERNEMENTALE SOA</w:t>
            </w:r>
          </w:p>
        </w:tc>
        <w:tc>
          <w:tcPr>
            <w:tcW w:w="1418" w:type="dxa"/>
            <w:tcBorders>
              <w:top w:val="nil"/>
              <w:left w:val="nil"/>
              <w:bottom w:val="single" w:sz="4" w:space="0" w:color="auto"/>
              <w:right w:val="single" w:sz="4" w:space="0" w:color="auto"/>
            </w:tcBorders>
            <w:shd w:val="clear" w:color="auto" w:fill="auto"/>
            <w:noWrap/>
            <w:vAlign w:val="center"/>
            <w:hideMark/>
          </w:tcPr>
          <w:p w14:paraId="46B9F0FB"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RA100005</w:t>
            </w:r>
          </w:p>
        </w:tc>
        <w:tc>
          <w:tcPr>
            <w:tcW w:w="2268" w:type="dxa"/>
            <w:tcBorders>
              <w:top w:val="nil"/>
              <w:left w:val="nil"/>
              <w:bottom w:val="single" w:sz="4" w:space="0" w:color="auto"/>
              <w:right w:val="single" w:sz="4" w:space="0" w:color="auto"/>
            </w:tcBorders>
            <w:shd w:val="clear" w:color="auto" w:fill="auto"/>
            <w:noWrap/>
            <w:vAlign w:val="center"/>
            <w:hideMark/>
          </w:tcPr>
          <w:p w14:paraId="665EB123"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HUILE CEL'OR 5L</w:t>
            </w:r>
          </w:p>
        </w:tc>
        <w:tc>
          <w:tcPr>
            <w:tcW w:w="992" w:type="dxa"/>
            <w:tcBorders>
              <w:top w:val="nil"/>
              <w:left w:val="nil"/>
              <w:bottom w:val="single" w:sz="4" w:space="0" w:color="auto"/>
              <w:right w:val="single" w:sz="4" w:space="0" w:color="auto"/>
            </w:tcBorders>
            <w:shd w:val="clear" w:color="auto" w:fill="auto"/>
            <w:noWrap/>
            <w:vAlign w:val="center"/>
            <w:hideMark/>
          </w:tcPr>
          <w:p w14:paraId="59BE7164"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w:t>
            </w:r>
          </w:p>
        </w:tc>
        <w:tc>
          <w:tcPr>
            <w:tcW w:w="1134" w:type="dxa"/>
            <w:tcBorders>
              <w:top w:val="nil"/>
              <w:left w:val="nil"/>
              <w:bottom w:val="single" w:sz="4" w:space="0" w:color="auto"/>
              <w:right w:val="single" w:sz="4" w:space="0" w:color="auto"/>
            </w:tcBorders>
            <w:shd w:val="clear" w:color="auto" w:fill="auto"/>
            <w:noWrap/>
            <w:vAlign w:val="center"/>
            <w:hideMark/>
          </w:tcPr>
          <w:p w14:paraId="7A10F5D2"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7 000</w:t>
            </w:r>
          </w:p>
        </w:tc>
        <w:tc>
          <w:tcPr>
            <w:tcW w:w="1417" w:type="dxa"/>
            <w:tcBorders>
              <w:top w:val="nil"/>
              <w:left w:val="nil"/>
              <w:bottom w:val="single" w:sz="4" w:space="0" w:color="auto"/>
              <w:right w:val="single" w:sz="4" w:space="0" w:color="auto"/>
            </w:tcBorders>
            <w:shd w:val="clear" w:color="auto" w:fill="auto"/>
            <w:noWrap/>
            <w:vAlign w:val="center"/>
            <w:hideMark/>
          </w:tcPr>
          <w:p w14:paraId="77B37A16"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14 000</w:t>
            </w:r>
          </w:p>
        </w:tc>
        <w:tc>
          <w:tcPr>
            <w:tcW w:w="1559" w:type="dxa"/>
            <w:tcBorders>
              <w:top w:val="nil"/>
              <w:left w:val="nil"/>
              <w:bottom w:val="single" w:sz="4" w:space="0" w:color="auto"/>
              <w:right w:val="single" w:sz="4" w:space="0" w:color="auto"/>
            </w:tcBorders>
            <w:shd w:val="clear" w:color="auto" w:fill="auto"/>
            <w:vAlign w:val="center"/>
            <w:hideMark/>
          </w:tcPr>
          <w:p w14:paraId="3B5FA77C"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MERLINE / MICHELLE</w:t>
            </w:r>
          </w:p>
        </w:tc>
      </w:tr>
      <w:tr w:rsidR="00052814" w:rsidRPr="00E32684" w14:paraId="2DF69FA5" w14:textId="77777777" w:rsidTr="003C3BAB">
        <w:trPr>
          <w:trHeight w:val="33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771ED671"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16/06/2025</w:t>
            </w:r>
          </w:p>
        </w:tc>
        <w:tc>
          <w:tcPr>
            <w:tcW w:w="1229" w:type="dxa"/>
            <w:tcBorders>
              <w:top w:val="nil"/>
              <w:left w:val="nil"/>
              <w:bottom w:val="single" w:sz="4" w:space="0" w:color="auto"/>
              <w:right w:val="single" w:sz="4" w:space="0" w:color="auto"/>
            </w:tcBorders>
            <w:shd w:val="clear" w:color="auto" w:fill="auto"/>
            <w:noWrap/>
            <w:vAlign w:val="center"/>
            <w:hideMark/>
          </w:tcPr>
          <w:p w14:paraId="7515A59C"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/0230</w:t>
            </w:r>
          </w:p>
        </w:tc>
        <w:tc>
          <w:tcPr>
            <w:tcW w:w="1842" w:type="dxa"/>
            <w:tcBorders>
              <w:top w:val="nil"/>
              <w:left w:val="nil"/>
              <w:bottom w:val="single" w:sz="4" w:space="0" w:color="auto"/>
              <w:right w:val="single" w:sz="4" w:space="0" w:color="auto"/>
            </w:tcBorders>
            <w:shd w:val="clear" w:color="auto" w:fill="auto"/>
            <w:noWrap/>
            <w:vAlign w:val="center"/>
            <w:hideMark/>
          </w:tcPr>
          <w:p w14:paraId="5A7F358D"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YD41ET007</w:t>
            </w:r>
          </w:p>
        </w:tc>
        <w:tc>
          <w:tcPr>
            <w:tcW w:w="2977" w:type="dxa"/>
            <w:tcBorders>
              <w:top w:val="nil"/>
              <w:left w:val="nil"/>
              <w:bottom w:val="single" w:sz="4" w:space="0" w:color="auto"/>
              <w:right w:val="single" w:sz="4" w:space="0" w:color="auto"/>
            </w:tcBorders>
            <w:shd w:val="clear" w:color="auto" w:fill="auto"/>
            <w:vAlign w:val="center"/>
            <w:hideMark/>
          </w:tcPr>
          <w:p w14:paraId="5D364101"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ACTION GOUVERNEMENTALE SOA</w:t>
            </w:r>
          </w:p>
        </w:tc>
        <w:tc>
          <w:tcPr>
            <w:tcW w:w="1418" w:type="dxa"/>
            <w:tcBorders>
              <w:top w:val="nil"/>
              <w:left w:val="nil"/>
              <w:bottom w:val="single" w:sz="4" w:space="0" w:color="auto"/>
              <w:right w:val="single" w:sz="4" w:space="0" w:color="auto"/>
            </w:tcBorders>
            <w:shd w:val="clear" w:color="auto" w:fill="auto"/>
            <w:noWrap/>
            <w:vAlign w:val="center"/>
            <w:hideMark/>
          </w:tcPr>
          <w:p w14:paraId="0568BAF4"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SA100002</w:t>
            </w:r>
          </w:p>
        </w:tc>
        <w:tc>
          <w:tcPr>
            <w:tcW w:w="2268" w:type="dxa"/>
            <w:tcBorders>
              <w:top w:val="nil"/>
              <w:left w:val="nil"/>
              <w:bottom w:val="single" w:sz="4" w:space="0" w:color="auto"/>
              <w:right w:val="single" w:sz="4" w:space="0" w:color="auto"/>
            </w:tcBorders>
            <w:shd w:val="clear" w:color="auto" w:fill="auto"/>
            <w:noWrap/>
            <w:vAlign w:val="center"/>
            <w:hideMark/>
          </w:tcPr>
          <w:p w14:paraId="1DD8D239"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SAVON CEL'OR 350G CT 60</w:t>
            </w:r>
          </w:p>
        </w:tc>
        <w:tc>
          <w:tcPr>
            <w:tcW w:w="992" w:type="dxa"/>
            <w:tcBorders>
              <w:top w:val="nil"/>
              <w:left w:val="nil"/>
              <w:bottom w:val="single" w:sz="4" w:space="0" w:color="auto"/>
              <w:right w:val="single" w:sz="4" w:space="0" w:color="auto"/>
            </w:tcBorders>
            <w:shd w:val="clear" w:color="auto" w:fill="auto"/>
            <w:noWrap/>
            <w:vAlign w:val="center"/>
            <w:hideMark/>
          </w:tcPr>
          <w:p w14:paraId="2205954C"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15</w:t>
            </w:r>
          </w:p>
        </w:tc>
        <w:tc>
          <w:tcPr>
            <w:tcW w:w="1134" w:type="dxa"/>
            <w:tcBorders>
              <w:top w:val="nil"/>
              <w:left w:val="nil"/>
              <w:bottom w:val="single" w:sz="4" w:space="0" w:color="auto"/>
              <w:right w:val="single" w:sz="4" w:space="0" w:color="auto"/>
            </w:tcBorders>
            <w:shd w:val="clear" w:color="auto" w:fill="auto"/>
            <w:noWrap/>
            <w:vAlign w:val="center"/>
            <w:hideMark/>
          </w:tcPr>
          <w:p w14:paraId="4B3D4E1D"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18 000</w:t>
            </w:r>
          </w:p>
        </w:tc>
        <w:tc>
          <w:tcPr>
            <w:tcW w:w="1417" w:type="dxa"/>
            <w:tcBorders>
              <w:top w:val="nil"/>
              <w:left w:val="nil"/>
              <w:bottom w:val="single" w:sz="4" w:space="0" w:color="auto"/>
              <w:right w:val="single" w:sz="4" w:space="0" w:color="auto"/>
            </w:tcBorders>
            <w:shd w:val="clear" w:color="auto" w:fill="auto"/>
            <w:noWrap/>
            <w:vAlign w:val="center"/>
            <w:hideMark/>
          </w:tcPr>
          <w:p w14:paraId="09EA8FA5"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270 000</w:t>
            </w:r>
          </w:p>
        </w:tc>
        <w:tc>
          <w:tcPr>
            <w:tcW w:w="1559" w:type="dxa"/>
            <w:tcBorders>
              <w:top w:val="nil"/>
              <w:left w:val="nil"/>
              <w:bottom w:val="single" w:sz="4" w:space="0" w:color="auto"/>
              <w:right w:val="single" w:sz="4" w:space="0" w:color="auto"/>
            </w:tcBorders>
            <w:shd w:val="clear" w:color="auto" w:fill="auto"/>
            <w:vAlign w:val="center"/>
            <w:hideMark/>
          </w:tcPr>
          <w:p w14:paraId="06957002"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MERLINE / MICHELLE</w:t>
            </w:r>
          </w:p>
        </w:tc>
      </w:tr>
      <w:tr w:rsidR="00052814" w:rsidRPr="00E32684" w14:paraId="19147F4B" w14:textId="77777777" w:rsidTr="003C3BAB">
        <w:trPr>
          <w:trHeight w:val="33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69574924"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16/06/2025</w:t>
            </w:r>
          </w:p>
        </w:tc>
        <w:tc>
          <w:tcPr>
            <w:tcW w:w="1229" w:type="dxa"/>
            <w:tcBorders>
              <w:top w:val="nil"/>
              <w:left w:val="nil"/>
              <w:bottom w:val="single" w:sz="4" w:space="0" w:color="auto"/>
              <w:right w:val="single" w:sz="4" w:space="0" w:color="auto"/>
            </w:tcBorders>
            <w:shd w:val="clear" w:color="auto" w:fill="auto"/>
            <w:noWrap/>
            <w:vAlign w:val="center"/>
            <w:hideMark/>
          </w:tcPr>
          <w:p w14:paraId="549DDFDD"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/0230</w:t>
            </w:r>
          </w:p>
        </w:tc>
        <w:tc>
          <w:tcPr>
            <w:tcW w:w="1842" w:type="dxa"/>
            <w:tcBorders>
              <w:top w:val="nil"/>
              <w:left w:val="nil"/>
              <w:bottom w:val="single" w:sz="4" w:space="0" w:color="auto"/>
              <w:right w:val="single" w:sz="4" w:space="0" w:color="auto"/>
            </w:tcBorders>
            <w:shd w:val="clear" w:color="auto" w:fill="auto"/>
            <w:noWrap/>
            <w:vAlign w:val="center"/>
            <w:hideMark/>
          </w:tcPr>
          <w:p w14:paraId="47A20FCE"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YD41ET007</w:t>
            </w:r>
          </w:p>
        </w:tc>
        <w:tc>
          <w:tcPr>
            <w:tcW w:w="2977" w:type="dxa"/>
            <w:tcBorders>
              <w:top w:val="nil"/>
              <w:left w:val="nil"/>
              <w:bottom w:val="single" w:sz="4" w:space="0" w:color="auto"/>
              <w:right w:val="single" w:sz="4" w:space="0" w:color="auto"/>
            </w:tcBorders>
            <w:shd w:val="clear" w:color="auto" w:fill="auto"/>
            <w:vAlign w:val="center"/>
            <w:hideMark/>
          </w:tcPr>
          <w:p w14:paraId="2F45289B"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ACTION GOUVERNEMENTALE SOA</w:t>
            </w:r>
          </w:p>
        </w:tc>
        <w:tc>
          <w:tcPr>
            <w:tcW w:w="1418" w:type="dxa"/>
            <w:tcBorders>
              <w:top w:val="nil"/>
              <w:left w:val="nil"/>
              <w:bottom w:val="single" w:sz="4" w:space="0" w:color="auto"/>
              <w:right w:val="single" w:sz="4" w:space="0" w:color="auto"/>
            </w:tcBorders>
            <w:shd w:val="clear" w:color="auto" w:fill="auto"/>
            <w:noWrap/>
            <w:vAlign w:val="center"/>
            <w:hideMark/>
          </w:tcPr>
          <w:p w14:paraId="0B3382D3"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SA100004</w:t>
            </w:r>
          </w:p>
        </w:tc>
        <w:tc>
          <w:tcPr>
            <w:tcW w:w="2268" w:type="dxa"/>
            <w:tcBorders>
              <w:top w:val="nil"/>
              <w:left w:val="nil"/>
              <w:bottom w:val="single" w:sz="4" w:space="0" w:color="auto"/>
              <w:right w:val="single" w:sz="4" w:space="0" w:color="auto"/>
            </w:tcBorders>
            <w:shd w:val="clear" w:color="auto" w:fill="auto"/>
            <w:noWrap/>
            <w:vAlign w:val="center"/>
            <w:hideMark/>
          </w:tcPr>
          <w:p w14:paraId="522E9B30"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 xml:space="preserve">SAVON CEL'OR 350G </w:t>
            </w:r>
          </w:p>
        </w:tc>
        <w:tc>
          <w:tcPr>
            <w:tcW w:w="992" w:type="dxa"/>
            <w:tcBorders>
              <w:top w:val="nil"/>
              <w:left w:val="nil"/>
              <w:bottom w:val="single" w:sz="4" w:space="0" w:color="auto"/>
              <w:right w:val="single" w:sz="4" w:space="0" w:color="auto"/>
            </w:tcBorders>
            <w:shd w:val="clear" w:color="auto" w:fill="auto"/>
            <w:noWrap/>
            <w:vAlign w:val="center"/>
            <w:hideMark/>
          </w:tcPr>
          <w:p w14:paraId="610465AA"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30</w:t>
            </w:r>
          </w:p>
        </w:tc>
        <w:tc>
          <w:tcPr>
            <w:tcW w:w="1134" w:type="dxa"/>
            <w:tcBorders>
              <w:top w:val="nil"/>
              <w:left w:val="nil"/>
              <w:bottom w:val="single" w:sz="4" w:space="0" w:color="auto"/>
              <w:right w:val="single" w:sz="4" w:space="0" w:color="auto"/>
            </w:tcBorders>
            <w:shd w:val="clear" w:color="auto" w:fill="auto"/>
            <w:noWrap/>
            <w:vAlign w:val="center"/>
            <w:hideMark/>
          </w:tcPr>
          <w:p w14:paraId="00BD13D0"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300</w:t>
            </w:r>
          </w:p>
        </w:tc>
        <w:tc>
          <w:tcPr>
            <w:tcW w:w="1417" w:type="dxa"/>
            <w:tcBorders>
              <w:top w:val="nil"/>
              <w:left w:val="nil"/>
              <w:bottom w:val="single" w:sz="4" w:space="0" w:color="auto"/>
              <w:right w:val="single" w:sz="4" w:space="0" w:color="auto"/>
            </w:tcBorders>
            <w:shd w:val="clear" w:color="auto" w:fill="auto"/>
            <w:noWrap/>
            <w:vAlign w:val="center"/>
            <w:hideMark/>
          </w:tcPr>
          <w:p w14:paraId="70ADB900"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9 000</w:t>
            </w:r>
          </w:p>
        </w:tc>
        <w:tc>
          <w:tcPr>
            <w:tcW w:w="1559" w:type="dxa"/>
            <w:tcBorders>
              <w:top w:val="nil"/>
              <w:left w:val="nil"/>
              <w:bottom w:val="single" w:sz="4" w:space="0" w:color="auto"/>
              <w:right w:val="single" w:sz="4" w:space="0" w:color="auto"/>
            </w:tcBorders>
            <w:shd w:val="clear" w:color="auto" w:fill="auto"/>
            <w:vAlign w:val="center"/>
            <w:hideMark/>
          </w:tcPr>
          <w:p w14:paraId="539F15CF"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MERLINE / MICHELLE</w:t>
            </w:r>
          </w:p>
        </w:tc>
      </w:tr>
      <w:tr w:rsidR="00052814" w:rsidRPr="00E32684" w14:paraId="341CD012" w14:textId="77777777" w:rsidTr="003C3BAB">
        <w:trPr>
          <w:trHeight w:val="33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42641299"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16/06/2025</w:t>
            </w:r>
          </w:p>
        </w:tc>
        <w:tc>
          <w:tcPr>
            <w:tcW w:w="1229" w:type="dxa"/>
            <w:tcBorders>
              <w:top w:val="nil"/>
              <w:left w:val="nil"/>
              <w:bottom w:val="single" w:sz="4" w:space="0" w:color="auto"/>
              <w:right w:val="single" w:sz="4" w:space="0" w:color="auto"/>
            </w:tcBorders>
            <w:shd w:val="clear" w:color="auto" w:fill="auto"/>
            <w:noWrap/>
            <w:vAlign w:val="center"/>
            <w:hideMark/>
          </w:tcPr>
          <w:p w14:paraId="142A53D2"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/0237</w:t>
            </w:r>
          </w:p>
        </w:tc>
        <w:tc>
          <w:tcPr>
            <w:tcW w:w="1842" w:type="dxa"/>
            <w:tcBorders>
              <w:top w:val="nil"/>
              <w:left w:val="nil"/>
              <w:bottom w:val="single" w:sz="4" w:space="0" w:color="auto"/>
              <w:right w:val="single" w:sz="4" w:space="0" w:color="auto"/>
            </w:tcBorders>
            <w:shd w:val="clear" w:color="auto" w:fill="auto"/>
            <w:noWrap/>
            <w:vAlign w:val="center"/>
            <w:hideMark/>
          </w:tcPr>
          <w:p w14:paraId="36DE69C5"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YD41GO004</w:t>
            </w:r>
          </w:p>
        </w:tc>
        <w:tc>
          <w:tcPr>
            <w:tcW w:w="2977" w:type="dxa"/>
            <w:tcBorders>
              <w:top w:val="nil"/>
              <w:left w:val="nil"/>
              <w:bottom w:val="single" w:sz="4" w:space="0" w:color="auto"/>
              <w:right w:val="single" w:sz="4" w:space="0" w:color="auto"/>
            </w:tcBorders>
            <w:shd w:val="clear" w:color="auto" w:fill="auto"/>
            <w:vAlign w:val="center"/>
            <w:hideMark/>
          </w:tcPr>
          <w:p w14:paraId="0D8C732D"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GROSSISTE BOSTA NKOABANG</w:t>
            </w:r>
          </w:p>
        </w:tc>
        <w:tc>
          <w:tcPr>
            <w:tcW w:w="1418" w:type="dxa"/>
            <w:tcBorders>
              <w:top w:val="nil"/>
              <w:left w:val="nil"/>
              <w:bottom w:val="single" w:sz="4" w:space="0" w:color="auto"/>
              <w:right w:val="single" w:sz="4" w:space="0" w:color="auto"/>
            </w:tcBorders>
            <w:shd w:val="clear" w:color="auto" w:fill="auto"/>
            <w:noWrap/>
            <w:vAlign w:val="center"/>
            <w:hideMark/>
          </w:tcPr>
          <w:p w14:paraId="602B3932"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RA100003</w:t>
            </w:r>
          </w:p>
        </w:tc>
        <w:tc>
          <w:tcPr>
            <w:tcW w:w="2268" w:type="dxa"/>
            <w:tcBorders>
              <w:top w:val="nil"/>
              <w:left w:val="nil"/>
              <w:bottom w:val="single" w:sz="4" w:space="0" w:color="auto"/>
              <w:right w:val="single" w:sz="4" w:space="0" w:color="auto"/>
            </w:tcBorders>
            <w:shd w:val="clear" w:color="auto" w:fill="auto"/>
            <w:noWrap/>
            <w:vAlign w:val="center"/>
            <w:hideMark/>
          </w:tcPr>
          <w:p w14:paraId="753E27AD"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HUILE CEL'OR BIDON 20L</w:t>
            </w:r>
          </w:p>
        </w:tc>
        <w:tc>
          <w:tcPr>
            <w:tcW w:w="992" w:type="dxa"/>
            <w:tcBorders>
              <w:top w:val="nil"/>
              <w:left w:val="nil"/>
              <w:bottom w:val="single" w:sz="4" w:space="0" w:color="auto"/>
              <w:right w:val="single" w:sz="4" w:space="0" w:color="auto"/>
            </w:tcBorders>
            <w:shd w:val="clear" w:color="auto" w:fill="auto"/>
            <w:noWrap/>
            <w:vAlign w:val="center"/>
            <w:hideMark/>
          </w:tcPr>
          <w:p w14:paraId="6C8502FE"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250</w:t>
            </w:r>
          </w:p>
        </w:tc>
        <w:tc>
          <w:tcPr>
            <w:tcW w:w="1134" w:type="dxa"/>
            <w:tcBorders>
              <w:top w:val="nil"/>
              <w:left w:val="nil"/>
              <w:bottom w:val="single" w:sz="4" w:space="0" w:color="auto"/>
              <w:right w:val="single" w:sz="4" w:space="0" w:color="auto"/>
            </w:tcBorders>
            <w:shd w:val="clear" w:color="auto" w:fill="auto"/>
            <w:noWrap/>
            <w:vAlign w:val="center"/>
            <w:hideMark/>
          </w:tcPr>
          <w:p w14:paraId="45D0C0E3"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25 000</w:t>
            </w:r>
          </w:p>
        </w:tc>
        <w:tc>
          <w:tcPr>
            <w:tcW w:w="1417" w:type="dxa"/>
            <w:tcBorders>
              <w:top w:val="nil"/>
              <w:left w:val="nil"/>
              <w:bottom w:val="single" w:sz="4" w:space="0" w:color="auto"/>
              <w:right w:val="single" w:sz="4" w:space="0" w:color="auto"/>
            </w:tcBorders>
            <w:shd w:val="clear" w:color="auto" w:fill="auto"/>
            <w:noWrap/>
            <w:vAlign w:val="center"/>
            <w:hideMark/>
          </w:tcPr>
          <w:p w14:paraId="74848C9E"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6 250 000</w:t>
            </w:r>
          </w:p>
        </w:tc>
        <w:tc>
          <w:tcPr>
            <w:tcW w:w="1559" w:type="dxa"/>
            <w:tcBorders>
              <w:top w:val="nil"/>
              <w:left w:val="nil"/>
              <w:bottom w:val="single" w:sz="4" w:space="0" w:color="auto"/>
              <w:right w:val="single" w:sz="4" w:space="0" w:color="auto"/>
            </w:tcBorders>
            <w:shd w:val="clear" w:color="auto" w:fill="auto"/>
            <w:vAlign w:val="center"/>
            <w:hideMark/>
          </w:tcPr>
          <w:p w14:paraId="1C138688"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AGENCE</w:t>
            </w:r>
          </w:p>
        </w:tc>
      </w:tr>
      <w:tr w:rsidR="00052814" w:rsidRPr="00E32684" w14:paraId="43638BDB" w14:textId="77777777" w:rsidTr="003C3BAB">
        <w:trPr>
          <w:trHeight w:val="33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50671303"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16/06/2025</w:t>
            </w:r>
          </w:p>
        </w:tc>
        <w:tc>
          <w:tcPr>
            <w:tcW w:w="1229" w:type="dxa"/>
            <w:tcBorders>
              <w:top w:val="nil"/>
              <w:left w:val="nil"/>
              <w:bottom w:val="single" w:sz="4" w:space="0" w:color="auto"/>
              <w:right w:val="single" w:sz="4" w:space="0" w:color="auto"/>
            </w:tcBorders>
            <w:shd w:val="clear" w:color="auto" w:fill="auto"/>
            <w:noWrap/>
            <w:vAlign w:val="center"/>
            <w:hideMark/>
          </w:tcPr>
          <w:p w14:paraId="1D513714"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/0239</w:t>
            </w:r>
          </w:p>
        </w:tc>
        <w:tc>
          <w:tcPr>
            <w:tcW w:w="1842" w:type="dxa"/>
            <w:tcBorders>
              <w:top w:val="nil"/>
              <w:left w:val="nil"/>
              <w:bottom w:val="single" w:sz="4" w:space="0" w:color="auto"/>
              <w:right w:val="single" w:sz="4" w:space="0" w:color="auto"/>
            </w:tcBorders>
            <w:shd w:val="clear" w:color="auto" w:fill="auto"/>
            <w:noWrap/>
            <w:vAlign w:val="center"/>
            <w:hideMark/>
          </w:tcPr>
          <w:p w14:paraId="4FBABDB3"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YD41GO004</w:t>
            </w:r>
          </w:p>
        </w:tc>
        <w:tc>
          <w:tcPr>
            <w:tcW w:w="2977" w:type="dxa"/>
            <w:tcBorders>
              <w:top w:val="nil"/>
              <w:left w:val="nil"/>
              <w:bottom w:val="single" w:sz="4" w:space="0" w:color="auto"/>
              <w:right w:val="single" w:sz="4" w:space="0" w:color="auto"/>
            </w:tcBorders>
            <w:shd w:val="clear" w:color="auto" w:fill="auto"/>
            <w:vAlign w:val="center"/>
            <w:hideMark/>
          </w:tcPr>
          <w:p w14:paraId="4A0C6826"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GROSSISTE BOSTA NKOABANG</w:t>
            </w:r>
          </w:p>
        </w:tc>
        <w:tc>
          <w:tcPr>
            <w:tcW w:w="1418" w:type="dxa"/>
            <w:tcBorders>
              <w:top w:val="nil"/>
              <w:left w:val="nil"/>
              <w:bottom w:val="single" w:sz="4" w:space="0" w:color="auto"/>
              <w:right w:val="single" w:sz="4" w:space="0" w:color="auto"/>
            </w:tcBorders>
            <w:shd w:val="clear" w:color="auto" w:fill="auto"/>
            <w:noWrap/>
            <w:vAlign w:val="center"/>
            <w:hideMark/>
          </w:tcPr>
          <w:p w14:paraId="590457C3"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RA100003</w:t>
            </w:r>
          </w:p>
        </w:tc>
        <w:tc>
          <w:tcPr>
            <w:tcW w:w="2268" w:type="dxa"/>
            <w:tcBorders>
              <w:top w:val="nil"/>
              <w:left w:val="nil"/>
              <w:bottom w:val="single" w:sz="4" w:space="0" w:color="auto"/>
              <w:right w:val="single" w:sz="4" w:space="0" w:color="auto"/>
            </w:tcBorders>
            <w:shd w:val="clear" w:color="auto" w:fill="auto"/>
            <w:noWrap/>
            <w:vAlign w:val="center"/>
            <w:hideMark/>
          </w:tcPr>
          <w:p w14:paraId="16A7CB81"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HUILE CEL'OR BIDON 20L</w:t>
            </w:r>
          </w:p>
        </w:tc>
        <w:tc>
          <w:tcPr>
            <w:tcW w:w="992" w:type="dxa"/>
            <w:tcBorders>
              <w:top w:val="nil"/>
              <w:left w:val="nil"/>
              <w:bottom w:val="single" w:sz="4" w:space="0" w:color="auto"/>
              <w:right w:val="single" w:sz="4" w:space="0" w:color="auto"/>
            </w:tcBorders>
            <w:shd w:val="clear" w:color="auto" w:fill="auto"/>
            <w:noWrap/>
            <w:vAlign w:val="center"/>
            <w:hideMark/>
          </w:tcPr>
          <w:p w14:paraId="3E36CA69"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w:t>
            </w:r>
          </w:p>
        </w:tc>
        <w:tc>
          <w:tcPr>
            <w:tcW w:w="1134" w:type="dxa"/>
            <w:tcBorders>
              <w:top w:val="nil"/>
              <w:left w:val="nil"/>
              <w:bottom w:val="single" w:sz="4" w:space="0" w:color="auto"/>
              <w:right w:val="single" w:sz="4" w:space="0" w:color="auto"/>
            </w:tcBorders>
            <w:shd w:val="clear" w:color="auto" w:fill="auto"/>
            <w:noWrap/>
            <w:vAlign w:val="center"/>
            <w:hideMark/>
          </w:tcPr>
          <w:p w14:paraId="570000F9"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25 000</w:t>
            </w:r>
          </w:p>
        </w:tc>
        <w:tc>
          <w:tcPr>
            <w:tcW w:w="1417" w:type="dxa"/>
            <w:tcBorders>
              <w:top w:val="nil"/>
              <w:left w:val="nil"/>
              <w:bottom w:val="single" w:sz="4" w:space="0" w:color="auto"/>
              <w:right w:val="single" w:sz="4" w:space="0" w:color="auto"/>
            </w:tcBorders>
            <w:shd w:val="clear" w:color="auto" w:fill="auto"/>
            <w:noWrap/>
            <w:vAlign w:val="center"/>
            <w:hideMark/>
          </w:tcPr>
          <w:p w14:paraId="363240B3"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50 000</w:t>
            </w:r>
          </w:p>
        </w:tc>
        <w:tc>
          <w:tcPr>
            <w:tcW w:w="1559" w:type="dxa"/>
            <w:tcBorders>
              <w:top w:val="nil"/>
              <w:left w:val="nil"/>
              <w:bottom w:val="single" w:sz="4" w:space="0" w:color="auto"/>
              <w:right w:val="single" w:sz="4" w:space="0" w:color="auto"/>
            </w:tcBorders>
            <w:shd w:val="clear" w:color="auto" w:fill="auto"/>
            <w:vAlign w:val="center"/>
            <w:hideMark/>
          </w:tcPr>
          <w:p w14:paraId="40E8F09D"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AGENCE</w:t>
            </w:r>
          </w:p>
        </w:tc>
      </w:tr>
      <w:tr w:rsidR="00052814" w:rsidRPr="00E32684" w14:paraId="15573B58" w14:textId="77777777" w:rsidTr="003C3BAB">
        <w:trPr>
          <w:trHeight w:val="33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5CF91BB6"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16/06/2025</w:t>
            </w:r>
          </w:p>
        </w:tc>
        <w:tc>
          <w:tcPr>
            <w:tcW w:w="1229" w:type="dxa"/>
            <w:tcBorders>
              <w:top w:val="nil"/>
              <w:left w:val="nil"/>
              <w:bottom w:val="single" w:sz="4" w:space="0" w:color="auto"/>
              <w:right w:val="single" w:sz="4" w:space="0" w:color="auto"/>
            </w:tcBorders>
            <w:shd w:val="clear" w:color="auto" w:fill="auto"/>
            <w:noWrap/>
            <w:vAlign w:val="center"/>
            <w:hideMark/>
          </w:tcPr>
          <w:p w14:paraId="5BA8F613"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/0232</w:t>
            </w:r>
          </w:p>
        </w:tc>
        <w:tc>
          <w:tcPr>
            <w:tcW w:w="1842" w:type="dxa"/>
            <w:tcBorders>
              <w:top w:val="nil"/>
              <w:left w:val="nil"/>
              <w:bottom w:val="single" w:sz="4" w:space="0" w:color="auto"/>
              <w:right w:val="single" w:sz="4" w:space="0" w:color="auto"/>
            </w:tcBorders>
            <w:shd w:val="clear" w:color="auto" w:fill="auto"/>
            <w:noWrap/>
            <w:vAlign w:val="center"/>
            <w:hideMark/>
          </w:tcPr>
          <w:p w14:paraId="7BF51263"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YD41GO006</w:t>
            </w:r>
          </w:p>
        </w:tc>
        <w:tc>
          <w:tcPr>
            <w:tcW w:w="2977" w:type="dxa"/>
            <w:tcBorders>
              <w:top w:val="nil"/>
              <w:left w:val="nil"/>
              <w:bottom w:val="single" w:sz="4" w:space="0" w:color="auto"/>
              <w:right w:val="single" w:sz="4" w:space="0" w:color="auto"/>
            </w:tcBorders>
            <w:shd w:val="clear" w:color="auto" w:fill="auto"/>
            <w:vAlign w:val="center"/>
            <w:hideMark/>
          </w:tcPr>
          <w:p w14:paraId="03CF57DB"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CLIENT GROSSISTE SAIDOU OBALA</w:t>
            </w:r>
          </w:p>
        </w:tc>
        <w:tc>
          <w:tcPr>
            <w:tcW w:w="1418" w:type="dxa"/>
            <w:tcBorders>
              <w:top w:val="nil"/>
              <w:left w:val="nil"/>
              <w:bottom w:val="single" w:sz="4" w:space="0" w:color="auto"/>
              <w:right w:val="single" w:sz="4" w:space="0" w:color="auto"/>
            </w:tcBorders>
            <w:shd w:val="clear" w:color="auto" w:fill="auto"/>
            <w:noWrap/>
            <w:vAlign w:val="center"/>
            <w:hideMark/>
          </w:tcPr>
          <w:p w14:paraId="446A11A6"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RA100003</w:t>
            </w:r>
          </w:p>
        </w:tc>
        <w:tc>
          <w:tcPr>
            <w:tcW w:w="2268" w:type="dxa"/>
            <w:tcBorders>
              <w:top w:val="nil"/>
              <w:left w:val="nil"/>
              <w:bottom w:val="single" w:sz="4" w:space="0" w:color="auto"/>
              <w:right w:val="single" w:sz="4" w:space="0" w:color="auto"/>
            </w:tcBorders>
            <w:shd w:val="clear" w:color="auto" w:fill="auto"/>
            <w:noWrap/>
            <w:vAlign w:val="center"/>
            <w:hideMark/>
          </w:tcPr>
          <w:p w14:paraId="3433E3C6"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HUILE CEL'OR BIDON 20L</w:t>
            </w:r>
          </w:p>
        </w:tc>
        <w:tc>
          <w:tcPr>
            <w:tcW w:w="992" w:type="dxa"/>
            <w:tcBorders>
              <w:top w:val="nil"/>
              <w:left w:val="nil"/>
              <w:bottom w:val="single" w:sz="4" w:space="0" w:color="auto"/>
              <w:right w:val="single" w:sz="4" w:space="0" w:color="auto"/>
            </w:tcBorders>
            <w:shd w:val="clear" w:color="auto" w:fill="auto"/>
            <w:noWrap/>
            <w:vAlign w:val="center"/>
            <w:hideMark/>
          </w:tcPr>
          <w:p w14:paraId="45B5EDEF"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150</w:t>
            </w:r>
          </w:p>
        </w:tc>
        <w:tc>
          <w:tcPr>
            <w:tcW w:w="1134" w:type="dxa"/>
            <w:tcBorders>
              <w:top w:val="nil"/>
              <w:left w:val="nil"/>
              <w:bottom w:val="single" w:sz="4" w:space="0" w:color="auto"/>
              <w:right w:val="single" w:sz="4" w:space="0" w:color="auto"/>
            </w:tcBorders>
            <w:shd w:val="clear" w:color="auto" w:fill="auto"/>
            <w:noWrap/>
            <w:vAlign w:val="center"/>
            <w:hideMark/>
          </w:tcPr>
          <w:p w14:paraId="6F75BCD8"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25 200</w:t>
            </w:r>
          </w:p>
        </w:tc>
        <w:tc>
          <w:tcPr>
            <w:tcW w:w="1417" w:type="dxa"/>
            <w:tcBorders>
              <w:top w:val="nil"/>
              <w:left w:val="nil"/>
              <w:bottom w:val="single" w:sz="4" w:space="0" w:color="auto"/>
              <w:right w:val="single" w:sz="4" w:space="0" w:color="auto"/>
            </w:tcBorders>
            <w:shd w:val="clear" w:color="auto" w:fill="auto"/>
            <w:noWrap/>
            <w:vAlign w:val="center"/>
            <w:hideMark/>
          </w:tcPr>
          <w:p w14:paraId="12DA8E34"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3 780 000</w:t>
            </w:r>
          </w:p>
        </w:tc>
        <w:tc>
          <w:tcPr>
            <w:tcW w:w="1559" w:type="dxa"/>
            <w:tcBorders>
              <w:top w:val="nil"/>
              <w:left w:val="nil"/>
              <w:bottom w:val="single" w:sz="4" w:space="0" w:color="auto"/>
              <w:right w:val="single" w:sz="4" w:space="0" w:color="auto"/>
            </w:tcBorders>
            <w:shd w:val="clear" w:color="auto" w:fill="auto"/>
            <w:vAlign w:val="center"/>
            <w:hideMark/>
          </w:tcPr>
          <w:p w14:paraId="658E0B5F"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AGENCE</w:t>
            </w:r>
          </w:p>
        </w:tc>
      </w:tr>
      <w:tr w:rsidR="00052814" w:rsidRPr="00E32684" w14:paraId="5400F262" w14:textId="77777777" w:rsidTr="003C3BAB">
        <w:trPr>
          <w:trHeight w:val="33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4E8C4DCC"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16/06/2025</w:t>
            </w:r>
          </w:p>
        </w:tc>
        <w:tc>
          <w:tcPr>
            <w:tcW w:w="1229" w:type="dxa"/>
            <w:tcBorders>
              <w:top w:val="nil"/>
              <w:left w:val="nil"/>
              <w:bottom w:val="single" w:sz="4" w:space="0" w:color="auto"/>
              <w:right w:val="single" w:sz="4" w:space="0" w:color="auto"/>
            </w:tcBorders>
            <w:shd w:val="clear" w:color="auto" w:fill="auto"/>
            <w:noWrap/>
            <w:vAlign w:val="center"/>
            <w:hideMark/>
          </w:tcPr>
          <w:p w14:paraId="7791791A"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/0231</w:t>
            </w:r>
          </w:p>
        </w:tc>
        <w:tc>
          <w:tcPr>
            <w:tcW w:w="1842" w:type="dxa"/>
            <w:tcBorders>
              <w:top w:val="nil"/>
              <w:left w:val="nil"/>
              <w:bottom w:val="single" w:sz="4" w:space="0" w:color="auto"/>
              <w:right w:val="single" w:sz="4" w:space="0" w:color="auto"/>
            </w:tcBorders>
            <w:shd w:val="clear" w:color="auto" w:fill="auto"/>
            <w:noWrap/>
            <w:vAlign w:val="center"/>
            <w:hideMark/>
          </w:tcPr>
          <w:p w14:paraId="22DFCD2A"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YD41GO006</w:t>
            </w:r>
          </w:p>
        </w:tc>
        <w:tc>
          <w:tcPr>
            <w:tcW w:w="2977" w:type="dxa"/>
            <w:tcBorders>
              <w:top w:val="nil"/>
              <w:left w:val="nil"/>
              <w:bottom w:val="single" w:sz="4" w:space="0" w:color="auto"/>
              <w:right w:val="single" w:sz="4" w:space="0" w:color="auto"/>
            </w:tcBorders>
            <w:shd w:val="clear" w:color="auto" w:fill="auto"/>
            <w:vAlign w:val="center"/>
            <w:hideMark/>
          </w:tcPr>
          <w:p w14:paraId="7ECE7B54"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CLIENT GROSSISTE SAIDOU OBALA</w:t>
            </w:r>
          </w:p>
        </w:tc>
        <w:tc>
          <w:tcPr>
            <w:tcW w:w="1418" w:type="dxa"/>
            <w:tcBorders>
              <w:top w:val="nil"/>
              <w:left w:val="nil"/>
              <w:bottom w:val="single" w:sz="4" w:space="0" w:color="auto"/>
              <w:right w:val="single" w:sz="4" w:space="0" w:color="auto"/>
            </w:tcBorders>
            <w:shd w:val="clear" w:color="auto" w:fill="auto"/>
            <w:noWrap/>
            <w:vAlign w:val="center"/>
            <w:hideMark/>
          </w:tcPr>
          <w:p w14:paraId="525E32C3"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RA100003</w:t>
            </w:r>
          </w:p>
        </w:tc>
        <w:tc>
          <w:tcPr>
            <w:tcW w:w="2268" w:type="dxa"/>
            <w:tcBorders>
              <w:top w:val="nil"/>
              <w:left w:val="nil"/>
              <w:bottom w:val="single" w:sz="4" w:space="0" w:color="auto"/>
              <w:right w:val="single" w:sz="4" w:space="0" w:color="auto"/>
            </w:tcBorders>
            <w:shd w:val="clear" w:color="auto" w:fill="auto"/>
            <w:noWrap/>
            <w:vAlign w:val="center"/>
            <w:hideMark/>
          </w:tcPr>
          <w:p w14:paraId="02CE3664"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HUILE CEL'OR BIDON 20L</w:t>
            </w:r>
          </w:p>
        </w:tc>
        <w:tc>
          <w:tcPr>
            <w:tcW w:w="992" w:type="dxa"/>
            <w:tcBorders>
              <w:top w:val="nil"/>
              <w:left w:val="nil"/>
              <w:bottom w:val="single" w:sz="4" w:space="0" w:color="auto"/>
              <w:right w:val="single" w:sz="4" w:space="0" w:color="auto"/>
            </w:tcBorders>
            <w:shd w:val="clear" w:color="auto" w:fill="auto"/>
            <w:noWrap/>
            <w:vAlign w:val="center"/>
            <w:hideMark/>
          </w:tcPr>
          <w:p w14:paraId="3C093BBF"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200</w:t>
            </w:r>
          </w:p>
        </w:tc>
        <w:tc>
          <w:tcPr>
            <w:tcW w:w="1134" w:type="dxa"/>
            <w:tcBorders>
              <w:top w:val="nil"/>
              <w:left w:val="nil"/>
              <w:bottom w:val="single" w:sz="4" w:space="0" w:color="auto"/>
              <w:right w:val="single" w:sz="4" w:space="0" w:color="auto"/>
            </w:tcBorders>
            <w:shd w:val="clear" w:color="auto" w:fill="auto"/>
            <w:noWrap/>
            <w:vAlign w:val="center"/>
            <w:hideMark/>
          </w:tcPr>
          <w:p w14:paraId="4945E8AD"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25 200</w:t>
            </w:r>
          </w:p>
        </w:tc>
        <w:tc>
          <w:tcPr>
            <w:tcW w:w="1417" w:type="dxa"/>
            <w:tcBorders>
              <w:top w:val="nil"/>
              <w:left w:val="nil"/>
              <w:bottom w:val="single" w:sz="4" w:space="0" w:color="auto"/>
              <w:right w:val="single" w:sz="4" w:space="0" w:color="auto"/>
            </w:tcBorders>
            <w:shd w:val="clear" w:color="auto" w:fill="auto"/>
            <w:noWrap/>
            <w:vAlign w:val="center"/>
            <w:hideMark/>
          </w:tcPr>
          <w:p w14:paraId="19FC20F9"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5 040 000</w:t>
            </w:r>
          </w:p>
        </w:tc>
        <w:tc>
          <w:tcPr>
            <w:tcW w:w="1559" w:type="dxa"/>
            <w:tcBorders>
              <w:top w:val="nil"/>
              <w:left w:val="nil"/>
              <w:bottom w:val="single" w:sz="4" w:space="0" w:color="auto"/>
              <w:right w:val="single" w:sz="4" w:space="0" w:color="auto"/>
            </w:tcBorders>
            <w:shd w:val="clear" w:color="auto" w:fill="auto"/>
            <w:vAlign w:val="center"/>
            <w:hideMark/>
          </w:tcPr>
          <w:p w14:paraId="7889A80D"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AGENCE</w:t>
            </w:r>
          </w:p>
        </w:tc>
      </w:tr>
      <w:tr w:rsidR="00052814" w:rsidRPr="00E32684" w14:paraId="59E56150" w14:textId="77777777" w:rsidTr="003C3BAB">
        <w:trPr>
          <w:trHeight w:val="33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435F7696"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16/06/2025</w:t>
            </w:r>
          </w:p>
        </w:tc>
        <w:tc>
          <w:tcPr>
            <w:tcW w:w="1229" w:type="dxa"/>
            <w:tcBorders>
              <w:top w:val="nil"/>
              <w:left w:val="nil"/>
              <w:bottom w:val="single" w:sz="4" w:space="0" w:color="auto"/>
              <w:right w:val="single" w:sz="4" w:space="0" w:color="auto"/>
            </w:tcBorders>
            <w:shd w:val="clear" w:color="auto" w:fill="auto"/>
            <w:noWrap/>
            <w:vAlign w:val="center"/>
            <w:hideMark/>
          </w:tcPr>
          <w:p w14:paraId="4055424B"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/0236</w:t>
            </w:r>
          </w:p>
        </w:tc>
        <w:tc>
          <w:tcPr>
            <w:tcW w:w="1842" w:type="dxa"/>
            <w:tcBorders>
              <w:top w:val="nil"/>
              <w:left w:val="nil"/>
              <w:bottom w:val="single" w:sz="4" w:space="0" w:color="auto"/>
              <w:right w:val="single" w:sz="4" w:space="0" w:color="auto"/>
            </w:tcBorders>
            <w:shd w:val="clear" w:color="auto" w:fill="auto"/>
            <w:noWrap/>
            <w:vAlign w:val="center"/>
            <w:hideMark/>
          </w:tcPr>
          <w:p w14:paraId="21DCFD02"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YD41GO007</w:t>
            </w:r>
          </w:p>
        </w:tc>
        <w:tc>
          <w:tcPr>
            <w:tcW w:w="2977" w:type="dxa"/>
            <w:tcBorders>
              <w:top w:val="nil"/>
              <w:left w:val="nil"/>
              <w:bottom w:val="single" w:sz="4" w:space="0" w:color="auto"/>
              <w:right w:val="single" w:sz="4" w:space="0" w:color="auto"/>
            </w:tcBorders>
            <w:shd w:val="clear" w:color="auto" w:fill="auto"/>
            <w:vAlign w:val="center"/>
            <w:hideMark/>
          </w:tcPr>
          <w:p w14:paraId="35E2ED53"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CLIENT GROSSISTE SANGHO</w:t>
            </w:r>
          </w:p>
        </w:tc>
        <w:tc>
          <w:tcPr>
            <w:tcW w:w="1418" w:type="dxa"/>
            <w:tcBorders>
              <w:top w:val="nil"/>
              <w:left w:val="nil"/>
              <w:bottom w:val="single" w:sz="4" w:space="0" w:color="auto"/>
              <w:right w:val="single" w:sz="4" w:space="0" w:color="auto"/>
            </w:tcBorders>
            <w:shd w:val="clear" w:color="auto" w:fill="auto"/>
            <w:noWrap/>
            <w:vAlign w:val="center"/>
            <w:hideMark/>
          </w:tcPr>
          <w:p w14:paraId="5DB75A73"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RA100003</w:t>
            </w:r>
          </w:p>
        </w:tc>
        <w:tc>
          <w:tcPr>
            <w:tcW w:w="2268" w:type="dxa"/>
            <w:tcBorders>
              <w:top w:val="nil"/>
              <w:left w:val="nil"/>
              <w:bottom w:val="single" w:sz="4" w:space="0" w:color="auto"/>
              <w:right w:val="single" w:sz="4" w:space="0" w:color="auto"/>
            </w:tcBorders>
            <w:shd w:val="clear" w:color="auto" w:fill="auto"/>
            <w:noWrap/>
            <w:vAlign w:val="center"/>
            <w:hideMark/>
          </w:tcPr>
          <w:p w14:paraId="5E15CAB0"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HUILE CEL'OR BIDON 20L</w:t>
            </w:r>
          </w:p>
        </w:tc>
        <w:tc>
          <w:tcPr>
            <w:tcW w:w="992" w:type="dxa"/>
            <w:tcBorders>
              <w:top w:val="nil"/>
              <w:left w:val="nil"/>
              <w:bottom w:val="single" w:sz="4" w:space="0" w:color="auto"/>
              <w:right w:val="single" w:sz="4" w:space="0" w:color="auto"/>
            </w:tcBorders>
            <w:shd w:val="clear" w:color="auto" w:fill="auto"/>
            <w:noWrap/>
            <w:vAlign w:val="center"/>
            <w:hideMark/>
          </w:tcPr>
          <w:p w14:paraId="050DA4C6"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30</w:t>
            </w:r>
          </w:p>
        </w:tc>
        <w:tc>
          <w:tcPr>
            <w:tcW w:w="1134" w:type="dxa"/>
            <w:tcBorders>
              <w:top w:val="nil"/>
              <w:left w:val="nil"/>
              <w:bottom w:val="single" w:sz="4" w:space="0" w:color="auto"/>
              <w:right w:val="single" w:sz="4" w:space="0" w:color="auto"/>
            </w:tcBorders>
            <w:shd w:val="clear" w:color="auto" w:fill="auto"/>
            <w:noWrap/>
            <w:vAlign w:val="center"/>
            <w:hideMark/>
          </w:tcPr>
          <w:p w14:paraId="7776E371"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25 000</w:t>
            </w:r>
          </w:p>
        </w:tc>
        <w:tc>
          <w:tcPr>
            <w:tcW w:w="1417" w:type="dxa"/>
            <w:tcBorders>
              <w:top w:val="nil"/>
              <w:left w:val="nil"/>
              <w:bottom w:val="single" w:sz="4" w:space="0" w:color="auto"/>
              <w:right w:val="single" w:sz="4" w:space="0" w:color="auto"/>
            </w:tcBorders>
            <w:shd w:val="clear" w:color="auto" w:fill="auto"/>
            <w:noWrap/>
            <w:vAlign w:val="center"/>
            <w:hideMark/>
          </w:tcPr>
          <w:p w14:paraId="27006A00"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750 000</w:t>
            </w:r>
          </w:p>
        </w:tc>
        <w:tc>
          <w:tcPr>
            <w:tcW w:w="1559" w:type="dxa"/>
            <w:tcBorders>
              <w:top w:val="nil"/>
              <w:left w:val="nil"/>
              <w:bottom w:val="single" w:sz="4" w:space="0" w:color="auto"/>
              <w:right w:val="single" w:sz="4" w:space="0" w:color="auto"/>
            </w:tcBorders>
            <w:shd w:val="clear" w:color="auto" w:fill="auto"/>
            <w:vAlign w:val="center"/>
            <w:hideMark/>
          </w:tcPr>
          <w:p w14:paraId="55EF56E5"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AGENCE</w:t>
            </w:r>
          </w:p>
        </w:tc>
      </w:tr>
      <w:tr w:rsidR="00052814" w:rsidRPr="00E32684" w14:paraId="4E6D0EE8" w14:textId="77777777" w:rsidTr="003C3BAB">
        <w:trPr>
          <w:trHeight w:val="33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4FD316E6"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lastRenderedPageBreak/>
              <w:t>16/06/2025</w:t>
            </w:r>
          </w:p>
        </w:tc>
        <w:tc>
          <w:tcPr>
            <w:tcW w:w="1229" w:type="dxa"/>
            <w:tcBorders>
              <w:top w:val="nil"/>
              <w:left w:val="nil"/>
              <w:bottom w:val="single" w:sz="4" w:space="0" w:color="auto"/>
              <w:right w:val="single" w:sz="4" w:space="0" w:color="auto"/>
            </w:tcBorders>
            <w:shd w:val="clear" w:color="auto" w:fill="auto"/>
            <w:noWrap/>
            <w:vAlign w:val="center"/>
            <w:hideMark/>
          </w:tcPr>
          <w:p w14:paraId="7022516A"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/0239</w:t>
            </w:r>
          </w:p>
        </w:tc>
        <w:tc>
          <w:tcPr>
            <w:tcW w:w="1842" w:type="dxa"/>
            <w:tcBorders>
              <w:top w:val="nil"/>
              <w:left w:val="nil"/>
              <w:bottom w:val="single" w:sz="4" w:space="0" w:color="auto"/>
              <w:right w:val="single" w:sz="4" w:space="0" w:color="auto"/>
            </w:tcBorders>
            <w:shd w:val="clear" w:color="auto" w:fill="auto"/>
            <w:noWrap/>
            <w:vAlign w:val="center"/>
            <w:hideMark/>
          </w:tcPr>
          <w:p w14:paraId="6F9A43DE"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YD41GO007</w:t>
            </w:r>
          </w:p>
        </w:tc>
        <w:tc>
          <w:tcPr>
            <w:tcW w:w="2977" w:type="dxa"/>
            <w:tcBorders>
              <w:top w:val="nil"/>
              <w:left w:val="nil"/>
              <w:bottom w:val="single" w:sz="4" w:space="0" w:color="auto"/>
              <w:right w:val="single" w:sz="4" w:space="0" w:color="auto"/>
            </w:tcBorders>
            <w:shd w:val="clear" w:color="auto" w:fill="auto"/>
            <w:vAlign w:val="center"/>
            <w:hideMark/>
          </w:tcPr>
          <w:p w14:paraId="0C2A9F4D"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CLIENT GROSSISTE SANGHO</w:t>
            </w:r>
          </w:p>
        </w:tc>
        <w:tc>
          <w:tcPr>
            <w:tcW w:w="1418" w:type="dxa"/>
            <w:tcBorders>
              <w:top w:val="nil"/>
              <w:left w:val="nil"/>
              <w:bottom w:val="single" w:sz="4" w:space="0" w:color="auto"/>
              <w:right w:val="single" w:sz="4" w:space="0" w:color="auto"/>
            </w:tcBorders>
            <w:shd w:val="clear" w:color="auto" w:fill="auto"/>
            <w:noWrap/>
            <w:vAlign w:val="center"/>
            <w:hideMark/>
          </w:tcPr>
          <w:p w14:paraId="5A2E05FE"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RA100003</w:t>
            </w:r>
          </w:p>
        </w:tc>
        <w:tc>
          <w:tcPr>
            <w:tcW w:w="2268" w:type="dxa"/>
            <w:tcBorders>
              <w:top w:val="nil"/>
              <w:left w:val="nil"/>
              <w:bottom w:val="single" w:sz="4" w:space="0" w:color="auto"/>
              <w:right w:val="single" w:sz="4" w:space="0" w:color="auto"/>
            </w:tcBorders>
            <w:shd w:val="clear" w:color="auto" w:fill="auto"/>
            <w:noWrap/>
            <w:vAlign w:val="center"/>
            <w:hideMark/>
          </w:tcPr>
          <w:p w14:paraId="32A8C3E1"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HUILE CEL'OR BIDON 20L</w:t>
            </w:r>
          </w:p>
        </w:tc>
        <w:tc>
          <w:tcPr>
            <w:tcW w:w="992" w:type="dxa"/>
            <w:tcBorders>
              <w:top w:val="nil"/>
              <w:left w:val="nil"/>
              <w:bottom w:val="single" w:sz="4" w:space="0" w:color="auto"/>
              <w:right w:val="single" w:sz="4" w:space="0" w:color="auto"/>
            </w:tcBorders>
            <w:shd w:val="clear" w:color="auto" w:fill="auto"/>
            <w:noWrap/>
            <w:vAlign w:val="center"/>
            <w:hideMark/>
          </w:tcPr>
          <w:p w14:paraId="0F6F6A14"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100</w:t>
            </w:r>
          </w:p>
        </w:tc>
        <w:tc>
          <w:tcPr>
            <w:tcW w:w="1134" w:type="dxa"/>
            <w:tcBorders>
              <w:top w:val="nil"/>
              <w:left w:val="nil"/>
              <w:bottom w:val="single" w:sz="4" w:space="0" w:color="auto"/>
              <w:right w:val="single" w:sz="4" w:space="0" w:color="auto"/>
            </w:tcBorders>
            <w:shd w:val="clear" w:color="auto" w:fill="auto"/>
            <w:noWrap/>
            <w:vAlign w:val="center"/>
            <w:hideMark/>
          </w:tcPr>
          <w:p w14:paraId="404544DA"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25 000</w:t>
            </w:r>
          </w:p>
        </w:tc>
        <w:tc>
          <w:tcPr>
            <w:tcW w:w="1417" w:type="dxa"/>
            <w:tcBorders>
              <w:top w:val="nil"/>
              <w:left w:val="nil"/>
              <w:bottom w:val="single" w:sz="4" w:space="0" w:color="auto"/>
              <w:right w:val="single" w:sz="4" w:space="0" w:color="auto"/>
            </w:tcBorders>
            <w:shd w:val="clear" w:color="auto" w:fill="auto"/>
            <w:noWrap/>
            <w:vAlign w:val="center"/>
            <w:hideMark/>
          </w:tcPr>
          <w:p w14:paraId="3C6F32E4"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2 500 000</w:t>
            </w:r>
          </w:p>
        </w:tc>
        <w:tc>
          <w:tcPr>
            <w:tcW w:w="1559" w:type="dxa"/>
            <w:tcBorders>
              <w:top w:val="nil"/>
              <w:left w:val="nil"/>
              <w:bottom w:val="single" w:sz="4" w:space="0" w:color="auto"/>
              <w:right w:val="single" w:sz="4" w:space="0" w:color="auto"/>
            </w:tcBorders>
            <w:shd w:val="clear" w:color="auto" w:fill="auto"/>
            <w:vAlign w:val="center"/>
            <w:hideMark/>
          </w:tcPr>
          <w:p w14:paraId="11002A8D"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AGENCE</w:t>
            </w:r>
          </w:p>
        </w:tc>
      </w:tr>
      <w:tr w:rsidR="00052814" w:rsidRPr="00E32684" w14:paraId="6B3F74FC" w14:textId="77777777" w:rsidTr="003C3BAB">
        <w:trPr>
          <w:trHeight w:val="33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48E1B026"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16/06/2025</w:t>
            </w:r>
          </w:p>
        </w:tc>
        <w:tc>
          <w:tcPr>
            <w:tcW w:w="1229" w:type="dxa"/>
            <w:tcBorders>
              <w:top w:val="nil"/>
              <w:left w:val="nil"/>
              <w:bottom w:val="single" w:sz="4" w:space="0" w:color="auto"/>
              <w:right w:val="single" w:sz="4" w:space="0" w:color="auto"/>
            </w:tcBorders>
            <w:shd w:val="clear" w:color="auto" w:fill="auto"/>
            <w:noWrap/>
            <w:vAlign w:val="center"/>
            <w:hideMark/>
          </w:tcPr>
          <w:p w14:paraId="152F81CA"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/0235</w:t>
            </w:r>
          </w:p>
        </w:tc>
        <w:tc>
          <w:tcPr>
            <w:tcW w:w="1842" w:type="dxa"/>
            <w:tcBorders>
              <w:top w:val="nil"/>
              <w:left w:val="nil"/>
              <w:bottom w:val="single" w:sz="4" w:space="0" w:color="auto"/>
              <w:right w:val="single" w:sz="4" w:space="0" w:color="auto"/>
            </w:tcBorders>
            <w:shd w:val="clear" w:color="auto" w:fill="auto"/>
            <w:noWrap/>
            <w:vAlign w:val="center"/>
            <w:hideMark/>
          </w:tcPr>
          <w:p w14:paraId="5A92F002"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YD41PP001</w:t>
            </w:r>
          </w:p>
        </w:tc>
        <w:tc>
          <w:tcPr>
            <w:tcW w:w="2977" w:type="dxa"/>
            <w:tcBorders>
              <w:top w:val="nil"/>
              <w:left w:val="nil"/>
              <w:bottom w:val="single" w:sz="4" w:space="0" w:color="auto"/>
              <w:right w:val="single" w:sz="4" w:space="0" w:color="auto"/>
            </w:tcBorders>
            <w:shd w:val="clear" w:color="auto" w:fill="auto"/>
            <w:vAlign w:val="center"/>
            <w:hideMark/>
          </w:tcPr>
          <w:p w14:paraId="520E5D75"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 xml:space="preserve">CLIENT DIVERS AGENCE </w:t>
            </w:r>
          </w:p>
        </w:tc>
        <w:tc>
          <w:tcPr>
            <w:tcW w:w="1418" w:type="dxa"/>
            <w:tcBorders>
              <w:top w:val="nil"/>
              <w:left w:val="nil"/>
              <w:bottom w:val="single" w:sz="4" w:space="0" w:color="auto"/>
              <w:right w:val="single" w:sz="4" w:space="0" w:color="auto"/>
            </w:tcBorders>
            <w:shd w:val="clear" w:color="auto" w:fill="auto"/>
            <w:noWrap/>
            <w:vAlign w:val="center"/>
            <w:hideMark/>
          </w:tcPr>
          <w:p w14:paraId="0C243E74"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RA100003</w:t>
            </w:r>
          </w:p>
        </w:tc>
        <w:tc>
          <w:tcPr>
            <w:tcW w:w="2268" w:type="dxa"/>
            <w:tcBorders>
              <w:top w:val="nil"/>
              <w:left w:val="nil"/>
              <w:bottom w:val="single" w:sz="4" w:space="0" w:color="auto"/>
              <w:right w:val="single" w:sz="4" w:space="0" w:color="auto"/>
            </w:tcBorders>
            <w:shd w:val="clear" w:color="auto" w:fill="auto"/>
            <w:noWrap/>
            <w:vAlign w:val="center"/>
            <w:hideMark/>
          </w:tcPr>
          <w:p w14:paraId="657C9FA9"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HUILE CEL'OR BIDON 20L</w:t>
            </w:r>
          </w:p>
        </w:tc>
        <w:tc>
          <w:tcPr>
            <w:tcW w:w="992" w:type="dxa"/>
            <w:tcBorders>
              <w:top w:val="nil"/>
              <w:left w:val="nil"/>
              <w:bottom w:val="single" w:sz="4" w:space="0" w:color="auto"/>
              <w:right w:val="single" w:sz="4" w:space="0" w:color="auto"/>
            </w:tcBorders>
            <w:shd w:val="clear" w:color="auto" w:fill="auto"/>
            <w:noWrap/>
            <w:vAlign w:val="center"/>
            <w:hideMark/>
          </w:tcPr>
          <w:p w14:paraId="79060715"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w:t>
            </w:r>
          </w:p>
        </w:tc>
        <w:tc>
          <w:tcPr>
            <w:tcW w:w="1134" w:type="dxa"/>
            <w:tcBorders>
              <w:top w:val="nil"/>
              <w:left w:val="nil"/>
              <w:bottom w:val="single" w:sz="4" w:space="0" w:color="auto"/>
              <w:right w:val="single" w:sz="4" w:space="0" w:color="auto"/>
            </w:tcBorders>
            <w:shd w:val="clear" w:color="auto" w:fill="auto"/>
            <w:noWrap/>
            <w:vAlign w:val="center"/>
            <w:hideMark/>
          </w:tcPr>
          <w:p w14:paraId="774AB805"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26 000</w:t>
            </w:r>
          </w:p>
        </w:tc>
        <w:tc>
          <w:tcPr>
            <w:tcW w:w="1417" w:type="dxa"/>
            <w:tcBorders>
              <w:top w:val="nil"/>
              <w:left w:val="nil"/>
              <w:bottom w:val="single" w:sz="4" w:space="0" w:color="auto"/>
              <w:right w:val="single" w:sz="4" w:space="0" w:color="auto"/>
            </w:tcBorders>
            <w:shd w:val="clear" w:color="auto" w:fill="auto"/>
            <w:noWrap/>
            <w:vAlign w:val="center"/>
            <w:hideMark/>
          </w:tcPr>
          <w:p w14:paraId="0882A0B7"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26 000</w:t>
            </w:r>
          </w:p>
        </w:tc>
        <w:tc>
          <w:tcPr>
            <w:tcW w:w="1559" w:type="dxa"/>
            <w:tcBorders>
              <w:top w:val="nil"/>
              <w:left w:val="nil"/>
              <w:bottom w:val="single" w:sz="4" w:space="0" w:color="auto"/>
              <w:right w:val="single" w:sz="4" w:space="0" w:color="auto"/>
            </w:tcBorders>
            <w:shd w:val="clear" w:color="auto" w:fill="auto"/>
            <w:vAlign w:val="center"/>
            <w:hideMark/>
          </w:tcPr>
          <w:p w14:paraId="165C3A90"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AGENCE</w:t>
            </w:r>
          </w:p>
        </w:tc>
      </w:tr>
      <w:tr w:rsidR="00052814" w:rsidRPr="00E32684" w14:paraId="1289EC24" w14:textId="77777777" w:rsidTr="003C3BAB">
        <w:trPr>
          <w:trHeight w:val="33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7C77DD1B"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16/06/2025</w:t>
            </w:r>
          </w:p>
        </w:tc>
        <w:tc>
          <w:tcPr>
            <w:tcW w:w="1229" w:type="dxa"/>
            <w:tcBorders>
              <w:top w:val="nil"/>
              <w:left w:val="nil"/>
              <w:bottom w:val="single" w:sz="4" w:space="0" w:color="auto"/>
              <w:right w:val="single" w:sz="4" w:space="0" w:color="auto"/>
            </w:tcBorders>
            <w:shd w:val="clear" w:color="auto" w:fill="auto"/>
            <w:noWrap/>
            <w:vAlign w:val="center"/>
            <w:hideMark/>
          </w:tcPr>
          <w:p w14:paraId="1D6A54DD"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/0234</w:t>
            </w:r>
          </w:p>
        </w:tc>
        <w:tc>
          <w:tcPr>
            <w:tcW w:w="1842" w:type="dxa"/>
            <w:tcBorders>
              <w:top w:val="nil"/>
              <w:left w:val="nil"/>
              <w:bottom w:val="single" w:sz="4" w:space="0" w:color="auto"/>
              <w:right w:val="single" w:sz="4" w:space="0" w:color="auto"/>
            </w:tcBorders>
            <w:shd w:val="clear" w:color="auto" w:fill="auto"/>
            <w:noWrap/>
            <w:vAlign w:val="center"/>
            <w:hideMark/>
          </w:tcPr>
          <w:p w14:paraId="13466619"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YD41PP005</w:t>
            </w:r>
          </w:p>
        </w:tc>
        <w:tc>
          <w:tcPr>
            <w:tcW w:w="2977" w:type="dxa"/>
            <w:tcBorders>
              <w:top w:val="nil"/>
              <w:left w:val="nil"/>
              <w:bottom w:val="single" w:sz="4" w:space="0" w:color="auto"/>
              <w:right w:val="single" w:sz="4" w:space="0" w:color="auto"/>
            </w:tcBorders>
            <w:shd w:val="clear" w:color="auto" w:fill="auto"/>
            <w:vAlign w:val="center"/>
            <w:hideMark/>
          </w:tcPr>
          <w:p w14:paraId="0EC78F52"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CLIENT DIVERS DORIMENE</w:t>
            </w:r>
          </w:p>
        </w:tc>
        <w:tc>
          <w:tcPr>
            <w:tcW w:w="1418" w:type="dxa"/>
            <w:tcBorders>
              <w:top w:val="nil"/>
              <w:left w:val="nil"/>
              <w:bottom w:val="single" w:sz="4" w:space="0" w:color="auto"/>
              <w:right w:val="single" w:sz="4" w:space="0" w:color="auto"/>
            </w:tcBorders>
            <w:shd w:val="clear" w:color="auto" w:fill="auto"/>
            <w:noWrap/>
            <w:vAlign w:val="center"/>
            <w:hideMark/>
          </w:tcPr>
          <w:p w14:paraId="18D20626"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RA100001</w:t>
            </w:r>
          </w:p>
        </w:tc>
        <w:tc>
          <w:tcPr>
            <w:tcW w:w="2268" w:type="dxa"/>
            <w:tcBorders>
              <w:top w:val="nil"/>
              <w:left w:val="nil"/>
              <w:bottom w:val="single" w:sz="4" w:space="0" w:color="auto"/>
              <w:right w:val="single" w:sz="4" w:space="0" w:color="auto"/>
            </w:tcBorders>
            <w:shd w:val="clear" w:color="auto" w:fill="auto"/>
            <w:noWrap/>
            <w:vAlign w:val="center"/>
            <w:hideMark/>
          </w:tcPr>
          <w:p w14:paraId="4C428C9D"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HUILE CEL'OR 1L CT 15</w:t>
            </w:r>
          </w:p>
        </w:tc>
        <w:tc>
          <w:tcPr>
            <w:tcW w:w="992" w:type="dxa"/>
            <w:tcBorders>
              <w:top w:val="nil"/>
              <w:left w:val="nil"/>
              <w:bottom w:val="single" w:sz="4" w:space="0" w:color="auto"/>
              <w:right w:val="single" w:sz="4" w:space="0" w:color="auto"/>
            </w:tcBorders>
            <w:shd w:val="clear" w:color="auto" w:fill="auto"/>
            <w:noWrap/>
            <w:vAlign w:val="center"/>
            <w:hideMark/>
          </w:tcPr>
          <w:p w14:paraId="30192E57"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5</w:t>
            </w:r>
          </w:p>
        </w:tc>
        <w:tc>
          <w:tcPr>
            <w:tcW w:w="1134" w:type="dxa"/>
            <w:tcBorders>
              <w:top w:val="nil"/>
              <w:left w:val="nil"/>
              <w:bottom w:val="single" w:sz="4" w:space="0" w:color="auto"/>
              <w:right w:val="single" w:sz="4" w:space="0" w:color="auto"/>
            </w:tcBorders>
            <w:shd w:val="clear" w:color="auto" w:fill="auto"/>
            <w:noWrap/>
            <w:vAlign w:val="center"/>
            <w:hideMark/>
          </w:tcPr>
          <w:p w14:paraId="51138823"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20 000</w:t>
            </w:r>
          </w:p>
        </w:tc>
        <w:tc>
          <w:tcPr>
            <w:tcW w:w="1417" w:type="dxa"/>
            <w:tcBorders>
              <w:top w:val="nil"/>
              <w:left w:val="nil"/>
              <w:bottom w:val="single" w:sz="4" w:space="0" w:color="auto"/>
              <w:right w:val="single" w:sz="4" w:space="0" w:color="auto"/>
            </w:tcBorders>
            <w:shd w:val="clear" w:color="auto" w:fill="auto"/>
            <w:noWrap/>
            <w:vAlign w:val="center"/>
            <w:hideMark/>
          </w:tcPr>
          <w:p w14:paraId="755A79F5"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100 000</w:t>
            </w:r>
          </w:p>
        </w:tc>
        <w:tc>
          <w:tcPr>
            <w:tcW w:w="1559" w:type="dxa"/>
            <w:tcBorders>
              <w:top w:val="nil"/>
              <w:left w:val="nil"/>
              <w:bottom w:val="single" w:sz="4" w:space="0" w:color="auto"/>
              <w:right w:val="single" w:sz="4" w:space="0" w:color="auto"/>
            </w:tcBorders>
            <w:shd w:val="clear" w:color="auto" w:fill="auto"/>
            <w:vAlign w:val="center"/>
            <w:hideMark/>
          </w:tcPr>
          <w:p w14:paraId="2B05A4A4"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DORIMENE</w:t>
            </w:r>
          </w:p>
        </w:tc>
      </w:tr>
      <w:tr w:rsidR="00052814" w:rsidRPr="00E32684" w14:paraId="640FD273" w14:textId="77777777" w:rsidTr="003C3BAB">
        <w:trPr>
          <w:trHeight w:val="33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5034DC45"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17/06/2025</w:t>
            </w:r>
          </w:p>
        </w:tc>
        <w:tc>
          <w:tcPr>
            <w:tcW w:w="1229" w:type="dxa"/>
            <w:tcBorders>
              <w:top w:val="nil"/>
              <w:left w:val="nil"/>
              <w:bottom w:val="single" w:sz="4" w:space="0" w:color="auto"/>
              <w:right w:val="single" w:sz="4" w:space="0" w:color="auto"/>
            </w:tcBorders>
            <w:shd w:val="clear" w:color="auto" w:fill="auto"/>
            <w:noWrap/>
            <w:vAlign w:val="center"/>
            <w:hideMark/>
          </w:tcPr>
          <w:p w14:paraId="16F32FF1"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/0244</w:t>
            </w:r>
          </w:p>
        </w:tc>
        <w:tc>
          <w:tcPr>
            <w:tcW w:w="1842" w:type="dxa"/>
            <w:tcBorders>
              <w:top w:val="nil"/>
              <w:left w:val="nil"/>
              <w:bottom w:val="single" w:sz="4" w:space="0" w:color="auto"/>
              <w:right w:val="single" w:sz="4" w:space="0" w:color="auto"/>
            </w:tcBorders>
            <w:shd w:val="clear" w:color="auto" w:fill="auto"/>
            <w:noWrap/>
            <w:vAlign w:val="center"/>
            <w:hideMark/>
          </w:tcPr>
          <w:p w14:paraId="0A82E11C"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YD41GO004</w:t>
            </w:r>
          </w:p>
        </w:tc>
        <w:tc>
          <w:tcPr>
            <w:tcW w:w="2977" w:type="dxa"/>
            <w:tcBorders>
              <w:top w:val="nil"/>
              <w:left w:val="nil"/>
              <w:bottom w:val="single" w:sz="4" w:space="0" w:color="auto"/>
              <w:right w:val="single" w:sz="4" w:space="0" w:color="auto"/>
            </w:tcBorders>
            <w:shd w:val="clear" w:color="auto" w:fill="auto"/>
            <w:vAlign w:val="center"/>
            <w:hideMark/>
          </w:tcPr>
          <w:p w14:paraId="5A029742"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GROSSISTE BOSTA NKOABANG</w:t>
            </w:r>
          </w:p>
        </w:tc>
        <w:tc>
          <w:tcPr>
            <w:tcW w:w="1418" w:type="dxa"/>
            <w:tcBorders>
              <w:top w:val="nil"/>
              <w:left w:val="nil"/>
              <w:bottom w:val="single" w:sz="4" w:space="0" w:color="auto"/>
              <w:right w:val="single" w:sz="4" w:space="0" w:color="auto"/>
            </w:tcBorders>
            <w:shd w:val="clear" w:color="auto" w:fill="auto"/>
            <w:noWrap/>
            <w:vAlign w:val="center"/>
            <w:hideMark/>
          </w:tcPr>
          <w:p w14:paraId="30719FA3"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RA100001</w:t>
            </w:r>
          </w:p>
        </w:tc>
        <w:tc>
          <w:tcPr>
            <w:tcW w:w="2268" w:type="dxa"/>
            <w:tcBorders>
              <w:top w:val="nil"/>
              <w:left w:val="nil"/>
              <w:bottom w:val="single" w:sz="4" w:space="0" w:color="auto"/>
              <w:right w:val="single" w:sz="4" w:space="0" w:color="auto"/>
            </w:tcBorders>
            <w:shd w:val="clear" w:color="auto" w:fill="auto"/>
            <w:noWrap/>
            <w:vAlign w:val="center"/>
            <w:hideMark/>
          </w:tcPr>
          <w:p w14:paraId="1205EFD5"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HUILE CEL'OR 1L CT 15</w:t>
            </w:r>
          </w:p>
        </w:tc>
        <w:tc>
          <w:tcPr>
            <w:tcW w:w="992" w:type="dxa"/>
            <w:tcBorders>
              <w:top w:val="nil"/>
              <w:left w:val="nil"/>
              <w:bottom w:val="single" w:sz="4" w:space="0" w:color="auto"/>
              <w:right w:val="single" w:sz="4" w:space="0" w:color="auto"/>
            </w:tcBorders>
            <w:shd w:val="clear" w:color="auto" w:fill="auto"/>
            <w:noWrap/>
            <w:vAlign w:val="center"/>
            <w:hideMark/>
          </w:tcPr>
          <w:p w14:paraId="08CE7A07"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40</w:t>
            </w:r>
          </w:p>
        </w:tc>
        <w:tc>
          <w:tcPr>
            <w:tcW w:w="1134" w:type="dxa"/>
            <w:tcBorders>
              <w:top w:val="nil"/>
              <w:left w:val="nil"/>
              <w:bottom w:val="single" w:sz="4" w:space="0" w:color="auto"/>
              <w:right w:val="single" w:sz="4" w:space="0" w:color="auto"/>
            </w:tcBorders>
            <w:shd w:val="clear" w:color="auto" w:fill="auto"/>
            <w:noWrap/>
            <w:vAlign w:val="center"/>
            <w:hideMark/>
          </w:tcPr>
          <w:p w14:paraId="742C0222"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19 500</w:t>
            </w:r>
          </w:p>
        </w:tc>
        <w:tc>
          <w:tcPr>
            <w:tcW w:w="1417" w:type="dxa"/>
            <w:tcBorders>
              <w:top w:val="nil"/>
              <w:left w:val="nil"/>
              <w:bottom w:val="single" w:sz="4" w:space="0" w:color="auto"/>
              <w:right w:val="single" w:sz="4" w:space="0" w:color="auto"/>
            </w:tcBorders>
            <w:shd w:val="clear" w:color="auto" w:fill="auto"/>
            <w:noWrap/>
            <w:vAlign w:val="center"/>
            <w:hideMark/>
          </w:tcPr>
          <w:p w14:paraId="575AB6E7"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780 000</w:t>
            </w:r>
          </w:p>
        </w:tc>
        <w:tc>
          <w:tcPr>
            <w:tcW w:w="1559" w:type="dxa"/>
            <w:tcBorders>
              <w:top w:val="nil"/>
              <w:left w:val="nil"/>
              <w:bottom w:val="single" w:sz="4" w:space="0" w:color="auto"/>
              <w:right w:val="single" w:sz="4" w:space="0" w:color="auto"/>
            </w:tcBorders>
            <w:shd w:val="clear" w:color="auto" w:fill="auto"/>
            <w:vAlign w:val="center"/>
            <w:hideMark/>
          </w:tcPr>
          <w:p w14:paraId="4E27B321"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AGENCE</w:t>
            </w:r>
          </w:p>
        </w:tc>
      </w:tr>
      <w:tr w:rsidR="00052814" w:rsidRPr="00E32684" w14:paraId="6450F167" w14:textId="77777777" w:rsidTr="003C3BAB">
        <w:trPr>
          <w:trHeight w:val="33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4E098155"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17/06/2025</w:t>
            </w:r>
          </w:p>
        </w:tc>
        <w:tc>
          <w:tcPr>
            <w:tcW w:w="1229" w:type="dxa"/>
            <w:tcBorders>
              <w:top w:val="nil"/>
              <w:left w:val="nil"/>
              <w:bottom w:val="single" w:sz="4" w:space="0" w:color="auto"/>
              <w:right w:val="single" w:sz="4" w:space="0" w:color="auto"/>
            </w:tcBorders>
            <w:shd w:val="clear" w:color="auto" w:fill="auto"/>
            <w:noWrap/>
            <w:vAlign w:val="center"/>
            <w:hideMark/>
          </w:tcPr>
          <w:p w14:paraId="5DB387DF"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/0244</w:t>
            </w:r>
          </w:p>
        </w:tc>
        <w:tc>
          <w:tcPr>
            <w:tcW w:w="1842" w:type="dxa"/>
            <w:tcBorders>
              <w:top w:val="nil"/>
              <w:left w:val="nil"/>
              <w:bottom w:val="single" w:sz="4" w:space="0" w:color="auto"/>
              <w:right w:val="single" w:sz="4" w:space="0" w:color="auto"/>
            </w:tcBorders>
            <w:shd w:val="clear" w:color="auto" w:fill="auto"/>
            <w:noWrap/>
            <w:vAlign w:val="center"/>
            <w:hideMark/>
          </w:tcPr>
          <w:p w14:paraId="4B7068BA"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YD41GO004</w:t>
            </w:r>
          </w:p>
        </w:tc>
        <w:tc>
          <w:tcPr>
            <w:tcW w:w="2977" w:type="dxa"/>
            <w:tcBorders>
              <w:top w:val="nil"/>
              <w:left w:val="nil"/>
              <w:bottom w:val="single" w:sz="4" w:space="0" w:color="auto"/>
              <w:right w:val="single" w:sz="4" w:space="0" w:color="auto"/>
            </w:tcBorders>
            <w:shd w:val="clear" w:color="auto" w:fill="auto"/>
            <w:vAlign w:val="center"/>
            <w:hideMark/>
          </w:tcPr>
          <w:p w14:paraId="326E84EF"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GROSSISTE BOSTA NKOABANG</w:t>
            </w:r>
          </w:p>
        </w:tc>
        <w:tc>
          <w:tcPr>
            <w:tcW w:w="1418" w:type="dxa"/>
            <w:tcBorders>
              <w:top w:val="nil"/>
              <w:left w:val="nil"/>
              <w:bottom w:val="single" w:sz="4" w:space="0" w:color="auto"/>
              <w:right w:val="single" w:sz="4" w:space="0" w:color="auto"/>
            </w:tcBorders>
            <w:shd w:val="clear" w:color="auto" w:fill="auto"/>
            <w:noWrap/>
            <w:vAlign w:val="center"/>
            <w:hideMark/>
          </w:tcPr>
          <w:p w14:paraId="54EE84BD"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RA100002</w:t>
            </w:r>
          </w:p>
        </w:tc>
        <w:tc>
          <w:tcPr>
            <w:tcW w:w="2268" w:type="dxa"/>
            <w:tcBorders>
              <w:top w:val="nil"/>
              <w:left w:val="nil"/>
              <w:bottom w:val="single" w:sz="4" w:space="0" w:color="auto"/>
              <w:right w:val="single" w:sz="4" w:space="0" w:color="auto"/>
            </w:tcBorders>
            <w:shd w:val="clear" w:color="auto" w:fill="auto"/>
            <w:noWrap/>
            <w:vAlign w:val="center"/>
            <w:hideMark/>
          </w:tcPr>
          <w:p w14:paraId="5D671E2D"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HUILE CEL'OR 5L CT 3</w:t>
            </w:r>
          </w:p>
        </w:tc>
        <w:tc>
          <w:tcPr>
            <w:tcW w:w="992" w:type="dxa"/>
            <w:tcBorders>
              <w:top w:val="nil"/>
              <w:left w:val="nil"/>
              <w:bottom w:val="single" w:sz="4" w:space="0" w:color="auto"/>
              <w:right w:val="single" w:sz="4" w:space="0" w:color="auto"/>
            </w:tcBorders>
            <w:shd w:val="clear" w:color="auto" w:fill="auto"/>
            <w:noWrap/>
            <w:vAlign w:val="center"/>
            <w:hideMark/>
          </w:tcPr>
          <w:p w14:paraId="57FD842E"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5</w:t>
            </w:r>
          </w:p>
        </w:tc>
        <w:tc>
          <w:tcPr>
            <w:tcW w:w="1134" w:type="dxa"/>
            <w:tcBorders>
              <w:top w:val="nil"/>
              <w:left w:val="nil"/>
              <w:bottom w:val="single" w:sz="4" w:space="0" w:color="auto"/>
              <w:right w:val="single" w:sz="4" w:space="0" w:color="auto"/>
            </w:tcBorders>
            <w:shd w:val="clear" w:color="auto" w:fill="auto"/>
            <w:noWrap/>
            <w:vAlign w:val="center"/>
            <w:hideMark/>
          </w:tcPr>
          <w:p w14:paraId="33C4BEC4"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19 500</w:t>
            </w:r>
          </w:p>
        </w:tc>
        <w:tc>
          <w:tcPr>
            <w:tcW w:w="1417" w:type="dxa"/>
            <w:tcBorders>
              <w:top w:val="nil"/>
              <w:left w:val="nil"/>
              <w:bottom w:val="single" w:sz="4" w:space="0" w:color="auto"/>
              <w:right w:val="single" w:sz="4" w:space="0" w:color="auto"/>
            </w:tcBorders>
            <w:shd w:val="clear" w:color="auto" w:fill="auto"/>
            <w:noWrap/>
            <w:vAlign w:val="center"/>
            <w:hideMark/>
          </w:tcPr>
          <w:p w14:paraId="1DD727D1"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97 500</w:t>
            </w:r>
          </w:p>
        </w:tc>
        <w:tc>
          <w:tcPr>
            <w:tcW w:w="1559" w:type="dxa"/>
            <w:tcBorders>
              <w:top w:val="nil"/>
              <w:left w:val="nil"/>
              <w:bottom w:val="single" w:sz="4" w:space="0" w:color="auto"/>
              <w:right w:val="single" w:sz="4" w:space="0" w:color="auto"/>
            </w:tcBorders>
            <w:shd w:val="clear" w:color="auto" w:fill="auto"/>
            <w:vAlign w:val="center"/>
            <w:hideMark/>
          </w:tcPr>
          <w:p w14:paraId="621F42C2"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AGENCE</w:t>
            </w:r>
          </w:p>
        </w:tc>
      </w:tr>
      <w:tr w:rsidR="00052814" w:rsidRPr="00E32684" w14:paraId="1D1598D4" w14:textId="77777777" w:rsidTr="003C3BAB">
        <w:trPr>
          <w:trHeight w:val="33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1049EFF6"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17/06/2025</w:t>
            </w:r>
          </w:p>
        </w:tc>
        <w:tc>
          <w:tcPr>
            <w:tcW w:w="1229" w:type="dxa"/>
            <w:tcBorders>
              <w:top w:val="nil"/>
              <w:left w:val="nil"/>
              <w:bottom w:val="single" w:sz="4" w:space="0" w:color="auto"/>
              <w:right w:val="single" w:sz="4" w:space="0" w:color="auto"/>
            </w:tcBorders>
            <w:shd w:val="clear" w:color="auto" w:fill="auto"/>
            <w:noWrap/>
            <w:vAlign w:val="center"/>
            <w:hideMark/>
          </w:tcPr>
          <w:p w14:paraId="7F876749"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/0244</w:t>
            </w:r>
          </w:p>
        </w:tc>
        <w:tc>
          <w:tcPr>
            <w:tcW w:w="1842" w:type="dxa"/>
            <w:tcBorders>
              <w:top w:val="nil"/>
              <w:left w:val="nil"/>
              <w:bottom w:val="single" w:sz="4" w:space="0" w:color="auto"/>
              <w:right w:val="single" w:sz="4" w:space="0" w:color="auto"/>
            </w:tcBorders>
            <w:shd w:val="clear" w:color="auto" w:fill="auto"/>
            <w:noWrap/>
            <w:vAlign w:val="center"/>
            <w:hideMark/>
          </w:tcPr>
          <w:p w14:paraId="08926132"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YD41GO004</w:t>
            </w:r>
          </w:p>
        </w:tc>
        <w:tc>
          <w:tcPr>
            <w:tcW w:w="2977" w:type="dxa"/>
            <w:tcBorders>
              <w:top w:val="nil"/>
              <w:left w:val="nil"/>
              <w:bottom w:val="single" w:sz="4" w:space="0" w:color="auto"/>
              <w:right w:val="single" w:sz="4" w:space="0" w:color="auto"/>
            </w:tcBorders>
            <w:shd w:val="clear" w:color="auto" w:fill="auto"/>
            <w:vAlign w:val="center"/>
            <w:hideMark/>
          </w:tcPr>
          <w:p w14:paraId="72A7706F"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GROSSISTE BOSTA NKOABANG</w:t>
            </w:r>
          </w:p>
        </w:tc>
        <w:tc>
          <w:tcPr>
            <w:tcW w:w="1418" w:type="dxa"/>
            <w:tcBorders>
              <w:top w:val="nil"/>
              <w:left w:val="nil"/>
              <w:bottom w:val="single" w:sz="4" w:space="0" w:color="auto"/>
              <w:right w:val="single" w:sz="4" w:space="0" w:color="auto"/>
            </w:tcBorders>
            <w:shd w:val="clear" w:color="auto" w:fill="auto"/>
            <w:noWrap/>
            <w:vAlign w:val="center"/>
            <w:hideMark/>
          </w:tcPr>
          <w:p w14:paraId="1C915826"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SA100002</w:t>
            </w:r>
          </w:p>
        </w:tc>
        <w:tc>
          <w:tcPr>
            <w:tcW w:w="2268" w:type="dxa"/>
            <w:tcBorders>
              <w:top w:val="nil"/>
              <w:left w:val="nil"/>
              <w:bottom w:val="single" w:sz="4" w:space="0" w:color="auto"/>
              <w:right w:val="single" w:sz="4" w:space="0" w:color="auto"/>
            </w:tcBorders>
            <w:shd w:val="clear" w:color="auto" w:fill="auto"/>
            <w:noWrap/>
            <w:vAlign w:val="center"/>
            <w:hideMark/>
          </w:tcPr>
          <w:p w14:paraId="0EEF6D2B"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SAVON CEL'OR 350G CT 60</w:t>
            </w:r>
          </w:p>
        </w:tc>
        <w:tc>
          <w:tcPr>
            <w:tcW w:w="992" w:type="dxa"/>
            <w:tcBorders>
              <w:top w:val="nil"/>
              <w:left w:val="nil"/>
              <w:bottom w:val="single" w:sz="4" w:space="0" w:color="auto"/>
              <w:right w:val="single" w:sz="4" w:space="0" w:color="auto"/>
            </w:tcBorders>
            <w:shd w:val="clear" w:color="auto" w:fill="auto"/>
            <w:noWrap/>
            <w:vAlign w:val="center"/>
            <w:hideMark/>
          </w:tcPr>
          <w:p w14:paraId="123BC96A"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5</w:t>
            </w:r>
          </w:p>
        </w:tc>
        <w:tc>
          <w:tcPr>
            <w:tcW w:w="1134" w:type="dxa"/>
            <w:tcBorders>
              <w:top w:val="nil"/>
              <w:left w:val="nil"/>
              <w:bottom w:val="single" w:sz="4" w:space="0" w:color="auto"/>
              <w:right w:val="single" w:sz="4" w:space="0" w:color="auto"/>
            </w:tcBorders>
            <w:shd w:val="clear" w:color="auto" w:fill="auto"/>
            <w:noWrap/>
            <w:vAlign w:val="center"/>
            <w:hideMark/>
          </w:tcPr>
          <w:p w14:paraId="1AAAA33A"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17 000</w:t>
            </w:r>
          </w:p>
        </w:tc>
        <w:tc>
          <w:tcPr>
            <w:tcW w:w="1417" w:type="dxa"/>
            <w:tcBorders>
              <w:top w:val="nil"/>
              <w:left w:val="nil"/>
              <w:bottom w:val="single" w:sz="4" w:space="0" w:color="auto"/>
              <w:right w:val="single" w:sz="4" w:space="0" w:color="auto"/>
            </w:tcBorders>
            <w:shd w:val="clear" w:color="auto" w:fill="auto"/>
            <w:noWrap/>
            <w:vAlign w:val="center"/>
            <w:hideMark/>
          </w:tcPr>
          <w:p w14:paraId="1F44B8FF"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85 000</w:t>
            </w:r>
          </w:p>
        </w:tc>
        <w:tc>
          <w:tcPr>
            <w:tcW w:w="1559" w:type="dxa"/>
            <w:tcBorders>
              <w:top w:val="nil"/>
              <w:left w:val="nil"/>
              <w:bottom w:val="single" w:sz="4" w:space="0" w:color="auto"/>
              <w:right w:val="single" w:sz="4" w:space="0" w:color="auto"/>
            </w:tcBorders>
            <w:shd w:val="clear" w:color="auto" w:fill="auto"/>
            <w:vAlign w:val="center"/>
            <w:hideMark/>
          </w:tcPr>
          <w:p w14:paraId="2A79C8B5"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AGENCE</w:t>
            </w:r>
          </w:p>
        </w:tc>
      </w:tr>
      <w:tr w:rsidR="00052814" w:rsidRPr="00E32684" w14:paraId="6EEF6C11" w14:textId="77777777" w:rsidTr="003C3BAB">
        <w:trPr>
          <w:trHeight w:val="33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6094C505"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17/06/2025</w:t>
            </w:r>
          </w:p>
        </w:tc>
        <w:tc>
          <w:tcPr>
            <w:tcW w:w="1229" w:type="dxa"/>
            <w:tcBorders>
              <w:top w:val="nil"/>
              <w:left w:val="nil"/>
              <w:bottom w:val="single" w:sz="4" w:space="0" w:color="auto"/>
              <w:right w:val="single" w:sz="4" w:space="0" w:color="auto"/>
            </w:tcBorders>
            <w:shd w:val="clear" w:color="auto" w:fill="auto"/>
            <w:noWrap/>
            <w:vAlign w:val="center"/>
            <w:hideMark/>
          </w:tcPr>
          <w:p w14:paraId="46574003"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/0241</w:t>
            </w:r>
          </w:p>
        </w:tc>
        <w:tc>
          <w:tcPr>
            <w:tcW w:w="1842" w:type="dxa"/>
            <w:tcBorders>
              <w:top w:val="nil"/>
              <w:left w:val="nil"/>
              <w:bottom w:val="single" w:sz="4" w:space="0" w:color="auto"/>
              <w:right w:val="single" w:sz="4" w:space="0" w:color="auto"/>
            </w:tcBorders>
            <w:shd w:val="clear" w:color="auto" w:fill="auto"/>
            <w:noWrap/>
            <w:vAlign w:val="center"/>
            <w:hideMark/>
          </w:tcPr>
          <w:p w14:paraId="1C3F7BD9"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YD41GO005</w:t>
            </w:r>
          </w:p>
        </w:tc>
        <w:tc>
          <w:tcPr>
            <w:tcW w:w="2977" w:type="dxa"/>
            <w:tcBorders>
              <w:top w:val="nil"/>
              <w:left w:val="nil"/>
              <w:bottom w:val="single" w:sz="4" w:space="0" w:color="auto"/>
              <w:right w:val="single" w:sz="4" w:space="0" w:color="auto"/>
            </w:tcBorders>
            <w:shd w:val="clear" w:color="auto" w:fill="auto"/>
            <w:vAlign w:val="center"/>
            <w:hideMark/>
          </w:tcPr>
          <w:p w14:paraId="4A7EF59E"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GROSSISTE BONNE NOUVELLE</w:t>
            </w:r>
          </w:p>
        </w:tc>
        <w:tc>
          <w:tcPr>
            <w:tcW w:w="1418" w:type="dxa"/>
            <w:tcBorders>
              <w:top w:val="nil"/>
              <w:left w:val="nil"/>
              <w:bottom w:val="single" w:sz="4" w:space="0" w:color="auto"/>
              <w:right w:val="single" w:sz="4" w:space="0" w:color="auto"/>
            </w:tcBorders>
            <w:shd w:val="clear" w:color="auto" w:fill="auto"/>
            <w:noWrap/>
            <w:vAlign w:val="center"/>
            <w:hideMark/>
          </w:tcPr>
          <w:p w14:paraId="03A19AAC"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RA100003</w:t>
            </w:r>
          </w:p>
        </w:tc>
        <w:tc>
          <w:tcPr>
            <w:tcW w:w="2268" w:type="dxa"/>
            <w:tcBorders>
              <w:top w:val="nil"/>
              <w:left w:val="nil"/>
              <w:bottom w:val="single" w:sz="4" w:space="0" w:color="auto"/>
              <w:right w:val="single" w:sz="4" w:space="0" w:color="auto"/>
            </w:tcBorders>
            <w:shd w:val="clear" w:color="auto" w:fill="auto"/>
            <w:noWrap/>
            <w:vAlign w:val="center"/>
            <w:hideMark/>
          </w:tcPr>
          <w:p w14:paraId="69B77E04"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HUILE CEL'OR BIDON 20L</w:t>
            </w:r>
          </w:p>
        </w:tc>
        <w:tc>
          <w:tcPr>
            <w:tcW w:w="992" w:type="dxa"/>
            <w:tcBorders>
              <w:top w:val="nil"/>
              <w:left w:val="nil"/>
              <w:bottom w:val="single" w:sz="4" w:space="0" w:color="auto"/>
              <w:right w:val="single" w:sz="4" w:space="0" w:color="auto"/>
            </w:tcBorders>
            <w:shd w:val="clear" w:color="auto" w:fill="auto"/>
            <w:noWrap/>
            <w:vAlign w:val="center"/>
            <w:hideMark/>
          </w:tcPr>
          <w:p w14:paraId="3F6A4EDF"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250</w:t>
            </w:r>
          </w:p>
        </w:tc>
        <w:tc>
          <w:tcPr>
            <w:tcW w:w="1134" w:type="dxa"/>
            <w:tcBorders>
              <w:top w:val="nil"/>
              <w:left w:val="nil"/>
              <w:bottom w:val="single" w:sz="4" w:space="0" w:color="auto"/>
              <w:right w:val="single" w:sz="4" w:space="0" w:color="auto"/>
            </w:tcBorders>
            <w:shd w:val="clear" w:color="auto" w:fill="auto"/>
            <w:noWrap/>
            <w:vAlign w:val="center"/>
            <w:hideMark/>
          </w:tcPr>
          <w:p w14:paraId="6C609EAB"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25 000</w:t>
            </w:r>
          </w:p>
        </w:tc>
        <w:tc>
          <w:tcPr>
            <w:tcW w:w="1417" w:type="dxa"/>
            <w:tcBorders>
              <w:top w:val="nil"/>
              <w:left w:val="nil"/>
              <w:bottom w:val="single" w:sz="4" w:space="0" w:color="auto"/>
              <w:right w:val="single" w:sz="4" w:space="0" w:color="auto"/>
            </w:tcBorders>
            <w:shd w:val="clear" w:color="auto" w:fill="auto"/>
            <w:noWrap/>
            <w:vAlign w:val="center"/>
            <w:hideMark/>
          </w:tcPr>
          <w:p w14:paraId="51B40845"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6 250 000</w:t>
            </w:r>
          </w:p>
        </w:tc>
        <w:tc>
          <w:tcPr>
            <w:tcW w:w="1559" w:type="dxa"/>
            <w:tcBorders>
              <w:top w:val="nil"/>
              <w:left w:val="nil"/>
              <w:bottom w:val="single" w:sz="4" w:space="0" w:color="auto"/>
              <w:right w:val="single" w:sz="4" w:space="0" w:color="auto"/>
            </w:tcBorders>
            <w:shd w:val="clear" w:color="auto" w:fill="auto"/>
            <w:vAlign w:val="center"/>
            <w:hideMark/>
          </w:tcPr>
          <w:p w14:paraId="02AE2C8A"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AGENCE</w:t>
            </w:r>
          </w:p>
        </w:tc>
      </w:tr>
      <w:tr w:rsidR="00052814" w:rsidRPr="00E32684" w14:paraId="30A1D908" w14:textId="77777777" w:rsidTr="003C3BAB">
        <w:trPr>
          <w:trHeight w:val="33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7211C262"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17/06/2025</w:t>
            </w:r>
          </w:p>
        </w:tc>
        <w:tc>
          <w:tcPr>
            <w:tcW w:w="1229" w:type="dxa"/>
            <w:tcBorders>
              <w:top w:val="nil"/>
              <w:left w:val="nil"/>
              <w:bottom w:val="single" w:sz="4" w:space="0" w:color="auto"/>
              <w:right w:val="single" w:sz="4" w:space="0" w:color="auto"/>
            </w:tcBorders>
            <w:shd w:val="clear" w:color="auto" w:fill="auto"/>
            <w:noWrap/>
            <w:vAlign w:val="center"/>
            <w:hideMark/>
          </w:tcPr>
          <w:p w14:paraId="2E5B2443"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/0242</w:t>
            </w:r>
          </w:p>
        </w:tc>
        <w:tc>
          <w:tcPr>
            <w:tcW w:w="1842" w:type="dxa"/>
            <w:tcBorders>
              <w:top w:val="nil"/>
              <w:left w:val="nil"/>
              <w:bottom w:val="single" w:sz="4" w:space="0" w:color="auto"/>
              <w:right w:val="single" w:sz="4" w:space="0" w:color="auto"/>
            </w:tcBorders>
            <w:shd w:val="clear" w:color="auto" w:fill="auto"/>
            <w:noWrap/>
            <w:vAlign w:val="center"/>
            <w:hideMark/>
          </w:tcPr>
          <w:p w14:paraId="798ADF26"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YD41GO005</w:t>
            </w:r>
          </w:p>
        </w:tc>
        <w:tc>
          <w:tcPr>
            <w:tcW w:w="2977" w:type="dxa"/>
            <w:tcBorders>
              <w:top w:val="nil"/>
              <w:left w:val="nil"/>
              <w:bottom w:val="single" w:sz="4" w:space="0" w:color="auto"/>
              <w:right w:val="single" w:sz="4" w:space="0" w:color="auto"/>
            </w:tcBorders>
            <w:shd w:val="clear" w:color="auto" w:fill="auto"/>
            <w:vAlign w:val="center"/>
            <w:hideMark/>
          </w:tcPr>
          <w:p w14:paraId="5F9FB993"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GROSSISTE BONNE NOUVELLE</w:t>
            </w:r>
          </w:p>
        </w:tc>
        <w:tc>
          <w:tcPr>
            <w:tcW w:w="1418" w:type="dxa"/>
            <w:tcBorders>
              <w:top w:val="nil"/>
              <w:left w:val="nil"/>
              <w:bottom w:val="single" w:sz="4" w:space="0" w:color="auto"/>
              <w:right w:val="single" w:sz="4" w:space="0" w:color="auto"/>
            </w:tcBorders>
            <w:shd w:val="clear" w:color="auto" w:fill="auto"/>
            <w:noWrap/>
            <w:vAlign w:val="center"/>
            <w:hideMark/>
          </w:tcPr>
          <w:p w14:paraId="0D9F3783"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RA100003</w:t>
            </w:r>
          </w:p>
        </w:tc>
        <w:tc>
          <w:tcPr>
            <w:tcW w:w="2268" w:type="dxa"/>
            <w:tcBorders>
              <w:top w:val="nil"/>
              <w:left w:val="nil"/>
              <w:bottom w:val="single" w:sz="4" w:space="0" w:color="auto"/>
              <w:right w:val="single" w:sz="4" w:space="0" w:color="auto"/>
            </w:tcBorders>
            <w:shd w:val="clear" w:color="auto" w:fill="auto"/>
            <w:noWrap/>
            <w:vAlign w:val="center"/>
            <w:hideMark/>
          </w:tcPr>
          <w:p w14:paraId="302160C7"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HUILE CEL'OR BIDON 20L</w:t>
            </w:r>
          </w:p>
        </w:tc>
        <w:tc>
          <w:tcPr>
            <w:tcW w:w="992" w:type="dxa"/>
            <w:tcBorders>
              <w:top w:val="nil"/>
              <w:left w:val="nil"/>
              <w:bottom w:val="single" w:sz="4" w:space="0" w:color="auto"/>
              <w:right w:val="single" w:sz="4" w:space="0" w:color="auto"/>
            </w:tcBorders>
            <w:shd w:val="clear" w:color="auto" w:fill="auto"/>
            <w:noWrap/>
            <w:vAlign w:val="center"/>
            <w:hideMark/>
          </w:tcPr>
          <w:p w14:paraId="0B8A7103"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150</w:t>
            </w:r>
          </w:p>
        </w:tc>
        <w:tc>
          <w:tcPr>
            <w:tcW w:w="1134" w:type="dxa"/>
            <w:tcBorders>
              <w:top w:val="nil"/>
              <w:left w:val="nil"/>
              <w:bottom w:val="single" w:sz="4" w:space="0" w:color="auto"/>
              <w:right w:val="single" w:sz="4" w:space="0" w:color="auto"/>
            </w:tcBorders>
            <w:shd w:val="clear" w:color="auto" w:fill="auto"/>
            <w:noWrap/>
            <w:vAlign w:val="center"/>
            <w:hideMark/>
          </w:tcPr>
          <w:p w14:paraId="591E34D7"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25 000</w:t>
            </w:r>
          </w:p>
        </w:tc>
        <w:tc>
          <w:tcPr>
            <w:tcW w:w="1417" w:type="dxa"/>
            <w:tcBorders>
              <w:top w:val="nil"/>
              <w:left w:val="nil"/>
              <w:bottom w:val="single" w:sz="4" w:space="0" w:color="auto"/>
              <w:right w:val="single" w:sz="4" w:space="0" w:color="auto"/>
            </w:tcBorders>
            <w:shd w:val="clear" w:color="auto" w:fill="auto"/>
            <w:noWrap/>
            <w:vAlign w:val="center"/>
            <w:hideMark/>
          </w:tcPr>
          <w:p w14:paraId="76DDF125"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3 750 000</w:t>
            </w:r>
          </w:p>
        </w:tc>
        <w:tc>
          <w:tcPr>
            <w:tcW w:w="1559" w:type="dxa"/>
            <w:tcBorders>
              <w:top w:val="nil"/>
              <w:left w:val="nil"/>
              <w:bottom w:val="single" w:sz="4" w:space="0" w:color="auto"/>
              <w:right w:val="single" w:sz="4" w:space="0" w:color="auto"/>
            </w:tcBorders>
            <w:shd w:val="clear" w:color="auto" w:fill="auto"/>
            <w:vAlign w:val="center"/>
            <w:hideMark/>
          </w:tcPr>
          <w:p w14:paraId="3B791EDD"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AGENCE</w:t>
            </w:r>
          </w:p>
        </w:tc>
      </w:tr>
      <w:tr w:rsidR="00052814" w:rsidRPr="00E32684" w14:paraId="6EF4748E" w14:textId="77777777" w:rsidTr="003C3BAB">
        <w:trPr>
          <w:trHeight w:val="33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4C0FCC17"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17/06/2025</w:t>
            </w:r>
          </w:p>
        </w:tc>
        <w:tc>
          <w:tcPr>
            <w:tcW w:w="1229" w:type="dxa"/>
            <w:tcBorders>
              <w:top w:val="nil"/>
              <w:left w:val="nil"/>
              <w:bottom w:val="single" w:sz="4" w:space="0" w:color="auto"/>
              <w:right w:val="single" w:sz="4" w:space="0" w:color="auto"/>
            </w:tcBorders>
            <w:shd w:val="clear" w:color="auto" w:fill="auto"/>
            <w:noWrap/>
            <w:vAlign w:val="center"/>
            <w:hideMark/>
          </w:tcPr>
          <w:p w14:paraId="15157370"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/0247</w:t>
            </w:r>
          </w:p>
        </w:tc>
        <w:tc>
          <w:tcPr>
            <w:tcW w:w="1842" w:type="dxa"/>
            <w:tcBorders>
              <w:top w:val="nil"/>
              <w:left w:val="nil"/>
              <w:bottom w:val="single" w:sz="4" w:space="0" w:color="auto"/>
              <w:right w:val="single" w:sz="4" w:space="0" w:color="auto"/>
            </w:tcBorders>
            <w:shd w:val="clear" w:color="auto" w:fill="auto"/>
            <w:noWrap/>
            <w:vAlign w:val="center"/>
            <w:hideMark/>
          </w:tcPr>
          <w:p w14:paraId="72FA446F"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YD41GO012</w:t>
            </w:r>
          </w:p>
        </w:tc>
        <w:tc>
          <w:tcPr>
            <w:tcW w:w="2977" w:type="dxa"/>
            <w:tcBorders>
              <w:top w:val="nil"/>
              <w:left w:val="nil"/>
              <w:bottom w:val="single" w:sz="4" w:space="0" w:color="auto"/>
              <w:right w:val="single" w:sz="4" w:space="0" w:color="auto"/>
            </w:tcBorders>
            <w:shd w:val="clear" w:color="auto" w:fill="auto"/>
            <w:vAlign w:val="center"/>
            <w:hideMark/>
          </w:tcPr>
          <w:p w14:paraId="062051BC"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GROSSISTE  MY AFRICA</w:t>
            </w:r>
          </w:p>
        </w:tc>
        <w:tc>
          <w:tcPr>
            <w:tcW w:w="1418" w:type="dxa"/>
            <w:tcBorders>
              <w:top w:val="nil"/>
              <w:left w:val="nil"/>
              <w:bottom w:val="single" w:sz="4" w:space="0" w:color="auto"/>
              <w:right w:val="single" w:sz="4" w:space="0" w:color="auto"/>
            </w:tcBorders>
            <w:shd w:val="clear" w:color="auto" w:fill="auto"/>
            <w:noWrap/>
            <w:vAlign w:val="center"/>
            <w:hideMark/>
          </w:tcPr>
          <w:p w14:paraId="20EC5312"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RA100003</w:t>
            </w:r>
          </w:p>
        </w:tc>
        <w:tc>
          <w:tcPr>
            <w:tcW w:w="2268" w:type="dxa"/>
            <w:tcBorders>
              <w:top w:val="nil"/>
              <w:left w:val="nil"/>
              <w:bottom w:val="single" w:sz="4" w:space="0" w:color="auto"/>
              <w:right w:val="single" w:sz="4" w:space="0" w:color="auto"/>
            </w:tcBorders>
            <w:shd w:val="clear" w:color="auto" w:fill="auto"/>
            <w:noWrap/>
            <w:vAlign w:val="center"/>
            <w:hideMark/>
          </w:tcPr>
          <w:p w14:paraId="253B8EBD"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HUILE CEL'OR BIDON 20L</w:t>
            </w:r>
          </w:p>
        </w:tc>
        <w:tc>
          <w:tcPr>
            <w:tcW w:w="992" w:type="dxa"/>
            <w:tcBorders>
              <w:top w:val="nil"/>
              <w:left w:val="nil"/>
              <w:bottom w:val="single" w:sz="4" w:space="0" w:color="auto"/>
              <w:right w:val="single" w:sz="4" w:space="0" w:color="auto"/>
            </w:tcBorders>
            <w:shd w:val="clear" w:color="auto" w:fill="auto"/>
            <w:noWrap/>
            <w:vAlign w:val="center"/>
            <w:hideMark/>
          </w:tcPr>
          <w:p w14:paraId="78DFC126"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200</w:t>
            </w:r>
          </w:p>
        </w:tc>
        <w:tc>
          <w:tcPr>
            <w:tcW w:w="1134" w:type="dxa"/>
            <w:tcBorders>
              <w:top w:val="nil"/>
              <w:left w:val="nil"/>
              <w:bottom w:val="single" w:sz="4" w:space="0" w:color="auto"/>
              <w:right w:val="single" w:sz="4" w:space="0" w:color="auto"/>
            </w:tcBorders>
            <w:shd w:val="clear" w:color="auto" w:fill="auto"/>
            <w:noWrap/>
            <w:vAlign w:val="center"/>
            <w:hideMark/>
          </w:tcPr>
          <w:p w14:paraId="3B01BC80"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25 000</w:t>
            </w:r>
          </w:p>
        </w:tc>
        <w:tc>
          <w:tcPr>
            <w:tcW w:w="1417" w:type="dxa"/>
            <w:tcBorders>
              <w:top w:val="nil"/>
              <w:left w:val="nil"/>
              <w:bottom w:val="single" w:sz="4" w:space="0" w:color="auto"/>
              <w:right w:val="single" w:sz="4" w:space="0" w:color="auto"/>
            </w:tcBorders>
            <w:shd w:val="clear" w:color="auto" w:fill="auto"/>
            <w:noWrap/>
            <w:vAlign w:val="center"/>
            <w:hideMark/>
          </w:tcPr>
          <w:p w14:paraId="4CA95157"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5 000 000</w:t>
            </w:r>
          </w:p>
        </w:tc>
        <w:tc>
          <w:tcPr>
            <w:tcW w:w="1559" w:type="dxa"/>
            <w:tcBorders>
              <w:top w:val="nil"/>
              <w:left w:val="nil"/>
              <w:bottom w:val="single" w:sz="4" w:space="0" w:color="auto"/>
              <w:right w:val="single" w:sz="4" w:space="0" w:color="auto"/>
            </w:tcBorders>
            <w:shd w:val="clear" w:color="auto" w:fill="auto"/>
            <w:vAlign w:val="center"/>
            <w:hideMark/>
          </w:tcPr>
          <w:p w14:paraId="16A26474"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AGENCE</w:t>
            </w:r>
          </w:p>
        </w:tc>
      </w:tr>
      <w:tr w:rsidR="00052814" w:rsidRPr="00E32684" w14:paraId="4043D182" w14:textId="77777777" w:rsidTr="003C3BAB">
        <w:trPr>
          <w:trHeight w:val="33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33285131"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17/06/2025</w:t>
            </w:r>
          </w:p>
        </w:tc>
        <w:tc>
          <w:tcPr>
            <w:tcW w:w="1229" w:type="dxa"/>
            <w:tcBorders>
              <w:top w:val="nil"/>
              <w:left w:val="nil"/>
              <w:bottom w:val="single" w:sz="4" w:space="0" w:color="auto"/>
              <w:right w:val="single" w:sz="4" w:space="0" w:color="auto"/>
            </w:tcBorders>
            <w:shd w:val="clear" w:color="auto" w:fill="auto"/>
            <w:noWrap/>
            <w:vAlign w:val="center"/>
            <w:hideMark/>
          </w:tcPr>
          <w:p w14:paraId="2CBF83F8"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/0246</w:t>
            </w:r>
          </w:p>
        </w:tc>
        <w:tc>
          <w:tcPr>
            <w:tcW w:w="1842" w:type="dxa"/>
            <w:tcBorders>
              <w:top w:val="nil"/>
              <w:left w:val="nil"/>
              <w:bottom w:val="single" w:sz="4" w:space="0" w:color="auto"/>
              <w:right w:val="single" w:sz="4" w:space="0" w:color="auto"/>
            </w:tcBorders>
            <w:shd w:val="clear" w:color="auto" w:fill="auto"/>
            <w:noWrap/>
            <w:vAlign w:val="center"/>
            <w:hideMark/>
          </w:tcPr>
          <w:p w14:paraId="4A36794A"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YD41GO015</w:t>
            </w:r>
          </w:p>
        </w:tc>
        <w:tc>
          <w:tcPr>
            <w:tcW w:w="2977" w:type="dxa"/>
            <w:tcBorders>
              <w:top w:val="nil"/>
              <w:left w:val="nil"/>
              <w:bottom w:val="single" w:sz="4" w:space="0" w:color="auto"/>
              <w:right w:val="single" w:sz="4" w:space="0" w:color="auto"/>
            </w:tcBorders>
            <w:shd w:val="clear" w:color="auto" w:fill="auto"/>
            <w:vAlign w:val="center"/>
            <w:hideMark/>
          </w:tcPr>
          <w:p w14:paraId="26D7EE91"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CLIENT GROSSISTE GALLUS EKOUNOU</w:t>
            </w:r>
          </w:p>
        </w:tc>
        <w:tc>
          <w:tcPr>
            <w:tcW w:w="1418" w:type="dxa"/>
            <w:tcBorders>
              <w:top w:val="nil"/>
              <w:left w:val="nil"/>
              <w:bottom w:val="single" w:sz="4" w:space="0" w:color="auto"/>
              <w:right w:val="single" w:sz="4" w:space="0" w:color="auto"/>
            </w:tcBorders>
            <w:shd w:val="clear" w:color="auto" w:fill="auto"/>
            <w:noWrap/>
            <w:vAlign w:val="center"/>
            <w:hideMark/>
          </w:tcPr>
          <w:p w14:paraId="44E7EC9E"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RA100003</w:t>
            </w:r>
          </w:p>
        </w:tc>
        <w:tc>
          <w:tcPr>
            <w:tcW w:w="2268" w:type="dxa"/>
            <w:tcBorders>
              <w:top w:val="nil"/>
              <w:left w:val="nil"/>
              <w:bottom w:val="single" w:sz="4" w:space="0" w:color="auto"/>
              <w:right w:val="single" w:sz="4" w:space="0" w:color="auto"/>
            </w:tcBorders>
            <w:shd w:val="clear" w:color="auto" w:fill="auto"/>
            <w:noWrap/>
            <w:vAlign w:val="center"/>
            <w:hideMark/>
          </w:tcPr>
          <w:p w14:paraId="106D4F3B"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HUILE CEL'OR BIDON 20L</w:t>
            </w:r>
          </w:p>
        </w:tc>
        <w:tc>
          <w:tcPr>
            <w:tcW w:w="992" w:type="dxa"/>
            <w:tcBorders>
              <w:top w:val="nil"/>
              <w:left w:val="nil"/>
              <w:bottom w:val="single" w:sz="4" w:space="0" w:color="auto"/>
              <w:right w:val="single" w:sz="4" w:space="0" w:color="auto"/>
            </w:tcBorders>
            <w:shd w:val="clear" w:color="auto" w:fill="auto"/>
            <w:noWrap/>
            <w:vAlign w:val="center"/>
            <w:hideMark/>
          </w:tcPr>
          <w:p w14:paraId="4C853824"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50</w:t>
            </w:r>
          </w:p>
        </w:tc>
        <w:tc>
          <w:tcPr>
            <w:tcW w:w="1134" w:type="dxa"/>
            <w:tcBorders>
              <w:top w:val="nil"/>
              <w:left w:val="nil"/>
              <w:bottom w:val="single" w:sz="4" w:space="0" w:color="auto"/>
              <w:right w:val="single" w:sz="4" w:space="0" w:color="auto"/>
            </w:tcBorders>
            <w:shd w:val="clear" w:color="auto" w:fill="auto"/>
            <w:noWrap/>
            <w:vAlign w:val="center"/>
            <w:hideMark/>
          </w:tcPr>
          <w:p w14:paraId="2DC78F47"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25 200</w:t>
            </w:r>
          </w:p>
        </w:tc>
        <w:tc>
          <w:tcPr>
            <w:tcW w:w="1417" w:type="dxa"/>
            <w:tcBorders>
              <w:top w:val="nil"/>
              <w:left w:val="nil"/>
              <w:bottom w:val="single" w:sz="4" w:space="0" w:color="auto"/>
              <w:right w:val="single" w:sz="4" w:space="0" w:color="auto"/>
            </w:tcBorders>
            <w:shd w:val="clear" w:color="auto" w:fill="auto"/>
            <w:noWrap/>
            <w:vAlign w:val="center"/>
            <w:hideMark/>
          </w:tcPr>
          <w:p w14:paraId="5BD0543C"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1 260 000</w:t>
            </w:r>
          </w:p>
        </w:tc>
        <w:tc>
          <w:tcPr>
            <w:tcW w:w="1559" w:type="dxa"/>
            <w:tcBorders>
              <w:top w:val="nil"/>
              <w:left w:val="nil"/>
              <w:bottom w:val="single" w:sz="4" w:space="0" w:color="auto"/>
              <w:right w:val="single" w:sz="4" w:space="0" w:color="auto"/>
            </w:tcBorders>
            <w:shd w:val="clear" w:color="auto" w:fill="auto"/>
            <w:vAlign w:val="center"/>
            <w:hideMark/>
          </w:tcPr>
          <w:p w14:paraId="623C5989"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AGENCE</w:t>
            </w:r>
          </w:p>
        </w:tc>
      </w:tr>
      <w:tr w:rsidR="00052814" w:rsidRPr="00E32684" w14:paraId="65C0551B" w14:textId="77777777" w:rsidTr="003C3BAB">
        <w:trPr>
          <w:trHeight w:val="33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04C941EB"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17/06/2025</w:t>
            </w:r>
          </w:p>
        </w:tc>
        <w:tc>
          <w:tcPr>
            <w:tcW w:w="1229" w:type="dxa"/>
            <w:tcBorders>
              <w:top w:val="nil"/>
              <w:left w:val="nil"/>
              <w:bottom w:val="single" w:sz="4" w:space="0" w:color="auto"/>
              <w:right w:val="single" w:sz="4" w:space="0" w:color="auto"/>
            </w:tcBorders>
            <w:shd w:val="clear" w:color="auto" w:fill="auto"/>
            <w:noWrap/>
            <w:vAlign w:val="center"/>
            <w:hideMark/>
          </w:tcPr>
          <w:p w14:paraId="37F2981B"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/0245</w:t>
            </w:r>
          </w:p>
        </w:tc>
        <w:tc>
          <w:tcPr>
            <w:tcW w:w="1842" w:type="dxa"/>
            <w:tcBorders>
              <w:top w:val="nil"/>
              <w:left w:val="nil"/>
              <w:bottom w:val="single" w:sz="4" w:space="0" w:color="auto"/>
              <w:right w:val="single" w:sz="4" w:space="0" w:color="auto"/>
            </w:tcBorders>
            <w:shd w:val="clear" w:color="auto" w:fill="auto"/>
            <w:noWrap/>
            <w:vAlign w:val="center"/>
            <w:hideMark/>
          </w:tcPr>
          <w:p w14:paraId="70C22570"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YD41PP001</w:t>
            </w:r>
          </w:p>
        </w:tc>
        <w:tc>
          <w:tcPr>
            <w:tcW w:w="2977" w:type="dxa"/>
            <w:tcBorders>
              <w:top w:val="nil"/>
              <w:left w:val="nil"/>
              <w:bottom w:val="single" w:sz="4" w:space="0" w:color="auto"/>
              <w:right w:val="single" w:sz="4" w:space="0" w:color="auto"/>
            </w:tcBorders>
            <w:shd w:val="clear" w:color="auto" w:fill="auto"/>
            <w:vAlign w:val="center"/>
            <w:hideMark/>
          </w:tcPr>
          <w:p w14:paraId="63232D86"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 xml:space="preserve">CLIENT DIVERS AGENCE </w:t>
            </w:r>
          </w:p>
        </w:tc>
        <w:tc>
          <w:tcPr>
            <w:tcW w:w="1418" w:type="dxa"/>
            <w:tcBorders>
              <w:top w:val="nil"/>
              <w:left w:val="nil"/>
              <w:bottom w:val="single" w:sz="4" w:space="0" w:color="auto"/>
              <w:right w:val="single" w:sz="4" w:space="0" w:color="auto"/>
            </w:tcBorders>
            <w:shd w:val="clear" w:color="auto" w:fill="auto"/>
            <w:noWrap/>
            <w:vAlign w:val="center"/>
            <w:hideMark/>
          </w:tcPr>
          <w:p w14:paraId="579666FD"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RA100003</w:t>
            </w:r>
          </w:p>
        </w:tc>
        <w:tc>
          <w:tcPr>
            <w:tcW w:w="2268" w:type="dxa"/>
            <w:tcBorders>
              <w:top w:val="nil"/>
              <w:left w:val="nil"/>
              <w:bottom w:val="single" w:sz="4" w:space="0" w:color="auto"/>
              <w:right w:val="single" w:sz="4" w:space="0" w:color="auto"/>
            </w:tcBorders>
            <w:shd w:val="clear" w:color="auto" w:fill="auto"/>
            <w:noWrap/>
            <w:vAlign w:val="center"/>
            <w:hideMark/>
          </w:tcPr>
          <w:p w14:paraId="3FF9D4AC"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HUILE CEL'OR BIDON 20L</w:t>
            </w:r>
          </w:p>
        </w:tc>
        <w:tc>
          <w:tcPr>
            <w:tcW w:w="992" w:type="dxa"/>
            <w:tcBorders>
              <w:top w:val="nil"/>
              <w:left w:val="nil"/>
              <w:bottom w:val="single" w:sz="4" w:space="0" w:color="auto"/>
              <w:right w:val="single" w:sz="4" w:space="0" w:color="auto"/>
            </w:tcBorders>
            <w:shd w:val="clear" w:color="auto" w:fill="auto"/>
            <w:noWrap/>
            <w:vAlign w:val="center"/>
            <w:hideMark/>
          </w:tcPr>
          <w:p w14:paraId="6E609F60"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w:t>
            </w:r>
          </w:p>
        </w:tc>
        <w:tc>
          <w:tcPr>
            <w:tcW w:w="1134" w:type="dxa"/>
            <w:tcBorders>
              <w:top w:val="nil"/>
              <w:left w:val="nil"/>
              <w:bottom w:val="single" w:sz="4" w:space="0" w:color="auto"/>
              <w:right w:val="single" w:sz="4" w:space="0" w:color="auto"/>
            </w:tcBorders>
            <w:shd w:val="clear" w:color="auto" w:fill="auto"/>
            <w:noWrap/>
            <w:vAlign w:val="center"/>
            <w:hideMark/>
          </w:tcPr>
          <w:p w14:paraId="0BCF1E5D"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26 000</w:t>
            </w:r>
          </w:p>
        </w:tc>
        <w:tc>
          <w:tcPr>
            <w:tcW w:w="1417" w:type="dxa"/>
            <w:tcBorders>
              <w:top w:val="nil"/>
              <w:left w:val="nil"/>
              <w:bottom w:val="single" w:sz="4" w:space="0" w:color="auto"/>
              <w:right w:val="single" w:sz="4" w:space="0" w:color="auto"/>
            </w:tcBorders>
            <w:shd w:val="clear" w:color="auto" w:fill="auto"/>
            <w:noWrap/>
            <w:vAlign w:val="center"/>
            <w:hideMark/>
          </w:tcPr>
          <w:p w14:paraId="23CC8C43"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26 000</w:t>
            </w:r>
          </w:p>
        </w:tc>
        <w:tc>
          <w:tcPr>
            <w:tcW w:w="1559" w:type="dxa"/>
            <w:tcBorders>
              <w:top w:val="nil"/>
              <w:left w:val="nil"/>
              <w:bottom w:val="single" w:sz="4" w:space="0" w:color="auto"/>
              <w:right w:val="single" w:sz="4" w:space="0" w:color="auto"/>
            </w:tcBorders>
            <w:shd w:val="clear" w:color="auto" w:fill="auto"/>
            <w:vAlign w:val="center"/>
            <w:hideMark/>
          </w:tcPr>
          <w:p w14:paraId="792D9BD6"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AGENCE</w:t>
            </w:r>
          </w:p>
        </w:tc>
      </w:tr>
      <w:tr w:rsidR="00052814" w:rsidRPr="00E32684" w14:paraId="11B6264E" w14:textId="77777777" w:rsidTr="003C3BAB">
        <w:trPr>
          <w:trHeight w:val="33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1E8DCA19"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17/06/2025</w:t>
            </w:r>
          </w:p>
        </w:tc>
        <w:tc>
          <w:tcPr>
            <w:tcW w:w="1229" w:type="dxa"/>
            <w:tcBorders>
              <w:top w:val="nil"/>
              <w:left w:val="nil"/>
              <w:bottom w:val="single" w:sz="4" w:space="0" w:color="auto"/>
              <w:right w:val="single" w:sz="4" w:space="0" w:color="auto"/>
            </w:tcBorders>
            <w:shd w:val="clear" w:color="auto" w:fill="auto"/>
            <w:noWrap/>
            <w:vAlign w:val="center"/>
            <w:hideMark/>
          </w:tcPr>
          <w:p w14:paraId="408EDA07"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/0248</w:t>
            </w:r>
          </w:p>
        </w:tc>
        <w:tc>
          <w:tcPr>
            <w:tcW w:w="1842" w:type="dxa"/>
            <w:tcBorders>
              <w:top w:val="nil"/>
              <w:left w:val="nil"/>
              <w:bottom w:val="single" w:sz="4" w:space="0" w:color="auto"/>
              <w:right w:val="single" w:sz="4" w:space="0" w:color="auto"/>
            </w:tcBorders>
            <w:shd w:val="clear" w:color="auto" w:fill="auto"/>
            <w:noWrap/>
            <w:vAlign w:val="center"/>
            <w:hideMark/>
          </w:tcPr>
          <w:p w14:paraId="434F1A2E"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YD41PP001</w:t>
            </w:r>
          </w:p>
        </w:tc>
        <w:tc>
          <w:tcPr>
            <w:tcW w:w="2977" w:type="dxa"/>
            <w:tcBorders>
              <w:top w:val="nil"/>
              <w:left w:val="nil"/>
              <w:bottom w:val="single" w:sz="4" w:space="0" w:color="auto"/>
              <w:right w:val="single" w:sz="4" w:space="0" w:color="auto"/>
            </w:tcBorders>
            <w:shd w:val="clear" w:color="auto" w:fill="auto"/>
            <w:vAlign w:val="center"/>
            <w:hideMark/>
          </w:tcPr>
          <w:p w14:paraId="4CAC362B"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CLIENT DIVERS AGENCE</w:t>
            </w:r>
          </w:p>
        </w:tc>
        <w:tc>
          <w:tcPr>
            <w:tcW w:w="1418" w:type="dxa"/>
            <w:tcBorders>
              <w:top w:val="nil"/>
              <w:left w:val="nil"/>
              <w:bottom w:val="single" w:sz="4" w:space="0" w:color="auto"/>
              <w:right w:val="single" w:sz="4" w:space="0" w:color="auto"/>
            </w:tcBorders>
            <w:shd w:val="clear" w:color="auto" w:fill="auto"/>
            <w:noWrap/>
            <w:vAlign w:val="center"/>
            <w:hideMark/>
          </w:tcPr>
          <w:p w14:paraId="05A6F933"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SA100002</w:t>
            </w:r>
          </w:p>
        </w:tc>
        <w:tc>
          <w:tcPr>
            <w:tcW w:w="2268" w:type="dxa"/>
            <w:tcBorders>
              <w:top w:val="nil"/>
              <w:left w:val="nil"/>
              <w:bottom w:val="single" w:sz="4" w:space="0" w:color="auto"/>
              <w:right w:val="single" w:sz="4" w:space="0" w:color="auto"/>
            </w:tcBorders>
            <w:shd w:val="clear" w:color="auto" w:fill="auto"/>
            <w:noWrap/>
            <w:vAlign w:val="center"/>
            <w:hideMark/>
          </w:tcPr>
          <w:p w14:paraId="71B2CA61"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SAVON CEL'OR 350G CT 60</w:t>
            </w:r>
          </w:p>
        </w:tc>
        <w:tc>
          <w:tcPr>
            <w:tcW w:w="992" w:type="dxa"/>
            <w:tcBorders>
              <w:top w:val="nil"/>
              <w:left w:val="nil"/>
              <w:bottom w:val="single" w:sz="4" w:space="0" w:color="auto"/>
              <w:right w:val="single" w:sz="4" w:space="0" w:color="auto"/>
            </w:tcBorders>
            <w:shd w:val="clear" w:color="auto" w:fill="auto"/>
            <w:noWrap/>
            <w:vAlign w:val="center"/>
            <w:hideMark/>
          </w:tcPr>
          <w:p w14:paraId="730AD58F"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w:t>
            </w:r>
          </w:p>
        </w:tc>
        <w:tc>
          <w:tcPr>
            <w:tcW w:w="1134" w:type="dxa"/>
            <w:tcBorders>
              <w:top w:val="nil"/>
              <w:left w:val="nil"/>
              <w:bottom w:val="single" w:sz="4" w:space="0" w:color="auto"/>
              <w:right w:val="single" w:sz="4" w:space="0" w:color="auto"/>
            </w:tcBorders>
            <w:shd w:val="clear" w:color="auto" w:fill="auto"/>
            <w:noWrap/>
            <w:vAlign w:val="center"/>
            <w:hideMark/>
          </w:tcPr>
          <w:p w14:paraId="01AFC591"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17 500</w:t>
            </w:r>
          </w:p>
        </w:tc>
        <w:tc>
          <w:tcPr>
            <w:tcW w:w="1417" w:type="dxa"/>
            <w:tcBorders>
              <w:top w:val="nil"/>
              <w:left w:val="nil"/>
              <w:bottom w:val="single" w:sz="4" w:space="0" w:color="auto"/>
              <w:right w:val="single" w:sz="4" w:space="0" w:color="auto"/>
            </w:tcBorders>
            <w:shd w:val="clear" w:color="auto" w:fill="auto"/>
            <w:noWrap/>
            <w:vAlign w:val="center"/>
            <w:hideMark/>
          </w:tcPr>
          <w:p w14:paraId="4F3AED78"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17 500</w:t>
            </w:r>
          </w:p>
        </w:tc>
        <w:tc>
          <w:tcPr>
            <w:tcW w:w="1559" w:type="dxa"/>
            <w:tcBorders>
              <w:top w:val="nil"/>
              <w:left w:val="nil"/>
              <w:bottom w:val="single" w:sz="4" w:space="0" w:color="auto"/>
              <w:right w:val="single" w:sz="4" w:space="0" w:color="auto"/>
            </w:tcBorders>
            <w:shd w:val="clear" w:color="auto" w:fill="auto"/>
            <w:vAlign w:val="center"/>
            <w:hideMark/>
          </w:tcPr>
          <w:p w14:paraId="22B4EB5D"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AGENCE</w:t>
            </w:r>
          </w:p>
        </w:tc>
      </w:tr>
      <w:tr w:rsidR="00052814" w:rsidRPr="00E32684" w14:paraId="2B7F889F" w14:textId="77777777" w:rsidTr="003C3BAB">
        <w:trPr>
          <w:trHeight w:val="33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13E837CF"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17/06/2025</w:t>
            </w:r>
          </w:p>
        </w:tc>
        <w:tc>
          <w:tcPr>
            <w:tcW w:w="1229" w:type="dxa"/>
            <w:tcBorders>
              <w:top w:val="nil"/>
              <w:left w:val="nil"/>
              <w:bottom w:val="single" w:sz="4" w:space="0" w:color="auto"/>
              <w:right w:val="single" w:sz="4" w:space="0" w:color="auto"/>
            </w:tcBorders>
            <w:shd w:val="clear" w:color="auto" w:fill="auto"/>
            <w:noWrap/>
            <w:vAlign w:val="center"/>
            <w:hideMark/>
          </w:tcPr>
          <w:p w14:paraId="4EB1BFE3"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/0240</w:t>
            </w:r>
          </w:p>
        </w:tc>
        <w:tc>
          <w:tcPr>
            <w:tcW w:w="1842" w:type="dxa"/>
            <w:tcBorders>
              <w:top w:val="nil"/>
              <w:left w:val="nil"/>
              <w:bottom w:val="single" w:sz="4" w:space="0" w:color="auto"/>
              <w:right w:val="single" w:sz="4" w:space="0" w:color="auto"/>
            </w:tcBorders>
            <w:shd w:val="clear" w:color="auto" w:fill="auto"/>
            <w:noWrap/>
            <w:vAlign w:val="center"/>
            <w:hideMark/>
          </w:tcPr>
          <w:p w14:paraId="141B5071"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YD41PP002</w:t>
            </w:r>
          </w:p>
        </w:tc>
        <w:tc>
          <w:tcPr>
            <w:tcW w:w="2977" w:type="dxa"/>
            <w:tcBorders>
              <w:top w:val="nil"/>
              <w:left w:val="nil"/>
              <w:bottom w:val="single" w:sz="4" w:space="0" w:color="auto"/>
              <w:right w:val="single" w:sz="4" w:space="0" w:color="auto"/>
            </w:tcBorders>
            <w:shd w:val="clear" w:color="auto" w:fill="auto"/>
            <w:vAlign w:val="center"/>
            <w:hideMark/>
          </w:tcPr>
          <w:p w14:paraId="76E9C4E2"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CLIENT DIVERS EDITH</w:t>
            </w:r>
          </w:p>
        </w:tc>
        <w:tc>
          <w:tcPr>
            <w:tcW w:w="1418" w:type="dxa"/>
            <w:tcBorders>
              <w:top w:val="nil"/>
              <w:left w:val="nil"/>
              <w:bottom w:val="single" w:sz="4" w:space="0" w:color="auto"/>
              <w:right w:val="single" w:sz="4" w:space="0" w:color="auto"/>
            </w:tcBorders>
            <w:shd w:val="clear" w:color="auto" w:fill="auto"/>
            <w:noWrap/>
            <w:vAlign w:val="center"/>
            <w:hideMark/>
          </w:tcPr>
          <w:p w14:paraId="0132F709"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RA100001</w:t>
            </w:r>
          </w:p>
        </w:tc>
        <w:tc>
          <w:tcPr>
            <w:tcW w:w="2268" w:type="dxa"/>
            <w:tcBorders>
              <w:top w:val="nil"/>
              <w:left w:val="nil"/>
              <w:bottom w:val="single" w:sz="4" w:space="0" w:color="auto"/>
              <w:right w:val="single" w:sz="4" w:space="0" w:color="auto"/>
            </w:tcBorders>
            <w:shd w:val="clear" w:color="auto" w:fill="auto"/>
            <w:noWrap/>
            <w:vAlign w:val="center"/>
            <w:hideMark/>
          </w:tcPr>
          <w:p w14:paraId="1B3BBB29"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HUILE CEL'OR 1L CT 15</w:t>
            </w:r>
          </w:p>
        </w:tc>
        <w:tc>
          <w:tcPr>
            <w:tcW w:w="992" w:type="dxa"/>
            <w:tcBorders>
              <w:top w:val="nil"/>
              <w:left w:val="nil"/>
              <w:bottom w:val="single" w:sz="4" w:space="0" w:color="auto"/>
              <w:right w:val="single" w:sz="4" w:space="0" w:color="auto"/>
            </w:tcBorders>
            <w:shd w:val="clear" w:color="auto" w:fill="auto"/>
            <w:noWrap/>
            <w:vAlign w:val="center"/>
            <w:hideMark/>
          </w:tcPr>
          <w:p w14:paraId="5D87D1C9"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w:t>
            </w:r>
          </w:p>
        </w:tc>
        <w:tc>
          <w:tcPr>
            <w:tcW w:w="1134" w:type="dxa"/>
            <w:tcBorders>
              <w:top w:val="nil"/>
              <w:left w:val="nil"/>
              <w:bottom w:val="single" w:sz="4" w:space="0" w:color="auto"/>
              <w:right w:val="single" w:sz="4" w:space="0" w:color="auto"/>
            </w:tcBorders>
            <w:shd w:val="clear" w:color="auto" w:fill="auto"/>
            <w:noWrap/>
            <w:vAlign w:val="center"/>
            <w:hideMark/>
          </w:tcPr>
          <w:p w14:paraId="3E87F2B6"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20 000</w:t>
            </w:r>
          </w:p>
        </w:tc>
        <w:tc>
          <w:tcPr>
            <w:tcW w:w="1417" w:type="dxa"/>
            <w:tcBorders>
              <w:top w:val="nil"/>
              <w:left w:val="nil"/>
              <w:bottom w:val="single" w:sz="4" w:space="0" w:color="auto"/>
              <w:right w:val="single" w:sz="4" w:space="0" w:color="auto"/>
            </w:tcBorders>
            <w:shd w:val="clear" w:color="auto" w:fill="auto"/>
            <w:noWrap/>
            <w:vAlign w:val="center"/>
            <w:hideMark/>
          </w:tcPr>
          <w:p w14:paraId="0076F475"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20 000</w:t>
            </w:r>
          </w:p>
        </w:tc>
        <w:tc>
          <w:tcPr>
            <w:tcW w:w="1559" w:type="dxa"/>
            <w:tcBorders>
              <w:top w:val="nil"/>
              <w:left w:val="nil"/>
              <w:bottom w:val="single" w:sz="4" w:space="0" w:color="auto"/>
              <w:right w:val="single" w:sz="4" w:space="0" w:color="auto"/>
            </w:tcBorders>
            <w:shd w:val="clear" w:color="auto" w:fill="auto"/>
            <w:vAlign w:val="center"/>
            <w:hideMark/>
          </w:tcPr>
          <w:p w14:paraId="6E8CD2CA"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EDITH</w:t>
            </w:r>
          </w:p>
        </w:tc>
      </w:tr>
      <w:tr w:rsidR="00052814" w:rsidRPr="00E32684" w14:paraId="3A4B1679" w14:textId="77777777" w:rsidTr="003C3BAB">
        <w:trPr>
          <w:trHeight w:val="33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56A8F6BB"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17/06/2025</w:t>
            </w:r>
          </w:p>
        </w:tc>
        <w:tc>
          <w:tcPr>
            <w:tcW w:w="1229" w:type="dxa"/>
            <w:tcBorders>
              <w:top w:val="nil"/>
              <w:left w:val="nil"/>
              <w:bottom w:val="single" w:sz="4" w:space="0" w:color="auto"/>
              <w:right w:val="single" w:sz="4" w:space="0" w:color="auto"/>
            </w:tcBorders>
            <w:shd w:val="clear" w:color="auto" w:fill="auto"/>
            <w:noWrap/>
            <w:vAlign w:val="center"/>
            <w:hideMark/>
          </w:tcPr>
          <w:p w14:paraId="2B0E3BE7"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/0243</w:t>
            </w:r>
          </w:p>
        </w:tc>
        <w:tc>
          <w:tcPr>
            <w:tcW w:w="1842" w:type="dxa"/>
            <w:tcBorders>
              <w:top w:val="nil"/>
              <w:left w:val="nil"/>
              <w:bottom w:val="single" w:sz="4" w:space="0" w:color="auto"/>
              <w:right w:val="single" w:sz="4" w:space="0" w:color="auto"/>
            </w:tcBorders>
            <w:shd w:val="clear" w:color="auto" w:fill="auto"/>
            <w:noWrap/>
            <w:vAlign w:val="center"/>
            <w:hideMark/>
          </w:tcPr>
          <w:p w14:paraId="5C1CC9D5"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YD41PP005</w:t>
            </w:r>
          </w:p>
        </w:tc>
        <w:tc>
          <w:tcPr>
            <w:tcW w:w="2977" w:type="dxa"/>
            <w:tcBorders>
              <w:top w:val="nil"/>
              <w:left w:val="nil"/>
              <w:bottom w:val="single" w:sz="4" w:space="0" w:color="auto"/>
              <w:right w:val="single" w:sz="4" w:space="0" w:color="auto"/>
            </w:tcBorders>
            <w:shd w:val="clear" w:color="auto" w:fill="auto"/>
            <w:vAlign w:val="center"/>
            <w:hideMark/>
          </w:tcPr>
          <w:p w14:paraId="5777E411"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CLIENT DIVERS DORIMENE</w:t>
            </w:r>
          </w:p>
        </w:tc>
        <w:tc>
          <w:tcPr>
            <w:tcW w:w="1418" w:type="dxa"/>
            <w:tcBorders>
              <w:top w:val="nil"/>
              <w:left w:val="nil"/>
              <w:bottom w:val="single" w:sz="4" w:space="0" w:color="auto"/>
              <w:right w:val="single" w:sz="4" w:space="0" w:color="auto"/>
            </w:tcBorders>
            <w:shd w:val="clear" w:color="auto" w:fill="auto"/>
            <w:noWrap/>
            <w:vAlign w:val="center"/>
            <w:hideMark/>
          </w:tcPr>
          <w:p w14:paraId="2D754B66"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RA100001</w:t>
            </w:r>
          </w:p>
        </w:tc>
        <w:tc>
          <w:tcPr>
            <w:tcW w:w="2268" w:type="dxa"/>
            <w:tcBorders>
              <w:top w:val="nil"/>
              <w:left w:val="nil"/>
              <w:bottom w:val="single" w:sz="4" w:space="0" w:color="auto"/>
              <w:right w:val="single" w:sz="4" w:space="0" w:color="auto"/>
            </w:tcBorders>
            <w:shd w:val="clear" w:color="auto" w:fill="auto"/>
            <w:noWrap/>
            <w:vAlign w:val="center"/>
            <w:hideMark/>
          </w:tcPr>
          <w:p w14:paraId="07DA5F20"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HUILE CEL'OR 1L CT 15</w:t>
            </w:r>
          </w:p>
        </w:tc>
        <w:tc>
          <w:tcPr>
            <w:tcW w:w="992" w:type="dxa"/>
            <w:tcBorders>
              <w:top w:val="nil"/>
              <w:left w:val="nil"/>
              <w:bottom w:val="single" w:sz="4" w:space="0" w:color="auto"/>
              <w:right w:val="single" w:sz="4" w:space="0" w:color="auto"/>
            </w:tcBorders>
            <w:shd w:val="clear" w:color="auto" w:fill="auto"/>
            <w:noWrap/>
            <w:vAlign w:val="center"/>
            <w:hideMark/>
          </w:tcPr>
          <w:p w14:paraId="5F8004A6"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5</w:t>
            </w:r>
          </w:p>
        </w:tc>
        <w:tc>
          <w:tcPr>
            <w:tcW w:w="1134" w:type="dxa"/>
            <w:tcBorders>
              <w:top w:val="nil"/>
              <w:left w:val="nil"/>
              <w:bottom w:val="single" w:sz="4" w:space="0" w:color="auto"/>
              <w:right w:val="single" w:sz="4" w:space="0" w:color="auto"/>
            </w:tcBorders>
            <w:shd w:val="clear" w:color="auto" w:fill="auto"/>
            <w:noWrap/>
            <w:vAlign w:val="center"/>
            <w:hideMark/>
          </w:tcPr>
          <w:p w14:paraId="4D3F2CB8"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20 000</w:t>
            </w:r>
          </w:p>
        </w:tc>
        <w:tc>
          <w:tcPr>
            <w:tcW w:w="1417" w:type="dxa"/>
            <w:tcBorders>
              <w:top w:val="nil"/>
              <w:left w:val="nil"/>
              <w:bottom w:val="single" w:sz="4" w:space="0" w:color="auto"/>
              <w:right w:val="single" w:sz="4" w:space="0" w:color="auto"/>
            </w:tcBorders>
            <w:shd w:val="clear" w:color="auto" w:fill="auto"/>
            <w:noWrap/>
            <w:vAlign w:val="center"/>
            <w:hideMark/>
          </w:tcPr>
          <w:p w14:paraId="0BA37593"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100 000</w:t>
            </w:r>
          </w:p>
        </w:tc>
        <w:tc>
          <w:tcPr>
            <w:tcW w:w="1559" w:type="dxa"/>
            <w:tcBorders>
              <w:top w:val="nil"/>
              <w:left w:val="nil"/>
              <w:bottom w:val="single" w:sz="4" w:space="0" w:color="auto"/>
              <w:right w:val="single" w:sz="4" w:space="0" w:color="auto"/>
            </w:tcBorders>
            <w:shd w:val="clear" w:color="auto" w:fill="auto"/>
            <w:vAlign w:val="center"/>
            <w:hideMark/>
          </w:tcPr>
          <w:p w14:paraId="18E23D01"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DORIMENE</w:t>
            </w:r>
          </w:p>
        </w:tc>
      </w:tr>
      <w:tr w:rsidR="00052814" w:rsidRPr="00E32684" w14:paraId="70853447" w14:textId="77777777" w:rsidTr="003C3BAB">
        <w:trPr>
          <w:trHeight w:val="66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6DA9E1E4"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18/06/2025</w:t>
            </w:r>
          </w:p>
        </w:tc>
        <w:tc>
          <w:tcPr>
            <w:tcW w:w="1229" w:type="dxa"/>
            <w:tcBorders>
              <w:top w:val="nil"/>
              <w:left w:val="nil"/>
              <w:bottom w:val="single" w:sz="4" w:space="0" w:color="auto"/>
              <w:right w:val="single" w:sz="4" w:space="0" w:color="auto"/>
            </w:tcBorders>
            <w:shd w:val="clear" w:color="auto" w:fill="auto"/>
            <w:noWrap/>
            <w:vAlign w:val="center"/>
            <w:hideMark/>
          </w:tcPr>
          <w:p w14:paraId="294BE20A"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/0256</w:t>
            </w:r>
          </w:p>
        </w:tc>
        <w:tc>
          <w:tcPr>
            <w:tcW w:w="1842" w:type="dxa"/>
            <w:tcBorders>
              <w:top w:val="nil"/>
              <w:left w:val="nil"/>
              <w:bottom w:val="single" w:sz="4" w:space="0" w:color="auto"/>
              <w:right w:val="single" w:sz="4" w:space="0" w:color="auto"/>
            </w:tcBorders>
            <w:shd w:val="clear" w:color="auto" w:fill="auto"/>
            <w:noWrap/>
            <w:vAlign w:val="center"/>
            <w:hideMark/>
          </w:tcPr>
          <w:p w14:paraId="5F2B56FF"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YD41GO003</w:t>
            </w:r>
          </w:p>
        </w:tc>
        <w:tc>
          <w:tcPr>
            <w:tcW w:w="2977" w:type="dxa"/>
            <w:tcBorders>
              <w:top w:val="nil"/>
              <w:left w:val="nil"/>
              <w:bottom w:val="single" w:sz="4" w:space="0" w:color="auto"/>
              <w:right w:val="single" w:sz="4" w:space="0" w:color="auto"/>
            </w:tcBorders>
            <w:shd w:val="clear" w:color="auto" w:fill="auto"/>
            <w:vAlign w:val="center"/>
            <w:hideMark/>
          </w:tcPr>
          <w:p w14:paraId="1CB56BC6"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CLIENT GROSSISTE SIDDI BRIQUETTERIE</w:t>
            </w:r>
          </w:p>
        </w:tc>
        <w:tc>
          <w:tcPr>
            <w:tcW w:w="1418" w:type="dxa"/>
            <w:tcBorders>
              <w:top w:val="nil"/>
              <w:left w:val="nil"/>
              <w:bottom w:val="single" w:sz="4" w:space="0" w:color="auto"/>
              <w:right w:val="single" w:sz="4" w:space="0" w:color="auto"/>
            </w:tcBorders>
            <w:shd w:val="clear" w:color="auto" w:fill="auto"/>
            <w:noWrap/>
            <w:vAlign w:val="center"/>
            <w:hideMark/>
          </w:tcPr>
          <w:p w14:paraId="76F45D6C"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RA100003</w:t>
            </w:r>
          </w:p>
        </w:tc>
        <w:tc>
          <w:tcPr>
            <w:tcW w:w="2268" w:type="dxa"/>
            <w:tcBorders>
              <w:top w:val="nil"/>
              <w:left w:val="nil"/>
              <w:bottom w:val="single" w:sz="4" w:space="0" w:color="auto"/>
              <w:right w:val="single" w:sz="4" w:space="0" w:color="auto"/>
            </w:tcBorders>
            <w:shd w:val="clear" w:color="auto" w:fill="auto"/>
            <w:noWrap/>
            <w:vAlign w:val="center"/>
            <w:hideMark/>
          </w:tcPr>
          <w:p w14:paraId="17B0F7EA"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HUILE CEL'OR BIDON 20L</w:t>
            </w:r>
          </w:p>
        </w:tc>
        <w:tc>
          <w:tcPr>
            <w:tcW w:w="992" w:type="dxa"/>
            <w:tcBorders>
              <w:top w:val="nil"/>
              <w:left w:val="nil"/>
              <w:bottom w:val="single" w:sz="4" w:space="0" w:color="auto"/>
              <w:right w:val="single" w:sz="4" w:space="0" w:color="auto"/>
            </w:tcBorders>
            <w:shd w:val="clear" w:color="auto" w:fill="auto"/>
            <w:noWrap/>
            <w:vAlign w:val="center"/>
            <w:hideMark/>
          </w:tcPr>
          <w:p w14:paraId="7B239343"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150</w:t>
            </w:r>
          </w:p>
        </w:tc>
        <w:tc>
          <w:tcPr>
            <w:tcW w:w="1134" w:type="dxa"/>
            <w:tcBorders>
              <w:top w:val="nil"/>
              <w:left w:val="nil"/>
              <w:bottom w:val="single" w:sz="4" w:space="0" w:color="auto"/>
              <w:right w:val="single" w:sz="4" w:space="0" w:color="auto"/>
            </w:tcBorders>
            <w:shd w:val="clear" w:color="auto" w:fill="auto"/>
            <w:noWrap/>
            <w:vAlign w:val="center"/>
            <w:hideMark/>
          </w:tcPr>
          <w:p w14:paraId="1ED56794"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25 000</w:t>
            </w:r>
          </w:p>
        </w:tc>
        <w:tc>
          <w:tcPr>
            <w:tcW w:w="1417" w:type="dxa"/>
            <w:tcBorders>
              <w:top w:val="nil"/>
              <w:left w:val="nil"/>
              <w:bottom w:val="single" w:sz="4" w:space="0" w:color="auto"/>
              <w:right w:val="single" w:sz="4" w:space="0" w:color="auto"/>
            </w:tcBorders>
            <w:shd w:val="clear" w:color="auto" w:fill="auto"/>
            <w:noWrap/>
            <w:vAlign w:val="center"/>
            <w:hideMark/>
          </w:tcPr>
          <w:p w14:paraId="7BF36484"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3 750 000</w:t>
            </w:r>
          </w:p>
        </w:tc>
        <w:tc>
          <w:tcPr>
            <w:tcW w:w="1559" w:type="dxa"/>
            <w:tcBorders>
              <w:top w:val="nil"/>
              <w:left w:val="nil"/>
              <w:bottom w:val="single" w:sz="4" w:space="0" w:color="auto"/>
              <w:right w:val="single" w:sz="4" w:space="0" w:color="auto"/>
            </w:tcBorders>
            <w:shd w:val="clear" w:color="auto" w:fill="auto"/>
            <w:vAlign w:val="center"/>
            <w:hideMark/>
          </w:tcPr>
          <w:p w14:paraId="43640E4B"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AGENCE</w:t>
            </w:r>
          </w:p>
        </w:tc>
      </w:tr>
      <w:tr w:rsidR="00052814" w:rsidRPr="00E32684" w14:paraId="4FAA1AD8" w14:textId="77777777" w:rsidTr="003C3BAB">
        <w:trPr>
          <w:trHeight w:val="66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41336A40"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18/06/2025</w:t>
            </w:r>
          </w:p>
        </w:tc>
        <w:tc>
          <w:tcPr>
            <w:tcW w:w="1229" w:type="dxa"/>
            <w:tcBorders>
              <w:top w:val="nil"/>
              <w:left w:val="nil"/>
              <w:bottom w:val="single" w:sz="4" w:space="0" w:color="auto"/>
              <w:right w:val="single" w:sz="4" w:space="0" w:color="auto"/>
            </w:tcBorders>
            <w:shd w:val="clear" w:color="auto" w:fill="auto"/>
            <w:noWrap/>
            <w:vAlign w:val="center"/>
            <w:hideMark/>
          </w:tcPr>
          <w:p w14:paraId="6C7FE6CC"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/0257</w:t>
            </w:r>
          </w:p>
        </w:tc>
        <w:tc>
          <w:tcPr>
            <w:tcW w:w="1842" w:type="dxa"/>
            <w:tcBorders>
              <w:top w:val="nil"/>
              <w:left w:val="nil"/>
              <w:bottom w:val="single" w:sz="4" w:space="0" w:color="auto"/>
              <w:right w:val="single" w:sz="4" w:space="0" w:color="auto"/>
            </w:tcBorders>
            <w:shd w:val="clear" w:color="auto" w:fill="auto"/>
            <w:noWrap/>
            <w:vAlign w:val="center"/>
            <w:hideMark/>
          </w:tcPr>
          <w:p w14:paraId="01C6203E"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YD41GO003</w:t>
            </w:r>
          </w:p>
        </w:tc>
        <w:tc>
          <w:tcPr>
            <w:tcW w:w="2977" w:type="dxa"/>
            <w:tcBorders>
              <w:top w:val="nil"/>
              <w:left w:val="nil"/>
              <w:bottom w:val="single" w:sz="4" w:space="0" w:color="auto"/>
              <w:right w:val="single" w:sz="4" w:space="0" w:color="auto"/>
            </w:tcBorders>
            <w:shd w:val="clear" w:color="auto" w:fill="auto"/>
            <w:vAlign w:val="center"/>
            <w:hideMark/>
          </w:tcPr>
          <w:p w14:paraId="28CF8F04"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CLIENT GROSSISTE SIDDI BRIQUETTERIE</w:t>
            </w:r>
          </w:p>
        </w:tc>
        <w:tc>
          <w:tcPr>
            <w:tcW w:w="1418" w:type="dxa"/>
            <w:tcBorders>
              <w:top w:val="nil"/>
              <w:left w:val="nil"/>
              <w:bottom w:val="single" w:sz="4" w:space="0" w:color="auto"/>
              <w:right w:val="single" w:sz="4" w:space="0" w:color="auto"/>
            </w:tcBorders>
            <w:shd w:val="clear" w:color="auto" w:fill="auto"/>
            <w:noWrap/>
            <w:vAlign w:val="center"/>
            <w:hideMark/>
          </w:tcPr>
          <w:p w14:paraId="3DAE518A"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RA100003</w:t>
            </w:r>
          </w:p>
        </w:tc>
        <w:tc>
          <w:tcPr>
            <w:tcW w:w="2268" w:type="dxa"/>
            <w:tcBorders>
              <w:top w:val="nil"/>
              <w:left w:val="nil"/>
              <w:bottom w:val="single" w:sz="4" w:space="0" w:color="auto"/>
              <w:right w:val="single" w:sz="4" w:space="0" w:color="auto"/>
            </w:tcBorders>
            <w:shd w:val="clear" w:color="auto" w:fill="auto"/>
            <w:noWrap/>
            <w:vAlign w:val="center"/>
            <w:hideMark/>
          </w:tcPr>
          <w:p w14:paraId="637AF7BE"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HUILE CEL'OR BIDON 20L</w:t>
            </w:r>
          </w:p>
        </w:tc>
        <w:tc>
          <w:tcPr>
            <w:tcW w:w="992" w:type="dxa"/>
            <w:tcBorders>
              <w:top w:val="nil"/>
              <w:left w:val="nil"/>
              <w:bottom w:val="single" w:sz="4" w:space="0" w:color="auto"/>
              <w:right w:val="single" w:sz="4" w:space="0" w:color="auto"/>
            </w:tcBorders>
            <w:shd w:val="clear" w:color="auto" w:fill="auto"/>
            <w:noWrap/>
            <w:vAlign w:val="center"/>
            <w:hideMark/>
          </w:tcPr>
          <w:p w14:paraId="7F7F2157"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200</w:t>
            </w:r>
          </w:p>
        </w:tc>
        <w:tc>
          <w:tcPr>
            <w:tcW w:w="1134" w:type="dxa"/>
            <w:tcBorders>
              <w:top w:val="nil"/>
              <w:left w:val="nil"/>
              <w:bottom w:val="single" w:sz="4" w:space="0" w:color="auto"/>
              <w:right w:val="single" w:sz="4" w:space="0" w:color="auto"/>
            </w:tcBorders>
            <w:shd w:val="clear" w:color="auto" w:fill="auto"/>
            <w:noWrap/>
            <w:vAlign w:val="center"/>
            <w:hideMark/>
          </w:tcPr>
          <w:p w14:paraId="4B2F0755"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25 000</w:t>
            </w:r>
          </w:p>
        </w:tc>
        <w:tc>
          <w:tcPr>
            <w:tcW w:w="1417" w:type="dxa"/>
            <w:tcBorders>
              <w:top w:val="nil"/>
              <w:left w:val="nil"/>
              <w:bottom w:val="single" w:sz="4" w:space="0" w:color="auto"/>
              <w:right w:val="single" w:sz="4" w:space="0" w:color="auto"/>
            </w:tcBorders>
            <w:shd w:val="clear" w:color="auto" w:fill="auto"/>
            <w:noWrap/>
            <w:vAlign w:val="center"/>
            <w:hideMark/>
          </w:tcPr>
          <w:p w14:paraId="6639241D"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5 000 000</w:t>
            </w:r>
          </w:p>
        </w:tc>
        <w:tc>
          <w:tcPr>
            <w:tcW w:w="1559" w:type="dxa"/>
            <w:tcBorders>
              <w:top w:val="nil"/>
              <w:left w:val="nil"/>
              <w:bottom w:val="single" w:sz="4" w:space="0" w:color="auto"/>
              <w:right w:val="single" w:sz="4" w:space="0" w:color="auto"/>
            </w:tcBorders>
            <w:shd w:val="clear" w:color="auto" w:fill="auto"/>
            <w:vAlign w:val="center"/>
            <w:hideMark/>
          </w:tcPr>
          <w:p w14:paraId="392B5D61"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AGENCE</w:t>
            </w:r>
          </w:p>
        </w:tc>
      </w:tr>
      <w:tr w:rsidR="00052814" w:rsidRPr="00E32684" w14:paraId="370D3F6B" w14:textId="77777777" w:rsidTr="003C3BAB">
        <w:trPr>
          <w:trHeight w:val="66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4BD4AAAF"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lastRenderedPageBreak/>
              <w:t>18/06/2025</w:t>
            </w:r>
          </w:p>
        </w:tc>
        <w:tc>
          <w:tcPr>
            <w:tcW w:w="1229" w:type="dxa"/>
            <w:tcBorders>
              <w:top w:val="nil"/>
              <w:left w:val="nil"/>
              <w:bottom w:val="single" w:sz="4" w:space="0" w:color="auto"/>
              <w:right w:val="single" w:sz="4" w:space="0" w:color="auto"/>
            </w:tcBorders>
            <w:shd w:val="clear" w:color="auto" w:fill="auto"/>
            <w:noWrap/>
            <w:vAlign w:val="center"/>
            <w:hideMark/>
          </w:tcPr>
          <w:p w14:paraId="38A4C9BA"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/0258</w:t>
            </w:r>
          </w:p>
        </w:tc>
        <w:tc>
          <w:tcPr>
            <w:tcW w:w="1842" w:type="dxa"/>
            <w:tcBorders>
              <w:top w:val="nil"/>
              <w:left w:val="nil"/>
              <w:bottom w:val="single" w:sz="4" w:space="0" w:color="auto"/>
              <w:right w:val="single" w:sz="4" w:space="0" w:color="auto"/>
            </w:tcBorders>
            <w:shd w:val="clear" w:color="auto" w:fill="auto"/>
            <w:noWrap/>
            <w:vAlign w:val="center"/>
            <w:hideMark/>
          </w:tcPr>
          <w:p w14:paraId="24DBA95B"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YD41GO003</w:t>
            </w:r>
          </w:p>
        </w:tc>
        <w:tc>
          <w:tcPr>
            <w:tcW w:w="2977" w:type="dxa"/>
            <w:tcBorders>
              <w:top w:val="nil"/>
              <w:left w:val="nil"/>
              <w:bottom w:val="single" w:sz="4" w:space="0" w:color="auto"/>
              <w:right w:val="single" w:sz="4" w:space="0" w:color="auto"/>
            </w:tcBorders>
            <w:shd w:val="clear" w:color="auto" w:fill="auto"/>
            <w:vAlign w:val="center"/>
            <w:hideMark/>
          </w:tcPr>
          <w:p w14:paraId="19FCD829"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CLIENT GROSSISTE SIDDI BRIQUETTERIE</w:t>
            </w:r>
          </w:p>
        </w:tc>
        <w:tc>
          <w:tcPr>
            <w:tcW w:w="1418" w:type="dxa"/>
            <w:tcBorders>
              <w:top w:val="nil"/>
              <w:left w:val="nil"/>
              <w:bottom w:val="single" w:sz="4" w:space="0" w:color="auto"/>
              <w:right w:val="single" w:sz="4" w:space="0" w:color="auto"/>
            </w:tcBorders>
            <w:shd w:val="clear" w:color="auto" w:fill="auto"/>
            <w:noWrap/>
            <w:vAlign w:val="center"/>
            <w:hideMark/>
          </w:tcPr>
          <w:p w14:paraId="13FD570B"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RA100003</w:t>
            </w:r>
          </w:p>
        </w:tc>
        <w:tc>
          <w:tcPr>
            <w:tcW w:w="2268" w:type="dxa"/>
            <w:tcBorders>
              <w:top w:val="nil"/>
              <w:left w:val="nil"/>
              <w:bottom w:val="single" w:sz="4" w:space="0" w:color="auto"/>
              <w:right w:val="single" w:sz="4" w:space="0" w:color="auto"/>
            </w:tcBorders>
            <w:shd w:val="clear" w:color="auto" w:fill="auto"/>
            <w:noWrap/>
            <w:vAlign w:val="center"/>
            <w:hideMark/>
          </w:tcPr>
          <w:p w14:paraId="7900F2AC"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HUILE CEL'OR BIDON 20L</w:t>
            </w:r>
          </w:p>
        </w:tc>
        <w:tc>
          <w:tcPr>
            <w:tcW w:w="992" w:type="dxa"/>
            <w:tcBorders>
              <w:top w:val="nil"/>
              <w:left w:val="nil"/>
              <w:bottom w:val="single" w:sz="4" w:space="0" w:color="auto"/>
              <w:right w:val="single" w:sz="4" w:space="0" w:color="auto"/>
            </w:tcBorders>
            <w:shd w:val="clear" w:color="auto" w:fill="auto"/>
            <w:noWrap/>
            <w:vAlign w:val="center"/>
            <w:hideMark/>
          </w:tcPr>
          <w:p w14:paraId="346A9ABC"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150</w:t>
            </w:r>
          </w:p>
        </w:tc>
        <w:tc>
          <w:tcPr>
            <w:tcW w:w="1134" w:type="dxa"/>
            <w:tcBorders>
              <w:top w:val="nil"/>
              <w:left w:val="nil"/>
              <w:bottom w:val="single" w:sz="4" w:space="0" w:color="auto"/>
              <w:right w:val="single" w:sz="4" w:space="0" w:color="auto"/>
            </w:tcBorders>
            <w:shd w:val="clear" w:color="auto" w:fill="auto"/>
            <w:noWrap/>
            <w:vAlign w:val="center"/>
            <w:hideMark/>
          </w:tcPr>
          <w:p w14:paraId="78BEE7A6"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25 000</w:t>
            </w:r>
          </w:p>
        </w:tc>
        <w:tc>
          <w:tcPr>
            <w:tcW w:w="1417" w:type="dxa"/>
            <w:tcBorders>
              <w:top w:val="nil"/>
              <w:left w:val="nil"/>
              <w:bottom w:val="single" w:sz="4" w:space="0" w:color="auto"/>
              <w:right w:val="single" w:sz="4" w:space="0" w:color="auto"/>
            </w:tcBorders>
            <w:shd w:val="clear" w:color="auto" w:fill="auto"/>
            <w:noWrap/>
            <w:vAlign w:val="center"/>
            <w:hideMark/>
          </w:tcPr>
          <w:p w14:paraId="4EC9C4D6"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3 750 000</w:t>
            </w:r>
          </w:p>
        </w:tc>
        <w:tc>
          <w:tcPr>
            <w:tcW w:w="1559" w:type="dxa"/>
            <w:tcBorders>
              <w:top w:val="nil"/>
              <w:left w:val="nil"/>
              <w:bottom w:val="single" w:sz="4" w:space="0" w:color="auto"/>
              <w:right w:val="single" w:sz="4" w:space="0" w:color="auto"/>
            </w:tcBorders>
            <w:shd w:val="clear" w:color="auto" w:fill="auto"/>
            <w:vAlign w:val="center"/>
            <w:hideMark/>
          </w:tcPr>
          <w:p w14:paraId="2D91378F"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AGENCE</w:t>
            </w:r>
          </w:p>
        </w:tc>
      </w:tr>
      <w:tr w:rsidR="00052814" w:rsidRPr="00E32684" w14:paraId="0188087A" w14:textId="77777777" w:rsidTr="003C3BAB">
        <w:trPr>
          <w:trHeight w:val="33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1246B6E1"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18/06/2025</w:t>
            </w:r>
          </w:p>
        </w:tc>
        <w:tc>
          <w:tcPr>
            <w:tcW w:w="1229" w:type="dxa"/>
            <w:tcBorders>
              <w:top w:val="nil"/>
              <w:left w:val="nil"/>
              <w:bottom w:val="single" w:sz="4" w:space="0" w:color="auto"/>
              <w:right w:val="single" w:sz="4" w:space="0" w:color="auto"/>
            </w:tcBorders>
            <w:shd w:val="clear" w:color="auto" w:fill="auto"/>
            <w:noWrap/>
            <w:vAlign w:val="center"/>
            <w:hideMark/>
          </w:tcPr>
          <w:p w14:paraId="3DE28265"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/0255</w:t>
            </w:r>
          </w:p>
        </w:tc>
        <w:tc>
          <w:tcPr>
            <w:tcW w:w="1842" w:type="dxa"/>
            <w:tcBorders>
              <w:top w:val="nil"/>
              <w:left w:val="nil"/>
              <w:bottom w:val="single" w:sz="4" w:space="0" w:color="auto"/>
              <w:right w:val="single" w:sz="4" w:space="0" w:color="auto"/>
            </w:tcBorders>
            <w:shd w:val="clear" w:color="auto" w:fill="auto"/>
            <w:noWrap/>
            <w:vAlign w:val="center"/>
            <w:hideMark/>
          </w:tcPr>
          <w:p w14:paraId="35B1406C"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YD41GO007</w:t>
            </w:r>
          </w:p>
        </w:tc>
        <w:tc>
          <w:tcPr>
            <w:tcW w:w="2977" w:type="dxa"/>
            <w:tcBorders>
              <w:top w:val="nil"/>
              <w:left w:val="nil"/>
              <w:bottom w:val="single" w:sz="4" w:space="0" w:color="auto"/>
              <w:right w:val="single" w:sz="4" w:space="0" w:color="auto"/>
            </w:tcBorders>
            <w:shd w:val="clear" w:color="auto" w:fill="auto"/>
            <w:vAlign w:val="center"/>
            <w:hideMark/>
          </w:tcPr>
          <w:p w14:paraId="6C014001"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CLIENT GROSSISTE SANGHO</w:t>
            </w:r>
          </w:p>
        </w:tc>
        <w:tc>
          <w:tcPr>
            <w:tcW w:w="1418" w:type="dxa"/>
            <w:tcBorders>
              <w:top w:val="nil"/>
              <w:left w:val="nil"/>
              <w:bottom w:val="single" w:sz="4" w:space="0" w:color="auto"/>
              <w:right w:val="single" w:sz="4" w:space="0" w:color="auto"/>
            </w:tcBorders>
            <w:shd w:val="clear" w:color="auto" w:fill="auto"/>
            <w:noWrap/>
            <w:vAlign w:val="center"/>
            <w:hideMark/>
          </w:tcPr>
          <w:p w14:paraId="07015F3A"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RA100003</w:t>
            </w:r>
          </w:p>
        </w:tc>
        <w:tc>
          <w:tcPr>
            <w:tcW w:w="2268" w:type="dxa"/>
            <w:tcBorders>
              <w:top w:val="nil"/>
              <w:left w:val="nil"/>
              <w:bottom w:val="single" w:sz="4" w:space="0" w:color="auto"/>
              <w:right w:val="single" w:sz="4" w:space="0" w:color="auto"/>
            </w:tcBorders>
            <w:shd w:val="clear" w:color="auto" w:fill="auto"/>
            <w:noWrap/>
            <w:vAlign w:val="center"/>
            <w:hideMark/>
          </w:tcPr>
          <w:p w14:paraId="5AAEE718"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HUILE CEL'OR BIDON 20L</w:t>
            </w:r>
          </w:p>
        </w:tc>
        <w:tc>
          <w:tcPr>
            <w:tcW w:w="992" w:type="dxa"/>
            <w:tcBorders>
              <w:top w:val="nil"/>
              <w:left w:val="nil"/>
              <w:bottom w:val="single" w:sz="4" w:space="0" w:color="auto"/>
              <w:right w:val="single" w:sz="4" w:space="0" w:color="auto"/>
            </w:tcBorders>
            <w:shd w:val="clear" w:color="auto" w:fill="auto"/>
            <w:noWrap/>
            <w:vAlign w:val="center"/>
            <w:hideMark/>
          </w:tcPr>
          <w:p w14:paraId="02E47850"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100</w:t>
            </w:r>
          </w:p>
        </w:tc>
        <w:tc>
          <w:tcPr>
            <w:tcW w:w="1134" w:type="dxa"/>
            <w:tcBorders>
              <w:top w:val="nil"/>
              <w:left w:val="nil"/>
              <w:bottom w:val="single" w:sz="4" w:space="0" w:color="auto"/>
              <w:right w:val="single" w:sz="4" w:space="0" w:color="auto"/>
            </w:tcBorders>
            <w:shd w:val="clear" w:color="auto" w:fill="auto"/>
            <w:noWrap/>
            <w:vAlign w:val="center"/>
            <w:hideMark/>
          </w:tcPr>
          <w:p w14:paraId="11E83A74"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25 000</w:t>
            </w:r>
          </w:p>
        </w:tc>
        <w:tc>
          <w:tcPr>
            <w:tcW w:w="1417" w:type="dxa"/>
            <w:tcBorders>
              <w:top w:val="nil"/>
              <w:left w:val="nil"/>
              <w:bottom w:val="single" w:sz="4" w:space="0" w:color="auto"/>
              <w:right w:val="single" w:sz="4" w:space="0" w:color="auto"/>
            </w:tcBorders>
            <w:shd w:val="clear" w:color="auto" w:fill="auto"/>
            <w:noWrap/>
            <w:vAlign w:val="center"/>
            <w:hideMark/>
          </w:tcPr>
          <w:p w14:paraId="15174020"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2 500 000</w:t>
            </w:r>
          </w:p>
        </w:tc>
        <w:tc>
          <w:tcPr>
            <w:tcW w:w="1559" w:type="dxa"/>
            <w:tcBorders>
              <w:top w:val="nil"/>
              <w:left w:val="nil"/>
              <w:bottom w:val="single" w:sz="4" w:space="0" w:color="auto"/>
              <w:right w:val="single" w:sz="4" w:space="0" w:color="auto"/>
            </w:tcBorders>
            <w:shd w:val="clear" w:color="auto" w:fill="auto"/>
            <w:vAlign w:val="center"/>
            <w:hideMark/>
          </w:tcPr>
          <w:p w14:paraId="3803B6C9"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AGENCE</w:t>
            </w:r>
          </w:p>
        </w:tc>
      </w:tr>
      <w:tr w:rsidR="00052814" w:rsidRPr="00E32684" w14:paraId="46BB0F4D" w14:textId="77777777" w:rsidTr="003C3BAB">
        <w:trPr>
          <w:trHeight w:val="99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5AB9E06C"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18/06/2025</w:t>
            </w:r>
          </w:p>
        </w:tc>
        <w:tc>
          <w:tcPr>
            <w:tcW w:w="1229" w:type="dxa"/>
            <w:tcBorders>
              <w:top w:val="nil"/>
              <w:left w:val="nil"/>
              <w:bottom w:val="single" w:sz="4" w:space="0" w:color="auto"/>
              <w:right w:val="single" w:sz="4" w:space="0" w:color="auto"/>
            </w:tcBorders>
            <w:shd w:val="clear" w:color="auto" w:fill="auto"/>
            <w:vAlign w:val="center"/>
            <w:hideMark/>
          </w:tcPr>
          <w:p w14:paraId="27E3809B"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BL CHARGE A L'USINE</w:t>
            </w:r>
          </w:p>
        </w:tc>
        <w:tc>
          <w:tcPr>
            <w:tcW w:w="1842" w:type="dxa"/>
            <w:tcBorders>
              <w:top w:val="nil"/>
              <w:left w:val="nil"/>
              <w:bottom w:val="single" w:sz="4" w:space="0" w:color="auto"/>
              <w:right w:val="single" w:sz="4" w:space="0" w:color="auto"/>
            </w:tcBorders>
            <w:shd w:val="clear" w:color="auto" w:fill="auto"/>
            <w:noWrap/>
            <w:vAlign w:val="center"/>
            <w:hideMark/>
          </w:tcPr>
          <w:p w14:paraId="5DC9726E"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YD41GO014</w:t>
            </w:r>
          </w:p>
        </w:tc>
        <w:tc>
          <w:tcPr>
            <w:tcW w:w="2977" w:type="dxa"/>
            <w:tcBorders>
              <w:top w:val="nil"/>
              <w:left w:val="nil"/>
              <w:bottom w:val="single" w:sz="4" w:space="0" w:color="auto"/>
              <w:right w:val="single" w:sz="4" w:space="0" w:color="auto"/>
            </w:tcBorders>
            <w:shd w:val="clear" w:color="auto" w:fill="auto"/>
            <w:vAlign w:val="center"/>
            <w:hideMark/>
          </w:tcPr>
          <w:p w14:paraId="1437C1AD"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CLIENT GROSSISTE DADA</w:t>
            </w:r>
          </w:p>
        </w:tc>
        <w:tc>
          <w:tcPr>
            <w:tcW w:w="1418" w:type="dxa"/>
            <w:tcBorders>
              <w:top w:val="nil"/>
              <w:left w:val="nil"/>
              <w:bottom w:val="single" w:sz="4" w:space="0" w:color="auto"/>
              <w:right w:val="single" w:sz="4" w:space="0" w:color="auto"/>
            </w:tcBorders>
            <w:shd w:val="clear" w:color="auto" w:fill="auto"/>
            <w:noWrap/>
            <w:vAlign w:val="center"/>
            <w:hideMark/>
          </w:tcPr>
          <w:p w14:paraId="3A0DC9E9"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RA100003</w:t>
            </w:r>
          </w:p>
        </w:tc>
        <w:tc>
          <w:tcPr>
            <w:tcW w:w="2268" w:type="dxa"/>
            <w:tcBorders>
              <w:top w:val="nil"/>
              <w:left w:val="nil"/>
              <w:bottom w:val="single" w:sz="4" w:space="0" w:color="auto"/>
              <w:right w:val="single" w:sz="4" w:space="0" w:color="auto"/>
            </w:tcBorders>
            <w:shd w:val="clear" w:color="auto" w:fill="auto"/>
            <w:noWrap/>
            <w:vAlign w:val="center"/>
            <w:hideMark/>
          </w:tcPr>
          <w:p w14:paraId="3E07D519"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HUILE CEL'OR BIDON 20L</w:t>
            </w:r>
          </w:p>
        </w:tc>
        <w:tc>
          <w:tcPr>
            <w:tcW w:w="992" w:type="dxa"/>
            <w:tcBorders>
              <w:top w:val="nil"/>
              <w:left w:val="nil"/>
              <w:bottom w:val="single" w:sz="4" w:space="0" w:color="auto"/>
              <w:right w:val="single" w:sz="4" w:space="0" w:color="auto"/>
            </w:tcBorders>
            <w:shd w:val="clear" w:color="auto" w:fill="auto"/>
            <w:noWrap/>
            <w:vAlign w:val="center"/>
            <w:hideMark/>
          </w:tcPr>
          <w:p w14:paraId="4D86F7AC"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1 650</w:t>
            </w:r>
          </w:p>
        </w:tc>
        <w:tc>
          <w:tcPr>
            <w:tcW w:w="1134" w:type="dxa"/>
            <w:tcBorders>
              <w:top w:val="nil"/>
              <w:left w:val="nil"/>
              <w:bottom w:val="single" w:sz="4" w:space="0" w:color="auto"/>
              <w:right w:val="single" w:sz="4" w:space="0" w:color="auto"/>
            </w:tcBorders>
            <w:shd w:val="clear" w:color="auto" w:fill="auto"/>
            <w:noWrap/>
            <w:vAlign w:val="center"/>
            <w:hideMark/>
          </w:tcPr>
          <w:p w14:paraId="4DD86849"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24 750</w:t>
            </w:r>
          </w:p>
        </w:tc>
        <w:tc>
          <w:tcPr>
            <w:tcW w:w="1417" w:type="dxa"/>
            <w:tcBorders>
              <w:top w:val="nil"/>
              <w:left w:val="nil"/>
              <w:bottom w:val="single" w:sz="4" w:space="0" w:color="auto"/>
              <w:right w:val="single" w:sz="4" w:space="0" w:color="auto"/>
            </w:tcBorders>
            <w:shd w:val="clear" w:color="auto" w:fill="auto"/>
            <w:noWrap/>
            <w:vAlign w:val="center"/>
            <w:hideMark/>
          </w:tcPr>
          <w:p w14:paraId="02259A74"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40 837 500</w:t>
            </w:r>
          </w:p>
        </w:tc>
        <w:tc>
          <w:tcPr>
            <w:tcW w:w="1559" w:type="dxa"/>
            <w:tcBorders>
              <w:top w:val="nil"/>
              <w:left w:val="nil"/>
              <w:bottom w:val="single" w:sz="4" w:space="0" w:color="auto"/>
              <w:right w:val="single" w:sz="4" w:space="0" w:color="auto"/>
            </w:tcBorders>
            <w:shd w:val="clear" w:color="auto" w:fill="auto"/>
            <w:vAlign w:val="center"/>
            <w:hideMark/>
          </w:tcPr>
          <w:p w14:paraId="77A31720"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AGENCE</w:t>
            </w:r>
          </w:p>
        </w:tc>
      </w:tr>
      <w:tr w:rsidR="00052814" w:rsidRPr="00E32684" w14:paraId="7C336B40" w14:textId="77777777" w:rsidTr="003C3BAB">
        <w:trPr>
          <w:trHeight w:val="33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1146E44D"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18/06/2025</w:t>
            </w:r>
          </w:p>
        </w:tc>
        <w:tc>
          <w:tcPr>
            <w:tcW w:w="1229" w:type="dxa"/>
            <w:tcBorders>
              <w:top w:val="nil"/>
              <w:left w:val="nil"/>
              <w:bottom w:val="single" w:sz="4" w:space="0" w:color="auto"/>
              <w:right w:val="single" w:sz="4" w:space="0" w:color="auto"/>
            </w:tcBorders>
            <w:shd w:val="clear" w:color="auto" w:fill="auto"/>
            <w:noWrap/>
            <w:vAlign w:val="center"/>
            <w:hideMark/>
          </w:tcPr>
          <w:p w14:paraId="67B123F4"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/0254</w:t>
            </w:r>
          </w:p>
        </w:tc>
        <w:tc>
          <w:tcPr>
            <w:tcW w:w="1842" w:type="dxa"/>
            <w:tcBorders>
              <w:top w:val="nil"/>
              <w:left w:val="nil"/>
              <w:bottom w:val="single" w:sz="4" w:space="0" w:color="auto"/>
              <w:right w:val="single" w:sz="4" w:space="0" w:color="auto"/>
            </w:tcBorders>
            <w:shd w:val="clear" w:color="auto" w:fill="auto"/>
            <w:noWrap/>
            <w:vAlign w:val="center"/>
            <w:hideMark/>
          </w:tcPr>
          <w:p w14:paraId="11BD3A82"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YD41GO015</w:t>
            </w:r>
          </w:p>
        </w:tc>
        <w:tc>
          <w:tcPr>
            <w:tcW w:w="2977" w:type="dxa"/>
            <w:tcBorders>
              <w:top w:val="nil"/>
              <w:left w:val="nil"/>
              <w:bottom w:val="single" w:sz="4" w:space="0" w:color="auto"/>
              <w:right w:val="single" w:sz="4" w:space="0" w:color="auto"/>
            </w:tcBorders>
            <w:shd w:val="clear" w:color="auto" w:fill="auto"/>
            <w:vAlign w:val="center"/>
            <w:hideMark/>
          </w:tcPr>
          <w:p w14:paraId="237A522A"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CLIENT GROSSISTE GALLUS EKOUNOU</w:t>
            </w:r>
          </w:p>
        </w:tc>
        <w:tc>
          <w:tcPr>
            <w:tcW w:w="1418" w:type="dxa"/>
            <w:tcBorders>
              <w:top w:val="nil"/>
              <w:left w:val="nil"/>
              <w:bottom w:val="single" w:sz="4" w:space="0" w:color="auto"/>
              <w:right w:val="single" w:sz="4" w:space="0" w:color="auto"/>
            </w:tcBorders>
            <w:shd w:val="clear" w:color="auto" w:fill="auto"/>
            <w:noWrap/>
            <w:vAlign w:val="center"/>
            <w:hideMark/>
          </w:tcPr>
          <w:p w14:paraId="26AECCEE"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RA100003</w:t>
            </w:r>
          </w:p>
        </w:tc>
        <w:tc>
          <w:tcPr>
            <w:tcW w:w="2268" w:type="dxa"/>
            <w:tcBorders>
              <w:top w:val="nil"/>
              <w:left w:val="nil"/>
              <w:bottom w:val="single" w:sz="4" w:space="0" w:color="auto"/>
              <w:right w:val="single" w:sz="4" w:space="0" w:color="auto"/>
            </w:tcBorders>
            <w:shd w:val="clear" w:color="auto" w:fill="auto"/>
            <w:noWrap/>
            <w:vAlign w:val="center"/>
            <w:hideMark/>
          </w:tcPr>
          <w:p w14:paraId="1AF89EBB"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HUILE CEL'OR BIDON 20L</w:t>
            </w:r>
          </w:p>
        </w:tc>
        <w:tc>
          <w:tcPr>
            <w:tcW w:w="992" w:type="dxa"/>
            <w:tcBorders>
              <w:top w:val="nil"/>
              <w:left w:val="nil"/>
              <w:bottom w:val="single" w:sz="4" w:space="0" w:color="auto"/>
              <w:right w:val="single" w:sz="4" w:space="0" w:color="auto"/>
            </w:tcBorders>
            <w:shd w:val="clear" w:color="auto" w:fill="auto"/>
            <w:noWrap/>
            <w:vAlign w:val="center"/>
            <w:hideMark/>
          </w:tcPr>
          <w:p w14:paraId="4EEE1E5C"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15</w:t>
            </w:r>
          </w:p>
        </w:tc>
        <w:tc>
          <w:tcPr>
            <w:tcW w:w="1134" w:type="dxa"/>
            <w:tcBorders>
              <w:top w:val="nil"/>
              <w:left w:val="nil"/>
              <w:bottom w:val="single" w:sz="4" w:space="0" w:color="auto"/>
              <w:right w:val="single" w:sz="4" w:space="0" w:color="auto"/>
            </w:tcBorders>
            <w:shd w:val="clear" w:color="auto" w:fill="auto"/>
            <w:noWrap/>
            <w:vAlign w:val="center"/>
            <w:hideMark/>
          </w:tcPr>
          <w:p w14:paraId="200F92A1"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25 200</w:t>
            </w:r>
          </w:p>
        </w:tc>
        <w:tc>
          <w:tcPr>
            <w:tcW w:w="1417" w:type="dxa"/>
            <w:tcBorders>
              <w:top w:val="nil"/>
              <w:left w:val="nil"/>
              <w:bottom w:val="single" w:sz="4" w:space="0" w:color="auto"/>
              <w:right w:val="single" w:sz="4" w:space="0" w:color="auto"/>
            </w:tcBorders>
            <w:shd w:val="clear" w:color="auto" w:fill="auto"/>
            <w:noWrap/>
            <w:vAlign w:val="center"/>
            <w:hideMark/>
          </w:tcPr>
          <w:p w14:paraId="1078F0D9"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378 000</w:t>
            </w:r>
          </w:p>
        </w:tc>
        <w:tc>
          <w:tcPr>
            <w:tcW w:w="1559" w:type="dxa"/>
            <w:tcBorders>
              <w:top w:val="nil"/>
              <w:left w:val="nil"/>
              <w:bottom w:val="single" w:sz="4" w:space="0" w:color="auto"/>
              <w:right w:val="single" w:sz="4" w:space="0" w:color="auto"/>
            </w:tcBorders>
            <w:shd w:val="clear" w:color="auto" w:fill="auto"/>
            <w:vAlign w:val="center"/>
            <w:hideMark/>
          </w:tcPr>
          <w:p w14:paraId="0ABC7DD1"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AGENCE</w:t>
            </w:r>
          </w:p>
        </w:tc>
      </w:tr>
      <w:tr w:rsidR="00052814" w:rsidRPr="00E32684" w14:paraId="2519FD48" w14:textId="77777777" w:rsidTr="003C3BAB">
        <w:trPr>
          <w:trHeight w:val="33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5BA67C85"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18/06/2025</w:t>
            </w:r>
          </w:p>
        </w:tc>
        <w:tc>
          <w:tcPr>
            <w:tcW w:w="1229" w:type="dxa"/>
            <w:tcBorders>
              <w:top w:val="nil"/>
              <w:left w:val="nil"/>
              <w:bottom w:val="single" w:sz="4" w:space="0" w:color="auto"/>
              <w:right w:val="single" w:sz="4" w:space="0" w:color="auto"/>
            </w:tcBorders>
            <w:shd w:val="clear" w:color="auto" w:fill="auto"/>
            <w:noWrap/>
            <w:vAlign w:val="center"/>
            <w:hideMark/>
          </w:tcPr>
          <w:p w14:paraId="1D03E757"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/0253</w:t>
            </w:r>
          </w:p>
        </w:tc>
        <w:tc>
          <w:tcPr>
            <w:tcW w:w="1842" w:type="dxa"/>
            <w:tcBorders>
              <w:top w:val="nil"/>
              <w:left w:val="nil"/>
              <w:bottom w:val="single" w:sz="4" w:space="0" w:color="auto"/>
              <w:right w:val="single" w:sz="4" w:space="0" w:color="auto"/>
            </w:tcBorders>
            <w:shd w:val="clear" w:color="auto" w:fill="auto"/>
            <w:noWrap/>
            <w:vAlign w:val="center"/>
            <w:hideMark/>
          </w:tcPr>
          <w:p w14:paraId="39CEB319"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YD41GO015</w:t>
            </w:r>
          </w:p>
        </w:tc>
        <w:tc>
          <w:tcPr>
            <w:tcW w:w="2977" w:type="dxa"/>
            <w:tcBorders>
              <w:top w:val="nil"/>
              <w:left w:val="nil"/>
              <w:bottom w:val="single" w:sz="4" w:space="0" w:color="auto"/>
              <w:right w:val="single" w:sz="4" w:space="0" w:color="auto"/>
            </w:tcBorders>
            <w:shd w:val="clear" w:color="auto" w:fill="auto"/>
            <w:vAlign w:val="center"/>
            <w:hideMark/>
          </w:tcPr>
          <w:p w14:paraId="49B98C4A"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CLIENT GROSSISTE GALLUS EKOUNOU</w:t>
            </w:r>
          </w:p>
        </w:tc>
        <w:tc>
          <w:tcPr>
            <w:tcW w:w="1418" w:type="dxa"/>
            <w:tcBorders>
              <w:top w:val="nil"/>
              <w:left w:val="nil"/>
              <w:bottom w:val="single" w:sz="4" w:space="0" w:color="auto"/>
              <w:right w:val="single" w:sz="4" w:space="0" w:color="auto"/>
            </w:tcBorders>
            <w:shd w:val="clear" w:color="auto" w:fill="auto"/>
            <w:noWrap/>
            <w:vAlign w:val="center"/>
            <w:hideMark/>
          </w:tcPr>
          <w:p w14:paraId="6E47D449"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RA100003</w:t>
            </w:r>
          </w:p>
        </w:tc>
        <w:tc>
          <w:tcPr>
            <w:tcW w:w="2268" w:type="dxa"/>
            <w:tcBorders>
              <w:top w:val="nil"/>
              <w:left w:val="nil"/>
              <w:bottom w:val="single" w:sz="4" w:space="0" w:color="auto"/>
              <w:right w:val="single" w:sz="4" w:space="0" w:color="auto"/>
            </w:tcBorders>
            <w:shd w:val="clear" w:color="auto" w:fill="auto"/>
            <w:noWrap/>
            <w:vAlign w:val="center"/>
            <w:hideMark/>
          </w:tcPr>
          <w:p w14:paraId="54A7F9D1"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HUILE CEL'OR BIDON 20L</w:t>
            </w:r>
          </w:p>
        </w:tc>
        <w:tc>
          <w:tcPr>
            <w:tcW w:w="992" w:type="dxa"/>
            <w:tcBorders>
              <w:top w:val="nil"/>
              <w:left w:val="nil"/>
              <w:bottom w:val="single" w:sz="4" w:space="0" w:color="auto"/>
              <w:right w:val="single" w:sz="4" w:space="0" w:color="auto"/>
            </w:tcBorders>
            <w:shd w:val="clear" w:color="auto" w:fill="auto"/>
            <w:noWrap/>
            <w:vAlign w:val="center"/>
            <w:hideMark/>
          </w:tcPr>
          <w:p w14:paraId="4B27A629"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140</w:t>
            </w:r>
          </w:p>
        </w:tc>
        <w:tc>
          <w:tcPr>
            <w:tcW w:w="1134" w:type="dxa"/>
            <w:tcBorders>
              <w:top w:val="nil"/>
              <w:left w:val="nil"/>
              <w:bottom w:val="single" w:sz="4" w:space="0" w:color="auto"/>
              <w:right w:val="single" w:sz="4" w:space="0" w:color="auto"/>
            </w:tcBorders>
            <w:shd w:val="clear" w:color="auto" w:fill="auto"/>
            <w:noWrap/>
            <w:vAlign w:val="center"/>
            <w:hideMark/>
          </w:tcPr>
          <w:p w14:paraId="4B1E4790"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25 200</w:t>
            </w:r>
          </w:p>
        </w:tc>
        <w:tc>
          <w:tcPr>
            <w:tcW w:w="1417" w:type="dxa"/>
            <w:tcBorders>
              <w:top w:val="nil"/>
              <w:left w:val="nil"/>
              <w:bottom w:val="single" w:sz="4" w:space="0" w:color="auto"/>
              <w:right w:val="single" w:sz="4" w:space="0" w:color="auto"/>
            </w:tcBorders>
            <w:shd w:val="clear" w:color="auto" w:fill="auto"/>
            <w:noWrap/>
            <w:vAlign w:val="center"/>
            <w:hideMark/>
          </w:tcPr>
          <w:p w14:paraId="63AC42E4"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3 528 000</w:t>
            </w:r>
          </w:p>
        </w:tc>
        <w:tc>
          <w:tcPr>
            <w:tcW w:w="1559" w:type="dxa"/>
            <w:tcBorders>
              <w:top w:val="nil"/>
              <w:left w:val="nil"/>
              <w:bottom w:val="single" w:sz="4" w:space="0" w:color="auto"/>
              <w:right w:val="single" w:sz="4" w:space="0" w:color="auto"/>
            </w:tcBorders>
            <w:shd w:val="clear" w:color="auto" w:fill="auto"/>
            <w:vAlign w:val="center"/>
            <w:hideMark/>
          </w:tcPr>
          <w:p w14:paraId="628F0E07"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AGENCE</w:t>
            </w:r>
          </w:p>
        </w:tc>
      </w:tr>
      <w:tr w:rsidR="00052814" w:rsidRPr="00E32684" w14:paraId="2515291F" w14:textId="77777777" w:rsidTr="003C3BAB">
        <w:trPr>
          <w:trHeight w:val="33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71168BB8"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18/06/2025</w:t>
            </w:r>
          </w:p>
        </w:tc>
        <w:tc>
          <w:tcPr>
            <w:tcW w:w="1229" w:type="dxa"/>
            <w:tcBorders>
              <w:top w:val="nil"/>
              <w:left w:val="nil"/>
              <w:bottom w:val="single" w:sz="4" w:space="0" w:color="auto"/>
              <w:right w:val="single" w:sz="4" w:space="0" w:color="auto"/>
            </w:tcBorders>
            <w:shd w:val="clear" w:color="auto" w:fill="auto"/>
            <w:noWrap/>
            <w:vAlign w:val="center"/>
            <w:hideMark/>
          </w:tcPr>
          <w:p w14:paraId="08FB0683"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/0252</w:t>
            </w:r>
          </w:p>
        </w:tc>
        <w:tc>
          <w:tcPr>
            <w:tcW w:w="1842" w:type="dxa"/>
            <w:tcBorders>
              <w:top w:val="nil"/>
              <w:left w:val="nil"/>
              <w:bottom w:val="single" w:sz="4" w:space="0" w:color="auto"/>
              <w:right w:val="single" w:sz="4" w:space="0" w:color="auto"/>
            </w:tcBorders>
            <w:shd w:val="clear" w:color="auto" w:fill="auto"/>
            <w:noWrap/>
            <w:vAlign w:val="center"/>
            <w:hideMark/>
          </w:tcPr>
          <w:p w14:paraId="21357C06"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YD41GO015</w:t>
            </w:r>
          </w:p>
        </w:tc>
        <w:tc>
          <w:tcPr>
            <w:tcW w:w="2977" w:type="dxa"/>
            <w:tcBorders>
              <w:top w:val="nil"/>
              <w:left w:val="nil"/>
              <w:bottom w:val="single" w:sz="4" w:space="0" w:color="auto"/>
              <w:right w:val="single" w:sz="4" w:space="0" w:color="auto"/>
            </w:tcBorders>
            <w:shd w:val="clear" w:color="auto" w:fill="auto"/>
            <w:vAlign w:val="center"/>
            <w:hideMark/>
          </w:tcPr>
          <w:p w14:paraId="1BE3C102"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CLIENT GROSSISTE GALLUS EKOUNOU</w:t>
            </w:r>
          </w:p>
        </w:tc>
        <w:tc>
          <w:tcPr>
            <w:tcW w:w="1418" w:type="dxa"/>
            <w:tcBorders>
              <w:top w:val="nil"/>
              <w:left w:val="nil"/>
              <w:bottom w:val="single" w:sz="4" w:space="0" w:color="auto"/>
              <w:right w:val="single" w:sz="4" w:space="0" w:color="auto"/>
            </w:tcBorders>
            <w:shd w:val="clear" w:color="auto" w:fill="auto"/>
            <w:noWrap/>
            <w:vAlign w:val="center"/>
            <w:hideMark/>
          </w:tcPr>
          <w:p w14:paraId="0B702081"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RA100003</w:t>
            </w:r>
          </w:p>
        </w:tc>
        <w:tc>
          <w:tcPr>
            <w:tcW w:w="2268" w:type="dxa"/>
            <w:tcBorders>
              <w:top w:val="nil"/>
              <w:left w:val="nil"/>
              <w:bottom w:val="single" w:sz="4" w:space="0" w:color="auto"/>
              <w:right w:val="single" w:sz="4" w:space="0" w:color="auto"/>
            </w:tcBorders>
            <w:shd w:val="clear" w:color="auto" w:fill="auto"/>
            <w:noWrap/>
            <w:vAlign w:val="center"/>
            <w:hideMark/>
          </w:tcPr>
          <w:p w14:paraId="679B9FDF"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HUILE CEL'OR BIDON 20L</w:t>
            </w:r>
          </w:p>
        </w:tc>
        <w:tc>
          <w:tcPr>
            <w:tcW w:w="992" w:type="dxa"/>
            <w:tcBorders>
              <w:top w:val="nil"/>
              <w:left w:val="nil"/>
              <w:bottom w:val="single" w:sz="4" w:space="0" w:color="auto"/>
              <w:right w:val="single" w:sz="4" w:space="0" w:color="auto"/>
            </w:tcBorders>
            <w:shd w:val="clear" w:color="auto" w:fill="auto"/>
            <w:noWrap/>
            <w:vAlign w:val="center"/>
            <w:hideMark/>
          </w:tcPr>
          <w:p w14:paraId="585111E4"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15</w:t>
            </w:r>
          </w:p>
        </w:tc>
        <w:tc>
          <w:tcPr>
            <w:tcW w:w="1134" w:type="dxa"/>
            <w:tcBorders>
              <w:top w:val="nil"/>
              <w:left w:val="nil"/>
              <w:bottom w:val="single" w:sz="4" w:space="0" w:color="auto"/>
              <w:right w:val="single" w:sz="4" w:space="0" w:color="auto"/>
            </w:tcBorders>
            <w:shd w:val="clear" w:color="auto" w:fill="auto"/>
            <w:noWrap/>
            <w:vAlign w:val="center"/>
            <w:hideMark/>
          </w:tcPr>
          <w:p w14:paraId="3928368A"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25 200</w:t>
            </w:r>
          </w:p>
        </w:tc>
        <w:tc>
          <w:tcPr>
            <w:tcW w:w="1417" w:type="dxa"/>
            <w:tcBorders>
              <w:top w:val="nil"/>
              <w:left w:val="nil"/>
              <w:bottom w:val="single" w:sz="4" w:space="0" w:color="auto"/>
              <w:right w:val="single" w:sz="4" w:space="0" w:color="auto"/>
            </w:tcBorders>
            <w:shd w:val="clear" w:color="auto" w:fill="auto"/>
            <w:noWrap/>
            <w:vAlign w:val="center"/>
            <w:hideMark/>
          </w:tcPr>
          <w:p w14:paraId="56C11663"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378 000</w:t>
            </w:r>
          </w:p>
        </w:tc>
        <w:tc>
          <w:tcPr>
            <w:tcW w:w="1559" w:type="dxa"/>
            <w:tcBorders>
              <w:top w:val="nil"/>
              <w:left w:val="nil"/>
              <w:bottom w:val="single" w:sz="4" w:space="0" w:color="auto"/>
              <w:right w:val="single" w:sz="4" w:space="0" w:color="auto"/>
            </w:tcBorders>
            <w:shd w:val="clear" w:color="auto" w:fill="auto"/>
            <w:vAlign w:val="center"/>
            <w:hideMark/>
          </w:tcPr>
          <w:p w14:paraId="4884AE07"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AGENCE</w:t>
            </w:r>
          </w:p>
        </w:tc>
      </w:tr>
      <w:tr w:rsidR="00052814" w:rsidRPr="00E32684" w14:paraId="14C74AB1" w14:textId="77777777" w:rsidTr="003C3BAB">
        <w:trPr>
          <w:trHeight w:val="33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37D7574A"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18/06/2025</w:t>
            </w:r>
          </w:p>
        </w:tc>
        <w:tc>
          <w:tcPr>
            <w:tcW w:w="1229" w:type="dxa"/>
            <w:tcBorders>
              <w:top w:val="nil"/>
              <w:left w:val="nil"/>
              <w:bottom w:val="single" w:sz="4" w:space="0" w:color="auto"/>
              <w:right w:val="single" w:sz="4" w:space="0" w:color="auto"/>
            </w:tcBorders>
            <w:shd w:val="clear" w:color="auto" w:fill="auto"/>
            <w:noWrap/>
            <w:vAlign w:val="center"/>
            <w:hideMark/>
          </w:tcPr>
          <w:p w14:paraId="5B3C813B"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/0259</w:t>
            </w:r>
          </w:p>
        </w:tc>
        <w:tc>
          <w:tcPr>
            <w:tcW w:w="1842" w:type="dxa"/>
            <w:tcBorders>
              <w:top w:val="nil"/>
              <w:left w:val="nil"/>
              <w:bottom w:val="single" w:sz="4" w:space="0" w:color="auto"/>
              <w:right w:val="single" w:sz="4" w:space="0" w:color="auto"/>
            </w:tcBorders>
            <w:shd w:val="clear" w:color="auto" w:fill="auto"/>
            <w:noWrap/>
            <w:vAlign w:val="center"/>
            <w:hideMark/>
          </w:tcPr>
          <w:p w14:paraId="3B369BFC"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YD41GO015</w:t>
            </w:r>
          </w:p>
        </w:tc>
        <w:tc>
          <w:tcPr>
            <w:tcW w:w="2977" w:type="dxa"/>
            <w:tcBorders>
              <w:top w:val="nil"/>
              <w:left w:val="nil"/>
              <w:bottom w:val="single" w:sz="4" w:space="0" w:color="auto"/>
              <w:right w:val="single" w:sz="4" w:space="0" w:color="auto"/>
            </w:tcBorders>
            <w:shd w:val="clear" w:color="auto" w:fill="auto"/>
            <w:vAlign w:val="center"/>
            <w:hideMark/>
          </w:tcPr>
          <w:p w14:paraId="390AED70"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CLIENT GROSSISTE GALLUS EKOUNOU</w:t>
            </w:r>
          </w:p>
        </w:tc>
        <w:tc>
          <w:tcPr>
            <w:tcW w:w="1418" w:type="dxa"/>
            <w:tcBorders>
              <w:top w:val="nil"/>
              <w:left w:val="nil"/>
              <w:bottom w:val="single" w:sz="4" w:space="0" w:color="auto"/>
              <w:right w:val="single" w:sz="4" w:space="0" w:color="auto"/>
            </w:tcBorders>
            <w:shd w:val="clear" w:color="auto" w:fill="auto"/>
            <w:noWrap/>
            <w:vAlign w:val="center"/>
            <w:hideMark/>
          </w:tcPr>
          <w:p w14:paraId="7343A1D3"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RA100003</w:t>
            </w:r>
          </w:p>
        </w:tc>
        <w:tc>
          <w:tcPr>
            <w:tcW w:w="2268" w:type="dxa"/>
            <w:tcBorders>
              <w:top w:val="nil"/>
              <w:left w:val="nil"/>
              <w:bottom w:val="single" w:sz="4" w:space="0" w:color="auto"/>
              <w:right w:val="single" w:sz="4" w:space="0" w:color="auto"/>
            </w:tcBorders>
            <w:shd w:val="clear" w:color="auto" w:fill="auto"/>
            <w:noWrap/>
            <w:vAlign w:val="center"/>
            <w:hideMark/>
          </w:tcPr>
          <w:p w14:paraId="04A40814"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HUILE CEL'OR BIDON 20L</w:t>
            </w:r>
          </w:p>
        </w:tc>
        <w:tc>
          <w:tcPr>
            <w:tcW w:w="992" w:type="dxa"/>
            <w:tcBorders>
              <w:top w:val="nil"/>
              <w:left w:val="nil"/>
              <w:bottom w:val="single" w:sz="4" w:space="0" w:color="auto"/>
              <w:right w:val="single" w:sz="4" w:space="0" w:color="auto"/>
            </w:tcBorders>
            <w:shd w:val="clear" w:color="auto" w:fill="auto"/>
            <w:noWrap/>
            <w:vAlign w:val="center"/>
            <w:hideMark/>
          </w:tcPr>
          <w:p w14:paraId="23D69473"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30</w:t>
            </w:r>
          </w:p>
        </w:tc>
        <w:tc>
          <w:tcPr>
            <w:tcW w:w="1134" w:type="dxa"/>
            <w:tcBorders>
              <w:top w:val="nil"/>
              <w:left w:val="nil"/>
              <w:bottom w:val="single" w:sz="4" w:space="0" w:color="auto"/>
              <w:right w:val="single" w:sz="4" w:space="0" w:color="auto"/>
            </w:tcBorders>
            <w:shd w:val="clear" w:color="auto" w:fill="auto"/>
            <w:noWrap/>
            <w:vAlign w:val="center"/>
            <w:hideMark/>
          </w:tcPr>
          <w:p w14:paraId="7A09C78E"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25 200</w:t>
            </w:r>
          </w:p>
        </w:tc>
        <w:tc>
          <w:tcPr>
            <w:tcW w:w="1417" w:type="dxa"/>
            <w:tcBorders>
              <w:top w:val="nil"/>
              <w:left w:val="nil"/>
              <w:bottom w:val="single" w:sz="4" w:space="0" w:color="auto"/>
              <w:right w:val="single" w:sz="4" w:space="0" w:color="auto"/>
            </w:tcBorders>
            <w:shd w:val="clear" w:color="auto" w:fill="auto"/>
            <w:noWrap/>
            <w:vAlign w:val="center"/>
            <w:hideMark/>
          </w:tcPr>
          <w:p w14:paraId="6439933C"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756 000</w:t>
            </w:r>
          </w:p>
        </w:tc>
        <w:tc>
          <w:tcPr>
            <w:tcW w:w="1559" w:type="dxa"/>
            <w:tcBorders>
              <w:top w:val="nil"/>
              <w:left w:val="nil"/>
              <w:bottom w:val="single" w:sz="4" w:space="0" w:color="auto"/>
              <w:right w:val="single" w:sz="4" w:space="0" w:color="auto"/>
            </w:tcBorders>
            <w:shd w:val="clear" w:color="auto" w:fill="auto"/>
            <w:vAlign w:val="center"/>
            <w:hideMark/>
          </w:tcPr>
          <w:p w14:paraId="0FD2605B"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AGENCE</w:t>
            </w:r>
          </w:p>
        </w:tc>
      </w:tr>
      <w:tr w:rsidR="00052814" w:rsidRPr="00E32684" w14:paraId="370CAF6C" w14:textId="77777777" w:rsidTr="003C3BAB">
        <w:trPr>
          <w:trHeight w:val="33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3C8934A7"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18/06/2025</w:t>
            </w:r>
          </w:p>
        </w:tc>
        <w:tc>
          <w:tcPr>
            <w:tcW w:w="1229" w:type="dxa"/>
            <w:tcBorders>
              <w:top w:val="nil"/>
              <w:left w:val="nil"/>
              <w:bottom w:val="single" w:sz="4" w:space="0" w:color="auto"/>
              <w:right w:val="single" w:sz="4" w:space="0" w:color="auto"/>
            </w:tcBorders>
            <w:shd w:val="clear" w:color="auto" w:fill="auto"/>
            <w:noWrap/>
            <w:vAlign w:val="center"/>
            <w:hideMark/>
          </w:tcPr>
          <w:p w14:paraId="76B5C807"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/0249</w:t>
            </w:r>
          </w:p>
        </w:tc>
        <w:tc>
          <w:tcPr>
            <w:tcW w:w="1842" w:type="dxa"/>
            <w:tcBorders>
              <w:top w:val="nil"/>
              <w:left w:val="nil"/>
              <w:bottom w:val="single" w:sz="4" w:space="0" w:color="auto"/>
              <w:right w:val="single" w:sz="4" w:space="0" w:color="auto"/>
            </w:tcBorders>
            <w:shd w:val="clear" w:color="auto" w:fill="auto"/>
            <w:noWrap/>
            <w:vAlign w:val="center"/>
            <w:hideMark/>
          </w:tcPr>
          <w:p w14:paraId="36C79AD2"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YD41PP001</w:t>
            </w:r>
          </w:p>
        </w:tc>
        <w:tc>
          <w:tcPr>
            <w:tcW w:w="2977" w:type="dxa"/>
            <w:tcBorders>
              <w:top w:val="nil"/>
              <w:left w:val="nil"/>
              <w:bottom w:val="single" w:sz="4" w:space="0" w:color="auto"/>
              <w:right w:val="single" w:sz="4" w:space="0" w:color="auto"/>
            </w:tcBorders>
            <w:shd w:val="clear" w:color="auto" w:fill="auto"/>
            <w:vAlign w:val="center"/>
            <w:hideMark/>
          </w:tcPr>
          <w:p w14:paraId="228B41E2"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CLIENT DIVERS AGENCE</w:t>
            </w:r>
          </w:p>
        </w:tc>
        <w:tc>
          <w:tcPr>
            <w:tcW w:w="1418" w:type="dxa"/>
            <w:tcBorders>
              <w:top w:val="nil"/>
              <w:left w:val="nil"/>
              <w:bottom w:val="single" w:sz="4" w:space="0" w:color="auto"/>
              <w:right w:val="single" w:sz="4" w:space="0" w:color="auto"/>
            </w:tcBorders>
            <w:shd w:val="clear" w:color="auto" w:fill="auto"/>
            <w:noWrap/>
            <w:vAlign w:val="center"/>
            <w:hideMark/>
          </w:tcPr>
          <w:p w14:paraId="536B3B8A"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RA100003</w:t>
            </w:r>
          </w:p>
        </w:tc>
        <w:tc>
          <w:tcPr>
            <w:tcW w:w="2268" w:type="dxa"/>
            <w:tcBorders>
              <w:top w:val="nil"/>
              <w:left w:val="nil"/>
              <w:bottom w:val="single" w:sz="4" w:space="0" w:color="auto"/>
              <w:right w:val="single" w:sz="4" w:space="0" w:color="auto"/>
            </w:tcBorders>
            <w:shd w:val="clear" w:color="auto" w:fill="auto"/>
            <w:noWrap/>
            <w:vAlign w:val="center"/>
            <w:hideMark/>
          </w:tcPr>
          <w:p w14:paraId="53D7FF10"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HUILE CEL'OR BIDON 20L</w:t>
            </w:r>
          </w:p>
        </w:tc>
        <w:tc>
          <w:tcPr>
            <w:tcW w:w="992" w:type="dxa"/>
            <w:tcBorders>
              <w:top w:val="nil"/>
              <w:left w:val="nil"/>
              <w:bottom w:val="single" w:sz="4" w:space="0" w:color="auto"/>
              <w:right w:val="single" w:sz="4" w:space="0" w:color="auto"/>
            </w:tcBorders>
            <w:shd w:val="clear" w:color="auto" w:fill="auto"/>
            <w:noWrap/>
            <w:vAlign w:val="center"/>
            <w:hideMark/>
          </w:tcPr>
          <w:p w14:paraId="2060F22A"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w:t>
            </w:r>
          </w:p>
        </w:tc>
        <w:tc>
          <w:tcPr>
            <w:tcW w:w="1134" w:type="dxa"/>
            <w:tcBorders>
              <w:top w:val="nil"/>
              <w:left w:val="nil"/>
              <w:bottom w:val="single" w:sz="4" w:space="0" w:color="auto"/>
              <w:right w:val="single" w:sz="4" w:space="0" w:color="auto"/>
            </w:tcBorders>
            <w:shd w:val="clear" w:color="auto" w:fill="auto"/>
            <w:noWrap/>
            <w:vAlign w:val="center"/>
            <w:hideMark/>
          </w:tcPr>
          <w:p w14:paraId="4236F792"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26 000</w:t>
            </w:r>
          </w:p>
        </w:tc>
        <w:tc>
          <w:tcPr>
            <w:tcW w:w="1417" w:type="dxa"/>
            <w:tcBorders>
              <w:top w:val="nil"/>
              <w:left w:val="nil"/>
              <w:bottom w:val="single" w:sz="4" w:space="0" w:color="auto"/>
              <w:right w:val="single" w:sz="4" w:space="0" w:color="auto"/>
            </w:tcBorders>
            <w:shd w:val="clear" w:color="auto" w:fill="auto"/>
            <w:noWrap/>
            <w:vAlign w:val="center"/>
            <w:hideMark/>
          </w:tcPr>
          <w:p w14:paraId="51C46C5D"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26 000</w:t>
            </w:r>
          </w:p>
        </w:tc>
        <w:tc>
          <w:tcPr>
            <w:tcW w:w="1559" w:type="dxa"/>
            <w:tcBorders>
              <w:top w:val="nil"/>
              <w:left w:val="nil"/>
              <w:bottom w:val="single" w:sz="4" w:space="0" w:color="auto"/>
              <w:right w:val="single" w:sz="4" w:space="0" w:color="auto"/>
            </w:tcBorders>
            <w:shd w:val="clear" w:color="auto" w:fill="auto"/>
            <w:vAlign w:val="center"/>
            <w:hideMark/>
          </w:tcPr>
          <w:p w14:paraId="777DFAD5"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AGENCE</w:t>
            </w:r>
          </w:p>
        </w:tc>
      </w:tr>
      <w:tr w:rsidR="00052814" w:rsidRPr="00E32684" w14:paraId="39B40D67" w14:textId="77777777" w:rsidTr="003C3BAB">
        <w:trPr>
          <w:trHeight w:val="33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7CB28764"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18/06/2025</w:t>
            </w:r>
          </w:p>
        </w:tc>
        <w:tc>
          <w:tcPr>
            <w:tcW w:w="1229" w:type="dxa"/>
            <w:tcBorders>
              <w:top w:val="nil"/>
              <w:left w:val="nil"/>
              <w:bottom w:val="single" w:sz="4" w:space="0" w:color="auto"/>
              <w:right w:val="single" w:sz="4" w:space="0" w:color="auto"/>
            </w:tcBorders>
            <w:shd w:val="clear" w:color="auto" w:fill="auto"/>
            <w:noWrap/>
            <w:vAlign w:val="center"/>
            <w:hideMark/>
          </w:tcPr>
          <w:p w14:paraId="6800FA44"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/0250</w:t>
            </w:r>
          </w:p>
        </w:tc>
        <w:tc>
          <w:tcPr>
            <w:tcW w:w="1842" w:type="dxa"/>
            <w:tcBorders>
              <w:top w:val="nil"/>
              <w:left w:val="nil"/>
              <w:bottom w:val="single" w:sz="4" w:space="0" w:color="auto"/>
              <w:right w:val="single" w:sz="4" w:space="0" w:color="auto"/>
            </w:tcBorders>
            <w:shd w:val="clear" w:color="auto" w:fill="auto"/>
            <w:noWrap/>
            <w:vAlign w:val="center"/>
            <w:hideMark/>
          </w:tcPr>
          <w:p w14:paraId="088DF51F"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YD41PP002</w:t>
            </w:r>
          </w:p>
        </w:tc>
        <w:tc>
          <w:tcPr>
            <w:tcW w:w="2977" w:type="dxa"/>
            <w:tcBorders>
              <w:top w:val="nil"/>
              <w:left w:val="nil"/>
              <w:bottom w:val="single" w:sz="4" w:space="0" w:color="auto"/>
              <w:right w:val="single" w:sz="4" w:space="0" w:color="auto"/>
            </w:tcBorders>
            <w:shd w:val="clear" w:color="auto" w:fill="auto"/>
            <w:vAlign w:val="center"/>
            <w:hideMark/>
          </w:tcPr>
          <w:p w14:paraId="490167C0"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CLIENT DIVERS EDITH</w:t>
            </w:r>
          </w:p>
        </w:tc>
        <w:tc>
          <w:tcPr>
            <w:tcW w:w="1418" w:type="dxa"/>
            <w:tcBorders>
              <w:top w:val="nil"/>
              <w:left w:val="nil"/>
              <w:bottom w:val="single" w:sz="4" w:space="0" w:color="auto"/>
              <w:right w:val="single" w:sz="4" w:space="0" w:color="auto"/>
            </w:tcBorders>
            <w:shd w:val="clear" w:color="auto" w:fill="auto"/>
            <w:noWrap/>
            <w:vAlign w:val="center"/>
            <w:hideMark/>
          </w:tcPr>
          <w:p w14:paraId="55F60126"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RA100003</w:t>
            </w:r>
          </w:p>
        </w:tc>
        <w:tc>
          <w:tcPr>
            <w:tcW w:w="2268" w:type="dxa"/>
            <w:tcBorders>
              <w:top w:val="nil"/>
              <w:left w:val="nil"/>
              <w:bottom w:val="single" w:sz="4" w:space="0" w:color="auto"/>
              <w:right w:val="single" w:sz="4" w:space="0" w:color="auto"/>
            </w:tcBorders>
            <w:shd w:val="clear" w:color="auto" w:fill="auto"/>
            <w:noWrap/>
            <w:vAlign w:val="center"/>
            <w:hideMark/>
          </w:tcPr>
          <w:p w14:paraId="5996E4D2"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HUILE CEL'OR BIDON 20L</w:t>
            </w:r>
          </w:p>
        </w:tc>
        <w:tc>
          <w:tcPr>
            <w:tcW w:w="992" w:type="dxa"/>
            <w:tcBorders>
              <w:top w:val="nil"/>
              <w:left w:val="nil"/>
              <w:bottom w:val="single" w:sz="4" w:space="0" w:color="auto"/>
              <w:right w:val="single" w:sz="4" w:space="0" w:color="auto"/>
            </w:tcBorders>
            <w:shd w:val="clear" w:color="auto" w:fill="auto"/>
            <w:noWrap/>
            <w:vAlign w:val="center"/>
            <w:hideMark/>
          </w:tcPr>
          <w:p w14:paraId="0CD53A36"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75</w:t>
            </w:r>
          </w:p>
        </w:tc>
        <w:tc>
          <w:tcPr>
            <w:tcW w:w="1134" w:type="dxa"/>
            <w:tcBorders>
              <w:top w:val="nil"/>
              <w:left w:val="nil"/>
              <w:bottom w:val="single" w:sz="4" w:space="0" w:color="auto"/>
              <w:right w:val="single" w:sz="4" w:space="0" w:color="auto"/>
            </w:tcBorders>
            <w:shd w:val="clear" w:color="auto" w:fill="auto"/>
            <w:noWrap/>
            <w:vAlign w:val="center"/>
            <w:hideMark/>
          </w:tcPr>
          <w:p w14:paraId="6B26EF00"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25 500</w:t>
            </w:r>
          </w:p>
        </w:tc>
        <w:tc>
          <w:tcPr>
            <w:tcW w:w="1417" w:type="dxa"/>
            <w:tcBorders>
              <w:top w:val="nil"/>
              <w:left w:val="nil"/>
              <w:bottom w:val="single" w:sz="4" w:space="0" w:color="auto"/>
              <w:right w:val="single" w:sz="4" w:space="0" w:color="auto"/>
            </w:tcBorders>
            <w:shd w:val="clear" w:color="auto" w:fill="auto"/>
            <w:noWrap/>
            <w:vAlign w:val="center"/>
            <w:hideMark/>
          </w:tcPr>
          <w:p w14:paraId="4FABB47B"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1 912 500</w:t>
            </w:r>
          </w:p>
        </w:tc>
        <w:tc>
          <w:tcPr>
            <w:tcW w:w="1559" w:type="dxa"/>
            <w:tcBorders>
              <w:top w:val="nil"/>
              <w:left w:val="nil"/>
              <w:bottom w:val="single" w:sz="4" w:space="0" w:color="auto"/>
              <w:right w:val="single" w:sz="4" w:space="0" w:color="auto"/>
            </w:tcBorders>
            <w:shd w:val="clear" w:color="auto" w:fill="auto"/>
            <w:vAlign w:val="center"/>
            <w:hideMark/>
          </w:tcPr>
          <w:p w14:paraId="0937B8AA"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EDITH</w:t>
            </w:r>
          </w:p>
        </w:tc>
      </w:tr>
      <w:tr w:rsidR="00052814" w:rsidRPr="00E32684" w14:paraId="470F250A" w14:textId="77777777" w:rsidTr="003C3BAB">
        <w:trPr>
          <w:trHeight w:val="33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4B72F25F"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18/06/2025</w:t>
            </w:r>
          </w:p>
        </w:tc>
        <w:tc>
          <w:tcPr>
            <w:tcW w:w="1229" w:type="dxa"/>
            <w:tcBorders>
              <w:top w:val="nil"/>
              <w:left w:val="nil"/>
              <w:bottom w:val="single" w:sz="4" w:space="0" w:color="auto"/>
              <w:right w:val="single" w:sz="4" w:space="0" w:color="auto"/>
            </w:tcBorders>
            <w:shd w:val="clear" w:color="auto" w:fill="auto"/>
            <w:noWrap/>
            <w:vAlign w:val="center"/>
            <w:hideMark/>
          </w:tcPr>
          <w:p w14:paraId="13C90B12"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/0251</w:t>
            </w:r>
          </w:p>
        </w:tc>
        <w:tc>
          <w:tcPr>
            <w:tcW w:w="1842" w:type="dxa"/>
            <w:tcBorders>
              <w:top w:val="nil"/>
              <w:left w:val="nil"/>
              <w:bottom w:val="single" w:sz="4" w:space="0" w:color="auto"/>
              <w:right w:val="single" w:sz="4" w:space="0" w:color="auto"/>
            </w:tcBorders>
            <w:shd w:val="clear" w:color="auto" w:fill="auto"/>
            <w:noWrap/>
            <w:vAlign w:val="center"/>
            <w:hideMark/>
          </w:tcPr>
          <w:p w14:paraId="22BA5BE0"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YD41PP002</w:t>
            </w:r>
          </w:p>
        </w:tc>
        <w:tc>
          <w:tcPr>
            <w:tcW w:w="2977" w:type="dxa"/>
            <w:tcBorders>
              <w:top w:val="nil"/>
              <w:left w:val="nil"/>
              <w:bottom w:val="single" w:sz="4" w:space="0" w:color="auto"/>
              <w:right w:val="single" w:sz="4" w:space="0" w:color="auto"/>
            </w:tcBorders>
            <w:shd w:val="clear" w:color="auto" w:fill="auto"/>
            <w:vAlign w:val="center"/>
            <w:hideMark/>
          </w:tcPr>
          <w:p w14:paraId="62636BE7"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CLIENT DIVERS EDITH</w:t>
            </w:r>
          </w:p>
        </w:tc>
        <w:tc>
          <w:tcPr>
            <w:tcW w:w="1418" w:type="dxa"/>
            <w:tcBorders>
              <w:top w:val="nil"/>
              <w:left w:val="nil"/>
              <w:bottom w:val="single" w:sz="4" w:space="0" w:color="auto"/>
              <w:right w:val="single" w:sz="4" w:space="0" w:color="auto"/>
            </w:tcBorders>
            <w:shd w:val="clear" w:color="auto" w:fill="auto"/>
            <w:noWrap/>
            <w:vAlign w:val="center"/>
            <w:hideMark/>
          </w:tcPr>
          <w:p w14:paraId="1B2F5A5B"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RA100003</w:t>
            </w:r>
          </w:p>
        </w:tc>
        <w:tc>
          <w:tcPr>
            <w:tcW w:w="2268" w:type="dxa"/>
            <w:tcBorders>
              <w:top w:val="nil"/>
              <w:left w:val="nil"/>
              <w:bottom w:val="single" w:sz="4" w:space="0" w:color="auto"/>
              <w:right w:val="single" w:sz="4" w:space="0" w:color="auto"/>
            </w:tcBorders>
            <w:shd w:val="clear" w:color="auto" w:fill="auto"/>
            <w:noWrap/>
            <w:vAlign w:val="center"/>
            <w:hideMark/>
          </w:tcPr>
          <w:p w14:paraId="02AA1BF2"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HUILE CEL'OR BIDON 20L</w:t>
            </w:r>
          </w:p>
        </w:tc>
        <w:tc>
          <w:tcPr>
            <w:tcW w:w="992" w:type="dxa"/>
            <w:tcBorders>
              <w:top w:val="nil"/>
              <w:left w:val="nil"/>
              <w:bottom w:val="single" w:sz="4" w:space="0" w:color="auto"/>
              <w:right w:val="single" w:sz="4" w:space="0" w:color="auto"/>
            </w:tcBorders>
            <w:shd w:val="clear" w:color="auto" w:fill="auto"/>
            <w:noWrap/>
            <w:vAlign w:val="center"/>
            <w:hideMark/>
          </w:tcPr>
          <w:p w14:paraId="52FEBFF2"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70</w:t>
            </w:r>
          </w:p>
        </w:tc>
        <w:tc>
          <w:tcPr>
            <w:tcW w:w="1134" w:type="dxa"/>
            <w:tcBorders>
              <w:top w:val="nil"/>
              <w:left w:val="nil"/>
              <w:bottom w:val="single" w:sz="4" w:space="0" w:color="auto"/>
              <w:right w:val="single" w:sz="4" w:space="0" w:color="auto"/>
            </w:tcBorders>
            <w:shd w:val="clear" w:color="auto" w:fill="auto"/>
            <w:noWrap/>
            <w:vAlign w:val="center"/>
            <w:hideMark/>
          </w:tcPr>
          <w:p w14:paraId="12168721"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25 500</w:t>
            </w:r>
          </w:p>
        </w:tc>
        <w:tc>
          <w:tcPr>
            <w:tcW w:w="1417" w:type="dxa"/>
            <w:tcBorders>
              <w:top w:val="nil"/>
              <w:left w:val="nil"/>
              <w:bottom w:val="single" w:sz="4" w:space="0" w:color="auto"/>
              <w:right w:val="single" w:sz="4" w:space="0" w:color="auto"/>
            </w:tcBorders>
            <w:shd w:val="clear" w:color="auto" w:fill="auto"/>
            <w:noWrap/>
            <w:vAlign w:val="center"/>
            <w:hideMark/>
          </w:tcPr>
          <w:p w14:paraId="054AA9CD"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1 785 000</w:t>
            </w:r>
          </w:p>
        </w:tc>
        <w:tc>
          <w:tcPr>
            <w:tcW w:w="1559" w:type="dxa"/>
            <w:tcBorders>
              <w:top w:val="nil"/>
              <w:left w:val="nil"/>
              <w:bottom w:val="single" w:sz="4" w:space="0" w:color="auto"/>
              <w:right w:val="single" w:sz="4" w:space="0" w:color="auto"/>
            </w:tcBorders>
            <w:shd w:val="clear" w:color="auto" w:fill="auto"/>
            <w:vAlign w:val="center"/>
            <w:hideMark/>
          </w:tcPr>
          <w:p w14:paraId="1C60C26A"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EDITH</w:t>
            </w:r>
          </w:p>
        </w:tc>
      </w:tr>
      <w:tr w:rsidR="00052814" w:rsidRPr="00E32684" w14:paraId="66449913" w14:textId="77777777" w:rsidTr="003C3BAB">
        <w:trPr>
          <w:trHeight w:val="33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2B0CC3E1"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18/06/2025</w:t>
            </w:r>
          </w:p>
        </w:tc>
        <w:tc>
          <w:tcPr>
            <w:tcW w:w="1229" w:type="dxa"/>
            <w:tcBorders>
              <w:top w:val="nil"/>
              <w:left w:val="nil"/>
              <w:bottom w:val="single" w:sz="4" w:space="0" w:color="auto"/>
              <w:right w:val="single" w:sz="4" w:space="0" w:color="auto"/>
            </w:tcBorders>
            <w:shd w:val="clear" w:color="auto" w:fill="auto"/>
            <w:noWrap/>
            <w:vAlign w:val="center"/>
            <w:hideMark/>
          </w:tcPr>
          <w:p w14:paraId="23C36103"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/0260</w:t>
            </w:r>
          </w:p>
        </w:tc>
        <w:tc>
          <w:tcPr>
            <w:tcW w:w="1842" w:type="dxa"/>
            <w:tcBorders>
              <w:top w:val="nil"/>
              <w:left w:val="nil"/>
              <w:bottom w:val="single" w:sz="4" w:space="0" w:color="auto"/>
              <w:right w:val="single" w:sz="4" w:space="0" w:color="auto"/>
            </w:tcBorders>
            <w:shd w:val="clear" w:color="auto" w:fill="auto"/>
            <w:noWrap/>
            <w:vAlign w:val="center"/>
            <w:hideMark/>
          </w:tcPr>
          <w:p w14:paraId="196D7481"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YD41PP005</w:t>
            </w:r>
          </w:p>
        </w:tc>
        <w:tc>
          <w:tcPr>
            <w:tcW w:w="2977" w:type="dxa"/>
            <w:tcBorders>
              <w:top w:val="nil"/>
              <w:left w:val="nil"/>
              <w:bottom w:val="single" w:sz="4" w:space="0" w:color="auto"/>
              <w:right w:val="single" w:sz="4" w:space="0" w:color="auto"/>
            </w:tcBorders>
            <w:shd w:val="clear" w:color="auto" w:fill="auto"/>
            <w:vAlign w:val="center"/>
            <w:hideMark/>
          </w:tcPr>
          <w:p w14:paraId="171B261F"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CLIENT DIVERS DORIMENE</w:t>
            </w:r>
          </w:p>
        </w:tc>
        <w:tc>
          <w:tcPr>
            <w:tcW w:w="1418" w:type="dxa"/>
            <w:tcBorders>
              <w:top w:val="nil"/>
              <w:left w:val="nil"/>
              <w:bottom w:val="single" w:sz="4" w:space="0" w:color="auto"/>
              <w:right w:val="single" w:sz="4" w:space="0" w:color="auto"/>
            </w:tcBorders>
            <w:shd w:val="clear" w:color="auto" w:fill="auto"/>
            <w:noWrap/>
            <w:vAlign w:val="center"/>
            <w:hideMark/>
          </w:tcPr>
          <w:p w14:paraId="07924204"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RA100003</w:t>
            </w:r>
          </w:p>
        </w:tc>
        <w:tc>
          <w:tcPr>
            <w:tcW w:w="2268" w:type="dxa"/>
            <w:tcBorders>
              <w:top w:val="nil"/>
              <w:left w:val="nil"/>
              <w:bottom w:val="single" w:sz="4" w:space="0" w:color="auto"/>
              <w:right w:val="single" w:sz="4" w:space="0" w:color="auto"/>
            </w:tcBorders>
            <w:shd w:val="clear" w:color="auto" w:fill="auto"/>
            <w:noWrap/>
            <w:vAlign w:val="center"/>
            <w:hideMark/>
          </w:tcPr>
          <w:p w14:paraId="10FB4343"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HUILE CEL'OR BIDON 20L</w:t>
            </w:r>
          </w:p>
        </w:tc>
        <w:tc>
          <w:tcPr>
            <w:tcW w:w="992" w:type="dxa"/>
            <w:tcBorders>
              <w:top w:val="nil"/>
              <w:left w:val="nil"/>
              <w:bottom w:val="single" w:sz="4" w:space="0" w:color="auto"/>
              <w:right w:val="single" w:sz="4" w:space="0" w:color="auto"/>
            </w:tcBorders>
            <w:shd w:val="clear" w:color="auto" w:fill="auto"/>
            <w:noWrap/>
            <w:vAlign w:val="center"/>
            <w:hideMark/>
          </w:tcPr>
          <w:p w14:paraId="12501079"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50</w:t>
            </w:r>
          </w:p>
        </w:tc>
        <w:tc>
          <w:tcPr>
            <w:tcW w:w="1134" w:type="dxa"/>
            <w:tcBorders>
              <w:top w:val="nil"/>
              <w:left w:val="nil"/>
              <w:bottom w:val="single" w:sz="4" w:space="0" w:color="auto"/>
              <w:right w:val="single" w:sz="4" w:space="0" w:color="auto"/>
            </w:tcBorders>
            <w:shd w:val="clear" w:color="auto" w:fill="auto"/>
            <w:noWrap/>
            <w:vAlign w:val="center"/>
            <w:hideMark/>
          </w:tcPr>
          <w:p w14:paraId="2494AF1A"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25 500</w:t>
            </w:r>
          </w:p>
        </w:tc>
        <w:tc>
          <w:tcPr>
            <w:tcW w:w="1417" w:type="dxa"/>
            <w:tcBorders>
              <w:top w:val="nil"/>
              <w:left w:val="nil"/>
              <w:bottom w:val="single" w:sz="4" w:space="0" w:color="auto"/>
              <w:right w:val="single" w:sz="4" w:space="0" w:color="auto"/>
            </w:tcBorders>
            <w:shd w:val="clear" w:color="auto" w:fill="auto"/>
            <w:noWrap/>
            <w:vAlign w:val="center"/>
            <w:hideMark/>
          </w:tcPr>
          <w:p w14:paraId="770E344F"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1 275 000</w:t>
            </w:r>
          </w:p>
        </w:tc>
        <w:tc>
          <w:tcPr>
            <w:tcW w:w="1559" w:type="dxa"/>
            <w:tcBorders>
              <w:top w:val="nil"/>
              <w:left w:val="nil"/>
              <w:bottom w:val="single" w:sz="4" w:space="0" w:color="auto"/>
              <w:right w:val="single" w:sz="4" w:space="0" w:color="auto"/>
            </w:tcBorders>
            <w:shd w:val="clear" w:color="auto" w:fill="auto"/>
            <w:vAlign w:val="center"/>
            <w:hideMark/>
          </w:tcPr>
          <w:p w14:paraId="76F9BFEB"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DORIMENE</w:t>
            </w:r>
          </w:p>
        </w:tc>
      </w:tr>
      <w:tr w:rsidR="00052814" w:rsidRPr="00E32684" w14:paraId="3808ADDB" w14:textId="77777777" w:rsidTr="003C3BAB">
        <w:trPr>
          <w:trHeight w:val="33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70B14DBC"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19/06/2025</w:t>
            </w:r>
          </w:p>
        </w:tc>
        <w:tc>
          <w:tcPr>
            <w:tcW w:w="1229" w:type="dxa"/>
            <w:tcBorders>
              <w:top w:val="nil"/>
              <w:left w:val="nil"/>
              <w:bottom w:val="single" w:sz="4" w:space="0" w:color="auto"/>
              <w:right w:val="single" w:sz="4" w:space="0" w:color="auto"/>
            </w:tcBorders>
            <w:shd w:val="clear" w:color="auto" w:fill="auto"/>
            <w:noWrap/>
            <w:vAlign w:val="center"/>
            <w:hideMark/>
          </w:tcPr>
          <w:p w14:paraId="5D000B59"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/0266</w:t>
            </w:r>
          </w:p>
        </w:tc>
        <w:tc>
          <w:tcPr>
            <w:tcW w:w="1842" w:type="dxa"/>
            <w:tcBorders>
              <w:top w:val="nil"/>
              <w:left w:val="nil"/>
              <w:bottom w:val="single" w:sz="4" w:space="0" w:color="auto"/>
              <w:right w:val="single" w:sz="4" w:space="0" w:color="auto"/>
            </w:tcBorders>
            <w:shd w:val="clear" w:color="auto" w:fill="auto"/>
            <w:noWrap/>
            <w:vAlign w:val="center"/>
            <w:hideMark/>
          </w:tcPr>
          <w:p w14:paraId="65C03E74"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YD41GO008</w:t>
            </w:r>
          </w:p>
        </w:tc>
        <w:tc>
          <w:tcPr>
            <w:tcW w:w="2977" w:type="dxa"/>
            <w:tcBorders>
              <w:top w:val="nil"/>
              <w:left w:val="nil"/>
              <w:bottom w:val="single" w:sz="4" w:space="0" w:color="auto"/>
              <w:right w:val="single" w:sz="4" w:space="0" w:color="auto"/>
            </w:tcBorders>
            <w:shd w:val="clear" w:color="auto" w:fill="auto"/>
            <w:vAlign w:val="center"/>
            <w:hideMark/>
          </w:tcPr>
          <w:p w14:paraId="1B28E247"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GROSSISTE CHRISTIAN ELIG EDZOA</w:t>
            </w:r>
          </w:p>
        </w:tc>
        <w:tc>
          <w:tcPr>
            <w:tcW w:w="1418" w:type="dxa"/>
            <w:tcBorders>
              <w:top w:val="nil"/>
              <w:left w:val="nil"/>
              <w:bottom w:val="single" w:sz="4" w:space="0" w:color="auto"/>
              <w:right w:val="single" w:sz="4" w:space="0" w:color="auto"/>
            </w:tcBorders>
            <w:shd w:val="clear" w:color="auto" w:fill="auto"/>
            <w:noWrap/>
            <w:vAlign w:val="center"/>
            <w:hideMark/>
          </w:tcPr>
          <w:p w14:paraId="0A7D741F"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RA100003</w:t>
            </w:r>
          </w:p>
        </w:tc>
        <w:tc>
          <w:tcPr>
            <w:tcW w:w="2268" w:type="dxa"/>
            <w:tcBorders>
              <w:top w:val="nil"/>
              <w:left w:val="nil"/>
              <w:bottom w:val="single" w:sz="4" w:space="0" w:color="auto"/>
              <w:right w:val="single" w:sz="4" w:space="0" w:color="auto"/>
            </w:tcBorders>
            <w:shd w:val="clear" w:color="auto" w:fill="auto"/>
            <w:noWrap/>
            <w:vAlign w:val="center"/>
            <w:hideMark/>
          </w:tcPr>
          <w:p w14:paraId="09DC70D4"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HUILE CEL'OR BIDON 20L</w:t>
            </w:r>
          </w:p>
        </w:tc>
        <w:tc>
          <w:tcPr>
            <w:tcW w:w="992" w:type="dxa"/>
            <w:tcBorders>
              <w:top w:val="nil"/>
              <w:left w:val="nil"/>
              <w:bottom w:val="single" w:sz="4" w:space="0" w:color="auto"/>
              <w:right w:val="single" w:sz="4" w:space="0" w:color="auto"/>
            </w:tcBorders>
            <w:shd w:val="clear" w:color="auto" w:fill="auto"/>
            <w:noWrap/>
            <w:vAlign w:val="center"/>
            <w:hideMark/>
          </w:tcPr>
          <w:p w14:paraId="68E124E5"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200</w:t>
            </w:r>
          </w:p>
        </w:tc>
        <w:tc>
          <w:tcPr>
            <w:tcW w:w="1134" w:type="dxa"/>
            <w:tcBorders>
              <w:top w:val="nil"/>
              <w:left w:val="nil"/>
              <w:bottom w:val="single" w:sz="4" w:space="0" w:color="auto"/>
              <w:right w:val="single" w:sz="4" w:space="0" w:color="auto"/>
            </w:tcBorders>
            <w:shd w:val="clear" w:color="auto" w:fill="auto"/>
            <w:noWrap/>
            <w:vAlign w:val="center"/>
            <w:hideMark/>
          </w:tcPr>
          <w:p w14:paraId="205141A8"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25 200</w:t>
            </w:r>
          </w:p>
        </w:tc>
        <w:tc>
          <w:tcPr>
            <w:tcW w:w="1417" w:type="dxa"/>
            <w:tcBorders>
              <w:top w:val="nil"/>
              <w:left w:val="nil"/>
              <w:bottom w:val="single" w:sz="4" w:space="0" w:color="auto"/>
              <w:right w:val="single" w:sz="4" w:space="0" w:color="auto"/>
            </w:tcBorders>
            <w:shd w:val="clear" w:color="auto" w:fill="auto"/>
            <w:noWrap/>
            <w:vAlign w:val="center"/>
            <w:hideMark/>
          </w:tcPr>
          <w:p w14:paraId="6850830D"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5 040 000</w:t>
            </w:r>
          </w:p>
        </w:tc>
        <w:tc>
          <w:tcPr>
            <w:tcW w:w="1559" w:type="dxa"/>
            <w:tcBorders>
              <w:top w:val="nil"/>
              <w:left w:val="nil"/>
              <w:bottom w:val="single" w:sz="4" w:space="0" w:color="auto"/>
              <w:right w:val="single" w:sz="4" w:space="0" w:color="auto"/>
            </w:tcBorders>
            <w:shd w:val="clear" w:color="auto" w:fill="auto"/>
            <w:vAlign w:val="center"/>
            <w:hideMark/>
          </w:tcPr>
          <w:p w14:paraId="73C06C53"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AGENCE</w:t>
            </w:r>
          </w:p>
        </w:tc>
      </w:tr>
      <w:tr w:rsidR="00052814" w:rsidRPr="00E32684" w14:paraId="348980DB" w14:textId="77777777" w:rsidTr="003C3BAB">
        <w:trPr>
          <w:trHeight w:val="33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40026E38"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19/06/2025</w:t>
            </w:r>
          </w:p>
        </w:tc>
        <w:tc>
          <w:tcPr>
            <w:tcW w:w="1229" w:type="dxa"/>
            <w:tcBorders>
              <w:top w:val="nil"/>
              <w:left w:val="nil"/>
              <w:bottom w:val="single" w:sz="4" w:space="0" w:color="auto"/>
              <w:right w:val="single" w:sz="4" w:space="0" w:color="auto"/>
            </w:tcBorders>
            <w:shd w:val="clear" w:color="auto" w:fill="auto"/>
            <w:noWrap/>
            <w:vAlign w:val="center"/>
            <w:hideMark/>
          </w:tcPr>
          <w:p w14:paraId="384B3502"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/0265</w:t>
            </w:r>
          </w:p>
        </w:tc>
        <w:tc>
          <w:tcPr>
            <w:tcW w:w="1842" w:type="dxa"/>
            <w:tcBorders>
              <w:top w:val="nil"/>
              <w:left w:val="nil"/>
              <w:bottom w:val="single" w:sz="4" w:space="0" w:color="auto"/>
              <w:right w:val="single" w:sz="4" w:space="0" w:color="auto"/>
            </w:tcBorders>
            <w:shd w:val="clear" w:color="auto" w:fill="auto"/>
            <w:noWrap/>
            <w:vAlign w:val="center"/>
            <w:hideMark/>
          </w:tcPr>
          <w:p w14:paraId="383D5F53"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YD41PP001</w:t>
            </w:r>
          </w:p>
        </w:tc>
        <w:tc>
          <w:tcPr>
            <w:tcW w:w="2977" w:type="dxa"/>
            <w:tcBorders>
              <w:top w:val="nil"/>
              <w:left w:val="nil"/>
              <w:bottom w:val="single" w:sz="4" w:space="0" w:color="auto"/>
              <w:right w:val="single" w:sz="4" w:space="0" w:color="auto"/>
            </w:tcBorders>
            <w:shd w:val="clear" w:color="auto" w:fill="auto"/>
            <w:vAlign w:val="center"/>
            <w:hideMark/>
          </w:tcPr>
          <w:p w14:paraId="257EC593"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CLIENT DIVERS AGENCE</w:t>
            </w:r>
          </w:p>
        </w:tc>
        <w:tc>
          <w:tcPr>
            <w:tcW w:w="1418" w:type="dxa"/>
            <w:tcBorders>
              <w:top w:val="nil"/>
              <w:left w:val="nil"/>
              <w:bottom w:val="single" w:sz="4" w:space="0" w:color="auto"/>
              <w:right w:val="single" w:sz="4" w:space="0" w:color="auto"/>
            </w:tcBorders>
            <w:shd w:val="clear" w:color="auto" w:fill="auto"/>
            <w:noWrap/>
            <w:vAlign w:val="center"/>
            <w:hideMark/>
          </w:tcPr>
          <w:p w14:paraId="0B6E6AC1"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RA100003</w:t>
            </w:r>
          </w:p>
        </w:tc>
        <w:tc>
          <w:tcPr>
            <w:tcW w:w="2268" w:type="dxa"/>
            <w:tcBorders>
              <w:top w:val="nil"/>
              <w:left w:val="nil"/>
              <w:bottom w:val="single" w:sz="4" w:space="0" w:color="auto"/>
              <w:right w:val="single" w:sz="4" w:space="0" w:color="auto"/>
            </w:tcBorders>
            <w:shd w:val="clear" w:color="auto" w:fill="auto"/>
            <w:noWrap/>
            <w:vAlign w:val="center"/>
            <w:hideMark/>
          </w:tcPr>
          <w:p w14:paraId="26021321"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HUILE CEL'OR BIDON 20L</w:t>
            </w:r>
          </w:p>
        </w:tc>
        <w:tc>
          <w:tcPr>
            <w:tcW w:w="992" w:type="dxa"/>
            <w:tcBorders>
              <w:top w:val="nil"/>
              <w:left w:val="nil"/>
              <w:bottom w:val="single" w:sz="4" w:space="0" w:color="auto"/>
              <w:right w:val="single" w:sz="4" w:space="0" w:color="auto"/>
            </w:tcBorders>
            <w:shd w:val="clear" w:color="auto" w:fill="auto"/>
            <w:noWrap/>
            <w:vAlign w:val="center"/>
            <w:hideMark/>
          </w:tcPr>
          <w:p w14:paraId="38A4A87D"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w:t>
            </w:r>
          </w:p>
        </w:tc>
        <w:tc>
          <w:tcPr>
            <w:tcW w:w="1134" w:type="dxa"/>
            <w:tcBorders>
              <w:top w:val="nil"/>
              <w:left w:val="nil"/>
              <w:bottom w:val="single" w:sz="4" w:space="0" w:color="auto"/>
              <w:right w:val="single" w:sz="4" w:space="0" w:color="auto"/>
            </w:tcBorders>
            <w:shd w:val="clear" w:color="auto" w:fill="auto"/>
            <w:noWrap/>
            <w:vAlign w:val="center"/>
            <w:hideMark/>
          </w:tcPr>
          <w:p w14:paraId="1FE09289"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26 000</w:t>
            </w:r>
          </w:p>
        </w:tc>
        <w:tc>
          <w:tcPr>
            <w:tcW w:w="1417" w:type="dxa"/>
            <w:tcBorders>
              <w:top w:val="nil"/>
              <w:left w:val="nil"/>
              <w:bottom w:val="single" w:sz="4" w:space="0" w:color="auto"/>
              <w:right w:val="single" w:sz="4" w:space="0" w:color="auto"/>
            </w:tcBorders>
            <w:shd w:val="clear" w:color="auto" w:fill="auto"/>
            <w:noWrap/>
            <w:vAlign w:val="center"/>
            <w:hideMark/>
          </w:tcPr>
          <w:p w14:paraId="0562646B"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26 000</w:t>
            </w:r>
          </w:p>
        </w:tc>
        <w:tc>
          <w:tcPr>
            <w:tcW w:w="1559" w:type="dxa"/>
            <w:tcBorders>
              <w:top w:val="nil"/>
              <w:left w:val="nil"/>
              <w:bottom w:val="single" w:sz="4" w:space="0" w:color="auto"/>
              <w:right w:val="single" w:sz="4" w:space="0" w:color="auto"/>
            </w:tcBorders>
            <w:shd w:val="clear" w:color="auto" w:fill="auto"/>
            <w:vAlign w:val="center"/>
            <w:hideMark/>
          </w:tcPr>
          <w:p w14:paraId="2AB31DC3"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AGENCE</w:t>
            </w:r>
          </w:p>
        </w:tc>
      </w:tr>
      <w:tr w:rsidR="00052814" w:rsidRPr="00E32684" w14:paraId="695425EA" w14:textId="77777777" w:rsidTr="003C3BAB">
        <w:trPr>
          <w:trHeight w:val="33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1A21222F"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20/06/2025</w:t>
            </w:r>
          </w:p>
        </w:tc>
        <w:tc>
          <w:tcPr>
            <w:tcW w:w="1229" w:type="dxa"/>
            <w:tcBorders>
              <w:top w:val="nil"/>
              <w:left w:val="nil"/>
              <w:bottom w:val="single" w:sz="4" w:space="0" w:color="auto"/>
              <w:right w:val="single" w:sz="4" w:space="0" w:color="auto"/>
            </w:tcBorders>
            <w:shd w:val="clear" w:color="auto" w:fill="auto"/>
            <w:noWrap/>
            <w:vAlign w:val="center"/>
            <w:hideMark/>
          </w:tcPr>
          <w:p w14:paraId="042929A3"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/0264</w:t>
            </w:r>
          </w:p>
        </w:tc>
        <w:tc>
          <w:tcPr>
            <w:tcW w:w="1842" w:type="dxa"/>
            <w:tcBorders>
              <w:top w:val="nil"/>
              <w:left w:val="nil"/>
              <w:bottom w:val="single" w:sz="4" w:space="0" w:color="auto"/>
              <w:right w:val="single" w:sz="4" w:space="0" w:color="auto"/>
            </w:tcBorders>
            <w:shd w:val="clear" w:color="auto" w:fill="auto"/>
            <w:noWrap/>
            <w:vAlign w:val="center"/>
            <w:hideMark/>
          </w:tcPr>
          <w:p w14:paraId="3A2F0D69"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YD41ET012</w:t>
            </w:r>
          </w:p>
        </w:tc>
        <w:tc>
          <w:tcPr>
            <w:tcW w:w="2977" w:type="dxa"/>
            <w:tcBorders>
              <w:top w:val="nil"/>
              <w:left w:val="nil"/>
              <w:bottom w:val="single" w:sz="4" w:space="0" w:color="auto"/>
              <w:right w:val="single" w:sz="4" w:space="0" w:color="auto"/>
            </w:tcBorders>
            <w:shd w:val="clear" w:color="auto" w:fill="auto"/>
            <w:vAlign w:val="center"/>
            <w:hideMark/>
          </w:tcPr>
          <w:p w14:paraId="3A223BA7"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ACTION GOUVERNEMENTALE YDE 7</w:t>
            </w:r>
          </w:p>
        </w:tc>
        <w:tc>
          <w:tcPr>
            <w:tcW w:w="1418" w:type="dxa"/>
            <w:tcBorders>
              <w:top w:val="nil"/>
              <w:left w:val="nil"/>
              <w:bottom w:val="single" w:sz="4" w:space="0" w:color="auto"/>
              <w:right w:val="single" w:sz="4" w:space="0" w:color="auto"/>
            </w:tcBorders>
            <w:shd w:val="clear" w:color="auto" w:fill="auto"/>
            <w:noWrap/>
            <w:vAlign w:val="center"/>
            <w:hideMark/>
          </w:tcPr>
          <w:p w14:paraId="4E574C96"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RA100003</w:t>
            </w:r>
          </w:p>
        </w:tc>
        <w:tc>
          <w:tcPr>
            <w:tcW w:w="2268" w:type="dxa"/>
            <w:tcBorders>
              <w:top w:val="nil"/>
              <w:left w:val="nil"/>
              <w:bottom w:val="single" w:sz="4" w:space="0" w:color="auto"/>
              <w:right w:val="single" w:sz="4" w:space="0" w:color="auto"/>
            </w:tcBorders>
            <w:shd w:val="clear" w:color="auto" w:fill="auto"/>
            <w:noWrap/>
            <w:vAlign w:val="center"/>
            <w:hideMark/>
          </w:tcPr>
          <w:p w14:paraId="0621E4F2"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HUILE CEL'OR BIDON 20L</w:t>
            </w:r>
          </w:p>
        </w:tc>
        <w:tc>
          <w:tcPr>
            <w:tcW w:w="992" w:type="dxa"/>
            <w:tcBorders>
              <w:top w:val="nil"/>
              <w:left w:val="nil"/>
              <w:bottom w:val="single" w:sz="4" w:space="0" w:color="auto"/>
              <w:right w:val="single" w:sz="4" w:space="0" w:color="auto"/>
            </w:tcBorders>
            <w:shd w:val="clear" w:color="auto" w:fill="auto"/>
            <w:noWrap/>
            <w:vAlign w:val="center"/>
            <w:hideMark/>
          </w:tcPr>
          <w:p w14:paraId="5D58D235"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8</w:t>
            </w:r>
          </w:p>
        </w:tc>
        <w:tc>
          <w:tcPr>
            <w:tcW w:w="1134" w:type="dxa"/>
            <w:tcBorders>
              <w:top w:val="nil"/>
              <w:left w:val="nil"/>
              <w:bottom w:val="single" w:sz="4" w:space="0" w:color="auto"/>
              <w:right w:val="single" w:sz="4" w:space="0" w:color="auto"/>
            </w:tcBorders>
            <w:shd w:val="clear" w:color="auto" w:fill="auto"/>
            <w:noWrap/>
            <w:vAlign w:val="center"/>
            <w:hideMark/>
          </w:tcPr>
          <w:p w14:paraId="3385213B"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26 000</w:t>
            </w:r>
          </w:p>
        </w:tc>
        <w:tc>
          <w:tcPr>
            <w:tcW w:w="1417" w:type="dxa"/>
            <w:tcBorders>
              <w:top w:val="nil"/>
              <w:left w:val="nil"/>
              <w:bottom w:val="single" w:sz="4" w:space="0" w:color="auto"/>
              <w:right w:val="single" w:sz="4" w:space="0" w:color="auto"/>
            </w:tcBorders>
            <w:shd w:val="clear" w:color="auto" w:fill="auto"/>
            <w:noWrap/>
            <w:vAlign w:val="center"/>
            <w:hideMark/>
          </w:tcPr>
          <w:p w14:paraId="1558B671"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208 000</w:t>
            </w:r>
          </w:p>
        </w:tc>
        <w:tc>
          <w:tcPr>
            <w:tcW w:w="1559" w:type="dxa"/>
            <w:tcBorders>
              <w:top w:val="nil"/>
              <w:left w:val="nil"/>
              <w:bottom w:val="single" w:sz="4" w:space="0" w:color="auto"/>
              <w:right w:val="single" w:sz="4" w:space="0" w:color="auto"/>
            </w:tcBorders>
            <w:shd w:val="clear" w:color="auto" w:fill="auto"/>
            <w:vAlign w:val="center"/>
            <w:hideMark/>
          </w:tcPr>
          <w:p w14:paraId="075BD702"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MERLINE / DORIMENE</w:t>
            </w:r>
          </w:p>
        </w:tc>
      </w:tr>
      <w:tr w:rsidR="00052814" w:rsidRPr="00E32684" w14:paraId="36E36A1B" w14:textId="77777777" w:rsidTr="003C3BAB">
        <w:trPr>
          <w:trHeight w:val="33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5C3F7911"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20/06/2025</w:t>
            </w:r>
          </w:p>
        </w:tc>
        <w:tc>
          <w:tcPr>
            <w:tcW w:w="1229" w:type="dxa"/>
            <w:tcBorders>
              <w:top w:val="nil"/>
              <w:left w:val="nil"/>
              <w:bottom w:val="single" w:sz="4" w:space="0" w:color="auto"/>
              <w:right w:val="single" w:sz="4" w:space="0" w:color="auto"/>
            </w:tcBorders>
            <w:shd w:val="clear" w:color="auto" w:fill="auto"/>
            <w:noWrap/>
            <w:vAlign w:val="center"/>
            <w:hideMark/>
          </w:tcPr>
          <w:p w14:paraId="0A147312"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/0264</w:t>
            </w:r>
          </w:p>
        </w:tc>
        <w:tc>
          <w:tcPr>
            <w:tcW w:w="1842" w:type="dxa"/>
            <w:tcBorders>
              <w:top w:val="nil"/>
              <w:left w:val="nil"/>
              <w:bottom w:val="single" w:sz="4" w:space="0" w:color="auto"/>
              <w:right w:val="single" w:sz="4" w:space="0" w:color="auto"/>
            </w:tcBorders>
            <w:shd w:val="clear" w:color="auto" w:fill="auto"/>
            <w:noWrap/>
            <w:vAlign w:val="center"/>
            <w:hideMark/>
          </w:tcPr>
          <w:p w14:paraId="4D8F309C"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YD41ET012</w:t>
            </w:r>
          </w:p>
        </w:tc>
        <w:tc>
          <w:tcPr>
            <w:tcW w:w="2977" w:type="dxa"/>
            <w:tcBorders>
              <w:top w:val="nil"/>
              <w:left w:val="nil"/>
              <w:bottom w:val="single" w:sz="4" w:space="0" w:color="auto"/>
              <w:right w:val="single" w:sz="4" w:space="0" w:color="auto"/>
            </w:tcBorders>
            <w:shd w:val="clear" w:color="auto" w:fill="auto"/>
            <w:vAlign w:val="center"/>
            <w:hideMark/>
          </w:tcPr>
          <w:p w14:paraId="0948BDEC"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ACTION GOUVERNEMENTALE YDE 7</w:t>
            </w:r>
          </w:p>
        </w:tc>
        <w:tc>
          <w:tcPr>
            <w:tcW w:w="1418" w:type="dxa"/>
            <w:tcBorders>
              <w:top w:val="nil"/>
              <w:left w:val="nil"/>
              <w:bottom w:val="single" w:sz="4" w:space="0" w:color="auto"/>
              <w:right w:val="single" w:sz="4" w:space="0" w:color="auto"/>
            </w:tcBorders>
            <w:shd w:val="clear" w:color="auto" w:fill="auto"/>
            <w:noWrap/>
            <w:vAlign w:val="center"/>
            <w:hideMark/>
          </w:tcPr>
          <w:p w14:paraId="46AAB3C4"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RA100001</w:t>
            </w:r>
          </w:p>
        </w:tc>
        <w:tc>
          <w:tcPr>
            <w:tcW w:w="2268" w:type="dxa"/>
            <w:tcBorders>
              <w:top w:val="nil"/>
              <w:left w:val="nil"/>
              <w:bottom w:val="single" w:sz="4" w:space="0" w:color="auto"/>
              <w:right w:val="single" w:sz="4" w:space="0" w:color="auto"/>
            </w:tcBorders>
            <w:shd w:val="clear" w:color="auto" w:fill="auto"/>
            <w:noWrap/>
            <w:vAlign w:val="center"/>
            <w:hideMark/>
          </w:tcPr>
          <w:p w14:paraId="1DBF466A"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HUILE CEL'OR 1L CT 15</w:t>
            </w:r>
          </w:p>
        </w:tc>
        <w:tc>
          <w:tcPr>
            <w:tcW w:w="992" w:type="dxa"/>
            <w:tcBorders>
              <w:top w:val="nil"/>
              <w:left w:val="nil"/>
              <w:bottom w:val="single" w:sz="4" w:space="0" w:color="auto"/>
              <w:right w:val="single" w:sz="4" w:space="0" w:color="auto"/>
            </w:tcBorders>
            <w:shd w:val="clear" w:color="auto" w:fill="auto"/>
            <w:noWrap/>
            <w:vAlign w:val="center"/>
            <w:hideMark/>
          </w:tcPr>
          <w:p w14:paraId="4DFD0CAD"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22</w:t>
            </w:r>
          </w:p>
        </w:tc>
        <w:tc>
          <w:tcPr>
            <w:tcW w:w="1134" w:type="dxa"/>
            <w:tcBorders>
              <w:top w:val="nil"/>
              <w:left w:val="nil"/>
              <w:bottom w:val="single" w:sz="4" w:space="0" w:color="auto"/>
              <w:right w:val="single" w:sz="4" w:space="0" w:color="auto"/>
            </w:tcBorders>
            <w:shd w:val="clear" w:color="auto" w:fill="auto"/>
            <w:noWrap/>
            <w:vAlign w:val="center"/>
            <w:hideMark/>
          </w:tcPr>
          <w:p w14:paraId="7FDC1D37"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20 000</w:t>
            </w:r>
          </w:p>
        </w:tc>
        <w:tc>
          <w:tcPr>
            <w:tcW w:w="1417" w:type="dxa"/>
            <w:tcBorders>
              <w:top w:val="nil"/>
              <w:left w:val="nil"/>
              <w:bottom w:val="single" w:sz="4" w:space="0" w:color="auto"/>
              <w:right w:val="single" w:sz="4" w:space="0" w:color="auto"/>
            </w:tcBorders>
            <w:shd w:val="clear" w:color="auto" w:fill="auto"/>
            <w:noWrap/>
            <w:vAlign w:val="center"/>
            <w:hideMark/>
          </w:tcPr>
          <w:p w14:paraId="3A59B50D"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440 000</w:t>
            </w:r>
          </w:p>
        </w:tc>
        <w:tc>
          <w:tcPr>
            <w:tcW w:w="1559" w:type="dxa"/>
            <w:tcBorders>
              <w:top w:val="nil"/>
              <w:left w:val="nil"/>
              <w:bottom w:val="single" w:sz="4" w:space="0" w:color="auto"/>
              <w:right w:val="single" w:sz="4" w:space="0" w:color="auto"/>
            </w:tcBorders>
            <w:shd w:val="clear" w:color="auto" w:fill="auto"/>
            <w:vAlign w:val="center"/>
            <w:hideMark/>
          </w:tcPr>
          <w:p w14:paraId="1E83871F"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MERLINE / DORIMENE</w:t>
            </w:r>
          </w:p>
        </w:tc>
      </w:tr>
      <w:tr w:rsidR="00052814" w:rsidRPr="00E32684" w14:paraId="22C34352" w14:textId="77777777" w:rsidTr="003C3BAB">
        <w:trPr>
          <w:trHeight w:val="33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4D6A7057"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lastRenderedPageBreak/>
              <w:t>20/06/2025</w:t>
            </w:r>
          </w:p>
        </w:tc>
        <w:tc>
          <w:tcPr>
            <w:tcW w:w="1229" w:type="dxa"/>
            <w:tcBorders>
              <w:top w:val="nil"/>
              <w:left w:val="nil"/>
              <w:bottom w:val="single" w:sz="4" w:space="0" w:color="auto"/>
              <w:right w:val="single" w:sz="4" w:space="0" w:color="auto"/>
            </w:tcBorders>
            <w:shd w:val="clear" w:color="auto" w:fill="auto"/>
            <w:noWrap/>
            <w:vAlign w:val="center"/>
            <w:hideMark/>
          </w:tcPr>
          <w:p w14:paraId="07648DFA"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/0264</w:t>
            </w:r>
          </w:p>
        </w:tc>
        <w:tc>
          <w:tcPr>
            <w:tcW w:w="1842" w:type="dxa"/>
            <w:tcBorders>
              <w:top w:val="nil"/>
              <w:left w:val="nil"/>
              <w:bottom w:val="single" w:sz="4" w:space="0" w:color="auto"/>
              <w:right w:val="single" w:sz="4" w:space="0" w:color="auto"/>
            </w:tcBorders>
            <w:shd w:val="clear" w:color="auto" w:fill="auto"/>
            <w:noWrap/>
            <w:vAlign w:val="center"/>
            <w:hideMark/>
          </w:tcPr>
          <w:p w14:paraId="37A77787"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YD41ET012</w:t>
            </w:r>
          </w:p>
        </w:tc>
        <w:tc>
          <w:tcPr>
            <w:tcW w:w="2977" w:type="dxa"/>
            <w:tcBorders>
              <w:top w:val="nil"/>
              <w:left w:val="nil"/>
              <w:bottom w:val="single" w:sz="4" w:space="0" w:color="auto"/>
              <w:right w:val="single" w:sz="4" w:space="0" w:color="auto"/>
            </w:tcBorders>
            <w:shd w:val="clear" w:color="auto" w:fill="auto"/>
            <w:vAlign w:val="center"/>
            <w:hideMark/>
          </w:tcPr>
          <w:p w14:paraId="2EA1495D"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ACTION GOUVERNEMENTALE YDE 7</w:t>
            </w:r>
          </w:p>
        </w:tc>
        <w:tc>
          <w:tcPr>
            <w:tcW w:w="1418" w:type="dxa"/>
            <w:tcBorders>
              <w:top w:val="nil"/>
              <w:left w:val="nil"/>
              <w:bottom w:val="single" w:sz="4" w:space="0" w:color="auto"/>
              <w:right w:val="single" w:sz="4" w:space="0" w:color="auto"/>
            </w:tcBorders>
            <w:shd w:val="clear" w:color="auto" w:fill="auto"/>
            <w:noWrap/>
            <w:vAlign w:val="center"/>
            <w:hideMark/>
          </w:tcPr>
          <w:p w14:paraId="7C884E05"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RA100004</w:t>
            </w:r>
          </w:p>
        </w:tc>
        <w:tc>
          <w:tcPr>
            <w:tcW w:w="2268" w:type="dxa"/>
            <w:tcBorders>
              <w:top w:val="nil"/>
              <w:left w:val="nil"/>
              <w:bottom w:val="single" w:sz="4" w:space="0" w:color="auto"/>
              <w:right w:val="single" w:sz="4" w:space="0" w:color="auto"/>
            </w:tcBorders>
            <w:shd w:val="clear" w:color="auto" w:fill="auto"/>
            <w:noWrap/>
            <w:vAlign w:val="center"/>
            <w:hideMark/>
          </w:tcPr>
          <w:p w14:paraId="142622D6"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 xml:space="preserve">HUILE CEL'OR 1L </w:t>
            </w:r>
          </w:p>
        </w:tc>
        <w:tc>
          <w:tcPr>
            <w:tcW w:w="992" w:type="dxa"/>
            <w:tcBorders>
              <w:top w:val="nil"/>
              <w:left w:val="nil"/>
              <w:bottom w:val="single" w:sz="4" w:space="0" w:color="auto"/>
              <w:right w:val="single" w:sz="4" w:space="0" w:color="auto"/>
            </w:tcBorders>
            <w:shd w:val="clear" w:color="auto" w:fill="auto"/>
            <w:noWrap/>
            <w:vAlign w:val="center"/>
            <w:hideMark/>
          </w:tcPr>
          <w:p w14:paraId="16131987"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87</w:t>
            </w:r>
          </w:p>
        </w:tc>
        <w:tc>
          <w:tcPr>
            <w:tcW w:w="1134" w:type="dxa"/>
            <w:tcBorders>
              <w:top w:val="nil"/>
              <w:left w:val="nil"/>
              <w:bottom w:val="single" w:sz="4" w:space="0" w:color="auto"/>
              <w:right w:val="single" w:sz="4" w:space="0" w:color="auto"/>
            </w:tcBorders>
            <w:shd w:val="clear" w:color="auto" w:fill="auto"/>
            <w:noWrap/>
            <w:vAlign w:val="center"/>
            <w:hideMark/>
          </w:tcPr>
          <w:p w14:paraId="75C702D7"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1 350</w:t>
            </w:r>
          </w:p>
        </w:tc>
        <w:tc>
          <w:tcPr>
            <w:tcW w:w="1417" w:type="dxa"/>
            <w:tcBorders>
              <w:top w:val="nil"/>
              <w:left w:val="nil"/>
              <w:bottom w:val="single" w:sz="4" w:space="0" w:color="auto"/>
              <w:right w:val="single" w:sz="4" w:space="0" w:color="auto"/>
            </w:tcBorders>
            <w:shd w:val="clear" w:color="auto" w:fill="auto"/>
            <w:noWrap/>
            <w:vAlign w:val="center"/>
            <w:hideMark/>
          </w:tcPr>
          <w:p w14:paraId="6EC4F826"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117 450</w:t>
            </w:r>
          </w:p>
        </w:tc>
        <w:tc>
          <w:tcPr>
            <w:tcW w:w="1559" w:type="dxa"/>
            <w:tcBorders>
              <w:top w:val="nil"/>
              <w:left w:val="nil"/>
              <w:bottom w:val="single" w:sz="4" w:space="0" w:color="auto"/>
              <w:right w:val="single" w:sz="4" w:space="0" w:color="auto"/>
            </w:tcBorders>
            <w:shd w:val="clear" w:color="auto" w:fill="auto"/>
            <w:vAlign w:val="center"/>
            <w:hideMark/>
          </w:tcPr>
          <w:p w14:paraId="1570C85D"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MERLINE / DORIMENE</w:t>
            </w:r>
          </w:p>
        </w:tc>
      </w:tr>
      <w:tr w:rsidR="00052814" w:rsidRPr="00E32684" w14:paraId="626E5167" w14:textId="77777777" w:rsidTr="003C3BAB">
        <w:trPr>
          <w:trHeight w:val="33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37FA68B9"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20/06/2025</w:t>
            </w:r>
          </w:p>
        </w:tc>
        <w:tc>
          <w:tcPr>
            <w:tcW w:w="1229" w:type="dxa"/>
            <w:tcBorders>
              <w:top w:val="nil"/>
              <w:left w:val="nil"/>
              <w:bottom w:val="single" w:sz="4" w:space="0" w:color="auto"/>
              <w:right w:val="single" w:sz="4" w:space="0" w:color="auto"/>
            </w:tcBorders>
            <w:shd w:val="clear" w:color="auto" w:fill="auto"/>
            <w:noWrap/>
            <w:vAlign w:val="center"/>
            <w:hideMark/>
          </w:tcPr>
          <w:p w14:paraId="1C904312"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/0264</w:t>
            </w:r>
          </w:p>
        </w:tc>
        <w:tc>
          <w:tcPr>
            <w:tcW w:w="1842" w:type="dxa"/>
            <w:tcBorders>
              <w:top w:val="nil"/>
              <w:left w:val="nil"/>
              <w:bottom w:val="single" w:sz="4" w:space="0" w:color="auto"/>
              <w:right w:val="single" w:sz="4" w:space="0" w:color="auto"/>
            </w:tcBorders>
            <w:shd w:val="clear" w:color="auto" w:fill="auto"/>
            <w:noWrap/>
            <w:vAlign w:val="center"/>
            <w:hideMark/>
          </w:tcPr>
          <w:p w14:paraId="6569D66A"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YD41ET012</w:t>
            </w:r>
          </w:p>
        </w:tc>
        <w:tc>
          <w:tcPr>
            <w:tcW w:w="2977" w:type="dxa"/>
            <w:tcBorders>
              <w:top w:val="nil"/>
              <w:left w:val="nil"/>
              <w:bottom w:val="single" w:sz="4" w:space="0" w:color="auto"/>
              <w:right w:val="single" w:sz="4" w:space="0" w:color="auto"/>
            </w:tcBorders>
            <w:shd w:val="clear" w:color="auto" w:fill="auto"/>
            <w:vAlign w:val="center"/>
            <w:hideMark/>
          </w:tcPr>
          <w:p w14:paraId="28538849"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ACTION GOUVERNEMENTALE YDE 7</w:t>
            </w:r>
          </w:p>
        </w:tc>
        <w:tc>
          <w:tcPr>
            <w:tcW w:w="1418" w:type="dxa"/>
            <w:tcBorders>
              <w:top w:val="nil"/>
              <w:left w:val="nil"/>
              <w:bottom w:val="single" w:sz="4" w:space="0" w:color="auto"/>
              <w:right w:val="single" w:sz="4" w:space="0" w:color="auto"/>
            </w:tcBorders>
            <w:shd w:val="clear" w:color="auto" w:fill="auto"/>
            <w:noWrap/>
            <w:vAlign w:val="center"/>
            <w:hideMark/>
          </w:tcPr>
          <w:p w14:paraId="27A021F3"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RA100002</w:t>
            </w:r>
          </w:p>
        </w:tc>
        <w:tc>
          <w:tcPr>
            <w:tcW w:w="2268" w:type="dxa"/>
            <w:tcBorders>
              <w:top w:val="nil"/>
              <w:left w:val="nil"/>
              <w:bottom w:val="single" w:sz="4" w:space="0" w:color="auto"/>
              <w:right w:val="single" w:sz="4" w:space="0" w:color="auto"/>
            </w:tcBorders>
            <w:shd w:val="clear" w:color="auto" w:fill="auto"/>
            <w:noWrap/>
            <w:vAlign w:val="center"/>
            <w:hideMark/>
          </w:tcPr>
          <w:p w14:paraId="4543416B"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HUILE CEL'OR 5L CT 3</w:t>
            </w:r>
          </w:p>
        </w:tc>
        <w:tc>
          <w:tcPr>
            <w:tcW w:w="992" w:type="dxa"/>
            <w:tcBorders>
              <w:top w:val="nil"/>
              <w:left w:val="nil"/>
              <w:bottom w:val="single" w:sz="4" w:space="0" w:color="auto"/>
              <w:right w:val="single" w:sz="4" w:space="0" w:color="auto"/>
            </w:tcBorders>
            <w:shd w:val="clear" w:color="auto" w:fill="auto"/>
            <w:noWrap/>
            <w:vAlign w:val="center"/>
            <w:hideMark/>
          </w:tcPr>
          <w:p w14:paraId="40316D0E"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12</w:t>
            </w:r>
          </w:p>
        </w:tc>
        <w:tc>
          <w:tcPr>
            <w:tcW w:w="1134" w:type="dxa"/>
            <w:tcBorders>
              <w:top w:val="nil"/>
              <w:left w:val="nil"/>
              <w:bottom w:val="single" w:sz="4" w:space="0" w:color="auto"/>
              <w:right w:val="single" w:sz="4" w:space="0" w:color="auto"/>
            </w:tcBorders>
            <w:shd w:val="clear" w:color="auto" w:fill="auto"/>
            <w:noWrap/>
            <w:vAlign w:val="center"/>
            <w:hideMark/>
          </w:tcPr>
          <w:p w14:paraId="43317AFE"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20 000</w:t>
            </w:r>
          </w:p>
        </w:tc>
        <w:tc>
          <w:tcPr>
            <w:tcW w:w="1417" w:type="dxa"/>
            <w:tcBorders>
              <w:top w:val="nil"/>
              <w:left w:val="nil"/>
              <w:bottom w:val="single" w:sz="4" w:space="0" w:color="auto"/>
              <w:right w:val="single" w:sz="4" w:space="0" w:color="auto"/>
            </w:tcBorders>
            <w:shd w:val="clear" w:color="auto" w:fill="auto"/>
            <w:noWrap/>
            <w:vAlign w:val="center"/>
            <w:hideMark/>
          </w:tcPr>
          <w:p w14:paraId="5C4831FF"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240 000</w:t>
            </w:r>
          </w:p>
        </w:tc>
        <w:tc>
          <w:tcPr>
            <w:tcW w:w="1559" w:type="dxa"/>
            <w:tcBorders>
              <w:top w:val="nil"/>
              <w:left w:val="nil"/>
              <w:bottom w:val="single" w:sz="4" w:space="0" w:color="auto"/>
              <w:right w:val="single" w:sz="4" w:space="0" w:color="auto"/>
            </w:tcBorders>
            <w:shd w:val="clear" w:color="auto" w:fill="auto"/>
            <w:vAlign w:val="center"/>
            <w:hideMark/>
          </w:tcPr>
          <w:p w14:paraId="58B2E7AA"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MERLINE / DORIMENE</w:t>
            </w:r>
          </w:p>
        </w:tc>
      </w:tr>
      <w:tr w:rsidR="00052814" w:rsidRPr="00E32684" w14:paraId="1111754E" w14:textId="77777777" w:rsidTr="003C3BAB">
        <w:trPr>
          <w:trHeight w:val="33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3D35C4CB"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20/06/2025</w:t>
            </w:r>
          </w:p>
        </w:tc>
        <w:tc>
          <w:tcPr>
            <w:tcW w:w="1229" w:type="dxa"/>
            <w:tcBorders>
              <w:top w:val="nil"/>
              <w:left w:val="nil"/>
              <w:bottom w:val="single" w:sz="4" w:space="0" w:color="auto"/>
              <w:right w:val="single" w:sz="4" w:space="0" w:color="auto"/>
            </w:tcBorders>
            <w:shd w:val="clear" w:color="auto" w:fill="auto"/>
            <w:noWrap/>
            <w:vAlign w:val="center"/>
            <w:hideMark/>
          </w:tcPr>
          <w:p w14:paraId="52CB7A8F"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/0264</w:t>
            </w:r>
          </w:p>
        </w:tc>
        <w:tc>
          <w:tcPr>
            <w:tcW w:w="1842" w:type="dxa"/>
            <w:tcBorders>
              <w:top w:val="nil"/>
              <w:left w:val="nil"/>
              <w:bottom w:val="single" w:sz="4" w:space="0" w:color="auto"/>
              <w:right w:val="single" w:sz="4" w:space="0" w:color="auto"/>
            </w:tcBorders>
            <w:shd w:val="clear" w:color="auto" w:fill="auto"/>
            <w:noWrap/>
            <w:vAlign w:val="center"/>
            <w:hideMark/>
          </w:tcPr>
          <w:p w14:paraId="63299F7B"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YD41ET012</w:t>
            </w:r>
          </w:p>
        </w:tc>
        <w:tc>
          <w:tcPr>
            <w:tcW w:w="2977" w:type="dxa"/>
            <w:tcBorders>
              <w:top w:val="nil"/>
              <w:left w:val="nil"/>
              <w:bottom w:val="single" w:sz="4" w:space="0" w:color="auto"/>
              <w:right w:val="single" w:sz="4" w:space="0" w:color="auto"/>
            </w:tcBorders>
            <w:shd w:val="clear" w:color="auto" w:fill="auto"/>
            <w:vAlign w:val="center"/>
            <w:hideMark/>
          </w:tcPr>
          <w:p w14:paraId="4ED8223A"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ACTION GOUVERNEMENTALE YDE 7</w:t>
            </w:r>
          </w:p>
        </w:tc>
        <w:tc>
          <w:tcPr>
            <w:tcW w:w="1418" w:type="dxa"/>
            <w:tcBorders>
              <w:top w:val="nil"/>
              <w:left w:val="nil"/>
              <w:bottom w:val="single" w:sz="4" w:space="0" w:color="auto"/>
              <w:right w:val="single" w:sz="4" w:space="0" w:color="auto"/>
            </w:tcBorders>
            <w:shd w:val="clear" w:color="auto" w:fill="auto"/>
            <w:noWrap/>
            <w:vAlign w:val="center"/>
            <w:hideMark/>
          </w:tcPr>
          <w:p w14:paraId="54A5DE2A"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SA100002</w:t>
            </w:r>
          </w:p>
        </w:tc>
        <w:tc>
          <w:tcPr>
            <w:tcW w:w="2268" w:type="dxa"/>
            <w:tcBorders>
              <w:top w:val="nil"/>
              <w:left w:val="nil"/>
              <w:bottom w:val="single" w:sz="4" w:space="0" w:color="auto"/>
              <w:right w:val="single" w:sz="4" w:space="0" w:color="auto"/>
            </w:tcBorders>
            <w:shd w:val="clear" w:color="auto" w:fill="auto"/>
            <w:noWrap/>
            <w:vAlign w:val="center"/>
            <w:hideMark/>
          </w:tcPr>
          <w:p w14:paraId="7A48DBF4"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SAVON CEL'OR 350G CT 60</w:t>
            </w:r>
          </w:p>
        </w:tc>
        <w:tc>
          <w:tcPr>
            <w:tcW w:w="992" w:type="dxa"/>
            <w:tcBorders>
              <w:top w:val="nil"/>
              <w:left w:val="nil"/>
              <w:bottom w:val="single" w:sz="4" w:space="0" w:color="auto"/>
              <w:right w:val="single" w:sz="4" w:space="0" w:color="auto"/>
            </w:tcBorders>
            <w:shd w:val="clear" w:color="auto" w:fill="auto"/>
            <w:noWrap/>
            <w:vAlign w:val="center"/>
            <w:hideMark/>
          </w:tcPr>
          <w:p w14:paraId="582B12A8"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18</w:t>
            </w:r>
          </w:p>
        </w:tc>
        <w:tc>
          <w:tcPr>
            <w:tcW w:w="1134" w:type="dxa"/>
            <w:tcBorders>
              <w:top w:val="nil"/>
              <w:left w:val="nil"/>
              <w:bottom w:val="single" w:sz="4" w:space="0" w:color="auto"/>
              <w:right w:val="single" w:sz="4" w:space="0" w:color="auto"/>
            </w:tcBorders>
            <w:shd w:val="clear" w:color="auto" w:fill="auto"/>
            <w:noWrap/>
            <w:vAlign w:val="center"/>
            <w:hideMark/>
          </w:tcPr>
          <w:p w14:paraId="077789FB"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18 000</w:t>
            </w:r>
          </w:p>
        </w:tc>
        <w:tc>
          <w:tcPr>
            <w:tcW w:w="1417" w:type="dxa"/>
            <w:tcBorders>
              <w:top w:val="nil"/>
              <w:left w:val="nil"/>
              <w:bottom w:val="single" w:sz="4" w:space="0" w:color="auto"/>
              <w:right w:val="single" w:sz="4" w:space="0" w:color="auto"/>
            </w:tcBorders>
            <w:shd w:val="clear" w:color="auto" w:fill="auto"/>
            <w:noWrap/>
            <w:vAlign w:val="center"/>
            <w:hideMark/>
          </w:tcPr>
          <w:p w14:paraId="0FF51896"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324 000</w:t>
            </w:r>
          </w:p>
        </w:tc>
        <w:tc>
          <w:tcPr>
            <w:tcW w:w="1559" w:type="dxa"/>
            <w:tcBorders>
              <w:top w:val="nil"/>
              <w:left w:val="nil"/>
              <w:bottom w:val="single" w:sz="4" w:space="0" w:color="auto"/>
              <w:right w:val="single" w:sz="4" w:space="0" w:color="auto"/>
            </w:tcBorders>
            <w:shd w:val="clear" w:color="auto" w:fill="auto"/>
            <w:vAlign w:val="center"/>
            <w:hideMark/>
          </w:tcPr>
          <w:p w14:paraId="48BCE106"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MERLINE / DORIMENE</w:t>
            </w:r>
          </w:p>
        </w:tc>
      </w:tr>
      <w:tr w:rsidR="00052814" w:rsidRPr="00E32684" w14:paraId="3D19CC99" w14:textId="77777777" w:rsidTr="003C3BAB">
        <w:trPr>
          <w:trHeight w:val="33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65CDE7CF"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20/06/2025</w:t>
            </w:r>
          </w:p>
        </w:tc>
        <w:tc>
          <w:tcPr>
            <w:tcW w:w="1229" w:type="dxa"/>
            <w:tcBorders>
              <w:top w:val="nil"/>
              <w:left w:val="nil"/>
              <w:bottom w:val="single" w:sz="4" w:space="0" w:color="auto"/>
              <w:right w:val="single" w:sz="4" w:space="0" w:color="auto"/>
            </w:tcBorders>
            <w:shd w:val="clear" w:color="auto" w:fill="auto"/>
            <w:noWrap/>
            <w:vAlign w:val="center"/>
            <w:hideMark/>
          </w:tcPr>
          <w:p w14:paraId="2742CC10"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/0264</w:t>
            </w:r>
          </w:p>
        </w:tc>
        <w:tc>
          <w:tcPr>
            <w:tcW w:w="1842" w:type="dxa"/>
            <w:tcBorders>
              <w:top w:val="nil"/>
              <w:left w:val="nil"/>
              <w:bottom w:val="single" w:sz="4" w:space="0" w:color="auto"/>
              <w:right w:val="single" w:sz="4" w:space="0" w:color="auto"/>
            </w:tcBorders>
            <w:shd w:val="clear" w:color="auto" w:fill="auto"/>
            <w:noWrap/>
            <w:vAlign w:val="center"/>
            <w:hideMark/>
          </w:tcPr>
          <w:p w14:paraId="489B4FD0"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YD41ET012</w:t>
            </w:r>
          </w:p>
        </w:tc>
        <w:tc>
          <w:tcPr>
            <w:tcW w:w="2977" w:type="dxa"/>
            <w:tcBorders>
              <w:top w:val="nil"/>
              <w:left w:val="nil"/>
              <w:bottom w:val="single" w:sz="4" w:space="0" w:color="auto"/>
              <w:right w:val="single" w:sz="4" w:space="0" w:color="auto"/>
            </w:tcBorders>
            <w:shd w:val="clear" w:color="auto" w:fill="auto"/>
            <w:vAlign w:val="center"/>
            <w:hideMark/>
          </w:tcPr>
          <w:p w14:paraId="0951BBC7"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ACTION GOUVERNEMENTALE YDE 7</w:t>
            </w:r>
          </w:p>
        </w:tc>
        <w:tc>
          <w:tcPr>
            <w:tcW w:w="1418" w:type="dxa"/>
            <w:tcBorders>
              <w:top w:val="nil"/>
              <w:left w:val="nil"/>
              <w:bottom w:val="single" w:sz="4" w:space="0" w:color="auto"/>
              <w:right w:val="single" w:sz="4" w:space="0" w:color="auto"/>
            </w:tcBorders>
            <w:shd w:val="clear" w:color="auto" w:fill="auto"/>
            <w:noWrap/>
            <w:vAlign w:val="center"/>
            <w:hideMark/>
          </w:tcPr>
          <w:p w14:paraId="1F9D7346"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SA100004</w:t>
            </w:r>
          </w:p>
        </w:tc>
        <w:tc>
          <w:tcPr>
            <w:tcW w:w="2268" w:type="dxa"/>
            <w:tcBorders>
              <w:top w:val="nil"/>
              <w:left w:val="nil"/>
              <w:bottom w:val="single" w:sz="4" w:space="0" w:color="auto"/>
              <w:right w:val="single" w:sz="4" w:space="0" w:color="auto"/>
            </w:tcBorders>
            <w:shd w:val="clear" w:color="auto" w:fill="auto"/>
            <w:noWrap/>
            <w:vAlign w:val="center"/>
            <w:hideMark/>
          </w:tcPr>
          <w:p w14:paraId="765BFDD2"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 xml:space="preserve">SAVON CEL'OR 350G </w:t>
            </w:r>
          </w:p>
        </w:tc>
        <w:tc>
          <w:tcPr>
            <w:tcW w:w="992" w:type="dxa"/>
            <w:tcBorders>
              <w:top w:val="nil"/>
              <w:left w:val="nil"/>
              <w:bottom w:val="single" w:sz="4" w:space="0" w:color="auto"/>
              <w:right w:val="single" w:sz="4" w:space="0" w:color="auto"/>
            </w:tcBorders>
            <w:shd w:val="clear" w:color="auto" w:fill="auto"/>
            <w:noWrap/>
            <w:vAlign w:val="center"/>
            <w:hideMark/>
          </w:tcPr>
          <w:p w14:paraId="422566BD"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16</w:t>
            </w:r>
          </w:p>
        </w:tc>
        <w:tc>
          <w:tcPr>
            <w:tcW w:w="1134" w:type="dxa"/>
            <w:tcBorders>
              <w:top w:val="nil"/>
              <w:left w:val="nil"/>
              <w:bottom w:val="single" w:sz="4" w:space="0" w:color="auto"/>
              <w:right w:val="single" w:sz="4" w:space="0" w:color="auto"/>
            </w:tcBorders>
            <w:shd w:val="clear" w:color="auto" w:fill="auto"/>
            <w:noWrap/>
            <w:vAlign w:val="center"/>
            <w:hideMark/>
          </w:tcPr>
          <w:p w14:paraId="2FE32778"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300</w:t>
            </w:r>
          </w:p>
        </w:tc>
        <w:tc>
          <w:tcPr>
            <w:tcW w:w="1417" w:type="dxa"/>
            <w:tcBorders>
              <w:top w:val="nil"/>
              <w:left w:val="nil"/>
              <w:bottom w:val="single" w:sz="4" w:space="0" w:color="auto"/>
              <w:right w:val="single" w:sz="4" w:space="0" w:color="auto"/>
            </w:tcBorders>
            <w:shd w:val="clear" w:color="auto" w:fill="auto"/>
            <w:noWrap/>
            <w:vAlign w:val="center"/>
            <w:hideMark/>
          </w:tcPr>
          <w:p w14:paraId="386DF305"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4 800</w:t>
            </w:r>
          </w:p>
        </w:tc>
        <w:tc>
          <w:tcPr>
            <w:tcW w:w="1559" w:type="dxa"/>
            <w:tcBorders>
              <w:top w:val="nil"/>
              <w:left w:val="nil"/>
              <w:bottom w:val="single" w:sz="4" w:space="0" w:color="auto"/>
              <w:right w:val="single" w:sz="4" w:space="0" w:color="auto"/>
            </w:tcBorders>
            <w:shd w:val="clear" w:color="auto" w:fill="auto"/>
            <w:vAlign w:val="center"/>
            <w:hideMark/>
          </w:tcPr>
          <w:p w14:paraId="6D10EB25"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MERLINE / DORIMENE</w:t>
            </w:r>
          </w:p>
        </w:tc>
      </w:tr>
      <w:tr w:rsidR="00052814" w:rsidRPr="00E32684" w14:paraId="332CBAA7" w14:textId="77777777" w:rsidTr="003C3BAB">
        <w:trPr>
          <w:trHeight w:val="33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21CAE1A0"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20/06/2025</w:t>
            </w:r>
          </w:p>
        </w:tc>
        <w:tc>
          <w:tcPr>
            <w:tcW w:w="1229" w:type="dxa"/>
            <w:tcBorders>
              <w:top w:val="nil"/>
              <w:left w:val="nil"/>
              <w:bottom w:val="single" w:sz="4" w:space="0" w:color="auto"/>
              <w:right w:val="single" w:sz="4" w:space="0" w:color="auto"/>
            </w:tcBorders>
            <w:shd w:val="clear" w:color="auto" w:fill="auto"/>
            <w:noWrap/>
            <w:vAlign w:val="center"/>
            <w:hideMark/>
          </w:tcPr>
          <w:p w14:paraId="7F3E7B02"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/0275</w:t>
            </w:r>
          </w:p>
        </w:tc>
        <w:tc>
          <w:tcPr>
            <w:tcW w:w="1842" w:type="dxa"/>
            <w:tcBorders>
              <w:top w:val="nil"/>
              <w:left w:val="nil"/>
              <w:bottom w:val="single" w:sz="4" w:space="0" w:color="auto"/>
              <w:right w:val="single" w:sz="4" w:space="0" w:color="auto"/>
            </w:tcBorders>
            <w:shd w:val="clear" w:color="auto" w:fill="auto"/>
            <w:noWrap/>
            <w:vAlign w:val="center"/>
            <w:hideMark/>
          </w:tcPr>
          <w:p w14:paraId="1B01EB4C"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YD41GO005</w:t>
            </w:r>
          </w:p>
        </w:tc>
        <w:tc>
          <w:tcPr>
            <w:tcW w:w="2977" w:type="dxa"/>
            <w:tcBorders>
              <w:top w:val="nil"/>
              <w:left w:val="nil"/>
              <w:bottom w:val="single" w:sz="4" w:space="0" w:color="auto"/>
              <w:right w:val="single" w:sz="4" w:space="0" w:color="auto"/>
            </w:tcBorders>
            <w:shd w:val="clear" w:color="auto" w:fill="auto"/>
            <w:vAlign w:val="center"/>
            <w:hideMark/>
          </w:tcPr>
          <w:p w14:paraId="33AC87EB"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GROSSISTE BONNE NOUVELLE</w:t>
            </w:r>
          </w:p>
        </w:tc>
        <w:tc>
          <w:tcPr>
            <w:tcW w:w="1418" w:type="dxa"/>
            <w:tcBorders>
              <w:top w:val="nil"/>
              <w:left w:val="nil"/>
              <w:bottom w:val="single" w:sz="4" w:space="0" w:color="auto"/>
              <w:right w:val="single" w:sz="4" w:space="0" w:color="auto"/>
            </w:tcBorders>
            <w:shd w:val="clear" w:color="auto" w:fill="auto"/>
            <w:noWrap/>
            <w:vAlign w:val="center"/>
            <w:hideMark/>
          </w:tcPr>
          <w:p w14:paraId="7CE71CE2"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RA100001</w:t>
            </w:r>
          </w:p>
        </w:tc>
        <w:tc>
          <w:tcPr>
            <w:tcW w:w="2268" w:type="dxa"/>
            <w:tcBorders>
              <w:top w:val="nil"/>
              <w:left w:val="nil"/>
              <w:bottom w:val="single" w:sz="4" w:space="0" w:color="auto"/>
              <w:right w:val="single" w:sz="4" w:space="0" w:color="auto"/>
            </w:tcBorders>
            <w:shd w:val="clear" w:color="auto" w:fill="auto"/>
            <w:noWrap/>
            <w:vAlign w:val="center"/>
            <w:hideMark/>
          </w:tcPr>
          <w:p w14:paraId="494BF420"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HUILE CEL'OR 1L CT 15</w:t>
            </w:r>
          </w:p>
        </w:tc>
        <w:tc>
          <w:tcPr>
            <w:tcW w:w="992" w:type="dxa"/>
            <w:tcBorders>
              <w:top w:val="nil"/>
              <w:left w:val="nil"/>
              <w:bottom w:val="single" w:sz="4" w:space="0" w:color="auto"/>
              <w:right w:val="single" w:sz="4" w:space="0" w:color="auto"/>
            </w:tcBorders>
            <w:shd w:val="clear" w:color="auto" w:fill="auto"/>
            <w:noWrap/>
            <w:vAlign w:val="center"/>
            <w:hideMark/>
          </w:tcPr>
          <w:p w14:paraId="01E14A5E"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50</w:t>
            </w:r>
          </w:p>
        </w:tc>
        <w:tc>
          <w:tcPr>
            <w:tcW w:w="1134" w:type="dxa"/>
            <w:tcBorders>
              <w:top w:val="nil"/>
              <w:left w:val="nil"/>
              <w:bottom w:val="single" w:sz="4" w:space="0" w:color="auto"/>
              <w:right w:val="single" w:sz="4" w:space="0" w:color="auto"/>
            </w:tcBorders>
            <w:shd w:val="clear" w:color="auto" w:fill="auto"/>
            <w:noWrap/>
            <w:vAlign w:val="center"/>
            <w:hideMark/>
          </w:tcPr>
          <w:p w14:paraId="3AEEAA5A"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19 500</w:t>
            </w:r>
          </w:p>
        </w:tc>
        <w:tc>
          <w:tcPr>
            <w:tcW w:w="1417" w:type="dxa"/>
            <w:tcBorders>
              <w:top w:val="nil"/>
              <w:left w:val="nil"/>
              <w:bottom w:val="single" w:sz="4" w:space="0" w:color="auto"/>
              <w:right w:val="single" w:sz="4" w:space="0" w:color="auto"/>
            </w:tcBorders>
            <w:shd w:val="clear" w:color="auto" w:fill="auto"/>
            <w:noWrap/>
            <w:vAlign w:val="center"/>
            <w:hideMark/>
          </w:tcPr>
          <w:p w14:paraId="710A0CFF"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975 000</w:t>
            </w:r>
          </w:p>
        </w:tc>
        <w:tc>
          <w:tcPr>
            <w:tcW w:w="1559" w:type="dxa"/>
            <w:tcBorders>
              <w:top w:val="nil"/>
              <w:left w:val="nil"/>
              <w:bottom w:val="single" w:sz="4" w:space="0" w:color="auto"/>
              <w:right w:val="single" w:sz="4" w:space="0" w:color="auto"/>
            </w:tcBorders>
            <w:shd w:val="clear" w:color="auto" w:fill="auto"/>
            <w:vAlign w:val="center"/>
            <w:hideMark/>
          </w:tcPr>
          <w:p w14:paraId="29A17C5D"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AGENCE</w:t>
            </w:r>
          </w:p>
        </w:tc>
      </w:tr>
      <w:tr w:rsidR="00052814" w:rsidRPr="00E32684" w14:paraId="1D223943" w14:textId="77777777" w:rsidTr="003C3BAB">
        <w:trPr>
          <w:trHeight w:val="33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56015B5A"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20/06/2025</w:t>
            </w:r>
          </w:p>
        </w:tc>
        <w:tc>
          <w:tcPr>
            <w:tcW w:w="1229" w:type="dxa"/>
            <w:tcBorders>
              <w:top w:val="nil"/>
              <w:left w:val="nil"/>
              <w:bottom w:val="single" w:sz="4" w:space="0" w:color="auto"/>
              <w:right w:val="single" w:sz="4" w:space="0" w:color="auto"/>
            </w:tcBorders>
            <w:shd w:val="clear" w:color="auto" w:fill="auto"/>
            <w:noWrap/>
            <w:vAlign w:val="center"/>
            <w:hideMark/>
          </w:tcPr>
          <w:p w14:paraId="0D1A7EDD"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/0275</w:t>
            </w:r>
          </w:p>
        </w:tc>
        <w:tc>
          <w:tcPr>
            <w:tcW w:w="1842" w:type="dxa"/>
            <w:tcBorders>
              <w:top w:val="nil"/>
              <w:left w:val="nil"/>
              <w:bottom w:val="single" w:sz="4" w:space="0" w:color="auto"/>
              <w:right w:val="single" w:sz="4" w:space="0" w:color="auto"/>
            </w:tcBorders>
            <w:shd w:val="clear" w:color="auto" w:fill="auto"/>
            <w:noWrap/>
            <w:vAlign w:val="center"/>
            <w:hideMark/>
          </w:tcPr>
          <w:p w14:paraId="4C819EBB"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YD41GO005</w:t>
            </w:r>
          </w:p>
        </w:tc>
        <w:tc>
          <w:tcPr>
            <w:tcW w:w="2977" w:type="dxa"/>
            <w:tcBorders>
              <w:top w:val="nil"/>
              <w:left w:val="nil"/>
              <w:bottom w:val="single" w:sz="4" w:space="0" w:color="auto"/>
              <w:right w:val="single" w:sz="4" w:space="0" w:color="auto"/>
            </w:tcBorders>
            <w:shd w:val="clear" w:color="auto" w:fill="auto"/>
            <w:vAlign w:val="center"/>
            <w:hideMark/>
          </w:tcPr>
          <w:p w14:paraId="23B3397D"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GROSSISTE BONNE NOUVELLE</w:t>
            </w:r>
          </w:p>
        </w:tc>
        <w:tc>
          <w:tcPr>
            <w:tcW w:w="1418" w:type="dxa"/>
            <w:tcBorders>
              <w:top w:val="nil"/>
              <w:left w:val="nil"/>
              <w:bottom w:val="single" w:sz="4" w:space="0" w:color="auto"/>
              <w:right w:val="single" w:sz="4" w:space="0" w:color="auto"/>
            </w:tcBorders>
            <w:shd w:val="clear" w:color="auto" w:fill="auto"/>
            <w:noWrap/>
            <w:vAlign w:val="center"/>
            <w:hideMark/>
          </w:tcPr>
          <w:p w14:paraId="2DB123D0"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RA100002</w:t>
            </w:r>
          </w:p>
        </w:tc>
        <w:tc>
          <w:tcPr>
            <w:tcW w:w="2268" w:type="dxa"/>
            <w:tcBorders>
              <w:top w:val="nil"/>
              <w:left w:val="nil"/>
              <w:bottom w:val="single" w:sz="4" w:space="0" w:color="auto"/>
              <w:right w:val="single" w:sz="4" w:space="0" w:color="auto"/>
            </w:tcBorders>
            <w:shd w:val="clear" w:color="auto" w:fill="auto"/>
            <w:noWrap/>
            <w:vAlign w:val="center"/>
            <w:hideMark/>
          </w:tcPr>
          <w:p w14:paraId="7FB7AD43"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HUILE CEL'OR 5L CT 3</w:t>
            </w:r>
          </w:p>
        </w:tc>
        <w:tc>
          <w:tcPr>
            <w:tcW w:w="992" w:type="dxa"/>
            <w:tcBorders>
              <w:top w:val="nil"/>
              <w:left w:val="nil"/>
              <w:bottom w:val="single" w:sz="4" w:space="0" w:color="auto"/>
              <w:right w:val="single" w:sz="4" w:space="0" w:color="auto"/>
            </w:tcBorders>
            <w:shd w:val="clear" w:color="auto" w:fill="auto"/>
            <w:noWrap/>
            <w:vAlign w:val="center"/>
            <w:hideMark/>
          </w:tcPr>
          <w:p w14:paraId="447EE737"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50</w:t>
            </w:r>
          </w:p>
        </w:tc>
        <w:tc>
          <w:tcPr>
            <w:tcW w:w="1134" w:type="dxa"/>
            <w:tcBorders>
              <w:top w:val="nil"/>
              <w:left w:val="nil"/>
              <w:bottom w:val="single" w:sz="4" w:space="0" w:color="auto"/>
              <w:right w:val="single" w:sz="4" w:space="0" w:color="auto"/>
            </w:tcBorders>
            <w:shd w:val="clear" w:color="auto" w:fill="auto"/>
            <w:noWrap/>
            <w:vAlign w:val="center"/>
            <w:hideMark/>
          </w:tcPr>
          <w:p w14:paraId="5378F6D5"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19 500</w:t>
            </w:r>
          </w:p>
        </w:tc>
        <w:tc>
          <w:tcPr>
            <w:tcW w:w="1417" w:type="dxa"/>
            <w:tcBorders>
              <w:top w:val="nil"/>
              <w:left w:val="nil"/>
              <w:bottom w:val="single" w:sz="4" w:space="0" w:color="auto"/>
              <w:right w:val="single" w:sz="4" w:space="0" w:color="auto"/>
            </w:tcBorders>
            <w:shd w:val="clear" w:color="auto" w:fill="auto"/>
            <w:noWrap/>
            <w:vAlign w:val="center"/>
            <w:hideMark/>
          </w:tcPr>
          <w:p w14:paraId="62A218A7"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975 000</w:t>
            </w:r>
          </w:p>
        </w:tc>
        <w:tc>
          <w:tcPr>
            <w:tcW w:w="1559" w:type="dxa"/>
            <w:tcBorders>
              <w:top w:val="nil"/>
              <w:left w:val="nil"/>
              <w:bottom w:val="single" w:sz="4" w:space="0" w:color="auto"/>
              <w:right w:val="single" w:sz="4" w:space="0" w:color="auto"/>
            </w:tcBorders>
            <w:shd w:val="clear" w:color="auto" w:fill="auto"/>
            <w:vAlign w:val="center"/>
            <w:hideMark/>
          </w:tcPr>
          <w:p w14:paraId="7F989F3F"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AGENCE</w:t>
            </w:r>
          </w:p>
        </w:tc>
      </w:tr>
      <w:tr w:rsidR="00052814" w:rsidRPr="00E32684" w14:paraId="50CE777D" w14:textId="77777777" w:rsidTr="003C3BAB">
        <w:trPr>
          <w:trHeight w:val="33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44FB7F1B"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20/06/2025</w:t>
            </w:r>
          </w:p>
        </w:tc>
        <w:tc>
          <w:tcPr>
            <w:tcW w:w="1229" w:type="dxa"/>
            <w:tcBorders>
              <w:top w:val="nil"/>
              <w:left w:val="nil"/>
              <w:bottom w:val="single" w:sz="4" w:space="0" w:color="auto"/>
              <w:right w:val="single" w:sz="4" w:space="0" w:color="auto"/>
            </w:tcBorders>
            <w:shd w:val="clear" w:color="auto" w:fill="auto"/>
            <w:noWrap/>
            <w:vAlign w:val="center"/>
            <w:hideMark/>
          </w:tcPr>
          <w:p w14:paraId="7F47F862"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/0275</w:t>
            </w:r>
          </w:p>
        </w:tc>
        <w:tc>
          <w:tcPr>
            <w:tcW w:w="1842" w:type="dxa"/>
            <w:tcBorders>
              <w:top w:val="nil"/>
              <w:left w:val="nil"/>
              <w:bottom w:val="single" w:sz="4" w:space="0" w:color="auto"/>
              <w:right w:val="single" w:sz="4" w:space="0" w:color="auto"/>
            </w:tcBorders>
            <w:shd w:val="clear" w:color="auto" w:fill="auto"/>
            <w:noWrap/>
            <w:vAlign w:val="center"/>
            <w:hideMark/>
          </w:tcPr>
          <w:p w14:paraId="0710D60B"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YD41GO005</w:t>
            </w:r>
          </w:p>
        </w:tc>
        <w:tc>
          <w:tcPr>
            <w:tcW w:w="2977" w:type="dxa"/>
            <w:tcBorders>
              <w:top w:val="nil"/>
              <w:left w:val="nil"/>
              <w:bottom w:val="single" w:sz="4" w:space="0" w:color="auto"/>
              <w:right w:val="single" w:sz="4" w:space="0" w:color="auto"/>
            </w:tcBorders>
            <w:shd w:val="clear" w:color="auto" w:fill="auto"/>
            <w:vAlign w:val="center"/>
            <w:hideMark/>
          </w:tcPr>
          <w:p w14:paraId="2BF02303"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GROSSISTE BONNE NOUVELLE</w:t>
            </w:r>
          </w:p>
        </w:tc>
        <w:tc>
          <w:tcPr>
            <w:tcW w:w="1418" w:type="dxa"/>
            <w:tcBorders>
              <w:top w:val="nil"/>
              <w:left w:val="nil"/>
              <w:bottom w:val="single" w:sz="4" w:space="0" w:color="auto"/>
              <w:right w:val="single" w:sz="4" w:space="0" w:color="auto"/>
            </w:tcBorders>
            <w:shd w:val="clear" w:color="auto" w:fill="auto"/>
            <w:noWrap/>
            <w:vAlign w:val="center"/>
            <w:hideMark/>
          </w:tcPr>
          <w:p w14:paraId="367BFAB7"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SA100002</w:t>
            </w:r>
          </w:p>
        </w:tc>
        <w:tc>
          <w:tcPr>
            <w:tcW w:w="2268" w:type="dxa"/>
            <w:tcBorders>
              <w:top w:val="nil"/>
              <w:left w:val="nil"/>
              <w:bottom w:val="single" w:sz="4" w:space="0" w:color="auto"/>
              <w:right w:val="single" w:sz="4" w:space="0" w:color="auto"/>
            </w:tcBorders>
            <w:shd w:val="clear" w:color="auto" w:fill="auto"/>
            <w:noWrap/>
            <w:vAlign w:val="center"/>
            <w:hideMark/>
          </w:tcPr>
          <w:p w14:paraId="4D4E030A"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SAVON CEL'OR 350G CT 60</w:t>
            </w:r>
          </w:p>
        </w:tc>
        <w:tc>
          <w:tcPr>
            <w:tcW w:w="992" w:type="dxa"/>
            <w:tcBorders>
              <w:top w:val="nil"/>
              <w:left w:val="nil"/>
              <w:bottom w:val="single" w:sz="4" w:space="0" w:color="auto"/>
              <w:right w:val="single" w:sz="4" w:space="0" w:color="auto"/>
            </w:tcBorders>
            <w:shd w:val="clear" w:color="auto" w:fill="auto"/>
            <w:noWrap/>
            <w:vAlign w:val="center"/>
            <w:hideMark/>
          </w:tcPr>
          <w:p w14:paraId="44D77831"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20</w:t>
            </w:r>
          </w:p>
        </w:tc>
        <w:tc>
          <w:tcPr>
            <w:tcW w:w="1134" w:type="dxa"/>
            <w:tcBorders>
              <w:top w:val="nil"/>
              <w:left w:val="nil"/>
              <w:bottom w:val="single" w:sz="4" w:space="0" w:color="auto"/>
              <w:right w:val="single" w:sz="4" w:space="0" w:color="auto"/>
            </w:tcBorders>
            <w:shd w:val="clear" w:color="auto" w:fill="auto"/>
            <w:noWrap/>
            <w:vAlign w:val="center"/>
            <w:hideMark/>
          </w:tcPr>
          <w:p w14:paraId="192AB650"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17 000</w:t>
            </w:r>
          </w:p>
        </w:tc>
        <w:tc>
          <w:tcPr>
            <w:tcW w:w="1417" w:type="dxa"/>
            <w:tcBorders>
              <w:top w:val="nil"/>
              <w:left w:val="nil"/>
              <w:bottom w:val="single" w:sz="4" w:space="0" w:color="auto"/>
              <w:right w:val="single" w:sz="4" w:space="0" w:color="auto"/>
            </w:tcBorders>
            <w:shd w:val="clear" w:color="auto" w:fill="auto"/>
            <w:noWrap/>
            <w:vAlign w:val="center"/>
            <w:hideMark/>
          </w:tcPr>
          <w:p w14:paraId="16A0CB9E"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340 000</w:t>
            </w:r>
          </w:p>
        </w:tc>
        <w:tc>
          <w:tcPr>
            <w:tcW w:w="1559" w:type="dxa"/>
            <w:tcBorders>
              <w:top w:val="nil"/>
              <w:left w:val="nil"/>
              <w:bottom w:val="single" w:sz="4" w:space="0" w:color="auto"/>
              <w:right w:val="single" w:sz="4" w:space="0" w:color="auto"/>
            </w:tcBorders>
            <w:shd w:val="clear" w:color="auto" w:fill="auto"/>
            <w:vAlign w:val="center"/>
            <w:hideMark/>
          </w:tcPr>
          <w:p w14:paraId="31B03AD9"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AGENCE</w:t>
            </w:r>
          </w:p>
        </w:tc>
      </w:tr>
      <w:tr w:rsidR="00052814" w:rsidRPr="00E32684" w14:paraId="7AFDC814" w14:textId="77777777" w:rsidTr="003C3BAB">
        <w:trPr>
          <w:trHeight w:val="33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1BCADC64"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20/06/2025</w:t>
            </w:r>
          </w:p>
        </w:tc>
        <w:tc>
          <w:tcPr>
            <w:tcW w:w="1229" w:type="dxa"/>
            <w:tcBorders>
              <w:top w:val="nil"/>
              <w:left w:val="nil"/>
              <w:bottom w:val="single" w:sz="4" w:space="0" w:color="auto"/>
              <w:right w:val="single" w:sz="4" w:space="0" w:color="auto"/>
            </w:tcBorders>
            <w:shd w:val="clear" w:color="auto" w:fill="auto"/>
            <w:noWrap/>
            <w:vAlign w:val="center"/>
            <w:hideMark/>
          </w:tcPr>
          <w:p w14:paraId="5075A3F8"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/0276</w:t>
            </w:r>
          </w:p>
        </w:tc>
        <w:tc>
          <w:tcPr>
            <w:tcW w:w="1842" w:type="dxa"/>
            <w:tcBorders>
              <w:top w:val="nil"/>
              <w:left w:val="nil"/>
              <w:bottom w:val="single" w:sz="4" w:space="0" w:color="auto"/>
              <w:right w:val="single" w:sz="4" w:space="0" w:color="auto"/>
            </w:tcBorders>
            <w:shd w:val="clear" w:color="auto" w:fill="auto"/>
            <w:noWrap/>
            <w:vAlign w:val="center"/>
            <w:hideMark/>
          </w:tcPr>
          <w:p w14:paraId="4C205169"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YD41GO005</w:t>
            </w:r>
          </w:p>
        </w:tc>
        <w:tc>
          <w:tcPr>
            <w:tcW w:w="2977" w:type="dxa"/>
            <w:tcBorders>
              <w:top w:val="nil"/>
              <w:left w:val="nil"/>
              <w:bottom w:val="single" w:sz="4" w:space="0" w:color="auto"/>
              <w:right w:val="single" w:sz="4" w:space="0" w:color="auto"/>
            </w:tcBorders>
            <w:shd w:val="clear" w:color="auto" w:fill="auto"/>
            <w:vAlign w:val="center"/>
            <w:hideMark/>
          </w:tcPr>
          <w:p w14:paraId="0EE00DB4"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GROSSISTE BONNE NOUVELLE</w:t>
            </w:r>
          </w:p>
        </w:tc>
        <w:tc>
          <w:tcPr>
            <w:tcW w:w="1418" w:type="dxa"/>
            <w:tcBorders>
              <w:top w:val="nil"/>
              <w:left w:val="nil"/>
              <w:bottom w:val="single" w:sz="4" w:space="0" w:color="auto"/>
              <w:right w:val="single" w:sz="4" w:space="0" w:color="auto"/>
            </w:tcBorders>
            <w:shd w:val="clear" w:color="auto" w:fill="auto"/>
            <w:noWrap/>
            <w:vAlign w:val="center"/>
            <w:hideMark/>
          </w:tcPr>
          <w:p w14:paraId="447A5CBA"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RA100003</w:t>
            </w:r>
          </w:p>
        </w:tc>
        <w:tc>
          <w:tcPr>
            <w:tcW w:w="2268" w:type="dxa"/>
            <w:tcBorders>
              <w:top w:val="nil"/>
              <w:left w:val="nil"/>
              <w:bottom w:val="single" w:sz="4" w:space="0" w:color="auto"/>
              <w:right w:val="single" w:sz="4" w:space="0" w:color="auto"/>
            </w:tcBorders>
            <w:shd w:val="clear" w:color="auto" w:fill="auto"/>
            <w:noWrap/>
            <w:vAlign w:val="center"/>
            <w:hideMark/>
          </w:tcPr>
          <w:p w14:paraId="2544171A"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HUILE CEL'OR BIDON 20L</w:t>
            </w:r>
          </w:p>
        </w:tc>
        <w:tc>
          <w:tcPr>
            <w:tcW w:w="992" w:type="dxa"/>
            <w:tcBorders>
              <w:top w:val="nil"/>
              <w:left w:val="nil"/>
              <w:bottom w:val="single" w:sz="4" w:space="0" w:color="auto"/>
              <w:right w:val="single" w:sz="4" w:space="0" w:color="auto"/>
            </w:tcBorders>
            <w:shd w:val="clear" w:color="auto" w:fill="auto"/>
            <w:noWrap/>
            <w:vAlign w:val="center"/>
            <w:hideMark/>
          </w:tcPr>
          <w:p w14:paraId="4036F785"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200</w:t>
            </w:r>
          </w:p>
        </w:tc>
        <w:tc>
          <w:tcPr>
            <w:tcW w:w="1134" w:type="dxa"/>
            <w:tcBorders>
              <w:top w:val="nil"/>
              <w:left w:val="nil"/>
              <w:bottom w:val="single" w:sz="4" w:space="0" w:color="auto"/>
              <w:right w:val="single" w:sz="4" w:space="0" w:color="auto"/>
            </w:tcBorders>
            <w:shd w:val="clear" w:color="auto" w:fill="auto"/>
            <w:noWrap/>
            <w:vAlign w:val="center"/>
            <w:hideMark/>
          </w:tcPr>
          <w:p w14:paraId="17C27034"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25 000</w:t>
            </w:r>
          </w:p>
        </w:tc>
        <w:tc>
          <w:tcPr>
            <w:tcW w:w="1417" w:type="dxa"/>
            <w:tcBorders>
              <w:top w:val="nil"/>
              <w:left w:val="nil"/>
              <w:bottom w:val="single" w:sz="4" w:space="0" w:color="auto"/>
              <w:right w:val="single" w:sz="4" w:space="0" w:color="auto"/>
            </w:tcBorders>
            <w:shd w:val="clear" w:color="auto" w:fill="auto"/>
            <w:noWrap/>
            <w:vAlign w:val="center"/>
            <w:hideMark/>
          </w:tcPr>
          <w:p w14:paraId="195727ED"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5 000 000</w:t>
            </w:r>
          </w:p>
        </w:tc>
        <w:tc>
          <w:tcPr>
            <w:tcW w:w="1559" w:type="dxa"/>
            <w:tcBorders>
              <w:top w:val="nil"/>
              <w:left w:val="nil"/>
              <w:bottom w:val="single" w:sz="4" w:space="0" w:color="auto"/>
              <w:right w:val="single" w:sz="4" w:space="0" w:color="auto"/>
            </w:tcBorders>
            <w:shd w:val="clear" w:color="auto" w:fill="auto"/>
            <w:vAlign w:val="center"/>
            <w:hideMark/>
          </w:tcPr>
          <w:p w14:paraId="3FA368F1"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AGENCE</w:t>
            </w:r>
          </w:p>
        </w:tc>
      </w:tr>
      <w:tr w:rsidR="00052814" w:rsidRPr="00E32684" w14:paraId="7B443317" w14:textId="77777777" w:rsidTr="003C3BAB">
        <w:trPr>
          <w:trHeight w:val="33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74F1A1FF"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20/06/2025</w:t>
            </w:r>
          </w:p>
        </w:tc>
        <w:tc>
          <w:tcPr>
            <w:tcW w:w="1229" w:type="dxa"/>
            <w:tcBorders>
              <w:top w:val="nil"/>
              <w:left w:val="nil"/>
              <w:bottom w:val="single" w:sz="4" w:space="0" w:color="auto"/>
              <w:right w:val="single" w:sz="4" w:space="0" w:color="auto"/>
            </w:tcBorders>
            <w:shd w:val="clear" w:color="auto" w:fill="auto"/>
            <w:noWrap/>
            <w:vAlign w:val="center"/>
            <w:hideMark/>
          </w:tcPr>
          <w:p w14:paraId="74E0A1DA"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/0271</w:t>
            </w:r>
          </w:p>
        </w:tc>
        <w:tc>
          <w:tcPr>
            <w:tcW w:w="1842" w:type="dxa"/>
            <w:tcBorders>
              <w:top w:val="nil"/>
              <w:left w:val="nil"/>
              <w:bottom w:val="single" w:sz="4" w:space="0" w:color="auto"/>
              <w:right w:val="single" w:sz="4" w:space="0" w:color="auto"/>
            </w:tcBorders>
            <w:shd w:val="clear" w:color="auto" w:fill="auto"/>
            <w:noWrap/>
            <w:vAlign w:val="center"/>
            <w:hideMark/>
          </w:tcPr>
          <w:p w14:paraId="68AE2FE3"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YD41GO007</w:t>
            </w:r>
          </w:p>
        </w:tc>
        <w:tc>
          <w:tcPr>
            <w:tcW w:w="2977" w:type="dxa"/>
            <w:tcBorders>
              <w:top w:val="nil"/>
              <w:left w:val="nil"/>
              <w:bottom w:val="single" w:sz="4" w:space="0" w:color="auto"/>
              <w:right w:val="single" w:sz="4" w:space="0" w:color="auto"/>
            </w:tcBorders>
            <w:shd w:val="clear" w:color="auto" w:fill="auto"/>
            <w:vAlign w:val="center"/>
            <w:hideMark/>
          </w:tcPr>
          <w:p w14:paraId="7D7015DE"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CLIENT GROSSISTE SANGHO</w:t>
            </w:r>
          </w:p>
        </w:tc>
        <w:tc>
          <w:tcPr>
            <w:tcW w:w="1418" w:type="dxa"/>
            <w:tcBorders>
              <w:top w:val="nil"/>
              <w:left w:val="nil"/>
              <w:bottom w:val="single" w:sz="4" w:space="0" w:color="auto"/>
              <w:right w:val="single" w:sz="4" w:space="0" w:color="auto"/>
            </w:tcBorders>
            <w:shd w:val="clear" w:color="auto" w:fill="auto"/>
            <w:noWrap/>
            <w:vAlign w:val="center"/>
            <w:hideMark/>
          </w:tcPr>
          <w:p w14:paraId="5003CFE5"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RA100003</w:t>
            </w:r>
          </w:p>
        </w:tc>
        <w:tc>
          <w:tcPr>
            <w:tcW w:w="2268" w:type="dxa"/>
            <w:tcBorders>
              <w:top w:val="nil"/>
              <w:left w:val="nil"/>
              <w:bottom w:val="single" w:sz="4" w:space="0" w:color="auto"/>
              <w:right w:val="single" w:sz="4" w:space="0" w:color="auto"/>
            </w:tcBorders>
            <w:shd w:val="clear" w:color="auto" w:fill="auto"/>
            <w:noWrap/>
            <w:vAlign w:val="center"/>
            <w:hideMark/>
          </w:tcPr>
          <w:p w14:paraId="3D4B73E9"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HUILE CEL'OR BIDON 20L</w:t>
            </w:r>
          </w:p>
        </w:tc>
        <w:tc>
          <w:tcPr>
            <w:tcW w:w="992" w:type="dxa"/>
            <w:tcBorders>
              <w:top w:val="nil"/>
              <w:left w:val="nil"/>
              <w:bottom w:val="single" w:sz="4" w:space="0" w:color="auto"/>
              <w:right w:val="single" w:sz="4" w:space="0" w:color="auto"/>
            </w:tcBorders>
            <w:shd w:val="clear" w:color="auto" w:fill="auto"/>
            <w:noWrap/>
            <w:vAlign w:val="center"/>
            <w:hideMark/>
          </w:tcPr>
          <w:p w14:paraId="12AA84D1"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100</w:t>
            </w:r>
          </w:p>
        </w:tc>
        <w:tc>
          <w:tcPr>
            <w:tcW w:w="1134" w:type="dxa"/>
            <w:tcBorders>
              <w:top w:val="nil"/>
              <w:left w:val="nil"/>
              <w:bottom w:val="single" w:sz="4" w:space="0" w:color="auto"/>
              <w:right w:val="single" w:sz="4" w:space="0" w:color="auto"/>
            </w:tcBorders>
            <w:shd w:val="clear" w:color="auto" w:fill="auto"/>
            <w:noWrap/>
            <w:vAlign w:val="center"/>
            <w:hideMark/>
          </w:tcPr>
          <w:p w14:paraId="32B6113B"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25 000</w:t>
            </w:r>
          </w:p>
        </w:tc>
        <w:tc>
          <w:tcPr>
            <w:tcW w:w="1417" w:type="dxa"/>
            <w:tcBorders>
              <w:top w:val="nil"/>
              <w:left w:val="nil"/>
              <w:bottom w:val="single" w:sz="4" w:space="0" w:color="auto"/>
              <w:right w:val="single" w:sz="4" w:space="0" w:color="auto"/>
            </w:tcBorders>
            <w:shd w:val="clear" w:color="auto" w:fill="auto"/>
            <w:noWrap/>
            <w:vAlign w:val="center"/>
            <w:hideMark/>
          </w:tcPr>
          <w:p w14:paraId="0DBFCCF8"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2 500 000</w:t>
            </w:r>
          </w:p>
        </w:tc>
        <w:tc>
          <w:tcPr>
            <w:tcW w:w="1559" w:type="dxa"/>
            <w:tcBorders>
              <w:top w:val="nil"/>
              <w:left w:val="nil"/>
              <w:bottom w:val="single" w:sz="4" w:space="0" w:color="auto"/>
              <w:right w:val="single" w:sz="4" w:space="0" w:color="auto"/>
            </w:tcBorders>
            <w:shd w:val="clear" w:color="auto" w:fill="auto"/>
            <w:vAlign w:val="center"/>
            <w:hideMark/>
          </w:tcPr>
          <w:p w14:paraId="1226F2FB"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AGENCE</w:t>
            </w:r>
          </w:p>
        </w:tc>
      </w:tr>
      <w:tr w:rsidR="00052814" w:rsidRPr="00E32684" w14:paraId="2B8179A1" w14:textId="77777777" w:rsidTr="003C3BAB">
        <w:trPr>
          <w:trHeight w:val="33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0268E422"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20/06/2025</w:t>
            </w:r>
          </w:p>
        </w:tc>
        <w:tc>
          <w:tcPr>
            <w:tcW w:w="1229" w:type="dxa"/>
            <w:tcBorders>
              <w:top w:val="nil"/>
              <w:left w:val="nil"/>
              <w:bottom w:val="single" w:sz="4" w:space="0" w:color="auto"/>
              <w:right w:val="single" w:sz="4" w:space="0" w:color="auto"/>
            </w:tcBorders>
            <w:shd w:val="clear" w:color="auto" w:fill="auto"/>
            <w:noWrap/>
            <w:vAlign w:val="center"/>
            <w:hideMark/>
          </w:tcPr>
          <w:p w14:paraId="0D0499B0"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/0272</w:t>
            </w:r>
          </w:p>
        </w:tc>
        <w:tc>
          <w:tcPr>
            <w:tcW w:w="1842" w:type="dxa"/>
            <w:tcBorders>
              <w:top w:val="nil"/>
              <w:left w:val="nil"/>
              <w:bottom w:val="single" w:sz="4" w:space="0" w:color="auto"/>
              <w:right w:val="single" w:sz="4" w:space="0" w:color="auto"/>
            </w:tcBorders>
            <w:shd w:val="clear" w:color="auto" w:fill="auto"/>
            <w:noWrap/>
            <w:vAlign w:val="center"/>
            <w:hideMark/>
          </w:tcPr>
          <w:p w14:paraId="0488A44C"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YD41GO035</w:t>
            </w:r>
          </w:p>
        </w:tc>
        <w:tc>
          <w:tcPr>
            <w:tcW w:w="2977" w:type="dxa"/>
            <w:tcBorders>
              <w:top w:val="nil"/>
              <w:left w:val="nil"/>
              <w:bottom w:val="single" w:sz="4" w:space="0" w:color="auto"/>
              <w:right w:val="single" w:sz="4" w:space="0" w:color="auto"/>
            </w:tcBorders>
            <w:shd w:val="clear" w:color="auto" w:fill="auto"/>
            <w:vAlign w:val="center"/>
            <w:hideMark/>
          </w:tcPr>
          <w:p w14:paraId="0913BA4A"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CLIENT GROSSISTE MTK</w:t>
            </w:r>
          </w:p>
        </w:tc>
        <w:tc>
          <w:tcPr>
            <w:tcW w:w="1418" w:type="dxa"/>
            <w:tcBorders>
              <w:top w:val="nil"/>
              <w:left w:val="nil"/>
              <w:bottom w:val="single" w:sz="4" w:space="0" w:color="auto"/>
              <w:right w:val="single" w:sz="4" w:space="0" w:color="auto"/>
            </w:tcBorders>
            <w:shd w:val="clear" w:color="auto" w:fill="auto"/>
            <w:noWrap/>
            <w:vAlign w:val="center"/>
            <w:hideMark/>
          </w:tcPr>
          <w:p w14:paraId="54DE666D"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RA100003</w:t>
            </w:r>
          </w:p>
        </w:tc>
        <w:tc>
          <w:tcPr>
            <w:tcW w:w="2268" w:type="dxa"/>
            <w:tcBorders>
              <w:top w:val="nil"/>
              <w:left w:val="nil"/>
              <w:bottom w:val="single" w:sz="4" w:space="0" w:color="auto"/>
              <w:right w:val="single" w:sz="4" w:space="0" w:color="auto"/>
            </w:tcBorders>
            <w:shd w:val="clear" w:color="auto" w:fill="auto"/>
            <w:noWrap/>
            <w:vAlign w:val="center"/>
            <w:hideMark/>
          </w:tcPr>
          <w:p w14:paraId="730C49B6"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HUILE CEL'OR BIDON 20L</w:t>
            </w:r>
          </w:p>
        </w:tc>
        <w:tc>
          <w:tcPr>
            <w:tcW w:w="992" w:type="dxa"/>
            <w:tcBorders>
              <w:top w:val="nil"/>
              <w:left w:val="nil"/>
              <w:bottom w:val="single" w:sz="4" w:space="0" w:color="auto"/>
              <w:right w:val="single" w:sz="4" w:space="0" w:color="auto"/>
            </w:tcBorders>
            <w:shd w:val="clear" w:color="auto" w:fill="auto"/>
            <w:noWrap/>
            <w:vAlign w:val="center"/>
            <w:hideMark/>
          </w:tcPr>
          <w:p w14:paraId="3974D224"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50</w:t>
            </w:r>
          </w:p>
        </w:tc>
        <w:tc>
          <w:tcPr>
            <w:tcW w:w="1134" w:type="dxa"/>
            <w:tcBorders>
              <w:top w:val="nil"/>
              <w:left w:val="nil"/>
              <w:bottom w:val="single" w:sz="4" w:space="0" w:color="auto"/>
              <w:right w:val="single" w:sz="4" w:space="0" w:color="auto"/>
            </w:tcBorders>
            <w:shd w:val="clear" w:color="auto" w:fill="auto"/>
            <w:noWrap/>
            <w:vAlign w:val="center"/>
            <w:hideMark/>
          </w:tcPr>
          <w:p w14:paraId="51AE6ED7"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25 500</w:t>
            </w:r>
          </w:p>
        </w:tc>
        <w:tc>
          <w:tcPr>
            <w:tcW w:w="1417" w:type="dxa"/>
            <w:tcBorders>
              <w:top w:val="nil"/>
              <w:left w:val="nil"/>
              <w:bottom w:val="single" w:sz="4" w:space="0" w:color="auto"/>
              <w:right w:val="single" w:sz="4" w:space="0" w:color="auto"/>
            </w:tcBorders>
            <w:shd w:val="clear" w:color="auto" w:fill="auto"/>
            <w:noWrap/>
            <w:vAlign w:val="center"/>
            <w:hideMark/>
          </w:tcPr>
          <w:p w14:paraId="2BDF1E0D"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1 275 000</w:t>
            </w:r>
          </w:p>
        </w:tc>
        <w:tc>
          <w:tcPr>
            <w:tcW w:w="1559" w:type="dxa"/>
            <w:tcBorders>
              <w:top w:val="nil"/>
              <w:left w:val="nil"/>
              <w:bottom w:val="single" w:sz="4" w:space="0" w:color="auto"/>
              <w:right w:val="single" w:sz="4" w:space="0" w:color="auto"/>
            </w:tcBorders>
            <w:shd w:val="clear" w:color="auto" w:fill="auto"/>
            <w:vAlign w:val="center"/>
            <w:hideMark/>
          </w:tcPr>
          <w:p w14:paraId="29909A70"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AGENCE</w:t>
            </w:r>
          </w:p>
        </w:tc>
      </w:tr>
      <w:tr w:rsidR="00052814" w:rsidRPr="00E32684" w14:paraId="66C892C7" w14:textId="77777777" w:rsidTr="003C3BAB">
        <w:trPr>
          <w:trHeight w:val="33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2123DF25"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20/06/2025</w:t>
            </w:r>
          </w:p>
        </w:tc>
        <w:tc>
          <w:tcPr>
            <w:tcW w:w="1229" w:type="dxa"/>
            <w:tcBorders>
              <w:top w:val="nil"/>
              <w:left w:val="nil"/>
              <w:bottom w:val="single" w:sz="4" w:space="0" w:color="auto"/>
              <w:right w:val="single" w:sz="4" w:space="0" w:color="auto"/>
            </w:tcBorders>
            <w:shd w:val="clear" w:color="auto" w:fill="auto"/>
            <w:noWrap/>
            <w:vAlign w:val="center"/>
            <w:hideMark/>
          </w:tcPr>
          <w:p w14:paraId="7834571E"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/0269</w:t>
            </w:r>
          </w:p>
        </w:tc>
        <w:tc>
          <w:tcPr>
            <w:tcW w:w="1842" w:type="dxa"/>
            <w:tcBorders>
              <w:top w:val="nil"/>
              <w:left w:val="nil"/>
              <w:bottom w:val="single" w:sz="4" w:space="0" w:color="auto"/>
              <w:right w:val="single" w:sz="4" w:space="0" w:color="auto"/>
            </w:tcBorders>
            <w:shd w:val="clear" w:color="auto" w:fill="auto"/>
            <w:noWrap/>
            <w:vAlign w:val="center"/>
            <w:hideMark/>
          </w:tcPr>
          <w:p w14:paraId="0AFF2173"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YD41PP001</w:t>
            </w:r>
          </w:p>
        </w:tc>
        <w:tc>
          <w:tcPr>
            <w:tcW w:w="2977" w:type="dxa"/>
            <w:tcBorders>
              <w:top w:val="nil"/>
              <w:left w:val="nil"/>
              <w:bottom w:val="single" w:sz="4" w:space="0" w:color="auto"/>
              <w:right w:val="single" w:sz="4" w:space="0" w:color="auto"/>
            </w:tcBorders>
            <w:shd w:val="clear" w:color="auto" w:fill="auto"/>
            <w:vAlign w:val="center"/>
            <w:hideMark/>
          </w:tcPr>
          <w:p w14:paraId="78B2DC84"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CLIENT DIVERS AGENCE</w:t>
            </w:r>
          </w:p>
        </w:tc>
        <w:tc>
          <w:tcPr>
            <w:tcW w:w="1418" w:type="dxa"/>
            <w:tcBorders>
              <w:top w:val="nil"/>
              <w:left w:val="nil"/>
              <w:bottom w:val="single" w:sz="4" w:space="0" w:color="auto"/>
              <w:right w:val="single" w:sz="4" w:space="0" w:color="auto"/>
            </w:tcBorders>
            <w:shd w:val="clear" w:color="auto" w:fill="auto"/>
            <w:noWrap/>
            <w:vAlign w:val="center"/>
            <w:hideMark/>
          </w:tcPr>
          <w:p w14:paraId="00C2A673"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RA100003</w:t>
            </w:r>
          </w:p>
        </w:tc>
        <w:tc>
          <w:tcPr>
            <w:tcW w:w="2268" w:type="dxa"/>
            <w:tcBorders>
              <w:top w:val="nil"/>
              <w:left w:val="nil"/>
              <w:bottom w:val="single" w:sz="4" w:space="0" w:color="auto"/>
              <w:right w:val="single" w:sz="4" w:space="0" w:color="auto"/>
            </w:tcBorders>
            <w:shd w:val="clear" w:color="auto" w:fill="auto"/>
            <w:noWrap/>
            <w:vAlign w:val="center"/>
            <w:hideMark/>
          </w:tcPr>
          <w:p w14:paraId="46782BDF"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HUILE CEL'OR BIDON 20L</w:t>
            </w:r>
          </w:p>
        </w:tc>
        <w:tc>
          <w:tcPr>
            <w:tcW w:w="992" w:type="dxa"/>
            <w:tcBorders>
              <w:top w:val="nil"/>
              <w:left w:val="nil"/>
              <w:bottom w:val="single" w:sz="4" w:space="0" w:color="auto"/>
              <w:right w:val="single" w:sz="4" w:space="0" w:color="auto"/>
            </w:tcBorders>
            <w:shd w:val="clear" w:color="auto" w:fill="auto"/>
            <w:noWrap/>
            <w:vAlign w:val="center"/>
            <w:hideMark/>
          </w:tcPr>
          <w:p w14:paraId="0B37D64B"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w:t>
            </w:r>
          </w:p>
        </w:tc>
        <w:tc>
          <w:tcPr>
            <w:tcW w:w="1134" w:type="dxa"/>
            <w:tcBorders>
              <w:top w:val="nil"/>
              <w:left w:val="nil"/>
              <w:bottom w:val="single" w:sz="4" w:space="0" w:color="auto"/>
              <w:right w:val="single" w:sz="4" w:space="0" w:color="auto"/>
            </w:tcBorders>
            <w:shd w:val="clear" w:color="auto" w:fill="auto"/>
            <w:noWrap/>
            <w:vAlign w:val="center"/>
            <w:hideMark/>
          </w:tcPr>
          <w:p w14:paraId="7824B6BC"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26 000</w:t>
            </w:r>
          </w:p>
        </w:tc>
        <w:tc>
          <w:tcPr>
            <w:tcW w:w="1417" w:type="dxa"/>
            <w:tcBorders>
              <w:top w:val="nil"/>
              <w:left w:val="nil"/>
              <w:bottom w:val="single" w:sz="4" w:space="0" w:color="auto"/>
              <w:right w:val="single" w:sz="4" w:space="0" w:color="auto"/>
            </w:tcBorders>
            <w:shd w:val="clear" w:color="auto" w:fill="auto"/>
            <w:noWrap/>
            <w:vAlign w:val="center"/>
            <w:hideMark/>
          </w:tcPr>
          <w:p w14:paraId="3383530B"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26 000</w:t>
            </w:r>
          </w:p>
        </w:tc>
        <w:tc>
          <w:tcPr>
            <w:tcW w:w="1559" w:type="dxa"/>
            <w:tcBorders>
              <w:top w:val="nil"/>
              <w:left w:val="nil"/>
              <w:bottom w:val="single" w:sz="4" w:space="0" w:color="auto"/>
              <w:right w:val="single" w:sz="4" w:space="0" w:color="auto"/>
            </w:tcBorders>
            <w:shd w:val="clear" w:color="auto" w:fill="auto"/>
            <w:vAlign w:val="center"/>
            <w:hideMark/>
          </w:tcPr>
          <w:p w14:paraId="50159381"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AGENCE</w:t>
            </w:r>
          </w:p>
        </w:tc>
      </w:tr>
      <w:tr w:rsidR="00052814" w:rsidRPr="00E32684" w14:paraId="5DA34EDD" w14:textId="77777777" w:rsidTr="003C3BAB">
        <w:trPr>
          <w:trHeight w:val="33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37B3D11B"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20/06/2025</w:t>
            </w:r>
          </w:p>
        </w:tc>
        <w:tc>
          <w:tcPr>
            <w:tcW w:w="1229" w:type="dxa"/>
            <w:tcBorders>
              <w:top w:val="nil"/>
              <w:left w:val="nil"/>
              <w:bottom w:val="single" w:sz="4" w:space="0" w:color="auto"/>
              <w:right w:val="single" w:sz="4" w:space="0" w:color="auto"/>
            </w:tcBorders>
            <w:shd w:val="clear" w:color="auto" w:fill="auto"/>
            <w:noWrap/>
            <w:vAlign w:val="center"/>
            <w:hideMark/>
          </w:tcPr>
          <w:p w14:paraId="0869D978"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/0273</w:t>
            </w:r>
          </w:p>
        </w:tc>
        <w:tc>
          <w:tcPr>
            <w:tcW w:w="1842" w:type="dxa"/>
            <w:tcBorders>
              <w:top w:val="nil"/>
              <w:left w:val="nil"/>
              <w:bottom w:val="single" w:sz="4" w:space="0" w:color="auto"/>
              <w:right w:val="single" w:sz="4" w:space="0" w:color="auto"/>
            </w:tcBorders>
            <w:shd w:val="clear" w:color="auto" w:fill="auto"/>
            <w:noWrap/>
            <w:vAlign w:val="center"/>
            <w:hideMark/>
          </w:tcPr>
          <w:p w14:paraId="5FC89035"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YD41PP001</w:t>
            </w:r>
          </w:p>
        </w:tc>
        <w:tc>
          <w:tcPr>
            <w:tcW w:w="2977" w:type="dxa"/>
            <w:tcBorders>
              <w:top w:val="nil"/>
              <w:left w:val="nil"/>
              <w:bottom w:val="single" w:sz="4" w:space="0" w:color="auto"/>
              <w:right w:val="single" w:sz="4" w:space="0" w:color="auto"/>
            </w:tcBorders>
            <w:shd w:val="clear" w:color="auto" w:fill="auto"/>
            <w:vAlign w:val="center"/>
            <w:hideMark/>
          </w:tcPr>
          <w:p w14:paraId="2C512343"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CLIENT DIVERS AGENCE</w:t>
            </w:r>
          </w:p>
        </w:tc>
        <w:tc>
          <w:tcPr>
            <w:tcW w:w="1418" w:type="dxa"/>
            <w:tcBorders>
              <w:top w:val="nil"/>
              <w:left w:val="nil"/>
              <w:bottom w:val="single" w:sz="4" w:space="0" w:color="auto"/>
              <w:right w:val="single" w:sz="4" w:space="0" w:color="auto"/>
            </w:tcBorders>
            <w:shd w:val="clear" w:color="auto" w:fill="auto"/>
            <w:noWrap/>
            <w:vAlign w:val="center"/>
            <w:hideMark/>
          </w:tcPr>
          <w:p w14:paraId="3FC28B4B"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RA100002</w:t>
            </w:r>
          </w:p>
        </w:tc>
        <w:tc>
          <w:tcPr>
            <w:tcW w:w="2268" w:type="dxa"/>
            <w:tcBorders>
              <w:top w:val="nil"/>
              <w:left w:val="nil"/>
              <w:bottom w:val="single" w:sz="4" w:space="0" w:color="auto"/>
              <w:right w:val="single" w:sz="4" w:space="0" w:color="auto"/>
            </w:tcBorders>
            <w:shd w:val="clear" w:color="auto" w:fill="auto"/>
            <w:noWrap/>
            <w:vAlign w:val="center"/>
            <w:hideMark/>
          </w:tcPr>
          <w:p w14:paraId="2566A0CD"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HUILE CEL'OR 5L CT 3</w:t>
            </w:r>
          </w:p>
        </w:tc>
        <w:tc>
          <w:tcPr>
            <w:tcW w:w="992" w:type="dxa"/>
            <w:tcBorders>
              <w:top w:val="nil"/>
              <w:left w:val="nil"/>
              <w:bottom w:val="single" w:sz="4" w:space="0" w:color="auto"/>
              <w:right w:val="single" w:sz="4" w:space="0" w:color="auto"/>
            </w:tcBorders>
            <w:shd w:val="clear" w:color="auto" w:fill="auto"/>
            <w:noWrap/>
            <w:vAlign w:val="center"/>
            <w:hideMark/>
          </w:tcPr>
          <w:p w14:paraId="6D33A92B"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w:t>
            </w:r>
          </w:p>
        </w:tc>
        <w:tc>
          <w:tcPr>
            <w:tcW w:w="1134" w:type="dxa"/>
            <w:tcBorders>
              <w:top w:val="nil"/>
              <w:left w:val="nil"/>
              <w:bottom w:val="single" w:sz="4" w:space="0" w:color="auto"/>
              <w:right w:val="single" w:sz="4" w:space="0" w:color="auto"/>
            </w:tcBorders>
            <w:shd w:val="clear" w:color="auto" w:fill="auto"/>
            <w:noWrap/>
            <w:vAlign w:val="center"/>
            <w:hideMark/>
          </w:tcPr>
          <w:p w14:paraId="71EDC882"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20 000</w:t>
            </w:r>
          </w:p>
        </w:tc>
        <w:tc>
          <w:tcPr>
            <w:tcW w:w="1417" w:type="dxa"/>
            <w:tcBorders>
              <w:top w:val="nil"/>
              <w:left w:val="nil"/>
              <w:bottom w:val="single" w:sz="4" w:space="0" w:color="auto"/>
              <w:right w:val="single" w:sz="4" w:space="0" w:color="auto"/>
            </w:tcBorders>
            <w:shd w:val="clear" w:color="auto" w:fill="auto"/>
            <w:noWrap/>
            <w:vAlign w:val="center"/>
            <w:hideMark/>
          </w:tcPr>
          <w:p w14:paraId="4A322706"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20 000</w:t>
            </w:r>
          </w:p>
        </w:tc>
        <w:tc>
          <w:tcPr>
            <w:tcW w:w="1559" w:type="dxa"/>
            <w:tcBorders>
              <w:top w:val="nil"/>
              <w:left w:val="nil"/>
              <w:bottom w:val="single" w:sz="4" w:space="0" w:color="auto"/>
              <w:right w:val="single" w:sz="4" w:space="0" w:color="auto"/>
            </w:tcBorders>
            <w:shd w:val="clear" w:color="auto" w:fill="auto"/>
            <w:vAlign w:val="center"/>
            <w:hideMark/>
          </w:tcPr>
          <w:p w14:paraId="010FFE81"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AGENCE</w:t>
            </w:r>
          </w:p>
        </w:tc>
      </w:tr>
      <w:tr w:rsidR="00052814" w:rsidRPr="00E32684" w14:paraId="50655BF2" w14:textId="77777777" w:rsidTr="003C3BAB">
        <w:trPr>
          <w:trHeight w:val="33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5D15505F"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21/06/2025</w:t>
            </w:r>
          </w:p>
        </w:tc>
        <w:tc>
          <w:tcPr>
            <w:tcW w:w="1229" w:type="dxa"/>
            <w:tcBorders>
              <w:top w:val="nil"/>
              <w:left w:val="nil"/>
              <w:bottom w:val="single" w:sz="4" w:space="0" w:color="auto"/>
              <w:right w:val="single" w:sz="4" w:space="0" w:color="auto"/>
            </w:tcBorders>
            <w:shd w:val="clear" w:color="auto" w:fill="auto"/>
            <w:noWrap/>
            <w:vAlign w:val="center"/>
            <w:hideMark/>
          </w:tcPr>
          <w:p w14:paraId="15B93AE2"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/0277</w:t>
            </w:r>
          </w:p>
        </w:tc>
        <w:tc>
          <w:tcPr>
            <w:tcW w:w="1842" w:type="dxa"/>
            <w:tcBorders>
              <w:top w:val="nil"/>
              <w:left w:val="nil"/>
              <w:bottom w:val="single" w:sz="4" w:space="0" w:color="auto"/>
              <w:right w:val="single" w:sz="4" w:space="0" w:color="auto"/>
            </w:tcBorders>
            <w:shd w:val="clear" w:color="auto" w:fill="auto"/>
            <w:noWrap/>
            <w:vAlign w:val="center"/>
            <w:hideMark/>
          </w:tcPr>
          <w:p w14:paraId="7E14B8EE"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YD41ET002</w:t>
            </w:r>
          </w:p>
        </w:tc>
        <w:tc>
          <w:tcPr>
            <w:tcW w:w="2977" w:type="dxa"/>
            <w:tcBorders>
              <w:top w:val="nil"/>
              <w:left w:val="nil"/>
              <w:bottom w:val="single" w:sz="4" w:space="0" w:color="auto"/>
              <w:right w:val="single" w:sz="4" w:space="0" w:color="auto"/>
            </w:tcBorders>
            <w:shd w:val="clear" w:color="auto" w:fill="auto"/>
            <w:vAlign w:val="center"/>
            <w:hideMark/>
          </w:tcPr>
          <w:p w14:paraId="7C077194"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QUARTIER GENERAL</w:t>
            </w:r>
          </w:p>
        </w:tc>
        <w:tc>
          <w:tcPr>
            <w:tcW w:w="1418" w:type="dxa"/>
            <w:tcBorders>
              <w:top w:val="nil"/>
              <w:left w:val="nil"/>
              <w:bottom w:val="single" w:sz="4" w:space="0" w:color="auto"/>
              <w:right w:val="single" w:sz="4" w:space="0" w:color="auto"/>
            </w:tcBorders>
            <w:shd w:val="clear" w:color="auto" w:fill="auto"/>
            <w:noWrap/>
            <w:vAlign w:val="center"/>
            <w:hideMark/>
          </w:tcPr>
          <w:p w14:paraId="449D22FE"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RA100003</w:t>
            </w:r>
          </w:p>
        </w:tc>
        <w:tc>
          <w:tcPr>
            <w:tcW w:w="2268" w:type="dxa"/>
            <w:tcBorders>
              <w:top w:val="nil"/>
              <w:left w:val="nil"/>
              <w:bottom w:val="single" w:sz="4" w:space="0" w:color="auto"/>
              <w:right w:val="single" w:sz="4" w:space="0" w:color="auto"/>
            </w:tcBorders>
            <w:shd w:val="clear" w:color="auto" w:fill="auto"/>
            <w:noWrap/>
            <w:vAlign w:val="center"/>
            <w:hideMark/>
          </w:tcPr>
          <w:p w14:paraId="5B543739"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HUILE CEL'OR BIDON 20L</w:t>
            </w:r>
          </w:p>
        </w:tc>
        <w:tc>
          <w:tcPr>
            <w:tcW w:w="992" w:type="dxa"/>
            <w:tcBorders>
              <w:top w:val="nil"/>
              <w:left w:val="nil"/>
              <w:bottom w:val="single" w:sz="4" w:space="0" w:color="auto"/>
              <w:right w:val="single" w:sz="4" w:space="0" w:color="auto"/>
            </w:tcBorders>
            <w:shd w:val="clear" w:color="auto" w:fill="auto"/>
            <w:noWrap/>
            <w:vAlign w:val="center"/>
            <w:hideMark/>
          </w:tcPr>
          <w:p w14:paraId="48D77473"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8</w:t>
            </w:r>
          </w:p>
        </w:tc>
        <w:tc>
          <w:tcPr>
            <w:tcW w:w="1134" w:type="dxa"/>
            <w:tcBorders>
              <w:top w:val="nil"/>
              <w:left w:val="nil"/>
              <w:bottom w:val="single" w:sz="4" w:space="0" w:color="auto"/>
              <w:right w:val="single" w:sz="4" w:space="0" w:color="auto"/>
            </w:tcBorders>
            <w:shd w:val="clear" w:color="auto" w:fill="auto"/>
            <w:noWrap/>
            <w:vAlign w:val="center"/>
            <w:hideMark/>
          </w:tcPr>
          <w:p w14:paraId="0C9B4B74"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26 000</w:t>
            </w:r>
          </w:p>
        </w:tc>
        <w:tc>
          <w:tcPr>
            <w:tcW w:w="1417" w:type="dxa"/>
            <w:tcBorders>
              <w:top w:val="nil"/>
              <w:left w:val="nil"/>
              <w:bottom w:val="single" w:sz="4" w:space="0" w:color="auto"/>
              <w:right w:val="single" w:sz="4" w:space="0" w:color="auto"/>
            </w:tcBorders>
            <w:shd w:val="clear" w:color="auto" w:fill="auto"/>
            <w:noWrap/>
            <w:vAlign w:val="center"/>
            <w:hideMark/>
          </w:tcPr>
          <w:p w14:paraId="3CAA554B"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208 000</w:t>
            </w:r>
          </w:p>
        </w:tc>
        <w:tc>
          <w:tcPr>
            <w:tcW w:w="1559" w:type="dxa"/>
            <w:tcBorders>
              <w:top w:val="nil"/>
              <w:left w:val="nil"/>
              <w:bottom w:val="single" w:sz="4" w:space="0" w:color="auto"/>
              <w:right w:val="single" w:sz="4" w:space="0" w:color="auto"/>
            </w:tcBorders>
            <w:shd w:val="clear" w:color="auto" w:fill="auto"/>
            <w:vAlign w:val="center"/>
            <w:hideMark/>
          </w:tcPr>
          <w:p w14:paraId="6D96E1E7"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AGENCE</w:t>
            </w:r>
          </w:p>
        </w:tc>
      </w:tr>
      <w:tr w:rsidR="00052814" w:rsidRPr="00E32684" w14:paraId="4FAC4C55" w14:textId="77777777" w:rsidTr="003C3BAB">
        <w:trPr>
          <w:trHeight w:val="33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5B8524A9"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21/06/2025</w:t>
            </w:r>
          </w:p>
        </w:tc>
        <w:tc>
          <w:tcPr>
            <w:tcW w:w="1229" w:type="dxa"/>
            <w:tcBorders>
              <w:top w:val="nil"/>
              <w:left w:val="nil"/>
              <w:bottom w:val="single" w:sz="4" w:space="0" w:color="auto"/>
              <w:right w:val="single" w:sz="4" w:space="0" w:color="auto"/>
            </w:tcBorders>
            <w:shd w:val="clear" w:color="auto" w:fill="auto"/>
            <w:noWrap/>
            <w:vAlign w:val="center"/>
            <w:hideMark/>
          </w:tcPr>
          <w:p w14:paraId="1DDC47C1"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/0281</w:t>
            </w:r>
          </w:p>
        </w:tc>
        <w:tc>
          <w:tcPr>
            <w:tcW w:w="1842" w:type="dxa"/>
            <w:tcBorders>
              <w:top w:val="nil"/>
              <w:left w:val="nil"/>
              <w:bottom w:val="single" w:sz="4" w:space="0" w:color="auto"/>
              <w:right w:val="single" w:sz="4" w:space="0" w:color="auto"/>
            </w:tcBorders>
            <w:shd w:val="clear" w:color="auto" w:fill="auto"/>
            <w:noWrap/>
            <w:vAlign w:val="center"/>
            <w:hideMark/>
          </w:tcPr>
          <w:p w14:paraId="26B98138"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YD41GO018</w:t>
            </w:r>
          </w:p>
        </w:tc>
        <w:tc>
          <w:tcPr>
            <w:tcW w:w="2977" w:type="dxa"/>
            <w:tcBorders>
              <w:top w:val="nil"/>
              <w:left w:val="nil"/>
              <w:bottom w:val="single" w:sz="4" w:space="0" w:color="auto"/>
              <w:right w:val="single" w:sz="4" w:space="0" w:color="auto"/>
            </w:tcBorders>
            <w:shd w:val="clear" w:color="auto" w:fill="auto"/>
            <w:vAlign w:val="center"/>
            <w:hideMark/>
          </w:tcPr>
          <w:p w14:paraId="359F0D79"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 xml:space="preserve">CLIENT GROSSISTE MAMA BOUTIQUE </w:t>
            </w:r>
          </w:p>
        </w:tc>
        <w:tc>
          <w:tcPr>
            <w:tcW w:w="1418" w:type="dxa"/>
            <w:tcBorders>
              <w:top w:val="nil"/>
              <w:left w:val="nil"/>
              <w:bottom w:val="single" w:sz="4" w:space="0" w:color="auto"/>
              <w:right w:val="single" w:sz="4" w:space="0" w:color="auto"/>
            </w:tcBorders>
            <w:shd w:val="clear" w:color="auto" w:fill="auto"/>
            <w:noWrap/>
            <w:vAlign w:val="center"/>
            <w:hideMark/>
          </w:tcPr>
          <w:p w14:paraId="31D4A36A"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RA100003</w:t>
            </w:r>
          </w:p>
        </w:tc>
        <w:tc>
          <w:tcPr>
            <w:tcW w:w="2268" w:type="dxa"/>
            <w:tcBorders>
              <w:top w:val="nil"/>
              <w:left w:val="nil"/>
              <w:bottom w:val="single" w:sz="4" w:space="0" w:color="auto"/>
              <w:right w:val="single" w:sz="4" w:space="0" w:color="auto"/>
            </w:tcBorders>
            <w:shd w:val="clear" w:color="auto" w:fill="auto"/>
            <w:noWrap/>
            <w:vAlign w:val="center"/>
            <w:hideMark/>
          </w:tcPr>
          <w:p w14:paraId="458DE5C9"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HUILE CEL'OR BIDON 20L</w:t>
            </w:r>
          </w:p>
        </w:tc>
        <w:tc>
          <w:tcPr>
            <w:tcW w:w="992" w:type="dxa"/>
            <w:tcBorders>
              <w:top w:val="nil"/>
              <w:left w:val="nil"/>
              <w:bottom w:val="single" w:sz="4" w:space="0" w:color="auto"/>
              <w:right w:val="single" w:sz="4" w:space="0" w:color="auto"/>
            </w:tcBorders>
            <w:shd w:val="clear" w:color="auto" w:fill="auto"/>
            <w:noWrap/>
            <w:vAlign w:val="center"/>
            <w:hideMark/>
          </w:tcPr>
          <w:p w14:paraId="6FB52669"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200</w:t>
            </w:r>
          </w:p>
        </w:tc>
        <w:tc>
          <w:tcPr>
            <w:tcW w:w="1134" w:type="dxa"/>
            <w:tcBorders>
              <w:top w:val="nil"/>
              <w:left w:val="nil"/>
              <w:bottom w:val="single" w:sz="4" w:space="0" w:color="auto"/>
              <w:right w:val="single" w:sz="4" w:space="0" w:color="auto"/>
            </w:tcBorders>
            <w:shd w:val="clear" w:color="auto" w:fill="auto"/>
            <w:noWrap/>
            <w:vAlign w:val="center"/>
            <w:hideMark/>
          </w:tcPr>
          <w:p w14:paraId="138F748C"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25 000</w:t>
            </w:r>
          </w:p>
        </w:tc>
        <w:tc>
          <w:tcPr>
            <w:tcW w:w="1417" w:type="dxa"/>
            <w:tcBorders>
              <w:top w:val="nil"/>
              <w:left w:val="nil"/>
              <w:bottom w:val="single" w:sz="4" w:space="0" w:color="auto"/>
              <w:right w:val="single" w:sz="4" w:space="0" w:color="auto"/>
            </w:tcBorders>
            <w:shd w:val="clear" w:color="auto" w:fill="auto"/>
            <w:noWrap/>
            <w:vAlign w:val="center"/>
            <w:hideMark/>
          </w:tcPr>
          <w:p w14:paraId="0176CFA4"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5 000 000</w:t>
            </w:r>
          </w:p>
        </w:tc>
        <w:tc>
          <w:tcPr>
            <w:tcW w:w="1559" w:type="dxa"/>
            <w:tcBorders>
              <w:top w:val="nil"/>
              <w:left w:val="nil"/>
              <w:bottom w:val="single" w:sz="4" w:space="0" w:color="auto"/>
              <w:right w:val="single" w:sz="4" w:space="0" w:color="auto"/>
            </w:tcBorders>
            <w:shd w:val="clear" w:color="auto" w:fill="auto"/>
            <w:vAlign w:val="center"/>
            <w:hideMark/>
          </w:tcPr>
          <w:p w14:paraId="46088392"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AGENCE</w:t>
            </w:r>
          </w:p>
        </w:tc>
      </w:tr>
      <w:tr w:rsidR="00052814" w:rsidRPr="00E32684" w14:paraId="0179A098" w14:textId="77777777" w:rsidTr="003C3BAB">
        <w:trPr>
          <w:trHeight w:val="33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1FF94B72"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21/06/2025</w:t>
            </w:r>
          </w:p>
        </w:tc>
        <w:tc>
          <w:tcPr>
            <w:tcW w:w="1229" w:type="dxa"/>
            <w:tcBorders>
              <w:top w:val="nil"/>
              <w:left w:val="nil"/>
              <w:bottom w:val="single" w:sz="4" w:space="0" w:color="auto"/>
              <w:right w:val="single" w:sz="4" w:space="0" w:color="auto"/>
            </w:tcBorders>
            <w:shd w:val="clear" w:color="auto" w:fill="auto"/>
            <w:noWrap/>
            <w:vAlign w:val="center"/>
            <w:hideMark/>
          </w:tcPr>
          <w:p w14:paraId="39D023D7"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/0279</w:t>
            </w:r>
          </w:p>
        </w:tc>
        <w:tc>
          <w:tcPr>
            <w:tcW w:w="1842" w:type="dxa"/>
            <w:tcBorders>
              <w:top w:val="nil"/>
              <w:left w:val="nil"/>
              <w:bottom w:val="single" w:sz="4" w:space="0" w:color="auto"/>
              <w:right w:val="single" w:sz="4" w:space="0" w:color="auto"/>
            </w:tcBorders>
            <w:shd w:val="clear" w:color="auto" w:fill="auto"/>
            <w:noWrap/>
            <w:vAlign w:val="center"/>
            <w:hideMark/>
          </w:tcPr>
          <w:p w14:paraId="00FBB744"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YD41PP002</w:t>
            </w:r>
          </w:p>
        </w:tc>
        <w:tc>
          <w:tcPr>
            <w:tcW w:w="2977" w:type="dxa"/>
            <w:tcBorders>
              <w:top w:val="nil"/>
              <w:left w:val="nil"/>
              <w:bottom w:val="single" w:sz="4" w:space="0" w:color="auto"/>
              <w:right w:val="single" w:sz="4" w:space="0" w:color="auto"/>
            </w:tcBorders>
            <w:shd w:val="clear" w:color="auto" w:fill="auto"/>
            <w:vAlign w:val="center"/>
            <w:hideMark/>
          </w:tcPr>
          <w:p w14:paraId="53B25C1B"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CLIENT DIVERS EDITH</w:t>
            </w:r>
          </w:p>
        </w:tc>
        <w:tc>
          <w:tcPr>
            <w:tcW w:w="1418" w:type="dxa"/>
            <w:tcBorders>
              <w:top w:val="nil"/>
              <w:left w:val="nil"/>
              <w:bottom w:val="single" w:sz="4" w:space="0" w:color="auto"/>
              <w:right w:val="single" w:sz="4" w:space="0" w:color="auto"/>
            </w:tcBorders>
            <w:shd w:val="clear" w:color="auto" w:fill="auto"/>
            <w:noWrap/>
            <w:vAlign w:val="center"/>
            <w:hideMark/>
          </w:tcPr>
          <w:p w14:paraId="7C845EAF"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RA100003</w:t>
            </w:r>
          </w:p>
        </w:tc>
        <w:tc>
          <w:tcPr>
            <w:tcW w:w="2268" w:type="dxa"/>
            <w:tcBorders>
              <w:top w:val="nil"/>
              <w:left w:val="nil"/>
              <w:bottom w:val="single" w:sz="4" w:space="0" w:color="auto"/>
              <w:right w:val="single" w:sz="4" w:space="0" w:color="auto"/>
            </w:tcBorders>
            <w:shd w:val="clear" w:color="auto" w:fill="auto"/>
            <w:noWrap/>
            <w:vAlign w:val="center"/>
            <w:hideMark/>
          </w:tcPr>
          <w:p w14:paraId="7D3153EF"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HUILE CEL'OR BIDON 20L</w:t>
            </w:r>
          </w:p>
        </w:tc>
        <w:tc>
          <w:tcPr>
            <w:tcW w:w="992" w:type="dxa"/>
            <w:tcBorders>
              <w:top w:val="nil"/>
              <w:left w:val="nil"/>
              <w:bottom w:val="single" w:sz="4" w:space="0" w:color="auto"/>
              <w:right w:val="single" w:sz="4" w:space="0" w:color="auto"/>
            </w:tcBorders>
            <w:shd w:val="clear" w:color="auto" w:fill="auto"/>
            <w:noWrap/>
            <w:vAlign w:val="center"/>
            <w:hideMark/>
          </w:tcPr>
          <w:p w14:paraId="686DFB79"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60</w:t>
            </w:r>
          </w:p>
        </w:tc>
        <w:tc>
          <w:tcPr>
            <w:tcW w:w="1134" w:type="dxa"/>
            <w:tcBorders>
              <w:top w:val="nil"/>
              <w:left w:val="nil"/>
              <w:bottom w:val="single" w:sz="4" w:space="0" w:color="auto"/>
              <w:right w:val="single" w:sz="4" w:space="0" w:color="auto"/>
            </w:tcBorders>
            <w:shd w:val="clear" w:color="auto" w:fill="auto"/>
            <w:noWrap/>
            <w:vAlign w:val="center"/>
            <w:hideMark/>
          </w:tcPr>
          <w:p w14:paraId="5E553057"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25 500</w:t>
            </w:r>
          </w:p>
        </w:tc>
        <w:tc>
          <w:tcPr>
            <w:tcW w:w="1417" w:type="dxa"/>
            <w:tcBorders>
              <w:top w:val="nil"/>
              <w:left w:val="nil"/>
              <w:bottom w:val="single" w:sz="4" w:space="0" w:color="auto"/>
              <w:right w:val="single" w:sz="4" w:space="0" w:color="auto"/>
            </w:tcBorders>
            <w:shd w:val="clear" w:color="auto" w:fill="auto"/>
            <w:noWrap/>
            <w:vAlign w:val="center"/>
            <w:hideMark/>
          </w:tcPr>
          <w:p w14:paraId="052C5C37"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1 530 000</w:t>
            </w:r>
          </w:p>
        </w:tc>
        <w:tc>
          <w:tcPr>
            <w:tcW w:w="1559" w:type="dxa"/>
            <w:tcBorders>
              <w:top w:val="nil"/>
              <w:left w:val="nil"/>
              <w:bottom w:val="single" w:sz="4" w:space="0" w:color="auto"/>
              <w:right w:val="single" w:sz="4" w:space="0" w:color="auto"/>
            </w:tcBorders>
            <w:shd w:val="clear" w:color="auto" w:fill="auto"/>
            <w:vAlign w:val="center"/>
            <w:hideMark/>
          </w:tcPr>
          <w:p w14:paraId="11DA5EF5"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EDITH</w:t>
            </w:r>
          </w:p>
        </w:tc>
      </w:tr>
      <w:tr w:rsidR="00052814" w:rsidRPr="00E32684" w14:paraId="71975B88" w14:textId="77777777" w:rsidTr="003C3BAB">
        <w:trPr>
          <w:trHeight w:val="33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3212948D"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lastRenderedPageBreak/>
              <w:t>21/06/2025</w:t>
            </w:r>
          </w:p>
        </w:tc>
        <w:tc>
          <w:tcPr>
            <w:tcW w:w="1229" w:type="dxa"/>
            <w:tcBorders>
              <w:top w:val="nil"/>
              <w:left w:val="nil"/>
              <w:bottom w:val="single" w:sz="4" w:space="0" w:color="auto"/>
              <w:right w:val="single" w:sz="4" w:space="0" w:color="auto"/>
            </w:tcBorders>
            <w:shd w:val="clear" w:color="auto" w:fill="auto"/>
            <w:noWrap/>
            <w:vAlign w:val="center"/>
            <w:hideMark/>
          </w:tcPr>
          <w:p w14:paraId="0DD9BAF2"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/0269</w:t>
            </w:r>
          </w:p>
        </w:tc>
        <w:tc>
          <w:tcPr>
            <w:tcW w:w="1842" w:type="dxa"/>
            <w:tcBorders>
              <w:top w:val="nil"/>
              <w:left w:val="nil"/>
              <w:bottom w:val="single" w:sz="4" w:space="0" w:color="auto"/>
              <w:right w:val="single" w:sz="4" w:space="0" w:color="auto"/>
            </w:tcBorders>
            <w:shd w:val="clear" w:color="auto" w:fill="auto"/>
            <w:noWrap/>
            <w:vAlign w:val="center"/>
            <w:hideMark/>
          </w:tcPr>
          <w:p w14:paraId="74E58D19"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YD41PP010</w:t>
            </w:r>
          </w:p>
        </w:tc>
        <w:tc>
          <w:tcPr>
            <w:tcW w:w="2977" w:type="dxa"/>
            <w:tcBorders>
              <w:top w:val="nil"/>
              <w:left w:val="nil"/>
              <w:bottom w:val="single" w:sz="4" w:space="0" w:color="auto"/>
              <w:right w:val="single" w:sz="4" w:space="0" w:color="auto"/>
            </w:tcBorders>
            <w:shd w:val="clear" w:color="auto" w:fill="auto"/>
            <w:vAlign w:val="center"/>
            <w:hideMark/>
          </w:tcPr>
          <w:p w14:paraId="2562DC9A"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CLIENT DIVERS SA'A</w:t>
            </w:r>
          </w:p>
        </w:tc>
        <w:tc>
          <w:tcPr>
            <w:tcW w:w="1418" w:type="dxa"/>
            <w:tcBorders>
              <w:top w:val="nil"/>
              <w:left w:val="nil"/>
              <w:bottom w:val="single" w:sz="4" w:space="0" w:color="auto"/>
              <w:right w:val="single" w:sz="4" w:space="0" w:color="auto"/>
            </w:tcBorders>
            <w:shd w:val="clear" w:color="auto" w:fill="auto"/>
            <w:noWrap/>
            <w:vAlign w:val="center"/>
            <w:hideMark/>
          </w:tcPr>
          <w:p w14:paraId="5CB5BA03"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RA100003</w:t>
            </w:r>
          </w:p>
        </w:tc>
        <w:tc>
          <w:tcPr>
            <w:tcW w:w="2268" w:type="dxa"/>
            <w:tcBorders>
              <w:top w:val="nil"/>
              <w:left w:val="nil"/>
              <w:bottom w:val="single" w:sz="4" w:space="0" w:color="auto"/>
              <w:right w:val="single" w:sz="4" w:space="0" w:color="auto"/>
            </w:tcBorders>
            <w:shd w:val="clear" w:color="auto" w:fill="auto"/>
            <w:noWrap/>
            <w:vAlign w:val="center"/>
            <w:hideMark/>
          </w:tcPr>
          <w:p w14:paraId="42ADFC87"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HUILE CEL'OR BIDON 20L</w:t>
            </w:r>
          </w:p>
        </w:tc>
        <w:tc>
          <w:tcPr>
            <w:tcW w:w="992" w:type="dxa"/>
            <w:tcBorders>
              <w:top w:val="nil"/>
              <w:left w:val="nil"/>
              <w:bottom w:val="single" w:sz="4" w:space="0" w:color="auto"/>
              <w:right w:val="single" w:sz="4" w:space="0" w:color="auto"/>
            </w:tcBorders>
            <w:shd w:val="clear" w:color="auto" w:fill="auto"/>
            <w:noWrap/>
            <w:vAlign w:val="center"/>
            <w:hideMark/>
          </w:tcPr>
          <w:p w14:paraId="27BD8F0D"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50</w:t>
            </w:r>
          </w:p>
        </w:tc>
        <w:tc>
          <w:tcPr>
            <w:tcW w:w="1134" w:type="dxa"/>
            <w:tcBorders>
              <w:top w:val="nil"/>
              <w:left w:val="nil"/>
              <w:bottom w:val="single" w:sz="4" w:space="0" w:color="auto"/>
              <w:right w:val="single" w:sz="4" w:space="0" w:color="auto"/>
            </w:tcBorders>
            <w:shd w:val="clear" w:color="auto" w:fill="auto"/>
            <w:noWrap/>
            <w:vAlign w:val="center"/>
            <w:hideMark/>
          </w:tcPr>
          <w:p w14:paraId="2E25AE8E"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26 000</w:t>
            </w:r>
          </w:p>
        </w:tc>
        <w:tc>
          <w:tcPr>
            <w:tcW w:w="1417" w:type="dxa"/>
            <w:tcBorders>
              <w:top w:val="nil"/>
              <w:left w:val="nil"/>
              <w:bottom w:val="single" w:sz="4" w:space="0" w:color="auto"/>
              <w:right w:val="single" w:sz="4" w:space="0" w:color="auto"/>
            </w:tcBorders>
            <w:shd w:val="clear" w:color="auto" w:fill="auto"/>
            <w:noWrap/>
            <w:vAlign w:val="center"/>
            <w:hideMark/>
          </w:tcPr>
          <w:p w14:paraId="76A64657"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1 300 000</w:t>
            </w:r>
          </w:p>
        </w:tc>
        <w:tc>
          <w:tcPr>
            <w:tcW w:w="1559" w:type="dxa"/>
            <w:tcBorders>
              <w:top w:val="nil"/>
              <w:left w:val="nil"/>
              <w:bottom w:val="single" w:sz="4" w:space="0" w:color="auto"/>
              <w:right w:val="single" w:sz="4" w:space="0" w:color="auto"/>
            </w:tcBorders>
            <w:shd w:val="clear" w:color="auto" w:fill="auto"/>
            <w:vAlign w:val="center"/>
            <w:hideMark/>
          </w:tcPr>
          <w:p w14:paraId="63E55FC1"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AGENCE</w:t>
            </w:r>
          </w:p>
        </w:tc>
      </w:tr>
      <w:tr w:rsidR="00052814" w:rsidRPr="00E32684" w14:paraId="7B401981" w14:textId="77777777" w:rsidTr="003C3BAB">
        <w:trPr>
          <w:trHeight w:val="33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569F6A3D"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21/06/2025</w:t>
            </w:r>
          </w:p>
        </w:tc>
        <w:tc>
          <w:tcPr>
            <w:tcW w:w="1229" w:type="dxa"/>
            <w:tcBorders>
              <w:top w:val="nil"/>
              <w:left w:val="nil"/>
              <w:bottom w:val="single" w:sz="4" w:space="0" w:color="auto"/>
              <w:right w:val="single" w:sz="4" w:space="0" w:color="auto"/>
            </w:tcBorders>
            <w:shd w:val="clear" w:color="auto" w:fill="auto"/>
            <w:noWrap/>
            <w:vAlign w:val="center"/>
            <w:hideMark/>
          </w:tcPr>
          <w:p w14:paraId="3CBB8D7D"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/0269</w:t>
            </w:r>
          </w:p>
        </w:tc>
        <w:tc>
          <w:tcPr>
            <w:tcW w:w="1842" w:type="dxa"/>
            <w:tcBorders>
              <w:top w:val="nil"/>
              <w:left w:val="nil"/>
              <w:bottom w:val="single" w:sz="4" w:space="0" w:color="auto"/>
              <w:right w:val="single" w:sz="4" w:space="0" w:color="auto"/>
            </w:tcBorders>
            <w:shd w:val="clear" w:color="auto" w:fill="auto"/>
            <w:noWrap/>
            <w:vAlign w:val="center"/>
            <w:hideMark/>
          </w:tcPr>
          <w:p w14:paraId="022FBA66"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YD41PP010</w:t>
            </w:r>
          </w:p>
        </w:tc>
        <w:tc>
          <w:tcPr>
            <w:tcW w:w="2977" w:type="dxa"/>
            <w:tcBorders>
              <w:top w:val="nil"/>
              <w:left w:val="nil"/>
              <w:bottom w:val="single" w:sz="4" w:space="0" w:color="auto"/>
              <w:right w:val="single" w:sz="4" w:space="0" w:color="auto"/>
            </w:tcBorders>
            <w:shd w:val="clear" w:color="auto" w:fill="auto"/>
            <w:vAlign w:val="center"/>
            <w:hideMark/>
          </w:tcPr>
          <w:p w14:paraId="7C0E8131"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CLIENT DIVERS SA'A</w:t>
            </w:r>
          </w:p>
        </w:tc>
        <w:tc>
          <w:tcPr>
            <w:tcW w:w="1418" w:type="dxa"/>
            <w:tcBorders>
              <w:top w:val="nil"/>
              <w:left w:val="nil"/>
              <w:bottom w:val="single" w:sz="4" w:space="0" w:color="auto"/>
              <w:right w:val="single" w:sz="4" w:space="0" w:color="auto"/>
            </w:tcBorders>
            <w:shd w:val="clear" w:color="auto" w:fill="auto"/>
            <w:noWrap/>
            <w:vAlign w:val="center"/>
            <w:hideMark/>
          </w:tcPr>
          <w:p w14:paraId="537F2019"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RA100002</w:t>
            </w:r>
          </w:p>
        </w:tc>
        <w:tc>
          <w:tcPr>
            <w:tcW w:w="2268" w:type="dxa"/>
            <w:tcBorders>
              <w:top w:val="nil"/>
              <w:left w:val="nil"/>
              <w:bottom w:val="single" w:sz="4" w:space="0" w:color="auto"/>
              <w:right w:val="single" w:sz="4" w:space="0" w:color="auto"/>
            </w:tcBorders>
            <w:shd w:val="clear" w:color="auto" w:fill="auto"/>
            <w:noWrap/>
            <w:vAlign w:val="center"/>
            <w:hideMark/>
          </w:tcPr>
          <w:p w14:paraId="4EFF5432"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HUILE CEL'OR 5L CT 3</w:t>
            </w:r>
          </w:p>
        </w:tc>
        <w:tc>
          <w:tcPr>
            <w:tcW w:w="992" w:type="dxa"/>
            <w:tcBorders>
              <w:top w:val="nil"/>
              <w:left w:val="nil"/>
              <w:bottom w:val="single" w:sz="4" w:space="0" w:color="auto"/>
              <w:right w:val="single" w:sz="4" w:space="0" w:color="auto"/>
            </w:tcBorders>
            <w:shd w:val="clear" w:color="auto" w:fill="auto"/>
            <w:noWrap/>
            <w:vAlign w:val="center"/>
            <w:hideMark/>
          </w:tcPr>
          <w:p w14:paraId="344DD855"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30</w:t>
            </w:r>
          </w:p>
        </w:tc>
        <w:tc>
          <w:tcPr>
            <w:tcW w:w="1134" w:type="dxa"/>
            <w:tcBorders>
              <w:top w:val="nil"/>
              <w:left w:val="nil"/>
              <w:bottom w:val="single" w:sz="4" w:space="0" w:color="auto"/>
              <w:right w:val="single" w:sz="4" w:space="0" w:color="auto"/>
            </w:tcBorders>
            <w:shd w:val="clear" w:color="auto" w:fill="auto"/>
            <w:noWrap/>
            <w:vAlign w:val="center"/>
            <w:hideMark/>
          </w:tcPr>
          <w:p w14:paraId="29710A60"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20 500</w:t>
            </w:r>
          </w:p>
        </w:tc>
        <w:tc>
          <w:tcPr>
            <w:tcW w:w="1417" w:type="dxa"/>
            <w:tcBorders>
              <w:top w:val="nil"/>
              <w:left w:val="nil"/>
              <w:bottom w:val="single" w:sz="4" w:space="0" w:color="auto"/>
              <w:right w:val="single" w:sz="4" w:space="0" w:color="auto"/>
            </w:tcBorders>
            <w:shd w:val="clear" w:color="auto" w:fill="auto"/>
            <w:noWrap/>
            <w:vAlign w:val="center"/>
            <w:hideMark/>
          </w:tcPr>
          <w:p w14:paraId="70A7C204"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615 000</w:t>
            </w:r>
          </w:p>
        </w:tc>
        <w:tc>
          <w:tcPr>
            <w:tcW w:w="1559" w:type="dxa"/>
            <w:tcBorders>
              <w:top w:val="nil"/>
              <w:left w:val="nil"/>
              <w:bottom w:val="single" w:sz="4" w:space="0" w:color="auto"/>
              <w:right w:val="single" w:sz="4" w:space="0" w:color="auto"/>
            </w:tcBorders>
            <w:shd w:val="clear" w:color="auto" w:fill="auto"/>
            <w:vAlign w:val="center"/>
            <w:hideMark/>
          </w:tcPr>
          <w:p w14:paraId="6ECAF5AE"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AGENCE</w:t>
            </w:r>
          </w:p>
        </w:tc>
      </w:tr>
      <w:tr w:rsidR="00052814" w:rsidRPr="00E32684" w14:paraId="55E1760D" w14:textId="77777777" w:rsidTr="003C3BAB">
        <w:trPr>
          <w:trHeight w:val="33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651F6F75"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21/06/2025</w:t>
            </w:r>
          </w:p>
        </w:tc>
        <w:tc>
          <w:tcPr>
            <w:tcW w:w="1229" w:type="dxa"/>
            <w:tcBorders>
              <w:top w:val="nil"/>
              <w:left w:val="nil"/>
              <w:bottom w:val="single" w:sz="4" w:space="0" w:color="auto"/>
              <w:right w:val="single" w:sz="4" w:space="0" w:color="auto"/>
            </w:tcBorders>
            <w:shd w:val="clear" w:color="auto" w:fill="auto"/>
            <w:noWrap/>
            <w:vAlign w:val="center"/>
            <w:hideMark/>
          </w:tcPr>
          <w:p w14:paraId="0203D69D"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/0269</w:t>
            </w:r>
          </w:p>
        </w:tc>
        <w:tc>
          <w:tcPr>
            <w:tcW w:w="1842" w:type="dxa"/>
            <w:tcBorders>
              <w:top w:val="nil"/>
              <w:left w:val="nil"/>
              <w:bottom w:val="single" w:sz="4" w:space="0" w:color="auto"/>
              <w:right w:val="single" w:sz="4" w:space="0" w:color="auto"/>
            </w:tcBorders>
            <w:shd w:val="clear" w:color="auto" w:fill="auto"/>
            <w:noWrap/>
            <w:vAlign w:val="center"/>
            <w:hideMark/>
          </w:tcPr>
          <w:p w14:paraId="684D0938"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YD41PP010</w:t>
            </w:r>
          </w:p>
        </w:tc>
        <w:tc>
          <w:tcPr>
            <w:tcW w:w="2977" w:type="dxa"/>
            <w:tcBorders>
              <w:top w:val="nil"/>
              <w:left w:val="nil"/>
              <w:bottom w:val="single" w:sz="4" w:space="0" w:color="auto"/>
              <w:right w:val="single" w:sz="4" w:space="0" w:color="auto"/>
            </w:tcBorders>
            <w:shd w:val="clear" w:color="auto" w:fill="auto"/>
            <w:vAlign w:val="center"/>
            <w:hideMark/>
          </w:tcPr>
          <w:p w14:paraId="6E678E6C"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CLIENT DIVERS SA'A</w:t>
            </w:r>
          </w:p>
        </w:tc>
        <w:tc>
          <w:tcPr>
            <w:tcW w:w="1418" w:type="dxa"/>
            <w:tcBorders>
              <w:top w:val="nil"/>
              <w:left w:val="nil"/>
              <w:bottom w:val="single" w:sz="4" w:space="0" w:color="auto"/>
              <w:right w:val="single" w:sz="4" w:space="0" w:color="auto"/>
            </w:tcBorders>
            <w:shd w:val="clear" w:color="auto" w:fill="auto"/>
            <w:noWrap/>
            <w:vAlign w:val="center"/>
            <w:hideMark/>
          </w:tcPr>
          <w:p w14:paraId="15CFB75A"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SA100002</w:t>
            </w:r>
          </w:p>
        </w:tc>
        <w:tc>
          <w:tcPr>
            <w:tcW w:w="2268" w:type="dxa"/>
            <w:tcBorders>
              <w:top w:val="nil"/>
              <w:left w:val="nil"/>
              <w:bottom w:val="single" w:sz="4" w:space="0" w:color="auto"/>
              <w:right w:val="single" w:sz="4" w:space="0" w:color="auto"/>
            </w:tcBorders>
            <w:shd w:val="clear" w:color="auto" w:fill="auto"/>
            <w:noWrap/>
            <w:vAlign w:val="center"/>
            <w:hideMark/>
          </w:tcPr>
          <w:p w14:paraId="5CB9C3BF"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SAVON CEL'OR 350G CT 60</w:t>
            </w:r>
          </w:p>
        </w:tc>
        <w:tc>
          <w:tcPr>
            <w:tcW w:w="992" w:type="dxa"/>
            <w:tcBorders>
              <w:top w:val="nil"/>
              <w:left w:val="nil"/>
              <w:bottom w:val="single" w:sz="4" w:space="0" w:color="auto"/>
              <w:right w:val="single" w:sz="4" w:space="0" w:color="auto"/>
            </w:tcBorders>
            <w:shd w:val="clear" w:color="auto" w:fill="auto"/>
            <w:noWrap/>
            <w:vAlign w:val="center"/>
            <w:hideMark/>
          </w:tcPr>
          <w:p w14:paraId="5D975E3C"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20</w:t>
            </w:r>
          </w:p>
        </w:tc>
        <w:tc>
          <w:tcPr>
            <w:tcW w:w="1134" w:type="dxa"/>
            <w:tcBorders>
              <w:top w:val="nil"/>
              <w:left w:val="nil"/>
              <w:bottom w:val="single" w:sz="4" w:space="0" w:color="auto"/>
              <w:right w:val="single" w:sz="4" w:space="0" w:color="auto"/>
            </w:tcBorders>
            <w:shd w:val="clear" w:color="auto" w:fill="auto"/>
            <w:noWrap/>
            <w:vAlign w:val="center"/>
            <w:hideMark/>
          </w:tcPr>
          <w:p w14:paraId="13071A90"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17 500</w:t>
            </w:r>
          </w:p>
        </w:tc>
        <w:tc>
          <w:tcPr>
            <w:tcW w:w="1417" w:type="dxa"/>
            <w:tcBorders>
              <w:top w:val="nil"/>
              <w:left w:val="nil"/>
              <w:bottom w:val="single" w:sz="4" w:space="0" w:color="auto"/>
              <w:right w:val="single" w:sz="4" w:space="0" w:color="auto"/>
            </w:tcBorders>
            <w:shd w:val="clear" w:color="auto" w:fill="auto"/>
            <w:noWrap/>
            <w:vAlign w:val="center"/>
            <w:hideMark/>
          </w:tcPr>
          <w:p w14:paraId="1292B5F8"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350 000</w:t>
            </w:r>
          </w:p>
        </w:tc>
        <w:tc>
          <w:tcPr>
            <w:tcW w:w="1559" w:type="dxa"/>
            <w:tcBorders>
              <w:top w:val="nil"/>
              <w:left w:val="nil"/>
              <w:bottom w:val="single" w:sz="4" w:space="0" w:color="auto"/>
              <w:right w:val="single" w:sz="4" w:space="0" w:color="auto"/>
            </w:tcBorders>
            <w:shd w:val="clear" w:color="auto" w:fill="auto"/>
            <w:vAlign w:val="center"/>
            <w:hideMark/>
          </w:tcPr>
          <w:p w14:paraId="215BB2A7"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AGENCE</w:t>
            </w:r>
          </w:p>
        </w:tc>
      </w:tr>
      <w:tr w:rsidR="00052814" w:rsidRPr="00E32684" w14:paraId="233A9593" w14:textId="77777777" w:rsidTr="003C3BAB">
        <w:trPr>
          <w:trHeight w:val="33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457AB234"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21/06/2025</w:t>
            </w:r>
          </w:p>
        </w:tc>
        <w:tc>
          <w:tcPr>
            <w:tcW w:w="1229" w:type="dxa"/>
            <w:tcBorders>
              <w:top w:val="nil"/>
              <w:left w:val="nil"/>
              <w:bottom w:val="single" w:sz="4" w:space="0" w:color="auto"/>
              <w:right w:val="single" w:sz="4" w:space="0" w:color="auto"/>
            </w:tcBorders>
            <w:shd w:val="clear" w:color="auto" w:fill="auto"/>
            <w:noWrap/>
            <w:vAlign w:val="center"/>
            <w:hideMark/>
          </w:tcPr>
          <w:p w14:paraId="0F135ACC"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/0269</w:t>
            </w:r>
          </w:p>
        </w:tc>
        <w:tc>
          <w:tcPr>
            <w:tcW w:w="1842" w:type="dxa"/>
            <w:tcBorders>
              <w:top w:val="nil"/>
              <w:left w:val="nil"/>
              <w:bottom w:val="single" w:sz="4" w:space="0" w:color="auto"/>
              <w:right w:val="single" w:sz="4" w:space="0" w:color="auto"/>
            </w:tcBorders>
            <w:shd w:val="clear" w:color="auto" w:fill="auto"/>
            <w:noWrap/>
            <w:vAlign w:val="center"/>
            <w:hideMark/>
          </w:tcPr>
          <w:p w14:paraId="748EF8C8"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YD41PP010</w:t>
            </w:r>
          </w:p>
        </w:tc>
        <w:tc>
          <w:tcPr>
            <w:tcW w:w="2977" w:type="dxa"/>
            <w:tcBorders>
              <w:top w:val="nil"/>
              <w:left w:val="nil"/>
              <w:bottom w:val="single" w:sz="4" w:space="0" w:color="auto"/>
              <w:right w:val="single" w:sz="4" w:space="0" w:color="auto"/>
            </w:tcBorders>
            <w:shd w:val="clear" w:color="auto" w:fill="auto"/>
            <w:vAlign w:val="center"/>
            <w:hideMark/>
          </w:tcPr>
          <w:p w14:paraId="2BEB0519"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CLIENT DIVERS SA'A</w:t>
            </w:r>
          </w:p>
        </w:tc>
        <w:tc>
          <w:tcPr>
            <w:tcW w:w="1418" w:type="dxa"/>
            <w:tcBorders>
              <w:top w:val="nil"/>
              <w:left w:val="nil"/>
              <w:bottom w:val="single" w:sz="4" w:space="0" w:color="auto"/>
              <w:right w:val="single" w:sz="4" w:space="0" w:color="auto"/>
            </w:tcBorders>
            <w:shd w:val="clear" w:color="auto" w:fill="auto"/>
            <w:noWrap/>
            <w:vAlign w:val="center"/>
            <w:hideMark/>
          </w:tcPr>
          <w:p w14:paraId="722F4E0C"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RA100003</w:t>
            </w:r>
          </w:p>
        </w:tc>
        <w:tc>
          <w:tcPr>
            <w:tcW w:w="2268" w:type="dxa"/>
            <w:tcBorders>
              <w:top w:val="nil"/>
              <w:left w:val="nil"/>
              <w:bottom w:val="single" w:sz="4" w:space="0" w:color="auto"/>
              <w:right w:val="single" w:sz="4" w:space="0" w:color="auto"/>
            </w:tcBorders>
            <w:shd w:val="clear" w:color="auto" w:fill="auto"/>
            <w:noWrap/>
            <w:vAlign w:val="center"/>
            <w:hideMark/>
          </w:tcPr>
          <w:p w14:paraId="1BD20485"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HUILE CEL'OR BIDON 20L</w:t>
            </w:r>
          </w:p>
        </w:tc>
        <w:tc>
          <w:tcPr>
            <w:tcW w:w="992" w:type="dxa"/>
            <w:tcBorders>
              <w:top w:val="nil"/>
              <w:left w:val="nil"/>
              <w:bottom w:val="single" w:sz="4" w:space="0" w:color="auto"/>
              <w:right w:val="single" w:sz="4" w:space="0" w:color="auto"/>
            </w:tcBorders>
            <w:shd w:val="clear" w:color="auto" w:fill="auto"/>
            <w:noWrap/>
            <w:vAlign w:val="center"/>
            <w:hideMark/>
          </w:tcPr>
          <w:p w14:paraId="630413FE"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10</w:t>
            </w:r>
          </w:p>
        </w:tc>
        <w:tc>
          <w:tcPr>
            <w:tcW w:w="1134" w:type="dxa"/>
            <w:tcBorders>
              <w:top w:val="nil"/>
              <w:left w:val="nil"/>
              <w:bottom w:val="single" w:sz="4" w:space="0" w:color="auto"/>
              <w:right w:val="single" w:sz="4" w:space="0" w:color="auto"/>
            </w:tcBorders>
            <w:shd w:val="clear" w:color="auto" w:fill="auto"/>
            <w:noWrap/>
            <w:vAlign w:val="center"/>
            <w:hideMark/>
          </w:tcPr>
          <w:p w14:paraId="2E7FE186"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26 000</w:t>
            </w:r>
          </w:p>
        </w:tc>
        <w:tc>
          <w:tcPr>
            <w:tcW w:w="1417" w:type="dxa"/>
            <w:tcBorders>
              <w:top w:val="nil"/>
              <w:left w:val="nil"/>
              <w:bottom w:val="single" w:sz="4" w:space="0" w:color="auto"/>
              <w:right w:val="single" w:sz="4" w:space="0" w:color="auto"/>
            </w:tcBorders>
            <w:shd w:val="clear" w:color="auto" w:fill="auto"/>
            <w:noWrap/>
            <w:vAlign w:val="center"/>
            <w:hideMark/>
          </w:tcPr>
          <w:p w14:paraId="7AFB9AE2"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260 000</w:t>
            </w:r>
          </w:p>
        </w:tc>
        <w:tc>
          <w:tcPr>
            <w:tcW w:w="1559" w:type="dxa"/>
            <w:tcBorders>
              <w:top w:val="nil"/>
              <w:left w:val="nil"/>
              <w:bottom w:val="single" w:sz="4" w:space="0" w:color="auto"/>
              <w:right w:val="single" w:sz="4" w:space="0" w:color="auto"/>
            </w:tcBorders>
            <w:shd w:val="clear" w:color="auto" w:fill="auto"/>
            <w:vAlign w:val="center"/>
            <w:hideMark/>
          </w:tcPr>
          <w:p w14:paraId="2171BBB3"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AGENCE</w:t>
            </w:r>
          </w:p>
        </w:tc>
      </w:tr>
      <w:tr w:rsidR="00052814" w:rsidRPr="00E32684" w14:paraId="226F45DD" w14:textId="77777777" w:rsidTr="003C3BAB">
        <w:trPr>
          <w:trHeight w:val="33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1988F030"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21/06/2025</w:t>
            </w:r>
          </w:p>
        </w:tc>
        <w:tc>
          <w:tcPr>
            <w:tcW w:w="1229" w:type="dxa"/>
            <w:tcBorders>
              <w:top w:val="nil"/>
              <w:left w:val="nil"/>
              <w:bottom w:val="single" w:sz="4" w:space="0" w:color="auto"/>
              <w:right w:val="single" w:sz="4" w:space="0" w:color="auto"/>
            </w:tcBorders>
            <w:shd w:val="clear" w:color="auto" w:fill="auto"/>
            <w:noWrap/>
            <w:vAlign w:val="center"/>
            <w:hideMark/>
          </w:tcPr>
          <w:p w14:paraId="3573155D"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/0269</w:t>
            </w:r>
          </w:p>
        </w:tc>
        <w:tc>
          <w:tcPr>
            <w:tcW w:w="1842" w:type="dxa"/>
            <w:tcBorders>
              <w:top w:val="nil"/>
              <w:left w:val="nil"/>
              <w:bottom w:val="single" w:sz="4" w:space="0" w:color="auto"/>
              <w:right w:val="single" w:sz="4" w:space="0" w:color="auto"/>
            </w:tcBorders>
            <w:shd w:val="clear" w:color="auto" w:fill="auto"/>
            <w:noWrap/>
            <w:vAlign w:val="center"/>
            <w:hideMark/>
          </w:tcPr>
          <w:p w14:paraId="1B0765E8"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YD41PP010</w:t>
            </w:r>
          </w:p>
        </w:tc>
        <w:tc>
          <w:tcPr>
            <w:tcW w:w="2977" w:type="dxa"/>
            <w:tcBorders>
              <w:top w:val="nil"/>
              <w:left w:val="nil"/>
              <w:bottom w:val="single" w:sz="4" w:space="0" w:color="auto"/>
              <w:right w:val="single" w:sz="4" w:space="0" w:color="auto"/>
            </w:tcBorders>
            <w:shd w:val="clear" w:color="auto" w:fill="auto"/>
            <w:vAlign w:val="center"/>
            <w:hideMark/>
          </w:tcPr>
          <w:p w14:paraId="05DD35F3"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CLIENT DIVERS SA'A</w:t>
            </w:r>
          </w:p>
        </w:tc>
        <w:tc>
          <w:tcPr>
            <w:tcW w:w="1418" w:type="dxa"/>
            <w:tcBorders>
              <w:top w:val="nil"/>
              <w:left w:val="nil"/>
              <w:bottom w:val="single" w:sz="4" w:space="0" w:color="auto"/>
              <w:right w:val="single" w:sz="4" w:space="0" w:color="auto"/>
            </w:tcBorders>
            <w:shd w:val="clear" w:color="auto" w:fill="auto"/>
            <w:noWrap/>
            <w:vAlign w:val="center"/>
            <w:hideMark/>
          </w:tcPr>
          <w:p w14:paraId="126B5564"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RA100003</w:t>
            </w:r>
          </w:p>
        </w:tc>
        <w:tc>
          <w:tcPr>
            <w:tcW w:w="2268" w:type="dxa"/>
            <w:tcBorders>
              <w:top w:val="nil"/>
              <w:left w:val="nil"/>
              <w:bottom w:val="single" w:sz="4" w:space="0" w:color="auto"/>
              <w:right w:val="single" w:sz="4" w:space="0" w:color="auto"/>
            </w:tcBorders>
            <w:shd w:val="clear" w:color="auto" w:fill="auto"/>
            <w:noWrap/>
            <w:vAlign w:val="center"/>
            <w:hideMark/>
          </w:tcPr>
          <w:p w14:paraId="3AB793F4"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HUILE CEL'OR BIDON 20L</w:t>
            </w:r>
          </w:p>
        </w:tc>
        <w:tc>
          <w:tcPr>
            <w:tcW w:w="992" w:type="dxa"/>
            <w:tcBorders>
              <w:top w:val="nil"/>
              <w:left w:val="nil"/>
              <w:bottom w:val="single" w:sz="4" w:space="0" w:color="auto"/>
              <w:right w:val="single" w:sz="4" w:space="0" w:color="auto"/>
            </w:tcBorders>
            <w:shd w:val="clear" w:color="auto" w:fill="auto"/>
            <w:noWrap/>
            <w:vAlign w:val="center"/>
            <w:hideMark/>
          </w:tcPr>
          <w:p w14:paraId="2FB3BB14"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50</w:t>
            </w:r>
          </w:p>
        </w:tc>
        <w:tc>
          <w:tcPr>
            <w:tcW w:w="1134" w:type="dxa"/>
            <w:tcBorders>
              <w:top w:val="nil"/>
              <w:left w:val="nil"/>
              <w:bottom w:val="single" w:sz="4" w:space="0" w:color="auto"/>
              <w:right w:val="single" w:sz="4" w:space="0" w:color="auto"/>
            </w:tcBorders>
            <w:shd w:val="clear" w:color="auto" w:fill="auto"/>
            <w:noWrap/>
            <w:vAlign w:val="center"/>
            <w:hideMark/>
          </w:tcPr>
          <w:p w14:paraId="1D1CB407"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26 000</w:t>
            </w:r>
          </w:p>
        </w:tc>
        <w:tc>
          <w:tcPr>
            <w:tcW w:w="1417" w:type="dxa"/>
            <w:tcBorders>
              <w:top w:val="nil"/>
              <w:left w:val="nil"/>
              <w:bottom w:val="single" w:sz="4" w:space="0" w:color="auto"/>
              <w:right w:val="single" w:sz="4" w:space="0" w:color="auto"/>
            </w:tcBorders>
            <w:shd w:val="clear" w:color="auto" w:fill="auto"/>
            <w:noWrap/>
            <w:vAlign w:val="center"/>
            <w:hideMark/>
          </w:tcPr>
          <w:p w14:paraId="71332823"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1 300 000</w:t>
            </w:r>
          </w:p>
        </w:tc>
        <w:tc>
          <w:tcPr>
            <w:tcW w:w="1559" w:type="dxa"/>
            <w:tcBorders>
              <w:top w:val="nil"/>
              <w:left w:val="nil"/>
              <w:bottom w:val="single" w:sz="4" w:space="0" w:color="auto"/>
              <w:right w:val="single" w:sz="4" w:space="0" w:color="auto"/>
            </w:tcBorders>
            <w:shd w:val="clear" w:color="auto" w:fill="auto"/>
            <w:vAlign w:val="center"/>
            <w:hideMark/>
          </w:tcPr>
          <w:p w14:paraId="5297BE60"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AGENCE</w:t>
            </w:r>
          </w:p>
        </w:tc>
      </w:tr>
      <w:tr w:rsidR="00052814" w:rsidRPr="00E32684" w14:paraId="7E73F430" w14:textId="77777777" w:rsidTr="003C3BAB">
        <w:trPr>
          <w:trHeight w:val="33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21D7F2B9"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21/06/2025</w:t>
            </w:r>
          </w:p>
        </w:tc>
        <w:tc>
          <w:tcPr>
            <w:tcW w:w="1229" w:type="dxa"/>
            <w:tcBorders>
              <w:top w:val="nil"/>
              <w:left w:val="nil"/>
              <w:bottom w:val="single" w:sz="4" w:space="0" w:color="auto"/>
              <w:right w:val="single" w:sz="4" w:space="0" w:color="auto"/>
            </w:tcBorders>
            <w:shd w:val="clear" w:color="auto" w:fill="auto"/>
            <w:noWrap/>
            <w:vAlign w:val="center"/>
            <w:hideMark/>
          </w:tcPr>
          <w:p w14:paraId="748768F6"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/0269</w:t>
            </w:r>
          </w:p>
        </w:tc>
        <w:tc>
          <w:tcPr>
            <w:tcW w:w="1842" w:type="dxa"/>
            <w:tcBorders>
              <w:top w:val="nil"/>
              <w:left w:val="nil"/>
              <w:bottom w:val="single" w:sz="4" w:space="0" w:color="auto"/>
              <w:right w:val="single" w:sz="4" w:space="0" w:color="auto"/>
            </w:tcBorders>
            <w:shd w:val="clear" w:color="auto" w:fill="auto"/>
            <w:noWrap/>
            <w:vAlign w:val="center"/>
            <w:hideMark/>
          </w:tcPr>
          <w:p w14:paraId="09D2A9B2"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YD41PP010</w:t>
            </w:r>
          </w:p>
        </w:tc>
        <w:tc>
          <w:tcPr>
            <w:tcW w:w="2977" w:type="dxa"/>
            <w:tcBorders>
              <w:top w:val="nil"/>
              <w:left w:val="nil"/>
              <w:bottom w:val="single" w:sz="4" w:space="0" w:color="auto"/>
              <w:right w:val="single" w:sz="4" w:space="0" w:color="auto"/>
            </w:tcBorders>
            <w:shd w:val="clear" w:color="auto" w:fill="auto"/>
            <w:vAlign w:val="center"/>
            <w:hideMark/>
          </w:tcPr>
          <w:p w14:paraId="71C4BCBF"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CLIENT DIVERS SA'A</w:t>
            </w:r>
          </w:p>
        </w:tc>
        <w:tc>
          <w:tcPr>
            <w:tcW w:w="1418" w:type="dxa"/>
            <w:tcBorders>
              <w:top w:val="nil"/>
              <w:left w:val="nil"/>
              <w:bottom w:val="single" w:sz="4" w:space="0" w:color="auto"/>
              <w:right w:val="single" w:sz="4" w:space="0" w:color="auto"/>
            </w:tcBorders>
            <w:shd w:val="clear" w:color="auto" w:fill="auto"/>
            <w:noWrap/>
            <w:vAlign w:val="center"/>
            <w:hideMark/>
          </w:tcPr>
          <w:p w14:paraId="2389D63D"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RA100003</w:t>
            </w:r>
          </w:p>
        </w:tc>
        <w:tc>
          <w:tcPr>
            <w:tcW w:w="2268" w:type="dxa"/>
            <w:tcBorders>
              <w:top w:val="nil"/>
              <w:left w:val="nil"/>
              <w:bottom w:val="single" w:sz="4" w:space="0" w:color="auto"/>
              <w:right w:val="single" w:sz="4" w:space="0" w:color="auto"/>
            </w:tcBorders>
            <w:shd w:val="clear" w:color="auto" w:fill="auto"/>
            <w:noWrap/>
            <w:vAlign w:val="center"/>
            <w:hideMark/>
          </w:tcPr>
          <w:p w14:paraId="79EC9688"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HUILE CEL'OR BIDON 20L</w:t>
            </w:r>
          </w:p>
        </w:tc>
        <w:tc>
          <w:tcPr>
            <w:tcW w:w="992" w:type="dxa"/>
            <w:tcBorders>
              <w:top w:val="nil"/>
              <w:left w:val="nil"/>
              <w:bottom w:val="single" w:sz="4" w:space="0" w:color="auto"/>
              <w:right w:val="single" w:sz="4" w:space="0" w:color="auto"/>
            </w:tcBorders>
            <w:shd w:val="clear" w:color="auto" w:fill="auto"/>
            <w:noWrap/>
            <w:vAlign w:val="center"/>
            <w:hideMark/>
          </w:tcPr>
          <w:p w14:paraId="0457DE57"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33</w:t>
            </w:r>
          </w:p>
        </w:tc>
        <w:tc>
          <w:tcPr>
            <w:tcW w:w="1134" w:type="dxa"/>
            <w:tcBorders>
              <w:top w:val="nil"/>
              <w:left w:val="nil"/>
              <w:bottom w:val="single" w:sz="4" w:space="0" w:color="auto"/>
              <w:right w:val="single" w:sz="4" w:space="0" w:color="auto"/>
            </w:tcBorders>
            <w:shd w:val="clear" w:color="auto" w:fill="auto"/>
            <w:noWrap/>
            <w:vAlign w:val="center"/>
            <w:hideMark/>
          </w:tcPr>
          <w:p w14:paraId="39F957B1"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26 000</w:t>
            </w:r>
          </w:p>
        </w:tc>
        <w:tc>
          <w:tcPr>
            <w:tcW w:w="1417" w:type="dxa"/>
            <w:tcBorders>
              <w:top w:val="nil"/>
              <w:left w:val="nil"/>
              <w:bottom w:val="single" w:sz="4" w:space="0" w:color="auto"/>
              <w:right w:val="single" w:sz="4" w:space="0" w:color="auto"/>
            </w:tcBorders>
            <w:shd w:val="clear" w:color="auto" w:fill="auto"/>
            <w:noWrap/>
            <w:vAlign w:val="center"/>
            <w:hideMark/>
          </w:tcPr>
          <w:p w14:paraId="2DA601F6"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858 000</w:t>
            </w:r>
          </w:p>
        </w:tc>
        <w:tc>
          <w:tcPr>
            <w:tcW w:w="1559" w:type="dxa"/>
            <w:tcBorders>
              <w:top w:val="nil"/>
              <w:left w:val="nil"/>
              <w:bottom w:val="single" w:sz="4" w:space="0" w:color="auto"/>
              <w:right w:val="single" w:sz="4" w:space="0" w:color="auto"/>
            </w:tcBorders>
            <w:shd w:val="clear" w:color="auto" w:fill="auto"/>
            <w:vAlign w:val="center"/>
            <w:hideMark/>
          </w:tcPr>
          <w:p w14:paraId="54A5F9FB"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AGENCE</w:t>
            </w:r>
          </w:p>
        </w:tc>
      </w:tr>
      <w:tr w:rsidR="00052814" w:rsidRPr="00E32684" w14:paraId="505EAE46" w14:textId="77777777" w:rsidTr="003C3BAB">
        <w:trPr>
          <w:trHeight w:val="33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416BC5C1"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21/06/2025</w:t>
            </w:r>
          </w:p>
        </w:tc>
        <w:tc>
          <w:tcPr>
            <w:tcW w:w="1229" w:type="dxa"/>
            <w:tcBorders>
              <w:top w:val="nil"/>
              <w:left w:val="nil"/>
              <w:bottom w:val="single" w:sz="4" w:space="0" w:color="auto"/>
              <w:right w:val="single" w:sz="4" w:space="0" w:color="auto"/>
            </w:tcBorders>
            <w:shd w:val="clear" w:color="auto" w:fill="auto"/>
            <w:noWrap/>
            <w:vAlign w:val="center"/>
            <w:hideMark/>
          </w:tcPr>
          <w:p w14:paraId="5E8E61BE"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/0269</w:t>
            </w:r>
          </w:p>
        </w:tc>
        <w:tc>
          <w:tcPr>
            <w:tcW w:w="1842" w:type="dxa"/>
            <w:tcBorders>
              <w:top w:val="nil"/>
              <w:left w:val="nil"/>
              <w:bottom w:val="single" w:sz="4" w:space="0" w:color="auto"/>
              <w:right w:val="single" w:sz="4" w:space="0" w:color="auto"/>
            </w:tcBorders>
            <w:shd w:val="clear" w:color="auto" w:fill="auto"/>
            <w:noWrap/>
            <w:vAlign w:val="center"/>
            <w:hideMark/>
          </w:tcPr>
          <w:p w14:paraId="17488DB1"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YD41PP010</w:t>
            </w:r>
          </w:p>
        </w:tc>
        <w:tc>
          <w:tcPr>
            <w:tcW w:w="2977" w:type="dxa"/>
            <w:tcBorders>
              <w:top w:val="nil"/>
              <w:left w:val="nil"/>
              <w:bottom w:val="single" w:sz="4" w:space="0" w:color="auto"/>
              <w:right w:val="single" w:sz="4" w:space="0" w:color="auto"/>
            </w:tcBorders>
            <w:shd w:val="clear" w:color="auto" w:fill="auto"/>
            <w:vAlign w:val="center"/>
            <w:hideMark/>
          </w:tcPr>
          <w:p w14:paraId="557086B5"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CLIENT DIVERS SA'A</w:t>
            </w:r>
          </w:p>
        </w:tc>
        <w:tc>
          <w:tcPr>
            <w:tcW w:w="1418" w:type="dxa"/>
            <w:tcBorders>
              <w:top w:val="nil"/>
              <w:left w:val="nil"/>
              <w:bottom w:val="single" w:sz="4" w:space="0" w:color="auto"/>
              <w:right w:val="single" w:sz="4" w:space="0" w:color="auto"/>
            </w:tcBorders>
            <w:shd w:val="clear" w:color="auto" w:fill="auto"/>
            <w:noWrap/>
            <w:vAlign w:val="center"/>
            <w:hideMark/>
          </w:tcPr>
          <w:p w14:paraId="58ECAB90"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RA100003</w:t>
            </w:r>
          </w:p>
        </w:tc>
        <w:tc>
          <w:tcPr>
            <w:tcW w:w="2268" w:type="dxa"/>
            <w:tcBorders>
              <w:top w:val="nil"/>
              <w:left w:val="nil"/>
              <w:bottom w:val="single" w:sz="4" w:space="0" w:color="auto"/>
              <w:right w:val="single" w:sz="4" w:space="0" w:color="auto"/>
            </w:tcBorders>
            <w:shd w:val="clear" w:color="auto" w:fill="auto"/>
            <w:noWrap/>
            <w:vAlign w:val="center"/>
            <w:hideMark/>
          </w:tcPr>
          <w:p w14:paraId="0A7E9D0A"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HUILE CEL'OR BIDON 20L</w:t>
            </w:r>
          </w:p>
        </w:tc>
        <w:tc>
          <w:tcPr>
            <w:tcW w:w="992" w:type="dxa"/>
            <w:tcBorders>
              <w:top w:val="nil"/>
              <w:left w:val="nil"/>
              <w:bottom w:val="single" w:sz="4" w:space="0" w:color="auto"/>
              <w:right w:val="single" w:sz="4" w:space="0" w:color="auto"/>
            </w:tcBorders>
            <w:shd w:val="clear" w:color="auto" w:fill="auto"/>
            <w:noWrap/>
            <w:vAlign w:val="center"/>
            <w:hideMark/>
          </w:tcPr>
          <w:p w14:paraId="365B476C"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7</w:t>
            </w:r>
          </w:p>
        </w:tc>
        <w:tc>
          <w:tcPr>
            <w:tcW w:w="1134" w:type="dxa"/>
            <w:tcBorders>
              <w:top w:val="nil"/>
              <w:left w:val="nil"/>
              <w:bottom w:val="single" w:sz="4" w:space="0" w:color="auto"/>
              <w:right w:val="single" w:sz="4" w:space="0" w:color="auto"/>
            </w:tcBorders>
            <w:shd w:val="clear" w:color="auto" w:fill="auto"/>
            <w:noWrap/>
            <w:vAlign w:val="center"/>
            <w:hideMark/>
          </w:tcPr>
          <w:p w14:paraId="66CFDC50"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26 000</w:t>
            </w:r>
          </w:p>
        </w:tc>
        <w:tc>
          <w:tcPr>
            <w:tcW w:w="1417" w:type="dxa"/>
            <w:tcBorders>
              <w:top w:val="nil"/>
              <w:left w:val="nil"/>
              <w:bottom w:val="single" w:sz="4" w:space="0" w:color="auto"/>
              <w:right w:val="single" w:sz="4" w:space="0" w:color="auto"/>
            </w:tcBorders>
            <w:shd w:val="clear" w:color="auto" w:fill="auto"/>
            <w:noWrap/>
            <w:vAlign w:val="center"/>
            <w:hideMark/>
          </w:tcPr>
          <w:p w14:paraId="4F43E059"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182 000</w:t>
            </w:r>
          </w:p>
        </w:tc>
        <w:tc>
          <w:tcPr>
            <w:tcW w:w="1559" w:type="dxa"/>
            <w:tcBorders>
              <w:top w:val="nil"/>
              <w:left w:val="nil"/>
              <w:bottom w:val="single" w:sz="4" w:space="0" w:color="auto"/>
              <w:right w:val="single" w:sz="4" w:space="0" w:color="auto"/>
            </w:tcBorders>
            <w:shd w:val="clear" w:color="auto" w:fill="auto"/>
            <w:vAlign w:val="center"/>
            <w:hideMark/>
          </w:tcPr>
          <w:p w14:paraId="7A0296C3"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AGENCE</w:t>
            </w:r>
          </w:p>
        </w:tc>
      </w:tr>
      <w:tr w:rsidR="00052814" w:rsidRPr="00E32684" w14:paraId="4B5B5F92" w14:textId="77777777" w:rsidTr="003C3BAB">
        <w:trPr>
          <w:trHeight w:val="33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5B50A1F3"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21/06/2025</w:t>
            </w:r>
          </w:p>
        </w:tc>
        <w:tc>
          <w:tcPr>
            <w:tcW w:w="1229" w:type="dxa"/>
            <w:tcBorders>
              <w:top w:val="nil"/>
              <w:left w:val="nil"/>
              <w:bottom w:val="single" w:sz="4" w:space="0" w:color="auto"/>
              <w:right w:val="single" w:sz="4" w:space="0" w:color="auto"/>
            </w:tcBorders>
            <w:shd w:val="clear" w:color="auto" w:fill="auto"/>
            <w:noWrap/>
            <w:vAlign w:val="center"/>
            <w:hideMark/>
          </w:tcPr>
          <w:p w14:paraId="3F61BE0B"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/0269</w:t>
            </w:r>
          </w:p>
        </w:tc>
        <w:tc>
          <w:tcPr>
            <w:tcW w:w="1842" w:type="dxa"/>
            <w:tcBorders>
              <w:top w:val="nil"/>
              <w:left w:val="nil"/>
              <w:bottom w:val="single" w:sz="4" w:space="0" w:color="auto"/>
              <w:right w:val="single" w:sz="4" w:space="0" w:color="auto"/>
            </w:tcBorders>
            <w:shd w:val="clear" w:color="auto" w:fill="auto"/>
            <w:noWrap/>
            <w:vAlign w:val="center"/>
            <w:hideMark/>
          </w:tcPr>
          <w:p w14:paraId="23C492E0"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YD41PP010</w:t>
            </w:r>
          </w:p>
        </w:tc>
        <w:tc>
          <w:tcPr>
            <w:tcW w:w="2977" w:type="dxa"/>
            <w:tcBorders>
              <w:top w:val="nil"/>
              <w:left w:val="nil"/>
              <w:bottom w:val="single" w:sz="4" w:space="0" w:color="auto"/>
              <w:right w:val="single" w:sz="4" w:space="0" w:color="auto"/>
            </w:tcBorders>
            <w:shd w:val="clear" w:color="auto" w:fill="auto"/>
            <w:vAlign w:val="center"/>
            <w:hideMark/>
          </w:tcPr>
          <w:p w14:paraId="47435DE9"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CLIENT DIVERS SA'A</w:t>
            </w:r>
          </w:p>
        </w:tc>
        <w:tc>
          <w:tcPr>
            <w:tcW w:w="1418" w:type="dxa"/>
            <w:tcBorders>
              <w:top w:val="nil"/>
              <w:left w:val="nil"/>
              <w:bottom w:val="single" w:sz="4" w:space="0" w:color="auto"/>
              <w:right w:val="single" w:sz="4" w:space="0" w:color="auto"/>
            </w:tcBorders>
            <w:shd w:val="clear" w:color="auto" w:fill="auto"/>
            <w:noWrap/>
            <w:vAlign w:val="center"/>
            <w:hideMark/>
          </w:tcPr>
          <w:p w14:paraId="7E7698DF"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RA100002</w:t>
            </w:r>
          </w:p>
        </w:tc>
        <w:tc>
          <w:tcPr>
            <w:tcW w:w="2268" w:type="dxa"/>
            <w:tcBorders>
              <w:top w:val="nil"/>
              <w:left w:val="nil"/>
              <w:bottom w:val="single" w:sz="4" w:space="0" w:color="auto"/>
              <w:right w:val="single" w:sz="4" w:space="0" w:color="auto"/>
            </w:tcBorders>
            <w:shd w:val="clear" w:color="auto" w:fill="auto"/>
            <w:noWrap/>
            <w:vAlign w:val="center"/>
            <w:hideMark/>
          </w:tcPr>
          <w:p w14:paraId="26D38C10"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HUILE CEL'OR 5L CT 3</w:t>
            </w:r>
          </w:p>
        </w:tc>
        <w:tc>
          <w:tcPr>
            <w:tcW w:w="992" w:type="dxa"/>
            <w:tcBorders>
              <w:top w:val="nil"/>
              <w:left w:val="nil"/>
              <w:bottom w:val="single" w:sz="4" w:space="0" w:color="auto"/>
              <w:right w:val="single" w:sz="4" w:space="0" w:color="auto"/>
            </w:tcBorders>
            <w:shd w:val="clear" w:color="auto" w:fill="auto"/>
            <w:noWrap/>
            <w:vAlign w:val="center"/>
            <w:hideMark/>
          </w:tcPr>
          <w:p w14:paraId="1CB10EC4"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w:t>
            </w:r>
          </w:p>
        </w:tc>
        <w:tc>
          <w:tcPr>
            <w:tcW w:w="1134" w:type="dxa"/>
            <w:tcBorders>
              <w:top w:val="nil"/>
              <w:left w:val="nil"/>
              <w:bottom w:val="single" w:sz="4" w:space="0" w:color="auto"/>
              <w:right w:val="single" w:sz="4" w:space="0" w:color="auto"/>
            </w:tcBorders>
            <w:shd w:val="clear" w:color="auto" w:fill="auto"/>
            <w:noWrap/>
            <w:vAlign w:val="center"/>
            <w:hideMark/>
          </w:tcPr>
          <w:p w14:paraId="4F903D95"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20 500</w:t>
            </w:r>
          </w:p>
        </w:tc>
        <w:tc>
          <w:tcPr>
            <w:tcW w:w="1417" w:type="dxa"/>
            <w:tcBorders>
              <w:top w:val="nil"/>
              <w:left w:val="nil"/>
              <w:bottom w:val="single" w:sz="4" w:space="0" w:color="auto"/>
              <w:right w:val="single" w:sz="4" w:space="0" w:color="auto"/>
            </w:tcBorders>
            <w:shd w:val="clear" w:color="auto" w:fill="auto"/>
            <w:noWrap/>
            <w:vAlign w:val="center"/>
            <w:hideMark/>
          </w:tcPr>
          <w:p w14:paraId="6B9768CC"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41 000</w:t>
            </w:r>
          </w:p>
        </w:tc>
        <w:tc>
          <w:tcPr>
            <w:tcW w:w="1559" w:type="dxa"/>
            <w:tcBorders>
              <w:top w:val="nil"/>
              <w:left w:val="nil"/>
              <w:bottom w:val="single" w:sz="4" w:space="0" w:color="auto"/>
              <w:right w:val="single" w:sz="4" w:space="0" w:color="auto"/>
            </w:tcBorders>
            <w:shd w:val="clear" w:color="auto" w:fill="auto"/>
            <w:vAlign w:val="center"/>
            <w:hideMark/>
          </w:tcPr>
          <w:p w14:paraId="2A9C5AFD"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AGENCE</w:t>
            </w:r>
          </w:p>
        </w:tc>
      </w:tr>
      <w:tr w:rsidR="00052814" w:rsidRPr="00E32684" w14:paraId="7078D27E" w14:textId="77777777" w:rsidTr="003C3BAB">
        <w:trPr>
          <w:trHeight w:val="33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0B6E3EB5"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21/06/2025</w:t>
            </w:r>
          </w:p>
        </w:tc>
        <w:tc>
          <w:tcPr>
            <w:tcW w:w="1229" w:type="dxa"/>
            <w:tcBorders>
              <w:top w:val="nil"/>
              <w:left w:val="nil"/>
              <w:bottom w:val="single" w:sz="4" w:space="0" w:color="auto"/>
              <w:right w:val="single" w:sz="4" w:space="0" w:color="auto"/>
            </w:tcBorders>
            <w:shd w:val="clear" w:color="auto" w:fill="auto"/>
            <w:noWrap/>
            <w:vAlign w:val="center"/>
            <w:hideMark/>
          </w:tcPr>
          <w:p w14:paraId="1F6850FD"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/0269</w:t>
            </w:r>
          </w:p>
        </w:tc>
        <w:tc>
          <w:tcPr>
            <w:tcW w:w="1842" w:type="dxa"/>
            <w:tcBorders>
              <w:top w:val="nil"/>
              <w:left w:val="nil"/>
              <w:bottom w:val="single" w:sz="4" w:space="0" w:color="auto"/>
              <w:right w:val="single" w:sz="4" w:space="0" w:color="auto"/>
            </w:tcBorders>
            <w:shd w:val="clear" w:color="auto" w:fill="auto"/>
            <w:noWrap/>
            <w:vAlign w:val="center"/>
            <w:hideMark/>
          </w:tcPr>
          <w:p w14:paraId="7FF7CC54"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YD41PP010</w:t>
            </w:r>
          </w:p>
        </w:tc>
        <w:tc>
          <w:tcPr>
            <w:tcW w:w="2977" w:type="dxa"/>
            <w:tcBorders>
              <w:top w:val="nil"/>
              <w:left w:val="nil"/>
              <w:bottom w:val="single" w:sz="4" w:space="0" w:color="auto"/>
              <w:right w:val="single" w:sz="4" w:space="0" w:color="auto"/>
            </w:tcBorders>
            <w:shd w:val="clear" w:color="auto" w:fill="auto"/>
            <w:vAlign w:val="center"/>
            <w:hideMark/>
          </w:tcPr>
          <w:p w14:paraId="6066AB39"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CLIENT DIVERS SA'A</w:t>
            </w:r>
          </w:p>
        </w:tc>
        <w:tc>
          <w:tcPr>
            <w:tcW w:w="1418" w:type="dxa"/>
            <w:tcBorders>
              <w:top w:val="nil"/>
              <w:left w:val="nil"/>
              <w:bottom w:val="single" w:sz="4" w:space="0" w:color="auto"/>
              <w:right w:val="single" w:sz="4" w:space="0" w:color="auto"/>
            </w:tcBorders>
            <w:shd w:val="clear" w:color="auto" w:fill="auto"/>
            <w:noWrap/>
            <w:vAlign w:val="center"/>
            <w:hideMark/>
          </w:tcPr>
          <w:p w14:paraId="5DC39B86"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RA100001</w:t>
            </w:r>
          </w:p>
        </w:tc>
        <w:tc>
          <w:tcPr>
            <w:tcW w:w="2268" w:type="dxa"/>
            <w:tcBorders>
              <w:top w:val="nil"/>
              <w:left w:val="nil"/>
              <w:bottom w:val="single" w:sz="4" w:space="0" w:color="auto"/>
              <w:right w:val="single" w:sz="4" w:space="0" w:color="auto"/>
            </w:tcBorders>
            <w:shd w:val="clear" w:color="auto" w:fill="auto"/>
            <w:noWrap/>
            <w:vAlign w:val="center"/>
            <w:hideMark/>
          </w:tcPr>
          <w:p w14:paraId="34323A26"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HUILE CEL'OR 1L CT 15</w:t>
            </w:r>
          </w:p>
        </w:tc>
        <w:tc>
          <w:tcPr>
            <w:tcW w:w="992" w:type="dxa"/>
            <w:tcBorders>
              <w:top w:val="nil"/>
              <w:left w:val="nil"/>
              <w:bottom w:val="single" w:sz="4" w:space="0" w:color="auto"/>
              <w:right w:val="single" w:sz="4" w:space="0" w:color="auto"/>
            </w:tcBorders>
            <w:shd w:val="clear" w:color="auto" w:fill="auto"/>
            <w:noWrap/>
            <w:vAlign w:val="center"/>
            <w:hideMark/>
          </w:tcPr>
          <w:p w14:paraId="05ED8ED0"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w:t>
            </w:r>
          </w:p>
        </w:tc>
        <w:tc>
          <w:tcPr>
            <w:tcW w:w="1134" w:type="dxa"/>
            <w:tcBorders>
              <w:top w:val="nil"/>
              <w:left w:val="nil"/>
              <w:bottom w:val="single" w:sz="4" w:space="0" w:color="auto"/>
              <w:right w:val="single" w:sz="4" w:space="0" w:color="auto"/>
            </w:tcBorders>
            <w:shd w:val="clear" w:color="auto" w:fill="auto"/>
            <w:noWrap/>
            <w:vAlign w:val="center"/>
            <w:hideMark/>
          </w:tcPr>
          <w:p w14:paraId="058C6E39"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20 500</w:t>
            </w:r>
          </w:p>
        </w:tc>
        <w:tc>
          <w:tcPr>
            <w:tcW w:w="1417" w:type="dxa"/>
            <w:tcBorders>
              <w:top w:val="nil"/>
              <w:left w:val="nil"/>
              <w:bottom w:val="single" w:sz="4" w:space="0" w:color="auto"/>
              <w:right w:val="single" w:sz="4" w:space="0" w:color="auto"/>
            </w:tcBorders>
            <w:shd w:val="clear" w:color="auto" w:fill="auto"/>
            <w:noWrap/>
            <w:vAlign w:val="center"/>
            <w:hideMark/>
          </w:tcPr>
          <w:p w14:paraId="776D3E12"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20 500</w:t>
            </w:r>
          </w:p>
        </w:tc>
        <w:tc>
          <w:tcPr>
            <w:tcW w:w="1559" w:type="dxa"/>
            <w:tcBorders>
              <w:top w:val="nil"/>
              <w:left w:val="nil"/>
              <w:bottom w:val="single" w:sz="4" w:space="0" w:color="auto"/>
              <w:right w:val="single" w:sz="4" w:space="0" w:color="auto"/>
            </w:tcBorders>
            <w:shd w:val="clear" w:color="auto" w:fill="auto"/>
            <w:vAlign w:val="center"/>
            <w:hideMark/>
          </w:tcPr>
          <w:p w14:paraId="34F32FAD"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AGENCE</w:t>
            </w:r>
          </w:p>
        </w:tc>
      </w:tr>
      <w:tr w:rsidR="00052814" w:rsidRPr="00E32684" w14:paraId="12A40B9D" w14:textId="77777777" w:rsidTr="003C3BAB">
        <w:trPr>
          <w:trHeight w:val="33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66301306"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23/06/2025</w:t>
            </w:r>
          </w:p>
        </w:tc>
        <w:tc>
          <w:tcPr>
            <w:tcW w:w="1229" w:type="dxa"/>
            <w:tcBorders>
              <w:top w:val="nil"/>
              <w:left w:val="nil"/>
              <w:bottom w:val="single" w:sz="4" w:space="0" w:color="auto"/>
              <w:right w:val="single" w:sz="4" w:space="0" w:color="auto"/>
            </w:tcBorders>
            <w:shd w:val="clear" w:color="auto" w:fill="auto"/>
            <w:noWrap/>
            <w:vAlign w:val="center"/>
            <w:hideMark/>
          </w:tcPr>
          <w:p w14:paraId="5D56B2B5"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/0283</w:t>
            </w:r>
          </w:p>
        </w:tc>
        <w:tc>
          <w:tcPr>
            <w:tcW w:w="1842" w:type="dxa"/>
            <w:tcBorders>
              <w:top w:val="nil"/>
              <w:left w:val="nil"/>
              <w:bottom w:val="single" w:sz="4" w:space="0" w:color="auto"/>
              <w:right w:val="single" w:sz="4" w:space="0" w:color="auto"/>
            </w:tcBorders>
            <w:shd w:val="clear" w:color="auto" w:fill="auto"/>
            <w:noWrap/>
            <w:vAlign w:val="center"/>
            <w:hideMark/>
          </w:tcPr>
          <w:p w14:paraId="6212A850"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YD41GO012</w:t>
            </w:r>
          </w:p>
        </w:tc>
        <w:tc>
          <w:tcPr>
            <w:tcW w:w="2977" w:type="dxa"/>
            <w:tcBorders>
              <w:top w:val="nil"/>
              <w:left w:val="nil"/>
              <w:bottom w:val="single" w:sz="4" w:space="0" w:color="auto"/>
              <w:right w:val="single" w:sz="4" w:space="0" w:color="auto"/>
            </w:tcBorders>
            <w:shd w:val="clear" w:color="auto" w:fill="auto"/>
            <w:vAlign w:val="center"/>
            <w:hideMark/>
          </w:tcPr>
          <w:p w14:paraId="00CFE7BF"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GROSSISTE  MY AFRICA</w:t>
            </w:r>
          </w:p>
        </w:tc>
        <w:tc>
          <w:tcPr>
            <w:tcW w:w="1418" w:type="dxa"/>
            <w:tcBorders>
              <w:top w:val="nil"/>
              <w:left w:val="nil"/>
              <w:bottom w:val="single" w:sz="4" w:space="0" w:color="auto"/>
              <w:right w:val="single" w:sz="4" w:space="0" w:color="auto"/>
            </w:tcBorders>
            <w:shd w:val="clear" w:color="auto" w:fill="auto"/>
            <w:noWrap/>
            <w:vAlign w:val="center"/>
            <w:hideMark/>
          </w:tcPr>
          <w:p w14:paraId="42FA4654"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SA100002</w:t>
            </w:r>
          </w:p>
        </w:tc>
        <w:tc>
          <w:tcPr>
            <w:tcW w:w="2268" w:type="dxa"/>
            <w:tcBorders>
              <w:top w:val="nil"/>
              <w:left w:val="nil"/>
              <w:bottom w:val="single" w:sz="4" w:space="0" w:color="auto"/>
              <w:right w:val="single" w:sz="4" w:space="0" w:color="auto"/>
            </w:tcBorders>
            <w:shd w:val="clear" w:color="auto" w:fill="auto"/>
            <w:noWrap/>
            <w:vAlign w:val="center"/>
            <w:hideMark/>
          </w:tcPr>
          <w:p w14:paraId="1668EA59"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SAVON CEL'OR 350G CT 60</w:t>
            </w:r>
          </w:p>
        </w:tc>
        <w:tc>
          <w:tcPr>
            <w:tcW w:w="992" w:type="dxa"/>
            <w:tcBorders>
              <w:top w:val="nil"/>
              <w:left w:val="nil"/>
              <w:bottom w:val="single" w:sz="4" w:space="0" w:color="auto"/>
              <w:right w:val="single" w:sz="4" w:space="0" w:color="auto"/>
            </w:tcBorders>
            <w:shd w:val="clear" w:color="auto" w:fill="auto"/>
            <w:noWrap/>
            <w:vAlign w:val="center"/>
            <w:hideMark/>
          </w:tcPr>
          <w:p w14:paraId="51F31180"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50</w:t>
            </w:r>
          </w:p>
        </w:tc>
        <w:tc>
          <w:tcPr>
            <w:tcW w:w="1134" w:type="dxa"/>
            <w:tcBorders>
              <w:top w:val="nil"/>
              <w:left w:val="nil"/>
              <w:bottom w:val="single" w:sz="4" w:space="0" w:color="auto"/>
              <w:right w:val="single" w:sz="4" w:space="0" w:color="auto"/>
            </w:tcBorders>
            <w:shd w:val="clear" w:color="auto" w:fill="auto"/>
            <w:noWrap/>
            <w:vAlign w:val="center"/>
            <w:hideMark/>
          </w:tcPr>
          <w:p w14:paraId="74F34C0A"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17 000</w:t>
            </w:r>
          </w:p>
        </w:tc>
        <w:tc>
          <w:tcPr>
            <w:tcW w:w="1417" w:type="dxa"/>
            <w:tcBorders>
              <w:top w:val="nil"/>
              <w:left w:val="nil"/>
              <w:bottom w:val="single" w:sz="4" w:space="0" w:color="auto"/>
              <w:right w:val="single" w:sz="4" w:space="0" w:color="auto"/>
            </w:tcBorders>
            <w:shd w:val="clear" w:color="auto" w:fill="auto"/>
            <w:noWrap/>
            <w:vAlign w:val="center"/>
            <w:hideMark/>
          </w:tcPr>
          <w:p w14:paraId="34B91518"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850 000</w:t>
            </w:r>
          </w:p>
        </w:tc>
        <w:tc>
          <w:tcPr>
            <w:tcW w:w="1559" w:type="dxa"/>
            <w:tcBorders>
              <w:top w:val="nil"/>
              <w:left w:val="nil"/>
              <w:bottom w:val="single" w:sz="4" w:space="0" w:color="auto"/>
              <w:right w:val="single" w:sz="4" w:space="0" w:color="auto"/>
            </w:tcBorders>
            <w:shd w:val="clear" w:color="auto" w:fill="auto"/>
            <w:vAlign w:val="center"/>
            <w:hideMark/>
          </w:tcPr>
          <w:p w14:paraId="3B6AFE21"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AGENCE</w:t>
            </w:r>
          </w:p>
        </w:tc>
      </w:tr>
      <w:tr w:rsidR="00052814" w:rsidRPr="00E32684" w14:paraId="5EF8C5A8" w14:textId="77777777" w:rsidTr="003C3BAB">
        <w:trPr>
          <w:trHeight w:val="33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3A5E2E6C"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23/06/2025</w:t>
            </w:r>
          </w:p>
        </w:tc>
        <w:tc>
          <w:tcPr>
            <w:tcW w:w="1229" w:type="dxa"/>
            <w:tcBorders>
              <w:top w:val="nil"/>
              <w:left w:val="nil"/>
              <w:bottom w:val="single" w:sz="4" w:space="0" w:color="auto"/>
              <w:right w:val="single" w:sz="4" w:space="0" w:color="auto"/>
            </w:tcBorders>
            <w:shd w:val="clear" w:color="auto" w:fill="auto"/>
            <w:noWrap/>
            <w:vAlign w:val="center"/>
            <w:hideMark/>
          </w:tcPr>
          <w:p w14:paraId="4A27BB67"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/0288</w:t>
            </w:r>
          </w:p>
        </w:tc>
        <w:tc>
          <w:tcPr>
            <w:tcW w:w="1842" w:type="dxa"/>
            <w:tcBorders>
              <w:top w:val="nil"/>
              <w:left w:val="nil"/>
              <w:bottom w:val="single" w:sz="4" w:space="0" w:color="auto"/>
              <w:right w:val="single" w:sz="4" w:space="0" w:color="auto"/>
            </w:tcBorders>
            <w:shd w:val="clear" w:color="auto" w:fill="auto"/>
            <w:noWrap/>
            <w:vAlign w:val="center"/>
            <w:hideMark/>
          </w:tcPr>
          <w:p w14:paraId="714D33E9"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YD41GO012</w:t>
            </w:r>
          </w:p>
        </w:tc>
        <w:tc>
          <w:tcPr>
            <w:tcW w:w="2977" w:type="dxa"/>
            <w:tcBorders>
              <w:top w:val="nil"/>
              <w:left w:val="nil"/>
              <w:bottom w:val="single" w:sz="4" w:space="0" w:color="auto"/>
              <w:right w:val="single" w:sz="4" w:space="0" w:color="auto"/>
            </w:tcBorders>
            <w:shd w:val="clear" w:color="auto" w:fill="auto"/>
            <w:vAlign w:val="center"/>
            <w:hideMark/>
          </w:tcPr>
          <w:p w14:paraId="39CD5526"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GROSSISTE  MY AFRICA</w:t>
            </w:r>
          </w:p>
        </w:tc>
        <w:tc>
          <w:tcPr>
            <w:tcW w:w="1418" w:type="dxa"/>
            <w:tcBorders>
              <w:top w:val="nil"/>
              <w:left w:val="nil"/>
              <w:bottom w:val="single" w:sz="4" w:space="0" w:color="auto"/>
              <w:right w:val="single" w:sz="4" w:space="0" w:color="auto"/>
            </w:tcBorders>
            <w:shd w:val="clear" w:color="auto" w:fill="auto"/>
            <w:noWrap/>
            <w:vAlign w:val="center"/>
            <w:hideMark/>
          </w:tcPr>
          <w:p w14:paraId="1548750A"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RA100003</w:t>
            </w:r>
          </w:p>
        </w:tc>
        <w:tc>
          <w:tcPr>
            <w:tcW w:w="2268" w:type="dxa"/>
            <w:tcBorders>
              <w:top w:val="nil"/>
              <w:left w:val="nil"/>
              <w:bottom w:val="single" w:sz="4" w:space="0" w:color="auto"/>
              <w:right w:val="single" w:sz="4" w:space="0" w:color="auto"/>
            </w:tcBorders>
            <w:shd w:val="clear" w:color="auto" w:fill="auto"/>
            <w:noWrap/>
            <w:vAlign w:val="center"/>
            <w:hideMark/>
          </w:tcPr>
          <w:p w14:paraId="17BEB922"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HUILE CEL'OR BIDON 20L</w:t>
            </w:r>
          </w:p>
        </w:tc>
        <w:tc>
          <w:tcPr>
            <w:tcW w:w="992" w:type="dxa"/>
            <w:tcBorders>
              <w:top w:val="nil"/>
              <w:left w:val="nil"/>
              <w:bottom w:val="single" w:sz="4" w:space="0" w:color="auto"/>
              <w:right w:val="single" w:sz="4" w:space="0" w:color="auto"/>
            </w:tcBorders>
            <w:shd w:val="clear" w:color="auto" w:fill="auto"/>
            <w:noWrap/>
            <w:vAlign w:val="center"/>
            <w:hideMark/>
          </w:tcPr>
          <w:p w14:paraId="0AD0FF2F"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100</w:t>
            </w:r>
          </w:p>
        </w:tc>
        <w:tc>
          <w:tcPr>
            <w:tcW w:w="1134" w:type="dxa"/>
            <w:tcBorders>
              <w:top w:val="nil"/>
              <w:left w:val="nil"/>
              <w:bottom w:val="single" w:sz="4" w:space="0" w:color="auto"/>
              <w:right w:val="single" w:sz="4" w:space="0" w:color="auto"/>
            </w:tcBorders>
            <w:shd w:val="clear" w:color="auto" w:fill="auto"/>
            <w:noWrap/>
            <w:vAlign w:val="center"/>
            <w:hideMark/>
          </w:tcPr>
          <w:p w14:paraId="0EDA5989"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25 000</w:t>
            </w:r>
          </w:p>
        </w:tc>
        <w:tc>
          <w:tcPr>
            <w:tcW w:w="1417" w:type="dxa"/>
            <w:tcBorders>
              <w:top w:val="nil"/>
              <w:left w:val="nil"/>
              <w:bottom w:val="single" w:sz="4" w:space="0" w:color="auto"/>
              <w:right w:val="single" w:sz="4" w:space="0" w:color="auto"/>
            </w:tcBorders>
            <w:shd w:val="clear" w:color="auto" w:fill="auto"/>
            <w:noWrap/>
            <w:vAlign w:val="center"/>
            <w:hideMark/>
          </w:tcPr>
          <w:p w14:paraId="69A99DBB"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2 500 000</w:t>
            </w:r>
          </w:p>
        </w:tc>
        <w:tc>
          <w:tcPr>
            <w:tcW w:w="1559" w:type="dxa"/>
            <w:tcBorders>
              <w:top w:val="nil"/>
              <w:left w:val="nil"/>
              <w:bottom w:val="single" w:sz="4" w:space="0" w:color="auto"/>
              <w:right w:val="single" w:sz="4" w:space="0" w:color="auto"/>
            </w:tcBorders>
            <w:shd w:val="clear" w:color="auto" w:fill="auto"/>
            <w:vAlign w:val="center"/>
            <w:hideMark/>
          </w:tcPr>
          <w:p w14:paraId="2B14FB48"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AGENCE</w:t>
            </w:r>
          </w:p>
        </w:tc>
      </w:tr>
      <w:tr w:rsidR="00052814" w:rsidRPr="00E32684" w14:paraId="612944CE" w14:textId="77777777" w:rsidTr="003C3BAB">
        <w:trPr>
          <w:trHeight w:val="33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08C3A955"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23/06/2025</w:t>
            </w:r>
          </w:p>
        </w:tc>
        <w:tc>
          <w:tcPr>
            <w:tcW w:w="1229" w:type="dxa"/>
            <w:tcBorders>
              <w:top w:val="nil"/>
              <w:left w:val="nil"/>
              <w:bottom w:val="single" w:sz="4" w:space="0" w:color="auto"/>
              <w:right w:val="single" w:sz="4" w:space="0" w:color="auto"/>
            </w:tcBorders>
            <w:shd w:val="clear" w:color="auto" w:fill="auto"/>
            <w:noWrap/>
            <w:vAlign w:val="center"/>
            <w:hideMark/>
          </w:tcPr>
          <w:p w14:paraId="5543D98D"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/0282</w:t>
            </w:r>
          </w:p>
        </w:tc>
        <w:tc>
          <w:tcPr>
            <w:tcW w:w="1842" w:type="dxa"/>
            <w:tcBorders>
              <w:top w:val="nil"/>
              <w:left w:val="nil"/>
              <w:bottom w:val="single" w:sz="4" w:space="0" w:color="auto"/>
              <w:right w:val="single" w:sz="4" w:space="0" w:color="auto"/>
            </w:tcBorders>
            <w:shd w:val="clear" w:color="auto" w:fill="auto"/>
            <w:noWrap/>
            <w:vAlign w:val="center"/>
            <w:hideMark/>
          </w:tcPr>
          <w:p w14:paraId="26FDCE7D"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YD41GO019</w:t>
            </w:r>
          </w:p>
        </w:tc>
        <w:tc>
          <w:tcPr>
            <w:tcW w:w="2977" w:type="dxa"/>
            <w:tcBorders>
              <w:top w:val="nil"/>
              <w:left w:val="nil"/>
              <w:bottom w:val="single" w:sz="4" w:space="0" w:color="auto"/>
              <w:right w:val="single" w:sz="4" w:space="0" w:color="auto"/>
            </w:tcBorders>
            <w:shd w:val="clear" w:color="auto" w:fill="auto"/>
            <w:vAlign w:val="center"/>
            <w:hideMark/>
          </w:tcPr>
          <w:p w14:paraId="71E76A33"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CLIENT GROSSISTE WALLY OBALA</w:t>
            </w:r>
          </w:p>
        </w:tc>
        <w:tc>
          <w:tcPr>
            <w:tcW w:w="1418" w:type="dxa"/>
            <w:tcBorders>
              <w:top w:val="nil"/>
              <w:left w:val="nil"/>
              <w:bottom w:val="single" w:sz="4" w:space="0" w:color="auto"/>
              <w:right w:val="single" w:sz="4" w:space="0" w:color="auto"/>
            </w:tcBorders>
            <w:shd w:val="clear" w:color="auto" w:fill="auto"/>
            <w:noWrap/>
            <w:vAlign w:val="center"/>
            <w:hideMark/>
          </w:tcPr>
          <w:p w14:paraId="55E209BB"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RA100003</w:t>
            </w:r>
          </w:p>
        </w:tc>
        <w:tc>
          <w:tcPr>
            <w:tcW w:w="2268" w:type="dxa"/>
            <w:tcBorders>
              <w:top w:val="nil"/>
              <w:left w:val="nil"/>
              <w:bottom w:val="single" w:sz="4" w:space="0" w:color="auto"/>
              <w:right w:val="single" w:sz="4" w:space="0" w:color="auto"/>
            </w:tcBorders>
            <w:shd w:val="clear" w:color="auto" w:fill="auto"/>
            <w:noWrap/>
            <w:vAlign w:val="center"/>
            <w:hideMark/>
          </w:tcPr>
          <w:p w14:paraId="5B9C37A7"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HUILE CEL'OR BIDON 20L</w:t>
            </w:r>
          </w:p>
        </w:tc>
        <w:tc>
          <w:tcPr>
            <w:tcW w:w="992" w:type="dxa"/>
            <w:tcBorders>
              <w:top w:val="nil"/>
              <w:left w:val="nil"/>
              <w:bottom w:val="single" w:sz="4" w:space="0" w:color="auto"/>
              <w:right w:val="single" w:sz="4" w:space="0" w:color="auto"/>
            </w:tcBorders>
            <w:shd w:val="clear" w:color="auto" w:fill="auto"/>
            <w:noWrap/>
            <w:vAlign w:val="center"/>
            <w:hideMark/>
          </w:tcPr>
          <w:p w14:paraId="130FF104"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250</w:t>
            </w:r>
          </w:p>
        </w:tc>
        <w:tc>
          <w:tcPr>
            <w:tcW w:w="1134" w:type="dxa"/>
            <w:tcBorders>
              <w:top w:val="nil"/>
              <w:left w:val="nil"/>
              <w:bottom w:val="single" w:sz="4" w:space="0" w:color="auto"/>
              <w:right w:val="single" w:sz="4" w:space="0" w:color="auto"/>
            </w:tcBorders>
            <w:shd w:val="clear" w:color="auto" w:fill="auto"/>
            <w:noWrap/>
            <w:vAlign w:val="center"/>
            <w:hideMark/>
          </w:tcPr>
          <w:p w14:paraId="659DD6C8"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25 200</w:t>
            </w:r>
          </w:p>
        </w:tc>
        <w:tc>
          <w:tcPr>
            <w:tcW w:w="1417" w:type="dxa"/>
            <w:tcBorders>
              <w:top w:val="nil"/>
              <w:left w:val="nil"/>
              <w:bottom w:val="single" w:sz="4" w:space="0" w:color="auto"/>
              <w:right w:val="single" w:sz="4" w:space="0" w:color="auto"/>
            </w:tcBorders>
            <w:shd w:val="clear" w:color="auto" w:fill="auto"/>
            <w:noWrap/>
            <w:vAlign w:val="center"/>
            <w:hideMark/>
          </w:tcPr>
          <w:p w14:paraId="73459690"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6 300 000</w:t>
            </w:r>
          </w:p>
        </w:tc>
        <w:tc>
          <w:tcPr>
            <w:tcW w:w="1559" w:type="dxa"/>
            <w:tcBorders>
              <w:top w:val="nil"/>
              <w:left w:val="nil"/>
              <w:bottom w:val="single" w:sz="4" w:space="0" w:color="auto"/>
              <w:right w:val="single" w:sz="4" w:space="0" w:color="auto"/>
            </w:tcBorders>
            <w:shd w:val="clear" w:color="auto" w:fill="auto"/>
            <w:vAlign w:val="center"/>
            <w:hideMark/>
          </w:tcPr>
          <w:p w14:paraId="4FADFF55"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AGENCE</w:t>
            </w:r>
          </w:p>
        </w:tc>
      </w:tr>
      <w:tr w:rsidR="00052814" w:rsidRPr="00E32684" w14:paraId="282555E7" w14:textId="77777777" w:rsidTr="003C3BAB">
        <w:trPr>
          <w:trHeight w:val="33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07418661"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23/06/2025</w:t>
            </w:r>
          </w:p>
        </w:tc>
        <w:tc>
          <w:tcPr>
            <w:tcW w:w="1229" w:type="dxa"/>
            <w:tcBorders>
              <w:top w:val="nil"/>
              <w:left w:val="nil"/>
              <w:bottom w:val="single" w:sz="4" w:space="0" w:color="auto"/>
              <w:right w:val="single" w:sz="4" w:space="0" w:color="auto"/>
            </w:tcBorders>
            <w:shd w:val="clear" w:color="auto" w:fill="auto"/>
            <w:noWrap/>
            <w:vAlign w:val="center"/>
            <w:hideMark/>
          </w:tcPr>
          <w:p w14:paraId="77CCEE28"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/0285</w:t>
            </w:r>
          </w:p>
        </w:tc>
        <w:tc>
          <w:tcPr>
            <w:tcW w:w="1842" w:type="dxa"/>
            <w:tcBorders>
              <w:top w:val="nil"/>
              <w:left w:val="nil"/>
              <w:bottom w:val="single" w:sz="4" w:space="0" w:color="auto"/>
              <w:right w:val="single" w:sz="4" w:space="0" w:color="auto"/>
            </w:tcBorders>
            <w:shd w:val="clear" w:color="auto" w:fill="auto"/>
            <w:noWrap/>
            <w:vAlign w:val="center"/>
            <w:hideMark/>
          </w:tcPr>
          <w:p w14:paraId="0BD97A35"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YD41PP001</w:t>
            </w:r>
          </w:p>
        </w:tc>
        <w:tc>
          <w:tcPr>
            <w:tcW w:w="2977" w:type="dxa"/>
            <w:tcBorders>
              <w:top w:val="nil"/>
              <w:left w:val="nil"/>
              <w:bottom w:val="single" w:sz="4" w:space="0" w:color="auto"/>
              <w:right w:val="single" w:sz="4" w:space="0" w:color="auto"/>
            </w:tcBorders>
            <w:shd w:val="clear" w:color="auto" w:fill="auto"/>
            <w:vAlign w:val="center"/>
            <w:hideMark/>
          </w:tcPr>
          <w:p w14:paraId="3131F887"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CLIENT DIVERS AGENCE</w:t>
            </w:r>
          </w:p>
        </w:tc>
        <w:tc>
          <w:tcPr>
            <w:tcW w:w="1418" w:type="dxa"/>
            <w:tcBorders>
              <w:top w:val="nil"/>
              <w:left w:val="nil"/>
              <w:bottom w:val="single" w:sz="4" w:space="0" w:color="auto"/>
              <w:right w:val="single" w:sz="4" w:space="0" w:color="auto"/>
            </w:tcBorders>
            <w:shd w:val="clear" w:color="auto" w:fill="auto"/>
            <w:noWrap/>
            <w:vAlign w:val="center"/>
            <w:hideMark/>
          </w:tcPr>
          <w:p w14:paraId="65183280"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RA100003</w:t>
            </w:r>
          </w:p>
        </w:tc>
        <w:tc>
          <w:tcPr>
            <w:tcW w:w="2268" w:type="dxa"/>
            <w:tcBorders>
              <w:top w:val="nil"/>
              <w:left w:val="nil"/>
              <w:bottom w:val="single" w:sz="4" w:space="0" w:color="auto"/>
              <w:right w:val="single" w:sz="4" w:space="0" w:color="auto"/>
            </w:tcBorders>
            <w:shd w:val="clear" w:color="auto" w:fill="auto"/>
            <w:noWrap/>
            <w:vAlign w:val="center"/>
            <w:hideMark/>
          </w:tcPr>
          <w:p w14:paraId="6C564212"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HUILE CEL'OR BIDON 20L</w:t>
            </w:r>
          </w:p>
        </w:tc>
        <w:tc>
          <w:tcPr>
            <w:tcW w:w="992" w:type="dxa"/>
            <w:tcBorders>
              <w:top w:val="nil"/>
              <w:left w:val="nil"/>
              <w:bottom w:val="single" w:sz="4" w:space="0" w:color="auto"/>
              <w:right w:val="single" w:sz="4" w:space="0" w:color="auto"/>
            </w:tcBorders>
            <w:shd w:val="clear" w:color="auto" w:fill="auto"/>
            <w:noWrap/>
            <w:vAlign w:val="center"/>
            <w:hideMark/>
          </w:tcPr>
          <w:p w14:paraId="4431AA1E"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w:t>
            </w:r>
          </w:p>
        </w:tc>
        <w:tc>
          <w:tcPr>
            <w:tcW w:w="1134" w:type="dxa"/>
            <w:tcBorders>
              <w:top w:val="nil"/>
              <w:left w:val="nil"/>
              <w:bottom w:val="single" w:sz="4" w:space="0" w:color="auto"/>
              <w:right w:val="single" w:sz="4" w:space="0" w:color="auto"/>
            </w:tcBorders>
            <w:shd w:val="clear" w:color="auto" w:fill="auto"/>
            <w:noWrap/>
            <w:vAlign w:val="center"/>
            <w:hideMark/>
          </w:tcPr>
          <w:p w14:paraId="40582B39"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26 000</w:t>
            </w:r>
          </w:p>
        </w:tc>
        <w:tc>
          <w:tcPr>
            <w:tcW w:w="1417" w:type="dxa"/>
            <w:tcBorders>
              <w:top w:val="nil"/>
              <w:left w:val="nil"/>
              <w:bottom w:val="single" w:sz="4" w:space="0" w:color="auto"/>
              <w:right w:val="single" w:sz="4" w:space="0" w:color="auto"/>
            </w:tcBorders>
            <w:shd w:val="clear" w:color="auto" w:fill="auto"/>
            <w:noWrap/>
            <w:vAlign w:val="center"/>
            <w:hideMark/>
          </w:tcPr>
          <w:p w14:paraId="117EF9E2"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26 000</w:t>
            </w:r>
          </w:p>
        </w:tc>
        <w:tc>
          <w:tcPr>
            <w:tcW w:w="1559" w:type="dxa"/>
            <w:tcBorders>
              <w:top w:val="nil"/>
              <w:left w:val="nil"/>
              <w:bottom w:val="single" w:sz="4" w:space="0" w:color="auto"/>
              <w:right w:val="single" w:sz="4" w:space="0" w:color="auto"/>
            </w:tcBorders>
            <w:shd w:val="clear" w:color="auto" w:fill="auto"/>
            <w:vAlign w:val="center"/>
            <w:hideMark/>
          </w:tcPr>
          <w:p w14:paraId="4F451437"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AGENCE</w:t>
            </w:r>
          </w:p>
        </w:tc>
      </w:tr>
      <w:tr w:rsidR="00052814" w:rsidRPr="00E32684" w14:paraId="1F72D5ED" w14:textId="77777777" w:rsidTr="003C3BAB">
        <w:trPr>
          <w:trHeight w:val="33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3B5D432E"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23/06/2025</w:t>
            </w:r>
          </w:p>
        </w:tc>
        <w:tc>
          <w:tcPr>
            <w:tcW w:w="1229" w:type="dxa"/>
            <w:tcBorders>
              <w:top w:val="nil"/>
              <w:left w:val="nil"/>
              <w:bottom w:val="single" w:sz="4" w:space="0" w:color="auto"/>
              <w:right w:val="single" w:sz="4" w:space="0" w:color="auto"/>
            </w:tcBorders>
            <w:shd w:val="clear" w:color="auto" w:fill="auto"/>
            <w:noWrap/>
            <w:vAlign w:val="center"/>
            <w:hideMark/>
          </w:tcPr>
          <w:p w14:paraId="03E70166"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/0284</w:t>
            </w:r>
          </w:p>
        </w:tc>
        <w:tc>
          <w:tcPr>
            <w:tcW w:w="1842" w:type="dxa"/>
            <w:tcBorders>
              <w:top w:val="nil"/>
              <w:left w:val="nil"/>
              <w:bottom w:val="single" w:sz="4" w:space="0" w:color="auto"/>
              <w:right w:val="single" w:sz="4" w:space="0" w:color="auto"/>
            </w:tcBorders>
            <w:shd w:val="clear" w:color="auto" w:fill="auto"/>
            <w:noWrap/>
            <w:vAlign w:val="center"/>
            <w:hideMark/>
          </w:tcPr>
          <w:p w14:paraId="502D56AF"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YD41PP001</w:t>
            </w:r>
          </w:p>
        </w:tc>
        <w:tc>
          <w:tcPr>
            <w:tcW w:w="2977" w:type="dxa"/>
            <w:tcBorders>
              <w:top w:val="nil"/>
              <w:left w:val="nil"/>
              <w:bottom w:val="single" w:sz="4" w:space="0" w:color="auto"/>
              <w:right w:val="single" w:sz="4" w:space="0" w:color="auto"/>
            </w:tcBorders>
            <w:shd w:val="clear" w:color="auto" w:fill="auto"/>
            <w:vAlign w:val="center"/>
            <w:hideMark/>
          </w:tcPr>
          <w:p w14:paraId="76634CFD"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CLIENT DIVERS AGENCE</w:t>
            </w:r>
          </w:p>
        </w:tc>
        <w:tc>
          <w:tcPr>
            <w:tcW w:w="1418" w:type="dxa"/>
            <w:tcBorders>
              <w:top w:val="nil"/>
              <w:left w:val="nil"/>
              <w:bottom w:val="single" w:sz="4" w:space="0" w:color="auto"/>
              <w:right w:val="single" w:sz="4" w:space="0" w:color="auto"/>
            </w:tcBorders>
            <w:shd w:val="clear" w:color="auto" w:fill="auto"/>
            <w:noWrap/>
            <w:vAlign w:val="center"/>
            <w:hideMark/>
          </w:tcPr>
          <w:p w14:paraId="5A8D88CF"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RA100003</w:t>
            </w:r>
          </w:p>
        </w:tc>
        <w:tc>
          <w:tcPr>
            <w:tcW w:w="2268" w:type="dxa"/>
            <w:tcBorders>
              <w:top w:val="nil"/>
              <w:left w:val="nil"/>
              <w:bottom w:val="single" w:sz="4" w:space="0" w:color="auto"/>
              <w:right w:val="single" w:sz="4" w:space="0" w:color="auto"/>
            </w:tcBorders>
            <w:shd w:val="clear" w:color="auto" w:fill="auto"/>
            <w:noWrap/>
            <w:vAlign w:val="center"/>
            <w:hideMark/>
          </w:tcPr>
          <w:p w14:paraId="02C653A1"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HUILE CEL'OR BIDON 20L</w:t>
            </w:r>
          </w:p>
        </w:tc>
        <w:tc>
          <w:tcPr>
            <w:tcW w:w="992" w:type="dxa"/>
            <w:tcBorders>
              <w:top w:val="nil"/>
              <w:left w:val="nil"/>
              <w:bottom w:val="single" w:sz="4" w:space="0" w:color="auto"/>
              <w:right w:val="single" w:sz="4" w:space="0" w:color="auto"/>
            </w:tcBorders>
            <w:shd w:val="clear" w:color="auto" w:fill="auto"/>
            <w:noWrap/>
            <w:vAlign w:val="center"/>
            <w:hideMark/>
          </w:tcPr>
          <w:p w14:paraId="0D830695"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w:t>
            </w:r>
          </w:p>
        </w:tc>
        <w:tc>
          <w:tcPr>
            <w:tcW w:w="1134" w:type="dxa"/>
            <w:tcBorders>
              <w:top w:val="nil"/>
              <w:left w:val="nil"/>
              <w:bottom w:val="single" w:sz="4" w:space="0" w:color="auto"/>
              <w:right w:val="single" w:sz="4" w:space="0" w:color="auto"/>
            </w:tcBorders>
            <w:shd w:val="clear" w:color="auto" w:fill="auto"/>
            <w:noWrap/>
            <w:vAlign w:val="center"/>
            <w:hideMark/>
          </w:tcPr>
          <w:p w14:paraId="76A0335B"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26 000</w:t>
            </w:r>
          </w:p>
        </w:tc>
        <w:tc>
          <w:tcPr>
            <w:tcW w:w="1417" w:type="dxa"/>
            <w:tcBorders>
              <w:top w:val="nil"/>
              <w:left w:val="nil"/>
              <w:bottom w:val="single" w:sz="4" w:space="0" w:color="auto"/>
              <w:right w:val="single" w:sz="4" w:space="0" w:color="auto"/>
            </w:tcBorders>
            <w:shd w:val="clear" w:color="auto" w:fill="auto"/>
            <w:noWrap/>
            <w:vAlign w:val="center"/>
            <w:hideMark/>
          </w:tcPr>
          <w:p w14:paraId="7ADF27DC"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26 000</w:t>
            </w:r>
          </w:p>
        </w:tc>
        <w:tc>
          <w:tcPr>
            <w:tcW w:w="1559" w:type="dxa"/>
            <w:tcBorders>
              <w:top w:val="nil"/>
              <w:left w:val="nil"/>
              <w:bottom w:val="single" w:sz="4" w:space="0" w:color="auto"/>
              <w:right w:val="single" w:sz="4" w:space="0" w:color="auto"/>
            </w:tcBorders>
            <w:shd w:val="clear" w:color="auto" w:fill="auto"/>
            <w:vAlign w:val="center"/>
            <w:hideMark/>
          </w:tcPr>
          <w:p w14:paraId="5E092239"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AGENCE</w:t>
            </w:r>
          </w:p>
        </w:tc>
      </w:tr>
      <w:tr w:rsidR="00052814" w:rsidRPr="00E32684" w14:paraId="56AD1C92" w14:textId="77777777" w:rsidTr="003C3BAB">
        <w:trPr>
          <w:trHeight w:val="33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1385AA2F"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23/06/2025</w:t>
            </w:r>
          </w:p>
        </w:tc>
        <w:tc>
          <w:tcPr>
            <w:tcW w:w="1229" w:type="dxa"/>
            <w:tcBorders>
              <w:top w:val="nil"/>
              <w:left w:val="nil"/>
              <w:bottom w:val="single" w:sz="4" w:space="0" w:color="auto"/>
              <w:right w:val="single" w:sz="4" w:space="0" w:color="auto"/>
            </w:tcBorders>
            <w:shd w:val="clear" w:color="auto" w:fill="auto"/>
            <w:noWrap/>
            <w:vAlign w:val="center"/>
            <w:hideMark/>
          </w:tcPr>
          <w:p w14:paraId="09DE92B0"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/0289</w:t>
            </w:r>
          </w:p>
        </w:tc>
        <w:tc>
          <w:tcPr>
            <w:tcW w:w="1842" w:type="dxa"/>
            <w:tcBorders>
              <w:top w:val="nil"/>
              <w:left w:val="nil"/>
              <w:bottom w:val="single" w:sz="4" w:space="0" w:color="auto"/>
              <w:right w:val="single" w:sz="4" w:space="0" w:color="auto"/>
            </w:tcBorders>
            <w:shd w:val="clear" w:color="auto" w:fill="auto"/>
            <w:noWrap/>
            <w:vAlign w:val="center"/>
            <w:hideMark/>
          </w:tcPr>
          <w:p w14:paraId="3AAE1399"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YD41PP002</w:t>
            </w:r>
          </w:p>
        </w:tc>
        <w:tc>
          <w:tcPr>
            <w:tcW w:w="2977" w:type="dxa"/>
            <w:tcBorders>
              <w:top w:val="nil"/>
              <w:left w:val="nil"/>
              <w:bottom w:val="single" w:sz="4" w:space="0" w:color="auto"/>
              <w:right w:val="single" w:sz="4" w:space="0" w:color="auto"/>
            </w:tcBorders>
            <w:shd w:val="clear" w:color="auto" w:fill="auto"/>
            <w:vAlign w:val="center"/>
            <w:hideMark/>
          </w:tcPr>
          <w:p w14:paraId="4332AE1F"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CLIENT DIVERS EDITH</w:t>
            </w:r>
          </w:p>
        </w:tc>
        <w:tc>
          <w:tcPr>
            <w:tcW w:w="1418" w:type="dxa"/>
            <w:tcBorders>
              <w:top w:val="nil"/>
              <w:left w:val="nil"/>
              <w:bottom w:val="single" w:sz="4" w:space="0" w:color="auto"/>
              <w:right w:val="single" w:sz="4" w:space="0" w:color="auto"/>
            </w:tcBorders>
            <w:shd w:val="clear" w:color="auto" w:fill="auto"/>
            <w:noWrap/>
            <w:vAlign w:val="center"/>
            <w:hideMark/>
          </w:tcPr>
          <w:p w14:paraId="0A4EB76D"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RA100002</w:t>
            </w:r>
          </w:p>
        </w:tc>
        <w:tc>
          <w:tcPr>
            <w:tcW w:w="2268" w:type="dxa"/>
            <w:tcBorders>
              <w:top w:val="nil"/>
              <w:left w:val="nil"/>
              <w:bottom w:val="single" w:sz="4" w:space="0" w:color="auto"/>
              <w:right w:val="single" w:sz="4" w:space="0" w:color="auto"/>
            </w:tcBorders>
            <w:shd w:val="clear" w:color="auto" w:fill="auto"/>
            <w:noWrap/>
            <w:vAlign w:val="center"/>
            <w:hideMark/>
          </w:tcPr>
          <w:p w14:paraId="08DF941D"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HUILE CEL'OR 5L CT 3</w:t>
            </w:r>
          </w:p>
        </w:tc>
        <w:tc>
          <w:tcPr>
            <w:tcW w:w="992" w:type="dxa"/>
            <w:tcBorders>
              <w:top w:val="nil"/>
              <w:left w:val="nil"/>
              <w:bottom w:val="single" w:sz="4" w:space="0" w:color="auto"/>
              <w:right w:val="single" w:sz="4" w:space="0" w:color="auto"/>
            </w:tcBorders>
            <w:shd w:val="clear" w:color="auto" w:fill="auto"/>
            <w:noWrap/>
            <w:vAlign w:val="center"/>
            <w:hideMark/>
          </w:tcPr>
          <w:p w14:paraId="0441C2E7"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w:t>
            </w:r>
          </w:p>
        </w:tc>
        <w:tc>
          <w:tcPr>
            <w:tcW w:w="1134" w:type="dxa"/>
            <w:tcBorders>
              <w:top w:val="nil"/>
              <w:left w:val="nil"/>
              <w:bottom w:val="single" w:sz="4" w:space="0" w:color="auto"/>
              <w:right w:val="single" w:sz="4" w:space="0" w:color="auto"/>
            </w:tcBorders>
            <w:shd w:val="clear" w:color="auto" w:fill="auto"/>
            <w:noWrap/>
            <w:vAlign w:val="center"/>
            <w:hideMark/>
          </w:tcPr>
          <w:p w14:paraId="69DECB64"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20 000</w:t>
            </w:r>
          </w:p>
        </w:tc>
        <w:tc>
          <w:tcPr>
            <w:tcW w:w="1417" w:type="dxa"/>
            <w:tcBorders>
              <w:top w:val="nil"/>
              <w:left w:val="nil"/>
              <w:bottom w:val="single" w:sz="4" w:space="0" w:color="auto"/>
              <w:right w:val="single" w:sz="4" w:space="0" w:color="auto"/>
            </w:tcBorders>
            <w:shd w:val="clear" w:color="auto" w:fill="auto"/>
            <w:noWrap/>
            <w:vAlign w:val="center"/>
            <w:hideMark/>
          </w:tcPr>
          <w:p w14:paraId="232DB35E"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20 000</w:t>
            </w:r>
          </w:p>
        </w:tc>
        <w:tc>
          <w:tcPr>
            <w:tcW w:w="1559" w:type="dxa"/>
            <w:tcBorders>
              <w:top w:val="nil"/>
              <w:left w:val="nil"/>
              <w:bottom w:val="single" w:sz="4" w:space="0" w:color="auto"/>
              <w:right w:val="single" w:sz="4" w:space="0" w:color="auto"/>
            </w:tcBorders>
            <w:shd w:val="clear" w:color="auto" w:fill="auto"/>
            <w:vAlign w:val="center"/>
            <w:hideMark/>
          </w:tcPr>
          <w:p w14:paraId="2B46D02D"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EDITH</w:t>
            </w:r>
          </w:p>
        </w:tc>
      </w:tr>
      <w:tr w:rsidR="00052814" w:rsidRPr="00E32684" w14:paraId="75C1350D" w14:textId="77777777" w:rsidTr="003C3BAB">
        <w:trPr>
          <w:trHeight w:val="33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4A2DFF28"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23/06/2025</w:t>
            </w:r>
          </w:p>
        </w:tc>
        <w:tc>
          <w:tcPr>
            <w:tcW w:w="1229" w:type="dxa"/>
            <w:tcBorders>
              <w:top w:val="nil"/>
              <w:left w:val="nil"/>
              <w:bottom w:val="single" w:sz="4" w:space="0" w:color="auto"/>
              <w:right w:val="single" w:sz="4" w:space="0" w:color="auto"/>
            </w:tcBorders>
            <w:shd w:val="clear" w:color="auto" w:fill="auto"/>
            <w:noWrap/>
            <w:vAlign w:val="center"/>
            <w:hideMark/>
          </w:tcPr>
          <w:p w14:paraId="61A26D82"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/0289</w:t>
            </w:r>
          </w:p>
        </w:tc>
        <w:tc>
          <w:tcPr>
            <w:tcW w:w="1842" w:type="dxa"/>
            <w:tcBorders>
              <w:top w:val="nil"/>
              <w:left w:val="nil"/>
              <w:bottom w:val="single" w:sz="4" w:space="0" w:color="auto"/>
              <w:right w:val="single" w:sz="4" w:space="0" w:color="auto"/>
            </w:tcBorders>
            <w:shd w:val="clear" w:color="auto" w:fill="auto"/>
            <w:noWrap/>
            <w:vAlign w:val="center"/>
            <w:hideMark/>
          </w:tcPr>
          <w:p w14:paraId="2F4FF51C"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YD41PP002</w:t>
            </w:r>
          </w:p>
        </w:tc>
        <w:tc>
          <w:tcPr>
            <w:tcW w:w="2977" w:type="dxa"/>
            <w:tcBorders>
              <w:top w:val="nil"/>
              <w:left w:val="nil"/>
              <w:bottom w:val="single" w:sz="4" w:space="0" w:color="auto"/>
              <w:right w:val="single" w:sz="4" w:space="0" w:color="auto"/>
            </w:tcBorders>
            <w:shd w:val="clear" w:color="auto" w:fill="auto"/>
            <w:vAlign w:val="center"/>
            <w:hideMark/>
          </w:tcPr>
          <w:p w14:paraId="297B07B1"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CLIENT DIVERS EDITH</w:t>
            </w:r>
          </w:p>
        </w:tc>
        <w:tc>
          <w:tcPr>
            <w:tcW w:w="1418" w:type="dxa"/>
            <w:tcBorders>
              <w:top w:val="nil"/>
              <w:left w:val="nil"/>
              <w:bottom w:val="single" w:sz="4" w:space="0" w:color="auto"/>
              <w:right w:val="single" w:sz="4" w:space="0" w:color="auto"/>
            </w:tcBorders>
            <w:shd w:val="clear" w:color="auto" w:fill="auto"/>
            <w:noWrap/>
            <w:vAlign w:val="center"/>
            <w:hideMark/>
          </w:tcPr>
          <w:p w14:paraId="6FE2E6F1"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RA100001</w:t>
            </w:r>
          </w:p>
        </w:tc>
        <w:tc>
          <w:tcPr>
            <w:tcW w:w="2268" w:type="dxa"/>
            <w:tcBorders>
              <w:top w:val="nil"/>
              <w:left w:val="nil"/>
              <w:bottom w:val="single" w:sz="4" w:space="0" w:color="auto"/>
              <w:right w:val="single" w:sz="4" w:space="0" w:color="auto"/>
            </w:tcBorders>
            <w:shd w:val="clear" w:color="auto" w:fill="auto"/>
            <w:noWrap/>
            <w:vAlign w:val="center"/>
            <w:hideMark/>
          </w:tcPr>
          <w:p w14:paraId="6EC29CFD"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HUILE CEL'OR 1L CT 15</w:t>
            </w:r>
          </w:p>
        </w:tc>
        <w:tc>
          <w:tcPr>
            <w:tcW w:w="992" w:type="dxa"/>
            <w:tcBorders>
              <w:top w:val="nil"/>
              <w:left w:val="nil"/>
              <w:bottom w:val="single" w:sz="4" w:space="0" w:color="auto"/>
              <w:right w:val="single" w:sz="4" w:space="0" w:color="auto"/>
            </w:tcBorders>
            <w:shd w:val="clear" w:color="auto" w:fill="auto"/>
            <w:noWrap/>
            <w:vAlign w:val="center"/>
            <w:hideMark/>
          </w:tcPr>
          <w:p w14:paraId="3B0D966A"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w:t>
            </w:r>
          </w:p>
        </w:tc>
        <w:tc>
          <w:tcPr>
            <w:tcW w:w="1134" w:type="dxa"/>
            <w:tcBorders>
              <w:top w:val="nil"/>
              <w:left w:val="nil"/>
              <w:bottom w:val="single" w:sz="4" w:space="0" w:color="auto"/>
              <w:right w:val="single" w:sz="4" w:space="0" w:color="auto"/>
            </w:tcBorders>
            <w:shd w:val="clear" w:color="auto" w:fill="auto"/>
            <w:noWrap/>
            <w:vAlign w:val="center"/>
            <w:hideMark/>
          </w:tcPr>
          <w:p w14:paraId="135027C5"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20 000</w:t>
            </w:r>
          </w:p>
        </w:tc>
        <w:tc>
          <w:tcPr>
            <w:tcW w:w="1417" w:type="dxa"/>
            <w:tcBorders>
              <w:top w:val="nil"/>
              <w:left w:val="nil"/>
              <w:bottom w:val="single" w:sz="4" w:space="0" w:color="auto"/>
              <w:right w:val="single" w:sz="4" w:space="0" w:color="auto"/>
            </w:tcBorders>
            <w:shd w:val="clear" w:color="auto" w:fill="auto"/>
            <w:noWrap/>
            <w:vAlign w:val="center"/>
            <w:hideMark/>
          </w:tcPr>
          <w:p w14:paraId="05125A15"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20 000</w:t>
            </w:r>
          </w:p>
        </w:tc>
        <w:tc>
          <w:tcPr>
            <w:tcW w:w="1559" w:type="dxa"/>
            <w:tcBorders>
              <w:top w:val="nil"/>
              <w:left w:val="nil"/>
              <w:bottom w:val="single" w:sz="4" w:space="0" w:color="auto"/>
              <w:right w:val="single" w:sz="4" w:space="0" w:color="auto"/>
            </w:tcBorders>
            <w:shd w:val="clear" w:color="auto" w:fill="auto"/>
            <w:vAlign w:val="center"/>
            <w:hideMark/>
          </w:tcPr>
          <w:p w14:paraId="2C167CDF"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EDITH</w:t>
            </w:r>
          </w:p>
        </w:tc>
      </w:tr>
      <w:tr w:rsidR="00052814" w:rsidRPr="00E32684" w14:paraId="6E26BD12" w14:textId="77777777" w:rsidTr="003C3BAB">
        <w:trPr>
          <w:trHeight w:val="33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101D1CDA"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23/06/2025</w:t>
            </w:r>
          </w:p>
        </w:tc>
        <w:tc>
          <w:tcPr>
            <w:tcW w:w="1229" w:type="dxa"/>
            <w:tcBorders>
              <w:top w:val="nil"/>
              <w:left w:val="nil"/>
              <w:bottom w:val="single" w:sz="4" w:space="0" w:color="auto"/>
              <w:right w:val="single" w:sz="4" w:space="0" w:color="auto"/>
            </w:tcBorders>
            <w:shd w:val="clear" w:color="auto" w:fill="auto"/>
            <w:noWrap/>
            <w:vAlign w:val="center"/>
            <w:hideMark/>
          </w:tcPr>
          <w:p w14:paraId="47E884AD"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/0286</w:t>
            </w:r>
          </w:p>
        </w:tc>
        <w:tc>
          <w:tcPr>
            <w:tcW w:w="1842" w:type="dxa"/>
            <w:tcBorders>
              <w:top w:val="nil"/>
              <w:left w:val="nil"/>
              <w:bottom w:val="single" w:sz="4" w:space="0" w:color="auto"/>
              <w:right w:val="single" w:sz="4" w:space="0" w:color="auto"/>
            </w:tcBorders>
            <w:shd w:val="clear" w:color="auto" w:fill="auto"/>
            <w:noWrap/>
            <w:vAlign w:val="center"/>
            <w:hideMark/>
          </w:tcPr>
          <w:p w14:paraId="3E36C481"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YD41PP005</w:t>
            </w:r>
          </w:p>
        </w:tc>
        <w:tc>
          <w:tcPr>
            <w:tcW w:w="2977" w:type="dxa"/>
            <w:tcBorders>
              <w:top w:val="nil"/>
              <w:left w:val="nil"/>
              <w:bottom w:val="single" w:sz="4" w:space="0" w:color="auto"/>
              <w:right w:val="single" w:sz="4" w:space="0" w:color="auto"/>
            </w:tcBorders>
            <w:shd w:val="clear" w:color="auto" w:fill="auto"/>
            <w:vAlign w:val="center"/>
            <w:hideMark/>
          </w:tcPr>
          <w:p w14:paraId="561D52AB"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CLIENT DIVERS DORIMENE</w:t>
            </w:r>
          </w:p>
        </w:tc>
        <w:tc>
          <w:tcPr>
            <w:tcW w:w="1418" w:type="dxa"/>
            <w:tcBorders>
              <w:top w:val="nil"/>
              <w:left w:val="nil"/>
              <w:bottom w:val="single" w:sz="4" w:space="0" w:color="auto"/>
              <w:right w:val="single" w:sz="4" w:space="0" w:color="auto"/>
            </w:tcBorders>
            <w:shd w:val="clear" w:color="auto" w:fill="auto"/>
            <w:noWrap/>
            <w:vAlign w:val="center"/>
            <w:hideMark/>
          </w:tcPr>
          <w:p w14:paraId="3DF940BD"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RA100002</w:t>
            </w:r>
          </w:p>
        </w:tc>
        <w:tc>
          <w:tcPr>
            <w:tcW w:w="2268" w:type="dxa"/>
            <w:tcBorders>
              <w:top w:val="nil"/>
              <w:left w:val="nil"/>
              <w:bottom w:val="single" w:sz="4" w:space="0" w:color="auto"/>
              <w:right w:val="single" w:sz="4" w:space="0" w:color="auto"/>
            </w:tcBorders>
            <w:shd w:val="clear" w:color="auto" w:fill="auto"/>
            <w:noWrap/>
            <w:vAlign w:val="center"/>
            <w:hideMark/>
          </w:tcPr>
          <w:p w14:paraId="1E356B9A"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HUILE CEL'OR 5L CT 3</w:t>
            </w:r>
          </w:p>
        </w:tc>
        <w:tc>
          <w:tcPr>
            <w:tcW w:w="992" w:type="dxa"/>
            <w:tcBorders>
              <w:top w:val="nil"/>
              <w:left w:val="nil"/>
              <w:bottom w:val="single" w:sz="4" w:space="0" w:color="auto"/>
              <w:right w:val="single" w:sz="4" w:space="0" w:color="auto"/>
            </w:tcBorders>
            <w:shd w:val="clear" w:color="auto" w:fill="auto"/>
            <w:noWrap/>
            <w:vAlign w:val="center"/>
            <w:hideMark/>
          </w:tcPr>
          <w:p w14:paraId="026DBDBA"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w:t>
            </w:r>
          </w:p>
        </w:tc>
        <w:tc>
          <w:tcPr>
            <w:tcW w:w="1134" w:type="dxa"/>
            <w:tcBorders>
              <w:top w:val="nil"/>
              <w:left w:val="nil"/>
              <w:bottom w:val="single" w:sz="4" w:space="0" w:color="auto"/>
              <w:right w:val="single" w:sz="4" w:space="0" w:color="auto"/>
            </w:tcBorders>
            <w:shd w:val="clear" w:color="auto" w:fill="auto"/>
            <w:noWrap/>
            <w:vAlign w:val="center"/>
            <w:hideMark/>
          </w:tcPr>
          <w:p w14:paraId="471446B0"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20 000</w:t>
            </w:r>
          </w:p>
        </w:tc>
        <w:tc>
          <w:tcPr>
            <w:tcW w:w="1417" w:type="dxa"/>
            <w:tcBorders>
              <w:top w:val="nil"/>
              <w:left w:val="nil"/>
              <w:bottom w:val="single" w:sz="4" w:space="0" w:color="auto"/>
              <w:right w:val="single" w:sz="4" w:space="0" w:color="auto"/>
            </w:tcBorders>
            <w:shd w:val="clear" w:color="auto" w:fill="auto"/>
            <w:noWrap/>
            <w:vAlign w:val="center"/>
            <w:hideMark/>
          </w:tcPr>
          <w:p w14:paraId="6FE897AB"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40 000</w:t>
            </w:r>
          </w:p>
        </w:tc>
        <w:tc>
          <w:tcPr>
            <w:tcW w:w="1559" w:type="dxa"/>
            <w:tcBorders>
              <w:top w:val="nil"/>
              <w:left w:val="nil"/>
              <w:bottom w:val="single" w:sz="4" w:space="0" w:color="auto"/>
              <w:right w:val="single" w:sz="4" w:space="0" w:color="auto"/>
            </w:tcBorders>
            <w:shd w:val="clear" w:color="auto" w:fill="auto"/>
            <w:vAlign w:val="center"/>
            <w:hideMark/>
          </w:tcPr>
          <w:p w14:paraId="490F61C6"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DORIMENE</w:t>
            </w:r>
          </w:p>
        </w:tc>
      </w:tr>
      <w:tr w:rsidR="00052814" w:rsidRPr="00E32684" w14:paraId="0047BDAA" w14:textId="77777777" w:rsidTr="003C3BAB">
        <w:trPr>
          <w:trHeight w:val="66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5F305B11"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lastRenderedPageBreak/>
              <w:t>24/06/2025</w:t>
            </w:r>
          </w:p>
        </w:tc>
        <w:tc>
          <w:tcPr>
            <w:tcW w:w="1229" w:type="dxa"/>
            <w:tcBorders>
              <w:top w:val="nil"/>
              <w:left w:val="nil"/>
              <w:bottom w:val="single" w:sz="4" w:space="0" w:color="auto"/>
              <w:right w:val="single" w:sz="4" w:space="0" w:color="auto"/>
            </w:tcBorders>
            <w:shd w:val="clear" w:color="auto" w:fill="auto"/>
            <w:vAlign w:val="center"/>
            <w:hideMark/>
          </w:tcPr>
          <w:p w14:paraId="5D227B02"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/0279/0163/00159</w:t>
            </w:r>
          </w:p>
        </w:tc>
        <w:tc>
          <w:tcPr>
            <w:tcW w:w="1842" w:type="dxa"/>
            <w:tcBorders>
              <w:top w:val="nil"/>
              <w:left w:val="nil"/>
              <w:bottom w:val="single" w:sz="4" w:space="0" w:color="auto"/>
              <w:right w:val="single" w:sz="4" w:space="0" w:color="auto"/>
            </w:tcBorders>
            <w:shd w:val="clear" w:color="auto" w:fill="auto"/>
            <w:noWrap/>
            <w:vAlign w:val="center"/>
            <w:hideMark/>
          </w:tcPr>
          <w:p w14:paraId="0ED5E1C8"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YD41ET011</w:t>
            </w:r>
          </w:p>
        </w:tc>
        <w:tc>
          <w:tcPr>
            <w:tcW w:w="2977" w:type="dxa"/>
            <w:tcBorders>
              <w:top w:val="nil"/>
              <w:left w:val="nil"/>
              <w:bottom w:val="single" w:sz="4" w:space="0" w:color="auto"/>
              <w:right w:val="single" w:sz="4" w:space="0" w:color="auto"/>
            </w:tcBorders>
            <w:shd w:val="clear" w:color="auto" w:fill="auto"/>
            <w:vAlign w:val="center"/>
            <w:hideMark/>
          </w:tcPr>
          <w:p w14:paraId="3E437845"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ACTION GOUVERNEMENTALE BOULEVARD</w:t>
            </w:r>
          </w:p>
        </w:tc>
        <w:tc>
          <w:tcPr>
            <w:tcW w:w="1418" w:type="dxa"/>
            <w:tcBorders>
              <w:top w:val="nil"/>
              <w:left w:val="nil"/>
              <w:bottom w:val="single" w:sz="4" w:space="0" w:color="auto"/>
              <w:right w:val="single" w:sz="4" w:space="0" w:color="auto"/>
            </w:tcBorders>
            <w:shd w:val="clear" w:color="auto" w:fill="auto"/>
            <w:noWrap/>
            <w:vAlign w:val="center"/>
            <w:hideMark/>
          </w:tcPr>
          <w:p w14:paraId="3D69B4E6"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RA100003</w:t>
            </w:r>
          </w:p>
        </w:tc>
        <w:tc>
          <w:tcPr>
            <w:tcW w:w="2268" w:type="dxa"/>
            <w:tcBorders>
              <w:top w:val="nil"/>
              <w:left w:val="nil"/>
              <w:bottom w:val="single" w:sz="4" w:space="0" w:color="auto"/>
              <w:right w:val="single" w:sz="4" w:space="0" w:color="auto"/>
            </w:tcBorders>
            <w:shd w:val="clear" w:color="auto" w:fill="auto"/>
            <w:noWrap/>
            <w:vAlign w:val="center"/>
            <w:hideMark/>
          </w:tcPr>
          <w:p w14:paraId="1B4DC07C"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HUILE CEL'OR BIDON 20L</w:t>
            </w:r>
          </w:p>
        </w:tc>
        <w:tc>
          <w:tcPr>
            <w:tcW w:w="992" w:type="dxa"/>
            <w:tcBorders>
              <w:top w:val="nil"/>
              <w:left w:val="nil"/>
              <w:bottom w:val="single" w:sz="4" w:space="0" w:color="auto"/>
              <w:right w:val="single" w:sz="4" w:space="0" w:color="auto"/>
            </w:tcBorders>
            <w:shd w:val="clear" w:color="auto" w:fill="auto"/>
            <w:noWrap/>
            <w:vAlign w:val="center"/>
            <w:hideMark/>
          </w:tcPr>
          <w:p w14:paraId="10DE223A"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30</w:t>
            </w:r>
          </w:p>
        </w:tc>
        <w:tc>
          <w:tcPr>
            <w:tcW w:w="1134" w:type="dxa"/>
            <w:tcBorders>
              <w:top w:val="nil"/>
              <w:left w:val="nil"/>
              <w:bottom w:val="single" w:sz="4" w:space="0" w:color="auto"/>
              <w:right w:val="single" w:sz="4" w:space="0" w:color="auto"/>
            </w:tcBorders>
            <w:shd w:val="clear" w:color="auto" w:fill="auto"/>
            <w:noWrap/>
            <w:vAlign w:val="center"/>
            <w:hideMark/>
          </w:tcPr>
          <w:p w14:paraId="34D3C1FE"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26 000</w:t>
            </w:r>
          </w:p>
        </w:tc>
        <w:tc>
          <w:tcPr>
            <w:tcW w:w="1417" w:type="dxa"/>
            <w:tcBorders>
              <w:top w:val="nil"/>
              <w:left w:val="nil"/>
              <w:bottom w:val="single" w:sz="4" w:space="0" w:color="auto"/>
              <w:right w:val="single" w:sz="4" w:space="0" w:color="auto"/>
            </w:tcBorders>
            <w:shd w:val="clear" w:color="auto" w:fill="auto"/>
            <w:noWrap/>
            <w:vAlign w:val="center"/>
            <w:hideMark/>
          </w:tcPr>
          <w:p w14:paraId="3AC60C95"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780 000</w:t>
            </w:r>
          </w:p>
        </w:tc>
        <w:tc>
          <w:tcPr>
            <w:tcW w:w="1559" w:type="dxa"/>
            <w:tcBorders>
              <w:top w:val="nil"/>
              <w:left w:val="nil"/>
              <w:bottom w:val="single" w:sz="4" w:space="0" w:color="auto"/>
              <w:right w:val="single" w:sz="4" w:space="0" w:color="auto"/>
            </w:tcBorders>
            <w:shd w:val="clear" w:color="auto" w:fill="auto"/>
            <w:vAlign w:val="center"/>
            <w:hideMark/>
          </w:tcPr>
          <w:p w14:paraId="5ADD8BC4"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MICHELLE / MERLINE</w:t>
            </w:r>
          </w:p>
        </w:tc>
      </w:tr>
      <w:tr w:rsidR="00052814" w:rsidRPr="00E32684" w14:paraId="353C79EB" w14:textId="77777777" w:rsidTr="003C3BAB">
        <w:trPr>
          <w:trHeight w:val="66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5B43E5F8"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24/06/2025</w:t>
            </w:r>
          </w:p>
        </w:tc>
        <w:tc>
          <w:tcPr>
            <w:tcW w:w="1229" w:type="dxa"/>
            <w:tcBorders>
              <w:top w:val="nil"/>
              <w:left w:val="nil"/>
              <w:bottom w:val="single" w:sz="4" w:space="0" w:color="auto"/>
              <w:right w:val="single" w:sz="4" w:space="0" w:color="auto"/>
            </w:tcBorders>
            <w:shd w:val="clear" w:color="auto" w:fill="auto"/>
            <w:vAlign w:val="center"/>
            <w:hideMark/>
          </w:tcPr>
          <w:p w14:paraId="56DA3250"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/0279/0163/00159</w:t>
            </w:r>
          </w:p>
        </w:tc>
        <w:tc>
          <w:tcPr>
            <w:tcW w:w="1842" w:type="dxa"/>
            <w:tcBorders>
              <w:top w:val="nil"/>
              <w:left w:val="nil"/>
              <w:bottom w:val="single" w:sz="4" w:space="0" w:color="auto"/>
              <w:right w:val="single" w:sz="4" w:space="0" w:color="auto"/>
            </w:tcBorders>
            <w:shd w:val="clear" w:color="auto" w:fill="auto"/>
            <w:noWrap/>
            <w:vAlign w:val="center"/>
            <w:hideMark/>
          </w:tcPr>
          <w:p w14:paraId="0BC8F96A"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YD41ET011</w:t>
            </w:r>
          </w:p>
        </w:tc>
        <w:tc>
          <w:tcPr>
            <w:tcW w:w="2977" w:type="dxa"/>
            <w:tcBorders>
              <w:top w:val="nil"/>
              <w:left w:val="nil"/>
              <w:bottom w:val="single" w:sz="4" w:space="0" w:color="auto"/>
              <w:right w:val="single" w:sz="4" w:space="0" w:color="auto"/>
            </w:tcBorders>
            <w:shd w:val="clear" w:color="auto" w:fill="auto"/>
            <w:vAlign w:val="center"/>
            <w:hideMark/>
          </w:tcPr>
          <w:p w14:paraId="3814FC86"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ACTION GOUVERNEMENTALE BOULEVARD</w:t>
            </w:r>
          </w:p>
        </w:tc>
        <w:tc>
          <w:tcPr>
            <w:tcW w:w="1418" w:type="dxa"/>
            <w:tcBorders>
              <w:top w:val="nil"/>
              <w:left w:val="nil"/>
              <w:bottom w:val="single" w:sz="4" w:space="0" w:color="auto"/>
              <w:right w:val="single" w:sz="4" w:space="0" w:color="auto"/>
            </w:tcBorders>
            <w:shd w:val="clear" w:color="auto" w:fill="auto"/>
            <w:noWrap/>
            <w:vAlign w:val="center"/>
            <w:hideMark/>
          </w:tcPr>
          <w:p w14:paraId="1828702E"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RA100002</w:t>
            </w:r>
          </w:p>
        </w:tc>
        <w:tc>
          <w:tcPr>
            <w:tcW w:w="2268" w:type="dxa"/>
            <w:tcBorders>
              <w:top w:val="nil"/>
              <w:left w:val="nil"/>
              <w:bottom w:val="single" w:sz="4" w:space="0" w:color="auto"/>
              <w:right w:val="single" w:sz="4" w:space="0" w:color="auto"/>
            </w:tcBorders>
            <w:shd w:val="clear" w:color="auto" w:fill="auto"/>
            <w:noWrap/>
            <w:vAlign w:val="center"/>
            <w:hideMark/>
          </w:tcPr>
          <w:p w14:paraId="626463D5"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HUILE CEL'OR 5L CT 3</w:t>
            </w:r>
          </w:p>
        </w:tc>
        <w:tc>
          <w:tcPr>
            <w:tcW w:w="992" w:type="dxa"/>
            <w:tcBorders>
              <w:top w:val="nil"/>
              <w:left w:val="nil"/>
              <w:bottom w:val="single" w:sz="4" w:space="0" w:color="auto"/>
              <w:right w:val="single" w:sz="4" w:space="0" w:color="auto"/>
            </w:tcBorders>
            <w:shd w:val="clear" w:color="auto" w:fill="auto"/>
            <w:noWrap/>
            <w:vAlign w:val="center"/>
            <w:hideMark/>
          </w:tcPr>
          <w:p w14:paraId="4056DB63"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18</w:t>
            </w:r>
          </w:p>
        </w:tc>
        <w:tc>
          <w:tcPr>
            <w:tcW w:w="1134" w:type="dxa"/>
            <w:tcBorders>
              <w:top w:val="nil"/>
              <w:left w:val="nil"/>
              <w:bottom w:val="single" w:sz="4" w:space="0" w:color="auto"/>
              <w:right w:val="single" w:sz="4" w:space="0" w:color="auto"/>
            </w:tcBorders>
            <w:shd w:val="clear" w:color="auto" w:fill="auto"/>
            <w:noWrap/>
            <w:vAlign w:val="center"/>
            <w:hideMark/>
          </w:tcPr>
          <w:p w14:paraId="5F2B4C37"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20 000</w:t>
            </w:r>
          </w:p>
        </w:tc>
        <w:tc>
          <w:tcPr>
            <w:tcW w:w="1417" w:type="dxa"/>
            <w:tcBorders>
              <w:top w:val="nil"/>
              <w:left w:val="nil"/>
              <w:bottom w:val="single" w:sz="4" w:space="0" w:color="auto"/>
              <w:right w:val="single" w:sz="4" w:space="0" w:color="auto"/>
            </w:tcBorders>
            <w:shd w:val="clear" w:color="auto" w:fill="auto"/>
            <w:noWrap/>
            <w:vAlign w:val="center"/>
            <w:hideMark/>
          </w:tcPr>
          <w:p w14:paraId="1B17BF5C"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360 000</w:t>
            </w:r>
          </w:p>
        </w:tc>
        <w:tc>
          <w:tcPr>
            <w:tcW w:w="1559" w:type="dxa"/>
            <w:tcBorders>
              <w:top w:val="nil"/>
              <w:left w:val="nil"/>
              <w:bottom w:val="single" w:sz="4" w:space="0" w:color="auto"/>
              <w:right w:val="single" w:sz="4" w:space="0" w:color="auto"/>
            </w:tcBorders>
            <w:shd w:val="clear" w:color="auto" w:fill="auto"/>
            <w:vAlign w:val="center"/>
            <w:hideMark/>
          </w:tcPr>
          <w:p w14:paraId="7914FD0B"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MICHELLE / MERLINE</w:t>
            </w:r>
          </w:p>
        </w:tc>
      </w:tr>
      <w:tr w:rsidR="00052814" w:rsidRPr="00E32684" w14:paraId="790BE0FF" w14:textId="77777777" w:rsidTr="003C3BAB">
        <w:trPr>
          <w:trHeight w:val="66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6C1E0E00"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24/06/2025</w:t>
            </w:r>
          </w:p>
        </w:tc>
        <w:tc>
          <w:tcPr>
            <w:tcW w:w="1229" w:type="dxa"/>
            <w:tcBorders>
              <w:top w:val="nil"/>
              <w:left w:val="nil"/>
              <w:bottom w:val="single" w:sz="4" w:space="0" w:color="auto"/>
              <w:right w:val="single" w:sz="4" w:space="0" w:color="auto"/>
            </w:tcBorders>
            <w:shd w:val="clear" w:color="auto" w:fill="auto"/>
            <w:vAlign w:val="center"/>
            <w:hideMark/>
          </w:tcPr>
          <w:p w14:paraId="580C09D7"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/0279/0163/00159</w:t>
            </w:r>
          </w:p>
        </w:tc>
        <w:tc>
          <w:tcPr>
            <w:tcW w:w="1842" w:type="dxa"/>
            <w:tcBorders>
              <w:top w:val="nil"/>
              <w:left w:val="nil"/>
              <w:bottom w:val="single" w:sz="4" w:space="0" w:color="auto"/>
              <w:right w:val="single" w:sz="4" w:space="0" w:color="auto"/>
            </w:tcBorders>
            <w:shd w:val="clear" w:color="auto" w:fill="auto"/>
            <w:noWrap/>
            <w:vAlign w:val="center"/>
            <w:hideMark/>
          </w:tcPr>
          <w:p w14:paraId="60E2500D"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YD41ET011</w:t>
            </w:r>
          </w:p>
        </w:tc>
        <w:tc>
          <w:tcPr>
            <w:tcW w:w="2977" w:type="dxa"/>
            <w:tcBorders>
              <w:top w:val="nil"/>
              <w:left w:val="nil"/>
              <w:bottom w:val="single" w:sz="4" w:space="0" w:color="auto"/>
              <w:right w:val="single" w:sz="4" w:space="0" w:color="auto"/>
            </w:tcBorders>
            <w:shd w:val="clear" w:color="auto" w:fill="auto"/>
            <w:vAlign w:val="center"/>
            <w:hideMark/>
          </w:tcPr>
          <w:p w14:paraId="6525DF7B"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ACTION GOUVERNEMENTALE BOULEVARD</w:t>
            </w:r>
          </w:p>
        </w:tc>
        <w:tc>
          <w:tcPr>
            <w:tcW w:w="1418" w:type="dxa"/>
            <w:tcBorders>
              <w:top w:val="nil"/>
              <w:left w:val="nil"/>
              <w:bottom w:val="single" w:sz="4" w:space="0" w:color="auto"/>
              <w:right w:val="single" w:sz="4" w:space="0" w:color="auto"/>
            </w:tcBorders>
            <w:shd w:val="clear" w:color="auto" w:fill="auto"/>
            <w:noWrap/>
            <w:vAlign w:val="center"/>
            <w:hideMark/>
          </w:tcPr>
          <w:p w14:paraId="78FB6CF0"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RA100005</w:t>
            </w:r>
          </w:p>
        </w:tc>
        <w:tc>
          <w:tcPr>
            <w:tcW w:w="2268" w:type="dxa"/>
            <w:tcBorders>
              <w:top w:val="nil"/>
              <w:left w:val="nil"/>
              <w:bottom w:val="single" w:sz="4" w:space="0" w:color="auto"/>
              <w:right w:val="single" w:sz="4" w:space="0" w:color="auto"/>
            </w:tcBorders>
            <w:shd w:val="clear" w:color="auto" w:fill="auto"/>
            <w:noWrap/>
            <w:vAlign w:val="center"/>
            <w:hideMark/>
          </w:tcPr>
          <w:p w14:paraId="608F2BAC"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HUILE CEL'OR 5L</w:t>
            </w:r>
          </w:p>
        </w:tc>
        <w:tc>
          <w:tcPr>
            <w:tcW w:w="992" w:type="dxa"/>
            <w:tcBorders>
              <w:top w:val="nil"/>
              <w:left w:val="nil"/>
              <w:bottom w:val="single" w:sz="4" w:space="0" w:color="auto"/>
              <w:right w:val="single" w:sz="4" w:space="0" w:color="auto"/>
            </w:tcBorders>
            <w:shd w:val="clear" w:color="auto" w:fill="auto"/>
            <w:noWrap/>
            <w:vAlign w:val="center"/>
            <w:hideMark/>
          </w:tcPr>
          <w:p w14:paraId="6F8B4251"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w:t>
            </w:r>
          </w:p>
        </w:tc>
        <w:tc>
          <w:tcPr>
            <w:tcW w:w="1134" w:type="dxa"/>
            <w:tcBorders>
              <w:top w:val="nil"/>
              <w:left w:val="nil"/>
              <w:bottom w:val="single" w:sz="4" w:space="0" w:color="auto"/>
              <w:right w:val="single" w:sz="4" w:space="0" w:color="auto"/>
            </w:tcBorders>
            <w:shd w:val="clear" w:color="auto" w:fill="auto"/>
            <w:noWrap/>
            <w:vAlign w:val="center"/>
            <w:hideMark/>
          </w:tcPr>
          <w:p w14:paraId="4C7C1FA7"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7 000</w:t>
            </w:r>
          </w:p>
        </w:tc>
        <w:tc>
          <w:tcPr>
            <w:tcW w:w="1417" w:type="dxa"/>
            <w:tcBorders>
              <w:top w:val="nil"/>
              <w:left w:val="nil"/>
              <w:bottom w:val="single" w:sz="4" w:space="0" w:color="auto"/>
              <w:right w:val="single" w:sz="4" w:space="0" w:color="auto"/>
            </w:tcBorders>
            <w:shd w:val="clear" w:color="auto" w:fill="auto"/>
            <w:noWrap/>
            <w:vAlign w:val="center"/>
            <w:hideMark/>
          </w:tcPr>
          <w:p w14:paraId="50D717D1"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14 000</w:t>
            </w:r>
          </w:p>
        </w:tc>
        <w:tc>
          <w:tcPr>
            <w:tcW w:w="1559" w:type="dxa"/>
            <w:tcBorders>
              <w:top w:val="nil"/>
              <w:left w:val="nil"/>
              <w:bottom w:val="single" w:sz="4" w:space="0" w:color="auto"/>
              <w:right w:val="single" w:sz="4" w:space="0" w:color="auto"/>
            </w:tcBorders>
            <w:shd w:val="clear" w:color="auto" w:fill="auto"/>
            <w:vAlign w:val="center"/>
            <w:hideMark/>
          </w:tcPr>
          <w:p w14:paraId="66B99812"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MICHELLE / MERLINE</w:t>
            </w:r>
          </w:p>
        </w:tc>
      </w:tr>
      <w:tr w:rsidR="00052814" w:rsidRPr="00E32684" w14:paraId="658C2F91" w14:textId="77777777" w:rsidTr="003C3BAB">
        <w:trPr>
          <w:trHeight w:val="66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57C39D82"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24/06/2025</w:t>
            </w:r>
          </w:p>
        </w:tc>
        <w:tc>
          <w:tcPr>
            <w:tcW w:w="1229" w:type="dxa"/>
            <w:tcBorders>
              <w:top w:val="nil"/>
              <w:left w:val="nil"/>
              <w:bottom w:val="single" w:sz="4" w:space="0" w:color="auto"/>
              <w:right w:val="single" w:sz="4" w:space="0" w:color="auto"/>
            </w:tcBorders>
            <w:shd w:val="clear" w:color="auto" w:fill="auto"/>
            <w:vAlign w:val="center"/>
            <w:hideMark/>
          </w:tcPr>
          <w:p w14:paraId="067E5C45"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/0279/0163/00159</w:t>
            </w:r>
          </w:p>
        </w:tc>
        <w:tc>
          <w:tcPr>
            <w:tcW w:w="1842" w:type="dxa"/>
            <w:tcBorders>
              <w:top w:val="nil"/>
              <w:left w:val="nil"/>
              <w:bottom w:val="single" w:sz="4" w:space="0" w:color="auto"/>
              <w:right w:val="single" w:sz="4" w:space="0" w:color="auto"/>
            </w:tcBorders>
            <w:shd w:val="clear" w:color="auto" w:fill="auto"/>
            <w:noWrap/>
            <w:vAlign w:val="center"/>
            <w:hideMark/>
          </w:tcPr>
          <w:p w14:paraId="38A686F4"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YD41ET011</w:t>
            </w:r>
          </w:p>
        </w:tc>
        <w:tc>
          <w:tcPr>
            <w:tcW w:w="2977" w:type="dxa"/>
            <w:tcBorders>
              <w:top w:val="nil"/>
              <w:left w:val="nil"/>
              <w:bottom w:val="single" w:sz="4" w:space="0" w:color="auto"/>
              <w:right w:val="single" w:sz="4" w:space="0" w:color="auto"/>
            </w:tcBorders>
            <w:shd w:val="clear" w:color="auto" w:fill="auto"/>
            <w:vAlign w:val="center"/>
            <w:hideMark/>
          </w:tcPr>
          <w:p w14:paraId="679407D8"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ACTION GOUVERNEMENTALE BOULEVARD</w:t>
            </w:r>
          </w:p>
        </w:tc>
        <w:tc>
          <w:tcPr>
            <w:tcW w:w="1418" w:type="dxa"/>
            <w:tcBorders>
              <w:top w:val="nil"/>
              <w:left w:val="nil"/>
              <w:bottom w:val="single" w:sz="4" w:space="0" w:color="auto"/>
              <w:right w:val="single" w:sz="4" w:space="0" w:color="auto"/>
            </w:tcBorders>
            <w:shd w:val="clear" w:color="auto" w:fill="auto"/>
            <w:noWrap/>
            <w:vAlign w:val="center"/>
            <w:hideMark/>
          </w:tcPr>
          <w:p w14:paraId="34FDD511"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RA100001</w:t>
            </w:r>
          </w:p>
        </w:tc>
        <w:tc>
          <w:tcPr>
            <w:tcW w:w="2268" w:type="dxa"/>
            <w:tcBorders>
              <w:top w:val="nil"/>
              <w:left w:val="nil"/>
              <w:bottom w:val="single" w:sz="4" w:space="0" w:color="auto"/>
              <w:right w:val="single" w:sz="4" w:space="0" w:color="auto"/>
            </w:tcBorders>
            <w:shd w:val="clear" w:color="auto" w:fill="auto"/>
            <w:noWrap/>
            <w:vAlign w:val="center"/>
            <w:hideMark/>
          </w:tcPr>
          <w:p w14:paraId="08E3C0B9"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HUILE CEL'OR 1L CT 15</w:t>
            </w:r>
          </w:p>
        </w:tc>
        <w:tc>
          <w:tcPr>
            <w:tcW w:w="992" w:type="dxa"/>
            <w:tcBorders>
              <w:top w:val="nil"/>
              <w:left w:val="nil"/>
              <w:bottom w:val="single" w:sz="4" w:space="0" w:color="auto"/>
              <w:right w:val="single" w:sz="4" w:space="0" w:color="auto"/>
            </w:tcBorders>
            <w:shd w:val="clear" w:color="auto" w:fill="auto"/>
            <w:noWrap/>
            <w:vAlign w:val="center"/>
            <w:hideMark/>
          </w:tcPr>
          <w:p w14:paraId="246540FE"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45</w:t>
            </w:r>
          </w:p>
        </w:tc>
        <w:tc>
          <w:tcPr>
            <w:tcW w:w="1134" w:type="dxa"/>
            <w:tcBorders>
              <w:top w:val="nil"/>
              <w:left w:val="nil"/>
              <w:bottom w:val="single" w:sz="4" w:space="0" w:color="auto"/>
              <w:right w:val="single" w:sz="4" w:space="0" w:color="auto"/>
            </w:tcBorders>
            <w:shd w:val="clear" w:color="auto" w:fill="auto"/>
            <w:noWrap/>
            <w:vAlign w:val="center"/>
            <w:hideMark/>
          </w:tcPr>
          <w:p w14:paraId="5B7B0433"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20 000</w:t>
            </w:r>
          </w:p>
        </w:tc>
        <w:tc>
          <w:tcPr>
            <w:tcW w:w="1417" w:type="dxa"/>
            <w:tcBorders>
              <w:top w:val="nil"/>
              <w:left w:val="nil"/>
              <w:bottom w:val="single" w:sz="4" w:space="0" w:color="auto"/>
              <w:right w:val="single" w:sz="4" w:space="0" w:color="auto"/>
            </w:tcBorders>
            <w:shd w:val="clear" w:color="auto" w:fill="auto"/>
            <w:noWrap/>
            <w:vAlign w:val="center"/>
            <w:hideMark/>
          </w:tcPr>
          <w:p w14:paraId="195CEDA6"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900 000</w:t>
            </w:r>
          </w:p>
        </w:tc>
        <w:tc>
          <w:tcPr>
            <w:tcW w:w="1559" w:type="dxa"/>
            <w:tcBorders>
              <w:top w:val="nil"/>
              <w:left w:val="nil"/>
              <w:bottom w:val="single" w:sz="4" w:space="0" w:color="auto"/>
              <w:right w:val="single" w:sz="4" w:space="0" w:color="auto"/>
            </w:tcBorders>
            <w:shd w:val="clear" w:color="auto" w:fill="auto"/>
            <w:vAlign w:val="center"/>
            <w:hideMark/>
          </w:tcPr>
          <w:p w14:paraId="1D15B9F8"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MICHELLE / MERLINE</w:t>
            </w:r>
          </w:p>
        </w:tc>
      </w:tr>
      <w:tr w:rsidR="00052814" w:rsidRPr="00E32684" w14:paraId="4CB9F62E" w14:textId="77777777" w:rsidTr="003C3BAB">
        <w:trPr>
          <w:trHeight w:val="66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4E09AAA9"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24/06/2025</w:t>
            </w:r>
          </w:p>
        </w:tc>
        <w:tc>
          <w:tcPr>
            <w:tcW w:w="1229" w:type="dxa"/>
            <w:tcBorders>
              <w:top w:val="nil"/>
              <w:left w:val="nil"/>
              <w:bottom w:val="single" w:sz="4" w:space="0" w:color="auto"/>
              <w:right w:val="single" w:sz="4" w:space="0" w:color="auto"/>
            </w:tcBorders>
            <w:shd w:val="clear" w:color="auto" w:fill="auto"/>
            <w:vAlign w:val="center"/>
            <w:hideMark/>
          </w:tcPr>
          <w:p w14:paraId="63E4FF31"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/0279/0163/00159</w:t>
            </w:r>
          </w:p>
        </w:tc>
        <w:tc>
          <w:tcPr>
            <w:tcW w:w="1842" w:type="dxa"/>
            <w:tcBorders>
              <w:top w:val="nil"/>
              <w:left w:val="nil"/>
              <w:bottom w:val="single" w:sz="4" w:space="0" w:color="auto"/>
              <w:right w:val="single" w:sz="4" w:space="0" w:color="auto"/>
            </w:tcBorders>
            <w:shd w:val="clear" w:color="auto" w:fill="auto"/>
            <w:noWrap/>
            <w:vAlign w:val="center"/>
            <w:hideMark/>
          </w:tcPr>
          <w:p w14:paraId="631EE6EC"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YD41ET011</w:t>
            </w:r>
          </w:p>
        </w:tc>
        <w:tc>
          <w:tcPr>
            <w:tcW w:w="2977" w:type="dxa"/>
            <w:tcBorders>
              <w:top w:val="nil"/>
              <w:left w:val="nil"/>
              <w:bottom w:val="single" w:sz="4" w:space="0" w:color="auto"/>
              <w:right w:val="single" w:sz="4" w:space="0" w:color="auto"/>
            </w:tcBorders>
            <w:shd w:val="clear" w:color="auto" w:fill="auto"/>
            <w:vAlign w:val="center"/>
            <w:hideMark/>
          </w:tcPr>
          <w:p w14:paraId="338DC9B2"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ACTION GOUVERNEMENTALE BOULEVARD</w:t>
            </w:r>
          </w:p>
        </w:tc>
        <w:tc>
          <w:tcPr>
            <w:tcW w:w="1418" w:type="dxa"/>
            <w:tcBorders>
              <w:top w:val="nil"/>
              <w:left w:val="nil"/>
              <w:bottom w:val="single" w:sz="4" w:space="0" w:color="auto"/>
              <w:right w:val="single" w:sz="4" w:space="0" w:color="auto"/>
            </w:tcBorders>
            <w:shd w:val="clear" w:color="auto" w:fill="auto"/>
            <w:noWrap/>
            <w:vAlign w:val="center"/>
            <w:hideMark/>
          </w:tcPr>
          <w:p w14:paraId="617F82F6"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RA100004</w:t>
            </w:r>
          </w:p>
        </w:tc>
        <w:tc>
          <w:tcPr>
            <w:tcW w:w="2268" w:type="dxa"/>
            <w:tcBorders>
              <w:top w:val="nil"/>
              <w:left w:val="nil"/>
              <w:bottom w:val="single" w:sz="4" w:space="0" w:color="auto"/>
              <w:right w:val="single" w:sz="4" w:space="0" w:color="auto"/>
            </w:tcBorders>
            <w:shd w:val="clear" w:color="auto" w:fill="auto"/>
            <w:noWrap/>
            <w:vAlign w:val="center"/>
            <w:hideMark/>
          </w:tcPr>
          <w:p w14:paraId="73CFF447"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 xml:space="preserve">HUILE CEL'OR 1L </w:t>
            </w:r>
          </w:p>
        </w:tc>
        <w:tc>
          <w:tcPr>
            <w:tcW w:w="992" w:type="dxa"/>
            <w:tcBorders>
              <w:top w:val="nil"/>
              <w:left w:val="nil"/>
              <w:bottom w:val="single" w:sz="4" w:space="0" w:color="auto"/>
              <w:right w:val="single" w:sz="4" w:space="0" w:color="auto"/>
            </w:tcBorders>
            <w:shd w:val="clear" w:color="auto" w:fill="auto"/>
            <w:noWrap/>
            <w:vAlign w:val="center"/>
            <w:hideMark/>
          </w:tcPr>
          <w:p w14:paraId="0BDB2AA0"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38</w:t>
            </w:r>
          </w:p>
        </w:tc>
        <w:tc>
          <w:tcPr>
            <w:tcW w:w="1134" w:type="dxa"/>
            <w:tcBorders>
              <w:top w:val="nil"/>
              <w:left w:val="nil"/>
              <w:bottom w:val="single" w:sz="4" w:space="0" w:color="auto"/>
              <w:right w:val="single" w:sz="4" w:space="0" w:color="auto"/>
            </w:tcBorders>
            <w:shd w:val="clear" w:color="auto" w:fill="auto"/>
            <w:noWrap/>
            <w:vAlign w:val="center"/>
            <w:hideMark/>
          </w:tcPr>
          <w:p w14:paraId="71FF0614"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1 350</w:t>
            </w:r>
          </w:p>
        </w:tc>
        <w:tc>
          <w:tcPr>
            <w:tcW w:w="1417" w:type="dxa"/>
            <w:tcBorders>
              <w:top w:val="nil"/>
              <w:left w:val="nil"/>
              <w:bottom w:val="single" w:sz="4" w:space="0" w:color="auto"/>
              <w:right w:val="single" w:sz="4" w:space="0" w:color="auto"/>
            </w:tcBorders>
            <w:shd w:val="clear" w:color="auto" w:fill="auto"/>
            <w:noWrap/>
            <w:vAlign w:val="center"/>
            <w:hideMark/>
          </w:tcPr>
          <w:p w14:paraId="5F9911D1"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51 300</w:t>
            </w:r>
          </w:p>
        </w:tc>
        <w:tc>
          <w:tcPr>
            <w:tcW w:w="1559" w:type="dxa"/>
            <w:tcBorders>
              <w:top w:val="nil"/>
              <w:left w:val="nil"/>
              <w:bottom w:val="single" w:sz="4" w:space="0" w:color="auto"/>
              <w:right w:val="single" w:sz="4" w:space="0" w:color="auto"/>
            </w:tcBorders>
            <w:shd w:val="clear" w:color="auto" w:fill="auto"/>
            <w:vAlign w:val="center"/>
            <w:hideMark/>
          </w:tcPr>
          <w:p w14:paraId="0E4D7624"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MICHELLE / MERLINE</w:t>
            </w:r>
          </w:p>
        </w:tc>
      </w:tr>
      <w:tr w:rsidR="00052814" w:rsidRPr="00E32684" w14:paraId="3CCBB65E" w14:textId="77777777" w:rsidTr="003C3BAB">
        <w:trPr>
          <w:trHeight w:val="66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152617E8"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24/06/2025</w:t>
            </w:r>
          </w:p>
        </w:tc>
        <w:tc>
          <w:tcPr>
            <w:tcW w:w="1229" w:type="dxa"/>
            <w:tcBorders>
              <w:top w:val="nil"/>
              <w:left w:val="nil"/>
              <w:bottom w:val="single" w:sz="4" w:space="0" w:color="auto"/>
              <w:right w:val="single" w:sz="4" w:space="0" w:color="auto"/>
            </w:tcBorders>
            <w:shd w:val="clear" w:color="auto" w:fill="auto"/>
            <w:vAlign w:val="center"/>
            <w:hideMark/>
          </w:tcPr>
          <w:p w14:paraId="716FE6E9"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/0279/0163/00159</w:t>
            </w:r>
          </w:p>
        </w:tc>
        <w:tc>
          <w:tcPr>
            <w:tcW w:w="1842" w:type="dxa"/>
            <w:tcBorders>
              <w:top w:val="nil"/>
              <w:left w:val="nil"/>
              <w:bottom w:val="single" w:sz="4" w:space="0" w:color="auto"/>
              <w:right w:val="single" w:sz="4" w:space="0" w:color="auto"/>
            </w:tcBorders>
            <w:shd w:val="clear" w:color="auto" w:fill="auto"/>
            <w:noWrap/>
            <w:vAlign w:val="center"/>
            <w:hideMark/>
          </w:tcPr>
          <w:p w14:paraId="6CFA6B5B"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YD41ET011</w:t>
            </w:r>
          </w:p>
        </w:tc>
        <w:tc>
          <w:tcPr>
            <w:tcW w:w="2977" w:type="dxa"/>
            <w:tcBorders>
              <w:top w:val="nil"/>
              <w:left w:val="nil"/>
              <w:bottom w:val="single" w:sz="4" w:space="0" w:color="auto"/>
              <w:right w:val="single" w:sz="4" w:space="0" w:color="auto"/>
            </w:tcBorders>
            <w:shd w:val="clear" w:color="auto" w:fill="auto"/>
            <w:vAlign w:val="center"/>
            <w:hideMark/>
          </w:tcPr>
          <w:p w14:paraId="5DF585DB"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ACTION GOUVERNEMENTALE BOULEVARD</w:t>
            </w:r>
          </w:p>
        </w:tc>
        <w:tc>
          <w:tcPr>
            <w:tcW w:w="1418" w:type="dxa"/>
            <w:tcBorders>
              <w:top w:val="nil"/>
              <w:left w:val="nil"/>
              <w:bottom w:val="single" w:sz="4" w:space="0" w:color="auto"/>
              <w:right w:val="single" w:sz="4" w:space="0" w:color="auto"/>
            </w:tcBorders>
            <w:shd w:val="clear" w:color="auto" w:fill="auto"/>
            <w:noWrap/>
            <w:vAlign w:val="center"/>
            <w:hideMark/>
          </w:tcPr>
          <w:p w14:paraId="2F1D0FE1"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SA100002</w:t>
            </w:r>
          </w:p>
        </w:tc>
        <w:tc>
          <w:tcPr>
            <w:tcW w:w="2268" w:type="dxa"/>
            <w:tcBorders>
              <w:top w:val="nil"/>
              <w:left w:val="nil"/>
              <w:bottom w:val="single" w:sz="4" w:space="0" w:color="auto"/>
              <w:right w:val="single" w:sz="4" w:space="0" w:color="auto"/>
            </w:tcBorders>
            <w:shd w:val="clear" w:color="auto" w:fill="auto"/>
            <w:noWrap/>
            <w:vAlign w:val="center"/>
            <w:hideMark/>
          </w:tcPr>
          <w:p w14:paraId="08F7051B"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SAVON CEL'OR 350G CT 60</w:t>
            </w:r>
          </w:p>
        </w:tc>
        <w:tc>
          <w:tcPr>
            <w:tcW w:w="992" w:type="dxa"/>
            <w:tcBorders>
              <w:top w:val="nil"/>
              <w:left w:val="nil"/>
              <w:bottom w:val="single" w:sz="4" w:space="0" w:color="auto"/>
              <w:right w:val="single" w:sz="4" w:space="0" w:color="auto"/>
            </w:tcBorders>
            <w:shd w:val="clear" w:color="auto" w:fill="auto"/>
            <w:noWrap/>
            <w:vAlign w:val="center"/>
            <w:hideMark/>
          </w:tcPr>
          <w:p w14:paraId="078B9289"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31</w:t>
            </w:r>
          </w:p>
        </w:tc>
        <w:tc>
          <w:tcPr>
            <w:tcW w:w="1134" w:type="dxa"/>
            <w:tcBorders>
              <w:top w:val="nil"/>
              <w:left w:val="nil"/>
              <w:bottom w:val="single" w:sz="4" w:space="0" w:color="auto"/>
              <w:right w:val="single" w:sz="4" w:space="0" w:color="auto"/>
            </w:tcBorders>
            <w:shd w:val="clear" w:color="auto" w:fill="auto"/>
            <w:noWrap/>
            <w:vAlign w:val="center"/>
            <w:hideMark/>
          </w:tcPr>
          <w:p w14:paraId="10814E51"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18 000</w:t>
            </w:r>
          </w:p>
        </w:tc>
        <w:tc>
          <w:tcPr>
            <w:tcW w:w="1417" w:type="dxa"/>
            <w:tcBorders>
              <w:top w:val="nil"/>
              <w:left w:val="nil"/>
              <w:bottom w:val="single" w:sz="4" w:space="0" w:color="auto"/>
              <w:right w:val="single" w:sz="4" w:space="0" w:color="auto"/>
            </w:tcBorders>
            <w:shd w:val="clear" w:color="auto" w:fill="auto"/>
            <w:noWrap/>
            <w:vAlign w:val="center"/>
            <w:hideMark/>
          </w:tcPr>
          <w:p w14:paraId="4BA623E9"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558 000</w:t>
            </w:r>
          </w:p>
        </w:tc>
        <w:tc>
          <w:tcPr>
            <w:tcW w:w="1559" w:type="dxa"/>
            <w:tcBorders>
              <w:top w:val="nil"/>
              <w:left w:val="nil"/>
              <w:bottom w:val="single" w:sz="4" w:space="0" w:color="auto"/>
              <w:right w:val="single" w:sz="4" w:space="0" w:color="auto"/>
            </w:tcBorders>
            <w:shd w:val="clear" w:color="auto" w:fill="auto"/>
            <w:vAlign w:val="center"/>
            <w:hideMark/>
          </w:tcPr>
          <w:p w14:paraId="3FBC7B1C"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MICHELLE / MERLINE</w:t>
            </w:r>
          </w:p>
        </w:tc>
      </w:tr>
      <w:tr w:rsidR="00052814" w:rsidRPr="00E32684" w14:paraId="00E797EA" w14:textId="77777777" w:rsidTr="003C3BAB">
        <w:trPr>
          <w:trHeight w:val="66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6E1FFBC7"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24/06/2025</w:t>
            </w:r>
          </w:p>
        </w:tc>
        <w:tc>
          <w:tcPr>
            <w:tcW w:w="1229" w:type="dxa"/>
            <w:tcBorders>
              <w:top w:val="nil"/>
              <w:left w:val="nil"/>
              <w:bottom w:val="single" w:sz="4" w:space="0" w:color="auto"/>
              <w:right w:val="single" w:sz="4" w:space="0" w:color="auto"/>
            </w:tcBorders>
            <w:shd w:val="clear" w:color="auto" w:fill="auto"/>
            <w:vAlign w:val="center"/>
            <w:hideMark/>
          </w:tcPr>
          <w:p w14:paraId="5C0AF402"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/0279/0163/00159</w:t>
            </w:r>
          </w:p>
        </w:tc>
        <w:tc>
          <w:tcPr>
            <w:tcW w:w="1842" w:type="dxa"/>
            <w:tcBorders>
              <w:top w:val="nil"/>
              <w:left w:val="nil"/>
              <w:bottom w:val="single" w:sz="4" w:space="0" w:color="auto"/>
              <w:right w:val="single" w:sz="4" w:space="0" w:color="auto"/>
            </w:tcBorders>
            <w:shd w:val="clear" w:color="auto" w:fill="auto"/>
            <w:noWrap/>
            <w:vAlign w:val="center"/>
            <w:hideMark/>
          </w:tcPr>
          <w:p w14:paraId="2B3FCE2A"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YD41ET011</w:t>
            </w:r>
          </w:p>
        </w:tc>
        <w:tc>
          <w:tcPr>
            <w:tcW w:w="2977" w:type="dxa"/>
            <w:tcBorders>
              <w:top w:val="nil"/>
              <w:left w:val="nil"/>
              <w:bottom w:val="single" w:sz="4" w:space="0" w:color="auto"/>
              <w:right w:val="single" w:sz="4" w:space="0" w:color="auto"/>
            </w:tcBorders>
            <w:shd w:val="clear" w:color="auto" w:fill="auto"/>
            <w:vAlign w:val="center"/>
            <w:hideMark/>
          </w:tcPr>
          <w:p w14:paraId="49D4E824"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ACTION GOUVERNEMENTALE BOULEVARD</w:t>
            </w:r>
          </w:p>
        </w:tc>
        <w:tc>
          <w:tcPr>
            <w:tcW w:w="1418" w:type="dxa"/>
            <w:tcBorders>
              <w:top w:val="nil"/>
              <w:left w:val="nil"/>
              <w:bottom w:val="single" w:sz="4" w:space="0" w:color="auto"/>
              <w:right w:val="single" w:sz="4" w:space="0" w:color="auto"/>
            </w:tcBorders>
            <w:shd w:val="clear" w:color="auto" w:fill="auto"/>
            <w:noWrap/>
            <w:vAlign w:val="center"/>
            <w:hideMark/>
          </w:tcPr>
          <w:p w14:paraId="07DA807A"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SA100004</w:t>
            </w:r>
          </w:p>
        </w:tc>
        <w:tc>
          <w:tcPr>
            <w:tcW w:w="2268" w:type="dxa"/>
            <w:tcBorders>
              <w:top w:val="nil"/>
              <w:left w:val="nil"/>
              <w:bottom w:val="single" w:sz="4" w:space="0" w:color="auto"/>
              <w:right w:val="single" w:sz="4" w:space="0" w:color="auto"/>
            </w:tcBorders>
            <w:shd w:val="clear" w:color="auto" w:fill="auto"/>
            <w:noWrap/>
            <w:vAlign w:val="center"/>
            <w:hideMark/>
          </w:tcPr>
          <w:p w14:paraId="647F822A"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 xml:space="preserve">SAVON CEL'OR 350G </w:t>
            </w:r>
          </w:p>
        </w:tc>
        <w:tc>
          <w:tcPr>
            <w:tcW w:w="992" w:type="dxa"/>
            <w:tcBorders>
              <w:top w:val="nil"/>
              <w:left w:val="nil"/>
              <w:bottom w:val="single" w:sz="4" w:space="0" w:color="auto"/>
              <w:right w:val="single" w:sz="4" w:space="0" w:color="auto"/>
            </w:tcBorders>
            <w:shd w:val="clear" w:color="auto" w:fill="auto"/>
            <w:noWrap/>
            <w:vAlign w:val="center"/>
            <w:hideMark/>
          </w:tcPr>
          <w:p w14:paraId="0AB167CB"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5</w:t>
            </w:r>
          </w:p>
        </w:tc>
        <w:tc>
          <w:tcPr>
            <w:tcW w:w="1134" w:type="dxa"/>
            <w:tcBorders>
              <w:top w:val="nil"/>
              <w:left w:val="nil"/>
              <w:bottom w:val="single" w:sz="4" w:space="0" w:color="auto"/>
              <w:right w:val="single" w:sz="4" w:space="0" w:color="auto"/>
            </w:tcBorders>
            <w:shd w:val="clear" w:color="auto" w:fill="auto"/>
            <w:noWrap/>
            <w:vAlign w:val="center"/>
            <w:hideMark/>
          </w:tcPr>
          <w:p w14:paraId="52E784C0"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300</w:t>
            </w:r>
          </w:p>
        </w:tc>
        <w:tc>
          <w:tcPr>
            <w:tcW w:w="1417" w:type="dxa"/>
            <w:tcBorders>
              <w:top w:val="nil"/>
              <w:left w:val="nil"/>
              <w:bottom w:val="single" w:sz="4" w:space="0" w:color="auto"/>
              <w:right w:val="single" w:sz="4" w:space="0" w:color="auto"/>
            </w:tcBorders>
            <w:shd w:val="clear" w:color="auto" w:fill="auto"/>
            <w:noWrap/>
            <w:vAlign w:val="center"/>
            <w:hideMark/>
          </w:tcPr>
          <w:p w14:paraId="16DCA7D3"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1 500</w:t>
            </w:r>
          </w:p>
        </w:tc>
        <w:tc>
          <w:tcPr>
            <w:tcW w:w="1559" w:type="dxa"/>
            <w:tcBorders>
              <w:top w:val="nil"/>
              <w:left w:val="nil"/>
              <w:bottom w:val="single" w:sz="4" w:space="0" w:color="auto"/>
              <w:right w:val="single" w:sz="4" w:space="0" w:color="auto"/>
            </w:tcBorders>
            <w:shd w:val="clear" w:color="auto" w:fill="auto"/>
            <w:vAlign w:val="center"/>
            <w:hideMark/>
          </w:tcPr>
          <w:p w14:paraId="2A1EF69C"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MICHELLE / MERLINE</w:t>
            </w:r>
          </w:p>
        </w:tc>
      </w:tr>
      <w:tr w:rsidR="00052814" w:rsidRPr="00E32684" w14:paraId="087BE0D1" w14:textId="77777777" w:rsidTr="003C3BAB">
        <w:trPr>
          <w:trHeight w:val="66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4FBBAC4C"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24/06/2025</w:t>
            </w:r>
          </w:p>
        </w:tc>
        <w:tc>
          <w:tcPr>
            <w:tcW w:w="1229" w:type="dxa"/>
            <w:tcBorders>
              <w:top w:val="nil"/>
              <w:left w:val="nil"/>
              <w:bottom w:val="single" w:sz="4" w:space="0" w:color="auto"/>
              <w:right w:val="single" w:sz="4" w:space="0" w:color="auto"/>
            </w:tcBorders>
            <w:shd w:val="clear" w:color="auto" w:fill="auto"/>
            <w:vAlign w:val="center"/>
            <w:hideMark/>
          </w:tcPr>
          <w:p w14:paraId="6DCDB39A"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/0279/0163/00159</w:t>
            </w:r>
          </w:p>
        </w:tc>
        <w:tc>
          <w:tcPr>
            <w:tcW w:w="1842" w:type="dxa"/>
            <w:tcBorders>
              <w:top w:val="nil"/>
              <w:left w:val="nil"/>
              <w:bottom w:val="single" w:sz="4" w:space="0" w:color="auto"/>
              <w:right w:val="single" w:sz="4" w:space="0" w:color="auto"/>
            </w:tcBorders>
            <w:shd w:val="clear" w:color="auto" w:fill="auto"/>
            <w:noWrap/>
            <w:vAlign w:val="center"/>
            <w:hideMark/>
          </w:tcPr>
          <w:p w14:paraId="07701801"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YD41ET011</w:t>
            </w:r>
          </w:p>
        </w:tc>
        <w:tc>
          <w:tcPr>
            <w:tcW w:w="2977" w:type="dxa"/>
            <w:tcBorders>
              <w:top w:val="nil"/>
              <w:left w:val="nil"/>
              <w:bottom w:val="single" w:sz="4" w:space="0" w:color="auto"/>
              <w:right w:val="single" w:sz="4" w:space="0" w:color="auto"/>
            </w:tcBorders>
            <w:shd w:val="clear" w:color="auto" w:fill="auto"/>
            <w:vAlign w:val="center"/>
            <w:hideMark/>
          </w:tcPr>
          <w:p w14:paraId="725597FB"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ACTION GOUVERNEMENTALE BOULEVARD</w:t>
            </w:r>
          </w:p>
        </w:tc>
        <w:tc>
          <w:tcPr>
            <w:tcW w:w="1418" w:type="dxa"/>
            <w:tcBorders>
              <w:top w:val="nil"/>
              <w:left w:val="nil"/>
              <w:bottom w:val="single" w:sz="4" w:space="0" w:color="auto"/>
              <w:right w:val="single" w:sz="4" w:space="0" w:color="auto"/>
            </w:tcBorders>
            <w:shd w:val="clear" w:color="auto" w:fill="auto"/>
            <w:noWrap/>
            <w:vAlign w:val="center"/>
            <w:hideMark/>
          </w:tcPr>
          <w:p w14:paraId="58B46C2C"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SA100001</w:t>
            </w:r>
          </w:p>
        </w:tc>
        <w:tc>
          <w:tcPr>
            <w:tcW w:w="2268" w:type="dxa"/>
            <w:tcBorders>
              <w:top w:val="nil"/>
              <w:left w:val="nil"/>
              <w:bottom w:val="single" w:sz="4" w:space="0" w:color="auto"/>
              <w:right w:val="single" w:sz="4" w:space="0" w:color="auto"/>
            </w:tcBorders>
            <w:shd w:val="clear" w:color="auto" w:fill="auto"/>
            <w:noWrap/>
            <w:vAlign w:val="center"/>
            <w:hideMark/>
          </w:tcPr>
          <w:p w14:paraId="1CA6B4B8"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SAVON CEL'OR 180G CT 80</w:t>
            </w:r>
          </w:p>
        </w:tc>
        <w:tc>
          <w:tcPr>
            <w:tcW w:w="992" w:type="dxa"/>
            <w:tcBorders>
              <w:top w:val="nil"/>
              <w:left w:val="nil"/>
              <w:bottom w:val="single" w:sz="4" w:space="0" w:color="auto"/>
              <w:right w:val="single" w:sz="4" w:space="0" w:color="auto"/>
            </w:tcBorders>
            <w:shd w:val="clear" w:color="auto" w:fill="auto"/>
            <w:noWrap/>
            <w:vAlign w:val="center"/>
            <w:hideMark/>
          </w:tcPr>
          <w:p w14:paraId="426FBD6D"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4</w:t>
            </w:r>
          </w:p>
        </w:tc>
        <w:tc>
          <w:tcPr>
            <w:tcW w:w="1134" w:type="dxa"/>
            <w:tcBorders>
              <w:top w:val="nil"/>
              <w:left w:val="nil"/>
              <w:bottom w:val="single" w:sz="4" w:space="0" w:color="auto"/>
              <w:right w:val="single" w:sz="4" w:space="0" w:color="auto"/>
            </w:tcBorders>
            <w:shd w:val="clear" w:color="auto" w:fill="auto"/>
            <w:noWrap/>
            <w:vAlign w:val="center"/>
            <w:hideMark/>
          </w:tcPr>
          <w:p w14:paraId="53C2DC7B"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13 000</w:t>
            </w:r>
          </w:p>
        </w:tc>
        <w:tc>
          <w:tcPr>
            <w:tcW w:w="1417" w:type="dxa"/>
            <w:tcBorders>
              <w:top w:val="nil"/>
              <w:left w:val="nil"/>
              <w:bottom w:val="single" w:sz="4" w:space="0" w:color="auto"/>
              <w:right w:val="single" w:sz="4" w:space="0" w:color="auto"/>
            </w:tcBorders>
            <w:shd w:val="clear" w:color="auto" w:fill="auto"/>
            <w:noWrap/>
            <w:vAlign w:val="center"/>
            <w:hideMark/>
          </w:tcPr>
          <w:p w14:paraId="75914B5F"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52 000</w:t>
            </w:r>
          </w:p>
        </w:tc>
        <w:tc>
          <w:tcPr>
            <w:tcW w:w="1559" w:type="dxa"/>
            <w:tcBorders>
              <w:top w:val="nil"/>
              <w:left w:val="nil"/>
              <w:bottom w:val="single" w:sz="4" w:space="0" w:color="auto"/>
              <w:right w:val="single" w:sz="4" w:space="0" w:color="auto"/>
            </w:tcBorders>
            <w:shd w:val="clear" w:color="auto" w:fill="auto"/>
            <w:vAlign w:val="center"/>
            <w:hideMark/>
          </w:tcPr>
          <w:p w14:paraId="620582E8"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MICHELLE / MERLINE</w:t>
            </w:r>
          </w:p>
        </w:tc>
      </w:tr>
      <w:tr w:rsidR="00052814" w:rsidRPr="00E32684" w14:paraId="60DD45A2" w14:textId="77777777" w:rsidTr="003C3BAB">
        <w:trPr>
          <w:trHeight w:val="66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136C5FEF"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24/06/2025</w:t>
            </w:r>
          </w:p>
        </w:tc>
        <w:tc>
          <w:tcPr>
            <w:tcW w:w="1229" w:type="dxa"/>
            <w:tcBorders>
              <w:top w:val="nil"/>
              <w:left w:val="nil"/>
              <w:bottom w:val="single" w:sz="4" w:space="0" w:color="auto"/>
              <w:right w:val="single" w:sz="4" w:space="0" w:color="auto"/>
            </w:tcBorders>
            <w:shd w:val="clear" w:color="auto" w:fill="auto"/>
            <w:vAlign w:val="center"/>
            <w:hideMark/>
          </w:tcPr>
          <w:p w14:paraId="3FA91B88"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/0279/0163/00159</w:t>
            </w:r>
          </w:p>
        </w:tc>
        <w:tc>
          <w:tcPr>
            <w:tcW w:w="1842" w:type="dxa"/>
            <w:tcBorders>
              <w:top w:val="nil"/>
              <w:left w:val="nil"/>
              <w:bottom w:val="single" w:sz="4" w:space="0" w:color="auto"/>
              <w:right w:val="single" w:sz="4" w:space="0" w:color="auto"/>
            </w:tcBorders>
            <w:shd w:val="clear" w:color="auto" w:fill="auto"/>
            <w:noWrap/>
            <w:vAlign w:val="center"/>
            <w:hideMark/>
          </w:tcPr>
          <w:p w14:paraId="559203BA"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YD41ET011</w:t>
            </w:r>
          </w:p>
        </w:tc>
        <w:tc>
          <w:tcPr>
            <w:tcW w:w="2977" w:type="dxa"/>
            <w:tcBorders>
              <w:top w:val="nil"/>
              <w:left w:val="nil"/>
              <w:bottom w:val="single" w:sz="4" w:space="0" w:color="auto"/>
              <w:right w:val="single" w:sz="4" w:space="0" w:color="auto"/>
            </w:tcBorders>
            <w:shd w:val="clear" w:color="auto" w:fill="auto"/>
            <w:vAlign w:val="center"/>
            <w:hideMark/>
          </w:tcPr>
          <w:p w14:paraId="5DA5CFCF"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ACTION GOUVERNEMENTALE BOULEVARD</w:t>
            </w:r>
          </w:p>
        </w:tc>
        <w:tc>
          <w:tcPr>
            <w:tcW w:w="1418" w:type="dxa"/>
            <w:tcBorders>
              <w:top w:val="nil"/>
              <w:left w:val="nil"/>
              <w:bottom w:val="single" w:sz="4" w:space="0" w:color="auto"/>
              <w:right w:val="single" w:sz="4" w:space="0" w:color="auto"/>
            </w:tcBorders>
            <w:shd w:val="clear" w:color="auto" w:fill="auto"/>
            <w:noWrap/>
            <w:vAlign w:val="center"/>
            <w:hideMark/>
          </w:tcPr>
          <w:p w14:paraId="3D221EDA"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SA100003</w:t>
            </w:r>
          </w:p>
        </w:tc>
        <w:tc>
          <w:tcPr>
            <w:tcW w:w="2268" w:type="dxa"/>
            <w:tcBorders>
              <w:top w:val="nil"/>
              <w:left w:val="nil"/>
              <w:bottom w:val="single" w:sz="4" w:space="0" w:color="auto"/>
              <w:right w:val="single" w:sz="4" w:space="0" w:color="auto"/>
            </w:tcBorders>
            <w:shd w:val="clear" w:color="auto" w:fill="auto"/>
            <w:noWrap/>
            <w:vAlign w:val="center"/>
            <w:hideMark/>
          </w:tcPr>
          <w:p w14:paraId="61066530"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 xml:space="preserve">SAVON CEL'OR 180G </w:t>
            </w:r>
          </w:p>
        </w:tc>
        <w:tc>
          <w:tcPr>
            <w:tcW w:w="992" w:type="dxa"/>
            <w:tcBorders>
              <w:top w:val="nil"/>
              <w:left w:val="nil"/>
              <w:bottom w:val="single" w:sz="4" w:space="0" w:color="auto"/>
              <w:right w:val="single" w:sz="4" w:space="0" w:color="auto"/>
            </w:tcBorders>
            <w:shd w:val="clear" w:color="auto" w:fill="auto"/>
            <w:noWrap/>
            <w:vAlign w:val="center"/>
            <w:hideMark/>
          </w:tcPr>
          <w:p w14:paraId="4D64D407"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63</w:t>
            </w:r>
          </w:p>
        </w:tc>
        <w:tc>
          <w:tcPr>
            <w:tcW w:w="1134" w:type="dxa"/>
            <w:tcBorders>
              <w:top w:val="nil"/>
              <w:left w:val="nil"/>
              <w:bottom w:val="single" w:sz="4" w:space="0" w:color="auto"/>
              <w:right w:val="single" w:sz="4" w:space="0" w:color="auto"/>
            </w:tcBorders>
            <w:shd w:val="clear" w:color="auto" w:fill="auto"/>
            <w:noWrap/>
            <w:vAlign w:val="center"/>
            <w:hideMark/>
          </w:tcPr>
          <w:p w14:paraId="3026F878"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175</w:t>
            </w:r>
          </w:p>
        </w:tc>
        <w:tc>
          <w:tcPr>
            <w:tcW w:w="1417" w:type="dxa"/>
            <w:tcBorders>
              <w:top w:val="nil"/>
              <w:left w:val="nil"/>
              <w:bottom w:val="single" w:sz="4" w:space="0" w:color="auto"/>
              <w:right w:val="single" w:sz="4" w:space="0" w:color="auto"/>
            </w:tcBorders>
            <w:shd w:val="clear" w:color="auto" w:fill="auto"/>
            <w:noWrap/>
            <w:vAlign w:val="center"/>
            <w:hideMark/>
          </w:tcPr>
          <w:p w14:paraId="6216EAF5"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11 025</w:t>
            </w:r>
          </w:p>
        </w:tc>
        <w:tc>
          <w:tcPr>
            <w:tcW w:w="1559" w:type="dxa"/>
            <w:tcBorders>
              <w:top w:val="nil"/>
              <w:left w:val="nil"/>
              <w:bottom w:val="single" w:sz="4" w:space="0" w:color="auto"/>
              <w:right w:val="single" w:sz="4" w:space="0" w:color="auto"/>
            </w:tcBorders>
            <w:shd w:val="clear" w:color="auto" w:fill="auto"/>
            <w:vAlign w:val="center"/>
            <w:hideMark/>
          </w:tcPr>
          <w:p w14:paraId="2440B144"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MICHELLE / MERLINE</w:t>
            </w:r>
          </w:p>
        </w:tc>
      </w:tr>
      <w:tr w:rsidR="00052814" w:rsidRPr="00E32684" w14:paraId="254A709E" w14:textId="77777777" w:rsidTr="003C3BAB">
        <w:trPr>
          <w:trHeight w:val="33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23C54014"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24/06/2025</w:t>
            </w:r>
          </w:p>
        </w:tc>
        <w:tc>
          <w:tcPr>
            <w:tcW w:w="1229" w:type="dxa"/>
            <w:tcBorders>
              <w:top w:val="nil"/>
              <w:left w:val="nil"/>
              <w:bottom w:val="single" w:sz="4" w:space="0" w:color="auto"/>
              <w:right w:val="single" w:sz="4" w:space="0" w:color="auto"/>
            </w:tcBorders>
            <w:shd w:val="clear" w:color="auto" w:fill="auto"/>
            <w:noWrap/>
            <w:vAlign w:val="center"/>
            <w:hideMark/>
          </w:tcPr>
          <w:p w14:paraId="61380C24"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/0297</w:t>
            </w:r>
          </w:p>
        </w:tc>
        <w:tc>
          <w:tcPr>
            <w:tcW w:w="1842" w:type="dxa"/>
            <w:tcBorders>
              <w:top w:val="nil"/>
              <w:left w:val="nil"/>
              <w:bottom w:val="single" w:sz="4" w:space="0" w:color="auto"/>
              <w:right w:val="single" w:sz="4" w:space="0" w:color="auto"/>
            </w:tcBorders>
            <w:shd w:val="clear" w:color="auto" w:fill="auto"/>
            <w:noWrap/>
            <w:vAlign w:val="center"/>
            <w:hideMark/>
          </w:tcPr>
          <w:p w14:paraId="3E36A8DB"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YD41GO007</w:t>
            </w:r>
          </w:p>
        </w:tc>
        <w:tc>
          <w:tcPr>
            <w:tcW w:w="2977" w:type="dxa"/>
            <w:tcBorders>
              <w:top w:val="nil"/>
              <w:left w:val="nil"/>
              <w:bottom w:val="single" w:sz="4" w:space="0" w:color="auto"/>
              <w:right w:val="single" w:sz="4" w:space="0" w:color="auto"/>
            </w:tcBorders>
            <w:shd w:val="clear" w:color="auto" w:fill="auto"/>
            <w:vAlign w:val="center"/>
            <w:hideMark/>
          </w:tcPr>
          <w:p w14:paraId="51F8A2FD"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CLIENT GROSSISTE SANGHO</w:t>
            </w:r>
          </w:p>
        </w:tc>
        <w:tc>
          <w:tcPr>
            <w:tcW w:w="1418" w:type="dxa"/>
            <w:tcBorders>
              <w:top w:val="nil"/>
              <w:left w:val="nil"/>
              <w:bottom w:val="single" w:sz="4" w:space="0" w:color="auto"/>
              <w:right w:val="single" w:sz="4" w:space="0" w:color="auto"/>
            </w:tcBorders>
            <w:shd w:val="clear" w:color="auto" w:fill="auto"/>
            <w:noWrap/>
            <w:vAlign w:val="center"/>
            <w:hideMark/>
          </w:tcPr>
          <w:p w14:paraId="4A919E0C"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RA100003</w:t>
            </w:r>
          </w:p>
        </w:tc>
        <w:tc>
          <w:tcPr>
            <w:tcW w:w="2268" w:type="dxa"/>
            <w:tcBorders>
              <w:top w:val="nil"/>
              <w:left w:val="nil"/>
              <w:bottom w:val="single" w:sz="4" w:space="0" w:color="auto"/>
              <w:right w:val="single" w:sz="4" w:space="0" w:color="auto"/>
            </w:tcBorders>
            <w:shd w:val="clear" w:color="auto" w:fill="auto"/>
            <w:noWrap/>
            <w:vAlign w:val="center"/>
            <w:hideMark/>
          </w:tcPr>
          <w:p w14:paraId="4F691FE7"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HUILE CEL'OR BIDON 20L</w:t>
            </w:r>
          </w:p>
        </w:tc>
        <w:tc>
          <w:tcPr>
            <w:tcW w:w="992" w:type="dxa"/>
            <w:tcBorders>
              <w:top w:val="nil"/>
              <w:left w:val="nil"/>
              <w:bottom w:val="single" w:sz="4" w:space="0" w:color="auto"/>
              <w:right w:val="single" w:sz="4" w:space="0" w:color="auto"/>
            </w:tcBorders>
            <w:shd w:val="clear" w:color="auto" w:fill="auto"/>
            <w:noWrap/>
            <w:vAlign w:val="center"/>
            <w:hideMark/>
          </w:tcPr>
          <w:p w14:paraId="0EF9D031"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100</w:t>
            </w:r>
          </w:p>
        </w:tc>
        <w:tc>
          <w:tcPr>
            <w:tcW w:w="1134" w:type="dxa"/>
            <w:tcBorders>
              <w:top w:val="nil"/>
              <w:left w:val="nil"/>
              <w:bottom w:val="single" w:sz="4" w:space="0" w:color="auto"/>
              <w:right w:val="single" w:sz="4" w:space="0" w:color="auto"/>
            </w:tcBorders>
            <w:shd w:val="clear" w:color="auto" w:fill="auto"/>
            <w:noWrap/>
            <w:vAlign w:val="center"/>
            <w:hideMark/>
          </w:tcPr>
          <w:p w14:paraId="20B4912A"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25 000</w:t>
            </w:r>
          </w:p>
        </w:tc>
        <w:tc>
          <w:tcPr>
            <w:tcW w:w="1417" w:type="dxa"/>
            <w:tcBorders>
              <w:top w:val="nil"/>
              <w:left w:val="nil"/>
              <w:bottom w:val="single" w:sz="4" w:space="0" w:color="auto"/>
              <w:right w:val="single" w:sz="4" w:space="0" w:color="auto"/>
            </w:tcBorders>
            <w:shd w:val="clear" w:color="auto" w:fill="auto"/>
            <w:noWrap/>
            <w:vAlign w:val="center"/>
            <w:hideMark/>
          </w:tcPr>
          <w:p w14:paraId="4A31B5EC"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2 500 000</w:t>
            </w:r>
          </w:p>
        </w:tc>
        <w:tc>
          <w:tcPr>
            <w:tcW w:w="1559" w:type="dxa"/>
            <w:tcBorders>
              <w:top w:val="nil"/>
              <w:left w:val="nil"/>
              <w:bottom w:val="single" w:sz="4" w:space="0" w:color="auto"/>
              <w:right w:val="single" w:sz="4" w:space="0" w:color="auto"/>
            </w:tcBorders>
            <w:shd w:val="clear" w:color="auto" w:fill="auto"/>
            <w:vAlign w:val="center"/>
            <w:hideMark/>
          </w:tcPr>
          <w:p w14:paraId="701D0B61"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AGENCE</w:t>
            </w:r>
          </w:p>
        </w:tc>
      </w:tr>
      <w:tr w:rsidR="00052814" w:rsidRPr="00E32684" w14:paraId="4FF46873" w14:textId="77777777" w:rsidTr="003C3BAB">
        <w:trPr>
          <w:trHeight w:val="33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33CF11ED"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24/06/2025</w:t>
            </w:r>
          </w:p>
        </w:tc>
        <w:tc>
          <w:tcPr>
            <w:tcW w:w="1229" w:type="dxa"/>
            <w:tcBorders>
              <w:top w:val="nil"/>
              <w:left w:val="nil"/>
              <w:bottom w:val="single" w:sz="4" w:space="0" w:color="auto"/>
              <w:right w:val="single" w:sz="4" w:space="0" w:color="auto"/>
            </w:tcBorders>
            <w:shd w:val="clear" w:color="auto" w:fill="auto"/>
            <w:noWrap/>
            <w:vAlign w:val="center"/>
            <w:hideMark/>
          </w:tcPr>
          <w:p w14:paraId="29EF713D"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/0294</w:t>
            </w:r>
          </w:p>
        </w:tc>
        <w:tc>
          <w:tcPr>
            <w:tcW w:w="1842" w:type="dxa"/>
            <w:tcBorders>
              <w:top w:val="nil"/>
              <w:left w:val="nil"/>
              <w:bottom w:val="single" w:sz="4" w:space="0" w:color="auto"/>
              <w:right w:val="single" w:sz="4" w:space="0" w:color="auto"/>
            </w:tcBorders>
            <w:shd w:val="clear" w:color="auto" w:fill="auto"/>
            <w:noWrap/>
            <w:vAlign w:val="center"/>
            <w:hideMark/>
          </w:tcPr>
          <w:p w14:paraId="61D7F737"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YD41GO008</w:t>
            </w:r>
          </w:p>
        </w:tc>
        <w:tc>
          <w:tcPr>
            <w:tcW w:w="2977" w:type="dxa"/>
            <w:tcBorders>
              <w:top w:val="nil"/>
              <w:left w:val="nil"/>
              <w:bottom w:val="single" w:sz="4" w:space="0" w:color="auto"/>
              <w:right w:val="single" w:sz="4" w:space="0" w:color="auto"/>
            </w:tcBorders>
            <w:shd w:val="clear" w:color="auto" w:fill="auto"/>
            <w:vAlign w:val="center"/>
            <w:hideMark/>
          </w:tcPr>
          <w:p w14:paraId="3533F2D1"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GROSSISTE CHRISTIAN ELIG EDZOA</w:t>
            </w:r>
          </w:p>
        </w:tc>
        <w:tc>
          <w:tcPr>
            <w:tcW w:w="1418" w:type="dxa"/>
            <w:tcBorders>
              <w:top w:val="nil"/>
              <w:left w:val="nil"/>
              <w:bottom w:val="single" w:sz="4" w:space="0" w:color="auto"/>
              <w:right w:val="single" w:sz="4" w:space="0" w:color="auto"/>
            </w:tcBorders>
            <w:shd w:val="clear" w:color="auto" w:fill="auto"/>
            <w:noWrap/>
            <w:vAlign w:val="center"/>
            <w:hideMark/>
          </w:tcPr>
          <w:p w14:paraId="24F6FCBE"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RA100003</w:t>
            </w:r>
          </w:p>
        </w:tc>
        <w:tc>
          <w:tcPr>
            <w:tcW w:w="2268" w:type="dxa"/>
            <w:tcBorders>
              <w:top w:val="nil"/>
              <w:left w:val="nil"/>
              <w:bottom w:val="single" w:sz="4" w:space="0" w:color="auto"/>
              <w:right w:val="single" w:sz="4" w:space="0" w:color="auto"/>
            </w:tcBorders>
            <w:shd w:val="clear" w:color="auto" w:fill="auto"/>
            <w:noWrap/>
            <w:vAlign w:val="center"/>
            <w:hideMark/>
          </w:tcPr>
          <w:p w14:paraId="324ABD12"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HUILE CEL'OR BIDON 20L</w:t>
            </w:r>
          </w:p>
        </w:tc>
        <w:tc>
          <w:tcPr>
            <w:tcW w:w="992" w:type="dxa"/>
            <w:tcBorders>
              <w:top w:val="nil"/>
              <w:left w:val="nil"/>
              <w:bottom w:val="single" w:sz="4" w:space="0" w:color="auto"/>
              <w:right w:val="single" w:sz="4" w:space="0" w:color="auto"/>
            </w:tcBorders>
            <w:shd w:val="clear" w:color="auto" w:fill="auto"/>
            <w:noWrap/>
            <w:vAlign w:val="center"/>
            <w:hideMark/>
          </w:tcPr>
          <w:p w14:paraId="78443048"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200</w:t>
            </w:r>
          </w:p>
        </w:tc>
        <w:tc>
          <w:tcPr>
            <w:tcW w:w="1134" w:type="dxa"/>
            <w:tcBorders>
              <w:top w:val="nil"/>
              <w:left w:val="nil"/>
              <w:bottom w:val="single" w:sz="4" w:space="0" w:color="auto"/>
              <w:right w:val="single" w:sz="4" w:space="0" w:color="auto"/>
            </w:tcBorders>
            <w:shd w:val="clear" w:color="auto" w:fill="auto"/>
            <w:noWrap/>
            <w:vAlign w:val="center"/>
            <w:hideMark/>
          </w:tcPr>
          <w:p w14:paraId="6AFD24B4"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25 200</w:t>
            </w:r>
          </w:p>
        </w:tc>
        <w:tc>
          <w:tcPr>
            <w:tcW w:w="1417" w:type="dxa"/>
            <w:tcBorders>
              <w:top w:val="nil"/>
              <w:left w:val="nil"/>
              <w:bottom w:val="single" w:sz="4" w:space="0" w:color="auto"/>
              <w:right w:val="single" w:sz="4" w:space="0" w:color="auto"/>
            </w:tcBorders>
            <w:shd w:val="clear" w:color="auto" w:fill="auto"/>
            <w:noWrap/>
            <w:vAlign w:val="center"/>
            <w:hideMark/>
          </w:tcPr>
          <w:p w14:paraId="0C75F29F"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5 040 000</w:t>
            </w:r>
          </w:p>
        </w:tc>
        <w:tc>
          <w:tcPr>
            <w:tcW w:w="1559" w:type="dxa"/>
            <w:tcBorders>
              <w:top w:val="nil"/>
              <w:left w:val="nil"/>
              <w:bottom w:val="single" w:sz="4" w:space="0" w:color="auto"/>
              <w:right w:val="single" w:sz="4" w:space="0" w:color="auto"/>
            </w:tcBorders>
            <w:shd w:val="clear" w:color="auto" w:fill="auto"/>
            <w:vAlign w:val="center"/>
            <w:hideMark/>
          </w:tcPr>
          <w:p w14:paraId="23E98086"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AGENCE</w:t>
            </w:r>
          </w:p>
        </w:tc>
      </w:tr>
      <w:tr w:rsidR="00052814" w:rsidRPr="00E32684" w14:paraId="5F7960DF" w14:textId="77777777" w:rsidTr="003C3BAB">
        <w:trPr>
          <w:trHeight w:val="33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6E57E076"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24/06/2025</w:t>
            </w:r>
          </w:p>
        </w:tc>
        <w:tc>
          <w:tcPr>
            <w:tcW w:w="1229" w:type="dxa"/>
            <w:tcBorders>
              <w:top w:val="nil"/>
              <w:left w:val="nil"/>
              <w:bottom w:val="single" w:sz="4" w:space="0" w:color="auto"/>
              <w:right w:val="single" w:sz="4" w:space="0" w:color="auto"/>
            </w:tcBorders>
            <w:shd w:val="clear" w:color="auto" w:fill="auto"/>
            <w:noWrap/>
            <w:vAlign w:val="center"/>
            <w:hideMark/>
          </w:tcPr>
          <w:p w14:paraId="3C4B0328"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/0291</w:t>
            </w:r>
          </w:p>
        </w:tc>
        <w:tc>
          <w:tcPr>
            <w:tcW w:w="1842" w:type="dxa"/>
            <w:tcBorders>
              <w:top w:val="nil"/>
              <w:left w:val="nil"/>
              <w:bottom w:val="single" w:sz="4" w:space="0" w:color="auto"/>
              <w:right w:val="single" w:sz="4" w:space="0" w:color="auto"/>
            </w:tcBorders>
            <w:shd w:val="clear" w:color="auto" w:fill="auto"/>
            <w:noWrap/>
            <w:vAlign w:val="center"/>
            <w:hideMark/>
          </w:tcPr>
          <w:p w14:paraId="24C4EBC7"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YD41GO015</w:t>
            </w:r>
          </w:p>
        </w:tc>
        <w:tc>
          <w:tcPr>
            <w:tcW w:w="2977" w:type="dxa"/>
            <w:tcBorders>
              <w:top w:val="nil"/>
              <w:left w:val="nil"/>
              <w:bottom w:val="single" w:sz="4" w:space="0" w:color="auto"/>
              <w:right w:val="single" w:sz="4" w:space="0" w:color="auto"/>
            </w:tcBorders>
            <w:shd w:val="clear" w:color="auto" w:fill="auto"/>
            <w:vAlign w:val="center"/>
            <w:hideMark/>
          </w:tcPr>
          <w:p w14:paraId="3195E764"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CLIENT GROSSISTE GALLUS EKOUNOU</w:t>
            </w:r>
          </w:p>
        </w:tc>
        <w:tc>
          <w:tcPr>
            <w:tcW w:w="1418" w:type="dxa"/>
            <w:tcBorders>
              <w:top w:val="nil"/>
              <w:left w:val="nil"/>
              <w:bottom w:val="single" w:sz="4" w:space="0" w:color="auto"/>
              <w:right w:val="single" w:sz="4" w:space="0" w:color="auto"/>
            </w:tcBorders>
            <w:shd w:val="clear" w:color="auto" w:fill="auto"/>
            <w:noWrap/>
            <w:vAlign w:val="center"/>
            <w:hideMark/>
          </w:tcPr>
          <w:p w14:paraId="5EDAC6B6"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RA100003</w:t>
            </w:r>
          </w:p>
        </w:tc>
        <w:tc>
          <w:tcPr>
            <w:tcW w:w="2268" w:type="dxa"/>
            <w:tcBorders>
              <w:top w:val="nil"/>
              <w:left w:val="nil"/>
              <w:bottom w:val="single" w:sz="4" w:space="0" w:color="auto"/>
              <w:right w:val="single" w:sz="4" w:space="0" w:color="auto"/>
            </w:tcBorders>
            <w:shd w:val="clear" w:color="auto" w:fill="auto"/>
            <w:noWrap/>
            <w:vAlign w:val="center"/>
            <w:hideMark/>
          </w:tcPr>
          <w:p w14:paraId="0A0616BA"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HUILE CEL'OR BIDON 20L</w:t>
            </w:r>
          </w:p>
        </w:tc>
        <w:tc>
          <w:tcPr>
            <w:tcW w:w="992" w:type="dxa"/>
            <w:tcBorders>
              <w:top w:val="nil"/>
              <w:left w:val="nil"/>
              <w:bottom w:val="single" w:sz="4" w:space="0" w:color="auto"/>
              <w:right w:val="single" w:sz="4" w:space="0" w:color="auto"/>
            </w:tcBorders>
            <w:shd w:val="clear" w:color="auto" w:fill="auto"/>
            <w:noWrap/>
            <w:vAlign w:val="center"/>
            <w:hideMark/>
          </w:tcPr>
          <w:p w14:paraId="26A2928C"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100</w:t>
            </w:r>
          </w:p>
        </w:tc>
        <w:tc>
          <w:tcPr>
            <w:tcW w:w="1134" w:type="dxa"/>
            <w:tcBorders>
              <w:top w:val="nil"/>
              <w:left w:val="nil"/>
              <w:bottom w:val="single" w:sz="4" w:space="0" w:color="auto"/>
              <w:right w:val="single" w:sz="4" w:space="0" w:color="auto"/>
            </w:tcBorders>
            <w:shd w:val="clear" w:color="auto" w:fill="auto"/>
            <w:noWrap/>
            <w:vAlign w:val="center"/>
            <w:hideMark/>
          </w:tcPr>
          <w:p w14:paraId="45DCC872"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25 200</w:t>
            </w:r>
          </w:p>
        </w:tc>
        <w:tc>
          <w:tcPr>
            <w:tcW w:w="1417" w:type="dxa"/>
            <w:tcBorders>
              <w:top w:val="nil"/>
              <w:left w:val="nil"/>
              <w:bottom w:val="single" w:sz="4" w:space="0" w:color="auto"/>
              <w:right w:val="single" w:sz="4" w:space="0" w:color="auto"/>
            </w:tcBorders>
            <w:shd w:val="clear" w:color="auto" w:fill="auto"/>
            <w:noWrap/>
            <w:vAlign w:val="center"/>
            <w:hideMark/>
          </w:tcPr>
          <w:p w14:paraId="4202911C"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2 520 000</w:t>
            </w:r>
          </w:p>
        </w:tc>
        <w:tc>
          <w:tcPr>
            <w:tcW w:w="1559" w:type="dxa"/>
            <w:tcBorders>
              <w:top w:val="nil"/>
              <w:left w:val="nil"/>
              <w:bottom w:val="single" w:sz="4" w:space="0" w:color="auto"/>
              <w:right w:val="single" w:sz="4" w:space="0" w:color="auto"/>
            </w:tcBorders>
            <w:shd w:val="clear" w:color="auto" w:fill="auto"/>
            <w:vAlign w:val="center"/>
            <w:hideMark/>
          </w:tcPr>
          <w:p w14:paraId="7785B4E3"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AGENCE</w:t>
            </w:r>
          </w:p>
        </w:tc>
      </w:tr>
      <w:tr w:rsidR="00052814" w:rsidRPr="00E32684" w14:paraId="0E57453B" w14:textId="77777777" w:rsidTr="003C3BAB">
        <w:trPr>
          <w:trHeight w:val="33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4E864751"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24/06/2025</w:t>
            </w:r>
          </w:p>
        </w:tc>
        <w:tc>
          <w:tcPr>
            <w:tcW w:w="1229" w:type="dxa"/>
            <w:tcBorders>
              <w:top w:val="nil"/>
              <w:left w:val="nil"/>
              <w:bottom w:val="single" w:sz="4" w:space="0" w:color="auto"/>
              <w:right w:val="single" w:sz="4" w:space="0" w:color="auto"/>
            </w:tcBorders>
            <w:shd w:val="clear" w:color="auto" w:fill="auto"/>
            <w:noWrap/>
            <w:vAlign w:val="center"/>
            <w:hideMark/>
          </w:tcPr>
          <w:p w14:paraId="106AD561"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/0295</w:t>
            </w:r>
          </w:p>
        </w:tc>
        <w:tc>
          <w:tcPr>
            <w:tcW w:w="1842" w:type="dxa"/>
            <w:tcBorders>
              <w:top w:val="nil"/>
              <w:left w:val="nil"/>
              <w:bottom w:val="single" w:sz="4" w:space="0" w:color="auto"/>
              <w:right w:val="single" w:sz="4" w:space="0" w:color="auto"/>
            </w:tcBorders>
            <w:shd w:val="clear" w:color="auto" w:fill="auto"/>
            <w:noWrap/>
            <w:vAlign w:val="center"/>
            <w:hideMark/>
          </w:tcPr>
          <w:p w14:paraId="6D88B3BE"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YD41GO015</w:t>
            </w:r>
          </w:p>
        </w:tc>
        <w:tc>
          <w:tcPr>
            <w:tcW w:w="2977" w:type="dxa"/>
            <w:tcBorders>
              <w:top w:val="nil"/>
              <w:left w:val="nil"/>
              <w:bottom w:val="single" w:sz="4" w:space="0" w:color="auto"/>
              <w:right w:val="single" w:sz="4" w:space="0" w:color="auto"/>
            </w:tcBorders>
            <w:shd w:val="clear" w:color="auto" w:fill="auto"/>
            <w:vAlign w:val="center"/>
            <w:hideMark/>
          </w:tcPr>
          <w:p w14:paraId="30646122"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CLIENT GROSSISTE GALLUS EKOUNOU</w:t>
            </w:r>
          </w:p>
        </w:tc>
        <w:tc>
          <w:tcPr>
            <w:tcW w:w="1418" w:type="dxa"/>
            <w:tcBorders>
              <w:top w:val="nil"/>
              <w:left w:val="nil"/>
              <w:bottom w:val="single" w:sz="4" w:space="0" w:color="auto"/>
              <w:right w:val="single" w:sz="4" w:space="0" w:color="auto"/>
            </w:tcBorders>
            <w:shd w:val="clear" w:color="auto" w:fill="auto"/>
            <w:noWrap/>
            <w:vAlign w:val="center"/>
            <w:hideMark/>
          </w:tcPr>
          <w:p w14:paraId="15EF186A"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RA100003</w:t>
            </w:r>
          </w:p>
        </w:tc>
        <w:tc>
          <w:tcPr>
            <w:tcW w:w="2268" w:type="dxa"/>
            <w:tcBorders>
              <w:top w:val="nil"/>
              <w:left w:val="nil"/>
              <w:bottom w:val="single" w:sz="4" w:space="0" w:color="auto"/>
              <w:right w:val="single" w:sz="4" w:space="0" w:color="auto"/>
            </w:tcBorders>
            <w:shd w:val="clear" w:color="auto" w:fill="auto"/>
            <w:noWrap/>
            <w:vAlign w:val="center"/>
            <w:hideMark/>
          </w:tcPr>
          <w:p w14:paraId="108863CA"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HUILE CEL'OR BIDON 20L</w:t>
            </w:r>
          </w:p>
        </w:tc>
        <w:tc>
          <w:tcPr>
            <w:tcW w:w="992" w:type="dxa"/>
            <w:tcBorders>
              <w:top w:val="nil"/>
              <w:left w:val="nil"/>
              <w:bottom w:val="single" w:sz="4" w:space="0" w:color="auto"/>
              <w:right w:val="single" w:sz="4" w:space="0" w:color="auto"/>
            </w:tcBorders>
            <w:shd w:val="clear" w:color="auto" w:fill="auto"/>
            <w:noWrap/>
            <w:vAlign w:val="center"/>
            <w:hideMark/>
          </w:tcPr>
          <w:p w14:paraId="5B690895"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100</w:t>
            </w:r>
          </w:p>
        </w:tc>
        <w:tc>
          <w:tcPr>
            <w:tcW w:w="1134" w:type="dxa"/>
            <w:tcBorders>
              <w:top w:val="nil"/>
              <w:left w:val="nil"/>
              <w:bottom w:val="single" w:sz="4" w:space="0" w:color="auto"/>
              <w:right w:val="single" w:sz="4" w:space="0" w:color="auto"/>
            </w:tcBorders>
            <w:shd w:val="clear" w:color="auto" w:fill="auto"/>
            <w:noWrap/>
            <w:vAlign w:val="center"/>
            <w:hideMark/>
          </w:tcPr>
          <w:p w14:paraId="677B31EA"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25 200</w:t>
            </w:r>
          </w:p>
        </w:tc>
        <w:tc>
          <w:tcPr>
            <w:tcW w:w="1417" w:type="dxa"/>
            <w:tcBorders>
              <w:top w:val="nil"/>
              <w:left w:val="nil"/>
              <w:bottom w:val="single" w:sz="4" w:space="0" w:color="auto"/>
              <w:right w:val="single" w:sz="4" w:space="0" w:color="auto"/>
            </w:tcBorders>
            <w:shd w:val="clear" w:color="auto" w:fill="auto"/>
            <w:noWrap/>
            <w:vAlign w:val="center"/>
            <w:hideMark/>
          </w:tcPr>
          <w:p w14:paraId="7C36CC86"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2 520 000</w:t>
            </w:r>
          </w:p>
        </w:tc>
        <w:tc>
          <w:tcPr>
            <w:tcW w:w="1559" w:type="dxa"/>
            <w:tcBorders>
              <w:top w:val="nil"/>
              <w:left w:val="nil"/>
              <w:bottom w:val="single" w:sz="4" w:space="0" w:color="auto"/>
              <w:right w:val="single" w:sz="4" w:space="0" w:color="auto"/>
            </w:tcBorders>
            <w:shd w:val="clear" w:color="auto" w:fill="auto"/>
            <w:vAlign w:val="center"/>
            <w:hideMark/>
          </w:tcPr>
          <w:p w14:paraId="5D512DCF"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AGENCE</w:t>
            </w:r>
          </w:p>
        </w:tc>
      </w:tr>
      <w:tr w:rsidR="00052814" w:rsidRPr="00E32684" w14:paraId="73D27872" w14:textId="77777777" w:rsidTr="003C3BAB">
        <w:trPr>
          <w:trHeight w:val="33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4507928B"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lastRenderedPageBreak/>
              <w:t>24/06/2025</w:t>
            </w:r>
          </w:p>
        </w:tc>
        <w:tc>
          <w:tcPr>
            <w:tcW w:w="1229" w:type="dxa"/>
            <w:tcBorders>
              <w:top w:val="nil"/>
              <w:left w:val="nil"/>
              <w:bottom w:val="single" w:sz="4" w:space="0" w:color="auto"/>
              <w:right w:val="single" w:sz="4" w:space="0" w:color="auto"/>
            </w:tcBorders>
            <w:shd w:val="clear" w:color="auto" w:fill="auto"/>
            <w:noWrap/>
            <w:vAlign w:val="center"/>
            <w:hideMark/>
          </w:tcPr>
          <w:p w14:paraId="4E8DBB7B"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/0296</w:t>
            </w:r>
          </w:p>
        </w:tc>
        <w:tc>
          <w:tcPr>
            <w:tcW w:w="1842" w:type="dxa"/>
            <w:tcBorders>
              <w:top w:val="nil"/>
              <w:left w:val="nil"/>
              <w:bottom w:val="single" w:sz="4" w:space="0" w:color="auto"/>
              <w:right w:val="single" w:sz="4" w:space="0" w:color="auto"/>
            </w:tcBorders>
            <w:shd w:val="clear" w:color="auto" w:fill="auto"/>
            <w:noWrap/>
            <w:vAlign w:val="center"/>
            <w:hideMark/>
          </w:tcPr>
          <w:p w14:paraId="2E5E477C"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YD41PP001</w:t>
            </w:r>
          </w:p>
        </w:tc>
        <w:tc>
          <w:tcPr>
            <w:tcW w:w="2977" w:type="dxa"/>
            <w:tcBorders>
              <w:top w:val="nil"/>
              <w:left w:val="nil"/>
              <w:bottom w:val="single" w:sz="4" w:space="0" w:color="auto"/>
              <w:right w:val="single" w:sz="4" w:space="0" w:color="auto"/>
            </w:tcBorders>
            <w:shd w:val="clear" w:color="auto" w:fill="auto"/>
            <w:vAlign w:val="center"/>
            <w:hideMark/>
          </w:tcPr>
          <w:p w14:paraId="71E925CD"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CLIENT DIVERS AGENCE</w:t>
            </w:r>
          </w:p>
        </w:tc>
        <w:tc>
          <w:tcPr>
            <w:tcW w:w="1418" w:type="dxa"/>
            <w:tcBorders>
              <w:top w:val="nil"/>
              <w:left w:val="nil"/>
              <w:bottom w:val="single" w:sz="4" w:space="0" w:color="auto"/>
              <w:right w:val="single" w:sz="4" w:space="0" w:color="auto"/>
            </w:tcBorders>
            <w:shd w:val="clear" w:color="auto" w:fill="auto"/>
            <w:noWrap/>
            <w:vAlign w:val="center"/>
            <w:hideMark/>
          </w:tcPr>
          <w:p w14:paraId="185C2DCC"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RA100003</w:t>
            </w:r>
          </w:p>
        </w:tc>
        <w:tc>
          <w:tcPr>
            <w:tcW w:w="2268" w:type="dxa"/>
            <w:tcBorders>
              <w:top w:val="nil"/>
              <w:left w:val="nil"/>
              <w:bottom w:val="single" w:sz="4" w:space="0" w:color="auto"/>
              <w:right w:val="single" w:sz="4" w:space="0" w:color="auto"/>
            </w:tcBorders>
            <w:shd w:val="clear" w:color="auto" w:fill="auto"/>
            <w:noWrap/>
            <w:vAlign w:val="center"/>
            <w:hideMark/>
          </w:tcPr>
          <w:p w14:paraId="2355BC8F"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HUILE CEL'OR BIDON 20L</w:t>
            </w:r>
          </w:p>
        </w:tc>
        <w:tc>
          <w:tcPr>
            <w:tcW w:w="992" w:type="dxa"/>
            <w:tcBorders>
              <w:top w:val="nil"/>
              <w:left w:val="nil"/>
              <w:bottom w:val="single" w:sz="4" w:space="0" w:color="auto"/>
              <w:right w:val="single" w:sz="4" w:space="0" w:color="auto"/>
            </w:tcBorders>
            <w:shd w:val="clear" w:color="auto" w:fill="auto"/>
            <w:noWrap/>
            <w:vAlign w:val="center"/>
            <w:hideMark/>
          </w:tcPr>
          <w:p w14:paraId="2B2F7E6F"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w:t>
            </w:r>
          </w:p>
        </w:tc>
        <w:tc>
          <w:tcPr>
            <w:tcW w:w="1134" w:type="dxa"/>
            <w:tcBorders>
              <w:top w:val="nil"/>
              <w:left w:val="nil"/>
              <w:bottom w:val="single" w:sz="4" w:space="0" w:color="auto"/>
              <w:right w:val="single" w:sz="4" w:space="0" w:color="auto"/>
            </w:tcBorders>
            <w:shd w:val="clear" w:color="auto" w:fill="auto"/>
            <w:noWrap/>
            <w:vAlign w:val="center"/>
            <w:hideMark/>
          </w:tcPr>
          <w:p w14:paraId="581242E9"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26 000</w:t>
            </w:r>
          </w:p>
        </w:tc>
        <w:tc>
          <w:tcPr>
            <w:tcW w:w="1417" w:type="dxa"/>
            <w:tcBorders>
              <w:top w:val="nil"/>
              <w:left w:val="nil"/>
              <w:bottom w:val="single" w:sz="4" w:space="0" w:color="auto"/>
              <w:right w:val="single" w:sz="4" w:space="0" w:color="auto"/>
            </w:tcBorders>
            <w:shd w:val="clear" w:color="auto" w:fill="auto"/>
            <w:noWrap/>
            <w:vAlign w:val="center"/>
            <w:hideMark/>
          </w:tcPr>
          <w:p w14:paraId="4F9DD5A3"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26 000</w:t>
            </w:r>
          </w:p>
        </w:tc>
        <w:tc>
          <w:tcPr>
            <w:tcW w:w="1559" w:type="dxa"/>
            <w:tcBorders>
              <w:top w:val="nil"/>
              <w:left w:val="nil"/>
              <w:bottom w:val="single" w:sz="4" w:space="0" w:color="auto"/>
              <w:right w:val="single" w:sz="4" w:space="0" w:color="auto"/>
            </w:tcBorders>
            <w:shd w:val="clear" w:color="auto" w:fill="auto"/>
            <w:vAlign w:val="center"/>
            <w:hideMark/>
          </w:tcPr>
          <w:p w14:paraId="7519A4C1"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AGENCE</w:t>
            </w:r>
          </w:p>
        </w:tc>
      </w:tr>
      <w:tr w:rsidR="00052814" w:rsidRPr="00E32684" w14:paraId="0305EFD1" w14:textId="77777777" w:rsidTr="003C3BAB">
        <w:trPr>
          <w:trHeight w:val="33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6C63A2D3"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24/06/2025</w:t>
            </w:r>
          </w:p>
        </w:tc>
        <w:tc>
          <w:tcPr>
            <w:tcW w:w="1229" w:type="dxa"/>
            <w:tcBorders>
              <w:top w:val="nil"/>
              <w:left w:val="nil"/>
              <w:bottom w:val="single" w:sz="4" w:space="0" w:color="auto"/>
              <w:right w:val="single" w:sz="4" w:space="0" w:color="auto"/>
            </w:tcBorders>
            <w:shd w:val="clear" w:color="auto" w:fill="auto"/>
            <w:noWrap/>
            <w:vAlign w:val="center"/>
            <w:hideMark/>
          </w:tcPr>
          <w:p w14:paraId="456A6AC5"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/0293</w:t>
            </w:r>
          </w:p>
        </w:tc>
        <w:tc>
          <w:tcPr>
            <w:tcW w:w="1842" w:type="dxa"/>
            <w:tcBorders>
              <w:top w:val="nil"/>
              <w:left w:val="nil"/>
              <w:bottom w:val="single" w:sz="4" w:space="0" w:color="auto"/>
              <w:right w:val="single" w:sz="4" w:space="0" w:color="auto"/>
            </w:tcBorders>
            <w:shd w:val="clear" w:color="auto" w:fill="auto"/>
            <w:noWrap/>
            <w:vAlign w:val="center"/>
            <w:hideMark/>
          </w:tcPr>
          <w:p w14:paraId="1E8ED39F"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YD41PP005</w:t>
            </w:r>
          </w:p>
        </w:tc>
        <w:tc>
          <w:tcPr>
            <w:tcW w:w="2977" w:type="dxa"/>
            <w:tcBorders>
              <w:top w:val="nil"/>
              <w:left w:val="nil"/>
              <w:bottom w:val="single" w:sz="4" w:space="0" w:color="auto"/>
              <w:right w:val="single" w:sz="4" w:space="0" w:color="auto"/>
            </w:tcBorders>
            <w:shd w:val="clear" w:color="auto" w:fill="auto"/>
            <w:vAlign w:val="center"/>
            <w:hideMark/>
          </w:tcPr>
          <w:p w14:paraId="68593C3F"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CLIENT DIVERS DORIMENE</w:t>
            </w:r>
          </w:p>
        </w:tc>
        <w:tc>
          <w:tcPr>
            <w:tcW w:w="1418" w:type="dxa"/>
            <w:tcBorders>
              <w:top w:val="nil"/>
              <w:left w:val="nil"/>
              <w:bottom w:val="single" w:sz="4" w:space="0" w:color="auto"/>
              <w:right w:val="single" w:sz="4" w:space="0" w:color="auto"/>
            </w:tcBorders>
            <w:shd w:val="clear" w:color="auto" w:fill="auto"/>
            <w:noWrap/>
            <w:vAlign w:val="center"/>
            <w:hideMark/>
          </w:tcPr>
          <w:p w14:paraId="426933A6"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RA100001</w:t>
            </w:r>
          </w:p>
        </w:tc>
        <w:tc>
          <w:tcPr>
            <w:tcW w:w="2268" w:type="dxa"/>
            <w:tcBorders>
              <w:top w:val="nil"/>
              <w:left w:val="nil"/>
              <w:bottom w:val="single" w:sz="4" w:space="0" w:color="auto"/>
              <w:right w:val="single" w:sz="4" w:space="0" w:color="auto"/>
            </w:tcBorders>
            <w:shd w:val="clear" w:color="auto" w:fill="auto"/>
            <w:noWrap/>
            <w:vAlign w:val="center"/>
            <w:hideMark/>
          </w:tcPr>
          <w:p w14:paraId="58EF3D52"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HUILE CEL'OR 1L CT 15</w:t>
            </w:r>
          </w:p>
        </w:tc>
        <w:tc>
          <w:tcPr>
            <w:tcW w:w="992" w:type="dxa"/>
            <w:tcBorders>
              <w:top w:val="nil"/>
              <w:left w:val="nil"/>
              <w:bottom w:val="single" w:sz="4" w:space="0" w:color="auto"/>
              <w:right w:val="single" w:sz="4" w:space="0" w:color="auto"/>
            </w:tcBorders>
            <w:shd w:val="clear" w:color="auto" w:fill="auto"/>
            <w:noWrap/>
            <w:vAlign w:val="center"/>
            <w:hideMark/>
          </w:tcPr>
          <w:p w14:paraId="6D1060B5"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4</w:t>
            </w:r>
          </w:p>
        </w:tc>
        <w:tc>
          <w:tcPr>
            <w:tcW w:w="1134" w:type="dxa"/>
            <w:tcBorders>
              <w:top w:val="nil"/>
              <w:left w:val="nil"/>
              <w:bottom w:val="single" w:sz="4" w:space="0" w:color="auto"/>
              <w:right w:val="single" w:sz="4" w:space="0" w:color="auto"/>
            </w:tcBorders>
            <w:shd w:val="clear" w:color="auto" w:fill="auto"/>
            <w:noWrap/>
            <w:vAlign w:val="center"/>
            <w:hideMark/>
          </w:tcPr>
          <w:p w14:paraId="285AEB81"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20 000</w:t>
            </w:r>
          </w:p>
        </w:tc>
        <w:tc>
          <w:tcPr>
            <w:tcW w:w="1417" w:type="dxa"/>
            <w:tcBorders>
              <w:top w:val="nil"/>
              <w:left w:val="nil"/>
              <w:bottom w:val="single" w:sz="4" w:space="0" w:color="auto"/>
              <w:right w:val="single" w:sz="4" w:space="0" w:color="auto"/>
            </w:tcBorders>
            <w:shd w:val="clear" w:color="auto" w:fill="auto"/>
            <w:noWrap/>
            <w:vAlign w:val="center"/>
            <w:hideMark/>
          </w:tcPr>
          <w:p w14:paraId="43096F22"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80 000</w:t>
            </w:r>
          </w:p>
        </w:tc>
        <w:tc>
          <w:tcPr>
            <w:tcW w:w="1559" w:type="dxa"/>
            <w:tcBorders>
              <w:top w:val="nil"/>
              <w:left w:val="nil"/>
              <w:bottom w:val="single" w:sz="4" w:space="0" w:color="auto"/>
              <w:right w:val="single" w:sz="4" w:space="0" w:color="auto"/>
            </w:tcBorders>
            <w:shd w:val="clear" w:color="auto" w:fill="auto"/>
            <w:vAlign w:val="center"/>
            <w:hideMark/>
          </w:tcPr>
          <w:p w14:paraId="5BF938D3"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DORIMENE</w:t>
            </w:r>
          </w:p>
        </w:tc>
      </w:tr>
      <w:tr w:rsidR="00052814" w:rsidRPr="00E32684" w14:paraId="058E4A1E" w14:textId="77777777" w:rsidTr="003C3BAB">
        <w:trPr>
          <w:trHeight w:val="33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15CDCD64"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24/06/2025</w:t>
            </w:r>
          </w:p>
        </w:tc>
        <w:tc>
          <w:tcPr>
            <w:tcW w:w="1229" w:type="dxa"/>
            <w:tcBorders>
              <w:top w:val="nil"/>
              <w:left w:val="nil"/>
              <w:bottom w:val="single" w:sz="4" w:space="0" w:color="auto"/>
              <w:right w:val="single" w:sz="4" w:space="0" w:color="auto"/>
            </w:tcBorders>
            <w:shd w:val="clear" w:color="auto" w:fill="auto"/>
            <w:noWrap/>
            <w:vAlign w:val="center"/>
            <w:hideMark/>
          </w:tcPr>
          <w:p w14:paraId="134D2C1B"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/0292</w:t>
            </w:r>
          </w:p>
        </w:tc>
        <w:tc>
          <w:tcPr>
            <w:tcW w:w="1842" w:type="dxa"/>
            <w:tcBorders>
              <w:top w:val="nil"/>
              <w:left w:val="nil"/>
              <w:bottom w:val="single" w:sz="4" w:space="0" w:color="auto"/>
              <w:right w:val="single" w:sz="4" w:space="0" w:color="auto"/>
            </w:tcBorders>
            <w:shd w:val="clear" w:color="auto" w:fill="auto"/>
            <w:noWrap/>
            <w:vAlign w:val="center"/>
            <w:hideMark/>
          </w:tcPr>
          <w:p w14:paraId="12A1C9D3"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YD41PP007</w:t>
            </w:r>
          </w:p>
        </w:tc>
        <w:tc>
          <w:tcPr>
            <w:tcW w:w="2977" w:type="dxa"/>
            <w:tcBorders>
              <w:top w:val="nil"/>
              <w:left w:val="nil"/>
              <w:bottom w:val="single" w:sz="4" w:space="0" w:color="auto"/>
              <w:right w:val="single" w:sz="4" w:space="0" w:color="auto"/>
            </w:tcBorders>
            <w:shd w:val="clear" w:color="auto" w:fill="auto"/>
            <w:vAlign w:val="center"/>
            <w:hideMark/>
          </w:tcPr>
          <w:p w14:paraId="63C8581A"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CLIENT DIVERS MERLINE</w:t>
            </w:r>
          </w:p>
        </w:tc>
        <w:tc>
          <w:tcPr>
            <w:tcW w:w="1418" w:type="dxa"/>
            <w:tcBorders>
              <w:top w:val="nil"/>
              <w:left w:val="nil"/>
              <w:bottom w:val="single" w:sz="4" w:space="0" w:color="auto"/>
              <w:right w:val="single" w:sz="4" w:space="0" w:color="auto"/>
            </w:tcBorders>
            <w:shd w:val="clear" w:color="auto" w:fill="auto"/>
            <w:noWrap/>
            <w:vAlign w:val="center"/>
            <w:hideMark/>
          </w:tcPr>
          <w:p w14:paraId="17E8BCFB"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RA100001</w:t>
            </w:r>
          </w:p>
        </w:tc>
        <w:tc>
          <w:tcPr>
            <w:tcW w:w="2268" w:type="dxa"/>
            <w:tcBorders>
              <w:top w:val="nil"/>
              <w:left w:val="nil"/>
              <w:bottom w:val="single" w:sz="4" w:space="0" w:color="auto"/>
              <w:right w:val="single" w:sz="4" w:space="0" w:color="auto"/>
            </w:tcBorders>
            <w:shd w:val="clear" w:color="auto" w:fill="auto"/>
            <w:noWrap/>
            <w:vAlign w:val="center"/>
            <w:hideMark/>
          </w:tcPr>
          <w:p w14:paraId="56A6B35D"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HUILE CEL'OR 1L CT 15</w:t>
            </w:r>
          </w:p>
        </w:tc>
        <w:tc>
          <w:tcPr>
            <w:tcW w:w="992" w:type="dxa"/>
            <w:tcBorders>
              <w:top w:val="nil"/>
              <w:left w:val="nil"/>
              <w:bottom w:val="single" w:sz="4" w:space="0" w:color="auto"/>
              <w:right w:val="single" w:sz="4" w:space="0" w:color="auto"/>
            </w:tcBorders>
            <w:shd w:val="clear" w:color="auto" w:fill="auto"/>
            <w:noWrap/>
            <w:vAlign w:val="center"/>
            <w:hideMark/>
          </w:tcPr>
          <w:p w14:paraId="543BC9E1"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5</w:t>
            </w:r>
          </w:p>
        </w:tc>
        <w:tc>
          <w:tcPr>
            <w:tcW w:w="1134" w:type="dxa"/>
            <w:tcBorders>
              <w:top w:val="nil"/>
              <w:left w:val="nil"/>
              <w:bottom w:val="single" w:sz="4" w:space="0" w:color="auto"/>
              <w:right w:val="single" w:sz="4" w:space="0" w:color="auto"/>
            </w:tcBorders>
            <w:shd w:val="clear" w:color="auto" w:fill="auto"/>
            <w:noWrap/>
            <w:vAlign w:val="center"/>
            <w:hideMark/>
          </w:tcPr>
          <w:p w14:paraId="14BCA770"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20 000</w:t>
            </w:r>
          </w:p>
        </w:tc>
        <w:tc>
          <w:tcPr>
            <w:tcW w:w="1417" w:type="dxa"/>
            <w:tcBorders>
              <w:top w:val="nil"/>
              <w:left w:val="nil"/>
              <w:bottom w:val="single" w:sz="4" w:space="0" w:color="auto"/>
              <w:right w:val="single" w:sz="4" w:space="0" w:color="auto"/>
            </w:tcBorders>
            <w:shd w:val="clear" w:color="auto" w:fill="auto"/>
            <w:noWrap/>
            <w:vAlign w:val="center"/>
            <w:hideMark/>
          </w:tcPr>
          <w:p w14:paraId="24704057"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100 000</w:t>
            </w:r>
          </w:p>
        </w:tc>
        <w:tc>
          <w:tcPr>
            <w:tcW w:w="1559" w:type="dxa"/>
            <w:tcBorders>
              <w:top w:val="nil"/>
              <w:left w:val="nil"/>
              <w:bottom w:val="single" w:sz="4" w:space="0" w:color="auto"/>
              <w:right w:val="single" w:sz="4" w:space="0" w:color="auto"/>
            </w:tcBorders>
            <w:shd w:val="clear" w:color="auto" w:fill="auto"/>
            <w:vAlign w:val="center"/>
            <w:hideMark/>
          </w:tcPr>
          <w:p w14:paraId="01611C7B"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MERLINE</w:t>
            </w:r>
          </w:p>
        </w:tc>
      </w:tr>
      <w:tr w:rsidR="00052814" w:rsidRPr="00E32684" w14:paraId="6D665926" w14:textId="77777777" w:rsidTr="003C3BAB">
        <w:trPr>
          <w:trHeight w:val="33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3EBE138D"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25/06/2025</w:t>
            </w:r>
          </w:p>
        </w:tc>
        <w:tc>
          <w:tcPr>
            <w:tcW w:w="1229" w:type="dxa"/>
            <w:tcBorders>
              <w:top w:val="nil"/>
              <w:left w:val="nil"/>
              <w:bottom w:val="single" w:sz="4" w:space="0" w:color="auto"/>
              <w:right w:val="single" w:sz="4" w:space="0" w:color="auto"/>
            </w:tcBorders>
            <w:shd w:val="clear" w:color="auto" w:fill="auto"/>
            <w:vAlign w:val="center"/>
            <w:hideMark/>
          </w:tcPr>
          <w:p w14:paraId="1D00E578"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/299</w:t>
            </w:r>
          </w:p>
        </w:tc>
        <w:tc>
          <w:tcPr>
            <w:tcW w:w="1842" w:type="dxa"/>
            <w:tcBorders>
              <w:top w:val="nil"/>
              <w:left w:val="nil"/>
              <w:bottom w:val="single" w:sz="4" w:space="0" w:color="auto"/>
              <w:right w:val="single" w:sz="4" w:space="0" w:color="auto"/>
            </w:tcBorders>
            <w:shd w:val="clear" w:color="auto" w:fill="auto"/>
            <w:noWrap/>
            <w:vAlign w:val="center"/>
            <w:hideMark/>
          </w:tcPr>
          <w:p w14:paraId="466FEDA2"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YD41GO005</w:t>
            </w:r>
          </w:p>
        </w:tc>
        <w:tc>
          <w:tcPr>
            <w:tcW w:w="2977" w:type="dxa"/>
            <w:tcBorders>
              <w:top w:val="nil"/>
              <w:left w:val="nil"/>
              <w:bottom w:val="single" w:sz="4" w:space="0" w:color="auto"/>
              <w:right w:val="single" w:sz="4" w:space="0" w:color="auto"/>
            </w:tcBorders>
            <w:shd w:val="clear" w:color="auto" w:fill="auto"/>
            <w:vAlign w:val="center"/>
            <w:hideMark/>
          </w:tcPr>
          <w:p w14:paraId="4EFC2CCD"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GROSSISTE BONNE NOUVELLE</w:t>
            </w:r>
          </w:p>
        </w:tc>
        <w:tc>
          <w:tcPr>
            <w:tcW w:w="1418" w:type="dxa"/>
            <w:tcBorders>
              <w:top w:val="nil"/>
              <w:left w:val="nil"/>
              <w:bottom w:val="single" w:sz="4" w:space="0" w:color="auto"/>
              <w:right w:val="single" w:sz="4" w:space="0" w:color="auto"/>
            </w:tcBorders>
            <w:shd w:val="clear" w:color="auto" w:fill="auto"/>
            <w:noWrap/>
            <w:vAlign w:val="center"/>
            <w:hideMark/>
          </w:tcPr>
          <w:p w14:paraId="3B4FA338"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RA100003</w:t>
            </w:r>
          </w:p>
        </w:tc>
        <w:tc>
          <w:tcPr>
            <w:tcW w:w="2268" w:type="dxa"/>
            <w:tcBorders>
              <w:top w:val="nil"/>
              <w:left w:val="nil"/>
              <w:bottom w:val="single" w:sz="4" w:space="0" w:color="auto"/>
              <w:right w:val="single" w:sz="4" w:space="0" w:color="auto"/>
            </w:tcBorders>
            <w:shd w:val="clear" w:color="auto" w:fill="auto"/>
            <w:noWrap/>
            <w:vAlign w:val="center"/>
            <w:hideMark/>
          </w:tcPr>
          <w:p w14:paraId="793560A6"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HUILE CEL'OR BIDON 20L</w:t>
            </w:r>
          </w:p>
        </w:tc>
        <w:tc>
          <w:tcPr>
            <w:tcW w:w="992" w:type="dxa"/>
            <w:tcBorders>
              <w:top w:val="nil"/>
              <w:left w:val="nil"/>
              <w:bottom w:val="single" w:sz="4" w:space="0" w:color="auto"/>
              <w:right w:val="single" w:sz="4" w:space="0" w:color="auto"/>
            </w:tcBorders>
            <w:shd w:val="clear" w:color="auto" w:fill="auto"/>
            <w:noWrap/>
            <w:vAlign w:val="center"/>
            <w:hideMark/>
          </w:tcPr>
          <w:p w14:paraId="0FC9C12F"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200</w:t>
            </w:r>
          </w:p>
        </w:tc>
        <w:tc>
          <w:tcPr>
            <w:tcW w:w="1134" w:type="dxa"/>
            <w:tcBorders>
              <w:top w:val="nil"/>
              <w:left w:val="nil"/>
              <w:bottom w:val="single" w:sz="4" w:space="0" w:color="auto"/>
              <w:right w:val="single" w:sz="4" w:space="0" w:color="auto"/>
            </w:tcBorders>
            <w:shd w:val="clear" w:color="auto" w:fill="auto"/>
            <w:noWrap/>
            <w:vAlign w:val="center"/>
            <w:hideMark/>
          </w:tcPr>
          <w:p w14:paraId="4A04EBBC"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25 000</w:t>
            </w:r>
          </w:p>
        </w:tc>
        <w:tc>
          <w:tcPr>
            <w:tcW w:w="1417" w:type="dxa"/>
            <w:tcBorders>
              <w:top w:val="nil"/>
              <w:left w:val="nil"/>
              <w:bottom w:val="single" w:sz="4" w:space="0" w:color="auto"/>
              <w:right w:val="single" w:sz="4" w:space="0" w:color="auto"/>
            </w:tcBorders>
            <w:shd w:val="clear" w:color="auto" w:fill="auto"/>
            <w:noWrap/>
            <w:vAlign w:val="center"/>
            <w:hideMark/>
          </w:tcPr>
          <w:p w14:paraId="39D465F6"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5 000 000</w:t>
            </w:r>
          </w:p>
        </w:tc>
        <w:tc>
          <w:tcPr>
            <w:tcW w:w="1559" w:type="dxa"/>
            <w:tcBorders>
              <w:top w:val="nil"/>
              <w:left w:val="nil"/>
              <w:bottom w:val="single" w:sz="4" w:space="0" w:color="auto"/>
              <w:right w:val="single" w:sz="4" w:space="0" w:color="auto"/>
            </w:tcBorders>
            <w:shd w:val="clear" w:color="auto" w:fill="auto"/>
            <w:vAlign w:val="center"/>
            <w:hideMark/>
          </w:tcPr>
          <w:p w14:paraId="24585FF7"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AGENCE</w:t>
            </w:r>
          </w:p>
        </w:tc>
      </w:tr>
      <w:tr w:rsidR="00052814" w:rsidRPr="00E32684" w14:paraId="14B778AB" w14:textId="77777777" w:rsidTr="003C3BAB">
        <w:trPr>
          <w:trHeight w:val="33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0A76FF85"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26/06/2025</w:t>
            </w:r>
          </w:p>
        </w:tc>
        <w:tc>
          <w:tcPr>
            <w:tcW w:w="1229" w:type="dxa"/>
            <w:tcBorders>
              <w:top w:val="nil"/>
              <w:left w:val="nil"/>
              <w:bottom w:val="single" w:sz="4" w:space="0" w:color="auto"/>
              <w:right w:val="single" w:sz="4" w:space="0" w:color="auto"/>
            </w:tcBorders>
            <w:shd w:val="clear" w:color="auto" w:fill="auto"/>
            <w:vAlign w:val="center"/>
            <w:hideMark/>
          </w:tcPr>
          <w:p w14:paraId="12353669"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/0301</w:t>
            </w:r>
          </w:p>
        </w:tc>
        <w:tc>
          <w:tcPr>
            <w:tcW w:w="1842" w:type="dxa"/>
            <w:tcBorders>
              <w:top w:val="nil"/>
              <w:left w:val="nil"/>
              <w:bottom w:val="single" w:sz="4" w:space="0" w:color="auto"/>
              <w:right w:val="single" w:sz="4" w:space="0" w:color="auto"/>
            </w:tcBorders>
            <w:shd w:val="clear" w:color="auto" w:fill="auto"/>
            <w:noWrap/>
            <w:vAlign w:val="center"/>
            <w:hideMark/>
          </w:tcPr>
          <w:p w14:paraId="1E750A40"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YD41GO005</w:t>
            </w:r>
          </w:p>
        </w:tc>
        <w:tc>
          <w:tcPr>
            <w:tcW w:w="2977" w:type="dxa"/>
            <w:tcBorders>
              <w:top w:val="nil"/>
              <w:left w:val="nil"/>
              <w:bottom w:val="single" w:sz="4" w:space="0" w:color="auto"/>
              <w:right w:val="single" w:sz="4" w:space="0" w:color="auto"/>
            </w:tcBorders>
            <w:shd w:val="clear" w:color="auto" w:fill="auto"/>
            <w:vAlign w:val="center"/>
            <w:hideMark/>
          </w:tcPr>
          <w:p w14:paraId="0B170442"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GROSSISTE BONNE NOUVELLE</w:t>
            </w:r>
          </w:p>
        </w:tc>
        <w:tc>
          <w:tcPr>
            <w:tcW w:w="1418" w:type="dxa"/>
            <w:tcBorders>
              <w:top w:val="nil"/>
              <w:left w:val="nil"/>
              <w:bottom w:val="single" w:sz="4" w:space="0" w:color="auto"/>
              <w:right w:val="single" w:sz="4" w:space="0" w:color="auto"/>
            </w:tcBorders>
            <w:shd w:val="clear" w:color="auto" w:fill="auto"/>
            <w:noWrap/>
            <w:vAlign w:val="center"/>
            <w:hideMark/>
          </w:tcPr>
          <w:p w14:paraId="0D0B04A3"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RA100003</w:t>
            </w:r>
          </w:p>
        </w:tc>
        <w:tc>
          <w:tcPr>
            <w:tcW w:w="2268" w:type="dxa"/>
            <w:tcBorders>
              <w:top w:val="nil"/>
              <w:left w:val="nil"/>
              <w:bottom w:val="single" w:sz="4" w:space="0" w:color="auto"/>
              <w:right w:val="single" w:sz="4" w:space="0" w:color="auto"/>
            </w:tcBorders>
            <w:shd w:val="clear" w:color="auto" w:fill="auto"/>
            <w:noWrap/>
            <w:vAlign w:val="center"/>
            <w:hideMark/>
          </w:tcPr>
          <w:p w14:paraId="7ABD9E94"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HUILE CEL'OR BIDON 20L</w:t>
            </w:r>
          </w:p>
        </w:tc>
        <w:tc>
          <w:tcPr>
            <w:tcW w:w="992" w:type="dxa"/>
            <w:tcBorders>
              <w:top w:val="nil"/>
              <w:left w:val="nil"/>
              <w:bottom w:val="single" w:sz="4" w:space="0" w:color="auto"/>
              <w:right w:val="single" w:sz="4" w:space="0" w:color="auto"/>
            </w:tcBorders>
            <w:shd w:val="clear" w:color="auto" w:fill="auto"/>
            <w:noWrap/>
            <w:vAlign w:val="center"/>
            <w:hideMark/>
          </w:tcPr>
          <w:p w14:paraId="57798AE7"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200</w:t>
            </w:r>
          </w:p>
        </w:tc>
        <w:tc>
          <w:tcPr>
            <w:tcW w:w="1134" w:type="dxa"/>
            <w:tcBorders>
              <w:top w:val="nil"/>
              <w:left w:val="nil"/>
              <w:bottom w:val="single" w:sz="4" w:space="0" w:color="auto"/>
              <w:right w:val="single" w:sz="4" w:space="0" w:color="auto"/>
            </w:tcBorders>
            <w:shd w:val="clear" w:color="auto" w:fill="auto"/>
            <w:noWrap/>
            <w:vAlign w:val="center"/>
            <w:hideMark/>
          </w:tcPr>
          <w:p w14:paraId="6CD29290"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25 000</w:t>
            </w:r>
          </w:p>
        </w:tc>
        <w:tc>
          <w:tcPr>
            <w:tcW w:w="1417" w:type="dxa"/>
            <w:tcBorders>
              <w:top w:val="nil"/>
              <w:left w:val="nil"/>
              <w:bottom w:val="single" w:sz="4" w:space="0" w:color="auto"/>
              <w:right w:val="single" w:sz="4" w:space="0" w:color="auto"/>
            </w:tcBorders>
            <w:shd w:val="clear" w:color="auto" w:fill="auto"/>
            <w:noWrap/>
            <w:vAlign w:val="center"/>
            <w:hideMark/>
          </w:tcPr>
          <w:p w14:paraId="654D8590"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5 000 000</w:t>
            </w:r>
          </w:p>
        </w:tc>
        <w:tc>
          <w:tcPr>
            <w:tcW w:w="1559" w:type="dxa"/>
            <w:tcBorders>
              <w:top w:val="nil"/>
              <w:left w:val="nil"/>
              <w:bottom w:val="single" w:sz="4" w:space="0" w:color="auto"/>
              <w:right w:val="single" w:sz="4" w:space="0" w:color="auto"/>
            </w:tcBorders>
            <w:shd w:val="clear" w:color="auto" w:fill="auto"/>
            <w:vAlign w:val="center"/>
            <w:hideMark/>
          </w:tcPr>
          <w:p w14:paraId="6A09CAD7"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AGENCE</w:t>
            </w:r>
          </w:p>
        </w:tc>
      </w:tr>
      <w:tr w:rsidR="00052814" w:rsidRPr="00E32684" w14:paraId="09252E52" w14:textId="77777777" w:rsidTr="003C3BAB">
        <w:trPr>
          <w:trHeight w:val="33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5D9CF470"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26/06/2025</w:t>
            </w:r>
          </w:p>
        </w:tc>
        <w:tc>
          <w:tcPr>
            <w:tcW w:w="1229" w:type="dxa"/>
            <w:tcBorders>
              <w:top w:val="nil"/>
              <w:left w:val="nil"/>
              <w:bottom w:val="single" w:sz="4" w:space="0" w:color="auto"/>
              <w:right w:val="single" w:sz="4" w:space="0" w:color="auto"/>
            </w:tcBorders>
            <w:shd w:val="clear" w:color="auto" w:fill="auto"/>
            <w:vAlign w:val="center"/>
            <w:hideMark/>
          </w:tcPr>
          <w:p w14:paraId="695A4EFE"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/0302</w:t>
            </w:r>
          </w:p>
        </w:tc>
        <w:tc>
          <w:tcPr>
            <w:tcW w:w="1842" w:type="dxa"/>
            <w:tcBorders>
              <w:top w:val="nil"/>
              <w:left w:val="nil"/>
              <w:bottom w:val="single" w:sz="4" w:space="0" w:color="auto"/>
              <w:right w:val="single" w:sz="4" w:space="0" w:color="auto"/>
            </w:tcBorders>
            <w:shd w:val="clear" w:color="auto" w:fill="auto"/>
            <w:noWrap/>
            <w:vAlign w:val="center"/>
            <w:hideMark/>
          </w:tcPr>
          <w:p w14:paraId="48954C1A"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YD41GO008</w:t>
            </w:r>
          </w:p>
        </w:tc>
        <w:tc>
          <w:tcPr>
            <w:tcW w:w="2977" w:type="dxa"/>
            <w:tcBorders>
              <w:top w:val="nil"/>
              <w:left w:val="nil"/>
              <w:bottom w:val="single" w:sz="4" w:space="0" w:color="auto"/>
              <w:right w:val="single" w:sz="4" w:space="0" w:color="auto"/>
            </w:tcBorders>
            <w:shd w:val="clear" w:color="auto" w:fill="auto"/>
            <w:vAlign w:val="center"/>
            <w:hideMark/>
          </w:tcPr>
          <w:p w14:paraId="22955584"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GROSSISTE CHRISTIAN ELIG EDZOA</w:t>
            </w:r>
          </w:p>
        </w:tc>
        <w:tc>
          <w:tcPr>
            <w:tcW w:w="1418" w:type="dxa"/>
            <w:tcBorders>
              <w:top w:val="nil"/>
              <w:left w:val="nil"/>
              <w:bottom w:val="single" w:sz="4" w:space="0" w:color="auto"/>
              <w:right w:val="single" w:sz="4" w:space="0" w:color="auto"/>
            </w:tcBorders>
            <w:shd w:val="clear" w:color="auto" w:fill="auto"/>
            <w:noWrap/>
            <w:vAlign w:val="center"/>
            <w:hideMark/>
          </w:tcPr>
          <w:p w14:paraId="55FE7B26"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RA100003</w:t>
            </w:r>
          </w:p>
        </w:tc>
        <w:tc>
          <w:tcPr>
            <w:tcW w:w="2268" w:type="dxa"/>
            <w:tcBorders>
              <w:top w:val="nil"/>
              <w:left w:val="nil"/>
              <w:bottom w:val="single" w:sz="4" w:space="0" w:color="auto"/>
              <w:right w:val="single" w:sz="4" w:space="0" w:color="auto"/>
            </w:tcBorders>
            <w:shd w:val="clear" w:color="auto" w:fill="auto"/>
            <w:noWrap/>
            <w:vAlign w:val="center"/>
            <w:hideMark/>
          </w:tcPr>
          <w:p w14:paraId="1EC7449D"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HUILE CEL'OR BIDON 20L</w:t>
            </w:r>
          </w:p>
        </w:tc>
        <w:tc>
          <w:tcPr>
            <w:tcW w:w="992" w:type="dxa"/>
            <w:tcBorders>
              <w:top w:val="nil"/>
              <w:left w:val="nil"/>
              <w:bottom w:val="single" w:sz="4" w:space="0" w:color="auto"/>
              <w:right w:val="single" w:sz="4" w:space="0" w:color="auto"/>
            </w:tcBorders>
            <w:shd w:val="clear" w:color="auto" w:fill="auto"/>
            <w:noWrap/>
            <w:vAlign w:val="center"/>
            <w:hideMark/>
          </w:tcPr>
          <w:p w14:paraId="5D9FEC69"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200</w:t>
            </w:r>
          </w:p>
        </w:tc>
        <w:tc>
          <w:tcPr>
            <w:tcW w:w="1134" w:type="dxa"/>
            <w:tcBorders>
              <w:top w:val="nil"/>
              <w:left w:val="nil"/>
              <w:bottom w:val="single" w:sz="4" w:space="0" w:color="auto"/>
              <w:right w:val="single" w:sz="4" w:space="0" w:color="auto"/>
            </w:tcBorders>
            <w:shd w:val="clear" w:color="auto" w:fill="auto"/>
            <w:noWrap/>
            <w:vAlign w:val="center"/>
            <w:hideMark/>
          </w:tcPr>
          <w:p w14:paraId="5B3D6CE2"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25 200</w:t>
            </w:r>
          </w:p>
        </w:tc>
        <w:tc>
          <w:tcPr>
            <w:tcW w:w="1417" w:type="dxa"/>
            <w:tcBorders>
              <w:top w:val="nil"/>
              <w:left w:val="nil"/>
              <w:bottom w:val="single" w:sz="4" w:space="0" w:color="auto"/>
              <w:right w:val="single" w:sz="4" w:space="0" w:color="auto"/>
            </w:tcBorders>
            <w:shd w:val="clear" w:color="auto" w:fill="auto"/>
            <w:noWrap/>
            <w:vAlign w:val="center"/>
            <w:hideMark/>
          </w:tcPr>
          <w:p w14:paraId="5E86F3CA"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5 040 000</w:t>
            </w:r>
          </w:p>
        </w:tc>
        <w:tc>
          <w:tcPr>
            <w:tcW w:w="1559" w:type="dxa"/>
            <w:tcBorders>
              <w:top w:val="nil"/>
              <w:left w:val="nil"/>
              <w:bottom w:val="single" w:sz="4" w:space="0" w:color="auto"/>
              <w:right w:val="single" w:sz="4" w:space="0" w:color="auto"/>
            </w:tcBorders>
            <w:shd w:val="clear" w:color="auto" w:fill="auto"/>
            <w:vAlign w:val="center"/>
            <w:hideMark/>
          </w:tcPr>
          <w:p w14:paraId="7A43767A"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AGENCE</w:t>
            </w:r>
          </w:p>
        </w:tc>
      </w:tr>
      <w:tr w:rsidR="00052814" w:rsidRPr="00E32684" w14:paraId="00692452" w14:textId="77777777" w:rsidTr="003C3BAB">
        <w:trPr>
          <w:trHeight w:val="33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726EA6F9"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26/06/2025</w:t>
            </w:r>
          </w:p>
        </w:tc>
        <w:tc>
          <w:tcPr>
            <w:tcW w:w="1229" w:type="dxa"/>
            <w:tcBorders>
              <w:top w:val="nil"/>
              <w:left w:val="nil"/>
              <w:bottom w:val="single" w:sz="4" w:space="0" w:color="auto"/>
              <w:right w:val="single" w:sz="4" w:space="0" w:color="auto"/>
            </w:tcBorders>
            <w:shd w:val="clear" w:color="auto" w:fill="auto"/>
            <w:vAlign w:val="center"/>
            <w:hideMark/>
          </w:tcPr>
          <w:p w14:paraId="1A089E96"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/0304</w:t>
            </w:r>
          </w:p>
        </w:tc>
        <w:tc>
          <w:tcPr>
            <w:tcW w:w="1842" w:type="dxa"/>
            <w:tcBorders>
              <w:top w:val="nil"/>
              <w:left w:val="nil"/>
              <w:bottom w:val="single" w:sz="4" w:space="0" w:color="auto"/>
              <w:right w:val="single" w:sz="4" w:space="0" w:color="auto"/>
            </w:tcBorders>
            <w:shd w:val="clear" w:color="auto" w:fill="auto"/>
            <w:noWrap/>
            <w:vAlign w:val="center"/>
            <w:hideMark/>
          </w:tcPr>
          <w:p w14:paraId="57B8AB58"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YD41GO015</w:t>
            </w:r>
          </w:p>
        </w:tc>
        <w:tc>
          <w:tcPr>
            <w:tcW w:w="2977" w:type="dxa"/>
            <w:tcBorders>
              <w:top w:val="nil"/>
              <w:left w:val="nil"/>
              <w:bottom w:val="single" w:sz="4" w:space="0" w:color="auto"/>
              <w:right w:val="single" w:sz="4" w:space="0" w:color="auto"/>
            </w:tcBorders>
            <w:shd w:val="clear" w:color="auto" w:fill="auto"/>
            <w:vAlign w:val="center"/>
            <w:hideMark/>
          </w:tcPr>
          <w:p w14:paraId="62923A6A"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CLIENT GROSSISTE GALLUS EKOUNOU</w:t>
            </w:r>
          </w:p>
        </w:tc>
        <w:tc>
          <w:tcPr>
            <w:tcW w:w="1418" w:type="dxa"/>
            <w:tcBorders>
              <w:top w:val="nil"/>
              <w:left w:val="nil"/>
              <w:bottom w:val="single" w:sz="4" w:space="0" w:color="auto"/>
              <w:right w:val="single" w:sz="4" w:space="0" w:color="auto"/>
            </w:tcBorders>
            <w:shd w:val="clear" w:color="auto" w:fill="auto"/>
            <w:noWrap/>
            <w:vAlign w:val="center"/>
            <w:hideMark/>
          </w:tcPr>
          <w:p w14:paraId="1ED7E07B"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RA100003</w:t>
            </w:r>
          </w:p>
        </w:tc>
        <w:tc>
          <w:tcPr>
            <w:tcW w:w="2268" w:type="dxa"/>
            <w:tcBorders>
              <w:top w:val="nil"/>
              <w:left w:val="nil"/>
              <w:bottom w:val="single" w:sz="4" w:space="0" w:color="auto"/>
              <w:right w:val="single" w:sz="4" w:space="0" w:color="auto"/>
            </w:tcBorders>
            <w:shd w:val="clear" w:color="auto" w:fill="auto"/>
            <w:noWrap/>
            <w:vAlign w:val="center"/>
            <w:hideMark/>
          </w:tcPr>
          <w:p w14:paraId="5ACB9EB5"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HUILE CEL'OR BIDON 20L</w:t>
            </w:r>
          </w:p>
        </w:tc>
        <w:tc>
          <w:tcPr>
            <w:tcW w:w="992" w:type="dxa"/>
            <w:tcBorders>
              <w:top w:val="nil"/>
              <w:left w:val="nil"/>
              <w:bottom w:val="single" w:sz="4" w:space="0" w:color="auto"/>
              <w:right w:val="single" w:sz="4" w:space="0" w:color="auto"/>
            </w:tcBorders>
            <w:shd w:val="clear" w:color="auto" w:fill="auto"/>
            <w:noWrap/>
            <w:vAlign w:val="center"/>
            <w:hideMark/>
          </w:tcPr>
          <w:p w14:paraId="50945F4B"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50</w:t>
            </w:r>
          </w:p>
        </w:tc>
        <w:tc>
          <w:tcPr>
            <w:tcW w:w="1134" w:type="dxa"/>
            <w:tcBorders>
              <w:top w:val="nil"/>
              <w:left w:val="nil"/>
              <w:bottom w:val="single" w:sz="4" w:space="0" w:color="auto"/>
              <w:right w:val="single" w:sz="4" w:space="0" w:color="auto"/>
            </w:tcBorders>
            <w:shd w:val="clear" w:color="auto" w:fill="auto"/>
            <w:noWrap/>
            <w:vAlign w:val="center"/>
            <w:hideMark/>
          </w:tcPr>
          <w:p w14:paraId="67189C68"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25 200</w:t>
            </w:r>
          </w:p>
        </w:tc>
        <w:tc>
          <w:tcPr>
            <w:tcW w:w="1417" w:type="dxa"/>
            <w:tcBorders>
              <w:top w:val="nil"/>
              <w:left w:val="nil"/>
              <w:bottom w:val="single" w:sz="4" w:space="0" w:color="auto"/>
              <w:right w:val="single" w:sz="4" w:space="0" w:color="auto"/>
            </w:tcBorders>
            <w:shd w:val="clear" w:color="auto" w:fill="auto"/>
            <w:noWrap/>
            <w:vAlign w:val="center"/>
            <w:hideMark/>
          </w:tcPr>
          <w:p w14:paraId="36352BA8"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1 260 000</w:t>
            </w:r>
          </w:p>
        </w:tc>
        <w:tc>
          <w:tcPr>
            <w:tcW w:w="1559" w:type="dxa"/>
            <w:tcBorders>
              <w:top w:val="nil"/>
              <w:left w:val="nil"/>
              <w:bottom w:val="single" w:sz="4" w:space="0" w:color="auto"/>
              <w:right w:val="single" w:sz="4" w:space="0" w:color="auto"/>
            </w:tcBorders>
            <w:shd w:val="clear" w:color="auto" w:fill="auto"/>
            <w:vAlign w:val="center"/>
            <w:hideMark/>
          </w:tcPr>
          <w:p w14:paraId="30D898C2"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AGENCE</w:t>
            </w:r>
          </w:p>
        </w:tc>
      </w:tr>
      <w:tr w:rsidR="00052814" w:rsidRPr="00E32684" w14:paraId="045EC949" w14:textId="77777777" w:rsidTr="003C3BAB">
        <w:trPr>
          <w:trHeight w:val="33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5CA30919"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26/06/2025</w:t>
            </w:r>
          </w:p>
        </w:tc>
        <w:tc>
          <w:tcPr>
            <w:tcW w:w="1229" w:type="dxa"/>
            <w:tcBorders>
              <w:top w:val="nil"/>
              <w:left w:val="nil"/>
              <w:bottom w:val="single" w:sz="4" w:space="0" w:color="auto"/>
              <w:right w:val="single" w:sz="4" w:space="0" w:color="auto"/>
            </w:tcBorders>
            <w:shd w:val="clear" w:color="auto" w:fill="auto"/>
            <w:vAlign w:val="center"/>
            <w:hideMark/>
          </w:tcPr>
          <w:p w14:paraId="75A0DD78"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/0308</w:t>
            </w:r>
          </w:p>
        </w:tc>
        <w:tc>
          <w:tcPr>
            <w:tcW w:w="1842" w:type="dxa"/>
            <w:tcBorders>
              <w:top w:val="nil"/>
              <w:left w:val="nil"/>
              <w:bottom w:val="single" w:sz="4" w:space="0" w:color="auto"/>
              <w:right w:val="single" w:sz="4" w:space="0" w:color="auto"/>
            </w:tcBorders>
            <w:shd w:val="clear" w:color="auto" w:fill="auto"/>
            <w:noWrap/>
            <w:vAlign w:val="center"/>
            <w:hideMark/>
          </w:tcPr>
          <w:p w14:paraId="375D4792"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YD41GO021</w:t>
            </w:r>
          </w:p>
        </w:tc>
        <w:tc>
          <w:tcPr>
            <w:tcW w:w="2977" w:type="dxa"/>
            <w:tcBorders>
              <w:top w:val="nil"/>
              <w:left w:val="nil"/>
              <w:bottom w:val="single" w:sz="4" w:space="0" w:color="auto"/>
              <w:right w:val="single" w:sz="4" w:space="0" w:color="auto"/>
            </w:tcBorders>
            <w:shd w:val="clear" w:color="auto" w:fill="auto"/>
            <w:vAlign w:val="center"/>
            <w:hideMark/>
          </w:tcPr>
          <w:p w14:paraId="108F7300"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CLIENT GROSSISTE NKOMETOU</w:t>
            </w:r>
          </w:p>
        </w:tc>
        <w:tc>
          <w:tcPr>
            <w:tcW w:w="1418" w:type="dxa"/>
            <w:tcBorders>
              <w:top w:val="nil"/>
              <w:left w:val="nil"/>
              <w:bottom w:val="single" w:sz="4" w:space="0" w:color="auto"/>
              <w:right w:val="single" w:sz="4" w:space="0" w:color="auto"/>
            </w:tcBorders>
            <w:shd w:val="clear" w:color="auto" w:fill="auto"/>
            <w:noWrap/>
            <w:vAlign w:val="center"/>
            <w:hideMark/>
          </w:tcPr>
          <w:p w14:paraId="6A3B7AFF"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RA100003</w:t>
            </w:r>
          </w:p>
        </w:tc>
        <w:tc>
          <w:tcPr>
            <w:tcW w:w="2268" w:type="dxa"/>
            <w:tcBorders>
              <w:top w:val="nil"/>
              <w:left w:val="nil"/>
              <w:bottom w:val="single" w:sz="4" w:space="0" w:color="auto"/>
              <w:right w:val="single" w:sz="4" w:space="0" w:color="auto"/>
            </w:tcBorders>
            <w:shd w:val="clear" w:color="auto" w:fill="auto"/>
            <w:noWrap/>
            <w:vAlign w:val="center"/>
            <w:hideMark/>
          </w:tcPr>
          <w:p w14:paraId="06EA8B17"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HUILE CEL'OR BIDON 20L</w:t>
            </w:r>
          </w:p>
        </w:tc>
        <w:tc>
          <w:tcPr>
            <w:tcW w:w="992" w:type="dxa"/>
            <w:tcBorders>
              <w:top w:val="nil"/>
              <w:left w:val="nil"/>
              <w:bottom w:val="single" w:sz="4" w:space="0" w:color="auto"/>
              <w:right w:val="single" w:sz="4" w:space="0" w:color="auto"/>
            </w:tcBorders>
            <w:shd w:val="clear" w:color="auto" w:fill="auto"/>
            <w:noWrap/>
            <w:vAlign w:val="center"/>
            <w:hideMark/>
          </w:tcPr>
          <w:p w14:paraId="6EE6ADE5"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200</w:t>
            </w:r>
          </w:p>
        </w:tc>
        <w:tc>
          <w:tcPr>
            <w:tcW w:w="1134" w:type="dxa"/>
            <w:tcBorders>
              <w:top w:val="nil"/>
              <w:left w:val="nil"/>
              <w:bottom w:val="single" w:sz="4" w:space="0" w:color="auto"/>
              <w:right w:val="single" w:sz="4" w:space="0" w:color="auto"/>
            </w:tcBorders>
            <w:shd w:val="clear" w:color="auto" w:fill="auto"/>
            <w:noWrap/>
            <w:vAlign w:val="center"/>
            <w:hideMark/>
          </w:tcPr>
          <w:p w14:paraId="22AA2168"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25 000</w:t>
            </w:r>
          </w:p>
        </w:tc>
        <w:tc>
          <w:tcPr>
            <w:tcW w:w="1417" w:type="dxa"/>
            <w:tcBorders>
              <w:top w:val="nil"/>
              <w:left w:val="nil"/>
              <w:bottom w:val="single" w:sz="4" w:space="0" w:color="auto"/>
              <w:right w:val="single" w:sz="4" w:space="0" w:color="auto"/>
            </w:tcBorders>
            <w:shd w:val="clear" w:color="auto" w:fill="auto"/>
            <w:noWrap/>
            <w:vAlign w:val="center"/>
            <w:hideMark/>
          </w:tcPr>
          <w:p w14:paraId="73D045F4"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5 000 000</w:t>
            </w:r>
          </w:p>
        </w:tc>
        <w:tc>
          <w:tcPr>
            <w:tcW w:w="1559" w:type="dxa"/>
            <w:tcBorders>
              <w:top w:val="nil"/>
              <w:left w:val="nil"/>
              <w:bottom w:val="single" w:sz="4" w:space="0" w:color="auto"/>
              <w:right w:val="single" w:sz="4" w:space="0" w:color="auto"/>
            </w:tcBorders>
            <w:shd w:val="clear" w:color="auto" w:fill="auto"/>
            <w:vAlign w:val="center"/>
            <w:hideMark/>
          </w:tcPr>
          <w:p w14:paraId="1818A42B"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AGENCE</w:t>
            </w:r>
          </w:p>
        </w:tc>
      </w:tr>
      <w:tr w:rsidR="00052814" w:rsidRPr="00E32684" w14:paraId="0BC4DEB5" w14:textId="77777777" w:rsidTr="003C3BAB">
        <w:trPr>
          <w:trHeight w:val="33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435CA9D2"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26/06/2025</w:t>
            </w:r>
          </w:p>
        </w:tc>
        <w:tc>
          <w:tcPr>
            <w:tcW w:w="1229" w:type="dxa"/>
            <w:tcBorders>
              <w:top w:val="nil"/>
              <w:left w:val="nil"/>
              <w:bottom w:val="single" w:sz="4" w:space="0" w:color="auto"/>
              <w:right w:val="single" w:sz="4" w:space="0" w:color="auto"/>
            </w:tcBorders>
            <w:shd w:val="clear" w:color="auto" w:fill="auto"/>
            <w:vAlign w:val="center"/>
            <w:hideMark/>
          </w:tcPr>
          <w:p w14:paraId="54EBAEE3"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/0309</w:t>
            </w:r>
          </w:p>
        </w:tc>
        <w:tc>
          <w:tcPr>
            <w:tcW w:w="1842" w:type="dxa"/>
            <w:tcBorders>
              <w:top w:val="nil"/>
              <w:left w:val="nil"/>
              <w:bottom w:val="single" w:sz="4" w:space="0" w:color="auto"/>
              <w:right w:val="single" w:sz="4" w:space="0" w:color="auto"/>
            </w:tcBorders>
            <w:shd w:val="clear" w:color="auto" w:fill="auto"/>
            <w:noWrap/>
            <w:vAlign w:val="center"/>
            <w:hideMark/>
          </w:tcPr>
          <w:p w14:paraId="70A10CE2"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YD41GO021</w:t>
            </w:r>
          </w:p>
        </w:tc>
        <w:tc>
          <w:tcPr>
            <w:tcW w:w="2977" w:type="dxa"/>
            <w:tcBorders>
              <w:top w:val="nil"/>
              <w:left w:val="nil"/>
              <w:bottom w:val="single" w:sz="4" w:space="0" w:color="auto"/>
              <w:right w:val="single" w:sz="4" w:space="0" w:color="auto"/>
            </w:tcBorders>
            <w:shd w:val="clear" w:color="auto" w:fill="auto"/>
            <w:vAlign w:val="center"/>
            <w:hideMark/>
          </w:tcPr>
          <w:p w14:paraId="6D7832CF"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CLIENT GROSSISTE NKOMETOU</w:t>
            </w:r>
          </w:p>
        </w:tc>
        <w:tc>
          <w:tcPr>
            <w:tcW w:w="1418" w:type="dxa"/>
            <w:tcBorders>
              <w:top w:val="nil"/>
              <w:left w:val="nil"/>
              <w:bottom w:val="single" w:sz="4" w:space="0" w:color="auto"/>
              <w:right w:val="single" w:sz="4" w:space="0" w:color="auto"/>
            </w:tcBorders>
            <w:shd w:val="clear" w:color="auto" w:fill="auto"/>
            <w:noWrap/>
            <w:vAlign w:val="center"/>
            <w:hideMark/>
          </w:tcPr>
          <w:p w14:paraId="37422104"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RA100002</w:t>
            </w:r>
          </w:p>
        </w:tc>
        <w:tc>
          <w:tcPr>
            <w:tcW w:w="2268" w:type="dxa"/>
            <w:tcBorders>
              <w:top w:val="nil"/>
              <w:left w:val="nil"/>
              <w:bottom w:val="single" w:sz="4" w:space="0" w:color="auto"/>
              <w:right w:val="single" w:sz="4" w:space="0" w:color="auto"/>
            </w:tcBorders>
            <w:shd w:val="clear" w:color="auto" w:fill="auto"/>
            <w:noWrap/>
            <w:vAlign w:val="center"/>
            <w:hideMark/>
          </w:tcPr>
          <w:p w14:paraId="7EF96CFE"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HUILE CEL'OR 5L CT 3</w:t>
            </w:r>
          </w:p>
        </w:tc>
        <w:tc>
          <w:tcPr>
            <w:tcW w:w="992" w:type="dxa"/>
            <w:tcBorders>
              <w:top w:val="nil"/>
              <w:left w:val="nil"/>
              <w:bottom w:val="single" w:sz="4" w:space="0" w:color="auto"/>
              <w:right w:val="single" w:sz="4" w:space="0" w:color="auto"/>
            </w:tcBorders>
            <w:shd w:val="clear" w:color="auto" w:fill="auto"/>
            <w:noWrap/>
            <w:vAlign w:val="center"/>
            <w:hideMark/>
          </w:tcPr>
          <w:p w14:paraId="41D7449C"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10</w:t>
            </w:r>
          </w:p>
        </w:tc>
        <w:tc>
          <w:tcPr>
            <w:tcW w:w="1134" w:type="dxa"/>
            <w:tcBorders>
              <w:top w:val="nil"/>
              <w:left w:val="nil"/>
              <w:bottom w:val="single" w:sz="4" w:space="0" w:color="auto"/>
              <w:right w:val="single" w:sz="4" w:space="0" w:color="auto"/>
            </w:tcBorders>
            <w:shd w:val="clear" w:color="auto" w:fill="auto"/>
            <w:noWrap/>
            <w:vAlign w:val="center"/>
            <w:hideMark/>
          </w:tcPr>
          <w:p w14:paraId="7A6FE3B8"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19 500</w:t>
            </w:r>
          </w:p>
        </w:tc>
        <w:tc>
          <w:tcPr>
            <w:tcW w:w="1417" w:type="dxa"/>
            <w:tcBorders>
              <w:top w:val="nil"/>
              <w:left w:val="nil"/>
              <w:bottom w:val="single" w:sz="4" w:space="0" w:color="auto"/>
              <w:right w:val="single" w:sz="4" w:space="0" w:color="auto"/>
            </w:tcBorders>
            <w:shd w:val="clear" w:color="auto" w:fill="auto"/>
            <w:noWrap/>
            <w:vAlign w:val="center"/>
            <w:hideMark/>
          </w:tcPr>
          <w:p w14:paraId="317FFBE3"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195 000</w:t>
            </w:r>
          </w:p>
        </w:tc>
        <w:tc>
          <w:tcPr>
            <w:tcW w:w="1559" w:type="dxa"/>
            <w:tcBorders>
              <w:top w:val="nil"/>
              <w:left w:val="nil"/>
              <w:bottom w:val="single" w:sz="4" w:space="0" w:color="auto"/>
              <w:right w:val="single" w:sz="4" w:space="0" w:color="auto"/>
            </w:tcBorders>
            <w:shd w:val="clear" w:color="auto" w:fill="auto"/>
            <w:vAlign w:val="center"/>
            <w:hideMark/>
          </w:tcPr>
          <w:p w14:paraId="15EEF8A0"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AGENCE</w:t>
            </w:r>
          </w:p>
        </w:tc>
      </w:tr>
      <w:tr w:rsidR="00052814" w:rsidRPr="00E32684" w14:paraId="484159E5" w14:textId="77777777" w:rsidTr="003C3BAB">
        <w:trPr>
          <w:trHeight w:val="33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1AA06B4C"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26/06/2025</w:t>
            </w:r>
          </w:p>
        </w:tc>
        <w:tc>
          <w:tcPr>
            <w:tcW w:w="1229" w:type="dxa"/>
            <w:tcBorders>
              <w:top w:val="nil"/>
              <w:left w:val="nil"/>
              <w:bottom w:val="single" w:sz="4" w:space="0" w:color="auto"/>
              <w:right w:val="single" w:sz="4" w:space="0" w:color="auto"/>
            </w:tcBorders>
            <w:shd w:val="clear" w:color="auto" w:fill="auto"/>
            <w:vAlign w:val="center"/>
            <w:hideMark/>
          </w:tcPr>
          <w:p w14:paraId="1740F62A"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/0303</w:t>
            </w:r>
          </w:p>
        </w:tc>
        <w:tc>
          <w:tcPr>
            <w:tcW w:w="1842" w:type="dxa"/>
            <w:tcBorders>
              <w:top w:val="nil"/>
              <w:left w:val="nil"/>
              <w:bottom w:val="single" w:sz="4" w:space="0" w:color="auto"/>
              <w:right w:val="single" w:sz="4" w:space="0" w:color="auto"/>
            </w:tcBorders>
            <w:shd w:val="clear" w:color="auto" w:fill="auto"/>
            <w:noWrap/>
            <w:vAlign w:val="center"/>
            <w:hideMark/>
          </w:tcPr>
          <w:p w14:paraId="32305B89"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YD41PP001</w:t>
            </w:r>
          </w:p>
        </w:tc>
        <w:tc>
          <w:tcPr>
            <w:tcW w:w="2977" w:type="dxa"/>
            <w:tcBorders>
              <w:top w:val="nil"/>
              <w:left w:val="nil"/>
              <w:bottom w:val="single" w:sz="4" w:space="0" w:color="auto"/>
              <w:right w:val="single" w:sz="4" w:space="0" w:color="auto"/>
            </w:tcBorders>
            <w:shd w:val="clear" w:color="auto" w:fill="auto"/>
            <w:vAlign w:val="center"/>
            <w:hideMark/>
          </w:tcPr>
          <w:p w14:paraId="04346C0B"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CLIENT DIVERS AGENCE</w:t>
            </w:r>
          </w:p>
        </w:tc>
        <w:tc>
          <w:tcPr>
            <w:tcW w:w="1418" w:type="dxa"/>
            <w:tcBorders>
              <w:top w:val="nil"/>
              <w:left w:val="nil"/>
              <w:bottom w:val="single" w:sz="4" w:space="0" w:color="auto"/>
              <w:right w:val="single" w:sz="4" w:space="0" w:color="auto"/>
            </w:tcBorders>
            <w:shd w:val="clear" w:color="auto" w:fill="auto"/>
            <w:noWrap/>
            <w:vAlign w:val="center"/>
            <w:hideMark/>
          </w:tcPr>
          <w:p w14:paraId="6A218A3B"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RA100005</w:t>
            </w:r>
          </w:p>
        </w:tc>
        <w:tc>
          <w:tcPr>
            <w:tcW w:w="2268" w:type="dxa"/>
            <w:tcBorders>
              <w:top w:val="nil"/>
              <w:left w:val="nil"/>
              <w:bottom w:val="single" w:sz="4" w:space="0" w:color="auto"/>
              <w:right w:val="single" w:sz="4" w:space="0" w:color="auto"/>
            </w:tcBorders>
            <w:shd w:val="clear" w:color="auto" w:fill="auto"/>
            <w:noWrap/>
            <w:vAlign w:val="center"/>
            <w:hideMark/>
          </w:tcPr>
          <w:p w14:paraId="23C0E808"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HUILE CEL'OR 5L</w:t>
            </w:r>
          </w:p>
        </w:tc>
        <w:tc>
          <w:tcPr>
            <w:tcW w:w="992" w:type="dxa"/>
            <w:tcBorders>
              <w:top w:val="nil"/>
              <w:left w:val="nil"/>
              <w:bottom w:val="single" w:sz="4" w:space="0" w:color="auto"/>
              <w:right w:val="single" w:sz="4" w:space="0" w:color="auto"/>
            </w:tcBorders>
            <w:shd w:val="clear" w:color="auto" w:fill="auto"/>
            <w:noWrap/>
            <w:vAlign w:val="center"/>
            <w:hideMark/>
          </w:tcPr>
          <w:p w14:paraId="3A923247"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w:t>
            </w:r>
          </w:p>
        </w:tc>
        <w:tc>
          <w:tcPr>
            <w:tcW w:w="1134" w:type="dxa"/>
            <w:tcBorders>
              <w:top w:val="nil"/>
              <w:left w:val="nil"/>
              <w:bottom w:val="single" w:sz="4" w:space="0" w:color="auto"/>
              <w:right w:val="single" w:sz="4" w:space="0" w:color="auto"/>
            </w:tcBorders>
            <w:shd w:val="clear" w:color="auto" w:fill="auto"/>
            <w:noWrap/>
            <w:vAlign w:val="center"/>
            <w:hideMark/>
          </w:tcPr>
          <w:p w14:paraId="159FB08D"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7 000</w:t>
            </w:r>
          </w:p>
        </w:tc>
        <w:tc>
          <w:tcPr>
            <w:tcW w:w="1417" w:type="dxa"/>
            <w:tcBorders>
              <w:top w:val="nil"/>
              <w:left w:val="nil"/>
              <w:bottom w:val="single" w:sz="4" w:space="0" w:color="auto"/>
              <w:right w:val="single" w:sz="4" w:space="0" w:color="auto"/>
            </w:tcBorders>
            <w:shd w:val="clear" w:color="auto" w:fill="auto"/>
            <w:noWrap/>
            <w:vAlign w:val="center"/>
            <w:hideMark/>
          </w:tcPr>
          <w:p w14:paraId="2A44D423"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14 000</w:t>
            </w:r>
          </w:p>
        </w:tc>
        <w:tc>
          <w:tcPr>
            <w:tcW w:w="1559" w:type="dxa"/>
            <w:tcBorders>
              <w:top w:val="nil"/>
              <w:left w:val="nil"/>
              <w:bottom w:val="single" w:sz="4" w:space="0" w:color="auto"/>
              <w:right w:val="single" w:sz="4" w:space="0" w:color="auto"/>
            </w:tcBorders>
            <w:shd w:val="clear" w:color="auto" w:fill="auto"/>
            <w:vAlign w:val="center"/>
            <w:hideMark/>
          </w:tcPr>
          <w:p w14:paraId="2D8AFE0F"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AGENCE</w:t>
            </w:r>
          </w:p>
        </w:tc>
      </w:tr>
      <w:tr w:rsidR="00052814" w:rsidRPr="00E32684" w14:paraId="5ACF6F92" w14:textId="77777777" w:rsidTr="003C3BAB">
        <w:trPr>
          <w:trHeight w:val="33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0E2274DF"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26/06/2025</w:t>
            </w:r>
          </w:p>
        </w:tc>
        <w:tc>
          <w:tcPr>
            <w:tcW w:w="1229" w:type="dxa"/>
            <w:tcBorders>
              <w:top w:val="nil"/>
              <w:left w:val="nil"/>
              <w:bottom w:val="single" w:sz="4" w:space="0" w:color="auto"/>
              <w:right w:val="single" w:sz="4" w:space="0" w:color="auto"/>
            </w:tcBorders>
            <w:shd w:val="clear" w:color="auto" w:fill="auto"/>
            <w:vAlign w:val="center"/>
            <w:hideMark/>
          </w:tcPr>
          <w:p w14:paraId="5AEA37D9"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/0299</w:t>
            </w:r>
          </w:p>
        </w:tc>
        <w:tc>
          <w:tcPr>
            <w:tcW w:w="1842" w:type="dxa"/>
            <w:tcBorders>
              <w:top w:val="nil"/>
              <w:left w:val="nil"/>
              <w:bottom w:val="single" w:sz="4" w:space="0" w:color="auto"/>
              <w:right w:val="single" w:sz="4" w:space="0" w:color="auto"/>
            </w:tcBorders>
            <w:shd w:val="clear" w:color="auto" w:fill="auto"/>
            <w:noWrap/>
            <w:vAlign w:val="center"/>
            <w:hideMark/>
          </w:tcPr>
          <w:p w14:paraId="666D5972"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YD41PP001</w:t>
            </w:r>
          </w:p>
        </w:tc>
        <w:tc>
          <w:tcPr>
            <w:tcW w:w="2977" w:type="dxa"/>
            <w:tcBorders>
              <w:top w:val="nil"/>
              <w:left w:val="nil"/>
              <w:bottom w:val="single" w:sz="4" w:space="0" w:color="auto"/>
              <w:right w:val="single" w:sz="4" w:space="0" w:color="auto"/>
            </w:tcBorders>
            <w:shd w:val="clear" w:color="auto" w:fill="auto"/>
            <w:vAlign w:val="center"/>
            <w:hideMark/>
          </w:tcPr>
          <w:p w14:paraId="0C0D4D8C"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CLIENT DIVERS AGENCE</w:t>
            </w:r>
          </w:p>
        </w:tc>
        <w:tc>
          <w:tcPr>
            <w:tcW w:w="1418" w:type="dxa"/>
            <w:tcBorders>
              <w:top w:val="nil"/>
              <w:left w:val="nil"/>
              <w:bottom w:val="single" w:sz="4" w:space="0" w:color="auto"/>
              <w:right w:val="single" w:sz="4" w:space="0" w:color="auto"/>
            </w:tcBorders>
            <w:shd w:val="clear" w:color="auto" w:fill="auto"/>
            <w:noWrap/>
            <w:vAlign w:val="center"/>
            <w:hideMark/>
          </w:tcPr>
          <w:p w14:paraId="7564B33F"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RA100002</w:t>
            </w:r>
          </w:p>
        </w:tc>
        <w:tc>
          <w:tcPr>
            <w:tcW w:w="2268" w:type="dxa"/>
            <w:tcBorders>
              <w:top w:val="nil"/>
              <w:left w:val="nil"/>
              <w:bottom w:val="single" w:sz="4" w:space="0" w:color="auto"/>
              <w:right w:val="single" w:sz="4" w:space="0" w:color="auto"/>
            </w:tcBorders>
            <w:shd w:val="clear" w:color="auto" w:fill="auto"/>
            <w:noWrap/>
            <w:vAlign w:val="center"/>
            <w:hideMark/>
          </w:tcPr>
          <w:p w14:paraId="333D6B5A"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HUILE CEL'OR 5L CT 3</w:t>
            </w:r>
          </w:p>
        </w:tc>
        <w:tc>
          <w:tcPr>
            <w:tcW w:w="992" w:type="dxa"/>
            <w:tcBorders>
              <w:top w:val="nil"/>
              <w:left w:val="nil"/>
              <w:bottom w:val="single" w:sz="4" w:space="0" w:color="auto"/>
              <w:right w:val="single" w:sz="4" w:space="0" w:color="auto"/>
            </w:tcBorders>
            <w:shd w:val="clear" w:color="auto" w:fill="auto"/>
            <w:noWrap/>
            <w:vAlign w:val="center"/>
            <w:hideMark/>
          </w:tcPr>
          <w:p w14:paraId="564C3216"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w:t>
            </w:r>
          </w:p>
        </w:tc>
        <w:tc>
          <w:tcPr>
            <w:tcW w:w="1134" w:type="dxa"/>
            <w:tcBorders>
              <w:top w:val="nil"/>
              <w:left w:val="nil"/>
              <w:bottom w:val="single" w:sz="4" w:space="0" w:color="auto"/>
              <w:right w:val="single" w:sz="4" w:space="0" w:color="auto"/>
            </w:tcBorders>
            <w:shd w:val="clear" w:color="auto" w:fill="auto"/>
            <w:noWrap/>
            <w:vAlign w:val="center"/>
            <w:hideMark/>
          </w:tcPr>
          <w:p w14:paraId="442A6064"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20 000</w:t>
            </w:r>
          </w:p>
        </w:tc>
        <w:tc>
          <w:tcPr>
            <w:tcW w:w="1417" w:type="dxa"/>
            <w:tcBorders>
              <w:top w:val="nil"/>
              <w:left w:val="nil"/>
              <w:bottom w:val="single" w:sz="4" w:space="0" w:color="auto"/>
              <w:right w:val="single" w:sz="4" w:space="0" w:color="auto"/>
            </w:tcBorders>
            <w:shd w:val="clear" w:color="auto" w:fill="auto"/>
            <w:noWrap/>
            <w:vAlign w:val="center"/>
            <w:hideMark/>
          </w:tcPr>
          <w:p w14:paraId="28C0B379"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20 000</w:t>
            </w:r>
          </w:p>
        </w:tc>
        <w:tc>
          <w:tcPr>
            <w:tcW w:w="1559" w:type="dxa"/>
            <w:tcBorders>
              <w:top w:val="nil"/>
              <w:left w:val="nil"/>
              <w:bottom w:val="single" w:sz="4" w:space="0" w:color="auto"/>
              <w:right w:val="single" w:sz="4" w:space="0" w:color="auto"/>
            </w:tcBorders>
            <w:shd w:val="clear" w:color="auto" w:fill="auto"/>
            <w:vAlign w:val="center"/>
            <w:hideMark/>
          </w:tcPr>
          <w:p w14:paraId="03B1E5F4"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AGENCE</w:t>
            </w:r>
          </w:p>
        </w:tc>
      </w:tr>
      <w:tr w:rsidR="00052814" w:rsidRPr="00E32684" w14:paraId="06EC831A" w14:textId="77777777" w:rsidTr="003C3BAB">
        <w:trPr>
          <w:trHeight w:val="33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62F81B23"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26/06/2025</w:t>
            </w:r>
          </w:p>
        </w:tc>
        <w:tc>
          <w:tcPr>
            <w:tcW w:w="1229" w:type="dxa"/>
            <w:tcBorders>
              <w:top w:val="nil"/>
              <w:left w:val="nil"/>
              <w:bottom w:val="single" w:sz="4" w:space="0" w:color="auto"/>
              <w:right w:val="single" w:sz="4" w:space="0" w:color="auto"/>
            </w:tcBorders>
            <w:shd w:val="clear" w:color="auto" w:fill="auto"/>
            <w:vAlign w:val="center"/>
            <w:hideMark/>
          </w:tcPr>
          <w:p w14:paraId="63360B85"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/0307</w:t>
            </w:r>
          </w:p>
        </w:tc>
        <w:tc>
          <w:tcPr>
            <w:tcW w:w="1842" w:type="dxa"/>
            <w:tcBorders>
              <w:top w:val="nil"/>
              <w:left w:val="nil"/>
              <w:bottom w:val="single" w:sz="4" w:space="0" w:color="auto"/>
              <w:right w:val="single" w:sz="4" w:space="0" w:color="auto"/>
            </w:tcBorders>
            <w:shd w:val="clear" w:color="auto" w:fill="auto"/>
            <w:noWrap/>
            <w:vAlign w:val="center"/>
            <w:hideMark/>
          </w:tcPr>
          <w:p w14:paraId="2B64C62F"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YD41PP001</w:t>
            </w:r>
          </w:p>
        </w:tc>
        <w:tc>
          <w:tcPr>
            <w:tcW w:w="2977" w:type="dxa"/>
            <w:tcBorders>
              <w:top w:val="nil"/>
              <w:left w:val="nil"/>
              <w:bottom w:val="single" w:sz="4" w:space="0" w:color="auto"/>
              <w:right w:val="single" w:sz="4" w:space="0" w:color="auto"/>
            </w:tcBorders>
            <w:shd w:val="clear" w:color="auto" w:fill="auto"/>
            <w:vAlign w:val="center"/>
            <w:hideMark/>
          </w:tcPr>
          <w:p w14:paraId="5413BCE2"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CLIENT DIVERS AGENCE</w:t>
            </w:r>
          </w:p>
        </w:tc>
        <w:tc>
          <w:tcPr>
            <w:tcW w:w="1418" w:type="dxa"/>
            <w:tcBorders>
              <w:top w:val="nil"/>
              <w:left w:val="nil"/>
              <w:bottom w:val="single" w:sz="4" w:space="0" w:color="auto"/>
              <w:right w:val="single" w:sz="4" w:space="0" w:color="auto"/>
            </w:tcBorders>
            <w:shd w:val="clear" w:color="auto" w:fill="auto"/>
            <w:noWrap/>
            <w:vAlign w:val="center"/>
            <w:hideMark/>
          </w:tcPr>
          <w:p w14:paraId="144212B4"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RA100003</w:t>
            </w:r>
          </w:p>
        </w:tc>
        <w:tc>
          <w:tcPr>
            <w:tcW w:w="2268" w:type="dxa"/>
            <w:tcBorders>
              <w:top w:val="nil"/>
              <w:left w:val="nil"/>
              <w:bottom w:val="single" w:sz="4" w:space="0" w:color="auto"/>
              <w:right w:val="single" w:sz="4" w:space="0" w:color="auto"/>
            </w:tcBorders>
            <w:shd w:val="clear" w:color="auto" w:fill="auto"/>
            <w:noWrap/>
            <w:vAlign w:val="center"/>
            <w:hideMark/>
          </w:tcPr>
          <w:p w14:paraId="45D44CBF"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HUILE CEL'OR BIDON 20L</w:t>
            </w:r>
          </w:p>
        </w:tc>
        <w:tc>
          <w:tcPr>
            <w:tcW w:w="992" w:type="dxa"/>
            <w:tcBorders>
              <w:top w:val="nil"/>
              <w:left w:val="nil"/>
              <w:bottom w:val="single" w:sz="4" w:space="0" w:color="auto"/>
              <w:right w:val="single" w:sz="4" w:space="0" w:color="auto"/>
            </w:tcBorders>
            <w:shd w:val="clear" w:color="auto" w:fill="auto"/>
            <w:noWrap/>
            <w:vAlign w:val="center"/>
            <w:hideMark/>
          </w:tcPr>
          <w:p w14:paraId="7C910E8E"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w:t>
            </w:r>
          </w:p>
        </w:tc>
        <w:tc>
          <w:tcPr>
            <w:tcW w:w="1134" w:type="dxa"/>
            <w:tcBorders>
              <w:top w:val="nil"/>
              <w:left w:val="nil"/>
              <w:bottom w:val="single" w:sz="4" w:space="0" w:color="auto"/>
              <w:right w:val="single" w:sz="4" w:space="0" w:color="auto"/>
            </w:tcBorders>
            <w:shd w:val="clear" w:color="auto" w:fill="auto"/>
            <w:noWrap/>
            <w:vAlign w:val="center"/>
            <w:hideMark/>
          </w:tcPr>
          <w:p w14:paraId="63E84F40"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26 000</w:t>
            </w:r>
          </w:p>
        </w:tc>
        <w:tc>
          <w:tcPr>
            <w:tcW w:w="1417" w:type="dxa"/>
            <w:tcBorders>
              <w:top w:val="nil"/>
              <w:left w:val="nil"/>
              <w:bottom w:val="single" w:sz="4" w:space="0" w:color="auto"/>
              <w:right w:val="single" w:sz="4" w:space="0" w:color="auto"/>
            </w:tcBorders>
            <w:shd w:val="clear" w:color="auto" w:fill="auto"/>
            <w:noWrap/>
            <w:vAlign w:val="center"/>
            <w:hideMark/>
          </w:tcPr>
          <w:p w14:paraId="62353938"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26 000</w:t>
            </w:r>
          </w:p>
        </w:tc>
        <w:tc>
          <w:tcPr>
            <w:tcW w:w="1559" w:type="dxa"/>
            <w:tcBorders>
              <w:top w:val="nil"/>
              <w:left w:val="nil"/>
              <w:bottom w:val="single" w:sz="4" w:space="0" w:color="auto"/>
              <w:right w:val="single" w:sz="4" w:space="0" w:color="auto"/>
            </w:tcBorders>
            <w:shd w:val="clear" w:color="auto" w:fill="auto"/>
            <w:vAlign w:val="center"/>
            <w:hideMark/>
          </w:tcPr>
          <w:p w14:paraId="2EE0F38F"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AGENCE</w:t>
            </w:r>
          </w:p>
        </w:tc>
      </w:tr>
      <w:tr w:rsidR="00052814" w:rsidRPr="00E32684" w14:paraId="6DDC0734" w14:textId="77777777" w:rsidTr="003C3BAB">
        <w:trPr>
          <w:trHeight w:val="66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3A6E413B"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26/06/2025</w:t>
            </w:r>
          </w:p>
        </w:tc>
        <w:tc>
          <w:tcPr>
            <w:tcW w:w="1229" w:type="dxa"/>
            <w:tcBorders>
              <w:top w:val="nil"/>
              <w:left w:val="nil"/>
              <w:bottom w:val="single" w:sz="4" w:space="0" w:color="auto"/>
              <w:right w:val="single" w:sz="4" w:space="0" w:color="auto"/>
            </w:tcBorders>
            <w:shd w:val="clear" w:color="auto" w:fill="auto"/>
            <w:vAlign w:val="center"/>
            <w:hideMark/>
          </w:tcPr>
          <w:p w14:paraId="32C94488"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/0306</w:t>
            </w:r>
          </w:p>
        </w:tc>
        <w:tc>
          <w:tcPr>
            <w:tcW w:w="1842" w:type="dxa"/>
            <w:tcBorders>
              <w:top w:val="nil"/>
              <w:left w:val="nil"/>
              <w:bottom w:val="single" w:sz="4" w:space="0" w:color="auto"/>
              <w:right w:val="single" w:sz="4" w:space="0" w:color="auto"/>
            </w:tcBorders>
            <w:shd w:val="clear" w:color="auto" w:fill="auto"/>
            <w:noWrap/>
            <w:vAlign w:val="center"/>
            <w:hideMark/>
          </w:tcPr>
          <w:p w14:paraId="6E56F5E9"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YD41PP001</w:t>
            </w:r>
          </w:p>
        </w:tc>
        <w:tc>
          <w:tcPr>
            <w:tcW w:w="2977" w:type="dxa"/>
            <w:tcBorders>
              <w:top w:val="nil"/>
              <w:left w:val="nil"/>
              <w:bottom w:val="single" w:sz="4" w:space="0" w:color="auto"/>
              <w:right w:val="single" w:sz="4" w:space="0" w:color="auto"/>
            </w:tcBorders>
            <w:shd w:val="clear" w:color="auto" w:fill="auto"/>
            <w:vAlign w:val="center"/>
            <w:hideMark/>
          </w:tcPr>
          <w:p w14:paraId="1924EA0D"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CLIENT DIVERS AGENCE / mr KUATE JEAN BERNARD</w:t>
            </w:r>
          </w:p>
        </w:tc>
        <w:tc>
          <w:tcPr>
            <w:tcW w:w="1418" w:type="dxa"/>
            <w:tcBorders>
              <w:top w:val="nil"/>
              <w:left w:val="nil"/>
              <w:bottom w:val="single" w:sz="4" w:space="0" w:color="auto"/>
              <w:right w:val="single" w:sz="4" w:space="0" w:color="auto"/>
            </w:tcBorders>
            <w:shd w:val="clear" w:color="auto" w:fill="auto"/>
            <w:noWrap/>
            <w:vAlign w:val="center"/>
            <w:hideMark/>
          </w:tcPr>
          <w:p w14:paraId="3833B8AF"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RA100002</w:t>
            </w:r>
          </w:p>
        </w:tc>
        <w:tc>
          <w:tcPr>
            <w:tcW w:w="2268" w:type="dxa"/>
            <w:tcBorders>
              <w:top w:val="nil"/>
              <w:left w:val="nil"/>
              <w:bottom w:val="single" w:sz="4" w:space="0" w:color="auto"/>
              <w:right w:val="single" w:sz="4" w:space="0" w:color="auto"/>
            </w:tcBorders>
            <w:shd w:val="clear" w:color="auto" w:fill="auto"/>
            <w:noWrap/>
            <w:vAlign w:val="center"/>
            <w:hideMark/>
          </w:tcPr>
          <w:p w14:paraId="3340E1C0"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HUILE CEL'OR 5L CT 3</w:t>
            </w:r>
          </w:p>
        </w:tc>
        <w:tc>
          <w:tcPr>
            <w:tcW w:w="992" w:type="dxa"/>
            <w:tcBorders>
              <w:top w:val="nil"/>
              <w:left w:val="nil"/>
              <w:bottom w:val="single" w:sz="4" w:space="0" w:color="auto"/>
              <w:right w:val="single" w:sz="4" w:space="0" w:color="auto"/>
            </w:tcBorders>
            <w:shd w:val="clear" w:color="auto" w:fill="auto"/>
            <w:noWrap/>
            <w:vAlign w:val="center"/>
            <w:hideMark/>
          </w:tcPr>
          <w:p w14:paraId="5B2143DD"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w:t>
            </w:r>
          </w:p>
        </w:tc>
        <w:tc>
          <w:tcPr>
            <w:tcW w:w="1134" w:type="dxa"/>
            <w:tcBorders>
              <w:top w:val="nil"/>
              <w:left w:val="nil"/>
              <w:bottom w:val="single" w:sz="4" w:space="0" w:color="auto"/>
              <w:right w:val="single" w:sz="4" w:space="0" w:color="auto"/>
            </w:tcBorders>
            <w:shd w:val="clear" w:color="auto" w:fill="auto"/>
            <w:noWrap/>
            <w:vAlign w:val="center"/>
            <w:hideMark/>
          </w:tcPr>
          <w:p w14:paraId="26354935"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20 000</w:t>
            </w:r>
          </w:p>
        </w:tc>
        <w:tc>
          <w:tcPr>
            <w:tcW w:w="1417" w:type="dxa"/>
            <w:tcBorders>
              <w:top w:val="nil"/>
              <w:left w:val="nil"/>
              <w:bottom w:val="single" w:sz="4" w:space="0" w:color="auto"/>
              <w:right w:val="single" w:sz="4" w:space="0" w:color="auto"/>
            </w:tcBorders>
            <w:shd w:val="clear" w:color="auto" w:fill="auto"/>
            <w:noWrap/>
            <w:vAlign w:val="center"/>
            <w:hideMark/>
          </w:tcPr>
          <w:p w14:paraId="65463A83"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20 000</w:t>
            </w:r>
          </w:p>
        </w:tc>
        <w:tc>
          <w:tcPr>
            <w:tcW w:w="1559" w:type="dxa"/>
            <w:tcBorders>
              <w:top w:val="nil"/>
              <w:left w:val="nil"/>
              <w:bottom w:val="single" w:sz="4" w:space="0" w:color="auto"/>
              <w:right w:val="single" w:sz="4" w:space="0" w:color="auto"/>
            </w:tcBorders>
            <w:shd w:val="clear" w:color="auto" w:fill="auto"/>
            <w:vAlign w:val="center"/>
            <w:hideMark/>
          </w:tcPr>
          <w:p w14:paraId="523F9FA3"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AGENCE</w:t>
            </w:r>
          </w:p>
        </w:tc>
      </w:tr>
      <w:tr w:rsidR="00052814" w:rsidRPr="00E32684" w14:paraId="527128DE" w14:textId="77777777" w:rsidTr="003C3BAB">
        <w:trPr>
          <w:trHeight w:val="33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2D0D51AC"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26/06/2025</w:t>
            </w:r>
          </w:p>
        </w:tc>
        <w:tc>
          <w:tcPr>
            <w:tcW w:w="1229" w:type="dxa"/>
            <w:tcBorders>
              <w:top w:val="nil"/>
              <w:left w:val="nil"/>
              <w:bottom w:val="single" w:sz="4" w:space="0" w:color="auto"/>
              <w:right w:val="single" w:sz="4" w:space="0" w:color="auto"/>
            </w:tcBorders>
            <w:shd w:val="clear" w:color="auto" w:fill="auto"/>
            <w:vAlign w:val="center"/>
            <w:hideMark/>
          </w:tcPr>
          <w:p w14:paraId="73031005"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/0300</w:t>
            </w:r>
          </w:p>
        </w:tc>
        <w:tc>
          <w:tcPr>
            <w:tcW w:w="1842" w:type="dxa"/>
            <w:tcBorders>
              <w:top w:val="nil"/>
              <w:left w:val="nil"/>
              <w:bottom w:val="single" w:sz="4" w:space="0" w:color="auto"/>
              <w:right w:val="single" w:sz="4" w:space="0" w:color="auto"/>
            </w:tcBorders>
            <w:shd w:val="clear" w:color="auto" w:fill="auto"/>
            <w:noWrap/>
            <w:vAlign w:val="center"/>
            <w:hideMark/>
          </w:tcPr>
          <w:p w14:paraId="578A762B"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YD41PP007</w:t>
            </w:r>
          </w:p>
        </w:tc>
        <w:tc>
          <w:tcPr>
            <w:tcW w:w="2977" w:type="dxa"/>
            <w:tcBorders>
              <w:top w:val="nil"/>
              <w:left w:val="nil"/>
              <w:bottom w:val="single" w:sz="4" w:space="0" w:color="auto"/>
              <w:right w:val="single" w:sz="4" w:space="0" w:color="auto"/>
            </w:tcBorders>
            <w:shd w:val="clear" w:color="auto" w:fill="auto"/>
            <w:vAlign w:val="center"/>
            <w:hideMark/>
          </w:tcPr>
          <w:p w14:paraId="75E42E41"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CLIENT DIVERS MERLINE</w:t>
            </w:r>
          </w:p>
        </w:tc>
        <w:tc>
          <w:tcPr>
            <w:tcW w:w="1418" w:type="dxa"/>
            <w:tcBorders>
              <w:top w:val="nil"/>
              <w:left w:val="nil"/>
              <w:bottom w:val="single" w:sz="4" w:space="0" w:color="auto"/>
              <w:right w:val="single" w:sz="4" w:space="0" w:color="auto"/>
            </w:tcBorders>
            <w:shd w:val="clear" w:color="auto" w:fill="auto"/>
            <w:noWrap/>
            <w:vAlign w:val="center"/>
            <w:hideMark/>
          </w:tcPr>
          <w:p w14:paraId="4DCF5D43"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RA100002</w:t>
            </w:r>
          </w:p>
        </w:tc>
        <w:tc>
          <w:tcPr>
            <w:tcW w:w="2268" w:type="dxa"/>
            <w:tcBorders>
              <w:top w:val="nil"/>
              <w:left w:val="nil"/>
              <w:bottom w:val="single" w:sz="4" w:space="0" w:color="auto"/>
              <w:right w:val="single" w:sz="4" w:space="0" w:color="auto"/>
            </w:tcBorders>
            <w:shd w:val="clear" w:color="auto" w:fill="auto"/>
            <w:noWrap/>
            <w:vAlign w:val="center"/>
            <w:hideMark/>
          </w:tcPr>
          <w:p w14:paraId="2739B1AD"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HUILE CEL'OR 5L CT 3</w:t>
            </w:r>
          </w:p>
        </w:tc>
        <w:tc>
          <w:tcPr>
            <w:tcW w:w="992" w:type="dxa"/>
            <w:tcBorders>
              <w:top w:val="nil"/>
              <w:left w:val="nil"/>
              <w:bottom w:val="single" w:sz="4" w:space="0" w:color="auto"/>
              <w:right w:val="single" w:sz="4" w:space="0" w:color="auto"/>
            </w:tcBorders>
            <w:shd w:val="clear" w:color="auto" w:fill="auto"/>
            <w:noWrap/>
            <w:vAlign w:val="center"/>
            <w:hideMark/>
          </w:tcPr>
          <w:p w14:paraId="6B62079F"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5</w:t>
            </w:r>
          </w:p>
        </w:tc>
        <w:tc>
          <w:tcPr>
            <w:tcW w:w="1134" w:type="dxa"/>
            <w:tcBorders>
              <w:top w:val="nil"/>
              <w:left w:val="nil"/>
              <w:bottom w:val="single" w:sz="4" w:space="0" w:color="auto"/>
              <w:right w:val="single" w:sz="4" w:space="0" w:color="auto"/>
            </w:tcBorders>
            <w:shd w:val="clear" w:color="auto" w:fill="auto"/>
            <w:noWrap/>
            <w:vAlign w:val="center"/>
            <w:hideMark/>
          </w:tcPr>
          <w:p w14:paraId="2ACB4D6F"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20 000</w:t>
            </w:r>
          </w:p>
        </w:tc>
        <w:tc>
          <w:tcPr>
            <w:tcW w:w="1417" w:type="dxa"/>
            <w:tcBorders>
              <w:top w:val="nil"/>
              <w:left w:val="nil"/>
              <w:bottom w:val="single" w:sz="4" w:space="0" w:color="auto"/>
              <w:right w:val="single" w:sz="4" w:space="0" w:color="auto"/>
            </w:tcBorders>
            <w:shd w:val="clear" w:color="auto" w:fill="auto"/>
            <w:noWrap/>
            <w:vAlign w:val="center"/>
            <w:hideMark/>
          </w:tcPr>
          <w:p w14:paraId="546659BD"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100 000</w:t>
            </w:r>
          </w:p>
        </w:tc>
        <w:tc>
          <w:tcPr>
            <w:tcW w:w="1559" w:type="dxa"/>
            <w:tcBorders>
              <w:top w:val="nil"/>
              <w:left w:val="nil"/>
              <w:bottom w:val="single" w:sz="4" w:space="0" w:color="auto"/>
              <w:right w:val="single" w:sz="4" w:space="0" w:color="auto"/>
            </w:tcBorders>
            <w:shd w:val="clear" w:color="auto" w:fill="auto"/>
            <w:vAlign w:val="center"/>
            <w:hideMark/>
          </w:tcPr>
          <w:p w14:paraId="758D8D43"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AGENCE</w:t>
            </w:r>
          </w:p>
        </w:tc>
      </w:tr>
      <w:tr w:rsidR="00052814" w:rsidRPr="00E32684" w14:paraId="5F83E893" w14:textId="77777777" w:rsidTr="003C3BAB">
        <w:trPr>
          <w:trHeight w:val="33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5A39AB48"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27/06/2025</w:t>
            </w:r>
          </w:p>
        </w:tc>
        <w:tc>
          <w:tcPr>
            <w:tcW w:w="1229" w:type="dxa"/>
            <w:tcBorders>
              <w:top w:val="nil"/>
              <w:left w:val="nil"/>
              <w:bottom w:val="single" w:sz="4" w:space="0" w:color="auto"/>
              <w:right w:val="single" w:sz="4" w:space="0" w:color="auto"/>
            </w:tcBorders>
            <w:shd w:val="clear" w:color="auto" w:fill="auto"/>
            <w:vAlign w:val="center"/>
            <w:hideMark/>
          </w:tcPr>
          <w:p w14:paraId="716CD2CD"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/0312</w:t>
            </w:r>
          </w:p>
        </w:tc>
        <w:tc>
          <w:tcPr>
            <w:tcW w:w="1842" w:type="dxa"/>
            <w:tcBorders>
              <w:top w:val="nil"/>
              <w:left w:val="nil"/>
              <w:bottom w:val="single" w:sz="4" w:space="0" w:color="auto"/>
              <w:right w:val="single" w:sz="4" w:space="0" w:color="auto"/>
            </w:tcBorders>
            <w:shd w:val="clear" w:color="auto" w:fill="auto"/>
            <w:noWrap/>
            <w:vAlign w:val="center"/>
            <w:hideMark/>
          </w:tcPr>
          <w:p w14:paraId="76E00705"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YD41GO007</w:t>
            </w:r>
          </w:p>
        </w:tc>
        <w:tc>
          <w:tcPr>
            <w:tcW w:w="2977" w:type="dxa"/>
            <w:tcBorders>
              <w:top w:val="nil"/>
              <w:left w:val="nil"/>
              <w:bottom w:val="single" w:sz="4" w:space="0" w:color="auto"/>
              <w:right w:val="single" w:sz="4" w:space="0" w:color="auto"/>
            </w:tcBorders>
            <w:shd w:val="clear" w:color="auto" w:fill="auto"/>
            <w:vAlign w:val="center"/>
            <w:hideMark/>
          </w:tcPr>
          <w:p w14:paraId="0B7A3119"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CLIENT GROSSISTE SANGHO</w:t>
            </w:r>
          </w:p>
        </w:tc>
        <w:tc>
          <w:tcPr>
            <w:tcW w:w="1418" w:type="dxa"/>
            <w:tcBorders>
              <w:top w:val="nil"/>
              <w:left w:val="nil"/>
              <w:bottom w:val="single" w:sz="4" w:space="0" w:color="auto"/>
              <w:right w:val="single" w:sz="4" w:space="0" w:color="auto"/>
            </w:tcBorders>
            <w:shd w:val="clear" w:color="auto" w:fill="auto"/>
            <w:noWrap/>
            <w:vAlign w:val="center"/>
            <w:hideMark/>
          </w:tcPr>
          <w:p w14:paraId="69BA3D4F"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RA100003</w:t>
            </w:r>
          </w:p>
        </w:tc>
        <w:tc>
          <w:tcPr>
            <w:tcW w:w="2268" w:type="dxa"/>
            <w:tcBorders>
              <w:top w:val="nil"/>
              <w:left w:val="nil"/>
              <w:bottom w:val="single" w:sz="4" w:space="0" w:color="auto"/>
              <w:right w:val="single" w:sz="4" w:space="0" w:color="auto"/>
            </w:tcBorders>
            <w:shd w:val="clear" w:color="auto" w:fill="auto"/>
            <w:noWrap/>
            <w:vAlign w:val="center"/>
            <w:hideMark/>
          </w:tcPr>
          <w:p w14:paraId="28CEE681"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HUILE CEL'OR BIDON 20L</w:t>
            </w:r>
          </w:p>
        </w:tc>
        <w:tc>
          <w:tcPr>
            <w:tcW w:w="992" w:type="dxa"/>
            <w:tcBorders>
              <w:top w:val="nil"/>
              <w:left w:val="nil"/>
              <w:bottom w:val="single" w:sz="4" w:space="0" w:color="auto"/>
              <w:right w:val="single" w:sz="4" w:space="0" w:color="auto"/>
            </w:tcBorders>
            <w:shd w:val="clear" w:color="auto" w:fill="auto"/>
            <w:noWrap/>
            <w:vAlign w:val="center"/>
            <w:hideMark/>
          </w:tcPr>
          <w:p w14:paraId="246D9E6F"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100</w:t>
            </w:r>
          </w:p>
        </w:tc>
        <w:tc>
          <w:tcPr>
            <w:tcW w:w="1134" w:type="dxa"/>
            <w:tcBorders>
              <w:top w:val="nil"/>
              <w:left w:val="nil"/>
              <w:bottom w:val="single" w:sz="4" w:space="0" w:color="auto"/>
              <w:right w:val="single" w:sz="4" w:space="0" w:color="auto"/>
            </w:tcBorders>
            <w:shd w:val="clear" w:color="auto" w:fill="auto"/>
            <w:noWrap/>
            <w:vAlign w:val="center"/>
            <w:hideMark/>
          </w:tcPr>
          <w:p w14:paraId="1C63CB50"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25 000</w:t>
            </w:r>
          </w:p>
        </w:tc>
        <w:tc>
          <w:tcPr>
            <w:tcW w:w="1417" w:type="dxa"/>
            <w:tcBorders>
              <w:top w:val="nil"/>
              <w:left w:val="nil"/>
              <w:bottom w:val="single" w:sz="4" w:space="0" w:color="auto"/>
              <w:right w:val="single" w:sz="4" w:space="0" w:color="auto"/>
            </w:tcBorders>
            <w:shd w:val="clear" w:color="auto" w:fill="auto"/>
            <w:noWrap/>
            <w:vAlign w:val="center"/>
            <w:hideMark/>
          </w:tcPr>
          <w:p w14:paraId="3B7B7E60"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2 500 000</w:t>
            </w:r>
          </w:p>
        </w:tc>
        <w:tc>
          <w:tcPr>
            <w:tcW w:w="1559" w:type="dxa"/>
            <w:tcBorders>
              <w:top w:val="nil"/>
              <w:left w:val="nil"/>
              <w:bottom w:val="single" w:sz="4" w:space="0" w:color="auto"/>
              <w:right w:val="single" w:sz="4" w:space="0" w:color="auto"/>
            </w:tcBorders>
            <w:shd w:val="clear" w:color="auto" w:fill="auto"/>
            <w:vAlign w:val="center"/>
            <w:hideMark/>
          </w:tcPr>
          <w:p w14:paraId="0BABF934"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AGENCE</w:t>
            </w:r>
          </w:p>
        </w:tc>
      </w:tr>
      <w:tr w:rsidR="00052814" w:rsidRPr="00E32684" w14:paraId="43361C8E" w14:textId="77777777" w:rsidTr="003C3BAB">
        <w:trPr>
          <w:trHeight w:val="33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627E4171"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27/06/2025</w:t>
            </w:r>
          </w:p>
        </w:tc>
        <w:tc>
          <w:tcPr>
            <w:tcW w:w="1229" w:type="dxa"/>
            <w:tcBorders>
              <w:top w:val="nil"/>
              <w:left w:val="nil"/>
              <w:bottom w:val="single" w:sz="4" w:space="0" w:color="auto"/>
              <w:right w:val="single" w:sz="4" w:space="0" w:color="auto"/>
            </w:tcBorders>
            <w:shd w:val="clear" w:color="auto" w:fill="auto"/>
            <w:vAlign w:val="center"/>
            <w:hideMark/>
          </w:tcPr>
          <w:p w14:paraId="20A1776D"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/0311</w:t>
            </w:r>
          </w:p>
        </w:tc>
        <w:tc>
          <w:tcPr>
            <w:tcW w:w="1842" w:type="dxa"/>
            <w:tcBorders>
              <w:top w:val="nil"/>
              <w:left w:val="nil"/>
              <w:bottom w:val="single" w:sz="4" w:space="0" w:color="auto"/>
              <w:right w:val="single" w:sz="4" w:space="0" w:color="auto"/>
            </w:tcBorders>
            <w:shd w:val="clear" w:color="auto" w:fill="auto"/>
            <w:noWrap/>
            <w:vAlign w:val="center"/>
            <w:hideMark/>
          </w:tcPr>
          <w:p w14:paraId="6D6F4F3C"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YD41PP001</w:t>
            </w:r>
          </w:p>
        </w:tc>
        <w:tc>
          <w:tcPr>
            <w:tcW w:w="2977" w:type="dxa"/>
            <w:tcBorders>
              <w:top w:val="nil"/>
              <w:left w:val="nil"/>
              <w:bottom w:val="single" w:sz="4" w:space="0" w:color="auto"/>
              <w:right w:val="single" w:sz="4" w:space="0" w:color="auto"/>
            </w:tcBorders>
            <w:shd w:val="clear" w:color="auto" w:fill="auto"/>
            <w:vAlign w:val="center"/>
            <w:hideMark/>
          </w:tcPr>
          <w:p w14:paraId="623FAB4E"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CLIENT DIVERS AGENCE</w:t>
            </w:r>
          </w:p>
        </w:tc>
        <w:tc>
          <w:tcPr>
            <w:tcW w:w="1418" w:type="dxa"/>
            <w:tcBorders>
              <w:top w:val="nil"/>
              <w:left w:val="nil"/>
              <w:bottom w:val="single" w:sz="4" w:space="0" w:color="auto"/>
              <w:right w:val="single" w:sz="4" w:space="0" w:color="auto"/>
            </w:tcBorders>
            <w:shd w:val="clear" w:color="auto" w:fill="auto"/>
            <w:noWrap/>
            <w:vAlign w:val="center"/>
            <w:hideMark/>
          </w:tcPr>
          <w:p w14:paraId="3F9BA893"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RA100003</w:t>
            </w:r>
          </w:p>
        </w:tc>
        <w:tc>
          <w:tcPr>
            <w:tcW w:w="2268" w:type="dxa"/>
            <w:tcBorders>
              <w:top w:val="nil"/>
              <w:left w:val="nil"/>
              <w:bottom w:val="single" w:sz="4" w:space="0" w:color="auto"/>
              <w:right w:val="single" w:sz="4" w:space="0" w:color="auto"/>
            </w:tcBorders>
            <w:shd w:val="clear" w:color="auto" w:fill="auto"/>
            <w:noWrap/>
            <w:vAlign w:val="center"/>
            <w:hideMark/>
          </w:tcPr>
          <w:p w14:paraId="519EF60E"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HUILE CEL'OR BIDON 20L</w:t>
            </w:r>
          </w:p>
        </w:tc>
        <w:tc>
          <w:tcPr>
            <w:tcW w:w="992" w:type="dxa"/>
            <w:tcBorders>
              <w:top w:val="nil"/>
              <w:left w:val="nil"/>
              <w:bottom w:val="single" w:sz="4" w:space="0" w:color="auto"/>
              <w:right w:val="single" w:sz="4" w:space="0" w:color="auto"/>
            </w:tcBorders>
            <w:shd w:val="clear" w:color="auto" w:fill="auto"/>
            <w:noWrap/>
            <w:vAlign w:val="center"/>
            <w:hideMark/>
          </w:tcPr>
          <w:p w14:paraId="5A524B14"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w:t>
            </w:r>
          </w:p>
        </w:tc>
        <w:tc>
          <w:tcPr>
            <w:tcW w:w="1134" w:type="dxa"/>
            <w:tcBorders>
              <w:top w:val="nil"/>
              <w:left w:val="nil"/>
              <w:bottom w:val="single" w:sz="4" w:space="0" w:color="auto"/>
              <w:right w:val="single" w:sz="4" w:space="0" w:color="auto"/>
            </w:tcBorders>
            <w:shd w:val="clear" w:color="auto" w:fill="auto"/>
            <w:noWrap/>
            <w:vAlign w:val="center"/>
            <w:hideMark/>
          </w:tcPr>
          <w:p w14:paraId="22172FDC"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26 000</w:t>
            </w:r>
          </w:p>
        </w:tc>
        <w:tc>
          <w:tcPr>
            <w:tcW w:w="1417" w:type="dxa"/>
            <w:tcBorders>
              <w:top w:val="nil"/>
              <w:left w:val="nil"/>
              <w:bottom w:val="single" w:sz="4" w:space="0" w:color="auto"/>
              <w:right w:val="single" w:sz="4" w:space="0" w:color="auto"/>
            </w:tcBorders>
            <w:shd w:val="clear" w:color="auto" w:fill="auto"/>
            <w:noWrap/>
            <w:vAlign w:val="center"/>
            <w:hideMark/>
          </w:tcPr>
          <w:p w14:paraId="6E93CC7B"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26 000</w:t>
            </w:r>
          </w:p>
        </w:tc>
        <w:tc>
          <w:tcPr>
            <w:tcW w:w="1559" w:type="dxa"/>
            <w:tcBorders>
              <w:top w:val="nil"/>
              <w:left w:val="nil"/>
              <w:bottom w:val="single" w:sz="4" w:space="0" w:color="auto"/>
              <w:right w:val="single" w:sz="4" w:space="0" w:color="auto"/>
            </w:tcBorders>
            <w:shd w:val="clear" w:color="auto" w:fill="auto"/>
            <w:vAlign w:val="center"/>
            <w:hideMark/>
          </w:tcPr>
          <w:p w14:paraId="3718886A"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AGENCE</w:t>
            </w:r>
          </w:p>
        </w:tc>
      </w:tr>
      <w:tr w:rsidR="00052814" w:rsidRPr="00E32684" w14:paraId="5E0C8E83" w14:textId="77777777" w:rsidTr="003C3BAB">
        <w:trPr>
          <w:trHeight w:val="33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0DF24975"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27/06/2025</w:t>
            </w:r>
          </w:p>
        </w:tc>
        <w:tc>
          <w:tcPr>
            <w:tcW w:w="1229" w:type="dxa"/>
            <w:tcBorders>
              <w:top w:val="nil"/>
              <w:left w:val="nil"/>
              <w:bottom w:val="single" w:sz="4" w:space="0" w:color="auto"/>
              <w:right w:val="single" w:sz="4" w:space="0" w:color="auto"/>
            </w:tcBorders>
            <w:shd w:val="clear" w:color="auto" w:fill="auto"/>
            <w:vAlign w:val="center"/>
            <w:hideMark/>
          </w:tcPr>
          <w:p w14:paraId="22F8C720"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/0310</w:t>
            </w:r>
          </w:p>
        </w:tc>
        <w:tc>
          <w:tcPr>
            <w:tcW w:w="1842" w:type="dxa"/>
            <w:tcBorders>
              <w:top w:val="nil"/>
              <w:left w:val="nil"/>
              <w:bottom w:val="single" w:sz="4" w:space="0" w:color="auto"/>
              <w:right w:val="single" w:sz="4" w:space="0" w:color="auto"/>
            </w:tcBorders>
            <w:shd w:val="clear" w:color="auto" w:fill="auto"/>
            <w:noWrap/>
            <w:vAlign w:val="center"/>
            <w:hideMark/>
          </w:tcPr>
          <w:p w14:paraId="3CFBE440"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YD41PP005</w:t>
            </w:r>
          </w:p>
        </w:tc>
        <w:tc>
          <w:tcPr>
            <w:tcW w:w="2977" w:type="dxa"/>
            <w:tcBorders>
              <w:top w:val="nil"/>
              <w:left w:val="nil"/>
              <w:bottom w:val="single" w:sz="4" w:space="0" w:color="auto"/>
              <w:right w:val="single" w:sz="4" w:space="0" w:color="auto"/>
            </w:tcBorders>
            <w:shd w:val="clear" w:color="auto" w:fill="auto"/>
            <w:vAlign w:val="center"/>
            <w:hideMark/>
          </w:tcPr>
          <w:p w14:paraId="26704BFC"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CLIENT DIVERS DORIMENE</w:t>
            </w:r>
          </w:p>
        </w:tc>
        <w:tc>
          <w:tcPr>
            <w:tcW w:w="1418" w:type="dxa"/>
            <w:tcBorders>
              <w:top w:val="nil"/>
              <w:left w:val="nil"/>
              <w:bottom w:val="single" w:sz="4" w:space="0" w:color="auto"/>
              <w:right w:val="single" w:sz="4" w:space="0" w:color="auto"/>
            </w:tcBorders>
            <w:shd w:val="clear" w:color="auto" w:fill="auto"/>
            <w:noWrap/>
            <w:vAlign w:val="center"/>
            <w:hideMark/>
          </w:tcPr>
          <w:p w14:paraId="3D1FC921"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RA100003</w:t>
            </w:r>
          </w:p>
        </w:tc>
        <w:tc>
          <w:tcPr>
            <w:tcW w:w="2268" w:type="dxa"/>
            <w:tcBorders>
              <w:top w:val="nil"/>
              <w:left w:val="nil"/>
              <w:bottom w:val="single" w:sz="4" w:space="0" w:color="auto"/>
              <w:right w:val="single" w:sz="4" w:space="0" w:color="auto"/>
            </w:tcBorders>
            <w:shd w:val="clear" w:color="auto" w:fill="auto"/>
            <w:noWrap/>
            <w:vAlign w:val="center"/>
            <w:hideMark/>
          </w:tcPr>
          <w:p w14:paraId="0773D4E1"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HUILE CEL'OR BIDON 20L</w:t>
            </w:r>
          </w:p>
        </w:tc>
        <w:tc>
          <w:tcPr>
            <w:tcW w:w="992" w:type="dxa"/>
            <w:tcBorders>
              <w:top w:val="nil"/>
              <w:left w:val="nil"/>
              <w:bottom w:val="single" w:sz="4" w:space="0" w:color="auto"/>
              <w:right w:val="single" w:sz="4" w:space="0" w:color="auto"/>
            </w:tcBorders>
            <w:shd w:val="clear" w:color="auto" w:fill="auto"/>
            <w:noWrap/>
            <w:vAlign w:val="center"/>
            <w:hideMark/>
          </w:tcPr>
          <w:p w14:paraId="01BA5FB5"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w:t>
            </w:r>
          </w:p>
        </w:tc>
        <w:tc>
          <w:tcPr>
            <w:tcW w:w="1134" w:type="dxa"/>
            <w:tcBorders>
              <w:top w:val="nil"/>
              <w:left w:val="nil"/>
              <w:bottom w:val="single" w:sz="4" w:space="0" w:color="auto"/>
              <w:right w:val="single" w:sz="4" w:space="0" w:color="auto"/>
            </w:tcBorders>
            <w:shd w:val="clear" w:color="auto" w:fill="auto"/>
            <w:noWrap/>
            <w:vAlign w:val="center"/>
            <w:hideMark/>
          </w:tcPr>
          <w:p w14:paraId="65F65D6C"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26 000</w:t>
            </w:r>
          </w:p>
        </w:tc>
        <w:tc>
          <w:tcPr>
            <w:tcW w:w="1417" w:type="dxa"/>
            <w:tcBorders>
              <w:top w:val="nil"/>
              <w:left w:val="nil"/>
              <w:bottom w:val="single" w:sz="4" w:space="0" w:color="auto"/>
              <w:right w:val="single" w:sz="4" w:space="0" w:color="auto"/>
            </w:tcBorders>
            <w:shd w:val="clear" w:color="auto" w:fill="auto"/>
            <w:noWrap/>
            <w:vAlign w:val="center"/>
            <w:hideMark/>
          </w:tcPr>
          <w:p w14:paraId="376ADAB1"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52 000</w:t>
            </w:r>
          </w:p>
        </w:tc>
        <w:tc>
          <w:tcPr>
            <w:tcW w:w="1559" w:type="dxa"/>
            <w:tcBorders>
              <w:top w:val="nil"/>
              <w:left w:val="nil"/>
              <w:bottom w:val="single" w:sz="4" w:space="0" w:color="auto"/>
              <w:right w:val="single" w:sz="4" w:space="0" w:color="auto"/>
            </w:tcBorders>
            <w:shd w:val="clear" w:color="auto" w:fill="auto"/>
            <w:vAlign w:val="center"/>
            <w:hideMark/>
          </w:tcPr>
          <w:p w14:paraId="19549CB5"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DORIMENE</w:t>
            </w:r>
          </w:p>
        </w:tc>
      </w:tr>
      <w:tr w:rsidR="00052814" w:rsidRPr="00E32684" w14:paraId="365CB49A" w14:textId="77777777" w:rsidTr="003C3BAB">
        <w:trPr>
          <w:trHeight w:val="33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22C431BA"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lastRenderedPageBreak/>
              <w:t>28/06/2025</w:t>
            </w:r>
          </w:p>
        </w:tc>
        <w:tc>
          <w:tcPr>
            <w:tcW w:w="1229" w:type="dxa"/>
            <w:tcBorders>
              <w:top w:val="nil"/>
              <w:left w:val="nil"/>
              <w:bottom w:val="single" w:sz="4" w:space="0" w:color="auto"/>
              <w:right w:val="single" w:sz="4" w:space="0" w:color="auto"/>
            </w:tcBorders>
            <w:shd w:val="clear" w:color="auto" w:fill="auto"/>
            <w:vAlign w:val="center"/>
            <w:hideMark/>
          </w:tcPr>
          <w:p w14:paraId="5BB462E4"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/0137</w:t>
            </w:r>
          </w:p>
        </w:tc>
        <w:tc>
          <w:tcPr>
            <w:tcW w:w="1842" w:type="dxa"/>
            <w:tcBorders>
              <w:top w:val="nil"/>
              <w:left w:val="nil"/>
              <w:bottom w:val="single" w:sz="4" w:space="0" w:color="auto"/>
              <w:right w:val="single" w:sz="4" w:space="0" w:color="auto"/>
            </w:tcBorders>
            <w:shd w:val="clear" w:color="auto" w:fill="auto"/>
            <w:noWrap/>
            <w:vAlign w:val="center"/>
            <w:hideMark/>
          </w:tcPr>
          <w:p w14:paraId="3242B91E"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YD41GO015</w:t>
            </w:r>
          </w:p>
        </w:tc>
        <w:tc>
          <w:tcPr>
            <w:tcW w:w="2977" w:type="dxa"/>
            <w:tcBorders>
              <w:top w:val="nil"/>
              <w:left w:val="nil"/>
              <w:bottom w:val="single" w:sz="4" w:space="0" w:color="auto"/>
              <w:right w:val="single" w:sz="4" w:space="0" w:color="auto"/>
            </w:tcBorders>
            <w:shd w:val="clear" w:color="auto" w:fill="auto"/>
            <w:vAlign w:val="center"/>
            <w:hideMark/>
          </w:tcPr>
          <w:p w14:paraId="44C48A24"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CLIENT GROSSISTE GALLUS EKOUNOU</w:t>
            </w:r>
          </w:p>
        </w:tc>
        <w:tc>
          <w:tcPr>
            <w:tcW w:w="1418" w:type="dxa"/>
            <w:tcBorders>
              <w:top w:val="nil"/>
              <w:left w:val="nil"/>
              <w:bottom w:val="single" w:sz="4" w:space="0" w:color="auto"/>
              <w:right w:val="single" w:sz="4" w:space="0" w:color="auto"/>
            </w:tcBorders>
            <w:shd w:val="clear" w:color="auto" w:fill="auto"/>
            <w:noWrap/>
            <w:vAlign w:val="center"/>
            <w:hideMark/>
          </w:tcPr>
          <w:p w14:paraId="42F4638A"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RA100003</w:t>
            </w:r>
          </w:p>
        </w:tc>
        <w:tc>
          <w:tcPr>
            <w:tcW w:w="2268" w:type="dxa"/>
            <w:tcBorders>
              <w:top w:val="nil"/>
              <w:left w:val="nil"/>
              <w:bottom w:val="single" w:sz="4" w:space="0" w:color="auto"/>
              <w:right w:val="single" w:sz="4" w:space="0" w:color="auto"/>
            </w:tcBorders>
            <w:shd w:val="clear" w:color="auto" w:fill="auto"/>
            <w:noWrap/>
            <w:vAlign w:val="center"/>
            <w:hideMark/>
          </w:tcPr>
          <w:p w14:paraId="349B8484"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HUILE CEL'OR BIDON 20L</w:t>
            </w:r>
          </w:p>
        </w:tc>
        <w:tc>
          <w:tcPr>
            <w:tcW w:w="992" w:type="dxa"/>
            <w:tcBorders>
              <w:top w:val="nil"/>
              <w:left w:val="nil"/>
              <w:bottom w:val="single" w:sz="4" w:space="0" w:color="auto"/>
              <w:right w:val="single" w:sz="4" w:space="0" w:color="auto"/>
            </w:tcBorders>
            <w:shd w:val="clear" w:color="auto" w:fill="auto"/>
            <w:noWrap/>
            <w:vAlign w:val="center"/>
            <w:hideMark/>
          </w:tcPr>
          <w:p w14:paraId="4D379E8F"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12</w:t>
            </w:r>
          </w:p>
        </w:tc>
        <w:tc>
          <w:tcPr>
            <w:tcW w:w="1134" w:type="dxa"/>
            <w:tcBorders>
              <w:top w:val="nil"/>
              <w:left w:val="nil"/>
              <w:bottom w:val="single" w:sz="4" w:space="0" w:color="auto"/>
              <w:right w:val="single" w:sz="4" w:space="0" w:color="auto"/>
            </w:tcBorders>
            <w:shd w:val="clear" w:color="auto" w:fill="auto"/>
            <w:noWrap/>
            <w:vAlign w:val="center"/>
            <w:hideMark/>
          </w:tcPr>
          <w:p w14:paraId="69CAAF49"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25 200</w:t>
            </w:r>
          </w:p>
        </w:tc>
        <w:tc>
          <w:tcPr>
            <w:tcW w:w="1417" w:type="dxa"/>
            <w:tcBorders>
              <w:top w:val="nil"/>
              <w:left w:val="nil"/>
              <w:bottom w:val="single" w:sz="4" w:space="0" w:color="auto"/>
              <w:right w:val="single" w:sz="4" w:space="0" w:color="auto"/>
            </w:tcBorders>
            <w:shd w:val="clear" w:color="auto" w:fill="auto"/>
            <w:noWrap/>
            <w:vAlign w:val="center"/>
            <w:hideMark/>
          </w:tcPr>
          <w:p w14:paraId="1FB36D78"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302 400</w:t>
            </w:r>
          </w:p>
        </w:tc>
        <w:tc>
          <w:tcPr>
            <w:tcW w:w="1559" w:type="dxa"/>
            <w:tcBorders>
              <w:top w:val="nil"/>
              <w:left w:val="nil"/>
              <w:bottom w:val="single" w:sz="4" w:space="0" w:color="auto"/>
              <w:right w:val="single" w:sz="4" w:space="0" w:color="auto"/>
            </w:tcBorders>
            <w:shd w:val="clear" w:color="auto" w:fill="auto"/>
            <w:vAlign w:val="center"/>
            <w:hideMark/>
          </w:tcPr>
          <w:p w14:paraId="417B684A"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AGENCE</w:t>
            </w:r>
          </w:p>
        </w:tc>
      </w:tr>
      <w:tr w:rsidR="00052814" w:rsidRPr="00E32684" w14:paraId="241378A4" w14:textId="77777777" w:rsidTr="003C3BAB">
        <w:trPr>
          <w:trHeight w:val="33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1D8949FF"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28/06/2025</w:t>
            </w:r>
          </w:p>
        </w:tc>
        <w:tc>
          <w:tcPr>
            <w:tcW w:w="1229" w:type="dxa"/>
            <w:tcBorders>
              <w:top w:val="nil"/>
              <w:left w:val="nil"/>
              <w:bottom w:val="single" w:sz="4" w:space="0" w:color="auto"/>
              <w:right w:val="single" w:sz="4" w:space="0" w:color="auto"/>
            </w:tcBorders>
            <w:shd w:val="clear" w:color="auto" w:fill="auto"/>
            <w:vAlign w:val="center"/>
            <w:hideMark/>
          </w:tcPr>
          <w:p w14:paraId="36E86B24"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/0322</w:t>
            </w:r>
          </w:p>
        </w:tc>
        <w:tc>
          <w:tcPr>
            <w:tcW w:w="1842" w:type="dxa"/>
            <w:tcBorders>
              <w:top w:val="nil"/>
              <w:left w:val="nil"/>
              <w:bottom w:val="single" w:sz="4" w:space="0" w:color="auto"/>
              <w:right w:val="single" w:sz="4" w:space="0" w:color="auto"/>
            </w:tcBorders>
            <w:shd w:val="clear" w:color="auto" w:fill="auto"/>
            <w:noWrap/>
            <w:vAlign w:val="center"/>
            <w:hideMark/>
          </w:tcPr>
          <w:p w14:paraId="0D632411"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YD41PP005</w:t>
            </w:r>
          </w:p>
        </w:tc>
        <w:tc>
          <w:tcPr>
            <w:tcW w:w="2977" w:type="dxa"/>
            <w:tcBorders>
              <w:top w:val="nil"/>
              <w:left w:val="nil"/>
              <w:bottom w:val="single" w:sz="4" w:space="0" w:color="auto"/>
              <w:right w:val="single" w:sz="4" w:space="0" w:color="auto"/>
            </w:tcBorders>
            <w:shd w:val="clear" w:color="auto" w:fill="auto"/>
            <w:vAlign w:val="center"/>
            <w:hideMark/>
          </w:tcPr>
          <w:p w14:paraId="2F6B4771"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CLIENT DIVERS DORIMENE</w:t>
            </w:r>
          </w:p>
        </w:tc>
        <w:tc>
          <w:tcPr>
            <w:tcW w:w="1418" w:type="dxa"/>
            <w:tcBorders>
              <w:top w:val="nil"/>
              <w:left w:val="nil"/>
              <w:bottom w:val="single" w:sz="4" w:space="0" w:color="auto"/>
              <w:right w:val="single" w:sz="4" w:space="0" w:color="auto"/>
            </w:tcBorders>
            <w:shd w:val="clear" w:color="auto" w:fill="auto"/>
            <w:noWrap/>
            <w:vAlign w:val="center"/>
            <w:hideMark/>
          </w:tcPr>
          <w:p w14:paraId="41A0746C"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RA100001</w:t>
            </w:r>
          </w:p>
        </w:tc>
        <w:tc>
          <w:tcPr>
            <w:tcW w:w="2268" w:type="dxa"/>
            <w:tcBorders>
              <w:top w:val="nil"/>
              <w:left w:val="nil"/>
              <w:bottom w:val="single" w:sz="4" w:space="0" w:color="auto"/>
              <w:right w:val="single" w:sz="4" w:space="0" w:color="auto"/>
            </w:tcBorders>
            <w:shd w:val="clear" w:color="auto" w:fill="auto"/>
            <w:noWrap/>
            <w:vAlign w:val="center"/>
            <w:hideMark/>
          </w:tcPr>
          <w:p w14:paraId="439F19D1"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HUILE CEL'OR 1L CT 15</w:t>
            </w:r>
          </w:p>
        </w:tc>
        <w:tc>
          <w:tcPr>
            <w:tcW w:w="992" w:type="dxa"/>
            <w:tcBorders>
              <w:top w:val="nil"/>
              <w:left w:val="nil"/>
              <w:bottom w:val="single" w:sz="4" w:space="0" w:color="auto"/>
              <w:right w:val="single" w:sz="4" w:space="0" w:color="auto"/>
            </w:tcBorders>
            <w:shd w:val="clear" w:color="auto" w:fill="auto"/>
            <w:noWrap/>
            <w:vAlign w:val="center"/>
            <w:hideMark/>
          </w:tcPr>
          <w:p w14:paraId="49AE44D0"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w:t>
            </w:r>
          </w:p>
        </w:tc>
        <w:tc>
          <w:tcPr>
            <w:tcW w:w="1134" w:type="dxa"/>
            <w:tcBorders>
              <w:top w:val="nil"/>
              <w:left w:val="nil"/>
              <w:bottom w:val="single" w:sz="4" w:space="0" w:color="auto"/>
              <w:right w:val="single" w:sz="4" w:space="0" w:color="auto"/>
            </w:tcBorders>
            <w:shd w:val="clear" w:color="auto" w:fill="auto"/>
            <w:noWrap/>
            <w:vAlign w:val="center"/>
            <w:hideMark/>
          </w:tcPr>
          <w:p w14:paraId="3D92A9E4"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20 000</w:t>
            </w:r>
          </w:p>
        </w:tc>
        <w:tc>
          <w:tcPr>
            <w:tcW w:w="1417" w:type="dxa"/>
            <w:tcBorders>
              <w:top w:val="nil"/>
              <w:left w:val="nil"/>
              <w:bottom w:val="single" w:sz="4" w:space="0" w:color="auto"/>
              <w:right w:val="single" w:sz="4" w:space="0" w:color="auto"/>
            </w:tcBorders>
            <w:shd w:val="clear" w:color="auto" w:fill="auto"/>
            <w:noWrap/>
            <w:vAlign w:val="center"/>
            <w:hideMark/>
          </w:tcPr>
          <w:p w14:paraId="3E8C70DC"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20 000</w:t>
            </w:r>
          </w:p>
        </w:tc>
        <w:tc>
          <w:tcPr>
            <w:tcW w:w="1559" w:type="dxa"/>
            <w:tcBorders>
              <w:top w:val="nil"/>
              <w:left w:val="nil"/>
              <w:bottom w:val="single" w:sz="4" w:space="0" w:color="auto"/>
              <w:right w:val="single" w:sz="4" w:space="0" w:color="auto"/>
            </w:tcBorders>
            <w:shd w:val="clear" w:color="auto" w:fill="auto"/>
            <w:vAlign w:val="center"/>
            <w:hideMark/>
          </w:tcPr>
          <w:p w14:paraId="2CD28A61"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DORIMENE</w:t>
            </w:r>
          </w:p>
        </w:tc>
      </w:tr>
      <w:tr w:rsidR="00052814" w:rsidRPr="00E32684" w14:paraId="39181093" w14:textId="77777777" w:rsidTr="003C3BAB">
        <w:trPr>
          <w:trHeight w:val="33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1A07F768"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28/06/2025</w:t>
            </w:r>
          </w:p>
        </w:tc>
        <w:tc>
          <w:tcPr>
            <w:tcW w:w="1229" w:type="dxa"/>
            <w:tcBorders>
              <w:top w:val="nil"/>
              <w:left w:val="nil"/>
              <w:bottom w:val="single" w:sz="4" w:space="0" w:color="auto"/>
              <w:right w:val="single" w:sz="4" w:space="0" w:color="auto"/>
            </w:tcBorders>
            <w:shd w:val="clear" w:color="auto" w:fill="auto"/>
            <w:vAlign w:val="center"/>
            <w:hideMark/>
          </w:tcPr>
          <w:p w14:paraId="3EAB23BA"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/0322</w:t>
            </w:r>
          </w:p>
        </w:tc>
        <w:tc>
          <w:tcPr>
            <w:tcW w:w="1842" w:type="dxa"/>
            <w:tcBorders>
              <w:top w:val="nil"/>
              <w:left w:val="nil"/>
              <w:bottom w:val="single" w:sz="4" w:space="0" w:color="auto"/>
              <w:right w:val="single" w:sz="4" w:space="0" w:color="auto"/>
            </w:tcBorders>
            <w:shd w:val="clear" w:color="auto" w:fill="auto"/>
            <w:noWrap/>
            <w:vAlign w:val="center"/>
            <w:hideMark/>
          </w:tcPr>
          <w:p w14:paraId="46867355"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YD41PP005</w:t>
            </w:r>
          </w:p>
        </w:tc>
        <w:tc>
          <w:tcPr>
            <w:tcW w:w="2977" w:type="dxa"/>
            <w:tcBorders>
              <w:top w:val="nil"/>
              <w:left w:val="nil"/>
              <w:bottom w:val="single" w:sz="4" w:space="0" w:color="auto"/>
              <w:right w:val="single" w:sz="4" w:space="0" w:color="auto"/>
            </w:tcBorders>
            <w:shd w:val="clear" w:color="auto" w:fill="auto"/>
            <w:vAlign w:val="center"/>
            <w:hideMark/>
          </w:tcPr>
          <w:p w14:paraId="2F0358C6"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CLIENT DIVERS DORIMENE</w:t>
            </w:r>
          </w:p>
        </w:tc>
        <w:tc>
          <w:tcPr>
            <w:tcW w:w="1418" w:type="dxa"/>
            <w:tcBorders>
              <w:top w:val="nil"/>
              <w:left w:val="nil"/>
              <w:bottom w:val="single" w:sz="4" w:space="0" w:color="auto"/>
              <w:right w:val="single" w:sz="4" w:space="0" w:color="auto"/>
            </w:tcBorders>
            <w:shd w:val="clear" w:color="auto" w:fill="auto"/>
            <w:noWrap/>
            <w:vAlign w:val="center"/>
            <w:hideMark/>
          </w:tcPr>
          <w:p w14:paraId="2E71760D"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SA100002</w:t>
            </w:r>
          </w:p>
        </w:tc>
        <w:tc>
          <w:tcPr>
            <w:tcW w:w="2268" w:type="dxa"/>
            <w:tcBorders>
              <w:top w:val="nil"/>
              <w:left w:val="nil"/>
              <w:bottom w:val="single" w:sz="4" w:space="0" w:color="auto"/>
              <w:right w:val="single" w:sz="4" w:space="0" w:color="auto"/>
            </w:tcBorders>
            <w:shd w:val="clear" w:color="auto" w:fill="auto"/>
            <w:noWrap/>
            <w:vAlign w:val="center"/>
            <w:hideMark/>
          </w:tcPr>
          <w:p w14:paraId="51CAAD8F"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SAVON CEL'OR 350G CT 60</w:t>
            </w:r>
          </w:p>
        </w:tc>
        <w:tc>
          <w:tcPr>
            <w:tcW w:w="992" w:type="dxa"/>
            <w:tcBorders>
              <w:top w:val="nil"/>
              <w:left w:val="nil"/>
              <w:bottom w:val="single" w:sz="4" w:space="0" w:color="auto"/>
              <w:right w:val="single" w:sz="4" w:space="0" w:color="auto"/>
            </w:tcBorders>
            <w:shd w:val="clear" w:color="auto" w:fill="auto"/>
            <w:noWrap/>
            <w:vAlign w:val="center"/>
            <w:hideMark/>
          </w:tcPr>
          <w:p w14:paraId="677122CF"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w:t>
            </w:r>
          </w:p>
        </w:tc>
        <w:tc>
          <w:tcPr>
            <w:tcW w:w="1134" w:type="dxa"/>
            <w:tcBorders>
              <w:top w:val="nil"/>
              <w:left w:val="nil"/>
              <w:bottom w:val="single" w:sz="4" w:space="0" w:color="auto"/>
              <w:right w:val="single" w:sz="4" w:space="0" w:color="auto"/>
            </w:tcBorders>
            <w:shd w:val="clear" w:color="auto" w:fill="auto"/>
            <w:noWrap/>
            <w:vAlign w:val="center"/>
            <w:hideMark/>
          </w:tcPr>
          <w:p w14:paraId="7A51538F"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17 500</w:t>
            </w:r>
          </w:p>
        </w:tc>
        <w:tc>
          <w:tcPr>
            <w:tcW w:w="1417" w:type="dxa"/>
            <w:tcBorders>
              <w:top w:val="nil"/>
              <w:left w:val="nil"/>
              <w:bottom w:val="single" w:sz="4" w:space="0" w:color="auto"/>
              <w:right w:val="single" w:sz="4" w:space="0" w:color="auto"/>
            </w:tcBorders>
            <w:shd w:val="clear" w:color="auto" w:fill="auto"/>
            <w:noWrap/>
            <w:vAlign w:val="center"/>
            <w:hideMark/>
          </w:tcPr>
          <w:p w14:paraId="1CFF9887"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17 500</w:t>
            </w:r>
          </w:p>
        </w:tc>
        <w:tc>
          <w:tcPr>
            <w:tcW w:w="1559" w:type="dxa"/>
            <w:tcBorders>
              <w:top w:val="nil"/>
              <w:left w:val="nil"/>
              <w:bottom w:val="single" w:sz="4" w:space="0" w:color="auto"/>
              <w:right w:val="single" w:sz="4" w:space="0" w:color="auto"/>
            </w:tcBorders>
            <w:shd w:val="clear" w:color="auto" w:fill="auto"/>
            <w:vAlign w:val="center"/>
            <w:hideMark/>
          </w:tcPr>
          <w:p w14:paraId="148B2506"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DORIMENE</w:t>
            </w:r>
          </w:p>
        </w:tc>
      </w:tr>
      <w:tr w:rsidR="00052814" w:rsidRPr="00E32684" w14:paraId="09442DB3" w14:textId="77777777" w:rsidTr="003C3BAB">
        <w:trPr>
          <w:trHeight w:val="33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6B40B67C"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28/06/2025</w:t>
            </w:r>
          </w:p>
        </w:tc>
        <w:tc>
          <w:tcPr>
            <w:tcW w:w="1229" w:type="dxa"/>
            <w:tcBorders>
              <w:top w:val="nil"/>
              <w:left w:val="nil"/>
              <w:bottom w:val="single" w:sz="4" w:space="0" w:color="auto"/>
              <w:right w:val="single" w:sz="4" w:space="0" w:color="auto"/>
            </w:tcBorders>
            <w:shd w:val="clear" w:color="auto" w:fill="auto"/>
            <w:vAlign w:val="center"/>
            <w:hideMark/>
          </w:tcPr>
          <w:p w14:paraId="2CA5A025"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/0320</w:t>
            </w:r>
          </w:p>
        </w:tc>
        <w:tc>
          <w:tcPr>
            <w:tcW w:w="1842" w:type="dxa"/>
            <w:tcBorders>
              <w:top w:val="nil"/>
              <w:left w:val="nil"/>
              <w:bottom w:val="single" w:sz="4" w:space="0" w:color="auto"/>
              <w:right w:val="single" w:sz="4" w:space="0" w:color="auto"/>
            </w:tcBorders>
            <w:shd w:val="clear" w:color="auto" w:fill="auto"/>
            <w:noWrap/>
            <w:vAlign w:val="center"/>
            <w:hideMark/>
          </w:tcPr>
          <w:p w14:paraId="68FD70E6"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YD41ET002</w:t>
            </w:r>
          </w:p>
        </w:tc>
        <w:tc>
          <w:tcPr>
            <w:tcW w:w="2977" w:type="dxa"/>
            <w:tcBorders>
              <w:top w:val="nil"/>
              <w:left w:val="nil"/>
              <w:bottom w:val="single" w:sz="4" w:space="0" w:color="auto"/>
              <w:right w:val="single" w:sz="4" w:space="0" w:color="auto"/>
            </w:tcBorders>
            <w:shd w:val="clear" w:color="auto" w:fill="auto"/>
            <w:vAlign w:val="center"/>
            <w:hideMark/>
          </w:tcPr>
          <w:p w14:paraId="5DE11001"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QUARTIER GENERAL</w:t>
            </w:r>
          </w:p>
        </w:tc>
        <w:tc>
          <w:tcPr>
            <w:tcW w:w="1418" w:type="dxa"/>
            <w:tcBorders>
              <w:top w:val="nil"/>
              <w:left w:val="nil"/>
              <w:bottom w:val="single" w:sz="4" w:space="0" w:color="auto"/>
              <w:right w:val="single" w:sz="4" w:space="0" w:color="auto"/>
            </w:tcBorders>
            <w:shd w:val="clear" w:color="auto" w:fill="auto"/>
            <w:noWrap/>
            <w:vAlign w:val="center"/>
            <w:hideMark/>
          </w:tcPr>
          <w:p w14:paraId="1E2FD826"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RA100003</w:t>
            </w:r>
          </w:p>
        </w:tc>
        <w:tc>
          <w:tcPr>
            <w:tcW w:w="2268" w:type="dxa"/>
            <w:tcBorders>
              <w:top w:val="nil"/>
              <w:left w:val="nil"/>
              <w:bottom w:val="single" w:sz="4" w:space="0" w:color="auto"/>
              <w:right w:val="single" w:sz="4" w:space="0" w:color="auto"/>
            </w:tcBorders>
            <w:shd w:val="clear" w:color="auto" w:fill="auto"/>
            <w:noWrap/>
            <w:vAlign w:val="center"/>
            <w:hideMark/>
          </w:tcPr>
          <w:p w14:paraId="2C83DEDB"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HUILE CEL'OR BIDON 20L</w:t>
            </w:r>
          </w:p>
        </w:tc>
        <w:tc>
          <w:tcPr>
            <w:tcW w:w="992" w:type="dxa"/>
            <w:tcBorders>
              <w:top w:val="nil"/>
              <w:left w:val="nil"/>
              <w:bottom w:val="single" w:sz="4" w:space="0" w:color="auto"/>
              <w:right w:val="single" w:sz="4" w:space="0" w:color="auto"/>
            </w:tcBorders>
            <w:shd w:val="clear" w:color="auto" w:fill="auto"/>
            <w:noWrap/>
            <w:vAlign w:val="center"/>
            <w:hideMark/>
          </w:tcPr>
          <w:p w14:paraId="5A09421C"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31</w:t>
            </w:r>
          </w:p>
        </w:tc>
        <w:tc>
          <w:tcPr>
            <w:tcW w:w="1134" w:type="dxa"/>
            <w:tcBorders>
              <w:top w:val="nil"/>
              <w:left w:val="nil"/>
              <w:bottom w:val="single" w:sz="4" w:space="0" w:color="auto"/>
              <w:right w:val="single" w:sz="4" w:space="0" w:color="auto"/>
            </w:tcBorders>
            <w:shd w:val="clear" w:color="auto" w:fill="auto"/>
            <w:noWrap/>
            <w:vAlign w:val="center"/>
            <w:hideMark/>
          </w:tcPr>
          <w:p w14:paraId="303A221C"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26 000</w:t>
            </w:r>
          </w:p>
        </w:tc>
        <w:tc>
          <w:tcPr>
            <w:tcW w:w="1417" w:type="dxa"/>
            <w:tcBorders>
              <w:top w:val="nil"/>
              <w:left w:val="nil"/>
              <w:bottom w:val="single" w:sz="4" w:space="0" w:color="auto"/>
              <w:right w:val="single" w:sz="4" w:space="0" w:color="auto"/>
            </w:tcBorders>
            <w:shd w:val="clear" w:color="auto" w:fill="auto"/>
            <w:noWrap/>
            <w:vAlign w:val="center"/>
            <w:hideMark/>
          </w:tcPr>
          <w:p w14:paraId="413B6244"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806 000</w:t>
            </w:r>
          </w:p>
        </w:tc>
        <w:tc>
          <w:tcPr>
            <w:tcW w:w="1559" w:type="dxa"/>
            <w:tcBorders>
              <w:top w:val="nil"/>
              <w:left w:val="nil"/>
              <w:bottom w:val="single" w:sz="4" w:space="0" w:color="auto"/>
              <w:right w:val="single" w:sz="4" w:space="0" w:color="auto"/>
            </w:tcBorders>
            <w:shd w:val="clear" w:color="auto" w:fill="auto"/>
            <w:vAlign w:val="center"/>
            <w:hideMark/>
          </w:tcPr>
          <w:p w14:paraId="1E35993B"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AGENCE</w:t>
            </w:r>
          </w:p>
        </w:tc>
      </w:tr>
      <w:tr w:rsidR="00052814" w:rsidRPr="00E32684" w14:paraId="67F59D67" w14:textId="77777777" w:rsidTr="003C3BAB">
        <w:trPr>
          <w:trHeight w:val="33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1799E786"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28/06/2025</w:t>
            </w:r>
          </w:p>
        </w:tc>
        <w:tc>
          <w:tcPr>
            <w:tcW w:w="1229" w:type="dxa"/>
            <w:tcBorders>
              <w:top w:val="nil"/>
              <w:left w:val="nil"/>
              <w:bottom w:val="single" w:sz="4" w:space="0" w:color="auto"/>
              <w:right w:val="single" w:sz="4" w:space="0" w:color="auto"/>
            </w:tcBorders>
            <w:shd w:val="clear" w:color="auto" w:fill="auto"/>
            <w:vAlign w:val="center"/>
            <w:hideMark/>
          </w:tcPr>
          <w:p w14:paraId="0653BBB3"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/0316</w:t>
            </w:r>
          </w:p>
        </w:tc>
        <w:tc>
          <w:tcPr>
            <w:tcW w:w="1842" w:type="dxa"/>
            <w:tcBorders>
              <w:top w:val="nil"/>
              <w:left w:val="nil"/>
              <w:bottom w:val="single" w:sz="4" w:space="0" w:color="auto"/>
              <w:right w:val="single" w:sz="4" w:space="0" w:color="auto"/>
            </w:tcBorders>
            <w:shd w:val="clear" w:color="auto" w:fill="auto"/>
            <w:noWrap/>
            <w:vAlign w:val="center"/>
            <w:hideMark/>
          </w:tcPr>
          <w:p w14:paraId="55548875"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YD41GO006</w:t>
            </w:r>
          </w:p>
        </w:tc>
        <w:tc>
          <w:tcPr>
            <w:tcW w:w="2977" w:type="dxa"/>
            <w:tcBorders>
              <w:top w:val="nil"/>
              <w:left w:val="nil"/>
              <w:bottom w:val="single" w:sz="4" w:space="0" w:color="auto"/>
              <w:right w:val="single" w:sz="4" w:space="0" w:color="auto"/>
            </w:tcBorders>
            <w:shd w:val="clear" w:color="auto" w:fill="auto"/>
            <w:vAlign w:val="center"/>
            <w:hideMark/>
          </w:tcPr>
          <w:p w14:paraId="2703E6D1"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CLIENT GROSSISTE SAIDOU OBALA</w:t>
            </w:r>
          </w:p>
        </w:tc>
        <w:tc>
          <w:tcPr>
            <w:tcW w:w="1418" w:type="dxa"/>
            <w:tcBorders>
              <w:top w:val="nil"/>
              <w:left w:val="nil"/>
              <w:bottom w:val="single" w:sz="4" w:space="0" w:color="auto"/>
              <w:right w:val="single" w:sz="4" w:space="0" w:color="auto"/>
            </w:tcBorders>
            <w:shd w:val="clear" w:color="auto" w:fill="auto"/>
            <w:noWrap/>
            <w:vAlign w:val="center"/>
            <w:hideMark/>
          </w:tcPr>
          <w:p w14:paraId="5BBAB27F"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RA100003</w:t>
            </w:r>
          </w:p>
        </w:tc>
        <w:tc>
          <w:tcPr>
            <w:tcW w:w="2268" w:type="dxa"/>
            <w:tcBorders>
              <w:top w:val="nil"/>
              <w:left w:val="nil"/>
              <w:bottom w:val="single" w:sz="4" w:space="0" w:color="auto"/>
              <w:right w:val="single" w:sz="4" w:space="0" w:color="auto"/>
            </w:tcBorders>
            <w:shd w:val="clear" w:color="auto" w:fill="auto"/>
            <w:noWrap/>
            <w:vAlign w:val="center"/>
            <w:hideMark/>
          </w:tcPr>
          <w:p w14:paraId="245E926C"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HUILE CEL'OR BIDON 20L</w:t>
            </w:r>
          </w:p>
        </w:tc>
        <w:tc>
          <w:tcPr>
            <w:tcW w:w="992" w:type="dxa"/>
            <w:tcBorders>
              <w:top w:val="nil"/>
              <w:left w:val="nil"/>
              <w:bottom w:val="single" w:sz="4" w:space="0" w:color="auto"/>
              <w:right w:val="single" w:sz="4" w:space="0" w:color="auto"/>
            </w:tcBorders>
            <w:shd w:val="clear" w:color="auto" w:fill="auto"/>
            <w:noWrap/>
            <w:vAlign w:val="center"/>
            <w:hideMark/>
          </w:tcPr>
          <w:p w14:paraId="5B23FC5E"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150</w:t>
            </w:r>
          </w:p>
        </w:tc>
        <w:tc>
          <w:tcPr>
            <w:tcW w:w="1134" w:type="dxa"/>
            <w:tcBorders>
              <w:top w:val="nil"/>
              <w:left w:val="nil"/>
              <w:bottom w:val="single" w:sz="4" w:space="0" w:color="auto"/>
              <w:right w:val="single" w:sz="4" w:space="0" w:color="auto"/>
            </w:tcBorders>
            <w:shd w:val="clear" w:color="auto" w:fill="auto"/>
            <w:noWrap/>
            <w:vAlign w:val="center"/>
            <w:hideMark/>
          </w:tcPr>
          <w:p w14:paraId="0E9598C3"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25 200</w:t>
            </w:r>
          </w:p>
        </w:tc>
        <w:tc>
          <w:tcPr>
            <w:tcW w:w="1417" w:type="dxa"/>
            <w:tcBorders>
              <w:top w:val="nil"/>
              <w:left w:val="nil"/>
              <w:bottom w:val="single" w:sz="4" w:space="0" w:color="auto"/>
              <w:right w:val="single" w:sz="4" w:space="0" w:color="auto"/>
            </w:tcBorders>
            <w:shd w:val="clear" w:color="auto" w:fill="auto"/>
            <w:noWrap/>
            <w:vAlign w:val="center"/>
            <w:hideMark/>
          </w:tcPr>
          <w:p w14:paraId="1C1238EC"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3 780 000</w:t>
            </w:r>
          </w:p>
        </w:tc>
        <w:tc>
          <w:tcPr>
            <w:tcW w:w="1559" w:type="dxa"/>
            <w:tcBorders>
              <w:top w:val="nil"/>
              <w:left w:val="nil"/>
              <w:bottom w:val="single" w:sz="4" w:space="0" w:color="auto"/>
              <w:right w:val="single" w:sz="4" w:space="0" w:color="auto"/>
            </w:tcBorders>
            <w:shd w:val="clear" w:color="auto" w:fill="auto"/>
            <w:vAlign w:val="center"/>
            <w:hideMark/>
          </w:tcPr>
          <w:p w14:paraId="021E858A"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AGENCE</w:t>
            </w:r>
          </w:p>
        </w:tc>
      </w:tr>
      <w:tr w:rsidR="00052814" w:rsidRPr="00E32684" w14:paraId="212130B6" w14:textId="77777777" w:rsidTr="003C3BAB">
        <w:trPr>
          <w:trHeight w:val="33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54A460F2"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28/06/2025</w:t>
            </w:r>
          </w:p>
        </w:tc>
        <w:tc>
          <w:tcPr>
            <w:tcW w:w="1229" w:type="dxa"/>
            <w:tcBorders>
              <w:top w:val="nil"/>
              <w:left w:val="nil"/>
              <w:bottom w:val="single" w:sz="4" w:space="0" w:color="auto"/>
              <w:right w:val="single" w:sz="4" w:space="0" w:color="auto"/>
            </w:tcBorders>
            <w:shd w:val="clear" w:color="auto" w:fill="auto"/>
            <w:vAlign w:val="center"/>
            <w:hideMark/>
          </w:tcPr>
          <w:p w14:paraId="4127FD4E"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/0316</w:t>
            </w:r>
          </w:p>
        </w:tc>
        <w:tc>
          <w:tcPr>
            <w:tcW w:w="1842" w:type="dxa"/>
            <w:tcBorders>
              <w:top w:val="nil"/>
              <w:left w:val="nil"/>
              <w:bottom w:val="single" w:sz="4" w:space="0" w:color="auto"/>
              <w:right w:val="single" w:sz="4" w:space="0" w:color="auto"/>
            </w:tcBorders>
            <w:shd w:val="clear" w:color="auto" w:fill="auto"/>
            <w:noWrap/>
            <w:vAlign w:val="center"/>
            <w:hideMark/>
          </w:tcPr>
          <w:p w14:paraId="362D6790"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YD41GO006</w:t>
            </w:r>
          </w:p>
        </w:tc>
        <w:tc>
          <w:tcPr>
            <w:tcW w:w="2977" w:type="dxa"/>
            <w:tcBorders>
              <w:top w:val="nil"/>
              <w:left w:val="nil"/>
              <w:bottom w:val="single" w:sz="4" w:space="0" w:color="auto"/>
              <w:right w:val="single" w:sz="4" w:space="0" w:color="auto"/>
            </w:tcBorders>
            <w:shd w:val="clear" w:color="auto" w:fill="auto"/>
            <w:vAlign w:val="center"/>
            <w:hideMark/>
          </w:tcPr>
          <w:p w14:paraId="06EACB12"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CLIENT GROSSISTE SAIDOU OBALA</w:t>
            </w:r>
          </w:p>
        </w:tc>
        <w:tc>
          <w:tcPr>
            <w:tcW w:w="1418" w:type="dxa"/>
            <w:tcBorders>
              <w:top w:val="nil"/>
              <w:left w:val="nil"/>
              <w:bottom w:val="single" w:sz="4" w:space="0" w:color="auto"/>
              <w:right w:val="single" w:sz="4" w:space="0" w:color="auto"/>
            </w:tcBorders>
            <w:shd w:val="clear" w:color="auto" w:fill="auto"/>
            <w:noWrap/>
            <w:vAlign w:val="center"/>
            <w:hideMark/>
          </w:tcPr>
          <w:p w14:paraId="787D1726"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RA100002</w:t>
            </w:r>
          </w:p>
        </w:tc>
        <w:tc>
          <w:tcPr>
            <w:tcW w:w="2268" w:type="dxa"/>
            <w:tcBorders>
              <w:top w:val="nil"/>
              <w:left w:val="nil"/>
              <w:bottom w:val="single" w:sz="4" w:space="0" w:color="auto"/>
              <w:right w:val="single" w:sz="4" w:space="0" w:color="auto"/>
            </w:tcBorders>
            <w:shd w:val="clear" w:color="auto" w:fill="auto"/>
            <w:noWrap/>
            <w:vAlign w:val="center"/>
            <w:hideMark/>
          </w:tcPr>
          <w:p w14:paraId="71EE140C"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HUILE CEL'OR 5L CT 3</w:t>
            </w:r>
          </w:p>
        </w:tc>
        <w:tc>
          <w:tcPr>
            <w:tcW w:w="992" w:type="dxa"/>
            <w:tcBorders>
              <w:top w:val="nil"/>
              <w:left w:val="nil"/>
              <w:bottom w:val="single" w:sz="4" w:space="0" w:color="auto"/>
              <w:right w:val="single" w:sz="4" w:space="0" w:color="auto"/>
            </w:tcBorders>
            <w:shd w:val="clear" w:color="auto" w:fill="auto"/>
            <w:noWrap/>
            <w:vAlign w:val="center"/>
            <w:hideMark/>
          </w:tcPr>
          <w:p w14:paraId="55840B51"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20</w:t>
            </w:r>
          </w:p>
        </w:tc>
        <w:tc>
          <w:tcPr>
            <w:tcW w:w="1134" w:type="dxa"/>
            <w:tcBorders>
              <w:top w:val="nil"/>
              <w:left w:val="nil"/>
              <w:bottom w:val="single" w:sz="4" w:space="0" w:color="auto"/>
              <w:right w:val="single" w:sz="4" w:space="0" w:color="auto"/>
            </w:tcBorders>
            <w:shd w:val="clear" w:color="auto" w:fill="auto"/>
            <w:noWrap/>
            <w:vAlign w:val="center"/>
            <w:hideMark/>
          </w:tcPr>
          <w:p w14:paraId="45B2FF1D"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19 500</w:t>
            </w:r>
          </w:p>
        </w:tc>
        <w:tc>
          <w:tcPr>
            <w:tcW w:w="1417" w:type="dxa"/>
            <w:tcBorders>
              <w:top w:val="nil"/>
              <w:left w:val="nil"/>
              <w:bottom w:val="single" w:sz="4" w:space="0" w:color="auto"/>
              <w:right w:val="single" w:sz="4" w:space="0" w:color="auto"/>
            </w:tcBorders>
            <w:shd w:val="clear" w:color="auto" w:fill="auto"/>
            <w:noWrap/>
            <w:vAlign w:val="center"/>
            <w:hideMark/>
          </w:tcPr>
          <w:p w14:paraId="7EF1C975"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390 000</w:t>
            </w:r>
          </w:p>
        </w:tc>
        <w:tc>
          <w:tcPr>
            <w:tcW w:w="1559" w:type="dxa"/>
            <w:tcBorders>
              <w:top w:val="nil"/>
              <w:left w:val="nil"/>
              <w:bottom w:val="single" w:sz="4" w:space="0" w:color="auto"/>
              <w:right w:val="single" w:sz="4" w:space="0" w:color="auto"/>
            </w:tcBorders>
            <w:shd w:val="clear" w:color="auto" w:fill="auto"/>
            <w:vAlign w:val="center"/>
            <w:hideMark/>
          </w:tcPr>
          <w:p w14:paraId="1CCA8A1D"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AGENCE</w:t>
            </w:r>
          </w:p>
        </w:tc>
      </w:tr>
      <w:tr w:rsidR="00052814" w:rsidRPr="00E32684" w14:paraId="3628556A" w14:textId="77777777" w:rsidTr="003C3BAB">
        <w:trPr>
          <w:trHeight w:val="33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1156761C"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28/06/2025</w:t>
            </w:r>
          </w:p>
        </w:tc>
        <w:tc>
          <w:tcPr>
            <w:tcW w:w="1229" w:type="dxa"/>
            <w:tcBorders>
              <w:top w:val="nil"/>
              <w:left w:val="nil"/>
              <w:bottom w:val="single" w:sz="4" w:space="0" w:color="auto"/>
              <w:right w:val="single" w:sz="4" w:space="0" w:color="auto"/>
            </w:tcBorders>
            <w:shd w:val="clear" w:color="auto" w:fill="auto"/>
            <w:vAlign w:val="center"/>
            <w:hideMark/>
          </w:tcPr>
          <w:p w14:paraId="3CFDC84B"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/0319</w:t>
            </w:r>
          </w:p>
        </w:tc>
        <w:tc>
          <w:tcPr>
            <w:tcW w:w="1842" w:type="dxa"/>
            <w:tcBorders>
              <w:top w:val="nil"/>
              <w:left w:val="nil"/>
              <w:bottom w:val="single" w:sz="4" w:space="0" w:color="auto"/>
              <w:right w:val="single" w:sz="4" w:space="0" w:color="auto"/>
            </w:tcBorders>
            <w:shd w:val="clear" w:color="auto" w:fill="auto"/>
            <w:noWrap/>
            <w:vAlign w:val="center"/>
            <w:hideMark/>
          </w:tcPr>
          <w:p w14:paraId="6EF9C0F5"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YD41GO012</w:t>
            </w:r>
          </w:p>
        </w:tc>
        <w:tc>
          <w:tcPr>
            <w:tcW w:w="2977" w:type="dxa"/>
            <w:tcBorders>
              <w:top w:val="nil"/>
              <w:left w:val="nil"/>
              <w:bottom w:val="single" w:sz="4" w:space="0" w:color="auto"/>
              <w:right w:val="single" w:sz="4" w:space="0" w:color="auto"/>
            </w:tcBorders>
            <w:shd w:val="clear" w:color="auto" w:fill="auto"/>
            <w:vAlign w:val="center"/>
            <w:hideMark/>
          </w:tcPr>
          <w:p w14:paraId="7E6C5D6D"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GROSSISTE  MY AFRICA</w:t>
            </w:r>
          </w:p>
        </w:tc>
        <w:tc>
          <w:tcPr>
            <w:tcW w:w="1418" w:type="dxa"/>
            <w:tcBorders>
              <w:top w:val="nil"/>
              <w:left w:val="nil"/>
              <w:bottom w:val="single" w:sz="4" w:space="0" w:color="auto"/>
              <w:right w:val="single" w:sz="4" w:space="0" w:color="auto"/>
            </w:tcBorders>
            <w:shd w:val="clear" w:color="auto" w:fill="auto"/>
            <w:noWrap/>
            <w:vAlign w:val="center"/>
            <w:hideMark/>
          </w:tcPr>
          <w:p w14:paraId="1E492A7E"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RA100003</w:t>
            </w:r>
          </w:p>
        </w:tc>
        <w:tc>
          <w:tcPr>
            <w:tcW w:w="2268" w:type="dxa"/>
            <w:tcBorders>
              <w:top w:val="nil"/>
              <w:left w:val="nil"/>
              <w:bottom w:val="single" w:sz="4" w:space="0" w:color="auto"/>
              <w:right w:val="single" w:sz="4" w:space="0" w:color="auto"/>
            </w:tcBorders>
            <w:shd w:val="clear" w:color="auto" w:fill="auto"/>
            <w:noWrap/>
            <w:vAlign w:val="center"/>
            <w:hideMark/>
          </w:tcPr>
          <w:p w14:paraId="77EFDC0B"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HUILE CEL'OR BIDON 20L</w:t>
            </w:r>
          </w:p>
        </w:tc>
        <w:tc>
          <w:tcPr>
            <w:tcW w:w="992" w:type="dxa"/>
            <w:tcBorders>
              <w:top w:val="nil"/>
              <w:left w:val="nil"/>
              <w:bottom w:val="single" w:sz="4" w:space="0" w:color="auto"/>
              <w:right w:val="single" w:sz="4" w:space="0" w:color="auto"/>
            </w:tcBorders>
            <w:shd w:val="clear" w:color="auto" w:fill="auto"/>
            <w:noWrap/>
            <w:vAlign w:val="center"/>
            <w:hideMark/>
          </w:tcPr>
          <w:p w14:paraId="47D97BA5"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100</w:t>
            </w:r>
          </w:p>
        </w:tc>
        <w:tc>
          <w:tcPr>
            <w:tcW w:w="1134" w:type="dxa"/>
            <w:tcBorders>
              <w:top w:val="nil"/>
              <w:left w:val="nil"/>
              <w:bottom w:val="single" w:sz="4" w:space="0" w:color="auto"/>
              <w:right w:val="single" w:sz="4" w:space="0" w:color="auto"/>
            </w:tcBorders>
            <w:shd w:val="clear" w:color="auto" w:fill="auto"/>
            <w:noWrap/>
            <w:vAlign w:val="center"/>
            <w:hideMark/>
          </w:tcPr>
          <w:p w14:paraId="7D694746"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25 000</w:t>
            </w:r>
          </w:p>
        </w:tc>
        <w:tc>
          <w:tcPr>
            <w:tcW w:w="1417" w:type="dxa"/>
            <w:tcBorders>
              <w:top w:val="nil"/>
              <w:left w:val="nil"/>
              <w:bottom w:val="single" w:sz="4" w:space="0" w:color="auto"/>
              <w:right w:val="single" w:sz="4" w:space="0" w:color="auto"/>
            </w:tcBorders>
            <w:shd w:val="clear" w:color="auto" w:fill="auto"/>
            <w:noWrap/>
            <w:vAlign w:val="center"/>
            <w:hideMark/>
          </w:tcPr>
          <w:p w14:paraId="4AE03C91"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2 500 000</w:t>
            </w:r>
          </w:p>
        </w:tc>
        <w:tc>
          <w:tcPr>
            <w:tcW w:w="1559" w:type="dxa"/>
            <w:tcBorders>
              <w:top w:val="nil"/>
              <w:left w:val="nil"/>
              <w:bottom w:val="single" w:sz="4" w:space="0" w:color="auto"/>
              <w:right w:val="single" w:sz="4" w:space="0" w:color="auto"/>
            </w:tcBorders>
            <w:shd w:val="clear" w:color="auto" w:fill="auto"/>
            <w:vAlign w:val="center"/>
            <w:hideMark/>
          </w:tcPr>
          <w:p w14:paraId="1780757F"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AGENCE</w:t>
            </w:r>
          </w:p>
        </w:tc>
      </w:tr>
      <w:tr w:rsidR="00052814" w:rsidRPr="00E32684" w14:paraId="5CB5FDFB" w14:textId="77777777" w:rsidTr="003C3BAB">
        <w:trPr>
          <w:trHeight w:val="33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446199E6"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28/06/2025</w:t>
            </w:r>
          </w:p>
        </w:tc>
        <w:tc>
          <w:tcPr>
            <w:tcW w:w="1229" w:type="dxa"/>
            <w:tcBorders>
              <w:top w:val="nil"/>
              <w:left w:val="nil"/>
              <w:bottom w:val="single" w:sz="4" w:space="0" w:color="auto"/>
              <w:right w:val="single" w:sz="4" w:space="0" w:color="auto"/>
            </w:tcBorders>
            <w:shd w:val="clear" w:color="auto" w:fill="auto"/>
            <w:vAlign w:val="center"/>
            <w:hideMark/>
          </w:tcPr>
          <w:p w14:paraId="6F59F6F3"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/0319</w:t>
            </w:r>
          </w:p>
        </w:tc>
        <w:tc>
          <w:tcPr>
            <w:tcW w:w="1842" w:type="dxa"/>
            <w:tcBorders>
              <w:top w:val="nil"/>
              <w:left w:val="nil"/>
              <w:bottom w:val="single" w:sz="4" w:space="0" w:color="auto"/>
              <w:right w:val="single" w:sz="4" w:space="0" w:color="auto"/>
            </w:tcBorders>
            <w:shd w:val="clear" w:color="auto" w:fill="auto"/>
            <w:noWrap/>
            <w:vAlign w:val="center"/>
            <w:hideMark/>
          </w:tcPr>
          <w:p w14:paraId="6963C5C8"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YD41GO012</w:t>
            </w:r>
          </w:p>
        </w:tc>
        <w:tc>
          <w:tcPr>
            <w:tcW w:w="2977" w:type="dxa"/>
            <w:tcBorders>
              <w:top w:val="nil"/>
              <w:left w:val="nil"/>
              <w:bottom w:val="single" w:sz="4" w:space="0" w:color="auto"/>
              <w:right w:val="single" w:sz="4" w:space="0" w:color="auto"/>
            </w:tcBorders>
            <w:shd w:val="clear" w:color="auto" w:fill="auto"/>
            <w:vAlign w:val="center"/>
            <w:hideMark/>
          </w:tcPr>
          <w:p w14:paraId="33A76D16"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GROSSISTE  MY AFRICA</w:t>
            </w:r>
          </w:p>
        </w:tc>
        <w:tc>
          <w:tcPr>
            <w:tcW w:w="1418" w:type="dxa"/>
            <w:tcBorders>
              <w:top w:val="nil"/>
              <w:left w:val="nil"/>
              <w:bottom w:val="single" w:sz="4" w:space="0" w:color="auto"/>
              <w:right w:val="single" w:sz="4" w:space="0" w:color="auto"/>
            </w:tcBorders>
            <w:shd w:val="clear" w:color="auto" w:fill="auto"/>
            <w:noWrap/>
            <w:vAlign w:val="center"/>
            <w:hideMark/>
          </w:tcPr>
          <w:p w14:paraId="3910C041"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RA100001</w:t>
            </w:r>
          </w:p>
        </w:tc>
        <w:tc>
          <w:tcPr>
            <w:tcW w:w="2268" w:type="dxa"/>
            <w:tcBorders>
              <w:top w:val="nil"/>
              <w:left w:val="nil"/>
              <w:bottom w:val="single" w:sz="4" w:space="0" w:color="auto"/>
              <w:right w:val="single" w:sz="4" w:space="0" w:color="auto"/>
            </w:tcBorders>
            <w:shd w:val="clear" w:color="auto" w:fill="auto"/>
            <w:noWrap/>
            <w:vAlign w:val="center"/>
            <w:hideMark/>
          </w:tcPr>
          <w:p w14:paraId="52AC6098"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HUILE CEL'OR 1L CT 15</w:t>
            </w:r>
          </w:p>
        </w:tc>
        <w:tc>
          <w:tcPr>
            <w:tcW w:w="992" w:type="dxa"/>
            <w:tcBorders>
              <w:top w:val="nil"/>
              <w:left w:val="nil"/>
              <w:bottom w:val="single" w:sz="4" w:space="0" w:color="auto"/>
              <w:right w:val="single" w:sz="4" w:space="0" w:color="auto"/>
            </w:tcBorders>
            <w:shd w:val="clear" w:color="auto" w:fill="auto"/>
            <w:noWrap/>
            <w:vAlign w:val="center"/>
            <w:hideMark/>
          </w:tcPr>
          <w:p w14:paraId="3A027F09"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50</w:t>
            </w:r>
          </w:p>
        </w:tc>
        <w:tc>
          <w:tcPr>
            <w:tcW w:w="1134" w:type="dxa"/>
            <w:tcBorders>
              <w:top w:val="nil"/>
              <w:left w:val="nil"/>
              <w:bottom w:val="single" w:sz="4" w:space="0" w:color="auto"/>
              <w:right w:val="single" w:sz="4" w:space="0" w:color="auto"/>
            </w:tcBorders>
            <w:shd w:val="clear" w:color="auto" w:fill="auto"/>
            <w:noWrap/>
            <w:vAlign w:val="center"/>
            <w:hideMark/>
          </w:tcPr>
          <w:p w14:paraId="0CD0519E"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20 000</w:t>
            </w:r>
          </w:p>
        </w:tc>
        <w:tc>
          <w:tcPr>
            <w:tcW w:w="1417" w:type="dxa"/>
            <w:tcBorders>
              <w:top w:val="nil"/>
              <w:left w:val="nil"/>
              <w:bottom w:val="single" w:sz="4" w:space="0" w:color="auto"/>
              <w:right w:val="single" w:sz="4" w:space="0" w:color="auto"/>
            </w:tcBorders>
            <w:shd w:val="clear" w:color="auto" w:fill="auto"/>
            <w:noWrap/>
            <w:vAlign w:val="center"/>
            <w:hideMark/>
          </w:tcPr>
          <w:p w14:paraId="2ED7C99B"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1 000 000</w:t>
            </w:r>
          </w:p>
        </w:tc>
        <w:tc>
          <w:tcPr>
            <w:tcW w:w="1559" w:type="dxa"/>
            <w:tcBorders>
              <w:top w:val="nil"/>
              <w:left w:val="nil"/>
              <w:bottom w:val="single" w:sz="4" w:space="0" w:color="auto"/>
              <w:right w:val="single" w:sz="4" w:space="0" w:color="auto"/>
            </w:tcBorders>
            <w:shd w:val="clear" w:color="auto" w:fill="auto"/>
            <w:vAlign w:val="center"/>
            <w:hideMark/>
          </w:tcPr>
          <w:p w14:paraId="275E036C"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AGENCE</w:t>
            </w:r>
          </w:p>
        </w:tc>
      </w:tr>
      <w:tr w:rsidR="00052814" w:rsidRPr="00E32684" w14:paraId="599667BD" w14:textId="77777777" w:rsidTr="003C3BAB">
        <w:trPr>
          <w:trHeight w:val="33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4CDD656B"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28/06/2025</w:t>
            </w:r>
          </w:p>
        </w:tc>
        <w:tc>
          <w:tcPr>
            <w:tcW w:w="1229" w:type="dxa"/>
            <w:tcBorders>
              <w:top w:val="nil"/>
              <w:left w:val="nil"/>
              <w:bottom w:val="single" w:sz="4" w:space="0" w:color="auto"/>
              <w:right w:val="single" w:sz="4" w:space="0" w:color="auto"/>
            </w:tcBorders>
            <w:shd w:val="clear" w:color="auto" w:fill="auto"/>
            <w:vAlign w:val="center"/>
            <w:hideMark/>
          </w:tcPr>
          <w:p w14:paraId="64888E8A"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/0319</w:t>
            </w:r>
          </w:p>
        </w:tc>
        <w:tc>
          <w:tcPr>
            <w:tcW w:w="1842" w:type="dxa"/>
            <w:tcBorders>
              <w:top w:val="nil"/>
              <w:left w:val="nil"/>
              <w:bottom w:val="single" w:sz="4" w:space="0" w:color="auto"/>
              <w:right w:val="single" w:sz="4" w:space="0" w:color="auto"/>
            </w:tcBorders>
            <w:shd w:val="clear" w:color="auto" w:fill="auto"/>
            <w:noWrap/>
            <w:vAlign w:val="center"/>
            <w:hideMark/>
          </w:tcPr>
          <w:p w14:paraId="65D127B6"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YD41GO012</w:t>
            </w:r>
          </w:p>
        </w:tc>
        <w:tc>
          <w:tcPr>
            <w:tcW w:w="2977" w:type="dxa"/>
            <w:tcBorders>
              <w:top w:val="nil"/>
              <w:left w:val="nil"/>
              <w:bottom w:val="single" w:sz="4" w:space="0" w:color="auto"/>
              <w:right w:val="single" w:sz="4" w:space="0" w:color="auto"/>
            </w:tcBorders>
            <w:shd w:val="clear" w:color="auto" w:fill="auto"/>
            <w:vAlign w:val="center"/>
            <w:hideMark/>
          </w:tcPr>
          <w:p w14:paraId="23ED5A52"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GROSSISTE  MY AFRICA</w:t>
            </w:r>
          </w:p>
        </w:tc>
        <w:tc>
          <w:tcPr>
            <w:tcW w:w="1418" w:type="dxa"/>
            <w:tcBorders>
              <w:top w:val="nil"/>
              <w:left w:val="nil"/>
              <w:bottom w:val="single" w:sz="4" w:space="0" w:color="auto"/>
              <w:right w:val="single" w:sz="4" w:space="0" w:color="auto"/>
            </w:tcBorders>
            <w:shd w:val="clear" w:color="auto" w:fill="auto"/>
            <w:noWrap/>
            <w:vAlign w:val="center"/>
            <w:hideMark/>
          </w:tcPr>
          <w:p w14:paraId="63AEB029"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RA100002</w:t>
            </w:r>
          </w:p>
        </w:tc>
        <w:tc>
          <w:tcPr>
            <w:tcW w:w="2268" w:type="dxa"/>
            <w:tcBorders>
              <w:top w:val="nil"/>
              <w:left w:val="nil"/>
              <w:bottom w:val="single" w:sz="4" w:space="0" w:color="auto"/>
              <w:right w:val="single" w:sz="4" w:space="0" w:color="auto"/>
            </w:tcBorders>
            <w:shd w:val="clear" w:color="auto" w:fill="auto"/>
            <w:noWrap/>
            <w:vAlign w:val="center"/>
            <w:hideMark/>
          </w:tcPr>
          <w:p w14:paraId="3FA913D3" w14:textId="77777777" w:rsidR="00052814" w:rsidRPr="00E32684" w:rsidRDefault="00052814" w:rsidP="00052814">
            <w:pPr>
              <w:suppressAutoHyphens w:val="0"/>
              <w:spacing w:before="0" w:after="0"/>
              <w:jc w:val="left"/>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HUILE CEL'OR 5L CT 3</w:t>
            </w:r>
          </w:p>
        </w:tc>
        <w:tc>
          <w:tcPr>
            <w:tcW w:w="992" w:type="dxa"/>
            <w:tcBorders>
              <w:top w:val="nil"/>
              <w:left w:val="nil"/>
              <w:bottom w:val="single" w:sz="4" w:space="0" w:color="auto"/>
              <w:right w:val="single" w:sz="4" w:space="0" w:color="auto"/>
            </w:tcBorders>
            <w:shd w:val="clear" w:color="auto" w:fill="auto"/>
            <w:noWrap/>
            <w:vAlign w:val="center"/>
            <w:hideMark/>
          </w:tcPr>
          <w:p w14:paraId="546A53F4"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10</w:t>
            </w:r>
          </w:p>
        </w:tc>
        <w:tc>
          <w:tcPr>
            <w:tcW w:w="1134" w:type="dxa"/>
            <w:tcBorders>
              <w:top w:val="nil"/>
              <w:left w:val="nil"/>
              <w:bottom w:val="single" w:sz="4" w:space="0" w:color="auto"/>
              <w:right w:val="single" w:sz="4" w:space="0" w:color="auto"/>
            </w:tcBorders>
            <w:shd w:val="clear" w:color="auto" w:fill="auto"/>
            <w:noWrap/>
            <w:vAlign w:val="center"/>
            <w:hideMark/>
          </w:tcPr>
          <w:p w14:paraId="0E238A5D"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19 500</w:t>
            </w:r>
          </w:p>
        </w:tc>
        <w:tc>
          <w:tcPr>
            <w:tcW w:w="1417" w:type="dxa"/>
            <w:tcBorders>
              <w:top w:val="nil"/>
              <w:left w:val="nil"/>
              <w:bottom w:val="single" w:sz="4" w:space="0" w:color="auto"/>
              <w:right w:val="single" w:sz="4" w:space="0" w:color="auto"/>
            </w:tcBorders>
            <w:shd w:val="clear" w:color="auto" w:fill="auto"/>
            <w:noWrap/>
            <w:vAlign w:val="center"/>
            <w:hideMark/>
          </w:tcPr>
          <w:p w14:paraId="047FD9A5"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195 000</w:t>
            </w:r>
          </w:p>
        </w:tc>
        <w:tc>
          <w:tcPr>
            <w:tcW w:w="1559" w:type="dxa"/>
            <w:tcBorders>
              <w:top w:val="nil"/>
              <w:left w:val="nil"/>
              <w:bottom w:val="single" w:sz="4" w:space="0" w:color="auto"/>
              <w:right w:val="single" w:sz="4" w:space="0" w:color="auto"/>
            </w:tcBorders>
            <w:shd w:val="clear" w:color="auto" w:fill="auto"/>
            <w:vAlign w:val="center"/>
            <w:hideMark/>
          </w:tcPr>
          <w:p w14:paraId="37CD49D6" w14:textId="77777777" w:rsidR="00052814" w:rsidRPr="00E32684" w:rsidRDefault="00052814" w:rsidP="00052814">
            <w:pPr>
              <w:suppressAutoHyphens w:val="0"/>
              <w:spacing w:before="0" w:after="0"/>
              <w:jc w:val="center"/>
              <w:rPr>
                <w:rFonts w:ascii="Times New Roman" w:eastAsia="Times New Roman" w:hAnsi="Times New Roman" w:cs="Times New Roman"/>
                <w:sz w:val="24"/>
                <w:szCs w:val="24"/>
                <w:lang w:eastAsia="fr-FR"/>
              </w:rPr>
            </w:pPr>
            <w:r w:rsidRPr="00E32684">
              <w:rPr>
                <w:rFonts w:ascii="Times New Roman" w:eastAsia="Times New Roman" w:hAnsi="Times New Roman" w:cs="Times New Roman"/>
                <w:sz w:val="24"/>
                <w:szCs w:val="24"/>
                <w:lang w:eastAsia="fr-FR"/>
              </w:rPr>
              <w:t>AGENCE</w:t>
            </w:r>
          </w:p>
        </w:tc>
      </w:tr>
      <w:tr w:rsidR="00052814" w:rsidRPr="00E32684" w14:paraId="1271C5AD" w14:textId="77777777" w:rsidTr="003C3BAB">
        <w:trPr>
          <w:trHeight w:val="330"/>
        </w:trPr>
        <w:tc>
          <w:tcPr>
            <w:tcW w:w="13320" w:type="dxa"/>
            <w:gridSpan w:val="8"/>
            <w:tcBorders>
              <w:top w:val="single" w:sz="4" w:space="0" w:color="auto"/>
              <w:left w:val="single" w:sz="4" w:space="0" w:color="auto"/>
              <w:bottom w:val="single" w:sz="4" w:space="0" w:color="auto"/>
              <w:right w:val="single" w:sz="4" w:space="0" w:color="auto"/>
            </w:tcBorders>
            <w:shd w:val="clear" w:color="000000" w:fill="92D050"/>
            <w:noWrap/>
            <w:vAlign w:val="center"/>
            <w:hideMark/>
          </w:tcPr>
          <w:p w14:paraId="7A16A50F" w14:textId="77777777" w:rsidR="00052814" w:rsidRPr="00E32684" w:rsidRDefault="00052814" w:rsidP="00052814">
            <w:pPr>
              <w:suppressAutoHyphens w:val="0"/>
              <w:spacing w:before="0" w:after="0"/>
              <w:jc w:val="center"/>
              <w:rPr>
                <w:rFonts w:ascii="Times New Roman" w:eastAsia="Times New Roman" w:hAnsi="Times New Roman" w:cs="Times New Roman"/>
                <w:b/>
                <w:bCs/>
                <w:sz w:val="24"/>
                <w:szCs w:val="24"/>
                <w:lang w:eastAsia="fr-FR"/>
              </w:rPr>
            </w:pPr>
            <w:r w:rsidRPr="00E32684">
              <w:rPr>
                <w:rFonts w:ascii="Times New Roman" w:eastAsia="Times New Roman" w:hAnsi="Times New Roman" w:cs="Times New Roman"/>
                <w:b/>
                <w:bCs/>
                <w:sz w:val="24"/>
                <w:szCs w:val="24"/>
                <w:lang w:eastAsia="fr-FR"/>
              </w:rPr>
              <w:t>MONTANT TOTAL</w:t>
            </w:r>
          </w:p>
        </w:tc>
        <w:tc>
          <w:tcPr>
            <w:tcW w:w="1417" w:type="dxa"/>
            <w:tcBorders>
              <w:top w:val="nil"/>
              <w:left w:val="nil"/>
              <w:bottom w:val="single" w:sz="4" w:space="0" w:color="auto"/>
              <w:right w:val="single" w:sz="4" w:space="0" w:color="auto"/>
            </w:tcBorders>
            <w:shd w:val="clear" w:color="000000" w:fill="92D050"/>
            <w:noWrap/>
            <w:vAlign w:val="center"/>
            <w:hideMark/>
          </w:tcPr>
          <w:p w14:paraId="51C723C3" w14:textId="77777777" w:rsidR="00052814" w:rsidRPr="00E32684" w:rsidRDefault="00052814" w:rsidP="00052814">
            <w:pPr>
              <w:suppressAutoHyphens w:val="0"/>
              <w:spacing w:before="0" w:after="0"/>
              <w:jc w:val="center"/>
              <w:rPr>
                <w:rFonts w:ascii="Times New Roman" w:eastAsia="Times New Roman" w:hAnsi="Times New Roman" w:cs="Times New Roman"/>
                <w:b/>
                <w:bCs/>
                <w:sz w:val="24"/>
                <w:szCs w:val="24"/>
                <w:lang w:eastAsia="fr-FR"/>
              </w:rPr>
            </w:pPr>
            <w:r w:rsidRPr="00E32684">
              <w:rPr>
                <w:rFonts w:ascii="Times New Roman" w:eastAsia="Times New Roman" w:hAnsi="Times New Roman" w:cs="Times New Roman"/>
                <w:b/>
                <w:bCs/>
                <w:sz w:val="24"/>
                <w:szCs w:val="24"/>
                <w:lang w:eastAsia="fr-FR"/>
              </w:rPr>
              <w:t>420 039 475</w:t>
            </w:r>
          </w:p>
        </w:tc>
        <w:tc>
          <w:tcPr>
            <w:tcW w:w="1559" w:type="dxa"/>
            <w:tcBorders>
              <w:top w:val="nil"/>
              <w:left w:val="nil"/>
              <w:bottom w:val="nil"/>
              <w:right w:val="nil"/>
            </w:tcBorders>
            <w:shd w:val="clear" w:color="auto" w:fill="auto"/>
            <w:vAlign w:val="center"/>
            <w:hideMark/>
          </w:tcPr>
          <w:p w14:paraId="5FB3DEA8" w14:textId="77777777" w:rsidR="00052814" w:rsidRPr="00E32684" w:rsidRDefault="00052814" w:rsidP="00052814">
            <w:pPr>
              <w:suppressAutoHyphens w:val="0"/>
              <w:spacing w:before="0" w:after="0"/>
              <w:jc w:val="center"/>
              <w:rPr>
                <w:rFonts w:ascii="Times New Roman" w:eastAsia="Times New Roman" w:hAnsi="Times New Roman" w:cs="Times New Roman"/>
                <w:b/>
                <w:bCs/>
                <w:sz w:val="24"/>
                <w:szCs w:val="24"/>
                <w:lang w:eastAsia="fr-FR"/>
              </w:rPr>
            </w:pPr>
          </w:p>
        </w:tc>
      </w:tr>
    </w:tbl>
    <w:p w14:paraId="0C2ADEFE" w14:textId="77777777" w:rsidR="00052814" w:rsidRPr="00052814" w:rsidRDefault="00052814" w:rsidP="00DA6C96">
      <w:pPr>
        <w:spacing w:before="0" w:after="0" w:line="360" w:lineRule="auto"/>
        <w:rPr>
          <w:rFonts w:ascii="Times New Roman" w:hAnsi="Times New Roman" w:cs="Times New Roman"/>
          <w:sz w:val="24"/>
          <w:szCs w:val="24"/>
        </w:rPr>
      </w:pPr>
    </w:p>
    <w:p w14:paraId="26274384" w14:textId="77777777" w:rsidR="00DA6C96" w:rsidRPr="00FD1BBB" w:rsidRDefault="00DA6C96" w:rsidP="00DA6C96">
      <w:pPr>
        <w:spacing w:before="0" w:after="0" w:line="360" w:lineRule="auto"/>
        <w:rPr>
          <w:rFonts w:ascii="Times New Roman" w:hAnsi="Times New Roman" w:cs="Times New Roman"/>
          <w:color w:val="FF0000"/>
          <w:sz w:val="24"/>
          <w:szCs w:val="24"/>
        </w:rPr>
      </w:pPr>
    </w:p>
    <w:p w14:paraId="0464F544" w14:textId="77777777" w:rsidR="003F21D5" w:rsidRPr="00FD1BBB" w:rsidRDefault="003F21D5" w:rsidP="00DA6C96">
      <w:pPr>
        <w:spacing w:before="0" w:after="0" w:line="360" w:lineRule="auto"/>
        <w:rPr>
          <w:rFonts w:ascii="Times New Roman" w:hAnsi="Times New Roman" w:cs="Times New Roman"/>
          <w:color w:val="FF0000"/>
          <w:sz w:val="24"/>
          <w:szCs w:val="24"/>
        </w:rPr>
      </w:pPr>
    </w:p>
    <w:p w14:paraId="51B13111" w14:textId="77777777" w:rsidR="00A4592D" w:rsidRPr="00FD1BBB" w:rsidRDefault="00A4592D" w:rsidP="00DA6C96">
      <w:pPr>
        <w:spacing w:before="0" w:after="0" w:line="360" w:lineRule="auto"/>
        <w:rPr>
          <w:rFonts w:ascii="Times New Roman" w:hAnsi="Times New Roman" w:cs="Times New Roman"/>
          <w:color w:val="FF0000"/>
          <w:sz w:val="24"/>
          <w:szCs w:val="24"/>
        </w:rPr>
      </w:pPr>
    </w:p>
    <w:p w14:paraId="67578ABB" w14:textId="77777777" w:rsidR="00A4592D" w:rsidRPr="00FD1BBB" w:rsidRDefault="00A4592D" w:rsidP="00DA6C96">
      <w:pPr>
        <w:spacing w:before="0" w:after="0" w:line="360" w:lineRule="auto"/>
        <w:rPr>
          <w:rFonts w:ascii="Times New Roman" w:hAnsi="Times New Roman" w:cs="Times New Roman"/>
          <w:color w:val="FF0000"/>
          <w:sz w:val="24"/>
          <w:szCs w:val="24"/>
        </w:rPr>
      </w:pPr>
    </w:p>
    <w:p w14:paraId="6ACCA0F3" w14:textId="77777777" w:rsidR="00B66657" w:rsidRPr="00FD1BBB" w:rsidRDefault="00B66657" w:rsidP="00DA6C96">
      <w:pPr>
        <w:spacing w:before="0" w:after="0" w:line="360" w:lineRule="auto"/>
        <w:rPr>
          <w:rFonts w:ascii="Times New Roman" w:hAnsi="Times New Roman" w:cs="Times New Roman"/>
          <w:color w:val="FF0000"/>
          <w:sz w:val="24"/>
          <w:szCs w:val="24"/>
        </w:rPr>
      </w:pPr>
    </w:p>
    <w:p w14:paraId="6F99AA4E" w14:textId="77777777" w:rsidR="003F21D5" w:rsidRPr="00FD1BBB" w:rsidRDefault="003F21D5" w:rsidP="00B30A21">
      <w:pPr>
        <w:pStyle w:val="Paragraphedeliste"/>
        <w:numPr>
          <w:ilvl w:val="3"/>
          <w:numId w:val="8"/>
        </w:numPr>
        <w:spacing w:before="0" w:after="0" w:line="360" w:lineRule="auto"/>
        <w:rPr>
          <w:rFonts w:ascii="Times New Roman" w:hAnsi="Times New Roman" w:cs="Times New Roman"/>
          <w:b/>
          <w:bCs/>
          <w:color w:val="FF0000"/>
          <w:sz w:val="24"/>
          <w:szCs w:val="24"/>
          <w:u w:val="single"/>
        </w:rPr>
        <w:sectPr w:rsidR="003F21D5" w:rsidRPr="00FD1BBB" w:rsidSect="00052814">
          <w:pgSz w:w="16838" w:h="11906" w:orient="landscape"/>
          <w:pgMar w:top="567" w:right="425" w:bottom="709" w:left="426" w:header="720" w:footer="709" w:gutter="0"/>
          <w:cols w:space="720"/>
          <w:docGrid w:linePitch="360"/>
        </w:sectPr>
      </w:pPr>
    </w:p>
    <w:p w14:paraId="7B966B74" w14:textId="48017010" w:rsidR="00B30A21" w:rsidRPr="00F37151" w:rsidRDefault="004F4C0F" w:rsidP="00B30A21">
      <w:pPr>
        <w:pStyle w:val="Paragraphedeliste"/>
        <w:numPr>
          <w:ilvl w:val="3"/>
          <w:numId w:val="8"/>
        </w:numPr>
        <w:spacing w:before="0" w:after="0" w:line="360" w:lineRule="auto"/>
        <w:ind w:left="709" w:hanging="425"/>
        <w:rPr>
          <w:rFonts w:ascii="Times New Roman" w:hAnsi="Times New Roman" w:cs="Times New Roman"/>
          <w:b/>
          <w:bCs/>
          <w:sz w:val="24"/>
          <w:szCs w:val="24"/>
          <w:u w:val="single"/>
        </w:rPr>
      </w:pPr>
      <w:bookmarkStart w:id="33" w:name="_Hlk191893085"/>
      <w:r w:rsidRPr="00F37151">
        <w:rPr>
          <w:rFonts w:ascii="Times New Roman" w:hAnsi="Times New Roman" w:cs="Times New Roman"/>
          <w:b/>
          <w:bCs/>
          <w:sz w:val="24"/>
          <w:szCs w:val="24"/>
          <w:u w:val="single"/>
        </w:rPr>
        <w:lastRenderedPageBreak/>
        <w:t xml:space="preserve">DETAILS DES ENCAISSEMENTS DU MOIS DE </w:t>
      </w:r>
      <w:r w:rsidR="00F37151">
        <w:rPr>
          <w:rFonts w:ascii="Times New Roman" w:hAnsi="Times New Roman" w:cs="Times New Roman"/>
          <w:b/>
          <w:bCs/>
          <w:sz w:val="24"/>
          <w:szCs w:val="24"/>
          <w:u w:val="single"/>
        </w:rPr>
        <w:t>JUIN</w:t>
      </w:r>
      <w:r w:rsidRPr="00F37151">
        <w:rPr>
          <w:rFonts w:ascii="Times New Roman" w:hAnsi="Times New Roman" w:cs="Times New Roman"/>
          <w:b/>
          <w:bCs/>
          <w:sz w:val="24"/>
          <w:szCs w:val="24"/>
          <w:u w:val="single"/>
        </w:rPr>
        <w:t xml:space="preserve"> 2025</w:t>
      </w:r>
    </w:p>
    <w:bookmarkEnd w:id="33"/>
    <w:p w14:paraId="7A34ECA7" w14:textId="77777777" w:rsidR="00F37151" w:rsidRDefault="00F37151" w:rsidP="004F4C0F">
      <w:pPr>
        <w:spacing w:before="0" w:after="0" w:line="360" w:lineRule="auto"/>
        <w:rPr>
          <w:rFonts w:ascii="Times New Roman" w:hAnsi="Times New Roman" w:cs="Times New Roman"/>
          <w:sz w:val="24"/>
          <w:szCs w:val="24"/>
        </w:rPr>
      </w:pPr>
    </w:p>
    <w:tbl>
      <w:tblPr>
        <w:tblW w:w="9820" w:type="dxa"/>
        <w:tblInd w:w="-5" w:type="dxa"/>
        <w:tblCellMar>
          <w:left w:w="70" w:type="dxa"/>
          <w:right w:w="70" w:type="dxa"/>
        </w:tblCellMar>
        <w:tblLook w:val="04A0" w:firstRow="1" w:lastRow="0" w:firstColumn="1" w:lastColumn="0" w:noHBand="0" w:noVBand="1"/>
      </w:tblPr>
      <w:tblGrid>
        <w:gridCol w:w="1202"/>
        <w:gridCol w:w="2700"/>
        <w:gridCol w:w="1500"/>
        <w:gridCol w:w="1740"/>
        <w:gridCol w:w="2680"/>
      </w:tblGrid>
      <w:tr w:rsidR="00F37151" w:rsidRPr="00F37151" w14:paraId="784D48D0" w14:textId="77777777" w:rsidTr="00FF5F11">
        <w:trPr>
          <w:trHeight w:val="600"/>
        </w:trPr>
        <w:tc>
          <w:tcPr>
            <w:tcW w:w="1200" w:type="dxa"/>
            <w:tcBorders>
              <w:top w:val="single" w:sz="4" w:space="0" w:color="auto"/>
              <w:left w:val="single" w:sz="4" w:space="0" w:color="auto"/>
              <w:bottom w:val="single" w:sz="4" w:space="0" w:color="auto"/>
              <w:right w:val="single" w:sz="4" w:space="0" w:color="auto"/>
            </w:tcBorders>
            <w:shd w:val="clear" w:color="auto" w:fill="92D050"/>
            <w:vAlign w:val="center"/>
            <w:hideMark/>
          </w:tcPr>
          <w:p w14:paraId="6C5F263F" w14:textId="77777777" w:rsidR="00F37151" w:rsidRPr="00F37151" w:rsidRDefault="00F37151" w:rsidP="00F37151">
            <w:pPr>
              <w:suppressAutoHyphens w:val="0"/>
              <w:spacing w:before="0" w:after="0"/>
              <w:jc w:val="center"/>
              <w:rPr>
                <w:rFonts w:eastAsia="Times New Roman"/>
                <w:b/>
                <w:bCs/>
                <w:color w:val="000000"/>
                <w:lang w:eastAsia="fr-FR"/>
              </w:rPr>
            </w:pPr>
            <w:r w:rsidRPr="00F37151">
              <w:rPr>
                <w:rFonts w:eastAsia="Times New Roman"/>
                <w:b/>
                <w:bCs/>
                <w:color w:val="000000"/>
                <w:lang w:eastAsia="fr-FR"/>
              </w:rPr>
              <w:t xml:space="preserve">DATE </w:t>
            </w:r>
          </w:p>
        </w:tc>
        <w:tc>
          <w:tcPr>
            <w:tcW w:w="2700" w:type="dxa"/>
            <w:tcBorders>
              <w:top w:val="single" w:sz="4" w:space="0" w:color="auto"/>
              <w:left w:val="nil"/>
              <w:bottom w:val="single" w:sz="4" w:space="0" w:color="auto"/>
              <w:right w:val="single" w:sz="4" w:space="0" w:color="auto"/>
            </w:tcBorders>
            <w:shd w:val="clear" w:color="auto" w:fill="92D050"/>
            <w:vAlign w:val="center"/>
            <w:hideMark/>
          </w:tcPr>
          <w:p w14:paraId="194B276A" w14:textId="77777777" w:rsidR="00F37151" w:rsidRPr="00F37151" w:rsidRDefault="00F37151" w:rsidP="00F37151">
            <w:pPr>
              <w:suppressAutoHyphens w:val="0"/>
              <w:spacing w:before="0" w:after="0"/>
              <w:jc w:val="center"/>
              <w:rPr>
                <w:rFonts w:eastAsia="Times New Roman"/>
                <w:b/>
                <w:bCs/>
                <w:color w:val="000000"/>
                <w:lang w:eastAsia="fr-FR"/>
              </w:rPr>
            </w:pPr>
            <w:r w:rsidRPr="00F37151">
              <w:rPr>
                <w:rFonts w:eastAsia="Times New Roman"/>
                <w:b/>
                <w:bCs/>
                <w:color w:val="000000"/>
                <w:lang w:eastAsia="fr-FR"/>
              </w:rPr>
              <w:t>NOM DE LA BANQUE</w:t>
            </w:r>
          </w:p>
        </w:tc>
        <w:tc>
          <w:tcPr>
            <w:tcW w:w="1500" w:type="dxa"/>
            <w:tcBorders>
              <w:top w:val="single" w:sz="4" w:space="0" w:color="auto"/>
              <w:left w:val="nil"/>
              <w:bottom w:val="single" w:sz="4" w:space="0" w:color="auto"/>
              <w:right w:val="single" w:sz="4" w:space="0" w:color="auto"/>
            </w:tcBorders>
            <w:shd w:val="clear" w:color="auto" w:fill="92D050"/>
            <w:vAlign w:val="center"/>
            <w:hideMark/>
          </w:tcPr>
          <w:p w14:paraId="7333CFF7" w14:textId="77777777" w:rsidR="00F37151" w:rsidRPr="00F37151" w:rsidRDefault="00F37151" w:rsidP="00F37151">
            <w:pPr>
              <w:suppressAutoHyphens w:val="0"/>
              <w:spacing w:before="0" w:after="0"/>
              <w:jc w:val="center"/>
              <w:rPr>
                <w:rFonts w:eastAsia="Times New Roman"/>
                <w:b/>
                <w:bCs/>
                <w:color w:val="000000"/>
                <w:lang w:eastAsia="fr-FR"/>
              </w:rPr>
            </w:pPr>
            <w:r w:rsidRPr="00F37151">
              <w:rPr>
                <w:rFonts w:eastAsia="Times New Roman"/>
                <w:b/>
                <w:bCs/>
                <w:color w:val="000000"/>
                <w:lang w:eastAsia="fr-FR"/>
              </w:rPr>
              <w:t>MONTANT</w:t>
            </w:r>
          </w:p>
        </w:tc>
        <w:tc>
          <w:tcPr>
            <w:tcW w:w="1740" w:type="dxa"/>
            <w:tcBorders>
              <w:top w:val="single" w:sz="4" w:space="0" w:color="auto"/>
              <w:left w:val="nil"/>
              <w:bottom w:val="single" w:sz="4" w:space="0" w:color="auto"/>
              <w:right w:val="single" w:sz="4" w:space="0" w:color="auto"/>
            </w:tcBorders>
            <w:shd w:val="clear" w:color="auto" w:fill="92D050"/>
            <w:vAlign w:val="center"/>
            <w:hideMark/>
          </w:tcPr>
          <w:p w14:paraId="25BE3B5B" w14:textId="77777777" w:rsidR="00F37151" w:rsidRPr="00F37151" w:rsidRDefault="00F37151" w:rsidP="00F37151">
            <w:pPr>
              <w:suppressAutoHyphens w:val="0"/>
              <w:spacing w:before="0" w:after="0"/>
              <w:jc w:val="center"/>
              <w:rPr>
                <w:rFonts w:eastAsia="Times New Roman"/>
                <w:b/>
                <w:bCs/>
                <w:lang w:eastAsia="fr-FR"/>
              </w:rPr>
            </w:pPr>
            <w:r w:rsidRPr="00F37151">
              <w:rPr>
                <w:rFonts w:eastAsia="Times New Roman"/>
                <w:b/>
                <w:bCs/>
                <w:lang w:eastAsia="fr-FR"/>
              </w:rPr>
              <w:t>DETAILS DE REPARTITIONS</w:t>
            </w:r>
          </w:p>
        </w:tc>
        <w:tc>
          <w:tcPr>
            <w:tcW w:w="2680" w:type="dxa"/>
            <w:tcBorders>
              <w:top w:val="single" w:sz="4" w:space="0" w:color="auto"/>
              <w:left w:val="nil"/>
              <w:bottom w:val="single" w:sz="4" w:space="0" w:color="auto"/>
              <w:right w:val="single" w:sz="4" w:space="0" w:color="auto"/>
            </w:tcBorders>
            <w:shd w:val="clear" w:color="auto" w:fill="92D050"/>
            <w:vAlign w:val="center"/>
            <w:hideMark/>
          </w:tcPr>
          <w:p w14:paraId="0DF7D905" w14:textId="77777777" w:rsidR="00F37151" w:rsidRPr="00F37151" w:rsidRDefault="00F37151" w:rsidP="00F37151">
            <w:pPr>
              <w:suppressAutoHyphens w:val="0"/>
              <w:spacing w:before="0" w:after="0"/>
              <w:jc w:val="center"/>
              <w:rPr>
                <w:rFonts w:eastAsia="Times New Roman"/>
                <w:b/>
                <w:bCs/>
                <w:lang w:eastAsia="fr-FR"/>
              </w:rPr>
            </w:pPr>
            <w:r w:rsidRPr="00F37151">
              <w:rPr>
                <w:rFonts w:eastAsia="Times New Roman"/>
                <w:b/>
                <w:bCs/>
                <w:lang w:eastAsia="fr-FR"/>
              </w:rPr>
              <w:t>NOM DU CLIENT</w:t>
            </w:r>
          </w:p>
        </w:tc>
      </w:tr>
      <w:tr w:rsidR="00F37151" w:rsidRPr="00F37151" w14:paraId="6D452004" w14:textId="77777777" w:rsidTr="00F37151">
        <w:trPr>
          <w:trHeight w:val="300"/>
        </w:trPr>
        <w:tc>
          <w:tcPr>
            <w:tcW w:w="120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47EF5603" w14:textId="77777777" w:rsidR="00F37151" w:rsidRPr="00F37151" w:rsidRDefault="00F37151" w:rsidP="00F37151">
            <w:pPr>
              <w:suppressAutoHyphens w:val="0"/>
              <w:spacing w:before="0" w:after="0"/>
              <w:jc w:val="center"/>
              <w:rPr>
                <w:rFonts w:eastAsia="Times New Roman"/>
                <w:color w:val="000000"/>
                <w:lang w:eastAsia="fr-FR"/>
              </w:rPr>
            </w:pPr>
            <w:r w:rsidRPr="00F37151">
              <w:rPr>
                <w:rFonts w:eastAsia="Times New Roman"/>
                <w:color w:val="000000"/>
                <w:lang w:eastAsia="fr-FR"/>
              </w:rPr>
              <w:t>02/06/2025</w:t>
            </w:r>
          </w:p>
        </w:tc>
        <w:tc>
          <w:tcPr>
            <w:tcW w:w="270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43C39412" w14:textId="77777777" w:rsidR="00F37151" w:rsidRPr="00F37151" w:rsidRDefault="00F37151" w:rsidP="00F37151">
            <w:pPr>
              <w:suppressAutoHyphens w:val="0"/>
              <w:spacing w:before="0" w:after="0"/>
              <w:jc w:val="center"/>
              <w:rPr>
                <w:rFonts w:eastAsia="Times New Roman"/>
                <w:color w:val="000000"/>
                <w:lang w:eastAsia="fr-FR"/>
              </w:rPr>
            </w:pPr>
            <w:r w:rsidRPr="00F37151">
              <w:rPr>
                <w:rFonts w:eastAsia="Times New Roman"/>
                <w:color w:val="000000"/>
                <w:lang w:eastAsia="fr-FR"/>
              </w:rPr>
              <w:t>AFB</w:t>
            </w:r>
          </w:p>
        </w:tc>
        <w:tc>
          <w:tcPr>
            <w:tcW w:w="150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41144E5B" w14:textId="77777777" w:rsidR="00F37151" w:rsidRPr="00F37151" w:rsidRDefault="00F37151" w:rsidP="00F37151">
            <w:pPr>
              <w:suppressAutoHyphens w:val="0"/>
              <w:spacing w:before="0" w:after="0"/>
              <w:jc w:val="center"/>
              <w:rPr>
                <w:rFonts w:eastAsia="Times New Roman"/>
                <w:b/>
                <w:bCs/>
                <w:lang w:eastAsia="fr-FR"/>
              </w:rPr>
            </w:pPr>
            <w:r w:rsidRPr="00F37151">
              <w:rPr>
                <w:rFonts w:eastAsia="Times New Roman"/>
                <w:b/>
                <w:bCs/>
                <w:lang w:eastAsia="fr-FR"/>
              </w:rPr>
              <w:t>8 550 000</w:t>
            </w:r>
          </w:p>
        </w:tc>
        <w:tc>
          <w:tcPr>
            <w:tcW w:w="1740" w:type="dxa"/>
            <w:tcBorders>
              <w:top w:val="nil"/>
              <w:left w:val="nil"/>
              <w:bottom w:val="single" w:sz="4" w:space="0" w:color="auto"/>
              <w:right w:val="single" w:sz="4" w:space="0" w:color="auto"/>
            </w:tcBorders>
            <w:shd w:val="clear" w:color="auto" w:fill="auto"/>
            <w:noWrap/>
            <w:vAlign w:val="center"/>
            <w:hideMark/>
          </w:tcPr>
          <w:p w14:paraId="430ECE67" w14:textId="77777777" w:rsidR="00F37151" w:rsidRPr="00F37151" w:rsidRDefault="00F37151" w:rsidP="00F37151">
            <w:pPr>
              <w:suppressAutoHyphens w:val="0"/>
              <w:spacing w:before="0" w:after="0"/>
              <w:jc w:val="center"/>
              <w:rPr>
                <w:rFonts w:eastAsia="Times New Roman"/>
                <w:lang w:eastAsia="fr-FR"/>
              </w:rPr>
            </w:pPr>
            <w:r w:rsidRPr="00F37151">
              <w:rPr>
                <w:rFonts w:eastAsia="Times New Roman"/>
                <w:lang w:eastAsia="fr-FR"/>
              </w:rPr>
              <w:t>5 100 000</w:t>
            </w:r>
          </w:p>
        </w:tc>
        <w:tc>
          <w:tcPr>
            <w:tcW w:w="2680" w:type="dxa"/>
            <w:tcBorders>
              <w:top w:val="nil"/>
              <w:left w:val="nil"/>
              <w:bottom w:val="single" w:sz="4" w:space="0" w:color="auto"/>
              <w:right w:val="single" w:sz="4" w:space="0" w:color="auto"/>
            </w:tcBorders>
            <w:shd w:val="clear" w:color="auto" w:fill="auto"/>
            <w:noWrap/>
            <w:vAlign w:val="center"/>
            <w:hideMark/>
          </w:tcPr>
          <w:p w14:paraId="2A111AFD" w14:textId="77777777" w:rsidR="00F37151" w:rsidRPr="00F37151" w:rsidRDefault="00F37151" w:rsidP="00F37151">
            <w:pPr>
              <w:suppressAutoHyphens w:val="0"/>
              <w:spacing w:before="0" w:after="0"/>
              <w:jc w:val="center"/>
              <w:rPr>
                <w:rFonts w:eastAsia="Times New Roman"/>
                <w:lang w:eastAsia="fr-FR"/>
              </w:rPr>
            </w:pPr>
            <w:r w:rsidRPr="00F37151">
              <w:rPr>
                <w:rFonts w:eastAsia="Times New Roman"/>
                <w:lang w:eastAsia="fr-FR"/>
              </w:rPr>
              <w:t>BONNE NOUVELLE</w:t>
            </w:r>
          </w:p>
        </w:tc>
      </w:tr>
      <w:tr w:rsidR="00F37151" w:rsidRPr="00F37151" w14:paraId="127F9B35" w14:textId="77777777" w:rsidTr="00F37151">
        <w:trPr>
          <w:trHeight w:val="300"/>
        </w:trPr>
        <w:tc>
          <w:tcPr>
            <w:tcW w:w="1200" w:type="dxa"/>
            <w:vMerge/>
            <w:tcBorders>
              <w:top w:val="nil"/>
              <w:left w:val="single" w:sz="4" w:space="0" w:color="auto"/>
              <w:bottom w:val="single" w:sz="4" w:space="0" w:color="000000"/>
              <w:right w:val="single" w:sz="4" w:space="0" w:color="auto"/>
            </w:tcBorders>
            <w:vAlign w:val="center"/>
            <w:hideMark/>
          </w:tcPr>
          <w:p w14:paraId="0FEA3DEE" w14:textId="77777777" w:rsidR="00F37151" w:rsidRPr="00F37151" w:rsidRDefault="00F37151" w:rsidP="00F37151">
            <w:pPr>
              <w:suppressAutoHyphens w:val="0"/>
              <w:spacing w:before="0" w:after="0"/>
              <w:jc w:val="left"/>
              <w:rPr>
                <w:rFonts w:eastAsia="Times New Roman"/>
                <w:color w:val="000000"/>
                <w:lang w:eastAsia="fr-FR"/>
              </w:rPr>
            </w:pPr>
          </w:p>
        </w:tc>
        <w:tc>
          <w:tcPr>
            <w:tcW w:w="2700" w:type="dxa"/>
            <w:vMerge/>
            <w:tcBorders>
              <w:top w:val="nil"/>
              <w:left w:val="single" w:sz="4" w:space="0" w:color="auto"/>
              <w:bottom w:val="single" w:sz="4" w:space="0" w:color="000000"/>
              <w:right w:val="single" w:sz="4" w:space="0" w:color="auto"/>
            </w:tcBorders>
            <w:vAlign w:val="center"/>
            <w:hideMark/>
          </w:tcPr>
          <w:p w14:paraId="28568C55" w14:textId="77777777" w:rsidR="00F37151" w:rsidRPr="00F37151" w:rsidRDefault="00F37151" w:rsidP="00F37151">
            <w:pPr>
              <w:suppressAutoHyphens w:val="0"/>
              <w:spacing w:before="0" w:after="0"/>
              <w:jc w:val="left"/>
              <w:rPr>
                <w:rFonts w:eastAsia="Times New Roman"/>
                <w:color w:val="000000"/>
                <w:lang w:eastAsia="fr-FR"/>
              </w:rPr>
            </w:pPr>
          </w:p>
        </w:tc>
        <w:tc>
          <w:tcPr>
            <w:tcW w:w="1500" w:type="dxa"/>
            <w:vMerge/>
            <w:tcBorders>
              <w:top w:val="nil"/>
              <w:left w:val="single" w:sz="4" w:space="0" w:color="auto"/>
              <w:bottom w:val="single" w:sz="4" w:space="0" w:color="000000"/>
              <w:right w:val="single" w:sz="4" w:space="0" w:color="auto"/>
            </w:tcBorders>
            <w:vAlign w:val="center"/>
            <w:hideMark/>
          </w:tcPr>
          <w:p w14:paraId="1B526D8D" w14:textId="77777777" w:rsidR="00F37151" w:rsidRPr="00F37151" w:rsidRDefault="00F37151" w:rsidP="00F37151">
            <w:pPr>
              <w:suppressAutoHyphens w:val="0"/>
              <w:spacing w:before="0" w:after="0"/>
              <w:jc w:val="left"/>
              <w:rPr>
                <w:rFonts w:eastAsia="Times New Roman"/>
                <w:b/>
                <w:bCs/>
                <w:lang w:eastAsia="fr-FR"/>
              </w:rPr>
            </w:pPr>
          </w:p>
        </w:tc>
        <w:tc>
          <w:tcPr>
            <w:tcW w:w="1740" w:type="dxa"/>
            <w:tcBorders>
              <w:top w:val="nil"/>
              <w:left w:val="nil"/>
              <w:bottom w:val="single" w:sz="4" w:space="0" w:color="auto"/>
              <w:right w:val="single" w:sz="4" w:space="0" w:color="auto"/>
            </w:tcBorders>
            <w:shd w:val="clear" w:color="auto" w:fill="auto"/>
            <w:noWrap/>
            <w:vAlign w:val="center"/>
            <w:hideMark/>
          </w:tcPr>
          <w:p w14:paraId="44417770" w14:textId="77777777" w:rsidR="00F37151" w:rsidRPr="00F37151" w:rsidRDefault="00F37151" w:rsidP="00F37151">
            <w:pPr>
              <w:suppressAutoHyphens w:val="0"/>
              <w:spacing w:before="0" w:after="0"/>
              <w:jc w:val="center"/>
              <w:rPr>
                <w:rFonts w:eastAsia="Times New Roman"/>
                <w:lang w:eastAsia="fr-FR"/>
              </w:rPr>
            </w:pPr>
            <w:r w:rsidRPr="00F37151">
              <w:rPr>
                <w:rFonts w:eastAsia="Times New Roman"/>
                <w:lang w:eastAsia="fr-FR"/>
              </w:rPr>
              <w:t>2 550 000</w:t>
            </w:r>
          </w:p>
        </w:tc>
        <w:tc>
          <w:tcPr>
            <w:tcW w:w="2680" w:type="dxa"/>
            <w:tcBorders>
              <w:top w:val="nil"/>
              <w:left w:val="nil"/>
              <w:bottom w:val="single" w:sz="4" w:space="0" w:color="auto"/>
              <w:right w:val="single" w:sz="4" w:space="0" w:color="auto"/>
            </w:tcBorders>
            <w:shd w:val="clear" w:color="auto" w:fill="auto"/>
            <w:noWrap/>
            <w:vAlign w:val="center"/>
            <w:hideMark/>
          </w:tcPr>
          <w:p w14:paraId="1E8FECE4" w14:textId="77777777" w:rsidR="00F37151" w:rsidRPr="00F37151" w:rsidRDefault="00F37151" w:rsidP="00F37151">
            <w:pPr>
              <w:suppressAutoHyphens w:val="0"/>
              <w:spacing w:before="0" w:after="0"/>
              <w:jc w:val="center"/>
              <w:rPr>
                <w:rFonts w:eastAsia="Times New Roman"/>
                <w:lang w:eastAsia="fr-FR"/>
              </w:rPr>
            </w:pPr>
            <w:r w:rsidRPr="00F37151">
              <w:rPr>
                <w:rFonts w:eastAsia="Times New Roman"/>
                <w:lang w:eastAsia="fr-FR"/>
              </w:rPr>
              <w:t>NADEGE NKOABANG</w:t>
            </w:r>
          </w:p>
        </w:tc>
      </w:tr>
      <w:tr w:rsidR="00F37151" w:rsidRPr="00F37151" w14:paraId="3F277BB7" w14:textId="77777777" w:rsidTr="00F37151">
        <w:trPr>
          <w:trHeight w:val="300"/>
        </w:trPr>
        <w:tc>
          <w:tcPr>
            <w:tcW w:w="1200" w:type="dxa"/>
            <w:vMerge/>
            <w:tcBorders>
              <w:top w:val="nil"/>
              <w:left w:val="single" w:sz="4" w:space="0" w:color="auto"/>
              <w:bottom w:val="single" w:sz="4" w:space="0" w:color="000000"/>
              <w:right w:val="single" w:sz="4" w:space="0" w:color="auto"/>
            </w:tcBorders>
            <w:vAlign w:val="center"/>
            <w:hideMark/>
          </w:tcPr>
          <w:p w14:paraId="4471F275" w14:textId="77777777" w:rsidR="00F37151" w:rsidRPr="00F37151" w:rsidRDefault="00F37151" w:rsidP="00F37151">
            <w:pPr>
              <w:suppressAutoHyphens w:val="0"/>
              <w:spacing w:before="0" w:after="0"/>
              <w:jc w:val="left"/>
              <w:rPr>
                <w:rFonts w:eastAsia="Times New Roman"/>
                <w:color w:val="000000"/>
                <w:lang w:eastAsia="fr-FR"/>
              </w:rPr>
            </w:pPr>
          </w:p>
        </w:tc>
        <w:tc>
          <w:tcPr>
            <w:tcW w:w="2700" w:type="dxa"/>
            <w:vMerge/>
            <w:tcBorders>
              <w:top w:val="nil"/>
              <w:left w:val="single" w:sz="4" w:space="0" w:color="auto"/>
              <w:bottom w:val="single" w:sz="4" w:space="0" w:color="000000"/>
              <w:right w:val="single" w:sz="4" w:space="0" w:color="auto"/>
            </w:tcBorders>
            <w:vAlign w:val="center"/>
            <w:hideMark/>
          </w:tcPr>
          <w:p w14:paraId="626F40CD" w14:textId="77777777" w:rsidR="00F37151" w:rsidRPr="00F37151" w:rsidRDefault="00F37151" w:rsidP="00F37151">
            <w:pPr>
              <w:suppressAutoHyphens w:val="0"/>
              <w:spacing w:before="0" w:after="0"/>
              <w:jc w:val="left"/>
              <w:rPr>
                <w:rFonts w:eastAsia="Times New Roman"/>
                <w:color w:val="000000"/>
                <w:lang w:eastAsia="fr-FR"/>
              </w:rPr>
            </w:pPr>
          </w:p>
        </w:tc>
        <w:tc>
          <w:tcPr>
            <w:tcW w:w="1500" w:type="dxa"/>
            <w:vMerge/>
            <w:tcBorders>
              <w:top w:val="nil"/>
              <w:left w:val="single" w:sz="4" w:space="0" w:color="auto"/>
              <w:bottom w:val="single" w:sz="4" w:space="0" w:color="000000"/>
              <w:right w:val="single" w:sz="4" w:space="0" w:color="auto"/>
            </w:tcBorders>
            <w:vAlign w:val="center"/>
            <w:hideMark/>
          </w:tcPr>
          <w:p w14:paraId="6115F18E" w14:textId="77777777" w:rsidR="00F37151" w:rsidRPr="00F37151" w:rsidRDefault="00F37151" w:rsidP="00F37151">
            <w:pPr>
              <w:suppressAutoHyphens w:val="0"/>
              <w:spacing w:before="0" w:after="0"/>
              <w:jc w:val="left"/>
              <w:rPr>
                <w:rFonts w:eastAsia="Times New Roman"/>
                <w:b/>
                <w:bCs/>
                <w:lang w:eastAsia="fr-FR"/>
              </w:rPr>
            </w:pPr>
          </w:p>
        </w:tc>
        <w:tc>
          <w:tcPr>
            <w:tcW w:w="1740" w:type="dxa"/>
            <w:tcBorders>
              <w:top w:val="nil"/>
              <w:left w:val="nil"/>
              <w:bottom w:val="single" w:sz="4" w:space="0" w:color="auto"/>
              <w:right w:val="single" w:sz="4" w:space="0" w:color="auto"/>
            </w:tcBorders>
            <w:shd w:val="clear" w:color="auto" w:fill="auto"/>
            <w:noWrap/>
            <w:vAlign w:val="center"/>
            <w:hideMark/>
          </w:tcPr>
          <w:p w14:paraId="21E0C2CF" w14:textId="77777777" w:rsidR="00F37151" w:rsidRPr="00F37151" w:rsidRDefault="00F37151" w:rsidP="00F37151">
            <w:pPr>
              <w:suppressAutoHyphens w:val="0"/>
              <w:spacing w:before="0" w:after="0"/>
              <w:jc w:val="center"/>
              <w:rPr>
                <w:rFonts w:eastAsia="Times New Roman"/>
                <w:lang w:eastAsia="fr-FR"/>
              </w:rPr>
            </w:pPr>
            <w:r w:rsidRPr="00F37151">
              <w:rPr>
                <w:rFonts w:eastAsia="Times New Roman"/>
                <w:lang w:eastAsia="fr-FR"/>
              </w:rPr>
              <w:t>900 000</w:t>
            </w:r>
          </w:p>
        </w:tc>
        <w:tc>
          <w:tcPr>
            <w:tcW w:w="2680" w:type="dxa"/>
            <w:tcBorders>
              <w:top w:val="nil"/>
              <w:left w:val="nil"/>
              <w:bottom w:val="single" w:sz="4" w:space="0" w:color="auto"/>
              <w:right w:val="single" w:sz="4" w:space="0" w:color="auto"/>
            </w:tcBorders>
            <w:shd w:val="clear" w:color="auto" w:fill="auto"/>
            <w:noWrap/>
            <w:vAlign w:val="center"/>
            <w:hideMark/>
          </w:tcPr>
          <w:p w14:paraId="469E3A18" w14:textId="77777777" w:rsidR="00F37151" w:rsidRPr="00F37151" w:rsidRDefault="00F37151" w:rsidP="00F37151">
            <w:pPr>
              <w:suppressAutoHyphens w:val="0"/>
              <w:spacing w:before="0" w:after="0"/>
              <w:jc w:val="center"/>
              <w:rPr>
                <w:rFonts w:eastAsia="Times New Roman"/>
                <w:lang w:eastAsia="fr-FR"/>
              </w:rPr>
            </w:pPr>
            <w:r w:rsidRPr="00F37151">
              <w:rPr>
                <w:rFonts w:eastAsia="Times New Roman"/>
                <w:lang w:eastAsia="fr-FR"/>
              </w:rPr>
              <w:t>CLIENTS DIVERS AGENCES</w:t>
            </w:r>
          </w:p>
        </w:tc>
      </w:tr>
      <w:tr w:rsidR="00F37151" w:rsidRPr="00F37151" w14:paraId="65AA6BC4" w14:textId="77777777" w:rsidTr="00F37151">
        <w:trPr>
          <w:trHeight w:val="900"/>
        </w:trPr>
        <w:tc>
          <w:tcPr>
            <w:tcW w:w="1200" w:type="dxa"/>
            <w:vMerge/>
            <w:tcBorders>
              <w:top w:val="nil"/>
              <w:left w:val="single" w:sz="4" w:space="0" w:color="auto"/>
              <w:bottom w:val="single" w:sz="4" w:space="0" w:color="000000"/>
              <w:right w:val="single" w:sz="4" w:space="0" w:color="auto"/>
            </w:tcBorders>
            <w:vAlign w:val="center"/>
            <w:hideMark/>
          </w:tcPr>
          <w:p w14:paraId="68C202E1" w14:textId="77777777" w:rsidR="00F37151" w:rsidRPr="00F37151" w:rsidRDefault="00F37151" w:rsidP="00F37151">
            <w:pPr>
              <w:suppressAutoHyphens w:val="0"/>
              <w:spacing w:before="0" w:after="0"/>
              <w:jc w:val="left"/>
              <w:rPr>
                <w:rFonts w:eastAsia="Times New Roman"/>
                <w:color w:val="000000"/>
                <w:lang w:eastAsia="fr-FR"/>
              </w:rPr>
            </w:pPr>
          </w:p>
        </w:tc>
        <w:tc>
          <w:tcPr>
            <w:tcW w:w="2700" w:type="dxa"/>
            <w:tcBorders>
              <w:top w:val="nil"/>
              <w:left w:val="nil"/>
              <w:bottom w:val="single" w:sz="4" w:space="0" w:color="auto"/>
              <w:right w:val="single" w:sz="4" w:space="0" w:color="auto"/>
            </w:tcBorders>
            <w:shd w:val="clear" w:color="auto" w:fill="auto"/>
            <w:vAlign w:val="center"/>
            <w:hideMark/>
          </w:tcPr>
          <w:p w14:paraId="75F5650D" w14:textId="77777777" w:rsidR="00F37151" w:rsidRPr="00F37151" w:rsidRDefault="00F37151" w:rsidP="00F37151">
            <w:pPr>
              <w:suppressAutoHyphens w:val="0"/>
              <w:spacing w:before="0" w:after="0"/>
              <w:jc w:val="center"/>
              <w:rPr>
                <w:rFonts w:eastAsia="Times New Roman"/>
                <w:color w:val="000000"/>
                <w:lang w:eastAsia="fr-FR"/>
              </w:rPr>
            </w:pPr>
            <w:r w:rsidRPr="00F37151">
              <w:rPr>
                <w:rFonts w:eastAsia="Times New Roman"/>
                <w:color w:val="000000"/>
                <w:lang w:eastAsia="fr-FR"/>
              </w:rPr>
              <w:t>PIECE DEPENSE / SALAIRES MAI 2025 MANUTENTIONNAIRES</w:t>
            </w:r>
          </w:p>
        </w:tc>
        <w:tc>
          <w:tcPr>
            <w:tcW w:w="1500" w:type="dxa"/>
            <w:tcBorders>
              <w:top w:val="nil"/>
              <w:left w:val="nil"/>
              <w:bottom w:val="single" w:sz="4" w:space="0" w:color="auto"/>
              <w:right w:val="single" w:sz="4" w:space="0" w:color="auto"/>
            </w:tcBorders>
            <w:shd w:val="clear" w:color="auto" w:fill="auto"/>
            <w:noWrap/>
            <w:vAlign w:val="center"/>
            <w:hideMark/>
          </w:tcPr>
          <w:p w14:paraId="62329277" w14:textId="77777777" w:rsidR="00F37151" w:rsidRPr="00F37151" w:rsidRDefault="00F37151" w:rsidP="00F37151">
            <w:pPr>
              <w:suppressAutoHyphens w:val="0"/>
              <w:spacing w:before="0" w:after="0"/>
              <w:jc w:val="center"/>
              <w:rPr>
                <w:rFonts w:eastAsia="Times New Roman"/>
                <w:b/>
                <w:bCs/>
                <w:lang w:eastAsia="fr-FR"/>
              </w:rPr>
            </w:pPr>
            <w:r w:rsidRPr="00F37151">
              <w:rPr>
                <w:rFonts w:eastAsia="Times New Roman"/>
                <w:b/>
                <w:bCs/>
                <w:lang w:eastAsia="fr-FR"/>
              </w:rPr>
              <w:t>280 000</w:t>
            </w:r>
          </w:p>
        </w:tc>
        <w:tc>
          <w:tcPr>
            <w:tcW w:w="1740" w:type="dxa"/>
            <w:tcBorders>
              <w:top w:val="nil"/>
              <w:left w:val="nil"/>
              <w:bottom w:val="single" w:sz="4" w:space="0" w:color="auto"/>
              <w:right w:val="single" w:sz="4" w:space="0" w:color="auto"/>
            </w:tcBorders>
            <w:shd w:val="clear" w:color="auto" w:fill="auto"/>
            <w:noWrap/>
            <w:vAlign w:val="center"/>
            <w:hideMark/>
          </w:tcPr>
          <w:p w14:paraId="4929CB0D" w14:textId="77777777" w:rsidR="00F37151" w:rsidRPr="00F37151" w:rsidRDefault="00F37151" w:rsidP="00F37151">
            <w:pPr>
              <w:suppressAutoHyphens w:val="0"/>
              <w:spacing w:before="0" w:after="0"/>
              <w:jc w:val="center"/>
              <w:rPr>
                <w:rFonts w:eastAsia="Times New Roman"/>
                <w:lang w:eastAsia="fr-FR"/>
              </w:rPr>
            </w:pPr>
            <w:r w:rsidRPr="00F37151">
              <w:rPr>
                <w:rFonts w:eastAsia="Times New Roman"/>
                <w:lang w:eastAsia="fr-FR"/>
              </w:rPr>
              <w:t>280 000</w:t>
            </w:r>
          </w:p>
        </w:tc>
        <w:tc>
          <w:tcPr>
            <w:tcW w:w="2680" w:type="dxa"/>
            <w:tcBorders>
              <w:top w:val="nil"/>
              <w:left w:val="nil"/>
              <w:bottom w:val="single" w:sz="4" w:space="0" w:color="auto"/>
              <w:right w:val="single" w:sz="4" w:space="0" w:color="auto"/>
            </w:tcBorders>
            <w:shd w:val="clear" w:color="auto" w:fill="auto"/>
            <w:noWrap/>
            <w:vAlign w:val="center"/>
            <w:hideMark/>
          </w:tcPr>
          <w:p w14:paraId="635F9A2C" w14:textId="77777777" w:rsidR="00F37151" w:rsidRPr="00F37151" w:rsidRDefault="00F37151" w:rsidP="00F37151">
            <w:pPr>
              <w:suppressAutoHyphens w:val="0"/>
              <w:spacing w:before="0" w:after="0"/>
              <w:jc w:val="center"/>
              <w:rPr>
                <w:rFonts w:eastAsia="Times New Roman"/>
                <w:lang w:eastAsia="fr-FR"/>
              </w:rPr>
            </w:pPr>
            <w:r w:rsidRPr="00F37151">
              <w:rPr>
                <w:rFonts w:eastAsia="Times New Roman"/>
                <w:lang w:eastAsia="fr-FR"/>
              </w:rPr>
              <w:t>CLIENTS DIVERS AGENCES</w:t>
            </w:r>
          </w:p>
        </w:tc>
      </w:tr>
      <w:tr w:rsidR="00F37151" w:rsidRPr="00F37151" w14:paraId="01CBA819" w14:textId="77777777" w:rsidTr="00F37151">
        <w:trPr>
          <w:trHeight w:val="600"/>
        </w:trPr>
        <w:tc>
          <w:tcPr>
            <w:tcW w:w="1200" w:type="dxa"/>
            <w:vMerge/>
            <w:tcBorders>
              <w:top w:val="nil"/>
              <w:left w:val="single" w:sz="4" w:space="0" w:color="auto"/>
              <w:bottom w:val="single" w:sz="4" w:space="0" w:color="000000"/>
              <w:right w:val="single" w:sz="4" w:space="0" w:color="auto"/>
            </w:tcBorders>
            <w:vAlign w:val="center"/>
            <w:hideMark/>
          </w:tcPr>
          <w:p w14:paraId="55F5199D" w14:textId="77777777" w:rsidR="00F37151" w:rsidRPr="00F37151" w:rsidRDefault="00F37151" w:rsidP="00F37151">
            <w:pPr>
              <w:suppressAutoHyphens w:val="0"/>
              <w:spacing w:before="0" w:after="0"/>
              <w:jc w:val="left"/>
              <w:rPr>
                <w:rFonts w:eastAsia="Times New Roman"/>
                <w:color w:val="000000"/>
                <w:lang w:eastAsia="fr-FR"/>
              </w:rPr>
            </w:pPr>
          </w:p>
        </w:tc>
        <w:tc>
          <w:tcPr>
            <w:tcW w:w="2700" w:type="dxa"/>
            <w:tcBorders>
              <w:top w:val="nil"/>
              <w:left w:val="nil"/>
              <w:bottom w:val="single" w:sz="4" w:space="0" w:color="auto"/>
              <w:right w:val="single" w:sz="4" w:space="0" w:color="auto"/>
            </w:tcBorders>
            <w:shd w:val="clear" w:color="auto" w:fill="auto"/>
            <w:vAlign w:val="center"/>
            <w:hideMark/>
          </w:tcPr>
          <w:p w14:paraId="36E48CF4" w14:textId="77777777" w:rsidR="00F37151" w:rsidRPr="00F37151" w:rsidRDefault="00F37151" w:rsidP="00F37151">
            <w:pPr>
              <w:suppressAutoHyphens w:val="0"/>
              <w:spacing w:before="0" w:after="0"/>
              <w:jc w:val="center"/>
              <w:rPr>
                <w:rFonts w:eastAsia="Times New Roman"/>
                <w:color w:val="000000"/>
                <w:lang w:eastAsia="fr-FR"/>
              </w:rPr>
            </w:pPr>
            <w:r w:rsidRPr="00F37151">
              <w:rPr>
                <w:rFonts w:eastAsia="Times New Roman"/>
                <w:color w:val="000000"/>
                <w:lang w:eastAsia="fr-FR"/>
              </w:rPr>
              <w:t>PIECE DEPENSE / SALAIRES MAI 2025 COMMERCIAUX</w:t>
            </w:r>
          </w:p>
        </w:tc>
        <w:tc>
          <w:tcPr>
            <w:tcW w:w="1500" w:type="dxa"/>
            <w:tcBorders>
              <w:top w:val="nil"/>
              <w:left w:val="nil"/>
              <w:bottom w:val="single" w:sz="4" w:space="0" w:color="auto"/>
              <w:right w:val="single" w:sz="4" w:space="0" w:color="auto"/>
            </w:tcBorders>
            <w:shd w:val="clear" w:color="auto" w:fill="auto"/>
            <w:noWrap/>
            <w:vAlign w:val="center"/>
            <w:hideMark/>
          </w:tcPr>
          <w:p w14:paraId="79003C36" w14:textId="77777777" w:rsidR="00F37151" w:rsidRPr="00F37151" w:rsidRDefault="00F37151" w:rsidP="00F37151">
            <w:pPr>
              <w:suppressAutoHyphens w:val="0"/>
              <w:spacing w:before="0" w:after="0"/>
              <w:jc w:val="center"/>
              <w:rPr>
                <w:rFonts w:eastAsia="Times New Roman"/>
                <w:b/>
                <w:bCs/>
                <w:lang w:eastAsia="fr-FR"/>
              </w:rPr>
            </w:pPr>
            <w:r w:rsidRPr="00F37151">
              <w:rPr>
                <w:rFonts w:eastAsia="Times New Roman"/>
                <w:b/>
                <w:bCs/>
                <w:lang w:eastAsia="fr-FR"/>
              </w:rPr>
              <w:t>296 000</w:t>
            </w:r>
          </w:p>
        </w:tc>
        <w:tc>
          <w:tcPr>
            <w:tcW w:w="1740" w:type="dxa"/>
            <w:tcBorders>
              <w:top w:val="nil"/>
              <w:left w:val="nil"/>
              <w:bottom w:val="single" w:sz="4" w:space="0" w:color="auto"/>
              <w:right w:val="single" w:sz="4" w:space="0" w:color="auto"/>
            </w:tcBorders>
            <w:shd w:val="clear" w:color="auto" w:fill="auto"/>
            <w:noWrap/>
            <w:vAlign w:val="center"/>
            <w:hideMark/>
          </w:tcPr>
          <w:p w14:paraId="1912E013" w14:textId="77777777" w:rsidR="00F37151" w:rsidRPr="00F37151" w:rsidRDefault="00F37151" w:rsidP="00F37151">
            <w:pPr>
              <w:suppressAutoHyphens w:val="0"/>
              <w:spacing w:before="0" w:after="0"/>
              <w:jc w:val="center"/>
              <w:rPr>
                <w:rFonts w:eastAsia="Times New Roman"/>
                <w:lang w:eastAsia="fr-FR"/>
              </w:rPr>
            </w:pPr>
            <w:r w:rsidRPr="00F37151">
              <w:rPr>
                <w:rFonts w:eastAsia="Times New Roman"/>
                <w:lang w:eastAsia="fr-FR"/>
              </w:rPr>
              <w:t>296 000</w:t>
            </w:r>
          </w:p>
        </w:tc>
        <w:tc>
          <w:tcPr>
            <w:tcW w:w="2680" w:type="dxa"/>
            <w:tcBorders>
              <w:top w:val="nil"/>
              <w:left w:val="nil"/>
              <w:bottom w:val="single" w:sz="4" w:space="0" w:color="auto"/>
              <w:right w:val="single" w:sz="4" w:space="0" w:color="auto"/>
            </w:tcBorders>
            <w:shd w:val="clear" w:color="auto" w:fill="auto"/>
            <w:noWrap/>
            <w:vAlign w:val="center"/>
            <w:hideMark/>
          </w:tcPr>
          <w:p w14:paraId="042B0782" w14:textId="77777777" w:rsidR="00F37151" w:rsidRPr="00F37151" w:rsidRDefault="00F37151" w:rsidP="00F37151">
            <w:pPr>
              <w:suppressAutoHyphens w:val="0"/>
              <w:spacing w:before="0" w:after="0"/>
              <w:jc w:val="center"/>
              <w:rPr>
                <w:rFonts w:eastAsia="Times New Roman"/>
                <w:lang w:eastAsia="fr-FR"/>
              </w:rPr>
            </w:pPr>
            <w:r w:rsidRPr="00F37151">
              <w:rPr>
                <w:rFonts w:eastAsia="Times New Roman"/>
                <w:lang w:eastAsia="fr-FR"/>
              </w:rPr>
              <w:t>CLIENTS DIVERS AGENCES</w:t>
            </w:r>
          </w:p>
        </w:tc>
      </w:tr>
      <w:tr w:rsidR="00F37151" w:rsidRPr="00F37151" w14:paraId="3428FA69" w14:textId="77777777" w:rsidTr="00F37151">
        <w:trPr>
          <w:trHeight w:val="300"/>
        </w:trPr>
        <w:tc>
          <w:tcPr>
            <w:tcW w:w="120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7CFC7E73" w14:textId="77777777" w:rsidR="00F37151" w:rsidRPr="00F37151" w:rsidRDefault="00F37151" w:rsidP="00F37151">
            <w:pPr>
              <w:suppressAutoHyphens w:val="0"/>
              <w:spacing w:before="0" w:after="0"/>
              <w:jc w:val="center"/>
              <w:rPr>
                <w:rFonts w:eastAsia="Times New Roman"/>
                <w:color w:val="000000"/>
                <w:lang w:eastAsia="fr-FR"/>
              </w:rPr>
            </w:pPr>
            <w:r w:rsidRPr="00F37151">
              <w:rPr>
                <w:rFonts w:eastAsia="Times New Roman"/>
                <w:color w:val="000000"/>
                <w:lang w:eastAsia="fr-FR"/>
              </w:rPr>
              <w:t>03/06/2025</w:t>
            </w:r>
          </w:p>
        </w:tc>
        <w:tc>
          <w:tcPr>
            <w:tcW w:w="270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7D8C0AE5" w14:textId="77777777" w:rsidR="00F37151" w:rsidRPr="00F37151" w:rsidRDefault="00F37151" w:rsidP="00F37151">
            <w:pPr>
              <w:suppressAutoHyphens w:val="0"/>
              <w:spacing w:before="0" w:after="0"/>
              <w:jc w:val="center"/>
              <w:rPr>
                <w:rFonts w:eastAsia="Times New Roman"/>
                <w:color w:val="000000"/>
                <w:lang w:eastAsia="fr-FR"/>
              </w:rPr>
            </w:pPr>
            <w:r w:rsidRPr="00F37151">
              <w:rPr>
                <w:rFonts w:eastAsia="Times New Roman"/>
                <w:color w:val="000000"/>
                <w:lang w:eastAsia="fr-FR"/>
              </w:rPr>
              <w:t>AFB</w:t>
            </w:r>
          </w:p>
        </w:tc>
        <w:tc>
          <w:tcPr>
            <w:tcW w:w="150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008AF38C" w14:textId="77777777" w:rsidR="00F37151" w:rsidRPr="00F37151" w:rsidRDefault="00F37151" w:rsidP="00F37151">
            <w:pPr>
              <w:suppressAutoHyphens w:val="0"/>
              <w:spacing w:before="0" w:after="0"/>
              <w:jc w:val="center"/>
              <w:rPr>
                <w:rFonts w:eastAsia="Times New Roman"/>
                <w:b/>
                <w:bCs/>
                <w:lang w:eastAsia="fr-FR"/>
              </w:rPr>
            </w:pPr>
            <w:r w:rsidRPr="00F37151">
              <w:rPr>
                <w:rFonts w:eastAsia="Times New Roman"/>
                <w:b/>
                <w:bCs/>
                <w:lang w:eastAsia="fr-FR"/>
              </w:rPr>
              <w:t>9 254 000</w:t>
            </w:r>
          </w:p>
        </w:tc>
        <w:tc>
          <w:tcPr>
            <w:tcW w:w="1740" w:type="dxa"/>
            <w:tcBorders>
              <w:top w:val="nil"/>
              <w:left w:val="nil"/>
              <w:bottom w:val="single" w:sz="4" w:space="0" w:color="auto"/>
              <w:right w:val="single" w:sz="4" w:space="0" w:color="auto"/>
            </w:tcBorders>
            <w:shd w:val="clear" w:color="auto" w:fill="auto"/>
            <w:noWrap/>
            <w:vAlign w:val="center"/>
            <w:hideMark/>
          </w:tcPr>
          <w:p w14:paraId="6DADFB2D" w14:textId="77777777" w:rsidR="00F37151" w:rsidRPr="00F37151" w:rsidRDefault="00F37151" w:rsidP="00F37151">
            <w:pPr>
              <w:suppressAutoHyphens w:val="0"/>
              <w:spacing w:before="0" w:after="0"/>
              <w:jc w:val="center"/>
              <w:rPr>
                <w:rFonts w:eastAsia="Times New Roman"/>
                <w:lang w:eastAsia="fr-FR"/>
              </w:rPr>
            </w:pPr>
            <w:r w:rsidRPr="00F37151">
              <w:rPr>
                <w:rFonts w:eastAsia="Times New Roman"/>
                <w:lang w:eastAsia="fr-FR"/>
              </w:rPr>
              <w:t>5 100 000</w:t>
            </w:r>
          </w:p>
        </w:tc>
        <w:tc>
          <w:tcPr>
            <w:tcW w:w="2680" w:type="dxa"/>
            <w:tcBorders>
              <w:top w:val="nil"/>
              <w:left w:val="nil"/>
              <w:bottom w:val="single" w:sz="4" w:space="0" w:color="auto"/>
              <w:right w:val="single" w:sz="4" w:space="0" w:color="auto"/>
            </w:tcBorders>
            <w:shd w:val="clear" w:color="auto" w:fill="auto"/>
            <w:noWrap/>
            <w:vAlign w:val="center"/>
            <w:hideMark/>
          </w:tcPr>
          <w:p w14:paraId="4689EBD4" w14:textId="77777777" w:rsidR="00F37151" w:rsidRPr="00F37151" w:rsidRDefault="00F37151" w:rsidP="00F37151">
            <w:pPr>
              <w:suppressAutoHyphens w:val="0"/>
              <w:spacing w:before="0" w:after="0"/>
              <w:jc w:val="center"/>
              <w:rPr>
                <w:rFonts w:eastAsia="Times New Roman"/>
                <w:lang w:eastAsia="fr-FR"/>
              </w:rPr>
            </w:pPr>
            <w:r w:rsidRPr="00F37151">
              <w:rPr>
                <w:rFonts w:eastAsia="Times New Roman"/>
                <w:lang w:eastAsia="fr-FR"/>
              </w:rPr>
              <w:t>MY AFRICA</w:t>
            </w:r>
          </w:p>
        </w:tc>
      </w:tr>
      <w:tr w:rsidR="00F37151" w:rsidRPr="00F37151" w14:paraId="5B223B87" w14:textId="77777777" w:rsidTr="00F37151">
        <w:trPr>
          <w:trHeight w:val="300"/>
        </w:trPr>
        <w:tc>
          <w:tcPr>
            <w:tcW w:w="1200" w:type="dxa"/>
            <w:vMerge/>
            <w:tcBorders>
              <w:top w:val="nil"/>
              <w:left w:val="single" w:sz="4" w:space="0" w:color="auto"/>
              <w:bottom w:val="single" w:sz="4" w:space="0" w:color="000000"/>
              <w:right w:val="single" w:sz="4" w:space="0" w:color="auto"/>
            </w:tcBorders>
            <w:vAlign w:val="center"/>
            <w:hideMark/>
          </w:tcPr>
          <w:p w14:paraId="231B522E" w14:textId="77777777" w:rsidR="00F37151" w:rsidRPr="00F37151" w:rsidRDefault="00F37151" w:rsidP="00F37151">
            <w:pPr>
              <w:suppressAutoHyphens w:val="0"/>
              <w:spacing w:before="0" w:after="0"/>
              <w:jc w:val="left"/>
              <w:rPr>
                <w:rFonts w:eastAsia="Times New Roman"/>
                <w:color w:val="000000"/>
                <w:lang w:eastAsia="fr-FR"/>
              </w:rPr>
            </w:pPr>
          </w:p>
        </w:tc>
        <w:tc>
          <w:tcPr>
            <w:tcW w:w="2700" w:type="dxa"/>
            <w:vMerge/>
            <w:tcBorders>
              <w:top w:val="nil"/>
              <w:left w:val="single" w:sz="4" w:space="0" w:color="auto"/>
              <w:bottom w:val="single" w:sz="4" w:space="0" w:color="000000"/>
              <w:right w:val="single" w:sz="4" w:space="0" w:color="auto"/>
            </w:tcBorders>
            <w:vAlign w:val="center"/>
            <w:hideMark/>
          </w:tcPr>
          <w:p w14:paraId="6A2C85DA" w14:textId="77777777" w:rsidR="00F37151" w:rsidRPr="00F37151" w:rsidRDefault="00F37151" w:rsidP="00F37151">
            <w:pPr>
              <w:suppressAutoHyphens w:val="0"/>
              <w:spacing w:before="0" w:after="0"/>
              <w:jc w:val="left"/>
              <w:rPr>
                <w:rFonts w:eastAsia="Times New Roman"/>
                <w:color w:val="000000"/>
                <w:lang w:eastAsia="fr-FR"/>
              </w:rPr>
            </w:pPr>
          </w:p>
        </w:tc>
        <w:tc>
          <w:tcPr>
            <w:tcW w:w="1500" w:type="dxa"/>
            <w:vMerge/>
            <w:tcBorders>
              <w:top w:val="nil"/>
              <w:left w:val="single" w:sz="4" w:space="0" w:color="auto"/>
              <w:bottom w:val="single" w:sz="4" w:space="0" w:color="000000"/>
              <w:right w:val="single" w:sz="4" w:space="0" w:color="auto"/>
            </w:tcBorders>
            <w:vAlign w:val="center"/>
            <w:hideMark/>
          </w:tcPr>
          <w:p w14:paraId="4917DF8D" w14:textId="77777777" w:rsidR="00F37151" w:rsidRPr="00F37151" w:rsidRDefault="00F37151" w:rsidP="00F37151">
            <w:pPr>
              <w:suppressAutoHyphens w:val="0"/>
              <w:spacing w:before="0" w:after="0"/>
              <w:jc w:val="left"/>
              <w:rPr>
                <w:rFonts w:eastAsia="Times New Roman"/>
                <w:b/>
                <w:bCs/>
                <w:lang w:eastAsia="fr-FR"/>
              </w:rPr>
            </w:pPr>
          </w:p>
        </w:tc>
        <w:tc>
          <w:tcPr>
            <w:tcW w:w="1740" w:type="dxa"/>
            <w:tcBorders>
              <w:top w:val="nil"/>
              <w:left w:val="nil"/>
              <w:bottom w:val="single" w:sz="4" w:space="0" w:color="auto"/>
              <w:right w:val="single" w:sz="4" w:space="0" w:color="auto"/>
            </w:tcBorders>
            <w:shd w:val="clear" w:color="auto" w:fill="auto"/>
            <w:noWrap/>
            <w:vAlign w:val="center"/>
            <w:hideMark/>
          </w:tcPr>
          <w:p w14:paraId="33E7F885" w14:textId="77777777" w:rsidR="00F37151" w:rsidRPr="00F37151" w:rsidRDefault="00F37151" w:rsidP="00F37151">
            <w:pPr>
              <w:suppressAutoHyphens w:val="0"/>
              <w:spacing w:before="0" w:after="0"/>
              <w:jc w:val="center"/>
              <w:rPr>
                <w:rFonts w:eastAsia="Times New Roman"/>
                <w:lang w:eastAsia="fr-FR"/>
              </w:rPr>
            </w:pPr>
            <w:r w:rsidRPr="00F37151">
              <w:rPr>
                <w:rFonts w:eastAsia="Times New Roman"/>
                <w:lang w:eastAsia="fr-FR"/>
              </w:rPr>
              <w:t>2 550 000</w:t>
            </w:r>
          </w:p>
        </w:tc>
        <w:tc>
          <w:tcPr>
            <w:tcW w:w="2680" w:type="dxa"/>
            <w:tcBorders>
              <w:top w:val="nil"/>
              <w:left w:val="nil"/>
              <w:bottom w:val="single" w:sz="4" w:space="0" w:color="auto"/>
              <w:right w:val="single" w:sz="4" w:space="0" w:color="auto"/>
            </w:tcBorders>
            <w:shd w:val="clear" w:color="auto" w:fill="auto"/>
            <w:noWrap/>
            <w:vAlign w:val="center"/>
            <w:hideMark/>
          </w:tcPr>
          <w:p w14:paraId="6535C70D" w14:textId="77777777" w:rsidR="00F37151" w:rsidRPr="00F37151" w:rsidRDefault="00F37151" w:rsidP="00F37151">
            <w:pPr>
              <w:suppressAutoHyphens w:val="0"/>
              <w:spacing w:before="0" w:after="0"/>
              <w:jc w:val="center"/>
              <w:rPr>
                <w:rFonts w:eastAsia="Times New Roman"/>
                <w:lang w:eastAsia="fr-FR"/>
              </w:rPr>
            </w:pPr>
            <w:r w:rsidRPr="00F37151">
              <w:rPr>
                <w:rFonts w:eastAsia="Times New Roman"/>
                <w:lang w:eastAsia="fr-FR"/>
              </w:rPr>
              <w:t>TALLY</w:t>
            </w:r>
          </w:p>
        </w:tc>
      </w:tr>
      <w:tr w:rsidR="00F37151" w:rsidRPr="00F37151" w14:paraId="0A049F73" w14:textId="77777777" w:rsidTr="00F37151">
        <w:trPr>
          <w:trHeight w:val="300"/>
        </w:trPr>
        <w:tc>
          <w:tcPr>
            <w:tcW w:w="1200" w:type="dxa"/>
            <w:vMerge/>
            <w:tcBorders>
              <w:top w:val="nil"/>
              <w:left w:val="single" w:sz="4" w:space="0" w:color="auto"/>
              <w:bottom w:val="single" w:sz="4" w:space="0" w:color="000000"/>
              <w:right w:val="single" w:sz="4" w:space="0" w:color="auto"/>
            </w:tcBorders>
            <w:vAlign w:val="center"/>
            <w:hideMark/>
          </w:tcPr>
          <w:p w14:paraId="4B5282E8" w14:textId="77777777" w:rsidR="00F37151" w:rsidRPr="00F37151" w:rsidRDefault="00F37151" w:rsidP="00F37151">
            <w:pPr>
              <w:suppressAutoHyphens w:val="0"/>
              <w:spacing w:before="0" w:after="0"/>
              <w:jc w:val="left"/>
              <w:rPr>
                <w:rFonts w:eastAsia="Times New Roman"/>
                <w:color w:val="000000"/>
                <w:lang w:eastAsia="fr-FR"/>
              </w:rPr>
            </w:pPr>
          </w:p>
        </w:tc>
        <w:tc>
          <w:tcPr>
            <w:tcW w:w="2700" w:type="dxa"/>
            <w:vMerge/>
            <w:tcBorders>
              <w:top w:val="nil"/>
              <w:left w:val="single" w:sz="4" w:space="0" w:color="auto"/>
              <w:bottom w:val="single" w:sz="4" w:space="0" w:color="000000"/>
              <w:right w:val="single" w:sz="4" w:space="0" w:color="auto"/>
            </w:tcBorders>
            <w:vAlign w:val="center"/>
            <w:hideMark/>
          </w:tcPr>
          <w:p w14:paraId="3774E875" w14:textId="77777777" w:rsidR="00F37151" w:rsidRPr="00F37151" w:rsidRDefault="00F37151" w:rsidP="00F37151">
            <w:pPr>
              <w:suppressAutoHyphens w:val="0"/>
              <w:spacing w:before="0" w:after="0"/>
              <w:jc w:val="left"/>
              <w:rPr>
                <w:rFonts w:eastAsia="Times New Roman"/>
                <w:color w:val="000000"/>
                <w:lang w:eastAsia="fr-FR"/>
              </w:rPr>
            </w:pPr>
          </w:p>
        </w:tc>
        <w:tc>
          <w:tcPr>
            <w:tcW w:w="1500" w:type="dxa"/>
            <w:vMerge/>
            <w:tcBorders>
              <w:top w:val="nil"/>
              <w:left w:val="single" w:sz="4" w:space="0" w:color="auto"/>
              <w:bottom w:val="single" w:sz="4" w:space="0" w:color="000000"/>
              <w:right w:val="single" w:sz="4" w:space="0" w:color="auto"/>
            </w:tcBorders>
            <w:vAlign w:val="center"/>
            <w:hideMark/>
          </w:tcPr>
          <w:p w14:paraId="1B0692BE" w14:textId="77777777" w:rsidR="00F37151" w:rsidRPr="00F37151" w:rsidRDefault="00F37151" w:rsidP="00F37151">
            <w:pPr>
              <w:suppressAutoHyphens w:val="0"/>
              <w:spacing w:before="0" w:after="0"/>
              <w:jc w:val="left"/>
              <w:rPr>
                <w:rFonts w:eastAsia="Times New Roman"/>
                <w:b/>
                <w:bCs/>
                <w:lang w:eastAsia="fr-FR"/>
              </w:rPr>
            </w:pPr>
          </w:p>
        </w:tc>
        <w:tc>
          <w:tcPr>
            <w:tcW w:w="1740" w:type="dxa"/>
            <w:tcBorders>
              <w:top w:val="nil"/>
              <w:left w:val="nil"/>
              <w:bottom w:val="single" w:sz="4" w:space="0" w:color="auto"/>
              <w:right w:val="single" w:sz="4" w:space="0" w:color="auto"/>
            </w:tcBorders>
            <w:shd w:val="clear" w:color="auto" w:fill="auto"/>
            <w:noWrap/>
            <w:vAlign w:val="center"/>
            <w:hideMark/>
          </w:tcPr>
          <w:p w14:paraId="66384C60" w14:textId="77777777" w:rsidR="00F37151" w:rsidRPr="00F37151" w:rsidRDefault="00F37151" w:rsidP="00F37151">
            <w:pPr>
              <w:suppressAutoHyphens w:val="0"/>
              <w:spacing w:before="0" w:after="0"/>
              <w:jc w:val="center"/>
              <w:rPr>
                <w:rFonts w:eastAsia="Times New Roman"/>
                <w:lang w:eastAsia="fr-FR"/>
              </w:rPr>
            </w:pPr>
            <w:r w:rsidRPr="00F37151">
              <w:rPr>
                <w:rFonts w:eastAsia="Times New Roman"/>
                <w:lang w:eastAsia="fr-FR"/>
              </w:rPr>
              <w:t>1 604 000</w:t>
            </w:r>
          </w:p>
        </w:tc>
        <w:tc>
          <w:tcPr>
            <w:tcW w:w="2680" w:type="dxa"/>
            <w:tcBorders>
              <w:top w:val="nil"/>
              <w:left w:val="nil"/>
              <w:bottom w:val="single" w:sz="4" w:space="0" w:color="auto"/>
              <w:right w:val="single" w:sz="4" w:space="0" w:color="auto"/>
            </w:tcBorders>
            <w:shd w:val="clear" w:color="auto" w:fill="auto"/>
            <w:noWrap/>
            <w:vAlign w:val="center"/>
            <w:hideMark/>
          </w:tcPr>
          <w:p w14:paraId="18D6F869" w14:textId="77777777" w:rsidR="00F37151" w:rsidRPr="00F37151" w:rsidRDefault="00F37151" w:rsidP="00F37151">
            <w:pPr>
              <w:suppressAutoHyphens w:val="0"/>
              <w:spacing w:before="0" w:after="0"/>
              <w:jc w:val="center"/>
              <w:rPr>
                <w:rFonts w:eastAsia="Times New Roman"/>
                <w:lang w:eastAsia="fr-FR"/>
              </w:rPr>
            </w:pPr>
            <w:r w:rsidRPr="00F37151">
              <w:rPr>
                <w:rFonts w:eastAsia="Times New Roman"/>
                <w:lang w:eastAsia="fr-FR"/>
              </w:rPr>
              <w:t>CLIENTS DIVERS AGENCES</w:t>
            </w:r>
          </w:p>
        </w:tc>
      </w:tr>
      <w:tr w:rsidR="00F37151" w:rsidRPr="00F37151" w14:paraId="65237817" w14:textId="77777777" w:rsidTr="00F37151">
        <w:trPr>
          <w:trHeight w:val="600"/>
        </w:trPr>
        <w:tc>
          <w:tcPr>
            <w:tcW w:w="120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6E65C74E" w14:textId="77777777" w:rsidR="00F37151" w:rsidRPr="00F37151" w:rsidRDefault="00F37151" w:rsidP="00F37151">
            <w:pPr>
              <w:suppressAutoHyphens w:val="0"/>
              <w:spacing w:before="0" w:after="0"/>
              <w:jc w:val="center"/>
              <w:rPr>
                <w:rFonts w:eastAsia="Times New Roman"/>
                <w:color w:val="000000"/>
                <w:lang w:eastAsia="fr-FR"/>
              </w:rPr>
            </w:pPr>
            <w:r w:rsidRPr="00F37151">
              <w:rPr>
                <w:rFonts w:eastAsia="Times New Roman"/>
                <w:color w:val="000000"/>
                <w:lang w:eastAsia="fr-FR"/>
              </w:rPr>
              <w:t>04/06/2025</w:t>
            </w:r>
          </w:p>
        </w:tc>
        <w:tc>
          <w:tcPr>
            <w:tcW w:w="270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519BF4F2" w14:textId="77777777" w:rsidR="00F37151" w:rsidRPr="00F37151" w:rsidRDefault="00F37151" w:rsidP="00F37151">
            <w:pPr>
              <w:suppressAutoHyphens w:val="0"/>
              <w:spacing w:before="0" w:after="0"/>
              <w:jc w:val="center"/>
              <w:rPr>
                <w:rFonts w:eastAsia="Times New Roman"/>
                <w:color w:val="000000"/>
                <w:lang w:eastAsia="fr-FR"/>
              </w:rPr>
            </w:pPr>
            <w:r w:rsidRPr="00F37151">
              <w:rPr>
                <w:rFonts w:eastAsia="Times New Roman"/>
                <w:color w:val="000000"/>
                <w:lang w:eastAsia="fr-FR"/>
              </w:rPr>
              <w:t>AFB</w:t>
            </w:r>
          </w:p>
        </w:tc>
        <w:tc>
          <w:tcPr>
            <w:tcW w:w="150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6710BA42" w14:textId="77777777" w:rsidR="00F37151" w:rsidRPr="00F37151" w:rsidRDefault="00F37151" w:rsidP="00F37151">
            <w:pPr>
              <w:suppressAutoHyphens w:val="0"/>
              <w:spacing w:before="0" w:after="0"/>
              <w:jc w:val="center"/>
              <w:rPr>
                <w:rFonts w:eastAsia="Times New Roman"/>
                <w:b/>
                <w:bCs/>
                <w:lang w:eastAsia="fr-FR"/>
              </w:rPr>
            </w:pPr>
            <w:r w:rsidRPr="00F37151">
              <w:rPr>
                <w:rFonts w:eastAsia="Times New Roman"/>
                <w:b/>
                <w:bCs/>
                <w:lang w:eastAsia="fr-FR"/>
              </w:rPr>
              <w:t>20 107 000</w:t>
            </w:r>
          </w:p>
        </w:tc>
        <w:tc>
          <w:tcPr>
            <w:tcW w:w="1740" w:type="dxa"/>
            <w:tcBorders>
              <w:top w:val="nil"/>
              <w:left w:val="nil"/>
              <w:bottom w:val="single" w:sz="4" w:space="0" w:color="auto"/>
              <w:right w:val="single" w:sz="4" w:space="0" w:color="auto"/>
            </w:tcBorders>
            <w:shd w:val="clear" w:color="auto" w:fill="auto"/>
            <w:noWrap/>
            <w:vAlign w:val="center"/>
            <w:hideMark/>
          </w:tcPr>
          <w:p w14:paraId="07C667B9" w14:textId="77777777" w:rsidR="00F37151" w:rsidRPr="00F37151" w:rsidRDefault="00F37151" w:rsidP="00F37151">
            <w:pPr>
              <w:suppressAutoHyphens w:val="0"/>
              <w:spacing w:before="0" w:after="0"/>
              <w:jc w:val="center"/>
              <w:rPr>
                <w:rFonts w:eastAsia="Times New Roman"/>
                <w:lang w:eastAsia="fr-FR"/>
              </w:rPr>
            </w:pPr>
            <w:r w:rsidRPr="00F37151">
              <w:rPr>
                <w:rFonts w:eastAsia="Times New Roman"/>
                <w:lang w:eastAsia="fr-FR"/>
              </w:rPr>
              <w:t>10 900 000</w:t>
            </w:r>
          </w:p>
        </w:tc>
        <w:tc>
          <w:tcPr>
            <w:tcW w:w="2680" w:type="dxa"/>
            <w:tcBorders>
              <w:top w:val="nil"/>
              <w:left w:val="nil"/>
              <w:bottom w:val="single" w:sz="4" w:space="0" w:color="auto"/>
              <w:right w:val="single" w:sz="4" w:space="0" w:color="auto"/>
            </w:tcBorders>
            <w:shd w:val="clear" w:color="auto" w:fill="auto"/>
            <w:vAlign w:val="center"/>
            <w:hideMark/>
          </w:tcPr>
          <w:p w14:paraId="6185CD57" w14:textId="77777777" w:rsidR="00F37151" w:rsidRPr="00F37151" w:rsidRDefault="00F37151" w:rsidP="00F37151">
            <w:pPr>
              <w:suppressAutoHyphens w:val="0"/>
              <w:spacing w:before="0" w:after="0"/>
              <w:jc w:val="center"/>
              <w:rPr>
                <w:rFonts w:eastAsia="Times New Roman"/>
                <w:lang w:eastAsia="fr-FR"/>
              </w:rPr>
            </w:pPr>
            <w:r w:rsidRPr="00F37151">
              <w:rPr>
                <w:rFonts w:eastAsia="Times New Roman"/>
                <w:lang w:eastAsia="fr-FR"/>
              </w:rPr>
              <w:t>AVANCE CHRISTIAN ELIG EDZOA</w:t>
            </w:r>
          </w:p>
        </w:tc>
      </w:tr>
      <w:tr w:rsidR="00F37151" w:rsidRPr="00F37151" w14:paraId="11AE8F9F" w14:textId="77777777" w:rsidTr="00F37151">
        <w:trPr>
          <w:trHeight w:val="300"/>
        </w:trPr>
        <w:tc>
          <w:tcPr>
            <w:tcW w:w="1200" w:type="dxa"/>
            <w:vMerge/>
            <w:tcBorders>
              <w:top w:val="nil"/>
              <w:left w:val="single" w:sz="4" w:space="0" w:color="auto"/>
              <w:bottom w:val="single" w:sz="4" w:space="0" w:color="000000"/>
              <w:right w:val="single" w:sz="4" w:space="0" w:color="auto"/>
            </w:tcBorders>
            <w:vAlign w:val="center"/>
            <w:hideMark/>
          </w:tcPr>
          <w:p w14:paraId="1CC3035E" w14:textId="77777777" w:rsidR="00F37151" w:rsidRPr="00F37151" w:rsidRDefault="00F37151" w:rsidP="00F37151">
            <w:pPr>
              <w:suppressAutoHyphens w:val="0"/>
              <w:spacing w:before="0" w:after="0"/>
              <w:jc w:val="left"/>
              <w:rPr>
                <w:rFonts w:eastAsia="Times New Roman"/>
                <w:color w:val="000000"/>
                <w:lang w:eastAsia="fr-FR"/>
              </w:rPr>
            </w:pPr>
          </w:p>
        </w:tc>
        <w:tc>
          <w:tcPr>
            <w:tcW w:w="2700" w:type="dxa"/>
            <w:vMerge/>
            <w:tcBorders>
              <w:top w:val="nil"/>
              <w:left w:val="single" w:sz="4" w:space="0" w:color="auto"/>
              <w:bottom w:val="single" w:sz="4" w:space="0" w:color="000000"/>
              <w:right w:val="single" w:sz="4" w:space="0" w:color="auto"/>
            </w:tcBorders>
            <w:vAlign w:val="center"/>
            <w:hideMark/>
          </w:tcPr>
          <w:p w14:paraId="0064EE0A" w14:textId="77777777" w:rsidR="00F37151" w:rsidRPr="00F37151" w:rsidRDefault="00F37151" w:rsidP="00F37151">
            <w:pPr>
              <w:suppressAutoHyphens w:val="0"/>
              <w:spacing w:before="0" w:after="0"/>
              <w:jc w:val="left"/>
              <w:rPr>
                <w:rFonts w:eastAsia="Times New Roman"/>
                <w:color w:val="000000"/>
                <w:lang w:eastAsia="fr-FR"/>
              </w:rPr>
            </w:pPr>
          </w:p>
        </w:tc>
        <w:tc>
          <w:tcPr>
            <w:tcW w:w="1500" w:type="dxa"/>
            <w:vMerge/>
            <w:tcBorders>
              <w:top w:val="nil"/>
              <w:left w:val="single" w:sz="4" w:space="0" w:color="auto"/>
              <w:bottom w:val="single" w:sz="4" w:space="0" w:color="000000"/>
              <w:right w:val="single" w:sz="4" w:space="0" w:color="auto"/>
            </w:tcBorders>
            <w:vAlign w:val="center"/>
            <w:hideMark/>
          </w:tcPr>
          <w:p w14:paraId="3B0CB4A6" w14:textId="77777777" w:rsidR="00F37151" w:rsidRPr="00F37151" w:rsidRDefault="00F37151" w:rsidP="00F37151">
            <w:pPr>
              <w:suppressAutoHyphens w:val="0"/>
              <w:spacing w:before="0" w:after="0"/>
              <w:jc w:val="left"/>
              <w:rPr>
                <w:rFonts w:eastAsia="Times New Roman"/>
                <w:b/>
                <w:bCs/>
                <w:lang w:eastAsia="fr-FR"/>
              </w:rPr>
            </w:pPr>
          </w:p>
        </w:tc>
        <w:tc>
          <w:tcPr>
            <w:tcW w:w="1740" w:type="dxa"/>
            <w:tcBorders>
              <w:top w:val="nil"/>
              <w:left w:val="nil"/>
              <w:bottom w:val="single" w:sz="4" w:space="0" w:color="auto"/>
              <w:right w:val="single" w:sz="4" w:space="0" w:color="auto"/>
            </w:tcBorders>
            <w:shd w:val="clear" w:color="auto" w:fill="auto"/>
            <w:noWrap/>
            <w:vAlign w:val="center"/>
            <w:hideMark/>
          </w:tcPr>
          <w:p w14:paraId="717B14ED" w14:textId="77777777" w:rsidR="00F37151" w:rsidRPr="00F37151" w:rsidRDefault="00F37151" w:rsidP="00F37151">
            <w:pPr>
              <w:suppressAutoHyphens w:val="0"/>
              <w:spacing w:before="0" w:after="0"/>
              <w:jc w:val="center"/>
              <w:rPr>
                <w:rFonts w:eastAsia="Times New Roman"/>
                <w:lang w:eastAsia="fr-FR"/>
              </w:rPr>
            </w:pPr>
            <w:r w:rsidRPr="00F37151">
              <w:rPr>
                <w:rFonts w:eastAsia="Times New Roman"/>
                <w:lang w:eastAsia="fr-FR"/>
              </w:rPr>
              <w:t>5 100 000</w:t>
            </w:r>
          </w:p>
        </w:tc>
        <w:tc>
          <w:tcPr>
            <w:tcW w:w="2680" w:type="dxa"/>
            <w:tcBorders>
              <w:top w:val="nil"/>
              <w:left w:val="nil"/>
              <w:bottom w:val="single" w:sz="4" w:space="0" w:color="auto"/>
              <w:right w:val="single" w:sz="4" w:space="0" w:color="auto"/>
            </w:tcBorders>
            <w:shd w:val="clear" w:color="auto" w:fill="auto"/>
            <w:vAlign w:val="center"/>
            <w:hideMark/>
          </w:tcPr>
          <w:p w14:paraId="19DEC169" w14:textId="77777777" w:rsidR="00F37151" w:rsidRPr="00F37151" w:rsidRDefault="00F37151" w:rsidP="00F37151">
            <w:pPr>
              <w:suppressAutoHyphens w:val="0"/>
              <w:spacing w:before="0" w:after="0"/>
              <w:jc w:val="center"/>
              <w:rPr>
                <w:rFonts w:eastAsia="Times New Roman"/>
                <w:lang w:eastAsia="fr-FR"/>
              </w:rPr>
            </w:pPr>
            <w:r w:rsidRPr="00F37151">
              <w:rPr>
                <w:rFonts w:eastAsia="Times New Roman"/>
                <w:lang w:eastAsia="fr-FR"/>
              </w:rPr>
              <w:t>SIDDI</w:t>
            </w:r>
          </w:p>
        </w:tc>
      </w:tr>
      <w:tr w:rsidR="00F37151" w:rsidRPr="00F37151" w14:paraId="39454A28" w14:textId="77777777" w:rsidTr="00F37151">
        <w:trPr>
          <w:trHeight w:val="300"/>
        </w:trPr>
        <w:tc>
          <w:tcPr>
            <w:tcW w:w="1200" w:type="dxa"/>
            <w:vMerge/>
            <w:tcBorders>
              <w:top w:val="nil"/>
              <w:left w:val="single" w:sz="4" w:space="0" w:color="auto"/>
              <w:bottom w:val="single" w:sz="4" w:space="0" w:color="000000"/>
              <w:right w:val="single" w:sz="4" w:space="0" w:color="auto"/>
            </w:tcBorders>
            <w:vAlign w:val="center"/>
            <w:hideMark/>
          </w:tcPr>
          <w:p w14:paraId="70C87C42" w14:textId="77777777" w:rsidR="00F37151" w:rsidRPr="00F37151" w:rsidRDefault="00F37151" w:rsidP="00F37151">
            <w:pPr>
              <w:suppressAutoHyphens w:val="0"/>
              <w:spacing w:before="0" w:after="0"/>
              <w:jc w:val="left"/>
              <w:rPr>
                <w:rFonts w:eastAsia="Times New Roman"/>
                <w:color w:val="000000"/>
                <w:lang w:eastAsia="fr-FR"/>
              </w:rPr>
            </w:pPr>
          </w:p>
        </w:tc>
        <w:tc>
          <w:tcPr>
            <w:tcW w:w="2700" w:type="dxa"/>
            <w:vMerge/>
            <w:tcBorders>
              <w:top w:val="nil"/>
              <w:left w:val="single" w:sz="4" w:space="0" w:color="auto"/>
              <w:bottom w:val="single" w:sz="4" w:space="0" w:color="000000"/>
              <w:right w:val="single" w:sz="4" w:space="0" w:color="auto"/>
            </w:tcBorders>
            <w:vAlign w:val="center"/>
            <w:hideMark/>
          </w:tcPr>
          <w:p w14:paraId="5653E457" w14:textId="77777777" w:rsidR="00F37151" w:rsidRPr="00F37151" w:rsidRDefault="00F37151" w:rsidP="00F37151">
            <w:pPr>
              <w:suppressAutoHyphens w:val="0"/>
              <w:spacing w:before="0" w:after="0"/>
              <w:jc w:val="left"/>
              <w:rPr>
                <w:rFonts w:eastAsia="Times New Roman"/>
                <w:color w:val="000000"/>
                <w:lang w:eastAsia="fr-FR"/>
              </w:rPr>
            </w:pPr>
          </w:p>
        </w:tc>
        <w:tc>
          <w:tcPr>
            <w:tcW w:w="1500" w:type="dxa"/>
            <w:vMerge/>
            <w:tcBorders>
              <w:top w:val="nil"/>
              <w:left w:val="single" w:sz="4" w:space="0" w:color="auto"/>
              <w:bottom w:val="single" w:sz="4" w:space="0" w:color="000000"/>
              <w:right w:val="single" w:sz="4" w:space="0" w:color="auto"/>
            </w:tcBorders>
            <w:vAlign w:val="center"/>
            <w:hideMark/>
          </w:tcPr>
          <w:p w14:paraId="6B6BBAE4" w14:textId="77777777" w:rsidR="00F37151" w:rsidRPr="00F37151" w:rsidRDefault="00F37151" w:rsidP="00F37151">
            <w:pPr>
              <w:suppressAutoHyphens w:val="0"/>
              <w:spacing w:before="0" w:after="0"/>
              <w:jc w:val="left"/>
              <w:rPr>
                <w:rFonts w:eastAsia="Times New Roman"/>
                <w:b/>
                <w:bCs/>
                <w:lang w:eastAsia="fr-FR"/>
              </w:rPr>
            </w:pPr>
          </w:p>
        </w:tc>
        <w:tc>
          <w:tcPr>
            <w:tcW w:w="1740" w:type="dxa"/>
            <w:tcBorders>
              <w:top w:val="nil"/>
              <w:left w:val="nil"/>
              <w:bottom w:val="single" w:sz="4" w:space="0" w:color="auto"/>
              <w:right w:val="single" w:sz="4" w:space="0" w:color="auto"/>
            </w:tcBorders>
            <w:shd w:val="clear" w:color="auto" w:fill="auto"/>
            <w:noWrap/>
            <w:vAlign w:val="center"/>
            <w:hideMark/>
          </w:tcPr>
          <w:p w14:paraId="1EED9C24" w14:textId="77777777" w:rsidR="00F37151" w:rsidRPr="00F37151" w:rsidRDefault="00F37151" w:rsidP="00F37151">
            <w:pPr>
              <w:suppressAutoHyphens w:val="0"/>
              <w:spacing w:before="0" w:after="0"/>
              <w:jc w:val="center"/>
              <w:rPr>
                <w:rFonts w:eastAsia="Times New Roman"/>
                <w:lang w:eastAsia="fr-FR"/>
              </w:rPr>
            </w:pPr>
            <w:r w:rsidRPr="00F37151">
              <w:rPr>
                <w:rFonts w:eastAsia="Times New Roman"/>
                <w:lang w:eastAsia="fr-FR"/>
              </w:rPr>
              <w:t>2 550 000</w:t>
            </w:r>
          </w:p>
        </w:tc>
        <w:tc>
          <w:tcPr>
            <w:tcW w:w="2680" w:type="dxa"/>
            <w:tcBorders>
              <w:top w:val="nil"/>
              <w:left w:val="nil"/>
              <w:bottom w:val="single" w:sz="4" w:space="0" w:color="auto"/>
              <w:right w:val="single" w:sz="4" w:space="0" w:color="auto"/>
            </w:tcBorders>
            <w:shd w:val="clear" w:color="auto" w:fill="auto"/>
            <w:vAlign w:val="center"/>
            <w:hideMark/>
          </w:tcPr>
          <w:p w14:paraId="1C8BC65B" w14:textId="77777777" w:rsidR="00F37151" w:rsidRPr="00F37151" w:rsidRDefault="00F37151" w:rsidP="00F37151">
            <w:pPr>
              <w:suppressAutoHyphens w:val="0"/>
              <w:spacing w:before="0" w:after="0"/>
              <w:jc w:val="center"/>
              <w:rPr>
                <w:rFonts w:eastAsia="Times New Roman"/>
                <w:lang w:eastAsia="fr-FR"/>
              </w:rPr>
            </w:pPr>
            <w:r w:rsidRPr="00F37151">
              <w:rPr>
                <w:rFonts w:eastAsia="Times New Roman"/>
                <w:lang w:eastAsia="fr-FR"/>
              </w:rPr>
              <w:t xml:space="preserve">JEAN CALVIN </w:t>
            </w:r>
          </w:p>
        </w:tc>
      </w:tr>
      <w:tr w:rsidR="00F37151" w:rsidRPr="00F37151" w14:paraId="618D14F3" w14:textId="77777777" w:rsidTr="00F37151">
        <w:trPr>
          <w:trHeight w:val="300"/>
        </w:trPr>
        <w:tc>
          <w:tcPr>
            <w:tcW w:w="1200" w:type="dxa"/>
            <w:vMerge/>
            <w:tcBorders>
              <w:top w:val="nil"/>
              <w:left w:val="single" w:sz="4" w:space="0" w:color="auto"/>
              <w:bottom w:val="single" w:sz="4" w:space="0" w:color="000000"/>
              <w:right w:val="single" w:sz="4" w:space="0" w:color="auto"/>
            </w:tcBorders>
            <w:vAlign w:val="center"/>
            <w:hideMark/>
          </w:tcPr>
          <w:p w14:paraId="323AA3BE" w14:textId="77777777" w:rsidR="00F37151" w:rsidRPr="00F37151" w:rsidRDefault="00F37151" w:rsidP="00F37151">
            <w:pPr>
              <w:suppressAutoHyphens w:val="0"/>
              <w:spacing w:before="0" w:after="0"/>
              <w:jc w:val="left"/>
              <w:rPr>
                <w:rFonts w:eastAsia="Times New Roman"/>
                <w:color w:val="000000"/>
                <w:lang w:eastAsia="fr-FR"/>
              </w:rPr>
            </w:pPr>
          </w:p>
        </w:tc>
        <w:tc>
          <w:tcPr>
            <w:tcW w:w="2700" w:type="dxa"/>
            <w:vMerge/>
            <w:tcBorders>
              <w:top w:val="nil"/>
              <w:left w:val="single" w:sz="4" w:space="0" w:color="auto"/>
              <w:bottom w:val="single" w:sz="4" w:space="0" w:color="000000"/>
              <w:right w:val="single" w:sz="4" w:space="0" w:color="auto"/>
            </w:tcBorders>
            <w:vAlign w:val="center"/>
            <w:hideMark/>
          </w:tcPr>
          <w:p w14:paraId="0EA8873E" w14:textId="77777777" w:rsidR="00F37151" w:rsidRPr="00F37151" w:rsidRDefault="00F37151" w:rsidP="00F37151">
            <w:pPr>
              <w:suppressAutoHyphens w:val="0"/>
              <w:spacing w:before="0" w:after="0"/>
              <w:jc w:val="left"/>
              <w:rPr>
                <w:rFonts w:eastAsia="Times New Roman"/>
                <w:color w:val="000000"/>
                <w:lang w:eastAsia="fr-FR"/>
              </w:rPr>
            </w:pPr>
          </w:p>
        </w:tc>
        <w:tc>
          <w:tcPr>
            <w:tcW w:w="1500" w:type="dxa"/>
            <w:vMerge/>
            <w:tcBorders>
              <w:top w:val="nil"/>
              <w:left w:val="single" w:sz="4" w:space="0" w:color="auto"/>
              <w:bottom w:val="single" w:sz="4" w:space="0" w:color="000000"/>
              <w:right w:val="single" w:sz="4" w:space="0" w:color="auto"/>
            </w:tcBorders>
            <w:vAlign w:val="center"/>
            <w:hideMark/>
          </w:tcPr>
          <w:p w14:paraId="7259197B" w14:textId="77777777" w:rsidR="00F37151" w:rsidRPr="00F37151" w:rsidRDefault="00F37151" w:rsidP="00F37151">
            <w:pPr>
              <w:suppressAutoHyphens w:val="0"/>
              <w:spacing w:before="0" w:after="0"/>
              <w:jc w:val="left"/>
              <w:rPr>
                <w:rFonts w:eastAsia="Times New Roman"/>
                <w:b/>
                <w:bCs/>
                <w:lang w:eastAsia="fr-FR"/>
              </w:rPr>
            </w:pPr>
          </w:p>
        </w:tc>
        <w:tc>
          <w:tcPr>
            <w:tcW w:w="1740" w:type="dxa"/>
            <w:tcBorders>
              <w:top w:val="nil"/>
              <w:left w:val="nil"/>
              <w:bottom w:val="single" w:sz="4" w:space="0" w:color="auto"/>
              <w:right w:val="single" w:sz="4" w:space="0" w:color="auto"/>
            </w:tcBorders>
            <w:shd w:val="clear" w:color="auto" w:fill="auto"/>
            <w:noWrap/>
            <w:vAlign w:val="center"/>
            <w:hideMark/>
          </w:tcPr>
          <w:p w14:paraId="5F337A38" w14:textId="77777777" w:rsidR="00F37151" w:rsidRPr="00F37151" w:rsidRDefault="00F37151" w:rsidP="00F37151">
            <w:pPr>
              <w:suppressAutoHyphens w:val="0"/>
              <w:spacing w:before="0" w:after="0"/>
              <w:jc w:val="center"/>
              <w:rPr>
                <w:rFonts w:eastAsia="Times New Roman"/>
                <w:lang w:eastAsia="fr-FR"/>
              </w:rPr>
            </w:pPr>
            <w:r w:rsidRPr="00F37151">
              <w:rPr>
                <w:rFonts w:eastAsia="Times New Roman"/>
                <w:lang w:eastAsia="fr-FR"/>
              </w:rPr>
              <w:t>1 557 000</w:t>
            </w:r>
          </w:p>
        </w:tc>
        <w:tc>
          <w:tcPr>
            <w:tcW w:w="2680" w:type="dxa"/>
            <w:tcBorders>
              <w:top w:val="nil"/>
              <w:left w:val="nil"/>
              <w:bottom w:val="single" w:sz="4" w:space="0" w:color="auto"/>
              <w:right w:val="single" w:sz="4" w:space="0" w:color="auto"/>
            </w:tcBorders>
            <w:shd w:val="clear" w:color="auto" w:fill="auto"/>
            <w:noWrap/>
            <w:vAlign w:val="center"/>
            <w:hideMark/>
          </w:tcPr>
          <w:p w14:paraId="54E49DF8" w14:textId="77777777" w:rsidR="00F37151" w:rsidRPr="00F37151" w:rsidRDefault="00F37151" w:rsidP="00F37151">
            <w:pPr>
              <w:suppressAutoHyphens w:val="0"/>
              <w:spacing w:before="0" w:after="0"/>
              <w:jc w:val="center"/>
              <w:rPr>
                <w:rFonts w:eastAsia="Times New Roman"/>
                <w:lang w:eastAsia="fr-FR"/>
              </w:rPr>
            </w:pPr>
            <w:r w:rsidRPr="00F37151">
              <w:rPr>
                <w:rFonts w:eastAsia="Times New Roman"/>
                <w:lang w:eastAsia="fr-FR"/>
              </w:rPr>
              <w:t>CLIENTS DIVERS AGENCES</w:t>
            </w:r>
          </w:p>
        </w:tc>
      </w:tr>
      <w:tr w:rsidR="00F37151" w:rsidRPr="00F37151" w14:paraId="59393600" w14:textId="77777777" w:rsidTr="00F37151">
        <w:trPr>
          <w:trHeight w:val="300"/>
        </w:trPr>
        <w:tc>
          <w:tcPr>
            <w:tcW w:w="120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7C6990A8" w14:textId="77777777" w:rsidR="00F37151" w:rsidRPr="00F37151" w:rsidRDefault="00F37151" w:rsidP="00F37151">
            <w:pPr>
              <w:suppressAutoHyphens w:val="0"/>
              <w:spacing w:before="0" w:after="0"/>
              <w:jc w:val="center"/>
              <w:rPr>
                <w:rFonts w:eastAsia="Times New Roman"/>
                <w:color w:val="000000"/>
                <w:lang w:eastAsia="fr-FR"/>
              </w:rPr>
            </w:pPr>
            <w:r w:rsidRPr="00F37151">
              <w:rPr>
                <w:rFonts w:eastAsia="Times New Roman"/>
                <w:color w:val="000000"/>
                <w:lang w:eastAsia="fr-FR"/>
              </w:rPr>
              <w:t>06/06/2025</w:t>
            </w:r>
          </w:p>
        </w:tc>
        <w:tc>
          <w:tcPr>
            <w:tcW w:w="2700" w:type="dxa"/>
            <w:tcBorders>
              <w:top w:val="nil"/>
              <w:left w:val="nil"/>
              <w:bottom w:val="single" w:sz="4" w:space="0" w:color="auto"/>
              <w:right w:val="single" w:sz="4" w:space="0" w:color="auto"/>
            </w:tcBorders>
            <w:shd w:val="clear" w:color="auto" w:fill="auto"/>
            <w:noWrap/>
            <w:vAlign w:val="bottom"/>
            <w:hideMark/>
          </w:tcPr>
          <w:p w14:paraId="78DF69D3" w14:textId="77777777" w:rsidR="00F37151" w:rsidRPr="00F37151" w:rsidRDefault="00F37151" w:rsidP="00F37151">
            <w:pPr>
              <w:suppressAutoHyphens w:val="0"/>
              <w:spacing w:before="0" w:after="0"/>
              <w:jc w:val="center"/>
              <w:rPr>
                <w:rFonts w:eastAsia="Times New Roman"/>
                <w:color w:val="000000"/>
                <w:lang w:eastAsia="fr-FR"/>
              </w:rPr>
            </w:pPr>
            <w:r w:rsidRPr="00F37151">
              <w:rPr>
                <w:rFonts w:eastAsia="Times New Roman"/>
                <w:color w:val="000000"/>
                <w:lang w:eastAsia="fr-FR"/>
              </w:rPr>
              <w:t>AFB</w:t>
            </w:r>
          </w:p>
        </w:tc>
        <w:tc>
          <w:tcPr>
            <w:tcW w:w="1500" w:type="dxa"/>
            <w:tcBorders>
              <w:top w:val="nil"/>
              <w:left w:val="nil"/>
              <w:bottom w:val="single" w:sz="4" w:space="0" w:color="auto"/>
              <w:right w:val="single" w:sz="4" w:space="0" w:color="auto"/>
            </w:tcBorders>
            <w:shd w:val="clear" w:color="auto" w:fill="auto"/>
            <w:noWrap/>
            <w:vAlign w:val="bottom"/>
            <w:hideMark/>
          </w:tcPr>
          <w:p w14:paraId="2DEBB9F7" w14:textId="77777777" w:rsidR="00F37151" w:rsidRPr="00F37151" w:rsidRDefault="00F37151" w:rsidP="00F37151">
            <w:pPr>
              <w:suppressAutoHyphens w:val="0"/>
              <w:spacing w:before="0" w:after="0"/>
              <w:jc w:val="center"/>
              <w:rPr>
                <w:rFonts w:eastAsia="Times New Roman"/>
                <w:b/>
                <w:bCs/>
                <w:lang w:eastAsia="fr-FR"/>
              </w:rPr>
            </w:pPr>
            <w:r w:rsidRPr="00F37151">
              <w:rPr>
                <w:rFonts w:eastAsia="Times New Roman"/>
                <w:b/>
                <w:bCs/>
                <w:lang w:eastAsia="fr-FR"/>
              </w:rPr>
              <w:t>40 837 500</w:t>
            </w:r>
          </w:p>
        </w:tc>
        <w:tc>
          <w:tcPr>
            <w:tcW w:w="1740" w:type="dxa"/>
            <w:tcBorders>
              <w:top w:val="nil"/>
              <w:left w:val="nil"/>
              <w:bottom w:val="single" w:sz="4" w:space="0" w:color="auto"/>
              <w:right w:val="single" w:sz="4" w:space="0" w:color="auto"/>
            </w:tcBorders>
            <w:shd w:val="clear" w:color="auto" w:fill="auto"/>
            <w:noWrap/>
            <w:vAlign w:val="center"/>
            <w:hideMark/>
          </w:tcPr>
          <w:p w14:paraId="474A0B60" w14:textId="77777777" w:rsidR="00F37151" w:rsidRPr="00F37151" w:rsidRDefault="00F37151" w:rsidP="00F37151">
            <w:pPr>
              <w:suppressAutoHyphens w:val="0"/>
              <w:spacing w:before="0" w:after="0"/>
              <w:jc w:val="center"/>
              <w:rPr>
                <w:rFonts w:eastAsia="Times New Roman"/>
                <w:lang w:eastAsia="fr-FR"/>
              </w:rPr>
            </w:pPr>
            <w:r w:rsidRPr="00F37151">
              <w:rPr>
                <w:rFonts w:eastAsia="Times New Roman"/>
                <w:lang w:eastAsia="fr-FR"/>
              </w:rPr>
              <w:t>40 837 500</w:t>
            </w:r>
          </w:p>
        </w:tc>
        <w:tc>
          <w:tcPr>
            <w:tcW w:w="2680" w:type="dxa"/>
            <w:tcBorders>
              <w:top w:val="nil"/>
              <w:left w:val="nil"/>
              <w:bottom w:val="single" w:sz="4" w:space="0" w:color="auto"/>
              <w:right w:val="single" w:sz="4" w:space="0" w:color="auto"/>
            </w:tcBorders>
            <w:shd w:val="clear" w:color="auto" w:fill="auto"/>
            <w:noWrap/>
            <w:vAlign w:val="center"/>
            <w:hideMark/>
          </w:tcPr>
          <w:p w14:paraId="7EA3491F" w14:textId="77777777" w:rsidR="00F37151" w:rsidRPr="00F37151" w:rsidRDefault="00F37151" w:rsidP="00F37151">
            <w:pPr>
              <w:suppressAutoHyphens w:val="0"/>
              <w:spacing w:before="0" w:after="0"/>
              <w:jc w:val="center"/>
              <w:rPr>
                <w:rFonts w:eastAsia="Times New Roman"/>
                <w:lang w:eastAsia="fr-FR"/>
              </w:rPr>
            </w:pPr>
            <w:r w:rsidRPr="00F37151">
              <w:rPr>
                <w:rFonts w:eastAsia="Times New Roman"/>
                <w:lang w:eastAsia="fr-FR"/>
              </w:rPr>
              <w:t>DADA</w:t>
            </w:r>
          </w:p>
        </w:tc>
      </w:tr>
      <w:tr w:rsidR="00F37151" w:rsidRPr="00F37151" w14:paraId="4A0EB4FE" w14:textId="77777777" w:rsidTr="00F37151">
        <w:trPr>
          <w:trHeight w:val="600"/>
        </w:trPr>
        <w:tc>
          <w:tcPr>
            <w:tcW w:w="1200" w:type="dxa"/>
            <w:vMerge/>
            <w:tcBorders>
              <w:top w:val="nil"/>
              <w:left w:val="single" w:sz="4" w:space="0" w:color="auto"/>
              <w:bottom w:val="single" w:sz="4" w:space="0" w:color="000000"/>
              <w:right w:val="single" w:sz="4" w:space="0" w:color="auto"/>
            </w:tcBorders>
            <w:vAlign w:val="center"/>
            <w:hideMark/>
          </w:tcPr>
          <w:p w14:paraId="02D99511" w14:textId="77777777" w:rsidR="00F37151" w:rsidRPr="00F37151" w:rsidRDefault="00F37151" w:rsidP="00F37151">
            <w:pPr>
              <w:suppressAutoHyphens w:val="0"/>
              <w:spacing w:before="0" w:after="0"/>
              <w:jc w:val="left"/>
              <w:rPr>
                <w:rFonts w:eastAsia="Times New Roman"/>
                <w:color w:val="000000"/>
                <w:lang w:eastAsia="fr-FR"/>
              </w:rPr>
            </w:pPr>
          </w:p>
        </w:tc>
        <w:tc>
          <w:tcPr>
            <w:tcW w:w="2700" w:type="dxa"/>
            <w:tcBorders>
              <w:top w:val="nil"/>
              <w:left w:val="nil"/>
              <w:bottom w:val="single" w:sz="4" w:space="0" w:color="auto"/>
              <w:right w:val="single" w:sz="4" w:space="0" w:color="auto"/>
            </w:tcBorders>
            <w:shd w:val="clear" w:color="auto" w:fill="auto"/>
            <w:noWrap/>
            <w:vAlign w:val="bottom"/>
            <w:hideMark/>
          </w:tcPr>
          <w:p w14:paraId="70385256" w14:textId="77777777" w:rsidR="00F37151" w:rsidRPr="00F37151" w:rsidRDefault="00F37151" w:rsidP="00F37151">
            <w:pPr>
              <w:suppressAutoHyphens w:val="0"/>
              <w:spacing w:before="0" w:after="0"/>
              <w:jc w:val="center"/>
              <w:rPr>
                <w:rFonts w:eastAsia="Times New Roman"/>
                <w:color w:val="000000"/>
                <w:lang w:eastAsia="fr-FR"/>
              </w:rPr>
            </w:pPr>
            <w:r w:rsidRPr="00F37151">
              <w:rPr>
                <w:rFonts w:eastAsia="Times New Roman"/>
                <w:color w:val="000000"/>
                <w:lang w:eastAsia="fr-FR"/>
              </w:rPr>
              <w:t>AFB</w:t>
            </w:r>
          </w:p>
        </w:tc>
        <w:tc>
          <w:tcPr>
            <w:tcW w:w="1500" w:type="dxa"/>
            <w:tcBorders>
              <w:top w:val="nil"/>
              <w:left w:val="nil"/>
              <w:bottom w:val="single" w:sz="4" w:space="0" w:color="auto"/>
              <w:right w:val="single" w:sz="4" w:space="0" w:color="auto"/>
            </w:tcBorders>
            <w:shd w:val="clear" w:color="auto" w:fill="auto"/>
            <w:noWrap/>
            <w:vAlign w:val="bottom"/>
            <w:hideMark/>
          </w:tcPr>
          <w:p w14:paraId="3BBBB10B" w14:textId="77777777" w:rsidR="00F37151" w:rsidRPr="00F37151" w:rsidRDefault="00F37151" w:rsidP="00F37151">
            <w:pPr>
              <w:suppressAutoHyphens w:val="0"/>
              <w:spacing w:before="0" w:after="0"/>
              <w:jc w:val="center"/>
              <w:rPr>
                <w:rFonts w:eastAsia="Times New Roman"/>
                <w:b/>
                <w:bCs/>
                <w:lang w:eastAsia="fr-FR"/>
              </w:rPr>
            </w:pPr>
            <w:r w:rsidRPr="00F37151">
              <w:rPr>
                <w:rFonts w:eastAsia="Times New Roman"/>
                <w:b/>
                <w:bCs/>
                <w:lang w:eastAsia="fr-FR"/>
              </w:rPr>
              <w:t>11 070 000</w:t>
            </w:r>
          </w:p>
        </w:tc>
        <w:tc>
          <w:tcPr>
            <w:tcW w:w="1740" w:type="dxa"/>
            <w:tcBorders>
              <w:top w:val="nil"/>
              <w:left w:val="nil"/>
              <w:bottom w:val="single" w:sz="4" w:space="0" w:color="auto"/>
              <w:right w:val="single" w:sz="4" w:space="0" w:color="auto"/>
            </w:tcBorders>
            <w:shd w:val="clear" w:color="auto" w:fill="auto"/>
            <w:noWrap/>
            <w:vAlign w:val="center"/>
            <w:hideMark/>
          </w:tcPr>
          <w:p w14:paraId="2A83D0E2" w14:textId="77777777" w:rsidR="00F37151" w:rsidRPr="00F37151" w:rsidRDefault="00F37151" w:rsidP="00F37151">
            <w:pPr>
              <w:suppressAutoHyphens w:val="0"/>
              <w:spacing w:before="0" w:after="0"/>
              <w:jc w:val="center"/>
              <w:rPr>
                <w:rFonts w:eastAsia="Times New Roman"/>
                <w:lang w:eastAsia="fr-FR"/>
              </w:rPr>
            </w:pPr>
            <w:r w:rsidRPr="00F37151">
              <w:rPr>
                <w:rFonts w:eastAsia="Times New Roman"/>
                <w:lang w:eastAsia="fr-FR"/>
              </w:rPr>
              <w:t>11 070 000</w:t>
            </w:r>
          </w:p>
        </w:tc>
        <w:tc>
          <w:tcPr>
            <w:tcW w:w="2680" w:type="dxa"/>
            <w:tcBorders>
              <w:top w:val="nil"/>
              <w:left w:val="nil"/>
              <w:bottom w:val="single" w:sz="4" w:space="0" w:color="auto"/>
              <w:right w:val="single" w:sz="4" w:space="0" w:color="auto"/>
            </w:tcBorders>
            <w:shd w:val="clear" w:color="auto" w:fill="auto"/>
            <w:vAlign w:val="center"/>
            <w:hideMark/>
          </w:tcPr>
          <w:p w14:paraId="1DF1386F" w14:textId="77777777" w:rsidR="00F37151" w:rsidRPr="00F37151" w:rsidRDefault="00F37151" w:rsidP="00F37151">
            <w:pPr>
              <w:suppressAutoHyphens w:val="0"/>
              <w:spacing w:before="0" w:after="0"/>
              <w:jc w:val="center"/>
              <w:rPr>
                <w:rFonts w:eastAsia="Times New Roman"/>
                <w:lang w:eastAsia="fr-FR"/>
              </w:rPr>
            </w:pPr>
            <w:r w:rsidRPr="00F37151">
              <w:rPr>
                <w:rFonts w:eastAsia="Times New Roman"/>
                <w:lang w:eastAsia="fr-FR"/>
              </w:rPr>
              <w:t>CLIENTS DIVERS AGENCES ET GROSSISTES</w:t>
            </w:r>
          </w:p>
        </w:tc>
      </w:tr>
      <w:tr w:rsidR="00F37151" w:rsidRPr="00F37151" w14:paraId="23C1A018" w14:textId="77777777" w:rsidTr="00F37151">
        <w:trPr>
          <w:trHeight w:val="600"/>
        </w:trPr>
        <w:tc>
          <w:tcPr>
            <w:tcW w:w="1200" w:type="dxa"/>
            <w:vMerge/>
            <w:tcBorders>
              <w:top w:val="nil"/>
              <w:left w:val="single" w:sz="4" w:space="0" w:color="auto"/>
              <w:bottom w:val="single" w:sz="4" w:space="0" w:color="000000"/>
              <w:right w:val="single" w:sz="4" w:space="0" w:color="auto"/>
            </w:tcBorders>
            <w:vAlign w:val="center"/>
            <w:hideMark/>
          </w:tcPr>
          <w:p w14:paraId="314256BB" w14:textId="77777777" w:rsidR="00F37151" w:rsidRPr="00F37151" w:rsidRDefault="00F37151" w:rsidP="00F37151">
            <w:pPr>
              <w:suppressAutoHyphens w:val="0"/>
              <w:spacing w:before="0" w:after="0"/>
              <w:jc w:val="left"/>
              <w:rPr>
                <w:rFonts w:eastAsia="Times New Roman"/>
                <w:color w:val="000000"/>
                <w:lang w:eastAsia="fr-FR"/>
              </w:rPr>
            </w:pPr>
          </w:p>
        </w:tc>
        <w:tc>
          <w:tcPr>
            <w:tcW w:w="2700" w:type="dxa"/>
            <w:tcBorders>
              <w:top w:val="nil"/>
              <w:left w:val="nil"/>
              <w:bottom w:val="single" w:sz="4" w:space="0" w:color="auto"/>
              <w:right w:val="single" w:sz="4" w:space="0" w:color="auto"/>
            </w:tcBorders>
            <w:shd w:val="clear" w:color="auto" w:fill="auto"/>
            <w:vAlign w:val="bottom"/>
            <w:hideMark/>
          </w:tcPr>
          <w:p w14:paraId="59061155" w14:textId="77777777" w:rsidR="00F37151" w:rsidRPr="00F37151" w:rsidRDefault="00F37151" w:rsidP="00F37151">
            <w:pPr>
              <w:suppressAutoHyphens w:val="0"/>
              <w:spacing w:before="0" w:after="0"/>
              <w:jc w:val="center"/>
              <w:rPr>
                <w:rFonts w:eastAsia="Times New Roman"/>
                <w:color w:val="000000"/>
                <w:lang w:eastAsia="fr-FR"/>
              </w:rPr>
            </w:pPr>
            <w:r w:rsidRPr="00F37151">
              <w:rPr>
                <w:rFonts w:eastAsia="Times New Roman"/>
                <w:color w:val="000000"/>
                <w:lang w:eastAsia="fr-FR"/>
              </w:rPr>
              <w:t>LOCATION STAND BOULEVARD</w:t>
            </w:r>
          </w:p>
        </w:tc>
        <w:tc>
          <w:tcPr>
            <w:tcW w:w="1500" w:type="dxa"/>
            <w:tcBorders>
              <w:top w:val="nil"/>
              <w:left w:val="nil"/>
              <w:bottom w:val="single" w:sz="4" w:space="0" w:color="auto"/>
              <w:right w:val="single" w:sz="4" w:space="0" w:color="auto"/>
            </w:tcBorders>
            <w:shd w:val="clear" w:color="auto" w:fill="auto"/>
            <w:noWrap/>
            <w:vAlign w:val="center"/>
            <w:hideMark/>
          </w:tcPr>
          <w:p w14:paraId="58D3DC12" w14:textId="77777777" w:rsidR="00F37151" w:rsidRPr="00F37151" w:rsidRDefault="00F37151" w:rsidP="00F37151">
            <w:pPr>
              <w:suppressAutoHyphens w:val="0"/>
              <w:spacing w:before="0" w:after="0"/>
              <w:jc w:val="center"/>
              <w:rPr>
                <w:rFonts w:eastAsia="Times New Roman"/>
                <w:b/>
                <w:bCs/>
                <w:lang w:eastAsia="fr-FR"/>
              </w:rPr>
            </w:pPr>
            <w:r w:rsidRPr="00F37151">
              <w:rPr>
                <w:rFonts w:eastAsia="Times New Roman"/>
                <w:b/>
                <w:bCs/>
                <w:lang w:eastAsia="fr-FR"/>
              </w:rPr>
              <w:t>250 000</w:t>
            </w:r>
          </w:p>
        </w:tc>
        <w:tc>
          <w:tcPr>
            <w:tcW w:w="1740" w:type="dxa"/>
            <w:tcBorders>
              <w:top w:val="nil"/>
              <w:left w:val="nil"/>
              <w:bottom w:val="single" w:sz="4" w:space="0" w:color="auto"/>
              <w:right w:val="single" w:sz="4" w:space="0" w:color="auto"/>
            </w:tcBorders>
            <w:shd w:val="clear" w:color="auto" w:fill="auto"/>
            <w:noWrap/>
            <w:vAlign w:val="center"/>
            <w:hideMark/>
          </w:tcPr>
          <w:p w14:paraId="52AE717C" w14:textId="77777777" w:rsidR="00F37151" w:rsidRPr="00F37151" w:rsidRDefault="00F37151" w:rsidP="00F37151">
            <w:pPr>
              <w:suppressAutoHyphens w:val="0"/>
              <w:spacing w:before="0" w:after="0"/>
              <w:jc w:val="center"/>
              <w:rPr>
                <w:rFonts w:eastAsia="Times New Roman"/>
                <w:lang w:eastAsia="fr-FR"/>
              </w:rPr>
            </w:pPr>
            <w:r w:rsidRPr="00F37151">
              <w:rPr>
                <w:rFonts w:eastAsia="Times New Roman"/>
                <w:lang w:eastAsia="fr-FR"/>
              </w:rPr>
              <w:t>250 000</w:t>
            </w:r>
          </w:p>
        </w:tc>
        <w:tc>
          <w:tcPr>
            <w:tcW w:w="2680" w:type="dxa"/>
            <w:tcBorders>
              <w:top w:val="nil"/>
              <w:left w:val="nil"/>
              <w:bottom w:val="single" w:sz="4" w:space="0" w:color="auto"/>
              <w:right w:val="single" w:sz="4" w:space="0" w:color="auto"/>
            </w:tcBorders>
            <w:shd w:val="clear" w:color="auto" w:fill="auto"/>
            <w:noWrap/>
            <w:vAlign w:val="center"/>
            <w:hideMark/>
          </w:tcPr>
          <w:p w14:paraId="09447ED0" w14:textId="77777777" w:rsidR="00F37151" w:rsidRPr="00F37151" w:rsidRDefault="00F37151" w:rsidP="00F37151">
            <w:pPr>
              <w:suppressAutoHyphens w:val="0"/>
              <w:spacing w:before="0" w:after="0"/>
              <w:jc w:val="center"/>
              <w:rPr>
                <w:rFonts w:eastAsia="Times New Roman"/>
                <w:lang w:eastAsia="fr-FR"/>
              </w:rPr>
            </w:pPr>
            <w:r w:rsidRPr="00F37151">
              <w:rPr>
                <w:rFonts w:eastAsia="Times New Roman"/>
                <w:lang w:eastAsia="fr-FR"/>
              </w:rPr>
              <w:t>CLIENTS DIVERS AGENCES</w:t>
            </w:r>
          </w:p>
        </w:tc>
      </w:tr>
      <w:tr w:rsidR="00F37151" w:rsidRPr="00F37151" w14:paraId="7AAF9BE5" w14:textId="77777777" w:rsidTr="00F37151">
        <w:trPr>
          <w:trHeight w:val="300"/>
        </w:trPr>
        <w:tc>
          <w:tcPr>
            <w:tcW w:w="120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56278AD7" w14:textId="77777777" w:rsidR="00F37151" w:rsidRPr="00F37151" w:rsidRDefault="00F37151" w:rsidP="00F37151">
            <w:pPr>
              <w:suppressAutoHyphens w:val="0"/>
              <w:spacing w:before="0" w:after="0"/>
              <w:jc w:val="center"/>
              <w:rPr>
                <w:rFonts w:eastAsia="Times New Roman"/>
                <w:color w:val="000000"/>
                <w:lang w:eastAsia="fr-FR"/>
              </w:rPr>
            </w:pPr>
            <w:r w:rsidRPr="00F37151">
              <w:rPr>
                <w:rFonts w:eastAsia="Times New Roman"/>
                <w:color w:val="000000"/>
                <w:lang w:eastAsia="fr-FR"/>
              </w:rPr>
              <w:t>09/06/2025</w:t>
            </w:r>
          </w:p>
        </w:tc>
        <w:tc>
          <w:tcPr>
            <w:tcW w:w="270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460636F1" w14:textId="77777777" w:rsidR="00F37151" w:rsidRPr="00F37151" w:rsidRDefault="00F37151" w:rsidP="00F37151">
            <w:pPr>
              <w:suppressAutoHyphens w:val="0"/>
              <w:spacing w:before="0" w:after="0"/>
              <w:jc w:val="center"/>
              <w:rPr>
                <w:rFonts w:eastAsia="Times New Roman"/>
                <w:color w:val="000000"/>
                <w:lang w:eastAsia="fr-FR"/>
              </w:rPr>
            </w:pPr>
            <w:r w:rsidRPr="00F37151">
              <w:rPr>
                <w:rFonts w:eastAsia="Times New Roman"/>
                <w:color w:val="000000"/>
                <w:lang w:eastAsia="fr-FR"/>
              </w:rPr>
              <w:t>AFB</w:t>
            </w:r>
          </w:p>
        </w:tc>
        <w:tc>
          <w:tcPr>
            <w:tcW w:w="150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77769769" w14:textId="77777777" w:rsidR="00F37151" w:rsidRPr="00F37151" w:rsidRDefault="00F37151" w:rsidP="00F37151">
            <w:pPr>
              <w:suppressAutoHyphens w:val="0"/>
              <w:spacing w:before="0" w:after="0"/>
              <w:jc w:val="center"/>
              <w:rPr>
                <w:rFonts w:eastAsia="Times New Roman"/>
                <w:b/>
                <w:bCs/>
                <w:lang w:eastAsia="fr-FR"/>
              </w:rPr>
            </w:pPr>
            <w:r w:rsidRPr="00F37151">
              <w:rPr>
                <w:rFonts w:eastAsia="Times New Roman"/>
                <w:b/>
                <w:bCs/>
                <w:lang w:eastAsia="fr-FR"/>
              </w:rPr>
              <w:t>14 050 000</w:t>
            </w:r>
          </w:p>
        </w:tc>
        <w:tc>
          <w:tcPr>
            <w:tcW w:w="1740" w:type="dxa"/>
            <w:tcBorders>
              <w:top w:val="nil"/>
              <w:left w:val="nil"/>
              <w:bottom w:val="single" w:sz="4" w:space="0" w:color="auto"/>
              <w:right w:val="single" w:sz="4" w:space="0" w:color="auto"/>
            </w:tcBorders>
            <w:shd w:val="clear" w:color="auto" w:fill="auto"/>
            <w:noWrap/>
            <w:vAlign w:val="center"/>
            <w:hideMark/>
          </w:tcPr>
          <w:p w14:paraId="1B9B8B83" w14:textId="77777777" w:rsidR="00F37151" w:rsidRPr="00F37151" w:rsidRDefault="00F37151" w:rsidP="00F37151">
            <w:pPr>
              <w:suppressAutoHyphens w:val="0"/>
              <w:spacing w:before="0" w:after="0"/>
              <w:jc w:val="center"/>
              <w:rPr>
                <w:rFonts w:eastAsia="Times New Roman"/>
                <w:lang w:eastAsia="fr-FR"/>
              </w:rPr>
            </w:pPr>
            <w:r w:rsidRPr="00F37151">
              <w:rPr>
                <w:rFonts w:eastAsia="Times New Roman"/>
                <w:lang w:eastAsia="fr-FR"/>
              </w:rPr>
              <w:t>2 550 000</w:t>
            </w:r>
          </w:p>
        </w:tc>
        <w:tc>
          <w:tcPr>
            <w:tcW w:w="2680" w:type="dxa"/>
            <w:tcBorders>
              <w:top w:val="nil"/>
              <w:left w:val="nil"/>
              <w:bottom w:val="single" w:sz="4" w:space="0" w:color="auto"/>
              <w:right w:val="single" w:sz="4" w:space="0" w:color="auto"/>
            </w:tcBorders>
            <w:shd w:val="clear" w:color="auto" w:fill="auto"/>
            <w:noWrap/>
            <w:vAlign w:val="center"/>
            <w:hideMark/>
          </w:tcPr>
          <w:p w14:paraId="3943D783" w14:textId="77777777" w:rsidR="00F37151" w:rsidRPr="00F37151" w:rsidRDefault="00F37151" w:rsidP="00F37151">
            <w:pPr>
              <w:suppressAutoHyphens w:val="0"/>
              <w:spacing w:before="0" w:after="0"/>
              <w:jc w:val="center"/>
              <w:rPr>
                <w:rFonts w:eastAsia="Times New Roman"/>
                <w:lang w:eastAsia="fr-FR"/>
              </w:rPr>
            </w:pPr>
            <w:r w:rsidRPr="00F37151">
              <w:rPr>
                <w:rFonts w:eastAsia="Times New Roman"/>
                <w:lang w:eastAsia="fr-FR"/>
              </w:rPr>
              <w:t>SANGHO</w:t>
            </w:r>
          </w:p>
        </w:tc>
      </w:tr>
      <w:tr w:rsidR="00F37151" w:rsidRPr="00F37151" w14:paraId="3FE69B81" w14:textId="77777777" w:rsidTr="00F37151">
        <w:trPr>
          <w:trHeight w:val="300"/>
        </w:trPr>
        <w:tc>
          <w:tcPr>
            <w:tcW w:w="1200" w:type="dxa"/>
            <w:vMerge/>
            <w:tcBorders>
              <w:top w:val="nil"/>
              <w:left w:val="single" w:sz="4" w:space="0" w:color="auto"/>
              <w:bottom w:val="single" w:sz="4" w:space="0" w:color="000000"/>
              <w:right w:val="single" w:sz="4" w:space="0" w:color="auto"/>
            </w:tcBorders>
            <w:vAlign w:val="center"/>
            <w:hideMark/>
          </w:tcPr>
          <w:p w14:paraId="3DFCA231" w14:textId="77777777" w:rsidR="00F37151" w:rsidRPr="00F37151" w:rsidRDefault="00F37151" w:rsidP="00F37151">
            <w:pPr>
              <w:suppressAutoHyphens w:val="0"/>
              <w:spacing w:before="0" w:after="0"/>
              <w:jc w:val="left"/>
              <w:rPr>
                <w:rFonts w:eastAsia="Times New Roman"/>
                <w:color w:val="000000"/>
                <w:lang w:eastAsia="fr-FR"/>
              </w:rPr>
            </w:pPr>
          </w:p>
        </w:tc>
        <w:tc>
          <w:tcPr>
            <w:tcW w:w="2700" w:type="dxa"/>
            <w:vMerge/>
            <w:tcBorders>
              <w:top w:val="nil"/>
              <w:left w:val="single" w:sz="4" w:space="0" w:color="auto"/>
              <w:bottom w:val="single" w:sz="4" w:space="0" w:color="000000"/>
              <w:right w:val="single" w:sz="4" w:space="0" w:color="auto"/>
            </w:tcBorders>
            <w:vAlign w:val="center"/>
            <w:hideMark/>
          </w:tcPr>
          <w:p w14:paraId="1FE71156" w14:textId="77777777" w:rsidR="00F37151" w:rsidRPr="00F37151" w:rsidRDefault="00F37151" w:rsidP="00F37151">
            <w:pPr>
              <w:suppressAutoHyphens w:val="0"/>
              <w:spacing w:before="0" w:after="0"/>
              <w:jc w:val="left"/>
              <w:rPr>
                <w:rFonts w:eastAsia="Times New Roman"/>
                <w:color w:val="000000"/>
                <w:lang w:eastAsia="fr-FR"/>
              </w:rPr>
            </w:pPr>
          </w:p>
        </w:tc>
        <w:tc>
          <w:tcPr>
            <w:tcW w:w="1500" w:type="dxa"/>
            <w:vMerge/>
            <w:tcBorders>
              <w:top w:val="nil"/>
              <w:left w:val="single" w:sz="4" w:space="0" w:color="auto"/>
              <w:bottom w:val="single" w:sz="4" w:space="0" w:color="000000"/>
              <w:right w:val="single" w:sz="4" w:space="0" w:color="auto"/>
            </w:tcBorders>
            <w:vAlign w:val="center"/>
            <w:hideMark/>
          </w:tcPr>
          <w:p w14:paraId="7E90DA6B" w14:textId="77777777" w:rsidR="00F37151" w:rsidRPr="00F37151" w:rsidRDefault="00F37151" w:rsidP="00F37151">
            <w:pPr>
              <w:suppressAutoHyphens w:val="0"/>
              <w:spacing w:before="0" w:after="0"/>
              <w:jc w:val="left"/>
              <w:rPr>
                <w:rFonts w:eastAsia="Times New Roman"/>
                <w:b/>
                <w:bCs/>
                <w:lang w:eastAsia="fr-FR"/>
              </w:rPr>
            </w:pPr>
          </w:p>
        </w:tc>
        <w:tc>
          <w:tcPr>
            <w:tcW w:w="1740" w:type="dxa"/>
            <w:tcBorders>
              <w:top w:val="nil"/>
              <w:left w:val="nil"/>
              <w:bottom w:val="single" w:sz="4" w:space="0" w:color="auto"/>
              <w:right w:val="single" w:sz="4" w:space="0" w:color="auto"/>
            </w:tcBorders>
            <w:shd w:val="clear" w:color="auto" w:fill="auto"/>
            <w:noWrap/>
            <w:vAlign w:val="center"/>
            <w:hideMark/>
          </w:tcPr>
          <w:p w14:paraId="16183455" w14:textId="77777777" w:rsidR="00F37151" w:rsidRPr="00F37151" w:rsidRDefault="00F37151" w:rsidP="00F37151">
            <w:pPr>
              <w:suppressAutoHyphens w:val="0"/>
              <w:spacing w:before="0" w:after="0"/>
              <w:jc w:val="center"/>
              <w:rPr>
                <w:rFonts w:eastAsia="Times New Roman"/>
                <w:lang w:eastAsia="fr-FR"/>
              </w:rPr>
            </w:pPr>
            <w:r w:rsidRPr="00F37151">
              <w:rPr>
                <w:rFonts w:eastAsia="Times New Roman"/>
                <w:lang w:eastAsia="fr-FR"/>
              </w:rPr>
              <w:t>5 100 000</w:t>
            </w:r>
          </w:p>
        </w:tc>
        <w:tc>
          <w:tcPr>
            <w:tcW w:w="2680" w:type="dxa"/>
            <w:tcBorders>
              <w:top w:val="nil"/>
              <w:left w:val="nil"/>
              <w:bottom w:val="single" w:sz="4" w:space="0" w:color="auto"/>
              <w:right w:val="single" w:sz="4" w:space="0" w:color="auto"/>
            </w:tcBorders>
            <w:shd w:val="clear" w:color="auto" w:fill="auto"/>
            <w:noWrap/>
            <w:vAlign w:val="center"/>
            <w:hideMark/>
          </w:tcPr>
          <w:p w14:paraId="399C654A" w14:textId="77777777" w:rsidR="00F37151" w:rsidRPr="00F37151" w:rsidRDefault="00F37151" w:rsidP="00F37151">
            <w:pPr>
              <w:suppressAutoHyphens w:val="0"/>
              <w:spacing w:before="0" w:after="0"/>
              <w:jc w:val="center"/>
              <w:rPr>
                <w:rFonts w:eastAsia="Times New Roman"/>
                <w:lang w:eastAsia="fr-FR"/>
              </w:rPr>
            </w:pPr>
            <w:r w:rsidRPr="00F37151">
              <w:rPr>
                <w:rFonts w:eastAsia="Times New Roman"/>
                <w:lang w:eastAsia="fr-FR"/>
              </w:rPr>
              <w:t>WALLY</w:t>
            </w:r>
          </w:p>
        </w:tc>
      </w:tr>
      <w:tr w:rsidR="00F37151" w:rsidRPr="00F37151" w14:paraId="5621D67E" w14:textId="77777777" w:rsidTr="00F37151">
        <w:trPr>
          <w:trHeight w:val="300"/>
        </w:trPr>
        <w:tc>
          <w:tcPr>
            <w:tcW w:w="1200" w:type="dxa"/>
            <w:vMerge/>
            <w:tcBorders>
              <w:top w:val="nil"/>
              <w:left w:val="single" w:sz="4" w:space="0" w:color="auto"/>
              <w:bottom w:val="single" w:sz="4" w:space="0" w:color="000000"/>
              <w:right w:val="single" w:sz="4" w:space="0" w:color="auto"/>
            </w:tcBorders>
            <w:vAlign w:val="center"/>
            <w:hideMark/>
          </w:tcPr>
          <w:p w14:paraId="0CE8729E" w14:textId="77777777" w:rsidR="00F37151" w:rsidRPr="00F37151" w:rsidRDefault="00F37151" w:rsidP="00F37151">
            <w:pPr>
              <w:suppressAutoHyphens w:val="0"/>
              <w:spacing w:before="0" w:after="0"/>
              <w:jc w:val="left"/>
              <w:rPr>
                <w:rFonts w:eastAsia="Times New Roman"/>
                <w:color w:val="000000"/>
                <w:lang w:eastAsia="fr-FR"/>
              </w:rPr>
            </w:pPr>
          </w:p>
        </w:tc>
        <w:tc>
          <w:tcPr>
            <w:tcW w:w="2700" w:type="dxa"/>
            <w:vMerge/>
            <w:tcBorders>
              <w:top w:val="nil"/>
              <w:left w:val="single" w:sz="4" w:space="0" w:color="auto"/>
              <w:bottom w:val="single" w:sz="4" w:space="0" w:color="000000"/>
              <w:right w:val="single" w:sz="4" w:space="0" w:color="auto"/>
            </w:tcBorders>
            <w:vAlign w:val="center"/>
            <w:hideMark/>
          </w:tcPr>
          <w:p w14:paraId="4C81C734" w14:textId="77777777" w:rsidR="00F37151" w:rsidRPr="00F37151" w:rsidRDefault="00F37151" w:rsidP="00F37151">
            <w:pPr>
              <w:suppressAutoHyphens w:val="0"/>
              <w:spacing w:before="0" w:after="0"/>
              <w:jc w:val="left"/>
              <w:rPr>
                <w:rFonts w:eastAsia="Times New Roman"/>
                <w:color w:val="000000"/>
                <w:lang w:eastAsia="fr-FR"/>
              </w:rPr>
            </w:pPr>
          </w:p>
        </w:tc>
        <w:tc>
          <w:tcPr>
            <w:tcW w:w="1500" w:type="dxa"/>
            <w:vMerge/>
            <w:tcBorders>
              <w:top w:val="nil"/>
              <w:left w:val="single" w:sz="4" w:space="0" w:color="auto"/>
              <w:bottom w:val="single" w:sz="4" w:space="0" w:color="000000"/>
              <w:right w:val="single" w:sz="4" w:space="0" w:color="auto"/>
            </w:tcBorders>
            <w:vAlign w:val="center"/>
            <w:hideMark/>
          </w:tcPr>
          <w:p w14:paraId="29C3EB63" w14:textId="77777777" w:rsidR="00F37151" w:rsidRPr="00F37151" w:rsidRDefault="00F37151" w:rsidP="00F37151">
            <w:pPr>
              <w:suppressAutoHyphens w:val="0"/>
              <w:spacing w:before="0" w:after="0"/>
              <w:jc w:val="left"/>
              <w:rPr>
                <w:rFonts w:eastAsia="Times New Roman"/>
                <w:b/>
                <w:bCs/>
                <w:lang w:eastAsia="fr-FR"/>
              </w:rPr>
            </w:pPr>
          </w:p>
        </w:tc>
        <w:tc>
          <w:tcPr>
            <w:tcW w:w="1740" w:type="dxa"/>
            <w:tcBorders>
              <w:top w:val="nil"/>
              <w:left w:val="nil"/>
              <w:bottom w:val="single" w:sz="4" w:space="0" w:color="auto"/>
              <w:right w:val="single" w:sz="4" w:space="0" w:color="auto"/>
            </w:tcBorders>
            <w:shd w:val="clear" w:color="auto" w:fill="auto"/>
            <w:noWrap/>
            <w:vAlign w:val="center"/>
            <w:hideMark/>
          </w:tcPr>
          <w:p w14:paraId="5C29F21B" w14:textId="77777777" w:rsidR="00F37151" w:rsidRPr="00F37151" w:rsidRDefault="00F37151" w:rsidP="00F37151">
            <w:pPr>
              <w:suppressAutoHyphens w:val="0"/>
              <w:spacing w:before="0" w:after="0"/>
              <w:jc w:val="center"/>
              <w:rPr>
                <w:rFonts w:eastAsia="Times New Roman"/>
                <w:lang w:eastAsia="fr-FR"/>
              </w:rPr>
            </w:pPr>
            <w:r w:rsidRPr="00F37151">
              <w:rPr>
                <w:rFonts w:eastAsia="Times New Roman"/>
                <w:lang w:eastAsia="fr-FR"/>
              </w:rPr>
              <w:t>2 550 000</w:t>
            </w:r>
          </w:p>
        </w:tc>
        <w:tc>
          <w:tcPr>
            <w:tcW w:w="2680" w:type="dxa"/>
            <w:tcBorders>
              <w:top w:val="nil"/>
              <w:left w:val="nil"/>
              <w:bottom w:val="single" w:sz="4" w:space="0" w:color="auto"/>
              <w:right w:val="single" w:sz="4" w:space="0" w:color="auto"/>
            </w:tcBorders>
            <w:shd w:val="clear" w:color="auto" w:fill="auto"/>
            <w:noWrap/>
            <w:vAlign w:val="center"/>
            <w:hideMark/>
          </w:tcPr>
          <w:p w14:paraId="5039D80A" w14:textId="77777777" w:rsidR="00F37151" w:rsidRPr="00F37151" w:rsidRDefault="00F37151" w:rsidP="00F37151">
            <w:pPr>
              <w:suppressAutoHyphens w:val="0"/>
              <w:spacing w:before="0" w:after="0"/>
              <w:jc w:val="center"/>
              <w:rPr>
                <w:rFonts w:eastAsia="Times New Roman"/>
                <w:lang w:eastAsia="fr-FR"/>
              </w:rPr>
            </w:pPr>
            <w:r w:rsidRPr="00F37151">
              <w:rPr>
                <w:rFonts w:eastAsia="Times New Roman"/>
                <w:lang w:eastAsia="fr-FR"/>
              </w:rPr>
              <w:t>OPEP</w:t>
            </w:r>
          </w:p>
        </w:tc>
      </w:tr>
      <w:tr w:rsidR="00F37151" w:rsidRPr="00F37151" w14:paraId="73E4814C" w14:textId="77777777" w:rsidTr="00F37151">
        <w:trPr>
          <w:trHeight w:val="300"/>
        </w:trPr>
        <w:tc>
          <w:tcPr>
            <w:tcW w:w="1200" w:type="dxa"/>
            <w:vMerge/>
            <w:tcBorders>
              <w:top w:val="nil"/>
              <w:left w:val="single" w:sz="4" w:space="0" w:color="auto"/>
              <w:bottom w:val="single" w:sz="4" w:space="0" w:color="000000"/>
              <w:right w:val="single" w:sz="4" w:space="0" w:color="auto"/>
            </w:tcBorders>
            <w:vAlign w:val="center"/>
            <w:hideMark/>
          </w:tcPr>
          <w:p w14:paraId="6B2E77F6" w14:textId="77777777" w:rsidR="00F37151" w:rsidRPr="00F37151" w:rsidRDefault="00F37151" w:rsidP="00F37151">
            <w:pPr>
              <w:suppressAutoHyphens w:val="0"/>
              <w:spacing w:before="0" w:after="0"/>
              <w:jc w:val="left"/>
              <w:rPr>
                <w:rFonts w:eastAsia="Times New Roman"/>
                <w:color w:val="000000"/>
                <w:lang w:eastAsia="fr-FR"/>
              </w:rPr>
            </w:pPr>
          </w:p>
        </w:tc>
        <w:tc>
          <w:tcPr>
            <w:tcW w:w="2700" w:type="dxa"/>
            <w:vMerge/>
            <w:tcBorders>
              <w:top w:val="nil"/>
              <w:left w:val="single" w:sz="4" w:space="0" w:color="auto"/>
              <w:bottom w:val="single" w:sz="4" w:space="0" w:color="000000"/>
              <w:right w:val="single" w:sz="4" w:space="0" w:color="auto"/>
            </w:tcBorders>
            <w:vAlign w:val="center"/>
            <w:hideMark/>
          </w:tcPr>
          <w:p w14:paraId="70BD108D" w14:textId="77777777" w:rsidR="00F37151" w:rsidRPr="00F37151" w:rsidRDefault="00F37151" w:rsidP="00F37151">
            <w:pPr>
              <w:suppressAutoHyphens w:val="0"/>
              <w:spacing w:before="0" w:after="0"/>
              <w:jc w:val="left"/>
              <w:rPr>
                <w:rFonts w:eastAsia="Times New Roman"/>
                <w:color w:val="000000"/>
                <w:lang w:eastAsia="fr-FR"/>
              </w:rPr>
            </w:pPr>
          </w:p>
        </w:tc>
        <w:tc>
          <w:tcPr>
            <w:tcW w:w="1500" w:type="dxa"/>
            <w:vMerge/>
            <w:tcBorders>
              <w:top w:val="nil"/>
              <w:left w:val="single" w:sz="4" w:space="0" w:color="auto"/>
              <w:bottom w:val="single" w:sz="4" w:space="0" w:color="000000"/>
              <w:right w:val="single" w:sz="4" w:space="0" w:color="auto"/>
            </w:tcBorders>
            <w:vAlign w:val="center"/>
            <w:hideMark/>
          </w:tcPr>
          <w:p w14:paraId="2030D88D" w14:textId="77777777" w:rsidR="00F37151" w:rsidRPr="00F37151" w:rsidRDefault="00F37151" w:rsidP="00F37151">
            <w:pPr>
              <w:suppressAutoHyphens w:val="0"/>
              <w:spacing w:before="0" w:after="0"/>
              <w:jc w:val="left"/>
              <w:rPr>
                <w:rFonts w:eastAsia="Times New Roman"/>
                <w:b/>
                <w:bCs/>
                <w:lang w:eastAsia="fr-FR"/>
              </w:rPr>
            </w:pPr>
          </w:p>
        </w:tc>
        <w:tc>
          <w:tcPr>
            <w:tcW w:w="1740" w:type="dxa"/>
            <w:tcBorders>
              <w:top w:val="nil"/>
              <w:left w:val="nil"/>
              <w:bottom w:val="single" w:sz="4" w:space="0" w:color="auto"/>
              <w:right w:val="single" w:sz="4" w:space="0" w:color="auto"/>
            </w:tcBorders>
            <w:shd w:val="clear" w:color="auto" w:fill="auto"/>
            <w:noWrap/>
            <w:vAlign w:val="center"/>
            <w:hideMark/>
          </w:tcPr>
          <w:p w14:paraId="0CF05F49" w14:textId="77777777" w:rsidR="00F37151" w:rsidRPr="00F37151" w:rsidRDefault="00F37151" w:rsidP="00F37151">
            <w:pPr>
              <w:suppressAutoHyphens w:val="0"/>
              <w:spacing w:before="0" w:after="0"/>
              <w:jc w:val="center"/>
              <w:rPr>
                <w:rFonts w:eastAsia="Times New Roman"/>
                <w:lang w:eastAsia="fr-FR"/>
              </w:rPr>
            </w:pPr>
            <w:r w:rsidRPr="00F37151">
              <w:rPr>
                <w:rFonts w:eastAsia="Times New Roman"/>
                <w:lang w:eastAsia="fr-FR"/>
              </w:rPr>
              <w:t>2 550 000</w:t>
            </w:r>
          </w:p>
        </w:tc>
        <w:tc>
          <w:tcPr>
            <w:tcW w:w="2680" w:type="dxa"/>
            <w:tcBorders>
              <w:top w:val="nil"/>
              <w:left w:val="nil"/>
              <w:bottom w:val="single" w:sz="4" w:space="0" w:color="auto"/>
              <w:right w:val="single" w:sz="4" w:space="0" w:color="auto"/>
            </w:tcBorders>
            <w:shd w:val="clear" w:color="auto" w:fill="auto"/>
            <w:noWrap/>
            <w:vAlign w:val="center"/>
            <w:hideMark/>
          </w:tcPr>
          <w:p w14:paraId="7C84209F" w14:textId="77777777" w:rsidR="00F37151" w:rsidRPr="00F37151" w:rsidRDefault="00F37151" w:rsidP="00F37151">
            <w:pPr>
              <w:suppressAutoHyphens w:val="0"/>
              <w:spacing w:before="0" w:after="0"/>
              <w:jc w:val="center"/>
              <w:rPr>
                <w:rFonts w:eastAsia="Times New Roman"/>
                <w:lang w:eastAsia="fr-FR"/>
              </w:rPr>
            </w:pPr>
            <w:r w:rsidRPr="00F37151">
              <w:rPr>
                <w:rFonts w:eastAsia="Times New Roman"/>
                <w:lang w:eastAsia="fr-FR"/>
              </w:rPr>
              <w:t>FRANCOIS</w:t>
            </w:r>
          </w:p>
        </w:tc>
      </w:tr>
      <w:tr w:rsidR="00F37151" w:rsidRPr="00F37151" w14:paraId="1595396F" w14:textId="77777777" w:rsidTr="00F37151">
        <w:trPr>
          <w:trHeight w:val="300"/>
        </w:trPr>
        <w:tc>
          <w:tcPr>
            <w:tcW w:w="1200" w:type="dxa"/>
            <w:vMerge/>
            <w:tcBorders>
              <w:top w:val="nil"/>
              <w:left w:val="single" w:sz="4" w:space="0" w:color="auto"/>
              <w:bottom w:val="single" w:sz="4" w:space="0" w:color="000000"/>
              <w:right w:val="single" w:sz="4" w:space="0" w:color="auto"/>
            </w:tcBorders>
            <w:vAlign w:val="center"/>
            <w:hideMark/>
          </w:tcPr>
          <w:p w14:paraId="20414576" w14:textId="77777777" w:rsidR="00F37151" w:rsidRPr="00F37151" w:rsidRDefault="00F37151" w:rsidP="00F37151">
            <w:pPr>
              <w:suppressAutoHyphens w:val="0"/>
              <w:spacing w:before="0" w:after="0"/>
              <w:jc w:val="left"/>
              <w:rPr>
                <w:rFonts w:eastAsia="Times New Roman"/>
                <w:color w:val="000000"/>
                <w:lang w:eastAsia="fr-FR"/>
              </w:rPr>
            </w:pPr>
          </w:p>
        </w:tc>
        <w:tc>
          <w:tcPr>
            <w:tcW w:w="2700" w:type="dxa"/>
            <w:vMerge/>
            <w:tcBorders>
              <w:top w:val="nil"/>
              <w:left w:val="single" w:sz="4" w:space="0" w:color="auto"/>
              <w:bottom w:val="single" w:sz="4" w:space="0" w:color="000000"/>
              <w:right w:val="single" w:sz="4" w:space="0" w:color="auto"/>
            </w:tcBorders>
            <w:vAlign w:val="center"/>
            <w:hideMark/>
          </w:tcPr>
          <w:p w14:paraId="0312754C" w14:textId="77777777" w:rsidR="00F37151" w:rsidRPr="00F37151" w:rsidRDefault="00F37151" w:rsidP="00F37151">
            <w:pPr>
              <w:suppressAutoHyphens w:val="0"/>
              <w:spacing w:before="0" w:after="0"/>
              <w:jc w:val="left"/>
              <w:rPr>
                <w:rFonts w:eastAsia="Times New Roman"/>
                <w:color w:val="000000"/>
                <w:lang w:eastAsia="fr-FR"/>
              </w:rPr>
            </w:pPr>
          </w:p>
        </w:tc>
        <w:tc>
          <w:tcPr>
            <w:tcW w:w="1500" w:type="dxa"/>
            <w:vMerge/>
            <w:tcBorders>
              <w:top w:val="nil"/>
              <w:left w:val="single" w:sz="4" w:space="0" w:color="auto"/>
              <w:bottom w:val="single" w:sz="4" w:space="0" w:color="000000"/>
              <w:right w:val="single" w:sz="4" w:space="0" w:color="auto"/>
            </w:tcBorders>
            <w:vAlign w:val="center"/>
            <w:hideMark/>
          </w:tcPr>
          <w:p w14:paraId="762A8546" w14:textId="77777777" w:rsidR="00F37151" w:rsidRPr="00F37151" w:rsidRDefault="00F37151" w:rsidP="00F37151">
            <w:pPr>
              <w:suppressAutoHyphens w:val="0"/>
              <w:spacing w:before="0" w:after="0"/>
              <w:jc w:val="left"/>
              <w:rPr>
                <w:rFonts w:eastAsia="Times New Roman"/>
                <w:b/>
                <w:bCs/>
                <w:lang w:eastAsia="fr-FR"/>
              </w:rPr>
            </w:pPr>
          </w:p>
        </w:tc>
        <w:tc>
          <w:tcPr>
            <w:tcW w:w="1740" w:type="dxa"/>
            <w:tcBorders>
              <w:top w:val="nil"/>
              <w:left w:val="nil"/>
              <w:bottom w:val="single" w:sz="4" w:space="0" w:color="auto"/>
              <w:right w:val="single" w:sz="4" w:space="0" w:color="auto"/>
            </w:tcBorders>
            <w:shd w:val="clear" w:color="auto" w:fill="auto"/>
            <w:noWrap/>
            <w:vAlign w:val="center"/>
            <w:hideMark/>
          </w:tcPr>
          <w:p w14:paraId="5847D620" w14:textId="77777777" w:rsidR="00F37151" w:rsidRPr="00F37151" w:rsidRDefault="00F37151" w:rsidP="00F37151">
            <w:pPr>
              <w:suppressAutoHyphens w:val="0"/>
              <w:spacing w:before="0" w:after="0"/>
              <w:jc w:val="center"/>
              <w:rPr>
                <w:rFonts w:eastAsia="Times New Roman"/>
                <w:lang w:eastAsia="fr-FR"/>
              </w:rPr>
            </w:pPr>
            <w:r w:rsidRPr="00F37151">
              <w:rPr>
                <w:rFonts w:eastAsia="Times New Roman"/>
                <w:lang w:eastAsia="fr-FR"/>
              </w:rPr>
              <w:t>1 300 000</w:t>
            </w:r>
          </w:p>
        </w:tc>
        <w:tc>
          <w:tcPr>
            <w:tcW w:w="2680" w:type="dxa"/>
            <w:tcBorders>
              <w:top w:val="nil"/>
              <w:left w:val="nil"/>
              <w:bottom w:val="single" w:sz="4" w:space="0" w:color="auto"/>
              <w:right w:val="single" w:sz="4" w:space="0" w:color="auto"/>
            </w:tcBorders>
            <w:shd w:val="clear" w:color="auto" w:fill="auto"/>
            <w:noWrap/>
            <w:vAlign w:val="center"/>
            <w:hideMark/>
          </w:tcPr>
          <w:p w14:paraId="56EE7898" w14:textId="77777777" w:rsidR="00F37151" w:rsidRPr="00F37151" w:rsidRDefault="00F37151" w:rsidP="00F37151">
            <w:pPr>
              <w:suppressAutoHyphens w:val="0"/>
              <w:spacing w:before="0" w:after="0"/>
              <w:jc w:val="center"/>
              <w:rPr>
                <w:rFonts w:eastAsia="Times New Roman"/>
                <w:lang w:eastAsia="fr-FR"/>
              </w:rPr>
            </w:pPr>
            <w:r w:rsidRPr="00F37151">
              <w:rPr>
                <w:rFonts w:eastAsia="Times New Roman"/>
                <w:lang w:eastAsia="fr-FR"/>
              </w:rPr>
              <w:t>CLIENTS DIVERS AGENCES</w:t>
            </w:r>
          </w:p>
        </w:tc>
      </w:tr>
      <w:tr w:rsidR="00F37151" w:rsidRPr="00F37151" w14:paraId="743AF55F" w14:textId="77777777" w:rsidTr="00F37151">
        <w:trPr>
          <w:trHeight w:val="600"/>
        </w:trPr>
        <w:tc>
          <w:tcPr>
            <w:tcW w:w="1200" w:type="dxa"/>
            <w:tcBorders>
              <w:top w:val="nil"/>
              <w:left w:val="single" w:sz="4" w:space="0" w:color="auto"/>
              <w:bottom w:val="single" w:sz="4" w:space="0" w:color="auto"/>
              <w:right w:val="single" w:sz="4" w:space="0" w:color="auto"/>
            </w:tcBorders>
            <w:shd w:val="clear" w:color="auto" w:fill="auto"/>
            <w:noWrap/>
            <w:vAlign w:val="center"/>
            <w:hideMark/>
          </w:tcPr>
          <w:p w14:paraId="18C9257A" w14:textId="77777777" w:rsidR="00F37151" w:rsidRPr="00F37151" w:rsidRDefault="00F37151" w:rsidP="00F37151">
            <w:pPr>
              <w:suppressAutoHyphens w:val="0"/>
              <w:spacing w:before="0" w:after="0"/>
              <w:jc w:val="center"/>
              <w:rPr>
                <w:rFonts w:eastAsia="Times New Roman"/>
                <w:color w:val="000000"/>
                <w:lang w:eastAsia="fr-FR"/>
              </w:rPr>
            </w:pPr>
            <w:r w:rsidRPr="00F37151">
              <w:rPr>
                <w:rFonts w:eastAsia="Times New Roman"/>
                <w:color w:val="000000"/>
                <w:lang w:eastAsia="fr-FR"/>
              </w:rPr>
              <w:t>09/06/2025</w:t>
            </w:r>
          </w:p>
        </w:tc>
        <w:tc>
          <w:tcPr>
            <w:tcW w:w="2700" w:type="dxa"/>
            <w:tcBorders>
              <w:top w:val="nil"/>
              <w:left w:val="nil"/>
              <w:bottom w:val="single" w:sz="4" w:space="0" w:color="auto"/>
              <w:right w:val="single" w:sz="4" w:space="0" w:color="auto"/>
            </w:tcBorders>
            <w:shd w:val="clear" w:color="auto" w:fill="auto"/>
            <w:vAlign w:val="center"/>
            <w:hideMark/>
          </w:tcPr>
          <w:p w14:paraId="77AF7E1A" w14:textId="77777777" w:rsidR="00F37151" w:rsidRPr="00F37151" w:rsidRDefault="00F37151" w:rsidP="00F37151">
            <w:pPr>
              <w:suppressAutoHyphens w:val="0"/>
              <w:spacing w:before="0" w:after="0"/>
              <w:jc w:val="center"/>
              <w:rPr>
                <w:rFonts w:eastAsia="Times New Roman"/>
                <w:color w:val="000000"/>
                <w:lang w:eastAsia="fr-FR"/>
              </w:rPr>
            </w:pPr>
            <w:r w:rsidRPr="00F37151">
              <w:rPr>
                <w:rFonts w:eastAsia="Times New Roman"/>
                <w:color w:val="000000"/>
                <w:lang w:eastAsia="fr-FR"/>
              </w:rPr>
              <w:t>ORDRE PDG  MINCOMMERCE</w:t>
            </w:r>
          </w:p>
        </w:tc>
        <w:tc>
          <w:tcPr>
            <w:tcW w:w="1500" w:type="dxa"/>
            <w:tcBorders>
              <w:top w:val="nil"/>
              <w:left w:val="nil"/>
              <w:bottom w:val="single" w:sz="4" w:space="0" w:color="auto"/>
              <w:right w:val="single" w:sz="4" w:space="0" w:color="auto"/>
            </w:tcBorders>
            <w:shd w:val="clear" w:color="auto" w:fill="auto"/>
            <w:noWrap/>
            <w:vAlign w:val="center"/>
            <w:hideMark/>
          </w:tcPr>
          <w:p w14:paraId="2285A1E9" w14:textId="77777777" w:rsidR="00F37151" w:rsidRPr="00F37151" w:rsidRDefault="00F37151" w:rsidP="00F37151">
            <w:pPr>
              <w:suppressAutoHyphens w:val="0"/>
              <w:spacing w:before="0" w:after="0"/>
              <w:jc w:val="center"/>
              <w:rPr>
                <w:rFonts w:eastAsia="Times New Roman"/>
                <w:b/>
                <w:bCs/>
                <w:lang w:eastAsia="fr-FR"/>
              </w:rPr>
            </w:pPr>
            <w:r w:rsidRPr="00F37151">
              <w:rPr>
                <w:rFonts w:eastAsia="Times New Roman"/>
                <w:b/>
                <w:bCs/>
                <w:lang w:eastAsia="fr-FR"/>
              </w:rPr>
              <w:t>1 000 000</w:t>
            </w:r>
          </w:p>
        </w:tc>
        <w:tc>
          <w:tcPr>
            <w:tcW w:w="1740" w:type="dxa"/>
            <w:tcBorders>
              <w:top w:val="nil"/>
              <w:left w:val="nil"/>
              <w:bottom w:val="single" w:sz="4" w:space="0" w:color="auto"/>
              <w:right w:val="single" w:sz="4" w:space="0" w:color="auto"/>
            </w:tcBorders>
            <w:shd w:val="clear" w:color="auto" w:fill="auto"/>
            <w:noWrap/>
            <w:vAlign w:val="center"/>
            <w:hideMark/>
          </w:tcPr>
          <w:p w14:paraId="7BA121DC" w14:textId="77777777" w:rsidR="00F37151" w:rsidRPr="00F37151" w:rsidRDefault="00F37151" w:rsidP="00F37151">
            <w:pPr>
              <w:suppressAutoHyphens w:val="0"/>
              <w:spacing w:before="0" w:after="0"/>
              <w:jc w:val="center"/>
              <w:rPr>
                <w:rFonts w:eastAsia="Times New Roman"/>
                <w:lang w:eastAsia="fr-FR"/>
              </w:rPr>
            </w:pPr>
            <w:r w:rsidRPr="00F37151">
              <w:rPr>
                <w:rFonts w:eastAsia="Times New Roman"/>
                <w:lang w:eastAsia="fr-FR"/>
              </w:rPr>
              <w:t>1 000 000</w:t>
            </w:r>
          </w:p>
        </w:tc>
        <w:tc>
          <w:tcPr>
            <w:tcW w:w="2680" w:type="dxa"/>
            <w:tcBorders>
              <w:top w:val="nil"/>
              <w:left w:val="nil"/>
              <w:bottom w:val="single" w:sz="4" w:space="0" w:color="auto"/>
              <w:right w:val="single" w:sz="4" w:space="0" w:color="auto"/>
            </w:tcBorders>
            <w:shd w:val="clear" w:color="auto" w:fill="auto"/>
            <w:noWrap/>
            <w:vAlign w:val="center"/>
            <w:hideMark/>
          </w:tcPr>
          <w:p w14:paraId="6F9CFA4B" w14:textId="77777777" w:rsidR="00F37151" w:rsidRPr="00F37151" w:rsidRDefault="00F37151" w:rsidP="00F37151">
            <w:pPr>
              <w:suppressAutoHyphens w:val="0"/>
              <w:spacing w:before="0" w:after="0"/>
              <w:jc w:val="center"/>
              <w:rPr>
                <w:rFonts w:eastAsia="Times New Roman"/>
                <w:lang w:eastAsia="fr-FR"/>
              </w:rPr>
            </w:pPr>
            <w:r w:rsidRPr="00F37151">
              <w:rPr>
                <w:rFonts w:eastAsia="Times New Roman"/>
                <w:lang w:eastAsia="fr-FR"/>
              </w:rPr>
              <w:t>CLIENTS DIVERS AGENCES</w:t>
            </w:r>
          </w:p>
        </w:tc>
      </w:tr>
      <w:tr w:rsidR="00F37151" w:rsidRPr="00F37151" w14:paraId="2BB5DF01" w14:textId="77777777" w:rsidTr="00F37151">
        <w:trPr>
          <w:trHeight w:val="300"/>
        </w:trPr>
        <w:tc>
          <w:tcPr>
            <w:tcW w:w="120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14E42D88" w14:textId="77777777" w:rsidR="00F37151" w:rsidRPr="00F37151" w:rsidRDefault="00F37151" w:rsidP="00F37151">
            <w:pPr>
              <w:suppressAutoHyphens w:val="0"/>
              <w:spacing w:before="0" w:after="0"/>
              <w:jc w:val="center"/>
              <w:rPr>
                <w:rFonts w:eastAsia="Times New Roman"/>
                <w:color w:val="000000"/>
                <w:lang w:eastAsia="fr-FR"/>
              </w:rPr>
            </w:pPr>
            <w:r w:rsidRPr="00F37151">
              <w:rPr>
                <w:rFonts w:eastAsia="Times New Roman"/>
                <w:color w:val="000000"/>
                <w:lang w:eastAsia="fr-FR"/>
              </w:rPr>
              <w:t>10/06/2025</w:t>
            </w:r>
          </w:p>
        </w:tc>
        <w:tc>
          <w:tcPr>
            <w:tcW w:w="270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10B3832A" w14:textId="77777777" w:rsidR="00F37151" w:rsidRPr="00F37151" w:rsidRDefault="00F37151" w:rsidP="00F37151">
            <w:pPr>
              <w:suppressAutoHyphens w:val="0"/>
              <w:spacing w:before="0" w:after="0"/>
              <w:jc w:val="center"/>
              <w:rPr>
                <w:rFonts w:eastAsia="Times New Roman"/>
                <w:color w:val="000000"/>
                <w:lang w:eastAsia="fr-FR"/>
              </w:rPr>
            </w:pPr>
            <w:r w:rsidRPr="00F37151">
              <w:rPr>
                <w:rFonts w:eastAsia="Times New Roman"/>
                <w:color w:val="000000"/>
                <w:lang w:eastAsia="fr-FR"/>
              </w:rPr>
              <w:t>AFB</w:t>
            </w:r>
          </w:p>
        </w:tc>
        <w:tc>
          <w:tcPr>
            <w:tcW w:w="150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51BBA40B" w14:textId="77777777" w:rsidR="00F37151" w:rsidRPr="00F37151" w:rsidRDefault="00F37151" w:rsidP="00F37151">
            <w:pPr>
              <w:suppressAutoHyphens w:val="0"/>
              <w:spacing w:before="0" w:after="0"/>
              <w:jc w:val="center"/>
              <w:rPr>
                <w:rFonts w:eastAsia="Times New Roman"/>
                <w:b/>
                <w:bCs/>
                <w:lang w:eastAsia="fr-FR"/>
              </w:rPr>
            </w:pPr>
            <w:r w:rsidRPr="00F37151">
              <w:rPr>
                <w:rFonts w:eastAsia="Times New Roman"/>
                <w:b/>
                <w:bCs/>
                <w:lang w:eastAsia="fr-FR"/>
              </w:rPr>
              <w:t>19 320 000</w:t>
            </w:r>
          </w:p>
        </w:tc>
        <w:tc>
          <w:tcPr>
            <w:tcW w:w="1740" w:type="dxa"/>
            <w:tcBorders>
              <w:top w:val="nil"/>
              <w:left w:val="nil"/>
              <w:bottom w:val="single" w:sz="4" w:space="0" w:color="auto"/>
              <w:right w:val="single" w:sz="4" w:space="0" w:color="auto"/>
            </w:tcBorders>
            <w:shd w:val="clear" w:color="auto" w:fill="auto"/>
            <w:noWrap/>
            <w:vAlign w:val="center"/>
            <w:hideMark/>
          </w:tcPr>
          <w:p w14:paraId="26912645" w14:textId="77777777" w:rsidR="00F37151" w:rsidRPr="00F37151" w:rsidRDefault="00F37151" w:rsidP="00F37151">
            <w:pPr>
              <w:suppressAutoHyphens w:val="0"/>
              <w:spacing w:before="0" w:after="0"/>
              <w:jc w:val="center"/>
              <w:rPr>
                <w:rFonts w:eastAsia="Times New Roman"/>
                <w:lang w:eastAsia="fr-FR"/>
              </w:rPr>
            </w:pPr>
            <w:r w:rsidRPr="00F37151">
              <w:rPr>
                <w:rFonts w:eastAsia="Times New Roman"/>
                <w:lang w:eastAsia="fr-FR"/>
              </w:rPr>
              <w:t>2 800 000</w:t>
            </w:r>
          </w:p>
        </w:tc>
        <w:tc>
          <w:tcPr>
            <w:tcW w:w="2680" w:type="dxa"/>
            <w:tcBorders>
              <w:top w:val="nil"/>
              <w:left w:val="nil"/>
              <w:bottom w:val="single" w:sz="4" w:space="0" w:color="auto"/>
              <w:right w:val="single" w:sz="4" w:space="0" w:color="auto"/>
            </w:tcBorders>
            <w:shd w:val="clear" w:color="auto" w:fill="auto"/>
            <w:noWrap/>
            <w:vAlign w:val="center"/>
            <w:hideMark/>
          </w:tcPr>
          <w:p w14:paraId="2975EA9A" w14:textId="77777777" w:rsidR="00F37151" w:rsidRPr="00F37151" w:rsidRDefault="00F37151" w:rsidP="00F37151">
            <w:pPr>
              <w:suppressAutoHyphens w:val="0"/>
              <w:spacing w:before="0" w:after="0"/>
              <w:jc w:val="center"/>
              <w:rPr>
                <w:rFonts w:eastAsia="Times New Roman"/>
                <w:lang w:eastAsia="fr-FR"/>
              </w:rPr>
            </w:pPr>
            <w:r w:rsidRPr="00F37151">
              <w:rPr>
                <w:rFonts w:eastAsia="Times New Roman"/>
                <w:lang w:eastAsia="fr-FR"/>
              </w:rPr>
              <w:t>SANGHO</w:t>
            </w:r>
          </w:p>
        </w:tc>
      </w:tr>
      <w:tr w:rsidR="00F37151" w:rsidRPr="00F37151" w14:paraId="53FBF08E" w14:textId="77777777" w:rsidTr="00F37151">
        <w:trPr>
          <w:trHeight w:val="300"/>
        </w:trPr>
        <w:tc>
          <w:tcPr>
            <w:tcW w:w="1200" w:type="dxa"/>
            <w:vMerge/>
            <w:tcBorders>
              <w:top w:val="nil"/>
              <w:left w:val="single" w:sz="4" w:space="0" w:color="auto"/>
              <w:bottom w:val="single" w:sz="4" w:space="0" w:color="000000"/>
              <w:right w:val="single" w:sz="4" w:space="0" w:color="auto"/>
            </w:tcBorders>
            <w:vAlign w:val="center"/>
            <w:hideMark/>
          </w:tcPr>
          <w:p w14:paraId="7B38E0A8" w14:textId="77777777" w:rsidR="00F37151" w:rsidRPr="00F37151" w:rsidRDefault="00F37151" w:rsidP="00F37151">
            <w:pPr>
              <w:suppressAutoHyphens w:val="0"/>
              <w:spacing w:before="0" w:after="0"/>
              <w:jc w:val="left"/>
              <w:rPr>
                <w:rFonts w:eastAsia="Times New Roman"/>
                <w:color w:val="000000"/>
                <w:lang w:eastAsia="fr-FR"/>
              </w:rPr>
            </w:pPr>
          </w:p>
        </w:tc>
        <w:tc>
          <w:tcPr>
            <w:tcW w:w="2700" w:type="dxa"/>
            <w:vMerge/>
            <w:tcBorders>
              <w:top w:val="nil"/>
              <w:left w:val="single" w:sz="4" w:space="0" w:color="auto"/>
              <w:bottom w:val="single" w:sz="4" w:space="0" w:color="000000"/>
              <w:right w:val="single" w:sz="4" w:space="0" w:color="auto"/>
            </w:tcBorders>
            <w:vAlign w:val="center"/>
            <w:hideMark/>
          </w:tcPr>
          <w:p w14:paraId="500F8F2E" w14:textId="77777777" w:rsidR="00F37151" w:rsidRPr="00F37151" w:rsidRDefault="00F37151" w:rsidP="00F37151">
            <w:pPr>
              <w:suppressAutoHyphens w:val="0"/>
              <w:spacing w:before="0" w:after="0"/>
              <w:jc w:val="left"/>
              <w:rPr>
                <w:rFonts w:eastAsia="Times New Roman"/>
                <w:color w:val="000000"/>
                <w:lang w:eastAsia="fr-FR"/>
              </w:rPr>
            </w:pPr>
          </w:p>
        </w:tc>
        <w:tc>
          <w:tcPr>
            <w:tcW w:w="1500" w:type="dxa"/>
            <w:vMerge/>
            <w:tcBorders>
              <w:top w:val="nil"/>
              <w:left w:val="single" w:sz="4" w:space="0" w:color="auto"/>
              <w:bottom w:val="single" w:sz="4" w:space="0" w:color="000000"/>
              <w:right w:val="single" w:sz="4" w:space="0" w:color="auto"/>
            </w:tcBorders>
            <w:vAlign w:val="center"/>
            <w:hideMark/>
          </w:tcPr>
          <w:p w14:paraId="7FF4C52D" w14:textId="77777777" w:rsidR="00F37151" w:rsidRPr="00F37151" w:rsidRDefault="00F37151" w:rsidP="00F37151">
            <w:pPr>
              <w:suppressAutoHyphens w:val="0"/>
              <w:spacing w:before="0" w:after="0"/>
              <w:jc w:val="left"/>
              <w:rPr>
                <w:rFonts w:eastAsia="Times New Roman"/>
                <w:b/>
                <w:bCs/>
                <w:lang w:eastAsia="fr-FR"/>
              </w:rPr>
            </w:pPr>
          </w:p>
        </w:tc>
        <w:tc>
          <w:tcPr>
            <w:tcW w:w="1740" w:type="dxa"/>
            <w:tcBorders>
              <w:top w:val="nil"/>
              <w:left w:val="nil"/>
              <w:bottom w:val="single" w:sz="4" w:space="0" w:color="auto"/>
              <w:right w:val="single" w:sz="4" w:space="0" w:color="auto"/>
            </w:tcBorders>
            <w:shd w:val="clear" w:color="auto" w:fill="auto"/>
            <w:noWrap/>
            <w:vAlign w:val="center"/>
            <w:hideMark/>
          </w:tcPr>
          <w:p w14:paraId="6C3D5E02" w14:textId="77777777" w:rsidR="00F37151" w:rsidRPr="00F37151" w:rsidRDefault="00F37151" w:rsidP="00F37151">
            <w:pPr>
              <w:suppressAutoHyphens w:val="0"/>
              <w:spacing w:before="0" w:after="0"/>
              <w:jc w:val="center"/>
              <w:rPr>
                <w:rFonts w:eastAsia="Times New Roman"/>
                <w:lang w:eastAsia="fr-FR"/>
              </w:rPr>
            </w:pPr>
            <w:r w:rsidRPr="00F37151">
              <w:rPr>
                <w:rFonts w:eastAsia="Times New Roman"/>
                <w:lang w:eastAsia="fr-FR"/>
              </w:rPr>
              <w:t>5 000 000</w:t>
            </w:r>
          </w:p>
        </w:tc>
        <w:tc>
          <w:tcPr>
            <w:tcW w:w="2680" w:type="dxa"/>
            <w:tcBorders>
              <w:top w:val="nil"/>
              <w:left w:val="nil"/>
              <w:bottom w:val="single" w:sz="4" w:space="0" w:color="auto"/>
              <w:right w:val="single" w:sz="4" w:space="0" w:color="auto"/>
            </w:tcBorders>
            <w:shd w:val="clear" w:color="auto" w:fill="auto"/>
            <w:noWrap/>
            <w:vAlign w:val="center"/>
            <w:hideMark/>
          </w:tcPr>
          <w:p w14:paraId="094C6CF0" w14:textId="77777777" w:rsidR="00F37151" w:rsidRPr="00F37151" w:rsidRDefault="00F37151" w:rsidP="00F37151">
            <w:pPr>
              <w:suppressAutoHyphens w:val="0"/>
              <w:spacing w:before="0" w:after="0"/>
              <w:jc w:val="center"/>
              <w:rPr>
                <w:rFonts w:eastAsia="Times New Roman"/>
                <w:lang w:eastAsia="fr-FR"/>
              </w:rPr>
            </w:pPr>
            <w:r w:rsidRPr="00F37151">
              <w:rPr>
                <w:rFonts w:eastAsia="Times New Roman"/>
                <w:lang w:eastAsia="fr-FR"/>
              </w:rPr>
              <w:t>SIDDI</w:t>
            </w:r>
          </w:p>
        </w:tc>
      </w:tr>
      <w:tr w:rsidR="00F37151" w:rsidRPr="00F37151" w14:paraId="00844E6C" w14:textId="77777777" w:rsidTr="00F37151">
        <w:trPr>
          <w:trHeight w:val="300"/>
        </w:trPr>
        <w:tc>
          <w:tcPr>
            <w:tcW w:w="1200" w:type="dxa"/>
            <w:vMerge/>
            <w:tcBorders>
              <w:top w:val="nil"/>
              <w:left w:val="single" w:sz="4" w:space="0" w:color="auto"/>
              <w:bottom w:val="single" w:sz="4" w:space="0" w:color="000000"/>
              <w:right w:val="single" w:sz="4" w:space="0" w:color="auto"/>
            </w:tcBorders>
            <w:vAlign w:val="center"/>
            <w:hideMark/>
          </w:tcPr>
          <w:p w14:paraId="0348485D" w14:textId="77777777" w:rsidR="00F37151" w:rsidRPr="00F37151" w:rsidRDefault="00F37151" w:rsidP="00F37151">
            <w:pPr>
              <w:suppressAutoHyphens w:val="0"/>
              <w:spacing w:before="0" w:after="0"/>
              <w:jc w:val="left"/>
              <w:rPr>
                <w:rFonts w:eastAsia="Times New Roman"/>
                <w:color w:val="000000"/>
                <w:lang w:eastAsia="fr-FR"/>
              </w:rPr>
            </w:pPr>
          </w:p>
        </w:tc>
        <w:tc>
          <w:tcPr>
            <w:tcW w:w="2700" w:type="dxa"/>
            <w:vMerge/>
            <w:tcBorders>
              <w:top w:val="nil"/>
              <w:left w:val="single" w:sz="4" w:space="0" w:color="auto"/>
              <w:bottom w:val="single" w:sz="4" w:space="0" w:color="000000"/>
              <w:right w:val="single" w:sz="4" w:space="0" w:color="auto"/>
            </w:tcBorders>
            <w:vAlign w:val="center"/>
            <w:hideMark/>
          </w:tcPr>
          <w:p w14:paraId="070CC3EC" w14:textId="77777777" w:rsidR="00F37151" w:rsidRPr="00F37151" w:rsidRDefault="00F37151" w:rsidP="00F37151">
            <w:pPr>
              <w:suppressAutoHyphens w:val="0"/>
              <w:spacing w:before="0" w:after="0"/>
              <w:jc w:val="left"/>
              <w:rPr>
                <w:rFonts w:eastAsia="Times New Roman"/>
                <w:color w:val="000000"/>
                <w:lang w:eastAsia="fr-FR"/>
              </w:rPr>
            </w:pPr>
          </w:p>
        </w:tc>
        <w:tc>
          <w:tcPr>
            <w:tcW w:w="1500" w:type="dxa"/>
            <w:vMerge/>
            <w:tcBorders>
              <w:top w:val="nil"/>
              <w:left w:val="single" w:sz="4" w:space="0" w:color="auto"/>
              <w:bottom w:val="single" w:sz="4" w:space="0" w:color="000000"/>
              <w:right w:val="single" w:sz="4" w:space="0" w:color="auto"/>
            </w:tcBorders>
            <w:vAlign w:val="center"/>
            <w:hideMark/>
          </w:tcPr>
          <w:p w14:paraId="0FC4E7B1" w14:textId="77777777" w:rsidR="00F37151" w:rsidRPr="00F37151" w:rsidRDefault="00F37151" w:rsidP="00F37151">
            <w:pPr>
              <w:suppressAutoHyphens w:val="0"/>
              <w:spacing w:before="0" w:after="0"/>
              <w:jc w:val="left"/>
              <w:rPr>
                <w:rFonts w:eastAsia="Times New Roman"/>
                <w:b/>
                <w:bCs/>
                <w:lang w:eastAsia="fr-FR"/>
              </w:rPr>
            </w:pPr>
          </w:p>
        </w:tc>
        <w:tc>
          <w:tcPr>
            <w:tcW w:w="1740" w:type="dxa"/>
            <w:tcBorders>
              <w:top w:val="nil"/>
              <w:left w:val="nil"/>
              <w:bottom w:val="single" w:sz="4" w:space="0" w:color="auto"/>
              <w:right w:val="single" w:sz="4" w:space="0" w:color="auto"/>
            </w:tcBorders>
            <w:shd w:val="clear" w:color="auto" w:fill="auto"/>
            <w:noWrap/>
            <w:vAlign w:val="center"/>
            <w:hideMark/>
          </w:tcPr>
          <w:p w14:paraId="0FF92931" w14:textId="77777777" w:rsidR="00F37151" w:rsidRPr="00F37151" w:rsidRDefault="00F37151" w:rsidP="00F37151">
            <w:pPr>
              <w:suppressAutoHyphens w:val="0"/>
              <w:spacing w:before="0" w:after="0"/>
              <w:jc w:val="center"/>
              <w:rPr>
                <w:rFonts w:eastAsia="Times New Roman"/>
                <w:lang w:eastAsia="fr-FR"/>
              </w:rPr>
            </w:pPr>
            <w:r w:rsidRPr="00F37151">
              <w:rPr>
                <w:rFonts w:eastAsia="Times New Roman"/>
                <w:lang w:eastAsia="fr-FR"/>
              </w:rPr>
              <w:t>5 000 000</w:t>
            </w:r>
          </w:p>
        </w:tc>
        <w:tc>
          <w:tcPr>
            <w:tcW w:w="2680" w:type="dxa"/>
            <w:tcBorders>
              <w:top w:val="nil"/>
              <w:left w:val="nil"/>
              <w:bottom w:val="single" w:sz="4" w:space="0" w:color="auto"/>
              <w:right w:val="single" w:sz="4" w:space="0" w:color="auto"/>
            </w:tcBorders>
            <w:shd w:val="clear" w:color="auto" w:fill="auto"/>
            <w:noWrap/>
            <w:vAlign w:val="center"/>
            <w:hideMark/>
          </w:tcPr>
          <w:p w14:paraId="64ADF45C" w14:textId="77777777" w:rsidR="00F37151" w:rsidRPr="00F37151" w:rsidRDefault="00F37151" w:rsidP="00F37151">
            <w:pPr>
              <w:suppressAutoHyphens w:val="0"/>
              <w:spacing w:before="0" w:after="0"/>
              <w:jc w:val="center"/>
              <w:rPr>
                <w:rFonts w:eastAsia="Times New Roman"/>
                <w:lang w:eastAsia="fr-FR"/>
              </w:rPr>
            </w:pPr>
            <w:r w:rsidRPr="00F37151">
              <w:rPr>
                <w:rFonts w:eastAsia="Times New Roman"/>
                <w:lang w:eastAsia="fr-FR"/>
              </w:rPr>
              <w:t>BONNE NOUVELLE</w:t>
            </w:r>
          </w:p>
        </w:tc>
      </w:tr>
      <w:tr w:rsidR="00F37151" w:rsidRPr="00F37151" w14:paraId="2A18CD6C" w14:textId="77777777" w:rsidTr="00F37151">
        <w:trPr>
          <w:trHeight w:val="300"/>
        </w:trPr>
        <w:tc>
          <w:tcPr>
            <w:tcW w:w="1200" w:type="dxa"/>
            <w:vMerge/>
            <w:tcBorders>
              <w:top w:val="nil"/>
              <w:left w:val="single" w:sz="4" w:space="0" w:color="auto"/>
              <w:bottom w:val="single" w:sz="4" w:space="0" w:color="000000"/>
              <w:right w:val="single" w:sz="4" w:space="0" w:color="auto"/>
            </w:tcBorders>
            <w:vAlign w:val="center"/>
            <w:hideMark/>
          </w:tcPr>
          <w:p w14:paraId="6EC12AB2" w14:textId="77777777" w:rsidR="00F37151" w:rsidRPr="00F37151" w:rsidRDefault="00F37151" w:rsidP="00F37151">
            <w:pPr>
              <w:suppressAutoHyphens w:val="0"/>
              <w:spacing w:before="0" w:after="0"/>
              <w:jc w:val="left"/>
              <w:rPr>
                <w:rFonts w:eastAsia="Times New Roman"/>
                <w:color w:val="000000"/>
                <w:lang w:eastAsia="fr-FR"/>
              </w:rPr>
            </w:pPr>
          </w:p>
        </w:tc>
        <w:tc>
          <w:tcPr>
            <w:tcW w:w="2700" w:type="dxa"/>
            <w:vMerge/>
            <w:tcBorders>
              <w:top w:val="nil"/>
              <w:left w:val="single" w:sz="4" w:space="0" w:color="auto"/>
              <w:bottom w:val="single" w:sz="4" w:space="0" w:color="000000"/>
              <w:right w:val="single" w:sz="4" w:space="0" w:color="auto"/>
            </w:tcBorders>
            <w:vAlign w:val="center"/>
            <w:hideMark/>
          </w:tcPr>
          <w:p w14:paraId="038FE7FA" w14:textId="77777777" w:rsidR="00F37151" w:rsidRPr="00F37151" w:rsidRDefault="00F37151" w:rsidP="00F37151">
            <w:pPr>
              <w:suppressAutoHyphens w:val="0"/>
              <w:spacing w:before="0" w:after="0"/>
              <w:jc w:val="left"/>
              <w:rPr>
                <w:rFonts w:eastAsia="Times New Roman"/>
                <w:color w:val="000000"/>
                <w:lang w:eastAsia="fr-FR"/>
              </w:rPr>
            </w:pPr>
          </w:p>
        </w:tc>
        <w:tc>
          <w:tcPr>
            <w:tcW w:w="1500" w:type="dxa"/>
            <w:vMerge/>
            <w:tcBorders>
              <w:top w:val="nil"/>
              <w:left w:val="single" w:sz="4" w:space="0" w:color="auto"/>
              <w:bottom w:val="single" w:sz="4" w:space="0" w:color="000000"/>
              <w:right w:val="single" w:sz="4" w:space="0" w:color="auto"/>
            </w:tcBorders>
            <w:vAlign w:val="center"/>
            <w:hideMark/>
          </w:tcPr>
          <w:p w14:paraId="42C323D5" w14:textId="77777777" w:rsidR="00F37151" w:rsidRPr="00F37151" w:rsidRDefault="00F37151" w:rsidP="00F37151">
            <w:pPr>
              <w:suppressAutoHyphens w:val="0"/>
              <w:spacing w:before="0" w:after="0"/>
              <w:jc w:val="left"/>
              <w:rPr>
                <w:rFonts w:eastAsia="Times New Roman"/>
                <w:b/>
                <w:bCs/>
                <w:lang w:eastAsia="fr-FR"/>
              </w:rPr>
            </w:pPr>
          </w:p>
        </w:tc>
        <w:tc>
          <w:tcPr>
            <w:tcW w:w="1740" w:type="dxa"/>
            <w:tcBorders>
              <w:top w:val="nil"/>
              <w:left w:val="nil"/>
              <w:bottom w:val="single" w:sz="4" w:space="0" w:color="auto"/>
              <w:right w:val="single" w:sz="4" w:space="0" w:color="auto"/>
            </w:tcBorders>
            <w:shd w:val="clear" w:color="auto" w:fill="auto"/>
            <w:noWrap/>
            <w:vAlign w:val="center"/>
            <w:hideMark/>
          </w:tcPr>
          <w:p w14:paraId="53427D31" w14:textId="77777777" w:rsidR="00F37151" w:rsidRPr="00F37151" w:rsidRDefault="00F37151" w:rsidP="00F37151">
            <w:pPr>
              <w:suppressAutoHyphens w:val="0"/>
              <w:spacing w:before="0" w:after="0"/>
              <w:jc w:val="center"/>
              <w:rPr>
                <w:rFonts w:eastAsia="Times New Roman"/>
                <w:lang w:eastAsia="fr-FR"/>
              </w:rPr>
            </w:pPr>
            <w:r w:rsidRPr="00F37151">
              <w:rPr>
                <w:rFonts w:eastAsia="Times New Roman"/>
                <w:lang w:eastAsia="fr-FR"/>
              </w:rPr>
              <w:t>5 000 000</w:t>
            </w:r>
          </w:p>
        </w:tc>
        <w:tc>
          <w:tcPr>
            <w:tcW w:w="2680" w:type="dxa"/>
            <w:tcBorders>
              <w:top w:val="nil"/>
              <w:left w:val="nil"/>
              <w:bottom w:val="single" w:sz="4" w:space="0" w:color="auto"/>
              <w:right w:val="single" w:sz="4" w:space="0" w:color="auto"/>
            </w:tcBorders>
            <w:shd w:val="clear" w:color="auto" w:fill="auto"/>
            <w:noWrap/>
            <w:vAlign w:val="center"/>
            <w:hideMark/>
          </w:tcPr>
          <w:p w14:paraId="38C9A056" w14:textId="77777777" w:rsidR="00F37151" w:rsidRPr="00F37151" w:rsidRDefault="00F37151" w:rsidP="00F37151">
            <w:pPr>
              <w:suppressAutoHyphens w:val="0"/>
              <w:spacing w:before="0" w:after="0"/>
              <w:jc w:val="center"/>
              <w:rPr>
                <w:rFonts w:eastAsia="Times New Roman"/>
                <w:lang w:eastAsia="fr-FR"/>
              </w:rPr>
            </w:pPr>
            <w:r w:rsidRPr="00F37151">
              <w:rPr>
                <w:rFonts w:eastAsia="Times New Roman"/>
                <w:lang w:eastAsia="fr-FR"/>
              </w:rPr>
              <w:t>MONT CAMEROUN</w:t>
            </w:r>
          </w:p>
        </w:tc>
      </w:tr>
      <w:tr w:rsidR="00F37151" w:rsidRPr="00F37151" w14:paraId="17D9CF05" w14:textId="77777777" w:rsidTr="00F37151">
        <w:trPr>
          <w:trHeight w:val="300"/>
        </w:trPr>
        <w:tc>
          <w:tcPr>
            <w:tcW w:w="1200" w:type="dxa"/>
            <w:vMerge/>
            <w:tcBorders>
              <w:top w:val="nil"/>
              <w:left w:val="single" w:sz="4" w:space="0" w:color="auto"/>
              <w:bottom w:val="single" w:sz="4" w:space="0" w:color="000000"/>
              <w:right w:val="single" w:sz="4" w:space="0" w:color="auto"/>
            </w:tcBorders>
            <w:vAlign w:val="center"/>
            <w:hideMark/>
          </w:tcPr>
          <w:p w14:paraId="148D7B55" w14:textId="77777777" w:rsidR="00F37151" w:rsidRPr="00F37151" w:rsidRDefault="00F37151" w:rsidP="00F37151">
            <w:pPr>
              <w:suppressAutoHyphens w:val="0"/>
              <w:spacing w:before="0" w:after="0"/>
              <w:jc w:val="left"/>
              <w:rPr>
                <w:rFonts w:eastAsia="Times New Roman"/>
                <w:color w:val="000000"/>
                <w:lang w:eastAsia="fr-FR"/>
              </w:rPr>
            </w:pPr>
          </w:p>
        </w:tc>
        <w:tc>
          <w:tcPr>
            <w:tcW w:w="2700" w:type="dxa"/>
            <w:vMerge/>
            <w:tcBorders>
              <w:top w:val="nil"/>
              <w:left w:val="single" w:sz="4" w:space="0" w:color="auto"/>
              <w:bottom w:val="single" w:sz="4" w:space="0" w:color="000000"/>
              <w:right w:val="single" w:sz="4" w:space="0" w:color="auto"/>
            </w:tcBorders>
            <w:vAlign w:val="center"/>
            <w:hideMark/>
          </w:tcPr>
          <w:p w14:paraId="12C13037" w14:textId="77777777" w:rsidR="00F37151" w:rsidRPr="00F37151" w:rsidRDefault="00F37151" w:rsidP="00F37151">
            <w:pPr>
              <w:suppressAutoHyphens w:val="0"/>
              <w:spacing w:before="0" w:after="0"/>
              <w:jc w:val="left"/>
              <w:rPr>
                <w:rFonts w:eastAsia="Times New Roman"/>
                <w:color w:val="000000"/>
                <w:lang w:eastAsia="fr-FR"/>
              </w:rPr>
            </w:pPr>
          </w:p>
        </w:tc>
        <w:tc>
          <w:tcPr>
            <w:tcW w:w="1500" w:type="dxa"/>
            <w:vMerge/>
            <w:tcBorders>
              <w:top w:val="nil"/>
              <w:left w:val="single" w:sz="4" w:space="0" w:color="auto"/>
              <w:bottom w:val="single" w:sz="4" w:space="0" w:color="000000"/>
              <w:right w:val="single" w:sz="4" w:space="0" w:color="auto"/>
            </w:tcBorders>
            <w:vAlign w:val="center"/>
            <w:hideMark/>
          </w:tcPr>
          <w:p w14:paraId="18637AA3" w14:textId="77777777" w:rsidR="00F37151" w:rsidRPr="00F37151" w:rsidRDefault="00F37151" w:rsidP="00F37151">
            <w:pPr>
              <w:suppressAutoHyphens w:val="0"/>
              <w:spacing w:before="0" w:after="0"/>
              <w:jc w:val="left"/>
              <w:rPr>
                <w:rFonts w:eastAsia="Times New Roman"/>
                <w:b/>
                <w:bCs/>
                <w:lang w:eastAsia="fr-FR"/>
              </w:rPr>
            </w:pPr>
          </w:p>
        </w:tc>
        <w:tc>
          <w:tcPr>
            <w:tcW w:w="1740" w:type="dxa"/>
            <w:tcBorders>
              <w:top w:val="nil"/>
              <w:left w:val="nil"/>
              <w:bottom w:val="single" w:sz="4" w:space="0" w:color="auto"/>
              <w:right w:val="single" w:sz="4" w:space="0" w:color="auto"/>
            </w:tcBorders>
            <w:shd w:val="clear" w:color="auto" w:fill="auto"/>
            <w:noWrap/>
            <w:vAlign w:val="center"/>
            <w:hideMark/>
          </w:tcPr>
          <w:p w14:paraId="3B646BB9" w14:textId="77777777" w:rsidR="00F37151" w:rsidRPr="00F37151" w:rsidRDefault="00F37151" w:rsidP="00F37151">
            <w:pPr>
              <w:suppressAutoHyphens w:val="0"/>
              <w:spacing w:before="0" w:after="0"/>
              <w:jc w:val="center"/>
              <w:rPr>
                <w:rFonts w:eastAsia="Times New Roman"/>
                <w:lang w:eastAsia="fr-FR"/>
              </w:rPr>
            </w:pPr>
            <w:r w:rsidRPr="00F37151">
              <w:rPr>
                <w:rFonts w:eastAsia="Times New Roman"/>
                <w:lang w:eastAsia="fr-FR"/>
              </w:rPr>
              <w:t>1 520 000</w:t>
            </w:r>
          </w:p>
        </w:tc>
        <w:tc>
          <w:tcPr>
            <w:tcW w:w="2680" w:type="dxa"/>
            <w:tcBorders>
              <w:top w:val="nil"/>
              <w:left w:val="nil"/>
              <w:bottom w:val="single" w:sz="4" w:space="0" w:color="auto"/>
              <w:right w:val="single" w:sz="4" w:space="0" w:color="auto"/>
            </w:tcBorders>
            <w:shd w:val="clear" w:color="auto" w:fill="auto"/>
            <w:noWrap/>
            <w:vAlign w:val="center"/>
            <w:hideMark/>
          </w:tcPr>
          <w:p w14:paraId="16856E01" w14:textId="77777777" w:rsidR="00F37151" w:rsidRPr="00F37151" w:rsidRDefault="00F37151" w:rsidP="00F37151">
            <w:pPr>
              <w:suppressAutoHyphens w:val="0"/>
              <w:spacing w:before="0" w:after="0"/>
              <w:jc w:val="center"/>
              <w:rPr>
                <w:rFonts w:eastAsia="Times New Roman"/>
                <w:lang w:eastAsia="fr-FR"/>
              </w:rPr>
            </w:pPr>
            <w:r w:rsidRPr="00F37151">
              <w:rPr>
                <w:rFonts w:eastAsia="Times New Roman"/>
                <w:lang w:eastAsia="fr-FR"/>
              </w:rPr>
              <w:t>CLIENTS DIVERS AGENCES</w:t>
            </w:r>
          </w:p>
        </w:tc>
      </w:tr>
      <w:tr w:rsidR="00F37151" w:rsidRPr="00F37151" w14:paraId="7DC5C28A" w14:textId="77777777" w:rsidTr="00F37151">
        <w:trPr>
          <w:trHeight w:val="465"/>
        </w:trPr>
        <w:tc>
          <w:tcPr>
            <w:tcW w:w="120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19E79E34" w14:textId="77777777" w:rsidR="00F37151" w:rsidRPr="00F37151" w:rsidRDefault="00F37151" w:rsidP="00F37151">
            <w:pPr>
              <w:suppressAutoHyphens w:val="0"/>
              <w:spacing w:before="0" w:after="0"/>
              <w:jc w:val="center"/>
              <w:rPr>
                <w:rFonts w:eastAsia="Times New Roman"/>
                <w:color w:val="000000"/>
                <w:lang w:eastAsia="fr-FR"/>
              </w:rPr>
            </w:pPr>
            <w:r w:rsidRPr="00F37151">
              <w:rPr>
                <w:rFonts w:eastAsia="Times New Roman"/>
                <w:color w:val="000000"/>
                <w:lang w:eastAsia="fr-FR"/>
              </w:rPr>
              <w:t>11/06/2025</w:t>
            </w:r>
          </w:p>
        </w:tc>
        <w:tc>
          <w:tcPr>
            <w:tcW w:w="270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65ACEAE2" w14:textId="77777777" w:rsidR="00F37151" w:rsidRPr="00F37151" w:rsidRDefault="00F37151" w:rsidP="00F37151">
            <w:pPr>
              <w:suppressAutoHyphens w:val="0"/>
              <w:spacing w:before="0" w:after="0"/>
              <w:jc w:val="center"/>
              <w:rPr>
                <w:rFonts w:eastAsia="Times New Roman"/>
                <w:color w:val="000000"/>
                <w:lang w:eastAsia="fr-FR"/>
              </w:rPr>
            </w:pPr>
            <w:r w:rsidRPr="00F37151">
              <w:rPr>
                <w:rFonts w:eastAsia="Times New Roman"/>
                <w:color w:val="000000"/>
                <w:lang w:eastAsia="fr-FR"/>
              </w:rPr>
              <w:t>AFB</w:t>
            </w:r>
          </w:p>
        </w:tc>
        <w:tc>
          <w:tcPr>
            <w:tcW w:w="150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35BBD092" w14:textId="77777777" w:rsidR="00F37151" w:rsidRPr="00F37151" w:rsidRDefault="00F37151" w:rsidP="00F37151">
            <w:pPr>
              <w:suppressAutoHyphens w:val="0"/>
              <w:spacing w:before="0" w:after="0"/>
              <w:jc w:val="center"/>
              <w:rPr>
                <w:rFonts w:eastAsia="Times New Roman"/>
                <w:b/>
                <w:bCs/>
                <w:lang w:eastAsia="fr-FR"/>
              </w:rPr>
            </w:pPr>
            <w:r w:rsidRPr="00F37151">
              <w:rPr>
                <w:rFonts w:eastAsia="Times New Roman"/>
                <w:b/>
                <w:bCs/>
                <w:lang w:eastAsia="fr-FR"/>
              </w:rPr>
              <w:t>10 725 000</w:t>
            </w:r>
          </w:p>
        </w:tc>
        <w:tc>
          <w:tcPr>
            <w:tcW w:w="1740" w:type="dxa"/>
            <w:tcBorders>
              <w:top w:val="nil"/>
              <w:left w:val="nil"/>
              <w:bottom w:val="single" w:sz="4" w:space="0" w:color="auto"/>
              <w:right w:val="single" w:sz="4" w:space="0" w:color="auto"/>
            </w:tcBorders>
            <w:shd w:val="clear" w:color="auto" w:fill="auto"/>
            <w:noWrap/>
            <w:vAlign w:val="center"/>
            <w:hideMark/>
          </w:tcPr>
          <w:p w14:paraId="013D3D2C" w14:textId="77777777" w:rsidR="00F37151" w:rsidRPr="00F37151" w:rsidRDefault="00F37151" w:rsidP="00F37151">
            <w:pPr>
              <w:suppressAutoHyphens w:val="0"/>
              <w:spacing w:before="0" w:after="0"/>
              <w:jc w:val="center"/>
              <w:rPr>
                <w:rFonts w:eastAsia="Times New Roman"/>
                <w:lang w:eastAsia="fr-FR"/>
              </w:rPr>
            </w:pPr>
            <w:r w:rsidRPr="00F37151">
              <w:rPr>
                <w:rFonts w:eastAsia="Times New Roman"/>
                <w:lang w:eastAsia="fr-FR"/>
              </w:rPr>
              <w:t>5 040 000</w:t>
            </w:r>
          </w:p>
        </w:tc>
        <w:tc>
          <w:tcPr>
            <w:tcW w:w="2680" w:type="dxa"/>
            <w:tcBorders>
              <w:top w:val="nil"/>
              <w:left w:val="nil"/>
              <w:bottom w:val="single" w:sz="4" w:space="0" w:color="auto"/>
              <w:right w:val="single" w:sz="4" w:space="0" w:color="auto"/>
            </w:tcBorders>
            <w:shd w:val="clear" w:color="auto" w:fill="auto"/>
            <w:noWrap/>
            <w:vAlign w:val="center"/>
            <w:hideMark/>
          </w:tcPr>
          <w:p w14:paraId="25606314" w14:textId="77777777" w:rsidR="00F37151" w:rsidRPr="00F37151" w:rsidRDefault="00F37151" w:rsidP="00F37151">
            <w:pPr>
              <w:suppressAutoHyphens w:val="0"/>
              <w:spacing w:before="0" w:after="0"/>
              <w:jc w:val="center"/>
              <w:rPr>
                <w:rFonts w:eastAsia="Times New Roman"/>
                <w:lang w:eastAsia="fr-FR"/>
              </w:rPr>
            </w:pPr>
            <w:r w:rsidRPr="00F37151">
              <w:rPr>
                <w:rFonts w:eastAsia="Times New Roman"/>
                <w:lang w:eastAsia="fr-FR"/>
              </w:rPr>
              <w:t>GALLUS</w:t>
            </w:r>
          </w:p>
        </w:tc>
      </w:tr>
      <w:tr w:rsidR="00F37151" w:rsidRPr="00F37151" w14:paraId="3CD7D01E" w14:textId="77777777" w:rsidTr="00F37151">
        <w:trPr>
          <w:trHeight w:val="600"/>
        </w:trPr>
        <w:tc>
          <w:tcPr>
            <w:tcW w:w="1200" w:type="dxa"/>
            <w:vMerge/>
            <w:tcBorders>
              <w:top w:val="nil"/>
              <w:left w:val="single" w:sz="4" w:space="0" w:color="auto"/>
              <w:bottom w:val="single" w:sz="4" w:space="0" w:color="000000"/>
              <w:right w:val="single" w:sz="4" w:space="0" w:color="auto"/>
            </w:tcBorders>
            <w:vAlign w:val="center"/>
            <w:hideMark/>
          </w:tcPr>
          <w:p w14:paraId="26C53064" w14:textId="77777777" w:rsidR="00F37151" w:rsidRPr="00F37151" w:rsidRDefault="00F37151" w:rsidP="00F37151">
            <w:pPr>
              <w:suppressAutoHyphens w:val="0"/>
              <w:spacing w:before="0" w:after="0"/>
              <w:jc w:val="left"/>
              <w:rPr>
                <w:rFonts w:eastAsia="Times New Roman"/>
                <w:color w:val="000000"/>
                <w:lang w:eastAsia="fr-FR"/>
              </w:rPr>
            </w:pPr>
          </w:p>
        </w:tc>
        <w:tc>
          <w:tcPr>
            <w:tcW w:w="2700" w:type="dxa"/>
            <w:vMerge/>
            <w:tcBorders>
              <w:top w:val="nil"/>
              <w:left w:val="single" w:sz="4" w:space="0" w:color="auto"/>
              <w:bottom w:val="single" w:sz="4" w:space="0" w:color="000000"/>
              <w:right w:val="single" w:sz="4" w:space="0" w:color="auto"/>
            </w:tcBorders>
            <w:vAlign w:val="center"/>
            <w:hideMark/>
          </w:tcPr>
          <w:p w14:paraId="75DE3F1F" w14:textId="77777777" w:rsidR="00F37151" w:rsidRPr="00F37151" w:rsidRDefault="00F37151" w:rsidP="00F37151">
            <w:pPr>
              <w:suppressAutoHyphens w:val="0"/>
              <w:spacing w:before="0" w:after="0"/>
              <w:jc w:val="left"/>
              <w:rPr>
                <w:rFonts w:eastAsia="Times New Roman"/>
                <w:color w:val="000000"/>
                <w:lang w:eastAsia="fr-FR"/>
              </w:rPr>
            </w:pPr>
          </w:p>
        </w:tc>
        <w:tc>
          <w:tcPr>
            <w:tcW w:w="1500" w:type="dxa"/>
            <w:vMerge/>
            <w:tcBorders>
              <w:top w:val="nil"/>
              <w:left w:val="single" w:sz="4" w:space="0" w:color="auto"/>
              <w:bottom w:val="single" w:sz="4" w:space="0" w:color="000000"/>
              <w:right w:val="single" w:sz="4" w:space="0" w:color="auto"/>
            </w:tcBorders>
            <w:vAlign w:val="center"/>
            <w:hideMark/>
          </w:tcPr>
          <w:p w14:paraId="6A287D73" w14:textId="77777777" w:rsidR="00F37151" w:rsidRPr="00F37151" w:rsidRDefault="00F37151" w:rsidP="00F37151">
            <w:pPr>
              <w:suppressAutoHyphens w:val="0"/>
              <w:spacing w:before="0" w:after="0"/>
              <w:jc w:val="left"/>
              <w:rPr>
                <w:rFonts w:eastAsia="Times New Roman"/>
                <w:b/>
                <w:bCs/>
                <w:lang w:eastAsia="fr-FR"/>
              </w:rPr>
            </w:pPr>
          </w:p>
        </w:tc>
        <w:tc>
          <w:tcPr>
            <w:tcW w:w="1740" w:type="dxa"/>
            <w:tcBorders>
              <w:top w:val="nil"/>
              <w:left w:val="nil"/>
              <w:bottom w:val="single" w:sz="4" w:space="0" w:color="auto"/>
              <w:right w:val="single" w:sz="4" w:space="0" w:color="auto"/>
            </w:tcBorders>
            <w:shd w:val="clear" w:color="auto" w:fill="auto"/>
            <w:noWrap/>
            <w:vAlign w:val="center"/>
            <w:hideMark/>
          </w:tcPr>
          <w:p w14:paraId="2E6181EA" w14:textId="77777777" w:rsidR="00F37151" w:rsidRPr="00F37151" w:rsidRDefault="00F37151" w:rsidP="00F37151">
            <w:pPr>
              <w:suppressAutoHyphens w:val="0"/>
              <w:spacing w:before="0" w:after="0"/>
              <w:jc w:val="center"/>
              <w:rPr>
                <w:rFonts w:eastAsia="Times New Roman"/>
                <w:lang w:eastAsia="fr-FR"/>
              </w:rPr>
            </w:pPr>
            <w:r w:rsidRPr="00F37151">
              <w:rPr>
                <w:rFonts w:eastAsia="Times New Roman"/>
                <w:lang w:eastAsia="fr-FR"/>
              </w:rPr>
              <w:t>5 705 000</w:t>
            </w:r>
          </w:p>
        </w:tc>
        <w:tc>
          <w:tcPr>
            <w:tcW w:w="2680" w:type="dxa"/>
            <w:tcBorders>
              <w:top w:val="nil"/>
              <w:left w:val="nil"/>
              <w:bottom w:val="single" w:sz="4" w:space="0" w:color="auto"/>
              <w:right w:val="single" w:sz="4" w:space="0" w:color="auto"/>
            </w:tcBorders>
            <w:shd w:val="clear" w:color="auto" w:fill="auto"/>
            <w:vAlign w:val="center"/>
            <w:hideMark/>
          </w:tcPr>
          <w:p w14:paraId="6DC1BF61" w14:textId="77777777" w:rsidR="00F37151" w:rsidRPr="00F37151" w:rsidRDefault="00F37151" w:rsidP="00F37151">
            <w:pPr>
              <w:suppressAutoHyphens w:val="0"/>
              <w:spacing w:before="0" w:after="0"/>
              <w:jc w:val="center"/>
              <w:rPr>
                <w:rFonts w:eastAsia="Times New Roman"/>
                <w:lang w:eastAsia="fr-FR"/>
              </w:rPr>
            </w:pPr>
            <w:r w:rsidRPr="00F37151">
              <w:rPr>
                <w:rFonts w:eastAsia="Times New Roman"/>
                <w:lang w:eastAsia="fr-FR"/>
              </w:rPr>
              <w:t>CLIENTS DIVERS AGENCES ET GROSSISTES</w:t>
            </w:r>
          </w:p>
        </w:tc>
      </w:tr>
      <w:tr w:rsidR="00F37151" w:rsidRPr="00F37151" w14:paraId="7B82378A" w14:textId="77777777" w:rsidTr="00F37151">
        <w:trPr>
          <w:trHeight w:val="600"/>
        </w:trPr>
        <w:tc>
          <w:tcPr>
            <w:tcW w:w="1200" w:type="dxa"/>
            <w:vMerge/>
            <w:tcBorders>
              <w:top w:val="nil"/>
              <w:left w:val="single" w:sz="4" w:space="0" w:color="auto"/>
              <w:bottom w:val="single" w:sz="4" w:space="0" w:color="000000"/>
              <w:right w:val="single" w:sz="4" w:space="0" w:color="auto"/>
            </w:tcBorders>
            <w:vAlign w:val="center"/>
            <w:hideMark/>
          </w:tcPr>
          <w:p w14:paraId="3E57EDAF" w14:textId="77777777" w:rsidR="00F37151" w:rsidRPr="00F37151" w:rsidRDefault="00F37151" w:rsidP="00F37151">
            <w:pPr>
              <w:suppressAutoHyphens w:val="0"/>
              <w:spacing w:before="0" w:after="0"/>
              <w:jc w:val="left"/>
              <w:rPr>
                <w:rFonts w:eastAsia="Times New Roman"/>
                <w:color w:val="000000"/>
                <w:lang w:eastAsia="fr-FR"/>
              </w:rPr>
            </w:pPr>
          </w:p>
        </w:tc>
        <w:tc>
          <w:tcPr>
            <w:tcW w:w="2700" w:type="dxa"/>
            <w:tcBorders>
              <w:top w:val="nil"/>
              <w:left w:val="nil"/>
              <w:bottom w:val="single" w:sz="4" w:space="0" w:color="auto"/>
              <w:right w:val="single" w:sz="4" w:space="0" w:color="auto"/>
            </w:tcBorders>
            <w:shd w:val="clear" w:color="auto" w:fill="auto"/>
            <w:vAlign w:val="center"/>
            <w:hideMark/>
          </w:tcPr>
          <w:p w14:paraId="4E4623CC" w14:textId="77777777" w:rsidR="00F37151" w:rsidRPr="00F37151" w:rsidRDefault="00F37151" w:rsidP="00F37151">
            <w:pPr>
              <w:suppressAutoHyphens w:val="0"/>
              <w:spacing w:before="0" w:after="0"/>
              <w:jc w:val="center"/>
              <w:rPr>
                <w:rFonts w:eastAsia="Times New Roman"/>
                <w:color w:val="000000"/>
                <w:lang w:eastAsia="fr-FR"/>
              </w:rPr>
            </w:pPr>
            <w:r w:rsidRPr="00F37151">
              <w:rPr>
                <w:rFonts w:eastAsia="Times New Roman"/>
                <w:color w:val="000000"/>
                <w:lang w:eastAsia="fr-FR"/>
              </w:rPr>
              <w:t>ORDRE PDG A BENGONO MINCOMMERCE</w:t>
            </w:r>
          </w:p>
        </w:tc>
        <w:tc>
          <w:tcPr>
            <w:tcW w:w="1500" w:type="dxa"/>
            <w:tcBorders>
              <w:top w:val="nil"/>
              <w:left w:val="nil"/>
              <w:bottom w:val="single" w:sz="4" w:space="0" w:color="auto"/>
              <w:right w:val="single" w:sz="4" w:space="0" w:color="auto"/>
            </w:tcBorders>
            <w:shd w:val="clear" w:color="auto" w:fill="auto"/>
            <w:noWrap/>
            <w:vAlign w:val="center"/>
            <w:hideMark/>
          </w:tcPr>
          <w:p w14:paraId="73D81F0D" w14:textId="77777777" w:rsidR="00F37151" w:rsidRPr="00F37151" w:rsidRDefault="00F37151" w:rsidP="00F37151">
            <w:pPr>
              <w:suppressAutoHyphens w:val="0"/>
              <w:spacing w:before="0" w:after="0"/>
              <w:jc w:val="center"/>
              <w:rPr>
                <w:rFonts w:eastAsia="Times New Roman"/>
                <w:b/>
                <w:bCs/>
                <w:lang w:eastAsia="fr-FR"/>
              </w:rPr>
            </w:pPr>
            <w:r w:rsidRPr="00F37151">
              <w:rPr>
                <w:rFonts w:eastAsia="Times New Roman"/>
                <w:b/>
                <w:bCs/>
                <w:lang w:eastAsia="fr-FR"/>
              </w:rPr>
              <w:t>500 000</w:t>
            </w:r>
          </w:p>
        </w:tc>
        <w:tc>
          <w:tcPr>
            <w:tcW w:w="1740" w:type="dxa"/>
            <w:tcBorders>
              <w:top w:val="nil"/>
              <w:left w:val="nil"/>
              <w:bottom w:val="single" w:sz="4" w:space="0" w:color="auto"/>
              <w:right w:val="single" w:sz="4" w:space="0" w:color="auto"/>
            </w:tcBorders>
            <w:shd w:val="clear" w:color="auto" w:fill="auto"/>
            <w:noWrap/>
            <w:vAlign w:val="center"/>
            <w:hideMark/>
          </w:tcPr>
          <w:p w14:paraId="452C1CAD" w14:textId="77777777" w:rsidR="00F37151" w:rsidRPr="00F37151" w:rsidRDefault="00F37151" w:rsidP="00F37151">
            <w:pPr>
              <w:suppressAutoHyphens w:val="0"/>
              <w:spacing w:before="0" w:after="0"/>
              <w:jc w:val="center"/>
              <w:rPr>
                <w:rFonts w:eastAsia="Times New Roman"/>
                <w:lang w:eastAsia="fr-FR"/>
              </w:rPr>
            </w:pPr>
            <w:r w:rsidRPr="00F37151">
              <w:rPr>
                <w:rFonts w:eastAsia="Times New Roman"/>
                <w:lang w:eastAsia="fr-FR"/>
              </w:rPr>
              <w:t>500 000</w:t>
            </w:r>
          </w:p>
        </w:tc>
        <w:tc>
          <w:tcPr>
            <w:tcW w:w="2680" w:type="dxa"/>
            <w:tcBorders>
              <w:top w:val="nil"/>
              <w:left w:val="nil"/>
              <w:bottom w:val="single" w:sz="4" w:space="0" w:color="auto"/>
              <w:right w:val="single" w:sz="4" w:space="0" w:color="auto"/>
            </w:tcBorders>
            <w:shd w:val="clear" w:color="auto" w:fill="auto"/>
            <w:noWrap/>
            <w:vAlign w:val="center"/>
            <w:hideMark/>
          </w:tcPr>
          <w:p w14:paraId="4854E281" w14:textId="77777777" w:rsidR="00F37151" w:rsidRPr="00F37151" w:rsidRDefault="00F37151" w:rsidP="00F37151">
            <w:pPr>
              <w:suppressAutoHyphens w:val="0"/>
              <w:spacing w:before="0" w:after="0"/>
              <w:jc w:val="center"/>
              <w:rPr>
                <w:rFonts w:eastAsia="Times New Roman"/>
                <w:lang w:eastAsia="fr-FR"/>
              </w:rPr>
            </w:pPr>
            <w:r w:rsidRPr="00F37151">
              <w:rPr>
                <w:rFonts w:eastAsia="Times New Roman"/>
                <w:lang w:eastAsia="fr-FR"/>
              </w:rPr>
              <w:t>CLIENTS DIVERS AGENCES</w:t>
            </w:r>
          </w:p>
        </w:tc>
      </w:tr>
      <w:tr w:rsidR="00F37151" w:rsidRPr="00F37151" w14:paraId="393635B2" w14:textId="77777777" w:rsidTr="00F37151">
        <w:trPr>
          <w:trHeight w:val="300"/>
        </w:trPr>
        <w:tc>
          <w:tcPr>
            <w:tcW w:w="1200" w:type="dxa"/>
            <w:vMerge w:val="restart"/>
            <w:tcBorders>
              <w:top w:val="nil"/>
              <w:left w:val="single" w:sz="4" w:space="0" w:color="auto"/>
              <w:bottom w:val="single" w:sz="4" w:space="0" w:color="000000"/>
              <w:right w:val="single" w:sz="4" w:space="0" w:color="auto"/>
            </w:tcBorders>
            <w:shd w:val="clear" w:color="auto" w:fill="auto"/>
            <w:vAlign w:val="center"/>
            <w:hideMark/>
          </w:tcPr>
          <w:p w14:paraId="4D99B0AD" w14:textId="77777777" w:rsidR="00F37151" w:rsidRPr="00F37151" w:rsidRDefault="00F37151" w:rsidP="00F37151">
            <w:pPr>
              <w:suppressAutoHyphens w:val="0"/>
              <w:spacing w:before="0" w:after="0"/>
              <w:jc w:val="center"/>
              <w:rPr>
                <w:rFonts w:eastAsia="Times New Roman"/>
                <w:color w:val="000000"/>
                <w:lang w:eastAsia="fr-FR"/>
              </w:rPr>
            </w:pPr>
            <w:r w:rsidRPr="00F37151">
              <w:rPr>
                <w:rFonts w:eastAsia="Times New Roman"/>
                <w:color w:val="000000"/>
                <w:lang w:eastAsia="fr-FR"/>
              </w:rPr>
              <w:t>12/06/2025</w:t>
            </w:r>
          </w:p>
        </w:tc>
        <w:tc>
          <w:tcPr>
            <w:tcW w:w="270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1C1BCD51" w14:textId="77777777" w:rsidR="00F37151" w:rsidRPr="00F37151" w:rsidRDefault="00F37151" w:rsidP="00F37151">
            <w:pPr>
              <w:suppressAutoHyphens w:val="0"/>
              <w:spacing w:before="0" w:after="0"/>
              <w:jc w:val="center"/>
              <w:rPr>
                <w:rFonts w:eastAsia="Times New Roman"/>
                <w:color w:val="000000"/>
                <w:lang w:eastAsia="fr-FR"/>
              </w:rPr>
            </w:pPr>
            <w:r w:rsidRPr="00F37151">
              <w:rPr>
                <w:rFonts w:eastAsia="Times New Roman"/>
                <w:color w:val="000000"/>
                <w:lang w:eastAsia="fr-FR"/>
              </w:rPr>
              <w:t>AFB</w:t>
            </w:r>
          </w:p>
        </w:tc>
        <w:tc>
          <w:tcPr>
            <w:tcW w:w="1500" w:type="dxa"/>
            <w:vMerge w:val="restart"/>
            <w:tcBorders>
              <w:top w:val="nil"/>
              <w:left w:val="single" w:sz="4" w:space="0" w:color="auto"/>
              <w:bottom w:val="single" w:sz="4" w:space="0" w:color="000000"/>
              <w:right w:val="single" w:sz="4" w:space="0" w:color="auto"/>
            </w:tcBorders>
            <w:shd w:val="clear" w:color="auto" w:fill="auto"/>
            <w:vAlign w:val="center"/>
            <w:hideMark/>
          </w:tcPr>
          <w:p w14:paraId="71A0688D" w14:textId="77777777" w:rsidR="00F37151" w:rsidRPr="00F37151" w:rsidRDefault="00F37151" w:rsidP="00F37151">
            <w:pPr>
              <w:suppressAutoHyphens w:val="0"/>
              <w:spacing w:before="0" w:after="0"/>
              <w:jc w:val="center"/>
              <w:rPr>
                <w:rFonts w:eastAsia="Times New Roman"/>
                <w:b/>
                <w:bCs/>
                <w:lang w:eastAsia="fr-FR"/>
              </w:rPr>
            </w:pPr>
            <w:r w:rsidRPr="00F37151">
              <w:rPr>
                <w:rFonts w:eastAsia="Times New Roman"/>
                <w:b/>
                <w:bCs/>
                <w:lang w:eastAsia="fr-FR"/>
              </w:rPr>
              <w:t>43 780 000</w:t>
            </w:r>
          </w:p>
        </w:tc>
        <w:tc>
          <w:tcPr>
            <w:tcW w:w="1740" w:type="dxa"/>
            <w:tcBorders>
              <w:top w:val="nil"/>
              <w:left w:val="nil"/>
              <w:bottom w:val="single" w:sz="4" w:space="0" w:color="auto"/>
              <w:right w:val="single" w:sz="4" w:space="0" w:color="auto"/>
            </w:tcBorders>
            <w:shd w:val="clear" w:color="auto" w:fill="auto"/>
            <w:noWrap/>
            <w:vAlign w:val="center"/>
            <w:hideMark/>
          </w:tcPr>
          <w:p w14:paraId="31D7D80B" w14:textId="77777777" w:rsidR="00F37151" w:rsidRPr="00F37151" w:rsidRDefault="00F37151" w:rsidP="00F37151">
            <w:pPr>
              <w:suppressAutoHyphens w:val="0"/>
              <w:spacing w:before="0" w:after="0"/>
              <w:jc w:val="center"/>
              <w:rPr>
                <w:rFonts w:eastAsia="Times New Roman"/>
                <w:lang w:eastAsia="fr-FR"/>
              </w:rPr>
            </w:pPr>
            <w:r w:rsidRPr="00F37151">
              <w:rPr>
                <w:rFonts w:eastAsia="Times New Roman"/>
                <w:lang w:eastAsia="fr-FR"/>
              </w:rPr>
              <w:t>10 000 000</w:t>
            </w:r>
          </w:p>
        </w:tc>
        <w:tc>
          <w:tcPr>
            <w:tcW w:w="2680" w:type="dxa"/>
            <w:tcBorders>
              <w:top w:val="nil"/>
              <w:left w:val="nil"/>
              <w:bottom w:val="single" w:sz="4" w:space="0" w:color="auto"/>
              <w:right w:val="single" w:sz="4" w:space="0" w:color="auto"/>
            </w:tcBorders>
            <w:shd w:val="clear" w:color="auto" w:fill="auto"/>
            <w:noWrap/>
            <w:vAlign w:val="center"/>
            <w:hideMark/>
          </w:tcPr>
          <w:p w14:paraId="4087EA59" w14:textId="77777777" w:rsidR="00F37151" w:rsidRPr="00F37151" w:rsidRDefault="00F37151" w:rsidP="00F37151">
            <w:pPr>
              <w:suppressAutoHyphens w:val="0"/>
              <w:spacing w:before="0" w:after="0"/>
              <w:jc w:val="center"/>
              <w:rPr>
                <w:rFonts w:eastAsia="Times New Roman"/>
                <w:lang w:eastAsia="fr-FR"/>
              </w:rPr>
            </w:pPr>
            <w:r w:rsidRPr="00F37151">
              <w:rPr>
                <w:rFonts w:eastAsia="Times New Roman"/>
                <w:lang w:eastAsia="fr-FR"/>
              </w:rPr>
              <w:t>MONT CAMEROUN</w:t>
            </w:r>
          </w:p>
        </w:tc>
      </w:tr>
      <w:tr w:rsidR="00F37151" w:rsidRPr="00F37151" w14:paraId="048CF5CE" w14:textId="77777777" w:rsidTr="00F37151">
        <w:trPr>
          <w:trHeight w:val="300"/>
        </w:trPr>
        <w:tc>
          <w:tcPr>
            <w:tcW w:w="1200" w:type="dxa"/>
            <w:vMerge/>
            <w:tcBorders>
              <w:top w:val="nil"/>
              <w:left w:val="single" w:sz="4" w:space="0" w:color="auto"/>
              <w:bottom w:val="single" w:sz="4" w:space="0" w:color="000000"/>
              <w:right w:val="single" w:sz="4" w:space="0" w:color="auto"/>
            </w:tcBorders>
            <w:vAlign w:val="center"/>
            <w:hideMark/>
          </w:tcPr>
          <w:p w14:paraId="6FB6AD93" w14:textId="77777777" w:rsidR="00F37151" w:rsidRPr="00F37151" w:rsidRDefault="00F37151" w:rsidP="00F37151">
            <w:pPr>
              <w:suppressAutoHyphens w:val="0"/>
              <w:spacing w:before="0" w:after="0"/>
              <w:jc w:val="left"/>
              <w:rPr>
                <w:rFonts w:eastAsia="Times New Roman"/>
                <w:color w:val="000000"/>
                <w:lang w:eastAsia="fr-FR"/>
              </w:rPr>
            </w:pPr>
          </w:p>
        </w:tc>
        <w:tc>
          <w:tcPr>
            <w:tcW w:w="2700" w:type="dxa"/>
            <w:vMerge/>
            <w:tcBorders>
              <w:top w:val="nil"/>
              <w:left w:val="single" w:sz="4" w:space="0" w:color="auto"/>
              <w:bottom w:val="single" w:sz="4" w:space="0" w:color="000000"/>
              <w:right w:val="single" w:sz="4" w:space="0" w:color="auto"/>
            </w:tcBorders>
            <w:vAlign w:val="center"/>
            <w:hideMark/>
          </w:tcPr>
          <w:p w14:paraId="4E2DDE48" w14:textId="77777777" w:rsidR="00F37151" w:rsidRPr="00F37151" w:rsidRDefault="00F37151" w:rsidP="00F37151">
            <w:pPr>
              <w:suppressAutoHyphens w:val="0"/>
              <w:spacing w:before="0" w:after="0"/>
              <w:jc w:val="left"/>
              <w:rPr>
                <w:rFonts w:eastAsia="Times New Roman"/>
                <w:color w:val="000000"/>
                <w:lang w:eastAsia="fr-FR"/>
              </w:rPr>
            </w:pPr>
          </w:p>
        </w:tc>
        <w:tc>
          <w:tcPr>
            <w:tcW w:w="1500" w:type="dxa"/>
            <w:vMerge/>
            <w:tcBorders>
              <w:top w:val="nil"/>
              <w:left w:val="single" w:sz="4" w:space="0" w:color="auto"/>
              <w:bottom w:val="single" w:sz="4" w:space="0" w:color="000000"/>
              <w:right w:val="single" w:sz="4" w:space="0" w:color="auto"/>
            </w:tcBorders>
            <w:vAlign w:val="center"/>
            <w:hideMark/>
          </w:tcPr>
          <w:p w14:paraId="50B54FFD" w14:textId="77777777" w:rsidR="00F37151" w:rsidRPr="00F37151" w:rsidRDefault="00F37151" w:rsidP="00F37151">
            <w:pPr>
              <w:suppressAutoHyphens w:val="0"/>
              <w:spacing w:before="0" w:after="0"/>
              <w:jc w:val="left"/>
              <w:rPr>
                <w:rFonts w:eastAsia="Times New Roman"/>
                <w:b/>
                <w:bCs/>
                <w:lang w:eastAsia="fr-FR"/>
              </w:rPr>
            </w:pPr>
          </w:p>
        </w:tc>
        <w:tc>
          <w:tcPr>
            <w:tcW w:w="1740" w:type="dxa"/>
            <w:tcBorders>
              <w:top w:val="nil"/>
              <w:left w:val="nil"/>
              <w:bottom w:val="single" w:sz="4" w:space="0" w:color="auto"/>
              <w:right w:val="single" w:sz="4" w:space="0" w:color="auto"/>
            </w:tcBorders>
            <w:shd w:val="clear" w:color="auto" w:fill="auto"/>
            <w:noWrap/>
            <w:vAlign w:val="center"/>
            <w:hideMark/>
          </w:tcPr>
          <w:p w14:paraId="56CA82F6" w14:textId="77777777" w:rsidR="00F37151" w:rsidRPr="00F37151" w:rsidRDefault="00F37151" w:rsidP="00F37151">
            <w:pPr>
              <w:suppressAutoHyphens w:val="0"/>
              <w:spacing w:before="0" w:after="0"/>
              <w:jc w:val="center"/>
              <w:rPr>
                <w:rFonts w:eastAsia="Times New Roman"/>
                <w:lang w:eastAsia="fr-FR"/>
              </w:rPr>
            </w:pPr>
            <w:r w:rsidRPr="00F37151">
              <w:rPr>
                <w:rFonts w:eastAsia="Times New Roman"/>
                <w:lang w:eastAsia="fr-FR"/>
              </w:rPr>
              <w:t>8 820 000</w:t>
            </w:r>
          </w:p>
        </w:tc>
        <w:tc>
          <w:tcPr>
            <w:tcW w:w="2680" w:type="dxa"/>
            <w:tcBorders>
              <w:top w:val="nil"/>
              <w:left w:val="nil"/>
              <w:bottom w:val="single" w:sz="4" w:space="0" w:color="auto"/>
              <w:right w:val="single" w:sz="4" w:space="0" w:color="auto"/>
            </w:tcBorders>
            <w:shd w:val="clear" w:color="auto" w:fill="auto"/>
            <w:noWrap/>
            <w:vAlign w:val="center"/>
            <w:hideMark/>
          </w:tcPr>
          <w:p w14:paraId="320F0058" w14:textId="77777777" w:rsidR="00F37151" w:rsidRPr="00F37151" w:rsidRDefault="00F37151" w:rsidP="00F37151">
            <w:pPr>
              <w:suppressAutoHyphens w:val="0"/>
              <w:spacing w:before="0" w:after="0"/>
              <w:jc w:val="center"/>
              <w:rPr>
                <w:rFonts w:eastAsia="Times New Roman"/>
                <w:lang w:eastAsia="fr-FR"/>
              </w:rPr>
            </w:pPr>
            <w:r w:rsidRPr="00F37151">
              <w:rPr>
                <w:rFonts w:eastAsia="Times New Roman"/>
                <w:lang w:eastAsia="fr-FR"/>
              </w:rPr>
              <w:t>MA'A DELPHINE</w:t>
            </w:r>
          </w:p>
        </w:tc>
      </w:tr>
      <w:tr w:rsidR="00F37151" w:rsidRPr="00F37151" w14:paraId="6377C438" w14:textId="77777777" w:rsidTr="00F37151">
        <w:trPr>
          <w:trHeight w:val="300"/>
        </w:trPr>
        <w:tc>
          <w:tcPr>
            <w:tcW w:w="1200" w:type="dxa"/>
            <w:vMerge/>
            <w:tcBorders>
              <w:top w:val="nil"/>
              <w:left w:val="single" w:sz="4" w:space="0" w:color="auto"/>
              <w:bottom w:val="single" w:sz="4" w:space="0" w:color="000000"/>
              <w:right w:val="single" w:sz="4" w:space="0" w:color="auto"/>
            </w:tcBorders>
            <w:vAlign w:val="center"/>
            <w:hideMark/>
          </w:tcPr>
          <w:p w14:paraId="2EBE9E67" w14:textId="77777777" w:rsidR="00F37151" w:rsidRPr="00F37151" w:rsidRDefault="00F37151" w:rsidP="00F37151">
            <w:pPr>
              <w:suppressAutoHyphens w:val="0"/>
              <w:spacing w:before="0" w:after="0"/>
              <w:jc w:val="left"/>
              <w:rPr>
                <w:rFonts w:eastAsia="Times New Roman"/>
                <w:color w:val="000000"/>
                <w:lang w:eastAsia="fr-FR"/>
              </w:rPr>
            </w:pPr>
          </w:p>
        </w:tc>
        <w:tc>
          <w:tcPr>
            <w:tcW w:w="2700" w:type="dxa"/>
            <w:vMerge/>
            <w:tcBorders>
              <w:top w:val="nil"/>
              <w:left w:val="single" w:sz="4" w:space="0" w:color="auto"/>
              <w:bottom w:val="single" w:sz="4" w:space="0" w:color="000000"/>
              <w:right w:val="single" w:sz="4" w:space="0" w:color="auto"/>
            </w:tcBorders>
            <w:vAlign w:val="center"/>
            <w:hideMark/>
          </w:tcPr>
          <w:p w14:paraId="61CFA298" w14:textId="77777777" w:rsidR="00F37151" w:rsidRPr="00F37151" w:rsidRDefault="00F37151" w:rsidP="00F37151">
            <w:pPr>
              <w:suppressAutoHyphens w:val="0"/>
              <w:spacing w:before="0" w:after="0"/>
              <w:jc w:val="left"/>
              <w:rPr>
                <w:rFonts w:eastAsia="Times New Roman"/>
                <w:color w:val="000000"/>
                <w:lang w:eastAsia="fr-FR"/>
              </w:rPr>
            </w:pPr>
          </w:p>
        </w:tc>
        <w:tc>
          <w:tcPr>
            <w:tcW w:w="1500" w:type="dxa"/>
            <w:vMerge/>
            <w:tcBorders>
              <w:top w:val="nil"/>
              <w:left w:val="single" w:sz="4" w:space="0" w:color="auto"/>
              <w:bottom w:val="single" w:sz="4" w:space="0" w:color="000000"/>
              <w:right w:val="single" w:sz="4" w:space="0" w:color="auto"/>
            </w:tcBorders>
            <w:vAlign w:val="center"/>
            <w:hideMark/>
          </w:tcPr>
          <w:p w14:paraId="759D7E80" w14:textId="77777777" w:rsidR="00F37151" w:rsidRPr="00F37151" w:rsidRDefault="00F37151" w:rsidP="00F37151">
            <w:pPr>
              <w:suppressAutoHyphens w:val="0"/>
              <w:spacing w:before="0" w:after="0"/>
              <w:jc w:val="left"/>
              <w:rPr>
                <w:rFonts w:eastAsia="Times New Roman"/>
                <w:b/>
                <w:bCs/>
                <w:lang w:eastAsia="fr-FR"/>
              </w:rPr>
            </w:pPr>
          </w:p>
        </w:tc>
        <w:tc>
          <w:tcPr>
            <w:tcW w:w="1740" w:type="dxa"/>
            <w:tcBorders>
              <w:top w:val="nil"/>
              <w:left w:val="nil"/>
              <w:bottom w:val="single" w:sz="4" w:space="0" w:color="auto"/>
              <w:right w:val="single" w:sz="4" w:space="0" w:color="auto"/>
            </w:tcBorders>
            <w:shd w:val="clear" w:color="auto" w:fill="auto"/>
            <w:noWrap/>
            <w:vAlign w:val="center"/>
            <w:hideMark/>
          </w:tcPr>
          <w:p w14:paraId="360AFA2C" w14:textId="77777777" w:rsidR="00F37151" w:rsidRPr="00F37151" w:rsidRDefault="00F37151" w:rsidP="00F37151">
            <w:pPr>
              <w:suppressAutoHyphens w:val="0"/>
              <w:spacing w:before="0" w:after="0"/>
              <w:jc w:val="center"/>
              <w:rPr>
                <w:rFonts w:eastAsia="Times New Roman"/>
                <w:lang w:eastAsia="fr-FR"/>
              </w:rPr>
            </w:pPr>
            <w:r w:rsidRPr="00F37151">
              <w:rPr>
                <w:rFonts w:eastAsia="Times New Roman"/>
                <w:lang w:eastAsia="fr-FR"/>
              </w:rPr>
              <w:t>5 040 000</w:t>
            </w:r>
          </w:p>
        </w:tc>
        <w:tc>
          <w:tcPr>
            <w:tcW w:w="2680" w:type="dxa"/>
            <w:tcBorders>
              <w:top w:val="nil"/>
              <w:left w:val="nil"/>
              <w:bottom w:val="single" w:sz="4" w:space="0" w:color="auto"/>
              <w:right w:val="single" w:sz="4" w:space="0" w:color="auto"/>
            </w:tcBorders>
            <w:shd w:val="clear" w:color="auto" w:fill="auto"/>
            <w:noWrap/>
            <w:vAlign w:val="center"/>
            <w:hideMark/>
          </w:tcPr>
          <w:p w14:paraId="5E2C459F" w14:textId="77777777" w:rsidR="00F37151" w:rsidRPr="00F37151" w:rsidRDefault="00F37151" w:rsidP="00F37151">
            <w:pPr>
              <w:suppressAutoHyphens w:val="0"/>
              <w:spacing w:before="0" w:after="0"/>
              <w:jc w:val="center"/>
              <w:rPr>
                <w:rFonts w:eastAsia="Times New Roman"/>
                <w:lang w:eastAsia="fr-FR"/>
              </w:rPr>
            </w:pPr>
            <w:r w:rsidRPr="00F37151">
              <w:rPr>
                <w:rFonts w:eastAsia="Times New Roman"/>
                <w:lang w:eastAsia="fr-FR"/>
              </w:rPr>
              <w:t>GALLUS</w:t>
            </w:r>
          </w:p>
        </w:tc>
      </w:tr>
      <w:tr w:rsidR="00F37151" w:rsidRPr="00F37151" w14:paraId="7A7810DE" w14:textId="77777777" w:rsidTr="00F37151">
        <w:trPr>
          <w:trHeight w:val="600"/>
        </w:trPr>
        <w:tc>
          <w:tcPr>
            <w:tcW w:w="1200" w:type="dxa"/>
            <w:vMerge/>
            <w:tcBorders>
              <w:top w:val="nil"/>
              <w:left w:val="single" w:sz="4" w:space="0" w:color="auto"/>
              <w:bottom w:val="single" w:sz="4" w:space="0" w:color="000000"/>
              <w:right w:val="single" w:sz="4" w:space="0" w:color="auto"/>
            </w:tcBorders>
            <w:vAlign w:val="center"/>
            <w:hideMark/>
          </w:tcPr>
          <w:p w14:paraId="04AF81EC" w14:textId="77777777" w:rsidR="00F37151" w:rsidRPr="00F37151" w:rsidRDefault="00F37151" w:rsidP="00F37151">
            <w:pPr>
              <w:suppressAutoHyphens w:val="0"/>
              <w:spacing w:before="0" w:after="0"/>
              <w:jc w:val="left"/>
              <w:rPr>
                <w:rFonts w:eastAsia="Times New Roman"/>
                <w:color w:val="000000"/>
                <w:lang w:eastAsia="fr-FR"/>
              </w:rPr>
            </w:pPr>
          </w:p>
        </w:tc>
        <w:tc>
          <w:tcPr>
            <w:tcW w:w="2700" w:type="dxa"/>
            <w:vMerge/>
            <w:tcBorders>
              <w:top w:val="nil"/>
              <w:left w:val="single" w:sz="4" w:space="0" w:color="auto"/>
              <w:bottom w:val="single" w:sz="4" w:space="0" w:color="000000"/>
              <w:right w:val="single" w:sz="4" w:space="0" w:color="auto"/>
            </w:tcBorders>
            <w:vAlign w:val="center"/>
            <w:hideMark/>
          </w:tcPr>
          <w:p w14:paraId="5C17EB96" w14:textId="77777777" w:rsidR="00F37151" w:rsidRPr="00F37151" w:rsidRDefault="00F37151" w:rsidP="00F37151">
            <w:pPr>
              <w:suppressAutoHyphens w:val="0"/>
              <w:spacing w:before="0" w:after="0"/>
              <w:jc w:val="left"/>
              <w:rPr>
                <w:rFonts w:eastAsia="Times New Roman"/>
                <w:color w:val="000000"/>
                <w:lang w:eastAsia="fr-FR"/>
              </w:rPr>
            </w:pPr>
          </w:p>
        </w:tc>
        <w:tc>
          <w:tcPr>
            <w:tcW w:w="1500" w:type="dxa"/>
            <w:vMerge/>
            <w:tcBorders>
              <w:top w:val="nil"/>
              <w:left w:val="single" w:sz="4" w:space="0" w:color="auto"/>
              <w:bottom w:val="single" w:sz="4" w:space="0" w:color="000000"/>
              <w:right w:val="single" w:sz="4" w:space="0" w:color="auto"/>
            </w:tcBorders>
            <w:vAlign w:val="center"/>
            <w:hideMark/>
          </w:tcPr>
          <w:p w14:paraId="1CB5C3D1" w14:textId="77777777" w:rsidR="00F37151" w:rsidRPr="00F37151" w:rsidRDefault="00F37151" w:rsidP="00F37151">
            <w:pPr>
              <w:suppressAutoHyphens w:val="0"/>
              <w:spacing w:before="0" w:after="0"/>
              <w:jc w:val="left"/>
              <w:rPr>
                <w:rFonts w:eastAsia="Times New Roman"/>
                <w:b/>
                <w:bCs/>
                <w:lang w:eastAsia="fr-FR"/>
              </w:rPr>
            </w:pPr>
          </w:p>
        </w:tc>
        <w:tc>
          <w:tcPr>
            <w:tcW w:w="1740" w:type="dxa"/>
            <w:tcBorders>
              <w:top w:val="nil"/>
              <w:left w:val="nil"/>
              <w:bottom w:val="single" w:sz="4" w:space="0" w:color="auto"/>
              <w:right w:val="single" w:sz="4" w:space="0" w:color="auto"/>
            </w:tcBorders>
            <w:shd w:val="clear" w:color="auto" w:fill="auto"/>
            <w:noWrap/>
            <w:vAlign w:val="center"/>
            <w:hideMark/>
          </w:tcPr>
          <w:p w14:paraId="0425F91A" w14:textId="77777777" w:rsidR="00F37151" w:rsidRPr="00F37151" w:rsidRDefault="00F37151" w:rsidP="00F37151">
            <w:pPr>
              <w:suppressAutoHyphens w:val="0"/>
              <w:spacing w:before="0" w:after="0"/>
              <w:jc w:val="center"/>
              <w:rPr>
                <w:rFonts w:eastAsia="Times New Roman"/>
                <w:lang w:eastAsia="fr-FR"/>
              </w:rPr>
            </w:pPr>
            <w:r w:rsidRPr="00F37151">
              <w:rPr>
                <w:rFonts w:eastAsia="Times New Roman"/>
                <w:lang w:eastAsia="fr-FR"/>
              </w:rPr>
              <w:t>19 920 000</w:t>
            </w:r>
          </w:p>
        </w:tc>
        <w:tc>
          <w:tcPr>
            <w:tcW w:w="2680" w:type="dxa"/>
            <w:tcBorders>
              <w:top w:val="nil"/>
              <w:left w:val="nil"/>
              <w:bottom w:val="single" w:sz="4" w:space="0" w:color="auto"/>
              <w:right w:val="single" w:sz="4" w:space="0" w:color="auto"/>
            </w:tcBorders>
            <w:shd w:val="clear" w:color="auto" w:fill="auto"/>
            <w:vAlign w:val="center"/>
            <w:hideMark/>
          </w:tcPr>
          <w:p w14:paraId="3FD21B8F" w14:textId="77777777" w:rsidR="00F37151" w:rsidRPr="00F37151" w:rsidRDefault="00F37151" w:rsidP="00F37151">
            <w:pPr>
              <w:suppressAutoHyphens w:val="0"/>
              <w:spacing w:before="0" w:after="0"/>
              <w:jc w:val="center"/>
              <w:rPr>
                <w:rFonts w:eastAsia="Times New Roman"/>
                <w:lang w:eastAsia="fr-FR"/>
              </w:rPr>
            </w:pPr>
            <w:r w:rsidRPr="00F37151">
              <w:rPr>
                <w:rFonts w:eastAsia="Times New Roman"/>
                <w:lang w:eastAsia="fr-FR"/>
              </w:rPr>
              <w:t>CLIENTS DIVERS AGENCES ET GROSSISTES</w:t>
            </w:r>
          </w:p>
        </w:tc>
      </w:tr>
      <w:tr w:rsidR="00F37151" w:rsidRPr="00F37151" w14:paraId="11893D6B" w14:textId="77777777" w:rsidTr="00F37151">
        <w:trPr>
          <w:trHeight w:val="300"/>
        </w:trPr>
        <w:tc>
          <w:tcPr>
            <w:tcW w:w="120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6B2BFF45" w14:textId="77777777" w:rsidR="00F37151" w:rsidRPr="00F37151" w:rsidRDefault="00F37151" w:rsidP="00F37151">
            <w:pPr>
              <w:suppressAutoHyphens w:val="0"/>
              <w:spacing w:before="0" w:after="0"/>
              <w:jc w:val="center"/>
              <w:rPr>
                <w:rFonts w:eastAsia="Times New Roman"/>
                <w:color w:val="000000"/>
                <w:lang w:eastAsia="fr-FR"/>
              </w:rPr>
            </w:pPr>
            <w:r w:rsidRPr="00F37151">
              <w:rPr>
                <w:rFonts w:eastAsia="Times New Roman"/>
                <w:color w:val="000000"/>
                <w:lang w:eastAsia="fr-FR"/>
              </w:rPr>
              <w:t>14/06/2025</w:t>
            </w:r>
          </w:p>
        </w:tc>
        <w:tc>
          <w:tcPr>
            <w:tcW w:w="2700" w:type="dxa"/>
            <w:vMerge w:val="restart"/>
            <w:tcBorders>
              <w:top w:val="nil"/>
              <w:left w:val="single" w:sz="4" w:space="0" w:color="auto"/>
              <w:bottom w:val="single" w:sz="4" w:space="0" w:color="000000"/>
              <w:right w:val="single" w:sz="4" w:space="0" w:color="auto"/>
            </w:tcBorders>
            <w:shd w:val="clear" w:color="auto" w:fill="auto"/>
            <w:noWrap/>
            <w:vAlign w:val="bottom"/>
            <w:hideMark/>
          </w:tcPr>
          <w:p w14:paraId="11ECE631" w14:textId="77777777" w:rsidR="00F37151" w:rsidRPr="00F37151" w:rsidRDefault="00F37151" w:rsidP="00F37151">
            <w:pPr>
              <w:suppressAutoHyphens w:val="0"/>
              <w:spacing w:before="0" w:after="0"/>
              <w:jc w:val="center"/>
              <w:rPr>
                <w:rFonts w:eastAsia="Times New Roman"/>
                <w:color w:val="000000"/>
                <w:lang w:eastAsia="fr-FR"/>
              </w:rPr>
            </w:pPr>
            <w:r w:rsidRPr="00F37151">
              <w:rPr>
                <w:rFonts w:eastAsia="Times New Roman"/>
                <w:color w:val="000000"/>
                <w:lang w:eastAsia="fr-FR"/>
              </w:rPr>
              <w:t>AFB</w:t>
            </w:r>
          </w:p>
        </w:tc>
        <w:tc>
          <w:tcPr>
            <w:tcW w:w="150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48479D79" w14:textId="77777777" w:rsidR="00F37151" w:rsidRPr="00F37151" w:rsidRDefault="00F37151" w:rsidP="00F37151">
            <w:pPr>
              <w:suppressAutoHyphens w:val="0"/>
              <w:spacing w:before="0" w:after="0"/>
              <w:jc w:val="center"/>
              <w:rPr>
                <w:rFonts w:eastAsia="Times New Roman"/>
                <w:b/>
                <w:bCs/>
                <w:lang w:eastAsia="fr-FR"/>
              </w:rPr>
            </w:pPr>
            <w:r w:rsidRPr="00F37151">
              <w:rPr>
                <w:rFonts w:eastAsia="Times New Roman"/>
                <w:b/>
                <w:bCs/>
                <w:lang w:eastAsia="fr-FR"/>
              </w:rPr>
              <w:t>16 649 000</w:t>
            </w:r>
          </w:p>
        </w:tc>
        <w:tc>
          <w:tcPr>
            <w:tcW w:w="1740" w:type="dxa"/>
            <w:tcBorders>
              <w:top w:val="nil"/>
              <w:left w:val="nil"/>
              <w:bottom w:val="single" w:sz="4" w:space="0" w:color="auto"/>
              <w:right w:val="single" w:sz="4" w:space="0" w:color="auto"/>
            </w:tcBorders>
            <w:shd w:val="clear" w:color="auto" w:fill="auto"/>
            <w:noWrap/>
            <w:vAlign w:val="center"/>
            <w:hideMark/>
          </w:tcPr>
          <w:p w14:paraId="7E710338" w14:textId="77777777" w:rsidR="00F37151" w:rsidRPr="00F37151" w:rsidRDefault="00F37151" w:rsidP="00F37151">
            <w:pPr>
              <w:suppressAutoHyphens w:val="0"/>
              <w:spacing w:before="0" w:after="0"/>
              <w:jc w:val="center"/>
              <w:rPr>
                <w:rFonts w:eastAsia="Times New Roman"/>
                <w:lang w:eastAsia="fr-FR"/>
              </w:rPr>
            </w:pPr>
            <w:r w:rsidRPr="00F37151">
              <w:rPr>
                <w:rFonts w:eastAsia="Times New Roman"/>
                <w:lang w:eastAsia="fr-FR"/>
              </w:rPr>
              <w:t>10 000 000</w:t>
            </w:r>
          </w:p>
        </w:tc>
        <w:tc>
          <w:tcPr>
            <w:tcW w:w="2680" w:type="dxa"/>
            <w:tcBorders>
              <w:top w:val="nil"/>
              <w:left w:val="nil"/>
              <w:bottom w:val="single" w:sz="4" w:space="0" w:color="auto"/>
              <w:right w:val="single" w:sz="4" w:space="0" w:color="auto"/>
            </w:tcBorders>
            <w:shd w:val="clear" w:color="auto" w:fill="auto"/>
            <w:noWrap/>
            <w:vAlign w:val="center"/>
            <w:hideMark/>
          </w:tcPr>
          <w:p w14:paraId="50957A7F" w14:textId="77777777" w:rsidR="00F37151" w:rsidRPr="00F37151" w:rsidRDefault="00F37151" w:rsidP="00F37151">
            <w:pPr>
              <w:suppressAutoHyphens w:val="0"/>
              <w:spacing w:before="0" w:after="0"/>
              <w:jc w:val="center"/>
              <w:rPr>
                <w:rFonts w:eastAsia="Times New Roman"/>
                <w:lang w:eastAsia="fr-FR"/>
              </w:rPr>
            </w:pPr>
            <w:r w:rsidRPr="00F37151">
              <w:rPr>
                <w:rFonts w:eastAsia="Times New Roman"/>
                <w:lang w:eastAsia="fr-FR"/>
              </w:rPr>
              <w:t>BOSTA</w:t>
            </w:r>
          </w:p>
        </w:tc>
      </w:tr>
      <w:tr w:rsidR="00F37151" w:rsidRPr="00F37151" w14:paraId="298CCF1F" w14:textId="77777777" w:rsidTr="00F37151">
        <w:trPr>
          <w:trHeight w:val="300"/>
        </w:trPr>
        <w:tc>
          <w:tcPr>
            <w:tcW w:w="1200" w:type="dxa"/>
            <w:vMerge/>
            <w:tcBorders>
              <w:top w:val="nil"/>
              <w:left w:val="single" w:sz="4" w:space="0" w:color="auto"/>
              <w:bottom w:val="single" w:sz="4" w:space="0" w:color="000000"/>
              <w:right w:val="single" w:sz="4" w:space="0" w:color="auto"/>
            </w:tcBorders>
            <w:vAlign w:val="center"/>
            <w:hideMark/>
          </w:tcPr>
          <w:p w14:paraId="5905FF32" w14:textId="77777777" w:rsidR="00F37151" w:rsidRPr="00F37151" w:rsidRDefault="00F37151" w:rsidP="00F37151">
            <w:pPr>
              <w:suppressAutoHyphens w:val="0"/>
              <w:spacing w:before="0" w:after="0"/>
              <w:jc w:val="left"/>
              <w:rPr>
                <w:rFonts w:eastAsia="Times New Roman"/>
                <w:color w:val="000000"/>
                <w:lang w:eastAsia="fr-FR"/>
              </w:rPr>
            </w:pPr>
          </w:p>
        </w:tc>
        <w:tc>
          <w:tcPr>
            <w:tcW w:w="2700" w:type="dxa"/>
            <w:vMerge/>
            <w:tcBorders>
              <w:top w:val="nil"/>
              <w:left w:val="single" w:sz="4" w:space="0" w:color="auto"/>
              <w:bottom w:val="single" w:sz="4" w:space="0" w:color="000000"/>
              <w:right w:val="single" w:sz="4" w:space="0" w:color="auto"/>
            </w:tcBorders>
            <w:vAlign w:val="center"/>
            <w:hideMark/>
          </w:tcPr>
          <w:p w14:paraId="561C0C63" w14:textId="77777777" w:rsidR="00F37151" w:rsidRPr="00F37151" w:rsidRDefault="00F37151" w:rsidP="00F37151">
            <w:pPr>
              <w:suppressAutoHyphens w:val="0"/>
              <w:spacing w:before="0" w:after="0"/>
              <w:jc w:val="left"/>
              <w:rPr>
                <w:rFonts w:eastAsia="Times New Roman"/>
                <w:color w:val="000000"/>
                <w:lang w:eastAsia="fr-FR"/>
              </w:rPr>
            </w:pPr>
          </w:p>
        </w:tc>
        <w:tc>
          <w:tcPr>
            <w:tcW w:w="1500" w:type="dxa"/>
            <w:vMerge/>
            <w:tcBorders>
              <w:top w:val="nil"/>
              <w:left w:val="single" w:sz="4" w:space="0" w:color="auto"/>
              <w:bottom w:val="single" w:sz="4" w:space="0" w:color="000000"/>
              <w:right w:val="single" w:sz="4" w:space="0" w:color="auto"/>
            </w:tcBorders>
            <w:vAlign w:val="center"/>
            <w:hideMark/>
          </w:tcPr>
          <w:p w14:paraId="0D140909" w14:textId="77777777" w:rsidR="00F37151" w:rsidRPr="00F37151" w:rsidRDefault="00F37151" w:rsidP="00F37151">
            <w:pPr>
              <w:suppressAutoHyphens w:val="0"/>
              <w:spacing w:before="0" w:after="0"/>
              <w:jc w:val="left"/>
              <w:rPr>
                <w:rFonts w:eastAsia="Times New Roman"/>
                <w:b/>
                <w:bCs/>
                <w:lang w:eastAsia="fr-FR"/>
              </w:rPr>
            </w:pPr>
          </w:p>
        </w:tc>
        <w:tc>
          <w:tcPr>
            <w:tcW w:w="1740" w:type="dxa"/>
            <w:tcBorders>
              <w:top w:val="nil"/>
              <w:left w:val="nil"/>
              <w:bottom w:val="single" w:sz="4" w:space="0" w:color="auto"/>
              <w:right w:val="single" w:sz="4" w:space="0" w:color="auto"/>
            </w:tcBorders>
            <w:shd w:val="clear" w:color="auto" w:fill="auto"/>
            <w:noWrap/>
            <w:vAlign w:val="center"/>
            <w:hideMark/>
          </w:tcPr>
          <w:p w14:paraId="54AB544B" w14:textId="77777777" w:rsidR="00F37151" w:rsidRPr="00F37151" w:rsidRDefault="00F37151" w:rsidP="00F37151">
            <w:pPr>
              <w:suppressAutoHyphens w:val="0"/>
              <w:spacing w:before="0" w:after="0"/>
              <w:jc w:val="center"/>
              <w:rPr>
                <w:rFonts w:eastAsia="Times New Roman"/>
                <w:lang w:eastAsia="fr-FR"/>
              </w:rPr>
            </w:pPr>
            <w:r w:rsidRPr="00F37151">
              <w:rPr>
                <w:rFonts w:eastAsia="Times New Roman"/>
                <w:lang w:eastAsia="fr-FR"/>
              </w:rPr>
              <w:t>5 000 000</w:t>
            </w:r>
          </w:p>
        </w:tc>
        <w:tc>
          <w:tcPr>
            <w:tcW w:w="2680" w:type="dxa"/>
            <w:tcBorders>
              <w:top w:val="nil"/>
              <w:left w:val="nil"/>
              <w:bottom w:val="single" w:sz="4" w:space="0" w:color="auto"/>
              <w:right w:val="single" w:sz="4" w:space="0" w:color="auto"/>
            </w:tcBorders>
            <w:shd w:val="clear" w:color="auto" w:fill="auto"/>
            <w:noWrap/>
            <w:vAlign w:val="center"/>
            <w:hideMark/>
          </w:tcPr>
          <w:p w14:paraId="4BCD99A9" w14:textId="77777777" w:rsidR="00F37151" w:rsidRPr="00F37151" w:rsidRDefault="00F37151" w:rsidP="00F37151">
            <w:pPr>
              <w:suppressAutoHyphens w:val="0"/>
              <w:spacing w:before="0" w:after="0"/>
              <w:jc w:val="center"/>
              <w:rPr>
                <w:rFonts w:eastAsia="Times New Roman"/>
                <w:lang w:eastAsia="fr-FR"/>
              </w:rPr>
            </w:pPr>
            <w:r w:rsidRPr="00F37151">
              <w:rPr>
                <w:rFonts w:eastAsia="Times New Roman"/>
                <w:lang w:eastAsia="fr-FR"/>
              </w:rPr>
              <w:t>SIDDI</w:t>
            </w:r>
          </w:p>
        </w:tc>
      </w:tr>
      <w:tr w:rsidR="00F37151" w:rsidRPr="00F37151" w14:paraId="037FDAAD" w14:textId="77777777" w:rsidTr="00F37151">
        <w:trPr>
          <w:trHeight w:val="300"/>
        </w:trPr>
        <w:tc>
          <w:tcPr>
            <w:tcW w:w="1200" w:type="dxa"/>
            <w:vMerge/>
            <w:tcBorders>
              <w:top w:val="nil"/>
              <w:left w:val="single" w:sz="4" w:space="0" w:color="auto"/>
              <w:bottom w:val="single" w:sz="4" w:space="0" w:color="000000"/>
              <w:right w:val="single" w:sz="4" w:space="0" w:color="auto"/>
            </w:tcBorders>
            <w:vAlign w:val="center"/>
            <w:hideMark/>
          </w:tcPr>
          <w:p w14:paraId="19F2B33A" w14:textId="77777777" w:rsidR="00F37151" w:rsidRPr="00F37151" w:rsidRDefault="00F37151" w:rsidP="00F37151">
            <w:pPr>
              <w:suppressAutoHyphens w:val="0"/>
              <w:spacing w:before="0" w:after="0"/>
              <w:jc w:val="left"/>
              <w:rPr>
                <w:rFonts w:eastAsia="Times New Roman"/>
                <w:color w:val="000000"/>
                <w:lang w:eastAsia="fr-FR"/>
              </w:rPr>
            </w:pPr>
          </w:p>
        </w:tc>
        <w:tc>
          <w:tcPr>
            <w:tcW w:w="2700" w:type="dxa"/>
            <w:vMerge/>
            <w:tcBorders>
              <w:top w:val="nil"/>
              <w:left w:val="single" w:sz="4" w:space="0" w:color="auto"/>
              <w:bottom w:val="single" w:sz="4" w:space="0" w:color="000000"/>
              <w:right w:val="single" w:sz="4" w:space="0" w:color="auto"/>
            </w:tcBorders>
            <w:vAlign w:val="center"/>
            <w:hideMark/>
          </w:tcPr>
          <w:p w14:paraId="0ED27F2E" w14:textId="77777777" w:rsidR="00F37151" w:rsidRPr="00F37151" w:rsidRDefault="00F37151" w:rsidP="00F37151">
            <w:pPr>
              <w:suppressAutoHyphens w:val="0"/>
              <w:spacing w:before="0" w:after="0"/>
              <w:jc w:val="left"/>
              <w:rPr>
                <w:rFonts w:eastAsia="Times New Roman"/>
                <w:color w:val="000000"/>
                <w:lang w:eastAsia="fr-FR"/>
              </w:rPr>
            </w:pPr>
          </w:p>
        </w:tc>
        <w:tc>
          <w:tcPr>
            <w:tcW w:w="1500" w:type="dxa"/>
            <w:vMerge/>
            <w:tcBorders>
              <w:top w:val="nil"/>
              <w:left w:val="single" w:sz="4" w:space="0" w:color="auto"/>
              <w:bottom w:val="single" w:sz="4" w:space="0" w:color="000000"/>
              <w:right w:val="single" w:sz="4" w:space="0" w:color="auto"/>
            </w:tcBorders>
            <w:vAlign w:val="center"/>
            <w:hideMark/>
          </w:tcPr>
          <w:p w14:paraId="3C65C9A6" w14:textId="77777777" w:rsidR="00F37151" w:rsidRPr="00F37151" w:rsidRDefault="00F37151" w:rsidP="00F37151">
            <w:pPr>
              <w:suppressAutoHyphens w:val="0"/>
              <w:spacing w:before="0" w:after="0"/>
              <w:jc w:val="left"/>
              <w:rPr>
                <w:rFonts w:eastAsia="Times New Roman"/>
                <w:b/>
                <w:bCs/>
                <w:lang w:eastAsia="fr-FR"/>
              </w:rPr>
            </w:pPr>
          </w:p>
        </w:tc>
        <w:tc>
          <w:tcPr>
            <w:tcW w:w="1740" w:type="dxa"/>
            <w:tcBorders>
              <w:top w:val="nil"/>
              <w:left w:val="nil"/>
              <w:bottom w:val="single" w:sz="4" w:space="0" w:color="auto"/>
              <w:right w:val="single" w:sz="4" w:space="0" w:color="auto"/>
            </w:tcBorders>
            <w:shd w:val="clear" w:color="auto" w:fill="auto"/>
            <w:noWrap/>
            <w:vAlign w:val="center"/>
            <w:hideMark/>
          </w:tcPr>
          <w:p w14:paraId="27F5B927" w14:textId="77777777" w:rsidR="00F37151" w:rsidRPr="00F37151" w:rsidRDefault="00F37151" w:rsidP="00F37151">
            <w:pPr>
              <w:suppressAutoHyphens w:val="0"/>
              <w:spacing w:before="0" w:after="0"/>
              <w:jc w:val="center"/>
              <w:rPr>
                <w:rFonts w:eastAsia="Times New Roman"/>
                <w:lang w:eastAsia="fr-FR"/>
              </w:rPr>
            </w:pPr>
            <w:r w:rsidRPr="00F37151">
              <w:rPr>
                <w:rFonts w:eastAsia="Times New Roman"/>
                <w:lang w:eastAsia="fr-FR"/>
              </w:rPr>
              <w:t>1 649 000</w:t>
            </w:r>
          </w:p>
        </w:tc>
        <w:tc>
          <w:tcPr>
            <w:tcW w:w="2680" w:type="dxa"/>
            <w:tcBorders>
              <w:top w:val="nil"/>
              <w:left w:val="nil"/>
              <w:bottom w:val="single" w:sz="4" w:space="0" w:color="auto"/>
              <w:right w:val="single" w:sz="4" w:space="0" w:color="auto"/>
            </w:tcBorders>
            <w:shd w:val="clear" w:color="auto" w:fill="auto"/>
            <w:noWrap/>
            <w:vAlign w:val="center"/>
            <w:hideMark/>
          </w:tcPr>
          <w:p w14:paraId="18CCCA76" w14:textId="77777777" w:rsidR="00F37151" w:rsidRPr="00F37151" w:rsidRDefault="00F37151" w:rsidP="00F37151">
            <w:pPr>
              <w:suppressAutoHyphens w:val="0"/>
              <w:spacing w:before="0" w:after="0"/>
              <w:jc w:val="center"/>
              <w:rPr>
                <w:rFonts w:eastAsia="Times New Roman"/>
                <w:lang w:eastAsia="fr-FR"/>
              </w:rPr>
            </w:pPr>
            <w:r w:rsidRPr="00F37151">
              <w:rPr>
                <w:rFonts w:eastAsia="Times New Roman"/>
                <w:lang w:eastAsia="fr-FR"/>
              </w:rPr>
              <w:t>CLIENTS DIVERS AGENCES</w:t>
            </w:r>
          </w:p>
        </w:tc>
      </w:tr>
      <w:tr w:rsidR="00F37151" w:rsidRPr="00F37151" w14:paraId="174136A7" w14:textId="77777777" w:rsidTr="00F37151">
        <w:trPr>
          <w:trHeight w:val="900"/>
        </w:trPr>
        <w:tc>
          <w:tcPr>
            <w:tcW w:w="1200" w:type="dxa"/>
            <w:tcBorders>
              <w:top w:val="nil"/>
              <w:left w:val="single" w:sz="4" w:space="0" w:color="auto"/>
              <w:bottom w:val="single" w:sz="4" w:space="0" w:color="auto"/>
              <w:right w:val="single" w:sz="4" w:space="0" w:color="auto"/>
            </w:tcBorders>
            <w:shd w:val="clear" w:color="auto" w:fill="auto"/>
            <w:noWrap/>
            <w:vAlign w:val="center"/>
            <w:hideMark/>
          </w:tcPr>
          <w:p w14:paraId="5AF4CF1A" w14:textId="77777777" w:rsidR="00F37151" w:rsidRPr="00F37151" w:rsidRDefault="00F37151" w:rsidP="00F37151">
            <w:pPr>
              <w:suppressAutoHyphens w:val="0"/>
              <w:spacing w:before="0" w:after="0"/>
              <w:jc w:val="center"/>
              <w:rPr>
                <w:rFonts w:eastAsia="Times New Roman"/>
                <w:color w:val="000000"/>
                <w:lang w:eastAsia="fr-FR"/>
              </w:rPr>
            </w:pPr>
            <w:r w:rsidRPr="00F37151">
              <w:rPr>
                <w:rFonts w:eastAsia="Times New Roman"/>
                <w:color w:val="000000"/>
                <w:lang w:eastAsia="fr-FR"/>
              </w:rPr>
              <w:t>14/06/2025</w:t>
            </w:r>
          </w:p>
        </w:tc>
        <w:tc>
          <w:tcPr>
            <w:tcW w:w="2700" w:type="dxa"/>
            <w:tcBorders>
              <w:top w:val="nil"/>
              <w:left w:val="nil"/>
              <w:bottom w:val="single" w:sz="4" w:space="0" w:color="auto"/>
              <w:right w:val="single" w:sz="4" w:space="0" w:color="auto"/>
            </w:tcBorders>
            <w:shd w:val="clear" w:color="auto" w:fill="auto"/>
            <w:vAlign w:val="center"/>
            <w:hideMark/>
          </w:tcPr>
          <w:p w14:paraId="7CB9F162" w14:textId="77777777" w:rsidR="00F37151" w:rsidRPr="00F37151" w:rsidRDefault="00F37151" w:rsidP="00F37151">
            <w:pPr>
              <w:suppressAutoHyphens w:val="0"/>
              <w:spacing w:before="0" w:after="0"/>
              <w:jc w:val="center"/>
              <w:rPr>
                <w:rFonts w:eastAsia="Times New Roman"/>
                <w:color w:val="000000"/>
                <w:lang w:eastAsia="fr-FR"/>
              </w:rPr>
            </w:pPr>
            <w:r w:rsidRPr="00F37151">
              <w:rPr>
                <w:rFonts w:eastAsia="Times New Roman"/>
                <w:color w:val="000000"/>
                <w:lang w:eastAsia="fr-FR"/>
              </w:rPr>
              <w:t>AMENAGEMENT ET CONFECTION COMPTOIR POUR STAND BOULEVARD</w:t>
            </w:r>
          </w:p>
        </w:tc>
        <w:tc>
          <w:tcPr>
            <w:tcW w:w="1500" w:type="dxa"/>
            <w:tcBorders>
              <w:top w:val="nil"/>
              <w:left w:val="nil"/>
              <w:bottom w:val="single" w:sz="4" w:space="0" w:color="auto"/>
              <w:right w:val="single" w:sz="4" w:space="0" w:color="auto"/>
            </w:tcBorders>
            <w:shd w:val="clear" w:color="auto" w:fill="auto"/>
            <w:noWrap/>
            <w:vAlign w:val="center"/>
            <w:hideMark/>
          </w:tcPr>
          <w:p w14:paraId="046E2DBF" w14:textId="77777777" w:rsidR="00F37151" w:rsidRPr="00F37151" w:rsidRDefault="00F37151" w:rsidP="00F37151">
            <w:pPr>
              <w:suppressAutoHyphens w:val="0"/>
              <w:spacing w:before="0" w:after="0"/>
              <w:jc w:val="center"/>
              <w:rPr>
                <w:rFonts w:eastAsia="Times New Roman"/>
                <w:b/>
                <w:bCs/>
                <w:lang w:eastAsia="fr-FR"/>
              </w:rPr>
            </w:pPr>
            <w:r w:rsidRPr="00F37151">
              <w:rPr>
                <w:rFonts w:eastAsia="Times New Roman"/>
                <w:b/>
                <w:bCs/>
                <w:lang w:eastAsia="fr-FR"/>
              </w:rPr>
              <w:t>200 000</w:t>
            </w:r>
          </w:p>
        </w:tc>
        <w:tc>
          <w:tcPr>
            <w:tcW w:w="1740" w:type="dxa"/>
            <w:tcBorders>
              <w:top w:val="nil"/>
              <w:left w:val="nil"/>
              <w:bottom w:val="single" w:sz="4" w:space="0" w:color="auto"/>
              <w:right w:val="single" w:sz="4" w:space="0" w:color="auto"/>
            </w:tcBorders>
            <w:shd w:val="clear" w:color="auto" w:fill="auto"/>
            <w:noWrap/>
            <w:vAlign w:val="center"/>
            <w:hideMark/>
          </w:tcPr>
          <w:p w14:paraId="11DDB6A8" w14:textId="77777777" w:rsidR="00F37151" w:rsidRPr="00F37151" w:rsidRDefault="00F37151" w:rsidP="00F37151">
            <w:pPr>
              <w:suppressAutoHyphens w:val="0"/>
              <w:spacing w:before="0" w:after="0"/>
              <w:jc w:val="center"/>
              <w:rPr>
                <w:rFonts w:eastAsia="Times New Roman"/>
                <w:lang w:eastAsia="fr-FR"/>
              </w:rPr>
            </w:pPr>
            <w:r w:rsidRPr="00F37151">
              <w:rPr>
                <w:rFonts w:eastAsia="Times New Roman"/>
                <w:lang w:eastAsia="fr-FR"/>
              </w:rPr>
              <w:t>200 000</w:t>
            </w:r>
          </w:p>
        </w:tc>
        <w:tc>
          <w:tcPr>
            <w:tcW w:w="2680" w:type="dxa"/>
            <w:tcBorders>
              <w:top w:val="nil"/>
              <w:left w:val="nil"/>
              <w:bottom w:val="single" w:sz="4" w:space="0" w:color="auto"/>
              <w:right w:val="single" w:sz="4" w:space="0" w:color="auto"/>
            </w:tcBorders>
            <w:shd w:val="clear" w:color="auto" w:fill="auto"/>
            <w:noWrap/>
            <w:vAlign w:val="center"/>
            <w:hideMark/>
          </w:tcPr>
          <w:p w14:paraId="01B4FC57" w14:textId="77777777" w:rsidR="00F37151" w:rsidRPr="00F37151" w:rsidRDefault="00F37151" w:rsidP="00F37151">
            <w:pPr>
              <w:suppressAutoHyphens w:val="0"/>
              <w:spacing w:before="0" w:after="0"/>
              <w:jc w:val="center"/>
              <w:rPr>
                <w:rFonts w:eastAsia="Times New Roman"/>
                <w:lang w:eastAsia="fr-FR"/>
              </w:rPr>
            </w:pPr>
            <w:r w:rsidRPr="00F37151">
              <w:rPr>
                <w:rFonts w:eastAsia="Times New Roman"/>
                <w:lang w:eastAsia="fr-FR"/>
              </w:rPr>
              <w:t>CLIENTS DIVERS AGENCES</w:t>
            </w:r>
          </w:p>
        </w:tc>
      </w:tr>
      <w:tr w:rsidR="00F37151" w:rsidRPr="00F37151" w14:paraId="5D6EDB95" w14:textId="77777777" w:rsidTr="00F37151">
        <w:trPr>
          <w:trHeight w:val="300"/>
        </w:trPr>
        <w:tc>
          <w:tcPr>
            <w:tcW w:w="120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3BDA5C1E" w14:textId="77777777" w:rsidR="00F37151" w:rsidRPr="00F37151" w:rsidRDefault="00F37151" w:rsidP="00F37151">
            <w:pPr>
              <w:suppressAutoHyphens w:val="0"/>
              <w:spacing w:before="0" w:after="0"/>
              <w:jc w:val="center"/>
              <w:rPr>
                <w:rFonts w:eastAsia="Times New Roman"/>
                <w:color w:val="000000"/>
                <w:lang w:eastAsia="fr-FR"/>
              </w:rPr>
            </w:pPr>
            <w:r w:rsidRPr="00F37151">
              <w:rPr>
                <w:rFonts w:eastAsia="Times New Roman"/>
                <w:color w:val="000000"/>
                <w:lang w:eastAsia="fr-FR"/>
              </w:rPr>
              <w:t>17/06/2025</w:t>
            </w:r>
          </w:p>
        </w:tc>
        <w:tc>
          <w:tcPr>
            <w:tcW w:w="270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430CC543" w14:textId="77777777" w:rsidR="00F37151" w:rsidRPr="00F37151" w:rsidRDefault="00F37151" w:rsidP="00F37151">
            <w:pPr>
              <w:suppressAutoHyphens w:val="0"/>
              <w:spacing w:before="0" w:after="0"/>
              <w:jc w:val="center"/>
              <w:rPr>
                <w:rFonts w:eastAsia="Times New Roman"/>
                <w:color w:val="000000"/>
                <w:lang w:eastAsia="fr-FR"/>
              </w:rPr>
            </w:pPr>
            <w:r w:rsidRPr="00F37151">
              <w:rPr>
                <w:rFonts w:eastAsia="Times New Roman"/>
                <w:color w:val="000000"/>
                <w:lang w:eastAsia="fr-FR"/>
              </w:rPr>
              <w:t>AFB</w:t>
            </w:r>
          </w:p>
        </w:tc>
        <w:tc>
          <w:tcPr>
            <w:tcW w:w="150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5BF8776D" w14:textId="77777777" w:rsidR="00F37151" w:rsidRPr="00F37151" w:rsidRDefault="00F37151" w:rsidP="00F37151">
            <w:pPr>
              <w:suppressAutoHyphens w:val="0"/>
              <w:spacing w:before="0" w:after="0"/>
              <w:jc w:val="center"/>
              <w:rPr>
                <w:rFonts w:eastAsia="Times New Roman"/>
                <w:b/>
                <w:bCs/>
                <w:lang w:eastAsia="fr-FR"/>
              </w:rPr>
            </w:pPr>
            <w:r w:rsidRPr="00F37151">
              <w:rPr>
                <w:rFonts w:eastAsia="Times New Roman"/>
                <w:b/>
                <w:bCs/>
                <w:lang w:eastAsia="fr-FR"/>
              </w:rPr>
              <w:t>23 623 000</w:t>
            </w:r>
          </w:p>
        </w:tc>
        <w:tc>
          <w:tcPr>
            <w:tcW w:w="1740" w:type="dxa"/>
            <w:tcBorders>
              <w:top w:val="nil"/>
              <w:left w:val="nil"/>
              <w:bottom w:val="single" w:sz="4" w:space="0" w:color="auto"/>
              <w:right w:val="single" w:sz="4" w:space="0" w:color="auto"/>
            </w:tcBorders>
            <w:shd w:val="clear" w:color="auto" w:fill="auto"/>
            <w:noWrap/>
            <w:vAlign w:val="center"/>
            <w:hideMark/>
          </w:tcPr>
          <w:p w14:paraId="660A7380" w14:textId="77777777" w:rsidR="00F37151" w:rsidRPr="00F37151" w:rsidRDefault="00F37151" w:rsidP="00F37151">
            <w:pPr>
              <w:suppressAutoHyphens w:val="0"/>
              <w:spacing w:before="0" w:after="0"/>
              <w:jc w:val="center"/>
              <w:rPr>
                <w:rFonts w:eastAsia="Times New Roman"/>
                <w:lang w:eastAsia="fr-FR"/>
              </w:rPr>
            </w:pPr>
            <w:r w:rsidRPr="00F37151">
              <w:rPr>
                <w:rFonts w:eastAsia="Times New Roman"/>
                <w:lang w:eastAsia="fr-FR"/>
              </w:rPr>
              <w:t>3 250 000</w:t>
            </w:r>
          </w:p>
        </w:tc>
        <w:tc>
          <w:tcPr>
            <w:tcW w:w="2680" w:type="dxa"/>
            <w:tcBorders>
              <w:top w:val="nil"/>
              <w:left w:val="nil"/>
              <w:bottom w:val="single" w:sz="4" w:space="0" w:color="auto"/>
              <w:right w:val="single" w:sz="4" w:space="0" w:color="auto"/>
            </w:tcBorders>
            <w:shd w:val="clear" w:color="auto" w:fill="auto"/>
            <w:noWrap/>
            <w:vAlign w:val="center"/>
            <w:hideMark/>
          </w:tcPr>
          <w:p w14:paraId="39FDECB6" w14:textId="77777777" w:rsidR="00F37151" w:rsidRPr="00F37151" w:rsidRDefault="00F37151" w:rsidP="00F37151">
            <w:pPr>
              <w:suppressAutoHyphens w:val="0"/>
              <w:spacing w:before="0" w:after="0"/>
              <w:jc w:val="center"/>
              <w:rPr>
                <w:rFonts w:eastAsia="Times New Roman"/>
                <w:lang w:eastAsia="fr-FR"/>
              </w:rPr>
            </w:pPr>
            <w:r w:rsidRPr="00F37151">
              <w:rPr>
                <w:rFonts w:eastAsia="Times New Roman"/>
                <w:lang w:eastAsia="fr-FR"/>
              </w:rPr>
              <w:t>SANGHO</w:t>
            </w:r>
          </w:p>
        </w:tc>
      </w:tr>
      <w:tr w:rsidR="00F37151" w:rsidRPr="00F37151" w14:paraId="6156FB8A" w14:textId="77777777" w:rsidTr="00F37151">
        <w:trPr>
          <w:trHeight w:val="300"/>
        </w:trPr>
        <w:tc>
          <w:tcPr>
            <w:tcW w:w="1200" w:type="dxa"/>
            <w:vMerge/>
            <w:tcBorders>
              <w:top w:val="nil"/>
              <w:left w:val="single" w:sz="4" w:space="0" w:color="auto"/>
              <w:bottom w:val="single" w:sz="4" w:space="0" w:color="000000"/>
              <w:right w:val="single" w:sz="4" w:space="0" w:color="auto"/>
            </w:tcBorders>
            <w:vAlign w:val="center"/>
            <w:hideMark/>
          </w:tcPr>
          <w:p w14:paraId="00EAB854" w14:textId="77777777" w:rsidR="00F37151" w:rsidRPr="00F37151" w:rsidRDefault="00F37151" w:rsidP="00F37151">
            <w:pPr>
              <w:suppressAutoHyphens w:val="0"/>
              <w:spacing w:before="0" w:after="0"/>
              <w:jc w:val="left"/>
              <w:rPr>
                <w:rFonts w:eastAsia="Times New Roman"/>
                <w:color w:val="000000"/>
                <w:lang w:eastAsia="fr-FR"/>
              </w:rPr>
            </w:pPr>
          </w:p>
        </w:tc>
        <w:tc>
          <w:tcPr>
            <w:tcW w:w="2700" w:type="dxa"/>
            <w:vMerge/>
            <w:tcBorders>
              <w:top w:val="nil"/>
              <w:left w:val="single" w:sz="4" w:space="0" w:color="auto"/>
              <w:bottom w:val="single" w:sz="4" w:space="0" w:color="000000"/>
              <w:right w:val="single" w:sz="4" w:space="0" w:color="auto"/>
            </w:tcBorders>
            <w:vAlign w:val="center"/>
            <w:hideMark/>
          </w:tcPr>
          <w:p w14:paraId="47AE0FC9" w14:textId="77777777" w:rsidR="00F37151" w:rsidRPr="00F37151" w:rsidRDefault="00F37151" w:rsidP="00F37151">
            <w:pPr>
              <w:suppressAutoHyphens w:val="0"/>
              <w:spacing w:before="0" w:after="0"/>
              <w:jc w:val="left"/>
              <w:rPr>
                <w:rFonts w:eastAsia="Times New Roman"/>
                <w:color w:val="000000"/>
                <w:lang w:eastAsia="fr-FR"/>
              </w:rPr>
            </w:pPr>
          </w:p>
        </w:tc>
        <w:tc>
          <w:tcPr>
            <w:tcW w:w="1500" w:type="dxa"/>
            <w:vMerge/>
            <w:tcBorders>
              <w:top w:val="nil"/>
              <w:left w:val="single" w:sz="4" w:space="0" w:color="auto"/>
              <w:bottom w:val="single" w:sz="4" w:space="0" w:color="000000"/>
              <w:right w:val="single" w:sz="4" w:space="0" w:color="auto"/>
            </w:tcBorders>
            <w:vAlign w:val="center"/>
            <w:hideMark/>
          </w:tcPr>
          <w:p w14:paraId="7BA05E5F" w14:textId="77777777" w:rsidR="00F37151" w:rsidRPr="00F37151" w:rsidRDefault="00F37151" w:rsidP="00F37151">
            <w:pPr>
              <w:suppressAutoHyphens w:val="0"/>
              <w:spacing w:before="0" w:after="0"/>
              <w:jc w:val="left"/>
              <w:rPr>
                <w:rFonts w:eastAsia="Times New Roman"/>
                <w:b/>
                <w:bCs/>
                <w:lang w:eastAsia="fr-FR"/>
              </w:rPr>
            </w:pPr>
          </w:p>
        </w:tc>
        <w:tc>
          <w:tcPr>
            <w:tcW w:w="1740" w:type="dxa"/>
            <w:tcBorders>
              <w:top w:val="nil"/>
              <w:left w:val="nil"/>
              <w:bottom w:val="single" w:sz="4" w:space="0" w:color="auto"/>
              <w:right w:val="single" w:sz="4" w:space="0" w:color="auto"/>
            </w:tcBorders>
            <w:shd w:val="clear" w:color="auto" w:fill="auto"/>
            <w:noWrap/>
            <w:vAlign w:val="center"/>
            <w:hideMark/>
          </w:tcPr>
          <w:p w14:paraId="52514B56" w14:textId="77777777" w:rsidR="00F37151" w:rsidRPr="00F37151" w:rsidRDefault="00F37151" w:rsidP="00F37151">
            <w:pPr>
              <w:suppressAutoHyphens w:val="0"/>
              <w:spacing w:before="0" w:after="0"/>
              <w:jc w:val="center"/>
              <w:rPr>
                <w:rFonts w:eastAsia="Times New Roman"/>
                <w:lang w:eastAsia="fr-FR"/>
              </w:rPr>
            </w:pPr>
            <w:r w:rsidRPr="00F37151">
              <w:rPr>
                <w:rFonts w:eastAsia="Times New Roman"/>
                <w:lang w:eastAsia="fr-FR"/>
              </w:rPr>
              <w:t>6 300 000</w:t>
            </w:r>
          </w:p>
        </w:tc>
        <w:tc>
          <w:tcPr>
            <w:tcW w:w="2680" w:type="dxa"/>
            <w:tcBorders>
              <w:top w:val="nil"/>
              <w:left w:val="nil"/>
              <w:bottom w:val="single" w:sz="4" w:space="0" w:color="auto"/>
              <w:right w:val="single" w:sz="4" w:space="0" w:color="auto"/>
            </w:tcBorders>
            <w:shd w:val="clear" w:color="auto" w:fill="auto"/>
            <w:noWrap/>
            <w:vAlign w:val="center"/>
            <w:hideMark/>
          </w:tcPr>
          <w:p w14:paraId="13C40094" w14:textId="77777777" w:rsidR="00F37151" w:rsidRPr="00F37151" w:rsidRDefault="00F37151" w:rsidP="00F37151">
            <w:pPr>
              <w:suppressAutoHyphens w:val="0"/>
              <w:spacing w:before="0" w:after="0"/>
              <w:jc w:val="center"/>
              <w:rPr>
                <w:rFonts w:eastAsia="Times New Roman"/>
                <w:lang w:eastAsia="fr-FR"/>
              </w:rPr>
            </w:pPr>
            <w:r w:rsidRPr="00F37151">
              <w:rPr>
                <w:rFonts w:eastAsia="Times New Roman"/>
                <w:lang w:eastAsia="fr-FR"/>
              </w:rPr>
              <w:t>BOSTA</w:t>
            </w:r>
          </w:p>
        </w:tc>
      </w:tr>
      <w:tr w:rsidR="00F37151" w:rsidRPr="00F37151" w14:paraId="72FADD83" w14:textId="77777777" w:rsidTr="00F37151">
        <w:trPr>
          <w:trHeight w:val="600"/>
        </w:trPr>
        <w:tc>
          <w:tcPr>
            <w:tcW w:w="1200" w:type="dxa"/>
            <w:vMerge/>
            <w:tcBorders>
              <w:top w:val="nil"/>
              <w:left w:val="single" w:sz="4" w:space="0" w:color="auto"/>
              <w:bottom w:val="single" w:sz="4" w:space="0" w:color="000000"/>
              <w:right w:val="single" w:sz="4" w:space="0" w:color="auto"/>
            </w:tcBorders>
            <w:vAlign w:val="center"/>
            <w:hideMark/>
          </w:tcPr>
          <w:p w14:paraId="60FCCBCD" w14:textId="77777777" w:rsidR="00F37151" w:rsidRPr="00F37151" w:rsidRDefault="00F37151" w:rsidP="00F37151">
            <w:pPr>
              <w:suppressAutoHyphens w:val="0"/>
              <w:spacing w:before="0" w:after="0"/>
              <w:jc w:val="left"/>
              <w:rPr>
                <w:rFonts w:eastAsia="Times New Roman"/>
                <w:color w:val="000000"/>
                <w:lang w:eastAsia="fr-FR"/>
              </w:rPr>
            </w:pPr>
          </w:p>
        </w:tc>
        <w:tc>
          <w:tcPr>
            <w:tcW w:w="2700" w:type="dxa"/>
            <w:vMerge/>
            <w:tcBorders>
              <w:top w:val="nil"/>
              <w:left w:val="single" w:sz="4" w:space="0" w:color="auto"/>
              <w:bottom w:val="single" w:sz="4" w:space="0" w:color="000000"/>
              <w:right w:val="single" w:sz="4" w:space="0" w:color="auto"/>
            </w:tcBorders>
            <w:vAlign w:val="center"/>
            <w:hideMark/>
          </w:tcPr>
          <w:p w14:paraId="5D235C2D" w14:textId="77777777" w:rsidR="00F37151" w:rsidRPr="00F37151" w:rsidRDefault="00F37151" w:rsidP="00F37151">
            <w:pPr>
              <w:suppressAutoHyphens w:val="0"/>
              <w:spacing w:before="0" w:after="0"/>
              <w:jc w:val="left"/>
              <w:rPr>
                <w:rFonts w:eastAsia="Times New Roman"/>
                <w:color w:val="000000"/>
                <w:lang w:eastAsia="fr-FR"/>
              </w:rPr>
            </w:pPr>
          </w:p>
        </w:tc>
        <w:tc>
          <w:tcPr>
            <w:tcW w:w="1500" w:type="dxa"/>
            <w:vMerge/>
            <w:tcBorders>
              <w:top w:val="nil"/>
              <w:left w:val="single" w:sz="4" w:space="0" w:color="auto"/>
              <w:bottom w:val="single" w:sz="4" w:space="0" w:color="000000"/>
              <w:right w:val="single" w:sz="4" w:space="0" w:color="auto"/>
            </w:tcBorders>
            <w:vAlign w:val="center"/>
            <w:hideMark/>
          </w:tcPr>
          <w:p w14:paraId="309408FC" w14:textId="77777777" w:rsidR="00F37151" w:rsidRPr="00F37151" w:rsidRDefault="00F37151" w:rsidP="00F37151">
            <w:pPr>
              <w:suppressAutoHyphens w:val="0"/>
              <w:spacing w:before="0" w:after="0"/>
              <w:jc w:val="left"/>
              <w:rPr>
                <w:rFonts w:eastAsia="Times New Roman"/>
                <w:b/>
                <w:bCs/>
                <w:lang w:eastAsia="fr-FR"/>
              </w:rPr>
            </w:pPr>
          </w:p>
        </w:tc>
        <w:tc>
          <w:tcPr>
            <w:tcW w:w="1740" w:type="dxa"/>
            <w:tcBorders>
              <w:top w:val="nil"/>
              <w:left w:val="nil"/>
              <w:bottom w:val="single" w:sz="4" w:space="0" w:color="auto"/>
              <w:right w:val="single" w:sz="4" w:space="0" w:color="auto"/>
            </w:tcBorders>
            <w:shd w:val="clear" w:color="auto" w:fill="auto"/>
            <w:noWrap/>
            <w:vAlign w:val="center"/>
            <w:hideMark/>
          </w:tcPr>
          <w:p w14:paraId="3A296ED5" w14:textId="77777777" w:rsidR="00F37151" w:rsidRPr="00F37151" w:rsidRDefault="00F37151" w:rsidP="00F37151">
            <w:pPr>
              <w:suppressAutoHyphens w:val="0"/>
              <w:spacing w:before="0" w:after="0"/>
              <w:jc w:val="center"/>
              <w:rPr>
                <w:rFonts w:eastAsia="Times New Roman"/>
                <w:lang w:eastAsia="fr-FR"/>
              </w:rPr>
            </w:pPr>
            <w:r w:rsidRPr="00F37151">
              <w:rPr>
                <w:rFonts w:eastAsia="Times New Roman"/>
                <w:lang w:eastAsia="fr-FR"/>
              </w:rPr>
              <w:t>14 073 000</w:t>
            </w:r>
          </w:p>
        </w:tc>
        <w:tc>
          <w:tcPr>
            <w:tcW w:w="2680" w:type="dxa"/>
            <w:tcBorders>
              <w:top w:val="nil"/>
              <w:left w:val="nil"/>
              <w:bottom w:val="single" w:sz="4" w:space="0" w:color="auto"/>
              <w:right w:val="single" w:sz="4" w:space="0" w:color="auto"/>
            </w:tcBorders>
            <w:shd w:val="clear" w:color="auto" w:fill="auto"/>
            <w:vAlign w:val="center"/>
            <w:hideMark/>
          </w:tcPr>
          <w:p w14:paraId="628DBF90" w14:textId="77777777" w:rsidR="00F37151" w:rsidRPr="00F37151" w:rsidRDefault="00F37151" w:rsidP="00F37151">
            <w:pPr>
              <w:suppressAutoHyphens w:val="0"/>
              <w:spacing w:before="0" w:after="0"/>
              <w:jc w:val="center"/>
              <w:rPr>
                <w:rFonts w:eastAsia="Times New Roman"/>
                <w:lang w:eastAsia="fr-FR"/>
              </w:rPr>
            </w:pPr>
            <w:r w:rsidRPr="00F37151">
              <w:rPr>
                <w:rFonts w:eastAsia="Times New Roman"/>
                <w:lang w:eastAsia="fr-FR"/>
              </w:rPr>
              <w:t>CLIENTS DIVERS AGENCES ET GROSSISTES</w:t>
            </w:r>
          </w:p>
        </w:tc>
      </w:tr>
      <w:tr w:rsidR="00F37151" w:rsidRPr="00F37151" w14:paraId="4884D5E9" w14:textId="77777777" w:rsidTr="00F37151">
        <w:trPr>
          <w:trHeight w:val="300"/>
        </w:trPr>
        <w:tc>
          <w:tcPr>
            <w:tcW w:w="120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1D10E181" w14:textId="77777777" w:rsidR="00F37151" w:rsidRPr="00F37151" w:rsidRDefault="00F37151" w:rsidP="00F37151">
            <w:pPr>
              <w:suppressAutoHyphens w:val="0"/>
              <w:spacing w:before="0" w:after="0"/>
              <w:jc w:val="center"/>
              <w:rPr>
                <w:rFonts w:eastAsia="Times New Roman"/>
                <w:color w:val="000000"/>
                <w:lang w:eastAsia="fr-FR"/>
              </w:rPr>
            </w:pPr>
            <w:r w:rsidRPr="00F37151">
              <w:rPr>
                <w:rFonts w:eastAsia="Times New Roman"/>
                <w:color w:val="000000"/>
                <w:lang w:eastAsia="fr-FR"/>
              </w:rPr>
              <w:t>18/06/2025</w:t>
            </w:r>
          </w:p>
        </w:tc>
        <w:tc>
          <w:tcPr>
            <w:tcW w:w="270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2BA7CF88" w14:textId="77777777" w:rsidR="00F37151" w:rsidRPr="00F37151" w:rsidRDefault="00F37151" w:rsidP="00F37151">
            <w:pPr>
              <w:suppressAutoHyphens w:val="0"/>
              <w:spacing w:before="0" w:after="0"/>
              <w:jc w:val="center"/>
              <w:rPr>
                <w:rFonts w:eastAsia="Times New Roman"/>
                <w:color w:val="000000"/>
                <w:lang w:eastAsia="fr-FR"/>
              </w:rPr>
            </w:pPr>
            <w:r w:rsidRPr="00F37151">
              <w:rPr>
                <w:rFonts w:eastAsia="Times New Roman"/>
                <w:color w:val="000000"/>
                <w:lang w:eastAsia="fr-FR"/>
              </w:rPr>
              <w:t>AFB</w:t>
            </w:r>
          </w:p>
        </w:tc>
        <w:tc>
          <w:tcPr>
            <w:tcW w:w="150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5FD15AB0" w14:textId="77777777" w:rsidR="00F37151" w:rsidRPr="00F37151" w:rsidRDefault="00F37151" w:rsidP="00F37151">
            <w:pPr>
              <w:suppressAutoHyphens w:val="0"/>
              <w:spacing w:before="0" w:after="0"/>
              <w:jc w:val="center"/>
              <w:rPr>
                <w:rFonts w:eastAsia="Times New Roman"/>
                <w:b/>
                <w:bCs/>
                <w:lang w:eastAsia="fr-FR"/>
              </w:rPr>
            </w:pPr>
            <w:r w:rsidRPr="00F37151">
              <w:rPr>
                <w:rFonts w:eastAsia="Times New Roman"/>
                <w:b/>
                <w:bCs/>
                <w:lang w:eastAsia="fr-FR"/>
              </w:rPr>
              <w:t>20 000 000</w:t>
            </w:r>
          </w:p>
        </w:tc>
        <w:tc>
          <w:tcPr>
            <w:tcW w:w="1740" w:type="dxa"/>
            <w:tcBorders>
              <w:top w:val="nil"/>
              <w:left w:val="nil"/>
              <w:bottom w:val="single" w:sz="4" w:space="0" w:color="auto"/>
              <w:right w:val="single" w:sz="4" w:space="0" w:color="auto"/>
            </w:tcBorders>
            <w:shd w:val="clear" w:color="auto" w:fill="auto"/>
            <w:noWrap/>
            <w:vAlign w:val="center"/>
            <w:hideMark/>
          </w:tcPr>
          <w:p w14:paraId="7D90FA4F" w14:textId="77777777" w:rsidR="00F37151" w:rsidRPr="00F37151" w:rsidRDefault="00F37151" w:rsidP="00F37151">
            <w:pPr>
              <w:suppressAutoHyphens w:val="0"/>
              <w:spacing w:before="0" w:after="0"/>
              <w:jc w:val="center"/>
              <w:rPr>
                <w:rFonts w:eastAsia="Times New Roman"/>
                <w:lang w:eastAsia="fr-FR"/>
              </w:rPr>
            </w:pPr>
            <w:r w:rsidRPr="00F37151">
              <w:rPr>
                <w:rFonts w:eastAsia="Times New Roman"/>
                <w:lang w:eastAsia="fr-FR"/>
              </w:rPr>
              <w:t>5 000 000</w:t>
            </w:r>
          </w:p>
        </w:tc>
        <w:tc>
          <w:tcPr>
            <w:tcW w:w="2680" w:type="dxa"/>
            <w:tcBorders>
              <w:top w:val="nil"/>
              <w:left w:val="nil"/>
              <w:bottom w:val="single" w:sz="4" w:space="0" w:color="auto"/>
              <w:right w:val="single" w:sz="4" w:space="0" w:color="auto"/>
            </w:tcBorders>
            <w:shd w:val="clear" w:color="auto" w:fill="auto"/>
            <w:noWrap/>
            <w:vAlign w:val="center"/>
            <w:hideMark/>
          </w:tcPr>
          <w:p w14:paraId="3DDFA9E0" w14:textId="77777777" w:rsidR="00F37151" w:rsidRPr="00F37151" w:rsidRDefault="00F37151" w:rsidP="00F37151">
            <w:pPr>
              <w:suppressAutoHyphens w:val="0"/>
              <w:spacing w:before="0" w:after="0"/>
              <w:jc w:val="center"/>
              <w:rPr>
                <w:rFonts w:eastAsia="Times New Roman"/>
                <w:lang w:eastAsia="fr-FR"/>
              </w:rPr>
            </w:pPr>
            <w:r w:rsidRPr="00F37151">
              <w:rPr>
                <w:rFonts w:eastAsia="Times New Roman"/>
                <w:lang w:eastAsia="fr-FR"/>
              </w:rPr>
              <w:t>MY AFRICA</w:t>
            </w:r>
          </w:p>
        </w:tc>
      </w:tr>
      <w:tr w:rsidR="00F37151" w:rsidRPr="00F37151" w14:paraId="34B4195B" w14:textId="77777777" w:rsidTr="00F37151">
        <w:trPr>
          <w:trHeight w:val="300"/>
        </w:trPr>
        <w:tc>
          <w:tcPr>
            <w:tcW w:w="1200" w:type="dxa"/>
            <w:vMerge/>
            <w:tcBorders>
              <w:top w:val="nil"/>
              <w:left w:val="single" w:sz="4" w:space="0" w:color="auto"/>
              <w:bottom w:val="single" w:sz="4" w:space="0" w:color="000000"/>
              <w:right w:val="single" w:sz="4" w:space="0" w:color="auto"/>
            </w:tcBorders>
            <w:vAlign w:val="center"/>
            <w:hideMark/>
          </w:tcPr>
          <w:p w14:paraId="2B0F15D3" w14:textId="77777777" w:rsidR="00F37151" w:rsidRPr="00F37151" w:rsidRDefault="00F37151" w:rsidP="00F37151">
            <w:pPr>
              <w:suppressAutoHyphens w:val="0"/>
              <w:spacing w:before="0" w:after="0"/>
              <w:jc w:val="left"/>
              <w:rPr>
                <w:rFonts w:eastAsia="Times New Roman"/>
                <w:color w:val="000000"/>
                <w:lang w:eastAsia="fr-FR"/>
              </w:rPr>
            </w:pPr>
          </w:p>
        </w:tc>
        <w:tc>
          <w:tcPr>
            <w:tcW w:w="2700" w:type="dxa"/>
            <w:vMerge/>
            <w:tcBorders>
              <w:top w:val="nil"/>
              <w:left w:val="single" w:sz="4" w:space="0" w:color="auto"/>
              <w:bottom w:val="single" w:sz="4" w:space="0" w:color="000000"/>
              <w:right w:val="single" w:sz="4" w:space="0" w:color="auto"/>
            </w:tcBorders>
            <w:vAlign w:val="center"/>
            <w:hideMark/>
          </w:tcPr>
          <w:p w14:paraId="7CC512BF" w14:textId="77777777" w:rsidR="00F37151" w:rsidRPr="00F37151" w:rsidRDefault="00F37151" w:rsidP="00F37151">
            <w:pPr>
              <w:suppressAutoHyphens w:val="0"/>
              <w:spacing w:before="0" w:after="0"/>
              <w:jc w:val="left"/>
              <w:rPr>
                <w:rFonts w:eastAsia="Times New Roman"/>
                <w:color w:val="000000"/>
                <w:lang w:eastAsia="fr-FR"/>
              </w:rPr>
            </w:pPr>
          </w:p>
        </w:tc>
        <w:tc>
          <w:tcPr>
            <w:tcW w:w="1500" w:type="dxa"/>
            <w:vMerge/>
            <w:tcBorders>
              <w:top w:val="nil"/>
              <w:left w:val="single" w:sz="4" w:space="0" w:color="auto"/>
              <w:bottom w:val="single" w:sz="4" w:space="0" w:color="000000"/>
              <w:right w:val="single" w:sz="4" w:space="0" w:color="auto"/>
            </w:tcBorders>
            <w:vAlign w:val="center"/>
            <w:hideMark/>
          </w:tcPr>
          <w:p w14:paraId="2F6D1416" w14:textId="77777777" w:rsidR="00F37151" w:rsidRPr="00F37151" w:rsidRDefault="00F37151" w:rsidP="00F37151">
            <w:pPr>
              <w:suppressAutoHyphens w:val="0"/>
              <w:spacing w:before="0" w:after="0"/>
              <w:jc w:val="left"/>
              <w:rPr>
                <w:rFonts w:eastAsia="Times New Roman"/>
                <w:b/>
                <w:bCs/>
                <w:lang w:eastAsia="fr-FR"/>
              </w:rPr>
            </w:pPr>
          </w:p>
        </w:tc>
        <w:tc>
          <w:tcPr>
            <w:tcW w:w="1740" w:type="dxa"/>
            <w:tcBorders>
              <w:top w:val="nil"/>
              <w:left w:val="nil"/>
              <w:bottom w:val="single" w:sz="4" w:space="0" w:color="auto"/>
              <w:right w:val="single" w:sz="4" w:space="0" w:color="auto"/>
            </w:tcBorders>
            <w:shd w:val="clear" w:color="auto" w:fill="auto"/>
            <w:noWrap/>
            <w:vAlign w:val="center"/>
            <w:hideMark/>
          </w:tcPr>
          <w:p w14:paraId="06A85CA6" w14:textId="77777777" w:rsidR="00F37151" w:rsidRPr="00F37151" w:rsidRDefault="00F37151" w:rsidP="00F37151">
            <w:pPr>
              <w:suppressAutoHyphens w:val="0"/>
              <w:spacing w:before="0" w:after="0"/>
              <w:jc w:val="center"/>
              <w:rPr>
                <w:rFonts w:eastAsia="Times New Roman"/>
                <w:lang w:eastAsia="fr-FR"/>
              </w:rPr>
            </w:pPr>
            <w:r w:rsidRPr="00F37151">
              <w:rPr>
                <w:rFonts w:eastAsia="Times New Roman"/>
                <w:lang w:eastAsia="fr-FR"/>
              </w:rPr>
              <w:t>10 000 000</w:t>
            </w:r>
          </w:p>
        </w:tc>
        <w:tc>
          <w:tcPr>
            <w:tcW w:w="2680" w:type="dxa"/>
            <w:tcBorders>
              <w:top w:val="nil"/>
              <w:left w:val="nil"/>
              <w:bottom w:val="single" w:sz="4" w:space="0" w:color="auto"/>
              <w:right w:val="single" w:sz="4" w:space="0" w:color="auto"/>
            </w:tcBorders>
            <w:shd w:val="clear" w:color="auto" w:fill="auto"/>
            <w:noWrap/>
            <w:vAlign w:val="center"/>
            <w:hideMark/>
          </w:tcPr>
          <w:p w14:paraId="03F6F8D1" w14:textId="77777777" w:rsidR="00F37151" w:rsidRPr="00F37151" w:rsidRDefault="00F37151" w:rsidP="00F37151">
            <w:pPr>
              <w:suppressAutoHyphens w:val="0"/>
              <w:spacing w:before="0" w:after="0"/>
              <w:jc w:val="center"/>
              <w:rPr>
                <w:rFonts w:eastAsia="Times New Roman"/>
                <w:lang w:eastAsia="fr-FR"/>
              </w:rPr>
            </w:pPr>
            <w:r w:rsidRPr="00F37151">
              <w:rPr>
                <w:rFonts w:eastAsia="Times New Roman"/>
                <w:lang w:eastAsia="fr-FR"/>
              </w:rPr>
              <w:t>BONNE NOUVELLE</w:t>
            </w:r>
          </w:p>
        </w:tc>
      </w:tr>
      <w:tr w:rsidR="00F37151" w:rsidRPr="00F37151" w14:paraId="10C21EE9" w14:textId="77777777" w:rsidTr="00F37151">
        <w:trPr>
          <w:trHeight w:val="300"/>
        </w:trPr>
        <w:tc>
          <w:tcPr>
            <w:tcW w:w="1200" w:type="dxa"/>
            <w:vMerge/>
            <w:tcBorders>
              <w:top w:val="nil"/>
              <w:left w:val="single" w:sz="4" w:space="0" w:color="auto"/>
              <w:bottom w:val="single" w:sz="4" w:space="0" w:color="000000"/>
              <w:right w:val="single" w:sz="4" w:space="0" w:color="auto"/>
            </w:tcBorders>
            <w:vAlign w:val="center"/>
            <w:hideMark/>
          </w:tcPr>
          <w:p w14:paraId="7C3D9112" w14:textId="77777777" w:rsidR="00F37151" w:rsidRPr="00F37151" w:rsidRDefault="00F37151" w:rsidP="00F37151">
            <w:pPr>
              <w:suppressAutoHyphens w:val="0"/>
              <w:spacing w:before="0" w:after="0"/>
              <w:jc w:val="left"/>
              <w:rPr>
                <w:rFonts w:eastAsia="Times New Roman"/>
                <w:color w:val="000000"/>
                <w:lang w:eastAsia="fr-FR"/>
              </w:rPr>
            </w:pPr>
          </w:p>
        </w:tc>
        <w:tc>
          <w:tcPr>
            <w:tcW w:w="2700" w:type="dxa"/>
            <w:vMerge/>
            <w:tcBorders>
              <w:top w:val="nil"/>
              <w:left w:val="single" w:sz="4" w:space="0" w:color="auto"/>
              <w:bottom w:val="single" w:sz="4" w:space="0" w:color="000000"/>
              <w:right w:val="single" w:sz="4" w:space="0" w:color="auto"/>
            </w:tcBorders>
            <w:vAlign w:val="center"/>
            <w:hideMark/>
          </w:tcPr>
          <w:p w14:paraId="60F357A6" w14:textId="77777777" w:rsidR="00F37151" w:rsidRPr="00F37151" w:rsidRDefault="00F37151" w:rsidP="00F37151">
            <w:pPr>
              <w:suppressAutoHyphens w:val="0"/>
              <w:spacing w:before="0" w:after="0"/>
              <w:jc w:val="left"/>
              <w:rPr>
                <w:rFonts w:eastAsia="Times New Roman"/>
                <w:color w:val="000000"/>
                <w:lang w:eastAsia="fr-FR"/>
              </w:rPr>
            </w:pPr>
          </w:p>
        </w:tc>
        <w:tc>
          <w:tcPr>
            <w:tcW w:w="1500" w:type="dxa"/>
            <w:vMerge/>
            <w:tcBorders>
              <w:top w:val="nil"/>
              <w:left w:val="single" w:sz="4" w:space="0" w:color="auto"/>
              <w:bottom w:val="single" w:sz="4" w:space="0" w:color="000000"/>
              <w:right w:val="single" w:sz="4" w:space="0" w:color="auto"/>
            </w:tcBorders>
            <w:vAlign w:val="center"/>
            <w:hideMark/>
          </w:tcPr>
          <w:p w14:paraId="72765BBC" w14:textId="77777777" w:rsidR="00F37151" w:rsidRPr="00F37151" w:rsidRDefault="00F37151" w:rsidP="00F37151">
            <w:pPr>
              <w:suppressAutoHyphens w:val="0"/>
              <w:spacing w:before="0" w:after="0"/>
              <w:jc w:val="left"/>
              <w:rPr>
                <w:rFonts w:eastAsia="Times New Roman"/>
                <w:b/>
                <w:bCs/>
                <w:lang w:eastAsia="fr-FR"/>
              </w:rPr>
            </w:pPr>
          </w:p>
        </w:tc>
        <w:tc>
          <w:tcPr>
            <w:tcW w:w="1740" w:type="dxa"/>
            <w:tcBorders>
              <w:top w:val="nil"/>
              <w:left w:val="nil"/>
              <w:bottom w:val="single" w:sz="4" w:space="0" w:color="auto"/>
              <w:right w:val="single" w:sz="4" w:space="0" w:color="auto"/>
            </w:tcBorders>
            <w:shd w:val="clear" w:color="auto" w:fill="auto"/>
            <w:noWrap/>
            <w:vAlign w:val="center"/>
            <w:hideMark/>
          </w:tcPr>
          <w:p w14:paraId="41AA32BC" w14:textId="77777777" w:rsidR="00F37151" w:rsidRPr="00F37151" w:rsidRDefault="00F37151" w:rsidP="00F37151">
            <w:pPr>
              <w:suppressAutoHyphens w:val="0"/>
              <w:spacing w:before="0" w:after="0"/>
              <w:jc w:val="center"/>
              <w:rPr>
                <w:rFonts w:eastAsia="Times New Roman"/>
                <w:lang w:eastAsia="fr-FR"/>
              </w:rPr>
            </w:pPr>
            <w:r w:rsidRPr="00F37151">
              <w:rPr>
                <w:rFonts w:eastAsia="Times New Roman"/>
                <w:lang w:eastAsia="fr-FR"/>
              </w:rPr>
              <w:t>5 000 000</w:t>
            </w:r>
          </w:p>
        </w:tc>
        <w:tc>
          <w:tcPr>
            <w:tcW w:w="2680" w:type="dxa"/>
            <w:tcBorders>
              <w:top w:val="nil"/>
              <w:left w:val="nil"/>
              <w:bottom w:val="single" w:sz="4" w:space="0" w:color="auto"/>
              <w:right w:val="single" w:sz="4" w:space="0" w:color="auto"/>
            </w:tcBorders>
            <w:shd w:val="clear" w:color="auto" w:fill="auto"/>
            <w:noWrap/>
            <w:vAlign w:val="center"/>
            <w:hideMark/>
          </w:tcPr>
          <w:p w14:paraId="39691E74" w14:textId="77777777" w:rsidR="00F37151" w:rsidRPr="00F37151" w:rsidRDefault="00F37151" w:rsidP="00F37151">
            <w:pPr>
              <w:suppressAutoHyphens w:val="0"/>
              <w:spacing w:before="0" w:after="0"/>
              <w:jc w:val="center"/>
              <w:rPr>
                <w:rFonts w:eastAsia="Times New Roman"/>
                <w:lang w:eastAsia="fr-FR"/>
              </w:rPr>
            </w:pPr>
            <w:r w:rsidRPr="00F37151">
              <w:rPr>
                <w:rFonts w:eastAsia="Times New Roman"/>
                <w:lang w:eastAsia="fr-FR"/>
              </w:rPr>
              <w:t>CLIENTS DIVERS AGENCES</w:t>
            </w:r>
          </w:p>
        </w:tc>
      </w:tr>
      <w:tr w:rsidR="00F37151" w:rsidRPr="00F37151" w14:paraId="3DE97FDC" w14:textId="77777777" w:rsidTr="00F37151">
        <w:trPr>
          <w:trHeight w:val="300"/>
        </w:trPr>
        <w:tc>
          <w:tcPr>
            <w:tcW w:w="1200" w:type="dxa"/>
            <w:vMerge/>
            <w:tcBorders>
              <w:top w:val="nil"/>
              <w:left w:val="single" w:sz="4" w:space="0" w:color="auto"/>
              <w:bottom w:val="single" w:sz="4" w:space="0" w:color="000000"/>
              <w:right w:val="single" w:sz="4" w:space="0" w:color="auto"/>
            </w:tcBorders>
            <w:vAlign w:val="center"/>
            <w:hideMark/>
          </w:tcPr>
          <w:p w14:paraId="02289129" w14:textId="77777777" w:rsidR="00F37151" w:rsidRPr="00F37151" w:rsidRDefault="00F37151" w:rsidP="00F37151">
            <w:pPr>
              <w:suppressAutoHyphens w:val="0"/>
              <w:spacing w:before="0" w:after="0"/>
              <w:jc w:val="left"/>
              <w:rPr>
                <w:rFonts w:eastAsia="Times New Roman"/>
                <w:color w:val="000000"/>
                <w:lang w:eastAsia="fr-FR"/>
              </w:rPr>
            </w:pPr>
          </w:p>
        </w:tc>
        <w:tc>
          <w:tcPr>
            <w:tcW w:w="2700" w:type="dxa"/>
            <w:tcBorders>
              <w:top w:val="nil"/>
              <w:left w:val="nil"/>
              <w:bottom w:val="single" w:sz="4" w:space="0" w:color="auto"/>
              <w:right w:val="single" w:sz="4" w:space="0" w:color="auto"/>
            </w:tcBorders>
            <w:shd w:val="clear" w:color="auto" w:fill="auto"/>
            <w:noWrap/>
            <w:vAlign w:val="bottom"/>
            <w:hideMark/>
          </w:tcPr>
          <w:p w14:paraId="6955946E" w14:textId="77777777" w:rsidR="00F37151" w:rsidRPr="00F37151" w:rsidRDefault="00F37151" w:rsidP="00F37151">
            <w:pPr>
              <w:suppressAutoHyphens w:val="0"/>
              <w:spacing w:before="0" w:after="0"/>
              <w:jc w:val="center"/>
              <w:rPr>
                <w:rFonts w:eastAsia="Times New Roman"/>
                <w:color w:val="000000"/>
                <w:lang w:eastAsia="fr-FR"/>
              </w:rPr>
            </w:pPr>
            <w:r w:rsidRPr="00F37151">
              <w:rPr>
                <w:rFonts w:eastAsia="Times New Roman"/>
                <w:color w:val="000000"/>
                <w:lang w:eastAsia="fr-FR"/>
              </w:rPr>
              <w:t>AFB</w:t>
            </w:r>
          </w:p>
        </w:tc>
        <w:tc>
          <w:tcPr>
            <w:tcW w:w="1500" w:type="dxa"/>
            <w:tcBorders>
              <w:top w:val="nil"/>
              <w:left w:val="nil"/>
              <w:bottom w:val="single" w:sz="4" w:space="0" w:color="auto"/>
              <w:right w:val="single" w:sz="4" w:space="0" w:color="auto"/>
            </w:tcBorders>
            <w:shd w:val="clear" w:color="auto" w:fill="auto"/>
            <w:noWrap/>
            <w:vAlign w:val="center"/>
            <w:hideMark/>
          </w:tcPr>
          <w:p w14:paraId="132C2532" w14:textId="77777777" w:rsidR="00F37151" w:rsidRPr="00F37151" w:rsidRDefault="00F37151" w:rsidP="00F37151">
            <w:pPr>
              <w:suppressAutoHyphens w:val="0"/>
              <w:spacing w:before="0" w:after="0"/>
              <w:jc w:val="center"/>
              <w:rPr>
                <w:rFonts w:eastAsia="Times New Roman"/>
                <w:b/>
                <w:bCs/>
                <w:lang w:eastAsia="fr-FR"/>
              </w:rPr>
            </w:pPr>
            <w:r w:rsidRPr="00F37151">
              <w:rPr>
                <w:rFonts w:eastAsia="Times New Roman"/>
                <w:b/>
                <w:bCs/>
                <w:lang w:eastAsia="fr-FR"/>
              </w:rPr>
              <w:t>40 837 500</w:t>
            </w:r>
          </w:p>
        </w:tc>
        <w:tc>
          <w:tcPr>
            <w:tcW w:w="1740" w:type="dxa"/>
            <w:tcBorders>
              <w:top w:val="nil"/>
              <w:left w:val="nil"/>
              <w:bottom w:val="single" w:sz="4" w:space="0" w:color="auto"/>
              <w:right w:val="single" w:sz="4" w:space="0" w:color="auto"/>
            </w:tcBorders>
            <w:shd w:val="clear" w:color="auto" w:fill="auto"/>
            <w:noWrap/>
            <w:vAlign w:val="center"/>
            <w:hideMark/>
          </w:tcPr>
          <w:p w14:paraId="1F9BA27E" w14:textId="77777777" w:rsidR="00F37151" w:rsidRPr="00F37151" w:rsidRDefault="00F37151" w:rsidP="00F37151">
            <w:pPr>
              <w:suppressAutoHyphens w:val="0"/>
              <w:spacing w:before="0" w:after="0"/>
              <w:jc w:val="center"/>
              <w:rPr>
                <w:rFonts w:eastAsia="Times New Roman"/>
                <w:lang w:eastAsia="fr-FR"/>
              </w:rPr>
            </w:pPr>
            <w:r w:rsidRPr="00F37151">
              <w:rPr>
                <w:rFonts w:eastAsia="Times New Roman"/>
                <w:lang w:eastAsia="fr-FR"/>
              </w:rPr>
              <w:t>40 837 500</w:t>
            </w:r>
          </w:p>
        </w:tc>
        <w:tc>
          <w:tcPr>
            <w:tcW w:w="2680" w:type="dxa"/>
            <w:tcBorders>
              <w:top w:val="nil"/>
              <w:left w:val="nil"/>
              <w:bottom w:val="single" w:sz="4" w:space="0" w:color="auto"/>
              <w:right w:val="single" w:sz="4" w:space="0" w:color="auto"/>
            </w:tcBorders>
            <w:shd w:val="clear" w:color="auto" w:fill="auto"/>
            <w:noWrap/>
            <w:vAlign w:val="center"/>
            <w:hideMark/>
          </w:tcPr>
          <w:p w14:paraId="30B57F83" w14:textId="77777777" w:rsidR="00F37151" w:rsidRPr="00F37151" w:rsidRDefault="00F37151" w:rsidP="00F37151">
            <w:pPr>
              <w:suppressAutoHyphens w:val="0"/>
              <w:spacing w:before="0" w:after="0"/>
              <w:jc w:val="center"/>
              <w:rPr>
                <w:rFonts w:eastAsia="Times New Roman"/>
                <w:lang w:eastAsia="fr-FR"/>
              </w:rPr>
            </w:pPr>
            <w:r w:rsidRPr="00F37151">
              <w:rPr>
                <w:rFonts w:eastAsia="Times New Roman"/>
                <w:lang w:eastAsia="fr-FR"/>
              </w:rPr>
              <w:t>DADA</w:t>
            </w:r>
          </w:p>
        </w:tc>
      </w:tr>
      <w:tr w:rsidR="00F37151" w:rsidRPr="00F37151" w14:paraId="5670A21E" w14:textId="77777777" w:rsidTr="00F37151">
        <w:trPr>
          <w:trHeight w:val="300"/>
        </w:trPr>
        <w:tc>
          <w:tcPr>
            <w:tcW w:w="120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41DAE866" w14:textId="77777777" w:rsidR="00F37151" w:rsidRPr="00F37151" w:rsidRDefault="00F37151" w:rsidP="00F37151">
            <w:pPr>
              <w:suppressAutoHyphens w:val="0"/>
              <w:spacing w:before="0" w:after="0"/>
              <w:jc w:val="center"/>
              <w:rPr>
                <w:rFonts w:eastAsia="Times New Roman"/>
                <w:color w:val="000000"/>
                <w:lang w:eastAsia="fr-FR"/>
              </w:rPr>
            </w:pPr>
            <w:r w:rsidRPr="00F37151">
              <w:rPr>
                <w:rFonts w:eastAsia="Times New Roman"/>
                <w:color w:val="000000"/>
                <w:lang w:eastAsia="fr-FR"/>
              </w:rPr>
              <w:t>19/06/2025</w:t>
            </w:r>
          </w:p>
        </w:tc>
        <w:tc>
          <w:tcPr>
            <w:tcW w:w="270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061263DB" w14:textId="77777777" w:rsidR="00F37151" w:rsidRPr="00F37151" w:rsidRDefault="00F37151" w:rsidP="00F37151">
            <w:pPr>
              <w:suppressAutoHyphens w:val="0"/>
              <w:spacing w:before="0" w:after="0"/>
              <w:jc w:val="center"/>
              <w:rPr>
                <w:rFonts w:eastAsia="Times New Roman"/>
                <w:color w:val="000000"/>
                <w:lang w:eastAsia="fr-FR"/>
              </w:rPr>
            </w:pPr>
            <w:r w:rsidRPr="00F37151">
              <w:rPr>
                <w:rFonts w:eastAsia="Times New Roman"/>
                <w:color w:val="000000"/>
                <w:lang w:eastAsia="fr-FR"/>
              </w:rPr>
              <w:t>AFB</w:t>
            </w:r>
          </w:p>
        </w:tc>
        <w:tc>
          <w:tcPr>
            <w:tcW w:w="150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0A8D7106" w14:textId="77777777" w:rsidR="00F37151" w:rsidRPr="00F37151" w:rsidRDefault="00F37151" w:rsidP="00F37151">
            <w:pPr>
              <w:suppressAutoHyphens w:val="0"/>
              <w:spacing w:before="0" w:after="0"/>
              <w:jc w:val="center"/>
              <w:rPr>
                <w:rFonts w:eastAsia="Times New Roman"/>
                <w:b/>
                <w:bCs/>
                <w:lang w:eastAsia="fr-FR"/>
              </w:rPr>
            </w:pPr>
            <w:r w:rsidRPr="00F37151">
              <w:rPr>
                <w:rFonts w:eastAsia="Times New Roman"/>
                <w:b/>
                <w:bCs/>
                <w:lang w:eastAsia="fr-FR"/>
              </w:rPr>
              <w:t>21 500 000</w:t>
            </w:r>
          </w:p>
        </w:tc>
        <w:tc>
          <w:tcPr>
            <w:tcW w:w="1740" w:type="dxa"/>
            <w:tcBorders>
              <w:top w:val="nil"/>
              <w:left w:val="nil"/>
              <w:bottom w:val="single" w:sz="4" w:space="0" w:color="auto"/>
              <w:right w:val="single" w:sz="4" w:space="0" w:color="auto"/>
            </w:tcBorders>
            <w:shd w:val="clear" w:color="auto" w:fill="auto"/>
            <w:noWrap/>
            <w:vAlign w:val="center"/>
            <w:hideMark/>
          </w:tcPr>
          <w:p w14:paraId="6F35A9F3" w14:textId="77777777" w:rsidR="00F37151" w:rsidRPr="00F37151" w:rsidRDefault="00F37151" w:rsidP="00F37151">
            <w:pPr>
              <w:suppressAutoHyphens w:val="0"/>
              <w:spacing w:before="0" w:after="0"/>
              <w:jc w:val="center"/>
              <w:rPr>
                <w:rFonts w:eastAsia="Times New Roman"/>
                <w:lang w:eastAsia="fr-FR"/>
              </w:rPr>
            </w:pPr>
            <w:r w:rsidRPr="00F37151">
              <w:rPr>
                <w:rFonts w:eastAsia="Times New Roman"/>
                <w:lang w:eastAsia="fr-FR"/>
              </w:rPr>
              <w:t>12 500 000</w:t>
            </w:r>
          </w:p>
        </w:tc>
        <w:tc>
          <w:tcPr>
            <w:tcW w:w="2680" w:type="dxa"/>
            <w:tcBorders>
              <w:top w:val="nil"/>
              <w:left w:val="nil"/>
              <w:bottom w:val="single" w:sz="4" w:space="0" w:color="auto"/>
              <w:right w:val="single" w:sz="4" w:space="0" w:color="auto"/>
            </w:tcBorders>
            <w:shd w:val="clear" w:color="auto" w:fill="auto"/>
            <w:noWrap/>
            <w:vAlign w:val="center"/>
            <w:hideMark/>
          </w:tcPr>
          <w:p w14:paraId="78C5C702" w14:textId="77777777" w:rsidR="00F37151" w:rsidRPr="00F37151" w:rsidRDefault="00F37151" w:rsidP="00F37151">
            <w:pPr>
              <w:suppressAutoHyphens w:val="0"/>
              <w:spacing w:before="0" w:after="0"/>
              <w:jc w:val="center"/>
              <w:rPr>
                <w:rFonts w:eastAsia="Times New Roman"/>
                <w:lang w:eastAsia="fr-FR"/>
              </w:rPr>
            </w:pPr>
            <w:r w:rsidRPr="00F37151">
              <w:rPr>
                <w:rFonts w:eastAsia="Times New Roman"/>
                <w:lang w:eastAsia="fr-FR"/>
              </w:rPr>
              <w:t>SIDDI</w:t>
            </w:r>
          </w:p>
        </w:tc>
      </w:tr>
      <w:tr w:rsidR="00F37151" w:rsidRPr="00F37151" w14:paraId="5A559666" w14:textId="77777777" w:rsidTr="00F37151">
        <w:trPr>
          <w:trHeight w:val="300"/>
        </w:trPr>
        <w:tc>
          <w:tcPr>
            <w:tcW w:w="1200" w:type="dxa"/>
            <w:vMerge/>
            <w:tcBorders>
              <w:top w:val="nil"/>
              <w:left w:val="single" w:sz="4" w:space="0" w:color="auto"/>
              <w:bottom w:val="single" w:sz="4" w:space="0" w:color="000000"/>
              <w:right w:val="single" w:sz="4" w:space="0" w:color="auto"/>
            </w:tcBorders>
            <w:vAlign w:val="center"/>
            <w:hideMark/>
          </w:tcPr>
          <w:p w14:paraId="3A08459F" w14:textId="77777777" w:rsidR="00F37151" w:rsidRPr="00F37151" w:rsidRDefault="00F37151" w:rsidP="00F37151">
            <w:pPr>
              <w:suppressAutoHyphens w:val="0"/>
              <w:spacing w:before="0" w:after="0"/>
              <w:jc w:val="left"/>
              <w:rPr>
                <w:rFonts w:eastAsia="Times New Roman"/>
                <w:color w:val="000000"/>
                <w:lang w:eastAsia="fr-FR"/>
              </w:rPr>
            </w:pPr>
          </w:p>
        </w:tc>
        <w:tc>
          <w:tcPr>
            <w:tcW w:w="2700" w:type="dxa"/>
            <w:vMerge/>
            <w:tcBorders>
              <w:top w:val="nil"/>
              <w:left w:val="single" w:sz="4" w:space="0" w:color="auto"/>
              <w:bottom w:val="single" w:sz="4" w:space="0" w:color="000000"/>
              <w:right w:val="single" w:sz="4" w:space="0" w:color="auto"/>
            </w:tcBorders>
            <w:vAlign w:val="center"/>
            <w:hideMark/>
          </w:tcPr>
          <w:p w14:paraId="6A63ADBD" w14:textId="77777777" w:rsidR="00F37151" w:rsidRPr="00F37151" w:rsidRDefault="00F37151" w:rsidP="00F37151">
            <w:pPr>
              <w:suppressAutoHyphens w:val="0"/>
              <w:spacing w:before="0" w:after="0"/>
              <w:jc w:val="left"/>
              <w:rPr>
                <w:rFonts w:eastAsia="Times New Roman"/>
                <w:color w:val="000000"/>
                <w:lang w:eastAsia="fr-FR"/>
              </w:rPr>
            </w:pPr>
          </w:p>
        </w:tc>
        <w:tc>
          <w:tcPr>
            <w:tcW w:w="1500" w:type="dxa"/>
            <w:vMerge/>
            <w:tcBorders>
              <w:top w:val="nil"/>
              <w:left w:val="single" w:sz="4" w:space="0" w:color="auto"/>
              <w:bottom w:val="single" w:sz="4" w:space="0" w:color="000000"/>
              <w:right w:val="single" w:sz="4" w:space="0" w:color="auto"/>
            </w:tcBorders>
            <w:vAlign w:val="center"/>
            <w:hideMark/>
          </w:tcPr>
          <w:p w14:paraId="0D0D28B8" w14:textId="77777777" w:rsidR="00F37151" w:rsidRPr="00F37151" w:rsidRDefault="00F37151" w:rsidP="00F37151">
            <w:pPr>
              <w:suppressAutoHyphens w:val="0"/>
              <w:spacing w:before="0" w:after="0"/>
              <w:jc w:val="left"/>
              <w:rPr>
                <w:rFonts w:eastAsia="Times New Roman"/>
                <w:b/>
                <w:bCs/>
                <w:lang w:eastAsia="fr-FR"/>
              </w:rPr>
            </w:pPr>
          </w:p>
        </w:tc>
        <w:tc>
          <w:tcPr>
            <w:tcW w:w="1740" w:type="dxa"/>
            <w:tcBorders>
              <w:top w:val="nil"/>
              <w:left w:val="nil"/>
              <w:bottom w:val="single" w:sz="4" w:space="0" w:color="auto"/>
              <w:right w:val="single" w:sz="4" w:space="0" w:color="auto"/>
            </w:tcBorders>
            <w:shd w:val="clear" w:color="auto" w:fill="auto"/>
            <w:noWrap/>
            <w:vAlign w:val="center"/>
            <w:hideMark/>
          </w:tcPr>
          <w:p w14:paraId="4CDFD463" w14:textId="77777777" w:rsidR="00F37151" w:rsidRPr="00F37151" w:rsidRDefault="00F37151" w:rsidP="00F37151">
            <w:pPr>
              <w:suppressAutoHyphens w:val="0"/>
              <w:spacing w:before="0" w:after="0"/>
              <w:jc w:val="center"/>
              <w:rPr>
                <w:rFonts w:eastAsia="Times New Roman"/>
                <w:lang w:eastAsia="fr-FR"/>
              </w:rPr>
            </w:pPr>
            <w:r w:rsidRPr="00F37151">
              <w:rPr>
                <w:rFonts w:eastAsia="Times New Roman"/>
                <w:lang w:eastAsia="fr-FR"/>
              </w:rPr>
              <w:t>5 040 000</w:t>
            </w:r>
          </w:p>
        </w:tc>
        <w:tc>
          <w:tcPr>
            <w:tcW w:w="2680" w:type="dxa"/>
            <w:tcBorders>
              <w:top w:val="nil"/>
              <w:left w:val="nil"/>
              <w:bottom w:val="single" w:sz="4" w:space="0" w:color="auto"/>
              <w:right w:val="single" w:sz="4" w:space="0" w:color="auto"/>
            </w:tcBorders>
            <w:shd w:val="clear" w:color="auto" w:fill="auto"/>
            <w:noWrap/>
            <w:vAlign w:val="center"/>
            <w:hideMark/>
          </w:tcPr>
          <w:p w14:paraId="41E3C6FC" w14:textId="77777777" w:rsidR="00F37151" w:rsidRPr="00F37151" w:rsidRDefault="00F37151" w:rsidP="00F37151">
            <w:pPr>
              <w:suppressAutoHyphens w:val="0"/>
              <w:spacing w:before="0" w:after="0"/>
              <w:jc w:val="center"/>
              <w:rPr>
                <w:rFonts w:eastAsia="Times New Roman"/>
                <w:lang w:eastAsia="fr-FR"/>
              </w:rPr>
            </w:pPr>
            <w:r w:rsidRPr="00F37151">
              <w:rPr>
                <w:rFonts w:eastAsia="Times New Roman"/>
                <w:lang w:eastAsia="fr-FR"/>
              </w:rPr>
              <w:t>GALLUS</w:t>
            </w:r>
          </w:p>
        </w:tc>
      </w:tr>
      <w:tr w:rsidR="00F37151" w:rsidRPr="00F37151" w14:paraId="7AC76BB1" w14:textId="77777777" w:rsidTr="00F37151">
        <w:trPr>
          <w:trHeight w:val="300"/>
        </w:trPr>
        <w:tc>
          <w:tcPr>
            <w:tcW w:w="1200" w:type="dxa"/>
            <w:vMerge/>
            <w:tcBorders>
              <w:top w:val="nil"/>
              <w:left w:val="single" w:sz="4" w:space="0" w:color="auto"/>
              <w:bottom w:val="single" w:sz="4" w:space="0" w:color="000000"/>
              <w:right w:val="single" w:sz="4" w:space="0" w:color="auto"/>
            </w:tcBorders>
            <w:vAlign w:val="center"/>
            <w:hideMark/>
          </w:tcPr>
          <w:p w14:paraId="2077B3A1" w14:textId="77777777" w:rsidR="00F37151" w:rsidRPr="00F37151" w:rsidRDefault="00F37151" w:rsidP="00F37151">
            <w:pPr>
              <w:suppressAutoHyphens w:val="0"/>
              <w:spacing w:before="0" w:after="0"/>
              <w:jc w:val="left"/>
              <w:rPr>
                <w:rFonts w:eastAsia="Times New Roman"/>
                <w:color w:val="000000"/>
                <w:lang w:eastAsia="fr-FR"/>
              </w:rPr>
            </w:pPr>
          </w:p>
        </w:tc>
        <w:tc>
          <w:tcPr>
            <w:tcW w:w="2700" w:type="dxa"/>
            <w:vMerge/>
            <w:tcBorders>
              <w:top w:val="nil"/>
              <w:left w:val="single" w:sz="4" w:space="0" w:color="auto"/>
              <w:bottom w:val="single" w:sz="4" w:space="0" w:color="000000"/>
              <w:right w:val="single" w:sz="4" w:space="0" w:color="auto"/>
            </w:tcBorders>
            <w:vAlign w:val="center"/>
            <w:hideMark/>
          </w:tcPr>
          <w:p w14:paraId="2B32E289" w14:textId="77777777" w:rsidR="00F37151" w:rsidRPr="00F37151" w:rsidRDefault="00F37151" w:rsidP="00F37151">
            <w:pPr>
              <w:suppressAutoHyphens w:val="0"/>
              <w:spacing w:before="0" w:after="0"/>
              <w:jc w:val="left"/>
              <w:rPr>
                <w:rFonts w:eastAsia="Times New Roman"/>
                <w:color w:val="000000"/>
                <w:lang w:eastAsia="fr-FR"/>
              </w:rPr>
            </w:pPr>
          </w:p>
        </w:tc>
        <w:tc>
          <w:tcPr>
            <w:tcW w:w="1500" w:type="dxa"/>
            <w:vMerge/>
            <w:tcBorders>
              <w:top w:val="nil"/>
              <w:left w:val="single" w:sz="4" w:space="0" w:color="auto"/>
              <w:bottom w:val="single" w:sz="4" w:space="0" w:color="000000"/>
              <w:right w:val="single" w:sz="4" w:space="0" w:color="auto"/>
            </w:tcBorders>
            <w:vAlign w:val="center"/>
            <w:hideMark/>
          </w:tcPr>
          <w:p w14:paraId="5A295A57" w14:textId="77777777" w:rsidR="00F37151" w:rsidRPr="00F37151" w:rsidRDefault="00F37151" w:rsidP="00F37151">
            <w:pPr>
              <w:suppressAutoHyphens w:val="0"/>
              <w:spacing w:before="0" w:after="0"/>
              <w:jc w:val="left"/>
              <w:rPr>
                <w:rFonts w:eastAsia="Times New Roman"/>
                <w:b/>
                <w:bCs/>
                <w:lang w:eastAsia="fr-FR"/>
              </w:rPr>
            </w:pPr>
          </w:p>
        </w:tc>
        <w:tc>
          <w:tcPr>
            <w:tcW w:w="1740" w:type="dxa"/>
            <w:tcBorders>
              <w:top w:val="nil"/>
              <w:left w:val="nil"/>
              <w:bottom w:val="single" w:sz="4" w:space="0" w:color="auto"/>
              <w:right w:val="single" w:sz="4" w:space="0" w:color="auto"/>
            </w:tcBorders>
            <w:shd w:val="clear" w:color="auto" w:fill="auto"/>
            <w:noWrap/>
            <w:vAlign w:val="center"/>
            <w:hideMark/>
          </w:tcPr>
          <w:p w14:paraId="7F7B9AC3" w14:textId="77777777" w:rsidR="00F37151" w:rsidRPr="00F37151" w:rsidRDefault="00F37151" w:rsidP="00F37151">
            <w:pPr>
              <w:suppressAutoHyphens w:val="0"/>
              <w:spacing w:before="0" w:after="0"/>
              <w:jc w:val="center"/>
              <w:rPr>
                <w:rFonts w:eastAsia="Times New Roman"/>
                <w:lang w:eastAsia="fr-FR"/>
              </w:rPr>
            </w:pPr>
            <w:r w:rsidRPr="00F37151">
              <w:rPr>
                <w:rFonts w:eastAsia="Times New Roman"/>
                <w:lang w:eastAsia="fr-FR"/>
              </w:rPr>
              <w:t>3 960 000</w:t>
            </w:r>
          </w:p>
        </w:tc>
        <w:tc>
          <w:tcPr>
            <w:tcW w:w="2680" w:type="dxa"/>
            <w:tcBorders>
              <w:top w:val="nil"/>
              <w:left w:val="nil"/>
              <w:bottom w:val="single" w:sz="4" w:space="0" w:color="auto"/>
              <w:right w:val="single" w:sz="4" w:space="0" w:color="auto"/>
            </w:tcBorders>
            <w:shd w:val="clear" w:color="auto" w:fill="auto"/>
            <w:noWrap/>
            <w:vAlign w:val="center"/>
            <w:hideMark/>
          </w:tcPr>
          <w:p w14:paraId="43ED1EE7" w14:textId="77777777" w:rsidR="00F37151" w:rsidRPr="00F37151" w:rsidRDefault="00F37151" w:rsidP="00F37151">
            <w:pPr>
              <w:suppressAutoHyphens w:val="0"/>
              <w:spacing w:before="0" w:after="0"/>
              <w:jc w:val="center"/>
              <w:rPr>
                <w:rFonts w:eastAsia="Times New Roman"/>
                <w:lang w:eastAsia="fr-FR"/>
              </w:rPr>
            </w:pPr>
            <w:r w:rsidRPr="00F37151">
              <w:rPr>
                <w:rFonts w:eastAsia="Times New Roman"/>
                <w:lang w:eastAsia="fr-FR"/>
              </w:rPr>
              <w:t>CLIENTS DIVERS AGENCES</w:t>
            </w:r>
          </w:p>
        </w:tc>
      </w:tr>
      <w:tr w:rsidR="00F37151" w:rsidRPr="00F37151" w14:paraId="60566CEB" w14:textId="77777777" w:rsidTr="00F37151">
        <w:trPr>
          <w:trHeight w:val="600"/>
        </w:trPr>
        <w:tc>
          <w:tcPr>
            <w:tcW w:w="1200" w:type="dxa"/>
            <w:tcBorders>
              <w:top w:val="nil"/>
              <w:left w:val="single" w:sz="4" w:space="0" w:color="auto"/>
              <w:bottom w:val="single" w:sz="4" w:space="0" w:color="auto"/>
              <w:right w:val="single" w:sz="4" w:space="0" w:color="auto"/>
            </w:tcBorders>
            <w:shd w:val="clear" w:color="auto" w:fill="auto"/>
            <w:noWrap/>
            <w:vAlign w:val="center"/>
            <w:hideMark/>
          </w:tcPr>
          <w:p w14:paraId="4F7B5518" w14:textId="77777777" w:rsidR="00F37151" w:rsidRPr="00F37151" w:rsidRDefault="00F37151" w:rsidP="00F37151">
            <w:pPr>
              <w:suppressAutoHyphens w:val="0"/>
              <w:spacing w:before="0" w:after="0"/>
              <w:jc w:val="center"/>
              <w:rPr>
                <w:rFonts w:eastAsia="Times New Roman"/>
                <w:color w:val="000000"/>
                <w:lang w:eastAsia="fr-FR"/>
              </w:rPr>
            </w:pPr>
            <w:r w:rsidRPr="00F37151">
              <w:rPr>
                <w:rFonts w:eastAsia="Times New Roman"/>
                <w:color w:val="000000"/>
                <w:lang w:eastAsia="fr-FR"/>
              </w:rPr>
              <w:t>20/06/2025</w:t>
            </w:r>
          </w:p>
        </w:tc>
        <w:tc>
          <w:tcPr>
            <w:tcW w:w="2700" w:type="dxa"/>
            <w:tcBorders>
              <w:top w:val="nil"/>
              <w:left w:val="nil"/>
              <w:bottom w:val="single" w:sz="4" w:space="0" w:color="auto"/>
              <w:right w:val="single" w:sz="4" w:space="0" w:color="auto"/>
            </w:tcBorders>
            <w:shd w:val="clear" w:color="auto" w:fill="auto"/>
            <w:noWrap/>
            <w:vAlign w:val="bottom"/>
            <w:hideMark/>
          </w:tcPr>
          <w:p w14:paraId="497C53DB" w14:textId="77777777" w:rsidR="00F37151" w:rsidRPr="00F37151" w:rsidRDefault="00F37151" w:rsidP="00F37151">
            <w:pPr>
              <w:suppressAutoHyphens w:val="0"/>
              <w:spacing w:before="0" w:after="0"/>
              <w:jc w:val="center"/>
              <w:rPr>
                <w:rFonts w:eastAsia="Times New Roman"/>
                <w:color w:val="000000"/>
                <w:lang w:eastAsia="fr-FR"/>
              </w:rPr>
            </w:pPr>
            <w:r w:rsidRPr="00F37151">
              <w:rPr>
                <w:rFonts w:eastAsia="Times New Roman"/>
                <w:color w:val="000000"/>
                <w:lang w:eastAsia="fr-FR"/>
              </w:rPr>
              <w:t>AFB</w:t>
            </w:r>
          </w:p>
        </w:tc>
        <w:tc>
          <w:tcPr>
            <w:tcW w:w="1500" w:type="dxa"/>
            <w:tcBorders>
              <w:top w:val="nil"/>
              <w:left w:val="nil"/>
              <w:bottom w:val="single" w:sz="4" w:space="0" w:color="auto"/>
              <w:right w:val="single" w:sz="4" w:space="0" w:color="auto"/>
            </w:tcBorders>
            <w:shd w:val="clear" w:color="auto" w:fill="auto"/>
            <w:noWrap/>
            <w:vAlign w:val="center"/>
            <w:hideMark/>
          </w:tcPr>
          <w:p w14:paraId="41A9E61B" w14:textId="77777777" w:rsidR="00F37151" w:rsidRPr="00F37151" w:rsidRDefault="00F37151" w:rsidP="00F37151">
            <w:pPr>
              <w:suppressAutoHyphens w:val="0"/>
              <w:spacing w:before="0" w:after="0"/>
              <w:jc w:val="center"/>
              <w:rPr>
                <w:rFonts w:eastAsia="Times New Roman"/>
                <w:b/>
                <w:bCs/>
                <w:lang w:eastAsia="fr-FR"/>
              </w:rPr>
            </w:pPr>
            <w:r w:rsidRPr="00F37151">
              <w:rPr>
                <w:rFonts w:eastAsia="Times New Roman"/>
                <w:b/>
                <w:bCs/>
                <w:lang w:eastAsia="fr-FR"/>
              </w:rPr>
              <w:t>13 750 000</w:t>
            </w:r>
          </w:p>
        </w:tc>
        <w:tc>
          <w:tcPr>
            <w:tcW w:w="1740" w:type="dxa"/>
            <w:tcBorders>
              <w:top w:val="nil"/>
              <w:left w:val="nil"/>
              <w:bottom w:val="single" w:sz="4" w:space="0" w:color="auto"/>
              <w:right w:val="single" w:sz="4" w:space="0" w:color="auto"/>
            </w:tcBorders>
            <w:shd w:val="clear" w:color="auto" w:fill="auto"/>
            <w:noWrap/>
            <w:vAlign w:val="center"/>
            <w:hideMark/>
          </w:tcPr>
          <w:p w14:paraId="2DED62B7" w14:textId="77777777" w:rsidR="00F37151" w:rsidRPr="00F37151" w:rsidRDefault="00F37151" w:rsidP="00F37151">
            <w:pPr>
              <w:suppressAutoHyphens w:val="0"/>
              <w:spacing w:before="0" w:after="0"/>
              <w:jc w:val="center"/>
              <w:rPr>
                <w:rFonts w:eastAsia="Times New Roman"/>
                <w:lang w:eastAsia="fr-FR"/>
              </w:rPr>
            </w:pPr>
            <w:r w:rsidRPr="00F37151">
              <w:rPr>
                <w:rFonts w:eastAsia="Times New Roman"/>
                <w:lang w:eastAsia="fr-FR"/>
              </w:rPr>
              <w:t>13 750 000</w:t>
            </w:r>
          </w:p>
        </w:tc>
        <w:tc>
          <w:tcPr>
            <w:tcW w:w="2680" w:type="dxa"/>
            <w:tcBorders>
              <w:top w:val="nil"/>
              <w:left w:val="nil"/>
              <w:bottom w:val="single" w:sz="4" w:space="0" w:color="auto"/>
              <w:right w:val="single" w:sz="4" w:space="0" w:color="auto"/>
            </w:tcBorders>
            <w:shd w:val="clear" w:color="auto" w:fill="auto"/>
            <w:vAlign w:val="center"/>
            <w:hideMark/>
          </w:tcPr>
          <w:p w14:paraId="06F0D635" w14:textId="77777777" w:rsidR="00F37151" w:rsidRPr="00F37151" w:rsidRDefault="00F37151" w:rsidP="00F37151">
            <w:pPr>
              <w:suppressAutoHyphens w:val="0"/>
              <w:spacing w:before="0" w:after="0"/>
              <w:jc w:val="center"/>
              <w:rPr>
                <w:rFonts w:eastAsia="Times New Roman"/>
                <w:lang w:eastAsia="fr-FR"/>
              </w:rPr>
            </w:pPr>
            <w:r w:rsidRPr="00F37151">
              <w:rPr>
                <w:rFonts w:eastAsia="Times New Roman"/>
                <w:lang w:eastAsia="fr-FR"/>
              </w:rPr>
              <w:t>CLIENTS DIVERS AGENCES ET GROSSISTES</w:t>
            </w:r>
          </w:p>
        </w:tc>
      </w:tr>
      <w:tr w:rsidR="00F37151" w:rsidRPr="00F37151" w14:paraId="79F401B7" w14:textId="77777777" w:rsidTr="00F37151">
        <w:trPr>
          <w:trHeight w:val="300"/>
        </w:trPr>
        <w:tc>
          <w:tcPr>
            <w:tcW w:w="120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6E9D6004" w14:textId="77777777" w:rsidR="00F37151" w:rsidRPr="00F37151" w:rsidRDefault="00F37151" w:rsidP="00F37151">
            <w:pPr>
              <w:suppressAutoHyphens w:val="0"/>
              <w:spacing w:before="0" w:after="0"/>
              <w:jc w:val="center"/>
              <w:rPr>
                <w:rFonts w:eastAsia="Times New Roman"/>
                <w:color w:val="000000"/>
                <w:lang w:eastAsia="fr-FR"/>
              </w:rPr>
            </w:pPr>
            <w:r w:rsidRPr="00F37151">
              <w:rPr>
                <w:rFonts w:eastAsia="Times New Roman"/>
                <w:color w:val="000000"/>
                <w:lang w:eastAsia="fr-FR"/>
              </w:rPr>
              <w:t>23/06/2025</w:t>
            </w:r>
          </w:p>
        </w:tc>
        <w:tc>
          <w:tcPr>
            <w:tcW w:w="270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267961D5" w14:textId="77777777" w:rsidR="00F37151" w:rsidRPr="00F37151" w:rsidRDefault="00F37151" w:rsidP="00F37151">
            <w:pPr>
              <w:suppressAutoHyphens w:val="0"/>
              <w:spacing w:before="0" w:after="0"/>
              <w:jc w:val="center"/>
              <w:rPr>
                <w:rFonts w:eastAsia="Times New Roman"/>
                <w:color w:val="000000"/>
                <w:lang w:eastAsia="fr-FR"/>
              </w:rPr>
            </w:pPr>
            <w:r w:rsidRPr="00F37151">
              <w:rPr>
                <w:rFonts w:eastAsia="Times New Roman"/>
                <w:color w:val="000000"/>
                <w:lang w:eastAsia="fr-FR"/>
              </w:rPr>
              <w:t>AFB</w:t>
            </w:r>
          </w:p>
        </w:tc>
        <w:tc>
          <w:tcPr>
            <w:tcW w:w="150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19AADCE8" w14:textId="77777777" w:rsidR="00F37151" w:rsidRPr="00F37151" w:rsidRDefault="00F37151" w:rsidP="00F37151">
            <w:pPr>
              <w:suppressAutoHyphens w:val="0"/>
              <w:spacing w:before="0" w:after="0"/>
              <w:jc w:val="center"/>
              <w:rPr>
                <w:rFonts w:eastAsia="Times New Roman"/>
                <w:b/>
                <w:bCs/>
                <w:lang w:eastAsia="fr-FR"/>
              </w:rPr>
            </w:pPr>
            <w:r w:rsidRPr="00F37151">
              <w:rPr>
                <w:rFonts w:eastAsia="Times New Roman"/>
                <w:b/>
                <w:bCs/>
                <w:lang w:eastAsia="fr-FR"/>
              </w:rPr>
              <w:t>37 985 000</w:t>
            </w:r>
          </w:p>
        </w:tc>
        <w:tc>
          <w:tcPr>
            <w:tcW w:w="1740" w:type="dxa"/>
            <w:tcBorders>
              <w:top w:val="nil"/>
              <w:left w:val="nil"/>
              <w:bottom w:val="single" w:sz="4" w:space="0" w:color="auto"/>
              <w:right w:val="single" w:sz="4" w:space="0" w:color="auto"/>
            </w:tcBorders>
            <w:shd w:val="clear" w:color="auto" w:fill="auto"/>
            <w:noWrap/>
            <w:vAlign w:val="center"/>
            <w:hideMark/>
          </w:tcPr>
          <w:p w14:paraId="4AE9706B" w14:textId="77777777" w:rsidR="00F37151" w:rsidRPr="00F37151" w:rsidRDefault="00F37151" w:rsidP="00F37151">
            <w:pPr>
              <w:suppressAutoHyphens w:val="0"/>
              <w:spacing w:before="0" w:after="0"/>
              <w:jc w:val="center"/>
              <w:rPr>
                <w:rFonts w:eastAsia="Times New Roman"/>
                <w:lang w:eastAsia="fr-FR"/>
              </w:rPr>
            </w:pPr>
            <w:r w:rsidRPr="00F37151">
              <w:rPr>
                <w:rFonts w:eastAsia="Times New Roman"/>
                <w:lang w:eastAsia="fr-FR"/>
              </w:rPr>
              <w:t>7 290 000</w:t>
            </w:r>
          </w:p>
        </w:tc>
        <w:tc>
          <w:tcPr>
            <w:tcW w:w="2680" w:type="dxa"/>
            <w:tcBorders>
              <w:top w:val="nil"/>
              <w:left w:val="nil"/>
              <w:bottom w:val="single" w:sz="4" w:space="0" w:color="auto"/>
              <w:right w:val="single" w:sz="4" w:space="0" w:color="auto"/>
            </w:tcBorders>
            <w:shd w:val="clear" w:color="auto" w:fill="auto"/>
            <w:noWrap/>
            <w:vAlign w:val="center"/>
            <w:hideMark/>
          </w:tcPr>
          <w:p w14:paraId="788AA54A" w14:textId="77777777" w:rsidR="00F37151" w:rsidRPr="00F37151" w:rsidRDefault="00F37151" w:rsidP="00F37151">
            <w:pPr>
              <w:suppressAutoHyphens w:val="0"/>
              <w:spacing w:before="0" w:after="0"/>
              <w:jc w:val="center"/>
              <w:rPr>
                <w:rFonts w:eastAsia="Times New Roman"/>
                <w:lang w:eastAsia="fr-FR"/>
              </w:rPr>
            </w:pPr>
            <w:r w:rsidRPr="00F37151">
              <w:rPr>
                <w:rFonts w:eastAsia="Times New Roman"/>
                <w:lang w:eastAsia="fr-FR"/>
              </w:rPr>
              <w:t>BONNE NOUVELLE</w:t>
            </w:r>
          </w:p>
        </w:tc>
      </w:tr>
      <w:tr w:rsidR="00F37151" w:rsidRPr="00F37151" w14:paraId="50314272" w14:textId="77777777" w:rsidTr="00F37151">
        <w:trPr>
          <w:trHeight w:val="300"/>
        </w:trPr>
        <w:tc>
          <w:tcPr>
            <w:tcW w:w="1200" w:type="dxa"/>
            <w:vMerge/>
            <w:tcBorders>
              <w:top w:val="nil"/>
              <w:left w:val="single" w:sz="4" w:space="0" w:color="auto"/>
              <w:bottom w:val="single" w:sz="4" w:space="0" w:color="000000"/>
              <w:right w:val="single" w:sz="4" w:space="0" w:color="auto"/>
            </w:tcBorders>
            <w:vAlign w:val="center"/>
            <w:hideMark/>
          </w:tcPr>
          <w:p w14:paraId="20F2B0CF" w14:textId="77777777" w:rsidR="00F37151" w:rsidRPr="00F37151" w:rsidRDefault="00F37151" w:rsidP="00F37151">
            <w:pPr>
              <w:suppressAutoHyphens w:val="0"/>
              <w:spacing w:before="0" w:after="0"/>
              <w:jc w:val="left"/>
              <w:rPr>
                <w:rFonts w:eastAsia="Times New Roman"/>
                <w:color w:val="000000"/>
                <w:lang w:eastAsia="fr-FR"/>
              </w:rPr>
            </w:pPr>
          </w:p>
        </w:tc>
        <w:tc>
          <w:tcPr>
            <w:tcW w:w="2700" w:type="dxa"/>
            <w:vMerge/>
            <w:tcBorders>
              <w:top w:val="nil"/>
              <w:left w:val="single" w:sz="4" w:space="0" w:color="auto"/>
              <w:bottom w:val="single" w:sz="4" w:space="0" w:color="000000"/>
              <w:right w:val="single" w:sz="4" w:space="0" w:color="auto"/>
            </w:tcBorders>
            <w:vAlign w:val="center"/>
            <w:hideMark/>
          </w:tcPr>
          <w:p w14:paraId="1975BB43" w14:textId="77777777" w:rsidR="00F37151" w:rsidRPr="00F37151" w:rsidRDefault="00F37151" w:rsidP="00F37151">
            <w:pPr>
              <w:suppressAutoHyphens w:val="0"/>
              <w:spacing w:before="0" w:after="0"/>
              <w:jc w:val="left"/>
              <w:rPr>
                <w:rFonts w:eastAsia="Times New Roman"/>
                <w:color w:val="000000"/>
                <w:lang w:eastAsia="fr-FR"/>
              </w:rPr>
            </w:pPr>
          </w:p>
        </w:tc>
        <w:tc>
          <w:tcPr>
            <w:tcW w:w="1500" w:type="dxa"/>
            <w:vMerge/>
            <w:tcBorders>
              <w:top w:val="nil"/>
              <w:left w:val="single" w:sz="4" w:space="0" w:color="auto"/>
              <w:bottom w:val="single" w:sz="4" w:space="0" w:color="000000"/>
              <w:right w:val="single" w:sz="4" w:space="0" w:color="auto"/>
            </w:tcBorders>
            <w:vAlign w:val="center"/>
            <w:hideMark/>
          </w:tcPr>
          <w:p w14:paraId="549DA672" w14:textId="77777777" w:rsidR="00F37151" w:rsidRPr="00F37151" w:rsidRDefault="00F37151" w:rsidP="00F37151">
            <w:pPr>
              <w:suppressAutoHyphens w:val="0"/>
              <w:spacing w:before="0" w:after="0"/>
              <w:jc w:val="left"/>
              <w:rPr>
                <w:rFonts w:eastAsia="Times New Roman"/>
                <w:b/>
                <w:bCs/>
                <w:lang w:eastAsia="fr-FR"/>
              </w:rPr>
            </w:pPr>
          </w:p>
        </w:tc>
        <w:tc>
          <w:tcPr>
            <w:tcW w:w="1740" w:type="dxa"/>
            <w:tcBorders>
              <w:top w:val="nil"/>
              <w:left w:val="nil"/>
              <w:bottom w:val="single" w:sz="4" w:space="0" w:color="auto"/>
              <w:right w:val="single" w:sz="4" w:space="0" w:color="auto"/>
            </w:tcBorders>
            <w:shd w:val="clear" w:color="auto" w:fill="auto"/>
            <w:noWrap/>
            <w:vAlign w:val="center"/>
            <w:hideMark/>
          </w:tcPr>
          <w:p w14:paraId="3F074A97" w14:textId="77777777" w:rsidR="00F37151" w:rsidRPr="00F37151" w:rsidRDefault="00F37151" w:rsidP="00F37151">
            <w:pPr>
              <w:suppressAutoHyphens w:val="0"/>
              <w:spacing w:before="0" w:after="0"/>
              <w:jc w:val="center"/>
              <w:rPr>
                <w:rFonts w:eastAsia="Times New Roman"/>
                <w:lang w:eastAsia="fr-FR"/>
              </w:rPr>
            </w:pPr>
            <w:r w:rsidRPr="00F37151">
              <w:rPr>
                <w:rFonts w:eastAsia="Times New Roman"/>
                <w:lang w:eastAsia="fr-FR"/>
              </w:rPr>
              <w:t>2 500 000</w:t>
            </w:r>
          </w:p>
        </w:tc>
        <w:tc>
          <w:tcPr>
            <w:tcW w:w="2680" w:type="dxa"/>
            <w:tcBorders>
              <w:top w:val="nil"/>
              <w:left w:val="nil"/>
              <w:bottom w:val="single" w:sz="4" w:space="0" w:color="auto"/>
              <w:right w:val="single" w:sz="4" w:space="0" w:color="auto"/>
            </w:tcBorders>
            <w:shd w:val="clear" w:color="auto" w:fill="auto"/>
            <w:noWrap/>
            <w:vAlign w:val="center"/>
            <w:hideMark/>
          </w:tcPr>
          <w:p w14:paraId="15C56145" w14:textId="77777777" w:rsidR="00F37151" w:rsidRPr="00F37151" w:rsidRDefault="00F37151" w:rsidP="00F37151">
            <w:pPr>
              <w:suppressAutoHyphens w:val="0"/>
              <w:spacing w:before="0" w:after="0"/>
              <w:jc w:val="center"/>
              <w:rPr>
                <w:rFonts w:eastAsia="Times New Roman"/>
                <w:lang w:eastAsia="fr-FR"/>
              </w:rPr>
            </w:pPr>
            <w:r w:rsidRPr="00F37151">
              <w:rPr>
                <w:rFonts w:eastAsia="Times New Roman"/>
                <w:lang w:eastAsia="fr-FR"/>
              </w:rPr>
              <w:t>SANGHO</w:t>
            </w:r>
          </w:p>
        </w:tc>
      </w:tr>
      <w:tr w:rsidR="00F37151" w:rsidRPr="00F37151" w14:paraId="48780152" w14:textId="77777777" w:rsidTr="00F37151">
        <w:trPr>
          <w:trHeight w:val="300"/>
        </w:trPr>
        <w:tc>
          <w:tcPr>
            <w:tcW w:w="1200" w:type="dxa"/>
            <w:vMerge/>
            <w:tcBorders>
              <w:top w:val="nil"/>
              <w:left w:val="single" w:sz="4" w:space="0" w:color="auto"/>
              <w:bottom w:val="single" w:sz="4" w:space="0" w:color="000000"/>
              <w:right w:val="single" w:sz="4" w:space="0" w:color="auto"/>
            </w:tcBorders>
            <w:vAlign w:val="center"/>
            <w:hideMark/>
          </w:tcPr>
          <w:p w14:paraId="0CCEF9F7" w14:textId="77777777" w:rsidR="00F37151" w:rsidRPr="00F37151" w:rsidRDefault="00F37151" w:rsidP="00F37151">
            <w:pPr>
              <w:suppressAutoHyphens w:val="0"/>
              <w:spacing w:before="0" w:after="0"/>
              <w:jc w:val="left"/>
              <w:rPr>
                <w:rFonts w:eastAsia="Times New Roman"/>
                <w:color w:val="000000"/>
                <w:lang w:eastAsia="fr-FR"/>
              </w:rPr>
            </w:pPr>
          </w:p>
        </w:tc>
        <w:tc>
          <w:tcPr>
            <w:tcW w:w="2700" w:type="dxa"/>
            <w:vMerge/>
            <w:tcBorders>
              <w:top w:val="nil"/>
              <w:left w:val="single" w:sz="4" w:space="0" w:color="auto"/>
              <w:bottom w:val="single" w:sz="4" w:space="0" w:color="000000"/>
              <w:right w:val="single" w:sz="4" w:space="0" w:color="auto"/>
            </w:tcBorders>
            <w:vAlign w:val="center"/>
            <w:hideMark/>
          </w:tcPr>
          <w:p w14:paraId="7B583771" w14:textId="77777777" w:rsidR="00F37151" w:rsidRPr="00F37151" w:rsidRDefault="00F37151" w:rsidP="00F37151">
            <w:pPr>
              <w:suppressAutoHyphens w:val="0"/>
              <w:spacing w:before="0" w:after="0"/>
              <w:jc w:val="left"/>
              <w:rPr>
                <w:rFonts w:eastAsia="Times New Roman"/>
                <w:color w:val="000000"/>
                <w:lang w:eastAsia="fr-FR"/>
              </w:rPr>
            </w:pPr>
          </w:p>
        </w:tc>
        <w:tc>
          <w:tcPr>
            <w:tcW w:w="1500" w:type="dxa"/>
            <w:vMerge/>
            <w:tcBorders>
              <w:top w:val="nil"/>
              <w:left w:val="single" w:sz="4" w:space="0" w:color="auto"/>
              <w:bottom w:val="single" w:sz="4" w:space="0" w:color="000000"/>
              <w:right w:val="single" w:sz="4" w:space="0" w:color="auto"/>
            </w:tcBorders>
            <w:vAlign w:val="center"/>
            <w:hideMark/>
          </w:tcPr>
          <w:p w14:paraId="0253EB88" w14:textId="77777777" w:rsidR="00F37151" w:rsidRPr="00F37151" w:rsidRDefault="00F37151" w:rsidP="00F37151">
            <w:pPr>
              <w:suppressAutoHyphens w:val="0"/>
              <w:spacing w:before="0" w:after="0"/>
              <w:jc w:val="left"/>
              <w:rPr>
                <w:rFonts w:eastAsia="Times New Roman"/>
                <w:b/>
                <w:bCs/>
                <w:lang w:eastAsia="fr-FR"/>
              </w:rPr>
            </w:pPr>
          </w:p>
        </w:tc>
        <w:tc>
          <w:tcPr>
            <w:tcW w:w="1740" w:type="dxa"/>
            <w:tcBorders>
              <w:top w:val="nil"/>
              <w:left w:val="nil"/>
              <w:bottom w:val="single" w:sz="4" w:space="0" w:color="auto"/>
              <w:right w:val="single" w:sz="4" w:space="0" w:color="auto"/>
            </w:tcBorders>
            <w:shd w:val="clear" w:color="auto" w:fill="auto"/>
            <w:noWrap/>
            <w:vAlign w:val="center"/>
            <w:hideMark/>
          </w:tcPr>
          <w:p w14:paraId="687F6F16" w14:textId="77777777" w:rsidR="00F37151" w:rsidRPr="00F37151" w:rsidRDefault="00F37151" w:rsidP="00F37151">
            <w:pPr>
              <w:suppressAutoHyphens w:val="0"/>
              <w:spacing w:before="0" w:after="0"/>
              <w:jc w:val="center"/>
              <w:rPr>
                <w:rFonts w:eastAsia="Times New Roman"/>
                <w:lang w:eastAsia="fr-FR"/>
              </w:rPr>
            </w:pPr>
            <w:r w:rsidRPr="00F37151">
              <w:rPr>
                <w:rFonts w:eastAsia="Times New Roman"/>
                <w:lang w:eastAsia="fr-FR"/>
              </w:rPr>
              <w:t>1 275 000</w:t>
            </w:r>
          </w:p>
        </w:tc>
        <w:tc>
          <w:tcPr>
            <w:tcW w:w="2680" w:type="dxa"/>
            <w:tcBorders>
              <w:top w:val="nil"/>
              <w:left w:val="nil"/>
              <w:bottom w:val="single" w:sz="4" w:space="0" w:color="auto"/>
              <w:right w:val="single" w:sz="4" w:space="0" w:color="auto"/>
            </w:tcBorders>
            <w:shd w:val="clear" w:color="auto" w:fill="auto"/>
            <w:noWrap/>
            <w:vAlign w:val="center"/>
            <w:hideMark/>
          </w:tcPr>
          <w:p w14:paraId="7BD57F0D" w14:textId="77777777" w:rsidR="00F37151" w:rsidRPr="00F37151" w:rsidRDefault="00F37151" w:rsidP="00F37151">
            <w:pPr>
              <w:suppressAutoHyphens w:val="0"/>
              <w:spacing w:before="0" w:after="0"/>
              <w:jc w:val="center"/>
              <w:rPr>
                <w:rFonts w:eastAsia="Times New Roman"/>
                <w:lang w:eastAsia="fr-FR"/>
              </w:rPr>
            </w:pPr>
            <w:r w:rsidRPr="00F37151">
              <w:rPr>
                <w:rFonts w:eastAsia="Times New Roman"/>
                <w:lang w:eastAsia="fr-FR"/>
              </w:rPr>
              <w:t>MTK</w:t>
            </w:r>
          </w:p>
        </w:tc>
      </w:tr>
      <w:tr w:rsidR="00F37151" w:rsidRPr="00F37151" w14:paraId="487ABBCE" w14:textId="77777777" w:rsidTr="00F37151">
        <w:trPr>
          <w:trHeight w:val="600"/>
        </w:trPr>
        <w:tc>
          <w:tcPr>
            <w:tcW w:w="1200" w:type="dxa"/>
            <w:vMerge/>
            <w:tcBorders>
              <w:top w:val="nil"/>
              <w:left w:val="single" w:sz="4" w:space="0" w:color="auto"/>
              <w:bottom w:val="single" w:sz="4" w:space="0" w:color="000000"/>
              <w:right w:val="single" w:sz="4" w:space="0" w:color="auto"/>
            </w:tcBorders>
            <w:vAlign w:val="center"/>
            <w:hideMark/>
          </w:tcPr>
          <w:p w14:paraId="3ED77A56" w14:textId="77777777" w:rsidR="00F37151" w:rsidRPr="00F37151" w:rsidRDefault="00F37151" w:rsidP="00F37151">
            <w:pPr>
              <w:suppressAutoHyphens w:val="0"/>
              <w:spacing w:before="0" w:after="0"/>
              <w:jc w:val="left"/>
              <w:rPr>
                <w:rFonts w:eastAsia="Times New Roman"/>
                <w:color w:val="000000"/>
                <w:lang w:eastAsia="fr-FR"/>
              </w:rPr>
            </w:pPr>
          </w:p>
        </w:tc>
        <w:tc>
          <w:tcPr>
            <w:tcW w:w="2700" w:type="dxa"/>
            <w:vMerge/>
            <w:tcBorders>
              <w:top w:val="nil"/>
              <w:left w:val="single" w:sz="4" w:space="0" w:color="auto"/>
              <w:bottom w:val="single" w:sz="4" w:space="0" w:color="000000"/>
              <w:right w:val="single" w:sz="4" w:space="0" w:color="auto"/>
            </w:tcBorders>
            <w:vAlign w:val="center"/>
            <w:hideMark/>
          </w:tcPr>
          <w:p w14:paraId="6B7CFD05" w14:textId="77777777" w:rsidR="00F37151" w:rsidRPr="00F37151" w:rsidRDefault="00F37151" w:rsidP="00F37151">
            <w:pPr>
              <w:suppressAutoHyphens w:val="0"/>
              <w:spacing w:before="0" w:after="0"/>
              <w:jc w:val="left"/>
              <w:rPr>
                <w:rFonts w:eastAsia="Times New Roman"/>
                <w:color w:val="000000"/>
                <w:lang w:eastAsia="fr-FR"/>
              </w:rPr>
            </w:pPr>
          </w:p>
        </w:tc>
        <w:tc>
          <w:tcPr>
            <w:tcW w:w="1500" w:type="dxa"/>
            <w:vMerge/>
            <w:tcBorders>
              <w:top w:val="nil"/>
              <w:left w:val="single" w:sz="4" w:space="0" w:color="auto"/>
              <w:bottom w:val="single" w:sz="4" w:space="0" w:color="000000"/>
              <w:right w:val="single" w:sz="4" w:space="0" w:color="auto"/>
            </w:tcBorders>
            <w:vAlign w:val="center"/>
            <w:hideMark/>
          </w:tcPr>
          <w:p w14:paraId="3503A978" w14:textId="77777777" w:rsidR="00F37151" w:rsidRPr="00F37151" w:rsidRDefault="00F37151" w:rsidP="00F37151">
            <w:pPr>
              <w:suppressAutoHyphens w:val="0"/>
              <w:spacing w:before="0" w:after="0"/>
              <w:jc w:val="left"/>
              <w:rPr>
                <w:rFonts w:eastAsia="Times New Roman"/>
                <w:b/>
                <w:bCs/>
                <w:lang w:eastAsia="fr-FR"/>
              </w:rPr>
            </w:pPr>
          </w:p>
        </w:tc>
        <w:tc>
          <w:tcPr>
            <w:tcW w:w="1740" w:type="dxa"/>
            <w:tcBorders>
              <w:top w:val="nil"/>
              <w:left w:val="nil"/>
              <w:bottom w:val="single" w:sz="4" w:space="0" w:color="auto"/>
              <w:right w:val="single" w:sz="4" w:space="0" w:color="auto"/>
            </w:tcBorders>
            <w:shd w:val="clear" w:color="auto" w:fill="auto"/>
            <w:noWrap/>
            <w:vAlign w:val="center"/>
            <w:hideMark/>
          </w:tcPr>
          <w:p w14:paraId="688935C9" w14:textId="77777777" w:rsidR="00F37151" w:rsidRPr="00F37151" w:rsidRDefault="00F37151" w:rsidP="00F37151">
            <w:pPr>
              <w:suppressAutoHyphens w:val="0"/>
              <w:spacing w:before="0" w:after="0"/>
              <w:jc w:val="center"/>
              <w:rPr>
                <w:rFonts w:eastAsia="Times New Roman"/>
                <w:lang w:eastAsia="fr-FR"/>
              </w:rPr>
            </w:pPr>
            <w:r w:rsidRPr="00F37151">
              <w:rPr>
                <w:rFonts w:eastAsia="Times New Roman"/>
                <w:lang w:eastAsia="fr-FR"/>
              </w:rPr>
              <w:t>26 920 000</w:t>
            </w:r>
          </w:p>
        </w:tc>
        <w:tc>
          <w:tcPr>
            <w:tcW w:w="2680" w:type="dxa"/>
            <w:tcBorders>
              <w:top w:val="nil"/>
              <w:left w:val="nil"/>
              <w:bottom w:val="single" w:sz="4" w:space="0" w:color="auto"/>
              <w:right w:val="single" w:sz="4" w:space="0" w:color="auto"/>
            </w:tcBorders>
            <w:shd w:val="clear" w:color="auto" w:fill="auto"/>
            <w:vAlign w:val="center"/>
            <w:hideMark/>
          </w:tcPr>
          <w:p w14:paraId="72E14E03" w14:textId="77777777" w:rsidR="00F37151" w:rsidRPr="00F37151" w:rsidRDefault="00F37151" w:rsidP="00F37151">
            <w:pPr>
              <w:suppressAutoHyphens w:val="0"/>
              <w:spacing w:before="0" w:after="0"/>
              <w:jc w:val="center"/>
              <w:rPr>
                <w:rFonts w:eastAsia="Times New Roman"/>
                <w:lang w:eastAsia="fr-FR"/>
              </w:rPr>
            </w:pPr>
            <w:r w:rsidRPr="00F37151">
              <w:rPr>
                <w:rFonts w:eastAsia="Times New Roman"/>
                <w:lang w:eastAsia="fr-FR"/>
              </w:rPr>
              <w:t>CLIENTS DIVERS AGENCES ET GROSSISTES</w:t>
            </w:r>
          </w:p>
        </w:tc>
      </w:tr>
      <w:tr w:rsidR="00F37151" w:rsidRPr="00F37151" w14:paraId="1ADB93E4" w14:textId="77777777" w:rsidTr="00F37151">
        <w:trPr>
          <w:trHeight w:val="600"/>
        </w:trPr>
        <w:tc>
          <w:tcPr>
            <w:tcW w:w="1200" w:type="dxa"/>
            <w:tcBorders>
              <w:top w:val="nil"/>
              <w:left w:val="single" w:sz="4" w:space="0" w:color="auto"/>
              <w:bottom w:val="single" w:sz="4" w:space="0" w:color="auto"/>
              <w:right w:val="single" w:sz="4" w:space="0" w:color="auto"/>
            </w:tcBorders>
            <w:shd w:val="clear" w:color="auto" w:fill="auto"/>
            <w:noWrap/>
            <w:vAlign w:val="center"/>
            <w:hideMark/>
          </w:tcPr>
          <w:p w14:paraId="2783AB46" w14:textId="77777777" w:rsidR="00F37151" w:rsidRPr="00F37151" w:rsidRDefault="00F37151" w:rsidP="00F37151">
            <w:pPr>
              <w:suppressAutoHyphens w:val="0"/>
              <w:spacing w:before="0" w:after="0"/>
              <w:jc w:val="center"/>
              <w:rPr>
                <w:rFonts w:eastAsia="Times New Roman"/>
                <w:color w:val="000000"/>
                <w:lang w:eastAsia="fr-FR"/>
              </w:rPr>
            </w:pPr>
            <w:r w:rsidRPr="00F37151">
              <w:rPr>
                <w:rFonts w:eastAsia="Times New Roman"/>
                <w:color w:val="000000"/>
                <w:lang w:eastAsia="fr-FR"/>
              </w:rPr>
              <w:t>24/06/2025</w:t>
            </w:r>
          </w:p>
        </w:tc>
        <w:tc>
          <w:tcPr>
            <w:tcW w:w="2700" w:type="dxa"/>
            <w:tcBorders>
              <w:top w:val="nil"/>
              <w:left w:val="nil"/>
              <w:bottom w:val="single" w:sz="4" w:space="0" w:color="auto"/>
              <w:right w:val="single" w:sz="4" w:space="0" w:color="auto"/>
            </w:tcBorders>
            <w:shd w:val="clear" w:color="auto" w:fill="auto"/>
            <w:noWrap/>
            <w:vAlign w:val="bottom"/>
            <w:hideMark/>
          </w:tcPr>
          <w:p w14:paraId="014E6351" w14:textId="77777777" w:rsidR="00F37151" w:rsidRPr="00F37151" w:rsidRDefault="00F37151" w:rsidP="00F37151">
            <w:pPr>
              <w:suppressAutoHyphens w:val="0"/>
              <w:spacing w:before="0" w:after="0"/>
              <w:jc w:val="center"/>
              <w:rPr>
                <w:rFonts w:eastAsia="Times New Roman"/>
                <w:color w:val="000000"/>
                <w:lang w:eastAsia="fr-FR"/>
              </w:rPr>
            </w:pPr>
            <w:r w:rsidRPr="00F37151">
              <w:rPr>
                <w:rFonts w:eastAsia="Times New Roman"/>
                <w:color w:val="000000"/>
                <w:lang w:eastAsia="fr-FR"/>
              </w:rPr>
              <w:t>AFB</w:t>
            </w:r>
          </w:p>
        </w:tc>
        <w:tc>
          <w:tcPr>
            <w:tcW w:w="1500" w:type="dxa"/>
            <w:tcBorders>
              <w:top w:val="nil"/>
              <w:left w:val="nil"/>
              <w:bottom w:val="single" w:sz="4" w:space="0" w:color="auto"/>
              <w:right w:val="single" w:sz="4" w:space="0" w:color="auto"/>
            </w:tcBorders>
            <w:shd w:val="clear" w:color="auto" w:fill="auto"/>
            <w:noWrap/>
            <w:vAlign w:val="center"/>
            <w:hideMark/>
          </w:tcPr>
          <w:p w14:paraId="3744C775" w14:textId="77777777" w:rsidR="00F37151" w:rsidRPr="00F37151" w:rsidRDefault="00F37151" w:rsidP="00F37151">
            <w:pPr>
              <w:suppressAutoHyphens w:val="0"/>
              <w:spacing w:before="0" w:after="0"/>
              <w:jc w:val="center"/>
              <w:rPr>
                <w:rFonts w:eastAsia="Times New Roman"/>
                <w:b/>
                <w:bCs/>
                <w:lang w:eastAsia="fr-FR"/>
              </w:rPr>
            </w:pPr>
            <w:r w:rsidRPr="00F37151">
              <w:rPr>
                <w:rFonts w:eastAsia="Times New Roman"/>
                <w:b/>
                <w:bCs/>
                <w:lang w:eastAsia="fr-FR"/>
              </w:rPr>
              <w:t>7 484 000</w:t>
            </w:r>
          </w:p>
        </w:tc>
        <w:tc>
          <w:tcPr>
            <w:tcW w:w="1740" w:type="dxa"/>
            <w:tcBorders>
              <w:top w:val="nil"/>
              <w:left w:val="nil"/>
              <w:bottom w:val="single" w:sz="4" w:space="0" w:color="auto"/>
              <w:right w:val="single" w:sz="4" w:space="0" w:color="auto"/>
            </w:tcBorders>
            <w:shd w:val="clear" w:color="auto" w:fill="auto"/>
            <w:noWrap/>
            <w:vAlign w:val="center"/>
            <w:hideMark/>
          </w:tcPr>
          <w:p w14:paraId="64A4B3B6" w14:textId="77777777" w:rsidR="00F37151" w:rsidRPr="00F37151" w:rsidRDefault="00F37151" w:rsidP="00F37151">
            <w:pPr>
              <w:suppressAutoHyphens w:val="0"/>
              <w:spacing w:before="0" w:after="0"/>
              <w:jc w:val="center"/>
              <w:rPr>
                <w:rFonts w:eastAsia="Times New Roman"/>
                <w:lang w:eastAsia="fr-FR"/>
              </w:rPr>
            </w:pPr>
            <w:r w:rsidRPr="00F37151">
              <w:rPr>
                <w:rFonts w:eastAsia="Times New Roman"/>
                <w:lang w:eastAsia="fr-FR"/>
              </w:rPr>
              <w:t>7 484 000</w:t>
            </w:r>
          </w:p>
        </w:tc>
        <w:tc>
          <w:tcPr>
            <w:tcW w:w="2680" w:type="dxa"/>
            <w:tcBorders>
              <w:top w:val="nil"/>
              <w:left w:val="nil"/>
              <w:bottom w:val="single" w:sz="4" w:space="0" w:color="auto"/>
              <w:right w:val="single" w:sz="4" w:space="0" w:color="auto"/>
            </w:tcBorders>
            <w:shd w:val="clear" w:color="auto" w:fill="auto"/>
            <w:vAlign w:val="center"/>
            <w:hideMark/>
          </w:tcPr>
          <w:p w14:paraId="1D8F3B1D" w14:textId="77777777" w:rsidR="00F37151" w:rsidRPr="00F37151" w:rsidRDefault="00F37151" w:rsidP="00F37151">
            <w:pPr>
              <w:suppressAutoHyphens w:val="0"/>
              <w:spacing w:before="0" w:after="0"/>
              <w:jc w:val="center"/>
              <w:rPr>
                <w:rFonts w:eastAsia="Times New Roman"/>
                <w:lang w:eastAsia="fr-FR"/>
              </w:rPr>
            </w:pPr>
            <w:r w:rsidRPr="00F37151">
              <w:rPr>
                <w:rFonts w:eastAsia="Times New Roman"/>
                <w:lang w:eastAsia="fr-FR"/>
              </w:rPr>
              <w:t>CLIENTS DIVERS AGENCES ET GROSSISTES</w:t>
            </w:r>
          </w:p>
        </w:tc>
      </w:tr>
      <w:tr w:rsidR="00F37151" w:rsidRPr="00F37151" w14:paraId="0DF8FF06" w14:textId="77777777" w:rsidTr="00F37151">
        <w:trPr>
          <w:trHeight w:val="600"/>
        </w:trPr>
        <w:tc>
          <w:tcPr>
            <w:tcW w:w="1200" w:type="dxa"/>
            <w:tcBorders>
              <w:top w:val="nil"/>
              <w:left w:val="single" w:sz="4" w:space="0" w:color="auto"/>
              <w:bottom w:val="single" w:sz="4" w:space="0" w:color="auto"/>
              <w:right w:val="single" w:sz="4" w:space="0" w:color="auto"/>
            </w:tcBorders>
            <w:shd w:val="clear" w:color="auto" w:fill="auto"/>
            <w:noWrap/>
            <w:vAlign w:val="center"/>
            <w:hideMark/>
          </w:tcPr>
          <w:p w14:paraId="74C548D3" w14:textId="77777777" w:rsidR="00F37151" w:rsidRPr="00F37151" w:rsidRDefault="00F37151" w:rsidP="00F37151">
            <w:pPr>
              <w:suppressAutoHyphens w:val="0"/>
              <w:spacing w:before="0" w:after="0"/>
              <w:jc w:val="center"/>
              <w:rPr>
                <w:rFonts w:eastAsia="Times New Roman"/>
                <w:color w:val="000000"/>
                <w:lang w:eastAsia="fr-FR"/>
              </w:rPr>
            </w:pPr>
            <w:r w:rsidRPr="00F37151">
              <w:rPr>
                <w:rFonts w:eastAsia="Times New Roman"/>
                <w:color w:val="000000"/>
                <w:lang w:eastAsia="fr-FR"/>
              </w:rPr>
              <w:t>26/06/2025</w:t>
            </w:r>
          </w:p>
        </w:tc>
        <w:tc>
          <w:tcPr>
            <w:tcW w:w="2700" w:type="dxa"/>
            <w:tcBorders>
              <w:top w:val="nil"/>
              <w:left w:val="nil"/>
              <w:bottom w:val="single" w:sz="4" w:space="0" w:color="auto"/>
              <w:right w:val="single" w:sz="4" w:space="0" w:color="auto"/>
            </w:tcBorders>
            <w:shd w:val="clear" w:color="auto" w:fill="auto"/>
            <w:noWrap/>
            <w:vAlign w:val="bottom"/>
            <w:hideMark/>
          </w:tcPr>
          <w:p w14:paraId="4F87ACEE" w14:textId="77777777" w:rsidR="00F37151" w:rsidRPr="00F37151" w:rsidRDefault="00F37151" w:rsidP="00F37151">
            <w:pPr>
              <w:suppressAutoHyphens w:val="0"/>
              <w:spacing w:before="0" w:after="0"/>
              <w:jc w:val="center"/>
              <w:rPr>
                <w:rFonts w:eastAsia="Times New Roman"/>
                <w:color w:val="000000"/>
                <w:lang w:eastAsia="fr-FR"/>
              </w:rPr>
            </w:pPr>
            <w:r w:rsidRPr="00F37151">
              <w:rPr>
                <w:rFonts w:eastAsia="Times New Roman"/>
                <w:color w:val="000000"/>
                <w:lang w:eastAsia="fr-FR"/>
              </w:rPr>
              <w:t>AFB</w:t>
            </w:r>
          </w:p>
        </w:tc>
        <w:tc>
          <w:tcPr>
            <w:tcW w:w="1500" w:type="dxa"/>
            <w:tcBorders>
              <w:top w:val="nil"/>
              <w:left w:val="nil"/>
              <w:bottom w:val="single" w:sz="4" w:space="0" w:color="auto"/>
              <w:right w:val="single" w:sz="4" w:space="0" w:color="auto"/>
            </w:tcBorders>
            <w:shd w:val="clear" w:color="auto" w:fill="auto"/>
            <w:noWrap/>
            <w:vAlign w:val="center"/>
            <w:hideMark/>
          </w:tcPr>
          <w:p w14:paraId="2301FE0E" w14:textId="77777777" w:rsidR="00F37151" w:rsidRPr="00F37151" w:rsidRDefault="00F37151" w:rsidP="00F37151">
            <w:pPr>
              <w:suppressAutoHyphens w:val="0"/>
              <w:spacing w:before="0" w:after="0"/>
              <w:jc w:val="center"/>
              <w:rPr>
                <w:rFonts w:eastAsia="Times New Roman"/>
                <w:b/>
                <w:bCs/>
                <w:lang w:eastAsia="fr-FR"/>
              </w:rPr>
            </w:pPr>
            <w:r w:rsidRPr="00F37151">
              <w:rPr>
                <w:rFonts w:eastAsia="Times New Roman"/>
                <w:b/>
                <w:bCs/>
                <w:lang w:eastAsia="fr-FR"/>
              </w:rPr>
              <w:t>6 800 000</w:t>
            </w:r>
          </w:p>
        </w:tc>
        <w:tc>
          <w:tcPr>
            <w:tcW w:w="1740" w:type="dxa"/>
            <w:tcBorders>
              <w:top w:val="nil"/>
              <w:left w:val="nil"/>
              <w:bottom w:val="single" w:sz="4" w:space="0" w:color="auto"/>
              <w:right w:val="single" w:sz="4" w:space="0" w:color="auto"/>
            </w:tcBorders>
            <w:shd w:val="clear" w:color="auto" w:fill="auto"/>
            <w:noWrap/>
            <w:vAlign w:val="center"/>
            <w:hideMark/>
          </w:tcPr>
          <w:p w14:paraId="1E7C1F87" w14:textId="77777777" w:rsidR="00F37151" w:rsidRPr="00F37151" w:rsidRDefault="00F37151" w:rsidP="00F37151">
            <w:pPr>
              <w:suppressAutoHyphens w:val="0"/>
              <w:spacing w:before="0" w:after="0"/>
              <w:jc w:val="center"/>
              <w:rPr>
                <w:rFonts w:eastAsia="Times New Roman"/>
                <w:lang w:eastAsia="fr-FR"/>
              </w:rPr>
            </w:pPr>
            <w:r w:rsidRPr="00F37151">
              <w:rPr>
                <w:rFonts w:eastAsia="Times New Roman"/>
                <w:lang w:eastAsia="fr-FR"/>
              </w:rPr>
              <w:t>6 800 000</w:t>
            </w:r>
          </w:p>
        </w:tc>
        <w:tc>
          <w:tcPr>
            <w:tcW w:w="2680" w:type="dxa"/>
            <w:tcBorders>
              <w:top w:val="nil"/>
              <w:left w:val="nil"/>
              <w:bottom w:val="single" w:sz="4" w:space="0" w:color="auto"/>
              <w:right w:val="single" w:sz="4" w:space="0" w:color="auto"/>
            </w:tcBorders>
            <w:shd w:val="clear" w:color="auto" w:fill="auto"/>
            <w:vAlign w:val="center"/>
            <w:hideMark/>
          </w:tcPr>
          <w:p w14:paraId="1AD2399D" w14:textId="77777777" w:rsidR="00F37151" w:rsidRPr="00F37151" w:rsidRDefault="00F37151" w:rsidP="00F37151">
            <w:pPr>
              <w:suppressAutoHyphens w:val="0"/>
              <w:spacing w:before="0" w:after="0"/>
              <w:jc w:val="center"/>
              <w:rPr>
                <w:rFonts w:eastAsia="Times New Roman"/>
                <w:lang w:eastAsia="fr-FR"/>
              </w:rPr>
            </w:pPr>
            <w:r w:rsidRPr="00F37151">
              <w:rPr>
                <w:rFonts w:eastAsia="Times New Roman"/>
                <w:lang w:eastAsia="fr-FR"/>
              </w:rPr>
              <w:t>CLIENTS DIVERS AGENCES ET GROSSISTES</w:t>
            </w:r>
          </w:p>
        </w:tc>
      </w:tr>
      <w:tr w:rsidR="00F37151" w:rsidRPr="00F37151" w14:paraId="24933C03" w14:textId="77777777" w:rsidTr="00F37151">
        <w:trPr>
          <w:trHeight w:val="600"/>
        </w:trPr>
        <w:tc>
          <w:tcPr>
            <w:tcW w:w="1200" w:type="dxa"/>
            <w:tcBorders>
              <w:top w:val="nil"/>
              <w:left w:val="single" w:sz="4" w:space="0" w:color="auto"/>
              <w:bottom w:val="single" w:sz="4" w:space="0" w:color="auto"/>
              <w:right w:val="single" w:sz="4" w:space="0" w:color="auto"/>
            </w:tcBorders>
            <w:shd w:val="clear" w:color="auto" w:fill="auto"/>
            <w:noWrap/>
            <w:vAlign w:val="center"/>
            <w:hideMark/>
          </w:tcPr>
          <w:p w14:paraId="245C4B7E" w14:textId="77777777" w:rsidR="00F37151" w:rsidRPr="00F37151" w:rsidRDefault="00F37151" w:rsidP="00F37151">
            <w:pPr>
              <w:suppressAutoHyphens w:val="0"/>
              <w:spacing w:before="0" w:after="0"/>
              <w:jc w:val="center"/>
              <w:rPr>
                <w:rFonts w:eastAsia="Times New Roman"/>
                <w:color w:val="000000"/>
                <w:lang w:eastAsia="fr-FR"/>
              </w:rPr>
            </w:pPr>
            <w:r w:rsidRPr="00F37151">
              <w:rPr>
                <w:rFonts w:eastAsia="Times New Roman"/>
                <w:color w:val="000000"/>
                <w:lang w:eastAsia="fr-FR"/>
              </w:rPr>
              <w:t>27/06/2025</w:t>
            </w:r>
          </w:p>
        </w:tc>
        <w:tc>
          <w:tcPr>
            <w:tcW w:w="2700" w:type="dxa"/>
            <w:tcBorders>
              <w:top w:val="nil"/>
              <w:left w:val="nil"/>
              <w:bottom w:val="single" w:sz="4" w:space="0" w:color="auto"/>
              <w:right w:val="single" w:sz="4" w:space="0" w:color="auto"/>
            </w:tcBorders>
            <w:shd w:val="clear" w:color="auto" w:fill="auto"/>
            <w:noWrap/>
            <w:vAlign w:val="bottom"/>
            <w:hideMark/>
          </w:tcPr>
          <w:p w14:paraId="03C8F11A" w14:textId="77777777" w:rsidR="00F37151" w:rsidRPr="00F37151" w:rsidRDefault="00F37151" w:rsidP="00F37151">
            <w:pPr>
              <w:suppressAutoHyphens w:val="0"/>
              <w:spacing w:before="0" w:after="0"/>
              <w:jc w:val="center"/>
              <w:rPr>
                <w:rFonts w:eastAsia="Times New Roman"/>
                <w:color w:val="000000"/>
                <w:lang w:eastAsia="fr-FR"/>
              </w:rPr>
            </w:pPr>
            <w:r w:rsidRPr="00F37151">
              <w:rPr>
                <w:rFonts w:eastAsia="Times New Roman"/>
                <w:color w:val="000000"/>
                <w:lang w:eastAsia="fr-FR"/>
              </w:rPr>
              <w:t>AFB</w:t>
            </w:r>
          </w:p>
        </w:tc>
        <w:tc>
          <w:tcPr>
            <w:tcW w:w="1500" w:type="dxa"/>
            <w:tcBorders>
              <w:top w:val="nil"/>
              <w:left w:val="nil"/>
              <w:bottom w:val="single" w:sz="4" w:space="0" w:color="auto"/>
              <w:right w:val="single" w:sz="4" w:space="0" w:color="auto"/>
            </w:tcBorders>
            <w:shd w:val="clear" w:color="auto" w:fill="auto"/>
            <w:noWrap/>
            <w:vAlign w:val="center"/>
            <w:hideMark/>
          </w:tcPr>
          <w:p w14:paraId="4ED61B21" w14:textId="77777777" w:rsidR="00F37151" w:rsidRPr="00F37151" w:rsidRDefault="00F37151" w:rsidP="00F37151">
            <w:pPr>
              <w:suppressAutoHyphens w:val="0"/>
              <w:spacing w:before="0" w:after="0"/>
              <w:jc w:val="center"/>
              <w:rPr>
                <w:rFonts w:eastAsia="Times New Roman"/>
                <w:b/>
                <w:bCs/>
                <w:lang w:eastAsia="fr-FR"/>
              </w:rPr>
            </w:pPr>
            <w:r w:rsidRPr="00F37151">
              <w:rPr>
                <w:rFonts w:eastAsia="Times New Roman"/>
                <w:b/>
                <w:bCs/>
                <w:lang w:eastAsia="fr-FR"/>
              </w:rPr>
              <w:t>12 415 000</w:t>
            </w:r>
          </w:p>
        </w:tc>
        <w:tc>
          <w:tcPr>
            <w:tcW w:w="1740" w:type="dxa"/>
            <w:tcBorders>
              <w:top w:val="nil"/>
              <w:left w:val="nil"/>
              <w:bottom w:val="single" w:sz="4" w:space="0" w:color="auto"/>
              <w:right w:val="single" w:sz="4" w:space="0" w:color="auto"/>
            </w:tcBorders>
            <w:shd w:val="clear" w:color="auto" w:fill="auto"/>
            <w:noWrap/>
            <w:vAlign w:val="center"/>
            <w:hideMark/>
          </w:tcPr>
          <w:p w14:paraId="06DBB308" w14:textId="77777777" w:rsidR="00F37151" w:rsidRPr="00F37151" w:rsidRDefault="00F37151" w:rsidP="00F37151">
            <w:pPr>
              <w:suppressAutoHyphens w:val="0"/>
              <w:spacing w:before="0" w:after="0"/>
              <w:jc w:val="center"/>
              <w:rPr>
                <w:rFonts w:eastAsia="Times New Roman"/>
                <w:lang w:eastAsia="fr-FR"/>
              </w:rPr>
            </w:pPr>
            <w:r w:rsidRPr="00F37151">
              <w:rPr>
                <w:rFonts w:eastAsia="Times New Roman"/>
                <w:lang w:eastAsia="fr-FR"/>
              </w:rPr>
              <w:t>12 415 000</w:t>
            </w:r>
          </w:p>
        </w:tc>
        <w:tc>
          <w:tcPr>
            <w:tcW w:w="2680" w:type="dxa"/>
            <w:tcBorders>
              <w:top w:val="nil"/>
              <w:left w:val="nil"/>
              <w:bottom w:val="single" w:sz="4" w:space="0" w:color="auto"/>
              <w:right w:val="single" w:sz="4" w:space="0" w:color="auto"/>
            </w:tcBorders>
            <w:shd w:val="clear" w:color="auto" w:fill="auto"/>
            <w:vAlign w:val="center"/>
            <w:hideMark/>
          </w:tcPr>
          <w:p w14:paraId="356FFEEB" w14:textId="77777777" w:rsidR="00F37151" w:rsidRPr="00F37151" w:rsidRDefault="00F37151" w:rsidP="00F37151">
            <w:pPr>
              <w:suppressAutoHyphens w:val="0"/>
              <w:spacing w:before="0" w:after="0"/>
              <w:jc w:val="center"/>
              <w:rPr>
                <w:rFonts w:eastAsia="Times New Roman"/>
                <w:lang w:eastAsia="fr-FR"/>
              </w:rPr>
            </w:pPr>
            <w:r w:rsidRPr="00F37151">
              <w:rPr>
                <w:rFonts w:eastAsia="Times New Roman"/>
                <w:lang w:eastAsia="fr-FR"/>
              </w:rPr>
              <w:t>CLIENTS DIVERS AGENCES ET GROSSISTES</w:t>
            </w:r>
          </w:p>
        </w:tc>
      </w:tr>
      <w:tr w:rsidR="00F37151" w:rsidRPr="00F37151" w14:paraId="45B3F487" w14:textId="77777777" w:rsidTr="00F37151">
        <w:trPr>
          <w:trHeight w:val="600"/>
        </w:trPr>
        <w:tc>
          <w:tcPr>
            <w:tcW w:w="1200" w:type="dxa"/>
            <w:tcBorders>
              <w:top w:val="nil"/>
              <w:left w:val="single" w:sz="4" w:space="0" w:color="auto"/>
              <w:bottom w:val="single" w:sz="4" w:space="0" w:color="auto"/>
              <w:right w:val="single" w:sz="4" w:space="0" w:color="auto"/>
            </w:tcBorders>
            <w:shd w:val="clear" w:color="auto" w:fill="auto"/>
            <w:noWrap/>
            <w:vAlign w:val="center"/>
            <w:hideMark/>
          </w:tcPr>
          <w:p w14:paraId="3F72133C" w14:textId="77777777" w:rsidR="00F37151" w:rsidRPr="00F37151" w:rsidRDefault="00F37151" w:rsidP="00F37151">
            <w:pPr>
              <w:suppressAutoHyphens w:val="0"/>
              <w:spacing w:before="0" w:after="0"/>
              <w:jc w:val="center"/>
              <w:rPr>
                <w:rFonts w:eastAsia="Times New Roman"/>
                <w:color w:val="000000"/>
                <w:lang w:eastAsia="fr-FR"/>
              </w:rPr>
            </w:pPr>
            <w:r w:rsidRPr="00F37151">
              <w:rPr>
                <w:rFonts w:eastAsia="Times New Roman"/>
                <w:color w:val="000000"/>
                <w:lang w:eastAsia="fr-FR"/>
              </w:rPr>
              <w:t>28/06/2025</w:t>
            </w:r>
          </w:p>
        </w:tc>
        <w:tc>
          <w:tcPr>
            <w:tcW w:w="2700" w:type="dxa"/>
            <w:tcBorders>
              <w:top w:val="nil"/>
              <w:left w:val="nil"/>
              <w:bottom w:val="single" w:sz="4" w:space="0" w:color="auto"/>
              <w:right w:val="single" w:sz="4" w:space="0" w:color="auto"/>
            </w:tcBorders>
            <w:shd w:val="clear" w:color="auto" w:fill="auto"/>
            <w:noWrap/>
            <w:vAlign w:val="bottom"/>
            <w:hideMark/>
          </w:tcPr>
          <w:p w14:paraId="1658BDF7" w14:textId="77777777" w:rsidR="00F37151" w:rsidRPr="00F37151" w:rsidRDefault="00F37151" w:rsidP="00F37151">
            <w:pPr>
              <w:suppressAutoHyphens w:val="0"/>
              <w:spacing w:before="0" w:after="0"/>
              <w:jc w:val="center"/>
              <w:rPr>
                <w:rFonts w:eastAsia="Times New Roman"/>
                <w:color w:val="000000"/>
                <w:lang w:eastAsia="fr-FR"/>
              </w:rPr>
            </w:pPr>
            <w:r w:rsidRPr="00F37151">
              <w:rPr>
                <w:rFonts w:eastAsia="Times New Roman"/>
                <w:color w:val="000000"/>
                <w:lang w:eastAsia="fr-FR"/>
              </w:rPr>
              <w:t>AFB</w:t>
            </w:r>
          </w:p>
        </w:tc>
        <w:tc>
          <w:tcPr>
            <w:tcW w:w="1500" w:type="dxa"/>
            <w:tcBorders>
              <w:top w:val="nil"/>
              <w:left w:val="nil"/>
              <w:bottom w:val="single" w:sz="4" w:space="0" w:color="auto"/>
              <w:right w:val="single" w:sz="4" w:space="0" w:color="auto"/>
            </w:tcBorders>
            <w:shd w:val="clear" w:color="auto" w:fill="auto"/>
            <w:noWrap/>
            <w:vAlign w:val="center"/>
            <w:hideMark/>
          </w:tcPr>
          <w:p w14:paraId="657C660C" w14:textId="77777777" w:rsidR="00F37151" w:rsidRPr="00F37151" w:rsidRDefault="00F37151" w:rsidP="00F37151">
            <w:pPr>
              <w:suppressAutoHyphens w:val="0"/>
              <w:spacing w:before="0" w:after="0"/>
              <w:jc w:val="center"/>
              <w:rPr>
                <w:rFonts w:eastAsia="Times New Roman"/>
                <w:b/>
                <w:bCs/>
                <w:lang w:eastAsia="fr-FR"/>
              </w:rPr>
            </w:pPr>
            <w:r w:rsidRPr="00F37151">
              <w:rPr>
                <w:rFonts w:eastAsia="Times New Roman"/>
                <w:b/>
                <w:bCs/>
                <w:lang w:eastAsia="fr-FR"/>
              </w:rPr>
              <w:t>12 262 000</w:t>
            </w:r>
          </w:p>
        </w:tc>
        <w:tc>
          <w:tcPr>
            <w:tcW w:w="1740" w:type="dxa"/>
            <w:tcBorders>
              <w:top w:val="nil"/>
              <w:left w:val="nil"/>
              <w:bottom w:val="single" w:sz="4" w:space="0" w:color="auto"/>
              <w:right w:val="single" w:sz="4" w:space="0" w:color="auto"/>
            </w:tcBorders>
            <w:shd w:val="clear" w:color="auto" w:fill="auto"/>
            <w:noWrap/>
            <w:vAlign w:val="center"/>
            <w:hideMark/>
          </w:tcPr>
          <w:p w14:paraId="7063D8D6" w14:textId="77777777" w:rsidR="00F37151" w:rsidRPr="00F37151" w:rsidRDefault="00F37151" w:rsidP="00F37151">
            <w:pPr>
              <w:suppressAutoHyphens w:val="0"/>
              <w:spacing w:before="0" w:after="0"/>
              <w:jc w:val="center"/>
              <w:rPr>
                <w:rFonts w:eastAsia="Times New Roman"/>
                <w:lang w:eastAsia="fr-FR"/>
              </w:rPr>
            </w:pPr>
            <w:r w:rsidRPr="00F37151">
              <w:rPr>
                <w:rFonts w:eastAsia="Times New Roman"/>
                <w:lang w:eastAsia="fr-FR"/>
              </w:rPr>
              <w:t>12 262 000</w:t>
            </w:r>
          </w:p>
        </w:tc>
        <w:tc>
          <w:tcPr>
            <w:tcW w:w="2680" w:type="dxa"/>
            <w:tcBorders>
              <w:top w:val="nil"/>
              <w:left w:val="nil"/>
              <w:bottom w:val="single" w:sz="4" w:space="0" w:color="auto"/>
              <w:right w:val="single" w:sz="4" w:space="0" w:color="auto"/>
            </w:tcBorders>
            <w:shd w:val="clear" w:color="auto" w:fill="auto"/>
            <w:vAlign w:val="center"/>
            <w:hideMark/>
          </w:tcPr>
          <w:p w14:paraId="41827AF6" w14:textId="77777777" w:rsidR="00F37151" w:rsidRPr="00F37151" w:rsidRDefault="00F37151" w:rsidP="00F37151">
            <w:pPr>
              <w:suppressAutoHyphens w:val="0"/>
              <w:spacing w:before="0" w:after="0"/>
              <w:jc w:val="center"/>
              <w:rPr>
                <w:rFonts w:eastAsia="Times New Roman"/>
                <w:lang w:eastAsia="fr-FR"/>
              </w:rPr>
            </w:pPr>
            <w:r w:rsidRPr="00F37151">
              <w:rPr>
                <w:rFonts w:eastAsia="Times New Roman"/>
                <w:lang w:eastAsia="fr-FR"/>
              </w:rPr>
              <w:t>CLIENTS DIVERS AGENCES ET GROSSISTES</w:t>
            </w:r>
          </w:p>
        </w:tc>
      </w:tr>
      <w:tr w:rsidR="00F37151" w:rsidRPr="00F37151" w14:paraId="140CD3CB" w14:textId="77777777" w:rsidTr="00F37151">
        <w:trPr>
          <w:trHeight w:val="600"/>
        </w:trPr>
        <w:tc>
          <w:tcPr>
            <w:tcW w:w="120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23B8AB9F" w14:textId="77777777" w:rsidR="00F37151" w:rsidRPr="00F37151" w:rsidRDefault="00F37151" w:rsidP="00F37151">
            <w:pPr>
              <w:suppressAutoHyphens w:val="0"/>
              <w:spacing w:before="0" w:after="0"/>
              <w:jc w:val="center"/>
              <w:rPr>
                <w:rFonts w:eastAsia="Times New Roman"/>
                <w:color w:val="000000"/>
                <w:lang w:eastAsia="fr-FR"/>
              </w:rPr>
            </w:pPr>
            <w:r w:rsidRPr="00F37151">
              <w:rPr>
                <w:rFonts w:eastAsia="Times New Roman"/>
                <w:color w:val="000000"/>
                <w:lang w:eastAsia="fr-FR"/>
              </w:rPr>
              <w:t>30/06/2025</w:t>
            </w:r>
          </w:p>
        </w:tc>
        <w:tc>
          <w:tcPr>
            <w:tcW w:w="2700" w:type="dxa"/>
            <w:vMerge w:val="restart"/>
            <w:tcBorders>
              <w:top w:val="nil"/>
              <w:left w:val="single" w:sz="4" w:space="0" w:color="auto"/>
              <w:bottom w:val="single" w:sz="4" w:space="0" w:color="000000"/>
              <w:right w:val="single" w:sz="4" w:space="0" w:color="auto"/>
            </w:tcBorders>
            <w:shd w:val="clear" w:color="auto" w:fill="auto"/>
            <w:noWrap/>
            <w:vAlign w:val="bottom"/>
            <w:hideMark/>
          </w:tcPr>
          <w:p w14:paraId="7E9CBEA9" w14:textId="77777777" w:rsidR="00F37151" w:rsidRPr="00F37151" w:rsidRDefault="00F37151" w:rsidP="00F37151">
            <w:pPr>
              <w:suppressAutoHyphens w:val="0"/>
              <w:spacing w:before="0" w:after="0"/>
              <w:jc w:val="center"/>
              <w:rPr>
                <w:rFonts w:eastAsia="Times New Roman"/>
                <w:color w:val="000000"/>
                <w:lang w:eastAsia="fr-FR"/>
              </w:rPr>
            </w:pPr>
            <w:r w:rsidRPr="00F37151">
              <w:rPr>
                <w:rFonts w:eastAsia="Times New Roman"/>
                <w:color w:val="000000"/>
                <w:lang w:eastAsia="fr-FR"/>
              </w:rPr>
              <w:t>AFB</w:t>
            </w:r>
          </w:p>
        </w:tc>
        <w:tc>
          <w:tcPr>
            <w:tcW w:w="150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5E4B59AC" w14:textId="77777777" w:rsidR="00F37151" w:rsidRPr="00F37151" w:rsidRDefault="00F37151" w:rsidP="00F37151">
            <w:pPr>
              <w:suppressAutoHyphens w:val="0"/>
              <w:spacing w:before="0" w:after="0"/>
              <w:jc w:val="center"/>
              <w:rPr>
                <w:rFonts w:eastAsia="Times New Roman"/>
                <w:b/>
                <w:bCs/>
                <w:lang w:eastAsia="fr-FR"/>
              </w:rPr>
            </w:pPr>
            <w:r w:rsidRPr="00F37151">
              <w:rPr>
                <w:rFonts w:eastAsia="Times New Roman"/>
                <w:b/>
                <w:bCs/>
                <w:lang w:eastAsia="fr-FR"/>
              </w:rPr>
              <w:t>29 300 000</w:t>
            </w:r>
          </w:p>
        </w:tc>
        <w:tc>
          <w:tcPr>
            <w:tcW w:w="1740" w:type="dxa"/>
            <w:tcBorders>
              <w:top w:val="nil"/>
              <w:left w:val="nil"/>
              <w:bottom w:val="single" w:sz="4" w:space="0" w:color="auto"/>
              <w:right w:val="single" w:sz="4" w:space="0" w:color="auto"/>
            </w:tcBorders>
            <w:shd w:val="clear" w:color="auto" w:fill="auto"/>
            <w:noWrap/>
            <w:vAlign w:val="center"/>
            <w:hideMark/>
          </w:tcPr>
          <w:p w14:paraId="0BBBF421" w14:textId="77777777" w:rsidR="00F37151" w:rsidRPr="00F37151" w:rsidRDefault="00F37151" w:rsidP="00F37151">
            <w:pPr>
              <w:suppressAutoHyphens w:val="0"/>
              <w:spacing w:before="0" w:after="0"/>
              <w:jc w:val="center"/>
              <w:rPr>
                <w:rFonts w:eastAsia="Times New Roman"/>
                <w:lang w:eastAsia="fr-FR"/>
              </w:rPr>
            </w:pPr>
            <w:r w:rsidRPr="00F37151">
              <w:rPr>
                <w:rFonts w:eastAsia="Times New Roman"/>
                <w:lang w:eastAsia="fr-FR"/>
              </w:rPr>
              <w:t>26 514 475</w:t>
            </w:r>
          </w:p>
        </w:tc>
        <w:tc>
          <w:tcPr>
            <w:tcW w:w="2680" w:type="dxa"/>
            <w:tcBorders>
              <w:top w:val="nil"/>
              <w:left w:val="nil"/>
              <w:bottom w:val="single" w:sz="4" w:space="0" w:color="auto"/>
              <w:right w:val="single" w:sz="4" w:space="0" w:color="auto"/>
            </w:tcBorders>
            <w:shd w:val="clear" w:color="auto" w:fill="auto"/>
            <w:vAlign w:val="center"/>
            <w:hideMark/>
          </w:tcPr>
          <w:p w14:paraId="449144E5" w14:textId="77777777" w:rsidR="00F37151" w:rsidRPr="00F37151" w:rsidRDefault="00F37151" w:rsidP="00F37151">
            <w:pPr>
              <w:suppressAutoHyphens w:val="0"/>
              <w:spacing w:before="0" w:after="0"/>
              <w:jc w:val="center"/>
              <w:rPr>
                <w:rFonts w:eastAsia="Times New Roman"/>
                <w:lang w:eastAsia="fr-FR"/>
              </w:rPr>
            </w:pPr>
            <w:r w:rsidRPr="00F37151">
              <w:rPr>
                <w:rFonts w:eastAsia="Times New Roman"/>
                <w:lang w:eastAsia="fr-FR"/>
              </w:rPr>
              <w:t>CLIENTS DIVERS AGENCES ET GROSSISTES</w:t>
            </w:r>
          </w:p>
        </w:tc>
      </w:tr>
      <w:tr w:rsidR="00F37151" w:rsidRPr="00F37151" w14:paraId="374AB8DC" w14:textId="77777777" w:rsidTr="00F37151">
        <w:trPr>
          <w:trHeight w:val="600"/>
        </w:trPr>
        <w:tc>
          <w:tcPr>
            <w:tcW w:w="1200" w:type="dxa"/>
            <w:vMerge/>
            <w:tcBorders>
              <w:top w:val="nil"/>
              <w:left w:val="single" w:sz="4" w:space="0" w:color="auto"/>
              <w:bottom w:val="single" w:sz="4" w:space="0" w:color="000000"/>
              <w:right w:val="single" w:sz="4" w:space="0" w:color="auto"/>
            </w:tcBorders>
            <w:vAlign w:val="center"/>
            <w:hideMark/>
          </w:tcPr>
          <w:p w14:paraId="4B25DAFA" w14:textId="77777777" w:rsidR="00F37151" w:rsidRPr="00F37151" w:rsidRDefault="00F37151" w:rsidP="00F37151">
            <w:pPr>
              <w:suppressAutoHyphens w:val="0"/>
              <w:spacing w:before="0" w:after="0"/>
              <w:jc w:val="left"/>
              <w:rPr>
                <w:rFonts w:eastAsia="Times New Roman"/>
                <w:color w:val="000000"/>
                <w:lang w:eastAsia="fr-FR"/>
              </w:rPr>
            </w:pPr>
          </w:p>
        </w:tc>
        <w:tc>
          <w:tcPr>
            <w:tcW w:w="2700" w:type="dxa"/>
            <w:vMerge/>
            <w:tcBorders>
              <w:top w:val="nil"/>
              <w:left w:val="single" w:sz="4" w:space="0" w:color="auto"/>
              <w:bottom w:val="single" w:sz="4" w:space="0" w:color="000000"/>
              <w:right w:val="single" w:sz="4" w:space="0" w:color="auto"/>
            </w:tcBorders>
            <w:vAlign w:val="center"/>
            <w:hideMark/>
          </w:tcPr>
          <w:p w14:paraId="064E868F" w14:textId="77777777" w:rsidR="00F37151" w:rsidRPr="00F37151" w:rsidRDefault="00F37151" w:rsidP="00F37151">
            <w:pPr>
              <w:suppressAutoHyphens w:val="0"/>
              <w:spacing w:before="0" w:after="0"/>
              <w:jc w:val="left"/>
              <w:rPr>
                <w:rFonts w:eastAsia="Times New Roman"/>
                <w:color w:val="000000"/>
                <w:lang w:eastAsia="fr-FR"/>
              </w:rPr>
            </w:pPr>
          </w:p>
        </w:tc>
        <w:tc>
          <w:tcPr>
            <w:tcW w:w="1500" w:type="dxa"/>
            <w:vMerge/>
            <w:tcBorders>
              <w:top w:val="nil"/>
              <w:left w:val="single" w:sz="4" w:space="0" w:color="auto"/>
              <w:bottom w:val="single" w:sz="4" w:space="0" w:color="000000"/>
              <w:right w:val="single" w:sz="4" w:space="0" w:color="auto"/>
            </w:tcBorders>
            <w:vAlign w:val="center"/>
            <w:hideMark/>
          </w:tcPr>
          <w:p w14:paraId="0D8CD858" w14:textId="77777777" w:rsidR="00F37151" w:rsidRPr="00F37151" w:rsidRDefault="00F37151" w:rsidP="00F37151">
            <w:pPr>
              <w:suppressAutoHyphens w:val="0"/>
              <w:spacing w:before="0" w:after="0"/>
              <w:jc w:val="left"/>
              <w:rPr>
                <w:rFonts w:eastAsia="Times New Roman"/>
                <w:b/>
                <w:bCs/>
                <w:lang w:eastAsia="fr-FR"/>
              </w:rPr>
            </w:pPr>
          </w:p>
        </w:tc>
        <w:tc>
          <w:tcPr>
            <w:tcW w:w="1740" w:type="dxa"/>
            <w:tcBorders>
              <w:top w:val="nil"/>
              <w:left w:val="nil"/>
              <w:bottom w:val="single" w:sz="4" w:space="0" w:color="auto"/>
              <w:right w:val="single" w:sz="4" w:space="0" w:color="auto"/>
            </w:tcBorders>
            <w:shd w:val="clear" w:color="auto" w:fill="auto"/>
            <w:noWrap/>
            <w:vAlign w:val="center"/>
            <w:hideMark/>
          </w:tcPr>
          <w:p w14:paraId="6F546AE1" w14:textId="77777777" w:rsidR="00F37151" w:rsidRPr="00F37151" w:rsidRDefault="00F37151" w:rsidP="00F37151">
            <w:pPr>
              <w:suppressAutoHyphens w:val="0"/>
              <w:spacing w:before="0" w:after="0"/>
              <w:jc w:val="center"/>
              <w:rPr>
                <w:rFonts w:eastAsia="Times New Roman"/>
                <w:lang w:eastAsia="fr-FR"/>
              </w:rPr>
            </w:pPr>
            <w:r w:rsidRPr="00F37151">
              <w:rPr>
                <w:rFonts w:eastAsia="Times New Roman"/>
                <w:lang w:eastAsia="fr-FR"/>
              </w:rPr>
              <w:t>2 785 525</w:t>
            </w:r>
          </w:p>
        </w:tc>
        <w:tc>
          <w:tcPr>
            <w:tcW w:w="2680" w:type="dxa"/>
            <w:tcBorders>
              <w:top w:val="nil"/>
              <w:left w:val="nil"/>
              <w:bottom w:val="single" w:sz="4" w:space="0" w:color="auto"/>
              <w:right w:val="single" w:sz="4" w:space="0" w:color="auto"/>
            </w:tcBorders>
            <w:shd w:val="clear" w:color="auto" w:fill="auto"/>
            <w:vAlign w:val="bottom"/>
            <w:hideMark/>
          </w:tcPr>
          <w:p w14:paraId="14951B73" w14:textId="77777777" w:rsidR="00F37151" w:rsidRPr="00F37151" w:rsidRDefault="00F37151" w:rsidP="00F37151">
            <w:pPr>
              <w:suppressAutoHyphens w:val="0"/>
              <w:spacing w:before="0" w:after="0"/>
              <w:jc w:val="center"/>
              <w:rPr>
                <w:rFonts w:eastAsia="Times New Roman"/>
                <w:lang w:eastAsia="fr-FR"/>
              </w:rPr>
            </w:pPr>
            <w:r w:rsidRPr="00F37151">
              <w:rPr>
                <w:rFonts w:eastAsia="Times New Roman"/>
                <w:lang w:eastAsia="fr-FR"/>
              </w:rPr>
              <w:t>AVANCE VINCENT POUR LIVRAISON  EN JUILLET</w:t>
            </w:r>
          </w:p>
        </w:tc>
      </w:tr>
      <w:tr w:rsidR="00F37151" w:rsidRPr="00F37151" w14:paraId="65B101EA" w14:textId="77777777" w:rsidTr="00FF5F11">
        <w:trPr>
          <w:trHeight w:val="345"/>
        </w:trPr>
        <w:tc>
          <w:tcPr>
            <w:tcW w:w="3900" w:type="dxa"/>
            <w:gridSpan w:val="2"/>
            <w:tcBorders>
              <w:top w:val="single" w:sz="4" w:space="0" w:color="auto"/>
              <w:left w:val="single" w:sz="4" w:space="0" w:color="auto"/>
              <w:bottom w:val="single" w:sz="4" w:space="0" w:color="auto"/>
              <w:right w:val="single" w:sz="4" w:space="0" w:color="auto"/>
            </w:tcBorders>
            <w:shd w:val="clear" w:color="auto" w:fill="92D050"/>
            <w:noWrap/>
            <w:vAlign w:val="bottom"/>
            <w:hideMark/>
          </w:tcPr>
          <w:p w14:paraId="48A29E99" w14:textId="77777777" w:rsidR="00F37151" w:rsidRPr="00F37151" w:rsidRDefault="00F37151" w:rsidP="00F37151">
            <w:pPr>
              <w:suppressAutoHyphens w:val="0"/>
              <w:spacing w:before="0" w:after="0"/>
              <w:jc w:val="center"/>
              <w:rPr>
                <w:rFonts w:eastAsia="Times New Roman"/>
                <w:b/>
                <w:bCs/>
                <w:color w:val="000000"/>
                <w:sz w:val="26"/>
                <w:szCs w:val="26"/>
                <w:lang w:eastAsia="fr-FR"/>
              </w:rPr>
            </w:pPr>
            <w:r w:rsidRPr="00F37151">
              <w:rPr>
                <w:rFonts w:eastAsia="Times New Roman"/>
                <w:b/>
                <w:bCs/>
                <w:color w:val="000000"/>
                <w:sz w:val="26"/>
                <w:szCs w:val="26"/>
                <w:lang w:eastAsia="fr-FR"/>
              </w:rPr>
              <w:t>MONTANT TOTAL</w:t>
            </w:r>
          </w:p>
        </w:tc>
        <w:tc>
          <w:tcPr>
            <w:tcW w:w="1500" w:type="dxa"/>
            <w:tcBorders>
              <w:top w:val="nil"/>
              <w:left w:val="nil"/>
              <w:bottom w:val="single" w:sz="4" w:space="0" w:color="auto"/>
              <w:right w:val="single" w:sz="4" w:space="0" w:color="auto"/>
            </w:tcBorders>
            <w:shd w:val="clear" w:color="auto" w:fill="92D050"/>
            <w:noWrap/>
            <w:vAlign w:val="bottom"/>
            <w:hideMark/>
          </w:tcPr>
          <w:p w14:paraId="21AB22C9" w14:textId="77777777" w:rsidR="00F37151" w:rsidRPr="00F37151" w:rsidRDefault="00F37151" w:rsidP="00F37151">
            <w:pPr>
              <w:suppressAutoHyphens w:val="0"/>
              <w:spacing w:before="0" w:after="0"/>
              <w:jc w:val="center"/>
              <w:rPr>
                <w:rFonts w:eastAsia="Times New Roman"/>
                <w:b/>
                <w:bCs/>
                <w:color w:val="000000"/>
                <w:sz w:val="26"/>
                <w:szCs w:val="26"/>
                <w:lang w:eastAsia="fr-FR"/>
              </w:rPr>
            </w:pPr>
            <w:r w:rsidRPr="00F37151">
              <w:rPr>
                <w:rFonts w:eastAsia="Times New Roman"/>
                <w:b/>
                <w:bCs/>
                <w:color w:val="000000"/>
                <w:sz w:val="26"/>
                <w:szCs w:val="26"/>
                <w:lang w:eastAsia="fr-FR"/>
              </w:rPr>
              <w:t>422 825 000</w:t>
            </w:r>
          </w:p>
        </w:tc>
        <w:tc>
          <w:tcPr>
            <w:tcW w:w="1740" w:type="dxa"/>
            <w:tcBorders>
              <w:top w:val="nil"/>
              <w:left w:val="nil"/>
              <w:bottom w:val="nil"/>
              <w:right w:val="nil"/>
            </w:tcBorders>
            <w:shd w:val="clear" w:color="auto" w:fill="auto"/>
            <w:noWrap/>
            <w:vAlign w:val="center"/>
            <w:hideMark/>
          </w:tcPr>
          <w:p w14:paraId="3D622C45" w14:textId="77777777" w:rsidR="00F37151" w:rsidRPr="00F37151" w:rsidRDefault="00F37151" w:rsidP="00F37151">
            <w:pPr>
              <w:suppressAutoHyphens w:val="0"/>
              <w:spacing w:before="0" w:after="0"/>
              <w:jc w:val="center"/>
              <w:rPr>
                <w:rFonts w:eastAsia="Times New Roman"/>
                <w:b/>
                <w:bCs/>
                <w:color w:val="000000"/>
                <w:sz w:val="26"/>
                <w:szCs w:val="26"/>
                <w:lang w:eastAsia="fr-FR"/>
              </w:rPr>
            </w:pPr>
          </w:p>
        </w:tc>
        <w:tc>
          <w:tcPr>
            <w:tcW w:w="2680" w:type="dxa"/>
            <w:tcBorders>
              <w:top w:val="nil"/>
              <w:left w:val="nil"/>
              <w:bottom w:val="nil"/>
              <w:right w:val="nil"/>
            </w:tcBorders>
            <w:shd w:val="clear" w:color="auto" w:fill="auto"/>
            <w:noWrap/>
            <w:vAlign w:val="center"/>
            <w:hideMark/>
          </w:tcPr>
          <w:p w14:paraId="7A493631" w14:textId="77777777" w:rsidR="00F37151" w:rsidRPr="00F37151" w:rsidRDefault="00F37151" w:rsidP="00F37151">
            <w:pPr>
              <w:suppressAutoHyphens w:val="0"/>
              <w:spacing w:before="0" w:after="0"/>
              <w:jc w:val="center"/>
              <w:rPr>
                <w:rFonts w:ascii="Times New Roman" w:eastAsia="Times New Roman" w:hAnsi="Times New Roman" w:cs="Times New Roman"/>
                <w:sz w:val="20"/>
                <w:szCs w:val="20"/>
                <w:lang w:eastAsia="fr-FR"/>
              </w:rPr>
            </w:pPr>
          </w:p>
        </w:tc>
      </w:tr>
    </w:tbl>
    <w:p w14:paraId="75C3540E" w14:textId="77777777" w:rsidR="00F37151" w:rsidRDefault="00F37151" w:rsidP="004F4C0F">
      <w:pPr>
        <w:spacing w:before="0" w:after="0" w:line="360" w:lineRule="auto"/>
        <w:rPr>
          <w:rFonts w:ascii="Times New Roman" w:hAnsi="Times New Roman" w:cs="Times New Roman"/>
          <w:sz w:val="24"/>
          <w:szCs w:val="24"/>
        </w:rPr>
      </w:pPr>
    </w:p>
    <w:p w14:paraId="6B2E997E" w14:textId="77777777" w:rsidR="00F37151" w:rsidRPr="00FD1BBB" w:rsidRDefault="00F37151" w:rsidP="004F4C0F">
      <w:pPr>
        <w:spacing w:before="0" w:after="0" w:line="360" w:lineRule="auto"/>
        <w:rPr>
          <w:rFonts w:ascii="Times New Roman" w:hAnsi="Times New Roman" w:cs="Times New Roman"/>
          <w:color w:val="FF0000"/>
          <w:sz w:val="24"/>
          <w:szCs w:val="24"/>
        </w:rPr>
      </w:pPr>
    </w:p>
    <w:sectPr w:rsidR="00F37151" w:rsidRPr="00FD1BBB" w:rsidSect="003F21D5">
      <w:pgSz w:w="11906" w:h="16838"/>
      <w:pgMar w:top="851" w:right="707" w:bottom="426" w:left="851" w:header="720"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6973021" w14:textId="77777777" w:rsidR="00127A74" w:rsidRDefault="00127A74" w:rsidP="005E31F3">
      <w:pPr>
        <w:spacing w:before="0" w:after="0"/>
      </w:pPr>
      <w:r>
        <w:separator/>
      </w:r>
    </w:p>
  </w:endnote>
  <w:endnote w:type="continuationSeparator" w:id="0">
    <w:p w14:paraId="2A3007A5" w14:textId="77777777" w:rsidR="00127A74" w:rsidRDefault="00127A74" w:rsidP="005E31F3">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roid Sans Fallback">
    <w:altName w:val="MS Gothic"/>
    <w:charset w:val="80"/>
    <w:family w:val="auto"/>
    <w:pitch w:val="variable"/>
  </w:font>
  <w:font w:name="Lohit Hindi">
    <w:altName w:val="MS Gothic"/>
    <w:charset w:val="80"/>
    <w:family w:val="auto"/>
    <w:pitch w:val="variable"/>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4E24260" w14:textId="6A4C30F8" w:rsidR="003C3BAB" w:rsidRDefault="003C3BAB">
    <w:pPr>
      <w:pStyle w:val="Pieddepage"/>
      <w:ind w:right="360"/>
    </w:pPr>
    <w:r>
      <w:rPr>
        <w:noProof/>
        <w:lang w:eastAsia="fr-FR"/>
      </w:rPr>
      <mc:AlternateContent>
        <mc:Choice Requires="wps">
          <w:drawing>
            <wp:anchor distT="0" distB="0" distL="0" distR="0" simplePos="0" relativeHeight="251659264" behindDoc="0" locked="0" layoutInCell="1" allowOverlap="1" wp14:anchorId="10120287" wp14:editId="58DB25F6">
              <wp:simplePos x="0" y="0"/>
              <wp:positionH relativeFrom="page">
                <wp:posOffset>6482080</wp:posOffset>
              </wp:positionH>
              <wp:positionV relativeFrom="paragraph">
                <wp:posOffset>635</wp:posOffset>
              </wp:positionV>
              <wp:extent cx="177165" cy="389890"/>
              <wp:effectExtent l="5080" t="3810" r="8255" b="6350"/>
              <wp:wrapSquare wrapText="largest"/>
              <wp:docPr id="502731926" name="Zone de texte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7165" cy="38989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DF7B555" w14:textId="77777777" w:rsidR="003C3BAB" w:rsidRDefault="003C3BAB">
                          <w:pPr>
                            <w:pStyle w:val="Pieddepage"/>
                          </w:pPr>
                          <w:r>
                            <w:rPr>
                              <w:rStyle w:val="Numrodepage"/>
                            </w:rPr>
                            <w:fldChar w:fldCharType="begin"/>
                          </w:r>
                          <w:r>
                            <w:rPr>
                              <w:rStyle w:val="Numrodepage"/>
                            </w:rPr>
                            <w:instrText xml:space="preserve"> PAGE </w:instrText>
                          </w:r>
                          <w:r>
                            <w:rPr>
                              <w:rStyle w:val="Numrodepage"/>
                            </w:rPr>
                            <w:fldChar w:fldCharType="separate"/>
                          </w:r>
                          <w:r w:rsidR="00B37C60">
                            <w:rPr>
                              <w:rStyle w:val="Numrodepage"/>
                              <w:noProof/>
                            </w:rPr>
                            <w:t>21</w:t>
                          </w:r>
                          <w:r>
                            <w:rPr>
                              <w:rStyle w:val="Numrodepage"/>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0120287" id="_x0000_t202" coordsize="21600,21600" o:spt="202" path="m,l,21600r21600,l21600,xe">
              <v:stroke joinstyle="miter"/>
              <v:path gradientshapeok="t" o:connecttype="rect"/>
            </v:shapetype>
            <v:shape id="Zone de texte 1" o:spid="_x0000_s1026" type="#_x0000_t202" style="position:absolute;left:0;text-align:left;margin-left:510.4pt;margin-top:.05pt;width:13.95pt;height:30.7pt;z-index:2516592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" stroked="f">
              <v:fill opacity="0"/>
              <v:textbox inset="0,0,0,0">
                <w:txbxContent>
                  <w:p w14:paraId="1DF7B555" w14:textId="77777777" w:rsidR="003C3BAB" w:rsidRDefault="003C3BAB">
                    <w:pPr>
                      <w:pStyle w:val="Pieddepage"/>
                    </w:pPr>
                    <w:r>
                      <w:rPr>
                        <w:rStyle w:val="Numrodepage"/>
                      </w:rPr>
                      <w:fldChar w:fldCharType="begin"/>
                    </w:r>
                    <w:r>
                      <w:rPr>
                        <w:rStyle w:val="Numrodepage"/>
                      </w:rPr>
                      <w:instrText xml:space="preserve"> PAGE </w:instrText>
                    </w:r>
                    <w:r>
                      <w:rPr>
                        <w:rStyle w:val="Numrodepage"/>
                      </w:rPr>
                      <w:fldChar w:fldCharType="separate"/>
                    </w:r>
                    <w:r w:rsidR="00B37C60">
                      <w:rPr>
                        <w:rStyle w:val="Numrodepage"/>
                        <w:noProof/>
                      </w:rPr>
                      <w:t>21</w:t>
                    </w:r>
                    <w:r>
                      <w:rPr>
                        <w:rStyle w:val="Numrodepage"/>
                      </w:rPr>
                      <w:fldChar w:fldCharType="end"/>
                    </w:r>
                  </w:p>
                </w:txbxContent>
              </v:textbox>
              <w10:wrap type="square" side="largest" anchorx="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F465905" w14:textId="77777777" w:rsidR="00127A74" w:rsidRDefault="00127A74" w:rsidP="005E31F3">
      <w:pPr>
        <w:spacing w:before="0" w:after="0"/>
      </w:pPr>
      <w:r>
        <w:separator/>
      </w:r>
    </w:p>
  </w:footnote>
  <w:footnote w:type="continuationSeparator" w:id="0">
    <w:p w14:paraId="440BEAC3" w14:textId="77777777" w:rsidR="00127A74" w:rsidRDefault="00127A74" w:rsidP="005E31F3">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singleLevel"/>
    <w:tmpl w:val="00000001"/>
    <w:name w:val="WW8Num1"/>
    <w:lvl w:ilvl="0">
      <w:start w:val="1"/>
      <w:numFmt w:val="decimal"/>
      <w:lvlText w:val="%1."/>
      <w:lvlJc w:val="left"/>
      <w:pPr>
        <w:tabs>
          <w:tab w:val="num" w:pos="1440"/>
        </w:tabs>
        <w:ind w:left="1440" w:hanging="360"/>
      </w:pPr>
    </w:lvl>
  </w:abstractNum>
  <w:abstractNum w:abstractNumId="1">
    <w:nsid w:val="00000002"/>
    <w:multiLevelType w:val="singleLevel"/>
    <w:tmpl w:val="00000002"/>
    <w:name w:val="WW8Num2"/>
    <w:lvl w:ilvl="0">
      <w:start w:val="1"/>
      <w:numFmt w:val="upperLetter"/>
      <w:lvlText w:val="%1."/>
      <w:lvlJc w:val="left"/>
      <w:pPr>
        <w:tabs>
          <w:tab w:val="num" w:pos="720"/>
        </w:tabs>
        <w:ind w:left="720" w:hanging="360"/>
      </w:pPr>
    </w:lvl>
  </w:abstractNum>
  <w:abstractNum w:abstractNumId="2">
    <w:nsid w:val="00000003"/>
    <w:multiLevelType w:val="multilevel"/>
    <w:tmpl w:val="00000003"/>
    <w:name w:val="WW8Num3"/>
    <w:lvl w:ilvl="0">
      <w:start w:val="1"/>
      <w:numFmt w:val="decimal"/>
      <w:lvlText w:val="%1."/>
      <w:lvlJc w:val="left"/>
      <w:pPr>
        <w:tabs>
          <w:tab w:val="num" w:pos="1620"/>
        </w:tabs>
        <w:ind w:left="1620" w:hanging="360"/>
      </w:pPr>
    </w:lvl>
    <w:lvl w:ilvl="1">
      <w:start w:val="1"/>
      <w:numFmt w:val="lowerLetter"/>
      <w:lvlText w:val="%2)"/>
      <w:lvlJc w:val="left"/>
      <w:pPr>
        <w:tabs>
          <w:tab w:val="num" w:pos="2340"/>
        </w:tabs>
        <w:ind w:left="2340" w:hanging="360"/>
      </w:pPr>
    </w:lvl>
    <w:lvl w:ilvl="2">
      <w:start w:val="1"/>
      <w:numFmt w:val="lowerRoman"/>
      <w:lvlText w:val="%3."/>
      <w:lvlJc w:val="right"/>
      <w:pPr>
        <w:tabs>
          <w:tab w:val="num" w:pos="3060"/>
        </w:tabs>
        <w:ind w:left="3060" w:hanging="180"/>
      </w:pPr>
    </w:lvl>
    <w:lvl w:ilvl="3">
      <w:start w:val="1"/>
      <w:numFmt w:val="decimal"/>
      <w:lvlText w:val="%4."/>
      <w:lvlJc w:val="left"/>
      <w:pPr>
        <w:tabs>
          <w:tab w:val="num" w:pos="3780"/>
        </w:tabs>
        <w:ind w:left="3780" w:hanging="360"/>
      </w:pPr>
    </w:lvl>
    <w:lvl w:ilvl="4">
      <w:start w:val="1"/>
      <w:numFmt w:val="lowerLetter"/>
      <w:lvlText w:val="%5."/>
      <w:lvlJc w:val="left"/>
      <w:pPr>
        <w:tabs>
          <w:tab w:val="num" w:pos="4500"/>
        </w:tabs>
        <w:ind w:left="4500" w:hanging="360"/>
      </w:pPr>
    </w:lvl>
    <w:lvl w:ilvl="5">
      <w:start w:val="1"/>
      <w:numFmt w:val="lowerRoman"/>
      <w:lvlText w:val="%6."/>
      <w:lvlJc w:val="right"/>
      <w:pPr>
        <w:tabs>
          <w:tab w:val="num" w:pos="5220"/>
        </w:tabs>
        <w:ind w:left="5220" w:hanging="180"/>
      </w:pPr>
    </w:lvl>
    <w:lvl w:ilvl="6">
      <w:start w:val="1"/>
      <w:numFmt w:val="decimal"/>
      <w:lvlText w:val="%7."/>
      <w:lvlJc w:val="left"/>
      <w:pPr>
        <w:tabs>
          <w:tab w:val="num" w:pos="5940"/>
        </w:tabs>
        <w:ind w:left="5940" w:hanging="360"/>
      </w:pPr>
    </w:lvl>
    <w:lvl w:ilvl="7">
      <w:start w:val="1"/>
      <w:numFmt w:val="lowerLetter"/>
      <w:lvlText w:val="%8."/>
      <w:lvlJc w:val="left"/>
      <w:pPr>
        <w:tabs>
          <w:tab w:val="num" w:pos="6660"/>
        </w:tabs>
        <w:ind w:left="6660" w:hanging="360"/>
      </w:pPr>
    </w:lvl>
    <w:lvl w:ilvl="8">
      <w:start w:val="1"/>
      <w:numFmt w:val="lowerRoman"/>
      <w:lvlText w:val="%9."/>
      <w:lvlJc w:val="right"/>
      <w:pPr>
        <w:tabs>
          <w:tab w:val="num" w:pos="7380"/>
        </w:tabs>
        <w:ind w:left="7380" w:hanging="180"/>
      </w:pPr>
    </w:lvl>
  </w:abstractNum>
  <w:abstractNum w:abstractNumId="3">
    <w:nsid w:val="00000004"/>
    <w:multiLevelType w:val="singleLevel"/>
    <w:tmpl w:val="00000004"/>
    <w:name w:val="WW8Num4"/>
    <w:lvl w:ilvl="0">
      <w:start w:val="1"/>
      <w:numFmt w:val="bullet"/>
      <w:lvlText w:val=""/>
      <w:lvlJc w:val="left"/>
      <w:pPr>
        <w:tabs>
          <w:tab w:val="num" w:pos="2880"/>
        </w:tabs>
        <w:ind w:left="2880" w:hanging="360"/>
      </w:pPr>
      <w:rPr>
        <w:rFonts w:ascii="Wingdings" w:hAnsi="Wingdings" w:cs="Wingdings"/>
      </w:rPr>
    </w:lvl>
  </w:abstractNum>
  <w:abstractNum w:abstractNumId="4">
    <w:nsid w:val="00000005"/>
    <w:multiLevelType w:val="singleLevel"/>
    <w:tmpl w:val="00000005"/>
    <w:name w:val="WW8Num5"/>
    <w:lvl w:ilvl="0">
      <w:start w:val="1"/>
      <w:numFmt w:val="lowerRoman"/>
      <w:lvlText w:val="%1."/>
      <w:lvlJc w:val="right"/>
      <w:pPr>
        <w:tabs>
          <w:tab w:val="num" w:pos="2880"/>
        </w:tabs>
        <w:ind w:left="2880" w:hanging="360"/>
      </w:pPr>
    </w:lvl>
  </w:abstractNum>
  <w:abstractNum w:abstractNumId="5">
    <w:nsid w:val="00000006"/>
    <w:multiLevelType w:val="singleLevel"/>
    <w:tmpl w:val="00000006"/>
    <w:name w:val="WW8Num6"/>
    <w:lvl w:ilvl="0">
      <w:start w:val="1"/>
      <w:numFmt w:val="decimal"/>
      <w:lvlText w:val="%1."/>
      <w:lvlJc w:val="left"/>
      <w:pPr>
        <w:tabs>
          <w:tab w:val="num" w:pos="1440"/>
        </w:tabs>
        <w:ind w:left="1440" w:hanging="360"/>
      </w:pPr>
    </w:lvl>
  </w:abstractNum>
  <w:abstractNum w:abstractNumId="6">
    <w:nsid w:val="00000007"/>
    <w:multiLevelType w:val="singleLevel"/>
    <w:tmpl w:val="00000007"/>
    <w:name w:val="WW8Num7"/>
    <w:lvl w:ilvl="0">
      <w:start w:val="1"/>
      <w:numFmt w:val="decimal"/>
      <w:lvlText w:val="%1."/>
      <w:lvlJc w:val="left"/>
      <w:pPr>
        <w:tabs>
          <w:tab w:val="num" w:pos="1620"/>
        </w:tabs>
        <w:ind w:left="1620" w:hanging="360"/>
      </w:pPr>
    </w:lvl>
  </w:abstractNum>
  <w:abstractNum w:abstractNumId="7">
    <w:nsid w:val="00000008"/>
    <w:multiLevelType w:val="multilevel"/>
    <w:tmpl w:val="BDA4D84C"/>
    <w:lvl w:ilvl="0">
      <w:start w:val="1"/>
      <w:numFmt w:val="decimal"/>
      <w:lvlText w:val="%1)"/>
      <w:lvlJc w:val="left"/>
      <w:pPr>
        <w:tabs>
          <w:tab w:val="num" w:pos="1620"/>
        </w:tabs>
        <w:ind w:left="1620" w:hanging="360"/>
      </w:pPr>
    </w:lvl>
    <w:lvl w:ilvl="1">
      <w:start w:val="1"/>
      <w:numFmt w:val="lowerLetter"/>
      <w:lvlText w:val="%2)"/>
      <w:lvlJc w:val="left"/>
      <w:pPr>
        <w:tabs>
          <w:tab w:val="num" w:pos="2160"/>
        </w:tabs>
        <w:ind w:left="2160" w:hanging="360"/>
      </w:pPr>
      <w:rPr>
        <w:b/>
      </w:rPr>
    </w:lvl>
    <w:lvl w:ilvl="2">
      <w:start w:val="1"/>
      <w:numFmt w:val="lowerRoman"/>
      <w:lvlText w:val="%3."/>
      <w:lvlJc w:val="right"/>
      <w:pPr>
        <w:tabs>
          <w:tab w:val="num" w:pos="0"/>
        </w:tabs>
        <w:ind w:left="2880" w:hanging="180"/>
      </w:pPr>
    </w:lvl>
    <w:lvl w:ilvl="3">
      <w:start w:val="1"/>
      <w:numFmt w:val="decimal"/>
      <w:lvlText w:val="%4."/>
      <w:lvlJc w:val="left"/>
      <w:pPr>
        <w:tabs>
          <w:tab w:val="num" w:pos="-2956"/>
        </w:tabs>
        <w:ind w:left="644" w:hanging="360"/>
      </w:pPr>
    </w:lvl>
    <w:lvl w:ilvl="4">
      <w:start w:val="1"/>
      <w:numFmt w:val="lowerLetter"/>
      <w:lvlText w:val="%5."/>
      <w:lvlJc w:val="left"/>
      <w:pPr>
        <w:tabs>
          <w:tab w:val="num" w:pos="0"/>
        </w:tabs>
        <w:ind w:left="4320" w:hanging="360"/>
      </w:pPr>
    </w:lvl>
    <w:lvl w:ilvl="5">
      <w:start w:val="1"/>
      <w:numFmt w:val="lowerRoman"/>
      <w:lvlText w:val="%6."/>
      <w:lvlJc w:val="right"/>
      <w:pPr>
        <w:tabs>
          <w:tab w:val="num" w:pos="0"/>
        </w:tabs>
        <w:ind w:left="5040" w:hanging="180"/>
      </w:pPr>
    </w:lvl>
    <w:lvl w:ilvl="6">
      <w:start w:val="1"/>
      <w:numFmt w:val="decimal"/>
      <w:lvlText w:val="%7."/>
      <w:lvlJc w:val="left"/>
      <w:pPr>
        <w:tabs>
          <w:tab w:val="num" w:pos="0"/>
        </w:tabs>
        <w:ind w:left="5760" w:hanging="360"/>
      </w:pPr>
    </w:lvl>
    <w:lvl w:ilvl="7">
      <w:start w:val="1"/>
      <w:numFmt w:val="lowerLetter"/>
      <w:lvlText w:val="%8."/>
      <w:lvlJc w:val="left"/>
      <w:pPr>
        <w:tabs>
          <w:tab w:val="num" w:pos="0"/>
        </w:tabs>
        <w:ind w:left="6480" w:hanging="360"/>
      </w:pPr>
    </w:lvl>
    <w:lvl w:ilvl="8">
      <w:start w:val="1"/>
      <w:numFmt w:val="lowerRoman"/>
      <w:lvlText w:val="%9."/>
      <w:lvlJc w:val="right"/>
      <w:pPr>
        <w:tabs>
          <w:tab w:val="num" w:pos="0"/>
        </w:tabs>
        <w:ind w:left="7200" w:hanging="180"/>
      </w:pPr>
    </w:lvl>
  </w:abstractNum>
  <w:abstractNum w:abstractNumId="8">
    <w:nsid w:val="00000009"/>
    <w:multiLevelType w:val="singleLevel"/>
    <w:tmpl w:val="00000009"/>
    <w:name w:val="WW8Num9"/>
    <w:lvl w:ilvl="0">
      <w:start w:val="1"/>
      <w:numFmt w:val="decimal"/>
      <w:lvlText w:val="%1."/>
      <w:lvlJc w:val="left"/>
      <w:pPr>
        <w:tabs>
          <w:tab w:val="num" w:pos="540"/>
        </w:tabs>
        <w:ind w:left="540" w:hanging="360"/>
      </w:pPr>
    </w:lvl>
  </w:abstractNum>
  <w:abstractNum w:abstractNumId="9">
    <w:nsid w:val="0000000A"/>
    <w:multiLevelType w:val="singleLevel"/>
    <w:tmpl w:val="0000000A"/>
    <w:name w:val="WW8Num10"/>
    <w:lvl w:ilvl="0">
      <w:start w:val="1"/>
      <w:numFmt w:val="lowerLetter"/>
      <w:lvlText w:val="%1)"/>
      <w:lvlJc w:val="left"/>
      <w:pPr>
        <w:tabs>
          <w:tab w:val="num" w:pos="1776"/>
        </w:tabs>
        <w:ind w:left="1776" w:hanging="360"/>
      </w:pPr>
    </w:lvl>
  </w:abstractNum>
  <w:abstractNum w:abstractNumId="10">
    <w:nsid w:val="0000000B"/>
    <w:multiLevelType w:val="singleLevel"/>
    <w:tmpl w:val="0000000B"/>
    <w:name w:val="WW8Num11"/>
    <w:lvl w:ilvl="0">
      <w:start w:val="1"/>
      <w:numFmt w:val="decimal"/>
      <w:lvlText w:val="%1."/>
      <w:lvlJc w:val="left"/>
      <w:pPr>
        <w:tabs>
          <w:tab w:val="num" w:pos="1620"/>
        </w:tabs>
        <w:ind w:left="1620" w:hanging="360"/>
      </w:pPr>
    </w:lvl>
  </w:abstractNum>
  <w:abstractNum w:abstractNumId="11">
    <w:nsid w:val="0000000C"/>
    <w:multiLevelType w:val="singleLevel"/>
    <w:tmpl w:val="0000000C"/>
    <w:name w:val="WW8Num12"/>
    <w:lvl w:ilvl="0">
      <w:start w:val="1"/>
      <w:numFmt w:val="decimal"/>
      <w:lvlText w:val="%1."/>
      <w:lvlJc w:val="left"/>
      <w:pPr>
        <w:tabs>
          <w:tab w:val="num" w:pos="1785"/>
        </w:tabs>
        <w:ind w:left="1785" w:hanging="360"/>
      </w:pPr>
    </w:lvl>
  </w:abstractNum>
  <w:abstractNum w:abstractNumId="12">
    <w:nsid w:val="0000000D"/>
    <w:multiLevelType w:val="multilevel"/>
    <w:tmpl w:val="0000000D"/>
    <w:name w:val="WW8Num13"/>
    <w:lvl w:ilvl="0">
      <w:start w:val="1"/>
      <w:numFmt w:val="upperLetter"/>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lowerLetter"/>
      <w:lvlText w:val="%3)"/>
      <w:lvlJc w:val="left"/>
      <w:pPr>
        <w:tabs>
          <w:tab w:val="num" w:pos="2340"/>
        </w:tabs>
        <w:ind w:left="2340" w:hanging="360"/>
      </w:pPr>
    </w:lvl>
    <w:lvl w:ilvl="3">
      <w:start w:val="2"/>
      <w:numFmt w:val="decimal"/>
      <w:lvlText w:val="%4)"/>
      <w:lvlJc w:val="left"/>
      <w:pPr>
        <w:tabs>
          <w:tab w:val="num" w:pos="2880"/>
        </w:tabs>
        <w:ind w:left="2880" w:hanging="360"/>
      </w:pPr>
    </w:lvl>
    <w:lvl w:ilvl="4">
      <w:start w:val="5"/>
      <w:numFmt w:val="decimal"/>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singleLevel"/>
    <w:tmpl w:val="0000000E"/>
    <w:name w:val="WW8Num14"/>
    <w:lvl w:ilvl="0">
      <w:start w:val="1"/>
      <w:numFmt w:val="decimal"/>
      <w:lvlText w:val="%1."/>
      <w:lvlJc w:val="left"/>
      <w:pPr>
        <w:tabs>
          <w:tab w:val="num" w:pos="1440"/>
        </w:tabs>
        <w:ind w:left="1440" w:hanging="360"/>
      </w:pPr>
    </w:lvl>
  </w:abstractNum>
  <w:abstractNum w:abstractNumId="14">
    <w:nsid w:val="0000000F"/>
    <w:multiLevelType w:val="singleLevel"/>
    <w:tmpl w:val="0000000F"/>
    <w:name w:val="WW8Num15"/>
    <w:lvl w:ilvl="0">
      <w:start w:val="1"/>
      <w:numFmt w:val="upperLetter"/>
      <w:lvlText w:val="%1."/>
      <w:lvlJc w:val="left"/>
      <w:pPr>
        <w:tabs>
          <w:tab w:val="num" w:pos="720"/>
        </w:tabs>
        <w:ind w:left="720" w:hanging="360"/>
      </w:pPr>
    </w:lvl>
  </w:abstractNum>
  <w:abstractNum w:abstractNumId="15">
    <w:nsid w:val="00000010"/>
    <w:multiLevelType w:val="singleLevel"/>
    <w:tmpl w:val="00000010"/>
    <w:name w:val="WW8Num16"/>
    <w:lvl w:ilvl="0">
      <w:start w:val="1"/>
      <w:numFmt w:val="upperLetter"/>
      <w:lvlText w:val="%1."/>
      <w:lvlJc w:val="left"/>
      <w:pPr>
        <w:tabs>
          <w:tab w:val="num" w:pos="720"/>
        </w:tabs>
        <w:ind w:left="720" w:hanging="360"/>
      </w:pPr>
    </w:lvl>
  </w:abstractNum>
  <w:abstractNum w:abstractNumId="16">
    <w:nsid w:val="00000011"/>
    <w:multiLevelType w:val="singleLevel"/>
    <w:tmpl w:val="00000011"/>
    <w:name w:val="WW8Num17"/>
    <w:lvl w:ilvl="0">
      <w:start w:val="1"/>
      <w:numFmt w:val="decimal"/>
      <w:lvlText w:val="%1."/>
      <w:lvlJc w:val="left"/>
      <w:pPr>
        <w:tabs>
          <w:tab w:val="num" w:pos="1440"/>
        </w:tabs>
        <w:ind w:left="1440" w:hanging="360"/>
      </w:pPr>
      <w:rPr>
        <w:sz w:val="24"/>
        <w:szCs w:val="24"/>
      </w:rPr>
    </w:lvl>
  </w:abstractNum>
  <w:abstractNum w:abstractNumId="17">
    <w:nsid w:val="00000012"/>
    <w:multiLevelType w:val="multilevel"/>
    <w:tmpl w:val="00000012"/>
    <w:name w:val="WW8Num18"/>
    <w:lvl w:ilvl="0">
      <w:start w:val="6"/>
      <w:numFmt w:val="bullet"/>
      <w:lvlText w:val="-"/>
      <w:lvlJc w:val="left"/>
      <w:pPr>
        <w:tabs>
          <w:tab w:val="num" w:pos="720"/>
        </w:tabs>
        <w:ind w:left="720" w:hanging="360"/>
      </w:pPr>
      <w:rPr>
        <w:rFonts w:ascii="Calibri" w:hAnsi="Calibri" w:cs="Times New Roman"/>
      </w:rPr>
    </w:lvl>
    <w:lvl w:ilvl="1">
      <w:start w:val="1"/>
      <w:numFmt w:val="bullet"/>
      <w:lvlText w:val="o"/>
      <w:lvlJc w:val="left"/>
      <w:pPr>
        <w:tabs>
          <w:tab w:val="num" w:pos="1440"/>
        </w:tabs>
        <w:ind w:left="1440" w:hanging="360"/>
      </w:pPr>
      <w:rPr>
        <w:rFonts w:ascii="Courier New" w:hAnsi="Courier New" w:cs="Courier New"/>
      </w:rPr>
    </w:lvl>
    <w:lvl w:ilvl="2">
      <w:start w:val="1"/>
      <w:numFmt w:val="bullet"/>
      <w:lvlText w:val=""/>
      <w:lvlJc w:val="left"/>
      <w:pPr>
        <w:tabs>
          <w:tab w:val="num" w:pos="2160"/>
        </w:tabs>
        <w:ind w:left="2160" w:hanging="360"/>
      </w:pPr>
      <w:rPr>
        <w:rFonts w:ascii="Wingdings" w:hAnsi="Wingdings" w:cs="Wingdings"/>
      </w:rPr>
    </w:lvl>
    <w:lvl w:ilvl="3">
      <w:start w:val="1"/>
      <w:numFmt w:val="bullet"/>
      <w:lvlText w:val=""/>
      <w:lvlJc w:val="left"/>
      <w:pPr>
        <w:tabs>
          <w:tab w:val="num" w:pos="2880"/>
        </w:tabs>
        <w:ind w:left="2880" w:hanging="360"/>
      </w:pPr>
      <w:rPr>
        <w:rFonts w:ascii="Symbol" w:hAnsi="Symbol" w:cs="Symbol"/>
      </w:rPr>
    </w:lvl>
    <w:lvl w:ilvl="4">
      <w:start w:val="1"/>
      <w:numFmt w:val="bullet"/>
      <w:lvlText w:val="o"/>
      <w:lvlJc w:val="left"/>
      <w:pPr>
        <w:tabs>
          <w:tab w:val="num" w:pos="3600"/>
        </w:tabs>
        <w:ind w:left="3600" w:hanging="360"/>
      </w:pPr>
      <w:rPr>
        <w:rFonts w:ascii="Courier New" w:hAnsi="Courier New" w:cs="Courier New"/>
      </w:rPr>
    </w:lvl>
    <w:lvl w:ilvl="5">
      <w:start w:val="1"/>
      <w:numFmt w:val="bullet"/>
      <w:lvlText w:val=""/>
      <w:lvlJc w:val="left"/>
      <w:pPr>
        <w:tabs>
          <w:tab w:val="num" w:pos="4320"/>
        </w:tabs>
        <w:ind w:left="4320" w:hanging="360"/>
      </w:pPr>
      <w:rPr>
        <w:rFonts w:ascii="Wingdings" w:hAnsi="Wingdings" w:cs="Wingdings"/>
      </w:rPr>
    </w:lvl>
    <w:lvl w:ilvl="6">
      <w:start w:val="1"/>
      <w:numFmt w:val="bullet"/>
      <w:lvlText w:val=""/>
      <w:lvlJc w:val="left"/>
      <w:pPr>
        <w:tabs>
          <w:tab w:val="num" w:pos="5040"/>
        </w:tabs>
        <w:ind w:left="5040" w:hanging="360"/>
      </w:pPr>
      <w:rPr>
        <w:rFonts w:ascii="Symbol" w:hAnsi="Symbol" w:cs="Symbol"/>
      </w:rPr>
    </w:lvl>
    <w:lvl w:ilvl="7">
      <w:start w:val="1"/>
      <w:numFmt w:val="bullet"/>
      <w:lvlText w:val="o"/>
      <w:lvlJc w:val="left"/>
      <w:pPr>
        <w:tabs>
          <w:tab w:val="num" w:pos="5760"/>
        </w:tabs>
        <w:ind w:left="5760" w:hanging="360"/>
      </w:pPr>
      <w:rPr>
        <w:rFonts w:ascii="Courier New" w:hAnsi="Courier New" w:cs="Courier New"/>
      </w:rPr>
    </w:lvl>
    <w:lvl w:ilvl="8">
      <w:start w:val="1"/>
      <w:numFmt w:val="bullet"/>
      <w:lvlText w:val=""/>
      <w:lvlJc w:val="left"/>
      <w:pPr>
        <w:tabs>
          <w:tab w:val="num" w:pos="6480"/>
        </w:tabs>
        <w:ind w:left="6480" w:hanging="360"/>
      </w:pPr>
      <w:rPr>
        <w:rFonts w:ascii="Wingdings" w:hAnsi="Wingdings" w:cs="Wingdings"/>
      </w:rPr>
    </w:lvl>
  </w:abstractNum>
  <w:abstractNum w:abstractNumId="18">
    <w:nsid w:val="00000013"/>
    <w:multiLevelType w:val="singleLevel"/>
    <w:tmpl w:val="00000013"/>
    <w:name w:val="WW8Num19"/>
    <w:lvl w:ilvl="0">
      <w:start w:val="1"/>
      <w:numFmt w:val="upperLetter"/>
      <w:lvlText w:val="%1."/>
      <w:lvlJc w:val="left"/>
      <w:pPr>
        <w:tabs>
          <w:tab w:val="num" w:pos="720"/>
        </w:tabs>
        <w:ind w:left="720" w:hanging="360"/>
      </w:pPr>
    </w:lvl>
  </w:abstractNum>
  <w:abstractNum w:abstractNumId="19">
    <w:nsid w:val="00000014"/>
    <w:multiLevelType w:val="multilevel"/>
    <w:tmpl w:val="00000014"/>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20">
    <w:nsid w:val="0B48765E"/>
    <w:multiLevelType w:val="multilevel"/>
    <w:tmpl w:val="BDA4D84C"/>
    <w:lvl w:ilvl="0">
      <w:start w:val="1"/>
      <w:numFmt w:val="decimal"/>
      <w:lvlText w:val="%1)"/>
      <w:lvlJc w:val="left"/>
      <w:pPr>
        <w:tabs>
          <w:tab w:val="num" w:pos="1620"/>
        </w:tabs>
        <w:ind w:left="1620" w:hanging="360"/>
      </w:pPr>
    </w:lvl>
    <w:lvl w:ilvl="1">
      <w:start w:val="1"/>
      <w:numFmt w:val="lowerLetter"/>
      <w:lvlText w:val="%2)"/>
      <w:lvlJc w:val="left"/>
      <w:pPr>
        <w:tabs>
          <w:tab w:val="num" w:pos="2160"/>
        </w:tabs>
        <w:ind w:left="2160" w:hanging="360"/>
      </w:pPr>
      <w:rPr>
        <w:b/>
      </w:rPr>
    </w:lvl>
    <w:lvl w:ilvl="2">
      <w:start w:val="1"/>
      <w:numFmt w:val="lowerRoman"/>
      <w:lvlText w:val="%3."/>
      <w:lvlJc w:val="right"/>
      <w:pPr>
        <w:tabs>
          <w:tab w:val="num" w:pos="0"/>
        </w:tabs>
        <w:ind w:left="2880" w:hanging="180"/>
      </w:pPr>
    </w:lvl>
    <w:lvl w:ilvl="3">
      <w:start w:val="1"/>
      <w:numFmt w:val="decimal"/>
      <w:lvlText w:val="%4."/>
      <w:lvlJc w:val="left"/>
      <w:pPr>
        <w:tabs>
          <w:tab w:val="num" w:pos="-2956"/>
        </w:tabs>
        <w:ind w:left="644" w:hanging="360"/>
      </w:pPr>
    </w:lvl>
    <w:lvl w:ilvl="4">
      <w:start w:val="1"/>
      <w:numFmt w:val="lowerLetter"/>
      <w:lvlText w:val="%5."/>
      <w:lvlJc w:val="left"/>
      <w:pPr>
        <w:tabs>
          <w:tab w:val="num" w:pos="0"/>
        </w:tabs>
        <w:ind w:left="4320" w:hanging="360"/>
      </w:pPr>
    </w:lvl>
    <w:lvl w:ilvl="5">
      <w:start w:val="1"/>
      <w:numFmt w:val="lowerRoman"/>
      <w:lvlText w:val="%6."/>
      <w:lvlJc w:val="right"/>
      <w:pPr>
        <w:tabs>
          <w:tab w:val="num" w:pos="0"/>
        </w:tabs>
        <w:ind w:left="5040" w:hanging="180"/>
      </w:pPr>
    </w:lvl>
    <w:lvl w:ilvl="6">
      <w:start w:val="1"/>
      <w:numFmt w:val="decimal"/>
      <w:lvlText w:val="%7."/>
      <w:lvlJc w:val="left"/>
      <w:pPr>
        <w:tabs>
          <w:tab w:val="num" w:pos="0"/>
        </w:tabs>
        <w:ind w:left="5760" w:hanging="360"/>
      </w:pPr>
    </w:lvl>
    <w:lvl w:ilvl="7">
      <w:start w:val="1"/>
      <w:numFmt w:val="lowerLetter"/>
      <w:lvlText w:val="%8."/>
      <w:lvlJc w:val="left"/>
      <w:pPr>
        <w:tabs>
          <w:tab w:val="num" w:pos="0"/>
        </w:tabs>
        <w:ind w:left="6480" w:hanging="360"/>
      </w:pPr>
    </w:lvl>
    <w:lvl w:ilvl="8">
      <w:start w:val="1"/>
      <w:numFmt w:val="lowerRoman"/>
      <w:lvlText w:val="%9."/>
      <w:lvlJc w:val="right"/>
      <w:pPr>
        <w:tabs>
          <w:tab w:val="num" w:pos="0"/>
        </w:tabs>
        <w:ind w:left="7200" w:hanging="180"/>
      </w:pPr>
    </w:lvl>
  </w:abstractNum>
  <w:abstractNum w:abstractNumId="21">
    <w:nsid w:val="23757E03"/>
    <w:multiLevelType w:val="hybridMultilevel"/>
    <w:tmpl w:val="2160A1D0"/>
    <w:lvl w:ilvl="0" w:tplc="040C000F">
      <w:start w:val="1"/>
      <w:numFmt w:val="decimal"/>
      <w:lvlText w:val="%1."/>
      <w:lvlJc w:val="left"/>
      <w:pPr>
        <w:ind w:left="1079" w:hanging="360"/>
      </w:pPr>
    </w:lvl>
    <w:lvl w:ilvl="1" w:tplc="040C0019" w:tentative="1">
      <w:start w:val="1"/>
      <w:numFmt w:val="lowerLetter"/>
      <w:lvlText w:val="%2."/>
      <w:lvlJc w:val="left"/>
      <w:pPr>
        <w:ind w:left="1799" w:hanging="360"/>
      </w:pPr>
    </w:lvl>
    <w:lvl w:ilvl="2" w:tplc="040C001B" w:tentative="1">
      <w:start w:val="1"/>
      <w:numFmt w:val="lowerRoman"/>
      <w:lvlText w:val="%3."/>
      <w:lvlJc w:val="right"/>
      <w:pPr>
        <w:ind w:left="2519" w:hanging="180"/>
      </w:pPr>
    </w:lvl>
    <w:lvl w:ilvl="3" w:tplc="040C000F" w:tentative="1">
      <w:start w:val="1"/>
      <w:numFmt w:val="decimal"/>
      <w:lvlText w:val="%4."/>
      <w:lvlJc w:val="left"/>
      <w:pPr>
        <w:ind w:left="3239" w:hanging="360"/>
      </w:pPr>
    </w:lvl>
    <w:lvl w:ilvl="4" w:tplc="040C0019" w:tentative="1">
      <w:start w:val="1"/>
      <w:numFmt w:val="lowerLetter"/>
      <w:lvlText w:val="%5."/>
      <w:lvlJc w:val="left"/>
      <w:pPr>
        <w:ind w:left="3959" w:hanging="360"/>
      </w:pPr>
    </w:lvl>
    <w:lvl w:ilvl="5" w:tplc="040C001B" w:tentative="1">
      <w:start w:val="1"/>
      <w:numFmt w:val="lowerRoman"/>
      <w:lvlText w:val="%6."/>
      <w:lvlJc w:val="right"/>
      <w:pPr>
        <w:ind w:left="4679" w:hanging="180"/>
      </w:pPr>
    </w:lvl>
    <w:lvl w:ilvl="6" w:tplc="040C000F" w:tentative="1">
      <w:start w:val="1"/>
      <w:numFmt w:val="decimal"/>
      <w:lvlText w:val="%7."/>
      <w:lvlJc w:val="left"/>
      <w:pPr>
        <w:ind w:left="5399" w:hanging="360"/>
      </w:pPr>
    </w:lvl>
    <w:lvl w:ilvl="7" w:tplc="040C0019" w:tentative="1">
      <w:start w:val="1"/>
      <w:numFmt w:val="lowerLetter"/>
      <w:lvlText w:val="%8."/>
      <w:lvlJc w:val="left"/>
      <w:pPr>
        <w:ind w:left="6119" w:hanging="360"/>
      </w:pPr>
    </w:lvl>
    <w:lvl w:ilvl="8" w:tplc="040C001B" w:tentative="1">
      <w:start w:val="1"/>
      <w:numFmt w:val="lowerRoman"/>
      <w:lvlText w:val="%9."/>
      <w:lvlJc w:val="right"/>
      <w:pPr>
        <w:ind w:left="6839" w:hanging="180"/>
      </w:pPr>
    </w:lvl>
  </w:abstractNum>
  <w:abstractNum w:abstractNumId="22">
    <w:nsid w:val="243F378D"/>
    <w:multiLevelType w:val="hybridMultilevel"/>
    <w:tmpl w:val="CB3447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nsid w:val="26221818"/>
    <w:multiLevelType w:val="hybridMultilevel"/>
    <w:tmpl w:val="7024A3CA"/>
    <w:lvl w:ilvl="0" w:tplc="3BAA7C50">
      <w:numFmt w:val="bullet"/>
      <w:lvlText w:val="-"/>
      <w:lvlJc w:val="left"/>
      <w:pPr>
        <w:ind w:left="1068" w:hanging="360"/>
      </w:pPr>
      <w:rPr>
        <w:rFonts w:ascii="Times New Roman" w:eastAsia="Calibr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4">
    <w:nsid w:val="277C081A"/>
    <w:multiLevelType w:val="multilevel"/>
    <w:tmpl w:val="00000008"/>
    <w:lvl w:ilvl="0">
      <w:start w:val="1"/>
      <w:numFmt w:val="decimal"/>
      <w:lvlText w:val="%1)"/>
      <w:lvlJc w:val="left"/>
      <w:pPr>
        <w:tabs>
          <w:tab w:val="num" w:pos="1620"/>
        </w:tabs>
        <w:ind w:left="1620" w:hanging="360"/>
      </w:pPr>
    </w:lvl>
    <w:lvl w:ilvl="1">
      <w:start w:val="1"/>
      <w:numFmt w:val="lowerLetter"/>
      <w:lvlText w:val="%2)"/>
      <w:lvlJc w:val="left"/>
      <w:pPr>
        <w:tabs>
          <w:tab w:val="num" w:pos="2160"/>
        </w:tabs>
        <w:ind w:left="2160" w:hanging="360"/>
      </w:pPr>
    </w:lvl>
    <w:lvl w:ilvl="2">
      <w:start w:val="1"/>
      <w:numFmt w:val="lowerRoman"/>
      <w:lvlText w:val="%3."/>
      <w:lvlJc w:val="right"/>
      <w:pPr>
        <w:tabs>
          <w:tab w:val="num" w:pos="0"/>
        </w:tabs>
        <w:ind w:left="2880" w:hanging="180"/>
      </w:pPr>
    </w:lvl>
    <w:lvl w:ilvl="3">
      <w:start w:val="1"/>
      <w:numFmt w:val="decimal"/>
      <w:lvlText w:val="%4."/>
      <w:lvlJc w:val="left"/>
      <w:pPr>
        <w:tabs>
          <w:tab w:val="num" w:pos="0"/>
        </w:tabs>
        <w:ind w:left="3600" w:hanging="360"/>
      </w:pPr>
    </w:lvl>
    <w:lvl w:ilvl="4">
      <w:start w:val="1"/>
      <w:numFmt w:val="lowerLetter"/>
      <w:lvlText w:val="%5."/>
      <w:lvlJc w:val="left"/>
      <w:pPr>
        <w:tabs>
          <w:tab w:val="num" w:pos="0"/>
        </w:tabs>
        <w:ind w:left="4320" w:hanging="360"/>
      </w:pPr>
    </w:lvl>
    <w:lvl w:ilvl="5">
      <w:start w:val="1"/>
      <w:numFmt w:val="lowerRoman"/>
      <w:lvlText w:val="%6."/>
      <w:lvlJc w:val="right"/>
      <w:pPr>
        <w:tabs>
          <w:tab w:val="num" w:pos="0"/>
        </w:tabs>
        <w:ind w:left="5040" w:hanging="180"/>
      </w:pPr>
    </w:lvl>
    <w:lvl w:ilvl="6">
      <w:start w:val="1"/>
      <w:numFmt w:val="decimal"/>
      <w:lvlText w:val="%7."/>
      <w:lvlJc w:val="left"/>
      <w:pPr>
        <w:tabs>
          <w:tab w:val="num" w:pos="0"/>
        </w:tabs>
        <w:ind w:left="5760" w:hanging="360"/>
      </w:pPr>
    </w:lvl>
    <w:lvl w:ilvl="7">
      <w:start w:val="1"/>
      <w:numFmt w:val="lowerLetter"/>
      <w:lvlText w:val="%8."/>
      <w:lvlJc w:val="left"/>
      <w:pPr>
        <w:tabs>
          <w:tab w:val="num" w:pos="0"/>
        </w:tabs>
        <w:ind w:left="6480" w:hanging="360"/>
      </w:pPr>
    </w:lvl>
    <w:lvl w:ilvl="8">
      <w:start w:val="1"/>
      <w:numFmt w:val="lowerRoman"/>
      <w:lvlText w:val="%9."/>
      <w:lvlJc w:val="right"/>
      <w:pPr>
        <w:tabs>
          <w:tab w:val="num" w:pos="0"/>
        </w:tabs>
        <w:ind w:left="7200" w:hanging="180"/>
      </w:pPr>
    </w:lvl>
  </w:abstractNum>
  <w:abstractNum w:abstractNumId="25">
    <w:nsid w:val="3A3B3201"/>
    <w:multiLevelType w:val="hybridMultilevel"/>
    <w:tmpl w:val="81645E16"/>
    <w:lvl w:ilvl="0" w:tplc="C83C6094">
      <w:start w:val="1"/>
      <w:numFmt w:val="upperLetter"/>
      <w:lvlText w:val="%1."/>
      <w:lvlJc w:val="left"/>
      <w:pPr>
        <w:ind w:left="750" w:hanging="360"/>
      </w:pPr>
      <w:rPr>
        <w:rFonts w:hint="default"/>
      </w:rPr>
    </w:lvl>
    <w:lvl w:ilvl="1" w:tplc="040C0019" w:tentative="1">
      <w:start w:val="1"/>
      <w:numFmt w:val="lowerLetter"/>
      <w:lvlText w:val="%2."/>
      <w:lvlJc w:val="left"/>
      <w:pPr>
        <w:ind w:left="1470" w:hanging="360"/>
      </w:pPr>
    </w:lvl>
    <w:lvl w:ilvl="2" w:tplc="040C001B" w:tentative="1">
      <w:start w:val="1"/>
      <w:numFmt w:val="lowerRoman"/>
      <w:lvlText w:val="%3."/>
      <w:lvlJc w:val="right"/>
      <w:pPr>
        <w:ind w:left="2190" w:hanging="180"/>
      </w:pPr>
    </w:lvl>
    <w:lvl w:ilvl="3" w:tplc="040C000F" w:tentative="1">
      <w:start w:val="1"/>
      <w:numFmt w:val="decimal"/>
      <w:lvlText w:val="%4."/>
      <w:lvlJc w:val="left"/>
      <w:pPr>
        <w:ind w:left="2910" w:hanging="360"/>
      </w:pPr>
    </w:lvl>
    <w:lvl w:ilvl="4" w:tplc="040C0019" w:tentative="1">
      <w:start w:val="1"/>
      <w:numFmt w:val="lowerLetter"/>
      <w:lvlText w:val="%5."/>
      <w:lvlJc w:val="left"/>
      <w:pPr>
        <w:ind w:left="3630" w:hanging="360"/>
      </w:pPr>
    </w:lvl>
    <w:lvl w:ilvl="5" w:tplc="040C001B" w:tentative="1">
      <w:start w:val="1"/>
      <w:numFmt w:val="lowerRoman"/>
      <w:lvlText w:val="%6."/>
      <w:lvlJc w:val="right"/>
      <w:pPr>
        <w:ind w:left="4350" w:hanging="180"/>
      </w:pPr>
    </w:lvl>
    <w:lvl w:ilvl="6" w:tplc="040C000F" w:tentative="1">
      <w:start w:val="1"/>
      <w:numFmt w:val="decimal"/>
      <w:lvlText w:val="%7."/>
      <w:lvlJc w:val="left"/>
      <w:pPr>
        <w:ind w:left="5070" w:hanging="360"/>
      </w:pPr>
    </w:lvl>
    <w:lvl w:ilvl="7" w:tplc="040C0019" w:tentative="1">
      <w:start w:val="1"/>
      <w:numFmt w:val="lowerLetter"/>
      <w:lvlText w:val="%8."/>
      <w:lvlJc w:val="left"/>
      <w:pPr>
        <w:ind w:left="5790" w:hanging="360"/>
      </w:pPr>
    </w:lvl>
    <w:lvl w:ilvl="8" w:tplc="040C001B" w:tentative="1">
      <w:start w:val="1"/>
      <w:numFmt w:val="lowerRoman"/>
      <w:lvlText w:val="%9."/>
      <w:lvlJc w:val="right"/>
      <w:pPr>
        <w:ind w:left="6510" w:hanging="180"/>
      </w:pPr>
    </w:lvl>
  </w:abstractNum>
  <w:abstractNum w:abstractNumId="26">
    <w:nsid w:val="3C12311C"/>
    <w:multiLevelType w:val="hybridMultilevel"/>
    <w:tmpl w:val="41829FB2"/>
    <w:lvl w:ilvl="0" w:tplc="040C0017">
      <w:start w:val="1"/>
      <w:numFmt w:val="lowerLetter"/>
      <w:lvlText w:val="%1)"/>
      <w:lvlJc w:val="left"/>
      <w:pPr>
        <w:ind w:left="644"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nsid w:val="3D4D7820"/>
    <w:multiLevelType w:val="hybridMultilevel"/>
    <w:tmpl w:val="A43C03C8"/>
    <w:lvl w:ilvl="0" w:tplc="040C0001">
      <w:start w:val="1"/>
      <w:numFmt w:val="bullet"/>
      <w:lvlText w:val=""/>
      <w:lvlJc w:val="left"/>
      <w:pPr>
        <w:ind w:left="1440" w:hanging="360"/>
      </w:pPr>
      <w:rPr>
        <w:rFonts w:ascii="Symbol" w:hAnsi="Symbol" w:hint="default"/>
      </w:rPr>
    </w:lvl>
    <w:lvl w:ilvl="1" w:tplc="040C0003">
      <w:start w:val="1"/>
      <w:numFmt w:val="bullet"/>
      <w:lvlText w:val="o"/>
      <w:lvlJc w:val="left"/>
      <w:pPr>
        <w:ind w:left="2160" w:hanging="360"/>
      </w:pPr>
      <w:rPr>
        <w:rFonts w:ascii="Courier New" w:hAnsi="Courier New" w:cs="Courier New" w:hint="default"/>
      </w:rPr>
    </w:lvl>
    <w:lvl w:ilvl="2" w:tplc="040C0005">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8">
    <w:nsid w:val="3DAB0478"/>
    <w:multiLevelType w:val="multilevel"/>
    <w:tmpl w:val="BDA4D84C"/>
    <w:lvl w:ilvl="0">
      <w:start w:val="1"/>
      <w:numFmt w:val="decimal"/>
      <w:lvlText w:val="%1)"/>
      <w:lvlJc w:val="left"/>
      <w:pPr>
        <w:tabs>
          <w:tab w:val="num" w:pos="1620"/>
        </w:tabs>
        <w:ind w:left="1620" w:hanging="360"/>
      </w:pPr>
    </w:lvl>
    <w:lvl w:ilvl="1">
      <w:start w:val="1"/>
      <w:numFmt w:val="lowerLetter"/>
      <w:lvlText w:val="%2)"/>
      <w:lvlJc w:val="left"/>
      <w:pPr>
        <w:tabs>
          <w:tab w:val="num" w:pos="2160"/>
        </w:tabs>
        <w:ind w:left="2160" w:hanging="360"/>
      </w:pPr>
      <w:rPr>
        <w:b/>
      </w:rPr>
    </w:lvl>
    <w:lvl w:ilvl="2">
      <w:start w:val="1"/>
      <w:numFmt w:val="lowerRoman"/>
      <w:lvlText w:val="%3."/>
      <w:lvlJc w:val="right"/>
      <w:pPr>
        <w:tabs>
          <w:tab w:val="num" w:pos="0"/>
        </w:tabs>
        <w:ind w:left="2880" w:hanging="180"/>
      </w:pPr>
    </w:lvl>
    <w:lvl w:ilvl="3">
      <w:start w:val="1"/>
      <w:numFmt w:val="decimal"/>
      <w:lvlText w:val="%4."/>
      <w:lvlJc w:val="left"/>
      <w:pPr>
        <w:tabs>
          <w:tab w:val="num" w:pos="-2956"/>
        </w:tabs>
        <w:ind w:left="644" w:hanging="360"/>
      </w:pPr>
    </w:lvl>
    <w:lvl w:ilvl="4">
      <w:start w:val="1"/>
      <w:numFmt w:val="lowerLetter"/>
      <w:lvlText w:val="%5."/>
      <w:lvlJc w:val="left"/>
      <w:pPr>
        <w:tabs>
          <w:tab w:val="num" w:pos="0"/>
        </w:tabs>
        <w:ind w:left="4320" w:hanging="360"/>
      </w:pPr>
    </w:lvl>
    <w:lvl w:ilvl="5">
      <w:start w:val="1"/>
      <w:numFmt w:val="lowerRoman"/>
      <w:lvlText w:val="%6."/>
      <w:lvlJc w:val="right"/>
      <w:pPr>
        <w:tabs>
          <w:tab w:val="num" w:pos="0"/>
        </w:tabs>
        <w:ind w:left="5040" w:hanging="180"/>
      </w:pPr>
    </w:lvl>
    <w:lvl w:ilvl="6">
      <w:start w:val="1"/>
      <w:numFmt w:val="decimal"/>
      <w:lvlText w:val="%7."/>
      <w:lvlJc w:val="left"/>
      <w:pPr>
        <w:tabs>
          <w:tab w:val="num" w:pos="0"/>
        </w:tabs>
        <w:ind w:left="5760" w:hanging="360"/>
      </w:pPr>
    </w:lvl>
    <w:lvl w:ilvl="7">
      <w:start w:val="1"/>
      <w:numFmt w:val="lowerLetter"/>
      <w:lvlText w:val="%8."/>
      <w:lvlJc w:val="left"/>
      <w:pPr>
        <w:tabs>
          <w:tab w:val="num" w:pos="0"/>
        </w:tabs>
        <w:ind w:left="6480" w:hanging="360"/>
      </w:pPr>
    </w:lvl>
    <w:lvl w:ilvl="8">
      <w:start w:val="1"/>
      <w:numFmt w:val="lowerRoman"/>
      <w:lvlText w:val="%9."/>
      <w:lvlJc w:val="right"/>
      <w:pPr>
        <w:tabs>
          <w:tab w:val="num" w:pos="0"/>
        </w:tabs>
        <w:ind w:left="7200" w:hanging="180"/>
      </w:pPr>
    </w:lvl>
  </w:abstractNum>
  <w:abstractNum w:abstractNumId="29">
    <w:nsid w:val="3FCF3464"/>
    <w:multiLevelType w:val="hybridMultilevel"/>
    <w:tmpl w:val="C838C854"/>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
    <w:nsid w:val="45826228"/>
    <w:multiLevelType w:val="hybridMultilevel"/>
    <w:tmpl w:val="0EFE7E5E"/>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nsid w:val="46E176F9"/>
    <w:multiLevelType w:val="hybridMultilevel"/>
    <w:tmpl w:val="41829FB2"/>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2">
    <w:nsid w:val="4C867E85"/>
    <w:multiLevelType w:val="hybridMultilevel"/>
    <w:tmpl w:val="122ED4B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3">
    <w:nsid w:val="54D36612"/>
    <w:multiLevelType w:val="hybridMultilevel"/>
    <w:tmpl w:val="B58C5230"/>
    <w:lvl w:ilvl="0" w:tplc="E132D49A">
      <w:start w:val="1"/>
      <w:numFmt w:val="lowerLetter"/>
      <w:lvlText w:val="%1)"/>
      <w:lvlJc w:val="left"/>
      <w:pPr>
        <w:ind w:left="750" w:hanging="360"/>
      </w:pPr>
      <w:rPr>
        <w:rFonts w:hint="default"/>
      </w:rPr>
    </w:lvl>
    <w:lvl w:ilvl="1" w:tplc="040C0019" w:tentative="1">
      <w:start w:val="1"/>
      <w:numFmt w:val="lowerLetter"/>
      <w:lvlText w:val="%2."/>
      <w:lvlJc w:val="left"/>
      <w:pPr>
        <w:ind w:left="1470" w:hanging="360"/>
      </w:pPr>
    </w:lvl>
    <w:lvl w:ilvl="2" w:tplc="040C001B" w:tentative="1">
      <w:start w:val="1"/>
      <w:numFmt w:val="lowerRoman"/>
      <w:lvlText w:val="%3."/>
      <w:lvlJc w:val="right"/>
      <w:pPr>
        <w:ind w:left="2190" w:hanging="180"/>
      </w:pPr>
    </w:lvl>
    <w:lvl w:ilvl="3" w:tplc="040C000F" w:tentative="1">
      <w:start w:val="1"/>
      <w:numFmt w:val="decimal"/>
      <w:lvlText w:val="%4."/>
      <w:lvlJc w:val="left"/>
      <w:pPr>
        <w:ind w:left="2910" w:hanging="360"/>
      </w:pPr>
    </w:lvl>
    <w:lvl w:ilvl="4" w:tplc="040C0019" w:tentative="1">
      <w:start w:val="1"/>
      <w:numFmt w:val="lowerLetter"/>
      <w:lvlText w:val="%5."/>
      <w:lvlJc w:val="left"/>
      <w:pPr>
        <w:ind w:left="3630" w:hanging="360"/>
      </w:pPr>
    </w:lvl>
    <w:lvl w:ilvl="5" w:tplc="040C001B" w:tentative="1">
      <w:start w:val="1"/>
      <w:numFmt w:val="lowerRoman"/>
      <w:lvlText w:val="%6."/>
      <w:lvlJc w:val="right"/>
      <w:pPr>
        <w:ind w:left="4350" w:hanging="180"/>
      </w:pPr>
    </w:lvl>
    <w:lvl w:ilvl="6" w:tplc="040C000F" w:tentative="1">
      <w:start w:val="1"/>
      <w:numFmt w:val="decimal"/>
      <w:lvlText w:val="%7."/>
      <w:lvlJc w:val="left"/>
      <w:pPr>
        <w:ind w:left="5070" w:hanging="360"/>
      </w:pPr>
    </w:lvl>
    <w:lvl w:ilvl="7" w:tplc="040C0019" w:tentative="1">
      <w:start w:val="1"/>
      <w:numFmt w:val="lowerLetter"/>
      <w:lvlText w:val="%8."/>
      <w:lvlJc w:val="left"/>
      <w:pPr>
        <w:ind w:left="5790" w:hanging="360"/>
      </w:pPr>
    </w:lvl>
    <w:lvl w:ilvl="8" w:tplc="040C001B" w:tentative="1">
      <w:start w:val="1"/>
      <w:numFmt w:val="lowerRoman"/>
      <w:lvlText w:val="%9."/>
      <w:lvlJc w:val="right"/>
      <w:pPr>
        <w:ind w:left="6510" w:hanging="180"/>
      </w:pPr>
    </w:lvl>
  </w:abstractNum>
  <w:abstractNum w:abstractNumId="34">
    <w:nsid w:val="552F2475"/>
    <w:multiLevelType w:val="multilevel"/>
    <w:tmpl w:val="BDA4D84C"/>
    <w:lvl w:ilvl="0">
      <w:start w:val="1"/>
      <w:numFmt w:val="decimal"/>
      <w:lvlText w:val="%1)"/>
      <w:lvlJc w:val="left"/>
      <w:pPr>
        <w:tabs>
          <w:tab w:val="num" w:pos="1620"/>
        </w:tabs>
        <w:ind w:left="1620" w:hanging="360"/>
      </w:pPr>
    </w:lvl>
    <w:lvl w:ilvl="1">
      <w:start w:val="1"/>
      <w:numFmt w:val="lowerLetter"/>
      <w:lvlText w:val="%2)"/>
      <w:lvlJc w:val="left"/>
      <w:pPr>
        <w:tabs>
          <w:tab w:val="num" w:pos="2160"/>
        </w:tabs>
        <w:ind w:left="2160" w:hanging="360"/>
      </w:pPr>
      <w:rPr>
        <w:b/>
      </w:rPr>
    </w:lvl>
    <w:lvl w:ilvl="2">
      <w:start w:val="1"/>
      <w:numFmt w:val="lowerRoman"/>
      <w:lvlText w:val="%3."/>
      <w:lvlJc w:val="right"/>
      <w:pPr>
        <w:tabs>
          <w:tab w:val="num" w:pos="0"/>
        </w:tabs>
        <w:ind w:left="2880" w:hanging="180"/>
      </w:pPr>
    </w:lvl>
    <w:lvl w:ilvl="3">
      <w:start w:val="1"/>
      <w:numFmt w:val="decimal"/>
      <w:lvlText w:val="%4."/>
      <w:lvlJc w:val="left"/>
      <w:pPr>
        <w:tabs>
          <w:tab w:val="num" w:pos="-2956"/>
        </w:tabs>
        <w:ind w:left="644" w:hanging="360"/>
      </w:pPr>
    </w:lvl>
    <w:lvl w:ilvl="4">
      <w:start w:val="1"/>
      <w:numFmt w:val="lowerLetter"/>
      <w:lvlText w:val="%5."/>
      <w:lvlJc w:val="left"/>
      <w:pPr>
        <w:tabs>
          <w:tab w:val="num" w:pos="0"/>
        </w:tabs>
        <w:ind w:left="4320" w:hanging="360"/>
      </w:pPr>
    </w:lvl>
    <w:lvl w:ilvl="5">
      <w:start w:val="1"/>
      <w:numFmt w:val="lowerRoman"/>
      <w:lvlText w:val="%6."/>
      <w:lvlJc w:val="right"/>
      <w:pPr>
        <w:tabs>
          <w:tab w:val="num" w:pos="0"/>
        </w:tabs>
        <w:ind w:left="5040" w:hanging="180"/>
      </w:pPr>
    </w:lvl>
    <w:lvl w:ilvl="6">
      <w:start w:val="1"/>
      <w:numFmt w:val="decimal"/>
      <w:lvlText w:val="%7."/>
      <w:lvlJc w:val="left"/>
      <w:pPr>
        <w:tabs>
          <w:tab w:val="num" w:pos="0"/>
        </w:tabs>
        <w:ind w:left="5760" w:hanging="360"/>
      </w:pPr>
    </w:lvl>
    <w:lvl w:ilvl="7">
      <w:start w:val="1"/>
      <w:numFmt w:val="lowerLetter"/>
      <w:lvlText w:val="%8."/>
      <w:lvlJc w:val="left"/>
      <w:pPr>
        <w:tabs>
          <w:tab w:val="num" w:pos="0"/>
        </w:tabs>
        <w:ind w:left="6480" w:hanging="360"/>
      </w:pPr>
    </w:lvl>
    <w:lvl w:ilvl="8">
      <w:start w:val="1"/>
      <w:numFmt w:val="lowerRoman"/>
      <w:lvlText w:val="%9."/>
      <w:lvlJc w:val="right"/>
      <w:pPr>
        <w:tabs>
          <w:tab w:val="num" w:pos="0"/>
        </w:tabs>
        <w:ind w:left="7200" w:hanging="180"/>
      </w:pPr>
    </w:lvl>
  </w:abstractNum>
  <w:abstractNum w:abstractNumId="35">
    <w:nsid w:val="5AA9599A"/>
    <w:multiLevelType w:val="hybridMultilevel"/>
    <w:tmpl w:val="83C6DDE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6">
    <w:nsid w:val="636E2F95"/>
    <w:multiLevelType w:val="multilevel"/>
    <w:tmpl w:val="BDA4D84C"/>
    <w:lvl w:ilvl="0">
      <w:start w:val="1"/>
      <w:numFmt w:val="decimal"/>
      <w:lvlText w:val="%1)"/>
      <w:lvlJc w:val="left"/>
      <w:pPr>
        <w:tabs>
          <w:tab w:val="num" w:pos="1620"/>
        </w:tabs>
        <w:ind w:left="1620" w:hanging="360"/>
      </w:pPr>
    </w:lvl>
    <w:lvl w:ilvl="1">
      <w:start w:val="1"/>
      <w:numFmt w:val="lowerLetter"/>
      <w:lvlText w:val="%2)"/>
      <w:lvlJc w:val="left"/>
      <w:pPr>
        <w:tabs>
          <w:tab w:val="num" w:pos="2160"/>
        </w:tabs>
        <w:ind w:left="2160" w:hanging="360"/>
      </w:pPr>
      <w:rPr>
        <w:b/>
      </w:rPr>
    </w:lvl>
    <w:lvl w:ilvl="2">
      <w:start w:val="1"/>
      <w:numFmt w:val="lowerRoman"/>
      <w:lvlText w:val="%3."/>
      <w:lvlJc w:val="right"/>
      <w:pPr>
        <w:tabs>
          <w:tab w:val="num" w:pos="0"/>
        </w:tabs>
        <w:ind w:left="2880" w:hanging="180"/>
      </w:pPr>
    </w:lvl>
    <w:lvl w:ilvl="3">
      <w:start w:val="1"/>
      <w:numFmt w:val="decimal"/>
      <w:lvlText w:val="%4."/>
      <w:lvlJc w:val="left"/>
      <w:pPr>
        <w:tabs>
          <w:tab w:val="num" w:pos="-2956"/>
        </w:tabs>
        <w:ind w:left="644" w:hanging="360"/>
      </w:pPr>
    </w:lvl>
    <w:lvl w:ilvl="4">
      <w:start w:val="1"/>
      <w:numFmt w:val="lowerLetter"/>
      <w:lvlText w:val="%5."/>
      <w:lvlJc w:val="left"/>
      <w:pPr>
        <w:tabs>
          <w:tab w:val="num" w:pos="0"/>
        </w:tabs>
        <w:ind w:left="4320" w:hanging="360"/>
      </w:pPr>
    </w:lvl>
    <w:lvl w:ilvl="5">
      <w:start w:val="1"/>
      <w:numFmt w:val="lowerRoman"/>
      <w:lvlText w:val="%6."/>
      <w:lvlJc w:val="right"/>
      <w:pPr>
        <w:tabs>
          <w:tab w:val="num" w:pos="0"/>
        </w:tabs>
        <w:ind w:left="5040" w:hanging="180"/>
      </w:pPr>
    </w:lvl>
    <w:lvl w:ilvl="6">
      <w:start w:val="1"/>
      <w:numFmt w:val="decimal"/>
      <w:lvlText w:val="%7."/>
      <w:lvlJc w:val="left"/>
      <w:pPr>
        <w:tabs>
          <w:tab w:val="num" w:pos="0"/>
        </w:tabs>
        <w:ind w:left="5760" w:hanging="360"/>
      </w:pPr>
    </w:lvl>
    <w:lvl w:ilvl="7">
      <w:start w:val="1"/>
      <w:numFmt w:val="lowerLetter"/>
      <w:lvlText w:val="%8."/>
      <w:lvlJc w:val="left"/>
      <w:pPr>
        <w:tabs>
          <w:tab w:val="num" w:pos="0"/>
        </w:tabs>
        <w:ind w:left="6480" w:hanging="360"/>
      </w:pPr>
    </w:lvl>
    <w:lvl w:ilvl="8">
      <w:start w:val="1"/>
      <w:numFmt w:val="lowerRoman"/>
      <w:lvlText w:val="%9."/>
      <w:lvlJc w:val="right"/>
      <w:pPr>
        <w:tabs>
          <w:tab w:val="num" w:pos="0"/>
        </w:tabs>
        <w:ind w:left="7200" w:hanging="180"/>
      </w:pPr>
    </w:lvl>
  </w:abstractNum>
  <w:abstractNum w:abstractNumId="37">
    <w:nsid w:val="6BC2489E"/>
    <w:multiLevelType w:val="hybridMultilevel"/>
    <w:tmpl w:val="BAA03E00"/>
    <w:lvl w:ilvl="0" w:tplc="040C0017">
      <w:start w:val="2"/>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8">
    <w:nsid w:val="6D4B25A9"/>
    <w:multiLevelType w:val="multilevel"/>
    <w:tmpl w:val="04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9">
    <w:nsid w:val="6E3B2424"/>
    <w:multiLevelType w:val="hybridMultilevel"/>
    <w:tmpl w:val="47226636"/>
    <w:lvl w:ilvl="0" w:tplc="931AE9AE">
      <w:start w:val="1"/>
      <w:numFmt w:val="lowerLetter"/>
      <w:lvlText w:val="%1)"/>
      <w:lvlJc w:val="left"/>
      <w:pPr>
        <w:ind w:left="1080" w:hanging="360"/>
      </w:pPr>
      <w:rPr>
        <w:rFonts w:hint="default"/>
        <w:b/>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40">
    <w:nsid w:val="733B769C"/>
    <w:multiLevelType w:val="hybridMultilevel"/>
    <w:tmpl w:val="955A3724"/>
    <w:lvl w:ilvl="0" w:tplc="4E5EE0EE">
      <w:start w:val="1"/>
      <w:numFmt w:val="lowerLetter"/>
      <w:lvlText w:val="%1)"/>
      <w:lvlJc w:val="left"/>
      <w:pPr>
        <w:ind w:left="1068" w:hanging="360"/>
      </w:pPr>
      <w:rPr>
        <w:rFonts w:hint="default"/>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41">
    <w:nsid w:val="798A066F"/>
    <w:multiLevelType w:val="multilevel"/>
    <w:tmpl w:val="BDA4D84C"/>
    <w:lvl w:ilvl="0">
      <w:start w:val="1"/>
      <w:numFmt w:val="decimal"/>
      <w:lvlText w:val="%1)"/>
      <w:lvlJc w:val="left"/>
      <w:pPr>
        <w:tabs>
          <w:tab w:val="num" w:pos="1620"/>
        </w:tabs>
        <w:ind w:left="1620" w:hanging="360"/>
      </w:pPr>
    </w:lvl>
    <w:lvl w:ilvl="1">
      <w:start w:val="1"/>
      <w:numFmt w:val="lowerLetter"/>
      <w:lvlText w:val="%2)"/>
      <w:lvlJc w:val="left"/>
      <w:pPr>
        <w:tabs>
          <w:tab w:val="num" w:pos="2160"/>
        </w:tabs>
        <w:ind w:left="2160" w:hanging="360"/>
      </w:pPr>
      <w:rPr>
        <w:b/>
      </w:rPr>
    </w:lvl>
    <w:lvl w:ilvl="2">
      <w:start w:val="1"/>
      <w:numFmt w:val="lowerRoman"/>
      <w:lvlText w:val="%3."/>
      <w:lvlJc w:val="right"/>
      <w:pPr>
        <w:tabs>
          <w:tab w:val="num" w:pos="0"/>
        </w:tabs>
        <w:ind w:left="2880" w:hanging="180"/>
      </w:pPr>
    </w:lvl>
    <w:lvl w:ilvl="3">
      <w:start w:val="1"/>
      <w:numFmt w:val="decimal"/>
      <w:lvlText w:val="%4."/>
      <w:lvlJc w:val="left"/>
      <w:pPr>
        <w:tabs>
          <w:tab w:val="num" w:pos="-2956"/>
        </w:tabs>
        <w:ind w:left="644" w:hanging="360"/>
      </w:pPr>
    </w:lvl>
    <w:lvl w:ilvl="4">
      <w:start w:val="1"/>
      <w:numFmt w:val="lowerLetter"/>
      <w:lvlText w:val="%5."/>
      <w:lvlJc w:val="left"/>
      <w:pPr>
        <w:tabs>
          <w:tab w:val="num" w:pos="0"/>
        </w:tabs>
        <w:ind w:left="4320" w:hanging="360"/>
      </w:pPr>
    </w:lvl>
    <w:lvl w:ilvl="5">
      <w:start w:val="1"/>
      <w:numFmt w:val="lowerRoman"/>
      <w:lvlText w:val="%6."/>
      <w:lvlJc w:val="right"/>
      <w:pPr>
        <w:tabs>
          <w:tab w:val="num" w:pos="0"/>
        </w:tabs>
        <w:ind w:left="5040" w:hanging="180"/>
      </w:pPr>
    </w:lvl>
    <w:lvl w:ilvl="6">
      <w:start w:val="1"/>
      <w:numFmt w:val="decimal"/>
      <w:lvlText w:val="%7."/>
      <w:lvlJc w:val="left"/>
      <w:pPr>
        <w:tabs>
          <w:tab w:val="num" w:pos="0"/>
        </w:tabs>
        <w:ind w:left="5760" w:hanging="360"/>
      </w:pPr>
    </w:lvl>
    <w:lvl w:ilvl="7">
      <w:start w:val="1"/>
      <w:numFmt w:val="lowerLetter"/>
      <w:lvlText w:val="%8."/>
      <w:lvlJc w:val="left"/>
      <w:pPr>
        <w:tabs>
          <w:tab w:val="num" w:pos="0"/>
        </w:tabs>
        <w:ind w:left="6480" w:hanging="360"/>
      </w:pPr>
    </w:lvl>
    <w:lvl w:ilvl="8">
      <w:start w:val="1"/>
      <w:numFmt w:val="lowerRoman"/>
      <w:lvlText w:val="%9."/>
      <w:lvlJc w:val="right"/>
      <w:pPr>
        <w:tabs>
          <w:tab w:val="num" w:pos="0"/>
        </w:tabs>
        <w:ind w:left="7200" w:hanging="180"/>
      </w:pPr>
    </w:lvl>
  </w:abstractNum>
  <w:abstractNum w:abstractNumId="42">
    <w:nsid w:val="7AC10232"/>
    <w:multiLevelType w:val="hybridMultilevel"/>
    <w:tmpl w:val="87C0616C"/>
    <w:lvl w:ilvl="0" w:tplc="A4F03018">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3">
    <w:nsid w:val="7CA5084E"/>
    <w:multiLevelType w:val="hybridMultilevel"/>
    <w:tmpl w:val="3A5C3068"/>
    <w:lvl w:ilvl="0" w:tplc="040C0001">
      <w:start w:val="1"/>
      <w:numFmt w:val="bullet"/>
      <w:lvlText w:val=""/>
      <w:lvlJc w:val="left"/>
      <w:pPr>
        <w:ind w:left="750" w:hanging="360"/>
      </w:pPr>
      <w:rPr>
        <w:rFonts w:ascii="Symbol" w:hAnsi="Symbol" w:hint="default"/>
      </w:rPr>
    </w:lvl>
    <w:lvl w:ilvl="1" w:tplc="040C0001">
      <w:start w:val="1"/>
      <w:numFmt w:val="bullet"/>
      <w:lvlText w:val=""/>
      <w:lvlJc w:val="left"/>
      <w:rPr>
        <w:rFonts w:ascii="Symbol" w:hAnsi="Symbol" w:hint="default"/>
      </w:rPr>
    </w:lvl>
    <w:lvl w:ilvl="2" w:tplc="040C001B">
      <w:start w:val="1"/>
      <w:numFmt w:val="lowerRoman"/>
      <w:lvlText w:val="%3."/>
      <w:lvlJc w:val="right"/>
      <w:pPr>
        <w:ind w:left="2190" w:hanging="180"/>
      </w:pPr>
    </w:lvl>
    <w:lvl w:ilvl="3" w:tplc="040C000F" w:tentative="1">
      <w:start w:val="1"/>
      <w:numFmt w:val="decimal"/>
      <w:lvlText w:val="%4."/>
      <w:lvlJc w:val="left"/>
      <w:pPr>
        <w:ind w:left="2910" w:hanging="360"/>
      </w:pPr>
    </w:lvl>
    <w:lvl w:ilvl="4" w:tplc="040C0019" w:tentative="1">
      <w:start w:val="1"/>
      <w:numFmt w:val="lowerLetter"/>
      <w:lvlText w:val="%5."/>
      <w:lvlJc w:val="left"/>
      <w:pPr>
        <w:ind w:left="3630" w:hanging="360"/>
      </w:pPr>
    </w:lvl>
    <w:lvl w:ilvl="5" w:tplc="040C001B" w:tentative="1">
      <w:start w:val="1"/>
      <w:numFmt w:val="lowerRoman"/>
      <w:lvlText w:val="%6."/>
      <w:lvlJc w:val="right"/>
      <w:pPr>
        <w:ind w:left="4350" w:hanging="180"/>
      </w:pPr>
    </w:lvl>
    <w:lvl w:ilvl="6" w:tplc="040C000F" w:tentative="1">
      <w:start w:val="1"/>
      <w:numFmt w:val="decimal"/>
      <w:lvlText w:val="%7."/>
      <w:lvlJc w:val="left"/>
      <w:pPr>
        <w:ind w:left="5070" w:hanging="360"/>
      </w:pPr>
    </w:lvl>
    <w:lvl w:ilvl="7" w:tplc="040C0019" w:tentative="1">
      <w:start w:val="1"/>
      <w:numFmt w:val="lowerLetter"/>
      <w:lvlText w:val="%8."/>
      <w:lvlJc w:val="left"/>
      <w:pPr>
        <w:ind w:left="5790" w:hanging="360"/>
      </w:pPr>
    </w:lvl>
    <w:lvl w:ilvl="8" w:tplc="040C001B" w:tentative="1">
      <w:start w:val="1"/>
      <w:numFmt w:val="lowerRoman"/>
      <w:lvlText w:val="%9."/>
      <w:lvlJc w:val="right"/>
      <w:pPr>
        <w:ind w:left="6510" w:hanging="180"/>
      </w:pPr>
    </w:lvl>
  </w:abstractNum>
  <w:abstractNum w:abstractNumId="44">
    <w:nsid w:val="7F663F5B"/>
    <w:multiLevelType w:val="hybridMultilevel"/>
    <w:tmpl w:val="33A83196"/>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40"/>
  </w:num>
  <w:num w:numId="22">
    <w:abstractNumId w:val="27"/>
  </w:num>
  <w:num w:numId="23">
    <w:abstractNumId w:val="30"/>
  </w:num>
  <w:num w:numId="24">
    <w:abstractNumId w:val="26"/>
  </w:num>
  <w:num w:numId="25">
    <w:abstractNumId w:val="24"/>
  </w:num>
  <w:num w:numId="26">
    <w:abstractNumId w:val="29"/>
  </w:num>
  <w:num w:numId="27">
    <w:abstractNumId w:val="31"/>
  </w:num>
  <w:num w:numId="28">
    <w:abstractNumId w:val="42"/>
  </w:num>
  <w:num w:numId="29">
    <w:abstractNumId w:val="25"/>
  </w:num>
  <w:num w:numId="30">
    <w:abstractNumId w:val="44"/>
  </w:num>
  <w:num w:numId="31">
    <w:abstractNumId w:val="39"/>
  </w:num>
  <w:num w:numId="32">
    <w:abstractNumId w:val="43"/>
  </w:num>
  <w:num w:numId="33">
    <w:abstractNumId w:val="35"/>
  </w:num>
  <w:num w:numId="34">
    <w:abstractNumId w:val="21"/>
  </w:num>
  <w:num w:numId="35">
    <w:abstractNumId w:val="32"/>
  </w:num>
  <w:num w:numId="36">
    <w:abstractNumId w:val="38"/>
  </w:num>
  <w:num w:numId="37">
    <w:abstractNumId w:val="37"/>
  </w:num>
  <w:num w:numId="38">
    <w:abstractNumId w:val="22"/>
  </w:num>
  <w:num w:numId="39">
    <w:abstractNumId w:val="33"/>
  </w:num>
  <w:num w:numId="40">
    <w:abstractNumId w:val="36"/>
  </w:num>
  <w:num w:numId="41">
    <w:abstractNumId w:val="28"/>
  </w:num>
  <w:num w:numId="42">
    <w:abstractNumId w:val="20"/>
  </w:num>
  <w:num w:numId="43">
    <w:abstractNumId w:val="34"/>
  </w:num>
  <w:num w:numId="44">
    <w:abstractNumId w:val="23"/>
  </w:num>
  <w:num w:numId="45">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4ECD"/>
    <w:rsid w:val="000018B8"/>
    <w:rsid w:val="00015DD2"/>
    <w:rsid w:val="00016400"/>
    <w:rsid w:val="0002053F"/>
    <w:rsid w:val="00020ED0"/>
    <w:rsid w:val="00027604"/>
    <w:rsid w:val="00035A81"/>
    <w:rsid w:val="00052814"/>
    <w:rsid w:val="000608AC"/>
    <w:rsid w:val="00087ECC"/>
    <w:rsid w:val="000901AF"/>
    <w:rsid w:val="000964F5"/>
    <w:rsid w:val="000A67BE"/>
    <w:rsid w:val="000C1F21"/>
    <w:rsid w:val="000D3E43"/>
    <w:rsid w:val="000D7A47"/>
    <w:rsid w:val="0010632D"/>
    <w:rsid w:val="00106AAA"/>
    <w:rsid w:val="00117BC9"/>
    <w:rsid w:val="0012667B"/>
    <w:rsid w:val="00127A74"/>
    <w:rsid w:val="00136B90"/>
    <w:rsid w:val="00147B28"/>
    <w:rsid w:val="0016157F"/>
    <w:rsid w:val="00185348"/>
    <w:rsid w:val="0018591E"/>
    <w:rsid w:val="0019094C"/>
    <w:rsid w:val="00191EAC"/>
    <w:rsid w:val="001978BB"/>
    <w:rsid w:val="001A17E3"/>
    <w:rsid w:val="001A5688"/>
    <w:rsid w:val="001A6581"/>
    <w:rsid w:val="001B35BB"/>
    <w:rsid w:val="001B5C55"/>
    <w:rsid w:val="00201198"/>
    <w:rsid w:val="0020265E"/>
    <w:rsid w:val="00210A36"/>
    <w:rsid w:val="00214117"/>
    <w:rsid w:val="002243AA"/>
    <w:rsid w:val="0022492B"/>
    <w:rsid w:val="002338CB"/>
    <w:rsid w:val="00234685"/>
    <w:rsid w:val="002348EE"/>
    <w:rsid w:val="00234C35"/>
    <w:rsid w:val="0023752E"/>
    <w:rsid w:val="00242A01"/>
    <w:rsid w:val="00250CA7"/>
    <w:rsid w:val="0025191A"/>
    <w:rsid w:val="002521E0"/>
    <w:rsid w:val="002528CC"/>
    <w:rsid w:val="00266EB6"/>
    <w:rsid w:val="002702B0"/>
    <w:rsid w:val="0027285B"/>
    <w:rsid w:val="0027481A"/>
    <w:rsid w:val="00277029"/>
    <w:rsid w:val="002834EC"/>
    <w:rsid w:val="002845F1"/>
    <w:rsid w:val="00292EF6"/>
    <w:rsid w:val="002A13B5"/>
    <w:rsid w:val="002A6539"/>
    <w:rsid w:val="002C65D5"/>
    <w:rsid w:val="002D0462"/>
    <w:rsid w:val="002D4FCC"/>
    <w:rsid w:val="002E19DA"/>
    <w:rsid w:val="002F6374"/>
    <w:rsid w:val="00300935"/>
    <w:rsid w:val="0030786F"/>
    <w:rsid w:val="00311908"/>
    <w:rsid w:val="00312C32"/>
    <w:rsid w:val="003252E1"/>
    <w:rsid w:val="00334C4D"/>
    <w:rsid w:val="0033681B"/>
    <w:rsid w:val="0033710C"/>
    <w:rsid w:val="00344EAC"/>
    <w:rsid w:val="003556DF"/>
    <w:rsid w:val="0037237E"/>
    <w:rsid w:val="00372F7D"/>
    <w:rsid w:val="003846D2"/>
    <w:rsid w:val="00394319"/>
    <w:rsid w:val="00395715"/>
    <w:rsid w:val="003A093F"/>
    <w:rsid w:val="003B163A"/>
    <w:rsid w:val="003B496D"/>
    <w:rsid w:val="003C3BAB"/>
    <w:rsid w:val="003C4658"/>
    <w:rsid w:val="003E767A"/>
    <w:rsid w:val="003F18C2"/>
    <w:rsid w:val="003F21D5"/>
    <w:rsid w:val="003F25C9"/>
    <w:rsid w:val="003F4F07"/>
    <w:rsid w:val="0040388E"/>
    <w:rsid w:val="00423822"/>
    <w:rsid w:val="00426F94"/>
    <w:rsid w:val="004270AD"/>
    <w:rsid w:val="00432905"/>
    <w:rsid w:val="00435891"/>
    <w:rsid w:val="00466ADC"/>
    <w:rsid w:val="00482691"/>
    <w:rsid w:val="00485170"/>
    <w:rsid w:val="0049529E"/>
    <w:rsid w:val="004F4C0F"/>
    <w:rsid w:val="00500E68"/>
    <w:rsid w:val="00513F1F"/>
    <w:rsid w:val="0053773E"/>
    <w:rsid w:val="00544DB4"/>
    <w:rsid w:val="005558B4"/>
    <w:rsid w:val="00583151"/>
    <w:rsid w:val="005871CD"/>
    <w:rsid w:val="005D0F19"/>
    <w:rsid w:val="005D6F4A"/>
    <w:rsid w:val="005E31F3"/>
    <w:rsid w:val="00605DF8"/>
    <w:rsid w:val="0063247C"/>
    <w:rsid w:val="0063484B"/>
    <w:rsid w:val="00641902"/>
    <w:rsid w:val="00646E22"/>
    <w:rsid w:val="00650B42"/>
    <w:rsid w:val="00661D65"/>
    <w:rsid w:val="00664599"/>
    <w:rsid w:val="00666115"/>
    <w:rsid w:val="00686BF1"/>
    <w:rsid w:val="00692E78"/>
    <w:rsid w:val="006A40CF"/>
    <w:rsid w:val="006A47C4"/>
    <w:rsid w:val="006D4D63"/>
    <w:rsid w:val="006D5F30"/>
    <w:rsid w:val="006F66C9"/>
    <w:rsid w:val="00701326"/>
    <w:rsid w:val="00701347"/>
    <w:rsid w:val="007016F8"/>
    <w:rsid w:val="007037C2"/>
    <w:rsid w:val="00710191"/>
    <w:rsid w:val="007107B0"/>
    <w:rsid w:val="00716AA1"/>
    <w:rsid w:val="0072736D"/>
    <w:rsid w:val="00735D4F"/>
    <w:rsid w:val="007409A4"/>
    <w:rsid w:val="00741150"/>
    <w:rsid w:val="00754108"/>
    <w:rsid w:val="0075510D"/>
    <w:rsid w:val="00764C86"/>
    <w:rsid w:val="00766DF5"/>
    <w:rsid w:val="007B6849"/>
    <w:rsid w:val="007B6EF6"/>
    <w:rsid w:val="007D7378"/>
    <w:rsid w:val="007F5C64"/>
    <w:rsid w:val="0081587C"/>
    <w:rsid w:val="008318DA"/>
    <w:rsid w:val="0084004A"/>
    <w:rsid w:val="00840207"/>
    <w:rsid w:val="00844195"/>
    <w:rsid w:val="008A5E45"/>
    <w:rsid w:val="008A7A9B"/>
    <w:rsid w:val="008A7DEB"/>
    <w:rsid w:val="008B666E"/>
    <w:rsid w:val="0090172E"/>
    <w:rsid w:val="00902114"/>
    <w:rsid w:val="00911500"/>
    <w:rsid w:val="00912515"/>
    <w:rsid w:val="009248F7"/>
    <w:rsid w:val="00927E81"/>
    <w:rsid w:val="00932E83"/>
    <w:rsid w:val="009377EF"/>
    <w:rsid w:val="009A7969"/>
    <w:rsid w:val="009D03FE"/>
    <w:rsid w:val="009E12F3"/>
    <w:rsid w:val="009E498F"/>
    <w:rsid w:val="00A03036"/>
    <w:rsid w:val="00A046DB"/>
    <w:rsid w:val="00A16E74"/>
    <w:rsid w:val="00A177BF"/>
    <w:rsid w:val="00A259DD"/>
    <w:rsid w:val="00A36B8E"/>
    <w:rsid w:val="00A414F2"/>
    <w:rsid w:val="00A4592D"/>
    <w:rsid w:val="00A529D4"/>
    <w:rsid w:val="00A54653"/>
    <w:rsid w:val="00A5611C"/>
    <w:rsid w:val="00A567AF"/>
    <w:rsid w:val="00A63303"/>
    <w:rsid w:val="00A87686"/>
    <w:rsid w:val="00A879C0"/>
    <w:rsid w:val="00AA3DD4"/>
    <w:rsid w:val="00AC1987"/>
    <w:rsid w:val="00AC3C55"/>
    <w:rsid w:val="00AD0431"/>
    <w:rsid w:val="00AD78AE"/>
    <w:rsid w:val="00AF32B2"/>
    <w:rsid w:val="00B10237"/>
    <w:rsid w:val="00B16F0D"/>
    <w:rsid w:val="00B2678E"/>
    <w:rsid w:val="00B30A21"/>
    <w:rsid w:val="00B37B2D"/>
    <w:rsid w:val="00B37C60"/>
    <w:rsid w:val="00B47906"/>
    <w:rsid w:val="00B5249B"/>
    <w:rsid w:val="00B54133"/>
    <w:rsid w:val="00B6115D"/>
    <w:rsid w:val="00B66657"/>
    <w:rsid w:val="00B84E16"/>
    <w:rsid w:val="00BA4C31"/>
    <w:rsid w:val="00BB7DCD"/>
    <w:rsid w:val="00BC294A"/>
    <w:rsid w:val="00BC2B6F"/>
    <w:rsid w:val="00BD39D8"/>
    <w:rsid w:val="00BD4ECD"/>
    <w:rsid w:val="00BF530D"/>
    <w:rsid w:val="00BF7E98"/>
    <w:rsid w:val="00C01970"/>
    <w:rsid w:val="00C422CE"/>
    <w:rsid w:val="00C5060D"/>
    <w:rsid w:val="00C6261D"/>
    <w:rsid w:val="00C8120C"/>
    <w:rsid w:val="00CA667E"/>
    <w:rsid w:val="00CB751C"/>
    <w:rsid w:val="00CD6989"/>
    <w:rsid w:val="00CD7B4D"/>
    <w:rsid w:val="00CE20C5"/>
    <w:rsid w:val="00CE4FAA"/>
    <w:rsid w:val="00CF5FEB"/>
    <w:rsid w:val="00D211FF"/>
    <w:rsid w:val="00D333F5"/>
    <w:rsid w:val="00D45A86"/>
    <w:rsid w:val="00D6644C"/>
    <w:rsid w:val="00D724B9"/>
    <w:rsid w:val="00D74015"/>
    <w:rsid w:val="00D7542A"/>
    <w:rsid w:val="00DA6C96"/>
    <w:rsid w:val="00DB4B48"/>
    <w:rsid w:val="00DB56F6"/>
    <w:rsid w:val="00DE362D"/>
    <w:rsid w:val="00DF0086"/>
    <w:rsid w:val="00DF00DF"/>
    <w:rsid w:val="00E047B7"/>
    <w:rsid w:val="00E32684"/>
    <w:rsid w:val="00E3528B"/>
    <w:rsid w:val="00E51D37"/>
    <w:rsid w:val="00E55C05"/>
    <w:rsid w:val="00E73F08"/>
    <w:rsid w:val="00E76D80"/>
    <w:rsid w:val="00E8357B"/>
    <w:rsid w:val="00E87FC5"/>
    <w:rsid w:val="00EA428C"/>
    <w:rsid w:val="00EA4F06"/>
    <w:rsid w:val="00EC2B7E"/>
    <w:rsid w:val="00ED4615"/>
    <w:rsid w:val="00EE243A"/>
    <w:rsid w:val="00EE634F"/>
    <w:rsid w:val="00EE682C"/>
    <w:rsid w:val="00EF467B"/>
    <w:rsid w:val="00F0065B"/>
    <w:rsid w:val="00F0191A"/>
    <w:rsid w:val="00F033E6"/>
    <w:rsid w:val="00F2050F"/>
    <w:rsid w:val="00F32C7D"/>
    <w:rsid w:val="00F37151"/>
    <w:rsid w:val="00F41625"/>
    <w:rsid w:val="00F604D6"/>
    <w:rsid w:val="00F62D86"/>
    <w:rsid w:val="00F804AC"/>
    <w:rsid w:val="00F96CA9"/>
    <w:rsid w:val="00F972BA"/>
    <w:rsid w:val="00FA18B7"/>
    <w:rsid w:val="00FA222A"/>
    <w:rsid w:val="00FB345C"/>
    <w:rsid w:val="00FB797E"/>
    <w:rsid w:val="00FC0A76"/>
    <w:rsid w:val="00FC0C31"/>
    <w:rsid w:val="00FC6024"/>
    <w:rsid w:val="00FD1BBB"/>
    <w:rsid w:val="00FE6CE1"/>
    <w:rsid w:val="00FF4142"/>
    <w:rsid w:val="00FF5F11"/>
    <w:rsid w:val="00FF7632"/>
  </w:rsids>
  <m:mathPr>
    <m:mathFont m:val="Cambria Math"/>
    <m:brkBin m:val="before"/>
    <m:brkBinSub m:val="--"/>
    <m:smallFrac m:val="0"/>
    <m:dispDef/>
    <m:lMargin m:val="0"/>
    <m:rMargin m:val="0"/>
    <m:defJc m:val="centerGroup"/>
    <m:wrapIndent m:val="1440"/>
    <m:intLim m:val="subSup"/>
    <m:naryLim m:val="undOvr"/>
  </m:mathPr>
  <w:themeFontLang w:val="fr-MC"/>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F08326C"/>
  <w15:chartTrackingRefBased/>
  <w15:docId w15:val="{F8B9371D-251C-4407-8918-205C688F65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MC"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51D37"/>
    <w:pPr>
      <w:suppressAutoHyphens/>
      <w:spacing w:before="360" w:after="120" w:line="240" w:lineRule="auto"/>
      <w:jc w:val="both"/>
    </w:pPr>
    <w:rPr>
      <w:rFonts w:ascii="Calibri" w:eastAsia="Calibri" w:hAnsi="Calibri" w:cs="Calibri"/>
      <w:lang w:val="fr-FR" w:eastAsia="zh-CN"/>
    </w:rPr>
  </w:style>
  <w:style w:type="paragraph" w:styleId="Titre1">
    <w:name w:val="heading 1"/>
    <w:basedOn w:val="Normal"/>
    <w:next w:val="Normal"/>
    <w:link w:val="Titre1Car"/>
    <w:uiPriority w:val="9"/>
    <w:qFormat/>
    <w:rsid w:val="00BD4ECD"/>
    <w:pPr>
      <w:keepNext/>
      <w:spacing w:before="120" w:after="0"/>
      <w:ind w:left="390"/>
      <w:outlineLvl w:val="0"/>
    </w:pPr>
    <w:rPr>
      <w:rFonts w:ascii="Times New Roman" w:eastAsia="Times New Roman" w:hAnsi="Times New Roman" w:cs="Times New Roman"/>
      <w:b/>
      <w:bCs/>
      <w:kern w:val="32"/>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D4ECD"/>
    <w:rPr>
      <w:rFonts w:ascii="Times New Roman" w:eastAsia="Times New Roman" w:hAnsi="Times New Roman" w:cs="Times New Roman"/>
      <w:b/>
      <w:bCs/>
      <w:kern w:val="32"/>
      <w:sz w:val="24"/>
      <w:szCs w:val="24"/>
      <w:lang w:val="fr-FR" w:eastAsia="zh-CN"/>
    </w:rPr>
  </w:style>
  <w:style w:type="character" w:customStyle="1" w:styleId="WW8Num4z0">
    <w:name w:val="WW8Num4z0"/>
    <w:rsid w:val="00BD4ECD"/>
    <w:rPr>
      <w:rFonts w:ascii="Wingdings" w:hAnsi="Wingdings" w:cs="Wingdings"/>
    </w:rPr>
  </w:style>
  <w:style w:type="character" w:customStyle="1" w:styleId="WW8Num17z0">
    <w:name w:val="WW8Num17z0"/>
    <w:rsid w:val="00BD4ECD"/>
    <w:rPr>
      <w:sz w:val="24"/>
      <w:szCs w:val="24"/>
    </w:rPr>
  </w:style>
  <w:style w:type="character" w:customStyle="1" w:styleId="WW8Num18z0">
    <w:name w:val="WW8Num18z0"/>
    <w:rsid w:val="00BD4ECD"/>
    <w:rPr>
      <w:rFonts w:ascii="Calibri" w:eastAsia="Calibri" w:hAnsi="Calibri" w:cs="Times New Roman"/>
    </w:rPr>
  </w:style>
  <w:style w:type="character" w:customStyle="1" w:styleId="WW8Num18z1">
    <w:name w:val="WW8Num18z1"/>
    <w:rsid w:val="00BD4ECD"/>
    <w:rPr>
      <w:rFonts w:ascii="Courier New" w:hAnsi="Courier New" w:cs="Courier New"/>
    </w:rPr>
  </w:style>
  <w:style w:type="character" w:customStyle="1" w:styleId="WW8Num18z2">
    <w:name w:val="WW8Num18z2"/>
    <w:rsid w:val="00BD4ECD"/>
    <w:rPr>
      <w:rFonts w:ascii="Wingdings" w:hAnsi="Wingdings" w:cs="Wingdings"/>
    </w:rPr>
  </w:style>
  <w:style w:type="character" w:customStyle="1" w:styleId="WW8Num18z3">
    <w:name w:val="WW8Num18z3"/>
    <w:rsid w:val="00BD4ECD"/>
    <w:rPr>
      <w:rFonts w:ascii="Symbol" w:hAnsi="Symbol" w:cs="Symbol"/>
    </w:rPr>
  </w:style>
  <w:style w:type="character" w:customStyle="1" w:styleId="Absatz-Standardschriftart">
    <w:name w:val="Absatz-Standardschriftart"/>
    <w:rsid w:val="00BD4ECD"/>
  </w:style>
  <w:style w:type="character" w:customStyle="1" w:styleId="WW8Num4z1">
    <w:name w:val="WW8Num4z1"/>
    <w:rsid w:val="00BD4ECD"/>
    <w:rPr>
      <w:rFonts w:ascii="Courier New" w:hAnsi="Courier New" w:cs="Courier New"/>
    </w:rPr>
  </w:style>
  <w:style w:type="character" w:customStyle="1" w:styleId="WW8Num4z3">
    <w:name w:val="WW8Num4z3"/>
    <w:rsid w:val="00BD4ECD"/>
    <w:rPr>
      <w:rFonts w:ascii="Symbol" w:hAnsi="Symbol" w:cs="Symbol"/>
    </w:rPr>
  </w:style>
  <w:style w:type="character" w:customStyle="1" w:styleId="WW8Num5z1">
    <w:name w:val="WW8Num5z1"/>
    <w:rsid w:val="00BD4ECD"/>
    <w:rPr>
      <w:rFonts w:ascii="Courier New" w:hAnsi="Courier New" w:cs="Courier New"/>
    </w:rPr>
  </w:style>
  <w:style w:type="character" w:customStyle="1" w:styleId="WW8Num5z2">
    <w:name w:val="WW8Num5z2"/>
    <w:rsid w:val="00BD4ECD"/>
    <w:rPr>
      <w:rFonts w:ascii="Wingdings" w:hAnsi="Wingdings" w:cs="Wingdings"/>
    </w:rPr>
  </w:style>
  <w:style w:type="character" w:customStyle="1" w:styleId="WW8Num5z3">
    <w:name w:val="WW8Num5z3"/>
    <w:rsid w:val="00BD4ECD"/>
    <w:rPr>
      <w:rFonts w:ascii="Symbol" w:hAnsi="Symbol" w:cs="Symbol"/>
    </w:rPr>
  </w:style>
  <w:style w:type="character" w:customStyle="1" w:styleId="Policepardfaut1">
    <w:name w:val="Police par défaut1"/>
    <w:rsid w:val="00BD4ECD"/>
  </w:style>
  <w:style w:type="character" w:customStyle="1" w:styleId="SansinterligneCar">
    <w:name w:val="Sans interligne Car"/>
    <w:rsid w:val="00BD4ECD"/>
    <w:rPr>
      <w:rFonts w:ascii="Calibri" w:hAnsi="Calibri" w:cs="Calibri"/>
      <w:sz w:val="22"/>
      <w:szCs w:val="22"/>
      <w:lang w:val="fr-FR" w:bidi="ar-SA"/>
    </w:rPr>
  </w:style>
  <w:style w:type="character" w:styleId="Lienhypertexte">
    <w:name w:val="Hyperlink"/>
    <w:uiPriority w:val="99"/>
    <w:rsid w:val="00BD4ECD"/>
    <w:rPr>
      <w:color w:val="0000FF"/>
      <w:u w:val="single"/>
    </w:rPr>
  </w:style>
  <w:style w:type="character" w:styleId="Numrodepage">
    <w:name w:val="page number"/>
    <w:basedOn w:val="Policepardfaut1"/>
    <w:rsid w:val="00BD4ECD"/>
  </w:style>
  <w:style w:type="paragraph" w:customStyle="1" w:styleId="Titre10">
    <w:name w:val="Titre1"/>
    <w:basedOn w:val="Normal"/>
    <w:next w:val="Corpsdetexte"/>
    <w:rsid w:val="00BD4ECD"/>
    <w:pPr>
      <w:keepNext/>
      <w:spacing w:before="240"/>
    </w:pPr>
    <w:rPr>
      <w:rFonts w:ascii="Arial" w:eastAsia="Droid Sans Fallback" w:hAnsi="Arial" w:cs="Lohit Hindi"/>
      <w:sz w:val="28"/>
      <w:szCs w:val="28"/>
    </w:rPr>
  </w:style>
  <w:style w:type="paragraph" w:styleId="Corpsdetexte">
    <w:name w:val="Body Text"/>
    <w:basedOn w:val="Normal"/>
    <w:link w:val="CorpsdetexteCar"/>
    <w:rsid w:val="00BD4ECD"/>
    <w:pPr>
      <w:spacing w:before="0"/>
    </w:pPr>
  </w:style>
  <w:style w:type="character" w:customStyle="1" w:styleId="CorpsdetexteCar">
    <w:name w:val="Corps de texte Car"/>
    <w:basedOn w:val="Policepardfaut"/>
    <w:link w:val="Corpsdetexte"/>
    <w:rsid w:val="00BD4ECD"/>
    <w:rPr>
      <w:rFonts w:ascii="Calibri" w:eastAsia="Calibri" w:hAnsi="Calibri" w:cs="Calibri"/>
      <w:lang w:val="fr-FR" w:eastAsia="zh-CN"/>
    </w:rPr>
  </w:style>
  <w:style w:type="paragraph" w:styleId="Liste">
    <w:name w:val="List"/>
    <w:basedOn w:val="Corpsdetexte"/>
    <w:rsid w:val="00BD4ECD"/>
    <w:rPr>
      <w:rFonts w:cs="Lohit Hindi"/>
    </w:rPr>
  </w:style>
  <w:style w:type="paragraph" w:styleId="Lgende">
    <w:name w:val="caption"/>
    <w:basedOn w:val="Normal"/>
    <w:qFormat/>
    <w:rsid w:val="00BD4ECD"/>
    <w:pPr>
      <w:suppressLineNumbers/>
      <w:spacing w:before="120"/>
    </w:pPr>
    <w:rPr>
      <w:rFonts w:cs="Lohit Hindi"/>
      <w:i/>
      <w:iCs/>
      <w:sz w:val="24"/>
      <w:szCs w:val="24"/>
    </w:rPr>
  </w:style>
  <w:style w:type="paragraph" w:customStyle="1" w:styleId="Index">
    <w:name w:val="Index"/>
    <w:basedOn w:val="Normal"/>
    <w:rsid w:val="00BD4ECD"/>
    <w:pPr>
      <w:suppressLineNumbers/>
    </w:pPr>
    <w:rPr>
      <w:rFonts w:cs="Lohit Hindi"/>
    </w:rPr>
  </w:style>
  <w:style w:type="paragraph" w:styleId="Paragraphedeliste">
    <w:name w:val="List Paragraph"/>
    <w:basedOn w:val="Normal"/>
    <w:uiPriority w:val="34"/>
    <w:qFormat/>
    <w:rsid w:val="00BD4ECD"/>
    <w:pPr>
      <w:ind w:left="720"/>
    </w:pPr>
  </w:style>
  <w:style w:type="paragraph" w:styleId="Sansinterligne">
    <w:name w:val="No Spacing"/>
    <w:qFormat/>
    <w:rsid w:val="00BD4ECD"/>
    <w:pPr>
      <w:suppressAutoHyphens/>
      <w:spacing w:after="0" w:line="240" w:lineRule="auto"/>
    </w:pPr>
    <w:rPr>
      <w:rFonts w:ascii="Calibri" w:eastAsia="Times New Roman" w:hAnsi="Calibri" w:cs="Calibri"/>
      <w:lang w:val="fr-FR" w:eastAsia="zh-CN"/>
    </w:rPr>
  </w:style>
  <w:style w:type="paragraph" w:styleId="Pieddepage">
    <w:name w:val="footer"/>
    <w:basedOn w:val="Normal"/>
    <w:link w:val="PieddepageCar"/>
    <w:rsid w:val="00BD4ECD"/>
    <w:pPr>
      <w:tabs>
        <w:tab w:val="center" w:pos="4536"/>
        <w:tab w:val="right" w:pos="9072"/>
      </w:tabs>
    </w:pPr>
  </w:style>
  <w:style w:type="character" w:customStyle="1" w:styleId="PieddepageCar">
    <w:name w:val="Pied de page Car"/>
    <w:basedOn w:val="Policepardfaut"/>
    <w:link w:val="Pieddepage"/>
    <w:rsid w:val="00BD4ECD"/>
    <w:rPr>
      <w:rFonts w:ascii="Calibri" w:eastAsia="Calibri" w:hAnsi="Calibri" w:cs="Calibri"/>
      <w:lang w:val="fr-FR" w:eastAsia="zh-CN"/>
    </w:rPr>
  </w:style>
  <w:style w:type="paragraph" w:customStyle="1" w:styleId="Contenuducadre">
    <w:name w:val="Contenu du cadre"/>
    <w:basedOn w:val="Corpsdetexte"/>
    <w:rsid w:val="00BD4ECD"/>
  </w:style>
  <w:style w:type="paragraph" w:customStyle="1" w:styleId="Contenudetableau">
    <w:name w:val="Contenu de tableau"/>
    <w:basedOn w:val="Normal"/>
    <w:rsid w:val="00BD4ECD"/>
    <w:pPr>
      <w:suppressLineNumbers/>
    </w:pPr>
  </w:style>
  <w:style w:type="paragraph" w:customStyle="1" w:styleId="Titredetableau">
    <w:name w:val="Titre de tableau"/>
    <w:basedOn w:val="Contenudetableau"/>
    <w:rsid w:val="00BD4ECD"/>
    <w:pPr>
      <w:jc w:val="center"/>
    </w:pPr>
    <w:rPr>
      <w:b/>
      <w:bCs/>
    </w:rPr>
  </w:style>
  <w:style w:type="paragraph" w:styleId="En-tte">
    <w:name w:val="header"/>
    <w:basedOn w:val="Normal"/>
    <w:link w:val="En-tteCar"/>
    <w:rsid w:val="00BD4ECD"/>
    <w:pPr>
      <w:suppressLineNumbers/>
      <w:tabs>
        <w:tab w:val="center" w:pos="4819"/>
        <w:tab w:val="right" w:pos="9638"/>
      </w:tabs>
    </w:pPr>
  </w:style>
  <w:style w:type="character" w:customStyle="1" w:styleId="En-tteCar">
    <w:name w:val="En-tête Car"/>
    <w:basedOn w:val="Policepardfaut"/>
    <w:link w:val="En-tte"/>
    <w:rsid w:val="00BD4ECD"/>
    <w:rPr>
      <w:rFonts w:ascii="Calibri" w:eastAsia="Calibri" w:hAnsi="Calibri" w:cs="Calibri"/>
      <w:lang w:val="fr-FR" w:eastAsia="zh-CN"/>
    </w:rPr>
  </w:style>
  <w:style w:type="table" w:styleId="Grilledutableau">
    <w:name w:val="Table Grid"/>
    <w:basedOn w:val="TableauNormal"/>
    <w:uiPriority w:val="59"/>
    <w:rsid w:val="00BD4ECD"/>
    <w:pPr>
      <w:spacing w:after="0" w:line="240" w:lineRule="auto"/>
    </w:pPr>
    <w:rPr>
      <w:rFonts w:ascii="Times New Roman" w:eastAsia="Times New Roman" w:hAnsi="Times New Roman" w:cs="Times New Roman"/>
      <w:sz w:val="20"/>
      <w:szCs w:val="20"/>
      <w:lang w:val="fr-FR"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edebulles">
    <w:name w:val="Balloon Text"/>
    <w:basedOn w:val="Normal"/>
    <w:link w:val="TextedebullesCar"/>
    <w:uiPriority w:val="99"/>
    <w:semiHidden/>
    <w:unhideWhenUsed/>
    <w:rsid w:val="00BD4ECD"/>
    <w:pPr>
      <w:spacing w:before="0" w:after="0"/>
    </w:pPr>
    <w:rPr>
      <w:rFonts w:ascii="Tahoma" w:hAnsi="Tahoma" w:cs="Times New Roman"/>
      <w:sz w:val="16"/>
      <w:szCs w:val="16"/>
      <w:lang w:val="x-none"/>
    </w:rPr>
  </w:style>
  <w:style w:type="character" w:customStyle="1" w:styleId="TextedebullesCar">
    <w:name w:val="Texte de bulles Car"/>
    <w:basedOn w:val="Policepardfaut"/>
    <w:link w:val="Textedebulles"/>
    <w:uiPriority w:val="99"/>
    <w:semiHidden/>
    <w:rsid w:val="00BD4ECD"/>
    <w:rPr>
      <w:rFonts w:ascii="Tahoma" w:eastAsia="Calibri" w:hAnsi="Tahoma" w:cs="Times New Roman"/>
      <w:sz w:val="16"/>
      <w:szCs w:val="16"/>
      <w:lang w:val="x-none" w:eastAsia="zh-CN"/>
    </w:rPr>
  </w:style>
  <w:style w:type="paragraph" w:styleId="Notedebasdepage">
    <w:name w:val="footnote text"/>
    <w:basedOn w:val="Normal"/>
    <w:link w:val="NotedebasdepageCar"/>
    <w:uiPriority w:val="99"/>
    <w:semiHidden/>
    <w:unhideWhenUsed/>
    <w:rsid w:val="00BD4ECD"/>
    <w:rPr>
      <w:sz w:val="20"/>
      <w:szCs w:val="20"/>
    </w:rPr>
  </w:style>
  <w:style w:type="character" w:customStyle="1" w:styleId="NotedebasdepageCar">
    <w:name w:val="Note de bas de page Car"/>
    <w:basedOn w:val="Policepardfaut"/>
    <w:link w:val="Notedebasdepage"/>
    <w:uiPriority w:val="99"/>
    <w:semiHidden/>
    <w:rsid w:val="00BD4ECD"/>
    <w:rPr>
      <w:rFonts w:ascii="Calibri" w:eastAsia="Calibri" w:hAnsi="Calibri" w:cs="Calibri"/>
      <w:sz w:val="20"/>
      <w:szCs w:val="20"/>
      <w:lang w:val="fr-FR" w:eastAsia="zh-CN"/>
    </w:rPr>
  </w:style>
  <w:style w:type="character" w:styleId="Appelnotedebasdep">
    <w:name w:val="footnote reference"/>
    <w:uiPriority w:val="99"/>
    <w:semiHidden/>
    <w:unhideWhenUsed/>
    <w:rsid w:val="00BD4ECD"/>
    <w:rPr>
      <w:vertAlign w:val="superscript"/>
    </w:rPr>
  </w:style>
  <w:style w:type="character" w:styleId="Marquedecommentaire">
    <w:name w:val="annotation reference"/>
    <w:uiPriority w:val="99"/>
    <w:semiHidden/>
    <w:unhideWhenUsed/>
    <w:rsid w:val="00BD4ECD"/>
    <w:rPr>
      <w:sz w:val="16"/>
      <w:szCs w:val="16"/>
    </w:rPr>
  </w:style>
  <w:style w:type="paragraph" w:styleId="Commentaire">
    <w:name w:val="annotation text"/>
    <w:basedOn w:val="Normal"/>
    <w:link w:val="CommentaireCar"/>
    <w:uiPriority w:val="99"/>
    <w:semiHidden/>
    <w:unhideWhenUsed/>
    <w:rsid w:val="00BD4ECD"/>
    <w:rPr>
      <w:sz w:val="20"/>
      <w:szCs w:val="20"/>
    </w:rPr>
  </w:style>
  <w:style w:type="character" w:customStyle="1" w:styleId="CommentaireCar">
    <w:name w:val="Commentaire Car"/>
    <w:basedOn w:val="Policepardfaut"/>
    <w:link w:val="Commentaire"/>
    <w:uiPriority w:val="99"/>
    <w:semiHidden/>
    <w:rsid w:val="00BD4ECD"/>
    <w:rPr>
      <w:rFonts w:ascii="Calibri" w:eastAsia="Calibri" w:hAnsi="Calibri" w:cs="Calibri"/>
      <w:sz w:val="20"/>
      <w:szCs w:val="20"/>
      <w:lang w:val="fr-FR" w:eastAsia="zh-CN"/>
    </w:rPr>
  </w:style>
  <w:style w:type="paragraph" w:styleId="Objetducommentaire">
    <w:name w:val="annotation subject"/>
    <w:basedOn w:val="Commentaire"/>
    <w:next w:val="Commentaire"/>
    <w:link w:val="ObjetducommentaireCar"/>
    <w:uiPriority w:val="99"/>
    <w:semiHidden/>
    <w:unhideWhenUsed/>
    <w:rsid w:val="00BD4ECD"/>
    <w:rPr>
      <w:b/>
      <w:bCs/>
    </w:rPr>
  </w:style>
  <w:style w:type="character" w:customStyle="1" w:styleId="ObjetducommentaireCar">
    <w:name w:val="Objet du commentaire Car"/>
    <w:basedOn w:val="CommentaireCar"/>
    <w:link w:val="Objetducommentaire"/>
    <w:uiPriority w:val="99"/>
    <w:semiHidden/>
    <w:rsid w:val="00BD4ECD"/>
    <w:rPr>
      <w:rFonts w:ascii="Calibri" w:eastAsia="Calibri" w:hAnsi="Calibri" w:cs="Calibri"/>
      <w:b/>
      <w:bCs/>
      <w:sz w:val="20"/>
      <w:szCs w:val="20"/>
      <w:lang w:val="fr-FR" w:eastAsia="zh-CN"/>
    </w:rPr>
  </w:style>
  <w:style w:type="paragraph" w:styleId="En-ttedetabledesmatires">
    <w:name w:val="TOC Heading"/>
    <w:basedOn w:val="Titre1"/>
    <w:next w:val="Normal"/>
    <w:uiPriority w:val="39"/>
    <w:semiHidden/>
    <w:unhideWhenUsed/>
    <w:qFormat/>
    <w:rsid w:val="00BD4ECD"/>
    <w:pPr>
      <w:keepLines/>
      <w:suppressAutoHyphens w:val="0"/>
      <w:spacing w:before="480" w:line="276" w:lineRule="auto"/>
      <w:ind w:left="0"/>
      <w:jc w:val="left"/>
      <w:outlineLvl w:val="9"/>
    </w:pPr>
    <w:rPr>
      <w:rFonts w:ascii="Cambria" w:hAnsi="Cambria"/>
      <w:color w:val="365F91"/>
      <w:kern w:val="0"/>
      <w:sz w:val="28"/>
      <w:szCs w:val="28"/>
      <w:lang w:eastAsia="fr-FR"/>
    </w:rPr>
  </w:style>
  <w:style w:type="paragraph" w:styleId="TM1">
    <w:name w:val="toc 1"/>
    <w:basedOn w:val="Normal"/>
    <w:next w:val="Normal"/>
    <w:autoRedefine/>
    <w:uiPriority w:val="39"/>
    <w:unhideWhenUsed/>
    <w:rsid w:val="00BD4ECD"/>
  </w:style>
  <w:style w:type="character" w:styleId="Lienhypertextesuivivisit">
    <w:name w:val="FollowedHyperlink"/>
    <w:uiPriority w:val="99"/>
    <w:semiHidden/>
    <w:unhideWhenUsed/>
    <w:rsid w:val="00BD4ECD"/>
    <w:rPr>
      <w:color w:val="800080"/>
      <w:u w:val="single"/>
    </w:rPr>
  </w:style>
  <w:style w:type="paragraph" w:customStyle="1" w:styleId="xl1373">
    <w:name w:val="xl1373"/>
    <w:basedOn w:val="Normal"/>
    <w:rsid w:val="00BD4ECD"/>
    <w:pPr>
      <w:pBdr>
        <w:top w:val="single" w:sz="4" w:space="0" w:color="auto"/>
        <w:left w:val="single" w:sz="4" w:space="0" w:color="auto"/>
        <w:right w:val="single" w:sz="4" w:space="0" w:color="auto"/>
      </w:pBdr>
      <w:suppressAutoHyphens w:val="0"/>
      <w:spacing w:before="100" w:beforeAutospacing="1" w:after="100" w:afterAutospacing="1"/>
      <w:jc w:val="center"/>
      <w:textAlignment w:val="center"/>
    </w:pPr>
    <w:rPr>
      <w:rFonts w:ascii="Arial" w:eastAsia="Times New Roman" w:hAnsi="Arial" w:cs="Arial"/>
      <w:b/>
      <w:bCs/>
      <w:sz w:val="18"/>
      <w:szCs w:val="18"/>
      <w:lang w:eastAsia="fr-FR"/>
    </w:rPr>
  </w:style>
  <w:style w:type="paragraph" w:customStyle="1" w:styleId="xl1374">
    <w:name w:val="xl1374"/>
    <w:basedOn w:val="Normal"/>
    <w:rsid w:val="00BD4ECD"/>
    <w:pPr>
      <w:pBdr>
        <w:top w:val="single" w:sz="4" w:space="0" w:color="auto"/>
        <w:left w:val="single" w:sz="4" w:space="0" w:color="auto"/>
        <w:right w:val="single" w:sz="4" w:space="0" w:color="auto"/>
      </w:pBdr>
      <w:suppressAutoHyphens w:val="0"/>
      <w:spacing w:before="100" w:beforeAutospacing="1" w:after="100" w:afterAutospacing="1"/>
      <w:jc w:val="center"/>
      <w:textAlignment w:val="center"/>
    </w:pPr>
    <w:rPr>
      <w:rFonts w:ascii="Arial" w:eastAsia="Times New Roman" w:hAnsi="Arial" w:cs="Arial"/>
      <w:b/>
      <w:bCs/>
      <w:sz w:val="18"/>
      <w:szCs w:val="18"/>
      <w:lang w:eastAsia="fr-FR"/>
    </w:rPr>
  </w:style>
  <w:style w:type="paragraph" w:customStyle="1" w:styleId="xl1375">
    <w:name w:val="xl1375"/>
    <w:basedOn w:val="Normal"/>
    <w:rsid w:val="00BD4ECD"/>
    <w:pPr>
      <w:suppressAutoHyphens w:val="0"/>
      <w:spacing w:before="100" w:beforeAutospacing="1" w:after="100" w:afterAutospacing="1"/>
      <w:jc w:val="left"/>
    </w:pPr>
    <w:rPr>
      <w:rFonts w:ascii="Arial" w:eastAsia="Times New Roman" w:hAnsi="Arial" w:cs="Arial"/>
      <w:sz w:val="18"/>
      <w:szCs w:val="18"/>
      <w:lang w:eastAsia="fr-FR"/>
    </w:rPr>
  </w:style>
  <w:style w:type="paragraph" w:customStyle="1" w:styleId="xl1376">
    <w:name w:val="xl1376"/>
    <w:basedOn w:val="Normal"/>
    <w:rsid w:val="00BD4ECD"/>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jc w:val="center"/>
      <w:textAlignment w:val="center"/>
    </w:pPr>
    <w:rPr>
      <w:rFonts w:ascii="Arial" w:eastAsia="Times New Roman" w:hAnsi="Arial" w:cs="Arial"/>
      <w:sz w:val="18"/>
      <w:szCs w:val="18"/>
      <w:lang w:eastAsia="fr-FR"/>
    </w:rPr>
  </w:style>
  <w:style w:type="paragraph" w:customStyle="1" w:styleId="xl1377">
    <w:name w:val="xl1377"/>
    <w:basedOn w:val="Normal"/>
    <w:rsid w:val="00BD4ECD"/>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jc w:val="center"/>
      <w:textAlignment w:val="center"/>
    </w:pPr>
    <w:rPr>
      <w:rFonts w:ascii="Arial" w:eastAsia="Times New Roman" w:hAnsi="Arial" w:cs="Arial"/>
      <w:sz w:val="18"/>
      <w:szCs w:val="18"/>
      <w:lang w:eastAsia="fr-FR"/>
    </w:rPr>
  </w:style>
  <w:style w:type="paragraph" w:customStyle="1" w:styleId="xl1378">
    <w:name w:val="xl1378"/>
    <w:basedOn w:val="Normal"/>
    <w:rsid w:val="00BD4ECD"/>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jc w:val="center"/>
      <w:textAlignment w:val="center"/>
    </w:pPr>
    <w:rPr>
      <w:rFonts w:ascii="Arial" w:eastAsia="Times New Roman" w:hAnsi="Arial" w:cs="Arial"/>
      <w:sz w:val="18"/>
      <w:szCs w:val="18"/>
      <w:lang w:eastAsia="fr-FR"/>
    </w:rPr>
  </w:style>
  <w:style w:type="paragraph" w:customStyle="1" w:styleId="xl1379">
    <w:name w:val="xl1379"/>
    <w:basedOn w:val="Normal"/>
    <w:rsid w:val="00BD4ECD"/>
    <w:pPr>
      <w:suppressAutoHyphens w:val="0"/>
      <w:spacing w:before="100" w:beforeAutospacing="1" w:after="100" w:afterAutospacing="1"/>
      <w:jc w:val="left"/>
    </w:pPr>
    <w:rPr>
      <w:rFonts w:ascii="Arial" w:eastAsia="Times New Roman" w:hAnsi="Arial" w:cs="Arial"/>
      <w:sz w:val="18"/>
      <w:szCs w:val="18"/>
      <w:lang w:eastAsia="fr-FR"/>
    </w:rPr>
  </w:style>
  <w:style w:type="paragraph" w:customStyle="1" w:styleId="xl1380">
    <w:name w:val="xl1380"/>
    <w:basedOn w:val="Normal"/>
    <w:rsid w:val="00BD4ECD"/>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jc w:val="center"/>
      <w:textAlignment w:val="center"/>
    </w:pPr>
    <w:rPr>
      <w:rFonts w:ascii="Arial" w:eastAsia="Times New Roman" w:hAnsi="Arial" w:cs="Arial"/>
      <w:sz w:val="18"/>
      <w:szCs w:val="18"/>
      <w:lang w:eastAsia="fr-FR"/>
    </w:rPr>
  </w:style>
  <w:style w:type="paragraph" w:customStyle="1" w:styleId="xl1381">
    <w:name w:val="xl1381"/>
    <w:basedOn w:val="Normal"/>
    <w:rsid w:val="00BD4ECD"/>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jc w:val="center"/>
      <w:textAlignment w:val="center"/>
    </w:pPr>
    <w:rPr>
      <w:rFonts w:ascii="Arial" w:eastAsia="Times New Roman" w:hAnsi="Arial" w:cs="Arial"/>
      <w:sz w:val="18"/>
      <w:szCs w:val="18"/>
      <w:lang w:eastAsia="fr-FR"/>
    </w:rPr>
  </w:style>
  <w:style w:type="paragraph" w:customStyle="1" w:styleId="xl1382">
    <w:name w:val="xl1382"/>
    <w:basedOn w:val="Normal"/>
    <w:rsid w:val="00BD4ECD"/>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jc w:val="center"/>
      <w:textAlignment w:val="center"/>
    </w:pPr>
    <w:rPr>
      <w:rFonts w:ascii="Arial" w:eastAsia="Times New Roman" w:hAnsi="Arial" w:cs="Arial"/>
      <w:sz w:val="18"/>
      <w:szCs w:val="18"/>
      <w:lang w:eastAsia="fr-FR"/>
    </w:rPr>
  </w:style>
  <w:style w:type="paragraph" w:customStyle="1" w:styleId="xl1383">
    <w:name w:val="xl1383"/>
    <w:basedOn w:val="Normal"/>
    <w:rsid w:val="00BD4ECD"/>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jc w:val="center"/>
      <w:textAlignment w:val="center"/>
    </w:pPr>
    <w:rPr>
      <w:rFonts w:ascii="Arial" w:eastAsia="Times New Roman" w:hAnsi="Arial" w:cs="Arial"/>
      <w:sz w:val="18"/>
      <w:szCs w:val="18"/>
      <w:lang w:eastAsia="fr-FR"/>
    </w:rPr>
  </w:style>
  <w:style w:type="paragraph" w:customStyle="1" w:styleId="xl1384">
    <w:name w:val="xl1384"/>
    <w:basedOn w:val="Normal"/>
    <w:rsid w:val="00BD4ECD"/>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jc w:val="center"/>
      <w:textAlignment w:val="center"/>
    </w:pPr>
    <w:rPr>
      <w:rFonts w:ascii="Arial" w:eastAsia="Times New Roman" w:hAnsi="Arial" w:cs="Arial"/>
      <w:sz w:val="18"/>
      <w:szCs w:val="18"/>
      <w:lang w:eastAsia="fr-FR"/>
    </w:rPr>
  </w:style>
  <w:style w:type="paragraph" w:customStyle="1" w:styleId="xl1385">
    <w:name w:val="xl1385"/>
    <w:basedOn w:val="Normal"/>
    <w:rsid w:val="00BD4ECD"/>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jc w:val="center"/>
      <w:textAlignment w:val="center"/>
    </w:pPr>
    <w:rPr>
      <w:rFonts w:ascii="Arial" w:eastAsia="Times New Roman" w:hAnsi="Arial" w:cs="Arial"/>
      <w:sz w:val="18"/>
      <w:szCs w:val="18"/>
      <w:lang w:eastAsia="fr-FR"/>
    </w:rPr>
  </w:style>
  <w:style w:type="paragraph" w:customStyle="1" w:styleId="xl1386">
    <w:name w:val="xl1386"/>
    <w:basedOn w:val="Normal"/>
    <w:rsid w:val="00BD4ECD"/>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jc w:val="center"/>
      <w:textAlignment w:val="center"/>
    </w:pPr>
    <w:rPr>
      <w:rFonts w:ascii="Arial" w:eastAsia="Times New Roman" w:hAnsi="Arial" w:cs="Arial"/>
      <w:sz w:val="18"/>
      <w:szCs w:val="18"/>
      <w:lang w:eastAsia="fr-FR"/>
    </w:rPr>
  </w:style>
  <w:style w:type="paragraph" w:customStyle="1" w:styleId="xl1387">
    <w:name w:val="xl1387"/>
    <w:basedOn w:val="Normal"/>
    <w:rsid w:val="00BD4ECD"/>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jc w:val="center"/>
      <w:textAlignment w:val="center"/>
    </w:pPr>
    <w:rPr>
      <w:rFonts w:ascii="Arial" w:eastAsia="Times New Roman" w:hAnsi="Arial" w:cs="Arial"/>
      <w:sz w:val="18"/>
      <w:szCs w:val="18"/>
      <w:lang w:eastAsia="fr-FR"/>
    </w:rPr>
  </w:style>
  <w:style w:type="paragraph" w:customStyle="1" w:styleId="xl1388">
    <w:name w:val="xl1388"/>
    <w:basedOn w:val="Normal"/>
    <w:rsid w:val="00BD4ECD"/>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jc w:val="center"/>
      <w:textAlignment w:val="center"/>
    </w:pPr>
    <w:rPr>
      <w:rFonts w:ascii="Arial" w:eastAsia="Times New Roman" w:hAnsi="Arial" w:cs="Arial"/>
      <w:sz w:val="18"/>
      <w:szCs w:val="18"/>
      <w:lang w:eastAsia="fr-FR"/>
    </w:rPr>
  </w:style>
  <w:style w:type="paragraph" w:customStyle="1" w:styleId="xl1389">
    <w:name w:val="xl1389"/>
    <w:basedOn w:val="Normal"/>
    <w:rsid w:val="00BD4ECD"/>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jc w:val="center"/>
      <w:textAlignment w:val="center"/>
    </w:pPr>
    <w:rPr>
      <w:rFonts w:ascii="Arial" w:eastAsia="Times New Roman" w:hAnsi="Arial" w:cs="Arial"/>
      <w:sz w:val="18"/>
      <w:szCs w:val="18"/>
      <w:lang w:eastAsia="fr-FR"/>
    </w:rPr>
  </w:style>
  <w:style w:type="paragraph" w:customStyle="1" w:styleId="xl1390">
    <w:name w:val="xl1390"/>
    <w:basedOn w:val="Normal"/>
    <w:rsid w:val="00BD4ECD"/>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jc w:val="center"/>
      <w:textAlignment w:val="center"/>
    </w:pPr>
    <w:rPr>
      <w:rFonts w:ascii="Arial" w:eastAsia="Times New Roman" w:hAnsi="Arial" w:cs="Arial"/>
      <w:sz w:val="18"/>
      <w:szCs w:val="18"/>
      <w:lang w:eastAsia="fr-FR"/>
    </w:rPr>
  </w:style>
  <w:style w:type="paragraph" w:customStyle="1" w:styleId="xl1391">
    <w:name w:val="xl1391"/>
    <w:basedOn w:val="Normal"/>
    <w:rsid w:val="00BD4ECD"/>
    <w:pPr>
      <w:pBdr>
        <w:top w:val="single" w:sz="4" w:space="0" w:color="auto"/>
        <w:left w:val="single" w:sz="4" w:space="0" w:color="auto"/>
        <w:right w:val="single" w:sz="4" w:space="0" w:color="auto"/>
      </w:pBdr>
      <w:suppressAutoHyphens w:val="0"/>
      <w:spacing w:before="100" w:beforeAutospacing="1" w:after="100" w:afterAutospacing="1"/>
      <w:jc w:val="center"/>
      <w:textAlignment w:val="center"/>
    </w:pPr>
    <w:rPr>
      <w:rFonts w:ascii="Arial" w:eastAsia="Times New Roman" w:hAnsi="Arial" w:cs="Arial"/>
      <w:sz w:val="18"/>
      <w:szCs w:val="18"/>
      <w:lang w:eastAsia="fr-FR"/>
    </w:rPr>
  </w:style>
  <w:style w:type="paragraph" w:customStyle="1" w:styleId="xl1392">
    <w:name w:val="xl1392"/>
    <w:basedOn w:val="Normal"/>
    <w:rsid w:val="00BD4ECD"/>
    <w:pPr>
      <w:pBdr>
        <w:top w:val="single" w:sz="4" w:space="0" w:color="auto"/>
        <w:left w:val="single" w:sz="4" w:space="0" w:color="auto"/>
        <w:right w:val="single" w:sz="4" w:space="0" w:color="auto"/>
      </w:pBdr>
      <w:suppressAutoHyphens w:val="0"/>
      <w:spacing w:before="100" w:beforeAutospacing="1" w:after="100" w:afterAutospacing="1"/>
      <w:jc w:val="center"/>
      <w:textAlignment w:val="center"/>
    </w:pPr>
    <w:rPr>
      <w:rFonts w:ascii="Arial" w:eastAsia="Times New Roman" w:hAnsi="Arial" w:cs="Arial"/>
      <w:sz w:val="18"/>
      <w:szCs w:val="18"/>
      <w:lang w:eastAsia="fr-FR"/>
    </w:rPr>
  </w:style>
  <w:style w:type="paragraph" w:customStyle="1" w:styleId="xl1393">
    <w:name w:val="xl1393"/>
    <w:basedOn w:val="Normal"/>
    <w:rsid w:val="00BD4ECD"/>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jc w:val="center"/>
      <w:textAlignment w:val="center"/>
    </w:pPr>
    <w:rPr>
      <w:rFonts w:ascii="Arial" w:eastAsia="Times New Roman" w:hAnsi="Arial" w:cs="Arial"/>
      <w:sz w:val="18"/>
      <w:szCs w:val="18"/>
      <w:lang w:eastAsia="fr-FR"/>
    </w:rPr>
  </w:style>
  <w:style w:type="paragraph" w:customStyle="1" w:styleId="xl1394">
    <w:name w:val="xl1394"/>
    <w:basedOn w:val="Normal"/>
    <w:rsid w:val="00BD4ECD"/>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jc w:val="center"/>
      <w:textAlignment w:val="center"/>
    </w:pPr>
    <w:rPr>
      <w:rFonts w:ascii="Arial" w:eastAsia="Times New Roman" w:hAnsi="Arial" w:cs="Arial"/>
      <w:sz w:val="18"/>
      <w:szCs w:val="18"/>
      <w:lang w:eastAsia="fr-FR"/>
    </w:rPr>
  </w:style>
  <w:style w:type="paragraph" w:customStyle="1" w:styleId="xl1395">
    <w:name w:val="xl1395"/>
    <w:basedOn w:val="Normal"/>
    <w:rsid w:val="00BD4ECD"/>
    <w:pPr>
      <w:suppressAutoHyphens w:val="0"/>
      <w:spacing w:before="100" w:beforeAutospacing="1" w:after="100" w:afterAutospacing="1"/>
      <w:jc w:val="center"/>
      <w:textAlignment w:val="center"/>
    </w:pPr>
    <w:rPr>
      <w:rFonts w:ascii="Arial" w:eastAsia="Times New Roman" w:hAnsi="Arial" w:cs="Arial"/>
      <w:sz w:val="18"/>
      <w:szCs w:val="18"/>
      <w:lang w:eastAsia="fr-FR"/>
    </w:rPr>
  </w:style>
  <w:style w:type="paragraph" w:customStyle="1" w:styleId="xl1396">
    <w:name w:val="xl1396"/>
    <w:basedOn w:val="Normal"/>
    <w:rsid w:val="00BD4ECD"/>
    <w:pPr>
      <w:pBdr>
        <w:top w:val="single" w:sz="4" w:space="0" w:color="auto"/>
        <w:left w:val="single" w:sz="4" w:space="0" w:color="auto"/>
        <w:right w:val="single" w:sz="4" w:space="0" w:color="auto"/>
      </w:pBdr>
      <w:suppressAutoHyphens w:val="0"/>
      <w:spacing w:before="100" w:beforeAutospacing="1" w:after="100" w:afterAutospacing="1"/>
      <w:jc w:val="center"/>
      <w:textAlignment w:val="center"/>
    </w:pPr>
    <w:rPr>
      <w:rFonts w:ascii="Arial" w:eastAsia="Times New Roman" w:hAnsi="Arial" w:cs="Arial"/>
      <w:sz w:val="18"/>
      <w:szCs w:val="18"/>
      <w:lang w:eastAsia="fr-FR"/>
    </w:rPr>
  </w:style>
  <w:style w:type="paragraph" w:customStyle="1" w:styleId="xl1397">
    <w:name w:val="xl1397"/>
    <w:basedOn w:val="Normal"/>
    <w:rsid w:val="00BD4ECD"/>
    <w:pPr>
      <w:pBdr>
        <w:left w:val="single" w:sz="4" w:space="0" w:color="auto"/>
        <w:bottom w:val="single" w:sz="4" w:space="0" w:color="auto"/>
        <w:right w:val="single" w:sz="4" w:space="0" w:color="auto"/>
      </w:pBdr>
      <w:suppressAutoHyphens w:val="0"/>
      <w:spacing w:before="100" w:beforeAutospacing="1" w:after="100" w:afterAutospacing="1"/>
      <w:jc w:val="center"/>
      <w:textAlignment w:val="center"/>
    </w:pPr>
    <w:rPr>
      <w:rFonts w:ascii="Arial" w:eastAsia="Times New Roman" w:hAnsi="Arial" w:cs="Arial"/>
      <w:sz w:val="18"/>
      <w:szCs w:val="18"/>
      <w:lang w:eastAsia="fr-FR"/>
    </w:rPr>
  </w:style>
  <w:style w:type="paragraph" w:customStyle="1" w:styleId="xl1398">
    <w:name w:val="xl1398"/>
    <w:basedOn w:val="Normal"/>
    <w:rsid w:val="00BD4ECD"/>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jc w:val="center"/>
      <w:textAlignment w:val="center"/>
    </w:pPr>
    <w:rPr>
      <w:rFonts w:ascii="Arial" w:eastAsia="Times New Roman" w:hAnsi="Arial" w:cs="Arial"/>
      <w:sz w:val="18"/>
      <w:szCs w:val="18"/>
      <w:lang w:eastAsia="fr-FR"/>
    </w:rPr>
  </w:style>
  <w:style w:type="paragraph" w:customStyle="1" w:styleId="xl1399">
    <w:name w:val="xl1399"/>
    <w:basedOn w:val="Normal"/>
    <w:rsid w:val="00BD4ECD"/>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jc w:val="left"/>
      <w:textAlignment w:val="center"/>
    </w:pPr>
    <w:rPr>
      <w:rFonts w:ascii="Arial" w:eastAsia="Times New Roman" w:hAnsi="Arial" w:cs="Arial"/>
      <w:sz w:val="18"/>
      <w:szCs w:val="18"/>
      <w:lang w:eastAsia="fr-FR"/>
    </w:rPr>
  </w:style>
  <w:style w:type="paragraph" w:customStyle="1" w:styleId="xl1400">
    <w:name w:val="xl1400"/>
    <w:basedOn w:val="Normal"/>
    <w:rsid w:val="00BD4ECD"/>
    <w:pPr>
      <w:suppressAutoHyphens w:val="0"/>
      <w:spacing w:before="100" w:beforeAutospacing="1" w:after="100" w:afterAutospacing="1"/>
      <w:jc w:val="left"/>
      <w:textAlignment w:val="center"/>
    </w:pPr>
    <w:rPr>
      <w:rFonts w:ascii="Arial" w:eastAsia="Times New Roman" w:hAnsi="Arial" w:cs="Arial"/>
      <w:sz w:val="18"/>
      <w:szCs w:val="18"/>
      <w:lang w:eastAsia="fr-FR"/>
    </w:rPr>
  </w:style>
  <w:style w:type="paragraph" w:customStyle="1" w:styleId="xl1401">
    <w:name w:val="xl1401"/>
    <w:basedOn w:val="Normal"/>
    <w:rsid w:val="00BD4ECD"/>
    <w:pPr>
      <w:pBdr>
        <w:top w:val="single" w:sz="4" w:space="0" w:color="auto"/>
        <w:left w:val="single" w:sz="4" w:space="0" w:color="auto"/>
        <w:bottom w:val="single" w:sz="4" w:space="0" w:color="auto"/>
      </w:pBdr>
      <w:suppressAutoHyphens w:val="0"/>
      <w:spacing w:before="100" w:beforeAutospacing="1" w:after="100" w:afterAutospacing="1"/>
      <w:jc w:val="center"/>
      <w:textAlignment w:val="center"/>
    </w:pPr>
    <w:rPr>
      <w:rFonts w:ascii="Arial" w:eastAsia="Times New Roman" w:hAnsi="Arial" w:cs="Arial"/>
      <w:sz w:val="18"/>
      <w:szCs w:val="18"/>
      <w:lang w:eastAsia="fr-FR"/>
    </w:rPr>
  </w:style>
  <w:style w:type="paragraph" w:customStyle="1" w:styleId="xl1402">
    <w:name w:val="xl1402"/>
    <w:basedOn w:val="Normal"/>
    <w:rsid w:val="00BD4ECD"/>
    <w:pPr>
      <w:pBdr>
        <w:top w:val="single" w:sz="4" w:space="0" w:color="auto"/>
        <w:bottom w:val="single" w:sz="4" w:space="0" w:color="auto"/>
        <w:right w:val="single" w:sz="4" w:space="0" w:color="auto"/>
      </w:pBdr>
      <w:suppressAutoHyphens w:val="0"/>
      <w:spacing w:before="100" w:beforeAutospacing="1" w:after="100" w:afterAutospacing="1"/>
      <w:jc w:val="center"/>
      <w:textAlignment w:val="center"/>
    </w:pPr>
    <w:rPr>
      <w:rFonts w:ascii="Arial" w:eastAsia="Times New Roman" w:hAnsi="Arial" w:cs="Arial"/>
      <w:sz w:val="18"/>
      <w:szCs w:val="18"/>
      <w:lang w:eastAsia="fr-FR"/>
    </w:rPr>
  </w:style>
  <w:style w:type="paragraph" w:customStyle="1" w:styleId="xl1403">
    <w:name w:val="xl1403"/>
    <w:basedOn w:val="Normal"/>
    <w:rsid w:val="00BD4ECD"/>
    <w:pPr>
      <w:suppressAutoHyphens w:val="0"/>
      <w:spacing w:before="100" w:beforeAutospacing="1" w:after="100" w:afterAutospacing="1"/>
      <w:jc w:val="center"/>
      <w:textAlignment w:val="center"/>
    </w:pPr>
    <w:rPr>
      <w:rFonts w:ascii="Arial" w:eastAsia="Times New Roman" w:hAnsi="Arial" w:cs="Arial"/>
      <w:sz w:val="18"/>
      <w:szCs w:val="18"/>
      <w:lang w:eastAsia="fr-FR"/>
    </w:rPr>
  </w:style>
  <w:style w:type="paragraph" w:customStyle="1" w:styleId="xl1404">
    <w:name w:val="xl1404"/>
    <w:basedOn w:val="Normal"/>
    <w:rsid w:val="00BD4ECD"/>
    <w:pPr>
      <w:pBdr>
        <w:left w:val="single" w:sz="4" w:space="0" w:color="auto"/>
        <w:bottom w:val="single" w:sz="4" w:space="0" w:color="auto"/>
        <w:right w:val="single" w:sz="4" w:space="0" w:color="auto"/>
      </w:pBdr>
      <w:suppressAutoHyphens w:val="0"/>
      <w:spacing w:before="100" w:beforeAutospacing="1" w:after="100" w:afterAutospacing="1"/>
      <w:jc w:val="center"/>
      <w:textAlignment w:val="center"/>
    </w:pPr>
    <w:rPr>
      <w:rFonts w:ascii="Arial" w:eastAsia="Times New Roman" w:hAnsi="Arial" w:cs="Arial"/>
      <w:sz w:val="18"/>
      <w:szCs w:val="18"/>
      <w:lang w:eastAsia="fr-FR"/>
    </w:rPr>
  </w:style>
  <w:style w:type="paragraph" w:customStyle="1" w:styleId="xl1405">
    <w:name w:val="xl1405"/>
    <w:basedOn w:val="Normal"/>
    <w:rsid w:val="00BD4ECD"/>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jc w:val="center"/>
      <w:textAlignment w:val="center"/>
    </w:pPr>
    <w:rPr>
      <w:rFonts w:ascii="Arial" w:eastAsia="Times New Roman" w:hAnsi="Arial" w:cs="Arial"/>
      <w:sz w:val="18"/>
      <w:szCs w:val="18"/>
      <w:lang w:eastAsia="fr-FR"/>
    </w:rPr>
  </w:style>
  <w:style w:type="paragraph" w:customStyle="1" w:styleId="xl1406">
    <w:name w:val="xl1406"/>
    <w:basedOn w:val="Normal"/>
    <w:rsid w:val="00BD4ECD"/>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jc w:val="center"/>
      <w:textAlignment w:val="center"/>
    </w:pPr>
    <w:rPr>
      <w:rFonts w:ascii="Arial" w:eastAsia="Times New Roman" w:hAnsi="Arial" w:cs="Arial"/>
      <w:sz w:val="18"/>
      <w:szCs w:val="18"/>
      <w:lang w:eastAsia="fr-FR"/>
    </w:rPr>
  </w:style>
  <w:style w:type="paragraph" w:customStyle="1" w:styleId="xl1407">
    <w:name w:val="xl1407"/>
    <w:basedOn w:val="Normal"/>
    <w:rsid w:val="00BD4ECD"/>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jc w:val="center"/>
      <w:textAlignment w:val="center"/>
    </w:pPr>
    <w:rPr>
      <w:rFonts w:ascii="Arial" w:eastAsia="Times New Roman" w:hAnsi="Arial" w:cs="Arial"/>
      <w:sz w:val="18"/>
      <w:szCs w:val="18"/>
      <w:lang w:eastAsia="fr-FR"/>
    </w:rPr>
  </w:style>
  <w:style w:type="paragraph" w:customStyle="1" w:styleId="xl1408">
    <w:name w:val="xl1408"/>
    <w:basedOn w:val="Normal"/>
    <w:rsid w:val="00BD4ECD"/>
    <w:pPr>
      <w:pBdr>
        <w:top w:val="single" w:sz="4" w:space="0" w:color="auto"/>
        <w:left w:val="single" w:sz="4" w:space="0" w:color="auto"/>
        <w:bottom w:val="single" w:sz="4" w:space="0" w:color="auto"/>
        <w:right w:val="single" w:sz="4" w:space="0" w:color="auto"/>
      </w:pBdr>
      <w:shd w:val="clear" w:color="000000" w:fill="F2DCDB"/>
      <w:suppressAutoHyphens w:val="0"/>
      <w:spacing w:before="100" w:beforeAutospacing="1" w:after="100" w:afterAutospacing="1"/>
      <w:jc w:val="center"/>
      <w:textAlignment w:val="center"/>
    </w:pPr>
    <w:rPr>
      <w:rFonts w:ascii="Arial" w:eastAsia="Times New Roman" w:hAnsi="Arial" w:cs="Arial"/>
      <w:b/>
      <w:bCs/>
      <w:sz w:val="24"/>
      <w:szCs w:val="24"/>
      <w:lang w:eastAsia="fr-FR"/>
    </w:rPr>
  </w:style>
  <w:style w:type="paragraph" w:customStyle="1" w:styleId="xl1409">
    <w:name w:val="xl1409"/>
    <w:basedOn w:val="Normal"/>
    <w:rsid w:val="00BD4ECD"/>
    <w:pPr>
      <w:pBdr>
        <w:top w:val="single" w:sz="4" w:space="0" w:color="auto"/>
        <w:left w:val="single" w:sz="4" w:space="0" w:color="auto"/>
        <w:right w:val="single" w:sz="4" w:space="0" w:color="auto"/>
      </w:pBdr>
      <w:suppressAutoHyphens w:val="0"/>
      <w:spacing w:before="100" w:beforeAutospacing="1" w:after="100" w:afterAutospacing="1"/>
      <w:jc w:val="left"/>
      <w:textAlignment w:val="center"/>
    </w:pPr>
    <w:rPr>
      <w:rFonts w:ascii="Arial" w:eastAsia="Times New Roman" w:hAnsi="Arial" w:cs="Arial"/>
      <w:sz w:val="18"/>
      <w:szCs w:val="18"/>
      <w:lang w:eastAsia="fr-FR"/>
    </w:rPr>
  </w:style>
  <w:style w:type="paragraph" w:customStyle="1" w:styleId="xl1410">
    <w:name w:val="xl1410"/>
    <w:basedOn w:val="Normal"/>
    <w:rsid w:val="00BD4ECD"/>
    <w:pPr>
      <w:pBdr>
        <w:left w:val="single" w:sz="4" w:space="0" w:color="auto"/>
        <w:bottom w:val="single" w:sz="4" w:space="0" w:color="auto"/>
        <w:right w:val="single" w:sz="4" w:space="0" w:color="auto"/>
      </w:pBdr>
      <w:suppressAutoHyphens w:val="0"/>
      <w:spacing w:before="100" w:beforeAutospacing="1" w:after="100" w:afterAutospacing="1"/>
      <w:jc w:val="left"/>
      <w:textAlignment w:val="center"/>
    </w:pPr>
    <w:rPr>
      <w:rFonts w:ascii="Arial" w:eastAsia="Times New Roman" w:hAnsi="Arial" w:cs="Arial"/>
      <w:sz w:val="18"/>
      <w:szCs w:val="18"/>
      <w:lang w:eastAsia="fr-FR"/>
    </w:rPr>
  </w:style>
  <w:style w:type="paragraph" w:customStyle="1" w:styleId="xl1411">
    <w:name w:val="xl1411"/>
    <w:basedOn w:val="Normal"/>
    <w:rsid w:val="00BD4ECD"/>
    <w:pPr>
      <w:pBdr>
        <w:top w:val="single" w:sz="4" w:space="0" w:color="auto"/>
        <w:left w:val="single" w:sz="4" w:space="0" w:color="auto"/>
        <w:right w:val="single" w:sz="4" w:space="0" w:color="auto"/>
      </w:pBdr>
      <w:suppressAutoHyphens w:val="0"/>
      <w:spacing w:before="100" w:beforeAutospacing="1" w:after="100" w:afterAutospacing="1"/>
      <w:jc w:val="center"/>
      <w:textAlignment w:val="center"/>
    </w:pPr>
    <w:rPr>
      <w:rFonts w:ascii="Arial" w:eastAsia="Times New Roman" w:hAnsi="Arial" w:cs="Arial"/>
      <w:sz w:val="18"/>
      <w:szCs w:val="18"/>
      <w:lang w:eastAsia="fr-FR"/>
    </w:rPr>
  </w:style>
  <w:style w:type="paragraph" w:customStyle="1" w:styleId="xl1412">
    <w:name w:val="xl1412"/>
    <w:basedOn w:val="Normal"/>
    <w:rsid w:val="00BD4ECD"/>
    <w:pPr>
      <w:pBdr>
        <w:left w:val="single" w:sz="4" w:space="0" w:color="auto"/>
        <w:bottom w:val="single" w:sz="4" w:space="0" w:color="auto"/>
        <w:right w:val="single" w:sz="4" w:space="0" w:color="auto"/>
      </w:pBdr>
      <w:suppressAutoHyphens w:val="0"/>
      <w:spacing w:before="100" w:beforeAutospacing="1" w:after="100" w:afterAutospacing="1"/>
      <w:jc w:val="center"/>
      <w:textAlignment w:val="center"/>
    </w:pPr>
    <w:rPr>
      <w:rFonts w:ascii="Arial" w:eastAsia="Times New Roman" w:hAnsi="Arial" w:cs="Arial"/>
      <w:sz w:val="18"/>
      <w:szCs w:val="18"/>
      <w:lang w:eastAsia="fr-FR"/>
    </w:rPr>
  </w:style>
  <w:style w:type="paragraph" w:customStyle="1" w:styleId="xl1413">
    <w:name w:val="xl1413"/>
    <w:basedOn w:val="Normal"/>
    <w:rsid w:val="00BD4ECD"/>
    <w:pPr>
      <w:pBdr>
        <w:top w:val="single" w:sz="4" w:space="0" w:color="auto"/>
        <w:left w:val="single" w:sz="4" w:space="0" w:color="auto"/>
        <w:right w:val="single" w:sz="4" w:space="0" w:color="auto"/>
      </w:pBdr>
      <w:suppressAutoHyphens w:val="0"/>
      <w:spacing w:before="100" w:beforeAutospacing="1" w:after="100" w:afterAutospacing="1"/>
      <w:jc w:val="center"/>
      <w:textAlignment w:val="center"/>
    </w:pPr>
    <w:rPr>
      <w:rFonts w:ascii="Arial" w:eastAsia="Times New Roman" w:hAnsi="Arial" w:cs="Arial"/>
      <w:sz w:val="18"/>
      <w:szCs w:val="18"/>
      <w:lang w:eastAsia="fr-FR"/>
    </w:rPr>
  </w:style>
  <w:style w:type="paragraph" w:customStyle="1" w:styleId="xl1414">
    <w:name w:val="xl1414"/>
    <w:basedOn w:val="Normal"/>
    <w:rsid w:val="00BD4ECD"/>
    <w:pPr>
      <w:pBdr>
        <w:left w:val="single" w:sz="4" w:space="0" w:color="auto"/>
        <w:bottom w:val="single" w:sz="4" w:space="0" w:color="auto"/>
        <w:right w:val="single" w:sz="4" w:space="0" w:color="auto"/>
      </w:pBdr>
      <w:suppressAutoHyphens w:val="0"/>
      <w:spacing w:before="100" w:beforeAutospacing="1" w:after="100" w:afterAutospacing="1"/>
      <w:jc w:val="center"/>
      <w:textAlignment w:val="center"/>
    </w:pPr>
    <w:rPr>
      <w:rFonts w:ascii="Arial" w:eastAsia="Times New Roman" w:hAnsi="Arial" w:cs="Arial"/>
      <w:sz w:val="18"/>
      <w:szCs w:val="18"/>
      <w:lang w:eastAsia="fr-FR"/>
    </w:rPr>
  </w:style>
  <w:style w:type="paragraph" w:customStyle="1" w:styleId="xl1415">
    <w:name w:val="xl1415"/>
    <w:basedOn w:val="Normal"/>
    <w:rsid w:val="00BD4ECD"/>
    <w:pPr>
      <w:pBdr>
        <w:top w:val="single" w:sz="4" w:space="0" w:color="auto"/>
        <w:left w:val="single" w:sz="4" w:space="0" w:color="auto"/>
        <w:bottom w:val="single" w:sz="4" w:space="0" w:color="auto"/>
      </w:pBdr>
      <w:shd w:val="clear" w:color="000000" w:fill="F2DCDB"/>
      <w:suppressAutoHyphens w:val="0"/>
      <w:spacing w:before="100" w:beforeAutospacing="1" w:after="100" w:afterAutospacing="1"/>
      <w:jc w:val="center"/>
      <w:textAlignment w:val="center"/>
    </w:pPr>
    <w:rPr>
      <w:rFonts w:ascii="Arial" w:eastAsia="Times New Roman" w:hAnsi="Arial" w:cs="Arial"/>
      <w:b/>
      <w:bCs/>
      <w:sz w:val="24"/>
      <w:szCs w:val="24"/>
      <w:lang w:eastAsia="fr-FR"/>
    </w:rPr>
  </w:style>
  <w:style w:type="paragraph" w:customStyle="1" w:styleId="xl1416">
    <w:name w:val="xl1416"/>
    <w:basedOn w:val="Normal"/>
    <w:rsid w:val="00BD4ECD"/>
    <w:pPr>
      <w:pBdr>
        <w:top w:val="single" w:sz="4" w:space="0" w:color="auto"/>
        <w:bottom w:val="single" w:sz="4" w:space="0" w:color="auto"/>
      </w:pBdr>
      <w:shd w:val="clear" w:color="000000" w:fill="F2DCDB"/>
      <w:suppressAutoHyphens w:val="0"/>
      <w:spacing w:before="100" w:beforeAutospacing="1" w:after="100" w:afterAutospacing="1"/>
      <w:jc w:val="center"/>
      <w:textAlignment w:val="center"/>
    </w:pPr>
    <w:rPr>
      <w:rFonts w:ascii="Arial" w:eastAsia="Times New Roman" w:hAnsi="Arial" w:cs="Arial"/>
      <w:b/>
      <w:bCs/>
      <w:sz w:val="24"/>
      <w:szCs w:val="24"/>
      <w:lang w:eastAsia="fr-FR"/>
    </w:rPr>
  </w:style>
  <w:style w:type="paragraph" w:customStyle="1" w:styleId="xl1417">
    <w:name w:val="xl1417"/>
    <w:basedOn w:val="Normal"/>
    <w:rsid w:val="00BD4ECD"/>
    <w:pPr>
      <w:pBdr>
        <w:top w:val="single" w:sz="4" w:space="0" w:color="auto"/>
        <w:bottom w:val="single" w:sz="4" w:space="0" w:color="auto"/>
        <w:right w:val="single" w:sz="4" w:space="0" w:color="auto"/>
      </w:pBdr>
      <w:shd w:val="clear" w:color="000000" w:fill="F2DCDB"/>
      <w:suppressAutoHyphens w:val="0"/>
      <w:spacing w:before="100" w:beforeAutospacing="1" w:after="100" w:afterAutospacing="1"/>
      <w:jc w:val="center"/>
      <w:textAlignment w:val="center"/>
    </w:pPr>
    <w:rPr>
      <w:rFonts w:ascii="Arial" w:eastAsia="Times New Roman" w:hAnsi="Arial" w:cs="Arial"/>
      <w:b/>
      <w:bCs/>
      <w:sz w:val="24"/>
      <w:szCs w:val="24"/>
      <w:lang w:eastAsia="fr-FR"/>
    </w:rPr>
  </w:style>
  <w:style w:type="paragraph" w:customStyle="1" w:styleId="xl1418">
    <w:name w:val="xl1418"/>
    <w:basedOn w:val="Normal"/>
    <w:rsid w:val="00BD4ECD"/>
    <w:pPr>
      <w:pBdr>
        <w:top w:val="single" w:sz="4" w:space="0" w:color="auto"/>
        <w:left w:val="single" w:sz="4" w:space="0" w:color="auto"/>
        <w:right w:val="single" w:sz="4" w:space="0" w:color="auto"/>
      </w:pBdr>
      <w:suppressAutoHyphens w:val="0"/>
      <w:spacing w:before="100" w:beforeAutospacing="1" w:after="100" w:afterAutospacing="1"/>
      <w:jc w:val="center"/>
      <w:textAlignment w:val="center"/>
    </w:pPr>
    <w:rPr>
      <w:rFonts w:ascii="Arial" w:eastAsia="Times New Roman" w:hAnsi="Arial" w:cs="Arial"/>
      <w:sz w:val="18"/>
      <w:szCs w:val="18"/>
      <w:lang w:eastAsia="fr-FR"/>
    </w:rPr>
  </w:style>
  <w:style w:type="paragraph" w:customStyle="1" w:styleId="xl1419">
    <w:name w:val="xl1419"/>
    <w:basedOn w:val="Normal"/>
    <w:rsid w:val="00BD4ECD"/>
    <w:pPr>
      <w:pBdr>
        <w:left w:val="single" w:sz="4" w:space="0" w:color="auto"/>
        <w:bottom w:val="single" w:sz="4" w:space="0" w:color="auto"/>
        <w:right w:val="single" w:sz="4" w:space="0" w:color="auto"/>
      </w:pBdr>
      <w:suppressAutoHyphens w:val="0"/>
      <w:spacing w:before="100" w:beforeAutospacing="1" w:after="100" w:afterAutospacing="1"/>
      <w:jc w:val="center"/>
      <w:textAlignment w:val="center"/>
    </w:pPr>
    <w:rPr>
      <w:rFonts w:ascii="Arial" w:eastAsia="Times New Roman" w:hAnsi="Arial" w:cs="Arial"/>
      <w:sz w:val="18"/>
      <w:szCs w:val="18"/>
      <w:lang w:eastAsia="fr-FR"/>
    </w:rPr>
  </w:style>
  <w:style w:type="paragraph" w:customStyle="1" w:styleId="xl1420">
    <w:name w:val="xl1420"/>
    <w:basedOn w:val="Normal"/>
    <w:rsid w:val="00BD4ECD"/>
    <w:pPr>
      <w:pBdr>
        <w:top w:val="single" w:sz="4" w:space="0" w:color="auto"/>
        <w:left w:val="single" w:sz="4" w:space="0" w:color="auto"/>
        <w:bottom w:val="single" w:sz="4" w:space="0" w:color="auto"/>
      </w:pBdr>
      <w:shd w:val="clear" w:color="000000" w:fill="000000"/>
      <w:suppressAutoHyphens w:val="0"/>
      <w:spacing w:before="100" w:beforeAutospacing="1" w:after="100" w:afterAutospacing="1"/>
      <w:jc w:val="center"/>
      <w:textAlignment w:val="center"/>
    </w:pPr>
    <w:rPr>
      <w:rFonts w:ascii="Arial" w:eastAsia="Times New Roman" w:hAnsi="Arial" w:cs="Arial"/>
      <w:sz w:val="18"/>
      <w:szCs w:val="18"/>
      <w:lang w:eastAsia="fr-FR"/>
    </w:rPr>
  </w:style>
  <w:style w:type="paragraph" w:customStyle="1" w:styleId="xl1421">
    <w:name w:val="xl1421"/>
    <w:basedOn w:val="Normal"/>
    <w:rsid w:val="00BD4ECD"/>
    <w:pPr>
      <w:pBdr>
        <w:top w:val="single" w:sz="4" w:space="0" w:color="auto"/>
        <w:bottom w:val="single" w:sz="4" w:space="0" w:color="auto"/>
      </w:pBdr>
      <w:shd w:val="clear" w:color="000000" w:fill="000000"/>
      <w:suppressAutoHyphens w:val="0"/>
      <w:spacing w:before="100" w:beforeAutospacing="1" w:after="100" w:afterAutospacing="1"/>
      <w:jc w:val="center"/>
      <w:textAlignment w:val="center"/>
    </w:pPr>
    <w:rPr>
      <w:rFonts w:ascii="Arial" w:eastAsia="Times New Roman" w:hAnsi="Arial" w:cs="Arial"/>
      <w:sz w:val="18"/>
      <w:szCs w:val="18"/>
      <w:lang w:eastAsia="fr-FR"/>
    </w:rPr>
  </w:style>
  <w:style w:type="paragraph" w:customStyle="1" w:styleId="xl1422">
    <w:name w:val="xl1422"/>
    <w:basedOn w:val="Normal"/>
    <w:rsid w:val="00BD4ECD"/>
    <w:pPr>
      <w:pBdr>
        <w:top w:val="single" w:sz="4" w:space="0" w:color="auto"/>
        <w:bottom w:val="single" w:sz="4" w:space="0" w:color="auto"/>
        <w:right w:val="single" w:sz="4" w:space="0" w:color="auto"/>
      </w:pBdr>
      <w:shd w:val="clear" w:color="000000" w:fill="000000"/>
      <w:suppressAutoHyphens w:val="0"/>
      <w:spacing w:before="100" w:beforeAutospacing="1" w:after="100" w:afterAutospacing="1"/>
      <w:jc w:val="center"/>
      <w:textAlignment w:val="center"/>
    </w:pPr>
    <w:rPr>
      <w:rFonts w:ascii="Arial" w:eastAsia="Times New Roman" w:hAnsi="Arial" w:cs="Arial"/>
      <w:sz w:val="18"/>
      <w:szCs w:val="18"/>
      <w:lang w:eastAsia="fr-FR"/>
    </w:rPr>
  </w:style>
  <w:style w:type="paragraph" w:customStyle="1" w:styleId="xl1423">
    <w:name w:val="xl1423"/>
    <w:basedOn w:val="Normal"/>
    <w:rsid w:val="00BD4ECD"/>
    <w:pPr>
      <w:pBdr>
        <w:top w:val="single" w:sz="4" w:space="0" w:color="auto"/>
        <w:left w:val="single" w:sz="4" w:space="0" w:color="auto"/>
        <w:right w:val="single" w:sz="4" w:space="0" w:color="auto"/>
      </w:pBdr>
      <w:suppressAutoHyphens w:val="0"/>
      <w:spacing w:before="100" w:beforeAutospacing="1" w:after="100" w:afterAutospacing="1"/>
      <w:jc w:val="left"/>
      <w:textAlignment w:val="center"/>
    </w:pPr>
    <w:rPr>
      <w:rFonts w:ascii="Arial" w:eastAsia="Times New Roman" w:hAnsi="Arial" w:cs="Arial"/>
      <w:sz w:val="18"/>
      <w:szCs w:val="18"/>
      <w:lang w:eastAsia="fr-FR"/>
    </w:rPr>
  </w:style>
  <w:style w:type="paragraph" w:customStyle="1" w:styleId="xl1424">
    <w:name w:val="xl1424"/>
    <w:basedOn w:val="Normal"/>
    <w:rsid w:val="00BD4ECD"/>
    <w:pPr>
      <w:pBdr>
        <w:left w:val="single" w:sz="4" w:space="0" w:color="auto"/>
        <w:bottom w:val="single" w:sz="4" w:space="0" w:color="auto"/>
        <w:right w:val="single" w:sz="4" w:space="0" w:color="auto"/>
      </w:pBdr>
      <w:suppressAutoHyphens w:val="0"/>
      <w:spacing w:before="100" w:beforeAutospacing="1" w:after="100" w:afterAutospacing="1"/>
      <w:jc w:val="left"/>
      <w:textAlignment w:val="center"/>
    </w:pPr>
    <w:rPr>
      <w:rFonts w:ascii="Arial" w:eastAsia="Times New Roman" w:hAnsi="Arial" w:cs="Arial"/>
      <w:sz w:val="18"/>
      <w:szCs w:val="18"/>
      <w:lang w:eastAsia="fr-FR"/>
    </w:rPr>
  </w:style>
  <w:style w:type="paragraph" w:customStyle="1" w:styleId="xl1425">
    <w:name w:val="xl1425"/>
    <w:basedOn w:val="Normal"/>
    <w:rsid w:val="00BD4ECD"/>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jc w:val="left"/>
      <w:textAlignment w:val="center"/>
    </w:pPr>
    <w:rPr>
      <w:rFonts w:ascii="Arial" w:eastAsia="Times New Roman" w:hAnsi="Arial" w:cs="Arial"/>
      <w:sz w:val="18"/>
      <w:szCs w:val="18"/>
      <w:lang w:eastAsia="fr-FR"/>
    </w:rPr>
  </w:style>
  <w:style w:type="paragraph" w:customStyle="1" w:styleId="xl1426">
    <w:name w:val="xl1426"/>
    <w:basedOn w:val="Normal"/>
    <w:rsid w:val="00BD4ECD"/>
    <w:pPr>
      <w:pBdr>
        <w:left w:val="single" w:sz="4" w:space="0" w:color="auto"/>
        <w:right w:val="single" w:sz="4" w:space="0" w:color="auto"/>
      </w:pBdr>
      <w:suppressAutoHyphens w:val="0"/>
      <w:spacing w:before="100" w:beforeAutospacing="1" w:after="100" w:afterAutospacing="1"/>
      <w:jc w:val="center"/>
      <w:textAlignment w:val="center"/>
    </w:pPr>
    <w:rPr>
      <w:rFonts w:ascii="Arial" w:eastAsia="Times New Roman" w:hAnsi="Arial" w:cs="Arial"/>
      <w:sz w:val="18"/>
      <w:szCs w:val="18"/>
      <w:lang w:eastAsia="fr-FR"/>
    </w:rPr>
  </w:style>
  <w:style w:type="paragraph" w:customStyle="1" w:styleId="xl1427">
    <w:name w:val="xl1427"/>
    <w:basedOn w:val="Normal"/>
    <w:rsid w:val="00BD4ECD"/>
    <w:pPr>
      <w:pBdr>
        <w:left w:val="single" w:sz="4" w:space="0" w:color="auto"/>
        <w:bottom w:val="single" w:sz="4" w:space="0" w:color="auto"/>
        <w:right w:val="single" w:sz="4" w:space="0" w:color="auto"/>
      </w:pBdr>
      <w:suppressAutoHyphens w:val="0"/>
      <w:spacing w:before="100" w:beforeAutospacing="1" w:after="100" w:afterAutospacing="1"/>
      <w:jc w:val="left"/>
    </w:pPr>
    <w:rPr>
      <w:rFonts w:ascii="Cambria" w:eastAsia="Times New Roman" w:hAnsi="Cambria" w:cs="Times New Roman"/>
      <w:color w:val="000000"/>
      <w:sz w:val="16"/>
      <w:szCs w:val="16"/>
      <w:lang w:eastAsia="fr-FR"/>
    </w:rPr>
  </w:style>
  <w:style w:type="paragraph" w:customStyle="1" w:styleId="xl1428">
    <w:name w:val="xl1428"/>
    <w:basedOn w:val="Normal"/>
    <w:rsid w:val="00BD4ECD"/>
    <w:pPr>
      <w:pBdr>
        <w:left w:val="single" w:sz="4" w:space="0" w:color="auto"/>
        <w:bottom w:val="single" w:sz="4" w:space="0" w:color="auto"/>
        <w:right w:val="single" w:sz="4" w:space="0" w:color="auto"/>
      </w:pBdr>
      <w:suppressAutoHyphens w:val="0"/>
      <w:spacing w:before="100" w:beforeAutospacing="1" w:after="100" w:afterAutospacing="1"/>
      <w:jc w:val="right"/>
    </w:pPr>
    <w:rPr>
      <w:rFonts w:ascii="Cambria" w:eastAsia="Times New Roman" w:hAnsi="Cambria" w:cs="Times New Roman"/>
      <w:color w:val="000000"/>
      <w:sz w:val="16"/>
      <w:szCs w:val="16"/>
      <w:lang w:eastAsia="fr-FR"/>
    </w:rPr>
  </w:style>
  <w:style w:type="paragraph" w:customStyle="1" w:styleId="xl1429">
    <w:name w:val="xl1429"/>
    <w:basedOn w:val="Normal"/>
    <w:rsid w:val="00BD4ECD"/>
    <w:pPr>
      <w:pBdr>
        <w:left w:val="single" w:sz="4" w:space="0" w:color="auto"/>
        <w:bottom w:val="single" w:sz="4" w:space="0" w:color="auto"/>
        <w:right w:val="single" w:sz="4" w:space="0" w:color="auto"/>
      </w:pBdr>
      <w:suppressAutoHyphens w:val="0"/>
      <w:spacing w:before="100" w:beforeAutospacing="1" w:after="100" w:afterAutospacing="1"/>
      <w:jc w:val="left"/>
    </w:pPr>
    <w:rPr>
      <w:rFonts w:ascii="Times New Roman" w:eastAsia="Times New Roman" w:hAnsi="Times New Roman" w:cs="Times New Roman"/>
      <w:sz w:val="16"/>
      <w:szCs w:val="16"/>
      <w:lang w:eastAsia="fr-FR"/>
    </w:rPr>
  </w:style>
  <w:style w:type="paragraph" w:customStyle="1" w:styleId="xl1430">
    <w:name w:val="xl1430"/>
    <w:basedOn w:val="Normal"/>
    <w:rsid w:val="00BD4ECD"/>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jc w:val="left"/>
    </w:pPr>
    <w:rPr>
      <w:rFonts w:ascii="Cambria" w:eastAsia="Times New Roman" w:hAnsi="Cambria" w:cs="Times New Roman"/>
      <w:color w:val="000000"/>
      <w:sz w:val="24"/>
      <w:szCs w:val="24"/>
      <w:lang w:eastAsia="fr-FR"/>
    </w:rPr>
  </w:style>
  <w:style w:type="paragraph" w:customStyle="1" w:styleId="xl1431">
    <w:name w:val="xl1431"/>
    <w:basedOn w:val="Normal"/>
    <w:rsid w:val="00BD4ECD"/>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jc w:val="left"/>
    </w:pPr>
    <w:rPr>
      <w:rFonts w:ascii="Cambria" w:eastAsia="Times New Roman" w:hAnsi="Cambria" w:cs="Times New Roman"/>
      <w:color w:val="000000"/>
      <w:sz w:val="24"/>
      <w:szCs w:val="24"/>
      <w:lang w:eastAsia="fr-FR"/>
    </w:rPr>
  </w:style>
  <w:style w:type="paragraph" w:customStyle="1" w:styleId="xl1432">
    <w:name w:val="xl1432"/>
    <w:basedOn w:val="Normal"/>
    <w:rsid w:val="00BD4ECD"/>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jc w:val="left"/>
    </w:pPr>
    <w:rPr>
      <w:rFonts w:ascii="Cambria" w:eastAsia="Times New Roman" w:hAnsi="Cambria" w:cs="Times New Roman"/>
      <w:sz w:val="24"/>
      <w:szCs w:val="24"/>
      <w:lang w:eastAsia="fr-FR"/>
    </w:rPr>
  </w:style>
  <w:style w:type="paragraph" w:customStyle="1" w:styleId="xl1433">
    <w:name w:val="xl1433"/>
    <w:basedOn w:val="Normal"/>
    <w:rsid w:val="00BD4ECD"/>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jc w:val="left"/>
    </w:pPr>
    <w:rPr>
      <w:rFonts w:ascii="Times New Roman" w:eastAsia="Times New Roman" w:hAnsi="Times New Roman" w:cs="Times New Roman"/>
      <w:color w:val="000000"/>
      <w:sz w:val="24"/>
      <w:szCs w:val="24"/>
      <w:lang w:eastAsia="fr-FR"/>
    </w:rPr>
  </w:style>
  <w:style w:type="paragraph" w:customStyle="1" w:styleId="xl1434">
    <w:name w:val="xl1434"/>
    <w:basedOn w:val="Normal"/>
    <w:rsid w:val="00BD4ECD"/>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jc w:val="left"/>
    </w:pPr>
    <w:rPr>
      <w:rFonts w:ascii="Cambria" w:eastAsia="Times New Roman" w:hAnsi="Cambria" w:cs="Times New Roman"/>
      <w:color w:val="000000"/>
      <w:sz w:val="16"/>
      <w:szCs w:val="16"/>
      <w:lang w:eastAsia="fr-FR"/>
    </w:rPr>
  </w:style>
  <w:style w:type="paragraph" w:customStyle="1" w:styleId="xl1435">
    <w:name w:val="xl1435"/>
    <w:basedOn w:val="Normal"/>
    <w:rsid w:val="00BD4ECD"/>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jc w:val="left"/>
    </w:pPr>
    <w:rPr>
      <w:rFonts w:ascii="Cambria" w:eastAsia="Times New Roman" w:hAnsi="Cambria" w:cs="Times New Roman"/>
      <w:color w:val="000000"/>
      <w:sz w:val="16"/>
      <w:szCs w:val="16"/>
      <w:lang w:eastAsia="fr-FR"/>
    </w:rPr>
  </w:style>
  <w:style w:type="paragraph" w:customStyle="1" w:styleId="xl1436">
    <w:name w:val="xl1436"/>
    <w:basedOn w:val="Normal"/>
    <w:rsid w:val="00BD4ECD"/>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jc w:val="left"/>
    </w:pPr>
    <w:rPr>
      <w:rFonts w:ascii="Times New Roman" w:eastAsia="Times New Roman" w:hAnsi="Times New Roman" w:cs="Times New Roman"/>
      <w:color w:val="000000"/>
      <w:sz w:val="16"/>
      <w:szCs w:val="16"/>
      <w:lang w:eastAsia="fr-FR"/>
    </w:rPr>
  </w:style>
  <w:style w:type="paragraph" w:customStyle="1" w:styleId="xl1437">
    <w:name w:val="xl1437"/>
    <w:basedOn w:val="Normal"/>
    <w:rsid w:val="00BD4ECD"/>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jc w:val="right"/>
    </w:pPr>
    <w:rPr>
      <w:rFonts w:ascii="Cambria" w:eastAsia="Times New Roman" w:hAnsi="Cambria" w:cs="Times New Roman"/>
      <w:color w:val="000000"/>
      <w:sz w:val="16"/>
      <w:szCs w:val="16"/>
      <w:lang w:eastAsia="fr-FR"/>
    </w:rPr>
  </w:style>
  <w:style w:type="paragraph" w:customStyle="1" w:styleId="xl1438">
    <w:name w:val="xl1438"/>
    <w:basedOn w:val="Normal"/>
    <w:rsid w:val="00BD4ECD"/>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jc w:val="left"/>
    </w:pPr>
    <w:rPr>
      <w:rFonts w:ascii="Times New Roman" w:eastAsia="Times New Roman" w:hAnsi="Times New Roman" w:cs="Times New Roman"/>
      <w:sz w:val="16"/>
      <w:szCs w:val="16"/>
      <w:lang w:eastAsia="fr-FR"/>
    </w:rPr>
  </w:style>
  <w:style w:type="paragraph" w:customStyle="1" w:styleId="xl1439">
    <w:name w:val="xl1439"/>
    <w:basedOn w:val="Normal"/>
    <w:rsid w:val="00BD4ECD"/>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jc w:val="left"/>
    </w:pPr>
    <w:rPr>
      <w:rFonts w:ascii="Times New Roman" w:eastAsia="Times New Roman" w:hAnsi="Times New Roman" w:cs="Times New Roman"/>
      <w:sz w:val="16"/>
      <w:szCs w:val="16"/>
      <w:lang w:eastAsia="fr-FR"/>
    </w:rPr>
  </w:style>
  <w:style w:type="paragraph" w:customStyle="1" w:styleId="xl1440">
    <w:name w:val="xl1440"/>
    <w:basedOn w:val="Normal"/>
    <w:rsid w:val="00BD4ECD"/>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jc w:val="right"/>
    </w:pPr>
    <w:rPr>
      <w:rFonts w:ascii="Cambria" w:eastAsia="Times New Roman" w:hAnsi="Cambria" w:cs="Times New Roman"/>
      <w:color w:val="000000"/>
      <w:sz w:val="16"/>
      <w:szCs w:val="16"/>
      <w:lang w:eastAsia="fr-FR"/>
    </w:rPr>
  </w:style>
  <w:style w:type="paragraph" w:customStyle="1" w:styleId="xl1441">
    <w:name w:val="xl1441"/>
    <w:basedOn w:val="Normal"/>
    <w:rsid w:val="00BD4ECD"/>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jc w:val="right"/>
    </w:pPr>
    <w:rPr>
      <w:rFonts w:ascii="Cambria" w:eastAsia="Times New Roman" w:hAnsi="Cambria" w:cs="Times New Roman"/>
      <w:color w:val="000000"/>
      <w:sz w:val="16"/>
      <w:szCs w:val="16"/>
      <w:lang w:eastAsia="fr-FR"/>
    </w:rPr>
  </w:style>
  <w:style w:type="paragraph" w:customStyle="1" w:styleId="xl1442">
    <w:name w:val="xl1442"/>
    <w:basedOn w:val="Normal"/>
    <w:rsid w:val="00BD4ECD"/>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jc w:val="center"/>
    </w:pPr>
    <w:rPr>
      <w:rFonts w:ascii="Cambria" w:eastAsia="Times New Roman" w:hAnsi="Cambria" w:cs="Times New Roman"/>
      <w:b/>
      <w:bCs/>
      <w:color w:val="000000"/>
      <w:sz w:val="14"/>
      <w:szCs w:val="14"/>
      <w:lang w:eastAsia="fr-FR"/>
    </w:rPr>
  </w:style>
  <w:style w:type="paragraph" w:customStyle="1" w:styleId="xl1443">
    <w:name w:val="xl1443"/>
    <w:basedOn w:val="Normal"/>
    <w:rsid w:val="00BD4ECD"/>
    <w:pPr>
      <w:pBdr>
        <w:left w:val="single" w:sz="4" w:space="0" w:color="auto"/>
        <w:bottom w:val="single" w:sz="4" w:space="0" w:color="auto"/>
        <w:right w:val="single" w:sz="4" w:space="0" w:color="auto"/>
      </w:pBdr>
      <w:suppressAutoHyphens w:val="0"/>
      <w:spacing w:before="100" w:beforeAutospacing="1" w:after="100" w:afterAutospacing="1"/>
      <w:jc w:val="left"/>
    </w:pPr>
    <w:rPr>
      <w:rFonts w:ascii="Times New Roman" w:eastAsia="Times New Roman" w:hAnsi="Times New Roman" w:cs="Times New Roman"/>
      <w:color w:val="000000"/>
      <w:sz w:val="16"/>
      <w:szCs w:val="16"/>
      <w:lang w:eastAsia="fr-FR"/>
    </w:rPr>
  </w:style>
  <w:style w:type="paragraph" w:customStyle="1" w:styleId="xl1444">
    <w:name w:val="xl1444"/>
    <w:basedOn w:val="Normal"/>
    <w:rsid w:val="00BD4ECD"/>
    <w:pPr>
      <w:pBdr>
        <w:left w:val="single" w:sz="4" w:space="0" w:color="auto"/>
        <w:bottom w:val="single" w:sz="4" w:space="0" w:color="auto"/>
      </w:pBdr>
      <w:suppressAutoHyphens w:val="0"/>
      <w:spacing w:before="100" w:beforeAutospacing="1" w:after="100" w:afterAutospacing="1"/>
      <w:jc w:val="center"/>
    </w:pPr>
    <w:rPr>
      <w:rFonts w:ascii="Cambria" w:eastAsia="Times New Roman" w:hAnsi="Cambria" w:cs="Times New Roman"/>
      <w:b/>
      <w:bCs/>
      <w:color w:val="000000"/>
      <w:sz w:val="24"/>
      <w:szCs w:val="24"/>
      <w:lang w:eastAsia="fr-FR"/>
    </w:rPr>
  </w:style>
  <w:style w:type="paragraph" w:customStyle="1" w:styleId="xl1445">
    <w:name w:val="xl1445"/>
    <w:basedOn w:val="Normal"/>
    <w:rsid w:val="00BD4ECD"/>
    <w:pPr>
      <w:pBdr>
        <w:bottom w:val="single" w:sz="4" w:space="0" w:color="auto"/>
      </w:pBdr>
      <w:suppressAutoHyphens w:val="0"/>
      <w:spacing w:before="100" w:beforeAutospacing="1" w:after="100" w:afterAutospacing="1"/>
      <w:jc w:val="center"/>
    </w:pPr>
    <w:rPr>
      <w:rFonts w:ascii="Cambria" w:eastAsia="Times New Roman" w:hAnsi="Cambria" w:cs="Times New Roman"/>
      <w:b/>
      <w:bCs/>
      <w:color w:val="000000"/>
      <w:sz w:val="24"/>
      <w:szCs w:val="24"/>
      <w:lang w:eastAsia="fr-FR"/>
    </w:rPr>
  </w:style>
  <w:style w:type="paragraph" w:customStyle="1" w:styleId="xl1446">
    <w:name w:val="xl1446"/>
    <w:basedOn w:val="Normal"/>
    <w:rsid w:val="00BD4ECD"/>
    <w:pPr>
      <w:pBdr>
        <w:bottom w:val="single" w:sz="4" w:space="0" w:color="auto"/>
        <w:right w:val="single" w:sz="4" w:space="0" w:color="auto"/>
      </w:pBdr>
      <w:suppressAutoHyphens w:val="0"/>
      <w:spacing w:before="100" w:beforeAutospacing="1" w:after="100" w:afterAutospacing="1"/>
      <w:jc w:val="center"/>
    </w:pPr>
    <w:rPr>
      <w:rFonts w:ascii="Cambria" w:eastAsia="Times New Roman" w:hAnsi="Cambria" w:cs="Times New Roman"/>
      <w:b/>
      <w:bCs/>
      <w:color w:val="000000"/>
      <w:sz w:val="24"/>
      <w:szCs w:val="24"/>
      <w:lang w:eastAsia="fr-FR"/>
    </w:rPr>
  </w:style>
  <w:style w:type="paragraph" w:customStyle="1" w:styleId="xl1447">
    <w:name w:val="xl1447"/>
    <w:basedOn w:val="Normal"/>
    <w:rsid w:val="00BD4ECD"/>
    <w:pPr>
      <w:suppressAutoHyphens w:val="0"/>
      <w:spacing w:before="100" w:beforeAutospacing="1" w:after="100" w:afterAutospacing="1"/>
      <w:jc w:val="left"/>
    </w:pPr>
    <w:rPr>
      <w:rFonts w:ascii="Cambria" w:eastAsia="Times New Roman" w:hAnsi="Cambria" w:cs="Times New Roman"/>
      <w:b/>
      <w:bCs/>
      <w:color w:val="008000"/>
      <w:sz w:val="40"/>
      <w:szCs w:val="40"/>
      <w:lang w:eastAsia="fr-FR"/>
    </w:rPr>
  </w:style>
  <w:style w:type="paragraph" w:customStyle="1" w:styleId="xl1448">
    <w:name w:val="xl1448"/>
    <w:basedOn w:val="Normal"/>
    <w:rsid w:val="00BD4ECD"/>
    <w:pPr>
      <w:suppressAutoHyphens w:val="0"/>
      <w:spacing w:before="100" w:beforeAutospacing="1" w:after="100" w:afterAutospacing="1"/>
      <w:jc w:val="center"/>
    </w:pPr>
    <w:rPr>
      <w:rFonts w:ascii="Cambria" w:eastAsia="Times New Roman" w:hAnsi="Cambria" w:cs="Times New Roman"/>
      <w:b/>
      <w:bCs/>
      <w:color w:val="000000"/>
      <w:sz w:val="24"/>
      <w:szCs w:val="24"/>
      <w:lang w:eastAsia="fr-FR"/>
    </w:rPr>
  </w:style>
  <w:style w:type="paragraph" w:customStyle="1" w:styleId="xl1449">
    <w:name w:val="xl1449"/>
    <w:basedOn w:val="Normal"/>
    <w:rsid w:val="00BD4ECD"/>
    <w:pPr>
      <w:suppressAutoHyphens w:val="0"/>
      <w:spacing w:before="100" w:beforeAutospacing="1" w:after="100" w:afterAutospacing="1"/>
      <w:jc w:val="center"/>
    </w:pPr>
    <w:rPr>
      <w:rFonts w:ascii="Cambria" w:eastAsia="Times New Roman" w:hAnsi="Cambria" w:cs="Times New Roman"/>
      <w:color w:val="000000"/>
      <w:sz w:val="24"/>
      <w:szCs w:val="24"/>
      <w:lang w:eastAsia="fr-FR"/>
    </w:rPr>
  </w:style>
  <w:style w:type="paragraph" w:customStyle="1" w:styleId="xl1450">
    <w:name w:val="xl1450"/>
    <w:basedOn w:val="Normal"/>
    <w:rsid w:val="00BD4ECD"/>
    <w:pPr>
      <w:pBdr>
        <w:top w:val="single" w:sz="4" w:space="0" w:color="auto"/>
        <w:left w:val="single" w:sz="4" w:space="0" w:color="auto"/>
      </w:pBdr>
      <w:suppressAutoHyphens w:val="0"/>
      <w:spacing w:before="100" w:beforeAutospacing="1" w:after="100" w:afterAutospacing="1"/>
      <w:jc w:val="center"/>
      <w:textAlignment w:val="center"/>
    </w:pPr>
    <w:rPr>
      <w:rFonts w:ascii="Cambria" w:eastAsia="Times New Roman" w:hAnsi="Cambria" w:cs="Times New Roman"/>
      <w:b/>
      <w:bCs/>
      <w:color w:val="000000"/>
      <w:sz w:val="20"/>
      <w:szCs w:val="20"/>
      <w:lang w:eastAsia="fr-FR"/>
    </w:rPr>
  </w:style>
  <w:style w:type="paragraph" w:customStyle="1" w:styleId="xl1451">
    <w:name w:val="xl1451"/>
    <w:basedOn w:val="Normal"/>
    <w:rsid w:val="00BD4ECD"/>
    <w:pPr>
      <w:pBdr>
        <w:top w:val="single" w:sz="4" w:space="0" w:color="auto"/>
      </w:pBdr>
      <w:suppressAutoHyphens w:val="0"/>
      <w:spacing w:before="100" w:beforeAutospacing="1" w:after="100" w:afterAutospacing="1"/>
      <w:jc w:val="center"/>
      <w:textAlignment w:val="center"/>
    </w:pPr>
    <w:rPr>
      <w:rFonts w:ascii="Cambria" w:eastAsia="Times New Roman" w:hAnsi="Cambria" w:cs="Times New Roman"/>
      <w:b/>
      <w:bCs/>
      <w:color w:val="000000"/>
      <w:sz w:val="20"/>
      <w:szCs w:val="20"/>
      <w:lang w:eastAsia="fr-FR"/>
    </w:rPr>
  </w:style>
  <w:style w:type="paragraph" w:customStyle="1" w:styleId="xl1452">
    <w:name w:val="xl1452"/>
    <w:basedOn w:val="Normal"/>
    <w:rsid w:val="00BD4ECD"/>
    <w:pPr>
      <w:pBdr>
        <w:top w:val="single" w:sz="4" w:space="0" w:color="auto"/>
        <w:right w:val="single" w:sz="4" w:space="0" w:color="auto"/>
      </w:pBdr>
      <w:suppressAutoHyphens w:val="0"/>
      <w:spacing w:before="100" w:beforeAutospacing="1" w:after="100" w:afterAutospacing="1"/>
      <w:jc w:val="center"/>
      <w:textAlignment w:val="center"/>
    </w:pPr>
    <w:rPr>
      <w:rFonts w:ascii="Cambria" w:eastAsia="Times New Roman" w:hAnsi="Cambria" w:cs="Times New Roman"/>
      <w:b/>
      <w:bCs/>
      <w:color w:val="000000"/>
      <w:sz w:val="20"/>
      <w:szCs w:val="20"/>
      <w:lang w:eastAsia="fr-FR"/>
    </w:rPr>
  </w:style>
  <w:style w:type="paragraph" w:customStyle="1" w:styleId="xl1453">
    <w:name w:val="xl1453"/>
    <w:basedOn w:val="Normal"/>
    <w:rsid w:val="00BD4ECD"/>
    <w:pPr>
      <w:pBdr>
        <w:left w:val="single" w:sz="4" w:space="0" w:color="auto"/>
        <w:bottom w:val="single" w:sz="4" w:space="0" w:color="auto"/>
      </w:pBdr>
      <w:suppressAutoHyphens w:val="0"/>
      <w:spacing w:before="100" w:beforeAutospacing="1" w:after="100" w:afterAutospacing="1"/>
      <w:jc w:val="center"/>
      <w:textAlignment w:val="center"/>
    </w:pPr>
    <w:rPr>
      <w:rFonts w:ascii="Cambria" w:eastAsia="Times New Roman" w:hAnsi="Cambria" w:cs="Times New Roman"/>
      <w:b/>
      <w:bCs/>
      <w:color w:val="000000"/>
      <w:sz w:val="20"/>
      <w:szCs w:val="20"/>
      <w:lang w:eastAsia="fr-FR"/>
    </w:rPr>
  </w:style>
  <w:style w:type="paragraph" w:customStyle="1" w:styleId="xl1454">
    <w:name w:val="xl1454"/>
    <w:basedOn w:val="Normal"/>
    <w:rsid w:val="00BD4ECD"/>
    <w:pPr>
      <w:pBdr>
        <w:bottom w:val="single" w:sz="4" w:space="0" w:color="auto"/>
      </w:pBdr>
      <w:suppressAutoHyphens w:val="0"/>
      <w:spacing w:before="100" w:beforeAutospacing="1" w:after="100" w:afterAutospacing="1"/>
      <w:jc w:val="center"/>
      <w:textAlignment w:val="center"/>
    </w:pPr>
    <w:rPr>
      <w:rFonts w:ascii="Cambria" w:eastAsia="Times New Roman" w:hAnsi="Cambria" w:cs="Times New Roman"/>
      <w:b/>
      <w:bCs/>
      <w:color w:val="000000"/>
      <w:sz w:val="20"/>
      <w:szCs w:val="20"/>
      <w:lang w:eastAsia="fr-FR"/>
    </w:rPr>
  </w:style>
  <w:style w:type="paragraph" w:customStyle="1" w:styleId="xl1455">
    <w:name w:val="xl1455"/>
    <w:basedOn w:val="Normal"/>
    <w:rsid w:val="00BD4ECD"/>
    <w:pPr>
      <w:pBdr>
        <w:bottom w:val="single" w:sz="4" w:space="0" w:color="auto"/>
        <w:right w:val="single" w:sz="4" w:space="0" w:color="auto"/>
      </w:pBdr>
      <w:suppressAutoHyphens w:val="0"/>
      <w:spacing w:before="100" w:beforeAutospacing="1" w:after="100" w:afterAutospacing="1"/>
      <w:jc w:val="center"/>
      <w:textAlignment w:val="center"/>
    </w:pPr>
    <w:rPr>
      <w:rFonts w:ascii="Cambria" w:eastAsia="Times New Roman" w:hAnsi="Cambria" w:cs="Times New Roman"/>
      <w:b/>
      <w:bCs/>
      <w:color w:val="000000"/>
      <w:sz w:val="20"/>
      <w:szCs w:val="20"/>
      <w:lang w:eastAsia="fr-FR"/>
    </w:rPr>
  </w:style>
  <w:style w:type="paragraph" w:customStyle="1" w:styleId="xl1456">
    <w:name w:val="xl1456"/>
    <w:basedOn w:val="Normal"/>
    <w:rsid w:val="00BD4ECD"/>
    <w:pPr>
      <w:pBdr>
        <w:top w:val="single" w:sz="4" w:space="0" w:color="auto"/>
        <w:left w:val="single" w:sz="4" w:space="0" w:color="auto"/>
        <w:bottom w:val="single" w:sz="4" w:space="0" w:color="auto"/>
      </w:pBdr>
      <w:suppressAutoHyphens w:val="0"/>
      <w:spacing w:before="100" w:beforeAutospacing="1" w:after="100" w:afterAutospacing="1"/>
      <w:jc w:val="center"/>
    </w:pPr>
    <w:rPr>
      <w:rFonts w:ascii="Cambria" w:eastAsia="Times New Roman" w:hAnsi="Cambria" w:cs="Times New Roman"/>
      <w:b/>
      <w:bCs/>
      <w:color w:val="000000"/>
      <w:sz w:val="24"/>
      <w:szCs w:val="24"/>
      <w:lang w:eastAsia="fr-FR"/>
    </w:rPr>
  </w:style>
  <w:style w:type="paragraph" w:customStyle="1" w:styleId="xl1457">
    <w:name w:val="xl1457"/>
    <w:basedOn w:val="Normal"/>
    <w:rsid w:val="00BD4ECD"/>
    <w:pPr>
      <w:pBdr>
        <w:top w:val="single" w:sz="4" w:space="0" w:color="auto"/>
        <w:bottom w:val="single" w:sz="4" w:space="0" w:color="auto"/>
      </w:pBdr>
      <w:suppressAutoHyphens w:val="0"/>
      <w:spacing w:before="100" w:beforeAutospacing="1" w:after="100" w:afterAutospacing="1"/>
      <w:jc w:val="center"/>
    </w:pPr>
    <w:rPr>
      <w:rFonts w:ascii="Cambria" w:eastAsia="Times New Roman" w:hAnsi="Cambria" w:cs="Times New Roman"/>
      <w:b/>
      <w:bCs/>
      <w:color w:val="000000"/>
      <w:sz w:val="24"/>
      <w:szCs w:val="24"/>
      <w:lang w:eastAsia="fr-FR"/>
    </w:rPr>
  </w:style>
  <w:style w:type="paragraph" w:customStyle="1" w:styleId="xl1458">
    <w:name w:val="xl1458"/>
    <w:basedOn w:val="Normal"/>
    <w:rsid w:val="00BD4ECD"/>
    <w:pPr>
      <w:pBdr>
        <w:top w:val="single" w:sz="4" w:space="0" w:color="auto"/>
        <w:bottom w:val="single" w:sz="4" w:space="0" w:color="auto"/>
        <w:right w:val="single" w:sz="4" w:space="0" w:color="auto"/>
      </w:pBdr>
      <w:suppressAutoHyphens w:val="0"/>
      <w:spacing w:before="100" w:beforeAutospacing="1" w:after="100" w:afterAutospacing="1"/>
      <w:jc w:val="center"/>
    </w:pPr>
    <w:rPr>
      <w:rFonts w:ascii="Cambria" w:eastAsia="Times New Roman" w:hAnsi="Cambria" w:cs="Times New Roman"/>
      <w:b/>
      <w:bCs/>
      <w:color w:val="000000"/>
      <w:sz w:val="24"/>
      <w:szCs w:val="24"/>
      <w:lang w:eastAsia="fr-FR"/>
    </w:rPr>
  </w:style>
  <w:style w:type="paragraph" w:customStyle="1" w:styleId="xl1459">
    <w:name w:val="xl1459"/>
    <w:basedOn w:val="Normal"/>
    <w:rsid w:val="00BD4ECD"/>
    <w:pPr>
      <w:pBdr>
        <w:top w:val="single" w:sz="4" w:space="0" w:color="auto"/>
        <w:left w:val="single" w:sz="4" w:space="0" w:color="auto"/>
        <w:bottom w:val="single" w:sz="4" w:space="0" w:color="auto"/>
      </w:pBdr>
      <w:suppressAutoHyphens w:val="0"/>
      <w:spacing w:before="100" w:beforeAutospacing="1" w:after="100" w:afterAutospacing="1"/>
      <w:jc w:val="left"/>
    </w:pPr>
    <w:rPr>
      <w:rFonts w:ascii="Cambria" w:eastAsia="Times New Roman" w:hAnsi="Cambria" w:cs="Times New Roman"/>
      <w:b/>
      <w:bCs/>
      <w:color w:val="000000"/>
      <w:sz w:val="24"/>
      <w:szCs w:val="24"/>
      <w:lang w:eastAsia="fr-FR"/>
    </w:rPr>
  </w:style>
  <w:style w:type="paragraph" w:customStyle="1" w:styleId="xl1460">
    <w:name w:val="xl1460"/>
    <w:basedOn w:val="Normal"/>
    <w:rsid w:val="00BD4ECD"/>
    <w:pPr>
      <w:pBdr>
        <w:top w:val="single" w:sz="4" w:space="0" w:color="auto"/>
        <w:bottom w:val="single" w:sz="4" w:space="0" w:color="auto"/>
      </w:pBdr>
      <w:suppressAutoHyphens w:val="0"/>
      <w:spacing w:before="100" w:beforeAutospacing="1" w:after="100" w:afterAutospacing="1"/>
      <w:jc w:val="left"/>
    </w:pPr>
    <w:rPr>
      <w:rFonts w:ascii="Cambria" w:eastAsia="Times New Roman" w:hAnsi="Cambria" w:cs="Times New Roman"/>
      <w:b/>
      <w:bCs/>
      <w:color w:val="000000"/>
      <w:sz w:val="24"/>
      <w:szCs w:val="24"/>
      <w:lang w:eastAsia="fr-FR"/>
    </w:rPr>
  </w:style>
  <w:style w:type="paragraph" w:customStyle="1" w:styleId="xl1461">
    <w:name w:val="xl1461"/>
    <w:basedOn w:val="Normal"/>
    <w:rsid w:val="00BD4ECD"/>
    <w:pPr>
      <w:pBdr>
        <w:top w:val="single" w:sz="4" w:space="0" w:color="auto"/>
        <w:bottom w:val="single" w:sz="4" w:space="0" w:color="auto"/>
        <w:right w:val="single" w:sz="4" w:space="0" w:color="auto"/>
      </w:pBdr>
      <w:suppressAutoHyphens w:val="0"/>
      <w:spacing w:before="100" w:beforeAutospacing="1" w:after="100" w:afterAutospacing="1"/>
      <w:jc w:val="left"/>
    </w:pPr>
    <w:rPr>
      <w:rFonts w:ascii="Cambria" w:eastAsia="Times New Roman" w:hAnsi="Cambria" w:cs="Times New Roman"/>
      <w:b/>
      <w:bCs/>
      <w:color w:val="000000"/>
      <w:sz w:val="24"/>
      <w:szCs w:val="24"/>
      <w:lang w:eastAsia="fr-FR"/>
    </w:rPr>
  </w:style>
  <w:style w:type="paragraph" w:customStyle="1" w:styleId="xl1462">
    <w:name w:val="xl1462"/>
    <w:basedOn w:val="Normal"/>
    <w:rsid w:val="00BD4ECD"/>
    <w:pPr>
      <w:pBdr>
        <w:top w:val="single" w:sz="4" w:space="0" w:color="auto"/>
        <w:left w:val="single" w:sz="4" w:space="0" w:color="auto"/>
        <w:bottom w:val="single" w:sz="4" w:space="0" w:color="auto"/>
      </w:pBdr>
      <w:suppressAutoHyphens w:val="0"/>
      <w:spacing w:before="100" w:beforeAutospacing="1" w:after="100" w:afterAutospacing="1"/>
      <w:jc w:val="center"/>
    </w:pPr>
    <w:rPr>
      <w:rFonts w:ascii="Cambria" w:eastAsia="Times New Roman" w:hAnsi="Cambria" w:cs="Times New Roman"/>
      <w:b/>
      <w:bCs/>
      <w:color w:val="000000"/>
      <w:sz w:val="24"/>
      <w:szCs w:val="24"/>
      <w:lang w:eastAsia="fr-FR"/>
    </w:rPr>
  </w:style>
  <w:style w:type="paragraph" w:customStyle="1" w:styleId="xl1463">
    <w:name w:val="xl1463"/>
    <w:basedOn w:val="Normal"/>
    <w:rsid w:val="00BD4ECD"/>
    <w:pPr>
      <w:pBdr>
        <w:top w:val="single" w:sz="4" w:space="0" w:color="auto"/>
        <w:bottom w:val="single" w:sz="4" w:space="0" w:color="auto"/>
      </w:pBdr>
      <w:suppressAutoHyphens w:val="0"/>
      <w:spacing w:before="100" w:beforeAutospacing="1" w:after="100" w:afterAutospacing="1"/>
      <w:jc w:val="center"/>
    </w:pPr>
    <w:rPr>
      <w:rFonts w:ascii="Cambria" w:eastAsia="Times New Roman" w:hAnsi="Cambria" w:cs="Times New Roman"/>
      <w:b/>
      <w:bCs/>
      <w:color w:val="000000"/>
      <w:sz w:val="24"/>
      <w:szCs w:val="24"/>
      <w:lang w:eastAsia="fr-FR"/>
    </w:rPr>
  </w:style>
  <w:style w:type="paragraph" w:customStyle="1" w:styleId="xl1464">
    <w:name w:val="xl1464"/>
    <w:basedOn w:val="Normal"/>
    <w:rsid w:val="00BD4ECD"/>
    <w:pPr>
      <w:pBdr>
        <w:top w:val="single" w:sz="4" w:space="0" w:color="auto"/>
        <w:bottom w:val="single" w:sz="4" w:space="0" w:color="auto"/>
        <w:right w:val="single" w:sz="4" w:space="0" w:color="auto"/>
      </w:pBdr>
      <w:suppressAutoHyphens w:val="0"/>
      <w:spacing w:before="100" w:beforeAutospacing="1" w:after="100" w:afterAutospacing="1"/>
      <w:jc w:val="center"/>
    </w:pPr>
    <w:rPr>
      <w:rFonts w:ascii="Cambria" w:eastAsia="Times New Roman" w:hAnsi="Cambria" w:cs="Times New Roman"/>
      <w:b/>
      <w:bCs/>
      <w:color w:val="000000"/>
      <w:sz w:val="24"/>
      <w:szCs w:val="24"/>
      <w:lang w:eastAsia="fr-FR"/>
    </w:rPr>
  </w:style>
  <w:style w:type="paragraph" w:customStyle="1" w:styleId="xl1465">
    <w:name w:val="xl1465"/>
    <w:basedOn w:val="Normal"/>
    <w:rsid w:val="00BD4ECD"/>
    <w:pPr>
      <w:pBdr>
        <w:bottom w:val="single" w:sz="4" w:space="0" w:color="auto"/>
      </w:pBdr>
      <w:suppressAutoHyphens w:val="0"/>
      <w:spacing w:before="100" w:beforeAutospacing="1" w:after="100" w:afterAutospacing="1"/>
      <w:jc w:val="left"/>
    </w:pPr>
    <w:rPr>
      <w:rFonts w:ascii="Cambria" w:eastAsia="Times New Roman" w:hAnsi="Cambria" w:cs="Times New Roman"/>
      <w:color w:val="000000"/>
      <w:sz w:val="24"/>
      <w:szCs w:val="24"/>
      <w:lang w:eastAsia="fr-FR"/>
    </w:rPr>
  </w:style>
  <w:style w:type="paragraph" w:customStyle="1" w:styleId="xl1466">
    <w:name w:val="xl1466"/>
    <w:basedOn w:val="Normal"/>
    <w:rsid w:val="00BD4ECD"/>
    <w:pPr>
      <w:shd w:val="clear" w:color="000000" w:fill="F2F2F2"/>
      <w:suppressAutoHyphens w:val="0"/>
      <w:spacing w:before="100" w:beforeAutospacing="1" w:after="100" w:afterAutospacing="1"/>
      <w:jc w:val="center"/>
      <w:textAlignment w:val="center"/>
    </w:pPr>
    <w:rPr>
      <w:rFonts w:ascii="Cambria" w:eastAsia="Times New Roman" w:hAnsi="Cambria" w:cs="Times New Roman"/>
      <w:b/>
      <w:bCs/>
      <w:color w:val="000000"/>
      <w:sz w:val="14"/>
      <w:szCs w:val="14"/>
      <w:lang w:eastAsia="fr-FR"/>
    </w:rPr>
  </w:style>
  <w:style w:type="paragraph" w:customStyle="1" w:styleId="xl1467">
    <w:name w:val="xl1467"/>
    <w:basedOn w:val="Normal"/>
    <w:rsid w:val="00BD4ECD"/>
    <w:pPr>
      <w:pBdr>
        <w:top w:val="single" w:sz="4" w:space="0" w:color="auto"/>
        <w:left w:val="single" w:sz="4" w:space="0" w:color="auto"/>
        <w:bottom w:val="single" w:sz="4" w:space="0" w:color="auto"/>
      </w:pBdr>
      <w:shd w:val="clear" w:color="000000" w:fill="F2F2F2"/>
      <w:suppressAutoHyphens w:val="0"/>
      <w:spacing w:before="100" w:beforeAutospacing="1" w:after="100" w:afterAutospacing="1"/>
      <w:jc w:val="right"/>
    </w:pPr>
    <w:rPr>
      <w:rFonts w:ascii="Cambria" w:eastAsia="Times New Roman" w:hAnsi="Cambria" w:cs="Times New Roman"/>
      <w:sz w:val="24"/>
      <w:szCs w:val="24"/>
      <w:lang w:eastAsia="fr-FR"/>
    </w:rPr>
  </w:style>
  <w:style w:type="paragraph" w:customStyle="1" w:styleId="xl1468">
    <w:name w:val="xl1468"/>
    <w:basedOn w:val="Normal"/>
    <w:rsid w:val="00BD4ECD"/>
    <w:pPr>
      <w:pBdr>
        <w:top w:val="single" w:sz="4" w:space="0" w:color="auto"/>
        <w:bottom w:val="single" w:sz="4" w:space="0" w:color="auto"/>
        <w:right w:val="single" w:sz="4" w:space="0" w:color="auto"/>
      </w:pBdr>
      <w:shd w:val="clear" w:color="000000" w:fill="F2F2F2"/>
      <w:suppressAutoHyphens w:val="0"/>
      <w:spacing w:before="100" w:beforeAutospacing="1" w:after="100" w:afterAutospacing="1"/>
      <w:jc w:val="right"/>
    </w:pPr>
    <w:rPr>
      <w:rFonts w:ascii="Cambria" w:eastAsia="Times New Roman" w:hAnsi="Cambria" w:cs="Times New Roman"/>
      <w:sz w:val="24"/>
      <w:szCs w:val="24"/>
      <w:lang w:eastAsia="fr-FR"/>
    </w:rPr>
  </w:style>
  <w:style w:type="paragraph" w:customStyle="1" w:styleId="xl1469">
    <w:name w:val="xl1469"/>
    <w:basedOn w:val="Normal"/>
    <w:rsid w:val="00BD4ECD"/>
    <w:pPr>
      <w:pBdr>
        <w:top w:val="single" w:sz="4" w:space="0" w:color="auto"/>
        <w:left w:val="single" w:sz="4" w:space="0" w:color="auto"/>
        <w:bottom w:val="single" w:sz="4" w:space="0" w:color="auto"/>
      </w:pBdr>
      <w:suppressAutoHyphens w:val="0"/>
      <w:spacing w:before="100" w:beforeAutospacing="1" w:after="100" w:afterAutospacing="1"/>
      <w:jc w:val="right"/>
    </w:pPr>
    <w:rPr>
      <w:rFonts w:ascii="Cambria" w:eastAsia="Times New Roman" w:hAnsi="Cambria" w:cs="Times New Roman"/>
      <w:color w:val="000000"/>
      <w:sz w:val="24"/>
      <w:szCs w:val="24"/>
      <w:lang w:eastAsia="fr-FR"/>
    </w:rPr>
  </w:style>
  <w:style w:type="paragraph" w:customStyle="1" w:styleId="xl1470">
    <w:name w:val="xl1470"/>
    <w:basedOn w:val="Normal"/>
    <w:rsid w:val="00BD4ECD"/>
    <w:pPr>
      <w:pBdr>
        <w:top w:val="single" w:sz="4" w:space="0" w:color="auto"/>
        <w:bottom w:val="single" w:sz="4" w:space="0" w:color="auto"/>
        <w:right w:val="single" w:sz="4" w:space="0" w:color="auto"/>
      </w:pBdr>
      <w:suppressAutoHyphens w:val="0"/>
      <w:spacing w:before="100" w:beforeAutospacing="1" w:after="100" w:afterAutospacing="1"/>
      <w:jc w:val="right"/>
    </w:pPr>
    <w:rPr>
      <w:rFonts w:ascii="Cambria" w:eastAsia="Times New Roman" w:hAnsi="Cambria" w:cs="Times New Roman"/>
      <w:color w:val="000000"/>
      <w:sz w:val="24"/>
      <w:szCs w:val="24"/>
      <w:lang w:eastAsia="fr-FR"/>
    </w:rPr>
  </w:style>
  <w:style w:type="paragraph" w:customStyle="1" w:styleId="xl1471">
    <w:name w:val="xl1471"/>
    <w:basedOn w:val="Normal"/>
    <w:rsid w:val="00BD4ECD"/>
    <w:pPr>
      <w:pBdr>
        <w:top w:val="single" w:sz="4" w:space="0" w:color="auto"/>
        <w:left w:val="single" w:sz="4" w:space="0" w:color="auto"/>
        <w:bottom w:val="single" w:sz="4" w:space="0" w:color="auto"/>
      </w:pBdr>
      <w:suppressAutoHyphens w:val="0"/>
      <w:spacing w:before="100" w:beforeAutospacing="1" w:after="100" w:afterAutospacing="1"/>
      <w:jc w:val="right"/>
    </w:pPr>
    <w:rPr>
      <w:rFonts w:ascii="Cambria" w:eastAsia="Times New Roman" w:hAnsi="Cambria" w:cs="Times New Roman"/>
      <w:b/>
      <w:bCs/>
      <w:color w:val="000000"/>
      <w:sz w:val="24"/>
      <w:szCs w:val="24"/>
      <w:lang w:eastAsia="fr-FR"/>
    </w:rPr>
  </w:style>
  <w:style w:type="paragraph" w:customStyle="1" w:styleId="xl1472">
    <w:name w:val="xl1472"/>
    <w:basedOn w:val="Normal"/>
    <w:rsid w:val="00BD4ECD"/>
    <w:pPr>
      <w:pBdr>
        <w:top w:val="single" w:sz="4" w:space="0" w:color="auto"/>
        <w:bottom w:val="single" w:sz="4" w:space="0" w:color="auto"/>
        <w:right w:val="single" w:sz="4" w:space="0" w:color="auto"/>
      </w:pBdr>
      <w:suppressAutoHyphens w:val="0"/>
      <w:spacing w:before="100" w:beforeAutospacing="1" w:after="100" w:afterAutospacing="1"/>
      <w:jc w:val="right"/>
    </w:pPr>
    <w:rPr>
      <w:rFonts w:ascii="Cambria" w:eastAsia="Times New Roman" w:hAnsi="Cambria" w:cs="Times New Roman"/>
      <w:b/>
      <w:bCs/>
      <w:color w:val="000000"/>
      <w:sz w:val="24"/>
      <w:szCs w:val="24"/>
      <w:lang w:eastAsia="fr-FR"/>
    </w:rPr>
  </w:style>
  <w:style w:type="paragraph" w:customStyle="1" w:styleId="xl1473">
    <w:name w:val="xl1473"/>
    <w:basedOn w:val="Normal"/>
    <w:rsid w:val="00BD4ECD"/>
    <w:pPr>
      <w:pBdr>
        <w:top w:val="single" w:sz="4" w:space="0" w:color="auto"/>
        <w:left w:val="single" w:sz="4" w:space="0" w:color="auto"/>
        <w:bottom w:val="single" w:sz="4" w:space="0" w:color="auto"/>
      </w:pBdr>
      <w:suppressAutoHyphens w:val="0"/>
      <w:spacing w:before="100" w:beforeAutospacing="1" w:after="100" w:afterAutospacing="1"/>
      <w:jc w:val="left"/>
    </w:pPr>
    <w:rPr>
      <w:rFonts w:ascii="Cambria" w:eastAsia="Times New Roman" w:hAnsi="Cambria" w:cs="Times New Roman"/>
      <w:color w:val="000000"/>
      <w:sz w:val="24"/>
      <w:szCs w:val="24"/>
      <w:lang w:eastAsia="fr-FR"/>
    </w:rPr>
  </w:style>
  <w:style w:type="paragraph" w:customStyle="1" w:styleId="xl1474">
    <w:name w:val="xl1474"/>
    <w:basedOn w:val="Normal"/>
    <w:rsid w:val="00BD4ECD"/>
    <w:pPr>
      <w:pBdr>
        <w:top w:val="single" w:sz="4" w:space="0" w:color="auto"/>
        <w:bottom w:val="single" w:sz="4" w:space="0" w:color="auto"/>
        <w:right w:val="single" w:sz="4" w:space="0" w:color="auto"/>
      </w:pBdr>
      <w:suppressAutoHyphens w:val="0"/>
      <w:spacing w:before="100" w:beforeAutospacing="1" w:after="100" w:afterAutospacing="1"/>
      <w:jc w:val="left"/>
    </w:pPr>
    <w:rPr>
      <w:rFonts w:ascii="Cambria" w:eastAsia="Times New Roman" w:hAnsi="Cambria" w:cs="Times New Roman"/>
      <w:color w:val="000000"/>
      <w:sz w:val="24"/>
      <w:szCs w:val="24"/>
      <w:lang w:eastAsia="fr-FR"/>
    </w:rPr>
  </w:style>
  <w:style w:type="paragraph" w:customStyle="1" w:styleId="xl1475">
    <w:name w:val="xl1475"/>
    <w:basedOn w:val="Normal"/>
    <w:rsid w:val="00BD4ECD"/>
    <w:pPr>
      <w:pBdr>
        <w:top w:val="single" w:sz="4" w:space="0" w:color="auto"/>
        <w:left w:val="single" w:sz="4" w:space="0" w:color="auto"/>
        <w:bottom w:val="single" w:sz="4" w:space="0" w:color="auto"/>
      </w:pBdr>
      <w:shd w:val="clear" w:color="000000" w:fill="F2F2F2"/>
      <w:suppressAutoHyphens w:val="0"/>
      <w:spacing w:before="100" w:beforeAutospacing="1" w:after="100" w:afterAutospacing="1"/>
      <w:jc w:val="right"/>
    </w:pPr>
    <w:rPr>
      <w:rFonts w:ascii="Cambria" w:eastAsia="Times New Roman" w:hAnsi="Cambria" w:cs="Times New Roman"/>
      <w:color w:val="008080"/>
      <w:sz w:val="24"/>
      <w:szCs w:val="24"/>
      <w:lang w:eastAsia="fr-FR"/>
    </w:rPr>
  </w:style>
  <w:style w:type="paragraph" w:customStyle="1" w:styleId="xl1476">
    <w:name w:val="xl1476"/>
    <w:basedOn w:val="Normal"/>
    <w:rsid w:val="00BD4ECD"/>
    <w:pPr>
      <w:pBdr>
        <w:top w:val="single" w:sz="4" w:space="0" w:color="auto"/>
        <w:bottom w:val="single" w:sz="4" w:space="0" w:color="auto"/>
        <w:right w:val="single" w:sz="4" w:space="0" w:color="auto"/>
      </w:pBdr>
      <w:shd w:val="clear" w:color="000000" w:fill="F2F2F2"/>
      <w:suppressAutoHyphens w:val="0"/>
      <w:spacing w:before="100" w:beforeAutospacing="1" w:after="100" w:afterAutospacing="1"/>
      <w:jc w:val="right"/>
    </w:pPr>
    <w:rPr>
      <w:rFonts w:ascii="Cambria" w:eastAsia="Times New Roman" w:hAnsi="Cambria" w:cs="Times New Roman"/>
      <w:color w:val="008080"/>
      <w:sz w:val="24"/>
      <w:szCs w:val="24"/>
      <w:lang w:eastAsia="fr-FR"/>
    </w:rPr>
  </w:style>
  <w:style w:type="paragraph" w:customStyle="1" w:styleId="xl1477">
    <w:name w:val="xl1477"/>
    <w:basedOn w:val="Normal"/>
    <w:rsid w:val="00BD4ECD"/>
    <w:pPr>
      <w:pBdr>
        <w:top w:val="single" w:sz="4" w:space="0" w:color="auto"/>
        <w:left w:val="single" w:sz="4" w:space="0" w:color="auto"/>
        <w:bottom w:val="single" w:sz="4" w:space="0" w:color="auto"/>
      </w:pBdr>
      <w:suppressAutoHyphens w:val="0"/>
      <w:spacing w:before="100" w:beforeAutospacing="1" w:after="100" w:afterAutospacing="1"/>
      <w:jc w:val="left"/>
    </w:pPr>
    <w:rPr>
      <w:rFonts w:ascii="Cambria" w:eastAsia="Times New Roman" w:hAnsi="Cambria" w:cs="Times New Roman"/>
      <w:color w:val="000000"/>
      <w:sz w:val="20"/>
      <w:szCs w:val="20"/>
      <w:lang w:eastAsia="fr-FR"/>
    </w:rPr>
  </w:style>
  <w:style w:type="paragraph" w:customStyle="1" w:styleId="xl1478">
    <w:name w:val="xl1478"/>
    <w:basedOn w:val="Normal"/>
    <w:rsid w:val="00BD4ECD"/>
    <w:pPr>
      <w:pBdr>
        <w:top w:val="single" w:sz="4" w:space="0" w:color="auto"/>
        <w:bottom w:val="single" w:sz="4" w:space="0" w:color="auto"/>
      </w:pBdr>
      <w:suppressAutoHyphens w:val="0"/>
      <w:spacing w:before="100" w:beforeAutospacing="1" w:after="100" w:afterAutospacing="1"/>
      <w:jc w:val="left"/>
    </w:pPr>
    <w:rPr>
      <w:rFonts w:ascii="Cambria" w:eastAsia="Times New Roman" w:hAnsi="Cambria" w:cs="Times New Roman"/>
      <w:color w:val="000000"/>
      <w:sz w:val="20"/>
      <w:szCs w:val="20"/>
      <w:lang w:eastAsia="fr-FR"/>
    </w:rPr>
  </w:style>
  <w:style w:type="paragraph" w:customStyle="1" w:styleId="xl1479">
    <w:name w:val="xl1479"/>
    <w:basedOn w:val="Normal"/>
    <w:rsid w:val="00BD4ECD"/>
    <w:pPr>
      <w:pBdr>
        <w:top w:val="single" w:sz="4" w:space="0" w:color="auto"/>
        <w:bottom w:val="single" w:sz="4" w:space="0" w:color="auto"/>
        <w:right w:val="single" w:sz="4" w:space="0" w:color="auto"/>
      </w:pBdr>
      <w:suppressAutoHyphens w:val="0"/>
      <w:spacing w:before="100" w:beforeAutospacing="1" w:after="100" w:afterAutospacing="1"/>
      <w:jc w:val="left"/>
    </w:pPr>
    <w:rPr>
      <w:rFonts w:ascii="Cambria" w:eastAsia="Times New Roman" w:hAnsi="Cambria" w:cs="Times New Roman"/>
      <w:color w:val="000000"/>
      <w:sz w:val="20"/>
      <w:szCs w:val="20"/>
      <w:lang w:eastAsia="fr-FR"/>
    </w:rPr>
  </w:style>
  <w:style w:type="paragraph" w:customStyle="1" w:styleId="xl1480">
    <w:name w:val="xl1480"/>
    <w:basedOn w:val="Normal"/>
    <w:rsid w:val="00BD4ECD"/>
    <w:pPr>
      <w:pBdr>
        <w:top w:val="single" w:sz="4" w:space="0" w:color="auto"/>
        <w:left w:val="single" w:sz="4" w:space="0" w:color="auto"/>
        <w:bottom w:val="single" w:sz="4" w:space="0" w:color="auto"/>
      </w:pBdr>
      <w:suppressAutoHyphens w:val="0"/>
      <w:spacing w:before="100" w:beforeAutospacing="1" w:after="100" w:afterAutospacing="1"/>
      <w:jc w:val="center"/>
      <w:textAlignment w:val="center"/>
    </w:pPr>
    <w:rPr>
      <w:rFonts w:ascii="Cambria" w:eastAsia="Times New Roman" w:hAnsi="Cambria" w:cs="Times New Roman"/>
      <w:b/>
      <w:bCs/>
      <w:color w:val="800080"/>
      <w:sz w:val="20"/>
      <w:szCs w:val="20"/>
      <w:lang w:eastAsia="fr-FR"/>
    </w:rPr>
  </w:style>
  <w:style w:type="paragraph" w:customStyle="1" w:styleId="xl1481">
    <w:name w:val="xl1481"/>
    <w:basedOn w:val="Normal"/>
    <w:rsid w:val="00BD4ECD"/>
    <w:pPr>
      <w:pBdr>
        <w:top w:val="single" w:sz="4" w:space="0" w:color="auto"/>
        <w:bottom w:val="single" w:sz="4" w:space="0" w:color="auto"/>
        <w:right w:val="single" w:sz="4" w:space="0" w:color="auto"/>
      </w:pBdr>
      <w:suppressAutoHyphens w:val="0"/>
      <w:spacing w:before="100" w:beforeAutospacing="1" w:after="100" w:afterAutospacing="1"/>
      <w:jc w:val="center"/>
      <w:textAlignment w:val="center"/>
    </w:pPr>
    <w:rPr>
      <w:rFonts w:ascii="Cambria" w:eastAsia="Times New Roman" w:hAnsi="Cambria" w:cs="Times New Roman"/>
      <w:b/>
      <w:bCs/>
      <w:color w:val="800080"/>
      <w:sz w:val="20"/>
      <w:szCs w:val="20"/>
      <w:lang w:eastAsia="fr-FR"/>
    </w:rPr>
  </w:style>
  <w:style w:type="paragraph" w:customStyle="1" w:styleId="xl1482">
    <w:name w:val="xl1482"/>
    <w:basedOn w:val="Normal"/>
    <w:rsid w:val="00BD4ECD"/>
    <w:pPr>
      <w:pBdr>
        <w:left w:val="single" w:sz="4" w:space="0" w:color="auto"/>
      </w:pBdr>
      <w:suppressAutoHyphens w:val="0"/>
      <w:spacing w:before="100" w:beforeAutospacing="1" w:after="100" w:afterAutospacing="1"/>
      <w:jc w:val="left"/>
      <w:textAlignment w:val="center"/>
    </w:pPr>
    <w:rPr>
      <w:rFonts w:ascii="Cambria" w:eastAsia="Times New Roman" w:hAnsi="Cambria" w:cs="Times New Roman"/>
      <w:b/>
      <w:bCs/>
      <w:color w:val="000000"/>
      <w:sz w:val="20"/>
      <w:szCs w:val="20"/>
      <w:lang w:eastAsia="fr-FR"/>
    </w:rPr>
  </w:style>
  <w:style w:type="paragraph" w:customStyle="1" w:styleId="xl1483">
    <w:name w:val="xl1483"/>
    <w:basedOn w:val="Normal"/>
    <w:rsid w:val="00BD4ECD"/>
    <w:pPr>
      <w:suppressAutoHyphens w:val="0"/>
      <w:spacing w:before="100" w:beforeAutospacing="1" w:after="100" w:afterAutospacing="1"/>
      <w:jc w:val="left"/>
      <w:textAlignment w:val="center"/>
    </w:pPr>
    <w:rPr>
      <w:rFonts w:ascii="Cambria" w:eastAsia="Times New Roman" w:hAnsi="Cambria" w:cs="Times New Roman"/>
      <w:b/>
      <w:bCs/>
      <w:color w:val="000000"/>
      <w:sz w:val="20"/>
      <w:szCs w:val="20"/>
      <w:lang w:eastAsia="fr-FR"/>
    </w:rPr>
  </w:style>
  <w:style w:type="paragraph" w:customStyle="1" w:styleId="xl1484">
    <w:name w:val="xl1484"/>
    <w:basedOn w:val="Normal"/>
    <w:rsid w:val="00BD4ECD"/>
    <w:pPr>
      <w:suppressAutoHyphens w:val="0"/>
      <w:spacing w:before="100" w:beforeAutospacing="1" w:after="100" w:afterAutospacing="1"/>
      <w:jc w:val="center"/>
      <w:textAlignment w:val="center"/>
    </w:pPr>
    <w:rPr>
      <w:rFonts w:ascii="Cambria" w:eastAsia="Times New Roman" w:hAnsi="Cambria" w:cs="Times New Roman"/>
      <w:color w:val="000000"/>
      <w:sz w:val="20"/>
      <w:szCs w:val="20"/>
      <w:lang w:eastAsia="fr-FR"/>
    </w:rPr>
  </w:style>
  <w:style w:type="paragraph" w:customStyle="1" w:styleId="xl1485">
    <w:name w:val="xl1485"/>
    <w:basedOn w:val="Normal"/>
    <w:rsid w:val="00BD4ECD"/>
    <w:pPr>
      <w:pBdr>
        <w:top w:val="single" w:sz="4" w:space="0" w:color="auto"/>
        <w:left w:val="single" w:sz="4" w:space="0" w:color="auto"/>
        <w:bottom w:val="single" w:sz="4" w:space="0" w:color="auto"/>
      </w:pBdr>
      <w:suppressAutoHyphens w:val="0"/>
      <w:spacing w:before="100" w:beforeAutospacing="1" w:after="100" w:afterAutospacing="1"/>
      <w:jc w:val="right"/>
    </w:pPr>
    <w:rPr>
      <w:rFonts w:ascii="Cambria" w:eastAsia="Times New Roman" w:hAnsi="Cambria" w:cs="Times New Roman"/>
      <w:b/>
      <w:bCs/>
      <w:color w:val="FF0000"/>
      <w:sz w:val="24"/>
      <w:szCs w:val="24"/>
      <w:lang w:eastAsia="fr-FR"/>
    </w:rPr>
  </w:style>
  <w:style w:type="paragraph" w:customStyle="1" w:styleId="xl1486">
    <w:name w:val="xl1486"/>
    <w:basedOn w:val="Normal"/>
    <w:rsid w:val="00BD4ECD"/>
    <w:pPr>
      <w:pBdr>
        <w:top w:val="single" w:sz="4" w:space="0" w:color="auto"/>
        <w:bottom w:val="single" w:sz="4" w:space="0" w:color="auto"/>
        <w:right w:val="single" w:sz="4" w:space="0" w:color="auto"/>
      </w:pBdr>
      <w:suppressAutoHyphens w:val="0"/>
      <w:spacing w:before="100" w:beforeAutospacing="1" w:after="100" w:afterAutospacing="1"/>
      <w:jc w:val="right"/>
    </w:pPr>
    <w:rPr>
      <w:rFonts w:ascii="Cambria" w:eastAsia="Times New Roman" w:hAnsi="Cambria" w:cs="Times New Roman"/>
      <w:b/>
      <w:bCs/>
      <w:color w:val="FF0000"/>
      <w:sz w:val="24"/>
      <w:szCs w:val="24"/>
      <w:lang w:eastAsia="fr-FR"/>
    </w:rPr>
  </w:style>
  <w:style w:type="paragraph" w:customStyle="1" w:styleId="xl64">
    <w:name w:val="xl64"/>
    <w:basedOn w:val="Normal"/>
    <w:rsid w:val="00BD4ECD"/>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jc w:val="center"/>
    </w:pPr>
    <w:rPr>
      <w:rFonts w:ascii="Times New Roman" w:eastAsia="Times New Roman" w:hAnsi="Times New Roman" w:cs="Times New Roman"/>
      <w:sz w:val="20"/>
      <w:szCs w:val="20"/>
      <w:lang w:eastAsia="fr-FR"/>
    </w:rPr>
  </w:style>
  <w:style w:type="paragraph" w:customStyle="1" w:styleId="xl65">
    <w:name w:val="xl65"/>
    <w:basedOn w:val="Normal"/>
    <w:rsid w:val="00BD4ECD"/>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jc w:val="left"/>
    </w:pPr>
    <w:rPr>
      <w:rFonts w:ascii="Times New Roman" w:eastAsia="Times New Roman" w:hAnsi="Times New Roman" w:cs="Times New Roman"/>
      <w:sz w:val="20"/>
      <w:szCs w:val="20"/>
      <w:lang w:eastAsia="fr-FR"/>
    </w:rPr>
  </w:style>
  <w:style w:type="paragraph" w:customStyle="1" w:styleId="xl66">
    <w:name w:val="xl66"/>
    <w:basedOn w:val="Normal"/>
    <w:rsid w:val="00BD4ECD"/>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jc w:val="left"/>
    </w:pPr>
    <w:rPr>
      <w:rFonts w:ascii="Times New Roman" w:eastAsia="Times New Roman" w:hAnsi="Times New Roman" w:cs="Times New Roman"/>
      <w:sz w:val="20"/>
      <w:szCs w:val="20"/>
      <w:lang w:eastAsia="fr-FR"/>
    </w:rPr>
  </w:style>
  <w:style w:type="paragraph" w:customStyle="1" w:styleId="xl67">
    <w:name w:val="xl67"/>
    <w:basedOn w:val="Normal"/>
    <w:rsid w:val="00BD4ECD"/>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jc w:val="right"/>
    </w:pPr>
    <w:rPr>
      <w:rFonts w:ascii="Times New Roman" w:eastAsia="Times New Roman" w:hAnsi="Times New Roman" w:cs="Times New Roman"/>
      <w:sz w:val="20"/>
      <w:szCs w:val="20"/>
      <w:lang w:eastAsia="fr-FR"/>
    </w:rPr>
  </w:style>
  <w:style w:type="paragraph" w:customStyle="1" w:styleId="xl68">
    <w:name w:val="xl68"/>
    <w:basedOn w:val="Normal"/>
    <w:rsid w:val="00BD4ECD"/>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jc w:val="right"/>
    </w:pPr>
    <w:rPr>
      <w:rFonts w:ascii="Times New Roman" w:eastAsia="Times New Roman" w:hAnsi="Times New Roman" w:cs="Times New Roman"/>
      <w:sz w:val="20"/>
      <w:szCs w:val="20"/>
      <w:lang w:eastAsia="fr-FR"/>
    </w:rPr>
  </w:style>
  <w:style w:type="paragraph" w:customStyle="1" w:styleId="xl69">
    <w:name w:val="xl69"/>
    <w:basedOn w:val="Normal"/>
    <w:rsid w:val="00BD4ECD"/>
    <w:pPr>
      <w:suppressAutoHyphens w:val="0"/>
      <w:spacing w:before="100" w:beforeAutospacing="1" w:after="100" w:afterAutospacing="1"/>
      <w:jc w:val="left"/>
    </w:pPr>
    <w:rPr>
      <w:rFonts w:ascii="Times New Roman" w:eastAsia="Times New Roman" w:hAnsi="Times New Roman" w:cs="Times New Roman"/>
      <w:b/>
      <w:bCs/>
      <w:sz w:val="24"/>
      <w:szCs w:val="24"/>
      <w:lang w:eastAsia="fr-FR"/>
    </w:rPr>
  </w:style>
  <w:style w:type="paragraph" w:customStyle="1" w:styleId="xl70">
    <w:name w:val="xl70"/>
    <w:basedOn w:val="Normal"/>
    <w:rsid w:val="00BD4ECD"/>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jc w:val="center"/>
      <w:textAlignment w:val="center"/>
    </w:pPr>
    <w:rPr>
      <w:rFonts w:ascii="Times New Roman" w:eastAsia="Times New Roman" w:hAnsi="Times New Roman" w:cs="Times New Roman"/>
      <w:b/>
      <w:bCs/>
      <w:sz w:val="16"/>
      <w:szCs w:val="16"/>
      <w:lang w:eastAsia="fr-FR"/>
    </w:rPr>
  </w:style>
  <w:style w:type="paragraph" w:customStyle="1" w:styleId="xl71">
    <w:name w:val="xl71"/>
    <w:basedOn w:val="Normal"/>
    <w:rsid w:val="00BD4ECD"/>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jc w:val="center"/>
      <w:textAlignment w:val="center"/>
    </w:pPr>
    <w:rPr>
      <w:rFonts w:ascii="Times New Roman" w:eastAsia="Times New Roman" w:hAnsi="Times New Roman" w:cs="Times New Roman"/>
      <w:b/>
      <w:bCs/>
      <w:sz w:val="16"/>
      <w:szCs w:val="16"/>
      <w:lang w:eastAsia="fr-FR"/>
    </w:rPr>
  </w:style>
  <w:style w:type="paragraph" w:customStyle="1" w:styleId="xl72">
    <w:name w:val="xl72"/>
    <w:basedOn w:val="Normal"/>
    <w:rsid w:val="00BD4ECD"/>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jc w:val="left"/>
      <w:textAlignment w:val="center"/>
    </w:pPr>
    <w:rPr>
      <w:rFonts w:ascii="Times New Roman" w:eastAsia="Times New Roman" w:hAnsi="Times New Roman" w:cs="Times New Roman"/>
      <w:b/>
      <w:bCs/>
      <w:sz w:val="16"/>
      <w:szCs w:val="16"/>
      <w:lang w:eastAsia="fr-FR"/>
    </w:rPr>
  </w:style>
  <w:style w:type="paragraph" w:customStyle="1" w:styleId="xl73">
    <w:name w:val="xl73"/>
    <w:basedOn w:val="Normal"/>
    <w:rsid w:val="00BD4ECD"/>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jc w:val="center"/>
      <w:textAlignment w:val="center"/>
    </w:pPr>
    <w:rPr>
      <w:rFonts w:ascii="Times New Roman" w:eastAsia="Times New Roman" w:hAnsi="Times New Roman" w:cs="Times New Roman"/>
      <w:b/>
      <w:bCs/>
      <w:sz w:val="16"/>
      <w:szCs w:val="16"/>
      <w:lang w:eastAsia="fr-FR"/>
    </w:rPr>
  </w:style>
  <w:style w:type="paragraph" w:customStyle="1" w:styleId="xl74">
    <w:name w:val="xl74"/>
    <w:basedOn w:val="Normal"/>
    <w:rsid w:val="00BD4ECD"/>
    <w:pPr>
      <w:suppressAutoHyphens w:val="0"/>
      <w:spacing w:before="100" w:beforeAutospacing="1" w:after="100" w:afterAutospacing="1"/>
      <w:jc w:val="center"/>
      <w:textAlignment w:val="center"/>
    </w:pPr>
    <w:rPr>
      <w:rFonts w:ascii="Times New Roman" w:eastAsia="Times New Roman" w:hAnsi="Times New Roman" w:cs="Times New Roman"/>
      <w:sz w:val="24"/>
      <w:szCs w:val="24"/>
      <w:lang w:eastAsia="fr-FR"/>
    </w:rPr>
  </w:style>
  <w:style w:type="paragraph" w:customStyle="1" w:styleId="xl75">
    <w:name w:val="xl75"/>
    <w:basedOn w:val="Normal"/>
    <w:rsid w:val="00BD4ECD"/>
    <w:pPr>
      <w:pBdr>
        <w:top w:val="single" w:sz="4" w:space="0" w:color="auto"/>
        <w:left w:val="single" w:sz="4" w:space="0" w:color="auto"/>
        <w:bottom w:val="single" w:sz="4" w:space="0" w:color="auto"/>
        <w:right w:val="single" w:sz="4" w:space="0" w:color="auto"/>
      </w:pBdr>
      <w:shd w:val="clear" w:color="000000" w:fill="FFE699"/>
      <w:suppressAutoHyphens w:val="0"/>
      <w:spacing w:before="100" w:beforeAutospacing="1" w:after="100" w:afterAutospacing="1"/>
      <w:jc w:val="center"/>
    </w:pPr>
    <w:rPr>
      <w:rFonts w:ascii="Times New Roman" w:eastAsia="Times New Roman" w:hAnsi="Times New Roman" w:cs="Times New Roman"/>
      <w:sz w:val="20"/>
      <w:szCs w:val="20"/>
      <w:lang w:eastAsia="fr-FR"/>
    </w:rPr>
  </w:style>
  <w:style w:type="paragraph" w:customStyle="1" w:styleId="xl76">
    <w:name w:val="xl76"/>
    <w:basedOn w:val="Normal"/>
    <w:rsid w:val="00BD4ECD"/>
    <w:pPr>
      <w:pBdr>
        <w:top w:val="single" w:sz="4" w:space="0" w:color="auto"/>
        <w:left w:val="single" w:sz="4" w:space="0" w:color="auto"/>
        <w:bottom w:val="single" w:sz="4" w:space="0" w:color="auto"/>
        <w:right w:val="single" w:sz="4" w:space="0" w:color="auto"/>
      </w:pBdr>
      <w:shd w:val="clear" w:color="000000" w:fill="FFE699"/>
      <w:suppressAutoHyphens w:val="0"/>
      <w:spacing w:before="100" w:beforeAutospacing="1" w:after="100" w:afterAutospacing="1"/>
      <w:jc w:val="left"/>
    </w:pPr>
    <w:rPr>
      <w:rFonts w:ascii="Times New Roman" w:eastAsia="Times New Roman" w:hAnsi="Times New Roman" w:cs="Times New Roman"/>
      <w:sz w:val="20"/>
      <w:szCs w:val="20"/>
      <w:lang w:eastAsia="fr-FR"/>
    </w:rPr>
  </w:style>
  <w:style w:type="paragraph" w:customStyle="1" w:styleId="xl77">
    <w:name w:val="xl77"/>
    <w:basedOn w:val="Normal"/>
    <w:rsid w:val="00BD4ECD"/>
    <w:pPr>
      <w:pBdr>
        <w:top w:val="single" w:sz="4" w:space="0" w:color="auto"/>
        <w:left w:val="single" w:sz="4" w:space="0" w:color="auto"/>
        <w:bottom w:val="single" w:sz="4" w:space="0" w:color="auto"/>
        <w:right w:val="single" w:sz="4" w:space="0" w:color="auto"/>
      </w:pBdr>
      <w:shd w:val="clear" w:color="000000" w:fill="FFE699"/>
      <w:suppressAutoHyphens w:val="0"/>
      <w:spacing w:before="100" w:beforeAutospacing="1" w:after="100" w:afterAutospacing="1"/>
      <w:jc w:val="left"/>
    </w:pPr>
    <w:rPr>
      <w:rFonts w:ascii="Times New Roman" w:eastAsia="Times New Roman" w:hAnsi="Times New Roman" w:cs="Times New Roman"/>
      <w:sz w:val="20"/>
      <w:szCs w:val="20"/>
      <w:lang w:eastAsia="fr-FR"/>
    </w:rPr>
  </w:style>
  <w:style w:type="paragraph" w:customStyle="1" w:styleId="xl78">
    <w:name w:val="xl78"/>
    <w:basedOn w:val="Normal"/>
    <w:rsid w:val="00BD4ECD"/>
    <w:pPr>
      <w:pBdr>
        <w:top w:val="single" w:sz="4" w:space="0" w:color="auto"/>
        <w:left w:val="single" w:sz="4" w:space="0" w:color="auto"/>
        <w:bottom w:val="single" w:sz="4" w:space="0" w:color="auto"/>
        <w:right w:val="single" w:sz="4" w:space="0" w:color="auto"/>
      </w:pBdr>
      <w:shd w:val="clear" w:color="000000" w:fill="FFE699"/>
      <w:suppressAutoHyphens w:val="0"/>
      <w:spacing w:before="100" w:beforeAutospacing="1" w:after="100" w:afterAutospacing="1"/>
      <w:jc w:val="right"/>
    </w:pPr>
    <w:rPr>
      <w:rFonts w:ascii="Times New Roman" w:eastAsia="Times New Roman" w:hAnsi="Times New Roman" w:cs="Times New Roman"/>
      <w:sz w:val="20"/>
      <w:szCs w:val="20"/>
      <w:lang w:eastAsia="fr-FR"/>
    </w:rPr>
  </w:style>
  <w:style w:type="paragraph" w:customStyle="1" w:styleId="xl79">
    <w:name w:val="xl79"/>
    <w:basedOn w:val="Normal"/>
    <w:rsid w:val="00BD4ECD"/>
    <w:pPr>
      <w:pBdr>
        <w:top w:val="single" w:sz="4" w:space="0" w:color="auto"/>
        <w:left w:val="single" w:sz="4" w:space="0" w:color="auto"/>
        <w:bottom w:val="single" w:sz="4" w:space="0" w:color="auto"/>
        <w:right w:val="single" w:sz="4" w:space="0" w:color="auto"/>
      </w:pBdr>
      <w:shd w:val="clear" w:color="000000" w:fill="FFE699"/>
      <w:suppressAutoHyphens w:val="0"/>
      <w:spacing w:before="100" w:beforeAutospacing="1" w:after="100" w:afterAutospacing="1"/>
      <w:jc w:val="right"/>
    </w:pPr>
    <w:rPr>
      <w:rFonts w:ascii="Times New Roman" w:eastAsia="Times New Roman" w:hAnsi="Times New Roman" w:cs="Times New Roman"/>
      <w:sz w:val="20"/>
      <w:szCs w:val="20"/>
      <w:lang w:eastAsia="fr-FR"/>
    </w:rPr>
  </w:style>
  <w:style w:type="paragraph" w:customStyle="1" w:styleId="xl80">
    <w:name w:val="xl80"/>
    <w:basedOn w:val="Normal"/>
    <w:rsid w:val="00BD4ECD"/>
    <w:pPr>
      <w:shd w:val="clear" w:color="000000" w:fill="FFE699"/>
      <w:suppressAutoHyphens w:val="0"/>
      <w:spacing w:before="100" w:beforeAutospacing="1" w:after="100" w:afterAutospacing="1"/>
      <w:jc w:val="left"/>
    </w:pPr>
    <w:rPr>
      <w:rFonts w:ascii="Times New Roman" w:eastAsia="Times New Roman" w:hAnsi="Times New Roman" w:cs="Times New Roman"/>
      <w:sz w:val="24"/>
      <w:szCs w:val="24"/>
      <w:lang w:eastAsia="fr-FR"/>
    </w:rPr>
  </w:style>
  <w:style w:type="paragraph" w:customStyle="1" w:styleId="msonormal0">
    <w:name w:val="msonormal"/>
    <w:basedOn w:val="Normal"/>
    <w:rsid w:val="00B66657"/>
    <w:pPr>
      <w:suppressAutoHyphens w:val="0"/>
      <w:spacing w:before="100" w:beforeAutospacing="1" w:after="100" w:afterAutospacing="1"/>
      <w:jc w:val="left"/>
    </w:pPr>
    <w:rPr>
      <w:rFonts w:ascii="Times New Roman" w:eastAsia="Times New Roman" w:hAnsi="Times New Roman" w:cs="Times New Roman"/>
      <w:sz w:val="24"/>
      <w:szCs w:val="24"/>
      <w:lang w:eastAsia="fr-FR"/>
    </w:rPr>
  </w:style>
  <w:style w:type="paragraph" w:customStyle="1" w:styleId="xl81">
    <w:name w:val="xl81"/>
    <w:basedOn w:val="Normal"/>
    <w:rsid w:val="00B66657"/>
    <w:pPr>
      <w:suppressAutoHyphens w:val="0"/>
      <w:spacing w:before="100" w:beforeAutospacing="1" w:after="100" w:afterAutospacing="1"/>
      <w:jc w:val="center"/>
      <w:textAlignment w:val="center"/>
    </w:pPr>
    <w:rPr>
      <w:rFonts w:ascii="Times New Roman" w:eastAsia="Times New Roman" w:hAnsi="Times New Roman" w:cs="Times New Roman"/>
      <w:sz w:val="24"/>
      <w:szCs w:val="24"/>
      <w:lang w:eastAsia="fr-FR"/>
    </w:rPr>
  </w:style>
  <w:style w:type="paragraph" w:customStyle="1" w:styleId="xl82">
    <w:name w:val="xl82"/>
    <w:basedOn w:val="Normal"/>
    <w:rsid w:val="00B66657"/>
    <w:pPr>
      <w:suppressAutoHyphens w:val="0"/>
      <w:spacing w:before="100" w:beforeAutospacing="1" w:after="100" w:afterAutospacing="1"/>
      <w:jc w:val="center"/>
      <w:textAlignment w:val="center"/>
    </w:pPr>
    <w:rPr>
      <w:rFonts w:eastAsia="Times New Roman"/>
      <w:sz w:val="24"/>
      <w:szCs w:val="24"/>
      <w:lang w:eastAsia="fr-FR"/>
    </w:rPr>
  </w:style>
  <w:style w:type="paragraph" w:customStyle="1" w:styleId="xl83">
    <w:name w:val="xl83"/>
    <w:basedOn w:val="Normal"/>
    <w:rsid w:val="00B66657"/>
    <w:pPr>
      <w:suppressAutoHyphens w:val="0"/>
      <w:spacing w:before="100" w:beforeAutospacing="1" w:after="100" w:afterAutospacing="1"/>
      <w:jc w:val="left"/>
      <w:textAlignment w:val="center"/>
    </w:pPr>
    <w:rPr>
      <w:rFonts w:ascii="Times New Roman" w:eastAsia="Times New Roman" w:hAnsi="Times New Roman" w:cs="Times New Roman"/>
      <w:color w:val="FF0000"/>
      <w:sz w:val="24"/>
      <w:szCs w:val="24"/>
      <w:lang w:eastAsia="fr-FR"/>
    </w:rPr>
  </w:style>
  <w:style w:type="paragraph" w:customStyle="1" w:styleId="xl84">
    <w:name w:val="xl84"/>
    <w:basedOn w:val="Normal"/>
    <w:rsid w:val="00B66657"/>
    <w:pPr>
      <w:suppressAutoHyphens w:val="0"/>
      <w:spacing w:before="100" w:beforeAutospacing="1" w:after="100" w:afterAutospacing="1"/>
      <w:jc w:val="center"/>
      <w:textAlignment w:val="center"/>
    </w:pPr>
    <w:rPr>
      <w:rFonts w:ascii="Times New Roman" w:eastAsia="Times New Roman" w:hAnsi="Times New Roman" w:cs="Times New Roman"/>
      <w:color w:val="FF0000"/>
      <w:sz w:val="24"/>
      <w:szCs w:val="24"/>
      <w:lang w:eastAsia="fr-FR"/>
    </w:rPr>
  </w:style>
  <w:style w:type="paragraph" w:customStyle="1" w:styleId="xl85">
    <w:name w:val="xl85"/>
    <w:basedOn w:val="Normal"/>
    <w:rsid w:val="00B66657"/>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jc w:val="center"/>
      <w:textAlignment w:val="center"/>
    </w:pPr>
    <w:rPr>
      <w:rFonts w:ascii="Times New Roman" w:eastAsia="Times New Roman" w:hAnsi="Times New Roman" w:cs="Times New Roman"/>
      <w:b/>
      <w:bCs/>
      <w:sz w:val="24"/>
      <w:szCs w:val="24"/>
      <w:lang w:eastAsia="fr-FR"/>
    </w:rPr>
  </w:style>
  <w:style w:type="paragraph" w:customStyle="1" w:styleId="xl86">
    <w:name w:val="xl86"/>
    <w:basedOn w:val="Normal"/>
    <w:rsid w:val="00B66657"/>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jc w:val="center"/>
      <w:textAlignment w:val="center"/>
    </w:pPr>
    <w:rPr>
      <w:rFonts w:ascii="Times New Roman" w:eastAsia="Times New Roman" w:hAnsi="Times New Roman" w:cs="Times New Roman"/>
      <w:b/>
      <w:bCs/>
      <w:sz w:val="24"/>
      <w:szCs w:val="24"/>
      <w:lang w:eastAsia="fr-FR"/>
    </w:rPr>
  </w:style>
  <w:style w:type="paragraph" w:customStyle="1" w:styleId="xl87">
    <w:name w:val="xl87"/>
    <w:basedOn w:val="Normal"/>
    <w:rsid w:val="00B66657"/>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jc w:val="left"/>
      <w:textAlignment w:val="center"/>
    </w:pPr>
    <w:rPr>
      <w:rFonts w:ascii="Times New Roman" w:eastAsia="Times New Roman" w:hAnsi="Times New Roman" w:cs="Times New Roman"/>
      <w:b/>
      <w:bCs/>
      <w:sz w:val="24"/>
      <w:szCs w:val="24"/>
      <w:lang w:eastAsia="fr-FR"/>
    </w:rPr>
  </w:style>
  <w:style w:type="paragraph" w:customStyle="1" w:styleId="xl88">
    <w:name w:val="xl88"/>
    <w:basedOn w:val="Normal"/>
    <w:rsid w:val="00B66657"/>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jc w:val="center"/>
      <w:textAlignment w:val="center"/>
    </w:pPr>
    <w:rPr>
      <w:rFonts w:ascii="Times New Roman" w:eastAsia="Times New Roman" w:hAnsi="Times New Roman" w:cs="Times New Roman"/>
      <w:b/>
      <w:bCs/>
      <w:sz w:val="24"/>
      <w:szCs w:val="24"/>
      <w:lang w:eastAsia="fr-FR"/>
    </w:rPr>
  </w:style>
  <w:style w:type="paragraph" w:customStyle="1" w:styleId="xl89">
    <w:name w:val="xl89"/>
    <w:basedOn w:val="Normal"/>
    <w:rsid w:val="00B66657"/>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jc w:val="center"/>
      <w:textAlignment w:val="center"/>
    </w:pPr>
    <w:rPr>
      <w:rFonts w:ascii="Arial" w:eastAsia="Times New Roman" w:hAnsi="Arial" w:cs="Arial"/>
      <w:sz w:val="24"/>
      <w:szCs w:val="24"/>
      <w:lang w:eastAsia="fr-FR"/>
    </w:rPr>
  </w:style>
  <w:style w:type="paragraph" w:customStyle="1" w:styleId="xl90">
    <w:name w:val="xl90"/>
    <w:basedOn w:val="Normal"/>
    <w:rsid w:val="00B66657"/>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jc w:val="center"/>
      <w:textAlignment w:val="center"/>
    </w:pPr>
    <w:rPr>
      <w:rFonts w:ascii="Arial" w:eastAsia="Times New Roman" w:hAnsi="Arial" w:cs="Arial"/>
      <w:sz w:val="24"/>
      <w:szCs w:val="24"/>
      <w:lang w:eastAsia="fr-FR"/>
    </w:rPr>
  </w:style>
  <w:style w:type="paragraph" w:customStyle="1" w:styleId="xl91">
    <w:name w:val="xl91"/>
    <w:basedOn w:val="Normal"/>
    <w:rsid w:val="00B66657"/>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jc w:val="center"/>
      <w:textAlignment w:val="center"/>
    </w:pPr>
    <w:rPr>
      <w:rFonts w:ascii="Arial" w:eastAsia="Times New Roman" w:hAnsi="Arial" w:cs="Arial"/>
      <w:sz w:val="24"/>
      <w:szCs w:val="24"/>
      <w:lang w:eastAsia="fr-FR"/>
    </w:rPr>
  </w:style>
  <w:style w:type="paragraph" w:customStyle="1" w:styleId="xl92">
    <w:name w:val="xl92"/>
    <w:basedOn w:val="Normal"/>
    <w:rsid w:val="00B66657"/>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jc w:val="left"/>
      <w:textAlignment w:val="center"/>
    </w:pPr>
    <w:rPr>
      <w:rFonts w:ascii="Arial" w:eastAsia="Times New Roman" w:hAnsi="Arial" w:cs="Arial"/>
      <w:sz w:val="24"/>
      <w:szCs w:val="24"/>
      <w:lang w:eastAsia="fr-FR"/>
    </w:rPr>
  </w:style>
  <w:style w:type="paragraph" w:customStyle="1" w:styleId="xl93">
    <w:name w:val="xl93"/>
    <w:basedOn w:val="Normal"/>
    <w:rsid w:val="00B66657"/>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jc w:val="left"/>
      <w:textAlignment w:val="center"/>
    </w:pPr>
    <w:rPr>
      <w:rFonts w:ascii="Arial" w:eastAsia="Times New Roman" w:hAnsi="Arial" w:cs="Arial"/>
      <w:sz w:val="24"/>
      <w:szCs w:val="24"/>
      <w:lang w:eastAsia="fr-FR"/>
    </w:rPr>
  </w:style>
  <w:style w:type="paragraph" w:customStyle="1" w:styleId="xl94">
    <w:name w:val="xl94"/>
    <w:basedOn w:val="Normal"/>
    <w:rsid w:val="00B66657"/>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jc w:val="center"/>
      <w:textAlignment w:val="center"/>
    </w:pPr>
    <w:rPr>
      <w:rFonts w:ascii="Arial" w:eastAsia="Times New Roman" w:hAnsi="Arial" w:cs="Arial"/>
      <w:sz w:val="24"/>
      <w:szCs w:val="24"/>
      <w:lang w:eastAsia="fr-FR"/>
    </w:rPr>
  </w:style>
  <w:style w:type="paragraph" w:customStyle="1" w:styleId="xl95">
    <w:name w:val="xl95"/>
    <w:basedOn w:val="Normal"/>
    <w:rsid w:val="00B66657"/>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jc w:val="center"/>
      <w:textAlignment w:val="center"/>
    </w:pPr>
    <w:rPr>
      <w:rFonts w:ascii="Arial" w:eastAsia="Times New Roman" w:hAnsi="Arial" w:cs="Arial"/>
      <w:sz w:val="24"/>
      <w:szCs w:val="24"/>
      <w:lang w:eastAsia="fr-FR"/>
    </w:rPr>
  </w:style>
  <w:style w:type="paragraph" w:customStyle="1" w:styleId="xl96">
    <w:name w:val="xl96"/>
    <w:basedOn w:val="Normal"/>
    <w:rsid w:val="00B66657"/>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jc w:val="center"/>
    </w:pPr>
    <w:rPr>
      <w:rFonts w:ascii="Arial" w:eastAsia="Times New Roman" w:hAnsi="Arial" w:cs="Arial"/>
      <w:sz w:val="24"/>
      <w:szCs w:val="24"/>
      <w:lang w:eastAsia="fr-FR"/>
    </w:rPr>
  </w:style>
  <w:style w:type="paragraph" w:customStyle="1" w:styleId="xl97">
    <w:name w:val="xl97"/>
    <w:basedOn w:val="Normal"/>
    <w:rsid w:val="00B66657"/>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jc w:val="left"/>
    </w:pPr>
    <w:rPr>
      <w:rFonts w:ascii="Arial" w:eastAsia="Times New Roman" w:hAnsi="Arial" w:cs="Arial"/>
      <w:sz w:val="24"/>
      <w:szCs w:val="24"/>
      <w:lang w:eastAsia="fr-FR"/>
    </w:rPr>
  </w:style>
  <w:style w:type="paragraph" w:customStyle="1" w:styleId="xl98">
    <w:name w:val="xl98"/>
    <w:basedOn w:val="Normal"/>
    <w:rsid w:val="00B66657"/>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jc w:val="left"/>
      <w:textAlignment w:val="center"/>
    </w:pPr>
    <w:rPr>
      <w:rFonts w:ascii="Arial" w:eastAsia="Times New Roman" w:hAnsi="Arial" w:cs="Arial"/>
      <w:sz w:val="24"/>
      <w:szCs w:val="24"/>
      <w:lang w:eastAsia="fr-FR"/>
    </w:rPr>
  </w:style>
  <w:style w:type="paragraph" w:customStyle="1" w:styleId="xl99">
    <w:name w:val="xl99"/>
    <w:basedOn w:val="Normal"/>
    <w:rsid w:val="00B66657"/>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jc w:val="left"/>
      <w:textAlignment w:val="top"/>
    </w:pPr>
    <w:rPr>
      <w:rFonts w:ascii="Arial" w:eastAsia="Times New Roman" w:hAnsi="Arial" w:cs="Arial"/>
      <w:sz w:val="24"/>
      <w:szCs w:val="24"/>
      <w:lang w:eastAsia="fr-FR"/>
    </w:rPr>
  </w:style>
  <w:style w:type="paragraph" w:customStyle="1" w:styleId="xl100">
    <w:name w:val="xl100"/>
    <w:basedOn w:val="Normal"/>
    <w:rsid w:val="00B66657"/>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jc w:val="left"/>
    </w:pPr>
    <w:rPr>
      <w:rFonts w:ascii="Arial" w:eastAsia="Times New Roman" w:hAnsi="Arial" w:cs="Arial"/>
      <w:sz w:val="24"/>
      <w:szCs w:val="24"/>
      <w:lang w:eastAsia="fr-FR"/>
    </w:rPr>
  </w:style>
  <w:style w:type="paragraph" w:customStyle="1" w:styleId="xl101">
    <w:name w:val="xl101"/>
    <w:basedOn w:val="Normal"/>
    <w:rsid w:val="00B66657"/>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jc w:val="left"/>
    </w:pPr>
    <w:rPr>
      <w:rFonts w:ascii="Arial" w:eastAsia="Times New Roman" w:hAnsi="Arial" w:cs="Arial"/>
      <w:sz w:val="24"/>
      <w:szCs w:val="24"/>
      <w:lang w:eastAsia="fr-FR"/>
    </w:rPr>
  </w:style>
  <w:style w:type="paragraph" w:customStyle="1" w:styleId="xl102">
    <w:name w:val="xl102"/>
    <w:basedOn w:val="Normal"/>
    <w:rsid w:val="00B66657"/>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jc w:val="left"/>
    </w:pPr>
    <w:rPr>
      <w:rFonts w:ascii="Arial" w:eastAsia="Times New Roman" w:hAnsi="Arial" w:cs="Arial"/>
      <w:sz w:val="24"/>
      <w:szCs w:val="24"/>
      <w:lang w:eastAsia="fr-FR"/>
    </w:rPr>
  </w:style>
  <w:style w:type="paragraph" w:customStyle="1" w:styleId="xl103">
    <w:name w:val="xl103"/>
    <w:basedOn w:val="Normal"/>
    <w:rsid w:val="00B66657"/>
    <w:pPr>
      <w:pBdr>
        <w:top w:val="single" w:sz="4" w:space="0" w:color="auto"/>
        <w:left w:val="single" w:sz="4" w:space="0" w:color="auto"/>
        <w:bottom w:val="single" w:sz="4" w:space="0" w:color="auto"/>
      </w:pBdr>
      <w:shd w:val="clear" w:color="000000" w:fill="D0CECE"/>
      <w:suppressAutoHyphens w:val="0"/>
      <w:spacing w:before="100" w:beforeAutospacing="1" w:after="100" w:afterAutospacing="1"/>
      <w:jc w:val="center"/>
      <w:textAlignment w:val="center"/>
    </w:pPr>
    <w:rPr>
      <w:rFonts w:eastAsia="Times New Roman"/>
      <w:b/>
      <w:bCs/>
      <w:sz w:val="26"/>
      <w:szCs w:val="26"/>
      <w:lang w:eastAsia="fr-FR"/>
    </w:rPr>
  </w:style>
  <w:style w:type="paragraph" w:customStyle="1" w:styleId="xl104">
    <w:name w:val="xl104"/>
    <w:basedOn w:val="Normal"/>
    <w:rsid w:val="00B66657"/>
    <w:pPr>
      <w:pBdr>
        <w:top w:val="single" w:sz="4" w:space="0" w:color="auto"/>
        <w:bottom w:val="single" w:sz="4" w:space="0" w:color="auto"/>
      </w:pBdr>
      <w:shd w:val="clear" w:color="000000" w:fill="D0CECE"/>
      <w:suppressAutoHyphens w:val="0"/>
      <w:spacing w:before="100" w:beforeAutospacing="1" w:after="100" w:afterAutospacing="1"/>
      <w:jc w:val="center"/>
      <w:textAlignment w:val="center"/>
    </w:pPr>
    <w:rPr>
      <w:rFonts w:eastAsia="Times New Roman"/>
      <w:b/>
      <w:bCs/>
      <w:sz w:val="26"/>
      <w:szCs w:val="26"/>
      <w:lang w:eastAsia="fr-FR"/>
    </w:rPr>
  </w:style>
  <w:style w:type="paragraph" w:customStyle="1" w:styleId="xl105">
    <w:name w:val="xl105"/>
    <w:basedOn w:val="Normal"/>
    <w:rsid w:val="00B66657"/>
    <w:pPr>
      <w:pBdr>
        <w:top w:val="single" w:sz="4" w:space="0" w:color="auto"/>
        <w:bottom w:val="single" w:sz="4" w:space="0" w:color="auto"/>
        <w:right w:val="single" w:sz="4" w:space="0" w:color="auto"/>
      </w:pBdr>
      <w:shd w:val="clear" w:color="000000" w:fill="D0CECE"/>
      <w:suppressAutoHyphens w:val="0"/>
      <w:spacing w:before="100" w:beforeAutospacing="1" w:after="100" w:afterAutospacing="1"/>
      <w:jc w:val="center"/>
      <w:textAlignment w:val="center"/>
    </w:pPr>
    <w:rPr>
      <w:rFonts w:eastAsia="Times New Roman"/>
      <w:b/>
      <w:bCs/>
      <w:sz w:val="26"/>
      <w:szCs w:val="26"/>
      <w:lang w:eastAsia="fr-FR"/>
    </w:rPr>
  </w:style>
  <w:style w:type="paragraph" w:customStyle="1" w:styleId="xl106">
    <w:name w:val="xl106"/>
    <w:basedOn w:val="Normal"/>
    <w:rsid w:val="00B66657"/>
    <w:pPr>
      <w:pBdr>
        <w:top w:val="single" w:sz="4" w:space="0" w:color="auto"/>
        <w:left w:val="single" w:sz="4" w:space="0" w:color="auto"/>
        <w:bottom w:val="single" w:sz="4" w:space="0" w:color="auto"/>
        <w:right w:val="single" w:sz="4" w:space="0" w:color="auto"/>
      </w:pBdr>
      <w:shd w:val="clear" w:color="000000" w:fill="D0CECE"/>
      <w:suppressAutoHyphens w:val="0"/>
      <w:spacing w:before="100" w:beforeAutospacing="1" w:after="100" w:afterAutospacing="1"/>
      <w:jc w:val="center"/>
      <w:textAlignment w:val="center"/>
    </w:pPr>
    <w:rPr>
      <w:rFonts w:ascii="Times New Roman" w:eastAsia="Times New Roman" w:hAnsi="Times New Roman" w:cs="Times New Roman"/>
      <w:b/>
      <w:bCs/>
      <w:sz w:val="26"/>
      <w:szCs w:val="26"/>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3335175">
      <w:bodyDiv w:val="1"/>
      <w:marLeft w:val="0"/>
      <w:marRight w:val="0"/>
      <w:marTop w:val="0"/>
      <w:marBottom w:val="0"/>
      <w:divBdr>
        <w:top w:val="none" w:sz="0" w:space="0" w:color="auto"/>
        <w:left w:val="none" w:sz="0" w:space="0" w:color="auto"/>
        <w:bottom w:val="none" w:sz="0" w:space="0" w:color="auto"/>
        <w:right w:val="none" w:sz="0" w:space="0" w:color="auto"/>
      </w:divBdr>
    </w:div>
    <w:div w:id="66460939">
      <w:bodyDiv w:val="1"/>
      <w:marLeft w:val="0"/>
      <w:marRight w:val="0"/>
      <w:marTop w:val="0"/>
      <w:marBottom w:val="0"/>
      <w:divBdr>
        <w:top w:val="none" w:sz="0" w:space="0" w:color="auto"/>
        <w:left w:val="none" w:sz="0" w:space="0" w:color="auto"/>
        <w:bottom w:val="none" w:sz="0" w:space="0" w:color="auto"/>
        <w:right w:val="none" w:sz="0" w:space="0" w:color="auto"/>
      </w:divBdr>
    </w:div>
    <w:div w:id="85077996">
      <w:bodyDiv w:val="1"/>
      <w:marLeft w:val="0"/>
      <w:marRight w:val="0"/>
      <w:marTop w:val="0"/>
      <w:marBottom w:val="0"/>
      <w:divBdr>
        <w:top w:val="none" w:sz="0" w:space="0" w:color="auto"/>
        <w:left w:val="none" w:sz="0" w:space="0" w:color="auto"/>
        <w:bottom w:val="none" w:sz="0" w:space="0" w:color="auto"/>
        <w:right w:val="none" w:sz="0" w:space="0" w:color="auto"/>
      </w:divBdr>
    </w:div>
    <w:div w:id="85152617">
      <w:bodyDiv w:val="1"/>
      <w:marLeft w:val="0"/>
      <w:marRight w:val="0"/>
      <w:marTop w:val="0"/>
      <w:marBottom w:val="0"/>
      <w:divBdr>
        <w:top w:val="none" w:sz="0" w:space="0" w:color="auto"/>
        <w:left w:val="none" w:sz="0" w:space="0" w:color="auto"/>
        <w:bottom w:val="none" w:sz="0" w:space="0" w:color="auto"/>
        <w:right w:val="none" w:sz="0" w:space="0" w:color="auto"/>
      </w:divBdr>
    </w:div>
    <w:div w:id="123811539">
      <w:bodyDiv w:val="1"/>
      <w:marLeft w:val="0"/>
      <w:marRight w:val="0"/>
      <w:marTop w:val="0"/>
      <w:marBottom w:val="0"/>
      <w:divBdr>
        <w:top w:val="none" w:sz="0" w:space="0" w:color="auto"/>
        <w:left w:val="none" w:sz="0" w:space="0" w:color="auto"/>
        <w:bottom w:val="none" w:sz="0" w:space="0" w:color="auto"/>
        <w:right w:val="none" w:sz="0" w:space="0" w:color="auto"/>
      </w:divBdr>
    </w:div>
    <w:div w:id="125978516">
      <w:bodyDiv w:val="1"/>
      <w:marLeft w:val="0"/>
      <w:marRight w:val="0"/>
      <w:marTop w:val="0"/>
      <w:marBottom w:val="0"/>
      <w:divBdr>
        <w:top w:val="none" w:sz="0" w:space="0" w:color="auto"/>
        <w:left w:val="none" w:sz="0" w:space="0" w:color="auto"/>
        <w:bottom w:val="none" w:sz="0" w:space="0" w:color="auto"/>
        <w:right w:val="none" w:sz="0" w:space="0" w:color="auto"/>
      </w:divBdr>
    </w:div>
    <w:div w:id="158542646">
      <w:bodyDiv w:val="1"/>
      <w:marLeft w:val="0"/>
      <w:marRight w:val="0"/>
      <w:marTop w:val="0"/>
      <w:marBottom w:val="0"/>
      <w:divBdr>
        <w:top w:val="none" w:sz="0" w:space="0" w:color="auto"/>
        <w:left w:val="none" w:sz="0" w:space="0" w:color="auto"/>
        <w:bottom w:val="none" w:sz="0" w:space="0" w:color="auto"/>
        <w:right w:val="none" w:sz="0" w:space="0" w:color="auto"/>
      </w:divBdr>
    </w:div>
    <w:div w:id="163010340">
      <w:bodyDiv w:val="1"/>
      <w:marLeft w:val="0"/>
      <w:marRight w:val="0"/>
      <w:marTop w:val="0"/>
      <w:marBottom w:val="0"/>
      <w:divBdr>
        <w:top w:val="none" w:sz="0" w:space="0" w:color="auto"/>
        <w:left w:val="none" w:sz="0" w:space="0" w:color="auto"/>
        <w:bottom w:val="none" w:sz="0" w:space="0" w:color="auto"/>
        <w:right w:val="none" w:sz="0" w:space="0" w:color="auto"/>
      </w:divBdr>
    </w:div>
    <w:div w:id="168100549">
      <w:bodyDiv w:val="1"/>
      <w:marLeft w:val="0"/>
      <w:marRight w:val="0"/>
      <w:marTop w:val="0"/>
      <w:marBottom w:val="0"/>
      <w:divBdr>
        <w:top w:val="none" w:sz="0" w:space="0" w:color="auto"/>
        <w:left w:val="none" w:sz="0" w:space="0" w:color="auto"/>
        <w:bottom w:val="none" w:sz="0" w:space="0" w:color="auto"/>
        <w:right w:val="none" w:sz="0" w:space="0" w:color="auto"/>
      </w:divBdr>
    </w:div>
    <w:div w:id="204299561">
      <w:bodyDiv w:val="1"/>
      <w:marLeft w:val="0"/>
      <w:marRight w:val="0"/>
      <w:marTop w:val="0"/>
      <w:marBottom w:val="0"/>
      <w:divBdr>
        <w:top w:val="none" w:sz="0" w:space="0" w:color="auto"/>
        <w:left w:val="none" w:sz="0" w:space="0" w:color="auto"/>
        <w:bottom w:val="none" w:sz="0" w:space="0" w:color="auto"/>
        <w:right w:val="none" w:sz="0" w:space="0" w:color="auto"/>
      </w:divBdr>
    </w:div>
    <w:div w:id="208105780">
      <w:bodyDiv w:val="1"/>
      <w:marLeft w:val="0"/>
      <w:marRight w:val="0"/>
      <w:marTop w:val="0"/>
      <w:marBottom w:val="0"/>
      <w:divBdr>
        <w:top w:val="none" w:sz="0" w:space="0" w:color="auto"/>
        <w:left w:val="none" w:sz="0" w:space="0" w:color="auto"/>
        <w:bottom w:val="none" w:sz="0" w:space="0" w:color="auto"/>
        <w:right w:val="none" w:sz="0" w:space="0" w:color="auto"/>
      </w:divBdr>
    </w:div>
    <w:div w:id="229391374">
      <w:bodyDiv w:val="1"/>
      <w:marLeft w:val="0"/>
      <w:marRight w:val="0"/>
      <w:marTop w:val="0"/>
      <w:marBottom w:val="0"/>
      <w:divBdr>
        <w:top w:val="none" w:sz="0" w:space="0" w:color="auto"/>
        <w:left w:val="none" w:sz="0" w:space="0" w:color="auto"/>
        <w:bottom w:val="none" w:sz="0" w:space="0" w:color="auto"/>
        <w:right w:val="none" w:sz="0" w:space="0" w:color="auto"/>
      </w:divBdr>
    </w:div>
    <w:div w:id="231624579">
      <w:bodyDiv w:val="1"/>
      <w:marLeft w:val="0"/>
      <w:marRight w:val="0"/>
      <w:marTop w:val="0"/>
      <w:marBottom w:val="0"/>
      <w:divBdr>
        <w:top w:val="none" w:sz="0" w:space="0" w:color="auto"/>
        <w:left w:val="none" w:sz="0" w:space="0" w:color="auto"/>
        <w:bottom w:val="none" w:sz="0" w:space="0" w:color="auto"/>
        <w:right w:val="none" w:sz="0" w:space="0" w:color="auto"/>
      </w:divBdr>
    </w:div>
    <w:div w:id="299001059">
      <w:bodyDiv w:val="1"/>
      <w:marLeft w:val="0"/>
      <w:marRight w:val="0"/>
      <w:marTop w:val="0"/>
      <w:marBottom w:val="0"/>
      <w:divBdr>
        <w:top w:val="none" w:sz="0" w:space="0" w:color="auto"/>
        <w:left w:val="none" w:sz="0" w:space="0" w:color="auto"/>
        <w:bottom w:val="none" w:sz="0" w:space="0" w:color="auto"/>
        <w:right w:val="none" w:sz="0" w:space="0" w:color="auto"/>
      </w:divBdr>
    </w:div>
    <w:div w:id="299189515">
      <w:bodyDiv w:val="1"/>
      <w:marLeft w:val="0"/>
      <w:marRight w:val="0"/>
      <w:marTop w:val="0"/>
      <w:marBottom w:val="0"/>
      <w:divBdr>
        <w:top w:val="none" w:sz="0" w:space="0" w:color="auto"/>
        <w:left w:val="none" w:sz="0" w:space="0" w:color="auto"/>
        <w:bottom w:val="none" w:sz="0" w:space="0" w:color="auto"/>
        <w:right w:val="none" w:sz="0" w:space="0" w:color="auto"/>
      </w:divBdr>
    </w:div>
    <w:div w:id="334647694">
      <w:bodyDiv w:val="1"/>
      <w:marLeft w:val="0"/>
      <w:marRight w:val="0"/>
      <w:marTop w:val="0"/>
      <w:marBottom w:val="0"/>
      <w:divBdr>
        <w:top w:val="none" w:sz="0" w:space="0" w:color="auto"/>
        <w:left w:val="none" w:sz="0" w:space="0" w:color="auto"/>
        <w:bottom w:val="none" w:sz="0" w:space="0" w:color="auto"/>
        <w:right w:val="none" w:sz="0" w:space="0" w:color="auto"/>
      </w:divBdr>
    </w:div>
    <w:div w:id="383918081">
      <w:bodyDiv w:val="1"/>
      <w:marLeft w:val="0"/>
      <w:marRight w:val="0"/>
      <w:marTop w:val="0"/>
      <w:marBottom w:val="0"/>
      <w:divBdr>
        <w:top w:val="none" w:sz="0" w:space="0" w:color="auto"/>
        <w:left w:val="none" w:sz="0" w:space="0" w:color="auto"/>
        <w:bottom w:val="none" w:sz="0" w:space="0" w:color="auto"/>
        <w:right w:val="none" w:sz="0" w:space="0" w:color="auto"/>
      </w:divBdr>
    </w:div>
    <w:div w:id="392823199">
      <w:bodyDiv w:val="1"/>
      <w:marLeft w:val="0"/>
      <w:marRight w:val="0"/>
      <w:marTop w:val="0"/>
      <w:marBottom w:val="0"/>
      <w:divBdr>
        <w:top w:val="none" w:sz="0" w:space="0" w:color="auto"/>
        <w:left w:val="none" w:sz="0" w:space="0" w:color="auto"/>
        <w:bottom w:val="none" w:sz="0" w:space="0" w:color="auto"/>
        <w:right w:val="none" w:sz="0" w:space="0" w:color="auto"/>
      </w:divBdr>
    </w:div>
    <w:div w:id="407967443">
      <w:bodyDiv w:val="1"/>
      <w:marLeft w:val="0"/>
      <w:marRight w:val="0"/>
      <w:marTop w:val="0"/>
      <w:marBottom w:val="0"/>
      <w:divBdr>
        <w:top w:val="none" w:sz="0" w:space="0" w:color="auto"/>
        <w:left w:val="none" w:sz="0" w:space="0" w:color="auto"/>
        <w:bottom w:val="none" w:sz="0" w:space="0" w:color="auto"/>
        <w:right w:val="none" w:sz="0" w:space="0" w:color="auto"/>
      </w:divBdr>
    </w:div>
    <w:div w:id="411705694">
      <w:bodyDiv w:val="1"/>
      <w:marLeft w:val="0"/>
      <w:marRight w:val="0"/>
      <w:marTop w:val="0"/>
      <w:marBottom w:val="0"/>
      <w:divBdr>
        <w:top w:val="none" w:sz="0" w:space="0" w:color="auto"/>
        <w:left w:val="none" w:sz="0" w:space="0" w:color="auto"/>
        <w:bottom w:val="none" w:sz="0" w:space="0" w:color="auto"/>
        <w:right w:val="none" w:sz="0" w:space="0" w:color="auto"/>
      </w:divBdr>
    </w:div>
    <w:div w:id="416096072">
      <w:bodyDiv w:val="1"/>
      <w:marLeft w:val="0"/>
      <w:marRight w:val="0"/>
      <w:marTop w:val="0"/>
      <w:marBottom w:val="0"/>
      <w:divBdr>
        <w:top w:val="none" w:sz="0" w:space="0" w:color="auto"/>
        <w:left w:val="none" w:sz="0" w:space="0" w:color="auto"/>
        <w:bottom w:val="none" w:sz="0" w:space="0" w:color="auto"/>
        <w:right w:val="none" w:sz="0" w:space="0" w:color="auto"/>
      </w:divBdr>
    </w:div>
    <w:div w:id="434135591">
      <w:bodyDiv w:val="1"/>
      <w:marLeft w:val="0"/>
      <w:marRight w:val="0"/>
      <w:marTop w:val="0"/>
      <w:marBottom w:val="0"/>
      <w:divBdr>
        <w:top w:val="none" w:sz="0" w:space="0" w:color="auto"/>
        <w:left w:val="none" w:sz="0" w:space="0" w:color="auto"/>
        <w:bottom w:val="none" w:sz="0" w:space="0" w:color="auto"/>
        <w:right w:val="none" w:sz="0" w:space="0" w:color="auto"/>
      </w:divBdr>
    </w:div>
    <w:div w:id="488599867">
      <w:bodyDiv w:val="1"/>
      <w:marLeft w:val="0"/>
      <w:marRight w:val="0"/>
      <w:marTop w:val="0"/>
      <w:marBottom w:val="0"/>
      <w:divBdr>
        <w:top w:val="none" w:sz="0" w:space="0" w:color="auto"/>
        <w:left w:val="none" w:sz="0" w:space="0" w:color="auto"/>
        <w:bottom w:val="none" w:sz="0" w:space="0" w:color="auto"/>
        <w:right w:val="none" w:sz="0" w:space="0" w:color="auto"/>
      </w:divBdr>
    </w:div>
    <w:div w:id="499122399">
      <w:bodyDiv w:val="1"/>
      <w:marLeft w:val="0"/>
      <w:marRight w:val="0"/>
      <w:marTop w:val="0"/>
      <w:marBottom w:val="0"/>
      <w:divBdr>
        <w:top w:val="none" w:sz="0" w:space="0" w:color="auto"/>
        <w:left w:val="none" w:sz="0" w:space="0" w:color="auto"/>
        <w:bottom w:val="none" w:sz="0" w:space="0" w:color="auto"/>
        <w:right w:val="none" w:sz="0" w:space="0" w:color="auto"/>
      </w:divBdr>
    </w:div>
    <w:div w:id="499584415">
      <w:bodyDiv w:val="1"/>
      <w:marLeft w:val="0"/>
      <w:marRight w:val="0"/>
      <w:marTop w:val="0"/>
      <w:marBottom w:val="0"/>
      <w:divBdr>
        <w:top w:val="none" w:sz="0" w:space="0" w:color="auto"/>
        <w:left w:val="none" w:sz="0" w:space="0" w:color="auto"/>
        <w:bottom w:val="none" w:sz="0" w:space="0" w:color="auto"/>
        <w:right w:val="none" w:sz="0" w:space="0" w:color="auto"/>
      </w:divBdr>
    </w:div>
    <w:div w:id="500851876">
      <w:bodyDiv w:val="1"/>
      <w:marLeft w:val="0"/>
      <w:marRight w:val="0"/>
      <w:marTop w:val="0"/>
      <w:marBottom w:val="0"/>
      <w:divBdr>
        <w:top w:val="none" w:sz="0" w:space="0" w:color="auto"/>
        <w:left w:val="none" w:sz="0" w:space="0" w:color="auto"/>
        <w:bottom w:val="none" w:sz="0" w:space="0" w:color="auto"/>
        <w:right w:val="none" w:sz="0" w:space="0" w:color="auto"/>
      </w:divBdr>
    </w:div>
    <w:div w:id="515770880">
      <w:bodyDiv w:val="1"/>
      <w:marLeft w:val="0"/>
      <w:marRight w:val="0"/>
      <w:marTop w:val="0"/>
      <w:marBottom w:val="0"/>
      <w:divBdr>
        <w:top w:val="none" w:sz="0" w:space="0" w:color="auto"/>
        <w:left w:val="none" w:sz="0" w:space="0" w:color="auto"/>
        <w:bottom w:val="none" w:sz="0" w:space="0" w:color="auto"/>
        <w:right w:val="none" w:sz="0" w:space="0" w:color="auto"/>
      </w:divBdr>
    </w:div>
    <w:div w:id="541788330">
      <w:bodyDiv w:val="1"/>
      <w:marLeft w:val="0"/>
      <w:marRight w:val="0"/>
      <w:marTop w:val="0"/>
      <w:marBottom w:val="0"/>
      <w:divBdr>
        <w:top w:val="none" w:sz="0" w:space="0" w:color="auto"/>
        <w:left w:val="none" w:sz="0" w:space="0" w:color="auto"/>
        <w:bottom w:val="none" w:sz="0" w:space="0" w:color="auto"/>
        <w:right w:val="none" w:sz="0" w:space="0" w:color="auto"/>
      </w:divBdr>
    </w:div>
    <w:div w:id="547225944">
      <w:bodyDiv w:val="1"/>
      <w:marLeft w:val="0"/>
      <w:marRight w:val="0"/>
      <w:marTop w:val="0"/>
      <w:marBottom w:val="0"/>
      <w:divBdr>
        <w:top w:val="none" w:sz="0" w:space="0" w:color="auto"/>
        <w:left w:val="none" w:sz="0" w:space="0" w:color="auto"/>
        <w:bottom w:val="none" w:sz="0" w:space="0" w:color="auto"/>
        <w:right w:val="none" w:sz="0" w:space="0" w:color="auto"/>
      </w:divBdr>
    </w:div>
    <w:div w:id="563032063">
      <w:bodyDiv w:val="1"/>
      <w:marLeft w:val="0"/>
      <w:marRight w:val="0"/>
      <w:marTop w:val="0"/>
      <w:marBottom w:val="0"/>
      <w:divBdr>
        <w:top w:val="none" w:sz="0" w:space="0" w:color="auto"/>
        <w:left w:val="none" w:sz="0" w:space="0" w:color="auto"/>
        <w:bottom w:val="none" w:sz="0" w:space="0" w:color="auto"/>
        <w:right w:val="none" w:sz="0" w:space="0" w:color="auto"/>
      </w:divBdr>
    </w:div>
    <w:div w:id="594673804">
      <w:bodyDiv w:val="1"/>
      <w:marLeft w:val="0"/>
      <w:marRight w:val="0"/>
      <w:marTop w:val="0"/>
      <w:marBottom w:val="0"/>
      <w:divBdr>
        <w:top w:val="none" w:sz="0" w:space="0" w:color="auto"/>
        <w:left w:val="none" w:sz="0" w:space="0" w:color="auto"/>
        <w:bottom w:val="none" w:sz="0" w:space="0" w:color="auto"/>
        <w:right w:val="none" w:sz="0" w:space="0" w:color="auto"/>
      </w:divBdr>
    </w:div>
    <w:div w:id="624892555">
      <w:bodyDiv w:val="1"/>
      <w:marLeft w:val="0"/>
      <w:marRight w:val="0"/>
      <w:marTop w:val="0"/>
      <w:marBottom w:val="0"/>
      <w:divBdr>
        <w:top w:val="none" w:sz="0" w:space="0" w:color="auto"/>
        <w:left w:val="none" w:sz="0" w:space="0" w:color="auto"/>
        <w:bottom w:val="none" w:sz="0" w:space="0" w:color="auto"/>
        <w:right w:val="none" w:sz="0" w:space="0" w:color="auto"/>
      </w:divBdr>
    </w:div>
    <w:div w:id="630407169">
      <w:bodyDiv w:val="1"/>
      <w:marLeft w:val="0"/>
      <w:marRight w:val="0"/>
      <w:marTop w:val="0"/>
      <w:marBottom w:val="0"/>
      <w:divBdr>
        <w:top w:val="none" w:sz="0" w:space="0" w:color="auto"/>
        <w:left w:val="none" w:sz="0" w:space="0" w:color="auto"/>
        <w:bottom w:val="none" w:sz="0" w:space="0" w:color="auto"/>
        <w:right w:val="none" w:sz="0" w:space="0" w:color="auto"/>
      </w:divBdr>
    </w:div>
    <w:div w:id="640573013">
      <w:bodyDiv w:val="1"/>
      <w:marLeft w:val="0"/>
      <w:marRight w:val="0"/>
      <w:marTop w:val="0"/>
      <w:marBottom w:val="0"/>
      <w:divBdr>
        <w:top w:val="none" w:sz="0" w:space="0" w:color="auto"/>
        <w:left w:val="none" w:sz="0" w:space="0" w:color="auto"/>
        <w:bottom w:val="none" w:sz="0" w:space="0" w:color="auto"/>
        <w:right w:val="none" w:sz="0" w:space="0" w:color="auto"/>
      </w:divBdr>
    </w:div>
    <w:div w:id="713888430">
      <w:bodyDiv w:val="1"/>
      <w:marLeft w:val="0"/>
      <w:marRight w:val="0"/>
      <w:marTop w:val="0"/>
      <w:marBottom w:val="0"/>
      <w:divBdr>
        <w:top w:val="none" w:sz="0" w:space="0" w:color="auto"/>
        <w:left w:val="none" w:sz="0" w:space="0" w:color="auto"/>
        <w:bottom w:val="none" w:sz="0" w:space="0" w:color="auto"/>
        <w:right w:val="none" w:sz="0" w:space="0" w:color="auto"/>
      </w:divBdr>
    </w:div>
    <w:div w:id="717819331">
      <w:bodyDiv w:val="1"/>
      <w:marLeft w:val="0"/>
      <w:marRight w:val="0"/>
      <w:marTop w:val="0"/>
      <w:marBottom w:val="0"/>
      <w:divBdr>
        <w:top w:val="none" w:sz="0" w:space="0" w:color="auto"/>
        <w:left w:val="none" w:sz="0" w:space="0" w:color="auto"/>
        <w:bottom w:val="none" w:sz="0" w:space="0" w:color="auto"/>
        <w:right w:val="none" w:sz="0" w:space="0" w:color="auto"/>
      </w:divBdr>
    </w:div>
    <w:div w:id="732658343">
      <w:bodyDiv w:val="1"/>
      <w:marLeft w:val="0"/>
      <w:marRight w:val="0"/>
      <w:marTop w:val="0"/>
      <w:marBottom w:val="0"/>
      <w:divBdr>
        <w:top w:val="none" w:sz="0" w:space="0" w:color="auto"/>
        <w:left w:val="none" w:sz="0" w:space="0" w:color="auto"/>
        <w:bottom w:val="none" w:sz="0" w:space="0" w:color="auto"/>
        <w:right w:val="none" w:sz="0" w:space="0" w:color="auto"/>
      </w:divBdr>
    </w:div>
    <w:div w:id="746849672">
      <w:bodyDiv w:val="1"/>
      <w:marLeft w:val="0"/>
      <w:marRight w:val="0"/>
      <w:marTop w:val="0"/>
      <w:marBottom w:val="0"/>
      <w:divBdr>
        <w:top w:val="none" w:sz="0" w:space="0" w:color="auto"/>
        <w:left w:val="none" w:sz="0" w:space="0" w:color="auto"/>
        <w:bottom w:val="none" w:sz="0" w:space="0" w:color="auto"/>
        <w:right w:val="none" w:sz="0" w:space="0" w:color="auto"/>
      </w:divBdr>
    </w:div>
    <w:div w:id="781801000">
      <w:bodyDiv w:val="1"/>
      <w:marLeft w:val="0"/>
      <w:marRight w:val="0"/>
      <w:marTop w:val="0"/>
      <w:marBottom w:val="0"/>
      <w:divBdr>
        <w:top w:val="none" w:sz="0" w:space="0" w:color="auto"/>
        <w:left w:val="none" w:sz="0" w:space="0" w:color="auto"/>
        <w:bottom w:val="none" w:sz="0" w:space="0" w:color="auto"/>
        <w:right w:val="none" w:sz="0" w:space="0" w:color="auto"/>
      </w:divBdr>
    </w:div>
    <w:div w:id="785973973">
      <w:bodyDiv w:val="1"/>
      <w:marLeft w:val="0"/>
      <w:marRight w:val="0"/>
      <w:marTop w:val="0"/>
      <w:marBottom w:val="0"/>
      <w:divBdr>
        <w:top w:val="none" w:sz="0" w:space="0" w:color="auto"/>
        <w:left w:val="none" w:sz="0" w:space="0" w:color="auto"/>
        <w:bottom w:val="none" w:sz="0" w:space="0" w:color="auto"/>
        <w:right w:val="none" w:sz="0" w:space="0" w:color="auto"/>
      </w:divBdr>
    </w:div>
    <w:div w:id="809592586">
      <w:bodyDiv w:val="1"/>
      <w:marLeft w:val="0"/>
      <w:marRight w:val="0"/>
      <w:marTop w:val="0"/>
      <w:marBottom w:val="0"/>
      <w:divBdr>
        <w:top w:val="none" w:sz="0" w:space="0" w:color="auto"/>
        <w:left w:val="none" w:sz="0" w:space="0" w:color="auto"/>
        <w:bottom w:val="none" w:sz="0" w:space="0" w:color="auto"/>
        <w:right w:val="none" w:sz="0" w:space="0" w:color="auto"/>
      </w:divBdr>
    </w:div>
    <w:div w:id="867597111">
      <w:bodyDiv w:val="1"/>
      <w:marLeft w:val="0"/>
      <w:marRight w:val="0"/>
      <w:marTop w:val="0"/>
      <w:marBottom w:val="0"/>
      <w:divBdr>
        <w:top w:val="none" w:sz="0" w:space="0" w:color="auto"/>
        <w:left w:val="none" w:sz="0" w:space="0" w:color="auto"/>
        <w:bottom w:val="none" w:sz="0" w:space="0" w:color="auto"/>
        <w:right w:val="none" w:sz="0" w:space="0" w:color="auto"/>
      </w:divBdr>
    </w:div>
    <w:div w:id="873814489">
      <w:bodyDiv w:val="1"/>
      <w:marLeft w:val="0"/>
      <w:marRight w:val="0"/>
      <w:marTop w:val="0"/>
      <w:marBottom w:val="0"/>
      <w:divBdr>
        <w:top w:val="none" w:sz="0" w:space="0" w:color="auto"/>
        <w:left w:val="none" w:sz="0" w:space="0" w:color="auto"/>
        <w:bottom w:val="none" w:sz="0" w:space="0" w:color="auto"/>
        <w:right w:val="none" w:sz="0" w:space="0" w:color="auto"/>
      </w:divBdr>
    </w:div>
    <w:div w:id="942492069">
      <w:bodyDiv w:val="1"/>
      <w:marLeft w:val="0"/>
      <w:marRight w:val="0"/>
      <w:marTop w:val="0"/>
      <w:marBottom w:val="0"/>
      <w:divBdr>
        <w:top w:val="none" w:sz="0" w:space="0" w:color="auto"/>
        <w:left w:val="none" w:sz="0" w:space="0" w:color="auto"/>
        <w:bottom w:val="none" w:sz="0" w:space="0" w:color="auto"/>
        <w:right w:val="none" w:sz="0" w:space="0" w:color="auto"/>
      </w:divBdr>
    </w:div>
    <w:div w:id="944728994">
      <w:bodyDiv w:val="1"/>
      <w:marLeft w:val="0"/>
      <w:marRight w:val="0"/>
      <w:marTop w:val="0"/>
      <w:marBottom w:val="0"/>
      <w:divBdr>
        <w:top w:val="none" w:sz="0" w:space="0" w:color="auto"/>
        <w:left w:val="none" w:sz="0" w:space="0" w:color="auto"/>
        <w:bottom w:val="none" w:sz="0" w:space="0" w:color="auto"/>
        <w:right w:val="none" w:sz="0" w:space="0" w:color="auto"/>
      </w:divBdr>
    </w:div>
    <w:div w:id="950161849">
      <w:bodyDiv w:val="1"/>
      <w:marLeft w:val="0"/>
      <w:marRight w:val="0"/>
      <w:marTop w:val="0"/>
      <w:marBottom w:val="0"/>
      <w:divBdr>
        <w:top w:val="none" w:sz="0" w:space="0" w:color="auto"/>
        <w:left w:val="none" w:sz="0" w:space="0" w:color="auto"/>
        <w:bottom w:val="none" w:sz="0" w:space="0" w:color="auto"/>
        <w:right w:val="none" w:sz="0" w:space="0" w:color="auto"/>
      </w:divBdr>
    </w:div>
    <w:div w:id="962926912">
      <w:bodyDiv w:val="1"/>
      <w:marLeft w:val="0"/>
      <w:marRight w:val="0"/>
      <w:marTop w:val="0"/>
      <w:marBottom w:val="0"/>
      <w:divBdr>
        <w:top w:val="none" w:sz="0" w:space="0" w:color="auto"/>
        <w:left w:val="none" w:sz="0" w:space="0" w:color="auto"/>
        <w:bottom w:val="none" w:sz="0" w:space="0" w:color="auto"/>
        <w:right w:val="none" w:sz="0" w:space="0" w:color="auto"/>
      </w:divBdr>
    </w:div>
    <w:div w:id="1026058249">
      <w:bodyDiv w:val="1"/>
      <w:marLeft w:val="0"/>
      <w:marRight w:val="0"/>
      <w:marTop w:val="0"/>
      <w:marBottom w:val="0"/>
      <w:divBdr>
        <w:top w:val="none" w:sz="0" w:space="0" w:color="auto"/>
        <w:left w:val="none" w:sz="0" w:space="0" w:color="auto"/>
        <w:bottom w:val="none" w:sz="0" w:space="0" w:color="auto"/>
        <w:right w:val="none" w:sz="0" w:space="0" w:color="auto"/>
      </w:divBdr>
    </w:div>
    <w:div w:id="1027682938">
      <w:bodyDiv w:val="1"/>
      <w:marLeft w:val="0"/>
      <w:marRight w:val="0"/>
      <w:marTop w:val="0"/>
      <w:marBottom w:val="0"/>
      <w:divBdr>
        <w:top w:val="none" w:sz="0" w:space="0" w:color="auto"/>
        <w:left w:val="none" w:sz="0" w:space="0" w:color="auto"/>
        <w:bottom w:val="none" w:sz="0" w:space="0" w:color="auto"/>
        <w:right w:val="none" w:sz="0" w:space="0" w:color="auto"/>
      </w:divBdr>
    </w:div>
    <w:div w:id="1042172484">
      <w:bodyDiv w:val="1"/>
      <w:marLeft w:val="0"/>
      <w:marRight w:val="0"/>
      <w:marTop w:val="0"/>
      <w:marBottom w:val="0"/>
      <w:divBdr>
        <w:top w:val="none" w:sz="0" w:space="0" w:color="auto"/>
        <w:left w:val="none" w:sz="0" w:space="0" w:color="auto"/>
        <w:bottom w:val="none" w:sz="0" w:space="0" w:color="auto"/>
        <w:right w:val="none" w:sz="0" w:space="0" w:color="auto"/>
      </w:divBdr>
    </w:div>
    <w:div w:id="1075124602">
      <w:bodyDiv w:val="1"/>
      <w:marLeft w:val="0"/>
      <w:marRight w:val="0"/>
      <w:marTop w:val="0"/>
      <w:marBottom w:val="0"/>
      <w:divBdr>
        <w:top w:val="none" w:sz="0" w:space="0" w:color="auto"/>
        <w:left w:val="none" w:sz="0" w:space="0" w:color="auto"/>
        <w:bottom w:val="none" w:sz="0" w:space="0" w:color="auto"/>
        <w:right w:val="none" w:sz="0" w:space="0" w:color="auto"/>
      </w:divBdr>
    </w:div>
    <w:div w:id="1110783051">
      <w:bodyDiv w:val="1"/>
      <w:marLeft w:val="0"/>
      <w:marRight w:val="0"/>
      <w:marTop w:val="0"/>
      <w:marBottom w:val="0"/>
      <w:divBdr>
        <w:top w:val="none" w:sz="0" w:space="0" w:color="auto"/>
        <w:left w:val="none" w:sz="0" w:space="0" w:color="auto"/>
        <w:bottom w:val="none" w:sz="0" w:space="0" w:color="auto"/>
        <w:right w:val="none" w:sz="0" w:space="0" w:color="auto"/>
      </w:divBdr>
    </w:div>
    <w:div w:id="1110860557">
      <w:bodyDiv w:val="1"/>
      <w:marLeft w:val="0"/>
      <w:marRight w:val="0"/>
      <w:marTop w:val="0"/>
      <w:marBottom w:val="0"/>
      <w:divBdr>
        <w:top w:val="none" w:sz="0" w:space="0" w:color="auto"/>
        <w:left w:val="none" w:sz="0" w:space="0" w:color="auto"/>
        <w:bottom w:val="none" w:sz="0" w:space="0" w:color="auto"/>
        <w:right w:val="none" w:sz="0" w:space="0" w:color="auto"/>
      </w:divBdr>
    </w:div>
    <w:div w:id="1113011208">
      <w:bodyDiv w:val="1"/>
      <w:marLeft w:val="0"/>
      <w:marRight w:val="0"/>
      <w:marTop w:val="0"/>
      <w:marBottom w:val="0"/>
      <w:divBdr>
        <w:top w:val="none" w:sz="0" w:space="0" w:color="auto"/>
        <w:left w:val="none" w:sz="0" w:space="0" w:color="auto"/>
        <w:bottom w:val="none" w:sz="0" w:space="0" w:color="auto"/>
        <w:right w:val="none" w:sz="0" w:space="0" w:color="auto"/>
      </w:divBdr>
    </w:div>
    <w:div w:id="1116291823">
      <w:bodyDiv w:val="1"/>
      <w:marLeft w:val="0"/>
      <w:marRight w:val="0"/>
      <w:marTop w:val="0"/>
      <w:marBottom w:val="0"/>
      <w:divBdr>
        <w:top w:val="none" w:sz="0" w:space="0" w:color="auto"/>
        <w:left w:val="none" w:sz="0" w:space="0" w:color="auto"/>
        <w:bottom w:val="none" w:sz="0" w:space="0" w:color="auto"/>
        <w:right w:val="none" w:sz="0" w:space="0" w:color="auto"/>
      </w:divBdr>
    </w:div>
    <w:div w:id="1140532320">
      <w:bodyDiv w:val="1"/>
      <w:marLeft w:val="0"/>
      <w:marRight w:val="0"/>
      <w:marTop w:val="0"/>
      <w:marBottom w:val="0"/>
      <w:divBdr>
        <w:top w:val="none" w:sz="0" w:space="0" w:color="auto"/>
        <w:left w:val="none" w:sz="0" w:space="0" w:color="auto"/>
        <w:bottom w:val="none" w:sz="0" w:space="0" w:color="auto"/>
        <w:right w:val="none" w:sz="0" w:space="0" w:color="auto"/>
      </w:divBdr>
    </w:div>
    <w:div w:id="1150095969">
      <w:bodyDiv w:val="1"/>
      <w:marLeft w:val="0"/>
      <w:marRight w:val="0"/>
      <w:marTop w:val="0"/>
      <w:marBottom w:val="0"/>
      <w:divBdr>
        <w:top w:val="none" w:sz="0" w:space="0" w:color="auto"/>
        <w:left w:val="none" w:sz="0" w:space="0" w:color="auto"/>
        <w:bottom w:val="none" w:sz="0" w:space="0" w:color="auto"/>
        <w:right w:val="none" w:sz="0" w:space="0" w:color="auto"/>
      </w:divBdr>
    </w:div>
    <w:div w:id="1190295389">
      <w:bodyDiv w:val="1"/>
      <w:marLeft w:val="0"/>
      <w:marRight w:val="0"/>
      <w:marTop w:val="0"/>
      <w:marBottom w:val="0"/>
      <w:divBdr>
        <w:top w:val="none" w:sz="0" w:space="0" w:color="auto"/>
        <w:left w:val="none" w:sz="0" w:space="0" w:color="auto"/>
        <w:bottom w:val="none" w:sz="0" w:space="0" w:color="auto"/>
        <w:right w:val="none" w:sz="0" w:space="0" w:color="auto"/>
      </w:divBdr>
    </w:div>
    <w:div w:id="1229344527">
      <w:bodyDiv w:val="1"/>
      <w:marLeft w:val="0"/>
      <w:marRight w:val="0"/>
      <w:marTop w:val="0"/>
      <w:marBottom w:val="0"/>
      <w:divBdr>
        <w:top w:val="none" w:sz="0" w:space="0" w:color="auto"/>
        <w:left w:val="none" w:sz="0" w:space="0" w:color="auto"/>
        <w:bottom w:val="none" w:sz="0" w:space="0" w:color="auto"/>
        <w:right w:val="none" w:sz="0" w:space="0" w:color="auto"/>
      </w:divBdr>
    </w:div>
    <w:div w:id="1245147187">
      <w:bodyDiv w:val="1"/>
      <w:marLeft w:val="0"/>
      <w:marRight w:val="0"/>
      <w:marTop w:val="0"/>
      <w:marBottom w:val="0"/>
      <w:divBdr>
        <w:top w:val="none" w:sz="0" w:space="0" w:color="auto"/>
        <w:left w:val="none" w:sz="0" w:space="0" w:color="auto"/>
        <w:bottom w:val="none" w:sz="0" w:space="0" w:color="auto"/>
        <w:right w:val="none" w:sz="0" w:space="0" w:color="auto"/>
      </w:divBdr>
    </w:div>
    <w:div w:id="1259098973">
      <w:bodyDiv w:val="1"/>
      <w:marLeft w:val="0"/>
      <w:marRight w:val="0"/>
      <w:marTop w:val="0"/>
      <w:marBottom w:val="0"/>
      <w:divBdr>
        <w:top w:val="none" w:sz="0" w:space="0" w:color="auto"/>
        <w:left w:val="none" w:sz="0" w:space="0" w:color="auto"/>
        <w:bottom w:val="none" w:sz="0" w:space="0" w:color="auto"/>
        <w:right w:val="none" w:sz="0" w:space="0" w:color="auto"/>
      </w:divBdr>
    </w:div>
    <w:div w:id="1262301433">
      <w:bodyDiv w:val="1"/>
      <w:marLeft w:val="0"/>
      <w:marRight w:val="0"/>
      <w:marTop w:val="0"/>
      <w:marBottom w:val="0"/>
      <w:divBdr>
        <w:top w:val="none" w:sz="0" w:space="0" w:color="auto"/>
        <w:left w:val="none" w:sz="0" w:space="0" w:color="auto"/>
        <w:bottom w:val="none" w:sz="0" w:space="0" w:color="auto"/>
        <w:right w:val="none" w:sz="0" w:space="0" w:color="auto"/>
      </w:divBdr>
    </w:div>
    <w:div w:id="1300501467">
      <w:bodyDiv w:val="1"/>
      <w:marLeft w:val="0"/>
      <w:marRight w:val="0"/>
      <w:marTop w:val="0"/>
      <w:marBottom w:val="0"/>
      <w:divBdr>
        <w:top w:val="none" w:sz="0" w:space="0" w:color="auto"/>
        <w:left w:val="none" w:sz="0" w:space="0" w:color="auto"/>
        <w:bottom w:val="none" w:sz="0" w:space="0" w:color="auto"/>
        <w:right w:val="none" w:sz="0" w:space="0" w:color="auto"/>
      </w:divBdr>
    </w:div>
    <w:div w:id="1310358881">
      <w:bodyDiv w:val="1"/>
      <w:marLeft w:val="0"/>
      <w:marRight w:val="0"/>
      <w:marTop w:val="0"/>
      <w:marBottom w:val="0"/>
      <w:divBdr>
        <w:top w:val="none" w:sz="0" w:space="0" w:color="auto"/>
        <w:left w:val="none" w:sz="0" w:space="0" w:color="auto"/>
        <w:bottom w:val="none" w:sz="0" w:space="0" w:color="auto"/>
        <w:right w:val="none" w:sz="0" w:space="0" w:color="auto"/>
      </w:divBdr>
    </w:div>
    <w:div w:id="1334802919">
      <w:bodyDiv w:val="1"/>
      <w:marLeft w:val="0"/>
      <w:marRight w:val="0"/>
      <w:marTop w:val="0"/>
      <w:marBottom w:val="0"/>
      <w:divBdr>
        <w:top w:val="none" w:sz="0" w:space="0" w:color="auto"/>
        <w:left w:val="none" w:sz="0" w:space="0" w:color="auto"/>
        <w:bottom w:val="none" w:sz="0" w:space="0" w:color="auto"/>
        <w:right w:val="none" w:sz="0" w:space="0" w:color="auto"/>
      </w:divBdr>
    </w:div>
    <w:div w:id="1346789699">
      <w:bodyDiv w:val="1"/>
      <w:marLeft w:val="0"/>
      <w:marRight w:val="0"/>
      <w:marTop w:val="0"/>
      <w:marBottom w:val="0"/>
      <w:divBdr>
        <w:top w:val="none" w:sz="0" w:space="0" w:color="auto"/>
        <w:left w:val="none" w:sz="0" w:space="0" w:color="auto"/>
        <w:bottom w:val="none" w:sz="0" w:space="0" w:color="auto"/>
        <w:right w:val="none" w:sz="0" w:space="0" w:color="auto"/>
      </w:divBdr>
    </w:div>
    <w:div w:id="1352292163">
      <w:bodyDiv w:val="1"/>
      <w:marLeft w:val="0"/>
      <w:marRight w:val="0"/>
      <w:marTop w:val="0"/>
      <w:marBottom w:val="0"/>
      <w:divBdr>
        <w:top w:val="none" w:sz="0" w:space="0" w:color="auto"/>
        <w:left w:val="none" w:sz="0" w:space="0" w:color="auto"/>
        <w:bottom w:val="none" w:sz="0" w:space="0" w:color="auto"/>
        <w:right w:val="none" w:sz="0" w:space="0" w:color="auto"/>
      </w:divBdr>
    </w:div>
    <w:div w:id="1406613299">
      <w:bodyDiv w:val="1"/>
      <w:marLeft w:val="0"/>
      <w:marRight w:val="0"/>
      <w:marTop w:val="0"/>
      <w:marBottom w:val="0"/>
      <w:divBdr>
        <w:top w:val="none" w:sz="0" w:space="0" w:color="auto"/>
        <w:left w:val="none" w:sz="0" w:space="0" w:color="auto"/>
        <w:bottom w:val="none" w:sz="0" w:space="0" w:color="auto"/>
        <w:right w:val="none" w:sz="0" w:space="0" w:color="auto"/>
      </w:divBdr>
    </w:div>
    <w:div w:id="1426144545">
      <w:bodyDiv w:val="1"/>
      <w:marLeft w:val="0"/>
      <w:marRight w:val="0"/>
      <w:marTop w:val="0"/>
      <w:marBottom w:val="0"/>
      <w:divBdr>
        <w:top w:val="none" w:sz="0" w:space="0" w:color="auto"/>
        <w:left w:val="none" w:sz="0" w:space="0" w:color="auto"/>
        <w:bottom w:val="none" w:sz="0" w:space="0" w:color="auto"/>
        <w:right w:val="none" w:sz="0" w:space="0" w:color="auto"/>
      </w:divBdr>
    </w:div>
    <w:div w:id="1445078196">
      <w:bodyDiv w:val="1"/>
      <w:marLeft w:val="0"/>
      <w:marRight w:val="0"/>
      <w:marTop w:val="0"/>
      <w:marBottom w:val="0"/>
      <w:divBdr>
        <w:top w:val="none" w:sz="0" w:space="0" w:color="auto"/>
        <w:left w:val="none" w:sz="0" w:space="0" w:color="auto"/>
        <w:bottom w:val="none" w:sz="0" w:space="0" w:color="auto"/>
        <w:right w:val="none" w:sz="0" w:space="0" w:color="auto"/>
      </w:divBdr>
    </w:div>
    <w:div w:id="1446994988">
      <w:bodyDiv w:val="1"/>
      <w:marLeft w:val="0"/>
      <w:marRight w:val="0"/>
      <w:marTop w:val="0"/>
      <w:marBottom w:val="0"/>
      <w:divBdr>
        <w:top w:val="none" w:sz="0" w:space="0" w:color="auto"/>
        <w:left w:val="none" w:sz="0" w:space="0" w:color="auto"/>
        <w:bottom w:val="none" w:sz="0" w:space="0" w:color="auto"/>
        <w:right w:val="none" w:sz="0" w:space="0" w:color="auto"/>
      </w:divBdr>
    </w:div>
    <w:div w:id="1457217164">
      <w:bodyDiv w:val="1"/>
      <w:marLeft w:val="0"/>
      <w:marRight w:val="0"/>
      <w:marTop w:val="0"/>
      <w:marBottom w:val="0"/>
      <w:divBdr>
        <w:top w:val="none" w:sz="0" w:space="0" w:color="auto"/>
        <w:left w:val="none" w:sz="0" w:space="0" w:color="auto"/>
        <w:bottom w:val="none" w:sz="0" w:space="0" w:color="auto"/>
        <w:right w:val="none" w:sz="0" w:space="0" w:color="auto"/>
      </w:divBdr>
    </w:div>
    <w:div w:id="1464301882">
      <w:bodyDiv w:val="1"/>
      <w:marLeft w:val="0"/>
      <w:marRight w:val="0"/>
      <w:marTop w:val="0"/>
      <w:marBottom w:val="0"/>
      <w:divBdr>
        <w:top w:val="none" w:sz="0" w:space="0" w:color="auto"/>
        <w:left w:val="none" w:sz="0" w:space="0" w:color="auto"/>
        <w:bottom w:val="none" w:sz="0" w:space="0" w:color="auto"/>
        <w:right w:val="none" w:sz="0" w:space="0" w:color="auto"/>
      </w:divBdr>
    </w:div>
    <w:div w:id="1465195064">
      <w:bodyDiv w:val="1"/>
      <w:marLeft w:val="0"/>
      <w:marRight w:val="0"/>
      <w:marTop w:val="0"/>
      <w:marBottom w:val="0"/>
      <w:divBdr>
        <w:top w:val="none" w:sz="0" w:space="0" w:color="auto"/>
        <w:left w:val="none" w:sz="0" w:space="0" w:color="auto"/>
        <w:bottom w:val="none" w:sz="0" w:space="0" w:color="auto"/>
        <w:right w:val="none" w:sz="0" w:space="0" w:color="auto"/>
      </w:divBdr>
    </w:div>
    <w:div w:id="1479999660">
      <w:bodyDiv w:val="1"/>
      <w:marLeft w:val="0"/>
      <w:marRight w:val="0"/>
      <w:marTop w:val="0"/>
      <w:marBottom w:val="0"/>
      <w:divBdr>
        <w:top w:val="none" w:sz="0" w:space="0" w:color="auto"/>
        <w:left w:val="none" w:sz="0" w:space="0" w:color="auto"/>
        <w:bottom w:val="none" w:sz="0" w:space="0" w:color="auto"/>
        <w:right w:val="none" w:sz="0" w:space="0" w:color="auto"/>
      </w:divBdr>
    </w:div>
    <w:div w:id="1496334135">
      <w:bodyDiv w:val="1"/>
      <w:marLeft w:val="0"/>
      <w:marRight w:val="0"/>
      <w:marTop w:val="0"/>
      <w:marBottom w:val="0"/>
      <w:divBdr>
        <w:top w:val="none" w:sz="0" w:space="0" w:color="auto"/>
        <w:left w:val="none" w:sz="0" w:space="0" w:color="auto"/>
        <w:bottom w:val="none" w:sz="0" w:space="0" w:color="auto"/>
        <w:right w:val="none" w:sz="0" w:space="0" w:color="auto"/>
      </w:divBdr>
    </w:div>
    <w:div w:id="1508521760">
      <w:bodyDiv w:val="1"/>
      <w:marLeft w:val="0"/>
      <w:marRight w:val="0"/>
      <w:marTop w:val="0"/>
      <w:marBottom w:val="0"/>
      <w:divBdr>
        <w:top w:val="none" w:sz="0" w:space="0" w:color="auto"/>
        <w:left w:val="none" w:sz="0" w:space="0" w:color="auto"/>
        <w:bottom w:val="none" w:sz="0" w:space="0" w:color="auto"/>
        <w:right w:val="none" w:sz="0" w:space="0" w:color="auto"/>
      </w:divBdr>
    </w:div>
    <w:div w:id="1524436813">
      <w:bodyDiv w:val="1"/>
      <w:marLeft w:val="0"/>
      <w:marRight w:val="0"/>
      <w:marTop w:val="0"/>
      <w:marBottom w:val="0"/>
      <w:divBdr>
        <w:top w:val="none" w:sz="0" w:space="0" w:color="auto"/>
        <w:left w:val="none" w:sz="0" w:space="0" w:color="auto"/>
        <w:bottom w:val="none" w:sz="0" w:space="0" w:color="auto"/>
        <w:right w:val="none" w:sz="0" w:space="0" w:color="auto"/>
      </w:divBdr>
    </w:div>
    <w:div w:id="1577393481">
      <w:bodyDiv w:val="1"/>
      <w:marLeft w:val="0"/>
      <w:marRight w:val="0"/>
      <w:marTop w:val="0"/>
      <w:marBottom w:val="0"/>
      <w:divBdr>
        <w:top w:val="none" w:sz="0" w:space="0" w:color="auto"/>
        <w:left w:val="none" w:sz="0" w:space="0" w:color="auto"/>
        <w:bottom w:val="none" w:sz="0" w:space="0" w:color="auto"/>
        <w:right w:val="none" w:sz="0" w:space="0" w:color="auto"/>
      </w:divBdr>
    </w:div>
    <w:div w:id="1600143488">
      <w:bodyDiv w:val="1"/>
      <w:marLeft w:val="0"/>
      <w:marRight w:val="0"/>
      <w:marTop w:val="0"/>
      <w:marBottom w:val="0"/>
      <w:divBdr>
        <w:top w:val="none" w:sz="0" w:space="0" w:color="auto"/>
        <w:left w:val="none" w:sz="0" w:space="0" w:color="auto"/>
        <w:bottom w:val="none" w:sz="0" w:space="0" w:color="auto"/>
        <w:right w:val="none" w:sz="0" w:space="0" w:color="auto"/>
      </w:divBdr>
    </w:div>
    <w:div w:id="1642996441">
      <w:bodyDiv w:val="1"/>
      <w:marLeft w:val="0"/>
      <w:marRight w:val="0"/>
      <w:marTop w:val="0"/>
      <w:marBottom w:val="0"/>
      <w:divBdr>
        <w:top w:val="none" w:sz="0" w:space="0" w:color="auto"/>
        <w:left w:val="none" w:sz="0" w:space="0" w:color="auto"/>
        <w:bottom w:val="none" w:sz="0" w:space="0" w:color="auto"/>
        <w:right w:val="none" w:sz="0" w:space="0" w:color="auto"/>
      </w:divBdr>
    </w:div>
    <w:div w:id="1646081408">
      <w:bodyDiv w:val="1"/>
      <w:marLeft w:val="0"/>
      <w:marRight w:val="0"/>
      <w:marTop w:val="0"/>
      <w:marBottom w:val="0"/>
      <w:divBdr>
        <w:top w:val="none" w:sz="0" w:space="0" w:color="auto"/>
        <w:left w:val="none" w:sz="0" w:space="0" w:color="auto"/>
        <w:bottom w:val="none" w:sz="0" w:space="0" w:color="auto"/>
        <w:right w:val="none" w:sz="0" w:space="0" w:color="auto"/>
      </w:divBdr>
    </w:div>
    <w:div w:id="1658260377">
      <w:bodyDiv w:val="1"/>
      <w:marLeft w:val="0"/>
      <w:marRight w:val="0"/>
      <w:marTop w:val="0"/>
      <w:marBottom w:val="0"/>
      <w:divBdr>
        <w:top w:val="none" w:sz="0" w:space="0" w:color="auto"/>
        <w:left w:val="none" w:sz="0" w:space="0" w:color="auto"/>
        <w:bottom w:val="none" w:sz="0" w:space="0" w:color="auto"/>
        <w:right w:val="none" w:sz="0" w:space="0" w:color="auto"/>
      </w:divBdr>
    </w:div>
    <w:div w:id="1697610742">
      <w:bodyDiv w:val="1"/>
      <w:marLeft w:val="0"/>
      <w:marRight w:val="0"/>
      <w:marTop w:val="0"/>
      <w:marBottom w:val="0"/>
      <w:divBdr>
        <w:top w:val="none" w:sz="0" w:space="0" w:color="auto"/>
        <w:left w:val="none" w:sz="0" w:space="0" w:color="auto"/>
        <w:bottom w:val="none" w:sz="0" w:space="0" w:color="auto"/>
        <w:right w:val="none" w:sz="0" w:space="0" w:color="auto"/>
      </w:divBdr>
    </w:div>
    <w:div w:id="1712025422">
      <w:bodyDiv w:val="1"/>
      <w:marLeft w:val="0"/>
      <w:marRight w:val="0"/>
      <w:marTop w:val="0"/>
      <w:marBottom w:val="0"/>
      <w:divBdr>
        <w:top w:val="none" w:sz="0" w:space="0" w:color="auto"/>
        <w:left w:val="none" w:sz="0" w:space="0" w:color="auto"/>
        <w:bottom w:val="none" w:sz="0" w:space="0" w:color="auto"/>
        <w:right w:val="none" w:sz="0" w:space="0" w:color="auto"/>
      </w:divBdr>
    </w:div>
    <w:div w:id="1718160342">
      <w:bodyDiv w:val="1"/>
      <w:marLeft w:val="0"/>
      <w:marRight w:val="0"/>
      <w:marTop w:val="0"/>
      <w:marBottom w:val="0"/>
      <w:divBdr>
        <w:top w:val="none" w:sz="0" w:space="0" w:color="auto"/>
        <w:left w:val="none" w:sz="0" w:space="0" w:color="auto"/>
        <w:bottom w:val="none" w:sz="0" w:space="0" w:color="auto"/>
        <w:right w:val="none" w:sz="0" w:space="0" w:color="auto"/>
      </w:divBdr>
    </w:div>
    <w:div w:id="1731149617">
      <w:bodyDiv w:val="1"/>
      <w:marLeft w:val="0"/>
      <w:marRight w:val="0"/>
      <w:marTop w:val="0"/>
      <w:marBottom w:val="0"/>
      <w:divBdr>
        <w:top w:val="none" w:sz="0" w:space="0" w:color="auto"/>
        <w:left w:val="none" w:sz="0" w:space="0" w:color="auto"/>
        <w:bottom w:val="none" w:sz="0" w:space="0" w:color="auto"/>
        <w:right w:val="none" w:sz="0" w:space="0" w:color="auto"/>
      </w:divBdr>
    </w:div>
    <w:div w:id="1732774337">
      <w:bodyDiv w:val="1"/>
      <w:marLeft w:val="0"/>
      <w:marRight w:val="0"/>
      <w:marTop w:val="0"/>
      <w:marBottom w:val="0"/>
      <w:divBdr>
        <w:top w:val="none" w:sz="0" w:space="0" w:color="auto"/>
        <w:left w:val="none" w:sz="0" w:space="0" w:color="auto"/>
        <w:bottom w:val="none" w:sz="0" w:space="0" w:color="auto"/>
        <w:right w:val="none" w:sz="0" w:space="0" w:color="auto"/>
      </w:divBdr>
    </w:div>
    <w:div w:id="1748073378">
      <w:bodyDiv w:val="1"/>
      <w:marLeft w:val="0"/>
      <w:marRight w:val="0"/>
      <w:marTop w:val="0"/>
      <w:marBottom w:val="0"/>
      <w:divBdr>
        <w:top w:val="none" w:sz="0" w:space="0" w:color="auto"/>
        <w:left w:val="none" w:sz="0" w:space="0" w:color="auto"/>
        <w:bottom w:val="none" w:sz="0" w:space="0" w:color="auto"/>
        <w:right w:val="none" w:sz="0" w:space="0" w:color="auto"/>
      </w:divBdr>
    </w:div>
    <w:div w:id="1751731031">
      <w:bodyDiv w:val="1"/>
      <w:marLeft w:val="0"/>
      <w:marRight w:val="0"/>
      <w:marTop w:val="0"/>
      <w:marBottom w:val="0"/>
      <w:divBdr>
        <w:top w:val="none" w:sz="0" w:space="0" w:color="auto"/>
        <w:left w:val="none" w:sz="0" w:space="0" w:color="auto"/>
        <w:bottom w:val="none" w:sz="0" w:space="0" w:color="auto"/>
        <w:right w:val="none" w:sz="0" w:space="0" w:color="auto"/>
      </w:divBdr>
    </w:div>
    <w:div w:id="1812793238">
      <w:bodyDiv w:val="1"/>
      <w:marLeft w:val="0"/>
      <w:marRight w:val="0"/>
      <w:marTop w:val="0"/>
      <w:marBottom w:val="0"/>
      <w:divBdr>
        <w:top w:val="none" w:sz="0" w:space="0" w:color="auto"/>
        <w:left w:val="none" w:sz="0" w:space="0" w:color="auto"/>
        <w:bottom w:val="none" w:sz="0" w:space="0" w:color="auto"/>
        <w:right w:val="none" w:sz="0" w:space="0" w:color="auto"/>
      </w:divBdr>
    </w:div>
    <w:div w:id="1861697652">
      <w:bodyDiv w:val="1"/>
      <w:marLeft w:val="0"/>
      <w:marRight w:val="0"/>
      <w:marTop w:val="0"/>
      <w:marBottom w:val="0"/>
      <w:divBdr>
        <w:top w:val="none" w:sz="0" w:space="0" w:color="auto"/>
        <w:left w:val="none" w:sz="0" w:space="0" w:color="auto"/>
        <w:bottom w:val="none" w:sz="0" w:space="0" w:color="auto"/>
        <w:right w:val="none" w:sz="0" w:space="0" w:color="auto"/>
      </w:divBdr>
    </w:div>
    <w:div w:id="1890875352">
      <w:bodyDiv w:val="1"/>
      <w:marLeft w:val="0"/>
      <w:marRight w:val="0"/>
      <w:marTop w:val="0"/>
      <w:marBottom w:val="0"/>
      <w:divBdr>
        <w:top w:val="none" w:sz="0" w:space="0" w:color="auto"/>
        <w:left w:val="none" w:sz="0" w:space="0" w:color="auto"/>
        <w:bottom w:val="none" w:sz="0" w:space="0" w:color="auto"/>
        <w:right w:val="none" w:sz="0" w:space="0" w:color="auto"/>
      </w:divBdr>
    </w:div>
    <w:div w:id="1898541958">
      <w:bodyDiv w:val="1"/>
      <w:marLeft w:val="0"/>
      <w:marRight w:val="0"/>
      <w:marTop w:val="0"/>
      <w:marBottom w:val="0"/>
      <w:divBdr>
        <w:top w:val="none" w:sz="0" w:space="0" w:color="auto"/>
        <w:left w:val="none" w:sz="0" w:space="0" w:color="auto"/>
        <w:bottom w:val="none" w:sz="0" w:space="0" w:color="auto"/>
        <w:right w:val="none" w:sz="0" w:space="0" w:color="auto"/>
      </w:divBdr>
    </w:div>
    <w:div w:id="1904368665">
      <w:bodyDiv w:val="1"/>
      <w:marLeft w:val="0"/>
      <w:marRight w:val="0"/>
      <w:marTop w:val="0"/>
      <w:marBottom w:val="0"/>
      <w:divBdr>
        <w:top w:val="none" w:sz="0" w:space="0" w:color="auto"/>
        <w:left w:val="none" w:sz="0" w:space="0" w:color="auto"/>
        <w:bottom w:val="none" w:sz="0" w:space="0" w:color="auto"/>
        <w:right w:val="none" w:sz="0" w:space="0" w:color="auto"/>
      </w:divBdr>
    </w:div>
    <w:div w:id="1964530587">
      <w:bodyDiv w:val="1"/>
      <w:marLeft w:val="0"/>
      <w:marRight w:val="0"/>
      <w:marTop w:val="0"/>
      <w:marBottom w:val="0"/>
      <w:divBdr>
        <w:top w:val="none" w:sz="0" w:space="0" w:color="auto"/>
        <w:left w:val="none" w:sz="0" w:space="0" w:color="auto"/>
        <w:bottom w:val="none" w:sz="0" w:space="0" w:color="auto"/>
        <w:right w:val="none" w:sz="0" w:space="0" w:color="auto"/>
      </w:divBdr>
    </w:div>
    <w:div w:id="1986355203">
      <w:bodyDiv w:val="1"/>
      <w:marLeft w:val="0"/>
      <w:marRight w:val="0"/>
      <w:marTop w:val="0"/>
      <w:marBottom w:val="0"/>
      <w:divBdr>
        <w:top w:val="none" w:sz="0" w:space="0" w:color="auto"/>
        <w:left w:val="none" w:sz="0" w:space="0" w:color="auto"/>
        <w:bottom w:val="none" w:sz="0" w:space="0" w:color="auto"/>
        <w:right w:val="none" w:sz="0" w:space="0" w:color="auto"/>
      </w:divBdr>
    </w:div>
    <w:div w:id="1992250492">
      <w:bodyDiv w:val="1"/>
      <w:marLeft w:val="0"/>
      <w:marRight w:val="0"/>
      <w:marTop w:val="0"/>
      <w:marBottom w:val="0"/>
      <w:divBdr>
        <w:top w:val="none" w:sz="0" w:space="0" w:color="auto"/>
        <w:left w:val="none" w:sz="0" w:space="0" w:color="auto"/>
        <w:bottom w:val="none" w:sz="0" w:space="0" w:color="auto"/>
        <w:right w:val="none" w:sz="0" w:space="0" w:color="auto"/>
      </w:divBdr>
    </w:div>
    <w:div w:id="1994870602">
      <w:bodyDiv w:val="1"/>
      <w:marLeft w:val="0"/>
      <w:marRight w:val="0"/>
      <w:marTop w:val="0"/>
      <w:marBottom w:val="0"/>
      <w:divBdr>
        <w:top w:val="none" w:sz="0" w:space="0" w:color="auto"/>
        <w:left w:val="none" w:sz="0" w:space="0" w:color="auto"/>
        <w:bottom w:val="none" w:sz="0" w:space="0" w:color="auto"/>
        <w:right w:val="none" w:sz="0" w:space="0" w:color="auto"/>
      </w:divBdr>
    </w:div>
    <w:div w:id="2043936916">
      <w:bodyDiv w:val="1"/>
      <w:marLeft w:val="0"/>
      <w:marRight w:val="0"/>
      <w:marTop w:val="0"/>
      <w:marBottom w:val="0"/>
      <w:divBdr>
        <w:top w:val="none" w:sz="0" w:space="0" w:color="auto"/>
        <w:left w:val="none" w:sz="0" w:space="0" w:color="auto"/>
        <w:bottom w:val="none" w:sz="0" w:space="0" w:color="auto"/>
        <w:right w:val="none" w:sz="0" w:space="0" w:color="auto"/>
      </w:divBdr>
    </w:div>
    <w:div w:id="2052610510">
      <w:bodyDiv w:val="1"/>
      <w:marLeft w:val="0"/>
      <w:marRight w:val="0"/>
      <w:marTop w:val="0"/>
      <w:marBottom w:val="0"/>
      <w:divBdr>
        <w:top w:val="none" w:sz="0" w:space="0" w:color="auto"/>
        <w:left w:val="none" w:sz="0" w:space="0" w:color="auto"/>
        <w:bottom w:val="none" w:sz="0" w:space="0" w:color="auto"/>
        <w:right w:val="none" w:sz="0" w:space="0" w:color="auto"/>
      </w:divBdr>
    </w:div>
    <w:div w:id="2079748646">
      <w:bodyDiv w:val="1"/>
      <w:marLeft w:val="0"/>
      <w:marRight w:val="0"/>
      <w:marTop w:val="0"/>
      <w:marBottom w:val="0"/>
      <w:divBdr>
        <w:top w:val="none" w:sz="0" w:space="0" w:color="auto"/>
        <w:left w:val="none" w:sz="0" w:space="0" w:color="auto"/>
        <w:bottom w:val="none" w:sz="0" w:space="0" w:color="auto"/>
        <w:right w:val="none" w:sz="0" w:space="0" w:color="auto"/>
      </w:divBdr>
    </w:div>
    <w:div w:id="2115633740">
      <w:bodyDiv w:val="1"/>
      <w:marLeft w:val="0"/>
      <w:marRight w:val="0"/>
      <w:marTop w:val="0"/>
      <w:marBottom w:val="0"/>
      <w:divBdr>
        <w:top w:val="none" w:sz="0" w:space="0" w:color="auto"/>
        <w:left w:val="none" w:sz="0" w:space="0" w:color="auto"/>
        <w:bottom w:val="none" w:sz="0" w:space="0" w:color="auto"/>
        <w:right w:val="none" w:sz="0" w:space="0" w:color="auto"/>
      </w:divBdr>
    </w:div>
    <w:div w:id="2141066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3011F8-19F6-4863-BEB9-CBD297720A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782</TotalTime>
  <Pages>1</Pages>
  <Words>9270</Words>
  <Characters>50987</Characters>
  <Application>Microsoft Office Word</Application>
  <DocSecurity>0</DocSecurity>
  <Lines>424</Lines>
  <Paragraphs>120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60137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Ndere Compta1</dc:creator>
  <cp:keywords/>
  <dc:description/>
  <cp:lastModifiedBy>HACC</cp:lastModifiedBy>
  <cp:revision>25</cp:revision>
  <cp:lastPrinted>2025-08-02T13:39:00Z</cp:lastPrinted>
  <dcterms:created xsi:type="dcterms:W3CDTF">2025-07-03T09:16:00Z</dcterms:created>
  <dcterms:modified xsi:type="dcterms:W3CDTF">2025-08-02T15:34:00Z</dcterms:modified>
</cp:coreProperties>
</file>