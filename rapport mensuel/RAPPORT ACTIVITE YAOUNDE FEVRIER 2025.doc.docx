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F3746" w14:textId="77777777" w:rsidR="00BD4ECD" w:rsidRDefault="00BD4ECD" w:rsidP="00BD4ECD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3D0108E5" w14:textId="77777777" w:rsidR="00BC2B6F" w:rsidRPr="00E047B7" w:rsidRDefault="00BC2B6F" w:rsidP="00BD4ECD">
      <w:pPr>
        <w:pStyle w:val="Sansinterligne"/>
        <w:rPr>
          <w:rFonts w:ascii="Times New Roman" w:hAnsi="Times New Roman" w:cs="Times New Roman"/>
          <w:sz w:val="24"/>
          <w:szCs w:val="24"/>
        </w:rPr>
      </w:pPr>
    </w:p>
    <w:p w14:paraId="44484A7A" w14:textId="77777777" w:rsidR="00BD4ECD" w:rsidRPr="00E047B7" w:rsidRDefault="00BD4ECD" w:rsidP="00BD4ECD">
      <w:pPr>
        <w:pStyle w:val="Titre1"/>
        <w:spacing w:after="120" w:line="276" w:lineRule="auto"/>
        <w:jc w:val="center"/>
      </w:pPr>
      <w:bookmarkStart w:id="0" w:name="_Toc62568833"/>
      <w:bookmarkStart w:id="1" w:name="_Toc62654054"/>
      <w:bookmarkStart w:id="2" w:name="_Toc62654150"/>
      <w:bookmarkStart w:id="3" w:name="_Toc63260796"/>
      <w:bookmarkStart w:id="4" w:name="_Toc63265737"/>
      <w:bookmarkStart w:id="5" w:name="_Toc63265907"/>
      <w:bookmarkStart w:id="6" w:name="_Toc191910301"/>
      <w:r w:rsidRPr="00E047B7">
        <w:t>SOMMAIRE</w:t>
      </w:r>
      <w:bookmarkEnd w:id="0"/>
      <w:bookmarkEnd w:id="1"/>
      <w:bookmarkEnd w:id="2"/>
      <w:bookmarkEnd w:id="3"/>
      <w:bookmarkEnd w:id="4"/>
      <w:bookmarkEnd w:id="5"/>
      <w:bookmarkEnd w:id="6"/>
    </w:p>
    <w:p w14:paraId="53C56F8F" w14:textId="1790C729" w:rsidR="00BC2B6F" w:rsidRDefault="00BD4ECD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r w:rsidRPr="002A4596">
        <w:rPr>
          <w:rFonts w:ascii="Times New Roman" w:hAnsi="Times New Roman" w:cs="Times New Roman"/>
          <w:color w:val="FF0000"/>
          <w:sz w:val="24"/>
          <w:szCs w:val="24"/>
        </w:rPr>
        <w:fldChar w:fldCharType="begin"/>
      </w:r>
      <w:r w:rsidRPr="002A4596">
        <w:rPr>
          <w:rFonts w:ascii="Times New Roman" w:hAnsi="Times New Roman" w:cs="Times New Roman"/>
          <w:color w:val="FF0000"/>
          <w:sz w:val="24"/>
          <w:szCs w:val="24"/>
        </w:rPr>
        <w:instrText xml:space="preserve"> TOC \o "1-3" \h \z \u </w:instrText>
      </w:r>
      <w:r w:rsidRPr="002A4596">
        <w:rPr>
          <w:rFonts w:ascii="Times New Roman" w:hAnsi="Times New Roman" w:cs="Times New Roman"/>
          <w:color w:val="FF0000"/>
          <w:sz w:val="24"/>
          <w:szCs w:val="24"/>
        </w:rPr>
        <w:fldChar w:fldCharType="separate"/>
      </w:r>
      <w:hyperlink w:anchor="_Toc191910301" w:history="1">
        <w:r w:rsidR="00BC2B6F" w:rsidRPr="00BE7CDA">
          <w:rPr>
            <w:rStyle w:val="Lienhypertexte"/>
            <w:noProof/>
          </w:rPr>
          <w:t>SOMMAIRE</w:t>
        </w:r>
        <w:r w:rsidR="00BC2B6F">
          <w:rPr>
            <w:noProof/>
            <w:webHidden/>
          </w:rPr>
          <w:tab/>
        </w:r>
        <w:r w:rsidR="00BC2B6F">
          <w:rPr>
            <w:noProof/>
            <w:webHidden/>
          </w:rPr>
          <w:fldChar w:fldCharType="begin"/>
        </w:r>
        <w:r w:rsidR="00BC2B6F">
          <w:rPr>
            <w:noProof/>
            <w:webHidden/>
          </w:rPr>
          <w:instrText xml:space="preserve"> PAGEREF _Toc191910301 \h </w:instrText>
        </w:r>
        <w:r w:rsidR="00BC2B6F">
          <w:rPr>
            <w:noProof/>
            <w:webHidden/>
          </w:rPr>
        </w:r>
        <w:r w:rsidR="00BC2B6F"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1</w:t>
        </w:r>
        <w:r w:rsidR="00BC2B6F">
          <w:rPr>
            <w:noProof/>
            <w:webHidden/>
          </w:rPr>
          <w:fldChar w:fldCharType="end"/>
        </w:r>
      </w:hyperlink>
    </w:p>
    <w:p w14:paraId="5855AA13" w14:textId="1C5CFF8E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2" w:history="1">
        <w:r w:rsidRPr="00BE7CDA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6A6EAC" w14:textId="33B951E7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3" w:history="1">
        <w:r w:rsidRPr="00BE7CDA">
          <w:rPr>
            <w:rStyle w:val="Lienhypertexte"/>
            <w:noProof/>
          </w:rPr>
          <w:t>I- RESUME DE L’ACTIVITE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24992C" w14:textId="6226663E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4" w:history="1">
        <w:r w:rsidRPr="00BE7CDA">
          <w:rPr>
            <w:rStyle w:val="Lienhypertexte"/>
            <w:noProof/>
          </w:rPr>
          <w:t>I.A- RESUME DE L’ACTIVITE EN CHIFFRES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14FAEA" w14:textId="42F41D4A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5" w:history="1">
        <w:r w:rsidRPr="00BE7CDA">
          <w:rPr>
            <w:rStyle w:val="Lienhypertexte"/>
            <w:noProof/>
          </w:rPr>
          <w:t>II- ACTIVITE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EA92E4" w14:textId="6C7D97AC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6" w:history="1">
        <w:r w:rsidRPr="00BE7CDA">
          <w:rPr>
            <w:rStyle w:val="Lienhypertexte"/>
            <w:noProof/>
          </w:rPr>
          <w:t>II.A- REALISATIONS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11EAED" w14:textId="484D7EFB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7" w:history="1">
        <w:r w:rsidRPr="00BE7CDA">
          <w:rPr>
            <w:rStyle w:val="Lienhypertexte"/>
            <w:noProof/>
          </w:rPr>
          <w:t>II.A.1- REALISATIONS CA ET COMPORTEMENT CLIENT ET ARTICLES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E657B" w14:textId="7538D460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8" w:history="1">
        <w:r w:rsidRPr="00BE7CDA">
          <w:rPr>
            <w:rStyle w:val="Lienhypertexte"/>
            <w:noProof/>
          </w:rPr>
          <w:t>II.A.2- COMPORTEMENT DES ARTICLES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38024B" w14:textId="300ACE40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09" w:history="1">
        <w:r w:rsidRPr="00BE7CDA">
          <w:rPr>
            <w:rStyle w:val="Lienhypertexte"/>
            <w:caps/>
            <w:noProof/>
          </w:rPr>
          <w:t>II.A.3- Le tableau d’indice de la concurrence sur les produits (veille concurrentielle)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BCAC38" w14:textId="2ABD3878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10" w:history="1">
        <w:r w:rsidRPr="00BE7CDA">
          <w:rPr>
            <w:rStyle w:val="Lienhypertexte"/>
            <w:noProof/>
          </w:rPr>
          <w:t>II.B- SUIVI DES CREANCES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27CA4A" w14:textId="10DDB840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11" w:history="1">
        <w:r w:rsidRPr="00BE7CDA">
          <w:rPr>
            <w:rStyle w:val="Lienhypertexte"/>
            <w:noProof/>
          </w:rPr>
          <w:t>III/-DIFFICULTES, DOLEANCES ET SUGGESTIONS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8872F0" w14:textId="7A169520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12" w:history="1">
        <w:r w:rsidRPr="00BE7CDA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AE5D58" w14:textId="4550CBE8" w:rsidR="00BC2B6F" w:rsidRDefault="00BC2B6F">
      <w:pPr>
        <w:pStyle w:val="TM1"/>
        <w:tabs>
          <w:tab w:val="right" w:leader="dot" w:pos="10053"/>
        </w:tabs>
        <w:rPr>
          <w:rFonts w:asciiTheme="minorHAnsi" w:eastAsiaTheme="minorEastAsia" w:hAnsiTheme="minorHAnsi" w:cstheme="minorBidi"/>
          <w:noProof/>
          <w:kern w:val="2"/>
          <w:lang w:eastAsia="fr-FR"/>
          <w14:ligatures w14:val="standardContextual"/>
        </w:rPr>
      </w:pPr>
      <w:hyperlink w:anchor="_Toc191910313" w:history="1">
        <w:r w:rsidRPr="00BE7CDA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_Toc191910313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4D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4BCC4A" w14:textId="793FD1FB" w:rsidR="00BD4ECD" w:rsidRPr="002A4596" w:rsidRDefault="00BD4ECD" w:rsidP="00BD4ECD">
      <w:pPr>
        <w:spacing w:before="15" w:after="15" w:line="276" w:lineRule="auto"/>
        <w:rPr>
          <w:rFonts w:ascii="Times New Roman" w:hAnsi="Times New Roman" w:cs="Times New Roman"/>
          <w:color w:val="FF0000"/>
          <w:sz w:val="2"/>
          <w:szCs w:val="24"/>
        </w:rPr>
      </w:pPr>
      <w:r w:rsidRPr="002A4596">
        <w:rPr>
          <w:rFonts w:ascii="Times New Roman" w:hAnsi="Times New Roman" w:cs="Times New Roman"/>
          <w:b/>
          <w:bCs/>
          <w:color w:val="FF0000"/>
          <w:sz w:val="24"/>
          <w:szCs w:val="24"/>
        </w:rPr>
        <w:fldChar w:fldCharType="end"/>
      </w:r>
    </w:p>
    <w:p w14:paraId="44E8E77C" w14:textId="77777777" w:rsidR="00BD4ECD" w:rsidRDefault="00BD4ECD" w:rsidP="00BC2B6F">
      <w:pPr>
        <w:pStyle w:val="Titre1"/>
        <w:spacing w:line="276" w:lineRule="auto"/>
        <w:ind w:left="0"/>
        <w:rPr>
          <w:color w:val="FF0000"/>
        </w:rPr>
      </w:pPr>
      <w:bookmarkStart w:id="7" w:name="_Toc62568834"/>
    </w:p>
    <w:p w14:paraId="4743BB1E" w14:textId="77777777" w:rsidR="00BC2B6F" w:rsidRDefault="00BC2B6F" w:rsidP="00BC2B6F"/>
    <w:p w14:paraId="7F32DEC6" w14:textId="77777777" w:rsidR="00BC2B6F" w:rsidRDefault="00BC2B6F" w:rsidP="00BC2B6F"/>
    <w:p w14:paraId="5F4F6452" w14:textId="77777777" w:rsidR="00BC2B6F" w:rsidRPr="00BC2B6F" w:rsidRDefault="00BC2B6F" w:rsidP="00BC2B6F"/>
    <w:p w14:paraId="40E0A7B1" w14:textId="77777777" w:rsidR="00BC2B6F" w:rsidRDefault="00BC2B6F" w:rsidP="00BC2B6F"/>
    <w:p w14:paraId="371FE0CD" w14:textId="77777777" w:rsidR="00BC2B6F" w:rsidRDefault="00BC2B6F" w:rsidP="00BC2B6F"/>
    <w:p w14:paraId="7C94F7C8" w14:textId="77777777" w:rsidR="00BC2B6F" w:rsidRPr="00BC2B6F" w:rsidRDefault="00BC2B6F" w:rsidP="00BC2B6F"/>
    <w:p w14:paraId="36054728" w14:textId="77777777" w:rsidR="00BD4ECD" w:rsidRPr="003F4F07" w:rsidRDefault="00BD4ECD" w:rsidP="00BD4ECD">
      <w:pPr>
        <w:pStyle w:val="Titre1"/>
        <w:spacing w:line="276" w:lineRule="auto"/>
        <w:rPr>
          <w:u w:val="single"/>
        </w:rPr>
      </w:pPr>
      <w:bookmarkStart w:id="8" w:name="_Toc191910302"/>
      <w:r w:rsidRPr="003F4F07">
        <w:rPr>
          <w:u w:val="single"/>
        </w:rPr>
        <w:lastRenderedPageBreak/>
        <w:t>INTRODUCTION</w:t>
      </w:r>
      <w:bookmarkEnd w:id="7"/>
      <w:bookmarkEnd w:id="8"/>
    </w:p>
    <w:p w14:paraId="03878B79" w14:textId="23F3901C" w:rsidR="00BD4ECD" w:rsidRPr="00CE4FAA" w:rsidRDefault="00BD4ECD" w:rsidP="00BD4EC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4FAA">
        <w:rPr>
          <w:rFonts w:ascii="Times New Roman" w:hAnsi="Times New Roman" w:cs="Times New Roman"/>
          <w:sz w:val="28"/>
          <w:szCs w:val="28"/>
        </w:rPr>
        <w:t xml:space="preserve">Comme le mois </w:t>
      </w:r>
      <w:r w:rsidR="003F4F07" w:rsidRPr="00CE4FAA">
        <w:rPr>
          <w:rFonts w:ascii="Times New Roman" w:hAnsi="Times New Roman" w:cs="Times New Roman"/>
          <w:sz w:val="28"/>
          <w:szCs w:val="28"/>
        </w:rPr>
        <w:t>précédent</w:t>
      </w:r>
      <w:r w:rsidRPr="00CE4FAA">
        <w:rPr>
          <w:rFonts w:ascii="Times New Roman" w:hAnsi="Times New Roman" w:cs="Times New Roman"/>
          <w:sz w:val="28"/>
          <w:szCs w:val="28"/>
        </w:rPr>
        <w:t xml:space="preserve"> l’</w:t>
      </w:r>
      <w:r w:rsidR="003F4F07" w:rsidRPr="00CE4FAA">
        <w:rPr>
          <w:rFonts w:ascii="Times New Roman" w:hAnsi="Times New Roman" w:cs="Times New Roman"/>
          <w:sz w:val="28"/>
          <w:szCs w:val="28"/>
        </w:rPr>
        <w:t>activité</w:t>
      </w:r>
      <w:r w:rsidRPr="00CE4FAA">
        <w:rPr>
          <w:rFonts w:ascii="Times New Roman" w:hAnsi="Times New Roman" w:cs="Times New Roman"/>
          <w:sz w:val="28"/>
          <w:szCs w:val="28"/>
        </w:rPr>
        <w:t xml:space="preserve"> a été 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bonne, nous avons </w:t>
      </w:r>
      <w:r w:rsidR="00FF4142">
        <w:rPr>
          <w:rFonts w:ascii="Times New Roman" w:hAnsi="Times New Roman" w:cs="Times New Roman"/>
          <w:sz w:val="28"/>
          <w:szCs w:val="28"/>
        </w:rPr>
        <w:t>legerement ameliore notre realisation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</w:t>
      </w:r>
      <w:r w:rsidR="003F4F07" w:rsidRPr="00CE4FAA">
        <w:rPr>
          <w:rFonts w:ascii="Times New Roman" w:hAnsi="Times New Roman" w:cs="Times New Roman"/>
          <w:sz w:val="28"/>
          <w:szCs w:val="28"/>
        </w:rPr>
        <w:t>malgré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la concurrence rude </w:t>
      </w:r>
      <w:r w:rsidR="003F4F07" w:rsidRPr="00CE4FAA">
        <w:rPr>
          <w:rFonts w:ascii="Times New Roman" w:hAnsi="Times New Roman" w:cs="Times New Roman"/>
          <w:sz w:val="28"/>
          <w:szCs w:val="28"/>
        </w:rPr>
        <w:t>présente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sur le </w:t>
      </w:r>
      <w:r w:rsidR="003F4F07" w:rsidRPr="00CE4FAA">
        <w:rPr>
          <w:rFonts w:ascii="Times New Roman" w:hAnsi="Times New Roman" w:cs="Times New Roman"/>
          <w:sz w:val="28"/>
          <w:szCs w:val="28"/>
        </w:rPr>
        <w:t>marché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et le manque de moyens mis à notre disposition pour une meilleure </w:t>
      </w:r>
      <w:r w:rsidR="003F4F07" w:rsidRPr="00CE4FAA">
        <w:rPr>
          <w:rFonts w:ascii="Times New Roman" w:hAnsi="Times New Roman" w:cs="Times New Roman"/>
          <w:sz w:val="28"/>
          <w:szCs w:val="28"/>
        </w:rPr>
        <w:t>visibilité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et un meilleur </w:t>
      </w:r>
      <w:r w:rsidR="003F4F07" w:rsidRPr="00CE4FAA">
        <w:rPr>
          <w:rFonts w:ascii="Times New Roman" w:hAnsi="Times New Roman" w:cs="Times New Roman"/>
          <w:sz w:val="28"/>
          <w:szCs w:val="28"/>
        </w:rPr>
        <w:t>déploiement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. Suite à cela nous essaierons de vous </w:t>
      </w:r>
      <w:r w:rsidR="003F4F07" w:rsidRPr="00CE4FAA">
        <w:rPr>
          <w:rFonts w:ascii="Times New Roman" w:hAnsi="Times New Roman" w:cs="Times New Roman"/>
          <w:sz w:val="28"/>
          <w:szCs w:val="28"/>
        </w:rPr>
        <w:t>présenter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de manière </w:t>
      </w:r>
      <w:r w:rsidR="003F4F07" w:rsidRPr="00CE4FAA">
        <w:rPr>
          <w:rFonts w:ascii="Times New Roman" w:hAnsi="Times New Roman" w:cs="Times New Roman"/>
          <w:sz w:val="28"/>
          <w:szCs w:val="28"/>
        </w:rPr>
        <w:t>chiffrée</w:t>
      </w:r>
      <w:r w:rsidR="00300935" w:rsidRPr="00CE4FAA">
        <w:rPr>
          <w:rFonts w:ascii="Times New Roman" w:hAnsi="Times New Roman" w:cs="Times New Roman"/>
          <w:sz w:val="28"/>
          <w:szCs w:val="28"/>
        </w:rPr>
        <w:t xml:space="preserve"> notre </w:t>
      </w:r>
      <w:r w:rsidR="00CE4FAA" w:rsidRPr="00CE4FAA">
        <w:rPr>
          <w:rFonts w:ascii="Times New Roman" w:hAnsi="Times New Roman" w:cs="Times New Roman"/>
          <w:sz w:val="28"/>
          <w:szCs w:val="28"/>
        </w:rPr>
        <w:t>activité</w:t>
      </w:r>
      <w:r w:rsidR="001A5688" w:rsidRPr="00CE4FAA">
        <w:rPr>
          <w:rFonts w:ascii="Times New Roman" w:hAnsi="Times New Roman" w:cs="Times New Roman"/>
          <w:sz w:val="28"/>
          <w:szCs w:val="28"/>
        </w:rPr>
        <w:t>.</w:t>
      </w:r>
    </w:p>
    <w:p w14:paraId="01FE4E71" w14:textId="77777777" w:rsidR="00BD4ECD" w:rsidRPr="001A5688" w:rsidRDefault="00BD4ECD" w:rsidP="00BD4ECD"/>
    <w:p w14:paraId="14140258" w14:textId="77777777" w:rsidR="00BD4ECD" w:rsidRPr="001A5688" w:rsidRDefault="00BD4ECD" w:rsidP="00BD4ECD">
      <w:pPr>
        <w:pStyle w:val="Titre1"/>
        <w:spacing w:line="276" w:lineRule="auto"/>
      </w:pPr>
      <w:bookmarkStart w:id="9" w:name="_Toc62568835"/>
      <w:bookmarkStart w:id="10" w:name="_Toc191910303"/>
      <w:r w:rsidRPr="001A5688">
        <w:t xml:space="preserve">I- </w:t>
      </w:r>
      <w:r w:rsidRPr="001A5688">
        <w:rPr>
          <w:u w:val="single"/>
        </w:rPr>
        <w:t>RESUME DE L’ACTIVITE</w:t>
      </w:r>
      <w:bookmarkEnd w:id="9"/>
      <w:bookmarkEnd w:id="10"/>
      <w:r w:rsidRPr="001A5688">
        <w:t xml:space="preserve"> </w:t>
      </w:r>
    </w:p>
    <w:p w14:paraId="5EAAB3C6" w14:textId="77777777" w:rsidR="00BD4ECD" w:rsidRPr="001A5688" w:rsidRDefault="00BD4ECD" w:rsidP="00BD4ECD"/>
    <w:p w14:paraId="55BFA08C" w14:textId="77777777" w:rsidR="00BD4ECD" w:rsidRPr="001A5688" w:rsidRDefault="00BD4ECD" w:rsidP="00BD4ECD">
      <w:pPr>
        <w:pStyle w:val="Titre1"/>
        <w:spacing w:line="276" w:lineRule="auto"/>
      </w:pPr>
      <w:bookmarkStart w:id="11" w:name="_Toc62568836"/>
      <w:bookmarkStart w:id="12" w:name="_Toc191910304"/>
      <w:r w:rsidRPr="001A5688">
        <w:t>I.A- RESUME DE L’ACTIVITE EN CHIFFRES</w:t>
      </w:r>
      <w:bookmarkEnd w:id="11"/>
      <w:bookmarkEnd w:id="12"/>
    </w:p>
    <w:tbl>
      <w:tblPr>
        <w:tblW w:w="10283" w:type="dxa"/>
        <w:tblInd w:w="-62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0"/>
        <w:gridCol w:w="1418"/>
        <w:gridCol w:w="1843"/>
        <w:gridCol w:w="1559"/>
        <w:gridCol w:w="1479"/>
        <w:gridCol w:w="1134"/>
      </w:tblGrid>
      <w:tr w:rsidR="001A5688" w:rsidRPr="001A5688" w14:paraId="56C79801" w14:textId="77777777" w:rsidTr="003F4F07">
        <w:trPr>
          <w:trHeight w:val="315"/>
        </w:trPr>
        <w:tc>
          <w:tcPr>
            <w:tcW w:w="28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337F1119" w14:textId="77777777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ELEMENTS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2CBFB7B0" w14:textId="77777777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PREVISION</w:t>
            </w:r>
          </w:p>
        </w:tc>
        <w:tc>
          <w:tcPr>
            <w:tcW w:w="340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7C5797F1" w14:textId="2A96D28A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REALISATIONS</w:t>
            </w:r>
          </w:p>
        </w:tc>
        <w:tc>
          <w:tcPr>
            <w:tcW w:w="1479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476CF2AF" w14:textId="7570C1A5" w:rsidR="001A5688" w:rsidRPr="001A5688" w:rsidRDefault="001A5688" w:rsidP="00DC1952">
            <w:pPr>
              <w:spacing w:before="0" w:after="0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ECARTS</w:t>
            </w:r>
          </w:p>
        </w:tc>
        <w:tc>
          <w:tcPr>
            <w:tcW w:w="1134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39A70069" w14:textId="520CF1BB" w:rsidR="001A5688" w:rsidRPr="001A5688" w:rsidRDefault="001A5688" w:rsidP="00DC1952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 %</w:t>
            </w:r>
          </w:p>
        </w:tc>
      </w:tr>
      <w:tr w:rsidR="001A5688" w:rsidRPr="001A5688" w14:paraId="543F7C00" w14:textId="77777777" w:rsidTr="003F4F07">
        <w:trPr>
          <w:trHeight w:val="585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421F52BA" w14:textId="77777777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46B586C8" w14:textId="77777777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C4BC96" w:themeFill="background2" w:themeFillShade="BF"/>
            <w:vAlign w:val="center"/>
            <w:hideMark/>
          </w:tcPr>
          <w:p w14:paraId="3D007EFF" w14:textId="77777777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MOIS 1 (A-1)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4BC96" w:themeFill="background2" w:themeFillShade="BF"/>
            <w:vAlign w:val="center"/>
            <w:hideMark/>
          </w:tcPr>
          <w:p w14:paraId="5714DC65" w14:textId="77777777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MOIS 1 (A)</w:t>
            </w:r>
          </w:p>
        </w:tc>
        <w:tc>
          <w:tcPr>
            <w:tcW w:w="147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5657EDC6" w14:textId="733FE63E" w:rsidR="001A5688" w:rsidRPr="001A5688" w:rsidRDefault="001A5688" w:rsidP="00DC1952">
            <w:pPr>
              <w:suppressAutoHyphens w:val="0"/>
              <w:spacing w:before="0" w:after="0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0649B207" w14:textId="4319DBAA" w:rsidR="001A5688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</w:tr>
      <w:tr w:rsidR="001A5688" w:rsidRPr="001A5688" w14:paraId="030D885D" w14:textId="77777777" w:rsidTr="003F4F07">
        <w:trPr>
          <w:trHeight w:val="590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284F474" w14:textId="77777777" w:rsidR="00BD4ECD" w:rsidRPr="001A5688" w:rsidRDefault="00BD4ECD" w:rsidP="00DC1952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OBJECTIFS RECETTES*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A2C18F" w14:textId="6F29959D" w:rsidR="00BD4ECD" w:rsidRPr="001A5688" w:rsidRDefault="007F5C64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1 000 000 000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BE8665D" w14:textId="3231DD44" w:rsidR="00BD4ECD" w:rsidRPr="009D03FE" w:rsidRDefault="00A259D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568 267 500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DABC856" w14:textId="050F7469" w:rsidR="00BD4ECD" w:rsidRPr="009D03FE" w:rsidRDefault="00A259D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564 </w:t>
            </w:r>
            <w:r w:rsidR="00E3528B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2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19 000</w:t>
            </w:r>
          </w:p>
        </w:tc>
        <w:tc>
          <w:tcPr>
            <w:tcW w:w="14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231812E" w14:textId="13C00AD6" w:rsidR="00BD4ECD" w:rsidRPr="009D03FE" w:rsidRDefault="009D03FE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- 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4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048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 500 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3597CD" w14:textId="77777777" w:rsidR="00BD4ECD" w:rsidRPr="009D03FE" w:rsidRDefault="00BD4EC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</w:tr>
      <w:tr w:rsidR="001A5688" w:rsidRPr="001A5688" w14:paraId="02C2F47F" w14:textId="77777777" w:rsidTr="003F4F07">
        <w:trPr>
          <w:trHeight w:val="542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935190C" w14:textId="77777777" w:rsidR="00BD4ECD" w:rsidRPr="001A5688" w:rsidRDefault="00BD4ECD" w:rsidP="00DC1952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VENTES COMPTANT (A)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0EC338" w14:textId="5FA6015B" w:rsidR="00BD4ECD" w:rsidRPr="001A5688" w:rsidRDefault="007F5C64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1 000 000 000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2640E5D" w14:textId="61AE9F4D" w:rsidR="00BD4ECD" w:rsidRPr="009D03FE" w:rsidRDefault="00A259D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568 267 500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387E984" w14:textId="18912544" w:rsidR="00BD4ECD" w:rsidRPr="009D03FE" w:rsidRDefault="00701326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564 </w:t>
            </w:r>
            <w:r w:rsidR="00E3528B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2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19 000</w:t>
            </w:r>
          </w:p>
        </w:tc>
        <w:tc>
          <w:tcPr>
            <w:tcW w:w="14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0163DBB" w14:textId="4C89DA00" w:rsidR="00BD4ECD" w:rsidRPr="009D03FE" w:rsidRDefault="003846D2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4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048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 500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4ADB10" w14:textId="77777777" w:rsidR="00BD4ECD" w:rsidRPr="009D03FE" w:rsidRDefault="00BD4EC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</w:tr>
      <w:tr w:rsidR="001A5688" w:rsidRPr="001A5688" w14:paraId="6F91AE1F" w14:textId="77777777" w:rsidTr="003F4F07">
        <w:trPr>
          <w:trHeight w:val="397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C2A5AD2" w14:textId="77777777" w:rsidR="00BD4ECD" w:rsidRPr="001A5688" w:rsidRDefault="00BD4ECD" w:rsidP="00DC1952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RECOUVREMENTS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EAE3FC" w14:textId="04FB6CBA" w:rsidR="00BD4ECD" w:rsidRPr="001A5688" w:rsidRDefault="007F5C64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1392624" w14:textId="5BEE33A6" w:rsidR="00BD4ECD" w:rsidRPr="009D03FE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878D0FA" w14:textId="1DBB7CE1" w:rsidR="00BD4ECD" w:rsidRPr="009D03FE" w:rsidRDefault="003846D2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3846D2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1 502 500</w:t>
            </w:r>
          </w:p>
        </w:tc>
        <w:tc>
          <w:tcPr>
            <w:tcW w:w="14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DF5CC82" w14:textId="5601DEB6" w:rsidR="00BD4ECD" w:rsidRPr="009D03FE" w:rsidRDefault="003F4F07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B3535A" w14:textId="77549E54" w:rsidR="00BD4ECD" w:rsidRPr="009D03FE" w:rsidRDefault="003F4F07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-</w:t>
            </w:r>
          </w:p>
        </w:tc>
      </w:tr>
      <w:tr w:rsidR="001A5688" w:rsidRPr="001A5688" w14:paraId="0742F044" w14:textId="77777777" w:rsidTr="003F4F07">
        <w:trPr>
          <w:trHeight w:val="473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2D1DE9C" w14:textId="77777777" w:rsidR="00BD4ECD" w:rsidRPr="001A5688" w:rsidRDefault="00BD4ECD" w:rsidP="00DC1952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lang w:eastAsia="fr-FR"/>
              </w:rPr>
              <w:t>AUTRES ENTREES**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55F08D" w14:textId="54D1A919" w:rsidR="00BD4ECD" w:rsidRPr="001A5688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-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3F9F796" w14:textId="5C404FD4" w:rsidR="00BD4ECD" w:rsidRPr="009D03FE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79C0F56" w14:textId="7AF47FBE" w:rsidR="00BD4ECD" w:rsidRPr="009D03FE" w:rsidRDefault="00701326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0</w:t>
            </w:r>
          </w:p>
        </w:tc>
        <w:tc>
          <w:tcPr>
            <w:tcW w:w="14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905018E" w14:textId="20C9C343" w:rsidR="00BD4ECD" w:rsidRPr="009D03FE" w:rsidRDefault="003F4F07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-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19579D" w14:textId="044AF72D" w:rsidR="00BD4ECD" w:rsidRPr="009D03FE" w:rsidRDefault="003F4F07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-</w:t>
            </w:r>
          </w:p>
        </w:tc>
      </w:tr>
      <w:tr w:rsidR="001A5688" w:rsidRPr="001A5688" w14:paraId="7BAB43B2" w14:textId="77777777" w:rsidTr="003F4F07">
        <w:trPr>
          <w:trHeight w:val="585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E080618" w14:textId="77777777" w:rsidR="00BD4ECD" w:rsidRPr="001A5688" w:rsidRDefault="00BD4ECD" w:rsidP="00DC1952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CREANCES DU MOIS (B)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DE92B3" w14:textId="1B152D49" w:rsidR="00BD4ECD" w:rsidRPr="001A5688" w:rsidRDefault="00BD4EC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 DEFINI</w:t>
            </w:r>
            <w:r w:rsidR="007F5C6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9AE978B" w14:textId="0A50F71B" w:rsidR="00BD4ECD" w:rsidRPr="009D03FE" w:rsidRDefault="001A5688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9F8AA60" w14:textId="1A5A90C7" w:rsidR="00BD4ECD" w:rsidRPr="009D03FE" w:rsidRDefault="009D03FE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12 003 000</w:t>
            </w:r>
          </w:p>
        </w:tc>
        <w:tc>
          <w:tcPr>
            <w:tcW w:w="14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3AD20E3" w14:textId="2C925D27" w:rsidR="00BD4ECD" w:rsidRPr="009D03FE" w:rsidRDefault="009D03FE" w:rsidP="009D03FE">
            <w:pPr>
              <w:suppressAutoHyphens w:val="0"/>
              <w:spacing w:before="0" w:after="0"/>
              <w:ind w:right="-356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+12 003 000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D3492F" w14:textId="77777777" w:rsidR="00BD4ECD" w:rsidRPr="009D03FE" w:rsidRDefault="00BD4EC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</w:tr>
      <w:tr w:rsidR="001A5688" w:rsidRPr="001A5688" w14:paraId="51184C0F" w14:textId="77777777" w:rsidTr="003846D2">
        <w:trPr>
          <w:trHeight w:val="395"/>
        </w:trPr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4BC96" w:themeFill="background2" w:themeFillShade="BF"/>
            <w:vAlign w:val="center"/>
            <w:hideMark/>
          </w:tcPr>
          <w:p w14:paraId="745109A2" w14:textId="77777777" w:rsidR="00BD4ECD" w:rsidRPr="001A5688" w:rsidRDefault="00BD4ECD" w:rsidP="00DC1952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1A568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 A T T C* (A + B)</w:t>
            </w:r>
          </w:p>
        </w:tc>
        <w:tc>
          <w:tcPr>
            <w:tcW w:w="141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63EB835C" w14:textId="00A44B28" w:rsidR="00BD4ECD" w:rsidRPr="001A5688" w:rsidRDefault="007F5C64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1 000 000 000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C4BC96" w:themeFill="background2" w:themeFillShade="BF"/>
            <w:vAlign w:val="center"/>
            <w:hideMark/>
          </w:tcPr>
          <w:p w14:paraId="5D1B55D5" w14:textId="4B7DA6D5" w:rsidR="00BD4ECD" w:rsidRPr="009D03FE" w:rsidRDefault="00A259DD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568 267 500</w:t>
            </w:r>
          </w:p>
        </w:tc>
        <w:tc>
          <w:tcPr>
            <w:tcW w:w="15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4BC96" w:themeFill="background2" w:themeFillShade="BF"/>
            <w:vAlign w:val="center"/>
            <w:hideMark/>
          </w:tcPr>
          <w:p w14:paraId="7CB8BE6B" w14:textId="167FB345" w:rsidR="00BD4ECD" w:rsidRPr="009D03FE" w:rsidRDefault="009D03FE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57</w:t>
            </w:r>
            <w:r w:rsidR="00BF7E98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7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 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724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 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5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00 </w:t>
            </w:r>
          </w:p>
        </w:tc>
        <w:tc>
          <w:tcPr>
            <w:tcW w:w="14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4BC96" w:themeFill="background2" w:themeFillShade="BF"/>
            <w:vAlign w:val="center"/>
            <w:hideMark/>
          </w:tcPr>
          <w:p w14:paraId="566DFA3E" w14:textId="127E0AF6" w:rsidR="00BD4ECD" w:rsidRPr="009D03FE" w:rsidRDefault="009D03FE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+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9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457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  <w:r w:rsidR="003846D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00</w:t>
            </w:r>
          </w:p>
        </w:tc>
        <w:tc>
          <w:tcPr>
            <w:tcW w:w="11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4BC96" w:themeFill="background2" w:themeFillShade="BF"/>
            <w:vAlign w:val="center"/>
            <w:hideMark/>
          </w:tcPr>
          <w:p w14:paraId="5426019A" w14:textId="5F95DDC3" w:rsidR="00BD4ECD" w:rsidRPr="009D03FE" w:rsidRDefault="003846D2" w:rsidP="00DC1952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2</w:t>
            </w:r>
            <w:r w:rsidR="003F4F0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%</w:t>
            </w:r>
          </w:p>
        </w:tc>
      </w:tr>
    </w:tbl>
    <w:p w14:paraId="2C2AB07F" w14:textId="77777777" w:rsidR="00BD4ECD" w:rsidRPr="00EE682C" w:rsidRDefault="00BD4ECD" w:rsidP="00BD4ECD">
      <w:pPr>
        <w:spacing w:before="0" w:after="0"/>
        <w:rPr>
          <w:rFonts w:ascii="Times New Roman" w:hAnsi="Times New Roman" w:cs="Times New Roman"/>
          <w:i/>
          <w:sz w:val="24"/>
          <w:szCs w:val="24"/>
        </w:rPr>
      </w:pPr>
      <w:r w:rsidRPr="00EE682C">
        <w:rPr>
          <w:rFonts w:ascii="Times New Roman" w:hAnsi="Times New Roman" w:cs="Times New Roman"/>
          <w:i/>
          <w:sz w:val="24"/>
          <w:szCs w:val="24"/>
        </w:rPr>
        <w:t xml:space="preserve">* L’objectif recette (vente au comptant + recouvrement + Autres entrées). </w:t>
      </w:r>
    </w:p>
    <w:p w14:paraId="7CC1B1D4" w14:textId="77777777" w:rsidR="00BD4ECD" w:rsidRPr="00EE682C" w:rsidRDefault="00BD4ECD" w:rsidP="00BD4ECD">
      <w:pPr>
        <w:spacing w:before="0" w:after="0"/>
        <w:rPr>
          <w:rFonts w:ascii="Times New Roman" w:hAnsi="Times New Roman" w:cs="Times New Roman"/>
          <w:i/>
          <w:sz w:val="24"/>
          <w:szCs w:val="24"/>
        </w:rPr>
      </w:pPr>
      <w:r w:rsidRPr="00EE682C">
        <w:rPr>
          <w:rFonts w:ascii="Times New Roman" w:hAnsi="Times New Roman" w:cs="Times New Roman"/>
          <w:i/>
          <w:sz w:val="24"/>
          <w:szCs w:val="24"/>
        </w:rPr>
        <w:t>** Les autres entrées concernent les dépôts pour achats.</w:t>
      </w:r>
    </w:p>
    <w:p w14:paraId="2DD00CF9" w14:textId="77777777" w:rsidR="00BD4ECD" w:rsidRPr="00EE682C" w:rsidRDefault="00BD4ECD" w:rsidP="00BD4ECD">
      <w:pPr>
        <w:spacing w:before="0" w:after="0"/>
        <w:rPr>
          <w:rFonts w:ascii="Times New Roman" w:hAnsi="Times New Roman" w:cs="Times New Roman"/>
          <w:i/>
          <w:sz w:val="24"/>
          <w:szCs w:val="24"/>
        </w:rPr>
      </w:pPr>
    </w:p>
    <w:p w14:paraId="218E8925" w14:textId="77777777" w:rsidR="00BD4ECD" w:rsidRPr="00FF4142" w:rsidRDefault="00BD4ECD" w:rsidP="003F4F07">
      <w:pPr>
        <w:spacing w:before="240" w:after="24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F4142">
        <w:rPr>
          <w:rFonts w:ascii="Times New Roman" w:hAnsi="Times New Roman" w:cs="Times New Roman"/>
          <w:b/>
          <w:sz w:val="28"/>
          <w:szCs w:val="28"/>
          <w:u w:val="single"/>
        </w:rPr>
        <w:t xml:space="preserve">Commentaire sur l’activité de l’agence (Responsable d’agence) </w:t>
      </w:r>
    </w:p>
    <w:p w14:paraId="74301E5D" w14:textId="77777777" w:rsidR="00BD4ECD" w:rsidRPr="003F4F07" w:rsidRDefault="00BD4ECD" w:rsidP="00BD4ECD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</w:p>
    <w:p w14:paraId="5BE5458A" w14:textId="3FDA6E96" w:rsidR="00661D65" w:rsidRPr="00CE4FAA" w:rsidRDefault="00661D65" w:rsidP="005E31F3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CE4FAA">
        <w:rPr>
          <w:rFonts w:ascii="Times New Roman" w:hAnsi="Times New Roman" w:cs="Times New Roman"/>
          <w:sz w:val="28"/>
          <w:szCs w:val="28"/>
        </w:rPr>
        <w:t xml:space="preserve">Nous constatons de </w:t>
      </w:r>
      <w:r w:rsidR="00CE4FAA" w:rsidRPr="00CE4FAA">
        <w:rPr>
          <w:rFonts w:ascii="Times New Roman" w:hAnsi="Times New Roman" w:cs="Times New Roman"/>
          <w:sz w:val="28"/>
          <w:szCs w:val="28"/>
        </w:rPr>
        <w:t>façon</w:t>
      </w:r>
      <w:r w:rsidRPr="00CE4FAA">
        <w:rPr>
          <w:rFonts w:ascii="Times New Roman" w:hAnsi="Times New Roman" w:cs="Times New Roman"/>
          <w:sz w:val="28"/>
          <w:szCs w:val="28"/>
        </w:rPr>
        <w:t xml:space="preserve"> globale que le chiffre </w:t>
      </w:r>
      <w:r w:rsidR="00CE4FAA" w:rsidRPr="00CE4FAA">
        <w:rPr>
          <w:rFonts w:ascii="Times New Roman" w:hAnsi="Times New Roman" w:cs="Times New Roman"/>
          <w:sz w:val="28"/>
          <w:szCs w:val="28"/>
        </w:rPr>
        <w:t>d’affaires</w:t>
      </w:r>
      <w:r w:rsidRPr="00CE4FAA">
        <w:rPr>
          <w:rFonts w:ascii="Times New Roman" w:hAnsi="Times New Roman" w:cs="Times New Roman"/>
          <w:sz w:val="28"/>
          <w:szCs w:val="28"/>
        </w:rPr>
        <w:t xml:space="preserve"> </w:t>
      </w:r>
      <w:r w:rsidR="003F4F07" w:rsidRPr="00CE4FAA">
        <w:rPr>
          <w:rFonts w:ascii="Times New Roman" w:hAnsi="Times New Roman" w:cs="Times New Roman"/>
          <w:sz w:val="28"/>
          <w:szCs w:val="28"/>
        </w:rPr>
        <w:t xml:space="preserve">a </w:t>
      </w:r>
      <w:r w:rsidR="003846D2" w:rsidRPr="00CE4FAA">
        <w:rPr>
          <w:rFonts w:ascii="Times New Roman" w:hAnsi="Times New Roman" w:cs="Times New Roman"/>
          <w:sz w:val="28"/>
          <w:szCs w:val="28"/>
        </w:rPr>
        <w:t>augmenté</w:t>
      </w:r>
      <w:r w:rsidR="003F4F07" w:rsidRPr="00CE4FAA">
        <w:rPr>
          <w:rFonts w:ascii="Times New Roman" w:hAnsi="Times New Roman" w:cs="Times New Roman"/>
          <w:sz w:val="28"/>
          <w:szCs w:val="28"/>
        </w:rPr>
        <w:t xml:space="preserve"> de </w:t>
      </w:r>
      <w:r w:rsidR="003846D2">
        <w:rPr>
          <w:rFonts w:ascii="Times New Roman" w:hAnsi="Times New Roman" w:cs="Times New Roman"/>
          <w:sz w:val="28"/>
          <w:szCs w:val="28"/>
        </w:rPr>
        <w:t>2</w:t>
      </w:r>
      <w:r w:rsidR="003F4F07" w:rsidRPr="00CE4FAA">
        <w:rPr>
          <w:rFonts w:ascii="Times New Roman" w:hAnsi="Times New Roman" w:cs="Times New Roman"/>
          <w:sz w:val="28"/>
          <w:szCs w:val="28"/>
        </w:rPr>
        <w:t xml:space="preserve">% par rapport au mois dernier ce qui veut dire les </w:t>
      </w:r>
      <w:r w:rsidR="00CE4FAA" w:rsidRPr="00CE4FAA">
        <w:rPr>
          <w:rFonts w:ascii="Times New Roman" w:hAnsi="Times New Roman" w:cs="Times New Roman"/>
          <w:sz w:val="28"/>
          <w:szCs w:val="28"/>
        </w:rPr>
        <w:t>mêmes</w:t>
      </w:r>
      <w:r w:rsidR="003F4F07" w:rsidRPr="00CE4FAA">
        <w:rPr>
          <w:rFonts w:ascii="Times New Roman" w:hAnsi="Times New Roman" w:cs="Times New Roman"/>
          <w:sz w:val="28"/>
          <w:szCs w:val="28"/>
        </w:rPr>
        <w:t xml:space="preserve"> </w:t>
      </w:r>
      <w:r w:rsidR="00CE4FAA" w:rsidRPr="00CE4FAA">
        <w:rPr>
          <w:rFonts w:ascii="Times New Roman" w:hAnsi="Times New Roman" w:cs="Times New Roman"/>
          <w:sz w:val="28"/>
          <w:szCs w:val="28"/>
        </w:rPr>
        <w:t>difficultés</w:t>
      </w:r>
      <w:r w:rsidR="003F4F07" w:rsidRPr="00CE4FAA">
        <w:rPr>
          <w:rFonts w:ascii="Times New Roman" w:hAnsi="Times New Roman" w:cs="Times New Roman"/>
          <w:sz w:val="28"/>
          <w:szCs w:val="28"/>
        </w:rPr>
        <w:t xml:space="preserve"> </w:t>
      </w:r>
      <w:r w:rsidR="00CE4FAA" w:rsidRPr="00CE4FAA">
        <w:rPr>
          <w:rFonts w:ascii="Times New Roman" w:hAnsi="Times New Roman" w:cs="Times New Roman"/>
          <w:sz w:val="28"/>
          <w:szCs w:val="28"/>
        </w:rPr>
        <w:t>rencontrées</w:t>
      </w:r>
      <w:r w:rsidR="003F4F07" w:rsidRPr="00CE4FAA">
        <w:rPr>
          <w:rFonts w:ascii="Times New Roman" w:hAnsi="Times New Roman" w:cs="Times New Roman"/>
          <w:sz w:val="28"/>
          <w:szCs w:val="28"/>
        </w:rPr>
        <w:t xml:space="preserve"> sur le terrain le mois dernier subsistent encore et ne nous permettent pas de progresser</w:t>
      </w:r>
      <w:r w:rsidR="00FF4142">
        <w:rPr>
          <w:rFonts w:ascii="Times New Roman" w:hAnsi="Times New Roman" w:cs="Times New Roman"/>
          <w:sz w:val="28"/>
          <w:szCs w:val="28"/>
        </w:rPr>
        <w:t xml:space="preserve"> de manière conséquente.</w:t>
      </w:r>
    </w:p>
    <w:p w14:paraId="639C9E7B" w14:textId="77777777" w:rsidR="00BD4ECD" w:rsidRPr="00EE682C" w:rsidRDefault="00BD4ECD" w:rsidP="00BD4ECD">
      <w:pPr>
        <w:pStyle w:val="Titre1"/>
        <w:ind w:left="0"/>
      </w:pPr>
      <w:bookmarkStart w:id="13" w:name="_Toc62568840"/>
      <w:bookmarkStart w:id="14" w:name="_Toc191910305"/>
      <w:r w:rsidRPr="00EE682C">
        <w:lastRenderedPageBreak/>
        <w:t>II- ACTIVITE</w:t>
      </w:r>
      <w:bookmarkEnd w:id="13"/>
      <w:bookmarkEnd w:id="14"/>
      <w:r w:rsidRPr="00EE682C">
        <w:t xml:space="preserve"> </w:t>
      </w:r>
    </w:p>
    <w:p w14:paraId="0A78AF33" w14:textId="77777777" w:rsidR="00BD4ECD" w:rsidRPr="00EE682C" w:rsidRDefault="00BD4ECD" w:rsidP="00BD4ECD">
      <w:pPr>
        <w:pStyle w:val="Titre1"/>
      </w:pPr>
      <w:bookmarkStart w:id="15" w:name="_Toc62568841"/>
      <w:bookmarkStart w:id="16" w:name="_Toc191910306"/>
      <w:r w:rsidRPr="00EE682C">
        <w:t>II.A- REALISATIONS</w:t>
      </w:r>
      <w:bookmarkEnd w:id="16"/>
      <w:r w:rsidRPr="00EE682C">
        <w:t xml:space="preserve"> </w:t>
      </w:r>
      <w:bookmarkEnd w:id="15"/>
    </w:p>
    <w:p w14:paraId="1916B070" w14:textId="77777777" w:rsidR="00BC2B6F" w:rsidRDefault="00BC2B6F" w:rsidP="00BD4ECD">
      <w:pPr>
        <w:pStyle w:val="Titre1"/>
      </w:pPr>
      <w:bookmarkStart w:id="17" w:name="_Toc62568842"/>
      <w:bookmarkStart w:id="18" w:name="_Toc191910307"/>
    </w:p>
    <w:p w14:paraId="52E5FB30" w14:textId="4ED39320" w:rsidR="00BD4ECD" w:rsidRPr="00EE682C" w:rsidRDefault="00BD4ECD" w:rsidP="00BD4ECD">
      <w:pPr>
        <w:pStyle w:val="Titre1"/>
      </w:pPr>
      <w:r w:rsidRPr="00EE682C">
        <w:t>II.A.1- REALISATIONS CA ET COMPORTEMENT CLIENT</w:t>
      </w:r>
      <w:bookmarkEnd w:id="17"/>
      <w:bookmarkEnd w:id="18"/>
      <w:r w:rsidR="00FF4142">
        <w:t>S</w:t>
      </w:r>
    </w:p>
    <w:p w14:paraId="1A7A466B" w14:textId="77777777" w:rsidR="00BD4ECD" w:rsidRPr="00EE682C" w:rsidRDefault="00BD4ECD" w:rsidP="00BD4ECD"/>
    <w:tbl>
      <w:tblPr>
        <w:tblW w:w="787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8"/>
        <w:gridCol w:w="3451"/>
        <w:gridCol w:w="1843"/>
        <w:gridCol w:w="1348"/>
      </w:tblGrid>
      <w:tr w:rsidR="009D03FE" w:rsidRPr="00EE682C" w14:paraId="002A32DB" w14:textId="77777777" w:rsidTr="00CE4FAA">
        <w:trPr>
          <w:trHeight w:val="315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8" w:space="0" w:color="5B9BD5"/>
              <w:right w:val="nil"/>
            </w:tcBorders>
            <w:shd w:val="clear" w:color="auto" w:fill="auto"/>
            <w:noWrap/>
            <w:vAlign w:val="center"/>
            <w:hideMark/>
          </w:tcPr>
          <w:p w14:paraId="5FEC4937" w14:textId="77777777" w:rsidR="009D03FE" w:rsidRPr="00661D65" w:rsidRDefault="009D03FE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CODE</w:t>
            </w:r>
          </w:p>
        </w:tc>
        <w:tc>
          <w:tcPr>
            <w:tcW w:w="3451" w:type="dxa"/>
            <w:tcBorders>
              <w:top w:val="single" w:sz="4" w:space="0" w:color="auto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center"/>
            <w:hideMark/>
          </w:tcPr>
          <w:p w14:paraId="06C1B4BA" w14:textId="77777777" w:rsidR="009D03FE" w:rsidRPr="00661D65" w:rsidRDefault="009D03FE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DESIGNATION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center"/>
            <w:hideMark/>
          </w:tcPr>
          <w:p w14:paraId="190BAAE2" w14:textId="77777777" w:rsidR="009D03FE" w:rsidRPr="00661D65" w:rsidRDefault="009D03FE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C.A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8" w:space="0" w:color="5B9BD5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74C62" w14:textId="77777777" w:rsidR="009D03FE" w:rsidRPr="00661D65" w:rsidRDefault="009D03FE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% ds le C.A</w:t>
            </w:r>
          </w:p>
        </w:tc>
      </w:tr>
      <w:tr w:rsidR="00EA4F06" w:rsidRPr="00EE682C" w14:paraId="079C88AD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DEDBAB8" w14:textId="70E349C6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542129C4" w14:textId="37A890B1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  <w:r w:rsidRPr="00ED4615">
              <w:rPr>
                <w:b/>
                <w:bCs/>
                <w:sz w:val="26"/>
                <w:szCs w:val="26"/>
              </w:rPr>
              <w:t>CLIENTS DIVERS AGENCE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1A47593" w14:textId="55B55D31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44</w:t>
            </w:r>
            <w:r w:rsidR="00E3528B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6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="00E3528B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8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43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7D3F7C9D" w14:textId="38D91C52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78%</w:t>
            </w:r>
          </w:p>
        </w:tc>
      </w:tr>
      <w:tr w:rsidR="00EA4F06" w:rsidRPr="00EE682C" w14:paraId="78EBCA1E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FD1BA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63DA2E3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EC1E5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14975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A4F06" w:rsidRPr="00EE682C" w14:paraId="02CEA951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40F38" w14:textId="31E4802C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7389DED" w14:textId="1E77ABF9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b/>
                <w:bCs/>
                <w:sz w:val="26"/>
                <w:szCs w:val="26"/>
              </w:rPr>
              <w:t>GROSSISTE DADA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80FDF" w14:textId="6608FADB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39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600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5E569" w14:textId="7EFF88AE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7%</w:t>
            </w:r>
          </w:p>
        </w:tc>
      </w:tr>
      <w:tr w:rsidR="00EA4F06" w:rsidRPr="00EE682C" w14:paraId="1CB13274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57ABD3F6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75EF6399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7BCCEB13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7F6339E6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A4F06" w:rsidRPr="00EE682C" w14:paraId="37300F1C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4D42366E" w14:textId="2F7E44C5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002F080A" w14:textId="700D4120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b/>
                <w:bCs/>
                <w:sz w:val="26"/>
                <w:szCs w:val="26"/>
              </w:rPr>
              <w:t>GROSSISTE FELICIEN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5D59789B" w14:textId="7040FAAE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36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750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4C74C82C" w14:textId="1CEACF15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6%</w:t>
            </w:r>
          </w:p>
        </w:tc>
      </w:tr>
      <w:tr w:rsidR="00EA4F06" w:rsidRPr="00EE682C" w14:paraId="53F44989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990DD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8D755EA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07AD81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7E9E1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A4F06" w:rsidRPr="00EE682C" w14:paraId="60CF11A7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077D1" w14:textId="00853EE2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7C1742D" w14:textId="47886861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b/>
                <w:bCs/>
                <w:sz w:val="26"/>
                <w:szCs w:val="26"/>
              </w:rPr>
              <w:t>GROSSISTE NGALLE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4FB45" w14:textId="799918B1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36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750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85197" w14:textId="4C96BE31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6%</w:t>
            </w:r>
          </w:p>
        </w:tc>
      </w:tr>
      <w:tr w:rsidR="00EA4F06" w:rsidRPr="00EE682C" w14:paraId="5BA63F6C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82F4B5A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396A83DA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465118F6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0377C3F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D4615" w:rsidRPr="00EE682C" w14:paraId="25953D8A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12EAE991" w14:textId="77777777" w:rsidR="00ED4615" w:rsidRPr="00ED4615" w:rsidRDefault="00ED4615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590F22BC" w14:textId="16455B77" w:rsidR="00ED4615" w:rsidRPr="00ED4615" w:rsidRDefault="00ED4615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  <w:r w:rsidRPr="00ED4615">
              <w:rPr>
                <w:b/>
                <w:bCs/>
                <w:sz w:val="26"/>
                <w:szCs w:val="26"/>
              </w:rPr>
              <w:t>SUPERMARCHES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34B475F1" w14:textId="0A3DCEC3" w:rsidR="00ED4615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13 505 500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0A1D6AC2" w14:textId="213F8AC9" w:rsidR="00ED4615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2%</w:t>
            </w:r>
          </w:p>
        </w:tc>
      </w:tr>
      <w:tr w:rsidR="00ED4615" w:rsidRPr="00EE682C" w14:paraId="08F21A59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7EB0C48D" w14:textId="77777777" w:rsidR="00ED4615" w:rsidRPr="00ED4615" w:rsidRDefault="00ED4615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5E7140AB" w14:textId="77777777" w:rsidR="00ED4615" w:rsidRPr="00ED4615" w:rsidRDefault="00ED4615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39CACC3E" w14:textId="77777777" w:rsidR="00ED4615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40A447C" w14:textId="77777777" w:rsidR="00ED4615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A4F06" w:rsidRPr="00EE682C" w14:paraId="37FDDE9D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02E520FE" w14:textId="6BD812E1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2B2F6446" w14:textId="57191F8A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b/>
                <w:bCs/>
                <w:sz w:val="26"/>
                <w:szCs w:val="26"/>
              </w:rPr>
              <w:t>BOULEVARD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ADB9ADC" w14:textId="61D01072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2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027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05D0D812" w14:textId="1DBBFA7E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1</w:t>
            </w:r>
          </w:p>
        </w:tc>
      </w:tr>
      <w:tr w:rsidR="00EA4F06" w:rsidRPr="00EE682C" w14:paraId="19B9B84B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E6F2C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43B9A43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9EDC8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3EBCD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A4F06" w:rsidRPr="00EE682C" w14:paraId="48BAF7DF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21018" w14:textId="07E9575C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4402123" w14:textId="79DBC3DA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b/>
                <w:bCs/>
                <w:sz w:val="26"/>
                <w:szCs w:val="26"/>
              </w:rPr>
              <w:t>SERVICES DU GOUVERNEUR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0E6EA" w14:textId="7441501A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1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343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785F5" w14:textId="4F857376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-</w:t>
            </w:r>
          </w:p>
        </w:tc>
      </w:tr>
      <w:tr w:rsidR="00EA4F06" w:rsidRPr="00EE682C" w14:paraId="447F8D31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581A386A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00F32343" w14:textId="77777777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0A9C7246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2ED88BFF" w14:textId="7777777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A4F06" w:rsidRPr="00EE682C" w14:paraId="6C9F43BF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47C4071E" w14:textId="44425FC6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</w:tcPr>
          <w:p w14:paraId="4651F353" w14:textId="7EF57069" w:rsidR="00EA4F06" w:rsidRPr="00ED4615" w:rsidRDefault="00EA4F06" w:rsidP="00EA4F06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b/>
                <w:bCs/>
                <w:sz w:val="26"/>
                <w:szCs w:val="26"/>
              </w:rPr>
              <w:t>DGSN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357BEE87" w14:textId="373133E7" w:rsidR="00EA4F06" w:rsidRPr="00ED4615" w:rsidRDefault="00EA4F06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906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 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000</w:t>
            </w: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6E7A8077" w14:textId="4DAB5ED7" w:rsidR="00EA4F06" w:rsidRPr="00ED4615" w:rsidRDefault="00ED4615" w:rsidP="00EA4F06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ED461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-</w:t>
            </w:r>
          </w:p>
        </w:tc>
      </w:tr>
      <w:tr w:rsidR="009D03FE" w:rsidRPr="00EE682C" w14:paraId="31C13CF9" w14:textId="77777777" w:rsidTr="00CE4FAA">
        <w:trPr>
          <w:trHeight w:val="300"/>
        </w:trPr>
        <w:tc>
          <w:tcPr>
            <w:tcW w:w="12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DEBF7"/>
            <w:noWrap/>
            <w:vAlign w:val="center"/>
          </w:tcPr>
          <w:p w14:paraId="1F1AFC1B" w14:textId="743411AA" w:rsidR="009D03FE" w:rsidRPr="00EE682C" w:rsidRDefault="009D03FE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center"/>
          </w:tcPr>
          <w:p w14:paraId="694650E7" w14:textId="6D3A64A5" w:rsidR="009D03FE" w:rsidRPr="00EA4F06" w:rsidRDefault="009D03FE" w:rsidP="00DC1952">
            <w:pPr>
              <w:suppressAutoHyphens w:val="0"/>
              <w:spacing w:before="0" w:after="0"/>
              <w:jc w:val="left"/>
              <w:rPr>
                <w:rFonts w:eastAsia="Times New Roman"/>
                <w:sz w:val="26"/>
                <w:szCs w:val="26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DEBF7"/>
            <w:noWrap/>
            <w:vAlign w:val="center"/>
          </w:tcPr>
          <w:p w14:paraId="4AB293FD" w14:textId="40C765FE" w:rsidR="009D03FE" w:rsidRPr="00EE682C" w:rsidRDefault="009D03FE" w:rsidP="00DC1952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FE43B3C" w14:textId="562F1FAD" w:rsidR="009D03FE" w:rsidRPr="00EE682C" w:rsidRDefault="009D03FE" w:rsidP="00DC1952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</w:p>
        </w:tc>
      </w:tr>
    </w:tbl>
    <w:p w14:paraId="5D4CDD91" w14:textId="77777777" w:rsidR="00BD4ECD" w:rsidRPr="00CE4FAA" w:rsidRDefault="00BD4ECD" w:rsidP="00BD4ECD">
      <w:pPr>
        <w:pStyle w:val="Paragraphedeliste"/>
        <w:spacing w:before="0" w:after="0"/>
        <w:ind w:left="1440"/>
        <w:rPr>
          <w:rFonts w:ascii="Times New Roman" w:hAnsi="Times New Roman" w:cs="Times New Roman"/>
          <w:sz w:val="26"/>
          <w:szCs w:val="26"/>
        </w:rPr>
      </w:pPr>
    </w:p>
    <w:p w14:paraId="68DCFDF5" w14:textId="77777777" w:rsidR="00BD4ECD" w:rsidRPr="00CE4FAA" w:rsidRDefault="00BD4ECD" w:rsidP="00BD4ECD">
      <w:pPr>
        <w:pStyle w:val="Paragraphedeliste"/>
        <w:numPr>
          <w:ilvl w:val="0"/>
          <w:numId w:val="22"/>
        </w:numPr>
        <w:spacing w:before="0" w:after="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E4FAA">
        <w:rPr>
          <w:rFonts w:ascii="Times New Roman" w:hAnsi="Times New Roman" w:cs="Times New Roman"/>
          <w:b/>
          <w:bCs/>
          <w:sz w:val="26"/>
          <w:szCs w:val="26"/>
          <w:u w:val="single"/>
        </w:rPr>
        <w:t>Commentaires</w:t>
      </w:r>
    </w:p>
    <w:p w14:paraId="01078AA2" w14:textId="5FF8DCF6" w:rsidR="00BD4ECD" w:rsidRPr="00CE4FAA" w:rsidRDefault="00BD4ECD" w:rsidP="00661D65">
      <w:pPr>
        <w:spacing w:before="0" w:after="0"/>
        <w:rPr>
          <w:rFonts w:ascii="Times New Roman" w:hAnsi="Times New Roman" w:cs="Times New Roman"/>
          <w:sz w:val="26"/>
          <w:szCs w:val="26"/>
        </w:rPr>
      </w:pPr>
    </w:p>
    <w:p w14:paraId="252259E6" w14:textId="056B78C9" w:rsidR="00661D65" w:rsidRPr="00CE4FAA" w:rsidRDefault="00661D65" w:rsidP="00CE4FAA">
      <w:p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E4FAA">
        <w:rPr>
          <w:rFonts w:ascii="Times New Roman" w:hAnsi="Times New Roman" w:cs="Times New Roman"/>
          <w:sz w:val="28"/>
          <w:szCs w:val="28"/>
        </w:rPr>
        <w:t xml:space="preserve">Nous constatons à travers ce tableau que les clients GROSSISTES DIVERS AGENCE font 78% du chiffre d’affaires du mois. D’où la </w:t>
      </w:r>
      <w:r w:rsidR="00CE4FAA" w:rsidRPr="00CE4FAA">
        <w:rPr>
          <w:rFonts w:ascii="Times New Roman" w:hAnsi="Times New Roman" w:cs="Times New Roman"/>
          <w:sz w:val="28"/>
          <w:szCs w:val="28"/>
        </w:rPr>
        <w:t>nécessité</w:t>
      </w:r>
      <w:r w:rsidRPr="00CE4FAA">
        <w:rPr>
          <w:rFonts w:ascii="Times New Roman" w:hAnsi="Times New Roman" w:cs="Times New Roman"/>
          <w:sz w:val="28"/>
          <w:szCs w:val="28"/>
        </w:rPr>
        <w:t xml:space="preserve"> dans les prochains mois de </w:t>
      </w:r>
      <w:r w:rsidR="00CE4FAA" w:rsidRPr="00CE4FAA">
        <w:rPr>
          <w:rFonts w:ascii="Times New Roman" w:hAnsi="Times New Roman" w:cs="Times New Roman"/>
          <w:sz w:val="28"/>
          <w:szCs w:val="28"/>
        </w:rPr>
        <w:t>détailler</w:t>
      </w:r>
      <w:r w:rsidRPr="00CE4FAA">
        <w:rPr>
          <w:rFonts w:ascii="Times New Roman" w:hAnsi="Times New Roman" w:cs="Times New Roman"/>
          <w:sz w:val="28"/>
          <w:szCs w:val="28"/>
        </w:rPr>
        <w:t xml:space="preserve"> ces clients et ressortir leur performance individuelle pour un meilleur suivi. </w:t>
      </w:r>
    </w:p>
    <w:p w14:paraId="1A0B2048" w14:textId="43592C66" w:rsidR="00661D65" w:rsidRPr="00CE4FAA" w:rsidRDefault="00661D65" w:rsidP="00CE4FAA">
      <w:p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CE4FAA">
        <w:rPr>
          <w:rFonts w:ascii="Times New Roman" w:hAnsi="Times New Roman" w:cs="Times New Roman"/>
          <w:sz w:val="28"/>
          <w:szCs w:val="28"/>
        </w:rPr>
        <w:t xml:space="preserve">Nous voyons aussi que la politique de vente dans les </w:t>
      </w:r>
      <w:r w:rsidR="00CE4FAA" w:rsidRPr="00CE4FAA">
        <w:rPr>
          <w:rFonts w:ascii="Times New Roman" w:hAnsi="Times New Roman" w:cs="Times New Roman"/>
          <w:sz w:val="28"/>
          <w:szCs w:val="28"/>
        </w:rPr>
        <w:t>supermarchés</w:t>
      </w:r>
      <w:r w:rsidRPr="00CE4FAA">
        <w:rPr>
          <w:rFonts w:ascii="Times New Roman" w:hAnsi="Times New Roman" w:cs="Times New Roman"/>
          <w:sz w:val="28"/>
          <w:szCs w:val="28"/>
        </w:rPr>
        <w:t xml:space="preserve"> </w:t>
      </w:r>
      <w:r w:rsidR="00CE4FAA" w:rsidRPr="00CE4FAA">
        <w:rPr>
          <w:rFonts w:ascii="Times New Roman" w:hAnsi="Times New Roman" w:cs="Times New Roman"/>
          <w:sz w:val="28"/>
          <w:szCs w:val="28"/>
        </w:rPr>
        <w:t>est</w:t>
      </w:r>
      <w:r w:rsidRPr="00CE4FAA">
        <w:rPr>
          <w:rFonts w:ascii="Times New Roman" w:hAnsi="Times New Roman" w:cs="Times New Roman"/>
          <w:sz w:val="28"/>
          <w:szCs w:val="28"/>
        </w:rPr>
        <w:t xml:space="preserve"> </w:t>
      </w:r>
      <w:r w:rsidR="00CE4FAA" w:rsidRPr="00CE4FAA">
        <w:rPr>
          <w:rFonts w:ascii="Times New Roman" w:hAnsi="Times New Roman" w:cs="Times New Roman"/>
          <w:sz w:val="28"/>
          <w:szCs w:val="28"/>
        </w:rPr>
        <w:t>freinée</w:t>
      </w:r>
      <w:r w:rsidRPr="00CE4FAA">
        <w:rPr>
          <w:rFonts w:ascii="Times New Roman" w:hAnsi="Times New Roman" w:cs="Times New Roman"/>
          <w:sz w:val="28"/>
          <w:szCs w:val="28"/>
        </w:rPr>
        <w:t xml:space="preserve"> par le </w:t>
      </w:r>
      <w:r w:rsidR="00CE4FAA" w:rsidRPr="00CE4FAA">
        <w:rPr>
          <w:rFonts w:ascii="Times New Roman" w:hAnsi="Times New Roman" w:cs="Times New Roman"/>
          <w:sz w:val="28"/>
          <w:szCs w:val="28"/>
        </w:rPr>
        <w:t>caractère</w:t>
      </w:r>
      <w:r w:rsidRPr="00CE4FAA">
        <w:rPr>
          <w:rFonts w:ascii="Times New Roman" w:hAnsi="Times New Roman" w:cs="Times New Roman"/>
          <w:sz w:val="28"/>
          <w:szCs w:val="28"/>
        </w:rPr>
        <w:t xml:space="preserve"> de vente à </w:t>
      </w:r>
      <w:r w:rsidR="00CE4FAA" w:rsidRPr="00CE4FAA">
        <w:rPr>
          <w:rFonts w:ascii="Times New Roman" w:hAnsi="Times New Roman" w:cs="Times New Roman"/>
          <w:sz w:val="28"/>
          <w:szCs w:val="28"/>
        </w:rPr>
        <w:t>crédit</w:t>
      </w:r>
      <w:r w:rsidRPr="00CE4FAA">
        <w:rPr>
          <w:rFonts w:ascii="Times New Roman" w:hAnsi="Times New Roman" w:cs="Times New Roman"/>
          <w:sz w:val="28"/>
          <w:szCs w:val="28"/>
        </w:rPr>
        <w:t xml:space="preserve"> de ceux-ci. </w:t>
      </w:r>
    </w:p>
    <w:p w14:paraId="22F46353" w14:textId="77777777" w:rsidR="00661D65" w:rsidRDefault="00661D65" w:rsidP="00661D65">
      <w:pPr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2DA7F8DD" w14:textId="77777777" w:rsidR="00CE4FAA" w:rsidRPr="00661D65" w:rsidRDefault="00CE4FAA" w:rsidP="00661D65">
      <w:pPr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</w:p>
    <w:p w14:paraId="112F4122" w14:textId="0B0C07A9" w:rsidR="00BD4ECD" w:rsidRPr="00EE682C" w:rsidRDefault="00BD4ECD" w:rsidP="00BD4ECD">
      <w:pPr>
        <w:pStyle w:val="Titre1"/>
      </w:pPr>
      <w:bookmarkStart w:id="19" w:name="_Toc62568845"/>
      <w:bookmarkStart w:id="20" w:name="_Toc191910308"/>
      <w:r w:rsidRPr="00EE682C">
        <w:t>II.A.</w:t>
      </w:r>
      <w:r w:rsidR="00EE682C" w:rsidRPr="00EE682C">
        <w:t>2</w:t>
      </w:r>
      <w:r w:rsidRPr="00EE682C">
        <w:t xml:space="preserve">- </w:t>
      </w:r>
      <w:r w:rsidRPr="00DA6C96">
        <w:rPr>
          <w:u w:val="single"/>
        </w:rPr>
        <w:t>COMPORTEMENT DES ARTICLES</w:t>
      </w:r>
      <w:bookmarkEnd w:id="20"/>
    </w:p>
    <w:bookmarkEnd w:id="19"/>
    <w:p w14:paraId="76240FF1" w14:textId="77777777" w:rsidR="00BD4ECD" w:rsidRPr="00EE682C" w:rsidRDefault="00BD4ECD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1DE6AEC" w14:textId="77777777" w:rsidR="00EE682C" w:rsidRPr="00EE682C" w:rsidRDefault="00EE682C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5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5500"/>
        <w:gridCol w:w="1960"/>
      </w:tblGrid>
      <w:tr w:rsidR="00EE682C" w:rsidRPr="00EE682C" w14:paraId="5FDAE67E" w14:textId="77777777" w:rsidTr="00DC1952">
        <w:trPr>
          <w:trHeight w:val="315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8" w:space="0" w:color="5B9BD5"/>
              <w:right w:val="nil"/>
            </w:tcBorders>
            <w:shd w:val="clear" w:color="auto" w:fill="auto"/>
            <w:noWrap/>
            <w:vAlign w:val="center"/>
            <w:hideMark/>
          </w:tcPr>
          <w:p w14:paraId="608486DC" w14:textId="77777777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CODE</w:t>
            </w:r>
          </w:p>
        </w:tc>
        <w:tc>
          <w:tcPr>
            <w:tcW w:w="5500" w:type="dxa"/>
            <w:tcBorders>
              <w:top w:val="single" w:sz="4" w:space="0" w:color="auto"/>
              <w:left w:val="nil"/>
              <w:bottom w:val="single" w:sz="8" w:space="0" w:color="5B9BD5"/>
              <w:right w:val="nil"/>
            </w:tcBorders>
            <w:shd w:val="clear" w:color="auto" w:fill="auto"/>
            <w:noWrap/>
            <w:vAlign w:val="center"/>
            <w:hideMark/>
          </w:tcPr>
          <w:p w14:paraId="57369EEE" w14:textId="77777777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ARTICLE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8" w:space="0" w:color="5B9BD5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BF7B6" w14:textId="77777777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C.A</w:t>
            </w:r>
          </w:p>
        </w:tc>
      </w:tr>
      <w:tr w:rsidR="00EE682C" w:rsidRPr="00EE682C" w14:paraId="3DFE126A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BC966C2" w14:textId="3A1489F0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8780B67" w14:textId="550A015D" w:rsidR="00BD4ECD" w:rsidRPr="00661D65" w:rsidRDefault="00EE682C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HUILE CEL'OR BIDON 20L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205A29B0" w14:textId="0C5F5D13" w:rsidR="00BD4ECD" w:rsidRPr="00661D65" w:rsidRDefault="00A529D4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534 412 000</w:t>
            </w:r>
            <w:r w:rsidR="00661D65"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</w:p>
        </w:tc>
      </w:tr>
      <w:tr w:rsidR="00EE682C" w:rsidRPr="00EE682C" w14:paraId="19E2B048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153F4D" w14:textId="772D6E75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A6229" w14:textId="3387AE10" w:rsidR="00BD4ECD" w:rsidRPr="00661D65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49C08" w14:textId="40FC8BB0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E682C" w:rsidRPr="00EE682C" w14:paraId="6D22EB02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89177AD" w14:textId="3E07AC23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FA8E031" w14:textId="4E103A02" w:rsidR="00BD4ECD" w:rsidRPr="00661D65" w:rsidRDefault="00EE682C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HUILE CEL'OR 1L CT 15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CADA86B" w14:textId="7A8E6C93" w:rsidR="00BD4ECD" w:rsidRPr="00661D65" w:rsidRDefault="003846D2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bookmarkStart w:id="21" w:name="_Hlk191906463"/>
            <w:r w:rsidRPr="003846D2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24 296 000</w:t>
            </w:r>
            <w:bookmarkEnd w:id="21"/>
          </w:p>
        </w:tc>
      </w:tr>
      <w:tr w:rsidR="00EE682C" w:rsidRPr="00EE682C" w14:paraId="7F183869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E9945" w14:textId="5817D577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ADB7C" w14:textId="539A0DFF" w:rsidR="00BD4ECD" w:rsidRPr="00661D65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301C8" w14:textId="47639D65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E682C" w:rsidRPr="00EE682C" w14:paraId="3899B52F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5F38FD6B" w14:textId="7B4B9B6C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85ED3A7" w14:textId="4D77666E" w:rsidR="00BD4ECD" w:rsidRPr="00661D65" w:rsidRDefault="00EE682C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HUILE CEL'OR 5L CT 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58EA8914" w14:textId="75E5FD12" w:rsidR="00BD4ECD" w:rsidRPr="00661D65" w:rsidRDefault="003846D2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3846D2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10 147 500</w:t>
            </w:r>
          </w:p>
        </w:tc>
      </w:tr>
      <w:tr w:rsidR="00EE682C" w:rsidRPr="00EE682C" w14:paraId="76C13D42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89BA5" w14:textId="6B35CDBE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80565" w14:textId="0E2CE40F" w:rsidR="00BD4ECD" w:rsidRPr="00661D65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3E8A9" w14:textId="1E967C57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E682C" w:rsidRPr="00EE682C" w14:paraId="3D40B4F7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E581113" w14:textId="2F1DA88E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4393F446" w14:textId="5F7DFDD6" w:rsidR="00BD4ECD" w:rsidRPr="00661D65" w:rsidRDefault="00EE682C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SAVON CEL'OR 350G CT 60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1E0EEA56" w14:textId="24B5AB72" w:rsidR="00BD4ECD" w:rsidRPr="00661D65" w:rsidRDefault="00DA6C96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DA6C96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8 329 500</w:t>
            </w:r>
          </w:p>
        </w:tc>
      </w:tr>
      <w:tr w:rsidR="00EE682C" w:rsidRPr="00EE682C" w14:paraId="1565EEC6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B4BC2" w14:textId="51D62AD0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463E20" w14:textId="3DF7431B" w:rsidR="00BD4ECD" w:rsidRPr="00661D65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A13C9" w14:textId="1FD809A8" w:rsidR="00BD4ECD" w:rsidRPr="00661D65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</w:p>
        </w:tc>
      </w:tr>
      <w:tr w:rsidR="00EE682C" w:rsidRPr="00EE682C" w14:paraId="461916BE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0285D2DD" w14:textId="029D8A97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2F70CD9" w14:textId="488B3C55" w:rsidR="00BD4ECD" w:rsidRPr="00661D65" w:rsidRDefault="00EE682C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661D65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SAVON CEL'OR 180G CT 80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AB4D340" w14:textId="5FFA1475" w:rsidR="00BD4ECD" w:rsidRPr="00661D65" w:rsidRDefault="00DA6C96" w:rsidP="00DC1952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</w:pPr>
            <w:r w:rsidRPr="00DA6C96">
              <w:rPr>
                <w:rFonts w:eastAsia="Times New Roman"/>
                <w:b/>
                <w:bCs/>
                <w:sz w:val="26"/>
                <w:szCs w:val="26"/>
                <w:lang w:eastAsia="fr-FR"/>
              </w:rPr>
              <w:t>539 500</w:t>
            </w:r>
          </w:p>
        </w:tc>
      </w:tr>
      <w:tr w:rsidR="00EE682C" w:rsidRPr="00EE682C" w14:paraId="329315D6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A3E5B" w14:textId="17F946C7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6FFE7" w14:textId="04FDCEF5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40867" w14:textId="70DA6266" w:rsidR="00BD4ECD" w:rsidRPr="00EE682C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</w:p>
        </w:tc>
      </w:tr>
      <w:tr w:rsidR="00EE682C" w:rsidRPr="00EE682C" w14:paraId="5506026E" w14:textId="77777777" w:rsidTr="00EE682C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F0A90D3" w14:textId="2FA11FE3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362D049" w14:textId="0C40DE69" w:rsidR="00BD4ECD" w:rsidRPr="00EE682C" w:rsidRDefault="00BD4ECD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D4DFF" w14:textId="0F78116B" w:rsidR="00BD4ECD" w:rsidRPr="00EE682C" w:rsidRDefault="00BD4ECD" w:rsidP="00DC1952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</w:p>
        </w:tc>
      </w:tr>
    </w:tbl>
    <w:p w14:paraId="62982B26" w14:textId="77777777" w:rsidR="00BD4ECD" w:rsidRPr="00EE682C" w:rsidRDefault="00BD4ECD" w:rsidP="00BD4ECD">
      <w:pPr>
        <w:pStyle w:val="Paragraphedeliste"/>
        <w:spacing w:before="0" w:after="0"/>
        <w:ind w:left="750"/>
      </w:pPr>
    </w:p>
    <w:p w14:paraId="02BC2DF2" w14:textId="77777777" w:rsidR="00BD4ECD" w:rsidRPr="003A093F" w:rsidRDefault="00BD4ECD" w:rsidP="00BD4ECD">
      <w:pPr>
        <w:pStyle w:val="Paragraphedeliste"/>
        <w:numPr>
          <w:ilvl w:val="0"/>
          <w:numId w:val="38"/>
        </w:numPr>
        <w:spacing w:before="0" w:after="0"/>
        <w:rPr>
          <w:b/>
          <w:bCs/>
          <w:sz w:val="28"/>
          <w:szCs w:val="28"/>
          <w:u w:val="single"/>
        </w:rPr>
      </w:pPr>
      <w:r w:rsidRPr="003A093F">
        <w:rPr>
          <w:rFonts w:ascii="Times New Roman" w:hAnsi="Times New Roman" w:cs="Times New Roman"/>
          <w:b/>
          <w:bCs/>
          <w:sz w:val="28"/>
          <w:szCs w:val="28"/>
          <w:u w:val="single"/>
        </w:rPr>
        <w:t>Commentaires</w:t>
      </w:r>
    </w:p>
    <w:p w14:paraId="083B47ED" w14:textId="77777777" w:rsidR="00BD4ECD" w:rsidRPr="00EE682C" w:rsidRDefault="00BD4ECD" w:rsidP="00BD4ECD">
      <w:pPr>
        <w:pStyle w:val="Paragraphedeliste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5430C9D" w14:textId="0D65C72B" w:rsidR="00BD4ECD" w:rsidRPr="003A093F" w:rsidRDefault="00CE4FAA" w:rsidP="003A093F">
      <w:p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3A093F">
        <w:rPr>
          <w:rFonts w:ascii="Times New Roman" w:hAnsi="Times New Roman" w:cs="Times New Roman"/>
          <w:sz w:val="28"/>
          <w:szCs w:val="28"/>
        </w:rPr>
        <w:t>Ici nous constatons que notre produit</w:t>
      </w:r>
      <w:r w:rsidR="003A093F" w:rsidRPr="003A093F">
        <w:rPr>
          <w:rFonts w:ascii="Times New Roman" w:hAnsi="Times New Roman" w:cs="Times New Roman"/>
          <w:sz w:val="28"/>
          <w:szCs w:val="28"/>
        </w:rPr>
        <w:t xml:space="preserve"> phare est l’HUILE CEL’OR BIDON DE 20L avec une réalisation de </w:t>
      </w:r>
      <w:r w:rsidR="00DA6C96" w:rsidRPr="00DA6C96">
        <w:rPr>
          <w:rFonts w:ascii="Times New Roman" w:hAnsi="Times New Roman" w:cs="Times New Roman"/>
          <w:sz w:val="28"/>
          <w:szCs w:val="28"/>
        </w:rPr>
        <w:t xml:space="preserve">534 412 000 </w:t>
      </w:r>
      <w:r w:rsidR="00DA6C96" w:rsidRPr="003A093F">
        <w:rPr>
          <w:rFonts w:ascii="Times New Roman" w:hAnsi="Times New Roman" w:cs="Times New Roman"/>
          <w:sz w:val="28"/>
          <w:szCs w:val="28"/>
        </w:rPr>
        <w:t>FCFA,</w:t>
      </w:r>
      <w:r w:rsidR="003A093F" w:rsidRPr="003A093F">
        <w:rPr>
          <w:rFonts w:ascii="Times New Roman" w:hAnsi="Times New Roman" w:cs="Times New Roman"/>
          <w:sz w:val="28"/>
          <w:szCs w:val="28"/>
        </w:rPr>
        <w:t xml:space="preserve"> en deuxième position nous avons </w:t>
      </w:r>
      <w:r w:rsidR="00DA6C96" w:rsidRPr="003A093F">
        <w:rPr>
          <w:rFonts w:ascii="Times New Roman" w:hAnsi="Times New Roman" w:cs="Times New Roman"/>
          <w:sz w:val="28"/>
          <w:szCs w:val="28"/>
        </w:rPr>
        <w:t>l’HUILE</w:t>
      </w:r>
      <w:r w:rsidR="003A093F" w:rsidRPr="003A093F">
        <w:rPr>
          <w:rFonts w:ascii="Times New Roman" w:hAnsi="Times New Roman" w:cs="Times New Roman"/>
          <w:sz w:val="28"/>
          <w:szCs w:val="28"/>
        </w:rPr>
        <w:t xml:space="preserve"> CEL'OR 1L CT 15</w:t>
      </w:r>
      <w:r w:rsidR="003A093F" w:rsidRPr="003A093F">
        <w:rPr>
          <w:rFonts w:ascii="Times New Roman" w:hAnsi="Times New Roman" w:cs="Times New Roman"/>
          <w:sz w:val="28"/>
          <w:szCs w:val="28"/>
        </w:rPr>
        <w:t xml:space="preserve"> avec une réalisation de </w:t>
      </w:r>
      <w:r w:rsidR="00DA6C96" w:rsidRPr="00DA6C96">
        <w:rPr>
          <w:rFonts w:ascii="Times New Roman" w:hAnsi="Times New Roman" w:cs="Times New Roman"/>
          <w:sz w:val="28"/>
          <w:szCs w:val="28"/>
        </w:rPr>
        <w:t>24 296</w:t>
      </w:r>
      <w:r w:rsidR="00DA6C96">
        <w:rPr>
          <w:rFonts w:ascii="Times New Roman" w:hAnsi="Times New Roman" w:cs="Times New Roman"/>
          <w:sz w:val="28"/>
          <w:szCs w:val="28"/>
        </w:rPr>
        <w:t> </w:t>
      </w:r>
      <w:r w:rsidR="00DA6C96" w:rsidRPr="00DA6C96">
        <w:rPr>
          <w:rFonts w:ascii="Times New Roman" w:hAnsi="Times New Roman" w:cs="Times New Roman"/>
          <w:sz w:val="28"/>
          <w:szCs w:val="28"/>
        </w:rPr>
        <w:t>000</w:t>
      </w:r>
      <w:r w:rsidR="00DA6C96">
        <w:rPr>
          <w:rFonts w:ascii="Times New Roman" w:hAnsi="Times New Roman" w:cs="Times New Roman"/>
          <w:sz w:val="28"/>
          <w:szCs w:val="28"/>
        </w:rPr>
        <w:t xml:space="preserve"> </w:t>
      </w:r>
      <w:r w:rsidR="003A093F" w:rsidRPr="003A093F">
        <w:rPr>
          <w:rFonts w:ascii="Times New Roman" w:hAnsi="Times New Roman" w:cs="Times New Roman"/>
          <w:sz w:val="28"/>
          <w:szCs w:val="28"/>
        </w:rPr>
        <w:t xml:space="preserve">FCFA. Notons également la bonne démarcation ce mois du </w:t>
      </w:r>
      <w:r w:rsidR="003A093F" w:rsidRPr="003A093F">
        <w:rPr>
          <w:rFonts w:ascii="Times New Roman" w:hAnsi="Times New Roman" w:cs="Times New Roman"/>
          <w:sz w:val="28"/>
          <w:szCs w:val="28"/>
        </w:rPr>
        <w:t>SAVON CEL'OR 350G CT 60</w:t>
      </w:r>
      <w:r w:rsidR="003A093F" w:rsidRPr="003A093F">
        <w:rPr>
          <w:rFonts w:ascii="Times New Roman" w:hAnsi="Times New Roman" w:cs="Times New Roman"/>
          <w:sz w:val="28"/>
          <w:szCs w:val="28"/>
        </w:rPr>
        <w:t xml:space="preserve"> avec une réalisation de </w:t>
      </w:r>
      <w:r w:rsidR="00DA6C96" w:rsidRPr="00DA6C96">
        <w:rPr>
          <w:rFonts w:ascii="Times New Roman" w:hAnsi="Times New Roman" w:cs="Times New Roman"/>
          <w:sz w:val="28"/>
          <w:szCs w:val="28"/>
        </w:rPr>
        <w:t>8 329</w:t>
      </w:r>
      <w:r w:rsidR="00DA6C96">
        <w:rPr>
          <w:rFonts w:ascii="Times New Roman" w:hAnsi="Times New Roman" w:cs="Times New Roman"/>
          <w:sz w:val="28"/>
          <w:szCs w:val="28"/>
        </w:rPr>
        <w:t> </w:t>
      </w:r>
      <w:r w:rsidR="00DA6C96" w:rsidRPr="00DA6C96">
        <w:rPr>
          <w:rFonts w:ascii="Times New Roman" w:hAnsi="Times New Roman" w:cs="Times New Roman"/>
          <w:sz w:val="28"/>
          <w:szCs w:val="28"/>
        </w:rPr>
        <w:t>500</w:t>
      </w:r>
      <w:r w:rsidR="00DA6C96">
        <w:rPr>
          <w:rFonts w:ascii="Times New Roman" w:hAnsi="Times New Roman" w:cs="Times New Roman"/>
          <w:sz w:val="28"/>
          <w:szCs w:val="28"/>
        </w:rPr>
        <w:t xml:space="preserve"> </w:t>
      </w:r>
      <w:r w:rsidR="003A093F" w:rsidRPr="003A093F">
        <w:rPr>
          <w:rFonts w:ascii="Times New Roman" w:hAnsi="Times New Roman" w:cs="Times New Roman"/>
          <w:sz w:val="28"/>
          <w:szCs w:val="28"/>
        </w:rPr>
        <w:t>de plus par rapport au mois dernier lors duquel il n’était pas sorti.</w:t>
      </w:r>
    </w:p>
    <w:p w14:paraId="70004C53" w14:textId="77777777" w:rsidR="00EE682C" w:rsidRPr="002338CB" w:rsidRDefault="00EE682C" w:rsidP="00BD4ECD">
      <w:pPr>
        <w:pStyle w:val="Paragraphedeliste"/>
        <w:spacing w:before="0" w:after="0" w:line="360" w:lineRule="auto"/>
        <w:ind w:left="0"/>
      </w:pPr>
    </w:p>
    <w:p w14:paraId="129FF382" w14:textId="326BDC89" w:rsidR="00BD4ECD" w:rsidRPr="002338CB" w:rsidRDefault="00BD4ECD" w:rsidP="00BD4ECD">
      <w:pPr>
        <w:pStyle w:val="Titre1"/>
        <w:rPr>
          <w:caps/>
        </w:rPr>
      </w:pPr>
      <w:bookmarkStart w:id="22" w:name="_Toc191910309"/>
      <w:r w:rsidRPr="002338CB">
        <w:rPr>
          <w:caps/>
        </w:rPr>
        <w:t>II.A.</w:t>
      </w:r>
      <w:r w:rsidR="00035A81" w:rsidRPr="002338CB">
        <w:rPr>
          <w:caps/>
        </w:rPr>
        <w:t>3</w:t>
      </w:r>
      <w:r w:rsidRPr="002338CB">
        <w:rPr>
          <w:caps/>
        </w:rPr>
        <w:t xml:space="preserve">- Le tableau d’indice de la concurrence sur les produits </w:t>
      </w:r>
      <w:r w:rsidR="00035A81" w:rsidRPr="002338CB">
        <w:rPr>
          <w:caps/>
        </w:rPr>
        <w:t>(veille concurrentielle)</w:t>
      </w:r>
      <w:bookmarkEnd w:id="22"/>
    </w:p>
    <w:p w14:paraId="1D4D7B8D" w14:textId="77777777" w:rsidR="00BD4ECD" w:rsidRPr="002338CB" w:rsidRDefault="00BD4ECD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W w:w="96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9"/>
        <w:gridCol w:w="1688"/>
        <w:gridCol w:w="1701"/>
        <w:gridCol w:w="146"/>
        <w:gridCol w:w="2264"/>
        <w:gridCol w:w="1236"/>
        <w:gridCol w:w="1367"/>
      </w:tblGrid>
      <w:tr w:rsidR="00DA6C96" w:rsidRPr="002338CB" w14:paraId="3BFCB194" w14:textId="77777777" w:rsidTr="00DA6C96">
        <w:trPr>
          <w:trHeight w:val="600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408981FA" w14:textId="77777777" w:rsidR="00BD4ECD" w:rsidRPr="002338CB" w:rsidRDefault="00BD4ECD" w:rsidP="00DC1952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Désignation produit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764C1EAC" w14:textId="3B7AD5CB" w:rsidR="00BD4ECD" w:rsidRPr="002338CB" w:rsidRDefault="00BD4ECD" w:rsidP="00DC1952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Représentan</w:t>
            </w:r>
            <w:r w:rsidR="00035A81" w:rsidRPr="002338CB">
              <w:rPr>
                <w:rFonts w:eastAsia="Times New Roman"/>
                <w:b/>
                <w:bCs/>
                <w:lang w:eastAsia="fr-FR"/>
              </w:rPr>
              <w:t>t</w:t>
            </w:r>
          </w:p>
        </w:tc>
        <w:tc>
          <w:tcPr>
            <w:tcW w:w="18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614197EE" w14:textId="61202601" w:rsidR="00BD4ECD" w:rsidRPr="002338CB" w:rsidRDefault="002338CB" w:rsidP="00DC1952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Produit</w:t>
            </w:r>
          </w:p>
        </w:tc>
        <w:tc>
          <w:tcPr>
            <w:tcW w:w="2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2C6E7195" w14:textId="49E3206C" w:rsidR="00BD4ECD" w:rsidRPr="002338CB" w:rsidRDefault="00035A81" w:rsidP="00DC1952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Prix du concurrent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24083F17" w14:textId="421D6601" w:rsidR="00BD4ECD" w:rsidRPr="002338CB" w:rsidRDefault="00035A81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Prix HACC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vAlign w:val="center"/>
            <w:hideMark/>
          </w:tcPr>
          <w:p w14:paraId="6B6926A6" w14:textId="4B325879" w:rsidR="00BD4ECD" w:rsidRPr="002338CB" w:rsidRDefault="00BD4ECD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 </w:t>
            </w:r>
            <w:r w:rsidR="00035A81" w:rsidRPr="002338CB">
              <w:rPr>
                <w:rFonts w:eastAsia="Times New Roman"/>
                <w:b/>
                <w:bCs/>
                <w:lang w:eastAsia="fr-FR"/>
              </w:rPr>
              <w:t>ECART</w:t>
            </w:r>
          </w:p>
        </w:tc>
      </w:tr>
      <w:tr w:rsidR="003A093F" w:rsidRPr="002338CB" w14:paraId="58074DEA" w14:textId="77777777" w:rsidTr="00DA6C96">
        <w:trPr>
          <w:trHeight w:val="300"/>
        </w:trPr>
        <w:tc>
          <w:tcPr>
            <w:tcW w:w="12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355D98" w14:textId="00F7B125" w:rsidR="003A093F" w:rsidRPr="002338CB" w:rsidRDefault="003A093F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HUILE CEL'OR BIDON 20L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48076" w14:textId="0847A558" w:rsidR="003A093F" w:rsidRPr="002338CB" w:rsidRDefault="003A093F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PAFIC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10C73" w14:textId="28D2D694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Bidon</w:t>
            </w:r>
            <w:r w:rsidR="003A093F" w:rsidRPr="002338CB">
              <w:rPr>
                <w:rFonts w:eastAsia="Times New Roman"/>
                <w:lang w:eastAsia="fr-FR"/>
              </w:rPr>
              <w:t xml:space="preserve"> 20l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792F6" w14:textId="3B7EB6EB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24 500 – 25 000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DB286" w14:textId="4F515817" w:rsidR="003A093F" w:rsidRPr="002338CB" w:rsidRDefault="00DB4B48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 xml:space="preserve">26 000 </w:t>
            </w:r>
          </w:p>
        </w:tc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7946" w14:textId="6D0D70EC" w:rsidR="003A093F" w:rsidRPr="002338CB" w:rsidRDefault="00DB4B48" w:rsidP="00DC1952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+1000/1500</w:t>
            </w:r>
          </w:p>
        </w:tc>
      </w:tr>
      <w:tr w:rsidR="003A093F" w:rsidRPr="002338CB" w14:paraId="75EB965F" w14:textId="77777777" w:rsidTr="00DA6C96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4501E5" w14:textId="77777777" w:rsidR="003A093F" w:rsidRPr="002338CB" w:rsidRDefault="003A093F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679A6" w14:textId="703D1591" w:rsidR="003A093F" w:rsidRPr="002338CB" w:rsidRDefault="003A093F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DECOR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58569" w14:textId="3AD2FCF6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Bidon 20l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BD826" w14:textId="16C318A9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24 500 – 25 000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FFCD3" w14:textId="74B9015D" w:rsidR="003A093F" w:rsidRPr="002338CB" w:rsidRDefault="00DB4B48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26 000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0E61" w14:textId="05B75B82" w:rsidR="003A093F" w:rsidRPr="002338CB" w:rsidRDefault="00DB4B48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+1000/1500</w:t>
            </w:r>
          </w:p>
        </w:tc>
      </w:tr>
      <w:tr w:rsidR="003A093F" w:rsidRPr="002338CB" w14:paraId="5BF5A7F6" w14:textId="77777777" w:rsidTr="00DA6C96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F4B35E" w14:textId="77777777" w:rsidR="003A093F" w:rsidRPr="002338CB" w:rsidRDefault="003A093F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21CE6" w14:textId="18798BAE" w:rsidR="003A093F" w:rsidRPr="002338CB" w:rsidRDefault="003A093F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STAR OIL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B9824" w14:textId="29FEDC41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Bidon 20l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88F32" w14:textId="32C975E8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24 500 – 25 000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A3D24" w14:textId="236563D2" w:rsidR="003A093F" w:rsidRPr="002338CB" w:rsidRDefault="00DB4B48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26 000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6EF5" w14:textId="5C315330" w:rsidR="003A093F" w:rsidRPr="002338CB" w:rsidRDefault="00DB4B48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+1000/1500</w:t>
            </w:r>
          </w:p>
        </w:tc>
      </w:tr>
      <w:tr w:rsidR="003A093F" w:rsidRPr="002338CB" w14:paraId="21E04D49" w14:textId="77777777" w:rsidTr="00DA6C96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E5AF8" w14:textId="77777777" w:rsidR="003A093F" w:rsidRPr="002338CB" w:rsidRDefault="003A093F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4B050" w14:textId="2259AAB6" w:rsidR="003A093F" w:rsidRPr="002338CB" w:rsidRDefault="003A093F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AZUR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CCD32" w14:textId="0896860F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Bidon 20l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8D2BB" w14:textId="4C7B1956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24 </w:t>
            </w:r>
            <w:r>
              <w:rPr>
                <w:rFonts w:eastAsia="Times New Roman"/>
                <w:lang w:eastAsia="fr-FR"/>
              </w:rPr>
              <w:t>0</w:t>
            </w:r>
            <w:r>
              <w:rPr>
                <w:rFonts w:eastAsia="Times New Roman"/>
                <w:lang w:eastAsia="fr-FR"/>
              </w:rPr>
              <w:t>00 – 25 000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9020F" w14:textId="4875C8C1" w:rsidR="003A093F" w:rsidRPr="002338CB" w:rsidRDefault="00DB4B48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26 000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E725" w14:textId="4D0A1FE9" w:rsidR="003A093F" w:rsidRPr="002338CB" w:rsidRDefault="00DB4B48" w:rsidP="00DC1952">
            <w:pPr>
              <w:suppressAutoHyphens w:val="0"/>
              <w:spacing w:before="0" w:after="0"/>
              <w:jc w:val="left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+1000/2000</w:t>
            </w:r>
          </w:p>
        </w:tc>
      </w:tr>
      <w:tr w:rsidR="003A093F" w:rsidRPr="002338CB" w14:paraId="1AFFC815" w14:textId="77777777" w:rsidTr="00DA6C96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D1E" w14:textId="77777777" w:rsidR="003A093F" w:rsidRPr="002338CB" w:rsidRDefault="003A093F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330DF" w14:textId="7B9FB6B1" w:rsidR="003A093F" w:rsidRPr="002338CB" w:rsidRDefault="003A093F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OLEO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6C736" w14:textId="17A05E8C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Bidon 20l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5212F" w14:textId="15427EFB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 xml:space="preserve">26 000 (Avec des ristournes </w:t>
            </w:r>
            <w:r w:rsidR="00F32C7D">
              <w:rPr>
                <w:rFonts w:eastAsia="Times New Roman"/>
                <w:lang w:eastAsia="fr-FR"/>
              </w:rPr>
              <w:t>sur le chiffre d’affaires effectué)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6D541" w14:textId="72DA3D56" w:rsidR="003A093F" w:rsidRPr="002338CB" w:rsidRDefault="00DB4B48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26 000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D58A" w14:textId="3FB3159E" w:rsidR="003A093F" w:rsidRPr="002338CB" w:rsidRDefault="00DB4B48" w:rsidP="00F32C7D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 xml:space="preserve">Ristournes </w:t>
            </w:r>
            <w:r w:rsidR="00F32C7D">
              <w:rPr>
                <w:rFonts w:eastAsia="Times New Roman"/>
                <w:lang w:eastAsia="fr-FR"/>
              </w:rPr>
              <w:t>accordées</w:t>
            </w:r>
          </w:p>
        </w:tc>
      </w:tr>
      <w:tr w:rsidR="003A093F" w:rsidRPr="002338CB" w14:paraId="071410D7" w14:textId="77777777" w:rsidTr="00DA6C96">
        <w:trPr>
          <w:trHeight w:val="30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9797" w14:textId="77777777" w:rsidR="003A093F" w:rsidRPr="002338CB" w:rsidRDefault="003A093F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14FC7" w14:textId="57C19895" w:rsidR="003A093F" w:rsidRPr="002338CB" w:rsidRDefault="003A093F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MAYOR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E498D" w14:textId="74D3FEF9" w:rsidR="003A093F" w:rsidRPr="002338CB" w:rsidRDefault="00DB4B48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Bidon 20l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89244" w14:textId="242B021F" w:rsidR="003A093F" w:rsidRPr="002338CB" w:rsidRDefault="00F32C7D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26 </w:t>
            </w:r>
            <w:r>
              <w:rPr>
                <w:rFonts w:eastAsia="Times New Roman"/>
                <w:lang w:eastAsia="fr-FR"/>
              </w:rPr>
              <w:t>5</w:t>
            </w:r>
            <w:r>
              <w:rPr>
                <w:rFonts w:eastAsia="Times New Roman"/>
                <w:lang w:eastAsia="fr-FR"/>
              </w:rPr>
              <w:t>00 (Avec des ristournes mensuelles et trimestrielles accordées)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03835" w14:textId="54512131" w:rsidR="003A093F" w:rsidRPr="002338CB" w:rsidRDefault="00F32C7D" w:rsidP="00F32C7D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26 000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92CAF" w14:textId="2CEA4C0C" w:rsidR="003A093F" w:rsidRPr="002338CB" w:rsidRDefault="00F32C7D" w:rsidP="00F32C7D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 xml:space="preserve">Ristournes </w:t>
            </w:r>
            <w:r>
              <w:rPr>
                <w:rFonts w:eastAsia="Times New Roman"/>
                <w:lang w:eastAsia="fr-FR"/>
              </w:rPr>
              <w:t>accordées</w:t>
            </w:r>
          </w:p>
        </w:tc>
      </w:tr>
      <w:tr w:rsidR="002338CB" w:rsidRPr="002338CB" w14:paraId="1174BDA8" w14:textId="77777777" w:rsidTr="00DA6C96">
        <w:trPr>
          <w:trHeight w:val="300"/>
        </w:trPr>
        <w:tc>
          <w:tcPr>
            <w:tcW w:w="12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DD6F7B" w14:textId="686EB186" w:rsidR="002338CB" w:rsidRPr="002338CB" w:rsidRDefault="002338CB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HUILE CEL'OR 1L CT 15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A7084" w14:textId="39E72835" w:rsidR="002338CB" w:rsidRPr="002338CB" w:rsidRDefault="002338CB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 w:rsidRPr="002338CB">
              <w:rPr>
                <w:rFonts w:eastAsia="Times New Roman"/>
                <w:lang w:eastAsia="fr-FR"/>
              </w:rPr>
              <w:t>Maya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B3F95" w14:textId="51BCFF58" w:rsidR="002338CB" w:rsidRPr="002338CB" w:rsidRDefault="00F32C7D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CT 1L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329D8" w14:textId="42D9CB18" w:rsidR="002338CB" w:rsidRPr="002338CB" w:rsidRDefault="00F32C7D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21 000 (Ristournes de 3% accordées aux clients)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920E7" w14:textId="532F84D9" w:rsidR="002338CB" w:rsidRPr="002338CB" w:rsidRDefault="00F32C7D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21 000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2B2A" w14:textId="1EA4C417" w:rsidR="002338CB" w:rsidRPr="002338CB" w:rsidRDefault="00F32C7D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Ristournes de 3% accordées</w:t>
            </w:r>
          </w:p>
        </w:tc>
      </w:tr>
      <w:tr w:rsidR="002338CB" w:rsidRPr="002338CB" w14:paraId="7FACAC45" w14:textId="77777777" w:rsidTr="00DA6C96">
        <w:trPr>
          <w:trHeight w:val="16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9C8FE0" w14:textId="77777777" w:rsidR="002338CB" w:rsidRPr="002338CB" w:rsidRDefault="002338CB" w:rsidP="00DC1952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lang w:eastAsia="fr-FR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866E7" w14:textId="698E09CE" w:rsidR="002338CB" w:rsidRPr="002338CB" w:rsidRDefault="00DA6C96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OLEO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0A6A7" w14:textId="1BF41C7E" w:rsidR="002338CB" w:rsidRPr="002338CB" w:rsidRDefault="00583151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CT 1L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7CADF4" w14:textId="61085A2A" w:rsidR="002338CB" w:rsidRDefault="00583151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-20 250 -détaillant</w:t>
            </w:r>
          </w:p>
          <w:p w14:paraId="09261C87" w14:textId="4ECE1604" w:rsidR="00583151" w:rsidRPr="002338CB" w:rsidRDefault="00583151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-19 500 -grossiste (ristournes de 3% accordées)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FC530" w14:textId="1877D53A" w:rsidR="002338CB" w:rsidRPr="002338CB" w:rsidRDefault="00583151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21 000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C837A" w14:textId="790ABA4B" w:rsidR="002338CB" w:rsidRPr="002338CB" w:rsidRDefault="00583151" w:rsidP="00583151">
            <w:pPr>
              <w:suppressAutoHyphens w:val="0"/>
              <w:spacing w:before="0" w:after="0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+750/1500 (ristournes données aux clients)</w:t>
            </w:r>
          </w:p>
        </w:tc>
      </w:tr>
      <w:tr w:rsidR="002338CB" w:rsidRPr="002338CB" w14:paraId="7033BCB4" w14:textId="77777777" w:rsidTr="00DA6C96">
        <w:trPr>
          <w:trHeight w:val="300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733716" w14:textId="11ED43F4" w:rsidR="00BD4ECD" w:rsidRPr="002338CB" w:rsidRDefault="002338CB" w:rsidP="00DC1952">
            <w:pPr>
              <w:suppressAutoHyphens w:val="0"/>
              <w:spacing w:before="0" w:after="0" w:line="276" w:lineRule="auto"/>
              <w:jc w:val="left"/>
              <w:rPr>
                <w:rFonts w:eastAsia="Times New Roman"/>
                <w:b/>
                <w:bCs/>
                <w:lang w:eastAsia="fr-FR"/>
              </w:rPr>
            </w:pPr>
            <w:r w:rsidRPr="002338CB">
              <w:rPr>
                <w:rFonts w:eastAsia="Times New Roman"/>
                <w:b/>
                <w:bCs/>
                <w:lang w:eastAsia="fr-FR"/>
              </w:rPr>
              <w:t>SAVON CEL'OR 350G CT 60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512F7" w14:textId="6E109ACA" w:rsidR="00BD4ECD" w:rsidRPr="002338CB" w:rsidRDefault="00583151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ANTI CRISE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594F9" w14:textId="7896484A" w:rsidR="00BD4ECD" w:rsidRPr="002338CB" w:rsidRDefault="00583151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CT 60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10F6B" w14:textId="726DD7F0" w:rsidR="00BD4ECD" w:rsidRPr="002338CB" w:rsidRDefault="00583151" w:rsidP="00DA6C96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12 500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9321F" w14:textId="7B01FEC1" w:rsidR="00BD4ECD" w:rsidRPr="002338CB" w:rsidRDefault="00583151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17 500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6F49639" w14:textId="76CEB11F" w:rsidR="00BD4ECD" w:rsidRPr="002338CB" w:rsidRDefault="00583151" w:rsidP="00583151">
            <w:pPr>
              <w:suppressAutoHyphens w:val="0"/>
              <w:spacing w:before="0" w:after="0" w:line="276" w:lineRule="auto"/>
              <w:jc w:val="center"/>
              <w:rPr>
                <w:rFonts w:eastAsia="Times New Roman"/>
                <w:lang w:eastAsia="fr-FR"/>
              </w:rPr>
            </w:pPr>
            <w:r>
              <w:rPr>
                <w:rFonts w:eastAsia="Times New Roman"/>
                <w:lang w:eastAsia="fr-FR"/>
              </w:rPr>
              <w:t>+5000</w:t>
            </w:r>
          </w:p>
        </w:tc>
      </w:tr>
    </w:tbl>
    <w:p w14:paraId="737EA623" w14:textId="77777777" w:rsidR="00BD4ECD" w:rsidRDefault="00BD4ECD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B6C70D7" w14:textId="77777777" w:rsidR="00BC2B6F" w:rsidRDefault="00BC2B6F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AB5683A" w14:textId="77777777" w:rsidR="00BC2B6F" w:rsidRDefault="00BC2B6F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605802A" w14:textId="77777777" w:rsidR="00BC2B6F" w:rsidRPr="002338CB" w:rsidRDefault="00BC2B6F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CB87FA7" w14:textId="0C62021F" w:rsidR="00BD4ECD" w:rsidRPr="00DA6C96" w:rsidRDefault="002338CB" w:rsidP="00DA6C96">
      <w:pPr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A6C9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Commentaires :</w:t>
      </w:r>
    </w:p>
    <w:p w14:paraId="08BD8766" w14:textId="4228159B" w:rsidR="000C1F21" w:rsidRPr="00DA6C96" w:rsidRDefault="00583151" w:rsidP="00DA6C96">
      <w:pP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 w:rsidRPr="00DA6C96">
        <w:rPr>
          <w:rFonts w:ascii="Times New Roman" w:hAnsi="Times New Roman" w:cs="Times New Roman"/>
          <w:sz w:val="28"/>
          <w:szCs w:val="28"/>
        </w:rPr>
        <w:t xml:space="preserve">A partir de ce tableau nous constatons que la concurrence a des meilleurs atouts pour attirer la </w:t>
      </w:r>
      <w:r w:rsidR="00DA6C96" w:rsidRPr="00DA6C96">
        <w:rPr>
          <w:rFonts w:ascii="Times New Roman" w:hAnsi="Times New Roman" w:cs="Times New Roman"/>
          <w:sz w:val="28"/>
          <w:szCs w:val="28"/>
        </w:rPr>
        <w:t>clientèle</w:t>
      </w:r>
      <w:r w:rsidRPr="00DA6C96">
        <w:rPr>
          <w:rFonts w:ascii="Times New Roman" w:hAnsi="Times New Roman" w:cs="Times New Roman"/>
          <w:sz w:val="28"/>
          <w:szCs w:val="28"/>
        </w:rPr>
        <w:t xml:space="preserve"> et prendre des parts de </w:t>
      </w:r>
      <w:r w:rsidR="00DA6C96" w:rsidRPr="00DA6C96">
        <w:rPr>
          <w:rFonts w:ascii="Times New Roman" w:hAnsi="Times New Roman" w:cs="Times New Roman"/>
          <w:sz w:val="28"/>
          <w:szCs w:val="28"/>
        </w:rPr>
        <w:t>marché</w:t>
      </w:r>
      <w:r w:rsidRPr="00DA6C96">
        <w:rPr>
          <w:rFonts w:ascii="Times New Roman" w:hAnsi="Times New Roman" w:cs="Times New Roman"/>
          <w:sz w:val="28"/>
          <w:szCs w:val="28"/>
        </w:rPr>
        <w:t xml:space="preserve">. Nous devons penser aux ristournes ou aux primes </w:t>
      </w:r>
      <w:r w:rsidR="00DA6C96" w:rsidRPr="00DA6C96">
        <w:rPr>
          <w:rFonts w:ascii="Times New Roman" w:hAnsi="Times New Roman" w:cs="Times New Roman"/>
          <w:sz w:val="28"/>
          <w:szCs w:val="28"/>
        </w:rPr>
        <w:t>à</w:t>
      </w:r>
      <w:r w:rsidRPr="00DA6C96">
        <w:rPr>
          <w:rFonts w:ascii="Times New Roman" w:hAnsi="Times New Roman" w:cs="Times New Roman"/>
          <w:sz w:val="28"/>
          <w:szCs w:val="28"/>
        </w:rPr>
        <w:t xml:space="preserve"> accorder aux clients en fonction de leur volume d’</w:t>
      </w:r>
      <w:r w:rsidR="00DA6C96" w:rsidRPr="00DA6C96">
        <w:rPr>
          <w:rFonts w:ascii="Times New Roman" w:hAnsi="Times New Roman" w:cs="Times New Roman"/>
          <w:sz w:val="28"/>
          <w:szCs w:val="28"/>
        </w:rPr>
        <w:t>activité</w:t>
      </w:r>
      <w:r w:rsidRPr="00DA6C96">
        <w:rPr>
          <w:rFonts w:ascii="Times New Roman" w:hAnsi="Times New Roman" w:cs="Times New Roman"/>
          <w:sz w:val="28"/>
          <w:szCs w:val="28"/>
        </w:rPr>
        <w:t xml:space="preserve"> afin de les pousser </w:t>
      </w:r>
      <w:r w:rsidR="00DA6C96" w:rsidRPr="00DA6C96">
        <w:rPr>
          <w:rFonts w:ascii="Times New Roman" w:hAnsi="Times New Roman" w:cs="Times New Roman"/>
          <w:sz w:val="28"/>
          <w:szCs w:val="28"/>
        </w:rPr>
        <w:t>à</w:t>
      </w:r>
      <w:r w:rsidRPr="00DA6C96">
        <w:rPr>
          <w:rFonts w:ascii="Times New Roman" w:hAnsi="Times New Roman" w:cs="Times New Roman"/>
          <w:sz w:val="28"/>
          <w:szCs w:val="28"/>
        </w:rPr>
        <w:t xml:space="preserve"> s’agrandir</w:t>
      </w:r>
    </w:p>
    <w:p w14:paraId="1C143644" w14:textId="77777777" w:rsidR="000C1F21" w:rsidRDefault="000C1F21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E1270B" w14:textId="77777777" w:rsidR="00BC2B6F" w:rsidRDefault="00BC2B6F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490DC9" w14:textId="77777777" w:rsidR="00BC2B6F" w:rsidRDefault="00BC2B6F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A7EE68" w14:textId="77777777" w:rsidR="000C1F21" w:rsidRDefault="000C1F21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2EEC3E5C" w14:textId="4D3DFAAE" w:rsidR="00D6644C" w:rsidRPr="002B4230" w:rsidRDefault="00D6644C" w:rsidP="00D6644C">
      <w:pPr>
        <w:pStyle w:val="Titre1"/>
        <w:spacing w:before="0"/>
        <w:ind w:left="0"/>
      </w:pPr>
      <w:bookmarkStart w:id="23" w:name="_Toc62568847"/>
      <w:bookmarkStart w:id="24" w:name="_Toc63265924"/>
      <w:bookmarkStart w:id="25" w:name="_Toc191910310"/>
      <w:r>
        <w:t>II.</w:t>
      </w:r>
      <w:r w:rsidRPr="00BD0A95">
        <w:t xml:space="preserve">B- </w:t>
      </w:r>
      <w:r w:rsidRPr="009D03FE">
        <w:rPr>
          <w:u w:val="single"/>
        </w:rPr>
        <w:t>SUIVI DES CREANCES</w:t>
      </w:r>
      <w:bookmarkEnd w:id="25"/>
      <w:r w:rsidRPr="009D03FE">
        <w:rPr>
          <w:u w:val="single"/>
        </w:rPr>
        <w:t xml:space="preserve"> </w:t>
      </w:r>
      <w:bookmarkEnd w:id="23"/>
      <w:bookmarkEnd w:id="24"/>
    </w:p>
    <w:p w14:paraId="45D072F1" w14:textId="77777777" w:rsidR="000C1F21" w:rsidRDefault="000C1F21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2379"/>
        <w:gridCol w:w="1579"/>
        <w:gridCol w:w="1480"/>
        <w:gridCol w:w="1474"/>
        <w:gridCol w:w="1728"/>
      </w:tblGrid>
      <w:tr w:rsidR="009D03FE" w:rsidRPr="009D03FE" w14:paraId="0C4A310F" w14:textId="77777777" w:rsidTr="009D03FE">
        <w:trPr>
          <w:trHeight w:val="51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400D2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N° Tiers</w:t>
            </w: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01A62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NOM DU CLIENT</w:t>
            </w: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0EDE0" w14:textId="396985A1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Montant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br/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2A722" w14:textId="2B30015F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 xml:space="preserve">Reste </w:t>
            </w: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br/>
              <w:t>à régler</w:t>
            </w: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28776" w14:textId="0CC66D5E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DATE D'ECHEANCE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397FA" w14:textId="2B8833D0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Situation</w:t>
            </w:r>
          </w:p>
        </w:tc>
      </w:tr>
      <w:tr w:rsidR="009D03FE" w:rsidRPr="009D03FE" w14:paraId="416D4B79" w14:textId="77777777" w:rsidTr="009D03FE">
        <w:trPr>
          <w:trHeight w:val="51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BAC2" w14:textId="335E75F5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161B2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SUPERMARCHE LOUISE CENTRE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DAC80" w14:textId="3216D44B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2 550 000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F853C" w14:textId="5C2A4086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2 550 000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74DBA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20/03/2025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DA706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EN ATTENTE DE PAIEMENT</w:t>
            </w:r>
          </w:p>
        </w:tc>
      </w:tr>
      <w:tr w:rsidR="009D03FE" w:rsidRPr="009D03FE" w14:paraId="5AA91F30" w14:textId="77777777" w:rsidTr="009D03FE">
        <w:trPr>
          <w:trHeight w:val="765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546F0" w14:textId="5BFA30FD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F20D5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SUPERMARCHES SANTA LUCIA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B5556" w14:textId="46E9EAB1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7 215 000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58270" w14:textId="46278F75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7 215 000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AD06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24/03/2025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F8AB6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PROMESSE DE PAIEMENT AVANT LE 15/03/25</w:t>
            </w:r>
          </w:p>
        </w:tc>
      </w:tr>
      <w:tr w:rsidR="009D03FE" w:rsidRPr="009D03FE" w14:paraId="304984ED" w14:textId="77777777" w:rsidTr="009D03FE">
        <w:trPr>
          <w:trHeight w:val="51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E61AF" w14:textId="76B7520B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49F9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SUPERMARCHE LOWE JOUVENCE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08F4D" w14:textId="565653ED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980 000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65F80" w14:textId="1F4212F6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980 000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AAC3B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23/03/2025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E41A6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EN ATTENTE DE PAIEMENT</w:t>
            </w:r>
          </w:p>
        </w:tc>
      </w:tr>
      <w:tr w:rsidR="009D03FE" w:rsidRPr="009D03FE" w14:paraId="0DEBF6C5" w14:textId="77777777" w:rsidTr="009D03FE">
        <w:trPr>
          <w:trHeight w:val="51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D4940" w14:textId="44DE21E3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FC4DC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SUPERMARCHE LOWE CENTRE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016FE" w14:textId="1F0BFA31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775 000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EFDC4" w14:textId="2C8435BB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775 000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A2CD4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23/03/2025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6BF0C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EN ATTENTE DE PAIEMENT</w:t>
            </w:r>
          </w:p>
        </w:tc>
      </w:tr>
      <w:tr w:rsidR="009D03FE" w:rsidRPr="009D03FE" w14:paraId="7F2C20E8" w14:textId="77777777" w:rsidTr="009D03FE">
        <w:trPr>
          <w:trHeight w:val="51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69B04" w14:textId="670E002D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5ABD0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SUPERMARCHE SONECO OMNISPORT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D2FB7" w14:textId="1E3287E6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lang w:eastAsia="fr-FR"/>
              </w:rPr>
              <w:t>483 000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C61B7" w14:textId="3A7EC4D5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lang w:eastAsia="fr-FR"/>
              </w:rPr>
              <w:t>483 000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D61FA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lang w:eastAsia="fr-FR"/>
              </w:rPr>
              <w:t>26/03/2025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48C03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EN ATTENTE DE PAIEMENT</w:t>
            </w:r>
          </w:p>
        </w:tc>
      </w:tr>
      <w:tr w:rsidR="009D03FE" w:rsidRPr="009D03FE" w14:paraId="78FEEE54" w14:textId="77777777" w:rsidTr="009D03FE">
        <w:trPr>
          <w:trHeight w:val="300"/>
        </w:trPr>
        <w:tc>
          <w:tcPr>
            <w:tcW w:w="3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F771F8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MONTANT TOTAL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C2383" w14:textId="61709864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12 003 000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B526C" w14:textId="228FF6E5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9D03FE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12 003 000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5E069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EFA8F" w14:textId="77777777" w:rsidR="009D03FE" w:rsidRPr="009D03FE" w:rsidRDefault="009D03FE" w:rsidP="009D03FE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03E7450E" w14:textId="77777777" w:rsidR="000C1F21" w:rsidRDefault="000C1F21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7E7692E" w14:textId="77777777" w:rsidR="00D6644C" w:rsidRDefault="00D6644C" w:rsidP="00BD4ECD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140F2D" w14:textId="77777777" w:rsidR="00BD4ECD" w:rsidRDefault="00BD4ECD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38151A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9F8F14A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F7E3D17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9DEEF31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A9E04E9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8F06023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5104A53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A654F41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F8204B4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2286A3E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7089ED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57D3446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3995C5B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C5D55B6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D134A5F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DBE61DA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E082697" w14:textId="77777777" w:rsidR="00BC2B6F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2E1DF39" w14:textId="77777777" w:rsidR="00BC2B6F" w:rsidRPr="00AD0431" w:rsidRDefault="00BC2B6F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3972842" w14:textId="77777777" w:rsidR="00BD4ECD" w:rsidRPr="00AD0431" w:rsidRDefault="00BD4ECD" w:rsidP="00BD4ECD">
      <w:pPr>
        <w:pStyle w:val="Titre1"/>
        <w:rPr>
          <w:u w:val="single"/>
        </w:rPr>
      </w:pPr>
      <w:bookmarkStart w:id="26" w:name="_Toc62568856"/>
      <w:bookmarkStart w:id="27" w:name="_Toc191910311"/>
      <w:r w:rsidRPr="00AD0431">
        <w:rPr>
          <w:u w:val="single"/>
        </w:rPr>
        <w:lastRenderedPageBreak/>
        <w:t>III/-DIFFICULTES, DOLEANCES ET SUGGESTIONS</w:t>
      </w:r>
      <w:bookmarkEnd w:id="26"/>
      <w:bookmarkEnd w:id="27"/>
    </w:p>
    <w:p w14:paraId="38F05002" w14:textId="77777777" w:rsidR="00BD4ECD" w:rsidRPr="00AD0431" w:rsidRDefault="00BD4ECD" w:rsidP="00BD4ECD">
      <w:pPr>
        <w:pStyle w:val="Paragraphedeliste"/>
        <w:spacing w:before="0"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63A2302" w14:textId="4C27BE93" w:rsidR="00BD4ECD" w:rsidRPr="00AD0431" w:rsidRDefault="00BD4ECD" w:rsidP="00BD4ECD">
      <w:pPr>
        <w:pStyle w:val="Titre1"/>
        <w:ind w:left="0"/>
      </w:pPr>
      <w:bookmarkStart w:id="28" w:name="_Toc62568857"/>
      <w:r w:rsidRPr="00AD0431">
        <w:t xml:space="preserve"> </w:t>
      </w:r>
    </w:p>
    <w:tbl>
      <w:tblPr>
        <w:tblW w:w="1049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5"/>
        <w:gridCol w:w="3395"/>
        <w:gridCol w:w="3260"/>
      </w:tblGrid>
      <w:tr w:rsidR="00AD0431" w:rsidRPr="00AD0431" w14:paraId="70BA08A8" w14:textId="77777777" w:rsidTr="008B666E"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DEC1A" w14:textId="77777777" w:rsidR="00BD4ECD" w:rsidRPr="00AD0431" w:rsidRDefault="00BD4ECD" w:rsidP="00DC195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0431">
              <w:rPr>
                <w:rFonts w:ascii="Times New Roman" w:hAnsi="Times New Roman" w:cs="Times New Roman"/>
                <w:b/>
                <w:sz w:val="24"/>
                <w:szCs w:val="24"/>
              </w:rPr>
              <w:t>DIFFICULTES ET DOLEANCES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77C55" w14:textId="77777777" w:rsidR="00BD4ECD" w:rsidRPr="00AD0431" w:rsidRDefault="00BD4ECD" w:rsidP="00DC195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0431">
              <w:rPr>
                <w:rFonts w:ascii="Times New Roman" w:hAnsi="Times New Roman" w:cs="Times New Roman"/>
                <w:b/>
                <w:sz w:val="24"/>
                <w:szCs w:val="24"/>
              </w:rPr>
              <w:t>SUGGESTIONS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AF62" w14:textId="77777777" w:rsidR="00BD4ECD" w:rsidRPr="00AD0431" w:rsidRDefault="00BD4ECD" w:rsidP="00DC1952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0431">
              <w:rPr>
                <w:rFonts w:ascii="Times New Roman" w:hAnsi="Times New Roman" w:cs="Times New Roman"/>
                <w:b/>
                <w:sz w:val="24"/>
                <w:szCs w:val="24"/>
              </w:rPr>
              <w:t>PERSPECTIVES</w:t>
            </w:r>
          </w:p>
        </w:tc>
      </w:tr>
      <w:tr w:rsidR="00AD0431" w:rsidRPr="00AD0431" w14:paraId="6F05B877" w14:textId="77777777" w:rsidTr="008B666E"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25B9" w14:textId="77777777" w:rsidR="00BD4ECD" w:rsidRDefault="00AD0431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00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1-SERVICE COMMERCIAL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 :</w:t>
            </w:r>
          </w:p>
          <w:p w14:paraId="0BDDB042" w14:textId="485ECD3E" w:rsidR="00AD0431" w:rsidRDefault="00AD0431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927E81">
              <w:rPr>
                <w:rFonts w:ascii="Times New Roman" w:hAnsi="Times New Roman" w:cs="Times New Roman"/>
                <w:sz w:val="26"/>
                <w:szCs w:val="26"/>
              </w:rPr>
              <w:t>la concurrence a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es prix et les conditions de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ventes plus attrayantes</w:t>
            </w:r>
            <w:r w:rsidR="008400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EC7AF8A" w14:textId="255403FC" w:rsidR="00927E81" w:rsidRDefault="00927E81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-les frais de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déplacement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des commerciaux non proportionnels par rapport aux zones couvertes par jour</w:t>
            </w:r>
          </w:p>
          <w:p w14:paraId="692C4D08" w14:textId="0DA8E22B" w:rsidR="00927E81" w:rsidRDefault="00927E81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-l’absence des gadgets pour faire la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publicité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auprès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 la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clientèle</w:t>
            </w:r>
          </w:p>
          <w:p w14:paraId="0D5DCE85" w14:textId="371D0EE9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-absence de voitures pour faire les livraisons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à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l’intérieur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 la ville</w:t>
            </w:r>
          </w:p>
          <w:p w14:paraId="60124782" w14:textId="77777777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-absence de campagnes dans certaines zones </w:t>
            </w:r>
          </w:p>
          <w:p w14:paraId="6C21ADA8" w14:textId="25052BAC" w:rsidR="003F25C9" w:rsidRDefault="003F25C9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-absence de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crédit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 communication pour la relance des clients </w:t>
            </w:r>
          </w:p>
          <w:p w14:paraId="2BEB0EDE" w14:textId="390CDF6D" w:rsidR="003F25C9" w:rsidRPr="00AD0431" w:rsidRDefault="003F25C9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-absence des tenues de travail pour les commerciales (polo, casquettes, tee-shirt)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23B2" w14:textId="6C424B0A" w:rsidR="008B666E" w:rsidRDefault="008B666E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00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1-SERVICE COMMERCIAL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 :</w:t>
            </w:r>
          </w:p>
          <w:p w14:paraId="6A07DAB2" w14:textId="238E643C" w:rsidR="00BD4ECD" w:rsidRDefault="00927E81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-harmoniser les prix avec la concurrence </w:t>
            </w:r>
            <w:r w:rsidR="0084004A">
              <w:rPr>
                <w:rFonts w:ascii="Times New Roman" w:hAnsi="Times New Roman" w:cs="Times New Roman"/>
                <w:sz w:val="26"/>
                <w:szCs w:val="26"/>
              </w:rPr>
              <w:t>pour que l’on soit plus attractifs</w:t>
            </w:r>
          </w:p>
          <w:p w14:paraId="1F778F06" w14:textId="2A646830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-harmoniser les frais de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déplacement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des commerciaux pour la prospection et non que cela serve pour la livraison des produits</w:t>
            </w:r>
          </w:p>
          <w:p w14:paraId="299A7B04" w14:textId="5ACB3B46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-faciliter les conditions de paiement pour nous arrimer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à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la concurrence</w:t>
            </w:r>
          </w:p>
          <w:p w14:paraId="07C3F961" w14:textId="77777777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-fournir des gadgets pour les clients (t-shirt, bassines, casquettes et autres)</w:t>
            </w:r>
          </w:p>
          <w:p w14:paraId="75561108" w14:textId="72814157" w:rsidR="0084004A" w:rsidRDefault="003F25C9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-donner des puces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téléphoniques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aux commerciaux (flotte commune ou des forfaits de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crédit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3A61B9C" w14:textId="0CE86D01" w:rsidR="003F25C9" w:rsidRPr="00AD0431" w:rsidRDefault="003F25C9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-donner des tenues de travail aux commerciales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73C5" w14:textId="77777777" w:rsidR="008B666E" w:rsidRDefault="008B666E" w:rsidP="008B666E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400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1-SERVICE COMMERCIAL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 :</w:t>
            </w:r>
          </w:p>
          <w:p w14:paraId="69335811" w14:textId="22E617D3" w:rsidR="00BD4ECD" w:rsidRDefault="00BC2B6F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C2B6F">
              <w:rPr>
                <w:rFonts w:ascii="Times New Roman" w:hAnsi="Times New Roman" w:cs="Times New Roman"/>
                <w:sz w:val="26"/>
                <w:szCs w:val="26"/>
              </w:rPr>
              <w:t>Visibilité du Produit</w:t>
            </w:r>
          </w:p>
          <w:p w14:paraId="7B4C2343" w14:textId="6A2FB962" w:rsidR="00BC2B6F" w:rsidRPr="00BC2B6F" w:rsidRDefault="00BC2B6F" w:rsidP="00BC2B6F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C2B6F">
              <w:rPr>
                <w:rFonts w:ascii="Times New Roman" w:hAnsi="Times New Roman" w:cs="Times New Roman"/>
                <w:sz w:val="26"/>
                <w:szCs w:val="26"/>
              </w:rPr>
              <w:t xml:space="preserve">- Présence sur le Terrain : Assurer la visibilité de CEL’OR à chaque </w:t>
            </w:r>
            <w:r w:rsidR="003F18C2" w:rsidRPr="00BC2B6F">
              <w:rPr>
                <w:rFonts w:ascii="Times New Roman" w:hAnsi="Times New Roman" w:cs="Times New Roman"/>
                <w:sz w:val="26"/>
                <w:szCs w:val="26"/>
              </w:rPr>
              <w:t>comptoir,</w:t>
            </w:r>
          </w:p>
          <w:p w14:paraId="5EBA46DA" w14:textId="32F1BC13" w:rsidR="00BC2B6F" w:rsidRDefault="00BC2B6F" w:rsidP="00BC2B6F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2B6F">
              <w:rPr>
                <w:rFonts w:ascii="Times New Roman" w:hAnsi="Times New Roman" w:cs="Times New Roman"/>
                <w:sz w:val="26"/>
                <w:szCs w:val="26"/>
              </w:rPr>
              <w:t>boutique, couvrant les centres urbains et les zones périphériques des trois régions</w:t>
            </w:r>
          </w:p>
          <w:p w14:paraId="5D6BBE7B" w14:textId="77777777" w:rsidR="00BC2B6F" w:rsidRPr="00BC2B6F" w:rsidRDefault="00BC2B6F" w:rsidP="00BC2B6F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C2B6F">
              <w:rPr>
                <w:rFonts w:ascii="Times New Roman" w:hAnsi="Times New Roman" w:cs="Times New Roman"/>
                <w:sz w:val="26"/>
                <w:szCs w:val="26"/>
              </w:rPr>
              <w:t>Publicité Mobile : Mettre en place un car podium pour des actions de publicité</w:t>
            </w:r>
          </w:p>
          <w:p w14:paraId="7B1EFA70" w14:textId="77777777" w:rsidR="008B666E" w:rsidRDefault="00BC2B6F" w:rsidP="00BC2B6F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2B6F">
              <w:rPr>
                <w:rFonts w:ascii="Times New Roman" w:hAnsi="Times New Roman" w:cs="Times New Roman"/>
                <w:sz w:val="26"/>
                <w:szCs w:val="26"/>
              </w:rPr>
              <w:t>itinérante, créant une forte notoriété de marque</w:t>
            </w:r>
          </w:p>
          <w:p w14:paraId="467E1C05" w14:textId="097766F4" w:rsidR="00BC2B6F" w:rsidRPr="00AD0431" w:rsidRDefault="00BC2B6F" w:rsidP="00BC2B6F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0431" w:rsidRPr="00AD0431" w14:paraId="2D8A07B2" w14:textId="77777777" w:rsidTr="008B666E"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AD4" w14:textId="25637B41" w:rsidR="00BD4ECD" w:rsidRPr="008B666E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2-SERVICE LOGISTIQUE </w:t>
            </w:r>
            <w:r w:rsidR="003F25C9"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–</w:t>
            </w:r>
            <w:r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TRANSPORT</w:t>
            </w:r>
            <w:r w:rsidR="003F25C9"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ET APPROVISIONNEMENT :</w:t>
            </w:r>
          </w:p>
          <w:p w14:paraId="0FA801B8" w14:textId="77777777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-manque de blouse de travail pour les chauffeurs</w:t>
            </w:r>
          </w:p>
          <w:p w14:paraId="47610ECE" w14:textId="67837FB1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-manque de frais de routes lors des voyages interurbains lors des tracasseries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policières</w:t>
            </w:r>
          </w:p>
          <w:p w14:paraId="4CD7D5FC" w14:textId="77777777" w:rsidR="0084004A" w:rsidRDefault="0084004A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-absence de badges d’identifications des chauffeurs </w:t>
            </w:r>
          </w:p>
          <w:p w14:paraId="4982A677" w14:textId="21A035ED" w:rsidR="003F25C9" w:rsidRPr="00AD0431" w:rsidRDefault="003F25C9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482691">
              <w:rPr>
                <w:rFonts w:ascii="Times New Roman" w:hAnsi="Times New Roman" w:cs="Times New Roman"/>
                <w:sz w:val="26"/>
                <w:szCs w:val="26"/>
              </w:rPr>
              <w:t xml:space="preserve">absence de tenues de travail des manutentionnaires, absence des chaussures de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sécurité</w:t>
            </w:r>
            <w:r w:rsidR="004826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adaptées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pour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les manutentions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t xml:space="preserve"> des bidons,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nombres insuffisants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t xml:space="preserve"> de manutentionnaires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aux vues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t xml:space="preserve"> des perspectives d’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évolution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t xml:space="preserve"> des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activités</w:t>
            </w:r>
            <w:r w:rsidR="008B66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10D4D" w14:textId="61AA5FE0" w:rsidR="008B666E" w:rsidRPr="008B666E" w:rsidRDefault="008B666E" w:rsidP="008B666E">
            <w:pPr>
              <w:spacing w:before="60"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2-SERVICE LOGISTIQUE – TRANSPORT ET APPROVISIONNEMENT :</w:t>
            </w:r>
          </w:p>
          <w:p w14:paraId="0218F3FA" w14:textId="0902973F" w:rsidR="00BD4ECD" w:rsidRDefault="0084004A" w:rsidP="00DC195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-fourniture des tenues de travail comme des blouses pour les chauffeurs et aides chauffeurs</w:t>
            </w:r>
          </w:p>
          <w:p w14:paraId="660814C8" w14:textId="2FB17EC0" w:rsidR="003F18C2" w:rsidRDefault="0084004A" w:rsidP="00DC195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-mettre en place des frais de routes pour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éviter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des tracasseries avec les policiers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empêchant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les livraisons</w:t>
            </w:r>
          </w:p>
          <w:p w14:paraId="43B57676" w14:textId="209E4899" w:rsidR="0084004A" w:rsidRDefault="0084004A" w:rsidP="00DC195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-donner des badges d’identifications aux chauffeurs afin qu’ils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puissent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passer facilement les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contrôles</w:t>
            </w:r>
          </w:p>
          <w:p w14:paraId="3438F92D" w14:textId="6F4E161B" w:rsidR="008B666E" w:rsidRPr="00AD0431" w:rsidRDefault="003F18C2" w:rsidP="00DC195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-avoir une TOMCARD par véhicules à la TOTAL rechargeable pour un meilleur suivi de la consommation individuelle en carburant des véhicules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4397" w14:textId="77777777" w:rsidR="00BD4ECD" w:rsidRDefault="00BD4ECD" w:rsidP="00DC1952">
            <w:pPr>
              <w:spacing w:before="60"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D043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.</w:t>
            </w:r>
            <w:r w:rsidR="008B666E"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2-SERVICE LOGISTIQUE–TRANSPORT ET APPROVISIONNEMENT</w:t>
            </w:r>
          </w:p>
          <w:p w14:paraId="2BCB48AD" w14:textId="313070CC" w:rsidR="008B666E" w:rsidRDefault="008B666E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-meilleur</w:t>
            </w:r>
            <w:r w:rsidR="00BC2B6F">
              <w:rPr>
                <w:rFonts w:ascii="Times New Roman" w:hAnsi="Times New Roman" w:cs="Times New Roman"/>
                <w:sz w:val="26"/>
                <w:szCs w:val="26"/>
              </w:rPr>
              <w:t xml:space="preserve"> service de livraison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auprès</w:t>
            </w:r>
            <w:r w:rsidR="00BC2B6F">
              <w:rPr>
                <w:rFonts w:ascii="Times New Roman" w:hAnsi="Times New Roman" w:cs="Times New Roman"/>
                <w:sz w:val="26"/>
                <w:szCs w:val="26"/>
              </w:rPr>
              <w:t xml:space="preserve"> des clients</w:t>
            </w:r>
          </w:p>
          <w:p w14:paraId="4F810310" w14:textId="77777777" w:rsidR="00BC2B6F" w:rsidRDefault="00BC2B6F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-meilleur entretien des produits lors de leur manipulation</w:t>
            </w:r>
          </w:p>
          <w:p w14:paraId="08BBF3F1" w14:textId="235F60B2" w:rsidR="00BC2B6F" w:rsidRPr="008B666E" w:rsidRDefault="00BC2B6F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AD0431" w:rsidRPr="00AD0431" w14:paraId="652556F8" w14:textId="77777777" w:rsidTr="008B666E">
        <w:tc>
          <w:tcPr>
            <w:tcW w:w="3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A5C8" w14:textId="3BF07829" w:rsidR="00BD4ECD" w:rsidRPr="008B666E" w:rsidRDefault="003F25C9" w:rsidP="00DC1952">
            <w:pPr>
              <w:spacing w:before="60"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3-SERVICE ADMINISTRATIF</w:t>
            </w:r>
            <w:r w:rsidR="008B666E"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:</w:t>
            </w:r>
          </w:p>
          <w:p w14:paraId="044D5AE5" w14:textId="77777777" w:rsidR="008B666E" w:rsidRDefault="008B666E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-absence des fournitures de bureau</w:t>
            </w:r>
          </w:p>
          <w:p w14:paraId="41CE1EFD" w14:textId="59B1BF02" w:rsidR="008B666E" w:rsidRDefault="008B666E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-absence de l’ordinateur du gestionnaire principal de stock</w:t>
            </w:r>
          </w:p>
          <w:p w14:paraId="2355F269" w14:textId="30D394B9" w:rsidR="008B666E" w:rsidRPr="00AD0431" w:rsidRDefault="008B666E" w:rsidP="00DC1952">
            <w:pPr>
              <w:spacing w:before="60" w:after="6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absence de logiciel comptable de gestion de stock (GESCOM)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24F2" w14:textId="77777777" w:rsidR="008B666E" w:rsidRPr="008B666E" w:rsidRDefault="008B666E" w:rsidP="008B666E">
            <w:pPr>
              <w:spacing w:before="60"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3-SERVICE ADMINISTRATIF :</w:t>
            </w:r>
          </w:p>
          <w:p w14:paraId="787EFCC0" w14:textId="56B0AC58" w:rsidR="00BD4ECD" w:rsidRDefault="008B666E" w:rsidP="00DC1952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-fournir des fournitures de bureau a temps</w:t>
            </w:r>
          </w:p>
          <w:p w14:paraId="73240E7F" w14:textId="77777777" w:rsidR="008B666E" w:rsidRDefault="008B666E" w:rsidP="00DC1952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-fourniture d’un d’ordinateur complet du gestionnaire principal de stock</w:t>
            </w:r>
          </w:p>
          <w:p w14:paraId="33416935" w14:textId="10B544B8" w:rsidR="003F18C2" w:rsidRPr="00AD0431" w:rsidRDefault="003F18C2" w:rsidP="00DC1952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-acquisition d’un logiciel de gestion de stock (URGENT)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F97C" w14:textId="77777777" w:rsidR="00BC2B6F" w:rsidRPr="008B666E" w:rsidRDefault="00BC2B6F" w:rsidP="00BC2B6F">
            <w:pPr>
              <w:spacing w:before="60" w:after="6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B66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3-SERVICE ADMINISTRATIF :</w:t>
            </w:r>
          </w:p>
          <w:p w14:paraId="211D4E59" w14:textId="4C489613" w:rsidR="00BD4ECD" w:rsidRDefault="00BC2B6F" w:rsidP="00DC195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-meilleure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qualité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des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données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 xml:space="preserve">statistiques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 vente 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et de gestion de contrôle de stock</w:t>
            </w:r>
          </w:p>
          <w:p w14:paraId="6F6DDF88" w14:textId="747133FC" w:rsidR="00BC2B6F" w:rsidRPr="00AD0431" w:rsidRDefault="00BC2B6F" w:rsidP="00DC195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-meilleur suivi de stock avec pour objectif pas d’</w:t>
            </w:r>
            <w:r w:rsidR="003F18C2">
              <w:rPr>
                <w:rFonts w:ascii="Times New Roman" w:hAnsi="Times New Roman" w:cs="Times New Roman"/>
                <w:sz w:val="26"/>
                <w:szCs w:val="26"/>
              </w:rPr>
              <w:t>écarts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dans le stock</w:t>
            </w:r>
          </w:p>
        </w:tc>
      </w:tr>
    </w:tbl>
    <w:p w14:paraId="34E0F96A" w14:textId="77777777" w:rsidR="00BC2B6F" w:rsidRPr="00BC2B6F" w:rsidRDefault="00BC2B6F" w:rsidP="00BC2B6F"/>
    <w:p w14:paraId="4AEA4246" w14:textId="77777777" w:rsidR="00BD4ECD" w:rsidRPr="003F18C2" w:rsidRDefault="00BD4ECD" w:rsidP="003F18C2">
      <w:pPr>
        <w:pStyle w:val="Titre1"/>
        <w:spacing w:line="360" w:lineRule="auto"/>
        <w:rPr>
          <w:sz w:val="26"/>
          <w:szCs w:val="26"/>
          <w:u w:val="single"/>
        </w:rPr>
      </w:pPr>
      <w:bookmarkStart w:id="29" w:name="_Toc191910312"/>
      <w:r w:rsidRPr="003F18C2">
        <w:rPr>
          <w:sz w:val="26"/>
          <w:szCs w:val="26"/>
          <w:u w:val="single"/>
        </w:rPr>
        <w:t>CONCLUSION</w:t>
      </w:r>
      <w:bookmarkEnd w:id="28"/>
      <w:bookmarkEnd w:id="29"/>
    </w:p>
    <w:p w14:paraId="17FD625C" w14:textId="77777777" w:rsidR="00BD4ECD" w:rsidRPr="003F18C2" w:rsidRDefault="00BD4ECD" w:rsidP="003F18C2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4D16467C" w14:textId="1B13DC4C" w:rsidR="00BC2B6F" w:rsidRPr="003F18C2" w:rsidRDefault="00BC2B6F" w:rsidP="003F18C2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bookmarkStart w:id="30" w:name="_Toc62568858"/>
      <w:r w:rsidRPr="003F18C2">
        <w:rPr>
          <w:rFonts w:ascii="Times New Roman" w:hAnsi="Times New Roman" w:cs="Times New Roman"/>
          <w:sz w:val="28"/>
          <w:szCs w:val="28"/>
        </w:rPr>
        <w:t>Pour atteindre et stabiliser un chiffre d'affaires d'un milliard de FCFA, nous devons</w:t>
      </w:r>
    </w:p>
    <w:p w14:paraId="6A9AF203" w14:textId="77777777" w:rsidR="00BC2B6F" w:rsidRPr="003F18C2" w:rsidRDefault="00BC2B6F" w:rsidP="003F18C2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F18C2">
        <w:rPr>
          <w:rFonts w:ascii="Times New Roman" w:hAnsi="Times New Roman" w:cs="Times New Roman"/>
          <w:sz w:val="28"/>
          <w:szCs w:val="28"/>
        </w:rPr>
        <w:t>mettre en œuvre une stratégie de visibilité, de distribution et de collaboration efficace</w:t>
      </w:r>
    </w:p>
    <w:p w14:paraId="55435DAA" w14:textId="77777777" w:rsidR="00BC2B6F" w:rsidRPr="003F18C2" w:rsidRDefault="00BC2B6F" w:rsidP="003F18C2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F18C2">
        <w:rPr>
          <w:rFonts w:ascii="Times New Roman" w:hAnsi="Times New Roman" w:cs="Times New Roman"/>
          <w:sz w:val="28"/>
          <w:szCs w:val="28"/>
        </w:rPr>
        <w:t>dans les régions du Centre, Sud et Est du Cameroun. En innovant constamment, en</w:t>
      </w:r>
    </w:p>
    <w:p w14:paraId="146D3746" w14:textId="77777777" w:rsidR="00BC2B6F" w:rsidRPr="003F18C2" w:rsidRDefault="00BC2B6F" w:rsidP="003F18C2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F18C2">
        <w:rPr>
          <w:rFonts w:ascii="Times New Roman" w:hAnsi="Times New Roman" w:cs="Times New Roman"/>
          <w:sz w:val="28"/>
          <w:szCs w:val="28"/>
        </w:rPr>
        <w:t>responsabilisant nos commerciaux et en collaborant étroitement avec les partenaires</w:t>
      </w:r>
    </w:p>
    <w:p w14:paraId="4A6ABAD5" w14:textId="3FE1F4D8" w:rsidR="00BD4ECD" w:rsidRPr="003F18C2" w:rsidRDefault="00BC2B6F" w:rsidP="003F18C2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F18C2">
        <w:rPr>
          <w:rFonts w:ascii="Times New Roman" w:hAnsi="Times New Roman" w:cs="Times New Roman"/>
          <w:sz w:val="28"/>
          <w:szCs w:val="28"/>
        </w:rPr>
        <w:t>de distribution, nous ferons de CEL’OR une marque de référence dans ces zones</w:t>
      </w:r>
      <w:r w:rsidRPr="003F18C2">
        <w:rPr>
          <w:rFonts w:ascii="Times New Roman" w:hAnsi="Times New Roman" w:cs="Times New Roman"/>
          <w:sz w:val="28"/>
          <w:szCs w:val="28"/>
        </w:rPr>
        <w:t xml:space="preserve">. Pour cela nous nous vous soumettons </w:t>
      </w:r>
      <w:r w:rsidR="003F18C2" w:rsidRPr="003F18C2">
        <w:rPr>
          <w:rFonts w:ascii="Times New Roman" w:hAnsi="Times New Roman" w:cs="Times New Roman"/>
          <w:sz w:val="28"/>
          <w:szCs w:val="28"/>
        </w:rPr>
        <w:t>à</w:t>
      </w:r>
      <w:r w:rsidRPr="003F18C2">
        <w:rPr>
          <w:rFonts w:ascii="Times New Roman" w:hAnsi="Times New Roman" w:cs="Times New Roman"/>
          <w:sz w:val="28"/>
          <w:szCs w:val="28"/>
        </w:rPr>
        <w:t xml:space="preserve"> nouveau notre feuille de route en annexe pour que vous nous </w:t>
      </w:r>
      <w:r w:rsidR="003F18C2" w:rsidRPr="003F18C2">
        <w:rPr>
          <w:rFonts w:ascii="Times New Roman" w:hAnsi="Times New Roman" w:cs="Times New Roman"/>
          <w:sz w:val="28"/>
          <w:szCs w:val="28"/>
        </w:rPr>
        <w:t>accompagniez avec</w:t>
      </w:r>
      <w:r w:rsidRPr="003F18C2">
        <w:rPr>
          <w:rFonts w:ascii="Times New Roman" w:hAnsi="Times New Roman" w:cs="Times New Roman"/>
          <w:sz w:val="28"/>
          <w:szCs w:val="28"/>
        </w:rPr>
        <w:t xml:space="preserve"> les moyens </w:t>
      </w:r>
      <w:r w:rsidR="003F18C2" w:rsidRPr="003F18C2">
        <w:rPr>
          <w:rFonts w:ascii="Times New Roman" w:hAnsi="Times New Roman" w:cs="Times New Roman"/>
          <w:sz w:val="28"/>
          <w:szCs w:val="28"/>
        </w:rPr>
        <w:t xml:space="preserve">adéquats afin que nous puissions atteindre cet objectif qui est possible. </w:t>
      </w:r>
    </w:p>
    <w:p w14:paraId="579289A9" w14:textId="77777777" w:rsidR="00BC2B6F" w:rsidRDefault="00BC2B6F" w:rsidP="00BC2B6F">
      <w:pPr>
        <w:pStyle w:val="Paragraphedeliste"/>
        <w:spacing w:before="0" w:after="0" w:line="360" w:lineRule="auto"/>
        <w:ind w:left="0"/>
        <w:rPr>
          <w:color w:val="FF0000"/>
          <w:u w:val="single"/>
        </w:rPr>
      </w:pPr>
    </w:p>
    <w:p w14:paraId="06ACDB2B" w14:textId="77777777" w:rsidR="00741150" w:rsidRDefault="00741150" w:rsidP="00BC2B6F">
      <w:pPr>
        <w:pStyle w:val="Paragraphedeliste"/>
        <w:spacing w:before="0" w:after="0" w:line="360" w:lineRule="auto"/>
        <w:ind w:left="0"/>
        <w:rPr>
          <w:color w:val="FF0000"/>
          <w:u w:val="single"/>
        </w:rPr>
      </w:pPr>
    </w:p>
    <w:p w14:paraId="7B8E6779" w14:textId="77777777" w:rsidR="00BD4ECD" w:rsidRPr="00B30A21" w:rsidRDefault="00BD4ECD" w:rsidP="00FF4142">
      <w:pPr>
        <w:pStyle w:val="Titre1"/>
        <w:spacing w:before="0"/>
        <w:ind w:left="0"/>
        <w:rPr>
          <w:u w:val="single"/>
        </w:rPr>
      </w:pPr>
      <w:bookmarkStart w:id="31" w:name="_Toc191910313"/>
      <w:r w:rsidRPr="00B30A21">
        <w:rPr>
          <w:u w:val="single"/>
        </w:rPr>
        <w:lastRenderedPageBreak/>
        <w:t>ANNEXES</w:t>
      </w:r>
      <w:bookmarkEnd w:id="30"/>
      <w:bookmarkEnd w:id="31"/>
      <w:r w:rsidRPr="00B30A21">
        <w:rPr>
          <w:u w:val="single"/>
        </w:rPr>
        <w:t xml:space="preserve"> </w:t>
      </w:r>
    </w:p>
    <w:p w14:paraId="13732232" w14:textId="77777777" w:rsidR="00BD4ECD" w:rsidRPr="00B30A21" w:rsidRDefault="00BD4ECD" w:rsidP="00BD4ECD">
      <w:pPr>
        <w:pStyle w:val="Paragraphedeliste"/>
        <w:spacing w:before="0" w:after="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E3620" w14:textId="20295DDB" w:rsidR="00DA6C96" w:rsidRPr="00B30A21" w:rsidRDefault="00605DF8" w:rsidP="00DA6C96">
      <w:pPr>
        <w:pStyle w:val="Paragraphedeliste"/>
        <w:numPr>
          <w:ilvl w:val="3"/>
          <w:numId w:val="8"/>
        </w:numPr>
        <w:spacing w:before="0" w:after="0" w:line="360" w:lineRule="auto"/>
        <w:ind w:left="709" w:hanging="42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>DETAIL DES VENTES DU MOIS</w:t>
      </w:r>
      <w:r w:rsidR="004F4C0F"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FEVRIER 2025</w:t>
      </w:r>
    </w:p>
    <w:p w14:paraId="6E0D4C2D" w14:textId="77777777" w:rsidR="00DA6C96" w:rsidRPr="00B30A21" w:rsidRDefault="00DA6C96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981"/>
        <w:gridCol w:w="2659"/>
        <w:gridCol w:w="1500"/>
        <w:gridCol w:w="1060"/>
        <w:gridCol w:w="1780"/>
      </w:tblGrid>
      <w:tr w:rsidR="00B30A21" w:rsidRPr="00B30A21" w14:paraId="4566EAC4" w14:textId="77777777" w:rsidTr="00B30A21">
        <w:trPr>
          <w:trHeight w:val="315"/>
        </w:trPr>
        <w:tc>
          <w:tcPr>
            <w:tcW w:w="5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9D28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HACC  SA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390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110F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59F2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586C8D79" w14:textId="77777777" w:rsidTr="00B30A21">
        <w:trPr>
          <w:trHeight w:val="315"/>
        </w:trPr>
        <w:tc>
          <w:tcPr>
            <w:tcW w:w="5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2E0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BP 12111 DLA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BD2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0E8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E778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70E38DB1" w14:textId="77777777" w:rsidTr="00B30A21">
        <w:trPr>
          <w:trHeight w:val="315"/>
        </w:trPr>
        <w:tc>
          <w:tcPr>
            <w:tcW w:w="5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C388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AGENCE YAOUNDE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2015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94B9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54DB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3A2B3AC6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B72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E377E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B3C4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4FA9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F2C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9F8D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33037FFD" w14:textId="77777777" w:rsidTr="00B30A21">
        <w:trPr>
          <w:trHeight w:val="34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977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9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1B2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  <w:t>RESUME DU DETAIL DES VENTES EN CHIFFRES DU MOIS DE FEVRIER 2025</w:t>
            </w:r>
          </w:p>
        </w:tc>
      </w:tr>
      <w:tr w:rsidR="00B30A21" w:rsidRPr="00B30A21" w14:paraId="54259FDB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1D9A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171C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C16C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1E9D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5B7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EB7F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59CBBFA7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75E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2183C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9E60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67D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F9AE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5341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7637EB5E" w14:textId="77777777" w:rsidTr="00B30A21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7884421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Date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04E8065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NOM CLIENT</w:t>
            </w:r>
          </w:p>
        </w:tc>
        <w:tc>
          <w:tcPr>
            <w:tcW w:w="2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5448AC1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Article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02FF09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Qte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0D0F27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P.U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1973455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fr-FR"/>
              </w:rPr>
              <w:t>Montant</w:t>
            </w:r>
          </w:p>
        </w:tc>
      </w:tr>
      <w:tr w:rsidR="00B30A21" w:rsidRPr="00B30A21" w14:paraId="4BC170EB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D5E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926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2DC7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F96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0D58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C50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3 900 000</w:t>
            </w:r>
          </w:p>
        </w:tc>
      </w:tr>
      <w:tr w:rsidR="00B30A21" w:rsidRPr="00B30A21" w14:paraId="0DBF15EE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CB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EB47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D332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6D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ABEA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0D6D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3 900 000</w:t>
            </w:r>
          </w:p>
        </w:tc>
      </w:tr>
      <w:tr w:rsidR="00B30A21" w:rsidRPr="00B30A21" w14:paraId="6E0B707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90FD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A2B1A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5629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4841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D22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F4A1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1 700 000</w:t>
            </w:r>
          </w:p>
        </w:tc>
      </w:tr>
      <w:tr w:rsidR="00B30A21" w:rsidRPr="00B30A21" w14:paraId="7EC9E6AE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399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CC7F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F8A8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2EB7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FD61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55A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208 000</w:t>
            </w:r>
          </w:p>
        </w:tc>
      </w:tr>
      <w:tr w:rsidR="00B30A21" w:rsidRPr="00B30A21" w14:paraId="7E9E7F3C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8A7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498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7D86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6BE8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79D8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31A2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14 000</w:t>
            </w:r>
          </w:p>
        </w:tc>
      </w:tr>
      <w:tr w:rsidR="00B30A21" w:rsidRPr="00B30A21" w14:paraId="30DAA093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2E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3B6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E71A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EF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15B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B702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140 000</w:t>
            </w:r>
          </w:p>
        </w:tc>
      </w:tr>
      <w:tr w:rsidR="00B30A21" w:rsidRPr="00B30A21" w14:paraId="5D663C8A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EEC9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61CE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F22B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39D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C127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814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144 000</w:t>
            </w:r>
          </w:p>
        </w:tc>
      </w:tr>
      <w:tr w:rsidR="00B30A21" w:rsidRPr="00B30A21" w14:paraId="6F6301A1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D649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796C6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GROSSISTE NGALLE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1241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2F4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9D0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537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36 750 000</w:t>
            </w:r>
          </w:p>
        </w:tc>
      </w:tr>
      <w:tr w:rsidR="00B30A21" w:rsidRPr="00B30A21" w14:paraId="57D4DD73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27D2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8A1E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049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C6A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3F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A798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234 000</w:t>
            </w:r>
          </w:p>
        </w:tc>
      </w:tr>
      <w:tr w:rsidR="00B30A21" w:rsidRPr="00B30A21" w14:paraId="13737BC0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617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7E02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F34C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86C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F7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7ED9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7 000</w:t>
            </w:r>
          </w:p>
        </w:tc>
      </w:tr>
      <w:tr w:rsidR="00B30A21" w:rsidRPr="00B30A21" w14:paraId="3CD98023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34D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9F5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9720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8F6D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3B1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D1CE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120 000</w:t>
            </w:r>
          </w:p>
        </w:tc>
      </w:tr>
      <w:tr w:rsidR="00B30A21" w:rsidRPr="00B30A21" w14:paraId="2304A92D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92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A17B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4A94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FA5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C218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E072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36 000</w:t>
            </w:r>
          </w:p>
        </w:tc>
      </w:tr>
      <w:tr w:rsidR="00B30A21" w:rsidRPr="00B30A21" w14:paraId="2A62134A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E69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CBD3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0DC9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SAVON CEL'OR 180G CT 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B10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417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4ACB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130 000</w:t>
            </w:r>
          </w:p>
        </w:tc>
      </w:tr>
      <w:tr w:rsidR="00B30A21" w:rsidRPr="00B30A21" w14:paraId="29F77FC4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AC39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7D68A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53D8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6B3A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8D7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B397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156 000</w:t>
            </w:r>
          </w:p>
        </w:tc>
      </w:tr>
      <w:tr w:rsidR="00B30A21" w:rsidRPr="00B30A21" w14:paraId="759EC055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D424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4102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CA61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DDA1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79B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2575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120 000</w:t>
            </w:r>
          </w:p>
        </w:tc>
      </w:tr>
      <w:tr w:rsidR="00B30A21" w:rsidRPr="00B30A21" w14:paraId="77699B78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5819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88D8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AF4A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4B1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1AA2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AB33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520 000</w:t>
            </w:r>
          </w:p>
        </w:tc>
      </w:tr>
      <w:tr w:rsidR="00B30A21" w:rsidRPr="00B30A21" w14:paraId="306027A6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E32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706F3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BOULEVARD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865E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3A9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8D5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39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198 000</w:t>
            </w:r>
          </w:p>
        </w:tc>
      </w:tr>
      <w:tr w:rsidR="00B30A21" w:rsidRPr="00B30A21" w14:paraId="4887BBA6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DC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705C5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DGSN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347F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270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1BA7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B444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</w:tr>
      <w:tr w:rsidR="00B30A21" w:rsidRPr="00B30A21" w14:paraId="5F227A0D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6B74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309A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DGSN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6D94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A7A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49A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31D9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100 000</w:t>
            </w:r>
          </w:p>
        </w:tc>
      </w:tr>
      <w:tr w:rsidR="00B30A21" w:rsidRPr="00B30A21" w14:paraId="31778D45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122E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95047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DGSN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9D99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D80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AFDA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228E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600 000</w:t>
            </w:r>
          </w:p>
        </w:tc>
      </w:tr>
      <w:tr w:rsidR="00B30A21" w:rsidRPr="00B30A21" w14:paraId="5939A3F9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4CD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576D2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DGSN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27E7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FE7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B1E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DF91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180 000</w:t>
            </w:r>
          </w:p>
        </w:tc>
      </w:tr>
      <w:tr w:rsidR="00B30A21" w:rsidRPr="00B30A21" w14:paraId="3F6A047F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45F4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7D5C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0E28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0C9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9AC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CC9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546 000</w:t>
            </w:r>
          </w:p>
        </w:tc>
      </w:tr>
      <w:tr w:rsidR="00B30A21" w:rsidRPr="00B30A21" w14:paraId="47579A1C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5F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D3D8A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GROSSISTE FELICIEN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C65F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F3D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A73C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8364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36 750 000</w:t>
            </w:r>
          </w:p>
        </w:tc>
      </w:tr>
      <w:tr w:rsidR="00B30A21" w:rsidRPr="00B30A21" w14:paraId="47F8A5E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0D3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C8108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E2C0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22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0AC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55FC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130 000</w:t>
            </w:r>
          </w:p>
        </w:tc>
      </w:tr>
      <w:tr w:rsidR="00B30A21" w:rsidRPr="00B30A21" w14:paraId="16E80C3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1100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D1454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B48A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E75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CCE3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EF77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40 000</w:t>
            </w:r>
          </w:p>
        </w:tc>
      </w:tr>
      <w:tr w:rsidR="00B30A21" w:rsidRPr="00B30A21" w14:paraId="712C8E8A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8486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lastRenderedPageBreak/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6E95C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3A3A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AA47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394A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A084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440 000</w:t>
            </w:r>
          </w:p>
        </w:tc>
      </w:tr>
      <w:tr w:rsidR="00B30A21" w:rsidRPr="00B30A21" w14:paraId="306051B6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542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C4CB5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AD67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CD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FB6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8696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90 000</w:t>
            </w:r>
          </w:p>
        </w:tc>
      </w:tr>
      <w:tr w:rsidR="00B30A21" w:rsidRPr="00B30A21" w14:paraId="13D78B5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B7CE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4405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595A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SAVON CEL'OR 180G CT 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A591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7CC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1DB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</w:tr>
      <w:tr w:rsidR="00B30A21" w:rsidRPr="00B30A21" w14:paraId="451FB95A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8A25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84CA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272B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EFE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C7DA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DB4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520 000</w:t>
            </w:r>
          </w:p>
        </w:tc>
      </w:tr>
      <w:tr w:rsidR="00B30A21" w:rsidRPr="00B30A21" w14:paraId="4FA3780D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7FE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364C7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1237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A4DB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45C3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38C8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1 000 000</w:t>
            </w:r>
          </w:p>
        </w:tc>
      </w:tr>
      <w:tr w:rsidR="00B30A21" w:rsidRPr="00B30A21" w14:paraId="401A3F39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76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ABB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7ADC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92E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6697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844F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1 000 000</w:t>
            </w:r>
          </w:p>
        </w:tc>
      </w:tr>
      <w:tr w:rsidR="00B30A21" w:rsidRPr="00B30A21" w14:paraId="41314A44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84DD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F0CA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5D49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A525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B6F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0CC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260 000</w:t>
            </w:r>
          </w:p>
        </w:tc>
      </w:tr>
      <w:tr w:rsidR="00B30A21" w:rsidRPr="00B30A21" w14:paraId="2963AB21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D9B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7FE2A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6127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CF6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2F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56C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60 000</w:t>
            </w:r>
          </w:p>
        </w:tc>
      </w:tr>
      <w:tr w:rsidR="00B30A21" w:rsidRPr="00B30A21" w14:paraId="2EAE29DB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8CDF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F2EA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A317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9B3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9D6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ABC7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160 000</w:t>
            </w:r>
          </w:p>
        </w:tc>
      </w:tr>
      <w:tr w:rsidR="00B30A21" w:rsidRPr="00B30A21" w14:paraId="550BF224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88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ED782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8365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9288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3BD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D5D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72 000</w:t>
            </w:r>
          </w:p>
        </w:tc>
      </w:tr>
      <w:tr w:rsidR="00B30A21" w:rsidRPr="00B30A21" w14:paraId="5379503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53FC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7C49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0550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B2E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DB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00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2 500 000</w:t>
            </w:r>
          </w:p>
        </w:tc>
      </w:tr>
      <w:tr w:rsidR="00B30A21" w:rsidRPr="00B30A21" w14:paraId="5828254B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663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167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CB76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CF2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B6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58D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2 500 000</w:t>
            </w:r>
          </w:p>
        </w:tc>
      </w:tr>
      <w:tr w:rsidR="00B30A21" w:rsidRPr="00B30A21" w14:paraId="33F0896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8B6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8EFFF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ED75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7DD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26C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703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390 000</w:t>
            </w:r>
          </w:p>
        </w:tc>
      </w:tr>
      <w:tr w:rsidR="00B30A21" w:rsidRPr="00B30A21" w14:paraId="4EBBCCDB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3B13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1AC4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ABC7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F7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BA04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1064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5 200 000</w:t>
            </w:r>
          </w:p>
        </w:tc>
      </w:tr>
      <w:tr w:rsidR="00B30A21" w:rsidRPr="00B30A21" w14:paraId="63D904C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EC45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E8B0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8747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F84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CA4E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F9F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5 200 000</w:t>
            </w:r>
          </w:p>
        </w:tc>
      </w:tr>
      <w:tr w:rsidR="00B30A21" w:rsidRPr="00B30A21" w14:paraId="3F2885C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A12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6A45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EC4E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4649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33E0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AE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7 650 000</w:t>
            </w:r>
          </w:p>
        </w:tc>
      </w:tr>
      <w:tr w:rsidR="00B30A21" w:rsidRPr="00B30A21" w14:paraId="2486E7C7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5D8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1267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E5B7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76D7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E955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500A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460 000</w:t>
            </w:r>
          </w:p>
        </w:tc>
      </w:tr>
      <w:tr w:rsidR="00B30A21" w:rsidRPr="00B30A21" w14:paraId="7F858BCF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6805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26EC5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591C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781B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77F2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5CD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100 000</w:t>
            </w:r>
          </w:p>
        </w:tc>
      </w:tr>
      <w:tr w:rsidR="00B30A21" w:rsidRPr="00B30A21" w14:paraId="6707EAE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18FF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0BE13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D1FC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8F2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4B6E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9233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34 000</w:t>
            </w:r>
          </w:p>
        </w:tc>
      </w:tr>
      <w:tr w:rsidR="00B30A21" w:rsidRPr="00B30A21" w14:paraId="1B4EC294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AE97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A92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8B6C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8C5D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B73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6C7E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40 000</w:t>
            </w:r>
          </w:p>
        </w:tc>
      </w:tr>
      <w:tr w:rsidR="00B30A21" w:rsidRPr="00B30A21" w14:paraId="3086DD8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B785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379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6742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202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9095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8C6F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</w:tr>
      <w:tr w:rsidR="00B30A21" w:rsidRPr="00B30A21" w14:paraId="41997D5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98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26CC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3AAC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SAVON CEL'OR 180G CT 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AFBF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0251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CBE3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13 500</w:t>
            </w:r>
          </w:p>
        </w:tc>
      </w:tr>
      <w:tr w:rsidR="00B30A21" w:rsidRPr="00B30A21" w14:paraId="43B44C80" w14:textId="77777777" w:rsidTr="00B30A21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9A8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60DED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GROSSISTE DADA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1384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86C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1 650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8CE3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09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39 600 000</w:t>
            </w:r>
          </w:p>
        </w:tc>
      </w:tr>
      <w:tr w:rsidR="00B30A21" w:rsidRPr="00B30A21" w14:paraId="7987D211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9F7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D97A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0ED5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EEBF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035A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50D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7 000</w:t>
            </w:r>
          </w:p>
        </w:tc>
      </w:tr>
      <w:tr w:rsidR="00B30A21" w:rsidRPr="00B30A21" w14:paraId="43C9975D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2DC8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2CE6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446F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24E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7A75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BEE8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40 000</w:t>
            </w:r>
          </w:p>
        </w:tc>
      </w:tr>
      <w:tr w:rsidR="00B30A21" w:rsidRPr="00B30A21" w14:paraId="1B7CC004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B6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9018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SERVICES DU GOUVERNEUR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CB8E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C2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F1A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305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18 000</w:t>
            </w:r>
          </w:p>
        </w:tc>
      </w:tr>
      <w:tr w:rsidR="00B30A21" w:rsidRPr="00B30A21" w14:paraId="7AD4CF86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1E8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A359B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69E0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0B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52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D208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5 200 000</w:t>
            </w:r>
          </w:p>
        </w:tc>
      </w:tr>
      <w:tr w:rsidR="00B30A21" w:rsidRPr="00B30A21" w14:paraId="3787C92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A3FA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lastRenderedPageBreak/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D849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8373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B26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B1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970C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12 750 000</w:t>
            </w:r>
          </w:p>
        </w:tc>
      </w:tr>
      <w:tr w:rsidR="00B30A21" w:rsidRPr="00B30A21" w14:paraId="400BC66F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B93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A0701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8EA8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97A5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7DBF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D48B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12 600 000</w:t>
            </w:r>
          </w:p>
        </w:tc>
      </w:tr>
      <w:tr w:rsidR="00B30A21" w:rsidRPr="00B30A21" w14:paraId="2B344FBE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796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E524A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CE1A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9B7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A8F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303C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3 680 000</w:t>
            </w:r>
          </w:p>
        </w:tc>
      </w:tr>
      <w:tr w:rsidR="00B30A21" w:rsidRPr="00B30A21" w14:paraId="1475D98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4083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ADC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B230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AB73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317A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EA89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4 000 000</w:t>
            </w:r>
          </w:p>
        </w:tc>
      </w:tr>
      <w:tr w:rsidR="00B30A21" w:rsidRPr="00B30A21" w14:paraId="64BA97A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61C5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A978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36F3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F00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F89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98ED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1 700 000</w:t>
            </w:r>
          </w:p>
        </w:tc>
      </w:tr>
      <w:tr w:rsidR="00B30A21" w:rsidRPr="00B30A21" w14:paraId="1BE07F44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842D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0A4C1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6CBF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SAVON CEL'OR 180G CT 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0EB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39B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03CF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182 000</w:t>
            </w:r>
          </w:p>
        </w:tc>
      </w:tr>
      <w:tr w:rsidR="00B30A21" w:rsidRPr="00B30A21" w14:paraId="09545D3B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F26F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60A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F87A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325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61B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E32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12 600 000</w:t>
            </w:r>
          </w:p>
        </w:tc>
      </w:tr>
      <w:tr w:rsidR="00B30A21" w:rsidRPr="00B30A21" w14:paraId="7E60B617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95D9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7B2A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CCFB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51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1158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8DB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12 750 000</w:t>
            </w:r>
          </w:p>
        </w:tc>
      </w:tr>
      <w:tr w:rsidR="00B30A21" w:rsidRPr="00B30A21" w14:paraId="684DF6D3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7FE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D66C6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9AC4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A34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68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D9F8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3 900 000</w:t>
            </w:r>
          </w:p>
        </w:tc>
      </w:tr>
      <w:tr w:rsidR="00B30A21" w:rsidRPr="00B30A21" w14:paraId="293B9A31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F55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BBC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E66C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EF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B99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8BD1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850 000</w:t>
            </w:r>
          </w:p>
        </w:tc>
      </w:tr>
      <w:tr w:rsidR="00B30A21" w:rsidRPr="00B30A21" w14:paraId="546A3F56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70B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9046A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3F0A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40B0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465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F4A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37 800 000</w:t>
            </w:r>
          </w:p>
        </w:tc>
      </w:tr>
      <w:tr w:rsidR="00B30A21" w:rsidRPr="00B30A21" w14:paraId="54B47FB7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AC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51A13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79A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556B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5D5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82C9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37 800 000</w:t>
            </w:r>
          </w:p>
        </w:tc>
      </w:tr>
      <w:tr w:rsidR="00B30A21" w:rsidRPr="00B30A21" w14:paraId="0E739EFE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472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092FE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FBA4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9743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CD7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06BC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50 400 000</w:t>
            </w:r>
          </w:p>
        </w:tc>
      </w:tr>
      <w:tr w:rsidR="00B30A21" w:rsidRPr="00B30A21" w14:paraId="6796F5B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726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8681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6890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2843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7FDB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C279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50 000 000</w:t>
            </w:r>
          </w:p>
        </w:tc>
      </w:tr>
      <w:tr w:rsidR="00B30A21" w:rsidRPr="00B30A21" w14:paraId="1E39D26C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C3F2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EE6E7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09BC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054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27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B6B8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12 500 000</w:t>
            </w:r>
          </w:p>
        </w:tc>
      </w:tr>
      <w:tr w:rsidR="00B30A21" w:rsidRPr="00B30A21" w14:paraId="5EBB1A8F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A36A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2062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3093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F62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ED5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1C4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600 000</w:t>
            </w:r>
          </w:p>
        </w:tc>
      </w:tr>
      <w:tr w:rsidR="00B30A21" w:rsidRPr="00B30A21" w14:paraId="5C45C7C7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6D91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3D5F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574C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A16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4CAC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4D5A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160 000</w:t>
            </w:r>
          </w:p>
        </w:tc>
      </w:tr>
      <w:tr w:rsidR="00B30A21" w:rsidRPr="00B30A21" w14:paraId="5230F8A4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02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7532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C7E9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08CF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BD4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772E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78 000</w:t>
            </w:r>
          </w:p>
        </w:tc>
      </w:tr>
      <w:tr w:rsidR="00B30A21" w:rsidRPr="00B30A21" w14:paraId="11B71E01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F7F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6953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471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BEF7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F2F7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C52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6 250 000</w:t>
            </w:r>
          </w:p>
        </w:tc>
      </w:tr>
      <w:tr w:rsidR="00B30A21" w:rsidRPr="00B30A21" w14:paraId="4C5F8BB8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6CB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24/02/25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F591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AC71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3919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4E5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72CD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6 250 000</w:t>
            </w:r>
          </w:p>
        </w:tc>
      </w:tr>
      <w:tr w:rsidR="00B30A21" w:rsidRPr="00B30A21" w14:paraId="64B303E7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FEF5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0E43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010E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5E7F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05AA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278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975 000</w:t>
            </w:r>
          </w:p>
        </w:tc>
      </w:tr>
      <w:tr w:rsidR="00B30A21" w:rsidRPr="00B30A21" w14:paraId="2872A5F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9B3F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6B19E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C70D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24A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077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7B1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250 000</w:t>
            </w:r>
          </w:p>
        </w:tc>
      </w:tr>
      <w:tr w:rsidR="00B30A21" w:rsidRPr="00B30A21" w14:paraId="2184229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784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31DB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7057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6AD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88D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E55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195 000</w:t>
            </w:r>
          </w:p>
        </w:tc>
      </w:tr>
      <w:tr w:rsidR="00B30A21" w:rsidRPr="00B30A21" w14:paraId="4626837B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05F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4C7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8BE4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913A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376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782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487 500</w:t>
            </w:r>
          </w:p>
        </w:tc>
      </w:tr>
      <w:tr w:rsidR="00B30A21" w:rsidRPr="00B30A21" w14:paraId="60464C16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EE7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71C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02BE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23D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84B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9F48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390 000</w:t>
            </w:r>
          </w:p>
        </w:tc>
      </w:tr>
      <w:tr w:rsidR="00B30A21" w:rsidRPr="00B30A21" w14:paraId="78E24999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1C3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17F71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E819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A16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9A1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AD6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170 000</w:t>
            </w:r>
          </w:p>
        </w:tc>
      </w:tr>
      <w:tr w:rsidR="00B30A21" w:rsidRPr="00B30A21" w14:paraId="05DE03B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E581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708C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9B07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SAVON CEL'OR 180G CT 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63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B4B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481A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</w:tr>
      <w:tr w:rsidR="00B30A21" w:rsidRPr="00B30A21" w14:paraId="77ED45CC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36B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lastRenderedPageBreak/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F60F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7F22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40E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18DC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7EDD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850 000</w:t>
            </w:r>
          </w:p>
        </w:tc>
      </w:tr>
      <w:tr w:rsidR="00B30A21" w:rsidRPr="00B30A21" w14:paraId="711D94E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8F6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D8683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2AFA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9001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65B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385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5 000 000</w:t>
            </w:r>
          </w:p>
        </w:tc>
      </w:tr>
      <w:tr w:rsidR="00B30A21" w:rsidRPr="00B30A21" w14:paraId="72A3871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559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10E08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1E1F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F18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FC8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A8A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37 800 000</w:t>
            </w:r>
          </w:p>
        </w:tc>
      </w:tr>
      <w:tr w:rsidR="00B30A21" w:rsidRPr="00B30A21" w14:paraId="181095CA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22D5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11132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7B44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ADE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C554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F4D9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37 500 000</w:t>
            </w:r>
          </w:p>
        </w:tc>
      </w:tr>
      <w:tr w:rsidR="00B30A21" w:rsidRPr="00B30A21" w14:paraId="2103715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2AA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3C1A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7EE1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CA5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C61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700B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1 696 500</w:t>
            </w:r>
          </w:p>
        </w:tc>
      </w:tr>
      <w:tr w:rsidR="00B30A21" w:rsidRPr="00B30A21" w14:paraId="30A69A67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F7F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0BA7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7F9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9B9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40AF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532B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833 000</w:t>
            </w:r>
          </w:p>
        </w:tc>
      </w:tr>
      <w:tr w:rsidR="00B30A21" w:rsidRPr="00B30A21" w14:paraId="270860EC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1CB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1F596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60A4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SAVON CEL'OR 180G CT 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638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5775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13 500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FA3B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67 500</w:t>
            </w:r>
          </w:p>
        </w:tc>
      </w:tr>
      <w:tr w:rsidR="00B30A21" w:rsidRPr="00B30A21" w14:paraId="5719C146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15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3B7B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B015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C3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7246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6A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6 250 000</w:t>
            </w:r>
          </w:p>
        </w:tc>
      </w:tr>
      <w:tr w:rsidR="00B30A21" w:rsidRPr="00B30A21" w14:paraId="1D63D541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88F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4A7D8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EC22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C2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60F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8899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2 500 000</w:t>
            </w:r>
          </w:p>
        </w:tc>
      </w:tr>
      <w:tr w:rsidR="00B30A21" w:rsidRPr="00B30A21" w14:paraId="7EAC63E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8DF3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97976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DEC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218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4E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206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2 500 000</w:t>
            </w:r>
          </w:p>
        </w:tc>
      </w:tr>
      <w:tr w:rsidR="00B30A21" w:rsidRPr="00B30A21" w14:paraId="74E8D88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C0D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7326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70B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A28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7CA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0B8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2 500 000</w:t>
            </w:r>
          </w:p>
        </w:tc>
      </w:tr>
      <w:tr w:rsidR="00B30A21" w:rsidRPr="00B30A21" w14:paraId="7BF2B68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6D71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7059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E697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FE9F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9C3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6269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340 000</w:t>
            </w:r>
          </w:p>
        </w:tc>
      </w:tr>
      <w:tr w:rsidR="00B30A21" w:rsidRPr="00B30A21" w14:paraId="1D89E1D5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082A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10A0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A5B5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570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9639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19 500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F0B8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390 000</w:t>
            </w:r>
          </w:p>
        </w:tc>
      </w:tr>
      <w:tr w:rsidR="00B30A21" w:rsidRPr="00B30A21" w14:paraId="287F545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6D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DB45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CE79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C7D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BF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B32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500 000</w:t>
            </w:r>
          </w:p>
        </w:tc>
      </w:tr>
      <w:tr w:rsidR="00B30A21" w:rsidRPr="00B30A21" w14:paraId="5A6E3E48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2549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04B7F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1F48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F375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BAD7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AC7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1 716 000</w:t>
            </w:r>
          </w:p>
        </w:tc>
      </w:tr>
      <w:tr w:rsidR="00B30A21" w:rsidRPr="00B30A21" w14:paraId="2E3E880D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8441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840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7BB0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F4C2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8F54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70D8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42 000</w:t>
            </w:r>
          </w:p>
        </w:tc>
      </w:tr>
      <w:tr w:rsidR="00B30A21" w:rsidRPr="00B30A21" w14:paraId="648E429C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21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688B3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1D40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03E4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2F2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B335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21 000</w:t>
            </w:r>
          </w:p>
        </w:tc>
      </w:tr>
      <w:tr w:rsidR="00B30A21" w:rsidRPr="00B30A21" w14:paraId="200AD9EA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E53F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08A0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338D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72F5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F39A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28AF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35 000</w:t>
            </w:r>
          </w:p>
        </w:tc>
      </w:tr>
      <w:tr w:rsidR="00B30A21" w:rsidRPr="00B30A21" w14:paraId="3DF0FBB9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6B3D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3ECE3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34C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626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1 000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A2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31BD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25 000 000</w:t>
            </w:r>
          </w:p>
        </w:tc>
      </w:tr>
      <w:tr w:rsidR="00B30A21" w:rsidRPr="00B30A21" w14:paraId="411F930D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CD8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D9E43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60D9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54D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B45F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766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2 525 000</w:t>
            </w:r>
          </w:p>
        </w:tc>
      </w:tr>
      <w:tr w:rsidR="00B30A21" w:rsidRPr="00B30A21" w14:paraId="62B7485C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925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05450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6694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177B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9DCC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25 200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7947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6 300 000</w:t>
            </w:r>
          </w:p>
        </w:tc>
      </w:tr>
      <w:tr w:rsidR="00B30A21" w:rsidRPr="00B30A21" w14:paraId="4E77300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D4E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786A5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3F75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5F63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37B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1C09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208 000</w:t>
            </w:r>
          </w:p>
        </w:tc>
      </w:tr>
      <w:tr w:rsidR="00B30A21" w:rsidRPr="00B30A21" w14:paraId="1739724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9A8E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24AA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728F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BIDON 20L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361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AAF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26 000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ADD5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208 000</w:t>
            </w:r>
          </w:p>
        </w:tc>
      </w:tr>
      <w:tr w:rsidR="00B30A21" w:rsidRPr="00B30A21" w14:paraId="148FBF2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0C47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DBA1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8A1F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5L CT 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9DDE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3BE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1297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210 000</w:t>
            </w:r>
          </w:p>
        </w:tc>
      </w:tr>
      <w:tr w:rsidR="00B30A21" w:rsidRPr="00B30A21" w14:paraId="34BE9350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F7C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648BB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1CFB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HUILE CEL'OR 1L CT 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980B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7DA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21 000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FC6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462 000</w:t>
            </w:r>
          </w:p>
        </w:tc>
      </w:tr>
      <w:tr w:rsidR="00B30A21" w:rsidRPr="00B30A21" w14:paraId="27301592" w14:textId="77777777" w:rsidTr="00B30A21">
        <w:trPr>
          <w:trHeight w:val="525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6468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28/02/25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6C29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CLIENTS DIVERS AGENCE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943A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 xml:space="preserve">SAVON CEL'OR 350G CT 60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5F0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88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17 500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AF61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175 000</w:t>
            </w:r>
          </w:p>
        </w:tc>
      </w:tr>
      <w:tr w:rsidR="00B30A21" w:rsidRPr="00B30A21" w14:paraId="6C75914A" w14:textId="77777777" w:rsidTr="00B30A21">
        <w:trPr>
          <w:trHeight w:val="375"/>
        </w:trPr>
        <w:tc>
          <w:tcPr>
            <w:tcW w:w="83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DD9C4"/>
            <w:noWrap/>
            <w:vAlign w:val="bottom"/>
            <w:hideMark/>
          </w:tcPr>
          <w:p w14:paraId="7AB8388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FF0000"/>
                <w:sz w:val="28"/>
                <w:szCs w:val="28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FF0000"/>
                <w:sz w:val="28"/>
                <w:szCs w:val="28"/>
                <w:lang w:eastAsia="fr-FR"/>
              </w:rPr>
              <w:t>MONTANT TOTAL CA DU MOIS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noWrap/>
            <w:vAlign w:val="center"/>
            <w:hideMark/>
          </w:tcPr>
          <w:p w14:paraId="085CD57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FF0000"/>
                <w:sz w:val="28"/>
                <w:szCs w:val="28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FF0000"/>
                <w:sz w:val="28"/>
                <w:szCs w:val="28"/>
                <w:lang w:eastAsia="fr-FR"/>
              </w:rPr>
              <w:t>564 219 000</w:t>
            </w:r>
          </w:p>
        </w:tc>
      </w:tr>
    </w:tbl>
    <w:p w14:paraId="26274384" w14:textId="77777777" w:rsidR="00DA6C96" w:rsidRDefault="00DA6C96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69CC4A" w14:textId="77777777" w:rsidR="00B30A21" w:rsidRPr="00B30A21" w:rsidRDefault="00B30A21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F6EA3A" w14:textId="77777777" w:rsidR="00B30A21" w:rsidRPr="00B30A21" w:rsidRDefault="00B30A21" w:rsidP="00B30A21">
      <w:pPr>
        <w:pStyle w:val="Paragraphedeliste"/>
        <w:numPr>
          <w:ilvl w:val="3"/>
          <w:numId w:val="8"/>
        </w:numPr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>DETAILS DU SUIVI DES VENTES DU SUPERMARCHE</w:t>
      </w:r>
    </w:p>
    <w:p w14:paraId="439E2168" w14:textId="77777777" w:rsidR="00DA6C96" w:rsidRPr="00B30A21" w:rsidRDefault="00DA6C96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1673" w:type="dxa"/>
        <w:tblInd w:w="-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279"/>
        <w:gridCol w:w="706"/>
        <w:gridCol w:w="1041"/>
        <w:gridCol w:w="160"/>
        <w:gridCol w:w="216"/>
        <w:gridCol w:w="1418"/>
        <w:gridCol w:w="1275"/>
        <w:gridCol w:w="1222"/>
        <w:gridCol w:w="3168"/>
      </w:tblGrid>
      <w:tr w:rsidR="00B30A21" w:rsidRPr="00B30A21" w14:paraId="18B151E5" w14:textId="77777777" w:rsidTr="00B30A21">
        <w:trPr>
          <w:trHeight w:val="315"/>
        </w:trPr>
        <w:tc>
          <w:tcPr>
            <w:tcW w:w="25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2085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HACC  SA</w:t>
            </w: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7F73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480A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680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A9F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AA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027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667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4ED38B15" w14:textId="77777777" w:rsidTr="00B30A21">
        <w:trPr>
          <w:trHeight w:val="315"/>
        </w:trPr>
        <w:tc>
          <w:tcPr>
            <w:tcW w:w="25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749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BP 12111 DLA</w:t>
            </w: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899C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F2CD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943D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B7B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F5A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57F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B9D7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459963BE" w14:textId="77777777" w:rsidTr="00B30A21">
        <w:trPr>
          <w:trHeight w:val="315"/>
        </w:trPr>
        <w:tc>
          <w:tcPr>
            <w:tcW w:w="25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83B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AGENCE YAOUNDE</w:t>
            </w: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CA3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657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622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3BA7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6758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86CC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1DDD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0787E11F" w14:textId="77777777" w:rsidTr="00B30A21">
        <w:trPr>
          <w:trHeight w:val="315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43E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0687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53EE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064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D7E6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2BB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778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6704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EE4A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5E09CDF5" w14:textId="77777777" w:rsidTr="00B30A21">
        <w:trPr>
          <w:trHeight w:val="315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42A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DC24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3FA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D4E3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F8E4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B1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F4FC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59D5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267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5952D0AF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083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A37F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2A5E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485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EBDE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F20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9FAF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C7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75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2AE444AC" w14:textId="77777777" w:rsidTr="00B30A21">
        <w:trPr>
          <w:trHeight w:val="345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B64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A4A9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5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C598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  <w:t>SUIVI COMPTE DES SUPERMARCHES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42FC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95F3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6F290" w14:textId="77777777" w:rsidR="00B30A21" w:rsidRPr="00B30A21" w:rsidRDefault="00B30A21" w:rsidP="00B30A21">
            <w:pPr>
              <w:tabs>
                <w:tab w:val="left" w:pos="1290"/>
              </w:tabs>
              <w:suppressAutoHyphens w:val="0"/>
              <w:spacing w:before="0" w:after="0"/>
              <w:ind w:right="6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1BFCF21C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B43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802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4F7A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3B9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417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F2B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3D1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B98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5DC2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786B4006" w14:textId="77777777" w:rsidTr="00B30A21">
        <w:trPr>
          <w:trHeight w:val="63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0D96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DATE 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0942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DESIGNATION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0E9F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DEBIT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DB43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CREDIT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6FD3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SOLDE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BC138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DATE ECHEANCE</w:t>
            </w:r>
          </w:p>
        </w:tc>
        <w:tc>
          <w:tcPr>
            <w:tcW w:w="3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5C38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STATUT</w:t>
            </w:r>
          </w:p>
        </w:tc>
      </w:tr>
      <w:tr w:rsidR="00B30A21" w:rsidRPr="00B30A21" w14:paraId="5256CFBC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5841DB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873DE5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SUPERMARCHE SONECO OLEMBE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025EE6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A369E0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C598BD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33025733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C393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18/02/2025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DBA54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AA3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3017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CE0A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780 000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D15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27/02/2025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4CC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PAYE</w:t>
            </w:r>
          </w:p>
        </w:tc>
      </w:tr>
      <w:tr w:rsidR="00B30A21" w:rsidRPr="00B30A21" w14:paraId="015273F4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D8213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7FCF3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05 CARTONS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4C4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97 500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EF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961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877 500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E3A6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38A0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71E5B544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7099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8D22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CARTONS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331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58 500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B6B5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1F59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936 000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3738C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A40D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2B4AAB59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67F10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95A49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 CARTONS 350G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7AD3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87 500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CDCB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1CB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1 023 500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2B10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532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329400A0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9C3C1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B91DA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 CARTONS 180G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2B8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27 000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43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151E8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1 050 500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40EB9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1C2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2D1A0D30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8C8A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28/02/2025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66FEE" w14:textId="77777777" w:rsidR="00B30A21" w:rsidRPr="00B30A21" w:rsidRDefault="00B30A21" w:rsidP="00B30A21">
            <w:pPr>
              <w:suppressAutoHyphens w:val="0"/>
              <w:spacing w:before="0" w:after="0"/>
              <w:jc w:val="righ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VERSEMENT ESPECE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DF6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E8A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1 050 500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791D8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E6E0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EEB6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3503C174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AF9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F54D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DE9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1 050 500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F110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1 050 500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CEB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AC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B8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668BE0EA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C215CE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6F4E02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COMPLEXE BOULANGERIE IDE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B473B6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6BF1A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C7383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5BB5B6FB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05F8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21/02/2025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9D94D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06 CARTONS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2B0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126 000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9B1C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6EAB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126 000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6BE1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COMPTANT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6D2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PAYE</w:t>
            </w:r>
          </w:p>
        </w:tc>
      </w:tr>
      <w:tr w:rsidR="00B30A21" w:rsidRPr="00B30A21" w14:paraId="75962981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9AF1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FF2BD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CARTONS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1EE8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8DB5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406E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189 000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B0E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26FBC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2A933556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C331C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85E3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CARTONS 350G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C75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6DF6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2B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241 500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4302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732C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187549F6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71FDA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1BFE1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CARTONS 180G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F110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40 500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B8D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D048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282 000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72E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1EB79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0D3DE4AE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327C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21/02/2025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38D23C" w14:textId="77777777" w:rsidR="00B30A21" w:rsidRPr="00B30A21" w:rsidRDefault="00B30A21" w:rsidP="00B30A21">
            <w:pPr>
              <w:suppressAutoHyphens w:val="0"/>
              <w:spacing w:before="0" w:after="0"/>
              <w:jc w:val="righ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VERSEMENT ESPECE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075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4494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282 000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06C1D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lang w:eastAsia="fr-FR"/>
              </w:rPr>
            </w:pPr>
            <w:r w:rsidRPr="00B30A21">
              <w:rPr>
                <w:rFonts w:eastAsia="Times New Roman"/>
                <w:b/>
                <w:bCs/>
                <w:lang w:eastAsia="fr-FR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44C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CF0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1A26FBE0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AB1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2A74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8871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282 000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45D7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282 000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1A63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1A67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B855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1B917CA8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4998CB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1B898E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SUPERMARCHE LOUISE CENTRE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1CFC8B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B54D24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012C8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072F3214" w14:textId="77777777" w:rsidTr="00B30A21">
        <w:trPr>
          <w:trHeight w:val="6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FC1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21/02/2025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EEE0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D423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2 550 000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1945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043AF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2 550 000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BD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20/03/2025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88E11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EN ATTENTE</w:t>
            </w:r>
          </w:p>
        </w:tc>
      </w:tr>
      <w:tr w:rsidR="00B30A21" w:rsidRPr="00B30A21" w14:paraId="6FD60131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0E82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F6230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B03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2 550 000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F9A2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D7E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F92C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DEE2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724FDCD8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FF8A96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1872D1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SANTA LUCIA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9D94AA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012DD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EB78AA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27C2F434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84E0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21/02/2025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6D45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AHALA 30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CC71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765 000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E09F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BEC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765 000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339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20/03/2025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0651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EN ATTENTE</w:t>
            </w:r>
          </w:p>
        </w:tc>
      </w:tr>
      <w:tr w:rsidR="00B30A21" w:rsidRPr="00B30A21" w14:paraId="7A00ABF0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1F486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2A802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ODZA 40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20F4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1 020 000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13E2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B62A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1 785 000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D532E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EC0A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6967FA60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130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D371F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MVAN 30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8180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765 000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F863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97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2 550 000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9F0B8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8A36D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5093E8F7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D2E5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E75D9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SIMBOCK 30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DC36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765 000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B2B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BF8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3 315 000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6542F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C5E94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72DEB7BF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5D3C5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0FC6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MELEN 20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F954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510 000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E45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059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3 825 000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23B27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34AF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2387913F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3BFD1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68578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MOKOLO 20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3CF6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510 000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7B2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9D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4 335 000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67550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35D70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44371F17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BE5F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22/02/2025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122AE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NKOABANG 20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457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A222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01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4 735 000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FD33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21/03/2025</w:t>
            </w: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47DEB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712EEBBD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B099B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04B0B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NKOABANG 03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CCD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F3F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C1C2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4 795 000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E1D53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BCB9C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41D4ADD0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16AE9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3C2B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NGOUSSO 20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209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FE0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7AD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5 195 000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CD15D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CCD35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4F85235C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1CCC1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CF86A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NGOUSSO O2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D496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9A2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40BC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5 235 000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F3B93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144AC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0BACB1E8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A585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0AD16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MOKOLO 30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F215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31A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14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5 835 000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1ED7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FC4C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10929678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1B9D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B26B0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MOKOLO 02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0DF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DE5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2B3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5 875 000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7777C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3A6DC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21EB7B04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33EA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24/02/2025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A85ED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SIMBOCK 15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A6E4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CC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40C2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6 175 000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4318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23/03/2025</w:t>
            </w: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0DDD3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6B71C28D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B169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FEFD1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SIMBOCK 02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51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F9F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43D5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6 215 000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3030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8397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21B8931D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41952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3013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MVAN 10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22F8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585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B2E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6 415 000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65C82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BBFBD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0A9841A9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F0819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A9928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MVAN 10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B9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3EA3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761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6 615 000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5B998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1E11A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0FD3B679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BABE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E05D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ODZA 10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1C4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02CA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DD53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6 815 000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A657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32898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04F6C255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0C080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9D376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ODZA 05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461F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EDC8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0FD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6 915 000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095F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06B26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6BB4A0CB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F14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25/02/2025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F8EAD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AHALA 10 CARTONS 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CB4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3BA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4A5F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7 115 000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CAA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24/03/2025</w:t>
            </w: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70E95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295F5CFC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89850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246E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AHALA 05 CARTONS 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7A79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66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4D3F6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7 215 000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6A4D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6DCD0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6A4207CD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F086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28E5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A20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7 215 000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6AF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DD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D3B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30A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6CA644BE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2323F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CBCFCA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SUPERMARCHE LOWE JOUVENCE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934A8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43991D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F9C5CF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5EFC2307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819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24/02/2025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F63D2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25 CARTONS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6097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512 500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7035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6D4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512 500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D53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23/03/2025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2E0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EN ATTENTE</w:t>
            </w:r>
          </w:p>
        </w:tc>
      </w:tr>
      <w:tr w:rsidR="00B30A21" w:rsidRPr="00B30A21" w14:paraId="366BA07F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D8A4E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9FD5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 CARTONS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8D5E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32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35A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717 500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7C36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F166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</w:p>
        </w:tc>
      </w:tr>
      <w:tr w:rsidR="00B30A21" w:rsidRPr="00B30A21" w14:paraId="47C55E25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9069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7FDD7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15 CARTONS 350G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0516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262 500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F02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B9EAAA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980 000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695A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7E3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3A58DA5C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99A1D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5A413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F6C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980 000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B3C2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8F8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91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88D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6687040F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DBDC7B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4A2F46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SUPERMARCHE LOWE CENTRE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A87975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EC5E92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98E635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64987804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3977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24/02/2025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C70FF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15 CARTONS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C5F1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307 500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699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D84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307 500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7A5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23/03/2025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009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EN ATTENTE</w:t>
            </w:r>
          </w:p>
        </w:tc>
      </w:tr>
      <w:tr w:rsidR="00B30A21" w:rsidRPr="00B30A21" w14:paraId="06D535BA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1247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0E27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 CARTONS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C50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205 000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F503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5FE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512 500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104E0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D467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61AF8CA9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7AC2A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AC00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15 CARTONS 350G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5EFA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262 500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10C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A912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775 000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688D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BD1E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41E5E15D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42D2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33F68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53A9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775 000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5A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F6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C1B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392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3A5373AC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B03963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3A65E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COMPLEXE COMMERCIAL BLE D'OR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09369C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24D06E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00E94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727EAB9C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4E0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26/02/2025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82188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 CARTONS 350G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424F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170 000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33B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B3E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170 000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CFA3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COMPTANT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7AEE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PAYE</w:t>
            </w:r>
          </w:p>
        </w:tc>
      </w:tr>
      <w:tr w:rsidR="00B30A21" w:rsidRPr="00B30A21" w14:paraId="39DE2E3E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A86F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26/02/2025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6999E9" w14:textId="77777777" w:rsidR="00B30A21" w:rsidRPr="00B30A21" w:rsidRDefault="00B30A21" w:rsidP="00B30A21">
            <w:pPr>
              <w:suppressAutoHyphens w:val="0"/>
              <w:spacing w:before="0" w:after="0"/>
              <w:jc w:val="righ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VERSEMENT ESPECE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25F1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5D7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170 000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DA2D3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6A38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BB48A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7120235B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CDA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FD497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577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170 000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3E4F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170 000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11E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2734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E4D8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0955F012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8F93D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CBB9F8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30A2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SUPERMARCHE SONECO OMNISPORT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4E476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BA0391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CBC27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5CC03A3E" w14:textId="77777777" w:rsidTr="00B30A21">
        <w:trPr>
          <w:trHeight w:val="300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7A50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27/02/2025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1CF4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05 CARTONS 1L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904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F2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9A5C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102 500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90C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26/03/2025</w:t>
            </w:r>
          </w:p>
        </w:tc>
        <w:tc>
          <w:tcPr>
            <w:tcW w:w="31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ED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EN ATTENTE</w:t>
            </w:r>
          </w:p>
        </w:tc>
      </w:tr>
      <w:tr w:rsidR="00B30A21" w:rsidRPr="00B30A21" w14:paraId="362A94D1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754C8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CC6AF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 CARTONS 5L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FD48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41 000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25B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CAB7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143 500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9B11E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6CA60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400105B6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9BDEF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C620D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3 CARTONS 350G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DA4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52 500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FDD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77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196 000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8A526A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88FC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647D0084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4DBF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7DCE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 CARTONS 180G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1CCD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27 000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B69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82C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223 000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43A25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B70D11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301D7C79" w14:textId="77777777" w:rsidTr="00B30A21">
        <w:trPr>
          <w:trHeight w:val="300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9C2C3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018185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10 BIDONS 20L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2742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260 000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ED5C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61C53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483 000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7491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B057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</w:tr>
      <w:tr w:rsidR="00B30A21" w:rsidRPr="00B30A21" w14:paraId="7FE4AC5A" w14:textId="77777777" w:rsidTr="00B30A21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0A6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58A4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5C24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483 000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B99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E9C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72C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A7F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lang w:eastAsia="fr-FR"/>
              </w:rPr>
            </w:pPr>
            <w:r w:rsidRPr="00B30A21">
              <w:rPr>
                <w:rFonts w:eastAsia="Times New Roman"/>
                <w:color w:val="000000"/>
                <w:lang w:eastAsia="fr-FR"/>
              </w:rPr>
              <w:t> </w:t>
            </w:r>
          </w:p>
        </w:tc>
      </w:tr>
      <w:tr w:rsidR="00B30A21" w:rsidRPr="00B30A21" w14:paraId="5B29F3BD" w14:textId="77777777" w:rsidTr="00B30A21">
        <w:trPr>
          <w:trHeight w:val="300"/>
        </w:trPr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B4F6C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MONTANT TOTAL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E4E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13 505 500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712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1 502 500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5A9836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lang w:eastAsia="fr-FR"/>
              </w:rPr>
              <w:t>12 003 000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2268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lang w:eastAsia="fr-FR"/>
              </w:rPr>
            </w:pP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C364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D7CF9A4" w14:textId="77777777" w:rsidR="00B30A21" w:rsidRPr="00B30A21" w:rsidRDefault="00B30A21" w:rsidP="00DA6C96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966B74" w14:textId="0A102B06" w:rsidR="00B30A21" w:rsidRPr="00B30A21" w:rsidRDefault="004F4C0F" w:rsidP="00B30A21">
      <w:pPr>
        <w:pStyle w:val="Paragraphedeliste"/>
        <w:numPr>
          <w:ilvl w:val="3"/>
          <w:numId w:val="8"/>
        </w:numPr>
        <w:spacing w:before="0" w:after="0" w:line="360" w:lineRule="auto"/>
        <w:ind w:left="709" w:hanging="42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32" w:name="_Hlk191893085"/>
      <w:r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>DETAILS DES ENCAISSEMENTS DU MOIS DE JANVIER 2025</w:t>
      </w:r>
    </w:p>
    <w:tbl>
      <w:tblPr>
        <w:tblW w:w="8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9"/>
        <w:gridCol w:w="656"/>
        <w:gridCol w:w="656"/>
        <w:gridCol w:w="1268"/>
        <w:gridCol w:w="2276"/>
        <w:gridCol w:w="2402"/>
      </w:tblGrid>
      <w:tr w:rsidR="00B30A21" w:rsidRPr="00B30A21" w14:paraId="4799A17B" w14:textId="77777777" w:rsidTr="00B30A21">
        <w:trPr>
          <w:trHeight w:val="345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C1AC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725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FC44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  <w:t>RECAPITULATIF DES ENCAISSEMENTS DU MOIS DE JANVIER 2025</w:t>
            </w:r>
          </w:p>
        </w:tc>
      </w:tr>
      <w:tr w:rsidR="00B30A21" w:rsidRPr="00B30A21" w14:paraId="7D0FE1F2" w14:textId="77777777" w:rsidTr="00B30A21">
        <w:trPr>
          <w:trHeight w:val="315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4D149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DC3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81FF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7D6E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F9EB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C929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6D0E7D68" w14:textId="77777777" w:rsidTr="00B30A21">
        <w:trPr>
          <w:trHeight w:val="315"/>
        </w:trPr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C0B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BC4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DESIGNATION 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E2A6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DD05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A6DA060" w14:textId="77777777" w:rsidTr="00B30A21">
        <w:trPr>
          <w:trHeight w:val="315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DFCE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03/01/2025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B5EE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17A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8 160 000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9BAB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74C00DC" w14:textId="77777777" w:rsidTr="00B30A21">
        <w:trPr>
          <w:trHeight w:val="315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E7A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03/01/2025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1575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02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748 500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0230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301A92D" w14:textId="77777777" w:rsidTr="00B30A21">
        <w:trPr>
          <w:trHeight w:val="630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9B8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08/01/2025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5633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C66F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35 000 000</w:t>
            </w:r>
          </w:p>
        </w:tc>
        <w:tc>
          <w:tcPr>
            <w:tcW w:w="2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5C7D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VOIR DGA POUR DETAILS </w:t>
            </w:r>
          </w:p>
        </w:tc>
      </w:tr>
      <w:tr w:rsidR="00B30A21" w:rsidRPr="00B30A21" w14:paraId="494367B8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404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10/01/2025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31FF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DA94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22 050 000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4209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9B70F9E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EEB6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10/01/2025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924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FE18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22 385 000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B8F5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2AA34CE6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E28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11/01/2025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670B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5A5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36 750 000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C6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55A1563B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9D50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11/01/2025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ED7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A13B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39 600 000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F4A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39F94F39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5F71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14/01/2025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414A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1D7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24 500 000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2D0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5692CB5F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10F1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14/01/2025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C562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1A82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11 615 000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AA6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BE6F538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0E9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14/01/2025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9AD5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C4BC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16 250 000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1BB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AB10E26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A4DB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15/01/2025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466A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31A9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11 616 000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F6D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A999994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8B99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16/01/2025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DF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856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19 416 000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D67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CBA314F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590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12D0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A856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16 510 000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5D0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3F551DE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741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CB91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E20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36 750 000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C05C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01EED28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2978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18/01/2025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CD74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F36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34 494 000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90DB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205D71B4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D0EA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21/01/2025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888C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AE8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19 975 000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B5D7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C591EA0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FC73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22/01/2025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9F44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E02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40 425 000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B11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09612C7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94E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23/01/2025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42A6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2A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28 555 000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7C10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A789C02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03D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24/01/2025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FBE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A6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36 750 000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DE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16DBC5B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5F85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24/01/2025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4953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467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25 380 000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FE2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65290F49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FD38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27/01/2025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1AEF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20E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39 333 000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361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0805F0B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C40E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28/01/2025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DE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170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18 300 000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3E7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3B5521DE" w14:textId="77777777" w:rsidTr="00B30A21">
        <w:trPr>
          <w:trHeight w:val="394"/>
        </w:trPr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AEBF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30/01/2025</w:t>
            </w:r>
          </w:p>
        </w:tc>
        <w:tc>
          <w:tcPr>
            <w:tcW w:w="2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BE4D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79C3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23 705 000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EBF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ED454AD" w14:textId="77777777" w:rsidTr="00B30A21">
        <w:trPr>
          <w:trHeight w:val="540"/>
        </w:trPr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106A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MONTANT TOTAL ENCAISSEMENTS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940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568 267 500</w:t>
            </w:r>
          </w:p>
        </w:tc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A6D6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77E70E1D" w14:textId="77777777" w:rsidR="00B30A21" w:rsidRDefault="00B30A21" w:rsidP="00B30A21">
      <w:pPr>
        <w:spacing w:before="0"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E7D2D95" w14:textId="77777777" w:rsidR="00B30A21" w:rsidRPr="00B30A21" w:rsidRDefault="00B30A21" w:rsidP="00B30A21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bookmarkEnd w:id="32"/>
    <w:p w14:paraId="6FDD31D3" w14:textId="39922392" w:rsidR="004F4C0F" w:rsidRPr="00B30A21" w:rsidRDefault="004F4C0F" w:rsidP="00B30A21">
      <w:pPr>
        <w:pStyle w:val="Paragraphedeliste"/>
        <w:numPr>
          <w:ilvl w:val="3"/>
          <w:numId w:val="8"/>
        </w:numPr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DETAILS DES ENCAISSEMENTS DU MOIS DE </w:t>
      </w:r>
      <w:r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>FEVRIER</w:t>
      </w:r>
      <w:r w:rsidRPr="00B30A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2025</w:t>
      </w:r>
    </w:p>
    <w:p w14:paraId="5FAA91C9" w14:textId="77777777" w:rsidR="00B30A21" w:rsidRPr="00B30A21" w:rsidRDefault="00B30A21" w:rsidP="00B30A21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4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356"/>
        <w:gridCol w:w="661"/>
        <w:gridCol w:w="2102"/>
        <w:gridCol w:w="1843"/>
        <w:gridCol w:w="2821"/>
      </w:tblGrid>
      <w:tr w:rsidR="00B30A21" w:rsidRPr="00B30A21" w14:paraId="36468AD0" w14:textId="77777777" w:rsidTr="00B30A21">
        <w:trPr>
          <w:trHeight w:val="34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577B0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77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D7322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  <w:t>RECAPITULATIF DES ENCAISSEMENTS DU MOIS DE FEVRIER 2025</w:t>
            </w:r>
          </w:p>
        </w:tc>
      </w:tr>
      <w:tr w:rsidR="00B30A21" w:rsidRPr="00B30A21" w14:paraId="602E8C0F" w14:textId="77777777" w:rsidTr="00B30A21">
        <w:trPr>
          <w:trHeight w:val="315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80E8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eastAsia="Times New Roman"/>
                <w:b/>
                <w:bCs/>
                <w:color w:val="000000"/>
                <w:sz w:val="26"/>
                <w:szCs w:val="26"/>
                <w:u w:val="single"/>
                <w:lang w:eastAsia="fr-FR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2256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1B37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AE04C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C336" w14:textId="77777777" w:rsidR="00B30A21" w:rsidRPr="00B30A21" w:rsidRDefault="00B30A21" w:rsidP="00B30A21">
            <w:pPr>
              <w:suppressAutoHyphens w:val="0"/>
              <w:spacing w:before="0" w:after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CD54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30A21" w:rsidRPr="00B30A21" w14:paraId="0E6D6FFA" w14:textId="77777777" w:rsidTr="00B30A21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00D0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209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DESIGNATION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E56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063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5766E970" w14:textId="77777777" w:rsidTr="00B30A21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D8C0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01/02/2025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E4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0860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21 565 000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1C6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061FC72" w14:textId="77777777" w:rsidTr="00B30A21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640E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02/02/2025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5E31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FA7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36 750 000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876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35C58AC4" w14:textId="77777777" w:rsidTr="00B30A21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E513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03/02/2025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EA6D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51A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39 600 000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8F914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64D0B5F1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9549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04/02/2025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F51C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94E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24 900 000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AA96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2680A02A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0D8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05/02/2025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44F0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F2E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36 750 000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C1BB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6D86338D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D2C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07/02/2025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D4BA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C3D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30 315 000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9B6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75CC041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49B7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07/02/2025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CE5C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8741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596 000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4E6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3B4E741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865D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08/02/2025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7B5F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D45F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39 600 000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1B7C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3334398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849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08/02/2025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5F03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D7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23 600 000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3FD9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E7061CF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5069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10/02/2025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AD01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E824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12 000 000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9FD1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61FD78EF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509F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11/02/2025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CBC7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7431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8 028 000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516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16725BA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545F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13/02/2025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9BFB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D998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27 750 000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821D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3CA9F69A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F044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14/02/2025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3B1A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D3F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17 428 000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A07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3DC4B3D5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64CD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15/02/2025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E6DE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3D2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750 000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217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4A8D9CC8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3CCA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15/02/2025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F913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3B82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21 000 000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DD9E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F059CB0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476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15/02/2025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0CE6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BE3F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5 800 000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852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5BDB3EF7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8CC2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CC13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6A8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12 800 000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F0B2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F1E8441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B70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73D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26C0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35 325 000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2FB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6739733D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865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33B9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8E8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1 650 000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306D2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A68DBA5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6D9E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18/02/2025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25E9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3A15F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29 400 000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27D2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F3CAE85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F40E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19/02/2025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9B06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ABD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50 940 000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84E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6028542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FEFE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20/02/2025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405C6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836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19 300 000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C83C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D276CE4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EF83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22/02/2025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420A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90FE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17 463 000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307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7CA47126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93AC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25/02/2025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F9C03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0E4C7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18 774 000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556E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899A6D2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5C1B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25/02/2025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4FCD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3C361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8 025 000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B37D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0B816F92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181D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26/01/2025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F97E9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387F5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7 360 000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39254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3B2B690" w14:textId="77777777" w:rsidTr="00B30A21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1D95A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28/01/2025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C3D1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VERSEMENT BANQUE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F9A4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color w:val="000000"/>
                <w:sz w:val="24"/>
                <w:szCs w:val="24"/>
                <w:lang w:eastAsia="fr-FR"/>
              </w:rPr>
              <w:t>16 750 000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D8ACD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0A21" w:rsidRPr="00B30A21" w14:paraId="149EF115" w14:textId="77777777" w:rsidTr="00B30A21">
        <w:trPr>
          <w:trHeight w:val="540"/>
        </w:trPr>
        <w:tc>
          <w:tcPr>
            <w:tcW w:w="48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6EDB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MONTANT TOTAL ENCAISSEMENTS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39868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30A21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  <w:t>564 219 000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AA740" w14:textId="77777777" w:rsidR="00B30A21" w:rsidRPr="00B30A21" w:rsidRDefault="00B30A21" w:rsidP="00B30A21">
            <w:pPr>
              <w:suppressAutoHyphens w:val="0"/>
              <w:spacing w:before="0" w:after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194792A4" w14:textId="77777777" w:rsidR="00B30A21" w:rsidRPr="00B30A21" w:rsidRDefault="00B30A21" w:rsidP="00B30A21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12D3AA" w14:textId="0B2178E7" w:rsidR="00605DF8" w:rsidRPr="00B30A21" w:rsidRDefault="009A7969" w:rsidP="004F4C0F">
      <w:p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05DF8" w:rsidRPr="00B30A21" w:rsidSect="00B30A21">
      <w:footerReference w:type="default" r:id="rId8"/>
      <w:pgSz w:w="11906" w:h="16838"/>
      <w:pgMar w:top="851" w:right="567" w:bottom="426" w:left="1276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2C122" w14:textId="77777777" w:rsidR="00F41625" w:rsidRDefault="00F41625" w:rsidP="005E31F3">
      <w:pPr>
        <w:spacing w:before="0" w:after="0"/>
      </w:pPr>
      <w:r>
        <w:separator/>
      </w:r>
    </w:p>
  </w:endnote>
  <w:endnote w:type="continuationSeparator" w:id="0">
    <w:p w14:paraId="01A8C702" w14:textId="77777777" w:rsidR="00F41625" w:rsidRDefault="00F41625" w:rsidP="005E31F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MS Mincho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24260" w14:textId="6A4C30F8" w:rsidR="00020ED0" w:rsidRDefault="00BD4ECD">
    <w:pPr>
      <w:pStyle w:val="Pieddepage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120287" wp14:editId="58DB25F6">
              <wp:simplePos x="0" y="0"/>
              <wp:positionH relativeFrom="page">
                <wp:posOffset>6482080</wp:posOffset>
              </wp:positionH>
              <wp:positionV relativeFrom="paragraph">
                <wp:posOffset>635</wp:posOffset>
              </wp:positionV>
              <wp:extent cx="177165" cy="389890"/>
              <wp:effectExtent l="5080" t="3810" r="8255" b="6350"/>
              <wp:wrapSquare wrapText="largest"/>
              <wp:docPr id="502731926" name="Zone de text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165" cy="3898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F7B555" w14:textId="77777777" w:rsidR="00020ED0" w:rsidRDefault="00000000">
                          <w:pPr>
                            <w:pStyle w:val="Pieddepage"/>
                          </w:pPr>
                          <w:r>
                            <w:rPr>
                              <w:rStyle w:val="Numrodepage"/>
                            </w:rPr>
                            <w:fldChar w:fldCharType="begin"/>
                          </w:r>
                          <w:r>
                            <w:rPr>
                              <w:rStyle w:val="Numrodepage"/>
                            </w:rPr>
                            <w:instrText xml:space="preserve"> PAGE </w:instrText>
                          </w:r>
                          <w:r>
                            <w:rPr>
                              <w:rStyle w:val="Numrodepage"/>
                            </w:rPr>
                            <w:fldChar w:fldCharType="separate"/>
                          </w:r>
                          <w:r>
                            <w:rPr>
                              <w:rStyle w:val="Numrodepage"/>
                              <w:noProof/>
                            </w:rPr>
                            <w:t>45</w:t>
                          </w:r>
                          <w:r>
                            <w:rPr>
                              <w:rStyle w:val="Numrodepage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12028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left:0;text-align:left;margin-left:510.4pt;margin-top:.05pt;width:13.95pt;height:30.7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" stroked="f">
              <v:fill opacity="0"/>
              <v:textbox inset="0,0,0,0">
                <w:txbxContent>
                  <w:p w14:paraId="1DF7B555" w14:textId="77777777" w:rsidR="00020ED0" w:rsidRDefault="00000000">
                    <w:pPr>
                      <w:pStyle w:val="Pieddepage"/>
                    </w:pPr>
                    <w:r>
                      <w:rPr>
                        <w:rStyle w:val="Numrodepage"/>
                      </w:rPr>
                      <w:fldChar w:fldCharType="begin"/>
                    </w:r>
                    <w:r>
                      <w:rPr>
                        <w:rStyle w:val="Numrodepage"/>
                      </w:rPr>
                      <w:instrText xml:space="preserve"> PAGE </w:instrText>
                    </w:r>
                    <w:r>
                      <w:rPr>
                        <w:rStyle w:val="Numrodepage"/>
                      </w:rPr>
                      <w:fldChar w:fldCharType="separate"/>
                    </w:r>
                    <w:r>
                      <w:rPr>
                        <w:rStyle w:val="Numrodepage"/>
                        <w:noProof/>
                      </w:rPr>
                      <w:t>45</w:t>
                    </w:r>
                    <w:r>
                      <w:rPr>
                        <w:rStyle w:val="Numrodepage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B7CC68" w14:textId="77777777" w:rsidR="00F41625" w:rsidRDefault="00F41625" w:rsidP="005E31F3">
      <w:pPr>
        <w:spacing w:before="0" w:after="0"/>
      </w:pPr>
      <w:r>
        <w:separator/>
      </w:r>
    </w:p>
  </w:footnote>
  <w:footnote w:type="continuationSeparator" w:id="0">
    <w:p w14:paraId="632BEC73" w14:textId="77777777" w:rsidR="00F41625" w:rsidRDefault="00F41625" w:rsidP="005E31F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340"/>
        </w:tabs>
        <w:ind w:left="2340" w:hanging="360"/>
      </w:p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Roman"/>
      <w:lvlText w:val="%1."/>
      <w:lvlJc w:val="right"/>
      <w:pPr>
        <w:tabs>
          <w:tab w:val="num" w:pos="2880"/>
        </w:tabs>
        <w:ind w:left="288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7" w15:restartNumberingAfterBreak="0">
    <w:nsid w:val="00000008"/>
    <w:multiLevelType w:val="multilevel"/>
    <w:tmpl w:val="BDA4D84C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2956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1785"/>
        </w:tabs>
        <w:ind w:left="1785" w:hanging="360"/>
      </w:pPr>
    </w:lvl>
  </w:abstractNum>
  <w:abstractNum w:abstractNumId="12" w15:restartNumberingAfterBreak="0">
    <w:nsid w:val="0000000D"/>
    <w:multiLevelType w:val="multilevel"/>
    <w:tmpl w:val="0000000D"/>
    <w:name w:val="WW8Num13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>
      <w:start w:val="2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>
      <w:start w:val="5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4" w15:restartNumberingAfterBreak="0">
    <w:nsid w:val="0000000F"/>
    <w:multiLevelType w:val="singleLevel"/>
    <w:tmpl w:val="0000000F"/>
    <w:name w:val="WW8Num15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 w15:restartNumberingAfterBreak="0">
    <w:nsid w:val="00000010"/>
    <w:multiLevelType w:val="singleLevel"/>
    <w:tmpl w:val="00000010"/>
    <w:name w:val="WW8Num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6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</w:abstractNum>
  <w:abstractNum w:abstractNumId="17" w15:restartNumberingAfterBreak="0">
    <w:nsid w:val="00000012"/>
    <w:multiLevelType w:val="multilevel"/>
    <w:tmpl w:val="00000012"/>
    <w:name w:val="WW8Num18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18" w15:restartNumberingAfterBreak="0">
    <w:nsid w:val="00000013"/>
    <w:multiLevelType w:val="singleLevel"/>
    <w:tmpl w:val="00000013"/>
    <w:name w:val="WW8Num19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0B48765E"/>
    <w:multiLevelType w:val="multilevel"/>
    <w:tmpl w:val="BDA4D84C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2956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1" w15:restartNumberingAfterBreak="0">
    <w:nsid w:val="23757E03"/>
    <w:multiLevelType w:val="hybridMultilevel"/>
    <w:tmpl w:val="2160A1D0"/>
    <w:lvl w:ilvl="0" w:tplc="040C000F">
      <w:start w:val="1"/>
      <w:numFmt w:val="decimal"/>
      <w:lvlText w:val="%1."/>
      <w:lvlJc w:val="left"/>
      <w:pPr>
        <w:ind w:left="1079" w:hanging="360"/>
      </w:pPr>
    </w:lvl>
    <w:lvl w:ilvl="1" w:tplc="040C0019" w:tentative="1">
      <w:start w:val="1"/>
      <w:numFmt w:val="lowerLetter"/>
      <w:lvlText w:val="%2."/>
      <w:lvlJc w:val="left"/>
      <w:pPr>
        <w:ind w:left="1799" w:hanging="360"/>
      </w:pPr>
    </w:lvl>
    <w:lvl w:ilvl="2" w:tplc="040C001B" w:tentative="1">
      <w:start w:val="1"/>
      <w:numFmt w:val="lowerRoman"/>
      <w:lvlText w:val="%3."/>
      <w:lvlJc w:val="right"/>
      <w:pPr>
        <w:ind w:left="2519" w:hanging="180"/>
      </w:pPr>
    </w:lvl>
    <w:lvl w:ilvl="3" w:tplc="040C000F" w:tentative="1">
      <w:start w:val="1"/>
      <w:numFmt w:val="decimal"/>
      <w:lvlText w:val="%4."/>
      <w:lvlJc w:val="left"/>
      <w:pPr>
        <w:ind w:left="3239" w:hanging="360"/>
      </w:pPr>
    </w:lvl>
    <w:lvl w:ilvl="4" w:tplc="040C0019" w:tentative="1">
      <w:start w:val="1"/>
      <w:numFmt w:val="lowerLetter"/>
      <w:lvlText w:val="%5."/>
      <w:lvlJc w:val="left"/>
      <w:pPr>
        <w:ind w:left="3959" w:hanging="360"/>
      </w:pPr>
    </w:lvl>
    <w:lvl w:ilvl="5" w:tplc="040C001B" w:tentative="1">
      <w:start w:val="1"/>
      <w:numFmt w:val="lowerRoman"/>
      <w:lvlText w:val="%6."/>
      <w:lvlJc w:val="right"/>
      <w:pPr>
        <w:ind w:left="4679" w:hanging="180"/>
      </w:pPr>
    </w:lvl>
    <w:lvl w:ilvl="6" w:tplc="040C000F" w:tentative="1">
      <w:start w:val="1"/>
      <w:numFmt w:val="decimal"/>
      <w:lvlText w:val="%7."/>
      <w:lvlJc w:val="left"/>
      <w:pPr>
        <w:ind w:left="5399" w:hanging="360"/>
      </w:pPr>
    </w:lvl>
    <w:lvl w:ilvl="7" w:tplc="040C0019" w:tentative="1">
      <w:start w:val="1"/>
      <w:numFmt w:val="lowerLetter"/>
      <w:lvlText w:val="%8."/>
      <w:lvlJc w:val="left"/>
      <w:pPr>
        <w:ind w:left="6119" w:hanging="360"/>
      </w:pPr>
    </w:lvl>
    <w:lvl w:ilvl="8" w:tplc="040C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2" w15:restartNumberingAfterBreak="0">
    <w:nsid w:val="243F378D"/>
    <w:multiLevelType w:val="hybridMultilevel"/>
    <w:tmpl w:val="CB3447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221818"/>
    <w:multiLevelType w:val="hybridMultilevel"/>
    <w:tmpl w:val="7024A3CA"/>
    <w:lvl w:ilvl="0" w:tplc="3BAA7C50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77C081A"/>
    <w:multiLevelType w:val="multilevel"/>
    <w:tmpl w:val="00000008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5" w15:restartNumberingAfterBreak="0">
    <w:nsid w:val="3A3B3201"/>
    <w:multiLevelType w:val="hybridMultilevel"/>
    <w:tmpl w:val="81645E16"/>
    <w:lvl w:ilvl="0" w:tplc="C83C6094">
      <w:start w:val="1"/>
      <w:numFmt w:val="upperLetter"/>
      <w:lvlText w:val="%1.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6" w15:restartNumberingAfterBreak="0">
    <w:nsid w:val="3C12311C"/>
    <w:multiLevelType w:val="hybridMultilevel"/>
    <w:tmpl w:val="41829FB2"/>
    <w:lvl w:ilvl="0" w:tplc="040C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4D7820"/>
    <w:multiLevelType w:val="hybridMultilevel"/>
    <w:tmpl w:val="A43C03C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AB0478"/>
    <w:multiLevelType w:val="multilevel"/>
    <w:tmpl w:val="BDA4D84C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2956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9" w15:restartNumberingAfterBreak="0">
    <w:nsid w:val="3FCF3464"/>
    <w:multiLevelType w:val="hybridMultilevel"/>
    <w:tmpl w:val="C838C85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826228"/>
    <w:multiLevelType w:val="hybridMultilevel"/>
    <w:tmpl w:val="0EFE7E5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E176F9"/>
    <w:multiLevelType w:val="hybridMultilevel"/>
    <w:tmpl w:val="41829FB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867E85"/>
    <w:multiLevelType w:val="hybridMultilevel"/>
    <w:tmpl w:val="122ED4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36612"/>
    <w:multiLevelType w:val="hybridMultilevel"/>
    <w:tmpl w:val="B58C5230"/>
    <w:lvl w:ilvl="0" w:tplc="E132D49A">
      <w:start w:val="1"/>
      <w:numFmt w:val="lowerLetter"/>
      <w:lvlText w:val="%1)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4" w15:restartNumberingAfterBreak="0">
    <w:nsid w:val="552F2475"/>
    <w:multiLevelType w:val="multilevel"/>
    <w:tmpl w:val="BDA4D84C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2956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5" w15:restartNumberingAfterBreak="0">
    <w:nsid w:val="5AA9599A"/>
    <w:multiLevelType w:val="hybridMultilevel"/>
    <w:tmpl w:val="83C6DD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6E2F95"/>
    <w:multiLevelType w:val="multilevel"/>
    <w:tmpl w:val="BDA4D84C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2956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7" w15:restartNumberingAfterBreak="0">
    <w:nsid w:val="6BC2489E"/>
    <w:multiLevelType w:val="hybridMultilevel"/>
    <w:tmpl w:val="BAA03E00"/>
    <w:lvl w:ilvl="0" w:tplc="040C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4B25A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E3B2424"/>
    <w:multiLevelType w:val="hybridMultilevel"/>
    <w:tmpl w:val="47226636"/>
    <w:lvl w:ilvl="0" w:tplc="931AE9A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33B769C"/>
    <w:multiLevelType w:val="hybridMultilevel"/>
    <w:tmpl w:val="955A3724"/>
    <w:lvl w:ilvl="0" w:tplc="4E5EE0E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98A066F"/>
    <w:multiLevelType w:val="multilevel"/>
    <w:tmpl w:val="BDA4D84C"/>
    <w:lvl w:ilvl="0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</w:lvl>
    <w:lvl w:ilvl="1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2956"/>
        </w:tabs>
        <w:ind w:left="64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2" w15:restartNumberingAfterBreak="0">
    <w:nsid w:val="7AC10232"/>
    <w:multiLevelType w:val="hybridMultilevel"/>
    <w:tmpl w:val="87C0616C"/>
    <w:lvl w:ilvl="0" w:tplc="A4F0301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5084E"/>
    <w:multiLevelType w:val="hybridMultilevel"/>
    <w:tmpl w:val="3A5C3068"/>
    <w:lvl w:ilvl="0" w:tplc="040C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4" w15:restartNumberingAfterBreak="0">
    <w:nsid w:val="7F663F5B"/>
    <w:multiLevelType w:val="hybridMultilevel"/>
    <w:tmpl w:val="33A8319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667106">
    <w:abstractNumId w:val="0"/>
  </w:num>
  <w:num w:numId="2" w16cid:durableId="325518668">
    <w:abstractNumId w:val="1"/>
  </w:num>
  <w:num w:numId="3" w16cid:durableId="1469055778">
    <w:abstractNumId w:val="2"/>
  </w:num>
  <w:num w:numId="4" w16cid:durableId="1808236539">
    <w:abstractNumId w:val="3"/>
  </w:num>
  <w:num w:numId="5" w16cid:durableId="435757078">
    <w:abstractNumId w:val="4"/>
  </w:num>
  <w:num w:numId="6" w16cid:durableId="428087310">
    <w:abstractNumId w:val="5"/>
  </w:num>
  <w:num w:numId="7" w16cid:durableId="29693070">
    <w:abstractNumId w:val="6"/>
  </w:num>
  <w:num w:numId="8" w16cid:durableId="901604347">
    <w:abstractNumId w:val="7"/>
  </w:num>
  <w:num w:numId="9" w16cid:durableId="1907759185">
    <w:abstractNumId w:val="8"/>
  </w:num>
  <w:num w:numId="10" w16cid:durableId="308900882">
    <w:abstractNumId w:val="9"/>
  </w:num>
  <w:num w:numId="11" w16cid:durableId="833644642">
    <w:abstractNumId w:val="10"/>
  </w:num>
  <w:num w:numId="12" w16cid:durableId="1309434932">
    <w:abstractNumId w:val="11"/>
  </w:num>
  <w:num w:numId="13" w16cid:durableId="1926843090">
    <w:abstractNumId w:val="12"/>
  </w:num>
  <w:num w:numId="14" w16cid:durableId="796996808">
    <w:abstractNumId w:val="13"/>
  </w:num>
  <w:num w:numId="15" w16cid:durableId="535897758">
    <w:abstractNumId w:val="14"/>
  </w:num>
  <w:num w:numId="16" w16cid:durableId="650669785">
    <w:abstractNumId w:val="15"/>
  </w:num>
  <w:num w:numId="17" w16cid:durableId="936788762">
    <w:abstractNumId w:val="16"/>
  </w:num>
  <w:num w:numId="18" w16cid:durableId="2132749329">
    <w:abstractNumId w:val="17"/>
  </w:num>
  <w:num w:numId="19" w16cid:durableId="1213931722">
    <w:abstractNumId w:val="18"/>
  </w:num>
  <w:num w:numId="20" w16cid:durableId="739138364">
    <w:abstractNumId w:val="19"/>
  </w:num>
  <w:num w:numId="21" w16cid:durableId="1301808829">
    <w:abstractNumId w:val="40"/>
  </w:num>
  <w:num w:numId="22" w16cid:durableId="860314369">
    <w:abstractNumId w:val="27"/>
  </w:num>
  <w:num w:numId="23" w16cid:durableId="1819568514">
    <w:abstractNumId w:val="30"/>
  </w:num>
  <w:num w:numId="24" w16cid:durableId="1634559156">
    <w:abstractNumId w:val="26"/>
  </w:num>
  <w:num w:numId="25" w16cid:durableId="612250045">
    <w:abstractNumId w:val="24"/>
  </w:num>
  <w:num w:numId="26" w16cid:durableId="1407145982">
    <w:abstractNumId w:val="29"/>
  </w:num>
  <w:num w:numId="27" w16cid:durableId="26956850">
    <w:abstractNumId w:val="31"/>
  </w:num>
  <w:num w:numId="28" w16cid:durableId="1220870271">
    <w:abstractNumId w:val="42"/>
  </w:num>
  <w:num w:numId="29" w16cid:durableId="1102454730">
    <w:abstractNumId w:val="25"/>
  </w:num>
  <w:num w:numId="30" w16cid:durableId="1107852606">
    <w:abstractNumId w:val="44"/>
  </w:num>
  <w:num w:numId="31" w16cid:durableId="293213981">
    <w:abstractNumId w:val="39"/>
  </w:num>
  <w:num w:numId="32" w16cid:durableId="1439443403">
    <w:abstractNumId w:val="43"/>
  </w:num>
  <w:num w:numId="33" w16cid:durableId="502283872">
    <w:abstractNumId w:val="35"/>
  </w:num>
  <w:num w:numId="34" w16cid:durableId="729421251">
    <w:abstractNumId w:val="21"/>
  </w:num>
  <w:num w:numId="35" w16cid:durableId="240214779">
    <w:abstractNumId w:val="32"/>
  </w:num>
  <w:num w:numId="36" w16cid:durableId="1914924109">
    <w:abstractNumId w:val="38"/>
  </w:num>
  <w:num w:numId="37" w16cid:durableId="580919152">
    <w:abstractNumId w:val="37"/>
  </w:num>
  <w:num w:numId="38" w16cid:durableId="1181773583">
    <w:abstractNumId w:val="22"/>
  </w:num>
  <w:num w:numId="39" w16cid:durableId="1868058884">
    <w:abstractNumId w:val="33"/>
  </w:num>
  <w:num w:numId="40" w16cid:durableId="1570462064">
    <w:abstractNumId w:val="36"/>
  </w:num>
  <w:num w:numId="41" w16cid:durableId="1460875836">
    <w:abstractNumId w:val="28"/>
  </w:num>
  <w:num w:numId="42" w16cid:durableId="1569270040">
    <w:abstractNumId w:val="20"/>
  </w:num>
  <w:num w:numId="43" w16cid:durableId="644705068">
    <w:abstractNumId w:val="34"/>
  </w:num>
  <w:num w:numId="44" w16cid:durableId="1448045084">
    <w:abstractNumId w:val="23"/>
  </w:num>
  <w:num w:numId="45" w16cid:durableId="211913400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CD"/>
    <w:rsid w:val="00020ED0"/>
    <w:rsid w:val="00035A81"/>
    <w:rsid w:val="000964F5"/>
    <w:rsid w:val="000C1F21"/>
    <w:rsid w:val="00136B90"/>
    <w:rsid w:val="001A5688"/>
    <w:rsid w:val="002338CB"/>
    <w:rsid w:val="0027285B"/>
    <w:rsid w:val="00300935"/>
    <w:rsid w:val="003846D2"/>
    <w:rsid w:val="003A093F"/>
    <w:rsid w:val="003F18C2"/>
    <w:rsid w:val="003F25C9"/>
    <w:rsid w:val="003F4F07"/>
    <w:rsid w:val="00482691"/>
    <w:rsid w:val="004F4C0F"/>
    <w:rsid w:val="00583151"/>
    <w:rsid w:val="005E31F3"/>
    <w:rsid w:val="00605DF8"/>
    <w:rsid w:val="00661D65"/>
    <w:rsid w:val="006D4D63"/>
    <w:rsid w:val="00701326"/>
    <w:rsid w:val="007016F8"/>
    <w:rsid w:val="00710191"/>
    <w:rsid w:val="00741150"/>
    <w:rsid w:val="0075510D"/>
    <w:rsid w:val="007F5C64"/>
    <w:rsid w:val="0084004A"/>
    <w:rsid w:val="008B666E"/>
    <w:rsid w:val="00927E81"/>
    <w:rsid w:val="009A7969"/>
    <w:rsid w:val="009D03FE"/>
    <w:rsid w:val="00A259DD"/>
    <w:rsid w:val="00A529D4"/>
    <w:rsid w:val="00AD0431"/>
    <w:rsid w:val="00AF32B2"/>
    <w:rsid w:val="00B30A21"/>
    <w:rsid w:val="00BA4C31"/>
    <w:rsid w:val="00BC2B6F"/>
    <w:rsid w:val="00BD39D8"/>
    <w:rsid w:val="00BD4ECD"/>
    <w:rsid w:val="00BF7E98"/>
    <w:rsid w:val="00CE4FAA"/>
    <w:rsid w:val="00D6644C"/>
    <w:rsid w:val="00DA6C96"/>
    <w:rsid w:val="00DB4B48"/>
    <w:rsid w:val="00E047B7"/>
    <w:rsid w:val="00E3528B"/>
    <w:rsid w:val="00EA4F06"/>
    <w:rsid w:val="00ED4615"/>
    <w:rsid w:val="00EE682C"/>
    <w:rsid w:val="00F32C7D"/>
    <w:rsid w:val="00F41625"/>
    <w:rsid w:val="00FF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8326C"/>
  <w15:chartTrackingRefBased/>
  <w15:docId w15:val="{F8B9371D-251C-4407-8918-205C688F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M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6F"/>
    <w:pPr>
      <w:suppressAutoHyphens/>
      <w:spacing w:before="360" w:after="120" w:line="240" w:lineRule="auto"/>
      <w:jc w:val="both"/>
    </w:pPr>
    <w:rPr>
      <w:rFonts w:ascii="Calibri" w:eastAsia="Calibri" w:hAnsi="Calibri" w:cs="Calibri"/>
      <w:lang w:val="fr-FR" w:eastAsia="zh-CN"/>
    </w:rPr>
  </w:style>
  <w:style w:type="paragraph" w:styleId="Titre1">
    <w:name w:val="heading 1"/>
    <w:basedOn w:val="Normal"/>
    <w:next w:val="Normal"/>
    <w:link w:val="Titre1Car"/>
    <w:uiPriority w:val="9"/>
    <w:qFormat/>
    <w:rsid w:val="00BD4ECD"/>
    <w:pPr>
      <w:keepNext/>
      <w:spacing w:before="120" w:after="0"/>
      <w:ind w:left="390"/>
      <w:outlineLvl w:val="0"/>
    </w:pPr>
    <w:rPr>
      <w:rFonts w:ascii="Times New Roman" w:eastAsia="Times New Roman" w:hAnsi="Times New Roman" w:cs="Times New Roman"/>
      <w:b/>
      <w:bCs/>
      <w:kern w:val="32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ECD"/>
    <w:rPr>
      <w:rFonts w:ascii="Times New Roman" w:eastAsia="Times New Roman" w:hAnsi="Times New Roman" w:cs="Times New Roman"/>
      <w:b/>
      <w:bCs/>
      <w:kern w:val="32"/>
      <w:sz w:val="24"/>
      <w:szCs w:val="24"/>
      <w:lang w:val="fr-FR" w:eastAsia="zh-CN"/>
    </w:rPr>
  </w:style>
  <w:style w:type="character" w:customStyle="1" w:styleId="WW8Num4z0">
    <w:name w:val="WW8Num4z0"/>
    <w:rsid w:val="00BD4ECD"/>
    <w:rPr>
      <w:rFonts w:ascii="Wingdings" w:hAnsi="Wingdings" w:cs="Wingdings"/>
    </w:rPr>
  </w:style>
  <w:style w:type="character" w:customStyle="1" w:styleId="WW8Num17z0">
    <w:name w:val="WW8Num17z0"/>
    <w:rsid w:val="00BD4ECD"/>
    <w:rPr>
      <w:sz w:val="24"/>
      <w:szCs w:val="24"/>
    </w:rPr>
  </w:style>
  <w:style w:type="character" w:customStyle="1" w:styleId="WW8Num18z0">
    <w:name w:val="WW8Num18z0"/>
    <w:rsid w:val="00BD4ECD"/>
    <w:rPr>
      <w:rFonts w:ascii="Calibri" w:eastAsia="Calibri" w:hAnsi="Calibri" w:cs="Times New Roman"/>
    </w:rPr>
  </w:style>
  <w:style w:type="character" w:customStyle="1" w:styleId="WW8Num18z1">
    <w:name w:val="WW8Num18z1"/>
    <w:rsid w:val="00BD4ECD"/>
    <w:rPr>
      <w:rFonts w:ascii="Courier New" w:hAnsi="Courier New" w:cs="Courier New"/>
    </w:rPr>
  </w:style>
  <w:style w:type="character" w:customStyle="1" w:styleId="WW8Num18z2">
    <w:name w:val="WW8Num18z2"/>
    <w:rsid w:val="00BD4ECD"/>
    <w:rPr>
      <w:rFonts w:ascii="Wingdings" w:hAnsi="Wingdings" w:cs="Wingdings"/>
    </w:rPr>
  </w:style>
  <w:style w:type="character" w:customStyle="1" w:styleId="WW8Num18z3">
    <w:name w:val="WW8Num18z3"/>
    <w:rsid w:val="00BD4ECD"/>
    <w:rPr>
      <w:rFonts w:ascii="Symbol" w:hAnsi="Symbol" w:cs="Symbol"/>
    </w:rPr>
  </w:style>
  <w:style w:type="character" w:customStyle="1" w:styleId="Absatz-Standardschriftart">
    <w:name w:val="Absatz-Standardschriftart"/>
    <w:rsid w:val="00BD4ECD"/>
  </w:style>
  <w:style w:type="character" w:customStyle="1" w:styleId="WW8Num4z1">
    <w:name w:val="WW8Num4z1"/>
    <w:rsid w:val="00BD4ECD"/>
    <w:rPr>
      <w:rFonts w:ascii="Courier New" w:hAnsi="Courier New" w:cs="Courier New"/>
    </w:rPr>
  </w:style>
  <w:style w:type="character" w:customStyle="1" w:styleId="WW8Num4z3">
    <w:name w:val="WW8Num4z3"/>
    <w:rsid w:val="00BD4ECD"/>
    <w:rPr>
      <w:rFonts w:ascii="Symbol" w:hAnsi="Symbol" w:cs="Symbol"/>
    </w:rPr>
  </w:style>
  <w:style w:type="character" w:customStyle="1" w:styleId="WW8Num5z1">
    <w:name w:val="WW8Num5z1"/>
    <w:rsid w:val="00BD4ECD"/>
    <w:rPr>
      <w:rFonts w:ascii="Courier New" w:hAnsi="Courier New" w:cs="Courier New"/>
    </w:rPr>
  </w:style>
  <w:style w:type="character" w:customStyle="1" w:styleId="WW8Num5z2">
    <w:name w:val="WW8Num5z2"/>
    <w:rsid w:val="00BD4ECD"/>
    <w:rPr>
      <w:rFonts w:ascii="Wingdings" w:hAnsi="Wingdings" w:cs="Wingdings"/>
    </w:rPr>
  </w:style>
  <w:style w:type="character" w:customStyle="1" w:styleId="WW8Num5z3">
    <w:name w:val="WW8Num5z3"/>
    <w:rsid w:val="00BD4ECD"/>
    <w:rPr>
      <w:rFonts w:ascii="Symbol" w:hAnsi="Symbol" w:cs="Symbol"/>
    </w:rPr>
  </w:style>
  <w:style w:type="character" w:customStyle="1" w:styleId="Policepardfaut1">
    <w:name w:val="Police par défaut1"/>
    <w:rsid w:val="00BD4ECD"/>
  </w:style>
  <w:style w:type="character" w:customStyle="1" w:styleId="SansinterligneCar">
    <w:name w:val="Sans interligne Car"/>
    <w:rsid w:val="00BD4ECD"/>
    <w:rPr>
      <w:rFonts w:ascii="Calibri" w:hAnsi="Calibri" w:cs="Calibri"/>
      <w:sz w:val="22"/>
      <w:szCs w:val="22"/>
      <w:lang w:val="fr-FR" w:bidi="ar-SA"/>
    </w:rPr>
  </w:style>
  <w:style w:type="character" w:styleId="Lienhypertexte">
    <w:name w:val="Hyperlink"/>
    <w:uiPriority w:val="99"/>
    <w:rsid w:val="00BD4ECD"/>
    <w:rPr>
      <w:color w:val="0000FF"/>
      <w:u w:val="single"/>
    </w:rPr>
  </w:style>
  <w:style w:type="character" w:styleId="Numrodepage">
    <w:name w:val="page number"/>
    <w:basedOn w:val="Policepardfaut1"/>
    <w:rsid w:val="00BD4ECD"/>
  </w:style>
  <w:style w:type="paragraph" w:customStyle="1" w:styleId="Titre10">
    <w:name w:val="Titre1"/>
    <w:basedOn w:val="Normal"/>
    <w:next w:val="Corpsdetexte"/>
    <w:rsid w:val="00BD4ECD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Corpsdetexte">
    <w:name w:val="Body Text"/>
    <w:basedOn w:val="Normal"/>
    <w:link w:val="CorpsdetexteCar"/>
    <w:rsid w:val="00BD4ECD"/>
    <w:pPr>
      <w:spacing w:before="0"/>
    </w:pPr>
  </w:style>
  <w:style w:type="character" w:customStyle="1" w:styleId="CorpsdetexteCar">
    <w:name w:val="Corps de texte Car"/>
    <w:basedOn w:val="Policepardfaut"/>
    <w:link w:val="Corpsdetexte"/>
    <w:rsid w:val="00BD4ECD"/>
    <w:rPr>
      <w:rFonts w:ascii="Calibri" w:eastAsia="Calibri" w:hAnsi="Calibri" w:cs="Calibri"/>
      <w:lang w:val="fr-FR" w:eastAsia="zh-CN"/>
    </w:rPr>
  </w:style>
  <w:style w:type="paragraph" w:styleId="Liste">
    <w:name w:val="List"/>
    <w:basedOn w:val="Corpsdetexte"/>
    <w:rsid w:val="00BD4ECD"/>
    <w:rPr>
      <w:rFonts w:cs="Lohit Hindi"/>
    </w:rPr>
  </w:style>
  <w:style w:type="paragraph" w:styleId="Lgende">
    <w:name w:val="caption"/>
    <w:basedOn w:val="Normal"/>
    <w:qFormat/>
    <w:rsid w:val="00BD4ECD"/>
    <w:pPr>
      <w:suppressLineNumbers/>
      <w:spacing w:before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BD4ECD"/>
    <w:pPr>
      <w:suppressLineNumbers/>
    </w:pPr>
    <w:rPr>
      <w:rFonts w:cs="Lohit Hindi"/>
    </w:rPr>
  </w:style>
  <w:style w:type="paragraph" w:styleId="Paragraphedeliste">
    <w:name w:val="List Paragraph"/>
    <w:basedOn w:val="Normal"/>
    <w:uiPriority w:val="34"/>
    <w:qFormat/>
    <w:rsid w:val="00BD4ECD"/>
    <w:pPr>
      <w:ind w:left="720"/>
    </w:pPr>
  </w:style>
  <w:style w:type="paragraph" w:styleId="Sansinterligne">
    <w:name w:val="No Spacing"/>
    <w:qFormat/>
    <w:rsid w:val="00BD4ECD"/>
    <w:pPr>
      <w:suppressAutoHyphens/>
      <w:spacing w:after="0" w:line="240" w:lineRule="auto"/>
    </w:pPr>
    <w:rPr>
      <w:rFonts w:ascii="Calibri" w:eastAsia="Times New Roman" w:hAnsi="Calibri" w:cs="Calibri"/>
      <w:lang w:val="fr-FR" w:eastAsia="zh-CN"/>
    </w:rPr>
  </w:style>
  <w:style w:type="paragraph" w:styleId="Pieddepage">
    <w:name w:val="footer"/>
    <w:basedOn w:val="Normal"/>
    <w:link w:val="PieddepageCar"/>
    <w:rsid w:val="00BD4E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D4ECD"/>
    <w:rPr>
      <w:rFonts w:ascii="Calibri" w:eastAsia="Calibri" w:hAnsi="Calibri" w:cs="Calibri"/>
      <w:lang w:val="fr-FR" w:eastAsia="zh-CN"/>
    </w:rPr>
  </w:style>
  <w:style w:type="paragraph" w:customStyle="1" w:styleId="Contenuducadre">
    <w:name w:val="Contenu du cadre"/>
    <w:basedOn w:val="Corpsdetexte"/>
    <w:rsid w:val="00BD4ECD"/>
  </w:style>
  <w:style w:type="paragraph" w:customStyle="1" w:styleId="Contenudetableau">
    <w:name w:val="Contenu de tableau"/>
    <w:basedOn w:val="Normal"/>
    <w:rsid w:val="00BD4ECD"/>
    <w:pPr>
      <w:suppressLineNumbers/>
    </w:pPr>
  </w:style>
  <w:style w:type="paragraph" w:customStyle="1" w:styleId="Titredetableau">
    <w:name w:val="Titre de tableau"/>
    <w:basedOn w:val="Contenudetableau"/>
    <w:rsid w:val="00BD4ECD"/>
    <w:pPr>
      <w:jc w:val="center"/>
    </w:pPr>
    <w:rPr>
      <w:b/>
      <w:bCs/>
    </w:rPr>
  </w:style>
  <w:style w:type="paragraph" w:styleId="En-tte">
    <w:name w:val="header"/>
    <w:basedOn w:val="Normal"/>
    <w:link w:val="En-tteCar"/>
    <w:rsid w:val="00BD4ECD"/>
    <w:pPr>
      <w:suppressLineNumbers/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rsid w:val="00BD4ECD"/>
    <w:rPr>
      <w:rFonts w:ascii="Calibri" w:eastAsia="Calibri" w:hAnsi="Calibri" w:cs="Calibri"/>
      <w:lang w:val="fr-FR" w:eastAsia="zh-CN"/>
    </w:rPr>
  </w:style>
  <w:style w:type="table" w:styleId="Grilledutableau">
    <w:name w:val="Table Grid"/>
    <w:basedOn w:val="TableauNormal"/>
    <w:uiPriority w:val="59"/>
    <w:rsid w:val="00BD4E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D4ECD"/>
    <w:pPr>
      <w:spacing w:before="0" w:after="0"/>
    </w:pPr>
    <w:rPr>
      <w:rFonts w:ascii="Tahoma" w:hAnsi="Tahoma" w:cs="Times New Roman"/>
      <w:sz w:val="16"/>
      <w:szCs w:val="16"/>
      <w:lang w:val="x-none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4ECD"/>
    <w:rPr>
      <w:rFonts w:ascii="Tahoma" w:eastAsia="Calibri" w:hAnsi="Tahoma" w:cs="Times New Roman"/>
      <w:sz w:val="16"/>
      <w:szCs w:val="16"/>
      <w:lang w:val="x-none" w:eastAsia="zh-CN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D4EC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D4ECD"/>
    <w:rPr>
      <w:rFonts w:ascii="Calibri" w:eastAsia="Calibri" w:hAnsi="Calibri" w:cs="Calibri"/>
      <w:sz w:val="20"/>
      <w:szCs w:val="20"/>
      <w:lang w:val="fr-FR" w:eastAsia="zh-CN"/>
    </w:rPr>
  </w:style>
  <w:style w:type="character" w:styleId="Appelnotedebasdep">
    <w:name w:val="footnote reference"/>
    <w:uiPriority w:val="99"/>
    <w:semiHidden/>
    <w:unhideWhenUsed/>
    <w:rsid w:val="00BD4ECD"/>
    <w:rPr>
      <w:vertAlign w:val="superscript"/>
    </w:rPr>
  </w:style>
  <w:style w:type="character" w:styleId="Marquedecommentaire">
    <w:name w:val="annotation reference"/>
    <w:uiPriority w:val="99"/>
    <w:semiHidden/>
    <w:unhideWhenUsed/>
    <w:rsid w:val="00BD4EC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D4EC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D4ECD"/>
    <w:rPr>
      <w:rFonts w:ascii="Calibri" w:eastAsia="Calibri" w:hAnsi="Calibri" w:cs="Calibri"/>
      <w:sz w:val="20"/>
      <w:szCs w:val="20"/>
      <w:lang w:val="fr-FR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D4EC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D4ECD"/>
    <w:rPr>
      <w:rFonts w:ascii="Calibri" w:eastAsia="Calibri" w:hAnsi="Calibri" w:cs="Calibri"/>
      <w:b/>
      <w:bCs/>
      <w:sz w:val="20"/>
      <w:szCs w:val="20"/>
      <w:lang w:val="fr-FR" w:eastAsia="zh-CN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D4ECD"/>
    <w:pPr>
      <w:keepLines/>
      <w:suppressAutoHyphens w:val="0"/>
      <w:spacing w:before="480" w:line="276" w:lineRule="auto"/>
      <w:ind w:left="0"/>
      <w:jc w:val="left"/>
      <w:outlineLvl w:val="9"/>
    </w:pPr>
    <w:rPr>
      <w:rFonts w:ascii="Cambria" w:hAnsi="Cambria"/>
      <w:color w:val="365F91"/>
      <w:kern w:val="0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D4ECD"/>
  </w:style>
  <w:style w:type="character" w:styleId="Lienhypertextesuivivisit">
    <w:name w:val="FollowedHyperlink"/>
    <w:uiPriority w:val="99"/>
    <w:semiHidden/>
    <w:unhideWhenUsed/>
    <w:rsid w:val="00BD4ECD"/>
    <w:rPr>
      <w:color w:val="800080"/>
      <w:u w:val="single"/>
    </w:rPr>
  </w:style>
  <w:style w:type="paragraph" w:customStyle="1" w:styleId="xl1373">
    <w:name w:val="xl1373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fr-FR"/>
    </w:rPr>
  </w:style>
  <w:style w:type="paragraph" w:customStyle="1" w:styleId="xl1374">
    <w:name w:val="xl1374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fr-FR"/>
    </w:rPr>
  </w:style>
  <w:style w:type="paragraph" w:customStyle="1" w:styleId="xl1375">
    <w:name w:val="xl1375"/>
    <w:basedOn w:val="Normal"/>
    <w:rsid w:val="00BD4ECD"/>
    <w:pPr>
      <w:suppressAutoHyphens w:val="0"/>
      <w:spacing w:before="100" w:beforeAutospacing="1" w:after="100" w:afterAutospacing="1"/>
      <w:jc w:val="left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76">
    <w:name w:val="xl137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77">
    <w:name w:val="xl137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78">
    <w:name w:val="xl137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79">
    <w:name w:val="xl1379"/>
    <w:basedOn w:val="Normal"/>
    <w:rsid w:val="00BD4ECD"/>
    <w:pPr>
      <w:suppressAutoHyphens w:val="0"/>
      <w:spacing w:before="100" w:beforeAutospacing="1" w:after="100" w:afterAutospacing="1"/>
      <w:jc w:val="left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0">
    <w:name w:val="xl138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1">
    <w:name w:val="xl1381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2">
    <w:name w:val="xl1382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3">
    <w:name w:val="xl1383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4">
    <w:name w:val="xl1384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5">
    <w:name w:val="xl138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6">
    <w:name w:val="xl138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7">
    <w:name w:val="xl138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8">
    <w:name w:val="xl138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89">
    <w:name w:val="xl1389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0">
    <w:name w:val="xl139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1">
    <w:name w:val="xl1391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2">
    <w:name w:val="xl1392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3">
    <w:name w:val="xl1393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4">
    <w:name w:val="xl1394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5">
    <w:name w:val="xl1395"/>
    <w:basedOn w:val="Normal"/>
    <w:rsid w:val="00BD4ECD"/>
    <w:pP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6">
    <w:name w:val="xl1396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7">
    <w:name w:val="xl1397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8">
    <w:name w:val="xl139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399">
    <w:name w:val="xl1399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0">
    <w:name w:val="xl1400"/>
    <w:basedOn w:val="Normal"/>
    <w:rsid w:val="00BD4ECD"/>
    <w:pP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1">
    <w:name w:val="xl1401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2">
    <w:name w:val="xl1402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3">
    <w:name w:val="xl1403"/>
    <w:basedOn w:val="Normal"/>
    <w:rsid w:val="00BD4ECD"/>
    <w:pP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4">
    <w:name w:val="xl1404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5">
    <w:name w:val="xl140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6">
    <w:name w:val="xl140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7">
    <w:name w:val="xl140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08">
    <w:name w:val="xl140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409">
    <w:name w:val="xl1409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0">
    <w:name w:val="xl1410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1">
    <w:name w:val="xl1411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2">
    <w:name w:val="xl1412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3">
    <w:name w:val="xl1413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4">
    <w:name w:val="xl1414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5">
    <w:name w:val="xl141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DCDB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416">
    <w:name w:val="xl1416"/>
    <w:basedOn w:val="Normal"/>
    <w:rsid w:val="00BD4ECD"/>
    <w:pPr>
      <w:pBdr>
        <w:top w:val="single" w:sz="4" w:space="0" w:color="auto"/>
        <w:bottom w:val="single" w:sz="4" w:space="0" w:color="auto"/>
      </w:pBdr>
      <w:shd w:val="clear" w:color="000000" w:fill="F2DCDB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417">
    <w:name w:val="xl1417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customStyle="1" w:styleId="xl1418">
    <w:name w:val="xl1418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19">
    <w:name w:val="xl1419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0">
    <w:name w:val="xl142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0000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1">
    <w:name w:val="xl1421"/>
    <w:basedOn w:val="Normal"/>
    <w:rsid w:val="00BD4ECD"/>
    <w:pPr>
      <w:pBdr>
        <w:top w:val="single" w:sz="4" w:space="0" w:color="auto"/>
        <w:bottom w:val="single" w:sz="4" w:space="0" w:color="auto"/>
      </w:pBdr>
      <w:shd w:val="clear" w:color="000000" w:fill="000000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2">
    <w:name w:val="xl1422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0000"/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3">
    <w:name w:val="xl1423"/>
    <w:basedOn w:val="Normal"/>
    <w:rsid w:val="00BD4ECD"/>
    <w:pPr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4">
    <w:name w:val="xl1424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5">
    <w:name w:val="xl142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6">
    <w:name w:val="xl1426"/>
    <w:basedOn w:val="Normal"/>
    <w:rsid w:val="00BD4ECD"/>
    <w:pPr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sz w:val="18"/>
      <w:szCs w:val="18"/>
      <w:lang w:eastAsia="fr-FR"/>
    </w:rPr>
  </w:style>
  <w:style w:type="paragraph" w:customStyle="1" w:styleId="xl1427">
    <w:name w:val="xl1427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28">
    <w:name w:val="xl1428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29">
    <w:name w:val="xl1429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xl1430">
    <w:name w:val="xl143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31">
    <w:name w:val="xl1431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32">
    <w:name w:val="xl1432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sz w:val="24"/>
      <w:szCs w:val="24"/>
      <w:lang w:eastAsia="fr-FR"/>
    </w:rPr>
  </w:style>
  <w:style w:type="paragraph" w:customStyle="1" w:styleId="xl1433">
    <w:name w:val="xl1433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xl1434">
    <w:name w:val="xl1434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35">
    <w:name w:val="xl143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36">
    <w:name w:val="xl143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000000"/>
      <w:sz w:val="16"/>
      <w:szCs w:val="16"/>
      <w:lang w:eastAsia="fr-FR"/>
    </w:rPr>
  </w:style>
  <w:style w:type="paragraph" w:customStyle="1" w:styleId="xl1437">
    <w:name w:val="xl143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38">
    <w:name w:val="xl143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xl1439">
    <w:name w:val="xl1439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xl1440">
    <w:name w:val="xl144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41">
    <w:name w:val="xl1441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0000"/>
      <w:sz w:val="16"/>
      <w:szCs w:val="16"/>
      <w:lang w:eastAsia="fr-FR"/>
    </w:rPr>
  </w:style>
  <w:style w:type="paragraph" w:customStyle="1" w:styleId="xl1442">
    <w:name w:val="xl1442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14"/>
      <w:szCs w:val="14"/>
      <w:lang w:eastAsia="fr-FR"/>
    </w:rPr>
  </w:style>
  <w:style w:type="paragraph" w:customStyle="1" w:styleId="xl1443">
    <w:name w:val="xl1443"/>
    <w:basedOn w:val="Normal"/>
    <w:rsid w:val="00BD4ECD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000000"/>
      <w:sz w:val="16"/>
      <w:szCs w:val="16"/>
      <w:lang w:eastAsia="fr-FR"/>
    </w:rPr>
  </w:style>
  <w:style w:type="paragraph" w:customStyle="1" w:styleId="xl1444">
    <w:name w:val="xl1444"/>
    <w:basedOn w:val="Normal"/>
    <w:rsid w:val="00BD4ECD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45">
    <w:name w:val="xl1445"/>
    <w:basedOn w:val="Normal"/>
    <w:rsid w:val="00BD4ECD"/>
    <w:pPr>
      <w:pBdr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46">
    <w:name w:val="xl1446"/>
    <w:basedOn w:val="Normal"/>
    <w:rsid w:val="00BD4ECD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47">
    <w:name w:val="xl1447"/>
    <w:basedOn w:val="Normal"/>
    <w:rsid w:val="00BD4ECD"/>
    <w:pP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b/>
      <w:bCs/>
      <w:color w:val="008000"/>
      <w:sz w:val="40"/>
      <w:szCs w:val="40"/>
      <w:lang w:eastAsia="fr-FR"/>
    </w:rPr>
  </w:style>
  <w:style w:type="paragraph" w:customStyle="1" w:styleId="xl1448">
    <w:name w:val="xl1448"/>
    <w:basedOn w:val="Normal"/>
    <w:rsid w:val="00BD4ECD"/>
    <w:pP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49">
    <w:name w:val="xl1449"/>
    <w:basedOn w:val="Normal"/>
    <w:rsid w:val="00BD4ECD"/>
    <w:pP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50">
    <w:name w:val="xl1450"/>
    <w:basedOn w:val="Normal"/>
    <w:rsid w:val="00BD4ECD"/>
    <w:pPr>
      <w:pBdr>
        <w:top w:val="single" w:sz="4" w:space="0" w:color="auto"/>
        <w:lef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51">
    <w:name w:val="xl1451"/>
    <w:basedOn w:val="Normal"/>
    <w:rsid w:val="00BD4ECD"/>
    <w:pPr>
      <w:pBdr>
        <w:top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52">
    <w:name w:val="xl1452"/>
    <w:basedOn w:val="Normal"/>
    <w:rsid w:val="00BD4ECD"/>
    <w:pPr>
      <w:pBdr>
        <w:top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53">
    <w:name w:val="xl1453"/>
    <w:basedOn w:val="Normal"/>
    <w:rsid w:val="00BD4ECD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54">
    <w:name w:val="xl1454"/>
    <w:basedOn w:val="Normal"/>
    <w:rsid w:val="00BD4ECD"/>
    <w:pPr>
      <w:pBdr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55">
    <w:name w:val="xl1455"/>
    <w:basedOn w:val="Normal"/>
    <w:rsid w:val="00BD4ECD"/>
    <w:pPr>
      <w:pBdr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56">
    <w:name w:val="xl145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57">
    <w:name w:val="xl1457"/>
    <w:basedOn w:val="Normal"/>
    <w:rsid w:val="00BD4ECD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58">
    <w:name w:val="xl1458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59">
    <w:name w:val="xl1459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60">
    <w:name w:val="xl1460"/>
    <w:basedOn w:val="Normal"/>
    <w:rsid w:val="00BD4ECD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61">
    <w:name w:val="xl1461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62">
    <w:name w:val="xl1462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63">
    <w:name w:val="xl1463"/>
    <w:basedOn w:val="Normal"/>
    <w:rsid w:val="00BD4ECD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64">
    <w:name w:val="xl1464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65">
    <w:name w:val="xl1465"/>
    <w:basedOn w:val="Normal"/>
    <w:rsid w:val="00BD4ECD"/>
    <w:pPr>
      <w:pBdr>
        <w:bottom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66">
    <w:name w:val="xl1466"/>
    <w:basedOn w:val="Normal"/>
    <w:rsid w:val="00BD4ECD"/>
    <w:pPr>
      <w:shd w:val="clear" w:color="000000" w:fill="F2F2F2"/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000000"/>
      <w:sz w:val="14"/>
      <w:szCs w:val="14"/>
      <w:lang w:eastAsia="fr-FR"/>
    </w:rPr>
  </w:style>
  <w:style w:type="paragraph" w:customStyle="1" w:styleId="xl1467">
    <w:name w:val="xl146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sz w:val="24"/>
      <w:szCs w:val="24"/>
      <w:lang w:eastAsia="fr-FR"/>
    </w:rPr>
  </w:style>
  <w:style w:type="paragraph" w:customStyle="1" w:styleId="xl1468">
    <w:name w:val="xl1468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sz w:val="24"/>
      <w:szCs w:val="24"/>
      <w:lang w:eastAsia="fr-FR"/>
    </w:rPr>
  </w:style>
  <w:style w:type="paragraph" w:customStyle="1" w:styleId="xl1469">
    <w:name w:val="xl1469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70">
    <w:name w:val="xl1470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71">
    <w:name w:val="xl1471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72">
    <w:name w:val="xl1472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b/>
      <w:bCs/>
      <w:color w:val="000000"/>
      <w:sz w:val="24"/>
      <w:szCs w:val="24"/>
      <w:lang w:eastAsia="fr-FR"/>
    </w:rPr>
  </w:style>
  <w:style w:type="paragraph" w:customStyle="1" w:styleId="xl1473">
    <w:name w:val="xl1473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74">
    <w:name w:val="xl1474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4"/>
      <w:szCs w:val="24"/>
      <w:lang w:eastAsia="fr-FR"/>
    </w:rPr>
  </w:style>
  <w:style w:type="paragraph" w:customStyle="1" w:styleId="xl1475">
    <w:name w:val="xl147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8080"/>
      <w:sz w:val="24"/>
      <w:szCs w:val="24"/>
      <w:lang w:eastAsia="fr-FR"/>
    </w:rPr>
  </w:style>
  <w:style w:type="paragraph" w:customStyle="1" w:styleId="xl1476">
    <w:name w:val="xl1476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color w:val="008080"/>
      <w:sz w:val="24"/>
      <w:szCs w:val="24"/>
      <w:lang w:eastAsia="fr-FR"/>
    </w:rPr>
  </w:style>
  <w:style w:type="paragraph" w:customStyle="1" w:styleId="xl1477">
    <w:name w:val="xl147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0"/>
      <w:szCs w:val="20"/>
      <w:lang w:eastAsia="fr-FR"/>
    </w:rPr>
  </w:style>
  <w:style w:type="paragraph" w:customStyle="1" w:styleId="xl1478">
    <w:name w:val="xl1478"/>
    <w:basedOn w:val="Normal"/>
    <w:rsid w:val="00BD4ECD"/>
    <w:pPr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0"/>
      <w:szCs w:val="20"/>
      <w:lang w:eastAsia="fr-FR"/>
    </w:rPr>
  </w:style>
  <w:style w:type="paragraph" w:customStyle="1" w:styleId="xl1479">
    <w:name w:val="xl1479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Cambria" w:eastAsia="Times New Roman" w:hAnsi="Cambria" w:cs="Times New Roman"/>
      <w:color w:val="000000"/>
      <w:sz w:val="20"/>
      <w:szCs w:val="20"/>
      <w:lang w:eastAsia="fr-FR"/>
    </w:rPr>
  </w:style>
  <w:style w:type="paragraph" w:customStyle="1" w:styleId="xl1480">
    <w:name w:val="xl148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800080"/>
      <w:sz w:val="20"/>
      <w:szCs w:val="20"/>
      <w:lang w:eastAsia="fr-FR"/>
    </w:rPr>
  </w:style>
  <w:style w:type="paragraph" w:customStyle="1" w:styleId="xl1481">
    <w:name w:val="xl1481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b/>
      <w:bCs/>
      <w:color w:val="800080"/>
      <w:sz w:val="20"/>
      <w:szCs w:val="20"/>
      <w:lang w:eastAsia="fr-FR"/>
    </w:rPr>
  </w:style>
  <w:style w:type="paragraph" w:customStyle="1" w:styleId="xl1482">
    <w:name w:val="xl1482"/>
    <w:basedOn w:val="Normal"/>
    <w:rsid w:val="00BD4ECD"/>
    <w:pPr>
      <w:pBdr>
        <w:lef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83">
    <w:name w:val="xl1483"/>
    <w:basedOn w:val="Normal"/>
    <w:rsid w:val="00BD4ECD"/>
    <w:pPr>
      <w:suppressAutoHyphens w:val="0"/>
      <w:spacing w:before="100" w:beforeAutospacing="1" w:after="100" w:afterAutospacing="1"/>
      <w:jc w:val="left"/>
      <w:textAlignment w:val="center"/>
    </w:pPr>
    <w:rPr>
      <w:rFonts w:ascii="Cambria" w:eastAsia="Times New Roman" w:hAnsi="Cambria" w:cs="Times New Roman"/>
      <w:b/>
      <w:bCs/>
      <w:color w:val="000000"/>
      <w:sz w:val="20"/>
      <w:szCs w:val="20"/>
      <w:lang w:eastAsia="fr-FR"/>
    </w:rPr>
  </w:style>
  <w:style w:type="paragraph" w:customStyle="1" w:styleId="xl1484">
    <w:name w:val="xl1484"/>
    <w:basedOn w:val="Normal"/>
    <w:rsid w:val="00BD4ECD"/>
    <w:pPr>
      <w:suppressAutoHyphens w:val="0"/>
      <w:spacing w:before="100" w:beforeAutospacing="1" w:after="100" w:afterAutospacing="1"/>
      <w:jc w:val="center"/>
      <w:textAlignment w:val="center"/>
    </w:pPr>
    <w:rPr>
      <w:rFonts w:ascii="Cambria" w:eastAsia="Times New Roman" w:hAnsi="Cambria" w:cs="Times New Roman"/>
      <w:color w:val="000000"/>
      <w:sz w:val="20"/>
      <w:szCs w:val="20"/>
      <w:lang w:eastAsia="fr-FR"/>
    </w:rPr>
  </w:style>
  <w:style w:type="paragraph" w:customStyle="1" w:styleId="xl1485">
    <w:name w:val="xl148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b/>
      <w:bCs/>
      <w:color w:val="FF0000"/>
      <w:sz w:val="24"/>
      <w:szCs w:val="24"/>
      <w:lang w:eastAsia="fr-FR"/>
    </w:rPr>
  </w:style>
  <w:style w:type="paragraph" w:customStyle="1" w:styleId="xl1486">
    <w:name w:val="xl1486"/>
    <w:basedOn w:val="Normal"/>
    <w:rsid w:val="00BD4ECD"/>
    <w:pPr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Cambria" w:eastAsia="Times New Roman" w:hAnsi="Cambria" w:cs="Times New Roman"/>
      <w:b/>
      <w:bCs/>
      <w:color w:val="FF0000"/>
      <w:sz w:val="24"/>
      <w:szCs w:val="24"/>
      <w:lang w:eastAsia="fr-FR"/>
    </w:rPr>
  </w:style>
  <w:style w:type="paragraph" w:customStyle="1" w:styleId="xl64">
    <w:name w:val="xl64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65">
    <w:name w:val="xl6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66">
    <w:name w:val="xl6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67">
    <w:name w:val="xl6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68">
    <w:name w:val="xl6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69">
    <w:name w:val="xl69"/>
    <w:basedOn w:val="Normal"/>
    <w:rsid w:val="00BD4ECD"/>
    <w:pPr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70">
    <w:name w:val="xl70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fr-FR"/>
    </w:rPr>
  </w:style>
  <w:style w:type="paragraph" w:customStyle="1" w:styleId="xl71">
    <w:name w:val="xl71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fr-FR"/>
    </w:rPr>
  </w:style>
  <w:style w:type="paragraph" w:customStyle="1" w:styleId="xl72">
    <w:name w:val="xl72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fr-FR"/>
    </w:rPr>
  </w:style>
  <w:style w:type="paragraph" w:customStyle="1" w:styleId="xl73">
    <w:name w:val="xl73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fr-FR"/>
    </w:rPr>
  </w:style>
  <w:style w:type="paragraph" w:customStyle="1" w:styleId="xl74">
    <w:name w:val="xl74"/>
    <w:basedOn w:val="Normal"/>
    <w:rsid w:val="00BD4ECD"/>
    <w:pPr>
      <w:suppressAutoHyphens w:val="0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5">
    <w:name w:val="xl75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uppressAutoHyphens w:val="0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76">
    <w:name w:val="xl76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77">
    <w:name w:val="xl77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78">
    <w:name w:val="xl78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uppressAutoHyphens w:val="0"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79">
    <w:name w:val="xl79"/>
    <w:basedOn w:val="Normal"/>
    <w:rsid w:val="00BD4EC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E699"/>
      <w:suppressAutoHyphens w:val="0"/>
      <w:spacing w:before="100" w:beforeAutospacing="1" w:after="100" w:afterAutospacing="1"/>
      <w:jc w:val="righ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xl80">
    <w:name w:val="xl80"/>
    <w:basedOn w:val="Normal"/>
    <w:rsid w:val="00BD4ECD"/>
    <w:pPr>
      <w:shd w:val="clear" w:color="000000" w:fill="FFE699"/>
      <w:suppressAutoHyphens w:val="0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1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E8716-4DAC-4E91-9388-A762B1FC9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</Pages>
  <Words>3505</Words>
  <Characters>19278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Ndere Compta1</dc:creator>
  <cp:keywords/>
  <dc:description/>
  <cp:lastModifiedBy>Ndere Compta1</cp:lastModifiedBy>
  <cp:revision>18</cp:revision>
  <cp:lastPrinted>2025-03-03T15:24:00Z</cp:lastPrinted>
  <dcterms:created xsi:type="dcterms:W3CDTF">2025-03-02T19:53:00Z</dcterms:created>
  <dcterms:modified xsi:type="dcterms:W3CDTF">2025-03-03T16:05:00Z</dcterms:modified>
</cp:coreProperties>
</file>