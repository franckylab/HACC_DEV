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8F3746" w14:textId="77777777" w:rsidR="00BD4ECD" w:rsidRPr="003C1F84" w:rsidRDefault="00BD4ECD" w:rsidP="00BD4ECD">
      <w:pPr>
        <w:pStyle w:val="Sansinterligne"/>
        <w:rPr>
          <w:rFonts w:ascii="Times New Roman" w:hAnsi="Times New Roman" w:cs="Times New Roman"/>
          <w:sz w:val="24"/>
          <w:szCs w:val="24"/>
        </w:rPr>
      </w:pPr>
    </w:p>
    <w:p w14:paraId="3D0108E5" w14:textId="77777777" w:rsidR="00BC2B6F" w:rsidRPr="003C1F84" w:rsidRDefault="00BC2B6F" w:rsidP="00BD4ECD">
      <w:pPr>
        <w:pStyle w:val="Sansinterligne"/>
        <w:rPr>
          <w:rFonts w:ascii="Times New Roman" w:hAnsi="Times New Roman" w:cs="Times New Roman"/>
          <w:sz w:val="24"/>
          <w:szCs w:val="24"/>
        </w:rPr>
      </w:pPr>
    </w:p>
    <w:p w14:paraId="44484A7A" w14:textId="77777777" w:rsidR="00BD4ECD" w:rsidRPr="003C1F84" w:rsidRDefault="00BD4ECD" w:rsidP="00BD4ECD">
      <w:pPr>
        <w:pStyle w:val="Titre1"/>
        <w:spacing w:after="120" w:line="276" w:lineRule="auto"/>
        <w:jc w:val="center"/>
      </w:pPr>
      <w:bookmarkStart w:id="0" w:name="_Toc62568833"/>
      <w:bookmarkStart w:id="1" w:name="_Toc62654054"/>
      <w:bookmarkStart w:id="2" w:name="_Toc62654150"/>
      <w:bookmarkStart w:id="3" w:name="_Toc63260796"/>
      <w:bookmarkStart w:id="4" w:name="_Toc63265737"/>
      <w:bookmarkStart w:id="5" w:name="_Toc63265907"/>
      <w:bookmarkStart w:id="6" w:name="_Toc205213566"/>
      <w:r w:rsidRPr="003C1F84">
        <w:t>SOMMAIRE</w:t>
      </w:r>
      <w:bookmarkEnd w:id="0"/>
      <w:bookmarkEnd w:id="1"/>
      <w:bookmarkEnd w:id="2"/>
      <w:bookmarkEnd w:id="3"/>
      <w:bookmarkEnd w:id="4"/>
      <w:bookmarkEnd w:id="5"/>
      <w:bookmarkEnd w:id="6"/>
    </w:p>
    <w:p w14:paraId="376F07B4" w14:textId="77777777" w:rsidR="00E7118E" w:rsidRDefault="00BD4ECD">
      <w:pPr>
        <w:pStyle w:val="TM1"/>
        <w:tabs>
          <w:tab w:val="right" w:leader="dot" w:pos="10762"/>
        </w:tabs>
        <w:rPr>
          <w:rFonts w:asciiTheme="minorHAnsi" w:eastAsiaTheme="minorEastAsia" w:hAnsiTheme="minorHAnsi" w:cstheme="minorBidi"/>
          <w:noProof/>
          <w:lang w:eastAsia="fr-FR"/>
        </w:rPr>
      </w:pPr>
      <w:r w:rsidRPr="0084123B">
        <w:rPr>
          <w:rFonts w:ascii="Times New Roman" w:hAnsi="Times New Roman" w:cs="Times New Roman"/>
          <w:color w:val="FF0000"/>
          <w:sz w:val="24"/>
          <w:szCs w:val="24"/>
        </w:rPr>
        <w:fldChar w:fldCharType="begin"/>
      </w:r>
      <w:r w:rsidRPr="0084123B">
        <w:rPr>
          <w:rFonts w:ascii="Times New Roman" w:hAnsi="Times New Roman" w:cs="Times New Roman"/>
          <w:color w:val="FF0000"/>
          <w:sz w:val="24"/>
          <w:szCs w:val="24"/>
        </w:rPr>
        <w:instrText xml:space="preserve"> TOC \o "1-3" \h \z \u </w:instrText>
      </w:r>
      <w:r w:rsidRPr="0084123B">
        <w:rPr>
          <w:rFonts w:ascii="Times New Roman" w:hAnsi="Times New Roman" w:cs="Times New Roman"/>
          <w:color w:val="FF0000"/>
          <w:sz w:val="24"/>
          <w:szCs w:val="24"/>
        </w:rPr>
        <w:fldChar w:fldCharType="separate"/>
      </w:r>
      <w:hyperlink w:anchor="_Toc205213566" w:history="1">
        <w:r w:rsidR="00E7118E" w:rsidRPr="000A54EE">
          <w:rPr>
            <w:rStyle w:val="Lienhypertexte"/>
            <w:noProof/>
          </w:rPr>
          <w:t>SOMMAIRE</w:t>
        </w:r>
        <w:r w:rsidR="00E7118E">
          <w:rPr>
            <w:noProof/>
            <w:webHidden/>
          </w:rPr>
          <w:tab/>
        </w:r>
        <w:r w:rsidR="00E7118E">
          <w:rPr>
            <w:noProof/>
            <w:webHidden/>
          </w:rPr>
          <w:fldChar w:fldCharType="begin"/>
        </w:r>
        <w:r w:rsidR="00E7118E">
          <w:rPr>
            <w:noProof/>
            <w:webHidden/>
          </w:rPr>
          <w:instrText xml:space="preserve"> PAGEREF _Toc205213566 \h </w:instrText>
        </w:r>
        <w:r w:rsidR="00E7118E">
          <w:rPr>
            <w:noProof/>
            <w:webHidden/>
          </w:rPr>
        </w:r>
        <w:r w:rsidR="00E7118E">
          <w:rPr>
            <w:noProof/>
            <w:webHidden/>
          </w:rPr>
          <w:fldChar w:fldCharType="separate"/>
        </w:r>
        <w:r w:rsidR="00A8193D">
          <w:rPr>
            <w:noProof/>
            <w:webHidden/>
          </w:rPr>
          <w:t>1</w:t>
        </w:r>
        <w:r w:rsidR="00E7118E">
          <w:rPr>
            <w:noProof/>
            <w:webHidden/>
          </w:rPr>
          <w:fldChar w:fldCharType="end"/>
        </w:r>
      </w:hyperlink>
    </w:p>
    <w:p w14:paraId="3987450E" w14:textId="77777777" w:rsidR="00E7118E" w:rsidRDefault="00D85B63">
      <w:pPr>
        <w:pStyle w:val="TM1"/>
        <w:tabs>
          <w:tab w:val="right" w:leader="dot" w:pos="10762"/>
        </w:tabs>
        <w:rPr>
          <w:rFonts w:asciiTheme="minorHAnsi" w:eastAsiaTheme="minorEastAsia" w:hAnsiTheme="minorHAnsi" w:cstheme="minorBidi"/>
          <w:noProof/>
          <w:lang w:eastAsia="fr-FR"/>
        </w:rPr>
      </w:pPr>
      <w:hyperlink w:anchor="_Toc205213567" w:history="1">
        <w:r w:rsidR="00E7118E" w:rsidRPr="000A54EE">
          <w:rPr>
            <w:rStyle w:val="Lienhypertexte"/>
            <w:noProof/>
          </w:rPr>
          <w:t>INTRODUCTION</w:t>
        </w:r>
        <w:r w:rsidR="00E7118E">
          <w:rPr>
            <w:noProof/>
            <w:webHidden/>
          </w:rPr>
          <w:tab/>
        </w:r>
        <w:r w:rsidR="00E7118E">
          <w:rPr>
            <w:noProof/>
            <w:webHidden/>
          </w:rPr>
          <w:fldChar w:fldCharType="begin"/>
        </w:r>
        <w:r w:rsidR="00E7118E">
          <w:rPr>
            <w:noProof/>
            <w:webHidden/>
          </w:rPr>
          <w:instrText xml:space="preserve"> PAGEREF _Toc205213567 \h </w:instrText>
        </w:r>
        <w:r w:rsidR="00E7118E">
          <w:rPr>
            <w:noProof/>
            <w:webHidden/>
          </w:rPr>
        </w:r>
        <w:r w:rsidR="00E7118E">
          <w:rPr>
            <w:noProof/>
            <w:webHidden/>
          </w:rPr>
          <w:fldChar w:fldCharType="separate"/>
        </w:r>
        <w:r w:rsidR="00A8193D">
          <w:rPr>
            <w:noProof/>
            <w:webHidden/>
          </w:rPr>
          <w:t>2</w:t>
        </w:r>
        <w:r w:rsidR="00E7118E">
          <w:rPr>
            <w:noProof/>
            <w:webHidden/>
          </w:rPr>
          <w:fldChar w:fldCharType="end"/>
        </w:r>
      </w:hyperlink>
    </w:p>
    <w:p w14:paraId="1570FA90" w14:textId="77777777" w:rsidR="00E7118E" w:rsidRDefault="00D85B63">
      <w:pPr>
        <w:pStyle w:val="TM1"/>
        <w:tabs>
          <w:tab w:val="right" w:leader="dot" w:pos="10762"/>
        </w:tabs>
        <w:rPr>
          <w:rFonts w:asciiTheme="minorHAnsi" w:eastAsiaTheme="minorEastAsia" w:hAnsiTheme="minorHAnsi" w:cstheme="minorBidi"/>
          <w:noProof/>
          <w:lang w:eastAsia="fr-FR"/>
        </w:rPr>
      </w:pPr>
      <w:hyperlink w:anchor="_Toc205213568" w:history="1">
        <w:r w:rsidR="00E7118E" w:rsidRPr="000A54EE">
          <w:rPr>
            <w:rStyle w:val="Lienhypertexte"/>
            <w:noProof/>
          </w:rPr>
          <w:t>I- RESUME DE L’ACTIVITE</w:t>
        </w:r>
        <w:r w:rsidR="00E7118E">
          <w:rPr>
            <w:noProof/>
            <w:webHidden/>
          </w:rPr>
          <w:tab/>
        </w:r>
        <w:r w:rsidR="00E7118E">
          <w:rPr>
            <w:noProof/>
            <w:webHidden/>
          </w:rPr>
          <w:fldChar w:fldCharType="begin"/>
        </w:r>
        <w:r w:rsidR="00E7118E">
          <w:rPr>
            <w:noProof/>
            <w:webHidden/>
          </w:rPr>
          <w:instrText xml:space="preserve"> PAGEREF _Toc205213568 \h </w:instrText>
        </w:r>
        <w:r w:rsidR="00E7118E">
          <w:rPr>
            <w:noProof/>
            <w:webHidden/>
          </w:rPr>
        </w:r>
        <w:r w:rsidR="00E7118E">
          <w:rPr>
            <w:noProof/>
            <w:webHidden/>
          </w:rPr>
          <w:fldChar w:fldCharType="separate"/>
        </w:r>
        <w:r w:rsidR="00A8193D">
          <w:rPr>
            <w:noProof/>
            <w:webHidden/>
          </w:rPr>
          <w:t>2</w:t>
        </w:r>
        <w:r w:rsidR="00E7118E">
          <w:rPr>
            <w:noProof/>
            <w:webHidden/>
          </w:rPr>
          <w:fldChar w:fldCharType="end"/>
        </w:r>
      </w:hyperlink>
    </w:p>
    <w:p w14:paraId="2A491CF0" w14:textId="77777777" w:rsidR="00E7118E" w:rsidRDefault="00D85B63">
      <w:pPr>
        <w:pStyle w:val="TM1"/>
        <w:tabs>
          <w:tab w:val="right" w:leader="dot" w:pos="10762"/>
        </w:tabs>
        <w:rPr>
          <w:rFonts w:asciiTheme="minorHAnsi" w:eastAsiaTheme="minorEastAsia" w:hAnsiTheme="minorHAnsi" w:cstheme="minorBidi"/>
          <w:noProof/>
          <w:lang w:eastAsia="fr-FR"/>
        </w:rPr>
      </w:pPr>
      <w:hyperlink w:anchor="_Toc205213569" w:history="1">
        <w:r w:rsidR="00E7118E" w:rsidRPr="000A54EE">
          <w:rPr>
            <w:rStyle w:val="Lienhypertexte"/>
            <w:noProof/>
          </w:rPr>
          <w:t>I.A- RESUME DE L’ACTIVITE EN CHIFFRES</w:t>
        </w:r>
        <w:r w:rsidR="00E7118E">
          <w:rPr>
            <w:noProof/>
            <w:webHidden/>
          </w:rPr>
          <w:tab/>
        </w:r>
        <w:r w:rsidR="00E7118E">
          <w:rPr>
            <w:noProof/>
            <w:webHidden/>
          </w:rPr>
          <w:fldChar w:fldCharType="begin"/>
        </w:r>
        <w:r w:rsidR="00E7118E">
          <w:rPr>
            <w:noProof/>
            <w:webHidden/>
          </w:rPr>
          <w:instrText xml:space="preserve"> PAGEREF _Toc205213569 \h </w:instrText>
        </w:r>
        <w:r w:rsidR="00E7118E">
          <w:rPr>
            <w:noProof/>
            <w:webHidden/>
          </w:rPr>
        </w:r>
        <w:r w:rsidR="00E7118E">
          <w:rPr>
            <w:noProof/>
            <w:webHidden/>
          </w:rPr>
          <w:fldChar w:fldCharType="separate"/>
        </w:r>
        <w:r w:rsidR="00A8193D">
          <w:rPr>
            <w:noProof/>
            <w:webHidden/>
          </w:rPr>
          <w:t>2</w:t>
        </w:r>
        <w:r w:rsidR="00E7118E">
          <w:rPr>
            <w:noProof/>
            <w:webHidden/>
          </w:rPr>
          <w:fldChar w:fldCharType="end"/>
        </w:r>
      </w:hyperlink>
    </w:p>
    <w:p w14:paraId="51E7E69F" w14:textId="77777777" w:rsidR="00E7118E" w:rsidRDefault="00D85B63">
      <w:pPr>
        <w:pStyle w:val="TM1"/>
        <w:tabs>
          <w:tab w:val="right" w:leader="dot" w:pos="10762"/>
        </w:tabs>
        <w:rPr>
          <w:rFonts w:asciiTheme="minorHAnsi" w:eastAsiaTheme="minorEastAsia" w:hAnsiTheme="minorHAnsi" w:cstheme="minorBidi"/>
          <w:noProof/>
          <w:lang w:eastAsia="fr-FR"/>
        </w:rPr>
      </w:pPr>
      <w:hyperlink w:anchor="_Toc205213570" w:history="1">
        <w:r w:rsidR="00E7118E" w:rsidRPr="000A54EE">
          <w:rPr>
            <w:rStyle w:val="Lienhypertexte"/>
            <w:noProof/>
          </w:rPr>
          <w:t>II- ACTIVITE</w:t>
        </w:r>
        <w:r w:rsidR="00E7118E">
          <w:rPr>
            <w:noProof/>
            <w:webHidden/>
          </w:rPr>
          <w:tab/>
        </w:r>
        <w:r w:rsidR="00E7118E">
          <w:rPr>
            <w:noProof/>
            <w:webHidden/>
          </w:rPr>
          <w:fldChar w:fldCharType="begin"/>
        </w:r>
        <w:r w:rsidR="00E7118E">
          <w:rPr>
            <w:noProof/>
            <w:webHidden/>
          </w:rPr>
          <w:instrText xml:space="preserve"> PAGEREF _Toc205213570 \h </w:instrText>
        </w:r>
        <w:r w:rsidR="00E7118E">
          <w:rPr>
            <w:noProof/>
            <w:webHidden/>
          </w:rPr>
        </w:r>
        <w:r w:rsidR="00E7118E">
          <w:rPr>
            <w:noProof/>
            <w:webHidden/>
          </w:rPr>
          <w:fldChar w:fldCharType="separate"/>
        </w:r>
        <w:r w:rsidR="00A8193D">
          <w:rPr>
            <w:noProof/>
            <w:webHidden/>
          </w:rPr>
          <w:t>3</w:t>
        </w:r>
        <w:r w:rsidR="00E7118E">
          <w:rPr>
            <w:noProof/>
            <w:webHidden/>
          </w:rPr>
          <w:fldChar w:fldCharType="end"/>
        </w:r>
      </w:hyperlink>
    </w:p>
    <w:p w14:paraId="48874DE2" w14:textId="77777777" w:rsidR="00E7118E" w:rsidRDefault="00D85B63">
      <w:pPr>
        <w:pStyle w:val="TM1"/>
        <w:tabs>
          <w:tab w:val="right" w:leader="dot" w:pos="10762"/>
        </w:tabs>
        <w:rPr>
          <w:rFonts w:asciiTheme="minorHAnsi" w:eastAsiaTheme="minorEastAsia" w:hAnsiTheme="minorHAnsi" w:cstheme="minorBidi"/>
          <w:noProof/>
          <w:lang w:eastAsia="fr-FR"/>
        </w:rPr>
      </w:pPr>
      <w:hyperlink w:anchor="_Toc205213571" w:history="1">
        <w:r w:rsidR="00E7118E" w:rsidRPr="000A54EE">
          <w:rPr>
            <w:rStyle w:val="Lienhypertexte"/>
            <w:noProof/>
          </w:rPr>
          <w:t>II.A- REALISATIONS</w:t>
        </w:r>
        <w:r w:rsidR="00E7118E">
          <w:rPr>
            <w:noProof/>
            <w:webHidden/>
          </w:rPr>
          <w:tab/>
        </w:r>
        <w:r w:rsidR="00E7118E">
          <w:rPr>
            <w:noProof/>
            <w:webHidden/>
          </w:rPr>
          <w:fldChar w:fldCharType="begin"/>
        </w:r>
        <w:r w:rsidR="00E7118E">
          <w:rPr>
            <w:noProof/>
            <w:webHidden/>
          </w:rPr>
          <w:instrText xml:space="preserve"> PAGEREF _Toc205213571 \h </w:instrText>
        </w:r>
        <w:r w:rsidR="00E7118E">
          <w:rPr>
            <w:noProof/>
            <w:webHidden/>
          </w:rPr>
        </w:r>
        <w:r w:rsidR="00E7118E">
          <w:rPr>
            <w:noProof/>
            <w:webHidden/>
          </w:rPr>
          <w:fldChar w:fldCharType="separate"/>
        </w:r>
        <w:r w:rsidR="00A8193D">
          <w:rPr>
            <w:noProof/>
            <w:webHidden/>
          </w:rPr>
          <w:t>3</w:t>
        </w:r>
        <w:r w:rsidR="00E7118E">
          <w:rPr>
            <w:noProof/>
            <w:webHidden/>
          </w:rPr>
          <w:fldChar w:fldCharType="end"/>
        </w:r>
      </w:hyperlink>
    </w:p>
    <w:p w14:paraId="09C3B511" w14:textId="77777777" w:rsidR="00E7118E" w:rsidRDefault="00D85B63">
      <w:pPr>
        <w:pStyle w:val="TM1"/>
        <w:tabs>
          <w:tab w:val="right" w:leader="dot" w:pos="10762"/>
        </w:tabs>
        <w:rPr>
          <w:rFonts w:asciiTheme="minorHAnsi" w:eastAsiaTheme="minorEastAsia" w:hAnsiTheme="minorHAnsi" w:cstheme="minorBidi"/>
          <w:noProof/>
          <w:lang w:eastAsia="fr-FR"/>
        </w:rPr>
      </w:pPr>
      <w:hyperlink w:anchor="_Toc205213572" w:history="1">
        <w:r w:rsidR="00E7118E" w:rsidRPr="000A54EE">
          <w:rPr>
            <w:rStyle w:val="Lienhypertexte"/>
            <w:noProof/>
          </w:rPr>
          <w:t>II.A.1- REALISATIONS CA ET COMPORTEMENT CLIENTS</w:t>
        </w:r>
        <w:r w:rsidR="00E7118E">
          <w:rPr>
            <w:noProof/>
            <w:webHidden/>
          </w:rPr>
          <w:tab/>
        </w:r>
        <w:r w:rsidR="00E7118E">
          <w:rPr>
            <w:noProof/>
            <w:webHidden/>
          </w:rPr>
          <w:fldChar w:fldCharType="begin"/>
        </w:r>
        <w:r w:rsidR="00E7118E">
          <w:rPr>
            <w:noProof/>
            <w:webHidden/>
          </w:rPr>
          <w:instrText xml:space="preserve"> PAGEREF _Toc205213572 \h </w:instrText>
        </w:r>
        <w:r w:rsidR="00E7118E">
          <w:rPr>
            <w:noProof/>
            <w:webHidden/>
          </w:rPr>
        </w:r>
        <w:r w:rsidR="00E7118E">
          <w:rPr>
            <w:noProof/>
            <w:webHidden/>
          </w:rPr>
          <w:fldChar w:fldCharType="separate"/>
        </w:r>
        <w:r w:rsidR="00A8193D">
          <w:rPr>
            <w:noProof/>
            <w:webHidden/>
          </w:rPr>
          <w:t>3</w:t>
        </w:r>
        <w:r w:rsidR="00E7118E">
          <w:rPr>
            <w:noProof/>
            <w:webHidden/>
          </w:rPr>
          <w:fldChar w:fldCharType="end"/>
        </w:r>
      </w:hyperlink>
    </w:p>
    <w:p w14:paraId="3405F81C" w14:textId="77777777" w:rsidR="00E7118E" w:rsidRDefault="00D85B63">
      <w:pPr>
        <w:pStyle w:val="TM1"/>
        <w:tabs>
          <w:tab w:val="right" w:leader="dot" w:pos="10762"/>
        </w:tabs>
        <w:rPr>
          <w:rFonts w:asciiTheme="minorHAnsi" w:eastAsiaTheme="minorEastAsia" w:hAnsiTheme="minorHAnsi" w:cstheme="minorBidi"/>
          <w:noProof/>
          <w:lang w:eastAsia="fr-FR"/>
        </w:rPr>
      </w:pPr>
      <w:hyperlink w:anchor="_Toc205213573" w:history="1">
        <w:r w:rsidR="00E7118E" w:rsidRPr="000A54EE">
          <w:rPr>
            <w:rStyle w:val="Lienhypertexte"/>
            <w:noProof/>
          </w:rPr>
          <w:t>II.A.2- COMPORTEMENT DES ARTICLES</w:t>
        </w:r>
        <w:r w:rsidR="00E7118E">
          <w:rPr>
            <w:noProof/>
            <w:webHidden/>
          </w:rPr>
          <w:tab/>
        </w:r>
        <w:r w:rsidR="00E7118E">
          <w:rPr>
            <w:noProof/>
            <w:webHidden/>
          </w:rPr>
          <w:fldChar w:fldCharType="begin"/>
        </w:r>
        <w:r w:rsidR="00E7118E">
          <w:rPr>
            <w:noProof/>
            <w:webHidden/>
          </w:rPr>
          <w:instrText xml:space="preserve"> PAGEREF _Toc205213573 \h </w:instrText>
        </w:r>
        <w:r w:rsidR="00E7118E">
          <w:rPr>
            <w:noProof/>
            <w:webHidden/>
          </w:rPr>
        </w:r>
        <w:r w:rsidR="00E7118E">
          <w:rPr>
            <w:noProof/>
            <w:webHidden/>
          </w:rPr>
          <w:fldChar w:fldCharType="separate"/>
        </w:r>
        <w:r w:rsidR="00A8193D">
          <w:rPr>
            <w:noProof/>
            <w:webHidden/>
          </w:rPr>
          <w:t>6</w:t>
        </w:r>
        <w:r w:rsidR="00E7118E">
          <w:rPr>
            <w:noProof/>
            <w:webHidden/>
          </w:rPr>
          <w:fldChar w:fldCharType="end"/>
        </w:r>
      </w:hyperlink>
    </w:p>
    <w:p w14:paraId="640C2715" w14:textId="77777777" w:rsidR="00E7118E" w:rsidRDefault="00D85B63">
      <w:pPr>
        <w:pStyle w:val="TM1"/>
        <w:tabs>
          <w:tab w:val="right" w:leader="dot" w:pos="10762"/>
        </w:tabs>
        <w:rPr>
          <w:rFonts w:asciiTheme="minorHAnsi" w:eastAsiaTheme="minorEastAsia" w:hAnsiTheme="minorHAnsi" w:cstheme="minorBidi"/>
          <w:noProof/>
          <w:lang w:eastAsia="fr-FR"/>
        </w:rPr>
      </w:pPr>
      <w:hyperlink w:anchor="_Toc205213574" w:history="1">
        <w:r w:rsidR="00E7118E" w:rsidRPr="000A54EE">
          <w:rPr>
            <w:rStyle w:val="Lienhypertexte"/>
            <w:noProof/>
          </w:rPr>
          <w:t>II.A.3- ANALYSE DES PRIX DE VENTES PRATIQUES PAR ARTICLES</w:t>
        </w:r>
        <w:r w:rsidR="00E7118E">
          <w:rPr>
            <w:noProof/>
            <w:webHidden/>
          </w:rPr>
          <w:tab/>
        </w:r>
        <w:r w:rsidR="00E7118E">
          <w:rPr>
            <w:noProof/>
            <w:webHidden/>
          </w:rPr>
          <w:fldChar w:fldCharType="begin"/>
        </w:r>
        <w:r w:rsidR="00E7118E">
          <w:rPr>
            <w:noProof/>
            <w:webHidden/>
          </w:rPr>
          <w:instrText xml:space="preserve"> PAGEREF _Toc205213574 \h </w:instrText>
        </w:r>
        <w:r w:rsidR="00E7118E">
          <w:rPr>
            <w:noProof/>
            <w:webHidden/>
          </w:rPr>
        </w:r>
        <w:r w:rsidR="00E7118E">
          <w:rPr>
            <w:noProof/>
            <w:webHidden/>
          </w:rPr>
          <w:fldChar w:fldCharType="separate"/>
        </w:r>
        <w:r w:rsidR="00A8193D">
          <w:rPr>
            <w:noProof/>
            <w:webHidden/>
          </w:rPr>
          <w:t>7</w:t>
        </w:r>
        <w:r w:rsidR="00E7118E">
          <w:rPr>
            <w:noProof/>
            <w:webHidden/>
          </w:rPr>
          <w:fldChar w:fldCharType="end"/>
        </w:r>
      </w:hyperlink>
    </w:p>
    <w:p w14:paraId="41443376" w14:textId="77777777" w:rsidR="00E7118E" w:rsidRDefault="00D85B63">
      <w:pPr>
        <w:pStyle w:val="TM1"/>
        <w:tabs>
          <w:tab w:val="right" w:leader="dot" w:pos="10762"/>
        </w:tabs>
        <w:rPr>
          <w:rFonts w:asciiTheme="minorHAnsi" w:eastAsiaTheme="minorEastAsia" w:hAnsiTheme="minorHAnsi" w:cstheme="minorBidi"/>
          <w:noProof/>
          <w:lang w:eastAsia="fr-FR"/>
        </w:rPr>
      </w:pPr>
      <w:hyperlink w:anchor="_Toc205213575" w:history="1">
        <w:r w:rsidR="00E7118E" w:rsidRPr="000A54EE">
          <w:rPr>
            <w:rStyle w:val="Lienhypertexte"/>
            <w:noProof/>
          </w:rPr>
          <w:t xml:space="preserve">II.A.4- </w:t>
        </w:r>
        <w:r w:rsidR="00E7118E" w:rsidRPr="000A54EE">
          <w:rPr>
            <w:rStyle w:val="Lienhypertexte"/>
            <w:caps/>
            <w:noProof/>
          </w:rPr>
          <w:t>Evolution des performances par COMMERCIAUX</w:t>
        </w:r>
        <w:r w:rsidR="00E7118E">
          <w:rPr>
            <w:noProof/>
            <w:webHidden/>
          </w:rPr>
          <w:tab/>
        </w:r>
        <w:r w:rsidR="00E7118E">
          <w:rPr>
            <w:noProof/>
            <w:webHidden/>
          </w:rPr>
          <w:fldChar w:fldCharType="begin"/>
        </w:r>
        <w:r w:rsidR="00E7118E">
          <w:rPr>
            <w:noProof/>
            <w:webHidden/>
          </w:rPr>
          <w:instrText xml:space="preserve"> PAGEREF _Toc205213575 \h </w:instrText>
        </w:r>
        <w:r w:rsidR="00E7118E">
          <w:rPr>
            <w:noProof/>
            <w:webHidden/>
          </w:rPr>
        </w:r>
        <w:r w:rsidR="00E7118E">
          <w:rPr>
            <w:noProof/>
            <w:webHidden/>
          </w:rPr>
          <w:fldChar w:fldCharType="separate"/>
        </w:r>
        <w:r w:rsidR="00A8193D">
          <w:rPr>
            <w:noProof/>
            <w:webHidden/>
          </w:rPr>
          <w:t>8</w:t>
        </w:r>
        <w:r w:rsidR="00E7118E">
          <w:rPr>
            <w:noProof/>
            <w:webHidden/>
          </w:rPr>
          <w:fldChar w:fldCharType="end"/>
        </w:r>
      </w:hyperlink>
    </w:p>
    <w:p w14:paraId="7076FFBE" w14:textId="77777777" w:rsidR="00E7118E" w:rsidRDefault="00D85B63">
      <w:pPr>
        <w:pStyle w:val="TM1"/>
        <w:tabs>
          <w:tab w:val="right" w:leader="dot" w:pos="10762"/>
        </w:tabs>
        <w:rPr>
          <w:rFonts w:asciiTheme="minorHAnsi" w:eastAsiaTheme="minorEastAsia" w:hAnsiTheme="minorHAnsi" w:cstheme="minorBidi"/>
          <w:noProof/>
          <w:lang w:eastAsia="fr-FR"/>
        </w:rPr>
      </w:pPr>
      <w:hyperlink w:anchor="_Toc205213576" w:history="1">
        <w:r w:rsidR="00E7118E" w:rsidRPr="000A54EE">
          <w:rPr>
            <w:rStyle w:val="Lienhypertexte"/>
            <w:noProof/>
          </w:rPr>
          <w:t xml:space="preserve">II.A.5- </w:t>
        </w:r>
        <w:r w:rsidR="00E7118E" w:rsidRPr="000A54EE">
          <w:rPr>
            <w:rStyle w:val="Lienhypertexte"/>
            <w:caps/>
            <w:noProof/>
          </w:rPr>
          <w:t>recapitulatif des realisations</w:t>
        </w:r>
        <w:r w:rsidR="00E7118E" w:rsidRPr="000A54EE">
          <w:rPr>
            <w:rStyle w:val="Lienhypertexte"/>
            <w:noProof/>
          </w:rPr>
          <w:t xml:space="preserve"> </w:t>
        </w:r>
        <w:r w:rsidR="00E7118E" w:rsidRPr="000A54EE">
          <w:rPr>
            <w:rStyle w:val="Lienhypertexte"/>
            <w:caps/>
            <w:noProof/>
          </w:rPr>
          <w:t>(Taux d’atteinte des objectifs de recette par COMMERCIAUX)</w:t>
        </w:r>
        <w:r w:rsidR="00E7118E">
          <w:rPr>
            <w:noProof/>
            <w:webHidden/>
          </w:rPr>
          <w:tab/>
        </w:r>
        <w:r w:rsidR="00E7118E">
          <w:rPr>
            <w:noProof/>
            <w:webHidden/>
          </w:rPr>
          <w:fldChar w:fldCharType="begin"/>
        </w:r>
        <w:r w:rsidR="00E7118E">
          <w:rPr>
            <w:noProof/>
            <w:webHidden/>
          </w:rPr>
          <w:instrText xml:space="preserve"> PAGEREF _Toc205213576 \h </w:instrText>
        </w:r>
        <w:r w:rsidR="00E7118E">
          <w:rPr>
            <w:noProof/>
            <w:webHidden/>
          </w:rPr>
        </w:r>
        <w:r w:rsidR="00E7118E">
          <w:rPr>
            <w:noProof/>
            <w:webHidden/>
          </w:rPr>
          <w:fldChar w:fldCharType="separate"/>
        </w:r>
        <w:r w:rsidR="00A8193D">
          <w:rPr>
            <w:noProof/>
            <w:webHidden/>
          </w:rPr>
          <w:t>8</w:t>
        </w:r>
        <w:r w:rsidR="00E7118E">
          <w:rPr>
            <w:noProof/>
            <w:webHidden/>
          </w:rPr>
          <w:fldChar w:fldCharType="end"/>
        </w:r>
      </w:hyperlink>
    </w:p>
    <w:p w14:paraId="203E1FF9" w14:textId="77777777" w:rsidR="00E7118E" w:rsidRDefault="00D85B63">
      <w:pPr>
        <w:pStyle w:val="TM1"/>
        <w:tabs>
          <w:tab w:val="right" w:leader="dot" w:pos="10762"/>
        </w:tabs>
        <w:rPr>
          <w:rFonts w:asciiTheme="minorHAnsi" w:eastAsiaTheme="minorEastAsia" w:hAnsiTheme="minorHAnsi" w:cstheme="minorBidi"/>
          <w:noProof/>
          <w:lang w:eastAsia="fr-FR"/>
        </w:rPr>
      </w:pPr>
      <w:hyperlink w:anchor="_Toc205213577" w:history="1">
        <w:r w:rsidR="00E7118E" w:rsidRPr="000A54EE">
          <w:rPr>
            <w:rStyle w:val="Lienhypertexte"/>
            <w:caps/>
            <w:noProof/>
          </w:rPr>
          <w:t>II.A.6- suivi des tournees peripheriques</w:t>
        </w:r>
        <w:r w:rsidR="00E7118E">
          <w:rPr>
            <w:noProof/>
            <w:webHidden/>
          </w:rPr>
          <w:tab/>
        </w:r>
        <w:r w:rsidR="00E7118E">
          <w:rPr>
            <w:noProof/>
            <w:webHidden/>
          </w:rPr>
          <w:fldChar w:fldCharType="begin"/>
        </w:r>
        <w:r w:rsidR="00E7118E">
          <w:rPr>
            <w:noProof/>
            <w:webHidden/>
          </w:rPr>
          <w:instrText xml:space="preserve"> PAGEREF _Toc205213577 \h </w:instrText>
        </w:r>
        <w:r w:rsidR="00E7118E">
          <w:rPr>
            <w:noProof/>
            <w:webHidden/>
          </w:rPr>
        </w:r>
        <w:r w:rsidR="00E7118E">
          <w:rPr>
            <w:noProof/>
            <w:webHidden/>
          </w:rPr>
          <w:fldChar w:fldCharType="separate"/>
        </w:r>
        <w:r w:rsidR="00A8193D">
          <w:rPr>
            <w:noProof/>
            <w:webHidden/>
          </w:rPr>
          <w:t>17</w:t>
        </w:r>
        <w:r w:rsidR="00E7118E">
          <w:rPr>
            <w:noProof/>
            <w:webHidden/>
          </w:rPr>
          <w:fldChar w:fldCharType="end"/>
        </w:r>
      </w:hyperlink>
    </w:p>
    <w:p w14:paraId="0A5D685B" w14:textId="77777777" w:rsidR="00E7118E" w:rsidRDefault="00D85B63">
      <w:pPr>
        <w:pStyle w:val="TM1"/>
        <w:tabs>
          <w:tab w:val="right" w:leader="dot" w:pos="10762"/>
        </w:tabs>
        <w:rPr>
          <w:rFonts w:asciiTheme="minorHAnsi" w:eastAsiaTheme="minorEastAsia" w:hAnsiTheme="minorHAnsi" w:cstheme="minorBidi"/>
          <w:noProof/>
          <w:lang w:eastAsia="fr-FR"/>
        </w:rPr>
      </w:pPr>
      <w:hyperlink w:anchor="_Toc205213578" w:history="1">
        <w:r w:rsidR="00E7118E" w:rsidRPr="000A54EE">
          <w:rPr>
            <w:rStyle w:val="Lienhypertexte"/>
            <w:caps/>
            <w:noProof/>
          </w:rPr>
          <w:t>chiffre d’affaireS mensuel par villes ET RAPPORTS DE DESCENTES DANS LES VILLES PERIPHERIQUES</w:t>
        </w:r>
        <w:r w:rsidR="00E7118E">
          <w:rPr>
            <w:noProof/>
            <w:webHidden/>
          </w:rPr>
          <w:tab/>
        </w:r>
        <w:r w:rsidR="00E7118E">
          <w:rPr>
            <w:noProof/>
            <w:webHidden/>
          </w:rPr>
          <w:fldChar w:fldCharType="begin"/>
        </w:r>
        <w:r w:rsidR="00E7118E">
          <w:rPr>
            <w:noProof/>
            <w:webHidden/>
          </w:rPr>
          <w:instrText xml:space="preserve"> PAGEREF _Toc205213578 \h </w:instrText>
        </w:r>
        <w:r w:rsidR="00E7118E">
          <w:rPr>
            <w:noProof/>
            <w:webHidden/>
          </w:rPr>
        </w:r>
        <w:r w:rsidR="00E7118E">
          <w:rPr>
            <w:noProof/>
            <w:webHidden/>
          </w:rPr>
          <w:fldChar w:fldCharType="separate"/>
        </w:r>
        <w:r w:rsidR="00A8193D">
          <w:rPr>
            <w:noProof/>
            <w:webHidden/>
          </w:rPr>
          <w:t>17</w:t>
        </w:r>
        <w:r w:rsidR="00E7118E">
          <w:rPr>
            <w:noProof/>
            <w:webHidden/>
          </w:rPr>
          <w:fldChar w:fldCharType="end"/>
        </w:r>
      </w:hyperlink>
    </w:p>
    <w:p w14:paraId="3C7916D1" w14:textId="77777777" w:rsidR="00E7118E" w:rsidRDefault="00D85B63">
      <w:pPr>
        <w:pStyle w:val="TM1"/>
        <w:tabs>
          <w:tab w:val="right" w:leader="dot" w:pos="10762"/>
        </w:tabs>
        <w:rPr>
          <w:rFonts w:asciiTheme="minorHAnsi" w:eastAsiaTheme="minorEastAsia" w:hAnsiTheme="minorHAnsi" w:cstheme="minorBidi"/>
          <w:noProof/>
          <w:lang w:eastAsia="fr-FR"/>
        </w:rPr>
      </w:pPr>
      <w:hyperlink w:anchor="_Toc205213579" w:history="1">
        <w:r w:rsidR="00E7118E" w:rsidRPr="000A54EE">
          <w:rPr>
            <w:rStyle w:val="Lienhypertexte"/>
            <w:caps/>
            <w:noProof/>
          </w:rPr>
          <w:t>II.A.7- Le tableau d’indice de la concurrence sur les produits (veille concurrentielle)</w:t>
        </w:r>
        <w:r w:rsidR="00E7118E">
          <w:rPr>
            <w:noProof/>
            <w:webHidden/>
          </w:rPr>
          <w:tab/>
        </w:r>
        <w:r w:rsidR="00E7118E">
          <w:rPr>
            <w:noProof/>
            <w:webHidden/>
          </w:rPr>
          <w:fldChar w:fldCharType="begin"/>
        </w:r>
        <w:r w:rsidR="00E7118E">
          <w:rPr>
            <w:noProof/>
            <w:webHidden/>
          </w:rPr>
          <w:instrText xml:space="preserve"> PAGEREF _Toc205213579 \h </w:instrText>
        </w:r>
        <w:r w:rsidR="00E7118E">
          <w:rPr>
            <w:noProof/>
            <w:webHidden/>
          </w:rPr>
        </w:r>
        <w:r w:rsidR="00E7118E">
          <w:rPr>
            <w:noProof/>
            <w:webHidden/>
          </w:rPr>
          <w:fldChar w:fldCharType="separate"/>
        </w:r>
        <w:r w:rsidR="00A8193D">
          <w:rPr>
            <w:noProof/>
            <w:webHidden/>
          </w:rPr>
          <w:t>18</w:t>
        </w:r>
        <w:r w:rsidR="00E7118E">
          <w:rPr>
            <w:noProof/>
            <w:webHidden/>
          </w:rPr>
          <w:fldChar w:fldCharType="end"/>
        </w:r>
      </w:hyperlink>
    </w:p>
    <w:p w14:paraId="0C6D2CC4" w14:textId="77777777" w:rsidR="00E7118E" w:rsidRDefault="00D85B63">
      <w:pPr>
        <w:pStyle w:val="TM1"/>
        <w:tabs>
          <w:tab w:val="right" w:leader="dot" w:pos="10762"/>
        </w:tabs>
        <w:rPr>
          <w:rFonts w:asciiTheme="minorHAnsi" w:eastAsiaTheme="minorEastAsia" w:hAnsiTheme="minorHAnsi" w:cstheme="minorBidi"/>
          <w:noProof/>
          <w:lang w:eastAsia="fr-FR"/>
        </w:rPr>
      </w:pPr>
      <w:hyperlink w:anchor="_Toc205213580" w:history="1">
        <w:r w:rsidR="00E7118E" w:rsidRPr="000A54EE">
          <w:rPr>
            <w:rStyle w:val="Lienhypertexte"/>
            <w:noProof/>
          </w:rPr>
          <w:t>III/-DIFFICULTES, DOLEANCES ET SUGGESTIONS</w:t>
        </w:r>
        <w:r w:rsidR="00E7118E">
          <w:rPr>
            <w:noProof/>
            <w:webHidden/>
          </w:rPr>
          <w:tab/>
        </w:r>
        <w:r w:rsidR="00E7118E">
          <w:rPr>
            <w:noProof/>
            <w:webHidden/>
          </w:rPr>
          <w:fldChar w:fldCharType="begin"/>
        </w:r>
        <w:r w:rsidR="00E7118E">
          <w:rPr>
            <w:noProof/>
            <w:webHidden/>
          </w:rPr>
          <w:instrText xml:space="preserve"> PAGEREF _Toc205213580 \h </w:instrText>
        </w:r>
        <w:r w:rsidR="00E7118E">
          <w:rPr>
            <w:noProof/>
            <w:webHidden/>
          </w:rPr>
        </w:r>
        <w:r w:rsidR="00E7118E">
          <w:rPr>
            <w:noProof/>
            <w:webHidden/>
          </w:rPr>
          <w:fldChar w:fldCharType="separate"/>
        </w:r>
        <w:r w:rsidR="00A8193D">
          <w:rPr>
            <w:noProof/>
            <w:webHidden/>
          </w:rPr>
          <w:t>19</w:t>
        </w:r>
        <w:r w:rsidR="00E7118E">
          <w:rPr>
            <w:noProof/>
            <w:webHidden/>
          </w:rPr>
          <w:fldChar w:fldCharType="end"/>
        </w:r>
      </w:hyperlink>
    </w:p>
    <w:p w14:paraId="535B10B3" w14:textId="77777777" w:rsidR="00E7118E" w:rsidRDefault="00D85B63">
      <w:pPr>
        <w:pStyle w:val="TM1"/>
        <w:tabs>
          <w:tab w:val="right" w:leader="dot" w:pos="10762"/>
        </w:tabs>
        <w:rPr>
          <w:rFonts w:asciiTheme="minorHAnsi" w:eastAsiaTheme="minorEastAsia" w:hAnsiTheme="minorHAnsi" w:cstheme="minorBidi"/>
          <w:noProof/>
          <w:lang w:eastAsia="fr-FR"/>
        </w:rPr>
      </w:pPr>
      <w:hyperlink w:anchor="_Toc205213581" w:history="1">
        <w:r w:rsidR="00E7118E" w:rsidRPr="000A54EE">
          <w:rPr>
            <w:rStyle w:val="Lienhypertexte"/>
            <w:noProof/>
          </w:rPr>
          <w:t>CONCLUSION</w:t>
        </w:r>
        <w:r w:rsidR="00E7118E">
          <w:rPr>
            <w:noProof/>
            <w:webHidden/>
          </w:rPr>
          <w:tab/>
        </w:r>
        <w:r w:rsidR="00E7118E">
          <w:rPr>
            <w:noProof/>
            <w:webHidden/>
          </w:rPr>
          <w:fldChar w:fldCharType="begin"/>
        </w:r>
        <w:r w:rsidR="00E7118E">
          <w:rPr>
            <w:noProof/>
            <w:webHidden/>
          </w:rPr>
          <w:instrText xml:space="preserve"> PAGEREF _Toc205213581 \h </w:instrText>
        </w:r>
        <w:r w:rsidR="00E7118E">
          <w:rPr>
            <w:noProof/>
            <w:webHidden/>
          </w:rPr>
        </w:r>
        <w:r w:rsidR="00E7118E">
          <w:rPr>
            <w:noProof/>
            <w:webHidden/>
          </w:rPr>
          <w:fldChar w:fldCharType="separate"/>
        </w:r>
        <w:r w:rsidR="00A8193D">
          <w:rPr>
            <w:noProof/>
            <w:webHidden/>
          </w:rPr>
          <w:t>20</w:t>
        </w:r>
        <w:r w:rsidR="00E7118E">
          <w:rPr>
            <w:noProof/>
            <w:webHidden/>
          </w:rPr>
          <w:fldChar w:fldCharType="end"/>
        </w:r>
      </w:hyperlink>
    </w:p>
    <w:p w14:paraId="679C9764" w14:textId="77777777" w:rsidR="00E7118E" w:rsidRDefault="00D85B63">
      <w:pPr>
        <w:pStyle w:val="TM1"/>
        <w:tabs>
          <w:tab w:val="right" w:leader="dot" w:pos="10762"/>
        </w:tabs>
        <w:rPr>
          <w:rFonts w:asciiTheme="minorHAnsi" w:eastAsiaTheme="minorEastAsia" w:hAnsiTheme="minorHAnsi" w:cstheme="minorBidi"/>
          <w:noProof/>
          <w:lang w:eastAsia="fr-FR"/>
        </w:rPr>
      </w:pPr>
      <w:hyperlink w:anchor="_Toc205213582" w:history="1">
        <w:r w:rsidR="00E7118E" w:rsidRPr="000A54EE">
          <w:rPr>
            <w:rStyle w:val="Lienhypertexte"/>
            <w:noProof/>
          </w:rPr>
          <w:t>ANNEXES</w:t>
        </w:r>
        <w:r w:rsidR="00E7118E">
          <w:rPr>
            <w:noProof/>
            <w:webHidden/>
          </w:rPr>
          <w:tab/>
        </w:r>
        <w:r w:rsidR="00E7118E">
          <w:rPr>
            <w:noProof/>
            <w:webHidden/>
          </w:rPr>
          <w:fldChar w:fldCharType="begin"/>
        </w:r>
        <w:r w:rsidR="00E7118E">
          <w:rPr>
            <w:noProof/>
            <w:webHidden/>
          </w:rPr>
          <w:instrText xml:space="preserve"> PAGEREF _Toc205213582 \h </w:instrText>
        </w:r>
        <w:r w:rsidR="00E7118E">
          <w:rPr>
            <w:noProof/>
            <w:webHidden/>
          </w:rPr>
        </w:r>
        <w:r w:rsidR="00E7118E">
          <w:rPr>
            <w:noProof/>
            <w:webHidden/>
          </w:rPr>
          <w:fldChar w:fldCharType="separate"/>
        </w:r>
        <w:r w:rsidR="00A8193D">
          <w:rPr>
            <w:noProof/>
            <w:webHidden/>
          </w:rPr>
          <w:t>21</w:t>
        </w:r>
        <w:r w:rsidR="00E7118E">
          <w:rPr>
            <w:noProof/>
            <w:webHidden/>
          </w:rPr>
          <w:fldChar w:fldCharType="end"/>
        </w:r>
      </w:hyperlink>
    </w:p>
    <w:p w14:paraId="264BCC4A" w14:textId="503C11FB" w:rsidR="00BD4ECD" w:rsidRPr="0084123B" w:rsidRDefault="00BD4ECD" w:rsidP="00BD4ECD">
      <w:pPr>
        <w:spacing w:before="15" w:after="15" w:line="276" w:lineRule="auto"/>
        <w:rPr>
          <w:rFonts w:ascii="Times New Roman" w:hAnsi="Times New Roman" w:cs="Times New Roman"/>
          <w:color w:val="FF0000"/>
          <w:sz w:val="2"/>
          <w:szCs w:val="24"/>
        </w:rPr>
      </w:pPr>
      <w:r w:rsidRPr="0084123B">
        <w:rPr>
          <w:rFonts w:ascii="Times New Roman" w:hAnsi="Times New Roman" w:cs="Times New Roman"/>
          <w:b/>
          <w:bCs/>
          <w:color w:val="FF0000"/>
          <w:sz w:val="24"/>
          <w:szCs w:val="24"/>
        </w:rPr>
        <w:fldChar w:fldCharType="end"/>
      </w:r>
    </w:p>
    <w:p w14:paraId="44E8E77C" w14:textId="77777777" w:rsidR="00BD4ECD" w:rsidRPr="0084123B" w:rsidRDefault="00BD4ECD" w:rsidP="00BC2B6F">
      <w:pPr>
        <w:pStyle w:val="Titre1"/>
        <w:spacing w:line="276" w:lineRule="auto"/>
        <w:ind w:left="0"/>
        <w:rPr>
          <w:color w:val="FF0000"/>
        </w:rPr>
      </w:pPr>
      <w:bookmarkStart w:id="7" w:name="_Toc62568834"/>
    </w:p>
    <w:p w14:paraId="4743BB1E" w14:textId="77777777" w:rsidR="00BC2B6F" w:rsidRPr="0084123B" w:rsidRDefault="00BC2B6F" w:rsidP="00BC2B6F">
      <w:pPr>
        <w:rPr>
          <w:color w:val="FF0000"/>
        </w:rPr>
      </w:pPr>
    </w:p>
    <w:p w14:paraId="7F32DEC6" w14:textId="77777777" w:rsidR="00BC2B6F" w:rsidRPr="0084123B" w:rsidRDefault="00BC2B6F" w:rsidP="00BC2B6F">
      <w:pPr>
        <w:rPr>
          <w:color w:val="FF0000"/>
        </w:rPr>
      </w:pPr>
    </w:p>
    <w:p w14:paraId="5F4F6452" w14:textId="77777777" w:rsidR="00BC2B6F" w:rsidRPr="0084123B" w:rsidRDefault="00BC2B6F" w:rsidP="00BC2B6F">
      <w:pPr>
        <w:rPr>
          <w:color w:val="FF0000"/>
        </w:rPr>
      </w:pPr>
    </w:p>
    <w:p w14:paraId="7C94F7C8" w14:textId="77777777" w:rsidR="00BC2B6F" w:rsidRPr="0084123B" w:rsidRDefault="00BC2B6F" w:rsidP="00BC2B6F">
      <w:pPr>
        <w:rPr>
          <w:color w:val="FF0000"/>
        </w:rPr>
      </w:pPr>
    </w:p>
    <w:p w14:paraId="36054728" w14:textId="77777777" w:rsidR="00BD4ECD" w:rsidRPr="00B1060E" w:rsidRDefault="00BD4ECD" w:rsidP="00BD4ECD">
      <w:pPr>
        <w:pStyle w:val="Titre1"/>
        <w:spacing w:line="276" w:lineRule="auto"/>
        <w:rPr>
          <w:u w:val="single"/>
        </w:rPr>
      </w:pPr>
      <w:bookmarkStart w:id="8" w:name="_Toc205213567"/>
      <w:r w:rsidRPr="00B1060E">
        <w:rPr>
          <w:u w:val="single"/>
        </w:rPr>
        <w:lastRenderedPageBreak/>
        <w:t>INTRODUCTION</w:t>
      </w:r>
      <w:bookmarkEnd w:id="7"/>
      <w:bookmarkEnd w:id="8"/>
    </w:p>
    <w:p w14:paraId="60D95B66" w14:textId="2CF9801B" w:rsidR="00B1060E" w:rsidRPr="00B1060E" w:rsidRDefault="0041107F" w:rsidP="00242A01">
      <w:pPr>
        <w:spacing w:line="360" w:lineRule="auto"/>
        <w:rPr>
          <w:rFonts w:ascii="Times New Roman" w:hAnsi="Times New Roman" w:cs="Times New Roman"/>
          <w:sz w:val="28"/>
          <w:szCs w:val="28"/>
        </w:rPr>
      </w:pPr>
      <w:r>
        <w:rPr>
          <w:rFonts w:ascii="Times New Roman" w:hAnsi="Times New Roman" w:cs="Times New Roman"/>
          <w:sz w:val="28"/>
          <w:szCs w:val="28"/>
        </w:rPr>
        <w:t xml:space="preserve">Dans la </w:t>
      </w:r>
      <w:r w:rsidR="00595FB8">
        <w:rPr>
          <w:rFonts w:ascii="Times New Roman" w:hAnsi="Times New Roman" w:cs="Times New Roman"/>
          <w:sz w:val="28"/>
          <w:szCs w:val="28"/>
        </w:rPr>
        <w:t>même lancée des derniers mois</w:t>
      </w:r>
      <w:r>
        <w:rPr>
          <w:rFonts w:ascii="Times New Roman" w:hAnsi="Times New Roman" w:cs="Times New Roman"/>
          <w:sz w:val="28"/>
          <w:szCs w:val="28"/>
        </w:rPr>
        <w:t xml:space="preserve">, nous constatons que l’activité est en baisse. Certains facteurs que nous avons relevés les mois </w:t>
      </w:r>
      <w:r w:rsidR="00595FB8">
        <w:rPr>
          <w:rFonts w:ascii="Times New Roman" w:hAnsi="Times New Roman" w:cs="Times New Roman"/>
          <w:sz w:val="28"/>
          <w:szCs w:val="28"/>
        </w:rPr>
        <w:t>précédents</w:t>
      </w:r>
      <w:r>
        <w:rPr>
          <w:rFonts w:ascii="Times New Roman" w:hAnsi="Times New Roman" w:cs="Times New Roman"/>
          <w:sz w:val="28"/>
          <w:szCs w:val="28"/>
        </w:rPr>
        <w:t xml:space="preserve"> sont la cause de cette chute. Nous pouvons de manière non exhaustive citer : l’absence criarde de gadgets de visibilités pour une meilleure couverture dans les marchés et les campagnes afin d’améliorer notre présence, l’insuffisance des moyens humains et logistiques mis à notre disposition ; aussi comme nous l’avons souligné les mois derniers le manque d’une politique adéquate commerci</w:t>
      </w:r>
      <w:r w:rsidR="00595FB8">
        <w:rPr>
          <w:rFonts w:ascii="Times New Roman" w:hAnsi="Times New Roman" w:cs="Times New Roman"/>
          <w:sz w:val="28"/>
          <w:szCs w:val="28"/>
        </w:rPr>
        <w:t>ale sur la gestion des prix et d</w:t>
      </w:r>
      <w:r>
        <w:rPr>
          <w:rFonts w:ascii="Times New Roman" w:hAnsi="Times New Roman" w:cs="Times New Roman"/>
          <w:sz w:val="28"/>
          <w:szCs w:val="28"/>
        </w:rPr>
        <w:t>’accompagnement sur les raisons des baisses consommations de nos gros clients 20/80, ceci se manifestant par un manque de feedback sur nos rapports précédents dans le</w:t>
      </w:r>
      <w:r w:rsidR="00595FB8">
        <w:rPr>
          <w:rFonts w:ascii="Times New Roman" w:hAnsi="Times New Roman" w:cs="Times New Roman"/>
          <w:sz w:val="28"/>
          <w:szCs w:val="28"/>
        </w:rPr>
        <w:t>squels nous alertions la direction commerciale face à</w:t>
      </w:r>
      <w:r>
        <w:rPr>
          <w:rFonts w:ascii="Times New Roman" w:hAnsi="Times New Roman" w:cs="Times New Roman"/>
          <w:sz w:val="28"/>
          <w:szCs w:val="28"/>
        </w:rPr>
        <w:t xml:space="preserve"> </w:t>
      </w:r>
      <w:r w:rsidR="00595FB8">
        <w:rPr>
          <w:rFonts w:ascii="Times New Roman" w:hAnsi="Times New Roman" w:cs="Times New Roman"/>
          <w:sz w:val="28"/>
          <w:szCs w:val="28"/>
        </w:rPr>
        <w:t>cette baisse de notre activité.</w:t>
      </w:r>
      <w:r w:rsidR="004C6953">
        <w:rPr>
          <w:rFonts w:ascii="Times New Roman" w:hAnsi="Times New Roman" w:cs="Times New Roman"/>
          <w:sz w:val="28"/>
          <w:szCs w:val="28"/>
        </w:rPr>
        <w:t xml:space="preserve"> Le résumé de l’activité que nous vous proposons par la suite nous éclairera d’avantages. </w:t>
      </w:r>
    </w:p>
    <w:p w14:paraId="766BC5CA" w14:textId="77777777" w:rsidR="00242A01" w:rsidRPr="00B1060E" w:rsidRDefault="00242A01" w:rsidP="00242A01">
      <w:pPr>
        <w:spacing w:line="360" w:lineRule="auto"/>
      </w:pPr>
    </w:p>
    <w:p w14:paraId="14140258" w14:textId="77777777" w:rsidR="00BD4ECD" w:rsidRPr="00B1060E" w:rsidRDefault="00BD4ECD" w:rsidP="00BD4ECD">
      <w:pPr>
        <w:pStyle w:val="Titre1"/>
        <w:spacing w:line="276" w:lineRule="auto"/>
      </w:pPr>
      <w:bookmarkStart w:id="9" w:name="_Toc62568835"/>
      <w:bookmarkStart w:id="10" w:name="_Toc205213568"/>
      <w:r w:rsidRPr="00B1060E">
        <w:t xml:space="preserve">I- </w:t>
      </w:r>
      <w:r w:rsidRPr="00B1060E">
        <w:rPr>
          <w:u w:val="single"/>
        </w:rPr>
        <w:t>RESUME DE L’ACTIVITE</w:t>
      </w:r>
      <w:bookmarkEnd w:id="9"/>
      <w:bookmarkEnd w:id="10"/>
      <w:r w:rsidRPr="00B1060E">
        <w:t xml:space="preserve"> </w:t>
      </w:r>
    </w:p>
    <w:p w14:paraId="55BFA08C" w14:textId="77777777" w:rsidR="00BD4ECD" w:rsidRPr="00B1060E" w:rsidRDefault="00BD4ECD" w:rsidP="00BD4ECD">
      <w:pPr>
        <w:pStyle w:val="Titre1"/>
        <w:spacing w:line="276" w:lineRule="auto"/>
      </w:pPr>
      <w:bookmarkStart w:id="11" w:name="_Toc62568836"/>
      <w:bookmarkStart w:id="12" w:name="_Toc205213569"/>
      <w:r w:rsidRPr="00B1060E">
        <w:t>I.A- RESUME DE L’ACTIVITE EN CHIFFRES</w:t>
      </w:r>
      <w:bookmarkEnd w:id="11"/>
      <w:bookmarkEnd w:id="12"/>
    </w:p>
    <w:tbl>
      <w:tblPr>
        <w:tblW w:w="9540" w:type="dxa"/>
        <w:tblCellMar>
          <w:left w:w="70" w:type="dxa"/>
          <w:right w:w="70" w:type="dxa"/>
        </w:tblCellMar>
        <w:tblLook w:val="04A0" w:firstRow="1" w:lastRow="0" w:firstColumn="1" w:lastColumn="0" w:noHBand="0" w:noVBand="1"/>
      </w:tblPr>
      <w:tblGrid>
        <w:gridCol w:w="2340"/>
        <w:gridCol w:w="1560"/>
        <w:gridCol w:w="1540"/>
        <w:gridCol w:w="1480"/>
        <w:gridCol w:w="1620"/>
        <w:gridCol w:w="1000"/>
      </w:tblGrid>
      <w:tr w:rsidR="00B1060E" w:rsidRPr="00B1060E" w14:paraId="490A50AC" w14:textId="77777777" w:rsidTr="00B1060E">
        <w:trPr>
          <w:trHeight w:val="315"/>
        </w:trPr>
        <w:tc>
          <w:tcPr>
            <w:tcW w:w="2340" w:type="dxa"/>
            <w:vMerge w:val="restart"/>
            <w:tcBorders>
              <w:top w:val="single" w:sz="8" w:space="0" w:color="auto"/>
              <w:left w:val="single" w:sz="8" w:space="0" w:color="auto"/>
              <w:bottom w:val="single" w:sz="8" w:space="0" w:color="000000"/>
              <w:right w:val="single" w:sz="8" w:space="0" w:color="auto"/>
            </w:tcBorders>
            <w:shd w:val="clear" w:color="000000" w:fill="C4BC96"/>
            <w:vAlign w:val="center"/>
            <w:hideMark/>
          </w:tcPr>
          <w:p w14:paraId="2B7CB53F"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ELEMENTS</w:t>
            </w:r>
          </w:p>
        </w:tc>
        <w:tc>
          <w:tcPr>
            <w:tcW w:w="1560" w:type="dxa"/>
            <w:tcBorders>
              <w:top w:val="single" w:sz="8" w:space="0" w:color="auto"/>
              <w:left w:val="nil"/>
              <w:bottom w:val="single" w:sz="8" w:space="0" w:color="auto"/>
              <w:right w:val="single" w:sz="8" w:space="0" w:color="auto"/>
            </w:tcBorders>
            <w:shd w:val="clear" w:color="000000" w:fill="C4BC96"/>
            <w:vAlign w:val="center"/>
            <w:hideMark/>
          </w:tcPr>
          <w:p w14:paraId="6A420D5F"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PREVISION</w:t>
            </w:r>
          </w:p>
        </w:tc>
        <w:tc>
          <w:tcPr>
            <w:tcW w:w="3020" w:type="dxa"/>
            <w:gridSpan w:val="2"/>
            <w:tcBorders>
              <w:top w:val="single" w:sz="8" w:space="0" w:color="auto"/>
              <w:left w:val="nil"/>
              <w:bottom w:val="single" w:sz="8" w:space="0" w:color="auto"/>
              <w:right w:val="single" w:sz="8" w:space="0" w:color="000000"/>
            </w:tcBorders>
            <w:shd w:val="clear" w:color="000000" w:fill="C4BC96"/>
            <w:vAlign w:val="center"/>
            <w:hideMark/>
          </w:tcPr>
          <w:p w14:paraId="0307ED67"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REALISATIONS</w:t>
            </w:r>
          </w:p>
        </w:tc>
        <w:tc>
          <w:tcPr>
            <w:tcW w:w="1620" w:type="dxa"/>
            <w:vMerge w:val="restart"/>
            <w:tcBorders>
              <w:top w:val="single" w:sz="8" w:space="0" w:color="auto"/>
              <w:left w:val="nil"/>
              <w:bottom w:val="single" w:sz="8" w:space="0" w:color="000000"/>
              <w:right w:val="single" w:sz="8" w:space="0" w:color="auto"/>
            </w:tcBorders>
            <w:shd w:val="clear" w:color="000000" w:fill="C4BC96"/>
            <w:vAlign w:val="center"/>
            <w:hideMark/>
          </w:tcPr>
          <w:p w14:paraId="622B2D81"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ECARTS</w:t>
            </w:r>
          </w:p>
        </w:tc>
        <w:tc>
          <w:tcPr>
            <w:tcW w:w="1000" w:type="dxa"/>
            <w:vMerge w:val="restart"/>
            <w:tcBorders>
              <w:top w:val="single" w:sz="8" w:space="0" w:color="auto"/>
              <w:left w:val="single" w:sz="8" w:space="0" w:color="auto"/>
              <w:bottom w:val="single" w:sz="8" w:space="0" w:color="000000"/>
              <w:right w:val="single" w:sz="8" w:space="0" w:color="auto"/>
            </w:tcBorders>
            <w:shd w:val="clear" w:color="000000" w:fill="C4BC96"/>
            <w:vAlign w:val="center"/>
            <w:hideMark/>
          </w:tcPr>
          <w:p w14:paraId="2D7DAAB3"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w:t>
            </w:r>
          </w:p>
        </w:tc>
      </w:tr>
      <w:tr w:rsidR="00B1060E" w:rsidRPr="00B1060E" w14:paraId="66C707E7" w14:textId="77777777" w:rsidTr="00B1060E">
        <w:trPr>
          <w:trHeight w:val="315"/>
        </w:trPr>
        <w:tc>
          <w:tcPr>
            <w:tcW w:w="2340" w:type="dxa"/>
            <w:vMerge/>
            <w:tcBorders>
              <w:top w:val="single" w:sz="8" w:space="0" w:color="auto"/>
              <w:left w:val="single" w:sz="8" w:space="0" w:color="auto"/>
              <w:bottom w:val="single" w:sz="8" w:space="0" w:color="000000"/>
              <w:right w:val="single" w:sz="8" w:space="0" w:color="auto"/>
            </w:tcBorders>
            <w:vAlign w:val="center"/>
            <w:hideMark/>
          </w:tcPr>
          <w:p w14:paraId="2BC5A071" w14:textId="77777777" w:rsidR="00B1060E" w:rsidRPr="00B1060E" w:rsidRDefault="00B1060E" w:rsidP="00B1060E">
            <w:pPr>
              <w:suppressAutoHyphens w:val="0"/>
              <w:spacing w:before="0" w:after="0"/>
              <w:jc w:val="left"/>
              <w:rPr>
                <w:rFonts w:ascii="Times New Roman" w:eastAsia="Times New Roman" w:hAnsi="Times New Roman" w:cs="Times New Roman"/>
                <w:b/>
                <w:bCs/>
                <w:lang w:eastAsia="fr-FR"/>
              </w:rPr>
            </w:pPr>
          </w:p>
        </w:tc>
        <w:tc>
          <w:tcPr>
            <w:tcW w:w="1560" w:type="dxa"/>
            <w:tcBorders>
              <w:top w:val="nil"/>
              <w:left w:val="nil"/>
              <w:bottom w:val="single" w:sz="8" w:space="0" w:color="auto"/>
              <w:right w:val="single" w:sz="8" w:space="0" w:color="auto"/>
            </w:tcBorders>
            <w:shd w:val="clear" w:color="000000" w:fill="C4BC96"/>
            <w:vAlign w:val="center"/>
            <w:hideMark/>
          </w:tcPr>
          <w:p w14:paraId="57A8CD3D"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MOIS</w:t>
            </w:r>
          </w:p>
        </w:tc>
        <w:tc>
          <w:tcPr>
            <w:tcW w:w="1540" w:type="dxa"/>
            <w:tcBorders>
              <w:top w:val="nil"/>
              <w:left w:val="nil"/>
              <w:bottom w:val="single" w:sz="8" w:space="0" w:color="auto"/>
              <w:right w:val="single" w:sz="8" w:space="0" w:color="auto"/>
            </w:tcBorders>
            <w:shd w:val="clear" w:color="000000" w:fill="C4BC96"/>
            <w:vAlign w:val="center"/>
            <w:hideMark/>
          </w:tcPr>
          <w:p w14:paraId="01D6943A"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MOIS 1 (A-1)</w:t>
            </w:r>
          </w:p>
        </w:tc>
        <w:tc>
          <w:tcPr>
            <w:tcW w:w="1480" w:type="dxa"/>
            <w:tcBorders>
              <w:top w:val="nil"/>
              <w:left w:val="nil"/>
              <w:bottom w:val="single" w:sz="8" w:space="0" w:color="auto"/>
              <w:right w:val="single" w:sz="8" w:space="0" w:color="auto"/>
            </w:tcBorders>
            <w:shd w:val="clear" w:color="000000" w:fill="C4BC96"/>
            <w:vAlign w:val="center"/>
            <w:hideMark/>
          </w:tcPr>
          <w:p w14:paraId="20011A3D"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MOIS 1 (A)</w:t>
            </w:r>
          </w:p>
        </w:tc>
        <w:tc>
          <w:tcPr>
            <w:tcW w:w="1620" w:type="dxa"/>
            <w:vMerge/>
            <w:tcBorders>
              <w:top w:val="single" w:sz="8" w:space="0" w:color="auto"/>
              <w:left w:val="nil"/>
              <w:bottom w:val="single" w:sz="8" w:space="0" w:color="000000"/>
              <w:right w:val="single" w:sz="8" w:space="0" w:color="auto"/>
            </w:tcBorders>
            <w:vAlign w:val="center"/>
            <w:hideMark/>
          </w:tcPr>
          <w:p w14:paraId="65584D3C" w14:textId="77777777" w:rsidR="00B1060E" w:rsidRPr="00B1060E" w:rsidRDefault="00B1060E" w:rsidP="00B1060E">
            <w:pPr>
              <w:suppressAutoHyphens w:val="0"/>
              <w:spacing w:before="0" w:after="0"/>
              <w:jc w:val="left"/>
              <w:rPr>
                <w:rFonts w:ascii="Times New Roman" w:eastAsia="Times New Roman" w:hAnsi="Times New Roman" w:cs="Times New Roman"/>
                <w:b/>
                <w:bCs/>
                <w:lang w:eastAsia="fr-FR"/>
              </w:rPr>
            </w:pPr>
          </w:p>
        </w:tc>
        <w:tc>
          <w:tcPr>
            <w:tcW w:w="1000" w:type="dxa"/>
            <w:vMerge/>
            <w:tcBorders>
              <w:top w:val="single" w:sz="8" w:space="0" w:color="auto"/>
              <w:left w:val="single" w:sz="8" w:space="0" w:color="auto"/>
              <w:bottom w:val="single" w:sz="8" w:space="0" w:color="000000"/>
              <w:right w:val="single" w:sz="8" w:space="0" w:color="auto"/>
            </w:tcBorders>
            <w:vAlign w:val="center"/>
            <w:hideMark/>
          </w:tcPr>
          <w:p w14:paraId="0797D4B0" w14:textId="77777777" w:rsidR="00B1060E" w:rsidRPr="00B1060E" w:rsidRDefault="00B1060E" w:rsidP="00B1060E">
            <w:pPr>
              <w:suppressAutoHyphens w:val="0"/>
              <w:spacing w:before="0" w:after="0"/>
              <w:jc w:val="left"/>
              <w:rPr>
                <w:rFonts w:ascii="Times New Roman" w:eastAsia="Times New Roman" w:hAnsi="Times New Roman" w:cs="Times New Roman"/>
                <w:b/>
                <w:bCs/>
                <w:lang w:eastAsia="fr-FR"/>
              </w:rPr>
            </w:pPr>
          </w:p>
        </w:tc>
      </w:tr>
      <w:tr w:rsidR="00B1060E" w:rsidRPr="00B1060E" w14:paraId="1FA07E8A" w14:textId="77777777" w:rsidTr="00B1060E">
        <w:trPr>
          <w:trHeight w:val="585"/>
        </w:trPr>
        <w:tc>
          <w:tcPr>
            <w:tcW w:w="2340" w:type="dxa"/>
            <w:tcBorders>
              <w:top w:val="nil"/>
              <w:left w:val="single" w:sz="8" w:space="0" w:color="auto"/>
              <w:bottom w:val="single" w:sz="8" w:space="0" w:color="auto"/>
              <w:right w:val="single" w:sz="8" w:space="0" w:color="auto"/>
            </w:tcBorders>
            <w:shd w:val="clear" w:color="auto" w:fill="auto"/>
            <w:vAlign w:val="center"/>
            <w:hideMark/>
          </w:tcPr>
          <w:p w14:paraId="7C8709F2" w14:textId="77777777" w:rsidR="00B1060E" w:rsidRPr="00B1060E" w:rsidRDefault="00B1060E" w:rsidP="00B1060E">
            <w:pPr>
              <w:suppressAutoHyphens w:val="0"/>
              <w:spacing w:before="0" w:after="0"/>
              <w:jc w:val="left"/>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OBJECTIFS RECETTES*</w:t>
            </w:r>
          </w:p>
        </w:tc>
        <w:tc>
          <w:tcPr>
            <w:tcW w:w="1560" w:type="dxa"/>
            <w:tcBorders>
              <w:top w:val="nil"/>
              <w:left w:val="nil"/>
              <w:bottom w:val="single" w:sz="8" w:space="0" w:color="auto"/>
              <w:right w:val="single" w:sz="8" w:space="0" w:color="auto"/>
            </w:tcBorders>
            <w:shd w:val="clear" w:color="auto" w:fill="auto"/>
            <w:vAlign w:val="center"/>
            <w:hideMark/>
          </w:tcPr>
          <w:p w14:paraId="639591BB"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 xml:space="preserve"> </w:t>
            </w:r>
          </w:p>
        </w:tc>
        <w:tc>
          <w:tcPr>
            <w:tcW w:w="1540" w:type="dxa"/>
            <w:tcBorders>
              <w:top w:val="nil"/>
              <w:left w:val="nil"/>
              <w:bottom w:val="single" w:sz="8" w:space="0" w:color="auto"/>
              <w:right w:val="single" w:sz="8" w:space="0" w:color="auto"/>
            </w:tcBorders>
            <w:shd w:val="clear" w:color="auto" w:fill="auto"/>
            <w:vAlign w:val="center"/>
            <w:hideMark/>
          </w:tcPr>
          <w:p w14:paraId="7C04A6D8"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422 825 000</w:t>
            </w:r>
          </w:p>
        </w:tc>
        <w:tc>
          <w:tcPr>
            <w:tcW w:w="1480" w:type="dxa"/>
            <w:tcBorders>
              <w:top w:val="nil"/>
              <w:left w:val="nil"/>
              <w:bottom w:val="single" w:sz="8" w:space="0" w:color="auto"/>
              <w:right w:val="single" w:sz="8" w:space="0" w:color="auto"/>
            </w:tcBorders>
            <w:shd w:val="clear" w:color="auto" w:fill="auto"/>
            <w:vAlign w:val="center"/>
            <w:hideMark/>
          </w:tcPr>
          <w:p w14:paraId="5981AC98"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367 102 740</w:t>
            </w:r>
          </w:p>
        </w:tc>
        <w:tc>
          <w:tcPr>
            <w:tcW w:w="1620" w:type="dxa"/>
            <w:tcBorders>
              <w:top w:val="nil"/>
              <w:left w:val="nil"/>
              <w:bottom w:val="single" w:sz="8" w:space="0" w:color="auto"/>
              <w:right w:val="single" w:sz="8" w:space="0" w:color="auto"/>
            </w:tcBorders>
            <w:shd w:val="clear" w:color="auto" w:fill="auto"/>
            <w:vAlign w:val="center"/>
            <w:hideMark/>
          </w:tcPr>
          <w:p w14:paraId="5EC7346F" w14:textId="77777777" w:rsidR="00B1060E" w:rsidRPr="00B1060E" w:rsidRDefault="00B1060E" w:rsidP="00B1060E">
            <w:pPr>
              <w:suppressAutoHyphens w:val="0"/>
              <w:spacing w:before="0" w:after="0"/>
              <w:jc w:val="center"/>
              <w:rPr>
                <w:rFonts w:ascii="Times New Roman" w:eastAsia="Times New Roman" w:hAnsi="Times New Roman" w:cs="Times New Roman"/>
                <w:b/>
                <w:bCs/>
                <w:sz w:val="26"/>
                <w:szCs w:val="26"/>
                <w:lang w:eastAsia="fr-FR"/>
              </w:rPr>
            </w:pPr>
            <w:r w:rsidRPr="00B1060E">
              <w:rPr>
                <w:rFonts w:ascii="Times New Roman" w:eastAsia="Times New Roman" w:hAnsi="Times New Roman" w:cs="Times New Roman"/>
                <w:b/>
                <w:bCs/>
                <w:sz w:val="26"/>
                <w:szCs w:val="26"/>
                <w:lang w:eastAsia="fr-FR"/>
              </w:rPr>
              <w:t>-55 722 260</w:t>
            </w:r>
          </w:p>
        </w:tc>
        <w:tc>
          <w:tcPr>
            <w:tcW w:w="1000" w:type="dxa"/>
            <w:tcBorders>
              <w:top w:val="nil"/>
              <w:left w:val="nil"/>
              <w:bottom w:val="single" w:sz="8" w:space="0" w:color="auto"/>
              <w:right w:val="single" w:sz="8" w:space="0" w:color="auto"/>
            </w:tcBorders>
            <w:shd w:val="clear" w:color="auto" w:fill="auto"/>
            <w:vAlign w:val="center"/>
            <w:hideMark/>
          </w:tcPr>
          <w:p w14:paraId="1B3371C6"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-13%</w:t>
            </w:r>
          </w:p>
        </w:tc>
      </w:tr>
      <w:tr w:rsidR="00B1060E" w:rsidRPr="00B1060E" w14:paraId="4AFF78B2" w14:textId="77777777" w:rsidTr="00B1060E">
        <w:trPr>
          <w:trHeight w:val="585"/>
        </w:trPr>
        <w:tc>
          <w:tcPr>
            <w:tcW w:w="2340" w:type="dxa"/>
            <w:tcBorders>
              <w:top w:val="nil"/>
              <w:left w:val="single" w:sz="8" w:space="0" w:color="auto"/>
              <w:bottom w:val="single" w:sz="8" w:space="0" w:color="auto"/>
              <w:right w:val="single" w:sz="8" w:space="0" w:color="auto"/>
            </w:tcBorders>
            <w:shd w:val="clear" w:color="auto" w:fill="auto"/>
            <w:vAlign w:val="center"/>
            <w:hideMark/>
          </w:tcPr>
          <w:p w14:paraId="6B234427" w14:textId="77777777" w:rsidR="00B1060E" w:rsidRPr="00B1060E" w:rsidRDefault="00B1060E" w:rsidP="00B1060E">
            <w:pPr>
              <w:suppressAutoHyphens w:val="0"/>
              <w:spacing w:before="0" w:after="0"/>
              <w:jc w:val="left"/>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VENTES COMPTANT (A)</w:t>
            </w:r>
          </w:p>
        </w:tc>
        <w:tc>
          <w:tcPr>
            <w:tcW w:w="1560" w:type="dxa"/>
            <w:tcBorders>
              <w:top w:val="nil"/>
              <w:left w:val="nil"/>
              <w:bottom w:val="single" w:sz="8" w:space="0" w:color="auto"/>
              <w:right w:val="single" w:sz="8" w:space="0" w:color="auto"/>
            </w:tcBorders>
            <w:shd w:val="clear" w:color="auto" w:fill="auto"/>
            <w:vAlign w:val="center"/>
            <w:hideMark/>
          </w:tcPr>
          <w:p w14:paraId="42FA8C12"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 xml:space="preserve"> </w:t>
            </w:r>
          </w:p>
        </w:tc>
        <w:tc>
          <w:tcPr>
            <w:tcW w:w="1540" w:type="dxa"/>
            <w:tcBorders>
              <w:top w:val="nil"/>
              <w:left w:val="nil"/>
              <w:bottom w:val="single" w:sz="8" w:space="0" w:color="auto"/>
              <w:right w:val="single" w:sz="8" w:space="0" w:color="auto"/>
            </w:tcBorders>
            <w:shd w:val="clear" w:color="auto" w:fill="auto"/>
            <w:vAlign w:val="center"/>
            <w:hideMark/>
          </w:tcPr>
          <w:p w14:paraId="20DC6AC7"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420 039 475</w:t>
            </w:r>
          </w:p>
        </w:tc>
        <w:tc>
          <w:tcPr>
            <w:tcW w:w="1480" w:type="dxa"/>
            <w:tcBorders>
              <w:top w:val="nil"/>
              <w:left w:val="nil"/>
              <w:bottom w:val="single" w:sz="8" w:space="0" w:color="auto"/>
              <w:right w:val="single" w:sz="8" w:space="0" w:color="auto"/>
            </w:tcBorders>
            <w:shd w:val="clear" w:color="auto" w:fill="auto"/>
            <w:vAlign w:val="center"/>
            <w:hideMark/>
          </w:tcPr>
          <w:p w14:paraId="42F91EC6"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377 948 575</w:t>
            </w:r>
          </w:p>
        </w:tc>
        <w:tc>
          <w:tcPr>
            <w:tcW w:w="1620" w:type="dxa"/>
            <w:tcBorders>
              <w:top w:val="nil"/>
              <w:left w:val="nil"/>
              <w:bottom w:val="single" w:sz="8" w:space="0" w:color="auto"/>
              <w:right w:val="single" w:sz="8" w:space="0" w:color="auto"/>
            </w:tcBorders>
            <w:shd w:val="clear" w:color="auto" w:fill="auto"/>
            <w:vAlign w:val="center"/>
            <w:hideMark/>
          </w:tcPr>
          <w:p w14:paraId="6A1E5A88" w14:textId="77777777" w:rsidR="00B1060E" w:rsidRPr="00B1060E" w:rsidRDefault="00B1060E" w:rsidP="00B1060E">
            <w:pPr>
              <w:suppressAutoHyphens w:val="0"/>
              <w:spacing w:before="0" w:after="0"/>
              <w:jc w:val="center"/>
              <w:rPr>
                <w:rFonts w:ascii="Times New Roman" w:eastAsia="Times New Roman" w:hAnsi="Times New Roman" w:cs="Times New Roman"/>
                <w:b/>
                <w:bCs/>
                <w:sz w:val="26"/>
                <w:szCs w:val="26"/>
                <w:lang w:eastAsia="fr-FR"/>
              </w:rPr>
            </w:pPr>
            <w:r w:rsidRPr="00B1060E">
              <w:rPr>
                <w:rFonts w:ascii="Times New Roman" w:eastAsia="Times New Roman" w:hAnsi="Times New Roman" w:cs="Times New Roman"/>
                <w:b/>
                <w:bCs/>
                <w:sz w:val="26"/>
                <w:szCs w:val="26"/>
                <w:lang w:eastAsia="fr-FR"/>
              </w:rPr>
              <w:t>-42 090 900</w:t>
            </w:r>
          </w:p>
        </w:tc>
        <w:tc>
          <w:tcPr>
            <w:tcW w:w="1000" w:type="dxa"/>
            <w:tcBorders>
              <w:top w:val="nil"/>
              <w:left w:val="nil"/>
              <w:bottom w:val="single" w:sz="8" w:space="0" w:color="auto"/>
              <w:right w:val="single" w:sz="8" w:space="0" w:color="auto"/>
            </w:tcBorders>
            <w:shd w:val="clear" w:color="auto" w:fill="auto"/>
            <w:vAlign w:val="center"/>
            <w:hideMark/>
          </w:tcPr>
          <w:p w14:paraId="298413FC"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-10%</w:t>
            </w:r>
          </w:p>
        </w:tc>
      </w:tr>
      <w:tr w:rsidR="00B1060E" w:rsidRPr="00B1060E" w14:paraId="29B33699" w14:textId="77777777" w:rsidTr="00B1060E">
        <w:trPr>
          <w:trHeight w:val="345"/>
        </w:trPr>
        <w:tc>
          <w:tcPr>
            <w:tcW w:w="2340" w:type="dxa"/>
            <w:tcBorders>
              <w:top w:val="nil"/>
              <w:left w:val="single" w:sz="8" w:space="0" w:color="auto"/>
              <w:bottom w:val="single" w:sz="8" w:space="0" w:color="auto"/>
              <w:right w:val="single" w:sz="8" w:space="0" w:color="auto"/>
            </w:tcBorders>
            <w:shd w:val="clear" w:color="auto" w:fill="auto"/>
            <w:vAlign w:val="center"/>
            <w:hideMark/>
          </w:tcPr>
          <w:p w14:paraId="45C62FD0" w14:textId="77777777" w:rsidR="00B1060E" w:rsidRPr="00B1060E" w:rsidRDefault="00B1060E" w:rsidP="00B1060E">
            <w:pPr>
              <w:suppressAutoHyphens w:val="0"/>
              <w:spacing w:before="0" w:after="0"/>
              <w:jc w:val="left"/>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RECOUVREMENTS</w:t>
            </w:r>
          </w:p>
        </w:tc>
        <w:tc>
          <w:tcPr>
            <w:tcW w:w="1560" w:type="dxa"/>
            <w:tcBorders>
              <w:top w:val="nil"/>
              <w:left w:val="nil"/>
              <w:bottom w:val="single" w:sz="8" w:space="0" w:color="auto"/>
              <w:right w:val="single" w:sz="8" w:space="0" w:color="auto"/>
            </w:tcBorders>
            <w:shd w:val="clear" w:color="auto" w:fill="auto"/>
            <w:vAlign w:val="center"/>
            <w:hideMark/>
          </w:tcPr>
          <w:p w14:paraId="5F250EA9" w14:textId="77777777" w:rsidR="00B1060E" w:rsidRPr="00B1060E" w:rsidRDefault="00B1060E" w:rsidP="00B1060E">
            <w:pPr>
              <w:suppressAutoHyphens w:val="0"/>
              <w:spacing w:before="0" w:after="0"/>
              <w:jc w:val="left"/>
              <w:rPr>
                <w:rFonts w:eastAsia="Times New Roman"/>
                <w:lang w:eastAsia="fr-FR"/>
              </w:rPr>
            </w:pPr>
            <w:r w:rsidRPr="00B1060E">
              <w:rPr>
                <w:rFonts w:eastAsia="Times New Roman"/>
                <w:lang w:eastAsia="fr-FR"/>
              </w:rPr>
              <w:t> </w:t>
            </w:r>
          </w:p>
        </w:tc>
        <w:tc>
          <w:tcPr>
            <w:tcW w:w="1540" w:type="dxa"/>
            <w:tcBorders>
              <w:top w:val="nil"/>
              <w:left w:val="nil"/>
              <w:bottom w:val="single" w:sz="8" w:space="0" w:color="auto"/>
              <w:right w:val="single" w:sz="8" w:space="0" w:color="auto"/>
            </w:tcBorders>
            <w:shd w:val="clear" w:color="auto" w:fill="auto"/>
            <w:vAlign w:val="center"/>
            <w:hideMark/>
          </w:tcPr>
          <w:p w14:paraId="2BB049E7"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w:t>
            </w:r>
          </w:p>
        </w:tc>
        <w:tc>
          <w:tcPr>
            <w:tcW w:w="1480" w:type="dxa"/>
            <w:tcBorders>
              <w:top w:val="nil"/>
              <w:left w:val="nil"/>
              <w:bottom w:val="single" w:sz="8" w:space="0" w:color="auto"/>
              <w:right w:val="single" w:sz="8" w:space="0" w:color="auto"/>
            </w:tcBorders>
            <w:shd w:val="clear" w:color="auto" w:fill="auto"/>
            <w:vAlign w:val="center"/>
            <w:hideMark/>
          </w:tcPr>
          <w:p w14:paraId="250FFAF6"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w:t>
            </w:r>
          </w:p>
        </w:tc>
        <w:tc>
          <w:tcPr>
            <w:tcW w:w="1620" w:type="dxa"/>
            <w:tcBorders>
              <w:top w:val="nil"/>
              <w:left w:val="nil"/>
              <w:bottom w:val="single" w:sz="8" w:space="0" w:color="auto"/>
              <w:right w:val="single" w:sz="8" w:space="0" w:color="auto"/>
            </w:tcBorders>
            <w:shd w:val="clear" w:color="auto" w:fill="auto"/>
            <w:vAlign w:val="center"/>
            <w:hideMark/>
          </w:tcPr>
          <w:p w14:paraId="711B7340" w14:textId="77777777" w:rsidR="00B1060E" w:rsidRPr="00B1060E" w:rsidRDefault="00B1060E" w:rsidP="00B1060E">
            <w:pPr>
              <w:suppressAutoHyphens w:val="0"/>
              <w:spacing w:before="0" w:after="0"/>
              <w:jc w:val="center"/>
              <w:rPr>
                <w:rFonts w:ascii="Times New Roman" w:eastAsia="Times New Roman" w:hAnsi="Times New Roman" w:cs="Times New Roman"/>
                <w:b/>
                <w:bCs/>
                <w:sz w:val="26"/>
                <w:szCs w:val="26"/>
                <w:lang w:eastAsia="fr-FR"/>
              </w:rPr>
            </w:pPr>
            <w:r w:rsidRPr="00B1060E">
              <w:rPr>
                <w:rFonts w:ascii="Times New Roman" w:eastAsia="Times New Roman" w:hAnsi="Times New Roman" w:cs="Times New Roman"/>
                <w:b/>
                <w:bCs/>
                <w:sz w:val="26"/>
                <w:szCs w:val="26"/>
                <w:lang w:eastAsia="fr-FR"/>
              </w:rPr>
              <w:t>-</w:t>
            </w:r>
          </w:p>
        </w:tc>
        <w:tc>
          <w:tcPr>
            <w:tcW w:w="1000" w:type="dxa"/>
            <w:tcBorders>
              <w:top w:val="nil"/>
              <w:left w:val="nil"/>
              <w:bottom w:val="single" w:sz="8" w:space="0" w:color="auto"/>
              <w:right w:val="single" w:sz="8" w:space="0" w:color="auto"/>
            </w:tcBorders>
            <w:shd w:val="clear" w:color="auto" w:fill="auto"/>
            <w:vAlign w:val="center"/>
            <w:hideMark/>
          </w:tcPr>
          <w:p w14:paraId="45214DD1"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w:t>
            </w:r>
          </w:p>
        </w:tc>
      </w:tr>
      <w:tr w:rsidR="00B1060E" w:rsidRPr="00B1060E" w14:paraId="1C8D712F" w14:textId="77777777" w:rsidTr="00B1060E">
        <w:trPr>
          <w:trHeight w:val="345"/>
        </w:trPr>
        <w:tc>
          <w:tcPr>
            <w:tcW w:w="2340" w:type="dxa"/>
            <w:tcBorders>
              <w:top w:val="nil"/>
              <w:left w:val="single" w:sz="8" w:space="0" w:color="auto"/>
              <w:bottom w:val="single" w:sz="8" w:space="0" w:color="auto"/>
              <w:right w:val="single" w:sz="8" w:space="0" w:color="auto"/>
            </w:tcBorders>
            <w:shd w:val="clear" w:color="auto" w:fill="auto"/>
            <w:vAlign w:val="center"/>
            <w:hideMark/>
          </w:tcPr>
          <w:p w14:paraId="5B426618" w14:textId="77777777" w:rsidR="00B1060E" w:rsidRPr="00B1060E" w:rsidRDefault="00B1060E" w:rsidP="00B1060E">
            <w:pPr>
              <w:suppressAutoHyphens w:val="0"/>
              <w:spacing w:before="0" w:after="0"/>
              <w:jc w:val="left"/>
              <w:rPr>
                <w:rFonts w:ascii="Times New Roman" w:eastAsia="Times New Roman" w:hAnsi="Times New Roman" w:cs="Times New Roman"/>
                <w:lang w:eastAsia="fr-FR"/>
              </w:rPr>
            </w:pPr>
            <w:r w:rsidRPr="00B1060E">
              <w:rPr>
                <w:rFonts w:ascii="Times New Roman" w:eastAsia="Times New Roman" w:hAnsi="Times New Roman" w:cs="Times New Roman"/>
                <w:lang w:eastAsia="fr-FR"/>
              </w:rPr>
              <w:t>AUTRES ENTREES**</w:t>
            </w:r>
          </w:p>
        </w:tc>
        <w:tc>
          <w:tcPr>
            <w:tcW w:w="1560" w:type="dxa"/>
            <w:tcBorders>
              <w:top w:val="nil"/>
              <w:left w:val="nil"/>
              <w:bottom w:val="single" w:sz="8" w:space="0" w:color="auto"/>
              <w:right w:val="single" w:sz="8" w:space="0" w:color="auto"/>
            </w:tcBorders>
            <w:shd w:val="clear" w:color="auto" w:fill="auto"/>
            <w:vAlign w:val="center"/>
            <w:hideMark/>
          </w:tcPr>
          <w:p w14:paraId="1D5390BF" w14:textId="77777777" w:rsidR="00B1060E" w:rsidRPr="00B1060E" w:rsidRDefault="00B1060E" w:rsidP="00B1060E">
            <w:pPr>
              <w:suppressAutoHyphens w:val="0"/>
              <w:spacing w:before="0" w:after="0"/>
              <w:jc w:val="left"/>
              <w:rPr>
                <w:rFonts w:eastAsia="Times New Roman"/>
                <w:lang w:eastAsia="fr-FR"/>
              </w:rPr>
            </w:pPr>
            <w:r w:rsidRPr="00B1060E">
              <w:rPr>
                <w:rFonts w:eastAsia="Times New Roman"/>
                <w:lang w:eastAsia="fr-FR"/>
              </w:rPr>
              <w:t> </w:t>
            </w:r>
          </w:p>
        </w:tc>
        <w:tc>
          <w:tcPr>
            <w:tcW w:w="1540" w:type="dxa"/>
            <w:tcBorders>
              <w:top w:val="nil"/>
              <w:left w:val="nil"/>
              <w:bottom w:val="single" w:sz="8" w:space="0" w:color="auto"/>
              <w:right w:val="single" w:sz="8" w:space="0" w:color="auto"/>
            </w:tcBorders>
            <w:shd w:val="clear" w:color="auto" w:fill="auto"/>
            <w:vAlign w:val="center"/>
            <w:hideMark/>
          </w:tcPr>
          <w:p w14:paraId="29E4A3B0"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2 785 525</w:t>
            </w:r>
          </w:p>
        </w:tc>
        <w:tc>
          <w:tcPr>
            <w:tcW w:w="1480" w:type="dxa"/>
            <w:tcBorders>
              <w:top w:val="nil"/>
              <w:left w:val="nil"/>
              <w:bottom w:val="single" w:sz="8" w:space="0" w:color="auto"/>
              <w:right w:val="single" w:sz="8" w:space="0" w:color="auto"/>
            </w:tcBorders>
            <w:shd w:val="clear" w:color="auto" w:fill="auto"/>
            <w:vAlign w:val="center"/>
            <w:hideMark/>
          </w:tcPr>
          <w:p w14:paraId="43686889"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 </w:t>
            </w:r>
          </w:p>
        </w:tc>
        <w:tc>
          <w:tcPr>
            <w:tcW w:w="1620" w:type="dxa"/>
            <w:tcBorders>
              <w:top w:val="nil"/>
              <w:left w:val="nil"/>
              <w:bottom w:val="single" w:sz="8" w:space="0" w:color="auto"/>
              <w:right w:val="single" w:sz="8" w:space="0" w:color="auto"/>
            </w:tcBorders>
            <w:shd w:val="clear" w:color="auto" w:fill="auto"/>
            <w:vAlign w:val="center"/>
            <w:hideMark/>
          </w:tcPr>
          <w:p w14:paraId="177F2232" w14:textId="77777777" w:rsidR="00B1060E" w:rsidRPr="00B1060E" w:rsidRDefault="00B1060E" w:rsidP="00B1060E">
            <w:pPr>
              <w:suppressAutoHyphens w:val="0"/>
              <w:spacing w:before="0" w:after="0"/>
              <w:jc w:val="center"/>
              <w:rPr>
                <w:rFonts w:ascii="Times New Roman" w:eastAsia="Times New Roman" w:hAnsi="Times New Roman" w:cs="Times New Roman"/>
                <w:b/>
                <w:bCs/>
                <w:sz w:val="26"/>
                <w:szCs w:val="26"/>
                <w:lang w:eastAsia="fr-FR"/>
              </w:rPr>
            </w:pPr>
            <w:r w:rsidRPr="00B1060E">
              <w:rPr>
                <w:rFonts w:ascii="Times New Roman" w:eastAsia="Times New Roman" w:hAnsi="Times New Roman" w:cs="Times New Roman"/>
                <w:b/>
                <w:bCs/>
                <w:sz w:val="26"/>
                <w:szCs w:val="26"/>
                <w:lang w:eastAsia="fr-FR"/>
              </w:rPr>
              <w:t>-2 785 525</w:t>
            </w:r>
          </w:p>
        </w:tc>
        <w:tc>
          <w:tcPr>
            <w:tcW w:w="1000" w:type="dxa"/>
            <w:tcBorders>
              <w:top w:val="nil"/>
              <w:left w:val="nil"/>
              <w:bottom w:val="single" w:sz="8" w:space="0" w:color="auto"/>
              <w:right w:val="single" w:sz="8" w:space="0" w:color="auto"/>
            </w:tcBorders>
            <w:shd w:val="clear" w:color="auto" w:fill="auto"/>
            <w:vAlign w:val="center"/>
            <w:hideMark/>
          </w:tcPr>
          <w:p w14:paraId="034F8427"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-100%</w:t>
            </w:r>
          </w:p>
        </w:tc>
      </w:tr>
      <w:tr w:rsidR="00B1060E" w:rsidRPr="00B1060E" w14:paraId="5DE1466D" w14:textId="77777777" w:rsidTr="00B1060E">
        <w:trPr>
          <w:trHeight w:val="585"/>
        </w:trPr>
        <w:tc>
          <w:tcPr>
            <w:tcW w:w="2340" w:type="dxa"/>
            <w:tcBorders>
              <w:top w:val="nil"/>
              <w:left w:val="single" w:sz="8" w:space="0" w:color="auto"/>
              <w:bottom w:val="single" w:sz="8" w:space="0" w:color="auto"/>
              <w:right w:val="single" w:sz="8" w:space="0" w:color="auto"/>
            </w:tcBorders>
            <w:shd w:val="clear" w:color="auto" w:fill="auto"/>
            <w:vAlign w:val="center"/>
            <w:hideMark/>
          </w:tcPr>
          <w:p w14:paraId="793BE793" w14:textId="77777777" w:rsidR="00B1060E" w:rsidRPr="00B1060E" w:rsidRDefault="00B1060E" w:rsidP="00B1060E">
            <w:pPr>
              <w:suppressAutoHyphens w:val="0"/>
              <w:spacing w:before="0" w:after="0"/>
              <w:jc w:val="left"/>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CREANCES DU MOIS (B)</w:t>
            </w:r>
          </w:p>
        </w:tc>
        <w:tc>
          <w:tcPr>
            <w:tcW w:w="1560" w:type="dxa"/>
            <w:tcBorders>
              <w:top w:val="nil"/>
              <w:left w:val="nil"/>
              <w:bottom w:val="single" w:sz="8" w:space="0" w:color="auto"/>
              <w:right w:val="single" w:sz="8" w:space="0" w:color="auto"/>
            </w:tcBorders>
            <w:shd w:val="clear" w:color="auto" w:fill="auto"/>
            <w:vAlign w:val="center"/>
            <w:hideMark/>
          </w:tcPr>
          <w:p w14:paraId="0A2FD889"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A DEFINIR</w:t>
            </w:r>
          </w:p>
        </w:tc>
        <w:tc>
          <w:tcPr>
            <w:tcW w:w="1540" w:type="dxa"/>
            <w:tcBorders>
              <w:top w:val="nil"/>
              <w:left w:val="nil"/>
              <w:bottom w:val="single" w:sz="8" w:space="0" w:color="auto"/>
              <w:right w:val="single" w:sz="8" w:space="0" w:color="auto"/>
            </w:tcBorders>
            <w:shd w:val="clear" w:color="auto" w:fill="auto"/>
            <w:vAlign w:val="center"/>
            <w:hideMark/>
          </w:tcPr>
          <w:p w14:paraId="6892A30F"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 </w:t>
            </w:r>
          </w:p>
        </w:tc>
        <w:tc>
          <w:tcPr>
            <w:tcW w:w="1480" w:type="dxa"/>
            <w:tcBorders>
              <w:top w:val="nil"/>
              <w:left w:val="nil"/>
              <w:bottom w:val="single" w:sz="8" w:space="0" w:color="auto"/>
              <w:right w:val="single" w:sz="8" w:space="0" w:color="auto"/>
            </w:tcBorders>
            <w:shd w:val="clear" w:color="auto" w:fill="auto"/>
            <w:vAlign w:val="center"/>
            <w:hideMark/>
          </w:tcPr>
          <w:p w14:paraId="5C86657E" w14:textId="626F3DCA"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 </w:t>
            </w:r>
            <w:r w:rsidR="004C6953">
              <w:rPr>
                <w:rFonts w:ascii="Times New Roman" w:eastAsia="Times New Roman" w:hAnsi="Times New Roman" w:cs="Times New Roman"/>
                <w:b/>
                <w:bCs/>
                <w:lang w:eastAsia="fr-FR"/>
              </w:rPr>
              <w:t xml:space="preserve">5 190 260 </w:t>
            </w:r>
          </w:p>
        </w:tc>
        <w:tc>
          <w:tcPr>
            <w:tcW w:w="1620" w:type="dxa"/>
            <w:tcBorders>
              <w:top w:val="nil"/>
              <w:left w:val="nil"/>
              <w:bottom w:val="single" w:sz="8" w:space="0" w:color="auto"/>
              <w:right w:val="single" w:sz="8" w:space="0" w:color="auto"/>
            </w:tcBorders>
            <w:shd w:val="clear" w:color="auto" w:fill="auto"/>
            <w:vAlign w:val="center"/>
            <w:hideMark/>
          </w:tcPr>
          <w:p w14:paraId="2AF073F5" w14:textId="77777777" w:rsidR="00B1060E" w:rsidRPr="00B1060E" w:rsidRDefault="00B1060E" w:rsidP="00B1060E">
            <w:pPr>
              <w:suppressAutoHyphens w:val="0"/>
              <w:spacing w:before="0" w:after="0"/>
              <w:jc w:val="center"/>
              <w:rPr>
                <w:rFonts w:ascii="Times New Roman" w:eastAsia="Times New Roman" w:hAnsi="Times New Roman" w:cs="Times New Roman"/>
                <w:b/>
                <w:bCs/>
                <w:sz w:val="26"/>
                <w:szCs w:val="26"/>
                <w:lang w:eastAsia="fr-FR"/>
              </w:rPr>
            </w:pPr>
            <w:r w:rsidRPr="00B1060E">
              <w:rPr>
                <w:rFonts w:ascii="Times New Roman" w:eastAsia="Times New Roman" w:hAnsi="Times New Roman" w:cs="Times New Roman"/>
                <w:b/>
                <w:bCs/>
                <w:sz w:val="26"/>
                <w:szCs w:val="26"/>
                <w:lang w:eastAsia="fr-FR"/>
              </w:rPr>
              <w:t> </w:t>
            </w:r>
          </w:p>
        </w:tc>
        <w:tc>
          <w:tcPr>
            <w:tcW w:w="1000" w:type="dxa"/>
            <w:tcBorders>
              <w:top w:val="nil"/>
              <w:left w:val="nil"/>
              <w:bottom w:val="single" w:sz="8" w:space="0" w:color="auto"/>
              <w:right w:val="single" w:sz="8" w:space="0" w:color="auto"/>
            </w:tcBorders>
            <w:shd w:val="clear" w:color="auto" w:fill="auto"/>
            <w:vAlign w:val="center"/>
            <w:hideMark/>
          </w:tcPr>
          <w:p w14:paraId="659D4808"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 </w:t>
            </w:r>
          </w:p>
        </w:tc>
      </w:tr>
      <w:tr w:rsidR="00B1060E" w:rsidRPr="00B1060E" w14:paraId="35A3DBED" w14:textId="77777777" w:rsidTr="00B1060E">
        <w:trPr>
          <w:trHeight w:val="345"/>
        </w:trPr>
        <w:tc>
          <w:tcPr>
            <w:tcW w:w="2340" w:type="dxa"/>
            <w:tcBorders>
              <w:top w:val="nil"/>
              <w:left w:val="single" w:sz="8" w:space="0" w:color="auto"/>
              <w:bottom w:val="single" w:sz="8" w:space="0" w:color="auto"/>
              <w:right w:val="single" w:sz="8" w:space="0" w:color="auto"/>
            </w:tcBorders>
            <w:shd w:val="clear" w:color="000000" w:fill="C4BC96"/>
            <w:vAlign w:val="center"/>
            <w:hideMark/>
          </w:tcPr>
          <w:p w14:paraId="2657B68A" w14:textId="77777777" w:rsidR="00B1060E" w:rsidRPr="00B1060E" w:rsidRDefault="00B1060E" w:rsidP="00B1060E">
            <w:pPr>
              <w:suppressAutoHyphens w:val="0"/>
              <w:spacing w:before="0" w:after="0"/>
              <w:jc w:val="left"/>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 xml:space="preserve">C A T </w:t>
            </w:r>
            <w:proofErr w:type="spellStart"/>
            <w:r w:rsidRPr="00B1060E">
              <w:rPr>
                <w:rFonts w:ascii="Times New Roman" w:eastAsia="Times New Roman" w:hAnsi="Times New Roman" w:cs="Times New Roman"/>
                <w:b/>
                <w:bCs/>
                <w:lang w:eastAsia="fr-FR"/>
              </w:rPr>
              <w:t>T</w:t>
            </w:r>
            <w:proofErr w:type="spellEnd"/>
            <w:r w:rsidRPr="00B1060E">
              <w:rPr>
                <w:rFonts w:ascii="Times New Roman" w:eastAsia="Times New Roman" w:hAnsi="Times New Roman" w:cs="Times New Roman"/>
                <w:b/>
                <w:bCs/>
                <w:lang w:eastAsia="fr-FR"/>
              </w:rPr>
              <w:t xml:space="preserve"> C* (A + B)</w:t>
            </w:r>
          </w:p>
        </w:tc>
        <w:tc>
          <w:tcPr>
            <w:tcW w:w="1560" w:type="dxa"/>
            <w:tcBorders>
              <w:top w:val="nil"/>
              <w:left w:val="nil"/>
              <w:bottom w:val="single" w:sz="8" w:space="0" w:color="auto"/>
              <w:right w:val="single" w:sz="8" w:space="0" w:color="auto"/>
            </w:tcBorders>
            <w:shd w:val="clear" w:color="000000" w:fill="C4BC96"/>
            <w:vAlign w:val="center"/>
            <w:hideMark/>
          </w:tcPr>
          <w:p w14:paraId="0E02980A"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1 275 000 000</w:t>
            </w:r>
          </w:p>
        </w:tc>
        <w:tc>
          <w:tcPr>
            <w:tcW w:w="1540" w:type="dxa"/>
            <w:tcBorders>
              <w:top w:val="nil"/>
              <w:left w:val="nil"/>
              <w:bottom w:val="single" w:sz="8" w:space="0" w:color="auto"/>
              <w:right w:val="single" w:sz="8" w:space="0" w:color="auto"/>
            </w:tcBorders>
            <w:shd w:val="clear" w:color="000000" w:fill="C4BC96"/>
            <w:vAlign w:val="center"/>
            <w:hideMark/>
          </w:tcPr>
          <w:p w14:paraId="148F6B30"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420 039 475</w:t>
            </w:r>
          </w:p>
        </w:tc>
        <w:tc>
          <w:tcPr>
            <w:tcW w:w="1480" w:type="dxa"/>
            <w:tcBorders>
              <w:top w:val="nil"/>
              <w:left w:val="nil"/>
              <w:bottom w:val="single" w:sz="8" w:space="0" w:color="auto"/>
              <w:right w:val="single" w:sz="8" w:space="0" w:color="auto"/>
            </w:tcBorders>
            <w:shd w:val="clear" w:color="000000" w:fill="C4BC96"/>
            <w:vAlign w:val="center"/>
            <w:hideMark/>
          </w:tcPr>
          <w:p w14:paraId="5D0FC2B7"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377 948 575</w:t>
            </w:r>
          </w:p>
        </w:tc>
        <w:tc>
          <w:tcPr>
            <w:tcW w:w="1620" w:type="dxa"/>
            <w:tcBorders>
              <w:top w:val="nil"/>
              <w:left w:val="nil"/>
              <w:bottom w:val="single" w:sz="8" w:space="0" w:color="auto"/>
              <w:right w:val="single" w:sz="8" w:space="0" w:color="auto"/>
            </w:tcBorders>
            <w:shd w:val="clear" w:color="000000" w:fill="C4BC96"/>
            <w:vAlign w:val="center"/>
            <w:hideMark/>
          </w:tcPr>
          <w:p w14:paraId="40ADBBC0" w14:textId="77777777" w:rsidR="00B1060E" w:rsidRPr="00B1060E" w:rsidRDefault="00B1060E" w:rsidP="00B1060E">
            <w:pPr>
              <w:suppressAutoHyphens w:val="0"/>
              <w:spacing w:before="0" w:after="0"/>
              <w:jc w:val="center"/>
              <w:rPr>
                <w:rFonts w:ascii="Times New Roman" w:eastAsia="Times New Roman" w:hAnsi="Times New Roman" w:cs="Times New Roman"/>
                <w:b/>
                <w:bCs/>
                <w:sz w:val="26"/>
                <w:szCs w:val="26"/>
                <w:lang w:eastAsia="fr-FR"/>
              </w:rPr>
            </w:pPr>
            <w:r w:rsidRPr="00B1060E">
              <w:rPr>
                <w:rFonts w:ascii="Times New Roman" w:eastAsia="Times New Roman" w:hAnsi="Times New Roman" w:cs="Times New Roman"/>
                <w:b/>
                <w:bCs/>
                <w:sz w:val="26"/>
                <w:szCs w:val="26"/>
                <w:lang w:eastAsia="fr-FR"/>
              </w:rPr>
              <w:t>-42 090 900</w:t>
            </w:r>
          </w:p>
        </w:tc>
        <w:tc>
          <w:tcPr>
            <w:tcW w:w="1000" w:type="dxa"/>
            <w:tcBorders>
              <w:top w:val="nil"/>
              <w:left w:val="nil"/>
              <w:bottom w:val="single" w:sz="8" w:space="0" w:color="auto"/>
              <w:right w:val="single" w:sz="8" w:space="0" w:color="auto"/>
            </w:tcBorders>
            <w:shd w:val="clear" w:color="000000" w:fill="C4BC96"/>
            <w:vAlign w:val="center"/>
            <w:hideMark/>
          </w:tcPr>
          <w:p w14:paraId="64088359" w14:textId="77777777" w:rsidR="00B1060E" w:rsidRPr="00B1060E" w:rsidRDefault="00B1060E" w:rsidP="00B1060E">
            <w:pPr>
              <w:suppressAutoHyphens w:val="0"/>
              <w:spacing w:before="0" w:after="0"/>
              <w:jc w:val="center"/>
              <w:rPr>
                <w:rFonts w:ascii="Times New Roman" w:eastAsia="Times New Roman" w:hAnsi="Times New Roman" w:cs="Times New Roman"/>
                <w:b/>
                <w:bCs/>
                <w:lang w:eastAsia="fr-FR"/>
              </w:rPr>
            </w:pPr>
            <w:r w:rsidRPr="00B1060E">
              <w:rPr>
                <w:rFonts w:ascii="Times New Roman" w:eastAsia="Times New Roman" w:hAnsi="Times New Roman" w:cs="Times New Roman"/>
                <w:b/>
                <w:bCs/>
                <w:lang w:eastAsia="fr-FR"/>
              </w:rPr>
              <w:t>-10%</w:t>
            </w:r>
          </w:p>
        </w:tc>
      </w:tr>
    </w:tbl>
    <w:p w14:paraId="75F2FF6C" w14:textId="77777777" w:rsidR="00701347" w:rsidRPr="00B1060E" w:rsidRDefault="00701347" w:rsidP="00BD4ECD">
      <w:pPr>
        <w:spacing w:before="0" w:after="0"/>
        <w:rPr>
          <w:rFonts w:ascii="Times New Roman" w:hAnsi="Times New Roman" w:cs="Times New Roman"/>
          <w:i/>
          <w:sz w:val="24"/>
          <w:szCs w:val="24"/>
        </w:rPr>
      </w:pPr>
    </w:p>
    <w:p w14:paraId="2C2AB07F" w14:textId="70CCE18A" w:rsidR="00BD4ECD" w:rsidRPr="00B1060E" w:rsidRDefault="00BD4ECD" w:rsidP="00BD4ECD">
      <w:pPr>
        <w:spacing w:before="0" w:after="0"/>
        <w:rPr>
          <w:rFonts w:ascii="Times New Roman" w:hAnsi="Times New Roman" w:cs="Times New Roman"/>
          <w:i/>
          <w:sz w:val="24"/>
          <w:szCs w:val="24"/>
        </w:rPr>
      </w:pPr>
      <w:r w:rsidRPr="00B1060E">
        <w:rPr>
          <w:rFonts w:ascii="Times New Roman" w:hAnsi="Times New Roman" w:cs="Times New Roman"/>
          <w:i/>
          <w:sz w:val="24"/>
          <w:szCs w:val="24"/>
        </w:rPr>
        <w:t xml:space="preserve">* </w:t>
      </w:r>
      <w:proofErr w:type="gramStart"/>
      <w:r w:rsidRPr="00B1060E">
        <w:rPr>
          <w:rFonts w:ascii="Times New Roman" w:hAnsi="Times New Roman" w:cs="Times New Roman"/>
          <w:i/>
          <w:sz w:val="24"/>
          <w:szCs w:val="24"/>
        </w:rPr>
        <w:t>L’objectif</w:t>
      </w:r>
      <w:proofErr w:type="gramEnd"/>
      <w:r w:rsidRPr="00B1060E">
        <w:rPr>
          <w:rFonts w:ascii="Times New Roman" w:hAnsi="Times New Roman" w:cs="Times New Roman"/>
          <w:i/>
          <w:sz w:val="24"/>
          <w:szCs w:val="24"/>
        </w:rPr>
        <w:t xml:space="preserve"> recette (vente au comptant + recouvrement + Autres entrées). </w:t>
      </w:r>
    </w:p>
    <w:p w14:paraId="7CC1B1D4" w14:textId="77777777" w:rsidR="00BD4ECD" w:rsidRPr="00B1060E" w:rsidRDefault="00BD4ECD" w:rsidP="00BD4ECD">
      <w:pPr>
        <w:spacing w:before="0" w:after="0"/>
        <w:rPr>
          <w:rFonts w:ascii="Times New Roman" w:hAnsi="Times New Roman" w:cs="Times New Roman"/>
          <w:i/>
          <w:sz w:val="24"/>
          <w:szCs w:val="24"/>
        </w:rPr>
      </w:pPr>
      <w:r w:rsidRPr="00B1060E">
        <w:rPr>
          <w:rFonts w:ascii="Times New Roman" w:hAnsi="Times New Roman" w:cs="Times New Roman"/>
          <w:i/>
          <w:sz w:val="24"/>
          <w:szCs w:val="24"/>
        </w:rPr>
        <w:t>** Les autres entrées concernent les dépôts pour achats.</w:t>
      </w:r>
    </w:p>
    <w:p w14:paraId="218E8925" w14:textId="2ECE0DD3" w:rsidR="00BD4ECD" w:rsidRPr="00B1060E" w:rsidRDefault="00BD4ECD" w:rsidP="003F4F07">
      <w:pPr>
        <w:spacing w:before="240" w:after="240"/>
        <w:rPr>
          <w:rFonts w:ascii="Times New Roman" w:hAnsi="Times New Roman" w:cs="Times New Roman"/>
          <w:b/>
          <w:sz w:val="28"/>
          <w:szCs w:val="28"/>
          <w:u w:val="single"/>
        </w:rPr>
      </w:pPr>
      <w:r w:rsidRPr="00B1060E">
        <w:rPr>
          <w:rFonts w:ascii="Times New Roman" w:hAnsi="Times New Roman" w:cs="Times New Roman"/>
          <w:b/>
          <w:sz w:val="28"/>
          <w:szCs w:val="28"/>
          <w:u w:val="single"/>
        </w:rPr>
        <w:t>Commentaire sur l’activité d</w:t>
      </w:r>
      <w:r w:rsidR="00B1060E" w:rsidRPr="00B1060E">
        <w:rPr>
          <w:rFonts w:ascii="Times New Roman" w:hAnsi="Times New Roman" w:cs="Times New Roman"/>
          <w:b/>
          <w:sz w:val="28"/>
          <w:szCs w:val="28"/>
          <w:u w:val="single"/>
        </w:rPr>
        <w:t>e l’agence</w:t>
      </w:r>
      <w:r w:rsidRPr="00B1060E">
        <w:rPr>
          <w:rFonts w:ascii="Times New Roman" w:hAnsi="Times New Roman" w:cs="Times New Roman"/>
          <w:b/>
          <w:sz w:val="28"/>
          <w:szCs w:val="28"/>
          <w:u w:val="single"/>
        </w:rPr>
        <w:t xml:space="preserve"> </w:t>
      </w:r>
    </w:p>
    <w:p w14:paraId="6CFDDB1F" w14:textId="4FE0CFE7" w:rsidR="00587D5B" w:rsidRPr="00B1060E" w:rsidRDefault="004C6953" w:rsidP="00E76D80">
      <w:pPr>
        <w:spacing w:before="240" w:after="240" w:line="360" w:lineRule="auto"/>
        <w:rPr>
          <w:rFonts w:ascii="Times New Roman" w:hAnsi="Times New Roman" w:cs="Times New Roman"/>
          <w:sz w:val="28"/>
          <w:szCs w:val="28"/>
        </w:rPr>
      </w:pPr>
      <w:r>
        <w:rPr>
          <w:rFonts w:ascii="Times New Roman" w:hAnsi="Times New Roman" w:cs="Times New Roman"/>
          <w:sz w:val="28"/>
          <w:szCs w:val="28"/>
        </w:rPr>
        <w:t xml:space="preserve">Nous constatons à travers ce tableau, comme relevé plus haut, l’activité de ce mois est en nette baisse par rapport au mois dernier. Ici nous voyons que le chiffre d’affaires a connu une baisse globale de 10% par rapport un mois dernier en passant de 420 039 475 FCFA à 377 948 575 FCFA ce mois. Ceci s’explique par que nos grossistes 20/80 se sont ravitaillés chez la concurrence qui leur a accordé des prix et des conditions mieux disant que les nôtres. </w:t>
      </w:r>
      <w:r w:rsidR="00FA5782">
        <w:rPr>
          <w:rFonts w:ascii="Times New Roman" w:hAnsi="Times New Roman" w:cs="Times New Roman"/>
          <w:sz w:val="28"/>
          <w:szCs w:val="28"/>
        </w:rPr>
        <w:lastRenderedPageBreak/>
        <w:t xml:space="preserve">Simultanément nous constatons une baisse des recettes de 13% par rapport au mois dernier, comme nous l’expliquions les mois précédents </w:t>
      </w:r>
      <w:r w:rsidR="00587D5B">
        <w:rPr>
          <w:rFonts w:ascii="Times New Roman" w:hAnsi="Times New Roman" w:cs="Times New Roman"/>
          <w:sz w:val="28"/>
          <w:szCs w:val="28"/>
        </w:rPr>
        <w:t xml:space="preserve">les conditions de paiements que la concurrence accorde aux clients sont meilleurs que les nôtres </w:t>
      </w:r>
      <w:r w:rsidR="00587D5B" w:rsidRPr="00587D5B">
        <w:rPr>
          <w:rFonts w:ascii="Times New Roman" w:hAnsi="Times New Roman" w:cs="Times New Roman"/>
          <w:sz w:val="28"/>
          <w:szCs w:val="28"/>
        </w:rPr>
        <w:t>(accord des dépôts ventes hebdomadaires à certains de leurs gros clients), avec en plus des ristournes financières ou en terme de produit accordées à leurs clients 20/80</w:t>
      </w:r>
      <w:r w:rsidR="00587D5B">
        <w:rPr>
          <w:rFonts w:ascii="Times New Roman" w:hAnsi="Times New Roman" w:cs="Times New Roman"/>
          <w:sz w:val="28"/>
          <w:szCs w:val="28"/>
        </w:rPr>
        <w:t xml:space="preserve">, politique que nous n’appliquons pas malgré toutes les suggestions de notre part. </w:t>
      </w:r>
    </w:p>
    <w:p w14:paraId="639C9E7B" w14:textId="77777777" w:rsidR="00BD4ECD" w:rsidRPr="00B1060E" w:rsidRDefault="00BD4ECD" w:rsidP="00BD4ECD">
      <w:pPr>
        <w:pStyle w:val="Titre1"/>
        <w:ind w:left="0"/>
      </w:pPr>
      <w:bookmarkStart w:id="13" w:name="_Toc62568840"/>
      <w:bookmarkStart w:id="14" w:name="_Toc205213570"/>
      <w:r w:rsidRPr="00B1060E">
        <w:t>II- ACTIVITE</w:t>
      </w:r>
      <w:bookmarkEnd w:id="13"/>
      <w:bookmarkEnd w:id="14"/>
      <w:r w:rsidRPr="00B1060E">
        <w:t xml:space="preserve"> </w:t>
      </w:r>
    </w:p>
    <w:p w14:paraId="0A78AF33" w14:textId="77777777" w:rsidR="00BD4ECD" w:rsidRPr="00B1060E" w:rsidRDefault="00BD4ECD" w:rsidP="00BD4ECD">
      <w:pPr>
        <w:pStyle w:val="Titre1"/>
      </w:pPr>
      <w:bookmarkStart w:id="15" w:name="_Toc205213571"/>
      <w:bookmarkStart w:id="16" w:name="_Toc62568841"/>
      <w:r w:rsidRPr="00B1060E">
        <w:t>II.A- REALISATIONS</w:t>
      </w:r>
      <w:bookmarkEnd w:id="15"/>
      <w:r w:rsidRPr="00B1060E">
        <w:t xml:space="preserve"> </w:t>
      </w:r>
      <w:bookmarkEnd w:id="16"/>
    </w:p>
    <w:p w14:paraId="1916B070" w14:textId="77777777" w:rsidR="00BC2B6F" w:rsidRPr="00B1060E" w:rsidRDefault="00BC2B6F" w:rsidP="00BD4ECD">
      <w:pPr>
        <w:pStyle w:val="Titre1"/>
      </w:pPr>
      <w:bookmarkStart w:id="17" w:name="_Toc62568842"/>
    </w:p>
    <w:p w14:paraId="1A7A466B" w14:textId="601759C5" w:rsidR="00BD4ECD" w:rsidRPr="00B1060E" w:rsidRDefault="00BD4ECD" w:rsidP="00902114">
      <w:pPr>
        <w:pStyle w:val="Titre1"/>
      </w:pPr>
      <w:bookmarkStart w:id="18" w:name="_Toc205213572"/>
      <w:r w:rsidRPr="00B1060E">
        <w:t>II.A.1- REALISATIONS CA ET COMPORTEMENT CLIENT</w:t>
      </w:r>
      <w:bookmarkEnd w:id="17"/>
      <w:r w:rsidR="00FF4142" w:rsidRPr="00B1060E">
        <w:t>S</w:t>
      </w:r>
      <w:bookmarkEnd w:id="18"/>
    </w:p>
    <w:tbl>
      <w:tblPr>
        <w:tblW w:w="9423" w:type="dxa"/>
        <w:tblCellMar>
          <w:left w:w="70" w:type="dxa"/>
          <w:right w:w="70" w:type="dxa"/>
        </w:tblCellMar>
        <w:tblLook w:val="04A0" w:firstRow="1" w:lastRow="0" w:firstColumn="1" w:lastColumn="0" w:noHBand="0" w:noVBand="1"/>
      </w:tblPr>
      <w:tblGrid>
        <w:gridCol w:w="1240"/>
        <w:gridCol w:w="5603"/>
        <w:gridCol w:w="1420"/>
        <w:gridCol w:w="1200"/>
      </w:tblGrid>
      <w:tr w:rsidR="00B1060E" w:rsidRPr="00B1060E" w14:paraId="310E7127" w14:textId="77777777" w:rsidTr="00B1060E">
        <w:trPr>
          <w:trHeight w:val="360"/>
        </w:trPr>
        <w:tc>
          <w:tcPr>
            <w:tcW w:w="1200" w:type="dxa"/>
            <w:tcBorders>
              <w:top w:val="single" w:sz="8" w:space="0" w:color="auto"/>
              <w:left w:val="single" w:sz="8" w:space="0" w:color="auto"/>
              <w:bottom w:val="single" w:sz="8" w:space="0" w:color="5B9BD5"/>
              <w:right w:val="nil"/>
            </w:tcBorders>
            <w:shd w:val="clear" w:color="auto" w:fill="auto"/>
            <w:noWrap/>
            <w:vAlign w:val="center"/>
            <w:hideMark/>
          </w:tcPr>
          <w:p w14:paraId="505398C9"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CODE</w:t>
            </w:r>
          </w:p>
        </w:tc>
        <w:tc>
          <w:tcPr>
            <w:tcW w:w="5603" w:type="dxa"/>
            <w:tcBorders>
              <w:top w:val="single" w:sz="8" w:space="0" w:color="auto"/>
              <w:left w:val="nil"/>
              <w:bottom w:val="single" w:sz="8" w:space="0" w:color="5B9BD5"/>
              <w:right w:val="nil"/>
            </w:tcBorders>
            <w:shd w:val="clear" w:color="auto" w:fill="auto"/>
            <w:noWrap/>
            <w:vAlign w:val="center"/>
            <w:hideMark/>
          </w:tcPr>
          <w:p w14:paraId="32193D26"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CLIENT</w:t>
            </w:r>
          </w:p>
        </w:tc>
        <w:tc>
          <w:tcPr>
            <w:tcW w:w="1420" w:type="dxa"/>
            <w:tcBorders>
              <w:top w:val="single" w:sz="8" w:space="0" w:color="auto"/>
              <w:left w:val="nil"/>
              <w:bottom w:val="single" w:sz="8" w:space="0" w:color="5B9BD5"/>
              <w:right w:val="nil"/>
            </w:tcBorders>
            <w:shd w:val="clear" w:color="auto" w:fill="auto"/>
            <w:noWrap/>
            <w:vAlign w:val="center"/>
            <w:hideMark/>
          </w:tcPr>
          <w:p w14:paraId="0D4BA463"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C.A</w:t>
            </w:r>
          </w:p>
        </w:tc>
        <w:tc>
          <w:tcPr>
            <w:tcW w:w="1200" w:type="dxa"/>
            <w:tcBorders>
              <w:top w:val="single" w:sz="8" w:space="0" w:color="auto"/>
              <w:left w:val="nil"/>
              <w:bottom w:val="single" w:sz="8" w:space="0" w:color="5B9BD5"/>
              <w:right w:val="single" w:sz="8" w:space="0" w:color="auto"/>
            </w:tcBorders>
            <w:shd w:val="clear" w:color="auto" w:fill="auto"/>
            <w:noWrap/>
            <w:vAlign w:val="center"/>
            <w:hideMark/>
          </w:tcPr>
          <w:p w14:paraId="29EE2BAE"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xml:space="preserve">% </w:t>
            </w:r>
            <w:proofErr w:type="spellStart"/>
            <w:r w:rsidRPr="00B1060E">
              <w:rPr>
                <w:rFonts w:eastAsia="Times New Roman"/>
                <w:b/>
                <w:bCs/>
                <w:sz w:val="26"/>
                <w:szCs w:val="26"/>
                <w:lang w:eastAsia="fr-FR"/>
              </w:rPr>
              <w:t>ds</w:t>
            </w:r>
            <w:proofErr w:type="spellEnd"/>
            <w:r w:rsidRPr="00B1060E">
              <w:rPr>
                <w:rFonts w:eastAsia="Times New Roman"/>
                <w:b/>
                <w:bCs/>
                <w:sz w:val="26"/>
                <w:szCs w:val="26"/>
                <w:lang w:eastAsia="fr-FR"/>
              </w:rPr>
              <w:t xml:space="preserve"> le C.A</w:t>
            </w:r>
          </w:p>
        </w:tc>
      </w:tr>
      <w:tr w:rsidR="00B1060E" w:rsidRPr="00B1060E" w14:paraId="6D1B55A0"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1217AED3"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YD41GO004</w:t>
            </w:r>
          </w:p>
        </w:tc>
        <w:tc>
          <w:tcPr>
            <w:tcW w:w="5603" w:type="dxa"/>
            <w:tcBorders>
              <w:top w:val="nil"/>
              <w:left w:val="nil"/>
              <w:bottom w:val="nil"/>
              <w:right w:val="nil"/>
            </w:tcBorders>
            <w:shd w:val="clear" w:color="000000" w:fill="D0CECE"/>
            <w:noWrap/>
            <w:vAlign w:val="center"/>
            <w:hideMark/>
          </w:tcPr>
          <w:p w14:paraId="319A9D56"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GROSSISTE BOSTA NKOABANG</w:t>
            </w:r>
          </w:p>
        </w:tc>
        <w:tc>
          <w:tcPr>
            <w:tcW w:w="1420" w:type="dxa"/>
            <w:tcBorders>
              <w:top w:val="nil"/>
              <w:left w:val="nil"/>
              <w:bottom w:val="nil"/>
              <w:right w:val="nil"/>
            </w:tcBorders>
            <w:shd w:val="clear" w:color="000000" w:fill="D0CECE"/>
            <w:noWrap/>
            <w:vAlign w:val="center"/>
            <w:hideMark/>
          </w:tcPr>
          <w:p w14:paraId="1392A710"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50 390 000</w:t>
            </w:r>
          </w:p>
        </w:tc>
        <w:tc>
          <w:tcPr>
            <w:tcW w:w="1200" w:type="dxa"/>
            <w:tcBorders>
              <w:top w:val="nil"/>
              <w:left w:val="nil"/>
              <w:bottom w:val="nil"/>
              <w:right w:val="single" w:sz="8" w:space="0" w:color="auto"/>
            </w:tcBorders>
            <w:shd w:val="clear" w:color="000000" w:fill="D0CECE"/>
            <w:noWrap/>
            <w:vAlign w:val="center"/>
            <w:hideMark/>
          </w:tcPr>
          <w:p w14:paraId="7C1FDAD7"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13%</w:t>
            </w:r>
          </w:p>
        </w:tc>
      </w:tr>
      <w:tr w:rsidR="00B1060E" w:rsidRPr="00B1060E" w14:paraId="4E2E6989"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4CB0CE24"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35E10E06"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15E3D8F2"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61066A71"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338F9ED1"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6593899B"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YD41GO014</w:t>
            </w:r>
          </w:p>
        </w:tc>
        <w:tc>
          <w:tcPr>
            <w:tcW w:w="5603" w:type="dxa"/>
            <w:tcBorders>
              <w:top w:val="nil"/>
              <w:left w:val="nil"/>
              <w:bottom w:val="nil"/>
              <w:right w:val="nil"/>
            </w:tcBorders>
            <w:shd w:val="clear" w:color="000000" w:fill="D0CECE"/>
            <w:noWrap/>
            <w:vAlign w:val="center"/>
            <w:hideMark/>
          </w:tcPr>
          <w:p w14:paraId="6812DB2B"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CLIENT GROSSISTE DADA</w:t>
            </w:r>
          </w:p>
        </w:tc>
        <w:tc>
          <w:tcPr>
            <w:tcW w:w="1420" w:type="dxa"/>
            <w:tcBorders>
              <w:top w:val="nil"/>
              <w:left w:val="nil"/>
              <w:bottom w:val="nil"/>
              <w:right w:val="nil"/>
            </w:tcBorders>
            <w:shd w:val="clear" w:color="000000" w:fill="D0CECE"/>
            <w:noWrap/>
            <w:vAlign w:val="center"/>
            <w:hideMark/>
          </w:tcPr>
          <w:p w14:paraId="366EF4FC"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40 837 500</w:t>
            </w:r>
          </w:p>
        </w:tc>
        <w:tc>
          <w:tcPr>
            <w:tcW w:w="1200" w:type="dxa"/>
            <w:tcBorders>
              <w:top w:val="nil"/>
              <w:left w:val="nil"/>
              <w:bottom w:val="nil"/>
              <w:right w:val="single" w:sz="8" w:space="0" w:color="auto"/>
            </w:tcBorders>
            <w:shd w:val="clear" w:color="000000" w:fill="D0CECE"/>
            <w:noWrap/>
            <w:vAlign w:val="center"/>
            <w:hideMark/>
          </w:tcPr>
          <w:p w14:paraId="59B944C2"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11%</w:t>
            </w:r>
          </w:p>
        </w:tc>
      </w:tr>
      <w:tr w:rsidR="00B1060E" w:rsidRPr="00B1060E" w14:paraId="731FA1DC"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27CC97B0"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6EE3F3A8"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3A076121"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4825F472"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621A4B23"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1F917D12"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YD41GO012</w:t>
            </w:r>
          </w:p>
        </w:tc>
        <w:tc>
          <w:tcPr>
            <w:tcW w:w="5603" w:type="dxa"/>
            <w:tcBorders>
              <w:top w:val="nil"/>
              <w:left w:val="nil"/>
              <w:bottom w:val="nil"/>
              <w:right w:val="nil"/>
            </w:tcBorders>
            <w:shd w:val="clear" w:color="000000" w:fill="D0CECE"/>
            <w:noWrap/>
            <w:vAlign w:val="center"/>
            <w:hideMark/>
          </w:tcPr>
          <w:p w14:paraId="2B77D0AA"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GROSSISTE  MY AFRICA</w:t>
            </w:r>
          </w:p>
        </w:tc>
        <w:tc>
          <w:tcPr>
            <w:tcW w:w="1420" w:type="dxa"/>
            <w:tcBorders>
              <w:top w:val="nil"/>
              <w:left w:val="nil"/>
              <w:bottom w:val="nil"/>
              <w:right w:val="nil"/>
            </w:tcBorders>
            <w:shd w:val="clear" w:color="000000" w:fill="D0CECE"/>
            <w:noWrap/>
            <w:vAlign w:val="center"/>
            <w:hideMark/>
          </w:tcPr>
          <w:p w14:paraId="2E8CDB48"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32 500 000</w:t>
            </w:r>
          </w:p>
        </w:tc>
        <w:tc>
          <w:tcPr>
            <w:tcW w:w="1200" w:type="dxa"/>
            <w:tcBorders>
              <w:top w:val="nil"/>
              <w:left w:val="nil"/>
              <w:bottom w:val="nil"/>
              <w:right w:val="single" w:sz="8" w:space="0" w:color="auto"/>
            </w:tcBorders>
            <w:shd w:val="clear" w:color="000000" w:fill="D0CECE"/>
            <w:noWrap/>
            <w:vAlign w:val="center"/>
            <w:hideMark/>
          </w:tcPr>
          <w:p w14:paraId="6CC5249B"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9%</w:t>
            </w:r>
          </w:p>
        </w:tc>
      </w:tr>
      <w:tr w:rsidR="00B1060E" w:rsidRPr="00B1060E" w14:paraId="74B0C43A"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25C16F3C"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08D50B65"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7022D6D0"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0397E174"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3F056BA6"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3C64E1E7"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YD41GO015</w:t>
            </w:r>
          </w:p>
        </w:tc>
        <w:tc>
          <w:tcPr>
            <w:tcW w:w="5603" w:type="dxa"/>
            <w:tcBorders>
              <w:top w:val="nil"/>
              <w:left w:val="nil"/>
              <w:bottom w:val="nil"/>
              <w:right w:val="nil"/>
            </w:tcBorders>
            <w:shd w:val="clear" w:color="000000" w:fill="D0CECE"/>
            <w:noWrap/>
            <w:vAlign w:val="center"/>
            <w:hideMark/>
          </w:tcPr>
          <w:p w14:paraId="053B2613"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CLIENT GROSSISTE GALLUS EKOUNOU</w:t>
            </w:r>
          </w:p>
        </w:tc>
        <w:tc>
          <w:tcPr>
            <w:tcW w:w="1420" w:type="dxa"/>
            <w:tcBorders>
              <w:top w:val="nil"/>
              <w:left w:val="nil"/>
              <w:bottom w:val="nil"/>
              <w:right w:val="nil"/>
            </w:tcBorders>
            <w:shd w:val="clear" w:color="000000" w:fill="D0CECE"/>
            <w:noWrap/>
            <w:vAlign w:val="center"/>
            <w:hideMark/>
          </w:tcPr>
          <w:p w14:paraId="4930617F"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31 432 600</w:t>
            </w:r>
          </w:p>
        </w:tc>
        <w:tc>
          <w:tcPr>
            <w:tcW w:w="1200" w:type="dxa"/>
            <w:tcBorders>
              <w:top w:val="nil"/>
              <w:left w:val="nil"/>
              <w:bottom w:val="nil"/>
              <w:right w:val="single" w:sz="8" w:space="0" w:color="auto"/>
            </w:tcBorders>
            <w:shd w:val="clear" w:color="000000" w:fill="D0CECE"/>
            <w:noWrap/>
            <w:vAlign w:val="center"/>
            <w:hideMark/>
          </w:tcPr>
          <w:p w14:paraId="6019209F"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8%</w:t>
            </w:r>
          </w:p>
        </w:tc>
      </w:tr>
      <w:tr w:rsidR="00B1060E" w:rsidRPr="00B1060E" w14:paraId="5B1CB20E"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4DFF8AC2"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5F7B0AF1"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0E5FB0EC"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0812FA65"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3D9E225B"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76E7BA38"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YD41GO003</w:t>
            </w:r>
          </w:p>
        </w:tc>
        <w:tc>
          <w:tcPr>
            <w:tcW w:w="5603" w:type="dxa"/>
            <w:tcBorders>
              <w:top w:val="nil"/>
              <w:left w:val="nil"/>
              <w:bottom w:val="nil"/>
              <w:right w:val="nil"/>
            </w:tcBorders>
            <w:shd w:val="clear" w:color="000000" w:fill="D0CECE"/>
            <w:noWrap/>
            <w:vAlign w:val="center"/>
            <w:hideMark/>
          </w:tcPr>
          <w:p w14:paraId="32DFEF34"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CLIENT GROSSISTE SIDDI BRIQUETTERIE</w:t>
            </w:r>
          </w:p>
        </w:tc>
        <w:tc>
          <w:tcPr>
            <w:tcW w:w="1420" w:type="dxa"/>
            <w:tcBorders>
              <w:top w:val="nil"/>
              <w:left w:val="nil"/>
              <w:bottom w:val="nil"/>
              <w:right w:val="nil"/>
            </w:tcBorders>
            <w:shd w:val="clear" w:color="000000" w:fill="D0CECE"/>
            <w:noWrap/>
            <w:vAlign w:val="center"/>
            <w:hideMark/>
          </w:tcPr>
          <w:p w14:paraId="53E87747"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30 000 000</w:t>
            </w:r>
          </w:p>
        </w:tc>
        <w:tc>
          <w:tcPr>
            <w:tcW w:w="1200" w:type="dxa"/>
            <w:tcBorders>
              <w:top w:val="nil"/>
              <w:left w:val="nil"/>
              <w:bottom w:val="nil"/>
              <w:right w:val="single" w:sz="8" w:space="0" w:color="auto"/>
            </w:tcBorders>
            <w:shd w:val="clear" w:color="000000" w:fill="D0CECE"/>
            <w:noWrap/>
            <w:vAlign w:val="center"/>
            <w:hideMark/>
          </w:tcPr>
          <w:p w14:paraId="1834D362"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8%</w:t>
            </w:r>
          </w:p>
        </w:tc>
      </w:tr>
      <w:tr w:rsidR="00B1060E" w:rsidRPr="00B1060E" w14:paraId="755D1118"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7698C908"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5E653F26"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6D348FC2"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147C0874"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5C911C19"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0E65C673"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YD41GO005</w:t>
            </w:r>
          </w:p>
        </w:tc>
        <w:tc>
          <w:tcPr>
            <w:tcW w:w="5603" w:type="dxa"/>
            <w:tcBorders>
              <w:top w:val="nil"/>
              <w:left w:val="nil"/>
              <w:bottom w:val="nil"/>
              <w:right w:val="nil"/>
            </w:tcBorders>
            <w:shd w:val="clear" w:color="000000" w:fill="D0CECE"/>
            <w:noWrap/>
            <w:vAlign w:val="center"/>
            <w:hideMark/>
          </w:tcPr>
          <w:p w14:paraId="717ADFA6"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GROSSISTE BONNE NOUVELLE</w:t>
            </w:r>
          </w:p>
        </w:tc>
        <w:tc>
          <w:tcPr>
            <w:tcW w:w="1420" w:type="dxa"/>
            <w:tcBorders>
              <w:top w:val="nil"/>
              <w:left w:val="nil"/>
              <w:bottom w:val="nil"/>
              <w:right w:val="nil"/>
            </w:tcBorders>
            <w:shd w:val="clear" w:color="000000" w:fill="D0CECE"/>
            <w:noWrap/>
            <w:vAlign w:val="center"/>
            <w:hideMark/>
          </w:tcPr>
          <w:p w14:paraId="11E2D426"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28 750 000</w:t>
            </w:r>
          </w:p>
        </w:tc>
        <w:tc>
          <w:tcPr>
            <w:tcW w:w="1200" w:type="dxa"/>
            <w:tcBorders>
              <w:top w:val="nil"/>
              <w:left w:val="nil"/>
              <w:bottom w:val="nil"/>
              <w:right w:val="single" w:sz="8" w:space="0" w:color="auto"/>
            </w:tcBorders>
            <w:shd w:val="clear" w:color="000000" w:fill="D0CECE"/>
            <w:noWrap/>
            <w:vAlign w:val="center"/>
            <w:hideMark/>
          </w:tcPr>
          <w:p w14:paraId="45F17E8F"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8%</w:t>
            </w:r>
          </w:p>
        </w:tc>
      </w:tr>
      <w:tr w:rsidR="00B1060E" w:rsidRPr="00B1060E" w14:paraId="435DFC25"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45EFD75A"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1D258398"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43362746"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0F8D8618"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597DD8AD"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079EDE7A"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YD41GO023</w:t>
            </w:r>
          </w:p>
        </w:tc>
        <w:tc>
          <w:tcPr>
            <w:tcW w:w="5603" w:type="dxa"/>
            <w:tcBorders>
              <w:top w:val="nil"/>
              <w:left w:val="nil"/>
              <w:bottom w:val="nil"/>
              <w:right w:val="nil"/>
            </w:tcBorders>
            <w:shd w:val="clear" w:color="000000" w:fill="D0CECE"/>
            <w:noWrap/>
            <w:vAlign w:val="center"/>
            <w:hideMark/>
          </w:tcPr>
          <w:p w14:paraId="74C9A949"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CLIENT GROSSISTE MA'A DELPHINE</w:t>
            </w:r>
          </w:p>
        </w:tc>
        <w:tc>
          <w:tcPr>
            <w:tcW w:w="1420" w:type="dxa"/>
            <w:tcBorders>
              <w:top w:val="nil"/>
              <w:left w:val="nil"/>
              <w:bottom w:val="nil"/>
              <w:right w:val="nil"/>
            </w:tcBorders>
            <w:shd w:val="clear" w:color="000000" w:fill="D0CECE"/>
            <w:noWrap/>
            <w:vAlign w:val="center"/>
            <w:hideMark/>
          </w:tcPr>
          <w:p w14:paraId="777053D8"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26 175 000</w:t>
            </w:r>
          </w:p>
        </w:tc>
        <w:tc>
          <w:tcPr>
            <w:tcW w:w="1200" w:type="dxa"/>
            <w:tcBorders>
              <w:top w:val="nil"/>
              <w:left w:val="nil"/>
              <w:bottom w:val="nil"/>
              <w:right w:val="single" w:sz="8" w:space="0" w:color="auto"/>
            </w:tcBorders>
            <w:shd w:val="clear" w:color="000000" w:fill="D0CECE"/>
            <w:noWrap/>
            <w:vAlign w:val="center"/>
            <w:hideMark/>
          </w:tcPr>
          <w:p w14:paraId="2B4D8F43"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7%</w:t>
            </w:r>
          </w:p>
        </w:tc>
      </w:tr>
      <w:tr w:rsidR="00B1060E" w:rsidRPr="00B1060E" w14:paraId="38232CB8"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4BEE4ECC"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1051BBCF"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2A9EA38E"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22F550A2"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39D42AD4"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38776ED4"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YD41GO008</w:t>
            </w:r>
          </w:p>
        </w:tc>
        <w:tc>
          <w:tcPr>
            <w:tcW w:w="5603" w:type="dxa"/>
            <w:tcBorders>
              <w:top w:val="nil"/>
              <w:left w:val="nil"/>
              <w:bottom w:val="nil"/>
              <w:right w:val="nil"/>
            </w:tcBorders>
            <w:shd w:val="clear" w:color="000000" w:fill="D0CECE"/>
            <w:noWrap/>
            <w:vAlign w:val="center"/>
            <w:hideMark/>
          </w:tcPr>
          <w:p w14:paraId="58E388A4"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GROSSISTE CHRISTIAN ELIG EDZOA</w:t>
            </w:r>
          </w:p>
        </w:tc>
        <w:tc>
          <w:tcPr>
            <w:tcW w:w="1420" w:type="dxa"/>
            <w:tcBorders>
              <w:top w:val="nil"/>
              <w:left w:val="nil"/>
              <w:bottom w:val="nil"/>
              <w:right w:val="nil"/>
            </w:tcBorders>
            <w:shd w:val="clear" w:color="000000" w:fill="D0CECE"/>
            <w:noWrap/>
            <w:vAlign w:val="center"/>
            <w:hideMark/>
          </w:tcPr>
          <w:p w14:paraId="2BFDDC50"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22 890 000</w:t>
            </w:r>
          </w:p>
        </w:tc>
        <w:tc>
          <w:tcPr>
            <w:tcW w:w="1200" w:type="dxa"/>
            <w:tcBorders>
              <w:top w:val="nil"/>
              <w:left w:val="nil"/>
              <w:bottom w:val="nil"/>
              <w:right w:val="single" w:sz="8" w:space="0" w:color="auto"/>
            </w:tcBorders>
            <w:shd w:val="clear" w:color="000000" w:fill="D0CECE"/>
            <w:noWrap/>
            <w:vAlign w:val="center"/>
            <w:hideMark/>
          </w:tcPr>
          <w:p w14:paraId="44F9AFA5"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6%</w:t>
            </w:r>
          </w:p>
        </w:tc>
      </w:tr>
      <w:tr w:rsidR="00B1060E" w:rsidRPr="00B1060E" w14:paraId="1CC698DA"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1B7BD159"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781AFDFF"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3E8F2875"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150FDE0F"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2F355182"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09E2ADE7"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YD41GO007</w:t>
            </w:r>
          </w:p>
        </w:tc>
        <w:tc>
          <w:tcPr>
            <w:tcW w:w="5603" w:type="dxa"/>
            <w:tcBorders>
              <w:top w:val="nil"/>
              <w:left w:val="nil"/>
              <w:bottom w:val="nil"/>
              <w:right w:val="nil"/>
            </w:tcBorders>
            <w:shd w:val="clear" w:color="000000" w:fill="D0CECE"/>
            <w:noWrap/>
            <w:vAlign w:val="center"/>
            <w:hideMark/>
          </w:tcPr>
          <w:p w14:paraId="58362E10"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CLIENT GROSSISTE SANGHO</w:t>
            </w:r>
          </w:p>
        </w:tc>
        <w:tc>
          <w:tcPr>
            <w:tcW w:w="1420" w:type="dxa"/>
            <w:tcBorders>
              <w:top w:val="nil"/>
              <w:left w:val="nil"/>
              <w:bottom w:val="nil"/>
              <w:right w:val="nil"/>
            </w:tcBorders>
            <w:shd w:val="clear" w:color="000000" w:fill="D0CECE"/>
            <w:noWrap/>
            <w:vAlign w:val="center"/>
            <w:hideMark/>
          </w:tcPr>
          <w:p w14:paraId="31921007"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17 500 000</w:t>
            </w:r>
          </w:p>
        </w:tc>
        <w:tc>
          <w:tcPr>
            <w:tcW w:w="1200" w:type="dxa"/>
            <w:tcBorders>
              <w:top w:val="nil"/>
              <w:left w:val="nil"/>
              <w:bottom w:val="nil"/>
              <w:right w:val="single" w:sz="8" w:space="0" w:color="auto"/>
            </w:tcBorders>
            <w:shd w:val="clear" w:color="000000" w:fill="D0CECE"/>
            <w:noWrap/>
            <w:vAlign w:val="center"/>
            <w:hideMark/>
          </w:tcPr>
          <w:p w14:paraId="4B7DABD1"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5%</w:t>
            </w:r>
          </w:p>
        </w:tc>
      </w:tr>
      <w:tr w:rsidR="00B1060E" w:rsidRPr="00B1060E" w14:paraId="3DC5A20A"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2B84C73D"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1FDC2EED"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5D0103AD"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0AF6EBED"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17E44BC8"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61E62349"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YD41GO025</w:t>
            </w:r>
          </w:p>
        </w:tc>
        <w:tc>
          <w:tcPr>
            <w:tcW w:w="5603" w:type="dxa"/>
            <w:tcBorders>
              <w:top w:val="nil"/>
              <w:left w:val="nil"/>
              <w:bottom w:val="nil"/>
              <w:right w:val="nil"/>
            </w:tcBorders>
            <w:shd w:val="clear" w:color="000000" w:fill="D0CECE"/>
            <w:noWrap/>
            <w:vAlign w:val="center"/>
            <w:hideMark/>
          </w:tcPr>
          <w:p w14:paraId="54E49690"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CLIENT GROSSISTE VINCENT</w:t>
            </w:r>
          </w:p>
        </w:tc>
        <w:tc>
          <w:tcPr>
            <w:tcW w:w="1420" w:type="dxa"/>
            <w:tcBorders>
              <w:top w:val="nil"/>
              <w:left w:val="nil"/>
              <w:bottom w:val="nil"/>
              <w:right w:val="nil"/>
            </w:tcBorders>
            <w:shd w:val="clear" w:color="000000" w:fill="D0CECE"/>
            <w:noWrap/>
            <w:vAlign w:val="center"/>
            <w:hideMark/>
          </w:tcPr>
          <w:p w14:paraId="6070F37E"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17 500 000</w:t>
            </w:r>
          </w:p>
        </w:tc>
        <w:tc>
          <w:tcPr>
            <w:tcW w:w="1200" w:type="dxa"/>
            <w:tcBorders>
              <w:top w:val="nil"/>
              <w:left w:val="nil"/>
              <w:bottom w:val="nil"/>
              <w:right w:val="single" w:sz="8" w:space="0" w:color="auto"/>
            </w:tcBorders>
            <w:shd w:val="clear" w:color="000000" w:fill="D0CECE"/>
            <w:noWrap/>
            <w:vAlign w:val="center"/>
            <w:hideMark/>
          </w:tcPr>
          <w:p w14:paraId="683A192A"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5%</w:t>
            </w:r>
          </w:p>
        </w:tc>
      </w:tr>
      <w:tr w:rsidR="00B1060E" w:rsidRPr="00B1060E" w14:paraId="2A93C812"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2C3C043C"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157B3DB4"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33FAD5F1"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38EE5731"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51055FD6"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026F2925"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YD41GO019</w:t>
            </w:r>
          </w:p>
        </w:tc>
        <w:tc>
          <w:tcPr>
            <w:tcW w:w="5603" w:type="dxa"/>
            <w:tcBorders>
              <w:top w:val="nil"/>
              <w:left w:val="nil"/>
              <w:bottom w:val="nil"/>
              <w:right w:val="nil"/>
            </w:tcBorders>
            <w:shd w:val="clear" w:color="000000" w:fill="D0CECE"/>
            <w:noWrap/>
            <w:vAlign w:val="center"/>
            <w:hideMark/>
          </w:tcPr>
          <w:p w14:paraId="7D8A124E"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CLIENT GROSSISTE WALLY OBALA</w:t>
            </w:r>
          </w:p>
        </w:tc>
        <w:tc>
          <w:tcPr>
            <w:tcW w:w="1420" w:type="dxa"/>
            <w:tcBorders>
              <w:top w:val="nil"/>
              <w:left w:val="nil"/>
              <w:bottom w:val="nil"/>
              <w:right w:val="nil"/>
            </w:tcBorders>
            <w:shd w:val="clear" w:color="000000" w:fill="D0CECE"/>
            <w:noWrap/>
            <w:vAlign w:val="center"/>
            <w:hideMark/>
          </w:tcPr>
          <w:p w14:paraId="34ED3E70"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15 315 000</w:t>
            </w:r>
          </w:p>
        </w:tc>
        <w:tc>
          <w:tcPr>
            <w:tcW w:w="1200" w:type="dxa"/>
            <w:tcBorders>
              <w:top w:val="nil"/>
              <w:left w:val="nil"/>
              <w:bottom w:val="nil"/>
              <w:right w:val="single" w:sz="8" w:space="0" w:color="auto"/>
            </w:tcBorders>
            <w:shd w:val="clear" w:color="000000" w:fill="D0CECE"/>
            <w:noWrap/>
            <w:vAlign w:val="center"/>
            <w:hideMark/>
          </w:tcPr>
          <w:p w14:paraId="0C812216"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4%</w:t>
            </w:r>
          </w:p>
        </w:tc>
      </w:tr>
      <w:tr w:rsidR="00B1060E" w:rsidRPr="00B1060E" w14:paraId="1E882026"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563A7746"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1BFE8CCD"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0F6C5C2F"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4B192408"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170E7295"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67461217"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YD41GO006</w:t>
            </w:r>
          </w:p>
        </w:tc>
        <w:tc>
          <w:tcPr>
            <w:tcW w:w="5603" w:type="dxa"/>
            <w:tcBorders>
              <w:top w:val="nil"/>
              <w:left w:val="nil"/>
              <w:bottom w:val="nil"/>
              <w:right w:val="nil"/>
            </w:tcBorders>
            <w:shd w:val="clear" w:color="000000" w:fill="D0CECE"/>
            <w:noWrap/>
            <w:vAlign w:val="center"/>
            <w:hideMark/>
          </w:tcPr>
          <w:p w14:paraId="0630F6B8"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CLIENT GROSSISTE SAIDOU OBALA</w:t>
            </w:r>
          </w:p>
        </w:tc>
        <w:tc>
          <w:tcPr>
            <w:tcW w:w="1420" w:type="dxa"/>
            <w:tcBorders>
              <w:top w:val="nil"/>
              <w:left w:val="nil"/>
              <w:bottom w:val="nil"/>
              <w:right w:val="nil"/>
            </w:tcBorders>
            <w:shd w:val="clear" w:color="000000" w:fill="D0CECE"/>
            <w:noWrap/>
            <w:vAlign w:val="center"/>
            <w:hideMark/>
          </w:tcPr>
          <w:p w14:paraId="1F7595B6"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15 040 000</w:t>
            </w:r>
          </w:p>
        </w:tc>
        <w:tc>
          <w:tcPr>
            <w:tcW w:w="1200" w:type="dxa"/>
            <w:tcBorders>
              <w:top w:val="nil"/>
              <w:left w:val="nil"/>
              <w:bottom w:val="nil"/>
              <w:right w:val="single" w:sz="8" w:space="0" w:color="auto"/>
            </w:tcBorders>
            <w:shd w:val="clear" w:color="000000" w:fill="D0CECE"/>
            <w:noWrap/>
            <w:vAlign w:val="center"/>
            <w:hideMark/>
          </w:tcPr>
          <w:p w14:paraId="7CFD28AD"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4%</w:t>
            </w:r>
          </w:p>
        </w:tc>
      </w:tr>
      <w:tr w:rsidR="00B1060E" w:rsidRPr="00B1060E" w14:paraId="679FCCBC"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204E69D0"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7B3E266D"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1A5529F2"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5036F69D"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671F57DA"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787E311E"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YD41GO018</w:t>
            </w:r>
          </w:p>
        </w:tc>
        <w:tc>
          <w:tcPr>
            <w:tcW w:w="5603" w:type="dxa"/>
            <w:tcBorders>
              <w:top w:val="nil"/>
              <w:left w:val="nil"/>
              <w:bottom w:val="nil"/>
              <w:right w:val="nil"/>
            </w:tcBorders>
            <w:shd w:val="clear" w:color="000000" w:fill="D0CECE"/>
            <w:noWrap/>
            <w:vAlign w:val="center"/>
            <w:hideMark/>
          </w:tcPr>
          <w:p w14:paraId="1C2F5086"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xml:space="preserve">CLIENT GROSSISTE MAMA BOUTIQUE </w:t>
            </w:r>
          </w:p>
        </w:tc>
        <w:tc>
          <w:tcPr>
            <w:tcW w:w="1420" w:type="dxa"/>
            <w:tcBorders>
              <w:top w:val="nil"/>
              <w:left w:val="nil"/>
              <w:bottom w:val="nil"/>
              <w:right w:val="nil"/>
            </w:tcBorders>
            <w:shd w:val="clear" w:color="000000" w:fill="D0CECE"/>
            <w:noWrap/>
            <w:vAlign w:val="center"/>
            <w:hideMark/>
          </w:tcPr>
          <w:p w14:paraId="5E30EBA3"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12 437 500</w:t>
            </w:r>
          </w:p>
        </w:tc>
        <w:tc>
          <w:tcPr>
            <w:tcW w:w="1200" w:type="dxa"/>
            <w:tcBorders>
              <w:top w:val="nil"/>
              <w:left w:val="nil"/>
              <w:bottom w:val="nil"/>
              <w:right w:val="single" w:sz="8" w:space="0" w:color="auto"/>
            </w:tcBorders>
            <w:shd w:val="clear" w:color="000000" w:fill="D0CECE"/>
            <w:noWrap/>
            <w:vAlign w:val="center"/>
            <w:hideMark/>
          </w:tcPr>
          <w:p w14:paraId="15CCA695"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3%</w:t>
            </w:r>
          </w:p>
        </w:tc>
      </w:tr>
      <w:tr w:rsidR="00B1060E" w:rsidRPr="00B1060E" w14:paraId="5E91E0B1"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387A291A"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41879B4B"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0A5D65B7"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3C13CC50"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1FCBF699"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1D65D905"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YD41ET011</w:t>
            </w:r>
          </w:p>
        </w:tc>
        <w:tc>
          <w:tcPr>
            <w:tcW w:w="5603" w:type="dxa"/>
            <w:tcBorders>
              <w:top w:val="nil"/>
              <w:left w:val="nil"/>
              <w:bottom w:val="nil"/>
              <w:right w:val="nil"/>
            </w:tcBorders>
            <w:shd w:val="clear" w:color="000000" w:fill="D0CECE"/>
            <w:noWrap/>
            <w:vAlign w:val="center"/>
            <w:hideMark/>
          </w:tcPr>
          <w:p w14:paraId="67434BD0"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ACTION GOUVERNEMENTALE BOULEVARD</w:t>
            </w:r>
          </w:p>
        </w:tc>
        <w:tc>
          <w:tcPr>
            <w:tcW w:w="1420" w:type="dxa"/>
            <w:tcBorders>
              <w:top w:val="nil"/>
              <w:left w:val="nil"/>
              <w:bottom w:val="nil"/>
              <w:right w:val="nil"/>
            </w:tcBorders>
            <w:shd w:val="clear" w:color="000000" w:fill="D0CECE"/>
            <w:noWrap/>
            <w:vAlign w:val="center"/>
            <w:hideMark/>
          </w:tcPr>
          <w:p w14:paraId="1BC050D8"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6 060 775</w:t>
            </w:r>
          </w:p>
        </w:tc>
        <w:tc>
          <w:tcPr>
            <w:tcW w:w="1200" w:type="dxa"/>
            <w:tcBorders>
              <w:top w:val="nil"/>
              <w:left w:val="nil"/>
              <w:bottom w:val="nil"/>
              <w:right w:val="single" w:sz="8" w:space="0" w:color="auto"/>
            </w:tcBorders>
            <w:shd w:val="clear" w:color="000000" w:fill="D0CECE"/>
            <w:noWrap/>
            <w:vAlign w:val="center"/>
            <w:hideMark/>
          </w:tcPr>
          <w:p w14:paraId="3BEA1F9F"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2%</w:t>
            </w:r>
          </w:p>
        </w:tc>
      </w:tr>
      <w:tr w:rsidR="00B1060E" w:rsidRPr="00B1060E" w14:paraId="42C21DFB"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6EC00B45"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lastRenderedPageBreak/>
              <w:t> </w:t>
            </w:r>
          </w:p>
        </w:tc>
        <w:tc>
          <w:tcPr>
            <w:tcW w:w="5603" w:type="dxa"/>
            <w:tcBorders>
              <w:top w:val="nil"/>
              <w:left w:val="nil"/>
              <w:bottom w:val="nil"/>
              <w:right w:val="nil"/>
            </w:tcBorders>
            <w:shd w:val="clear" w:color="auto" w:fill="auto"/>
            <w:noWrap/>
            <w:vAlign w:val="center"/>
            <w:hideMark/>
          </w:tcPr>
          <w:p w14:paraId="587D3F0A"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57E84EE7"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0627DFD2"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7936A569"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2C0503D8"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YD41GO009</w:t>
            </w:r>
          </w:p>
        </w:tc>
        <w:tc>
          <w:tcPr>
            <w:tcW w:w="5603" w:type="dxa"/>
            <w:tcBorders>
              <w:top w:val="nil"/>
              <w:left w:val="nil"/>
              <w:bottom w:val="nil"/>
              <w:right w:val="nil"/>
            </w:tcBorders>
            <w:shd w:val="clear" w:color="000000" w:fill="D0CECE"/>
            <w:noWrap/>
            <w:vAlign w:val="center"/>
            <w:hideMark/>
          </w:tcPr>
          <w:p w14:paraId="57715141"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CLIENT GROSSISTE KAMDEM(EKOUNOU)</w:t>
            </w:r>
          </w:p>
        </w:tc>
        <w:tc>
          <w:tcPr>
            <w:tcW w:w="1420" w:type="dxa"/>
            <w:tcBorders>
              <w:top w:val="nil"/>
              <w:left w:val="nil"/>
              <w:bottom w:val="nil"/>
              <w:right w:val="nil"/>
            </w:tcBorders>
            <w:shd w:val="clear" w:color="000000" w:fill="D0CECE"/>
            <w:noWrap/>
            <w:vAlign w:val="center"/>
            <w:hideMark/>
          </w:tcPr>
          <w:p w14:paraId="31471803"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4 450 000</w:t>
            </w:r>
          </w:p>
        </w:tc>
        <w:tc>
          <w:tcPr>
            <w:tcW w:w="1200" w:type="dxa"/>
            <w:tcBorders>
              <w:top w:val="nil"/>
              <w:left w:val="nil"/>
              <w:bottom w:val="nil"/>
              <w:right w:val="single" w:sz="8" w:space="0" w:color="auto"/>
            </w:tcBorders>
            <w:shd w:val="clear" w:color="000000" w:fill="D0CECE"/>
            <w:noWrap/>
            <w:vAlign w:val="center"/>
            <w:hideMark/>
          </w:tcPr>
          <w:p w14:paraId="0F70E610"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1%</w:t>
            </w:r>
          </w:p>
        </w:tc>
      </w:tr>
      <w:tr w:rsidR="00B1060E" w:rsidRPr="00B1060E" w14:paraId="276AF422"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4074B6CA"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589530C8"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6E7D5AD8"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5A1309C7"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3B889DBE"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4D2471DA"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YD41PP005</w:t>
            </w:r>
          </w:p>
        </w:tc>
        <w:tc>
          <w:tcPr>
            <w:tcW w:w="5603" w:type="dxa"/>
            <w:tcBorders>
              <w:top w:val="nil"/>
              <w:left w:val="nil"/>
              <w:bottom w:val="nil"/>
              <w:right w:val="nil"/>
            </w:tcBorders>
            <w:shd w:val="clear" w:color="000000" w:fill="D0CECE"/>
            <w:noWrap/>
            <w:vAlign w:val="center"/>
            <w:hideMark/>
          </w:tcPr>
          <w:p w14:paraId="0A308633"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CLIENT DIVERS DORIMENE</w:t>
            </w:r>
          </w:p>
        </w:tc>
        <w:tc>
          <w:tcPr>
            <w:tcW w:w="1420" w:type="dxa"/>
            <w:tcBorders>
              <w:top w:val="nil"/>
              <w:left w:val="nil"/>
              <w:bottom w:val="nil"/>
              <w:right w:val="nil"/>
            </w:tcBorders>
            <w:shd w:val="clear" w:color="000000" w:fill="D0CECE"/>
            <w:noWrap/>
            <w:vAlign w:val="center"/>
            <w:hideMark/>
          </w:tcPr>
          <w:p w14:paraId="02990961"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4 436 000</w:t>
            </w:r>
          </w:p>
        </w:tc>
        <w:tc>
          <w:tcPr>
            <w:tcW w:w="1200" w:type="dxa"/>
            <w:tcBorders>
              <w:top w:val="nil"/>
              <w:left w:val="nil"/>
              <w:bottom w:val="nil"/>
              <w:right w:val="single" w:sz="8" w:space="0" w:color="auto"/>
            </w:tcBorders>
            <w:shd w:val="clear" w:color="000000" w:fill="D0CECE"/>
            <w:noWrap/>
            <w:vAlign w:val="center"/>
            <w:hideMark/>
          </w:tcPr>
          <w:p w14:paraId="44098037"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1%</w:t>
            </w:r>
          </w:p>
        </w:tc>
      </w:tr>
      <w:tr w:rsidR="00B1060E" w:rsidRPr="00B1060E" w14:paraId="1AEE1E9C"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031851C0"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5704F06A"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7387FF27"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43547A8C"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65C702D2"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3C1900AB"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YD41PP002</w:t>
            </w:r>
          </w:p>
        </w:tc>
        <w:tc>
          <w:tcPr>
            <w:tcW w:w="5603" w:type="dxa"/>
            <w:tcBorders>
              <w:top w:val="nil"/>
              <w:left w:val="nil"/>
              <w:bottom w:val="nil"/>
              <w:right w:val="nil"/>
            </w:tcBorders>
            <w:shd w:val="clear" w:color="000000" w:fill="D0CECE"/>
            <w:noWrap/>
            <w:vAlign w:val="center"/>
            <w:hideMark/>
          </w:tcPr>
          <w:p w14:paraId="263B6A3A"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CLIENT DIVERS EDITH</w:t>
            </w:r>
          </w:p>
        </w:tc>
        <w:tc>
          <w:tcPr>
            <w:tcW w:w="1420" w:type="dxa"/>
            <w:tcBorders>
              <w:top w:val="nil"/>
              <w:left w:val="nil"/>
              <w:bottom w:val="nil"/>
              <w:right w:val="nil"/>
            </w:tcBorders>
            <w:shd w:val="clear" w:color="000000" w:fill="D0CECE"/>
            <w:noWrap/>
            <w:vAlign w:val="center"/>
            <w:hideMark/>
          </w:tcPr>
          <w:p w14:paraId="5066FF32"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3 561 000</w:t>
            </w:r>
          </w:p>
        </w:tc>
        <w:tc>
          <w:tcPr>
            <w:tcW w:w="1200" w:type="dxa"/>
            <w:tcBorders>
              <w:top w:val="nil"/>
              <w:left w:val="nil"/>
              <w:bottom w:val="nil"/>
              <w:right w:val="single" w:sz="8" w:space="0" w:color="auto"/>
            </w:tcBorders>
            <w:shd w:val="clear" w:color="000000" w:fill="D0CECE"/>
            <w:noWrap/>
            <w:vAlign w:val="center"/>
            <w:hideMark/>
          </w:tcPr>
          <w:p w14:paraId="1A590FFC"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1%</w:t>
            </w:r>
          </w:p>
        </w:tc>
      </w:tr>
      <w:tr w:rsidR="00B1060E" w:rsidRPr="00B1060E" w14:paraId="5CAB8697"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1EC42F0C"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674DA364"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288230D6"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25983EBC"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58510E54"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3B5735F5"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YD41PP010</w:t>
            </w:r>
          </w:p>
        </w:tc>
        <w:tc>
          <w:tcPr>
            <w:tcW w:w="5603" w:type="dxa"/>
            <w:tcBorders>
              <w:top w:val="nil"/>
              <w:left w:val="nil"/>
              <w:bottom w:val="nil"/>
              <w:right w:val="nil"/>
            </w:tcBorders>
            <w:shd w:val="clear" w:color="000000" w:fill="D0CECE"/>
            <w:noWrap/>
            <w:vAlign w:val="center"/>
            <w:hideMark/>
          </w:tcPr>
          <w:p w14:paraId="1BBDCF73"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CLIENT DIVERS SA'A</w:t>
            </w:r>
          </w:p>
        </w:tc>
        <w:tc>
          <w:tcPr>
            <w:tcW w:w="1420" w:type="dxa"/>
            <w:tcBorders>
              <w:top w:val="nil"/>
              <w:left w:val="nil"/>
              <w:bottom w:val="nil"/>
              <w:right w:val="nil"/>
            </w:tcBorders>
            <w:shd w:val="clear" w:color="000000" w:fill="D0CECE"/>
            <w:noWrap/>
            <w:vAlign w:val="center"/>
            <w:hideMark/>
          </w:tcPr>
          <w:p w14:paraId="5BCC2147"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3 084 000</w:t>
            </w:r>
          </w:p>
        </w:tc>
        <w:tc>
          <w:tcPr>
            <w:tcW w:w="1200" w:type="dxa"/>
            <w:tcBorders>
              <w:top w:val="nil"/>
              <w:left w:val="nil"/>
              <w:bottom w:val="nil"/>
              <w:right w:val="single" w:sz="8" w:space="0" w:color="auto"/>
            </w:tcBorders>
            <w:shd w:val="clear" w:color="000000" w:fill="D0CECE"/>
            <w:noWrap/>
            <w:vAlign w:val="center"/>
            <w:hideMark/>
          </w:tcPr>
          <w:p w14:paraId="41258AF7"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1%</w:t>
            </w:r>
          </w:p>
        </w:tc>
      </w:tr>
      <w:tr w:rsidR="00B1060E" w:rsidRPr="00B1060E" w14:paraId="19F543BD"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389F9C3C"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5E397CF7"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5E7C0165"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564E6E96"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2DED9BD2"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71347BEE"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YD41GO028</w:t>
            </w:r>
          </w:p>
        </w:tc>
        <w:tc>
          <w:tcPr>
            <w:tcW w:w="5603" w:type="dxa"/>
            <w:tcBorders>
              <w:top w:val="nil"/>
              <w:left w:val="nil"/>
              <w:bottom w:val="nil"/>
              <w:right w:val="nil"/>
            </w:tcBorders>
            <w:shd w:val="clear" w:color="000000" w:fill="D0CECE"/>
            <w:noWrap/>
            <w:vAlign w:val="center"/>
            <w:hideMark/>
          </w:tcPr>
          <w:p w14:paraId="0583443D"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CLIENT GROSSISTE FRANCOIS MFOUNDI</w:t>
            </w:r>
          </w:p>
        </w:tc>
        <w:tc>
          <w:tcPr>
            <w:tcW w:w="1420" w:type="dxa"/>
            <w:tcBorders>
              <w:top w:val="nil"/>
              <w:left w:val="nil"/>
              <w:bottom w:val="nil"/>
              <w:right w:val="nil"/>
            </w:tcBorders>
            <w:shd w:val="clear" w:color="000000" w:fill="D0CECE"/>
            <w:noWrap/>
            <w:vAlign w:val="center"/>
            <w:hideMark/>
          </w:tcPr>
          <w:p w14:paraId="17DD857F"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2 550 000</w:t>
            </w:r>
          </w:p>
        </w:tc>
        <w:tc>
          <w:tcPr>
            <w:tcW w:w="1200" w:type="dxa"/>
            <w:tcBorders>
              <w:top w:val="nil"/>
              <w:left w:val="nil"/>
              <w:bottom w:val="nil"/>
              <w:right w:val="single" w:sz="8" w:space="0" w:color="auto"/>
            </w:tcBorders>
            <w:shd w:val="clear" w:color="000000" w:fill="D0CECE"/>
            <w:noWrap/>
            <w:vAlign w:val="center"/>
            <w:hideMark/>
          </w:tcPr>
          <w:p w14:paraId="2857087E"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1%</w:t>
            </w:r>
          </w:p>
        </w:tc>
      </w:tr>
      <w:tr w:rsidR="00B1060E" w:rsidRPr="00B1060E" w14:paraId="0EAE8B16"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0F7F9D29"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2DBCE784"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430A8094"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04F38E81"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38C54498"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591A8283"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YD41PP019</w:t>
            </w:r>
          </w:p>
        </w:tc>
        <w:tc>
          <w:tcPr>
            <w:tcW w:w="5603" w:type="dxa"/>
            <w:tcBorders>
              <w:top w:val="nil"/>
              <w:left w:val="nil"/>
              <w:bottom w:val="nil"/>
              <w:right w:val="nil"/>
            </w:tcBorders>
            <w:shd w:val="clear" w:color="000000" w:fill="D0CECE"/>
            <w:noWrap/>
            <w:vAlign w:val="center"/>
            <w:hideMark/>
          </w:tcPr>
          <w:p w14:paraId="690DCC48"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xml:space="preserve">CLIENT DIVERS ACTIONS COMMERCIALES </w:t>
            </w:r>
          </w:p>
        </w:tc>
        <w:tc>
          <w:tcPr>
            <w:tcW w:w="1420" w:type="dxa"/>
            <w:tcBorders>
              <w:top w:val="nil"/>
              <w:left w:val="nil"/>
              <w:bottom w:val="nil"/>
              <w:right w:val="nil"/>
            </w:tcBorders>
            <w:shd w:val="clear" w:color="000000" w:fill="D0CECE"/>
            <w:noWrap/>
            <w:vAlign w:val="center"/>
            <w:hideMark/>
          </w:tcPr>
          <w:p w14:paraId="5162C730"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2 097 900</w:t>
            </w:r>
          </w:p>
        </w:tc>
        <w:tc>
          <w:tcPr>
            <w:tcW w:w="1200" w:type="dxa"/>
            <w:tcBorders>
              <w:top w:val="nil"/>
              <w:left w:val="nil"/>
              <w:bottom w:val="nil"/>
              <w:right w:val="single" w:sz="8" w:space="0" w:color="auto"/>
            </w:tcBorders>
            <w:shd w:val="clear" w:color="000000" w:fill="D0CECE"/>
            <w:noWrap/>
            <w:vAlign w:val="center"/>
            <w:hideMark/>
          </w:tcPr>
          <w:p w14:paraId="55805EE4"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1%</w:t>
            </w:r>
          </w:p>
        </w:tc>
      </w:tr>
      <w:tr w:rsidR="00B1060E" w:rsidRPr="00B1060E" w14:paraId="001CEF3E"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02E5470D"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30E36A4E"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1F720F1A"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75BA1DFA"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3045F9C4"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7112D4E5"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YD41ET013</w:t>
            </w:r>
          </w:p>
        </w:tc>
        <w:tc>
          <w:tcPr>
            <w:tcW w:w="5603" w:type="dxa"/>
            <w:tcBorders>
              <w:top w:val="nil"/>
              <w:left w:val="nil"/>
              <w:bottom w:val="nil"/>
              <w:right w:val="nil"/>
            </w:tcBorders>
            <w:shd w:val="clear" w:color="000000" w:fill="D0CECE"/>
            <w:noWrap/>
            <w:vAlign w:val="center"/>
            <w:hideMark/>
          </w:tcPr>
          <w:p w14:paraId="7A7E37F2"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ACTION GOUVERNEMENTALE ESEKA</w:t>
            </w:r>
          </w:p>
        </w:tc>
        <w:tc>
          <w:tcPr>
            <w:tcW w:w="1420" w:type="dxa"/>
            <w:tcBorders>
              <w:top w:val="nil"/>
              <w:left w:val="nil"/>
              <w:bottom w:val="nil"/>
              <w:right w:val="nil"/>
            </w:tcBorders>
            <w:shd w:val="clear" w:color="000000" w:fill="D0CECE"/>
            <w:noWrap/>
            <w:vAlign w:val="center"/>
            <w:hideMark/>
          </w:tcPr>
          <w:p w14:paraId="57353693"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1 894 400</w:t>
            </w:r>
          </w:p>
        </w:tc>
        <w:tc>
          <w:tcPr>
            <w:tcW w:w="1200" w:type="dxa"/>
            <w:tcBorders>
              <w:top w:val="nil"/>
              <w:left w:val="nil"/>
              <w:bottom w:val="nil"/>
              <w:right w:val="single" w:sz="8" w:space="0" w:color="auto"/>
            </w:tcBorders>
            <w:shd w:val="clear" w:color="000000" w:fill="D0CECE"/>
            <w:noWrap/>
            <w:vAlign w:val="center"/>
            <w:hideMark/>
          </w:tcPr>
          <w:p w14:paraId="2F7B8264"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1%</w:t>
            </w:r>
          </w:p>
        </w:tc>
      </w:tr>
      <w:tr w:rsidR="00B1060E" w:rsidRPr="00B1060E" w14:paraId="5AE25BCA"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078B99F7"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119E5055"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017C77D1"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1F0D437A"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7012C3AC"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38E829C4"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YD41GO001</w:t>
            </w:r>
          </w:p>
        </w:tc>
        <w:tc>
          <w:tcPr>
            <w:tcW w:w="5603" w:type="dxa"/>
            <w:tcBorders>
              <w:top w:val="nil"/>
              <w:left w:val="nil"/>
              <w:bottom w:val="nil"/>
              <w:right w:val="nil"/>
            </w:tcBorders>
            <w:shd w:val="clear" w:color="000000" w:fill="D0CECE"/>
            <w:noWrap/>
            <w:vAlign w:val="center"/>
            <w:hideMark/>
          </w:tcPr>
          <w:p w14:paraId="3D970A09"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CLIENT DIVERS AGENCE</w:t>
            </w:r>
          </w:p>
        </w:tc>
        <w:tc>
          <w:tcPr>
            <w:tcW w:w="1420" w:type="dxa"/>
            <w:tcBorders>
              <w:top w:val="nil"/>
              <w:left w:val="nil"/>
              <w:bottom w:val="nil"/>
              <w:right w:val="nil"/>
            </w:tcBorders>
            <w:shd w:val="clear" w:color="000000" w:fill="D0CECE"/>
            <w:noWrap/>
            <w:vAlign w:val="center"/>
            <w:hideMark/>
          </w:tcPr>
          <w:p w14:paraId="6668E032"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1 658 400</w:t>
            </w:r>
          </w:p>
        </w:tc>
        <w:tc>
          <w:tcPr>
            <w:tcW w:w="1200" w:type="dxa"/>
            <w:tcBorders>
              <w:top w:val="nil"/>
              <w:left w:val="nil"/>
              <w:bottom w:val="nil"/>
              <w:right w:val="single" w:sz="8" w:space="0" w:color="auto"/>
            </w:tcBorders>
            <w:shd w:val="clear" w:color="000000" w:fill="D0CECE"/>
            <w:noWrap/>
            <w:vAlign w:val="center"/>
            <w:hideMark/>
          </w:tcPr>
          <w:p w14:paraId="606DD1B4"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1%</w:t>
            </w:r>
          </w:p>
        </w:tc>
      </w:tr>
      <w:tr w:rsidR="00B1060E" w:rsidRPr="00B1060E" w14:paraId="095D4567"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1AE9A329"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1025112C"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79107E14"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08C1AED8"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4474653A"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5A3C24FB"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YD41ET015</w:t>
            </w:r>
          </w:p>
        </w:tc>
        <w:tc>
          <w:tcPr>
            <w:tcW w:w="5603" w:type="dxa"/>
            <w:tcBorders>
              <w:top w:val="nil"/>
              <w:left w:val="nil"/>
              <w:bottom w:val="nil"/>
              <w:right w:val="nil"/>
            </w:tcBorders>
            <w:shd w:val="clear" w:color="000000" w:fill="D0CECE"/>
            <w:noWrap/>
            <w:vAlign w:val="center"/>
            <w:hideMark/>
          </w:tcPr>
          <w:p w14:paraId="5063A399"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ACTION GOUVERNEMENTALE NTUI</w:t>
            </w:r>
          </w:p>
        </w:tc>
        <w:tc>
          <w:tcPr>
            <w:tcW w:w="1420" w:type="dxa"/>
            <w:tcBorders>
              <w:top w:val="nil"/>
              <w:left w:val="nil"/>
              <w:bottom w:val="nil"/>
              <w:right w:val="nil"/>
            </w:tcBorders>
            <w:shd w:val="clear" w:color="000000" w:fill="D0CECE"/>
            <w:noWrap/>
            <w:vAlign w:val="center"/>
            <w:hideMark/>
          </w:tcPr>
          <w:p w14:paraId="19880C6F"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1 623 300</w:t>
            </w:r>
          </w:p>
        </w:tc>
        <w:tc>
          <w:tcPr>
            <w:tcW w:w="1200" w:type="dxa"/>
            <w:tcBorders>
              <w:top w:val="nil"/>
              <w:left w:val="nil"/>
              <w:bottom w:val="nil"/>
              <w:right w:val="single" w:sz="8" w:space="0" w:color="auto"/>
            </w:tcBorders>
            <w:shd w:val="clear" w:color="000000" w:fill="D0CECE"/>
            <w:noWrap/>
            <w:vAlign w:val="center"/>
            <w:hideMark/>
          </w:tcPr>
          <w:p w14:paraId="1351CEBA"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1%</w:t>
            </w:r>
          </w:p>
        </w:tc>
      </w:tr>
      <w:tr w:rsidR="00B1060E" w:rsidRPr="00B1060E" w14:paraId="400EB0E3"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405C29A1"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2AB5CAE0"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1B34AE7F"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4F16FDAD"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13FE0973"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0EA4C28B"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YD41PP013</w:t>
            </w:r>
          </w:p>
        </w:tc>
        <w:tc>
          <w:tcPr>
            <w:tcW w:w="5603" w:type="dxa"/>
            <w:tcBorders>
              <w:top w:val="nil"/>
              <w:left w:val="nil"/>
              <w:bottom w:val="nil"/>
              <w:right w:val="nil"/>
            </w:tcBorders>
            <w:shd w:val="clear" w:color="000000" w:fill="D0CECE"/>
            <w:noWrap/>
            <w:vAlign w:val="center"/>
            <w:hideMark/>
          </w:tcPr>
          <w:p w14:paraId="61C80C4F"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CLIENT DIVERS NKOMETOU</w:t>
            </w:r>
          </w:p>
        </w:tc>
        <w:tc>
          <w:tcPr>
            <w:tcW w:w="1420" w:type="dxa"/>
            <w:tcBorders>
              <w:top w:val="nil"/>
              <w:left w:val="nil"/>
              <w:bottom w:val="nil"/>
              <w:right w:val="nil"/>
            </w:tcBorders>
            <w:shd w:val="clear" w:color="000000" w:fill="D0CECE"/>
            <w:noWrap/>
            <w:vAlign w:val="center"/>
            <w:hideMark/>
          </w:tcPr>
          <w:p w14:paraId="528D2D48"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1 020 000</w:t>
            </w:r>
          </w:p>
        </w:tc>
        <w:tc>
          <w:tcPr>
            <w:tcW w:w="1200" w:type="dxa"/>
            <w:tcBorders>
              <w:top w:val="nil"/>
              <w:left w:val="nil"/>
              <w:bottom w:val="nil"/>
              <w:right w:val="single" w:sz="8" w:space="0" w:color="auto"/>
            </w:tcBorders>
            <w:shd w:val="clear" w:color="000000" w:fill="D0CECE"/>
            <w:noWrap/>
            <w:vAlign w:val="center"/>
            <w:hideMark/>
          </w:tcPr>
          <w:p w14:paraId="0D0F034B"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w:t>
            </w:r>
          </w:p>
        </w:tc>
      </w:tr>
      <w:tr w:rsidR="00B1060E" w:rsidRPr="00B1060E" w14:paraId="2722FA20"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13BD32E8"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5C56B59D"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05821EE2"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6BE76538"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123EE73B"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03E25CF2"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YD41PP007</w:t>
            </w:r>
          </w:p>
        </w:tc>
        <w:tc>
          <w:tcPr>
            <w:tcW w:w="5603" w:type="dxa"/>
            <w:tcBorders>
              <w:top w:val="nil"/>
              <w:left w:val="nil"/>
              <w:bottom w:val="nil"/>
              <w:right w:val="nil"/>
            </w:tcBorders>
            <w:shd w:val="clear" w:color="000000" w:fill="D0CECE"/>
            <w:noWrap/>
            <w:vAlign w:val="center"/>
            <w:hideMark/>
          </w:tcPr>
          <w:p w14:paraId="1E144FB0"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CLIENT DIVERS MERLINE</w:t>
            </w:r>
          </w:p>
        </w:tc>
        <w:tc>
          <w:tcPr>
            <w:tcW w:w="1420" w:type="dxa"/>
            <w:tcBorders>
              <w:top w:val="nil"/>
              <w:left w:val="nil"/>
              <w:bottom w:val="nil"/>
              <w:right w:val="nil"/>
            </w:tcBorders>
            <w:shd w:val="clear" w:color="000000" w:fill="D0CECE"/>
            <w:noWrap/>
            <w:vAlign w:val="center"/>
            <w:hideMark/>
          </w:tcPr>
          <w:p w14:paraId="0C41C704"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940 000</w:t>
            </w:r>
          </w:p>
        </w:tc>
        <w:tc>
          <w:tcPr>
            <w:tcW w:w="1200" w:type="dxa"/>
            <w:tcBorders>
              <w:top w:val="nil"/>
              <w:left w:val="nil"/>
              <w:bottom w:val="nil"/>
              <w:right w:val="single" w:sz="8" w:space="0" w:color="auto"/>
            </w:tcBorders>
            <w:shd w:val="clear" w:color="000000" w:fill="D0CECE"/>
            <w:noWrap/>
            <w:vAlign w:val="center"/>
            <w:hideMark/>
          </w:tcPr>
          <w:p w14:paraId="527CA125"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w:t>
            </w:r>
          </w:p>
        </w:tc>
      </w:tr>
      <w:tr w:rsidR="00B1060E" w:rsidRPr="00B1060E" w14:paraId="2F0D917D"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12396D4C"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4022AC30"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0D349464"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352D89D5"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773564C5"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36932B79"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YD41PP018</w:t>
            </w:r>
          </w:p>
        </w:tc>
        <w:tc>
          <w:tcPr>
            <w:tcW w:w="5603" w:type="dxa"/>
            <w:tcBorders>
              <w:top w:val="nil"/>
              <w:left w:val="nil"/>
              <w:bottom w:val="nil"/>
              <w:right w:val="nil"/>
            </w:tcBorders>
            <w:shd w:val="clear" w:color="000000" w:fill="D0CECE"/>
            <w:noWrap/>
            <w:vAlign w:val="center"/>
            <w:hideMark/>
          </w:tcPr>
          <w:p w14:paraId="46F78A3D"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CLIENT DIVERS ACTIONS COMMERCIALES MARCHES</w:t>
            </w:r>
          </w:p>
        </w:tc>
        <w:tc>
          <w:tcPr>
            <w:tcW w:w="1420" w:type="dxa"/>
            <w:tcBorders>
              <w:top w:val="nil"/>
              <w:left w:val="nil"/>
              <w:bottom w:val="nil"/>
              <w:right w:val="nil"/>
            </w:tcBorders>
            <w:shd w:val="clear" w:color="000000" w:fill="D0CECE"/>
            <w:noWrap/>
            <w:vAlign w:val="center"/>
            <w:hideMark/>
          </w:tcPr>
          <w:p w14:paraId="217F125D"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907 000</w:t>
            </w:r>
          </w:p>
        </w:tc>
        <w:tc>
          <w:tcPr>
            <w:tcW w:w="1200" w:type="dxa"/>
            <w:tcBorders>
              <w:top w:val="nil"/>
              <w:left w:val="nil"/>
              <w:bottom w:val="nil"/>
              <w:right w:val="single" w:sz="8" w:space="0" w:color="auto"/>
            </w:tcBorders>
            <w:shd w:val="clear" w:color="000000" w:fill="D0CECE"/>
            <w:noWrap/>
            <w:vAlign w:val="center"/>
            <w:hideMark/>
          </w:tcPr>
          <w:p w14:paraId="22F04936"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w:t>
            </w:r>
          </w:p>
        </w:tc>
      </w:tr>
      <w:tr w:rsidR="00B1060E" w:rsidRPr="00B1060E" w14:paraId="7DB17DCE"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5667D6B2"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68A451B0"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02DEC3C7"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37095FEB"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005E5467"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1D344AF7"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YD41GO029</w:t>
            </w:r>
          </w:p>
        </w:tc>
        <w:tc>
          <w:tcPr>
            <w:tcW w:w="5603" w:type="dxa"/>
            <w:tcBorders>
              <w:top w:val="nil"/>
              <w:left w:val="nil"/>
              <w:bottom w:val="nil"/>
              <w:right w:val="nil"/>
            </w:tcBorders>
            <w:shd w:val="clear" w:color="000000" w:fill="D0CECE"/>
            <w:noWrap/>
            <w:vAlign w:val="center"/>
            <w:hideMark/>
          </w:tcPr>
          <w:p w14:paraId="7A2C9468"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CLIENT GROSSISTE GABIN  MFOUNDI</w:t>
            </w:r>
          </w:p>
        </w:tc>
        <w:tc>
          <w:tcPr>
            <w:tcW w:w="1420" w:type="dxa"/>
            <w:tcBorders>
              <w:top w:val="nil"/>
              <w:left w:val="nil"/>
              <w:bottom w:val="nil"/>
              <w:right w:val="nil"/>
            </w:tcBorders>
            <w:shd w:val="clear" w:color="000000" w:fill="D0CECE"/>
            <w:noWrap/>
            <w:vAlign w:val="center"/>
            <w:hideMark/>
          </w:tcPr>
          <w:p w14:paraId="1B466035"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877 500</w:t>
            </w:r>
          </w:p>
        </w:tc>
        <w:tc>
          <w:tcPr>
            <w:tcW w:w="1200" w:type="dxa"/>
            <w:tcBorders>
              <w:top w:val="nil"/>
              <w:left w:val="nil"/>
              <w:bottom w:val="nil"/>
              <w:right w:val="single" w:sz="8" w:space="0" w:color="auto"/>
            </w:tcBorders>
            <w:shd w:val="clear" w:color="000000" w:fill="D0CECE"/>
            <w:noWrap/>
            <w:vAlign w:val="center"/>
            <w:hideMark/>
          </w:tcPr>
          <w:p w14:paraId="75E57FA2"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w:t>
            </w:r>
          </w:p>
        </w:tc>
      </w:tr>
      <w:tr w:rsidR="00B1060E" w:rsidRPr="00B1060E" w14:paraId="34C9FDC0"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3DD8B249"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3D3C5D35"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4FD09571"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1001EC11"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6ED9E3FD"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441883B8"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YD41ET014</w:t>
            </w:r>
          </w:p>
        </w:tc>
        <w:tc>
          <w:tcPr>
            <w:tcW w:w="5603" w:type="dxa"/>
            <w:tcBorders>
              <w:top w:val="nil"/>
              <w:left w:val="nil"/>
              <w:bottom w:val="nil"/>
              <w:right w:val="nil"/>
            </w:tcBorders>
            <w:shd w:val="clear" w:color="000000" w:fill="D0CECE"/>
            <w:noWrap/>
            <w:vAlign w:val="center"/>
            <w:hideMark/>
          </w:tcPr>
          <w:p w14:paraId="7B8202EE"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ACTION GOUVERNEMENTALE MONATELE</w:t>
            </w:r>
          </w:p>
        </w:tc>
        <w:tc>
          <w:tcPr>
            <w:tcW w:w="1420" w:type="dxa"/>
            <w:tcBorders>
              <w:top w:val="nil"/>
              <w:left w:val="nil"/>
              <w:bottom w:val="nil"/>
              <w:right w:val="nil"/>
            </w:tcBorders>
            <w:shd w:val="clear" w:color="000000" w:fill="D0CECE"/>
            <w:noWrap/>
            <w:vAlign w:val="center"/>
            <w:hideMark/>
          </w:tcPr>
          <w:p w14:paraId="45B7638A"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632 550</w:t>
            </w:r>
          </w:p>
        </w:tc>
        <w:tc>
          <w:tcPr>
            <w:tcW w:w="1200" w:type="dxa"/>
            <w:tcBorders>
              <w:top w:val="nil"/>
              <w:left w:val="nil"/>
              <w:bottom w:val="nil"/>
              <w:right w:val="single" w:sz="8" w:space="0" w:color="auto"/>
            </w:tcBorders>
            <w:shd w:val="clear" w:color="000000" w:fill="D0CECE"/>
            <w:noWrap/>
            <w:vAlign w:val="center"/>
            <w:hideMark/>
          </w:tcPr>
          <w:p w14:paraId="2772815F"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w:t>
            </w:r>
          </w:p>
        </w:tc>
      </w:tr>
      <w:tr w:rsidR="00B1060E" w:rsidRPr="00B1060E" w14:paraId="566D13C8"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380C4FE1"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4B614507"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6DA1F2A9"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78E7246B"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0CBC4291"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319CC3B0"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YD41PP014</w:t>
            </w:r>
          </w:p>
        </w:tc>
        <w:tc>
          <w:tcPr>
            <w:tcW w:w="5603" w:type="dxa"/>
            <w:tcBorders>
              <w:top w:val="nil"/>
              <w:left w:val="nil"/>
              <w:bottom w:val="nil"/>
              <w:right w:val="nil"/>
            </w:tcBorders>
            <w:shd w:val="clear" w:color="000000" w:fill="D0CECE"/>
            <w:noWrap/>
            <w:vAlign w:val="center"/>
            <w:hideMark/>
          </w:tcPr>
          <w:p w14:paraId="660BFD38"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CLIENT DIVERS OBALA</w:t>
            </w:r>
          </w:p>
        </w:tc>
        <w:tc>
          <w:tcPr>
            <w:tcW w:w="1420" w:type="dxa"/>
            <w:tcBorders>
              <w:top w:val="nil"/>
              <w:left w:val="nil"/>
              <w:bottom w:val="nil"/>
              <w:right w:val="nil"/>
            </w:tcBorders>
            <w:shd w:val="clear" w:color="000000" w:fill="D0CECE"/>
            <w:noWrap/>
            <w:vAlign w:val="center"/>
            <w:hideMark/>
          </w:tcPr>
          <w:p w14:paraId="74FE35B7"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596 050</w:t>
            </w:r>
          </w:p>
        </w:tc>
        <w:tc>
          <w:tcPr>
            <w:tcW w:w="1200" w:type="dxa"/>
            <w:tcBorders>
              <w:top w:val="nil"/>
              <w:left w:val="nil"/>
              <w:bottom w:val="nil"/>
              <w:right w:val="single" w:sz="8" w:space="0" w:color="auto"/>
            </w:tcBorders>
            <w:shd w:val="clear" w:color="000000" w:fill="D0CECE"/>
            <w:noWrap/>
            <w:vAlign w:val="center"/>
            <w:hideMark/>
          </w:tcPr>
          <w:p w14:paraId="575FAEA8"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w:t>
            </w:r>
          </w:p>
        </w:tc>
      </w:tr>
      <w:tr w:rsidR="00B1060E" w:rsidRPr="00B1060E" w14:paraId="6141F057"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2D527EDB"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50D96AA7"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3FDD735E"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2D9FA9CD"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74493BA3"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39AE35C3"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YD41ET012</w:t>
            </w:r>
          </w:p>
        </w:tc>
        <w:tc>
          <w:tcPr>
            <w:tcW w:w="5603" w:type="dxa"/>
            <w:tcBorders>
              <w:top w:val="nil"/>
              <w:left w:val="nil"/>
              <w:bottom w:val="nil"/>
              <w:right w:val="nil"/>
            </w:tcBorders>
            <w:shd w:val="clear" w:color="000000" w:fill="D0CECE"/>
            <w:noWrap/>
            <w:vAlign w:val="center"/>
            <w:hideMark/>
          </w:tcPr>
          <w:p w14:paraId="6B5152DA"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ACTION GOUVERNEMENTALE YDE 7</w:t>
            </w:r>
          </w:p>
        </w:tc>
        <w:tc>
          <w:tcPr>
            <w:tcW w:w="1420" w:type="dxa"/>
            <w:tcBorders>
              <w:top w:val="nil"/>
              <w:left w:val="nil"/>
              <w:bottom w:val="nil"/>
              <w:right w:val="nil"/>
            </w:tcBorders>
            <w:shd w:val="clear" w:color="000000" w:fill="D0CECE"/>
            <w:noWrap/>
            <w:vAlign w:val="center"/>
            <w:hideMark/>
          </w:tcPr>
          <w:p w14:paraId="29E46D4F"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554 100</w:t>
            </w:r>
          </w:p>
        </w:tc>
        <w:tc>
          <w:tcPr>
            <w:tcW w:w="1200" w:type="dxa"/>
            <w:tcBorders>
              <w:top w:val="nil"/>
              <w:left w:val="nil"/>
              <w:bottom w:val="nil"/>
              <w:right w:val="single" w:sz="8" w:space="0" w:color="auto"/>
            </w:tcBorders>
            <w:shd w:val="clear" w:color="000000" w:fill="D0CECE"/>
            <w:noWrap/>
            <w:vAlign w:val="center"/>
            <w:hideMark/>
          </w:tcPr>
          <w:p w14:paraId="3B4229C5"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w:t>
            </w:r>
          </w:p>
        </w:tc>
      </w:tr>
      <w:tr w:rsidR="00B1060E" w:rsidRPr="00B1060E" w14:paraId="26AC6570"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3881CA96"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6645A565"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18E709C8"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726EFB52"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4B85F84F"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3EBC3BD9"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YD41PP020</w:t>
            </w:r>
          </w:p>
        </w:tc>
        <w:tc>
          <w:tcPr>
            <w:tcW w:w="5603" w:type="dxa"/>
            <w:tcBorders>
              <w:top w:val="nil"/>
              <w:left w:val="nil"/>
              <w:bottom w:val="nil"/>
              <w:right w:val="nil"/>
            </w:tcBorders>
            <w:shd w:val="clear" w:color="000000" w:fill="D0CECE"/>
            <w:noWrap/>
            <w:vAlign w:val="center"/>
            <w:hideMark/>
          </w:tcPr>
          <w:p w14:paraId="5650DC95"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CLIENT DIVERS MARCELLE</w:t>
            </w:r>
          </w:p>
        </w:tc>
        <w:tc>
          <w:tcPr>
            <w:tcW w:w="1420" w:type="dxa"/>
            <w:tcBorders>
              <w:top w:val="nil"/>
              <w:left w:val="nil"/>
              <w:bottom w:val="nil"/>
              <w:right w:val="nil"/>
            </w:tcBorders>
            <w:shd w:val="clear" w:color="000000" w:fill="D0CECE"/>
            <w:noWrap/>
            <w:vAlign w:val="center"/>
            <w:hideMark/>
          </w:tcPr>
          <w:p w14:paraId="772B176B"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143 500</w:t>
            </w:r>
          </w:p>
        </w:tc>
        <w:tc>
          <w:tcPr>
            <w:tcW w:w="1200" w:type="dxa"/>
            <w:tcBorders>
              <w:top w:val="nil"/>
              <w:left w:val="nil"/>
              <w:bottom w:val="nil"/>
              <w:right w:val="single" w:sz="8" w:space="0" w:color="auto"/>
            </w:tcBorders>
            <w:shd w:val="clear" w:color="000000" w:fill="D0CECE"/>
            <w:noWrap/>
            <w:vAlign w:val="center"/>
            <w:hideMark/>
          </w:tcPr>
          <w:p w14:paraId="4B2E552A"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w:t>
            </w:r>
          </w:p>
        </w:tc>
      </w:tr>
      <w:tr w:rsidR="00B1060E" w:rsidRPr="00B1060E" w14:paraId="17AE4942" w14:textId="77777777" w:rsidTr="00B1060E">
        <w:trPr>
          <w:trHeight w:val="345"/>
        </w:trPr>
        <w:tc>
          <w:tcPr>
            <w:tcW w:w="1200" w:type="dxa"/>
            <w:tcBorders>
              <w:top w:val="nil"/>
              <w:left w:val="single" w:sz="8" w:space="0" w:color="auto"/>
              <w:bottom w:val="nil"/>
              <w:right w:val="nil"/>
            </w:tcBorders>
            <w:shd w:val="clear" w:color="auto" w:fill="auto"/>
            <w:noWrap/>
            <w:vAlign w:val="center"/>
            <w:hideMark/>
          </w:tcPr>
          <w:p w14:paraId="6D93D68C"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nil"/>
              <w:right w:val="nil"/>
            </w:tcBorders>
            <w:shd w:val="clear" w:color="auto" w:fill="auto"/>
            <w:noWrap/>
            <w:vAlign w:val="center"/>
            <w:hideMark/>
          </w:tcPr>
          <w:p w14:paraId="5B9AAF9F" w14:textId="77777777" w:rsidR="00B1060E" w:rsidRPr="00B1060E" w:rsidRDefault="00B1060E" w:rsidP="00B1060E">
            <w:pPr>
              <w:suppressAutoHyphens w:val="0"/>
              <w:spacing w:before="0" w:after="0"/>
              <w:jc w:val="center"/>
              <w:rPr>
                <w:rFonts w:eastAsia="Times New Roman"/>
                <w:b/>
                <w:bCs/>
                <w:lang w:eastAsia="fr-FR"/>
              </w:rPr>
            </w:pPr>
          </w:p>
        </w:tc>
        <w:tc>
          <w:tcPr>
            <w:tcW w:w="1420" w:type="dxa"/>
            <w:tcBorders>
              <w:top w:val="nil"/>
              <w:left w:val="nil"/>
              <w:bottom w:val="nil"/>
              <w:right w:val="nil"/>
            </w:tcBorders>
            <w:shd w:val="clear" w:color="auto" w:fill="auto"/>
            <w:noWrap/>
            <w:vAlign w:val="center"/>
            <w:hideMark/>
          </w:tcPr>
          <w:p w14:paraId="58503CDA" w14:textId="77777777" w:rsidR="00B1060E" w:rsidRPr="00B1060E" w:rsidRDefault="00B1060E" w:rsidP="00B1060E">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193B6C16"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r w:rsidR="00B1060E" w:rsidRPr="00B1060E" w14:paraId="2A6539F6" w14:textId="77777777" w:rsidTr="00B1060E">
        <w:trPr>
          <w:trHeight w:val="345"/>
        </w:trPr>
        <w:tc>
          <w:tcPr>
            <w:tcW w:w="1200" w:type="dxa"/>
            <w:tcBorders>
              <w:top w:val="nil"/>
              <w:left w:val="single" w:sz="8" w:space="0" w:color="auto"/>
              <w:bottom w:val="nil"/>
              <w:right w:val="nil"/>
            </w:tcBorders>
            <w:shd w:val="clear" w:color="000000" w:fill="D0CECE"/>
            <w:noWrap/>
            <w:vAlign w:val="center"/>
            <w:hideMark/>
          </w:tcPr>
          <w:p w14:paraId="143D2479"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YD41ET009</w:t>
            </w:r>
          </w:p>
        </w:tc>
        <w:tc>
          <w:tcPr>
            <w:tcW w:w="5603" w:type="dxa"/>
            <w:tcBorders>
              <w:top w:val="nil"/>
              <w:left w:val="nil"/>
              <w:bottom w:val="nil"/>
              <w:right w:val="nil"/>
            </w:tcBorders>
            <w:shd w:val="clear" w:color="000000" w:fill="D0CECE"/>
            <w:noWrap/>
            <w:vAlign w:val="center"/>
            <w:hideMark/>
          </w:tcPr>
          <w:p w14:paraId="08ACF1FA"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ACTION GOUVERNEMENTALE MFOU</w:t>
            </w:r>
          </w:p>
        </w:tc>
        <w:tc>
          <w:tcPr>
            <w:tcW w:w="1420" w:type="dxa"/>
            <w:tcBorders>
              <w:top w:val="nil"/>
              <w:left w:val="nil"/>
              <w:bottom w:val="nil"/>
              <w:right w:val="nil"/>
            </w:tcBorders>
            <w:shd w:val="clear" w:color="000000" w:fill="D0CECE"/>
            <w:noWrap/>
            <w:vAlign w:val="center"/>
            <w:hideMark/>
          </w:tcPr>
          <w:p w14:paraId="6DCBCA40"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94 500</w:t>
            </w:r>
          </w:p>
        </w:tc>
        <w:tc>
          <w:tcPr>
            <w:tcW w:w="1200" w:type="dxa"/>
            <w:tcBorders>
              <w:top w:val="nil"/>
              <w:left w:val="nil"/>
              <w:bottom w:val="nil"/>
              <w:right w:val="single" w:sz="8" w:space="0" w:color="auto"/>
            </w:tcBorders>
            <w:shd w:val="clear" w:color="000000" w:fill="D0CECE"/>
            <w:noWrap/>
            <w:vAlign w:val="center"/>
            <w:hideMark/>
          </w:tcPr>
          <w:p w14:paraId="3E1AEF90"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w:t>
            </w:r>
          </w:p>
        </w:tc>
      </w:tr>
      <w:tr w:rsidR="00B1060E" w:rsidRPr="00B1060E" w14:paraId="021AD319" w14:textId="77777777" w:rsidTr="00B1060E">
        <w:trPr>
          <w:trHeight w:val="360"/>
        </w:trPr>
        <w:tc>
          <w:tcPr>
            <w:tcW w:w="1200" w:type="dxa"/>
            <w:tcBorders>
              <w:top w:val="nil"/>
              <w:left w:val="single" w:sz="8" w:space="0" w:color="auto"/>
              <w:bottom w:val="single" w:sz="8" w:space="0" w:color="auto"/>
              <w:right w:val="nil"/>
            </w:tcBorders>
            <w:shd w:val="clear" w:color="auto" w:fill="auto"/>
            <w:noWrap/>
            <w:vAlign w:val="center"/>
            <w:hideMark/>
          </w:tcPr>
          <w:p w14:paraId="086D5342" w14:textId="77777777" w:rsidR="00B1060E" w:rsidRPr="00B1060E" w:rsidRDefault="00B1060E" w:rsidP="00B1060E">
            <w:pPr>
              <w:suppressAutoHyphens w:val="0"/>
              <w:spacing w:before="0" w:after="0"/>
              <w:jc w:val="center"/>
              <w:rPr>
                <w:rFonts w:eastAsia="Times New Roman"/>
                <w:b/>
                <w:bCs/>
                <w:lang w:eastAsia="fr-FR"/>
              </w:rPr>
            </w:pPr>
            <w:r w:rsidRPr="00B1060E">
              <w:rPr>
                <w:rFonts w:eastAsia="Times New Roman"/>
                <w:b/>
                <w:bCs/>
                <w:lang w:eastAsia="fr-FR"/>
              </w:rPr>
              <w:t> </w:t>
            </w:r>
          </w:p>
        </w:tc>
        <w:tc>
          <w:tcPr>
            <w:tcW w:w="5603" w:type="dxa"/>
            <w:tcBorders>
              <w:top w:val="nil"/>
              <w:left w:val="nil"/>
              <w:bottom w:val="single" w:sz="8" w:space="0" w:color="auto"/>
              <w:right w:val="nil"/>
            </w:tcBorders>
            <w:shd w:val="clear" w:color="auto" w:fill="auto"/>
            <w:noWrap/>
            <w:vAlign w:val="center"/>
            <w:hideMark/>
          </w:tcPr>
          <w:p w14:paraId="651FC9FD" w14:textId="77777777" w:rsidR="00B1060E" w:rsidRPr="00B1060E" w:rsidRDefault="00B1060E" w:rsidP="00B1060E">
            <w:pPr>
              <w:suppressAutoHyphens w:val="0"/>
              <w:spacing w:before="0" w:after="0"/>
              <w:jc w:val="left"/>
              <w:rPr>
                <w:rFonts w:eastAsia="Times New Roman"/>
                <w:b/>
                <w:bCs/>
                <w:sz w:val="26"/>
                <w:szCs w:val="26"/>
                <w:lang w:eastAsia="fr-FR"/>
              </w:rPr>
            </w:pPr>
            <w:r w:rsidRPr="00B1060E">
              <w:rPr>
                <w:rFonts w:eastAsia="Times New Roman"/>
                <w:b/>
                <w:bCs/>
                <w:sz w:val="26"/>
                <w:szCs w:val="26"/>
                <w:lang w:eastAsia="fr-FR"/>
              </w:rPr>
              <w:t> </w:t>
            </w:r>
          </w:p>
        </w:tc>
        <w:tc>
          <w:tcPr>
            <w:tcW w:w="1420" w:type="dxa"/>
            <w:tcBorders>
              <w:top w:val="nil"/>
              <w:left w:val="nil"/>
              <w:bottom w:val="single" w:sz="8" w:space="0" w:color="auto"/>
              <w:right w:val="nil"/>
            </w:tcBorders>
            <w:shd w:val="clear" w:color="auto" w:fill="auto"/>
            <w:noWrap/>
            <w:vAlign w:val="center"/>
            <w:hideMark/>
          </w:tcPr>
          <w:p w14:paraId="0F94E5E6"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c>
          <w:tcPr>
            <w:tcW w:w="1200" w:type="dxa"/>
            <w:tcBorders>
              <w:top w:val="nil"/>
              <w:left w:val="nil"/>
              <w:bottom w:val="single" w:sz="8" w:space="0" w:color="auto"/>
              <w:right w:val="single" w:sz="8" w:space="0" w:color="auto"/>
            </w:tcBorders>
            <w:shd w:val="clear" w:color="auto" w:fill="auto"/>
            <w:noWrap/>
            <w:vAlign w:val="center"/>
            <w:hideMark/>
          </w:tcPr>
          <w:p w14:paraId="5E446D1D" w14:textId="77777777" w:rsidR="00B1060E" w:rsidRPr="00B1060E" w:rsidRDefault="00B1060E" w:rsidP="00B1060E">
            <w:pPr>
              <w:suppressAutoHyphens w:val="0"/>
              <w:spacing w:before="0" w:after="0"/>
              <w:jc w:val="center"/>
              <w:rPr>
                <w:rFonts w:eastAsia="Times New Roman"/>
                <w:b/>
                <w:bCs/>
                <w:sz w:val="26"/>
                <w:szCs w:val="26"/>
                <w:lang w:eastAsia="fr-FR"/>
              </w:rPr>
            </w:pPr>
            <w:r w:rsidRPr="00B1060E">
              <w:rPr>
                <w:rFonts w:eastAsia="Times New Roman"/>
                <w:b/>
                <w:bCs/>
                <w:sz w:val="26"/>
                <w:szCs w:val="26"/>
                <w:lang w:eastAsia="fr-FR"/>
              </w:rPr>
              <w:t> </w:t>
            </w:r>
          </w:p>
        </w:tc>
      </w:tr>
    </w:tbl>
    <w:p w14:paraId="2A013929" w14:textId="77777777" w:rsidR="00A177BF" w:rsidRDefault="00A177BF" w:rsidP="00902114"/>
    <w:p w14:paraId="004A03CB" w14:textId="77777777" w:rsidR="00E7118E" w:rsidRDefault="00E7118E" w:rsidP="00902114"/>
    <w:p w14:paraId="6CE3AF31" w14:textId="77777777" w:rsidR="00E7118E" w:rsidRPr="00B1060E" w:rsidRDefault="00E7118E" w:rsidP="00902114"/>
    <w:p w14:paraId="68DCFDF5" w14:textId="77777777" w:rsidR="00BD4ECD" w:rsidRPr="00B1060E" w:rsidRDefault="00BD4ECD" w:rsidP="00BD4ECD">
      <w:pPr>
        <w:pStyle w:val="Paragraphedeliste"/>
        <w:numPr>
          <w:ilvl w:val="0"/>
          <w:numId w:val="22"/>
        </w:numPr>
        <w:spacing w:before="0" w:after="0"/>
        <w:rPr>
          <w:rFonts w:ascii="Times New Roman" w:hAnsi="Times New Roman" w:cs="Times New Roman"/>
          <w:b/>
          <w:bCs/>
          <w:sz w:val="28"/>
          <w:szCs w:val="28"/>
          <w:u w:val="single"/>
        </w:rPr>
      </w:pPr>
      <w:r w:rsidRPr="00B1060E">
        <w:rPr>
          <w:rFonts w:ascii="Times New Roman" w:hAnsi="Times New Roman" w:cs="Times New Roman"/>
          <w:b/>
          <w:bCs/>
          <w:sz w:val="28"/>
          <w:szCs w:val="28"/>
          <w:u w:val="single"/>
        </w:rPr>
        <w:t>Commentaires</w:t>
      </w:r>
    </w:p>
    <w:p w14:paraId="01078AA2" w14:textId="5FF8DCF6" w:rsidR="00BD4ECD" w:rsidRPr="00B1060E" w:rsidRDefault="00BD4ECD" w:rsidP="00661D65">
      <w:pPr>
        <w:spacing w:before="0" w:after="0"/>
        <w:rPr>
          <w:rFonts w:ascii="Times New Roman" w:hAnsi="Times New Roman" w:cs="Times New Roman"/>
          <w:sz w:val="28"/>
          <w:szCs w:val="28"/>
        </w:rPr>
      </w:pPr>
    </w:p>
    <w:p w14:paraId="1C290558" w14:textId="2C37BF2F" w:rsidR="0018301F" w:rsidRDefault="00587D5B" w:rsidP="00C47F32">
      <w:pPr>
        <w:spacing w:before="0" w:after="0" w:line="360" w:lineRule="auto"/>
        <w:rPr>
          <w:rFonts w:ascii="Times New Roman" w:hAnsi="Times New Roman" w:cs="Times New Roman"/>
          <w:sz w:val="28"/>
          <w:szCs w:val="28"/>
        </w:rPr>
      </w:pPr>
      <w:r>
        <w:rPr>
          <w:rFonts w:ascii="Times New Roman" w:hAnsi="Times New Roman" w:cs="Times New Roman"/>
          <w:sz w:val="28"/>
          <w:szCs w:val="28"/>
        </w:rPr>
        <w:t xml:space="preserve">Contrairement aux mois précédents la première position est occupée par le client GROSSISTE </w:t>
      </w:r>
      <w:r w:rsidR="0018301F">
        <w:rPr>
          <w:rFonts w:ascii="Times New Roman" w:hAnsi="Times New Roman" w:cs="Times New Roman"/>
          <w:sz w:val="28"/>
          <w:szCs w:val="28"/>
        </w:rPr>
        <w:t xml:space="preserve">BOSTA NKOABANG avec une réalisation de 50 930 000 FCFA, c’est-à-dire 13% du chiffre d’affaires fait ce mois. Notons ici qu’il est nette hausse de 24 887 500 </w:t>
      </w:r>
      <w:r w:rsidR="007E6F8A">
        <w:rPr>
          <w:rFonts w:ascii="Times New Roman" w:hAnsi="Times New Roman" w:cs="Times New Roman"/>
          <w:sz w:val="28"/>
          <w:szCs w:val="28"/>
        </w:rPr>
        <w:t>FCFA</w:t>
      </w:r>
      <w:r w:rsidR="0000630E">
        <w:rPr>
          <w:rFonts w:ascii="Times New Roman" w:hAnsi="Times New Roman" w:cs="Times New Roman"/>
          <w:sz w:val="28"/>
          <w:szCs w:val="28"/>
        </w:rPr>
        <w:t xml:space="preserve"> </w:t>
      </w:r>
      <w:r w:rsidR="007E6F8A">
        <w:rPr>
          <w:rFonts w:ascii="Times New Roman" w:hAnsi="Times New Roman" w:cs="Times New Roman"/>
          <w:sz w:val="28"/>
          <w:szCs w:val="28"/>
        </w:rPr>
        <w:t xml:space="preserve">par rapport au mois dernier. L’autre fait marquant de ce mois est la baisse drastique de notre meilleur client </w:t>
      </w:r>
      <w:r w:rsidR="007E6F8A" w:rsidRPr="007E6F8A">
        <w:rPr>
          <w:rFonts w:ascii="Times New Roman" w:hAnsi="Times New Roman" w:cs="Times New Roman"/>
          <w:sz w:val="28"/>
          <w:szCs w:val="28"/>
        </w:rPr>
        <w:t>GROSSISTE DADA</w:t>
      </w:r>
      <w:r w:rsidR="007E6F8A">
        <w:rPr>
          <w:rFonts w:ascii="Times New Roman" w:hAnsi="Times New Roman" w:cs="Times New Roman"/>
          <w:sz w:val="28"/>
          <w:szCs w:val="28"/>
        </w:rPr>
        <w:t xml:space="preserve"> qui vient en deuxième position avec une réalisation de </w:t>
      </w:r>
      <w:r w:rsidR="007E6F8A" w:rsidRPr="007E6F8A">
        <w:rPr>
          <w:rFonts w:ascii="Times New Roman" w:hAnsi="Times New Roman" w:cs="Times New Roman"/>
          <w:sz w:val="28"/>
          <w:szCs w:val="28"/>
        </w:rPr>
        <w:t>40 837</w:t>
      </w:r>
      <w:r w:rsidR="007E6F8A">
        <w:rPr>
          <w:rFonts w:ascii="Times New Roman" w:hAnsi="Times New Roman" w:cs="Times New Roman"/>
          <w:sz w:val="28"/>
          <w:szCs w:val="28"/>
        </w:rPr>
        <w:t> </w:t>
      </w:r>
      <w:r w:rsidR="007E6F8A" w:rsidRPr="007E6F8A">
        <w:rPr>
          <w:rFonts w:ascii="Times New Roman" w:hAnsi="Times New Roman" w:cs="Times New Roman"/>
          <w:sz w:val="28"/>
          <w:szCs w:val="28"/>
        </w:rPr>
        <w:t>500</w:t>
      </w:r>
      <w:r w:rsidR="007E6F8A">
        <w:rPr>
          <w:rFonts w:ascii="Times New Roman" w:hAnsi="Times New Roman" w:cs="Times New Roman"/>
          <w:sz w:val="28"/>
          <w:szCs w:val="28"/>
        </w:rPr>
        <w:t xml:space="preserve"> FCFA donc avec une baisse de 40 837 500 FCFA, ce qui ne s’annonce pas car la proposition que nous avions faite à la direction commerciale de se </w:t>
      </w:r>
      <w:r w:rsidR="007E6F8A" w:rsidRPr="007E6F8A">
        <w:rPr>
          <w:rFonts w:ascii="Times New Roman" w:hAnsi="Times New Roman" w:cs="Times New Roman"/>
          <w:sz w:val="28"/>
          <w:szCs w:val="28"/>
        </w:rPr>
        <w:t>rapprocher de ce client majeur afin de lui faire des offres et conditions particulières afin d’accroitre ses réalisations</w:t>
      </w:r>
      <w:r w:rsidR="007E6F8A">
        <w:rPr>
          <w:rFonts w:ascii="Times New Roman" w:hAnsi="Times New Roman" w:cs="Times New Roman"/>
          <w:sz w:val="28"/>
          <w:szCs w:val="28"/>
        </w:rPr>
        <w:t xml:space="preserve">, ici cela a été le cas inverse il a chuté de moitié. En troisième position nous avons le client GROSSISTE MY AFRICA avec une réalisation de </w:t>
      </w:r>
      <w:r w:rsidR="0000630E" w:rsidRPr="0000630E">
        <w:rPr>
          <w:rFonts w:ascii="Times New Roman" w:hAnsi="Times New Roman" w:cs="Times New Roman"/>
          <w:sz w:val="28"/>
          <w:szCs w:val="28"/>
        </w:rPr>
        <w:t>32 500</w:t>
      </w:r>
      <w:r w:rsidR="0000630E">
        <w:rPr>
          <w:rFonts w:ascii="Times New Roman" w:hAnsi="Times New Roman" w:cs="Times New Roman"/>
          <w:sz w:val="28"/>
          <w:szCs w:val="28"/>
        </w:rPr>
        <w:t> </w:t>
      </w:r>
      <w:r w:rsidR="0000630E" w:rsidRPr="0000630E">
        <w:rPr>
          <w:rFonts w:ascii="Times New Roman" w:hAnsi="Times New Roman" w:cs="Times New Roman"/>
          <w:sz w:val="28"/>
          <w:szCs w:val="28"/>
        </w:rPr>
        <w:t>000</w:t>
      </w:r>
      <w:r w:rsidR="0000630E">
        <w:rPr>
          <w:rFonts w:ascii="Times New Roman" w:hAnsi="Times New Roman" w:cs="Times New Roman"/>
          <w:sz w:val="28"/>
          <w:szCs w:val="28"/>
        </w:rPr>
        <w:t xml:space="preserve"> FCFA qui se démarque bien ce mois ainsi que le client GROSSISTE GALLUS qui vient en quatrième position avec une réalisation de </w:t>
      </w:r>
      <w:r w:rsidR="0000630E" w:rsidRPr="0000630E">
        <w:rPr>
          <w:rFonts w:ascii="Times New Roman" w:hAnsi="Times New Roman" w:cs="Times New Roman"/>
          <w:sz w:val="28"/>
          <w:szCs w:val="28"/>
        </w:rPr>
        <w:t>31 432</w:t>
      </w:r>
      <w:r w:rsidR="0000630E">
        <w:rPr>
          <w:rFonts w:ascii="Times New Roman" w:hAnsi="Times New Roman" w:cs="Times New Roman"/>
          <w:sz w:val="28"/>
          <w:szCs w:val="28"/>
        </w:rPr>
        <w:t> </w:t>
      </w:r>
      <w:r w:rsidR="0000630E" w:rsidRPr="0000630E">
        <w:rPr>
          <w:rFonts w:ascii="Times New Roman" w:hAnsi="Times New Roman" w:cs="Times New Roman"/>
          <w:sz w:val="28"/>
          <w:szCs w:val="28"/>
        </w:rPr>
        <w:t>600</w:t>
      </w:r>
      <w:r w:rsidR="0000630E">
        <w:rPr>
          <w:rFonts w:ascii="Times New Roman" w:hAnsi="Times New Roman" w:cs="Times New Roman"/>
          <w:sz w:val="28"/>
          <w:szCs w:val="28"/>
        </w:rPr>
        <w:t xml:space="preserve"> FCFA. Mais de manière générale comme le mois passé, la baisse est continue, car comme nous le </w:t>
      </w:r>
      <w:r w:rsidR="00C47F32">
        <w:rPr>
          <w:rFonts w:ascii="Times New Roman" w:hAnsi="Times New Roman" w:cs="Times New Roman"/>
          <w:sz w:val="28"/>
          <w:szCs w:val="28"/>
        </w:rPr>
        <w:t>suggérions</w:t>
      </w:r>
      <w:r w:rsidR="0000630E">
        <w:rPr>
          <w:rFonts w:ascii="Times New Roman" w:hAnsi="Times New Roman" w:cs="Times New Roman"/>
          <w:sz w:val="28"/>
          <w:szCs w:val="28"/>
        </w:rPr>
        <w:t xml:space="preserve"> déjà l’absence des réactions et de suivis </w:t>
      </w:r>
      <w:r w:rsidR="0000630E" w:rsidRPr="0000630E">
        <w:rPr>
          <w:rFonts w:ascii="Times New Roman" w:hAnsi="Times New Roman" w:cs="Times New Roman"/>
          <w:sz w:val="28"/>
          <w:szCs w:val="28"/>
        </w:rPr>
        <w:t>d’une politique commerciale dans laquelle nos suggestions sont prises en compte par la direction commerciale</w:t>
      </w:r>
      <w:r w:rsidR="0000630E">
        <w:rPr>
          <w:rFonts w:ascii="Times New Roman" w:hAnsi="Times New Roman" w:cs="Times New Roman"/>
          <w:sz w:val="28"/>
          <w:szCs w:val="28"/>
        </w:rPr>
        <w:t xml:space="preserve"> a pour conséquence la mauvaise performance de nos clients 20/80 qui font notre force et cela est inquiétant si pour ce mois d’Aout la tendance ne s’améliore pas</w:t>
      </w:r>
      <w:r w:rsidR="00C47F32">
        <w:rPr>
          <w:rFonts w:ascii="Times New Roman" w:hAnsi="Times New Roman" w:cs="Times New Roman"/>
          <w:sz w:val="28"/>
          <w:szCs w:val="28"/>
        </w:rPr>
        <w:t xml:space="preserve">. Notons ici que les actions commerciales initiées par le Ministère du commerce nous permettent de faire du chiffre mais qui n’impacte pas globalement sur l’activité car seule l’action gouvernementale boulevard essaye de se démarquer avec un chiffre d’affaires ce mois de </w:t>
      </w:r>
      <w:r w:rsidR="00C47F32" w:rsidRPr="00C47F32">
        <w:rPr>
          <w:rFonts w:ascii="Times New Roman" w:hAnsi="Times New Roman" w:cs="Times New Roman"/>
          <w:sz w:val="28"/>
          <w:szCs w:val="28"/>
        </w:rPr>
        <w:t>6 060</w:t>
      </w:r>
      <w:r w:rsidR="00C47F32">
        <w:rPr>
          <w:rFonts w:ascii="Times New Roman" w:hAnsi="Times New Roman" w:cs="Times New Roman"/>
          <w:sz w:val="28"/>
          <w:szCs w:val="28"/>
        </w:rPr>
        <w:t> </w:t>
      </w:r>
      <w:r w:rsidR="00C47F32" w:rsidRPr="00C47F32">
        <w:rPr>
          <w:rFonts w:ascii="Times New Roman" w:hAnsi="Times New Roman" w:cs="Times New Roman"/>
          <w:sz w:val="28"/>
          <w:szCs w:val="28"/>
        </w:rPr>
        <w:t>775</w:t>
      </w:r>
      <w:r w:rsidR="00C47F32">
        <w:rPr>
          <w:rFonts w:ascii="Times New Roman" w:hAnsi="Times New Roman" w:cs="Times New Roman"/>
          <w:sz w:val="28"/>
          <w:szCs w:val="28"/>
        </w:rPr>
        <w:t xml:space="preserve"> FCFA</w:t>
      </w:r>
      <w:r w:rsidR="00756BFC">
        <w:rPr>
          <w:rFonts w:ascii="Times New Roman" w:hAnsi="Times New Roman" w:cs="Times New Roman"/>
          <w:sz w:val="28"/>
          <w:szCs w:val="28"/>
        </w:rPr>
        <w:t>, mais notons que l’activité globales des actions du ministère nous a apporté un chiffre d’affaires global de 14 211 975 FCFA</w:t>
      </w:r>
      <w:r w:rsidR="00C47F32">
        <w:rPr>
          <w:rFonts w:ascii="Times New Roman" w:hAnsi="Times New Roman" w:cs="Times New Roman"/>
          <w:sz w:val="28"/>
          <w:szCs w:val="28"/>
        </w:rPr>
        <w:t>. Enfin comme signalé</w:t>
      </w:r>
      <w:r w:rsidR="00C47F32" w:rsidRPr="00C47F32">
        <w:rPr>
          <w:rFonts w:ascii="Times New Roman" w:hAnsi="Times New Roman" w:cs="Times New Roman"/>
          <w:sz w:val="28"/>
          <w:szCs w:val="28"/>
        </w:rPr>
        <w:t xml:space="preserve"> les mois précédents que le secteur d’activités des supermarchés n’est pas exploité à sa juste valeur d’où l’urgence d’une politique adéquate en terme modalités de paiements (exemple des protocoles d’accord de crédit) est nécessaire car ces supermarchés peuvent être une solution pour le déstockage de nos cartons de savons et une meilleure visibilité du produit en termes de cartons.</w:t>
      </w:r>
    </w:p>
    <w:p w14:paraId="5809C043" w14:textId="77777777" w:rsidR="0018301F" w:rsidRPr="00C47F32" w:rsidRDefault="0018301F" w:rsidP="00661D65">
      <w:pPr>
        <w:spacing w:before="0" w:after="0"/>
        <w:rPr>
          <w:rFonts w:ascii="Times New Roman" w:hAnsi="Times New Roman" w:cs="Times New Roman"/>
          <w:sz w:val="28"/>
          <w:szCs w:val="28"/>
        </w:rPr>
      </w:pPr>
    </w:p>
    <w:p w14:paraId="49F422B1" w14:textId="77777777" w:rsidR="00311908" w:rsidRPr="00C47F32" w:rsidRDefault="00311908" w:rsidP="00661D65">
      <w:pPr>
        <w:spacing w:before="0" w:after="0"/>
        <w:rPr>
          <w:rFonts w:ascii="Times New Roman" w:hAnsi="Times New Roman" w:cs="Times New Roman"/>
          <w:sz w:val="28"/>
          <w:szCs w:val="28"/>
        </w:rPr>
      </w:pPr>
    </w:p>
    <w:p w14:paraId="55FF4404" w14:textId="77777777" w:rsidR="00A03036" w:rsidRPr="00C47F32" w:rsidRDefault="00A03036" w:rsidP="00661D65">
      <w:pPr>
        <w:spacing w:before="0" w:after="0"/>
        <w:rPr>
          <w:rFonts w:ascii="Times New Roman" w:hAnsi="Times New Roman" w:cs="Times New Roman"/>
          <w:sz w:val="24"/>
          <w:szCs w:val="24"/>
        </w:rPr>
      </w:pPr>
    </w:p>
    <w:p w14:paraId="79D2365A" w14:textId="77777777" w:rsidR="00FB797E" w:rsidRPr="00C47F32" w:rsidRDefault="00FB797E" w:rsidP="00661D65">
      <w:pPr>
        <w:spacing w:before="0" w:after="0"/>
        <w:rPr>
          <w:rFonts w:ascii="Times New Roman" w:hAnsi="Times New Roman" w:cs="Times New Roman"/>
          <w:sz w:val="24"/>
          <w:szCs w:val="24"/>
        </w:rPr>
      </w:pPr>
    </w:p>
    <w:p w14:paraId="107C1881" w14:textId="77777777" w:rsidR="00FB797E" w:rsidRPr="00C47F32" w:rsidRDefault="00FB797E" w:rsidP="00661D65">
      <w:pPr>
        <w:spacing w:before="0" w:after="0"/>
        <w:rPr>
          <w:rFonts w:ascii="Times New Roman" w:hAnsi="Times New Roman" w:cs="Times New Roman"/>
          <w:sz w:val="24"/>
          <w:szCs w:val="24"/>
        </w:rPr>
      </w:pPr>
    </w:p>
    <w:p w14:paraId="21648B71" w14:textId="77777777" w:rsidR="00FB797E" w:rsidRPr="00C47F32" w:rsidRDefault="00FB797E" w:rsidP="00661D65">
      <w:pPr>
        <w:spacing w:before="0" w:after="0"/>
        <w:rPr>
          <w:rFonts w:ascii="Times New Roman" w:hAnsi="Times New Roman" w:cs="Times New Roman"/>
          <w:sz w:val="24"/>
          <w:szCs w:val="24"/>
        </w:rPr>
      </w:pPr>
    </w:p>
    <w:p w14:paraId="1068344C" w14:textId="77777777" w:rsidR="00C47F32" w:rsidRDefault="00C47F32" w:rsidP="00661D65">
      <w:pPr>
        <w:spacing w:before="0" w:after="0"/>
        <w:rPr>
          <w:rFonts w:ascii="Times New Roman" w:hAnsi="Times New Roman" w:cs="Times New Roman"/>
          <w:sz w:val="24"/>
          <w:szCs w:val="24"/>
        </w:rPr>
      </w:pPr>
    </w:p>
    <w:p w14:paraId="112F4122" w14:textId="0B0C07A9" w:rsidR="00BD4ECD" w:rsidRPr="008F4023" w:rsidRDefault="00BD4ECD" w:rsidP="00BD4ECD">
      <w:pPr>
        <w:pStyle w:val="Titre1"/>
      </w:pPr>
      <w:bookmarkStart w:id="19" w:name="_Toc205213573"/>
      <w:bookmarkStart w:id="20" w:name="_Toc62568845"/>
      <w:r w:rsidRPr="008F4023">
        <w:lastRenderedPageBreak/>
        <w:t>II.A.</w:t>
      </w:r>
      <w:r w:rsidR="00EE682C" w:rsidRPr="008F4023">
        <w:t>2</w:t>
      </w:r>
      <w:r w:rsidRPr="008F4023">
        <w:t xml:space="preserve">- </w:t>
      </w:r>
      <w:r w:rsidRPr="008F4023">
        <w:rPr>
          <w:u w:val="single"/>
        </w:rPr>
        <w:t>COMPORTEMENT DES ARTICLES</w:t>
      </w:r>
      <w:bookmarkEnd w:id="19"/>
    </w:p>
    <w:bookmarkEnd w:id="20"/>
    <w:p w14:paraId="76240FF1" w14:textId="77777777" w:rsidR="00BD4ECD" w:rsidRPr="008F4023" w:rsidRDefault="00BD4ECD" w:rsidP="00BD4ECD">
      <w:pPr>
        <w:pStyle w:val="Paragraphedeliste"/>
        <w:spacing w:before="0" w:after="0"/>
        <w:ind w:left="0"/>
        <w:rPr>
          <w:rFonts w:ascii="Times New Roman" w:hAnsi="Times New Roman" w:cs="Times New Roman"/>
          <w:b/>
          <w:sz w:val="24"/>
          <w:szCs w:val="24"/>
        </w:rPr>
      </w:pPr>
    </w:p>
    <w:tbl>
      <w:tblPr>
        <w:tblW w:w="8300" w:type="dxa"/>
        <w:tblCellMar>
          <w:left w:w="70" w:type="dxa"/>
          <w:right w:w="70" w:type="dxa"/>
        </w:tblCellMar>
        <w:tblLook w:val="04A0" w:firstRow="1" w:lastRow="0" w:firstColumn="1" w:lastColumn="0" w:noHBand="0" w:noVBand="1"/>
      </w:tblPr>
      <w:tblGrid>
        <w:gridCol w:w="1235"/>
        <w:gridCol w:w="3100"/>
        <w:gridCol w:w="1271"/>
        <w:gridCol w:w="1600"/>
        <w:gridCol w:w="1200"/>
      </w:tblGrid>
      <w:tr w:rsidR="008F4023" w:rsidRPr="008F4023" w14:paraId="198E203C" w14:textId="77777777" w:rsidTr="008F4023">
        <w:trPr>
          <w:trHeight w:val="345"/>
        </w:trPr>
        <w:tc>
          <w:tcPr>
            <w:tcW w:w="1200" w:type="dxa"/>
            <w:tcBorders>
              <w:top w:val="single" w:sz="8" w:space="0" w:color="auto"/>
              <w:left w:val="single" w:sz="8" w:space="0" w:color="auto"/>
              <w:bottom w:val="nil"/>
              <w:right w:val="nil"/>
            </w:tcBorders>
            <w:shd w:val="clear" w:color="auto" w:fill="auto"/>
            <w:noWrap/>
            <w:vAlign w:val="center"/>
            <w:hideMark/>
          </w:tcPr>
          <w:p w14:paraId="2A03F7DE"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CODE</w:t>
            </w:r>
          </w:p>
        </w:tc>
        <w:tc>
          <w:tcPr>
            <w:tcW w:w="3100" w:type="dxa"/>
            <w:tcBorders>
              <w:top w:val="single" w:sz="8" w:space="0" w:color="auto"/>
              <w:left w:val="nil"/>
              <w:bottom w:val="nil"/>
              <w:right w:val="nil"/>
            </w:tcBorders>
            <w:shd w:val="clear" w:color="auto" w:fill="auto"/>
            <w:noWrap/>
            <w:vAlign w:val="center"/>
            <w:hideMark/>
          </w:tcPr>
          <w:p w14:paraId="7548CD6C"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ARTICLE</w:t>
            </w:r>
          </w:p>
        </w:tc>
        <w:tc>
          <w:tcPr>
            <w:tcW w:w="1200" w:type="dxa"/>
            <w:tcBorders>
              <w:top w:val="single" w:sz="8" w:space="0" w:color="auto"/>
              <w:left w:val="nil"/>
              <w:bottom w:val="nil"/>
              <w:right w:val="nil"/>
            </w:tcBorders>
            <w:shd w:val="clear" w:color="auto" w:fill="auto"/>
            <w:noWrap/>
            <w:vAlign w:val="center"/>
            <w:hideMark/>
          </w:tcPr>
          <w:p w14:paraId="04FD96E8"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QUANTITE</w:t>
            </w:r>
          </w:p>
        </w:tc>
        <w:tc>
          <w:tcPr>
            <w:tcW w:w="1600" w:type="dxa"/>
            <w:tcBorders>
              <w:top w:val="single" w:sz="8" w:space="0" w:color="auto"/>
              <w:left w:val="nil"/>
              <w:bottom w:val="nil"/>
              <w:right w:val="nil"/>
            </w:tcBorders>
            <w:shd w:val="clear" w:color="auto" w:fill="auto"/>
            <w:noWrap/>
            <w:vAlign w:val="center"/>
            <w:hideMark/>
          </w:tcPr>
          <w:p w14:paraId="0F9300B3"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C.A</w:t>
            </w:r>
          </w:p>
        </w:tc>
        <w:tc>
          <w:tcPr>
            <w:tcW w:w="1200" w:type="dxa"/>
            <w:tcBorders>
              <w:top w:val="single" w:sz="8" w:space="0" w:color="auto"/>
              <w:left w:val="nil"/>
              <w:bottom w:val="nil"/>
              <w:right w:val="single" w:sz="8" w:space="0" w:color="auto"/>
            </w:tcBorders>
            <w:shd w:val="clear" w:color="auto" w:fill="auto"/>
            <w:noWrap/>
            <w:vAlign w:val="center"/>
            <w:hideMark/>
          </w:tcPr>
          <w:p w14:paraId="158E9245"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 xml:space="preserve">% </w:t>
            </w:r>
            <w:proofErr w:type="spellStart"/>
            <w:r w:rsidRPr="008F4023">
              <w:rPr>
                <w:rFonts w:eastAsia="Times New Roman"/>
                <w:b/>
                <w:bCs/>
                <w:sz w:val="26"/>
                <w:szCs w:val="26"/>
                <w:lang w:eastAsia="fr-FR"/>
              </w:rPr>
              <w:t>ds</w:t>
            </w:r>
            <w:proofErr w:type="spellEnd"/>
            <w:r w:rsidRPr="008F4023">
              <w:rPr>
                <w:rFonts w:eastAsia="Times New Roman"/>
                <w:b/>
                <w:bCs/>
                <w:sz w:val="26"/>
                <w:szCs w:val="26"/>
                <w:lang w:eastAsia="fr-FR"/>
              </w:rPr>
              <w:t xml:space="preserve"> le C.A</w:t>
            </w:r>
          </w:p>
        </w:tc>
      </w:tr>
      <w:tr w:rsidR="008F4023" w:rsidRPr="008F4023" w14:paraId="0F8C621F" w14:textId="77777777" w:rsidTr="008F4023">
        <w:trPr>
          <w:trHeight w:val="345"/>
        </w:trPr>
        <w:tc>
          <w:tcPr>
            <w:tcW w:w="1200" w:type="dxa"/>
            <w:tcBorders>
              <w:top w:val="nil"/>
              <w:left w:val="single" w:sz="8" w:space="0" w:color="auto"/>
              <w:bottom w:val="nil"/>
              <w:right w:val="nil"/>
            </w:tcBorders>
            <w:shd w:val="clear" w:color="000000" w:fill="D0CECE"/>
            <w:noWrap/>
            <w:vAlign w:val="center"/>
            <w:hideMark/>
          </w:tcPr>
          <w:p w14:paraId="7C7755FD"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RA100003</w:t>
            </w:r>
          </w:p>
        </w:tc>
        <w:tc>
          <w:tcPr>
            <w:tcW w:w="3100" w:type="dxa"/>
            <w:tcBorders>
              <w:top w:val="nil"/>
              <w:left w:val="nil"/>
              <w:bottom w:val="nil"/>
              <w:right w:val="nil"/>
            </w:tcBorders>
            <w:shd w:val="clear" w:color="000000" w:fill="D0CECE"/>
            <w:noWrap/>
            <w:vAlign w:val="center"/>
            <w:hideMark/>
          </w:tcPr>
          <w:p w14:paraId="092AD3F5"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HUILE CEL'OR BIDON 20L</w:t>
            </w:r>
          </w:p>
        </w:tc>
        <w:tc>
          <w:tcPr>
            <w:tcW w:w="1200" w:type="dxa"/>
            <w:tcBorders>
              <w:top w:val="nil"/>
              <w:left w:val="nil"/>
              <w:bottom w:val="nil"/>
              <w:right w:val="nil"/>
            </w:tcBorders>
            <w:shd w:val="clear" w:color="000000" w:fill="D0CECE"/>
            <w:noWrap/>
            <w:vAlign w:val="center"/>
            <w:hideMark/>
          </w:tcPr>
          <w:p w14:paraId="4B121A05"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14 297</w:t>
            </w:r>
          </w:p>
        </w:tc>
        <w:tc>
          <w:tcPr>
            <w:tcW w:w="1600" w:type="dxa"/>
            <w:tcBorders>
              <w:top w:val="nil"/>
              <w:left w:val="nil"/>
              <w:bottom w:val="nil"/>
              <w:right w:val="nil"/>
            </w:tcBorders>
            <w:shd w:val="clear" w:color="000000" w:fill="D0CECE"/>
            <w:noWrap/>
            <w:vAlign w:val="center"/>
            <w:hideMark/>
          </w:tcPr>
          <w:p w14:paraId="107D1E9E"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358 007 100</w:t>
            </w:r>
          </w:p>
        </w:tc>
        <w:tc>
          <w:tcPr>
            <w:tcW w:w="1200" w:type="dxa"/>
            <w:tcBorders>
              <w:top w:val="nil"/>
              <w:left w:val="nil"/>
              <w:bottom w:val="nil"/>
              <w:right w:val="single" w:sz="8" w:space="0" w:color="auto"/>
            </w:tcBorders>
            <w:shd w:val="clear" w:color="000000" w:fill="D0CECE"/>
            <w:noWrap/>
            <w:vAlign w:val="center"/>
            <w:hideMark/>
          </w:tcPr>
          <w:p w14:paraId="2B0C3CFC"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95%</w:t>
            </w:r>
          </w:p>
        </w:tc>
      </w:tr>
      <w:tr w:rsidR="008F4023" w:rsidRPr="008F4023" w14:paraId="36025DF9" w14:textId="77777777" w:rsidTr="008F4023">
        <w:trPr>
          <w:trHeight w:val="345"/>
        </w:trPr>
        <w:tc>
          <w:tcPr>
            <w:tcW w:w="1200" w:type="dxa"/>
            <w:tcBorders>
              <w:top w:val="nil"/>
              <w:left w:val="single" w:sz="8" w:space="0" w:color="auto"/>
              <w:bottom w:val="nil"/>
              <w:right w:val="nil"/>
            </w:tcBorders>
            <w:shd w:val="clear" w:color="auto" w:fill="auto"/>
            <w:noWrap/>
            <w:vAlign w:val="center"/>
            <w:hideMark/>
          </w:tcPr>
          <w:p w14:paraId="179CF92F"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 </w:t>
            </w:r>
          </w:p>
        </w:tc>
        <w:tc>
          <w:tcPr>
            <w:tcW w:w="3100" w:type="dxa"/>
            <w:tcBorders>
              <w:top w:val="nil"/>
              <w:left w:val="nil"/>
              <w:bottom w:val="nil"/>
              <w:right w:val="nil"/>
            </w:tcBorders>
            <w:shd w:val="clear" w:color="auto" w:fill="auto"/>
            <w:noWrap/>
            <w:vAlign w:val="center"/>
            <w:hideMark/>
          </w:tcPr>
          <w:p w14:paraId="7C104335" w14:textId="77777777" w:rsidR="008F4023" w:rsidRPr="008F4023" w:rsidRDefault="008F4023" w:rsidP="008F4023">
            <w:pPr>
              <w:suppressAutoHyphens w:val="0"/>
              <w:spacing w:before="0" w:after="0"/>
              <w:jc w:val="center"/>
              <w:rPr>
                <w:rFonts w:eastAsia="Times New Roman"/>
                <w:b/>
                <w:bCs/>
                <w:sz w:val="26"/>
                <w:szCs w:val="26"/>
                <w:lang w:eastAsia="fr-FR"/>
              </w:rPr>
            </w:pPr>
          </w:p>
        </w:tc>
        <w:tc>
          <w:tcPr>
            <w:tcW w:w="1200" w:type="dxa"/>
            <w:tcBorders>
              <w:top w:val="nil"/>
              <w:left w:val="nil"/>
              <w:bottom w:val="nil"/>
              <w:right w:val="nil"/>
            </w:tcBorders>
            <w:shd w:val="clear" w:color="auto" w:fill="auto"/>
            <w:noWrap/>
            <w:vAlign w:val="center"/>
            <w:hideMark/>
          </w:tcPr>
          <w:p w14:paraId="16EF3EDE" w14:textId="77777777" w:rsidR="008F4023" w:rsidRPr="008F4023" w:rsidRDefault="008F4023" w:rsidP="008F4023">
            <w:pPr>
              <w:suppressAutoHyphens w:val="0"/>
              <w:spacing w:before="0" w:after="0"/>
              <w:jc w:val="center"/>
              <w:rPr>
                <w:rFonts w:ascii="Times New Roman" w:eastAsia="Times New Roman" w:hAnsi="Times New Roman" w:cs="Times New Roman"/>
                <w:sz w:val="20"/>
                <w:szCs w:val="20"/>
                <w:lang w:eastAsia="fr-FR"/>
              </w:rPr>
            </w:pPr>
          </w:p>
        </w:tc>
        <w:tc>
          <w:tcPr>
            <w:tcW w:w="1600" w:type="dxa"/>
            <w:tcBorders>
              <w:top w:val="nil"/>
              <w:left w:val="nil"/>
              <w:bottom w:val="nil"/>
              <w:right w:val="nil"/>
            </w:tcBorders>
            <w:shd w:val="clear" w:color="auto" w:fill="auto"/>
            <w:noWrap/>
            <w:vAlign w:val="center"/>
            <w:hideMark/>
          </w:tcPr>
          <w:p w14:paraId="734B92CD" w14:textId="77777777" w:rsidR="008F4023" w:rsidRPr="008F4023" w:rsidRDefault="008F4023" w:rsidP="008F4023">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354BBF9B"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 </w:t>
            </w:r>
          </w:p>
        </w:tc>
      </w:tr>
      <w:tr w:rsidR="008F4023" w:rsidRPr="008F4023" w14:paraId="166436EF" w14:textId="77777777" w:rsidTr="008F4023">
        <w:trPr>
          <w:trHeight w:val="345"/>
        </w:trPr>
        <w:tc>
          <w:tcPr>
            <w:tcW w:w="1200" w:type="dxa"/>
            <w:tcBorders>
              <w:top w:val="nil"/>
              <w:left w:val="single" w:sz="8" w:space="0" w:color="auto"/>
              <w:bottom w:val="nil"/>
              <w:right w:val="nil"/>
            </w:tcBorders>
            <w:shd w:val="clear" w:color="000000" w:fill="D0CECE"/>
            <w:noWrap/>
            <w:vAlign w:val="center"/>
            <w:hideMark/>
          </w:tcPr>
          <w:p w14:paraId="13DBE9EF"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RA100001</w:t>
            </w:r>
          </w:p>
        </w:tc>
        <w:tc>
          <w:tcPr>
            <w:tcW w:w="3100" w:type="dxa"/>
            <w:tcBorders>
              <w:top w:val="nil"/>
              <w:left w:val="nil"/>
              <w:bottom w:val="nil"/>
              <w:right w:val="nil"/>
            </w:tcBorders>
            <w:shd w:val="clear" w:color="000000" w:fill="D0CECE"/>
            <w:noWrap/>
            <w:vAlign w:val="center"/>
            <w:hideMark/>
          </w:tcPr>
          <w:p w14:paraId="76AA2C72"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HUILE CEL'OR 1L CT 15</w:t>
            </w:r>
          </w:p>
        </w:tc>
        <w:tc>
          <w:tcPr>
            <w:tcW w:w="1200" w:type="dxa"/>
            <w:tcBorders>
              <w:top w:val="nil"/>
              <w:left w:val="nil"/>
              <w:bottom w:val="nil"/>
              <w:right w:val="nil"/>
            </w:tcBorders>
            <w:shd w:val="clear" w:color="000000" w:fill="D0CECE"/>
            <w:noWrap/>
            <w:vAlign w:val="center"/>
            <w:hideMark/>
          </w:tcPr>
          <w:p w14:paraId="7977FB36"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467</w:t>
            </w:r>
          </w:p>
        </w:tc>
        <w:tc>
          <w:tcPr>
            <w:tcW w:w="1600" w:type="dxa"/>
            <w:tcBorders>
              <w:top w:val="nil"/>
              <w:left w:val="nil"/>
              <w:bottom w:val="nil"/>
              <w:right w:val="nil"/>
            </w:tcBorders>
            <w:shd w:val="clear" w:color="000000" w:fill="D0CECE"/>
            <w:noWrap/>
            <w:vAlign w:val="center"/>
            <w:hideMark/>
          </w:tcPr>
          <w:p w14:paraId="0AED32BE"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9 249 500</w:t>
            </w:r>
          </w:p>
        </w:tc>
        <w:tc>
          <w:tcPr>
            <w:tcW w:w="1200" w:type="dxa"/>
            <w:tcBorders>
              <w:top w:val="nil"/>
              <w:left w:val="nil"/>
              <w:bottom w:val="nil"/>
              <w:right w:val="single" w:sz="8" w:space="0" w:color="auto"/>
            </w:tcBorders>
            <w:shd w:val="clear" w:color="000000" w:fill="D0CECE"/>
            <w:noWrap/>
            <w:vAlign w:val="center"/>
            <w:hideMark/>
          </w:tcPr>
          <w:p w14:paraId="48C05AB2"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2%</w:t>
            </w:r>
          </w:p>
        </w:tc>
      </w:tr>
      <w:tr w:rsidR="008F4023" w:rsidRPr="008F4023" w14:paraId="57DC5957" w14:textId="77777777" w:rsidTr="008F4023">
        <w:trPr>
          <w:trHeight w:val="345"/>
        </w:trPr>
        <w:tc>
          <w:tcPr>
            <w:tcW w:w="1200" w:type="dxa"/>
            <w:tcBorders>
              <w:top w:val="nil"/>
              <w:left w:val="single" w:sz="8" w:space="0" w:color="auto"/>
              <w:bottom w:val="nil"/>
              <w:right w:val="nil"/>
            </w:tcBorders>
            <w:shd w:val="clear" w:color="auto" w:fill="auto"/>
            <w:noWrap/>
            <w:vAlign w:val="center"/>
            <w:hideMark/>
          </w:tcPr>
          <w:p w14:paraId="1D9C2141"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 </w:t>
            </w:r>
          </w:p>
        </w:tc>
        <w:tc>
          <w:tcPr>
            <w:tcW w:w="3100" w:type="dxa"/>
            <w:tcBorders>
              <w:top w:val="nil"/>
              <w:left w:val="nil"/>
              <w:bottom w:val="nil"/>
              <w:right w:val="nil"/>
            </w:tcBorders>
            <w:shd w:val="clear" w:color="auto" w:fill="auto"/>
            <w:noWrap/>
            <w:vAlign w:val="center"/>
            <w:hideMark/>
          </w:tcPr>
          <w:p w14:paraId="09B47775" w14:textId="77777777" w:rsidR="008F4023" w:rsidRPr="008F4023" w:rsidRDefault="008F4023" w:rsidP="008F4023">
            <w:pPr>
              <w:suppressAutoHyphens w:val="0"/>
              <w:spacing w:before="0" w:after="0"/>
              <w:jc w:val="center"/>
              <w:rPr>
                <w:rFonts w:eastAsia="Times New Roman"/>
                <w:b/>
                <w:bCs/>
                <w:sz w:val="26"/>
                <w:szCs w:val="26"/>
                <w:lang w:eastAsia="fr-FR"/>
              </w:rPr>
            </w:pPr>
          </w:p>
        </w:tc>
        <w:tc>
          <w:tcPr>
            <w:tcW w:w="1200" w:type="dxa"/>
            <w:tcBorders>
              <w:top w:val="nil"/>
              <w:left w:val="nil"/>
              <w:bottom w:val="nil"/>
              <w:right w:val="nil"/>
            </w:tcBorders>
            <w:shd w:val="clear" w:color="auto" w:fill="auto"/>
            <w:noWrap/>
            <w:vAlign w:val="center"/>
            <w:hideMark/>
          </w:tcPr>
          <w:p w14:paraId="6B5789DC" w14:textId="77777777" w:rsidR="008F4023" w:rsidRPr="008F4023" w:rsidRDefault="008F4023" w:rsidP="008F4023">
            <w:pPr>
              <w:suppressAutoHyphens w:val="0"/>
              <w:spacing w:before="0" w:after="0"/>
              <w:jc w:val="center"/>
              <w:rPr>
                <w:rFonts w:ascii="Times New Roman" w:eastAsia="Times New Roman" w:hAnsi="Times New Roman" w:cs="Times New Roman"/>
                <w:sz w:val="20"/>
                <w:szCs w:val="20"/>
                <w:lang w:eastAsia="fr-FR"/>
              </w:rPr>
            </w:pPr>
          </w:p>
        </w:tc>
        <w:tc>
          <w:tcPr>
            <w:tcW w:w="1600" w:type="dxa"/>
            <w:tcBorders>
              <w:top w:val="nil"/>
              <w:left w:val="nil"/>
              <w:bottom w:val="nil"/>
              <w:right w:val="nil"/>
            </w:tcBorders>
            <w:shd w:val="clear" w:color="auto" w:fill="auto"/>
            <w:noWrap/>
            <w:vAlign w:val="center"/>
            <w:hideMark/>
          </w:tcPr>
          <w:p w14:paraId="1850AC45" w14:textId="77777777" w:rsidR="008F4023" w:rsidRPr="008F4023" w:rsidRDefault="008F4023" w:rsidP="008F4023">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69ED838B"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 </w:t>
            </w:r>
          </w:p>
        </w:tc>
      </w:tr>
      <w:tr w:rsidR="008F4023" w:rsidRPr="008F4023" w14:paraId="24FE16E3" w14:textId="77777777" w:rsidTr="008F4023">
        <w:trPr>
          <w:trHeight w:val="345"/>
        </w:trPr>
        <w:tc>
          <w:tcPr>
            <w:tcW w:w="1200" w:type="dxa"/>
            <w:tcBorders>
              <w:top w:val="nil"/>
              <w:left w:val="single" w:sz="8" w:space="0" w:color="auto"/>
              <w:bottom w:val="nil"/>
              <w:right w:val="nil"/>
            </w:tcBorders>
            <w:shd w:val="clear" w:color="000000" w:fill="D0CECE"/>
            <w:noWrap/>
            <w:vAlign w:val="center"/>
            <w:hideMark/>
          </w:tcPr>
          <w:p w14:paraId="3B5C4362"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RA100002</w:t>
            </w:r>
          </w:p>
        </w:tc>
        <w:tc>
          <w:tcPr>
            <w:tcW w:w="3100" w:type="dxa"/>
            <w:tcBorders>
              <w:top w:val="nil"/>
              <w:left w:val="nil"/>
              <w:bottom w:val="nil"/>
              <w:right w:val="nil"/>
            </w:tcBorders>
            <w:shd w:val="clear" w:color="000000" w:fill="D0CECE"/>
            <w:noWrap/>
            <w:vAlign w:val="center"/>
            <w:hideMark/>
          </w:tcPr>
          <w:p w14:paraId="5D91EC34"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HUILE CEL'OR 5L CT 3</w:t>
            </w:r>
          </w:p>
        </w:tc>
        <w:tc>
          <w:tcPr>
            <w:tcW w:w="1200" w:type="dxa"/>
            <w:tcBorders>
              <w:top w:val="nil"/>
              <w:left w:val="nil"/>
              <w:bottom w:val="nil"/>
              <w:right w:val="nil"/>
            </w:tcBorders>
            <w:shd w:val="clear" w:color="000000" w:fill="D0CECE"/>
            <w:noWrap/>
            <w:vAlign w:val="center"/>
            <w:hideMark/>
          </w:tcPr>
          <w:p w14:paraId="421F6C6B"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361</w:t>
            </w:r>
          </w:p>
        </w:tc>
        <w:tc>
          <w:tcPr>
            <w:tcW w:w="1600" w:type="dxa"/>
            <w:tcBorders>
              <w:top w:val="nil"/>
              <w:left w:val="nil"/>
              <w:bottom w:val="nil"/>
              <w:right w:val="nil"/>
            </w:tcBorders>
            <w:shd w:val="clear" w:color="000000" w:fill="D0CECE"/>
            <w:noWrap/>
            <w:vAlign w:val="center"/>
            <w:hideMark/>
          </w:tcPr>
          <w:p w14:paraId="4A8F236E"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7 122 500</w:t>
            </w:r>
          </w:p>
        </w:tc>
        <w:tc>
          <w:tcPr>
            <w:tcW w:w="1200" w:type="dxa"/>
            <w:tcBorders>
              <w:top w:val="nil"/>
              <w:left w:val="nil"/>
              <w:bottom w:val="nil"/>
              <w:right w:val="single" w:sz="8" w:space="0" w:color="auto"/>
            </w:tcBorders>
            <w:shd w:val="clear" w:color="000000" w:fill="D0CECE"/>
            <w:noWrap/>
            <w:vAlign w:val="center"/>
            <w:hideMark/>
          </w:tcPr>
          <w:p w14:paraId="704F15A4"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2%</w:t>
            </w:r>
          </w:p>
        </w:tc>
      </w:tr>
      <w:tr w:rsidR="008F4023" w:rsidRPr="008F4023" w14:paraId="385F9C0A" w14:textId="77777777" w:rsidTr="008F4023">
        <w:trPr>
          <w:trHeight w:val="345"/>
        </w:trPr>
        <w:tc>
          <w:tcPr>
            <w:tcW w:w="1200" w:type="dxa"/>
            <w:tcBorders>
              <w:top w:val="nil"/>
              <w:left w:val="single" w:sz="8" w:space="0" w:color="auto"/>
              <w:bottom w:val="nil"/>
              <w:right w:val="nil"/>
            </w:tcBorders>
            <w:shd w:val="clear" w:color="auto" w:fill="auto"/>
            <w:noWrap/>
            <w:vAlign w:val="center"/>
            <w:hideMark/>
          </w:tcPr>
          <w:p w14:paraId="42C0C1EE"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 </w:t>
            </w:r>
          </w:p>
        </w:tc>
        <w:tc>
          <w:tcPr>
            <w:tcW w:w="3100" w:type="dxa"/>
            <w:tcBorders>
              <w:top w:val="nil"/>
              <w:left w:val="nil"/>
              <w:bottom w:val="nil"/>
              <w:right w:val="nil"/>
            </w:tcBorders>
            <w:shd w:val="clear" w:color="auto" w:fill="auto"/>
            <w:noWrap/>
            <w:vAlign w:val="center"/>
            <w:hideMark/>
          </w:tcPr>
          <w:p w14:paraId="77DC9B87" w14:textId="77777777" w:rsidR="008F4023" w:rsidRPr="008F4023" w:rsidRDefault="008F4023" w:rsidP="008F4023">
            <w:pPr>
              <w:suppressAutoHyphens w:val="0"/>
              <w:spacing w:before="0" w:after="0"/>
              <w:jc w:val="center"/>
              <w:rPr>
                <w:rFonts w:eastAsia="Times New Roman"/>
                <w:b/>
                <w:bCs/>
                <w:sz w:val="26"/>
                <w:szCs w:val="26"/>
                <w:lang w:eastAsia="fr-FR"/>
              </w:rPr>
            </w:pPr>
          </w:p>
        </w:tc>
        <w:tc>
          <w:tcPr>
            <w:tcW w:w="1200" w:type="dxa"/>
            <w:tcBorders>
              <w:top w:val="nil"/>
              <w:left w:val="nil"/>
              <w:bottom w:val="nil"/>
              <w:right w:val="nil"/>
            </w:tcBorders>
            <w:shd w:val="clear" w:color="auto" w:fill="auto"/>
            <w:noWrap/>
            <w:vAlign w:val="center"/>
            <w:hideMark/>
          </w:tcPr>
          <w:p w14:paraId="6547829A" w14:textId="77777777" w:rsidR="008F4023" w:rsidRPr="008F4023" w:rsidRDefault="008F4023" w:rsidP="008F4023">
            <w:pPr>
              <w:suppressAutoHyphens w:val="0"/>
              <w:spacing w:before="0" w:after="0"/>
              <w:jc w:val="center"/>
              <w:rPr>
                <w:rFonts w:ascii="Times New Roman" w:eastAsia="Times New Roman" w:hAnsi="Times New Roman" w:cs="Times New Roman"/>
                <w:sz w:val="20"/>
                <w:szCs w:val="20"/>
                <w:lang w:eastAsia="fr-FR"/>
              </w:rPr>
            </w:pPr>
          </w:p>
        </w:tc>
        <w:tc>
          <w:tcPr>
            <w:tcW w:w="1600" w:type="dxa"/>
            <w:tcBorders>
              <w:top w:val="nil"/>
              <w:left w:val="nil"/>
              <w:bottom w:val="nil"/>
              <w:right w:val="nil"/>
            </w:tcBorders>
            <w:shd w:val="clear" w:color="auto" w:fill="auto"/>
            <w:noWrap/>
            <w:vAlign w:val="center"/>
            <w:hideMark/>
          </w:tcPr>
          <w:p w14:paraId="036A31D4" w14:textId="77777777" w:rsidR="008F4023" w:rsidRPr="008F4023" w:rsidRDefault="008F4023" w:rsidP="008F4023">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1C064A5D"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 </w:t>
            </w:r>
          </w:p>
        </w:tc>
      </w:tr>
      <w:tr w:rsidR="008F4023" w:rsidRPr="008F4023" w14:paraId="11E38A9E" w14:textId="77777777" w:rsidTr="008F4023">
        <w:trPr>
          <w:trHeight w:val="345"/>
        </w:trPr>
        <w:tc>
          <w:tcPr>
            <w:tcW w:w="1200" w:type="dxa"/>
            <w:tcBorders>
              <w:top w:val="nil"/>
              <w:left w:val="single" w:sz="8" w:space="0" w:color="auto"/>
              <w:bottom w:val="nil"/>
              <w:right w:val="nil"/>
            </w:tcBorders>
            <w:shd w:val="clear" w:color="000000" w:fill="D0CECE"/>
            <w:noWrap/>
            <w:vAlign w:val="center"/>
            <w:hideMark/>
          </w:tcPr>
          <w:p w14:paraId="46F205B2"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SA100002</w:t>
            </w:r>
          </w:p>
        </w:tc>
        <w:tc>
          <w:tcPr>
            <w:tcW w:w="3100" w:type="dxa"/>
            <w:tcBorders>
              <w:top w:val="nil"/>
              <w:left w:val="nil"/>
              <w:bottom w:val="nil"/>
              <w:right w:val="nil"/>
            </w:tcBorders>
            <w:shd w:val="clear" w:color="000000" w:fill="D0CECE"/>
            <w:noWrap/>
            <w:vAlign w:val="center"/>
            <w:hideMark/>
          </w:tcPr>
          <w:p w14:paraId="4DD1643E"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SAVON CEL'OR 350G CT 60</w:t>
            </w:r>
          </w:p>
        </w:tc>
        <w:tc>
          <w:tcPr>
            <w:tcW w:w="1200" w:type="dxa"/>
            <w:tcBorders>
              <w:top w:val="nil"/>
              <w:left w:val="nil"/>
              <w:bottom w:val="nil"/>
              <w:right w:val="nil"/>
            </w:tcBorders>
            <w:shd w:val="clear" w:color="000000" w:fill="D0CECE"/>
            <w:noWrap/>
            <w:vAlign w:val="center"/>
            <w:hideMark/>
          </w:tcPr>
          <w:p w14:paraId="74FF6B8C"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177</w:t>
            </w:r>
          </w:p>
        </w:tc>
        <w:tc>
          <w:tcPr>
            <w:tcW w:w="1600" w:type="dxa"/>
            <w:tcBorders>
              <w:top w:val="nil"/>
              <w:left w:val="nil"/>
              <w:bottom w:val="nil"/>
              <w:right w:val="nil"/>
            </w:tcBorders>
            <w:shd w:val="clear" w:color="000000" w:fill="D0CECE"/>
            <w:noWrap/>
            <w:vAlign w:val="center"/>
            <w:hideMark/>
          </w:tcPr>
          <w:p w14:paraId="05CDCF93"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3 172 500</w:t>
            </w:r>
          </w:p>
        </w:tc>
        <w:tc>
          <w:tcPr>
            <w:tcW w:w="1200" w:type="dxa"/>
            <w:tcBorders>
              <w:top w:val="nil"/>
              <w:left w:val="nil"/>
              <w:bottom w:val="nil"/>
              <w:right w:val="single" w:sz="8" w:space="0" w:color="auto"/>
            </w:tcBorders>
            <w:shd w:val="clear" w:color="000000" w:fill="D0CECE"/>
            <w:noWrap/>
            <w:vAlign w:val="center"/>
            <w:hideMark/>
          </w:tcPr>
          <w:p w14:paraId="43A0FBAA"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1%</w:t>
            </w:r>
          </w:p>
        </w:tc>
      </w:tr>
      <w:tr w:rsidR="008F4023" w:rsidRPr="008F4023" w14:paraId="7C5069B6" w14:textId="77777777" w:rsidTr="008F4023">
        <w:trPr>
          <w:trHeight w:val="345"/>
        </w:trPr>
        <w:tc>
          <w:tcPr>
            <w:tcW w:w="1200" w:type="dxa"/>
            <w:tcBorders>
              <w:top w:val="nil"/>
              <w:left w:val="single" w:sz="8" w:space="0" w:color="auto"/>
              <w:bottom w:val="nil"/>
              <w:right w:val="nil"/>
            </w:tcBorders>
            <w:shd w:val="clear" w:color="auto" w:fill="auto"/>
            <w:noWrap/>
            <w:vAlign w:val="center"/>
            <w:hideMark/>
          </w:tcPr>
          <w:p w14:paraId="61498B6A"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 </w:t>
            </w:r>
          </w:p>
        </w:tc>
        <w:tc>
          <w:tcPr>
            <w:tcW w:w="3100" w:type="dxa"/>
            <w:tcBorders>
              <w:top w:val="nil"/>
              <w:left w:val="nil"/>
              <w:bottom w:val="nil"/>
              <w:right w:val="nil"/>
            </w:tcBorders>
            <w:shd w:val="clear" w:color="auto" w:fill="auto"/>
            <w:noWrap/>
            <w:vAlign w:val="center"/>
            <w:hideMark/>
          </w:tcPr>
          <w:p w14:paraId="5D764E4D" w14:textId="77777777" w:rsidR="008F4023" w:rsidRPr="008F4023" w:rsidRDefault="008F4023" w:rsidP="008F4023">
            <w:pPr>
              <w:suppressAutoHyphens w:val="0"/>
              <w:spacing w:before="0" w:after="0"/>
              <w:jc w:val="center"/>
              <w:rPr>
                <w:rFonts w:eastAsia="Times New Roman"/>
                <w:b/>
                <w:bCs/>
                <w:sz w:val="26"/>
                <w:szCs w:val="26"/>
                <w:lang w:eastAsia="fr-FR"/>
              </w:rPr>
            </w:pPr>
          </w:p>
        </w:tc>
        <w:tc>
          <w:tcPr>
            <w:tcW w:w="1200" w:type="dxa"/>
            <w:tcBorders>
              <w:top w:val="nil"/>
              <w:left w:val="nil"/>
              <w:bottom w:val="nil"/>
              <w:right w:val="nil"/>
            </w:tcBorders>
            <w:shd w:val="clear" w:color="auto" w:fill="auto"/>
            <w:noWrap/>
            <w:vAlign w:val="center"/>
            <w:hideMark/>
          </w:tcPr>
          <w:p w14:paraId="1EA6D649" w14:textId="77777777" w:rsidR="008F4023" w:rsidRPr="008F4023" w:rsidRDefault="008F4023" w:rsidP="008F4023">
            <w:pPr>
              <w:suppressAutoHyphens w:val="0"/>
              <w:spacing w:before="0" w:after="0"/>
              <w:jc w:val="center"/>
              <w:rPr>
                <w:rFonts w:ascii="Times New Roman" w:eastAsia="Times New Roman" w:hAnsi="Times New Roman" w:cs="Times New Roman"/>
                <w:sz w:val="20"/>
                <w:szCs w:val="20"/>
                <w:lang w:eastAsia="fr-FR"/>
              </w:rPr>
            </w:pPr>
          </w:p>
        </w:tc>
        <w:tc>
          <w:tcPr>
            <w:tcW w:w="1600" w:type="dxa"/>
            <w:tcBorders>
              <w:top w:val="nil"/>
              <w:left w:val="nil"/>
              <w:bottom w:val="nil"/>
              <w:right w:val="nil"/>
            </w:tcBorders>
            <w:shd w:val="clear" w:color="auto" w:fill="auto"/>
            <w:noWrap/>
            <w:vAlign w:val="center"/>
            <w:hideMark/>
          </w:tcPr>
          <w:p w14:paraId="01778118" w14:textId="77777777" w:rsidR="008F4023" w:rsidRPr="008F4023" w:rsidRDefault="008F4023" w:rsidP="008F4023">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60A02FA3"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 </w:t>
            </w:r>
          </w:p>
        </w:tc>
      </w:tr>
      <w:tr w:rsidR="008F4023" w:rsidRPr="008F4023" w14:paraId="4B2C1094" w14:textId="77777777" w:rsidTr="008F4023">
        <w:trPr>
          <w:trHeight w:val="345"/>
        </w:trPr>
        <w:tc>
          <w:tcPr>
            <w:tcW w:w="1200" w:type="dxa"/>
            <w:tcBorders>
              <w:top w:val="nil"/>
              <w:left w:val="single" w:sz="8" w:space="0" w:color="auto"/>
              <w:bottom w:val="nil"/>
              <w:right w:val="nil"/>
            </w:tcBorders>
            <w:shd w:val="clear" w:color="000000" w:fill="D0CECE"/>
            <w:noWrap/>
            <w:vAlign w:val="center"/>
            <w:hideMark/>
          </w:tcPr>
          <w:p w14:paraId="33F46D32"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RA100004</w:t>
            </w:r>
          </w:p>
        </w:tc>
        <w:tc>
          <w:tcPr>
            <w:tcW w:w="3100" w:type="dxa"/>
            <w:tcBorders>
              <w:top w:val="nil"/>
              <w:left w:val="nil"/>
              <w:bottom w:val="nil"/>
              <w:right w:val="nil"/>
            </w:tcBorders>
            <w:shd w:val="clear" w:color="000000" w:fill="D0CECE"/>
            <w:noWrap/>
            <w:vAlign w:val="center"/>
            <w:hideMark/>
          </w:tcPr>
          <w:p w14:paraId="430DD73A"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 xml:space="preserve">HUILE CEL'OR 1L </w:t>
            </w:r>
          </w:p>
        </w:tc>
        <w:tc>
          <w:tcPr>
            <w:tcW w:w="1200" w:type="dxa"/>
            <w:tcBorders>
              <w:top w:val="nil"/>
              <w:left w:val="nil"/>
              <w:bottom w:val="nil"/>
              <w:right w:val="nil"/>
            </w:tcBorders>
            <w:shd w:val="clear" w:color="000000" w:fill="D0CECE"/>
            <w:noWrap/>
            <w:vAlign w:val="center"/>
            <w:hideMark/>
          </w:tcPr>
          <w:p w14:paraId="0506B187"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95</w:t>
            </w:r>
          </w:p>
        </w:tc>
        <w:tc>
          <w:tcPr>
            <w:tcW w:w="1600" w:type="dxa"/>
            <w:tcBorders>
              <w:top w:val="nil"/>
              <w:left w:val="nil"/>
              <w:bottom w:val="nil"/>
              <w:right w:val="nil"/>
            </w:tcBorders>
            <w:shd w:val="clear" w:color="000000" w:fill="D0CECE"/>
            <w:noWrap/>
            <w:vAlign w:val="center"/>
            <w:hideMark/>
          </w:tcPr>
          <w:p w14:paraId="6CD53945"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128 250</w:t>
            </w:r>
          </w:p>
        </w:tc>
        <w:tc>
          <w:tcPr>
            <w:tcW w:w="1200" w:type="dxa"/>
            <w:tcBorders>
              <w:top w:val="nil"/>
              <w:left w:val="nil"/>
              <w:bottom w:val="nil"/>
              <w:right w:val="single" w:sz="8" w:space="0" w:color="auto"/>
            </w:tcBorders>
            <w:shd w:val="clear" w:color="000000" w:fill="D0CECE"/>
            <w:noWrap/>
            <w:vAlign w:val="center"/>
            <w:hideMark/>
          </w:tcPr>
          <w:p w14:paraId="4B02F2DE"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w:t>
            </w:r>
          </w:p>
        </w:tc>
      </w:tr>
      <w:tr w:rsidR="008F4023" w:rsidRPr="008F4023" w14:paraId="3F03CD56" w14:textId="77777777" w:rsidTr="008F4023">
        <w:trPr>
          <w:trHeight w:val="345"/>
        </w:trPr>
        <w:tc>
          <w:tcPr>
            <w:tcW w:w="1200" w:type="dxa"/>
            <w:tcBorders>
              <w:top w:val="nil"/>
              <w:left w:val="single" w:sz="8" w:space="0" w:color="auto"/>
              <w:bottom w:val="nil"/>
              <w:right w:val="nil"/>
            </w:tcBorders>
            <w:shd w:val="clear" w:color="auto" w:fill="auto"/>
            <w:noWrap/>
            <w:vAlign w:val="center"/>
            <w:hideMark/>
          </w:tcPr>
          <w:p w14:paraId="7484E71D"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 </w:t>
            </w:r>
          </w:p>
        </w:tc>
        <w:tc>
          <w:tcPr>
            <w:tcW w:w="3100" w:type="dxa"/>
            <w:tcBorders>
              <w:top w:val="nil"/>
              <w:left w:val="nil"/>
              <w:bottom w:val="nil"/>
              <w:right w:val="nil"/>
            </w:tcBorders>
            <w:shd w:val="clear" w:color="auto" w:fill="auto"/>
            <w:noWrap/>
            <w:vAlign w:val="center"/>
            <w:hideMark/>
          </w:tcPr>
          <w:p w14:paraId="29A32C36" w14:textId="77777777" w:rsidR="008F4023" w:rsidRPr="008F4023" w:rsidRDefault="008F4023" w:rsidP="008F4023">
            <w:pPr>
              <w:suppressAutoHyphens w:val="0"/>
              <w:spacing w:before="0" w:after="0"/>
              <w:jc w:val="center"/>
              <w:rPr>
                <w:rFonts w:eastAsia="Times New Roman"/>
                <w:b/>
                <w:bCs/>
                <w:sz w:val="26"/>
                <w:szCs w:val="26"/>
                <w:lang w:eastAsia="fr-FR"/>
              </w:rPr>
            </w:pPr>
          </w:p>
        </w:tc>
        <w:tc>
          <w:tcPr>
            <w:tcW w:w="1200" w:type="dxa"/>
            <w:tcBorders>
              <w:top w:val="nil"/>
              <w:left w:val="nil"/>
              <w:bottom w:val="nil"/>
              <w:right w:val="nil"/>
            </w:tcBorders>
            <w:shd w:val="clear" w:color="auto" w:fill="auto"/>
            <w:noWrap/>
            <w:vAlign w:val="center"/>
            <w:hideMark/>
          </w:tcPr>
          <w:p w14:paraId="73E3E403" w14:textId="77777777" w:rsidR="008F4023" w:rsidRPr="008F4023" w:rsidRDefault="008F4023" w:rsidP="008F4023">
            <w:pPr>
              <w:suppressAutoHyphens w:val="0"/>
              <w:spacing w:before="0" w:after="0"/>
              <w:jc w:val="center"/>
              <w:rPr>
                <w:rFonts w:ascii="Times New Roman" w:eastAsia="Times New Roman" w:hAnsi="Times New Roman" w:cs="Times New Roman"/>
                <w:sz w:val="20"/>
                <w:szCs w:val="20"/>
                <w:lang w:eastAsia="fr-FR"/>
              </w:rPr>
            </w:pPr>
          </w:p>
        </w:tc>
        <w:tc>
          <w:tcPr>
            <w:tcW w:w="1600" w:type="dxa"/>
            <w:tcBorders>
              <w:top w:val="nil"/>
              <w:left w:val="nil"/>
              <w:bottom w:val="nil"/>
              <w:right w:val="nil"/>
            </w:tcBorders>
            <w:shd w:val="clear" w:color="auto" w:fill="auto"/>
            <w:noWrap/>
            <w:vAlign w:val="center"/>
            <w:hideMark/>
          </w:tcPr>
          <w:p w14:paraId="08AF4379" w14:textId="77777777" w:rsidR="008F4023" w:rsidRPr="008F4023" w:rsidRDefault="008F4023" w:rsidP="008F4023">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46BC4083"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 </w:t>
            </w:r>
          </w:p>
        </w:tc>
      </w:tr>
      <w:tr w:rsidR="008F4023" w:rsidRPr="008F4023" w14:paraId="4F719333" w14:textId="77777777" w:rsidTr="008F4023">
        <w:trPr>
          <w:trHeight w:val="345"/>
        </w:trPr>
        <w:tc>
          <w:tcPr>
            <w:tcW w:w="1200" w:type="dxa"/>
            <w:tcBorders>
              <w:top w:val="nil"/>
              <w:left w:val="single" w:sz="8" w:space="0" w:color="auto"/>
              <w:bottom w:val="nil"/>
              <w:right w:val="nil"/>
            </w:tcBorders>
            <w:shd w:val="clear" w:color="000000" w:fill="D0CECE"/>
            <w:noWrap/>
            <w:vAlign w:val="center"/>
            <w:hideMark/>
          </w:tcPr>
          <w:p w14:paraId="0FE93DBA"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SA100004</w:t>
            </w:r>
          </w:p>
        </w:tc>
        <w:tc>
          <w:tcPr>
            <w:tcW w:w="3100" w:type="dxa"/>
            <w:tcBorders>
              <w:top w:val="nil"/>
              <w:left w:val="nil"/>
              <w:bottom w:val="nil"/>
              <w:right w:val="nil"/>
            </w:tcBorders>
            <w:shd w:val="clear" w:color="000000" w:fill="D0CECE"/>
            <w:noWrap/>
            <w:vAlign w:val="center"/>
            <w:hideMark/>
          </w:tcPr>
          <w:p w14:paraId="01F1C81D"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 xml:space="preserve">SAVON CEL'OR 350G </w:t>
            </w:r>
          </w:p>
        </w:tc>
        <w:tc>
          <w:tcPr>
            <w:tcW w:w="1200" w:type="dxa"/>
            <w:tcBorders>
              <w:top w:val="nil"/>
              <w:left w:val="nil"/>
              <w:bottom w:val="nil"/>
              <w:right w:val="nil"/>
            </w:tcBorders>
            <w:shd w:val="clear" w:color="000000" w:fill="D0CECE"/>
            <w:noWrap/>
            <w:vAlign w:val="center"/>
            <w:hideMark/>
          </w:tcPr>
          <w:p w14:paraId="3396B536"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322</w:t>
            </w:r>
          </w:p>
        </w:tc>
        <w:tc>
          <w:tcPr>
            <w:tcW w:w="1600" w:type="dxa"/>
            <w:tcBorders>
              <w:top w:val="nil"/>
              <w:left w:val="nil"/>
              <w:bottom w:val="nil"/>
              <w:right w:val="nil"/>
            </w:tcBorders>
            <w:shd w:val="clear" w:color="000000" w:fill="D0CECE"/>
            <w:noWrap/>
            <w:vAlign w:val="center"/>
            <w:hideMark/>
          </w:tcPr>
          <w:p w14:paraId="37B2A6B2"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96 600</w:t>
            </w:r>
          </w:p>
        </w:tc>
        <w:tc>
          <w:tcPr>
            <w:tcW w:w="1200" w:type="dxa"/>
            <w:tcBorders>
              <w:top w:val="nil"/>
              <w:left w:val="nil"/>
              <w:bottom w:val="nil"/>
              <w:right w:val="single" w:sz="8" w:space="0" w:color="auto"/>
            </w:tcBorders>
            <w:shd w:val="clear" w:color="000000" w:fill="D0CECE"/>
            <w:noWrap/>
            <w:vAlign w:val="center"/>
            <w:hideMark/>
          </w:tcPr>
          <w:p w14:paraId="5BB1CF7B"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w:t>
            </w:r>
          </w:p>
        </w:tc>
      </w:tr>
      <w:tr w:rsidR="008F4023" w:rsidRPr="008F4023" w14:paraId="04802925" w14:textId="77777777" w:rsidTr="008F4023">
        <w:trPr>
          <w:trHeight w:val="345"/>
        </w:trPr>
        <w:tc>
          <w:tcPr>
            <w:tcW w:w="1200" w:type="dxa"/>
            <w:tcBorders>
              <w:top w:val="nil"/>
              <w:left w:val="single" w:sz="8" w:space="0" w:color="auto"/>
              <w:bottom w:val="nil"/>
              <w:right w:val="nil"/>
            </w:tcBorders>
            <w:shd w:val="clear" w:color="auto" w:fill="auto"/>
            <w:noWrap/>
            <w:vAlign w:val="center"/>
            <w:hideMark/>
          </w:tcPr>
          <w:p w14:paraId="5328EC7C"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 </w:t>
            </w:r>
          </w:p>
        </w:tc>
        <w:tc>
          <w:tcPr>
            <w:tcW w:w="3100" w:type="dxa"/>
            <w:tcBorders>
              <w:top w:val="nil"/>
              <w:left w:val="nil"/>
              <w:bottom w:val="nil"/>
              <w:right w:val="nil"/>
            </w:tcBorders>
            <w:shd w:val="clear" w:color="auto" w:fill="auto"/>
            <w:noWrap/>
            <w:vAlign w:val="center"/>
            <w:hideMark/>
          </w:tcPr>
          <w:p w14:paraId="64052C88" w14:textId="77777777" w:rsidR="008F4023" w:rsidRPr="008F4023" w:rsidRDefault="008F4023" w:rsidP="008F4023">
            <w:pPr>
              <w:suppressAutoHyphens w:val="0"/>
              <w:spacing w:before="0" w:after="0"/>
              <w:jc w:val="center"/>
              <w:rPr>
                <w:rFonts w:eastAsia="Times New Roman"/>
                <w:b/>
                <w:bCs/>
                <w:sz w:val="26"/>
                <w:szCs w:val="26"/>
                <w:lang w:eastAsia="fr-FR"/>
              </w:rPr>
            </w:pPr>
          </w:p>
        </w:tc>
        <w:tc>
          <w:tcPr>
            <w:tcW w:w="1200" w:type="dxa"/>
            <w:tcBorders>
              <w:top w:val="nil"/>
              <w:left w:val="nil"/>
              <w:bottom w:val="nil"/>
              <w:right w:val="nil"/>
            </w:tcBorders>
            <w:shd w:val="clear" w:color="auto" w:fill="auto"/>
            <w:noWrap/>
            <w:vAlign w:val="center"/>
            <w:hideMark/>
          </w:tcPr>
          <w:p w14:paraId="358A554B" w14:textId="77777777" w:rsidR="008F4023" w:rsidRPr="008F4023" w:rsidRDefault="008F4023" w:rsidP="008F4023">
            <w:pPr>
              <w:suppressAutoHyphens w:val="0"/>
              <w:spacing w:before="0" w:after="0"/>
              <w:jc w:val="center"/>
              <w:rPr>
                <w:rFonts w:ascii="Times New Roman" w:eastAsia="Times New Roman" w:hAnsi="Times New Roman" w:cs="Times New Roman"/>
                <w:sz w:val="20"/>
                <w:szCs w:val="20"/>
                <w:lang w:eastAsia="fr-FR"/>
              </w:rPr>
            </w:pPr>
          </w:p>
        </w:tc>
        <w:tc>
          <w:tcPr>
            <w:tcW w:w="1600" w:type="dxa"/>
            <w:tcBorders>
              <w:top w:val="nil"/>
              <w:left w:val="nil"/>
              <w:bottom w:val="nil"/>
              <w:right w:val="nil"/>
            </w:tcBorders>
            <w:shd w:val="clear" w:color="auto" w:fill="auto"/>
            <w:noWrap/>
            <w:vAlign w:val="center"/>
            <w:hideMark/>
          </w:tcPr>
          <w:p w14:paraId="16F6E9B4" w14:textId="77777777" w:rsidR="008F4023" w:rsidRPr="008F4023" w:rsidRDefault="008F4023" w:rsidP="008F4023">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19704E7F"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 </w:t>
            </w:r>
          </w:p>
        </w:tc>
      </w:tr>
      <w:tr w:rsidR="008F4023" w:rsidRPr="008F4023" w14:paraId="64A90113" w14:textId="77777777" w:rsidTr="008F4023">
        <w:trPr>
          <w:trHeight w:val="345"/>
        </w:trPr>
        <w:tc>
          <w:tcPr>
            <w:tcW w:w="1200" w:type="dxa"/>
            <w:tcBorders>
              <w:top w:val="nil"/>
              <w:left w:val="single" w:sz="8" w:space="0" w:color="auto"/>
              <w:bottom w:val="nil"/>
              <w:right w:val="nil"/>
            </w:tcBorders>
            <w:shd w:val="clear" w:color="000000" w:fill="D0CECE"/>
            <w:noWrap/>
            <w:vAlign w:val="center"/>
            <w:hideMark/>
          </w:tcPr>
          <w:p w14:paraId="43B71D19"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RA100005</w:t>
            </w:r>
          </w:p>
        </w:tc>
        <w:tc>
          <w:tcPr>
            <w:tcW w:w="3100" w:type="dxa"/>
            <w:tcBorders>
              <w:top w:val="nil"/>
              <w:left w:val="nil"/>
              <w:bottom w:val="nil"/>
              <w:right w:val="nil"/>
            </w:tcBorders>
            <w:shd w:val="clear" w:color="000000" w:fill="D0CECE"/>
            <w:noWrap/>
            <w:vAlign w:val="center"/>
            <w:hideMark/>
          </w:tcPr>
          <w:p w14:paraId="62E42BCF"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HUILE CEL'OR 5L</w:t>
            </w:r>
          </w:p>
        </w:tc>
        <w:tc>
          <w:tcPr>
            <w:tcW w:w="1200" w:type="dxa"/>
            <w:tcBorders>
              <w:top w:val="nil"/>
              <w:left w:val="nil"/>
              <w:bottom w:val="nil"/>
              <w:right w:val="nil"/>
            </w:tcBorders>
            <w:shd w:val="clear" w:color="000000" w:fill="D0CECE"/>
            <w:noWrap/>
            <w:vAlign w:val="center"/>
            <w:hideMark/>
          </w:tcPr>
          <w:p w14:paraId="66719B55"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13</w:t>
            </w:r>
          </w:p>
        </w:tc>
        <w:tc>
          <w:tcPr>
            <w:tcW w:w="1600" w:type="dxa"/>
            <w:tcBorders>
              <w:top w:val="nil"/>
              <w:left w:val="nil"/>
              <w:bottom w:val="nil"/>
              <w:right w:val="nil"/>
            </w:tcBorders>
            <w:shd w:val="clear" w:color="000000" w:fill="D0CECE"/>
            <w:noWrap/>
            <w:vAlign w:val="center"/>
            <w:hideMark/>
          </w:tcPr>
          <w:p w14:paraId="2F6104BD"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90 500</w:t>
            </w:r>
          </w:p>
        </w:tc>
        <w:tc>
          <w:tcPr>
            <w:tcW w:w="1200" w:type="dxa"/>
            <w:tcBorders>
              <w:top w:val="nil"/>
              <w:left w:val="nil"/>
              <w:bottom w:val="nil"/>
              <w:right w:val="single" w:sz="8" w:space="0" w:color="auto"/>
            </w:tcBorders>
            <w:shd w:val="clear" w:color="000000" w:fill="D0CECE"/>
            <w:noWrap/>
            <w:vAlign w:val="center"/>
            <w:hideMark/>
          </w:tcPr>
          <w:p w14:paraId="37FF9FFA"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w:t>
            </w:r>
          </w:p>
        </w:tc>
      </w:tr>
      <w:tr w:rsidR="008F4023" w:rsidRPr="008F4023" w14:paraId="07021D73" w14:textId="77777777" w:rsidTr="008F4023">
        <w:trPr>
          <w:trHeight w:val="345"/>
        </w:trPr>
        <w:tc>
          <w:tcPr>
            <w:tcW w:w="1200" w:type="dxa"/>
            <w:tcBorders>
              <w:top w:val="nil"/>
              <w:left w:val="single" w:sz="8" w:space="0" w:color="auto"/>
              <w:bottom w:val="nil"/>
              <w:right w:val="nil"/>
            </w:tcBorders>
            <w:shd w:val="clear" w:color="auto" w:fill="auto"/>
            <w:noWrap/>
            <w:vAlign w:val="center"/>
            <w:hideMark/>
          </w:tcPr>
          <w:p w14:paraId="429B2C24"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 </w:t>
            </w:r>
          </w:p>
        </w:tc>
        <w:tc>
          <w:tcPr>
            <w:tcW w:w="3100" w:type="dxa"/>
            <w:tcBorders>
              <w:top w:val="nil"/>
              <w:left w:val="nil"/>
              <w:bottom w:val="nil"/>
              <w:right w:val="nil"/>
            </w:tcBorders>
            <w:shd w:val="clear" w:color="auto" w:fill="auto"/>
            <w:noWrap/>
            <w:vAlign w:val="center"/>
            <w:hideMark/>
          </w:tcPr>
          <w:p w14:paraId="55F92CAE" w14:textId="77777777" w:rsidR="008F4023" w:rsidRPr="008F4023" w:rsidRDefault="008F4023" w:rsidP="008F4023">
            <w:pPr>
              <w:suppressAutoHyphens w:val="0"/>
              <w:spacing w:before="0" w:after="0"/>
              <w:jc w:val="center"/>
              <w:rPr>
                <w:rFonts w:eastAsia="Times New Roman"/>
                <w:b/>
                <w:bCs/>
                <w:sz w:val="26"/>
                <w:szCs w:val="26"/>
                <w:lang w:eastAsia="fr-FR"/>
              </w:rPr>
            </w:pPr>
          </w:p>
        </w:tc>
        <w:tc>
          <w:tcPr>
            <w:tcW w:w="1200" w:type="dxa"/>
            <w:tcBorders>
              <w:top w:val="nil"/>
              <w:left w:val="nil"/>
              <w:bottom w:val="nil"/>
              <w:right w:val="nil"/>
            </w:tcBorders>
            <w:shd w:val="clear" w:color="auto" w:fill="auto"/>
            <w:noWrap/>
            <w:vAlign w:val="center"/>
            <w:hideMark/>
          </w:tcPr>
          <w:p w14:paraId="5333F39D" w14:textId="77777777" w:rsidR="008F4023" w:rsidRPr="008F4023" w:rsidRDefault="008F4023" w:rsidP="008F4023">
            <w:pPr>
              <w:suppressAutoHyphens w:val="0"/>
              <w:spacing w:before="0" w:after="0"/>
              <w:jc w:val="center"/>
              <w:rPr>
                <w:rFonts w:ascii="Times New Roman" w:eastAsia="Times New Roman" w:hAnsi="Times New Roman" w:cs="Times New Roman"/>
                <w:sz w:val="20"/>
                <w:szCs w:val="20"/>
                <w:lang w:eastAsia="fr-FR"/>
              </w:rPr>
            </w:pPr>
          </w:p>
        </w:tc>
        <w:tc>
          <w:tcPr>
            <w:tcW w:w="1600" w:type="dxa"/>
            <w:tcBorders>
              <w:top w:val="nil"/>
              <w:left w:val="nil"/>
              <w:bottom w:val="nil"/>
              <w:right w:val="nil"/>
            </w:tcBorders>
            <w:shd w:val="clear" w:color="auto" w:fill="auto"/>
            <w:noWrap/>
            <w:vAlign w:val="center"/>
            <w:hideMark/>
          </w:tcPr>
          <w:p w14:paraId="0B15B72A" w14:textId="77777777" w:rsidR="008F4023" w:rsidRPr="008F4023" w:rsidRDefault="008F4023" w:rsidP="008F4023">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5B2073AA"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 </w:t>
            </w:r>
          </w:p>
        </w:tc>
      </w:tr>
      <w:tr w:rsidR="008F4023" w:rsidRPr="008F4023" w14:paraId="1681C743" w14:textId="77777777" w:rsidTr="008F4023">
        <w:trPr>
          <w:trHeight w:val="345"/>
        </w:trPr>
        <w:tc>
          <w:tcPr>
            <w:tcW w:w="1200" w:type="dxa"/>
            <w:tcBorders>
              <w:top w:val="nil"/>
              <w:left w:val="single" w:sz="8" w:space="0" w:color="auto"/>
              <w:bottom w:val="nil"/>
              <w:right w:val="nil"/>
            </w:tcBorders>
            <w:shd w:val="clear" w:color="000000" w:fill="D0CECE"/>
            <w:noWrap/>
            <w:vAlign w:val="center"/>
            <w:hideMark/>
          </w:tcPr>
          <w:p w14:paraId="77306C56"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SA100001</w:t>
            </w:r>
          </w:p>
        </w:tc>
        <w:tc>
          <w:tcPr>
            <w:tcW w:w="3100" w:type="dxa"/>
            <w:tcBorders>
              <w:top w:val="nil"/>
              <w:left w:val="nil"/>
              <w:bottom w:val="nil"/>
              <w:right w:val="nil"/>
            </w:tcBorders>
            <w:shd w:val="clear" w:color="000000" w:fill="D0CECE"/>
            <w:noWrap/>
            <w:vAlign w:val="center"/>
            <w:hideMark/>
          </w:tcPr>
          <w:p w14:paraId="17B91BDA"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SAVON CEL'OR 180G CT 80</w:t>
            </w:r>
          </w:p>
        </w:tc>
        <w:tc>
          <w:tcPr>
            <w:tcW w:w="1200" w:type="dxa"/>
            <w:tcBorders>
              <w:top w:val="nil"/>
              <w:left w:val="nil"/>
              <w:bottom w:val="nil"/>
              <w:right w:val="nil"/>
            </w:tcBorders>
            <w:shd w:val="clear" w:color="000000" w:fill="D0CECE"/>
            <w:noWrap/>
            <w:vAlign w:val="center"/>
            <w:hideMark/>
          </w:tcPr>
          <w:p w14:paraId="336E305F"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5</w:t>
            </w:r>
          </w:p>
        </w:tc>
        <w:tc>
          <w:tcPr>
            <w:tcW w:w="1600" w:type="dxa"/>
            <w:tcBorders>
              <w:top w:val="nil"/>
              <w:left w:val="nil"/>
              <w:bottom w:val="nil"/>
              <w:right w:val="nil"/>
            </w:tcBorders>
            <w:shd w:val="clear" w:color="000000" w:fill="D0CECE"/>
            <w:noWrap/>
            <w:vAlign w:val="center"/>
            <w:hideMark/>
          </w:tcPr>
          <w:p w14:paraId="25426C81"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65 000</w:t>
            </w:r>
          </w:p>
        </w:tc>
        <w:tc>
          <w:tcPr>
            <w:tcW w:w="1200" w:type="dxa"/>
            <w:tcBorders>
              <w:top w:val="nil"/>
              <w:left w:val="nil"/>
              <w:bottom w:val="nil"/>
              <w:right w:val="single" w:sz="8" w:space="0" w:color="auto"/>
            </w:tcBorders>
            <w:shd w:val="clear" w:color="000000" w:fill="D0CECE"/>
            <w:noWrap/>
            <w:vAlign w:val="center"/>
            <w:hideMark/>
          </w:tcPr>
          <w:p w14:paraId="004948FD"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w:t>
            </w:r>
          </w:p>
        </w:tc>
      </w:tr>
      <w:tr w:rsidR="008F4023" w:rsidRPr="008F4023" w14:paraId="16E06E41" w14:textId="77777777" w:rsidTr="008F4023">
        <w:trPr>
          <w:trHeight w:val="345"/>
        </w:trPr>
        <w:tc>
          <w:tcPr>
            <w:tcW w:w="1200" w:type="dxa"/>
            <w:tcBorders>
              <w:top w:val="nil"/>
              <w:left w:val="single" w:sz="8" w:space="0" w:color="auto"/>
              <w:bottom w:val="nil"/>
              <w:right w:val="nil"/>
            </w:tcBorders>
            <w:shd w:val="clear" w:color="auto" w:fill="auto"/>
            <w:noWrap/>
            <w:vAlign w:val="center"/>
            <w:hideMark/>
          </w:tcPr>
          <w:p w14:paraId="0BC61569"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 </w:t>
            </w:r>
          </w:p>
        </w:tc>
        <w:tc>
          <w:tcPr>
            <w:tcW w:w="3100" w:type="dxa"/>
            <w:tcBorders>
              <w:top w:val="nil"/>
              <w:left w:val="nil"/>
              <w:bottom w:val="nil"/>
              <w:right w:val="nil"/>
            </w:tcBorders>
            <w:shd w:val="clear" w:color="auto" w:fill="auto"/>
            <w:noWrap/>
            <w:vAlign w:val="center"/>
            <w:hideMark/>
          </w:tcPr>
          <w:p w14:paraId="4930043D" w14:textId="77777777" w:rsidR="008F4023" w:rsidRPr="008F4023" w:rsidRDefault="008F4023" w:rsidP="008F4023">
            <w:pPr>
              <w:suppressAutoHyphens w:val="0"/>
              <w:spacing w:before="0" w:after="0"/>
              <w:jc w:val="center"/>
              <w:rPr>
                <w:rFonts w:eastAsia="Times New Roman"/>
                <w:b/>
                <w:bCs/>
                <w:sz w:val="26"/>
                <w:szCs w:val="26"/>
                <w:lang w:eastAsia="fr-FR"/>
              </w:rPr>
            </w:pPr>
          </w:p>
        </w:tc>
        <w:tc>
          <w:tcPr>
            <w:tcW w:w="1200" w:type="dxa"/>
            <w:tcBorders>
              <w:top w:val="nil"/>
              <w:left w:val="nil"/>
              <w:bottom w:val="nil"/>
              <w:right w:val="nil"/>
            </w:tcBorders>
            <w:shd w:val="clear" w:color="auto" w:fill="auto"/>
            <w:noWrap/>
            <w:vAlign w:val="center"/>
            <w:hideMark/>
          </w:tcPr>
          <w:p w14:paraId="521F72CE" w14:textId="77777777" w:rsidR="008F4023" w:rsidRPr="008F4023" w:rsidRDefault="008F4023" w:rsidP="008F4023">
            <w:pPr>
              <w:suppressAutoHyphens w:val="0"/>
              <w:spacing w:before="0" w:after="0"/>
              <w:jc w:val="center"/>
              <w:rPr>
                <w:rFonts w:ascii="Times New Roman" w:eastAsia="Times New Roman" w:hAnsi="Times New Roman" w:cs="Times New Roman"/>
                <w:sz w:val="20"/>
                <w:szCs w:val="20"/>
                <w:lang w:eastAsia="fr-FR"/>
              </w:rPr>
            </w:pPr>
          </w:p>
        </w:tc>
        <w:tc>
          <w:tcPr>
            <w:tcW w:w="1600" w:type="dxa"/>
            <w:tcBorders>
              <w:top w:val="nil"/>
              <w:left w:val="nil"/>
              <w:bottom w:val="nil"/>
              <w:right w:val="nil"/>
            </w:tcBorders>
            <w:shd w:val="clear" w:color="auto" w:fill="auto"/>
            <w:noWrap/>
            <w:vAlign w:val="center"/>
            <w:hideMark/>
          </w:tcPr>
          <w:p w14:paraId="1B84224E" w14:textId="77777777" w:rsidR="008F4023" w:rsidRPr="008F4023" w:rsidRDefault="008F4023" w:rsidP="008F4023">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3724B92B"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 </w:t>
            </w:r>
          </w:p>
        </w:tc>
      </w:tr>
      <w:tr w:rsidR="008F4023" w:rsidRPr="008F4023" w14:paraId="40BB0E3C" w14:textId="77777777" w:rsidTr="008F4023">
        <w:trPr>
          <w:trHeight w:val="345"/>
        </w:trPr>
        <w:tc>
          <w:tcPr>
            <w:tcW w:w="1200" w:type="dxa"/>
            <w:tcBorders>
              <w:top w:val="nil"/>
              <w:left w:val="single" w:sz="8" w:space="0" w:color="auto"/>
              <w:bottom w:val="nil"/>
              <w:right w:val="nil"/>
            </w:tcBorders>
            <w:shd w:val="clear" w:color="000000" w:fill="D0CECE"/>
            <w:noWrap/>
            <w:vAlign w:val="center"/>
            <w:hideMark/>
          </w:tcPr>
          <w:p w14:paraId="3AF27FF7"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SA100003</w:t>
            </w:r>
          </w:p>
        </w:tc>
        <w:tc>
          <w:tcPr>
            <w:tcW w:w="3100" w:type="dxa"/>
            <w:tcBorders>
              <w:top w:val="nil"/>
              <w:left w:val="nil"/>
              <w:bottom w:val="nil"/>
              <w:right w:val="nil"/>
            </w:tcBorders>
            <w:shd w:val="clear" w:color="000000" w:fill="D0CECE"/>
            <w:noWrap/>
            <w:vAlign w:val="center"/>
            <w:hideMark/>
          </w:tcPr>
          <w:p w14:paraId="04240418"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 xml:space="preserve">SAVON CEL'OR 180G </w:t>
            </w:r>
          </w:p>
        </w:tc>
        <w:tc>
          <w:tcPr>
            <w:tcW w:w="1200" w:type="dxa"/>
            <w:tcBorders>
              <w:top w:val="nil"/>
              <w:left w:val="nil"/>
              <w:bottom w:val="nil"/>
              <w:right w:val="nil"/>
            </w:tcBorders>
            <w:shd w:val="clear" w:color="000000" w:fill="D0CECE"/>
            <w:noWrap/>
            <w:vAlign w:val="center"/>
            <w:hideMark/>
          </w:tcPr>
          <w:p w14:paraId="74BDCCA1"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95</w:t>
            </w:r>
          </w:p>
        </w:tc>
        <w:tc>
          <w:tcPr>
            <w:tcW w:w="1600" w:type="dxa"/>
            <w:tcBorders>
              <w:top w:val="nil"/>
              <w:left w:val="nil"/>
              <w:bottom w:val="nil"/>
              <w:right w:val="nil"/>
            </w:tcBorders>
            <w:shd w:val="clear" w:color="000000" w:fill="D0CECE"/>
            <w:noWrap/>
            <w:vAlign w:val="center"/>
            <w:hideMark/>
          </w:tcPr>
          <w:p w14:paraId="30603A5E"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16 625</w:t>
            </w:r>
          </w:p>
        </w:tc>
        <w:tc>
          <w:tcPr>
            <w:tcW w:w="1200" w:type="dxa"/>
            <w:tcBorders>
              <w:top w:val="nil"/>
              <w:left w:val="nil"/>
              <w:bottom w:val="nil"/>
              <w:right w:val="single" w:sz="8" w:space="0" w:color="auto"/>
            </w:tcBorders>
            <w:shd w:val="clear" w:color="000000" w:fill="D0CECE"/>
            <w:noWrap/>
            <w:vAlign w:val="center"/>
            <w:hideMark/>
          </w:tcPr>
          <w:p w14:paraId="76AC07FB"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w:t>
            </w:r>
          </w:p>
        </w:tc>
      </w:tr>
      <w:tr w:rsidR="008F4023" w:rsidRPr="008F4023" w14:paraId="33DBF9D2" w14:textId="77777777" w:rsidTr="008F4023">
        <w:trPr>
          <w:trHeight w:val="360"/>
        </w:trPr>
        <w:tc>
          <w:tcPr>
            <w:tcW w:w="1200" w:type="dxa"/>
            <w:tcBorders>
              <w:top w:val="nil"/>
              <w:left w:val="single" w:sz="8" w:space="0" w:color="auto"/>
              <w:bottom w:val="single" w:sz="8" w:space="0" w:color="auto"/>
              <w:right w:val="nil"/>
            </w:tcBorders>
            <w:shd w:val="clear" w:color="auto" w:fill="auto"/>
            <w:noWrap/>
            <w:vAlign w:val="center"/>
            <w:hideMark/>
          </w:tcPr>
          <w:p w14:paraId="631DFCEB"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 </w:t>
            </w:r>
          </w:p>
        </w:tc>
        <w:tc>
          <w:tcPr>
            <w:tcW w:w="3100" w:type="dxa"/>
            <w:tcBorders>
              <w:top w:val="nil"/>
              <w:left w:val="nil"/>
              <w:bottom w:val="single" w:sz="8" w:space="0" w:color="auto"/>
              <w:right w:val="nil"/>
            </w:tcBorders>
            <w:shd w:val="clear" w:color="auto" w:fill="auto"/>
            <w:noWrap/>
            <w:vAlign w:val="center"/>
            <w:hideMark/>
          </w:tcPr>
          <w:p w14:paraId="107CBD82" w14:textId="77777777" w:rsidR="008F4023" w:rsidRPr="008F4023" w:rsidRDefault="008F4023" w:rsidP="008F4023">
            <w:pPr>
              <w:suppressAutoHyphens w:val="0"/>
              <w:spacing w:before="0" w:after="0"/>
              <w:jc w:val="left"/>
              <w:rPr>
                <w:rFonts w:ascii="Times New Roman" w:eastAsia="Times New Roman" w:hAnsi="Times New Roman" w:cs="Times New Roman"/>
                <w:sz w:val="20"/>
                <w:szCs w:val="20"/>
                <w:lang w:eastAsia="fr-FR"/>
              </w:rPr>
            </w:pPr>
            <w:r w:rsidRPr="008F4023">
              <w:rPr>
                <w:rFonts w:ascii="Times New Roman" w:eastAsia="Times New Roman" w:hAnsi="Times New Roman" w:cs="Times New Roman"/>
                <w:sz w:val="20"/>
                <w:szCs w:val="20"/>
                <w:lang w:eastAsia="fr-FR"/>
              </w:rPr>
              <w:t> </w:t>
            </w:r>
          </w:p>
        </w:tc>
        <w:tc>
          <w:tcPr>
            <w:tcW w:w="1200" w:type="dxa"/>
            <w:tcBorders>
              <w:top w:val="nil"/>
              <w:left w:val="nil"/>
              <w:bottom w:val="single" w:sz="8" w:space="0" w:color="auto"/>
              <w:right w:val="nil"/>
            </w:tcBorders>
            <w:shd w:val="clear" w:color="auto" w:fill="auto"/>
            <w:noWrap/>
            <w:vAlign w:val="center"/>
            <w:hideMark/>
          </w:tcPr>
          <w:p w14:paraId="1C7EDA8D" w14:textId="77777777" w:rsidR="008F4023" w:rsidRPr="008F4023" w:rsidRDefault="008F4023" w:rsidP="008F4023">
            <w:pPr>
              <w:suppressAutoHyphens w:val="0"/>
              <w:spacing w:before="0" w:after="0"/>
              <w:jc w:val="left"/>
              <w:rPr>
                <w:rFonts w:ascii="Times New Roman" w:eastAsia="Times New Roman" w:hAnsi="Times New Roman" w:cs="Times New Roman"/>
                <w:sz w:val="20"/>
                <w:szCs w:val="20"/>
                <w:lang w:eastAsia="fr-FR"/>
              </w:rPr>
            </w:pPr>
            <w:r w:rsidRPr="008F4023">
              <w:rPr>
                <w:rFonts w:ascii="Times New Roman" w:eastAsia="Times New Roman" w:hAnsi="Times New Roman" w:cs="Times New Roman"/>
                <w:sz w:val="20"/>
                <w:szCs w:val="20"/>
                <w:lang w:eastAsia="fr-FR"/>
              </w:rPr>
              <w:t> </w:t>
            </w:r>
          </w:p>
        </w:tc>
        <w:tc>
          <w:tcPr>
            <w:tcW w:w="1600" w:type="dxa"/>
            <w:tcBorders>
              <w:top w:val="nil"/>
              <w:left w:val="nil"/>
              <w:bottom w:val="single" w:sz="8" w:space="0" w:color="auto"/>
              <w:right w:val="nil"/>
            </w:tcBorders>
            <w:shd w:val="clear" w:color="auto" w:fill="auto"/>
            <w:noWrap/>
            <w:vAlign w:val="center"/>
            <w:hideMark/>
          </w:tcPr>
          <w:p w14:paraId="49932126" w14:textId="77777777" w:rsidR="008F4023" w:rsidRPr="008F4023" w:rsidRDefault="008F4023" w:rsidP="008F4023">
            <w:pPr>
              <w:suppressAutoHyphens w:val="0"/>
              <w:spacing w:before="0" w:after="0"/>
              <w:jc w:val="left"/>
              <w:rPr>
                <w:rFonts w:ascii="Times New Roman" w:eastAsia="Times New Roman" w:hAnsi="Times New Roman" w:cs="Times New Roman"/>
                <w:sz w:val="20"/>
                <w:szCs w:val="20"/>
                <w:lang w:eastAsia="fr-FR"/>
              </w:rPr>
            </w:pPr>
            <w:r w:rsidRPr="008F4023">
              <w:rPr>
                <w:rFonts w:ascii="Times New Roman" w:eastAsia="Times New Roman" w:hAnsi="Times New Roman" w:cs="Times New Roman"/>
                <w:sz w:val="20"/>
                <w:szCs w:val="20"/>
                <w:lang w:eastAsia="fr-FR"/>
              </w:rPr>
              <w:t> </w:t>
            </w:r>
          </w:p>
        </w:tc>
        <w:tc>
          <w:tcPr>
            <w:tcW w:w="1200" w:type="dxa"/>
            <w:tcBorders>
              <w:top w:val="nil"/>
              <w:left w:val="nil"/>
              <w:bottom w:val="single" w:sz="8" w:space="0" w:color="auto"/>
              <w:right w:val="single" w:sz="8" w:space="0" w:color="auto"/>
            </w:tcBorders>
            <w:shd w:val="clear" w:color="auto" w:fill="auto"/>
            <w:noWrap/>
            <w:vAlign w:val="center"/>
            <w:hideMark/>
          </w:tcPr>
          <w:p w14:paraId="2C6B850C" w14:textId="77777777" w:rsidR="008F4023" w:rsidRPr="008F4023" w:rsidRDefault="008F4023" w:rsidP="008F4023">
            <w:pPr>
              <w:suppressAutoHyphens w:val="0"/>
              <w:spacing w:before="0" w:after="0"/>
              <w:jc w:val="center"/>
              <w:rPr>
                <w:rFonts w:eastAsia="Times New Roman"/>
                <w:b/>
                <w:bCs/>
                <w:sz w:val="26"/>
                <w:szCs w:val="26"/>
                <w:lang w:eastAsia="fr-FR"/>
              </w:rPr>
            </w:pPr>
            <w:r w:rsidRPr="008F4023">
              <w:rPr>
                <w:rFonts w:eastAsia="Times New Roman"/>
                <w:b/>
                <w:bCs/>
                <w:sz w:val="26"/>
                <w:szCs w:val="26"/>
                <w:lang w:eastAsia="fr-FR"/>
              </w:rPr>
              <w:t> </w:t>
            </w:r>
          </w:p>
        </w:tc>
      </w:tr>
    </w:tbl>
    <w:p w14:paraId="148D75D5" w14:textId="77777777" w:rsidR="00754108" w:rsidRPr="008F4023" w:rsidRDefault="00754108" w:rsidP="00BD4ECD">
      <w:pPr>
        <w:pStyle w:val="Paragraphedeliste"/>
        <w:spacing w:before="0" w:after="0"/>
        <w:ind w:left="0"/>
        <w:rPr>
          <w:rFonts w:ascii="Times New Roman" w:hAnsi="Times New Roman" w:cs="Times New Roman"/>
          <w:b/>
          <w:sz w:val="24"/>
          <w:szCs w:val="24"/>
        </w:rPr>
      </w:pPr>
    </w:p>
    <w:p w14:paraId="65FE130F" w14:textId="77777777" w:rsidR="00A177BF" w:rsidRPr="008F4023" w:rsidRDefault="00A177BF" w:rsidP="00BD4ECD">
      <w:pPr>
        <w:pStyle w:val="Paragraphedeliste"/>
        <w:spacing w:before="0" w:after="0"/>
        <w:ind w:left="0"/>
        <w:rPr>
          <w:rFonts w:ascii="Times New Roman" w:hAnsi="Times New Roman" w:cs="Times New Roman"/>
          <w:b/>
          <w:sz w:val="24"/>
          <w:szCs w:val="24"/>
        </w:rPr>
      </w:pPr>
    </w:p>
    <w:p w14:paraId="62982B26" w14:textId="77777777" w:rsidR="00BD4ECD" w:rsidRPr="008F4023" w:rsidRDefault="00BD4ECD" w:rsidP="00BD4ECD">
      <w:pPr>
        <w:pStyle w:val="Paragraphedeliste"/>
        <w:spacing w:before="0" w:after="0"/>
        <w:ind w:left="750"/>
      </w:pPr>
    </w:p>
    <w:p w14:paraId="02BC2DF2" w14:textId="77777777" w:rsidR="00BD4ECD" w:rsidRPr="008F4023" w:rsidRDefault="00BD4ECD" w:rsidP="00BD4ECD">
      <w:pPr>
        <w:pStyle w:val="Paragraphedeliste"/>
        <w:numPr>
          <w:ilvl w:val="0"/>
          <w:numId w:val="38"/>
        </w:numPr>
        <w:spacing w:before="0" w:after="0"/>
        <w:rPr>
          <w:b/>
          <w:bCs/>
          <w:sz w:val="28"/>
          <w:szCs w:val="28"/>
          <w:u w:val="single"/>
        </w:rPr>
      </w:pPr>
      <w:r w:rsidRPr="008F4023">
        <w:rPr>
          <w:rFonts w:ascii="Times New Roman" w:hAnsi="Times New Roman" w:cs="Times New Roman"/>
          <w:b/>
          <w:bCs/>
          <w:sz w:val="28"/>
          <w:szCs w:val="28"/>
          <w:u w:val="single"/>
        </w:rPr>
        <w:t>Commentaires</w:t>
      </w:r>
    </w:p>
    <w:p w14:paraId="5AE3CE4C" w14:textId="77777777" w:rsidR="00D45A86" w:rsidRPr="008F4023" w:rsidRDefault="00D45A86" w:rsidP="00BD4ECD">
      <w:pPr>
        <w:pStyle w:val="Paragraphedeliste"/>
        <w:spacing w:before="0" w:after="0"/>
        <w:rPr>
          <w:rFonts w:ascii="Times New Roman" w:hAnsi="Times New Roman" w:cs="Times New Roman"/>
          <w:sz w:val="24"/>
          <w:szCs w:val="24"/>
        </w:rPr>
      </w:pPr>
    </w:p>
    <w:p w14:paraId="190BCCAD" w14:textId="7608BD2D" w:rsidR="008F4023" w:rsidRDefault="002F1AF3" w:rsidP="003A093F">
      <w:pPr>
        <w:spacing w:before="0" w:after="0" w:line="360" w:lineRule="auto"/>
        <w:rPr>
          <w:rFonts w:ascii="Times New Roman" w:hAnsi="Times New Roman" w:cs="Times New Roman"/>
          <w:sz w:val="28"/>
          <w:szCs w:val="28"/>
        </w:rPr>
      </w:pPr>
      <w:r>
        <w:rPr>
          <w:rFonts w:ascii="Times New Roman" w:hAnsi="Times New Roman" w:cs="Times New Roman"/>
          <w:sz w:val="28"/>
          <w:szCs w:val="28"/>
        </w:rPr>
        <w:t xml:space="preserve">Comme le mois dernier, c’est le comportement de notre produit phare </w:t>
      </w:r>
      <w:r w:rsidRPr="002F1AF3">
        <w:rPr>
          <w:rFonts w:ascii="Times New Roman" w:hAnsi="Times New Roman" w:cs="Times New Roman"/>
          <w:sz w:val="28"/>
          <w:szCs w:val="28"/>
        </w:rPr>
        <w:t>l’HUILE CEL’OR BIDON DE 20L</w:t>
      </w:r>
      <w:r>
        <w:rPr>
          <w:rFonts w:ascii="Times New Roman" w:hAnsi="Times New Roman" w:cs="Times New Roman"/>
          <w:sz w:val="28"/>
          <w:szCs w:val="28"/>
        </w:rPr>
        <w:t xml:space="preserve"> qui influence directement notre chiffre d’affaires global. Notamment il est en baisse par rapport au mois dernier avec une réalisation de </w:t>
      </w:r>
      <w:r w:rsidRPr="002F1AF3">
        <w:rPr>
          <w:rFonts w:ascii="Times New Roman" w:hAnsi="Times New Roman" w:cs="Times New Roman"/>
          <w:sz w:val="28"/>
          <w:szCs w:val="28"/>
        </w:rPr>
        <w:t>358 007</w:t>
      </w:r>
      <w:r>
        <w:rPr>
          <w:rFonts w:ascii="Times New Roman" w:hAnsi="Times New Roman" w:cs="Times New Roman"/>
          <w:sz w:val="28"/>
          <w:szCs w:val="28"/>
        </w:rPr>
        <w:t> </w:t>
      </w:r>
      <w:r w:rsidRPr="002F1AF3">
        <w:rPr>
          <w:rFonts w:ascii="Times New Roman" w:hAnsi="Times New Roman" w:cs="Times New Roman"/>
          <w:sz w:val="28"/>
          <w:szCs w:val="28"/>
        </w:rPr>
        <w:t>100</w:t>
      </w:r>
      <w:r>
        <w:rPr>
          <w:rFonts w:ascii="Times New Roman" w:hAnsi="Times New Roman" w:cs="Times New Roman"/>
          <w:sz w:val="28"/>
          <w:szCs w:val="28"/>
        </w:rPr>
        <w:t xml:space="preserve"> FCA par rapport à </w:t>
      </w:r>
      <w:r w:rsidRPr="002F1AF3">
        <w:rPr>
          <w:rFonts w:ascii="Times New Roman" w:hAnsi="Times New Roman" w:cs="Times New Roman"/>
          <w:sz w:val="28"/>
          <w:szCs w:val="28"/>
        </w:rPr>
        <w:t>399 785 400 FCFA</w:t>
      </w:r>
      <w:r>
        <w:rPr>
          <w:rFonts w:ascii="Times New Roman" w:hAnsi="Times New Roman" w:cs="Times New Roman"/>
          <w:sz w:val="28"/>
          <w:szCs w:val="28"/>
        </w:rPr>
        <w:t xml:space="preserve"> le mois dernier donc une chute de </w:t>
      </w:r>
      <w:r w:rsidR="009301F3">
        <w:rPr>
          <w:rFonts w:ascii="Times New Roman" w:hAnsi="Times New Roman" w:cs="Times New Roman"/>
          <w:sz w:val="28"/>
          <w:szCs w:val="28"/>
        </w:rPr>
        <w:t xml:space="preserve">41 778 300 FCFA. En deuxième position, nous avons </w:t>
      </w:r>
      <w:r w:rsidR="009301F3" w:rsidRPr="00FD140B">
        <w:rPr>
          <w:rFonts w:ascii="Times New Roman" w:hAnsi="Times New Roman" w:cs="Times New Roman"/>
          <w:sz w:val="28"/>
          <w:szCs w:val="28"/>
        </w:rPr>
        <w:t>l’HUILE CEL'OR 1L CT 15</w:t>
      </w:r>
      <w:r w:rsidR="009301F3">
        <w:rPr>
          <w:rFonts w:ascii="Times New Roman" w:hAnsi="Times New Roman" w:cs="Times New Roman"/>
          <w:sz w:val="28"/>
          <w:szCs w:val="28"/>
        </w:rPr>
        <w:t xml:space="preserve"> avec une réalisation de </w:t>
      </w:r>
      <w:r w:rsidR="009301F3" w:rsidRPr="009301F3">
        <w:rPr>
          <w:rFonts w:ascii="Times New Roman" w:hAnsi="Times New Roman" w:cs="Times New Roman"/>
          <w:sz w:val="28"/>
          <w:szCs w:val="28"/>
        </w:rPr>
        <w:t>9 249</w:t>
      </w:r>
      <w:r w:rsidR="009301F3">
        <w:rPr>
          <w:rFonts w:ascii="Times New Roman" w:hAnsi="Times New Roman" w:cs="Times New Roman"/>
          <w:sz w:val="28"/>
          <w:szCs w:val="28"/>
        </w:rPr>
        <w:t> </w:t>
      </w:r>
      <w:r w:rsidR="009301F3" w:rsidRPr="009301F3">
        <w:rPr>
          <w:rFonts w:ascii="Times New Roman" w:hAnsi="Times New Roman" w:cs="Times New Roman"/>
          <w:sz w:val="28"/>
          <w:szCs w:val="28"/>
        </w:rPr>
        <w:t>500</w:t>
      </w:r>
      <w:r w:rsidR="009301F3">
        <w:rPr>
          <w:rFonts w:ascii="Times New Roman" w:hAnsi="Times New Roman" w:cs="Times New Roman"/>
          <w:sz w:val="28"/>
          <w:szCs w:val="28"/>
        </w:rPr>
        <w:t xml:space="preserve"> FCFA qui est en baisse de 561 750 FCFA par rapport au mois dernier. Notons aussi la baisse du produit </w:t>
      </w:r>
      <w:r w:rsidR="009301F3" w:rsidRPr="009301F3">
        <w:rPr>
          <w:rFonts w:ascii="Times New Roman" w:hAnsi="Times New Roman" w:cs="Times New Roman"/>
          <w:sz w:val="28"/>
          <w:szCs w:val="28"/>
        </w:rPr>
        <w:t>SAVON CEL'OR 350G CT 60</w:t>
      </w:r>
      <w:r w:rsidR="009301F3">
        <w:rPr>
          <w:rFonts w:ascii="Times New Roman" w:hAnsi="Times New Roman" w:cs="Times New Roman"/>
          <w:sz w:val="28"/>
          <w:szCs w:val="28"/>
        </w:rPr>
        <w:t xml:space="preserve"> qui a une réalisation de </w:t>
      </w:r>
      <w:r w:rsidR="009301F3" w:rsidRPr="009301F3">
        <w:rPr>
          <w:rFonts w:ascii="Times New Roman" w:hAnsi="Times New Roman" w:cs="Times New Roman"/>
          <w:sz w:val="28"/>
          <w:szCs w:val="28"/>
        </w:rPr>
        <w:t>3 172</w:t>
      </w:r>
      <w:r w:rsidR="009301F3">
        <w:rPr>
          <w:rFonts w:ascii="Times New Roman" w:hAnsi="Times New Roman" w:cs="Times New Roman"/>
          <w:sz w:val="28"/>
          <w:szCs w:val="28"/>
        </w:rPr>
        <w:t> </w:t>
      </w:r>
      <w:r w:rsidR="009301F3" w:rsidRPr="009301F3">
        <w:rPr>
          <w:rFonts w:ascii="Times New Roman" w:hAnsi="Times New Roman" w:cs="Times New Roman"/>
          <w:sz w:val="28"/>
          <w:szCs w:val="28"/>
        </w:rPr>
        <w:t>500</w:t>
      </w:r>
      <w:r w:rsidR="009301F3">
        <w:rPr>
          <w:rFonts w:ascii="Times New Roman" w:hAnsi="Times New Roman" w:cs="Times New Roman"/>
          <w:sz w:val="28"/>
          <w:szCs w:val="28"/>
        </w:rPr>
        <w:t xml:space="preserve"> FCFA. Ces chiffres des produits en cartons sont réalisés </w:t>
      </w:r>
      <w:r w:rsidR="000C1ADD">
        <w:rPr>
          <w:rFonts w:ascii="Times New Roman" w:hAnsi="Times New Roman" w:cs="Times New Roman"/>
          <w:sz w:val="28"/>
          <w:szCs w:val="28"/>
        </w:rPr>
        <w:t>grâce</w:t>
      </w:r>
      <w:r w:rsidR="009301F3">
        <w:rPr>
          <w:rFonts w:ascii="Times New Roman" w:hAnsi="Times New Roman" w:cs="Times New Roman"/>
          <w:sz w:val="28"/>
          <w:szCs w:val="28"/>
        </w:rPr>
        <w:t xml:space="preserve"> aux</w:t>
      </w:r>
      <w:r w:rsidR="009301F3" w:rsidRPr="009301F3">
        <w:rPr>
          <w:rFonts w:ascii="Times New Roman" w:hAnsi="Times New Roman" w:cs="Times New Roman"/>
          <w:sz w:val="28"/>
          <w:szCs w:val="28"/>
        </w:rPr>
        <w:t xml:space="preserve"> descentes dans les périphéries et les 07 communes de la ville via les actions commerciales initié</w:t>
      </w:r>
      <w:r w:rsidR="009301F3">
        <w:rPr>
          <w:rFonts w:ascii="Times New Roman" w:hAnsi="Times New Roman" w:cs="Times New Roman"/>
          <w:sz w:val="28"/>
          <w:szCs w:val="28"/>
        </w:rPr>
        <w:t xml:space="preserve">es par le Ministère du Commerce. </w:t>
      </w:r>
      <w:r w:rsidR="009301F3" w:rsidRPr="009301F3">
        <w:rPr>
          <w:rFonts w:ascii="Times New Roman" w:hAnsi="Times New Roman" w:cs="Times New Roman"/>
          <w:sz w:val="28"/>
          <w:szCs w:val="28"/>
        </w:rPr>
        <w:t xml:space="preserve">Nous constatons comme les mois précédents la difficulté à écouler le produit SAVON CEL'OR </w:t>
      </w:r>
      <w:r w:rsidR="00FD140B" w:rsidRPr="009301F3">
        <w:rPr>
          <w:rFonts w:ascii="Times New Roman" w:hAnsi="Times New Roman" w:cs="Times New Roman"/>
          <w:sz w:val="28"/>
          <w:szCs w:val="28"/>
        </w:rPr>
        <w:t>180G,</w:t>
      </w:r>
      <w:r w:rsidR="009301F3" w:rsidRPr="009301F3">
        <w:rPr>
          <w:rFonts w:ascii="Times New Roman" w:hAnsi="Times New Roman" w:cs="Times New Roman"/>
          <w:sz w:val="28"/>
          <w:szCs w:val="28"/>
        </w:rPr>
        <w:t xml:space="preserve"> nous sollicitons à nouveau l’appui de la direction commerciale pour qu’une promotion particulière soit faite sur ce produit</w:t>
      </w:r>
      <w:r w:rsidR="009301F3">
        <w:rPr>
          <w:rFonts w:ascii="Times New Roman" w:hAnsi="Times New Roman" w:cs="Times New Roman"/>
          <w:sz w:val="28"/>
          <w:szCs w:val="28"/>
        </w:rPr>
        <w:t xml:space="preserve">, </w:t>
      </w:r>
      <w:r w:rsidR="009301F3" w:rsidRPr="009301F3">
        <w:rPr>
          <w:rFonts w:ascii="Times New Roman" w:hAnsi="Times New Roman" w:cs="Times New Roman"/>
          <w:sz w:val="28"/>
          <w:szCs w:val="28"/>
        </w:rPr>
        <w:t xml:space="preserve">en l’associant par exemple en promotion avec l’HUILE CEL'OR 1L lors des campagnes dans les </w:t>
      </w:r>
      <w:r w:rsidR="009301F3" w:rsidRPr="009301F3">
        <w:rPr>
          <w:rFonts w:ascii="Times New Roman" w:hAnsi="Times New Roman" w:cs="Times New Roman"/>
          <w:sz w:val="28"/>
          <w:szCs w:val="28"/>
        </w:rPr>
        <w:lastRenderedPageBreak/>
        <w:t>marchés ou les grandes surfaces.</w:t>
      </w:r>
      <w:r w:rsidR="009301F3">
        <w:rPr>
          <w:rFonts w:ascii="Times New Roman" w:hAnsi="Times New Roman" w:cs="Times New Roman"/>
          <w:sz w:val="28"/>
          <w:szCs w:val="28"/>
        </w:rPr>
        <w:t xml:space="preserve"> Comme conséquence nous avons dû retourner 200 cartons du </w:t>
      </w:r>
      <w:r w:rsidR="009301F3" w:rsidRPr="009301F3">
        <w:rPr>
          <w:rFonts w:ascii="Times New Roman" w:hAnsi="Times New Roman" w:cs="Times New Roman"/>
          <w:sz w:val="28"/>
          <w:szCs w:val="28"/>
        </w:rPr>
        <w:t>produit SAVON CEL'OR 180G</w:t>
      </w:r>
      <w:r w:rsidR="009301F3">
        <w:rPr>
          <w:rFonts w:ascii="Times New Roman" w:hAnsi="Times New Roman" w:cs="Times New Roman"/>
          <w:sz w:val="28"/>
          <w:szCs w:val="28"/>
        </w:rPr>
        <w:t xml:space="preserve"> à l’usine qui se </w:t>
      </w:r>
      <w:r w:rsidR="00FD140B">
        <w:rPr>
          <w:rFonts w:ascii="Times New Roman" w:hAnsi="Times New Roman" w:cs="Times New Roman"/>
          <w:sz w:val="28"/>
          <w:szCs w:val="28"/>
        </w:rPr>
        <w:t>détérioraient</w:t>
      </w:r>
      <w:r w:rsidR="009301F3">
        <w:rPr>
          <w:rFonts w:ascii="Times New Roman" w:hAnsi="Times New Roman" w:cs="Times New Roman"/>
          <w:sz w:val="28"/>
          <w:szCs w:val="28"/>
        </w:rPr>
        <w:t xml:space="preserve"> dé</w:t>
      </w:r>
      <w:r w:rsidR="00FD140B">
        <w:rPr>
          <w:rFonts w:ascii="Times New Roman" w:hAnsi="Times New Roman" w:cs="Times New Roman"/>
          <w:sz w:val="28"/>
          <w:szCs w:val="28"/>
        </w:rPr>
        <w:t>j</w:t>
      </w:r>
      <w:r w:rsidR="009301F3">
        <w:rPr>
          <w:rFonts w:ascii="Times New Roman" w:hAnsi="Times New Roman" w:cs="Times New Roman"/>
          <w:sz w:val="28"/>
          <w:szCs w:val="28"/>
        </w:rPr>
        <w:t>à à cause de leur longue durée dans le magasin.</w:t>
      </w:r>
    </w:p>
    <w:p w14:paraId="41AE6BF4" w14:textId="77777777" w:rsidR="00F65ED7" w:rsidRPr="008F4023" w:rsidRDefault="00F65ED7" w:rsidP="003A093F">
      <w:pPr>
        <w:spacing w:before="0" w:after="0" w:line="360" w:lineRule="auto"/>
        <w:rPr>
          <w:rFonts w:ascii="Times New Roman" w:hAnsi="Times New Roman" w:cs="Times New Roman"/>
          <w:sz w:val="28"/>
          <w:szCs w:val="28"/>
        </w:rPr>
      </w:pPr>
    </w:p>
    <w:p w14:paraId="3C5D47BD" w14:textId="13F83F51" w:rsidR="00F65ED7" w:rsidRPr="008F4023" w:rsidRDefault="00F65ED7" w:rsidP="00F65ED7">
      <w:pPr>
        <w:pStyle w:val="Titre1"/>
      </w:pPr>
      <w:bookmarkStart w:id="21" w:name="_Toc205213574"/>
      <w:r w:rsidRPr="008F4023">
        <w:t>II.A.</w:t>
      </w:r>
      <w:r>
        <w:t>3</w:t>
      </w:r>
      <w:r w:rsidRPr="008F4023">
        <w:t xml:space="preserve">- </w:t>
      </w:r>
      <w:r>
        <w:rPr>
          <w:u w:val="single"/>
        </w:rPr>
        <w:t>ANALYSE DES PRIX DE VENTES PRATIQUES PAR ARTICLES</w:t>
      </w:r>
      <w:bookmarkEnd w:id="21"/>
    </w:p>
    <w:p w14:paraId="180215FF" w14:textId="77777777" w:rsidR="00840207" w:rsidRDefault="00840207" w:rsidP="00BD4ECD">
      <w:pPr>
        <w:pStyle w:val="Paragraphedeliste"/>
        <w:spacing w:before="0" w:after="0" w:line="360" w:lineRule="auto"/>
        <w:ind w:left="0"/>
        <w:rPr>
          <w:color w:val="FF0000"/>
        </w:rPr>
      </w:pPr>
    </w:p>
    <w:tbl>
      <w:tblPr>
        <w:tblW w:w="8080" w:type="dxa"/>
        <w:tblCellMar>
          <w:left w:w="70" w:type="dxa"/>
          <w:right w:w="70" w:type="dxa"/>
        </w:tblCellMar>
        <w:tblLook w:val="04A0" w:firstRow="1" w:lastRow="0" w:firstColumn="1" w:lastColumn="0" w:noHBand="0" w:noVBand="1"/>
      </w:tblPr>
      <w:tblGrid>
        <w:gridCol w:w="3500"/>
        <w:gridCol w:w="1520"/>
        <w:gridCol w:w="1360"/>
        <w:gridCol w:w="1700"/>
      </w:tblGrid>
      <w:tr w:rsidR="00393774" w:rsidRPr="00393774" w14:paraId="7B6A46E0" w14:textId="77777777" w:rsidTr="00393774">
        <w:trPr>
          <w:trHeight w:val="660"/>
        </w:trPr>
        <w:tc>
          <w:tcPr>
            <w:tcW w:w="350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72667C44"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ARTICLE</w:t>
            </w:r>
          </w:p>
        </w:tc>
        <w:tc>
          <w:tcPr>
            <w:tcW w:w="1520" w:type="dxa"/>
            <w:tcBorders>
              <w:top w:val="single" w:sz="4" w:space="0" w:color="auto"/>
              <w:left w:val="nil"/>
              <w:bottom w:val="single" w:sz="4" w:space="0" w:color="auto"/>
              <w:right w:val="single" w:sz="4" w:space="0" w:color="auto"/>
            </w:tcBorders>
            <w:shd w:val="clear" w:color="000000" w:fill="92D050"/>
            <w:noWrap/>
            <w:vAlign w:val="center"/>
            <w:hideMark/>
          </w:tcPr>
          <w:p w14:paraId="60BA40E0"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 xml:space="preserve">QTE </w:t>
            </w:r>
          </w:p>
        </w:tc>
        <w:tc>
          <w:tcPr>
            <w:tcW w:w="1360" w:type="dxa"/>
            <w:tcBorders>
              <w:top w:val="single" w:sz="4" w:space="0" w:color="auto"/>
              <w:left w:val="nil"/>
              <w:bottom w:val="single" w:sz="4" w:space="0" w:color="auto"/>
              <w:right w:val="single" w:sz="4" w:space="0" w:color="auto"/>
            </w:tcBorders>
            <w:shd w:val="clear" w:color="000000" w:fill="92D050"/>
            <w:vAlign w:val="center"/>
            <w:hideMark/>
          </w:tcPr>
          <w:p w14:paraId="6457BB19"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PRIX VENTE</w:t>
            </w:r>
          </w:p>
        </w:tc>
        <w:tc>
          <w:tcPr>
            <w:tcW w:w="1700" w:type="dxa"/>
            <w:tcBorders>
              <w:top w:val="single" w:sz="4" w:space="0" w:color="auto"/>
              <w:left w:val="nil"/>
              <w:bottom w:val="single" w:sz="4" w:space="0" w:color="auto"/>
              <w:right w:val="single" w:sz="4" w:space="0" w:color="auto"/>
            </w:tcBorders>
            <w:shd w:val="clear" w:color="000000" w:fill="92D050"/>
            <w:noWrap/>
            <w:vAlign w:val="center"/>
            <w:hideMark/>
          </w:tcPr>
          <w:p w14:paraId="14B1933D"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 xml:space="preserve">MONTANT </w:t>
            </w:r>
          </w:p>
        </w:tc>
      </w:tr>
      <w:tr w:rsidR="00393774" w:rsidRPr="00393774" w14:paraId="3678256F" w14:textId="77777777" w:rsidTr="00393774">
        <w:trPr>
          <w:trHeight w:val="330"/>
        </w:trPr>
        <w:tc>
          <w:tcPr>
            <w:tcW w:w="35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72DF6A9"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HUILE CEL'OR BIDON 20L</w:t>
            </w:r>
          </w:p>
        </w:tc>
        <w:tc>
          <w:tcPr>
            <w:tcW w:w="1520" w:type="dxa"/>
            <w:tcBorders>
              <w:top w:val="nil"/>
              <w:left w:val="nil"/>
              <w:bottom w:val="single" w:sz="4" w:space="0" w:color="auto"/>
              <w:right w:val="single" w:sz="4" w:space="0" w:color="auto"/>
            </w:tcBorders>
            <w:shd w:val="clear" w:color="auto" w:fill="auto"/>
            <w:noWrap/>
            <w:vAlign w:val="bottom"/>
            <w:hideMark/>
          </w:tcPr>
          <w:p w14:paraId="795C91D3"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1 650</w:t>
            </w:r>
          </w:p>
        </w:tc>
        <w:tc>
          <w:tcPr>
            <w:tcW w:w="1360" w:type="dxa"/>
            <w:tcBorders>
              <w:top w:val="nil"/>
              <w:left w:val="nil"/>
              <w:bottom w:val="single" w:sz="4" w:space="0" w:color="auto"/>
              <w:right w:val="single" w:sz="4" w:space="0" w:color="auto"/>
            </w:tcBorders>
            <w:shd w:val="clear" w:color="auto" w:fill="auto"/>
            <w:noWrap/>
            <w:vAlign w:val="bottom"/>
            <w:hideMark/>
          </w:tcPr>
          <w:p w14:paraId="6F534316"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24 750</w:t>
            </w:r>
          </w:p>
        </w:tc>
        <w:tc>
          <w:tcPr>
            <w:tcW w:w="1700" w:type="dxa"/>
            <w:tcBorders>
              <w:top w:val="nil"/>
              <w:left w:val="nil"/>
              <w:bottom w:val="single" w:sz="4" w:space="0" w:color="auto"/>
              <w:right w:val="single" w:sz="4" w:space="0" w:color="auto"/>
            </w:tcBorders>
            <w:shd w:val="clear" w:color="auto" w:fill="auto"/>
            <w:noWrap/>
            <w:vAlign w:val="bottom"/>
            <w:hideMark/>
          </w:tcPr>
          <w:p w14:paraId="68419182"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40 837 500</w:t>
            </w:r>
          </w:p>
        </w:tc>
      </w:tr>
      <w:tr w:rsidR="00393774" w:rsidRPr="00393774" w14:paraId="2113B696" w14:textId="77777777" w:rsidTr="00A8193D">
        <w:trPr>
          <w:trHeight w:val="330"/>
        </w:trPr>
        <w:tc>
          <w:tcPr>
            <w:tcW w:w="3500" w:type="dxa"/>
            <w:vMerge/>
            <w:tcBorders>
              <w:top w:val="nil"/>
              <w:left w:val="single" w:sz="4" w:space="0" w:color="auto"/>
              <w:bottom w:val="single" w:sz="4" w:space="0" w:color="auto"/>
              <w:right w:val="single" w:sz="4" w:space="0" w:color="auto"/>
            </w:tcBorders>
            <w:vAlign w:val="center"/>
            <w:hideMark/>
          </w:tcPr>
          <w:p w14:paraId="3A40DACE" w14:textId="77777777" w:rsidR="00393774" w:rsidRPr="00393774" w:rsidRDefault="00393774" w:rsidP="00393774">
            <w:pPr>
              <w:suppressAutoHyphens w:val="0"/>
              <w:spacing w:before="0" w:after="0"/>
              <w:jc w:val="left"/>
              <w:rPr>
                <w:rFonts w:ascii="Times New Roman" w:eastAsia="Times New Roman" w:hAnsi="Times New Roman" w:cs="Times New Roman"/>
                <w:b/>
                <w:bCs/>
                <w:color w:val="000000"/>
                <w:sz w:val="26"/>
                <w:szCs w:val="26"/>
                <w:lang w:eastAsia="fr-FR"/>
              </w:rPr>
            </w:pPr>
          </w:p>
        </w:tc>
        <w:tc>
          <w:tcPr>
            <w:tcW w:w="1520" w:type="dxa"/>
            <w:tcBorders>
              <w:top w:val="nil"/>
              <w:left w:val="nil"/>
              <w:bottom w:val="single" w:sz="4" w:space="0" w:color="auto"/>
              <w:right w:val="single" w:sz="4" w:space="0" w:color="auto"/>
            </w:tcBorders>
            <w:shd w:val="clear" w:color="auto" w:fill="FFFF00"/>
            <w:noWrap/>
            <w:vAlign w:val="bottom"/>
            <w:hideMark/>
          </w:tcPr>
          <w:p w14:paraId="6516F59D"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9 500</w:t>
            </w:r>
          </w:p>
        </w:tc>
        <w:tc>
          <w:tcPr>
            <w:tcW w:w="1360" w:type="dxa"/>
            <w:tcBorders>
              <w:top w:val="nil"/>
              <w:left w:val="nil"/>
              <w:bottom w:val="single" w:sz="4" w:space="0" w:color="auto"/>
              <w:right w:val="single" w:sz="4" w:space="0" w:color="auto"/>
            </w:tcBorders>
            <w:shd w:val="clear" w:color="auto" w:fill="FFFF00"/>
            <w:noWrap/>
            <w:vAlign w:val="bottom"/>
            <w:hideMark/>
          </w:tcPr>
          <w:p w14:paraId="3CD96DA3"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25 000</w:t>
            </w:r>
          </w:p>
        </w:tc>
        <w:tc>
          <w:tcPr>
            <w:tcW w:w="1700" w:type="dxa"/>
            <w:tcBorders>
              <w:top w:val="nil"/>
              <w:left w:val="nil"/>
              <w:bottom w:val="single" w:sz="4" w:space="0" w:color="auto"/>
              <w:right w:val="single" w:sz="4" w:space="0" w:color="auto"/>
            </w:tcBorders>
            <w:shd w:val="clear" w:color="auto" w:fill="FFFF00"/>
            <w:noWrap/>
            <w:vAlign w:val="bottom"/>
            <w:hideMark/>
          </w:tcPr>
          <w:p w14:paraId="7C4FEBBD"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237 500 000</w:t>
            </w:r>
          </w:p>
        </w:tc>
      </w:tr>
      <w:tr w:rsidR="00393774" w:rsidRPr="00393774" w14:paraId="52D81BFC" w14:textId="77777777" w:rsidTr="00393774">
        <w:trPr>
          <w:trHeight w:val="330"/>
        </w:trPr>
        <w:tc>
          <w:tcPr>
            <w:tcW w:w="3500" w:type="dxa"/>
            <w:vMerge/>
            <w:tcBorders>
              <w:top w:val="nil"/>
              <w:left w:val="single" w:sz="4" w:space="0" w:color="auto"/>
              <w:bottom w:val="single" w:sz="4" w:space="0" w:color="auto"/>
              <w:right w:val="single" w:sz="4" w:space="0" w:color="auto"/>
            </w:tcBorders>
            <w:vAlign w:val="center"/>
            <w:hideMark/>
          </w:tcPr>
          <w:p w14:paraId="0C5054F6" w14:textId="77777777" w:rsidR="00393774" w:rsidRPr="00393774" w:rsidRDefault="00393774" w:rsidP="00393774">
            <w:pPr>
              <w:suppressAutoHyphens w:val="0"/>
              <w:spacing w:before="0" w:after="0"/>
              <w:jc w:val="left"/>
              <w:rPr>
                <w:rFonts w:ascii="Times New Roman" w:eastAsia="Times New Roman" w:hAnsi="Times New Roman" w:cs="Times New Roman"/>
                <w:b/>
                <w:bCs/>
                <w:color w:val="000000"/>
                <w:sz w:val="26"/>
                <w:szCs w:val="26"/>
                <w:lang w:eastAsia="fr-FR"/>
              </w:rPr>
            </w:pPr>
          </w:p>
        </w:tc>
        <w:tc>
          <w:tcPr>
            <w:tcW w:w="1520" w:type="dxa"/>
            <w:tcBorders>
              <w:top w:val="nil"/>
              <w:left w:val="nil"/>
              <w:bottom w:val="single" w:sz="4" w:space="0" w:color="auto"/>
              <w:right w:val="single" w:sz="4" w:space="0" w:color="auto"/>
            </w:tcBorders>
            <w:shd w:val="clear" w:color="auto" w:fill="auto"/>
            <w:noWrap/>
            <w:vAlign w:val="bottom"/>
            <w:hideMark/>
          </w:tcPr>
          <w:p w14:paraId="00D82B40"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2 388</w:t>
            </w:r>
          </w:p>
        </w:tc>
        <w:tc>
          <w:tcPr>
            <w:tcW w:w="1360" w:type="dxa"/>
            <w:tcBorders>
              <w:top w:val="nil"/>
              <w:left w:val="nil"/>
              <w:bottom w:val="single" w:sz="4" w:space="0" w:color="auto"/>
              <w:right w:val="single" w:sz="4" w:space="0" w:color="auto"/>
            </w:tcBorders>
            <w:shd w:val="clear" w:color="auto" w:fill="auto"/>
            <w:noWrap/>
            <w:vAlign w:val="bottom"/>
            <w:hideMark/>
          </w:tcPr>
          <w:p w14:paraId="7FFFED78"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25 200</w:t>
            </w:r>
          </w:p>
        </w:tc>
        <w:tc>
          <w:tcPr>
            <w:tcW w:w="1700" w:type="dxa"/>
            <w:tcBorders>
              <w:top w:val="nil"/>
              <w:left w:val="nil"/>
              <w:bottom w:val="single" w:sz="4" w:space="0" w:color="auto"/>
              <w:right w:val="single" w:sz="4" w:space="0" w:color="auto"/>
            </w:tcBorders>
            <w:shd w:val="clear" w:color="auto" w:fill="auto"/>
            <w:noWrap/>
            <w:vAlign w:val="bottom"/>
            <w:hideMark/>
          </w:tcPr>
          <w:p w14:paraId="18460FC8"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60 177 600</w:t>
            </w:r>
          </w:p>
        </w:tc>
      </w:tr>
      <w:tr w:rsidR="00393774" w:rsidRPr="00393774" w14:paraId="30A2C56A" w14:textId="77777777" w:rsidTr="00393774">
        <w:trPr>
          <w:trHeight w:val="330"/>
        </w:trPr>
        <w:tc>
          <w:tcPr>
            <w:tcW w:w="3500" w:type="dxa"/>
            <w:vMerge/>
            <w:tcBorders>
              <w:top w:val="nil"/>
              <w:left w:val="single" w:sz="4" w:space="0" w:color="auto"/>
              <w:bottom w:val="single" w:sz="4" w:space="0" w:color="auto"/>
              <w:right w:val="single" w:sz="4" w:space="0" w:color="auto"/>
            </w:tcBorders>
            <w:vAlign w:val="center"/>
            <w:hideMark/>
          </w:tcPr>
          <w:p w14:paraId="47B67274" w14:textId="77777777" w:rsidR="00393774" w:rsidRPr="00393774" w:rsidRDefault="00393774" w:rsidP="00393774">
            <w:pPr>
              <w:suppressAutoHyphens w:val="0"/>
              <w:spacing w:before="0" w:after="0"/>
              <w:jc w:val="left"/>
              <w:rPr>
                <w:rFonts w:ascii="Times New Roman" w:eastAsia="Times New Roman" w:hAnsi="Times New Roman" w:cs="Times New Roman"/>
                <w:b/>
                <w:bCs/>
                <w:color w:val="000000"/>
                <w:sz w:val="26"/>
                <w:szCs w:val="26"/>
                <w:lang w:eastAsia="fr-FR"/>
              </w:rPr>
            </w:pPr>
          </w:p>
        </w:tc>
        <w:tc>
          <w:tcPr>
            <w:tcW w:w="1520" w:type="dxa"/>
            <w:tcBorders>
              <w:top w:val="nil"/>
              <w:left w:val="nil"/>
              <w:bottom w:val="single" w:sz="4" w:space="0" w:color="auto"/>
              <w:right w:val="single" w:sz="4" w:space="0" w:color="auto"/>
            </w:tcBorders>
            <w:shd w:val="clear" w:color="auto" w:fill="auto"/>
            <w:noWrap/>
            <w:vAlign w:val="bottom"/>
            <w:hideMark/>
          </w:tcPr>
          <w:p w14:paraId="3D51B929"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100</w:t>
            </w:r>
          </w:p>
        </w:tc>
        <w:tc>
          <w:tcPr>
            <w:tcW w:w="1360" w:type="dxa"/>
            <w:tcBorders>
              <w:top w:val="nil"/>
              <w:left w:val="nil"/>
              <w:bottom w:val="single" w:sz="4" w:space="0" w:color="auto"/>
              <w:right w:val="single" w:sz="4" w:space="0" w:color="auto"/>
            </w:tcBorders>
            <w:shd w:val="clear" w:color="auto" w:fill="auto"/>
            <w:noWrap/>
            <w:vAlign w:val="bottom"/>
            <w:hideMark/>
          </w:tcPr>
          <w:p w14:paraId="03393EC1"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25 400</w:t>
            </w:r>
          </w:p>
        </w:tc>
        <w:tc>
          <w:tcPr>
            <w:tcW w:w="1700" w:type="dxa"/>
            <w:tcBorders>
              <w:top w:val="nil"/>
              <w:left w:val="nil"/>
              <w:bottom w:val="single" w:sz="4" w:space="0" w:color="auto"/>
              <w:right w:val="single" w:sz="4" w:space="0" w:color="auto"/>
            </w:tcBorders>
            <w:shd w:val="clear" w:color="auto" w:fill="auto"/>
            <w:noWrap/>
            <w:vAlign w:val="bottom"/>
            <w:hideMark/>
          </w:tcPr>
          <w:p w14:paraId="462911F5"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2 540 000</w:t>
            </w:r>
          </w:p>
        </w:tc>
      </w:tr>
      <w:tr w:rsidR="00393774" w:rsidRPr="00393774" w14:paraId="39C16BB2" w14:textId="77777777" w:rsidTr="00393774">
        <w:trPr>
          <w:trHeight w:val="330"/>
        </w:trPr>
        <w:tc>
          <w:tcPr>
            <w:tcW w:w="3500" w:type="dxa"/>
            <w:vMerge/>
            <w:tcBorders>
              <w:top w:val="nil"/>
              <w:left w:val="single" w:sz="4" w:space="0" w:color="auto"/>
              <w:bottom w:val="single" w:sz="4" w:space="0" w:color="auto"/>
              <w:right w:val="single" w:sz="4" w:space="0" w:color="auto"/>
            </w:tcBorders>
            <w:vAlign w:val="center"/>
            <w:hideMark/>
          </w:tcPr>
          <w:p w14:paraId="6F7C4314" w14:textId="77777777" w:rsidR="00393774" w:rsidRPr="00393774" w:rsidRDefault="00393774" w:rsidP="00393774">
            <w:pPr>
              <w:suppressAutoHyphens w:val="0"/>
              <w:spacing w:before="0" w:after="0"/>
              <w:jc w:val="left"/>
              <w:rPr>
                <w:rFonts w:ascii="Times New Roman" w:eastAsia="Times New Roman" w:hAnsi="Times New Roman" w:cs="Times New Roman"/>
                <w:b/>
                <w:bCs/>
                <w:color w:val="000000"/>
                <w:sz w:val="26"/>
                <w:szCs w:val="26"/>
                <w:lang w:eastAsia="fr-FR"/>
              </w:rPr>
            </w:pPr>
          </w:p>
        </w:tc>
        <w:tc>
          <w:tcPr>
            <w:tcW w:w="1520" w:type="dxa"/>
            <w:tcBorders>
              <w:top w:val="nil"/>
              <w:left w:val="nil"/>
              <w:bottom w:val="single" w:sz="4" w:space="0" w:color="auto"/>
              <w:right w:val="single" w:sz="4" w:space="0" w:color="auto"/>
            </w:tcBorders>
            <w:shd w:val="clear" w:color="auto" w:fill="auto"/>
            <w:noWrap/>
            <w:vAlign w:val="bottom"/>
            <w:hideMark/>
          </w:tcPr>
          <w:p w14:paraId="0D2652BA"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364</w:t>
            </w:r>
          </w:p>
        </w:tc>
        <w:tc>
          <w:tcPr>
            <w:tcW w:w="1360" w:type="dxa"/>
            <w:tcBorders>
              <w:top w:val="nil"/>
              <w:left w:val="nil"/>
              <w:bottom w:val="single" w:sz="4" w:space="0" w:color="auto"/>
              <w:right w:val="single" w:sz="4" w:space="0" w:color="auto"/>
            </w:tcBorders>
            <w:shd w:val="clear" w:color="auto" w:fill="auto"/>
            <w:noWrap/>
            <w:vAlign w:val="bottom"/>
            <w:hideMark/>
          </w:tcPr>
          <w:p w14:paraId="124051CF"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25 500</w:t>
            </w:r>
          </w:p>
        </w:tc>
        <w:tc>
          <w:tcPr>
            <w:tcW w:w="1700" w:type="dxa"/>
            <w:tcBorders>
              <w:top w:val="nil"/>
              <w:left w:val="nil"/>
              <w:bottom w:val="single" w:sz="4" w:space="0" w:color="auto"/>
              <w:right w:val="single" w:sz="4" w:space="0" w:color="auto"/>
            </w:tcBorders>
            <w:shd w:val="clear" w:color="auto" w:fill="auto"/>
            <w:noWrap/>
            <w:vAlign w:val="bottom"/>
            <w:hideMark/>
          </w:tcPr>
          <w:p w14:paraId="488F3A6E"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9 282 000</w:t>
            </w:r>
          </w:p>
        </w:tc>
      </w:tr>
      <w:tr w:rsidR="00393774" w:rsidRPr="00393774" w14:paraId="2CBF30ED" w14:textId="77777777" w:rsidTr="00393774">
        <w:trPr>
          <w:trHeight w:val="330"/>
        </w:trPr>
        <w:tc>
          <w:tcPr>
            <w:tcW w:w="3500" w:type="dxa"/>
            <w:vMerge/>
            <w:tcBorders>
              <w:top w:val="nil"/>
              <w:left w:val="single" w:sz="4" w:space="0" w:color="auto"/>
              <w:bottom w:val="single" w:sz="4" w:space="0" w:color="auto"/>
              <w:right w:val="single" w:sz="4" w:space="0" w:color="auto"/>
            </w:tcBorders>
            <w:vAlign w:val="center"/>
            <w:hideMark/>
          </w:tcPr>
          <w:p w14:paraId="4C4D6E6B" w14:textId="77777777" w:rsidR="00393774" w:rsidRPr="00393774" w:rsidRDefault="00393774" w:rsidP="00393774">
            <w:pPr>
              <w:suppressAutoHyphens w:val="0"/>
              <w:spacing w:before="0" w:after="0"/>
              <w:jc w:val="left"/>
              <w:rPr>
                <w:rFonts w:ascii="Times New Roman" w:eastAsia="Times New Roman" w:hAnsi="Times New Roman" w:cs="Times New Roman"/>
                <w:b/>
                <w:bCs/>
                <w:color w:val="000000"/>
                <w:sz w:val="26"/>
                <w:szCs w:val="26"/>
                <w:lang w:eastAsia="fr-FR"/>
              </w:rPr>
            </w:pPr>
          </w:p>
        </w:tc>
        <w:tc>
          <w:tcPr>
            <w:tcW w:w="1520" w:type="dxa"/>
            <w:tcBorders>
              <w:top w:val="nil"/>
              <w:left w:val="nil"/>
              <w:bottom w:val="single" w:sz="4" w:space="0" w:color="auto"/>
              <w:right w:val="single" w:sz="4" w:space="0" w:color="auto"/>
            </w:tcBorders>
            <w:shd w:val="clear" w:color="auto" w:fill="auto"/>
            <w:noWrap/>
            <w:vAlign w:val="bottom"/>
            <w:hideMark/>
          </w:tcPr>
          <w:p w14:paraId="5191E825"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295</w:t>
            </w:r>
          </w:p>
        </w:tc>
        <w:tc>
          <w:tcPr>
            <w:tcW w:w="1360" w:type="dxa"/>
            <w:tcBorders>
              <w:top w:val="nil"/>
              <w:left w:val="nil"/>
              <w:bottom w:val="single" w:sz="4" w:space="0" w:color="auto"/>
              <w:right w:val="single" w:sz="4" w:space="0" w:color="auto"/>
            </w:tcBorders>
            <w:shd w:val="clear" w:color="auto" w:fill="auto"/>
            <w:noWrap/>
            <w:vAlign w:val="bottom"/>
            <w:hideMark/>
          </w:tcPr>
          <w:p w14:paraId="6583B525"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26 000</w:t>
            </w:r>
          </w:p>
        </w:tc>
        <w:tc>
          <w:tcPr>
            <w:tcW w:w="1700" w:type="dxa"/>
            <w:tcBorders>
              <w:top w:val="nil"/>
              <w:left w:val="nil"/>
              <w:bottom w:val="single" w:sz="4" w:space="0" w:color="auto"/>
              <w:right w:val="single" w:sz="4" w:space="0" w:color="auto"/>
            </w:tcBorders>
            <w:shd w:val="clear" w:color="auto" w:fill="auto"/>
            <w:noWrap/>
            <w:vAlign w:val="bottom"/>
            <w:hideMark/>
          </w:tcPr>
          <w:p w14:paraId="08C94741"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7 670 000</w:t>
            </w:r>
          </w:p>
        </w:tc>
      </w:tr>
      <w:tr w:rsidR="00393774" w:rsidRPr="00393774" w14:paraId="4C65B1D6" w14:textId="77777777" w:rsidTr="00393774">
        <w:trPr>
          <w:trHeight w:val="330"/>
        </w:trPr>
        <w:tc>
          <w:tcPr>
            <w:tcW w:w="6380" w:type="dxa"/>
            <w:gridSpan w:val="3"/>
            <w:tcBorders>
              <w:top w:val="single" w:sz="4" w:space="0" w:color="auto"/>
              <w:left w:val="single" w:sz="4" w:space="0" w:color="auto"/>
              <w:bottom w:val="single" w:sz="4" w:space="0" w:color="auto"/>
              <w:right w:val="single" w:sz="4" w:space="0" w:color="000000"/>
            </w:tcBorders>
            <w:shd w:val="clear" w:color="000000" w:fill="D0CECE"/>
            <w:noWrap/>
            <w:vAlign w:val="bottom"/>
            <w:hideMark/>
          </w:tcPr>
          <w:p w14:paraId="3DC4C34C"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TOTAL</w:t>
            </w:r>
            <w:bookmarkStart w:id="22" w:name="_GoBack"/>
            <w:bookmarkEnd w:id="22"/>
          </w:p>
        </w:tc>
        <w:tc>
          <w:tcPr>
            <w:tcW w:w="1700" w:type="dxa"/>
            <w:tcBorders>
              <w:top w:val="nil"/>
              <w:left w:val="nil"/>
              <w:bottom w:val="single" w:sz="4" w:space="0" w:color="auto"/>
              <w:right w:val="single" w:sz="4" w:space="0" w:color="auto"/>
            </w:tcBorders>
            <w:shd w:val="clear" w:color="000000" w:fill="D0CECE"/>
            <w:noWrap/>
            <w:vAlign w:val="bottom"/>
            <w:hideMark/>
          </w:tcPr>
          <w:p w14:paraId="40851439"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358 007 100</w:t>
            </w:r>
          </w:p>
        </w:tc>
      </w:tr>
      <w:tr w:rsidR="00393774" w:rsidRPr="00393774" w14:paraId="5A36A0E7" w14:textId="77777777" w:rsidTr="00393774">
        <w:trPr>
          <w:trHeight w:val="330"/>
        </w:trPr>
        <w:tc>
          <w:tcPr>
            <w:tcW w:w="35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464447E"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HUILE CEL'OR 1L CT 15</w:t>
            </w:r>
          </w:p>
        </w:tc>
        <w:tc>
          <w:tcPr>
            <w:tcW w:w="1520" w:type="dxa"/>
            <w:tcBorders>
              <w:top w:val="nil"/>
              <w:left w:val="nil"/>
              <w:bottom w:val="single" w:sz="4" w:space="0" w:color="auto"/>
              <w:right w:val="single" w:sz="4" w:space="0" w:color="auto"/>
            </w:tcBorders>
            <w:shd w:val="clear" w:color="auto" w:fill="auto"/>
            <w:noWrap/>
            <w:vAlign w:val="bottom"/>
            <w:hideMark/>
          </w:tcPr>
          <w:p w14:paraId="45A4893D"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185</w:t>
            </w:r>
          </w:p>
        </w:tc>
        <w:tc>
          <w:tcPr>
            <w:tcW w:w="1360" w:type="dxa"/>
            <w:tcBorders>
              <w:top w:val="nil"/>
              <w:left w:val="nil"/>
              <w:bottom w:val="single" w:sz="4" w:space="0" w:color="auto"/>
              <w:right w:val="single" w:sz="4" w:space="0" w:color="auto"/>
            </w:tcBorders>
            <w:shd w:val="clear" w:color="auto" w:fill="auto"/>
            <w:noWrap/>
            <w:vAlign w:val="bottom"/>
            <w:hideMark/>
          </w:tcPr>
          <w:p w14:paraId="5431BF8D"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19 500</w:t>
            </w:r>
          </w:p>
        </w:tc>
        <w:tc>
          <w:tcPr>
            <w:tcW w:w="1700" w:type="dxa"/>
            <w:tcBorders>
              <w:top w:val="nil"/>
              <w:left w:val="nil"/>
              <w:bottom w:val="single" w:sz="4" w:space="0" w:color="auto"/>
              <w:right w:val="single" w:sz="4" w:space="0" w:color="auto"/>
            </w:tcBorders>
            <w:shd w:val="clear" w:color="auto" w:fill="auto"/>
            <w:noWrap/>
            <w:vAlign w:val="bottom"/>
            <w:hideMark/>
          </w:tcPr>
          <w:p w14:paraId="138E6EA0"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3 607 500</w:t>
            </w:r>
          </w:p>
        </w:tc>
      </w:tr>
      <w:tr w:rsidR="00393774" w:rsidRPr="00393774" w14:paraId="0EA783D6" w14:textId="77777777" w:rsidTr="00393774">
        <w:trPr>
          <w:trHeight w:val="330"/>
        </w:trPr>
        <w:tc>
          <w:tcPr>
            <w:tcW w:w="3500" w:type="dxa"/>
            <w:vMerge/>
            <w:tcBorders>
              <w:top w:val="nil"/>
              <w:left w:val="single" w:sz="4" w:space="0" w:color="auto"/>
              <w:bottom w:val="single" w:sz="4" w:space="0" w:color="auto"/>
              <w:right w:val="single" w:sz="4" w:space="0" w:color="auto"/>
            </w:tcBorders>
            <w:vAlign w:val="center"/>
            <w:hideMark/>
          </w:tcPr>
          <w:p w14:paraId="7CC7A145" w14:textId="77777777" w:rsidR="00393774" w:rsidRPr="00393774" w:rsidRDefault="00393774" w:rsidP="00393774">
            <w:pPr>
              <w:suppressAutoHyphens w:val="0"/>
              <w:spacing w:before="0" w:after="0"/>
              <w:jc w:val="left"/>
              <w:rPr>
                <w:rFonts w:ascii="Times New Roman" w:eastAsia="Times New Roman" w:hAnsi="Times New Roman" w:cs="Times New Roman"/>
                <w:b/>
                <w:bCs/>
                <w:color w:val="000000"/>
                <w:sz w:val="26"/>
                <w:szCs w:val="26"/>
                <w:lang w:eastAsia="fr-FR"/>
              </w:rPr>
            </w:pPr>
          </w:p>
        </w:tc>
        <w:tc>
          <w:tcPr>
            <w:tcW w:w="1520" w:type="dxa"/>
            <w:tcBorders>
              <w:top w:val="nil"/>
              <w:left w:val="nil"/>
              <w:bottom w:val="single" w:sz="4" w:space="0" w:color="auto"/>
              <w:right w:val="single" w:sz="4" w:space="0" w:color="auto"/>
            </w:tcBorders>
            <w:shd w:val="clear" w:color="auto" w:fill="auto"/>
            <w:noWrap/>
            <w:vAlign w:val="bottom"/>
            <w:hideMark/>
          </w:tcPr>
          <w:p w14:paraId="1182CEBA"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278</w:t>
            </w:r>
          </w:p>
        </w:tc>
        <w:tc>
          <w:tcPr>
            <w:tcW w:w="1360" w:type="dxa"/>
            <w:tcBorders>
              <w:top w:val="nil"/>
              <w:left w:val="nil"/>
              <w:bottom w:val="single" w:sz="4" w:space="0" w:color="auto"/>
              <w:right w:val="single" w:sz="4" w:space="0" w:color="auto"/>
            </w:tcBorders>
            <w:shd w:val="clear" w:color="auto" w:fill="auto"/>
            <w:noWrap/>
            <w:vAlign w:val="bottom"/>
            <w:hideMark/>
          </w:tcPr>
          <w:p w14:paraId="62417662"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20 000</w:t>
            </w:r>
          </w:p>
        </w:tc>
        <w:tc>
          <w:tcPr>
            <w:tcW w:w="1700" w:type="dxa"/>
            <w:tcBorders>
              <w:top w:val="nil"/>
              <w:left w:val="nil"/>
              <w:bottom w:val="single" w:sz="4" w:space="0" w:color="auto"/>
              <w:right w:val="single" w:sz="4" w:space="0" w:color="auto"/>
            </w:tcBorders>
            <w:shd w:val="clear" w:color="auto" w:fill="auto"/>
            <w:noWrap/>
            <w:vAlign w:val="bottom"/>
            <w:hideMark/>
          </w:tcPr>
          <w:p w14:paraId="04676C04"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5 560 000</w:t>
            </w:r>
          </w:p>
        </w:tc>
      </w:tr>
      <w:tr w:rsidR="00393774" w:rsidRPr="00393774" w14:paraId="3B9EBBB4" w14:textId="77777777" w:rsidTr="00393774">
        <w:trPr>
          <w:trHeight w:val="330"/>
        </w:trPr>
        <w:tc>
          <w:tcPr>
            <w:tcW w:w="3500" w:type="dxa"/>
            <w:vMerge/>
            <w:tcBorders>
              <w:top w:val="nil"/>
              <w:left w:val="single" w:sz="4" w:space="0" w:color="auto"/>
              <w:bottom w:val="single" w:sz="4" w:space="0" w:color="auto"/>
              <w:right w:val="single" w:sz="4" w:space="0" w:color="auto"/>
            </w:tcBorders>
            <w:vAlign w:val="center"/>
            <w:hideMark/>
          </w:tcPr>
          <w:p w14:paraId="4B796CED" w14:textId="77777777" w:rsidR="00393774" w:rsidRPr="00393774" w:rsidRDefault="00393774" w:rsidP="00393774">
            <w:pPr>
              <w:suppressAutoHyphens w:val="0"/>
              <w:spacing w:before="0" w:after="0"/>
              <w:jc w:val="left"/>
              <w:rPr>
                <w:rFonts w:ascii="Times New Roman" w:eastAsia="Times New Roman" w:hAnsi="Times New Roman" w:cs="Times New Roman"/>
                <w:b/>
                <w:bCs/>
                <w:color w:val="000000"/>
                <w:sz w:val="26"/>
                <w:szCs w:val="26"/>
                <w:lang w:eastAsia="fr-FR"/>
              </w:rPr>
            </w:pPr>
          </w:p>
        </w:tc>
        <w:tc>
          <w:tcPr>
            <w:tcW w:w="1520" w:type="dxa"/>
            <w:tcBorders>
              <w:top w:val="nil"/>
              <w:left w:val="nil"/>
              <w:bottom w:val="single" w:sz="4" w:space="0" w:color="auto"/>
              <w:right w:val="single" w:sz="4" w:space="0" w:color="auto"/>
            </w:tcBorders>
            <w:shd w:val="clear" w:color="auto" w:fill="auto"/>
            <w:noWrap/>
            <w:vAlign w:val="bottom"/>
            <w:hideMark/>
          </w:tcPr>
          <w:p w14:paraId="0C54A52E"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4</w:t>
            </w:r>
          </w:p>
        </w:tc>
        <w:tc>
          <w:tcPr>
            <w:tcW w:w="1360" w:type="dxa"/>
            <w:tcBorders>
              <w:top w:val="nil"/>
              <w:left w:val="nil"/>
              <w:bottom w:val="single" w:sz="4" w:space="0" w:color="auto"/>
              <w:right w:val="single" w:sz="4" w:space="0" w:color="auto"/>
            </w:tcBorders>
            <w:shd w:val="clear" w:color="auto" w:fill="auto"/>
            <w:noWrap/>
            <w:vAlign w:val="bottom"/>
            <w:hideMark/>
          </w:tcPr>
          <w:p w14:paraId="26518A76"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20 500</w:t>
            </w:r>
          </w:p>
        </w:tc>
        <w:tc>
          <w:tcPr>
            <w:tcW w:w="1700" w:type="dxa"/>
            <w:tcBorders>
              <w:top w:val="nil"/>
              <w:left w:val="nil"/>
              <w:bottom w:val="single" w:sz="4" w:space="0" w:color="auto"/>
              <w:right w:val="single" w:sz="4" w:space="0" w:color="auto"/>
            </w:tcBorders>
            <w:shd w:val="clear" w:color="auto" w:fill="auto"/>
            <w:noWrap/>
            <w:vAlign w:val="bottom"/>
            <w:hideMark/>
          </w:tcPr>
          <w:p w14:paraId="2139A5EA"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82 000</w:t>
            </w:r>
          </w:p>
        </w:tc>
      </w:tr>
      <w:tr w:rsidR="00393774" w:rsidRPr="00393774" w14:paraId="7501A7D9" w14:textId="77777777" w:rsidTr="00393774">
        <w:trPr>
          <w:trHeight w:val="330"/>
        </w:trPr>
        <w:tc>
          <w:tcPr>
            <w:tcW w:w="6380" w:type="dxa"/>
            <w:gridSpan w:val="3"/>
            <w:tcBorders>
              <w:top w:val="single" w:sz="4" w:space="0" w:color="auto"/>
              <w:left w:val="single" w:sz="4" w:space="0" w:color="auto"/>
              <w:bottom w:val="single" w:sz="4" w:space="0" w:color="auto"/>
              <w:right w:val="single" w:sz="4" w:space="0" w:color="000000"/>
            </w:tcBorders>
            <w:shd w:val="clear" w:color="000000" w:fill="D0CECE"/>
            <w:noWrap/>
            <w:vAlign w:val="bottom"/>
            <w:hideMark/>
          </w:tcPr>
          <w:p w14:paraId="5393BCFC"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TOTAL</w:t>
            </w:r>
          </w:p>
        </w:tc>
        <w:tc>
          <w:tcPr>
            <w:tcW w:w="1700" w:type="dxa"/>
            <w:tcBorders>
              <w:top w:val="nil"/>
              <w:left w:val="nil"/>
              <w:bottom w:val="single" w:sz="4" w:space="0" w:color="auto"/>
              <w:right w:val="single" w:sz="4" w:space="0" w:color="auto"/>
            </w:tcBorders>
            <w:shd w:val="clear" w:color="000000" w:fill="D0CECE"/>
            <w:noWrap/>
            <w:vAlign w:val="bottom"/>
            <w:hideMark/>
          </w:tcPr>
          <w:p w14:paraId="65C5EC28"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9 249 500</w:t>
            </w:r>
          </w:p>
        </w:tc>
      </w:tr>
      <w:tr w:rsidR="00393774" w:rsidRPr="00393774" w14:paraId="5ED468D9" w14:textId="77777777" w:rsidTr="00393774">
        <w:trPr>
          <w:trHeight w:val="330"/>
        </w:trPr>
        <w:tc>
          <w:tcPr>
            <w:tcW w:w="35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B91308F"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HUILE CEL'OR 5L CT 3</w:t>
            </w:r>
          </w:p>
        </w:tc>
        <w:tc>
          <w:tcPr>
            <w:tcW w:w="1520" w:type="dxa"/>
            <w:tcBorders>
              <w:top w:val="nil"/>
              <w:left w:val="nil"/>
              <w:bottom w:val="single" w:sz="4" w:space="0" w:color="auto"/>
              <w:right w:val="single" w:sz="4" w:space="0" w:color="auto"/>
            </w:tcBorders>
            <w:shd w:val="clear" w:color="auto" w:fill="auto"/>
            <w:noWrap/>
            <w:vAlign w:val="bottom"/>
            <w:hideMark/>
          </w:tcPr>
          <w:p w14:paraId="6C00BA2F"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195</w:t>
            </w:r>
          </w:p>
        </w:tc>
        <w:tc>
          <w:tcPr>
            <w:tcW w:w="1360" w:type="dxa"/>
            <w:tcBorders>
              <w:top w:val="nil"/>
              <w:left w:val="nil"/>
              <w:bottom w:val="single" w:sz="4" w:space="0" w:color="auto"/>
              <w:right w:val="single" w:sz="4" w:space="0" w:color="auto"/>
            </w:tcBorders>
            <w:shd w:val="clear" w:color="auto" w:fill="auto"/>
            <w:noWrap/>
            <w:vAlign w:val="bottom"/>
            <w:hideMark/>
          </w:tcPr>
          <w:p w14:paraId="72F38DEA"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19 500</w:t>
            </w:r>
          </w:p>
        </w:tc>
        <w:tc>
          <w:tcPr>
            <w:tcW w:w="1700" w:type="dxa"/>
            <w:tcBorders>
              <w:top w:val="nil"/>
              <w:left w:val="nil"/>
              <w:bottom w:val="single" w:sz="4" w:space="0" w:color="auto"/>
              <w:right w:val="single" w:sz="4" w:space="0" w:color="auto"/>
            </w:tcBorders>
            <w:shd w:val="clear" w:color="auto" w:fill="auto"/>
            <w:noWrap/>
            <w:vAlign w:val="bottom"/>
            <w:hideMark/>
          </w:tcPr>
          <w:p w14:paraId="04983921"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3 802 500</w:t>
            </w:r>
          </w:p>
        </w:tc>
      </w:tr>
      <w:tr w:rsidR="00393774" w:rsidRPr="00393774" w14:paraId="1AF74736" w14:textId="77777777" w:rsidTr="00393774">
        <w:trPr>
          <w:trHeight w:val="330"/>
        </w:trPr>
        <w:tc>
          <w:tcPr>
            <w:tcW w:w="3500" w:type="dxa"/>
            <w:vMerge/>
            <w:tcBorders>
              <w:top w:val="nil"/>
              <w:left w:val="single" w:sz="4" w:space="0" w:color="auto"/>
              <w:bottom w:val="single" w:sz="4" w:space="0" w:color="auto"/>
              <w:right w:val="single" w:sz="4" w:space="0" w:color="auto"/>
            </w:tcBorders>
            <w:vAlign w:val="center"/>
            <w:hideMark/>
          </w:tcPr>
          <w:p w14:paraId="15C74013" w14:textId="77777777" w:rsidR="00393774" w:rsidRPr="00393774" w:rsidRDefault="00393774" w:rsidP="00393774">
            <w:pPr>
              <w:suppressAutoHyphens w:val="0"/>
              <w:spacing w:before="0" w:after="0"/>
              <w:jc w:val="left"/>
              <w:rPr>
                <w:rFonts w:ascii="Times New Roman" w:eastAsia="Times New Roman" w:hAnsi="Times New Roman" w:cs="Times New Roman"/>
                <w:b/>
                <w:bCs/>
                <w:color w:val="000000"/>
                <w:sz w:val="26"/>
                <w:szCs w:val="26"/>
                <w:lang w:eastAsia="fr-FR"/>
              </w:rPr>
            </w:pPr>
          </w:p>
        </w:tc>
        <w:tc>
          <w:tcPr>
            <w:tcW w:w="1520" w:type="dxa"/>
            <w:tcBorders>
              <w:top w:val="nil"/>
              <w:left w:val="nil"/>
              <w:bottom w:val="single" w:sz="4" w:space="0" w:color="auto"/>
              <w:right w:val="single" w:sz="4" w:space="0" w:color="auto"/>
            </w:tcBorders>
            <w:shd w:val="clear" w:color="auto" w:fill="auto"/>
            <w:noWrap/>
            <w:vAlign w:val="bottom"/>
            <w:hideMark/>
          </w:tcPr>
          <w:p w14:paraId="17F1DA51"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166</w:t>
            </w:r>
          </w:p>
        </w:tc>
        <w:tc>
          <w:tcPr>
            <w:tcW w:w="1360" w:type="dxa"/>
            <w:tcBorders>
              <w:top w:val="nil"/>
              <w:left w:val="nil"/>
              <w:bottom w:val="single" w:sz="4" w:space="0" w:color="auto"/>
              <w:right w:val="single" w:sz="4" w:space="0" w:color="auto"/>
            </w:tcBorders>
            <w:shd w:val="clear" w:color="auto" w:fill="auto"/>
            <w:noWrap/>
            <w:vAlign w:val="bottom"/>
            <w:hideMark/>
          </w:tcPr>
          <w:p w14:paraId="34511EDB"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20 000</w:t>
            </w:r>
          </w:p>
        </w:tc>
        <w:tc>
          <w:tcPr>
            <w:tcW w:w="1700" w:type="dxa"/>
            <w:tcBorders>
              <w:top w:val="nil"/>
              <w:left w:val="nil"/>
              <w:bottom w:val="single" w:sz="4" w:space="0" w:color="auto"/>
              <w:right w:val="single" w:sz="4" w:space="0" w:color="auto"/>
            </w:tcBorders>
            <w:shd w:val="clear" w:color="auto" w:fill="auto"/>
            <w:noWrap/>
            <w:vAlign w:val="bottom"/>
            <w:hideMark/>
          </w:tcPr>
          <w:p w14:paraId="271991B3"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3 320 000</w:t>
            </w:r>
          </w:p>
        </w:tc>
      </w:tr>
      <w:tr w:rsidR="00393774" w:rsidRPr="00393774" w14:paraId="5FF76A72" w14:textId="77777777" w:rsidTr="00393774">
        <w:trPr>
          <w:trHeight w:val="330"/>
        </w:trPr>
        <w:tc>
          <w:tcPr>
            <w:tcW w:w="6380" w:type="dxa"/>
            <w:gridSpan w:val="3"/>
            <w:tcBorders>
              <w:top w:val="single" w:sz="4" w:space="0" w:color="auto"/>
              <w:left w:val="single" w:sz="4" w:space="0" w:color="auto"/>
              <w:bottom w:val="single" w:sz="4" w:space="0" w:color="auto"/>
              <w:right w:val="single" w:sz="4" w:space="0" w:color="000000"/>
            </w:tcBorders>
            <w:shd w:val="clear" w:color="000000" w:fill="D0CECE"/>
            <w:noWrap/>
            <w:vAlign w:val="bottom"/>
            <w:hideMark/>
          </w:tcPr>
          <w:p w14:paraId="1B73AB86"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TOTAL</w:t>
            </w:r>
          </w:p>
        </w:tc>
        <w:tc>
          <w:tcPr>
            <w:tcW w:w="1700" w:type="dxa"/>
            <w:tcBorders>
              <w:top w:val="nil"/>
              <w:left w:val="nil"/>
              <w:bottom w:val="single" w:sz="4" w:space="0" w:color="auto"/>
              <w:right w:val="single" w:sz="4" w:space="0" w:color="auto"/>
            </w:tcBorders>
            <w:shd w:val="clear" w:color="000000" w:fill="D0CECE"/>
            <w:noWrap/>
            <w:vAlign w:val="bottom"/>
            <w:hideMark/>
          </w:tcPr>
          <w:p w14:paraId="3F880367"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7 122 500</w:t>
            </w:r>
          </w:p>
        </w:tc>
      </w:tr>
      <w:tr w:rsidR="00393774" w:rsidRPr="00393774" w14:paraId="05402C64" w14:textId="77777777" w:rsidTr="00393774">
        <w:trPr>
          <w:trHeight w:val="330"/>
        </w:trPr>
        <w:tc>
          <w:tcPr>
            <w:tcW w:w="35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1BB8410"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SAVON CEL'OR 350G CT 60</w:t>
            </w:r>
          </w:p>
        </w:tc>
        <w:tc>
          <w:tcPr>
            <w:tcW w:w="1520" w:type="dxa"/>
            <w:tcBorders>
              <w:top w:val="nil"/>
              <w:left w:val="nil"/>
              <w:bottom w:val="single" w:sz="4" w:space="0" w:color="auto"/>
              <w:right w:val="single" w:sz="4" w:space="0" w:color="auto"/>
            </w:tcBorders>
            <w:shd w:val="clear" w:color="auto" w:fill="auto"/>
            <w:noWrap/>
            <w:vAlign w:val="bottom"/>
            <w:hideMark/>
          </w:tcPr>
          <w:p w14:paraId="01C61BD4"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13</w:t>
            </w:r>
          </w:p>
        </w:tc>
        <w:tc>
          <w:tcPr>
            <w:tcW w:w="1360" w:type="dxa"/>
            <w:tcBorders>
              <w:top w:val="nil"/>
              <w:left w:val="nil"/>
              <w:bottom w:val="single" w:sz="4" w:space="0" w:color="auto"/>
              <w:right w:val="single" w:sz="4" w:space="0" w:color="auto"/>
            </w:tcBorders>
            <w:shd w:val="clear" w:color="auto" w:fill="auto"/>
            <w:noWrap/>
            <w:vAlign w:val="bottom"/>
            <w:hideMark/>
          </w:tcPr>
          <w:p w14:paraId="28264878"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17 000</w:t>
            </w:r>
          </w:p>
        </w:tc>
        <w:tc>
          <w:tcPr>
            <w:tcW w:w="1700" w:type="dxa"/>
            <w:tcBorders>
              <w:top w:val="nil"/>
              <w:left w:val="nil"/>
              <w:bottom w:val="single" w:sz="4" w:space="0" w:color="auto"/>
              <w:right w:val="single" w:sz="4" w:space="0" w:color="auto"/>
            </w:tcBorders>
            <w:shd w:val="clear" w:color="auto" w:fill="auto"/>
            <w:noWrap/>
            <w:vAlign w:val="bottom"/>
            <w:hideMark/>
          </w:tcPr>
          <w:p w14:paraId="5FB6DCC4"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221 000</w:t>
            </w:r>
          </w:p>
        </w:tc>
      </w:tr>
      <w:tr w:rsidR="00393774" w:rsidRPr="00393774" w14:paraId="0491F106" w14:textId="77777777" w:rsidTr="00393774">
        <w:trPr>
          <w:trHeight w:val="330"/>
        </w:trPr>
        <w:tc>
          <w:tcPr>
            <w:tcW w:w="3500" w:type="dxa"/>
            <w:vMerge/>
            <w:tcBorders>
              <w:top w:val="nil"/>
              <w:left w:val="single" w:sz="4" w:space="0" w:color="auto"/>
              <w:bottom w:val="single" w:sz="4" w:space="0" w:color="auto"/>
              <w:right w:val="single" w:sz="4" w:space="0" w:color="auto"/>
            </w:tcBorders>
            <w:vAlign w:val="center"/>
            <w:hideMark/>
          </w:tcPr>
          <w:p w14:paraId="09F39BFF" w14:textId="77777777" w:rsidR="00393774" w:rsidRPr="00393774" w:rsidRDefault="00393774" w:rsidP="00393774">
            <w:pPr>
              <w:suppressAutoHyphens w:val="0"/>
              <w:spacing w:before="0" w:after="0"/>
              <w:jc w:val="left"/>
              <w:rPr>
                <w:rFonts w:ascii="Times New Roman" w:eastAsia="Times New Roman" w:hAnsi="Times New Roman" w:cs="Times New Roman"/>
                <w:b/>
                <w:bCs/>
                <w:color w:val="000000"/>
                <w:sz w:val="26"/>
                <w:szCs w:val="26"/>
                <w:lang w:eastAsia="fr-FR"/>
              </w:rPr>
            </w:pPr>
          </w:p>
        </w:tc>
        <w:tc>
          <w:tcPr>
            <w:tcW w:w="1520" w:type="dxa"/>
            <w:tcBorders>
              <w:top w:val="nil"/>
              <w:left w:val="nil"/>
              <w:bottom w:val="single" w:sz="4" w:space="0" w:color="auto"/>
              <w:right w:val="single" w:sz="4" w:space="0" w:color="auto"/>
            </w:tcBorders>
            <w:shd w:val="clear" w:color="auto" w:fill="auto"/>
            <w:noWrap/>
            <w:vAlign w:val="bottom"/>
            <w:hideMark/>
          </w:tcPr>
          <w:p w14:paraId="61B44ACB"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1</w:t>
            </w:r>
          </w:p>
        </w:tc>
        <w:tc>
          <w:tcPr>
            <w:tcW w:w="1360" w:type="dxa"/>
            <w:tcBorders>
              <w:top w:val="nil"/>
              <w:left w:val="nil"/>
              <w:bottom w:val="single" w:sz="4" w:space="0" w:color="auto"/>
              <w:right w:val="single" w:sz="4" w:space="0" w:color="auto"/>
            </w:tcBorders>
            <w:shd w:val="clear" w:color="auto" w:fill="auto"/>
            <w:noWrap/>
            <w:vAlign w:val="bottom"/>
            <w:hideMark/>
          </w:tcPr>
          <w:p w14:paraId="5CA640AF"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17 500</w:t>
            </w:r>
          </w:p>
        </w:tc>
        <w:tc>
          <w:tcPr>
            <w:tcW w:w="1700" w:type="dxa"/>
            <w:tcBorders>
              <w:top w:val="nil"/>
              <w:left w:val="nil"/>
              <w:bottom w:val="single" w:sz="4" w:space="0" w:color="auto"/>
              <w:right w:val="single" w:sz="4" w:space="0" w:color="auto"/>
            </w:tcBorders>
            <w:shd w:val="clear" w:color="auto" w:fill="auto"/>
            <w:noWrap/>
            <w:vAlign w:val="bottom"/>
            <w:hideMark/>
          </w:tcPr>
          <w:p w14:paraId="710C6BD6"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17 500</w:t>
            </w:r>
          </w:p>
        </w:tc>
      </w:tr>
      <w:tr w:rsidR="00393774" w:rsidRPr="00393774" w14:paraId="20D8D3BC" w14:textId="77777777" w:rsidTr="00393774">
        <w:trPr>
          <w:trHeight w:val="330"/>
        </w:trPr>
        <w:tc>
          <w:tcPr>
            <w:tcW w:w="3500" w:type="dxa"/>
            <w:vMerge/>
            <w:tcBorders>
              <w:top w:val="nil"/>
              <w:left w:val="single" w:sz="4" w:space="0" w:color="auto"/>
              <w:bottom w:val="single" w:sz="4" w:space="0" w:color="auto"/>
              <w:right w:val="single" w:sz="4" w:space="0" w:color="auto"/>
            </w:tcBorders>
            <w:vAlign w:val="center"/>
            <w:hideMark/>
          </w:tcPr>
          <w:p w14:paraId="6DD82574" w14:textId="77777777" w:rsidR="00393774" w:rsidRPr="00393774" w:rsidRDefault="00393774" w:rsidP="00393774">
            <w:pPr>
              <w:suppressAutoHyphens w:val="0"/>
              <w:spacing w:before="0" w:after="0"/>
              <w:jc w:val="left"/>
              <w:rPr>
                <w:rFonts w:ascii="Times New Roman" w:eastAsia="Times New Roman" w:hAnsi="Times New Roman" w:cs="Times New Roman"/>
                <w:b/>
                <w:bCs/>
                <w:color w:val="000000"/>
                <w:sz w:val="26"/>
                <w:szCs w:val="26"/>
                <w:lang w:eastAsia="fr-FR"/>
              </w:rPr>
            </w:pPr>
          </w:p>
        </w:tc>
        <w:tc>
          <w:tcPr>
            <w:tcW w:w="1520" w:type="dxa"/>
            <w:tcBorders>
              <w:top w:val="nil"/>
              <w:left w:val="nil"/>
              <w:bottom w:val="single" w:sz="4" w:space="0" w:color="auto"/>
              <w:right w:val="single" w:sz="4" w:space="0" w:color="auto"/>
            </w:tcBorders>
            <w:shd w:val="clear" w:color="auto" w:fill="auto"/>
            <w:noWrap/>
            <w:vAlign w:val="bottom"/>
            <w:hideMark/>
          </w:tcPr>
          <w:p w14:paraId="1821CEC6"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163</w:t>
            </w:r>
          </w:p>
        </w:tc>
        <w:tc>
          <w:tcPr>
            <w:tcW w:w="1360" w:type="dxa"/>
            <w:tcBorders>
              <w:top w:val="nil"/>
              <w:left w:val="nil"/>
              <w:bottom w:val="single" w:sz="4" w:space="0" w:color="auto"/>
              <w:right w:val="single" w:sz="4" w:space="0" w:color="auto"/>
            </w:tcBorders>
            <w:shd w:val="clear" w:color="auto" w:fill="auto"/>
            <w:noWrap/>
            <w:vAlign w:val="bottom"/>
            <w:hideMark/>
          </w:tcPr>
          <w:p w14:paraId="640650AD"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18 000</w:t>
            </w:r>
          </w:p>
        </w:tc>
        <w:tc>
          <w:tcPr>
            <w:tcW w:w="1700" w:type="dxa"/>
            <w:tcBorders>
              <w:top w:val="nil"/>
              <w:left w:val="nil"/>
              <w:bottom w:val="single" w:sz="4" w:space="0" w:color="auto"/>
              <w:right w:val="single" w:sz="4" w:space="0" w:color="auto"/>
            </w:tcBorders>
            <w:shd w:val="clear" w:color="auto" w:fill="auto"/>
            <w:noWrap/>
            <w:vAlign w:val="bottom"/>
            <w:hideMark/>
          </w:tcPr>
          <w:p w14:paraId="6151F960"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2 934 000</w:t>
            </w:r>
          </w:p>
        </w:tc>
      </w:tr>
      <w:tr w:rsidR="00393774" w:rsidRPr="00393774" w14:paraId="2C6AE83B" w14:textId="77777777" w:rsidTr="00393774">
        <w:trPr>
          <w:trHeight w:val="330"/>
        </w:trPr>
        <w:tc>
          <w:tcPr>
            <w:tcW w:w="6380" w:type="dxa"/>
            <w:gridSpan w:val="3"/>
            <w:tcBorders>
              <w:top w:val="single" w:sz="4" w:space="0" w:color="auto"/>
              <w:left w:val="single" w:sz="4" w:space="0" w:color="auto"/>
              <w:bottom w:val="single" w:sz="4" w:space="0" w:color="auto"/>
              <w:right w:val="single" w:sz="4" w:space="0" w:color="000000"/>
            </w:tcBorders>
            <w:shd w:val="clear" w:color="000000" w:fill="D0CECE"/>
            <w:noWrap/>
            <w:vAlign w:val="bottom"/>
            <w:hideMark/>
          </w:tcPr>
          <w:p w14:paraId="393F9070"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TOTAL</w:t>
            </w:r>
          </w:p>
        </w:tc>
        <w:tc>
          <w:tcPr>
            <w:tcW w:w="1700" w:type="dxa"/>
            <w:tcBorders>
              <w:top w:val="nil"/>
              <w:left w:val="nil"/>
              <w:bottom w:val="single" w:sz="4" w:space="0" w:color="auto"/>
              <w:right w:val="single" w:sz="4" w:space="0" w:color="auto"/>
            </w:tcBorders>
            <w:shd w:val="clear" w:color="000000" w:fill="D0CECE"/>
            <w:noWrap/>
            <w:vAlign w:val="bottom"/>
            <w:hideMark/>
          </w:tcPr>
          <w:p w14:paraId="5694FAEB"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3 172 500</w:t>
            </w:r>
          </w:p>
        </w:tc>
      </w:tr>
      <w:tr w:rsidR="00393774" w:rsidRPr="00393774" w14:paraId="12A378BB" w14:textId="77777777" w:rsidTr="00393774">
        <w:trPr>
          <w:trHeight w:val="330"/>
        </w:trPr>
        <w:tc>
          <w:tcPr>
            <w:tcW w:w="3500" w:type="dxa"/>
            <w:tcBorders>
              <w:top w:val="nil"/>
              <w:left w:val="single" w:sz="4" w:space="0" w:color="auto"/>
              <w:bottom w:val="single" w:sz="4" w:space="0" w:color="auto"/>
              <w:right w:val="single" w:sz="4" w:space="0" w:color="auto"/>
            </w:tcBorders>
            <w:shd w:val="clear" w:color="auto" w:fill="auto"/>
            <w:noWrap/>
            <w:vAlign w:val="bottom"/>
            <w:hideMark/>
          </w:tcPr>
          <w:p w14:paraId="1C5BF7A0"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 xml:space="preserve">HUILE CEL'OR 1L </w:t>
            </w:r>
          </w:p>
        </w:tc>
        <w:tc>
          <w:tcPr>
            <w:tcW w:w="1520" w:type="dxa"/>
            <w:tcBorders>
              <w:top w:val="nil"/>
              <w:left w:val="nil"/>
              <w:bottom w:val="single" w:sz="4" w:space="0" w:color="auto"/>
              <w:right w:val="single" w:sz="4" w:space="0" w:color="auto"/>
            </w:tcBorders>
            <w:shd w:val="clear" w:color="auto" w:fill="auto"/>
            <w:noWrap/>
            <w:vAlign w:val="bottom"/>
            <w:hideMark/>
          </w:tcPr>
          <w:p w14:paraId="0F3786F3"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95</w:t>
            </w:r>
          </w:p>
        </w:tc>
        <w:tc>
          <w:tcPr>
            <w:tcW w:w="1360" w:type="dxa"/>
            <w:tcBorders>
              <w:top w:val="nil"/>
              <w:left w:val="nil"/>
              <w:bottom w:val="single" w:sz="4" w:space="0" w:color="auto"/>
              <w:right w:val="single" w:sz="4" w:space="0" w:color="auto"/>
            </w:tcBorders>
            <w:shd w:val="clear" w:color="auto" w:fill="auto"/>
            <w:noWrap/>
            <w:vAlign w:val="bottom"/>
            <w:hideMark/>
          </w:tcPr>
          <w:p w14:paraId="6040D93D"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1 350</w:t>
            </w:r>
          </w:p>
        </w:tc>
        <w:tc>
          <w:tcPr>
            <w:tcW w:w="1700" w:type="dxa"/>
            <w:tcBorders>
              <w:top w:val="nil"/>
              <w:left w:val="nil"/>
              <w:bottom w:val="single" w:sz="4" w:space="0" w:color="auto"/>
              <w:right w:val="single" w:sz="4" w:space="0" w:color="auto"/>
            </w:tcBorders>
            <w:shd w:val="clear" w:color="auto" w:fill="auto"/>
            <w:noWrap/>
            <w:vAlign w:val="bottom"/>
            <w:hideMark/>
          </w:tcPr>
          <w:p w14:paraId="32DAE582"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128 250</w:t>
            </w:r>
          </w:p>
        </w:tc>
      </w:tr>
      <w:tr w:rsidR="00393774" w:rsidRPr="00393774" w14:paraId="750F5DD6" w14:textId="77777777" w:rsidTr="00393774">
        <w:trPr>
          <w:trHeight w:val="330"/>
        </w:trPr>
        <w:tc>
          <w:tcPr>
            <w:tcW w:w="6380" w:type="dxa"/>
            <w:gridSpan w:val="3"/>
            <w:tcBorders>
              <w:top w:val="single" w:sz="4" w:space="0" w:color="auto"/>
              <w:left w:val="single" w:sz="4" w:space="0" w:color="auto"/>
              <w:bottom w:val="single" w:sz="4" w:space="0" w:color="auto"/>
              <w:right w:val="single" w:sz="4" w:space="0" w:color="000000"/>
            </w:tcBorders>
            <w:shd w:val="clear" w:color="000000" w:fill="D0CECE"/>
            <w:noWrap/>
            <w:vAlign w:val="bottom"/>
            <w:hideMark/>
          </w:tcPr>
          <w:p w14:paraId="245B62DF"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TOTAL</w:t>
            </w:r>
          </w:p>
        </w:tc>
        <w:tc>
          <w:tcPr>
            <w:tcW w:w="1700" w:type="dxa"/>
            <w:tcBorders>
              <w:top w:val="nil"/>
              <w:left w:val="nil"/>
              <w:bottom w:val="single" w:sz="4" w:space="0" w:color="auto"/>
              <w:right w:val="single" w:sz="4" w:space="0" w:color="auto"/>
            </w:tcBorders>
            <w:shd w:val="clear" w:color="000000" w:fill="D0CECE"/>
            <w:noWrap/>
            <w:vAlign w:val="bottom"/>
            <w:hideMark/>
          </w:tcPr>
          <w:p w14:paraId="60ECBCAF"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128 250</w:t>
            </w:r>
          </w:p>
        </w:tc>
      </w:tr>
      <w:tr w:rsidR="00393774" w:rsidRPr="00393774" w14:paraId="5D9DF561" w14:textId="77777777" w:rsidTr="00393774">
        <w:trPr>
          <w:trHeight w:val="330"/>
        </w:trPr>
        <w:tc>
          <w:tcPr>
            <w:tcW w:w="3500" w:type="dxa"/>
            <w:tcBorders>
              <w:top w:val="nil"/>
              <w:left w:val="single" w:sz="4" w:space="0" w:color="auto"/>
              <w:bottom w:val="single" w:sz="4" w:space="0" w:color="auto"/>
              <w:right w:val="single" w:sz="4" w:space="0" w:color="auto"/>
            </w:tcBorders>
            <w:shd w:val="clear" w:color="auto" w:fill="auto"/>
            <w:noWrap/>
            <w:vAlign w:val="bottom"/>
            <w:hideMark/>
          </w:tcPr>
          <w:p w14:paraId="698FD9E5"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 xml:space="preserve">SAVON CEL'OR 350G </w:t>
            </w:r>
          </w:p>
        </w:tc>
        <w:tc>
          <w:tcPr>
            <w:tcW w:w="1520" w:type="dxa"/>
            <w:tcBorders>
              <w:top w:val="nil"/>
              <w:left w:val="nil"/>
              <w:bottom w:val="single" w:sz="4" w:space="0" w:color="auto"/>
              <w:right w:val="single" w:sz="4" w:space="0" w:color="auto"/>
            </w:tcBorders>
            <w:shd w:val="clear" w:color="auto" w:fill="auto"/>
            <w:noWrap/>
            <w:vAlign w:val="bottom"/>
            <w:hideMark/>
          </w:tcPr>
          <w:p w14:paraId="4EA70979"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322</w:t>
            </w:r>
          </w:p>
        </w:tc>
        <w:tc>
          <w:tcPr>
            <w:tcW w:w="1360" w:type="dxa"/>
            <w:tcBorders>
              <w:top w:val="nil"/>
              <w:left w:val="nil"/>
              <w:bottom w:val="single" w:sz="4" w:space="0" w:color="auto"/>
              <w:right w:val="single" w:sz="4" w:space="0" w:color="auto"/>
            </w:tcBorders>
            <w:shd w:val="clear" w:color="auto" w:fill="auto"/>
            <w:noWrap/>
            <w:vAlign w:val="bottom"/>
            <w:hideMark/>
          </w:tcPr>
          <w:p w14:paraId="79233448"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300</w:t>
            </w:r>
          </w:p>
        </w:tc>
        <w:tc>
          <w:tcPr>
            <w:tcW w:w="1700" w:type="dxa"/>
            <w:tcBorders>
              <w:top w:val="nil"/>
              <w:left w:val="nil"/>
              <w:bottom w:val="single" w:sz="4" w:space="0" w:color="auto"/>
              <w:right w:val="single" w:sz="4" w:space="0" w:color="auto"/>
            </w:tcBorders>
            <w:shd w:val="clear" w:color="auto" w:fill="auto"/>
            <w:noWrap/>
            <w:vAlign w:val="bottom"/>
            <w:hideMark/>
          </w:tcPr>
          <w:p w14:paraId="56999961"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96 600</w:t>
            </w:r>
          </w:p>
        </w:tc>
      </w:tr>
      <w:tr w:rsidR="00393774" w:rsidRPr="00393774" w14:paraId="05D36CB2" w14:textId="77777777" w:rsidTr="00393774">
        <w:trPr>
          <w:trHeight w:val="330"/>
        </w:trPr>
        <w:tc>
          <w:tcPr>
            <w:tcW w:w="6380" w:type="dxa"/>
            <w:gridSpan w:val="3"/>
            <w:tcBorders>
              <w:top w:val="single" w:sz="4" w:space="0" w:color="auto"/>
              <w:left w:val="single" w:sz="4" w:space="0" w:color="auto"/>
              <w:bottom w:val="single" w:sz="4" w:space="0" w:color="auto"/>
              <w:right w:val="single" w:sz="4" w:space="0" w:color="000000"/>
            </w:tcBorders>
            <w:shd w:val="clear" w:color="000000" w:fill="D0CECE"/>
            <w:noWrap/>
            <w:vAlign w:val="bottom"/>
            <w:hideMark/>
          </w:tcPr>
          <w:p w14:paraId="0FDB6D99"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TOTAL</w:t>
            </w:r>
          </w:p>
        </w:tc>
        <w:tc>
          <w:tcPr>
            <w:tcW w:w="1700" w:type="dxa"/>
            <w:tcBorders>
              <w:top w:val="nil"/>
              <w:left w:val="nil"/>
              <w:bottom w:val="single" w:sz="4" w:space="0" w:color="auto"/>
              <w:right w:val="single" w:sz="4" w:space="0" w:color="auto"/>
            </w:tcBorders>
            <w:shd w:val="clear" w:color="000000" w:fill="D0CECE"/>
            <w:noWrap/>
            <w:vAlign w:val="bottom"/>
            <w:hideMark/>
          </w:tcPr>
          <w:p w14:paraId="70083483"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96 600</w:t>
            </w:r>
          </w:p>
        </w:tc>
      </w:tr>
      <w:tr w:rsidR="00393774" w:rsidRPr="00393774" w14:paraId="55985848" w14:textId="77777777" w:rsidTr="00393774">
        <w:trPr>
          <w:trHeight w:val="330"/>
        </w:trPr>
        <w:tc>
          <w:tcPr>
            <w:tcW w:w="35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AFD99BF"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HUILE CEL'OR 5L</w:t>
            </w:r>
          </w:p>
        </w:tc>
        <w:tc>
          <w:tcPr>
            <w:tcW w:w="1520" w:type="dxa"/>
            <w:tcBorders>
              <w:top w:val="nil"/>
              <w:left w:val="nil"/>
              <w:bottom w:val="single" w:sz="4" w:space="0" w:color="auto"/>
              <w:right w:val="single" w:sz="4" w:space="0" w:color="auto"/>
            </w:tcBorders>
            <w:shd w:val="clear" w:color="auto" w:fill="auto"/>
            <w:noWrap/>
            <w:vAlign w:val="bottom"/>
            <w:hideMark/>
          </w:tcPr>
          <w:p w14:paraId="0DFFE6E4"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12</w:t>
            </w:r>
          </w:p>
        </w:tc>
        <w:tc>
          <w:tcPr>
            <w:tcW w:w="1360" w:type="dxa"/>
            <w:tcBorders>
              <w:top w:val="nil"/>
              <w:left w:val="nil"/>
              <w:bottom w:val="single" w:sz="4" w:space="0" w:color="auto"/>
              <w:right w:val="single" w:sz="4" w:space="0" w:color="auto"/>
            </w:tcBorders>
            <w:shd w:val="clear" w:color="auto" w:fill="auto"/>
            <w:noWrap/>
            <w:vAlign w:val="bottom"/>
            <w:hideMark/>
          </w:tcPr>
          <w:p w14:paraId="2D497CA4"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7 000</w:t>
            </w:r>
          </w:p>
        </w:tc>
        <w:tc>
          <w:tcPr>
            <w:tcW w:w="1700" w:type="dxa"/>
            <w:tcBorders>
              <w:top w:val="nil"/>
              <w:left w:val="nil"/>
              <w:bottom w:val="single" w:sz="4" w:space="0" w:color="auto"/>
              <w:right w:val="single" w:sz="4" w:space="0" w:color="auto"/>
            </w:tcBorders>
            <w:shd w:val="clear" w:color="auto" w:fill="auto"/>
            <w:noWrap/>
            <w:vAlign w:val="bottom"/>
            <w:hideMark/>
          </w:tcPr>
          <w:p w14:paraId="773F61D0"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84 000</w:t>
            </w:r>
          </w:p>
        </w:tc>
      </w:tr>
      <w:tr w:rsidR="00393774" w:rsidRPr="00393774" w14:paraId="505C3A69" w14:textId="77777777" w:rsidTr="00393774">
        <w:trPr>
          <w:trHeight w:val="330"/>
        </w:trPr>
        <w:tc>
          <w:tcPr>
            <w:tcW w:w="3500" w:type="dxa"/>
            <w:vMerge/>
            <w:tcBorders>
              <w:top w:val="nil"/>
              <w:left w:val="single" w:sz="4" w:space="0" w:color="auto"/>
              <w:bottom w:val="single" w:sz="4" w:space="0" w:color="auto"/>
              <w:right w:val="single" w:sz="4" w:space="0" w:color="auto"/>
            </w:tcBorders>
            <w:vAlign w:val="center"/>
            <w:hideMark/>
          </w:tcPr>
          <w:p w14:paraId="507F9567" w14:textId="77777777" w:rsidR="00393774" w:rsidRPr="00393774" w:rsidRDefault="00393774" w:rsidP="00393774">
            <w:pPr>
              <w:suppressAutoHyphens w:val="0"/>
              <w:spacing w:before="0" w:after="0"/>
              <w:jc w:val="left"/>
              <w:rPr>
                <w:rFonts w:ascii="Times New Roman" w:eastAsia="Times New Roman" w:hAnsi="Times New Roman" w:cs="Times New Roman"/>
                <w:b/>
                <w:bCs/>
                <w:color w:val="000000"/>
                <w:sz w:val="26"/>
                <w:szCs w:val="26"/>
                <w:lang w:eastAsia="fr-FR"/>
              </w:rPr>
            </w:pPr>
          </w:p>
        </w:tc>
        <w:tc>
          <w:tcPr>
            <w:tcW w:w="1520" w:type="dxa"/>
            <w:tcBorders>
              <w:top w:val="nil"/>
              <w:left w:val="nil"/>
              <w:bottom w:val="single" w:sz="4" w:space="0" w:color="auto"/>
              <w:right w:val="single" w:sz="4" w:space="0" w:color="auto"/>
            </w:tcBorders>
            <w:shd w:val="clear" w:color="auto" w:fill="auto"/>
            <w:noWrap/>
            <w:vAlign w:val="bottom"/>
            <w:hideMark/>
          </w:tcPr>
          <w:p w14:paraId="499362B0"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1</w:t>
            </w:r>
          </w:p>
        </w:tc>
        <w:tc>
          <w:tcPr>
            <w:tcW w:w="1360" w:type="dxa"/>
            <w:tcBorders>
              <w:top w:val="nil"/>
              <w:left w:val="nil"/>
              <w:bottom w:val="single" w:sz="4" w:space="0" w:color="auto"/>
              <w:right w:val="single" w:sz="4" w:space="0" w:color="auto"/>
            </w:tcBorders>
            <w:shd w:val="clear" w:color="auto" w:fill="auto"/>
            <w:noWrap/>
            <w:vAlign w:val="bottom"/>
            <w:hideMark/>
          </w:tcPr>
          <w:p w14:paraId="363DE4B6"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6 500</w:t>
            </w:r>
          </w:p>
        </w:tc>
        <w:tc>
          <w:tcPr>
            <w:tcW w:w="1700" w:type="dxa"/>
            <w:tcBorders>
              <w:top w:val="nil"/>
              <w:left w:val="nil"/>
              <w:bottom w:val="single" w:sz="4" w:space="0" w:color="auto"/>
              <w:right w:val="single" w:sz="4" w:space="0" w:color="auto"/>
            </w:tcBorders>
            <w:shd w:val="clear" w:color="auto" w:fill="auto"/>
            <w:noWrap/>
            <w:vAlign w:val="bottom"/>
            <w:hideMark/>
          </w:tcPr>
          <w:p w14:paraId="7F7BEDBC"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6 500</w:t>
            </w:r>
          </w:p>
        </w:tc>
      </w:tr>
      <w:tr w:rsidR="00393774" w:rsidRPr="00393774" w14:paraId="4CEEA321" w14:textId="77777777" w:rsidTr="00393774">
        <w:trPr>
          <w:trHeight w:val="330"/>
        </w:trPr>
        <w:tc>
          <w:tcPr>
            <w:tcW w:w="6380" w:type="dxa"/>
            <w:gridSpan w:val="3"/>
            <w:tcBorders>
              <w:top w:val="single" w:sz="4" w:space="0" w:color="auto"/>
              <w:left w:val="single" w:sz="4" w:space="0" w:color="auto"/>
              <w:bottom w:val="single" w:sz="4" w:space="0" w:color="auto"/>
              <w:right w:val="single" w:sz="4" w:space="0" w:color="000000"/>
            </w:tcBorders>
            <w:shd w:val="clear" w:color="000000" w:fill="D0CECE"/>
            <w:noWrap/>
            <w:vAlign w:val="bottom"/>
            <w:hideMark/>
          </w:tcPr>
          <w:p w14:paraId="7D39A462"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TOTAL</w:t>
            </w:r>
          </w:p>
        </w:tc>
        <w:tc>
          <w:tcPr>
            <w:tcW w:w="1700" w:type="dxa"/>
            <w:tcBorders>
              <w:top w:val="nil"/>
              <w:left w:val="nil"/>
              <w:bottom w:val="single" w:sz="4" w:space="0" w:color="auto"/>
              <w:right w:val="single" w:sz="4" w:space="0" w:color="auto"/>
            </w:tcBorders>
            <w:shd w:val="clear" w:color="000000" w:fill="D0CECE"/>
            <w:noWrap/>
            <w:vAlign w:val="bottom"/>
            <w:hideMark/>
          </w:tcPr>
          <w:p w14:paraId="2764466E"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90 500</w:t>
            </w:r>
          </w:p>
        </w:tc>
      </w:tr>
      <w:tr w:rsidR="00393774" w:rsidRPr="00393774" w14:paraId="30A43C79" w14:textId="77777777" w:rsidTr="00393774">
        <w:trPr>
          <w:trHeight w:val="330"/>
        </w:trPr>
        <w:tc>
          <w:tcPr>
            <w:tcW w:w="3500" w:type="dxa"/>
            <w:tcBorders>
              <w:top w:val="nil"/>
              <w:left w:val="single" w:sz="4" w:space="0" w:color="auto"/>
              <w:bottom w:val="single" w:sz="4" w:space="0" w:color="auto"/>
              <w:right w:val="single" w:sz="4" w:space="0" w:color="auto"/>
            </w:tcBorders>
            <w:shd w:val="clear" w:color="auto" w:fill="auto"/>
            <w:noWrap/>
            <w:vAlign w:val="bottom"/>
            <w:hideMark/>
          </w:tcPr>
          <w:p w14:paraId="79F51987"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SAVON CEL'OR 180G CT 80</w:t>
            </w:r>
          </w:p>
        </w:tc>
        <w:tc>
          <w:tcPr>
            <w:tcW w:w="1520" w:type="dxa"/>
            <w:tcBorders>
              <w:top w:val="nil"/>
              <w:left w:val="nil"/>
              <w:bottom w:val="single" w:sz="4" w:space="0" w:color="auto"/>
              <w:right w:val="single" w:sz="4" w:space="0" w:color="auto"/>
            </w:tcBorders>
            <w:shd w:val="clear" w:color="auto" w:fill="auto"/>
            <w:noWrap/>
            <w:vAlign w:val="bottom"/>
            <w:hideMark/>
          </w:tcPr>
          <w:p w14:paraId="4AE14980"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5</w:t>
            </w:r>
          </w:p>
        </w:tc>
        <w:tc>
          <w:tcPr>
            <w:tcW w:w="1360" w:type="dxa"/>
            <w:tcBorders>
              <w:top w:val="nil"/>
              <w:left w:val="nil"/>
              <w:bottom w:val="single" w:sz="4" w:space="0" w:color="auto"/>
              <w:right w:val="single" w:sz="4" w:space="0" w:color="auto"/>
            </w:tcBorders>
            <w:shd w:val="clear" w:color="auto" w:fill="auto"/>
            <w:noWrap/>
            <w:vAlign w:val="bottom"/>
            <w:hideMark/>
          </w:tcPr>
          <w:p w14:paraId="3FCD9E46"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13 000</w:t>
            </w:r>
          </w:p>
        </w:tc>
        <w:tc>
          <w:tcPr>
            <w:tcW w:w="1700" w:type="dxa"/>
            <w:tcBorders>
              <w:top w:val="nil"/>
              <w:left w:val="nil"/>
              <w:bottom w:val="single" w:sz="4" w:space="0" w:color="auto"/>
              <w:right w:val="single" w:sz="4" w:space="0" w:color="auto"/>
            </w:tcBorders>
            <w:shd w:val="clear" w:color="auto" w:fill="auto"/>
            <w:noWrap/>
            <w:vAlign w:val="bottom"/>
            <w:hideMark/>
          </w:tcPr>
          <w:p w14:paraId="4E3DB70D"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65 000</w:t>
            </w:r>
          </w:p>
        </w:tc>
      </w:tr>
      <w:tr w:rsidR="00393774" w:rsidRPr="00393774" w14:paraId="74DCC366" w14:textId="77777777" w:rsidTr="00393774">
        <w:trPr>
          <w:trHeight w:val="330"/>
        </w:trPr>
        <w:tc>
          <w:tcPr>
            <w:tcW w:w="6380" w:type="dxa"/>
            <w:gridSpan w:val="3"/>
            <w:tcBorders>
              <w:top w:val="single" w:sz="4" w:space="0" w:color="auto"/>
              <w:left w:val="single" w:sz="4" w:space="0" w:color="auto"/>
              <w:bottom w:val="single" w:sz="4" w:space="0" w:color="auto"/>
              <w:right w:val="single" w:sz="4" w:space="0" w:color="000000"/>
            </w:tcBorders>
            <w:shd w:val="clear" w:color="000000" w:fill="D0CECE"/>
            <w:noWrap/>
            <w:vAlign w:val="bottom"/>
            <w:hideMark/>
          </w:tcPr>
          <w:p w14:paraId="27B0C420"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TOTAL</w:t>
            </w:r>
          </w:p>
        </w:tc>
        <w:tc>
          <w:tcPr>
            <w:tcW w:w="1700" w:type="dxa"/>
            <w:tcBorders>
              <w:top w:val="nil"/>
              <w:left w:val="nil"/>
              <w:bottom w:val="single" w:sz="4" w:space="0" w:color="auto"/>
              <w:right w:val="single" w:sz="4" w:space="0" w:color="auto"/>
            </w:tcBorders>
            <w:shd w:val="clear" w:color="000000" w:fill="D0CECE"/>
            <w:noWrap/>
            <w:vAlign w:val="bottom"/>
            <w:hideMark/>
          </w:tcPr>
          <w:p w14:paraId="4360D51E"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65 000</w:t>
            </w:r>
          </w:p>
        </w:tc>
      </w:tr>
      <w:tr w:rsidR="00393774" w:rsidRPr="00393774" w14:paraId="6064BC1C" w14:textId="77777777" w:rsidTr="00393774">
        <w:trPr>
          <w:trHeight w:val="330"/>
        </w:trPr>
        <w:tc>
          <w:tcPr>
            <w:tcW w:w="3500" w:type="dxa"/>
            <w:tcBorders>
              <w:top w:val="nil"/>
              <w:left w:val="single" w:sz="4" w:space="0" w:color="auto"/>
              <w:bottom w:val="single" w:sz="4" w:space="0" w:color="auto"/>
              <w:right w:val="single" w:sz="4" w:space="0" w:color="auto"/>
            </w:tcBorders>
            <w:shd w:val="clear" w:color="auto" w:fill="auto"/>
            <w:noWrap/>
            <w:vAlign w:val="bottom"/>
            <w:hideMark/>
          </w:tcPr>
          <w:p w14:paraId="544128A6"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 xml:space="preserve">SAVON CEL'OR 180G </w:t>
            </w:r>
          </w:p>
        </w:tc>
        <w:tc>
          <w:tcPr>
            <w:tcW w:w="1520" w:type="dxa"/>
            <w:tcBorders>
              <w:top w:val="nil"/>
              <w:left w:val="nil"/>
              <w:bottom w:val="single" w:sz="4" w:space="0" w:color="auto"/>
              <w:right w:val="single" w:sz="4" w:space="0" w:color="auto"/>
            </w:tcBorders>
            <w:shd w:val="clear" w:color="auto" w:fill="auto"/>
            <w:noWrap/>
            <w:vAlign w:val="bottom"/>
            <w:hideMark/>
          </w:tcPr>
          <w:p w14:paraId="62C1473D"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95</w:t>
            </w:r>
          </w:p>
        </w:tc>
        <w:tc>
          <w:tcPr>
            <w:tcW w:w="1360" w:type="dxa"/>
            <w:tcBorders>
              <w:top w:val="nil"/>
              <w:left w:val="nil"/>
              <w:bottom w:val="single" w:sz="4" w:space="0" w:color="auto"/>
              <w:right w:val="single" w:sz="4" w:space="0" w:color="auto"/>
            </w:tcBorders>
            <w:shd w:val="clear" w:color="auto" w:fill="auto"/>
            <w:noWrap/>
            <w:vAlign w:val="bottom"/>
            <w:hideMark/>
          </w:tcPr>
          <w:p w14:paraId="2BD6CE52"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175</w:t>
            </w:r>
          </w:p>
        </w:tc>
        <w:tc>
          <w:tcPr>
            <w:tcW w:w="1700" w:type="dxa"/>
            <w:tcBorders>
              <w:top w:val="nil"/>
              <w:left w:val="nil"/>
              <w:bottom w:val="single" w:sz="4" w:space="0" w:color="auto"/>
              <w:right w:val="single" w:sz="4" w:space="0" w:color="auto"/>
            </w:tcBorders>
            <w:shd w:val="clear" w:color="auto" w:fill="auto"/>
            <w:noWrap/>
            <w:vAlign w:val="bottom"/>
            <w:hideMark/>
          </w:tcPr>
          <w:p w14:paraId="6AB5ED7D" w14:textId="77777777" w:rsidR="00393774" w:rsidRPr="00393774" w:rsidRDefault="00393774" w:rsidP="00393774">
            <w:pPr>
              <w:suppressAutoHyphens w:val="0"/>
              <w:spacing w:before="0" w:after="0"/>
              <w:jc w:val="center"/>
              <w:rPr>
                <w:rFonts w:ascii="Times New Roman" w:eastAsia="Times New Roman" w:hAnsi="Times New Roman" w:cs="Times New Roman"/>
                <w:color w:val="000000"/>
                <w:sz w:val="26"/>
                <w:szCs w:val="26"/>
                <w:lang w:eastAsia="fr-FR"/>
              </w:rPr>
            </w:pPr>
            <w:r w:rsidRPr="00393774">
              <w:rPr>
                <w:rFonts w:ascii="Times New Roman" w:eastAsia="Times New Roman" w:hAnsi="Times New Roman" w:cs="Times New Roman"/>
                <w:color w:val="000000"/>
                <w:sz w:val="26"/>
                <w:szCs w:val="26"/>
                <w:lang w:eastAsia="fr-FR"/>
              </w:rPr>
              <w:t>16 625</w:t>
            </w:r>
          </w:p>
        </w:tc>
      </w:tr>
      <w:tr w:rsidR="00393774" w:rsidRPr="00393774" w14:paraId="612C985C" w14:textId="77777777" w:rsidTr="00393774">
        <w:trPr>
          <w:trHeight w:val="330"/>
        </w:trPr>
        <w:tc>
          <w:tcPr>
            <w:tcW w:w="6380" w:type="dxa"/>
            <w:gridSpan w:val="3"/>
            <w:tcBorders>
              <w:top w:val="single" w:sz="4" w:space="0" w:color="auto"/>
              <w:left w:val="single" w:sz="4" w:space="0" w:color="auto"/>
              <w:bottom w:val="single" w:sz="4" w:space="0" w:color="auto"/>
              <w:right w:val="single" w:sz="4" w:space="0" w:color="000000"/>
            </w:tcBorders>
            <w:shd w:val="clear" w:color="000000" w:fill="D0CECE"/>
            <w:noWrap/>
            <w:vAlign w:val="bottom"/>
            <w:hideMark/>
          </w:tcPr>
          <w:p w14:paraId="13916700"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TOTAL</w:t>
            </w:r>
          </w:p>
        </w:tc>
        <w:tc>
          <w:tcPr>
            <w:tcW w:w="1700" w:type="dxa"/>
            <w:tcBorders>
              <w:top w:val="nil"/>
              <w:left w:val="nil"/>
              <w:bottom w:val="single" w:sz="4" w:space="0" w:color="auto"/>
              <w:right w:val="single" w:sz="4" w:space="0" w:color="auto"/>
            </w:tcBorders>
            <w:shd w:val="clear" w:color="000000" w:fill="D0CECE"/>
            <w:noWrap/>
            <w:vAlign w:val="bottom"/>
            <w:hideMark/>
          </w:tcPr>
          <w:p w14:paraId="4C2922E5"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6"/>
                <w:szCs w:val="26"/>
                <w:lang w:eastAsia="fr-FR"/>
              </w:rPr>
            </w:pPr>
            <w:r w:rsidRPr="00393774">
              <w:rPr>
                <w:rFonts w:ascii="Times New Roman" w:eastAsia="Times New Roman" w:hAnsi="Times New Roman" w:cs="Times New Roman"/>
                <w:b/>
                <w:bCs/>
                <w:color w:val="000000"/>
                <w:sz w:val="26"/>
                <w:szCs w:val="26"/>
                <w:lang w:eastAsia="fr-FR"/>
              </w:rPr>
              <w:t>16 625</w:t>
            </w:r>
          </w:p>
        </w:tc>
      </w:tr>
      <w:tr w:rsidR="00393774" w:rsidRPr="00393774" w14:paraId="5C7AE912" w14:textId="77777777" w:rsidTr="00393774">
        <w:trPr>
          <w:trHeight w:val="375"/>
        </w:trPr>
        <w:tc>
          <w:tcPr>
            <w:tcW w:w="6380" w:type="dxa"/>
            <w:gridSpan w:val="3"/>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06DDF437"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8"/>
                <w:szCs w:val="28"/>
                <w:lang w:eastAsia="fr-FR"/>
              </w:rPr>
            </w:pPr>
            <w:r w:rsidRPr="00393774">
              <w:rPr>
                <w:rFonts w:ascii="Times New Roman" w:eastAsia="Times New Roman" w:hAnsi="Times New Roman" w:cs="Times New Roman"/>
                <w:b/>
                <w:bCs/>
                <w:color w:val="000000"/>
                <w:sz w:val="28"/>
                <w:szCs w:val="28"/>
                <w:lang w:eastAsia="fr-FR"/>
              </w:rPr>
              <w:t xml:space="preserve">CHIFFRE D'AFFAIRES </w:t>
            </w:r>
          </w:p>
        </w:tc>
        <w:tc>
          <w:tcPr>
            <w:tcW w:w="1700" w:type="dxa"/>
            <w:tcBorders>
              <w:top w:val="nil"/>
              <w:left w:val="nil"/>
              <w:bottom w:val="single" w:sz="4" w:space="0" w:color="auto"/>
              <w:right w:val="single" w:sz="4" w:space="0" w:color="auto"/>
            </w:tcBorders>
            <w:shd w:val="clear" w:color="000000" w:fill="92D050"/>
            <w:noWrap/>
            <w:vAlign w:val="bottom"/>
            <w:hideMark/>
          </w:tcPr>
          <w:p w14:paraId="0BEE9FF3" w14:textId="77777777" w:rsidR="00393774" w:rsidRPr="00393774" w:rsidRDefault="00393774" w:rsidP="00393774">
            <w:pPr>
              <w:suppressAutoHyphens w:val="0"/>
              <w:spacing w:before="0" w:after="0"/>
              <w:jc w:val="center"/>
              <w:rPr>
                <w:rFonts w:ascii="Times New Roman" w:eastAsia="Times New Roman" w:hAnsi="Times New Roman" w:cs="Times New Roman"/>
                <w:b/>
                <w:bCs/>
                <w:color w:val="000000"/>
                <w:sz w:val="28"/>
                <w:szCs w:val="28"/>
                <w:lang w:eastAsia="fr-FR"/>
              </w:rPr>
            </w:pPr>
            <w:r w:rsidRPr="00393774">
              <w:rPr>
                <w:rFonts w:ascii="Times New Roman" w:eastAsia="Times New Roman" w:hAnsi="Times New Roman" w:cs="Times New Roman"/>
                <w:b/>
                <w:bCs/>
                <w:color w:val="000000"/>
                <w:sz w:val="28"/>
                <w:szCs w:val="28"/>
                <w:lang w:eastAsia="fr-FR"/>
              </w:rPr>
              <w:t>377 948 575</w:t>
            </w:r>
          </w:p>
        </w:tc>
      </w:tr>
    </w:tbl>
    <w:p w14:paraId="35A1C61B" w14:textId="77777777" w:rsidR="00F65ED7" w:rsidRDefault="00F65ED7" w:rsidP="00BD4ECD">
      <w:pPr>
        <w:pStyle w:val="Paragraphedeliste"/>
        <w:spacing w:before="0" w:after="0" w:line="360" w:lineRule="auto"/>
        <w:ind w:left="0"/>
        <w:rPr>
          <w:color w:val="FF0000"/>
        </w:rPr>
      </w:pPr>
    </w:p>
    <w:p w14:paraId="70AA55D6" w14:textId="77777777" w:rsidR="00840207" w:rsidRPr="0084123B" w:rsidRDefault="00840207" w:rsidP="00BD4ECD">
      <w:pPr>
        <w:pStyle w:val="Paragraphedeliste"/>
        <w:spacing w:before="0" w:after="0" w:line="360" w:lineRule="auto"/>
        <w:ind w:left="0"/>
        <w:rPr>
          <w:color w:val="FF0000"/>
        </w:rPr>
      </w:pPr>
    </w:p>
    <w:p w14:paraId="7AC1DADF" w14:textId="77777777" w:rsidR="009248F7" w:rsidRPr="0084123B" w:rsidRDefault="009248F7" w:rsidP="00BD4ECD">
      <w:pPr>
        <w:pStyle w:val="Paragraphedeliste"/>
        <w:spacing w:before="0" w:after="0" w:line="360" w:lineRule="auto"/>
        <w:ind w:left="0"/>
        <w:rPr>
          <w:color w:val="FF0000"/>
        </w:rPr>
        <w:sectPr w:rsidR="009248F7" w:rsidRPr="0084123B" w:rsidSect="00393774">
          <w:footerReference w:type="default" r:id="rId8"/>
          <w:pgSz w:w="11906" w:h="16838"/>
          <w:pgMar w:top="567" w:right="567" w:bottom="425" w:left="567" w:header="720" w:footer="709" w:gutter="0"/>
          <w:cols w:space="720"/>
          <w:docGrid w:linePitch="360"/>
        </w:sectPr>
      </w:pPr>
    </w:p>
    <w:p w14:paraId="24F49666" w14:textId="73E4A128" w:rsidR="00DF00DF" w:rsidRPr="00933CC4" w:rsidRDefault="00393774" w:rsidP="00DF00DF">
      <w:pPr>
        <w:pStyle w:val="Titre1"/>
        <w:spacing w:before="75" w:after="75"/>
        <w:jc w:val="center"/>
      </w:pPr>
      <w:bookmarkStart w:id="23" w:name="_Toc205213575"/>
      <w:r>
        <w:lastRenderedPageBreak/>
        <w:t>II.A.4</w:t>
      </w:r>
      <w:r w:rsidR="00DF00DF" w:rsidRPr="00933CC4">
        <w:t xml:space="preserve">- </w:t>
      </w:r>
      <w:r w:rsidR="00DF00DF" w:rsidRPr="00933CC4">
        <w:rPr>
          <w:caps/>
        </w:rPr>
        <w:t>Evolution des performances par COMMERCIAUX</w:t>
      </w:r>
      <w:bookmarkEnd w:id="23"/>
    </w:p>
    <w:p w14:paraId="563A97E7" w14:textId="77777777" w:rsidR="00DF00DF" w:rsidRPr="00933CC4" w:rsidRDefault="00DF00DF" w:rsidP="00DF00DF">
      <w:pPr>
        <w:pStyle w:val="Paragraphedeliste"/>
        <w:spacing w:before="0" w:after="0" w:line="360" w:lineRule="auto"/>
        <w:ind w:left="0"/>
      </w:pPr>
    </w:p>
    <w:tbl>
      <w:tblPr>
        <w:tblW w:w="8820" w:type="dxa"/>
        <w:jc w:val="center"/>
        <w:tblCellMar>
          <w:left w:w="70" w:type="dxa"/>
          <w:right w:w="70" w:type="dxa"/>
        </w:tblCellMar>
        <w:tblLook w:val="04A0" w:firstRow="1" w:lastRow="0" w:firstColumn="1" w:lastColumn="0" w:noHBand="0" w:noVBand="1"/>
      </w:tblPr>
      <w:tblGrid>
        <w:gridCol w:w="3260"/>
        <w:gridCol w:w="1740"/>
        <w:gridCol w:w="1860"/>
        <w:gridCol w:w="1960"/>
      </w:tblGrid>
      <w:tr w:rsidR="00933CC4" w:rsidRPr="00933CC4" w14:paraId="376EBDFD" w14:textId="77777777" w:rsidTr="00933CC4">
        <w:trPr>
          <w:trHeight w:val="645"/>
          <w:jc w:val="center"/>
        </w:trPr>
        <w:tc>
          <w:tcPr>
            <w:tcW w:w="3260" w:type="dxa"/>
            <w:tcBorders>
              <w:top w:val="single" w:sz="8" w:space="0" w:color="auto"/>
              <w:left w:val="single" w:sz="8" w:space="0" w:color="auto"/>
              <w:bottom w:val="single" w:sz="8" w:space="0" w:color="auto"/>
              <w:right w:val="single" w:sz="8" w:space="0" w:color="auto"/>
            </w:tcBorders>
            <w:shd w:val="clear" w:color="000000" w:fill="D0CECE"/>
            <w:vAlign w:val="center"/>
            <w:hideMark/>
          </w:tcPr>
          <w:p w14:paraId="59858CED" w14:textId="77777777" w:rsidR="00933CC4" w:rsidRPr="00933CC4" w:rsidRDefault="00933CC4" w:rsidP="00933CC4">
            <w:pPr>
              <w:suppressAutoHyphens w:val="0"/>
              <w:spacing w:before="0" w:after="0"/>
              <w:jc w:val="center"/>
              <w:rPr>
                <w:rFonts w:ascii="Times New Roman" w:eastAsia="Times New Roman" w:hAnsi="Times New Roman" w:cs="Times New Roman"/>
                <w:b/>
                <w:bCs/>
                <w:sz w:val="24"/>
                <w:szCs w:val="24"/>
                <w:lang w:eastAsia="fr-FR"/>
              </w:rPr>
            </w:pPr>
            <w:r w:rsidRPr="00933CC4">
              <w:rPr>
                <w:rFonts w:ascii="Times New Roman" w:eastAsia="Times New Roman" w:hAnsi="Times New Roman" w:cs="Times New Roman"/>
                <w:b/>
                <w:bCs/>
                <w:sz w:val="24"/>
                <w:szCs w:val="24"/>
                <w:lang w:eastAsia="fr-FR"/>
              </w:rPr>
              <w:t>COMMERCIAUX</w:t>
            </w:r>
          </w:p>
        </w:tc>
        <w:tc>
          <w:tcPr>
            <w:tcW w:w="1740" w:type="dxa"/>
            <w:tcBorders>
              <w:top w:val="single" w:sz="8" w:space="0" w:color="auto"/>
              <w:left w:val="nil"/>
              <w:bottom w:val="single" w:sz="8" w:space="0" w:color="auto"/>
              <w:right w:val="single" w:sz="8" w:space="0" w:color="auto"/>
            </w:tcBorders>
            <w:shd w:val="clear" w:color="000000" w:fill="D0CECE"/>
            <w:vAlign w:val="center"/>
            <w:hideMark/>
          </w:tcPr>
          <w:p w14:paraId="737C4027" w14:textId="77777777" w:rsidR="00933CC4" w:rsidRPr="00933CC4" w:rsidRDefault="00933CC4" w:rsidP="00933CC4">
            <w:pPr>
              <w:suppressAutoHyphens w:val="0"/>
              <w:spacing w:before="0" w:after="0"/>
              <w:jc w:val="center"/>
              <w:rPr>
                <w:rFonts w:ascii="Times New Roman" w:eastAsia="Times New Roman" w:hAnsi="Times New Roman" w:cs="Times New Roman"/>
                <w:b/>
                <w:bCs/>
                <w:sz w:val="24"/>
                <w:szCs w:val="24"/>
                <w:lang w:eastAsia="fr-FR"/>
              </w:rPr>
            </w:pPr>
            <w:r w:rsidRPr="00933CC4">
              <w:rPr>
                <w:rFonts w:ascii="Times New Roman" w:eastAsia="Times New Roman" w:hAnsi="Times New Roman" w:cs="Times New Roman"/>
                <w:b/>
                <w:bCs/>
                <w:sz w:val="24"/>
                <w:szCs w:val="24"/>
                <w:lang w:eastAsia="fr-FR"/>
              </w:rPr>
              <w:t>JUIN</w:t>
            </w:r>
          </w:p>
        </w:tc>
        <w:tc>
          <w:tcPr>
            <w:tcW w:w="1860" w:type="dxa"/>
            <w:tcBorders>
              <w:top w:val="single" w:sz="8" w:space="0" w:color="auto"/>
              <w:left w:val="nil"/>
              <w:bottom w:val="single" w:sz="8" w:space="0" w:color="auto"/>
              <w:right w:val="single" w:sz="8" w:space="0" w:color="auto"/>
            </w:tcBorders>
            <w:shd w:val="clear" w:color="000000" w:fill="D0CECE"/>
            <w:vAlign w:val="center"/>
            <w:hideMark/>
          </w:tcPr>
          <w:p w14:paraId="00B61321" w14:textId="77777777" w:rsidR="00933CC4" w:rsidRPr="00933CC4" w:rsidRDefault="00933CC4" w:rsidP="00933CC4">
            <w:pPr>
              <w:suppressAutoHyphens w:val="0"/>
              <w:spacing w:before="0" w:after="0"/>
              <w:jc w:val="center"/>
              <w:rPr>
                <w:rFonts w:ascii="Times New Roman" w:eastAsia="Times New Roman" w:hAnsi="Times New Roman" w:cs="Times New Roman"/>
                <w:b/>
                <w:bCs/>
                <w:sz w:val="24"/>
                <w:szCs w:val="24"/>
                <w:lang w:eastAsia="fr-FR"/>
              </w:rPr>
            </w:pPr>
            <w:r w:rsidRPr="00933CC4">
              <w:rPr>
                <w:rFonts w:ascii="Times New Roman" w:eastAsia="Times New Roman" w:hAnsi="Times New Roman" w:cs="Times New Roman"/>
                <w:b/>
                <w:bCs/>
                <w:sz w:val="24"/>
                <w:szCs w:val="24"/>
                <w:lang w:eastAsia="fr-FR"/>
              </w:rPr>
              <w:t>JUILLET</w:t>
            </w:r>
          </w:p>
        </w:tc>
        <w:tc>
          <w:tcPr>
            <w:tcW w:w="1960" w:type="dxa"/>
            <w:tcBorders>
              <w:top w:val="single" w:sz="8" w:space="0" w:color="auto"/>
              <w:left w:val="nil"/>
              <w:bottom w:val="single" w:sz="8" w:space="0" w:color="auto"/>
              <w:right w:val="single" w:sz="8" w:space="0" w:color="auto"/>
            </w:tcBorders>
            <w:shd w:val="clear" w:color="000000" w:fill="D0CECE"/>
            <w:vAlign w:val="center"/>
            <w:hideMark/>
          </w:tcPr>
          <w:p w14:paraId="64088F4F" w14:textId="77777777" w:rsidR="00933CC4" w:rsidRPr="00933CC4" w:rsidRDefault="00933CC4" w:rsidP="00933CC4">
            <w:pPr>
              <w:suppressAutoHyphens w:val="0"/>
              <w:spacing w:before="0" w:after="0"/>
              <w:jc w:val="center"/>
              <w:rPr>
                <w:rFonts w:ascii="Times New Roman" w:eastAsia="Times New Roman" w:hAnsi="Times New Roman" w:cs="Times New Roman"/>
                <w:b/>
                <w:bCs/>
                <w:sz w:val="24"/>
                <w:szCs w:val="24"/>
                <w:lang w:eastAsia="fr-FR"/>
              </w:rPr>
            </w:pPr>
            <w:r w:rsidRPr="00933CC4">
              <w:rPr>
                <w:rFonts w:ascii="Times New Roman" w:eastAsia="Times New Roman" w:hAnsi="Times New Roman" w:cs="Times New Roman"/>
                <w:b/>
                <w:bCs/>
                <w:sz w:val="24"/>
                <w:szCs w:val="24"/>
                <w:lang w:eastAsia="fr-FR"/>
              </w:rPr>
              <w:t>TAUX D’EVOLUTION</w:t>
            </w:r>
          </w:p>
        </w:tc>
      </w:tr>
      <w:tr w:rsidR="00933CC4" w:rsidRPr="00933CC4" w14:paraId="6BD1AD31" w14:textId="77777777" w:rsidTr="00933CC4">
        <w:trPr>
          <w:trHeight w:val="390"/>
          <w:jc w:val="center"/>
        </w:trPr>
        <w:tc>
          <w:tcPr>
            <w:tcW w:w="3260" w:type="dxa"/>
            <w:tcBorders>
              <w:top w:val="nil"/>
              <w:left w:val="single" w:sz="8" w:space="0" w:color="auto"/>
              <w:bottom w:val="single" w:sz="8" w:space="0" w:color="auto"/>
              <w:right w:val="single" w:sz="8" w:space="0" w:color="auto"/>
            </w:tcBorders>
            <w:shd w:val="clear" w:color="auto" w:fill="auto"/>
            <w:vAlign w:val="center"/>
            <w:hideMark/>
          </w:tcPr>
          <w:p w14:paraId="2E7B749E" w14:textId="77777777" w:rsidR="00933CC4" w:rsidRPr="00933CC4" w:rsidRDefault="00933CC4" w:rsidP="00933CC4">
            <w:pPr>
              <w:suppressAutoHyphens w:val="0"/>
              <w:spacing w:before="0" w:after="0"/>
              <w:jc w:val="left"/>
              <w:rPr>
                <w:rFonts w:ascii="Times New Roman" w:eastAsia="Times New Roman" w:hAnsi="Times New Roman" w:cs="Times New Roman"/>
                <w:sz w:val="24"/>
                <w:szCs w:val="24"/>
                <w:lang w:eastAsia="fr-FR"/>
              </w:rPr>
            </w:pPr>
            <w:r w:rsidRPr="00933CC4">
              <w:rPr>
                <w:rFonts w:ascii="Times New Roman" w:eastAsia="Times New Roman" w:hAnsi="Times New Roman" w:cs="Times New Roman"/>
                <w:sz w:val="24"/>
                <w:szCs w:val="24"/>
                <w:lang w:eastAsia="fr-FR"/>
              </w:rPr>
              <w:t>COMMERCIALE EDITH</w:t>
            </w:r>
          </w:p>
        </w:tc>
        <w:tc>
          <w:tcPr>
            <w:tcW w:w="1740" w:type="dxa"/>
            <w:tcBorders>
              <w:top w:val="nil"/>
              <w:left w:val="nil"/>
              <w:bottom w:val="single" w:sz="8" w:space="0" w:color="auto"/>
              <w:right w:val="single" w:sz="8" w:space="0" w:color="auto"/>
            </w:tcBorders>
            <w:shd w:val="clear" w:color="auto" w:fill="auto"/>
            <w:vAlign w:val="center"/>
            <w:hideMark/>
          </w:tcPr>
          <w:p w14:paraId="5135A5D8" w14:textId="77777777" w:rsidR="00933CC4" w:rsidRPr="00933CC4" w:rsidRDefault="00933CC4" w:rsidP="00933CC4">
            <w:pPr>
              <w:suppressAutoHyphens w:val="0"/>
              <w:spacing w:before="0" w:after="0"/>
              <w:jc w:val="center"/>
              <w:rPr>
                <w:rFonts w:eastAsia="Times New Roman"/>
                <w:sz w:val="28"/>
                <w:szCs w:val="28"/>
                <w:lang w:eastAsia="fr-FR"/>
              </w:rPr>
            </w:pPr>
            <w:r w:rsidRPr="00933CC4">
              <w:rPr>
                <w:rFonts w:eastAsia="Times New Roman"/>
                <w:sz w:val="28"/>
                <w:szCs w:val="28"/>
                <w:lang w:eastAsia="fr-FR"/>
              </w:rPr>
              <w:t>15 170 000</w:t>
            </w:r>
          </w:p>
        </w:tc>
        <w:tc>
          <w:tcPr>
            <w:tcW w:w="1860" w:type="dxa"/>
            <w:tcBorders>
              <w:top w:val="nil"/>
              <w:left w:val="nil"/>
              <w:bottom w:val="single" w:sz="8" w:space="0" w:color="auto"/>
              <w:right w:val="single" w:sz="8" w:space="0" w:color="auto"/>
            </w:tcBorders>
            <w:shd w:val="clear" w:color="auto" w:fill="auto"/>
            <w:vAlign w:val="center"/>
            <w:hideMark/>
          </w:tcPr>
          <w:p w14:paraId="12281E26" w14:textId="77777777" w:rsidR="00933CC4" w:rsidRPr="00933CC4" w:rsidRDefault="00933CC4" w:rsidP="00933CC4">
            <w:pPr>
              <w:suppressAutoHyphens w:val="0"/>
              <w:spacing w:before="0" w:after="0"/>
              <w:jc w:val="center"/>
              <w:rPr>
                <w:rFonts w:eastAsia="Times New Roman"/>
                <w:sz w:val="28"/>
                <w:szCs w:val="28"/>
                <w:lang w:eastAsia="fr-FR"/>
              </w:rPr>
            </w:pPr>
            <w:r w:rsidRPr="00933CC4">
              <w:rPr>
                <w:rFonts w:eastAsia="Times New Roman"/>
                <w:sz w:val="28"/>
                <w:szCs w:val="28"/>
                <w:lang w:eastAsia="fr-FR"/>
              </w:rPr>
              <w:t>5 841 725</w:t>
            </w:r>
          </w:p>
        </w:tc>
        <w:tc>
          <w:tcPr>
            <w:tcW w:w="1960" w:type="dxa"/>
            <w:tcBorders>
              <w:top w:val="nil"/>
              <w:left w:val="nil"/>
              <w:bottom w:val="single" w:sz="8" w:space="0" w:color="auto"/>
              <w:right w:val="single" w:sz="8" w:space="0" w:color="auto"/>
            </w:tcBorders>
            <w:shd w:val="clear" w:color="auto" w:fill="auto"/>
            <w:vAlign w:val="center"/>
            <w:hideMark/>
          </w:tcPr>
          <w:p w14:paraId="281940A4" w14:textId="77777777" w:rsidR="00933CC4" w:rsidRPr="00933CC4" w:rsidRDefault="00933CC4" w:rsidP="00933CC4">
            <w:pPr>
              <w:suppressAutoHyphens w:val="0"/>
              <w:spacing w:before="0" w:after="0"/>
              <w:jc w:val="center"/>
              <w:rPr>
                <w:rFonts w:eastAsia="Times New Roman"/>
                <w:b/>
                <w:bCs/>
                <w:color w:val="FF0000"/>
                <w:sz w:val="28"/>
                <w:szCs w:val="28"/>
                <w:lang w:eastAsia="fr-FR"/>
              </w:rPr>
            </w:pPr>
            <w:r w:rsidRPr="00933CC4">
              <w:rPr>
                <w:rFonts w:eastAsia="Times New Roman"/>
                <w:b/>
                <w:bCs/>
                <w:color w:val="FF0000"/>
                <w:sz w:val="28"/>
                <w:szCs w:val="28"/>
                <w:lang w:eastAsia="fr-FR"/>
              </w:rPr>
              <w:t>-61%</w:t>
            </w:r>
          </w:p>
        </w:tc>
      </w:tr>
      <w:tr w:rsidR="00933CC4" w:rsidRPr="00933CC4" w14:paraId="5DAD5C49" w14:textId="77777777" w:rsidTr="00933CC4">
        <w:trPr>
          <w:trHeight w:val="390"/>
          <w:jc w:val="center"/>
        </w:trPr>
        <w:tc>
          <w:tcPr>
            <w:tcW w:w="3260" w:type="dxa"/>
            <w:tcBorders>
              <w:top w:val="nil"/>
              <w:left w:val="single" w:sz="8" w:space="0" w:color="auto"/>
              <w:bottom w:val="single" w:sz="8" w:space="0" w:color="auto"/>
              <w:right w:val="single" w:sz="8" w:space="0" w:color="auto"/>
            </w:tcBorders>
            <w:shd w:val="clear" w:color="auto" w:fill="auto"/>
            <w:vAlign w:val="center"/>
            <w:hideMark/>
          </w:tcPr>
          <w:p w14:paraId="65EE13EE" w14:textId="77777777" w:rsidR="00933CC4" w:rsidRPr="00933CC4" w:rsidRDefault="00933CC4" w:rsidP="00933CC4">
            <w:pPr>
              <w:suppressAutoHyphens w:val="0"/>
              <w:spacing w:before="0" w:after="0"/>
              <w:jc w:val="left"/>
              <w:rPr>
                <w:rFonts w:ascii="Times New Roman" w:eastAsia="Times New Roman" w:hAnsi="Times New Roman" w:cs="Times New Roman"/>
                <w:sz w:val="24"/>
                <w:szCs w:val="24"/>
                <w:lang w:eastAsia="fr-FR"/>
              </w:rPr>
            </w:pPr>
            <w:r w:rsidRPr="00933CC4">
              <w:rPr>
                <w:rFonts w:ascii="Times New Roman" w:eastAsia="Times New Roman" w:hAnsi="Times New Roman" w:cs="Times New Roman"/>
                <w:sz w:val="24"/>
                <w:szCs w:val="24"/>
                <w:lang w:eastAsia="fr-FR"/>
              </w:rPr>
              <w:t>COMMERCIAL VIDAL</w:t>
            </w:r>
          </w:p>
        </w:tc>
        <w:tc>
          <w:tcPr>
            <w:tcW w:w="1740" w:type="dxa"/>
            <w:tcBorders>
              <w:top w:val="nil"/>
              <w:left w:val="nil"/>
              <w:bottom w:val="single" w:sz="8" w:space="0" w:color="auto"/>
              <w:right w:val="single" w:sz="8" w:space="0" w:color="auto"/>
            </w:tcBorders>
            <w:shd w:val="clear" w:color="auto" w:fill="auto"/>
            <w:vAlign w:val="center"/>
            <w:hideMark/>
          </w:tcPr>
          <w:p w14:paraId="797F7749" w14:textId="77777777" w:rsidR="00933CC4" w:rsidRPr="00933CC4" w:rsidRDefault="00933CC4" w:rsidP="00933CC4">
            <w:pPr>
              <w:suppressAutoHyphens w:val="0"/>
              <w:spacing w:before="0" w:after="0"/>
              <w:jc w:val="center"/>
              <w:rPr>
                <w:rFonts w:eastAsia="Times New Roman"/>
                <w:sz w:val="28"/>
                <w:szCs w:val="28"/>
                <w:lang w:eastAsia="fr-FR"/>
              </w:rPr>
            </w:pPr>
            <w:r w:rsidRPr="00933CC4">
              <w:rPr>
                <w:rFonts w:eastAsia="Times New Roman"/>
                <w:sz w:val="28"/>
                <w:szCs w:val="28"/>
                <w:lang w:eastAsia="fr-FR"/>
              </w:rPr>
              <w:t>2 353 000</w:t>
            </w:r>
          </w:p>
        </w:tc>
        <w:tc>
          <w:tcPr>
            <w:tcW w:w="1860" w:type="dxa"/>
            <w:tcBorders>
              <w:top w:val="nil"/>
              <w:left w:val="nil"/>
              <w:bottom w:val="single" w:sz="8" w:space="0" w:color="auto"/>
              <w:right w:val="single" w:sz="8" w:space="0" w:color="auto"/>
            </w:tcBorders>
            <w:shd w:val="clear" w:color="auto" w:fill="auto"/>
            <w:vAlign w:val="center"/>
            <w:hideMark/>
          </w:tcPr>
          <w:p w14:paraId="2A1025F4" w14:textId="77777777" w:rsidR="00933CC4" w:rsidRPr="00933CC4" w:rsidRDefault="00933CC4" w:rsidP="00933CC4">
            <w:pPr>
              <w:suppressAutoHyphens w:val="0"/>
              <w:spacing w:before="0" w:after="0"/>
              <w:jc w:val="center"/>
              <w:rPr>
                <w:rFonts w:eastAsia="Times New Roman"/>
                <w:sz w:val="28"/>
                <w:szCs w:val="28"/>
                <w:lang w:eastAsia="fr-FR"/>
              </w:rPr>
            </w:pPr>
            <w:r w:rsidRPr="00933CC4">
              <w:rPr>
                <w:rFonts w:eastAsia="Times New Roman"/>
                <w:sz w:val="28"/>
                <w:szCs w:val="28"/>
                <w:lang w:eastAsia="fr-FR"/>
              </w:rPr>
              <w:t> </w:t>
            </w:r>
          </w:p>
        </w:tc>
        <w:tc>
          <w:tcPr>
            <w:tcW w:w="1960" w:type="dxa"/>
            <w:tcBorders>
              <w:top w:val="nil"/>
              <w:left w:val="nil"/>
              <w:bottom w:val="single" w:sz="8" w:space="0" w:color="auto"/>
              <w:right w:val="single" w:sz="8" w:space="0" w:color="auto"/>
            </w:tcBorders>
            <w:shd w:val="clear" w:color="auto" w:fill="auto"/>
            <w:vAlign w:val="center"/>
            <w:hideMark/>
          </w:tcPr>
          <w:p w14:paraId="488CD3FD" w14:textId="77777777" w:rsidR="00933CC4" w:rsidRPr="00933CC4" w:rsidRDefault="00933CC4" w:rsidP="00933CC4">
            <w:pPr>
              <w:suppressAutoHyphens w:val="0"/>
              <w:spacing w:before="0" w:after="0"/>
              <w:jc w:val="center"/>
              <w:rPr>
                <w:rFonts w:eastAsia="Times New Roman"/>
                <w:b/>
                <w:bCs/>
                <w:sz w:val="28"/>
                <w:szCs w:val="28"/>
                <w:lang w:eastAsia="fr-FR"/>
              </w:rPr>
            </w:pPr>
            <w:r w:rsidRPr="00933CC4">
              <w:rPr>
                <w:rFonts w:eastAsia="Times New Roman"/>
                <w:b/>
                <w:bCs/>
                <w:sz w:val="28"/>
                <w:szCs w:val="28"/>
                <w:lang w:eastAsia="fr-FR"/>
              </w:rPr>
              <w:t>-100%</w:t>
            </w:r>
          </w:p>
        </w:tc>
      </w:tr>
      <w:tr w:rsidR="00933CC4" w:rsidRPr="00933CC4" w14:paraId="2AB457D0" w14:textId="77777777" w:rsidTr="00933CC4">
        <w:trPr>
          <w:trHeight w:val="390"/>
          <w:jc w:val="center"/>
        </w:trPr>
        <w:tc>
          <w:tcPr>
            <w:tcW w:w="3260" w:type="dxa"/>
            <w:tcBorders>
              <w:top w:val="nil"/>
              <w:left w:val="single" w:sz="8" w:space="0" w:color="auto"/>
              <w:bottom w:val="single" w:sz="8" w:space="0" w:color="auto"/>
              <w:right w:val="single" w:sz="8" w:space="0" w:color="auto"/>
            </w:tcBorders>
            <w:shd w:val="clear" w:color="auto" w:fill="auto"/>
            <w:vAlign w:val="center"/>
            <w:hideMark/>
          </w:tcPr>
          <w:p w14:paraId="5EBA5261" w14:textId="77777777" w:rsidR="00933CC4" w:rsidRPr="00933CC4" w:rsidRDefault="00933CC4" w:rsidP="00933CC4">
            <w:pPr>
              <w:suppressAutoHyphens w:val="0"/>
              <w:spacing w:before="0" w:after="0"/>
              <w:jc w:val="left"/>
              <w:rPr>
                <w:rFonts w:ascii="Times New Roman" w:eastAsia="Times New Roman" w:hAnsi="Times New Roman" w:cs="Times New Roman"/>
                <w:sz w:val="24"/>
                <w:szCs w:val="24"/>
                <w:lang w:eastAsia="fr-FR"/>
              </w:rPr>
            </w:pPr>
            <w:r w:rsidRPr="00933CC4">
              <w:rPr>
                <w:rFonts w:ascii="Times New Roman" w:eastAsia="Times New Roman" w:hAnsi="Times New Roman" w:cs="Times New Roman"/>
                <w:sz w:val="24"/>
                <w:szCs w:val="24"/>
                <w:lang w:eastAsia="fr-FR"/>
              </w:rPr>
              <w:t>COMMERCIALE DORIMENE</w:t>
            </w:r>
          </w:p>
        </w:tc>
        <w:tc>
          <w:tcPr>
            <w:tcW w:w="1740" w:type="dxa"/>
            <w:tcBorders>
              <w:top w:val="nil"/>
              <w:left w:val="nil"/>
              <w:bottom w:val="single" w:sz="8" w:space="0" w:color="auto"/>
              <w:right w:val="single" w:sz="8" w:space="0" w:color="auto"/>
            </w:tcBorders>
            <w:shd w:val="clear" w:color="auto" w:fill="auto"/>
            <w:vAlign w:val="center"/>
            <w:hideMark/>
          </w:tcPr>
          <w:p w14:paraId="2CF748BA" w14:textId="77777777" w:rsidR="00933CC4" w:rsidRPr="00933CC4" w:rsidRDefault="00933CC4" w:rsidP="00933CC4">
            <w:pPr>
              <w:suppressAutoHyphens w:val="0"/>
              <w:spacing w:before="0" w:after="0"/>
              <w:jc w:val="center"/>
              <w:rPr>
                <w:rFonts w:eastAsia="Times New Roman"/>
                <w:sz w:val="28"/>
                <w:szCs w:val="28"/>
                <w:lang w:eastAsia="fr-FR"/>
              </w:rPr>
            </w:pPr>
            <w:r w:rsidRPr="00933CC4">
              <w:rPr>
                <w:rFonts w:eastAsia="Times New Roman"/>
                <w:sz w:val="28"/>
                <w:szCs w:val="28"/>
                <w:lang w:eastAsia="fr-FR"/>
              </w:rPr>
              <w:t>7 447 250</w:t>
            </w:r>
          </w:p>
        </w:tc>
        <w:tc>
          <w:tcPr>
            <w:tcW w:w="1860" w:type="dxa"/>
            <w:tcBorders>
              <w:top w:val="nil"/>
              <w:left w:val="nil"/>
              <w:bottom w:val="single" w:sz="8" w:space="0" w:color="auto"/>
              <w:right w:val="single" w:sz="8" w:space="0" w:color="auto"/>
            </w:tcBorders>
            <w:shd w:val="clear" w:color="auto" w:fill="auto"/>
            <w:vAlign w:val="center"/>
            <w:hideMark/>
          </w:tcPr>
          <w:p w14:paraId="25ADDA38" w14:textId="77777777" w:rsidR="00933CC4" w:rsidRPr="00933CC4" w:rsidRDefault="00933CC4" w:rsidP="00933CC4">
            <w:pPr>
              <w:suppressAutoHyphens w:val="0"/>
              <w:spacing w:before="0" w:after="0"/>
              <w:jc w:val="center"/>
              <w:rPr>
                <w:rFonts w:eastAsia="Times New Roman"/>
                <w:sz w:val="28"/>
                <w:szCs w:val="28"/>
                <w:lang w:eastAsia="fr-FR"/>
              </w:rPr>
            </w:pPr>
            <w:r w:rsidRPr="00933CC4">
              <w:rPr>
                <w:rFonts w:eastAsia="Times New Roman"/>
                <w:sz w:val="28"/>
                <w:szCs w:val="28"/>
                <w:lang w:eastAsia="fr-FR"/>
              </w:rPr>
              <w:t>6 744 050</w:t>
            </w:r>
          </w:p>
        </w:tc>
        <w:tc>
          <w:tcPr>
            <w:tcW w:w="1960" w:type="dxa"/>
            <w:tcBorders>
              <w:top w:val="nil"/>
              <w:left w:val="nil"/>
              <w:bottom w:val="single" w:sz="8" w:space="0" w:color="auto"/>
              <w:right w:val="single" w:sz="8" w:space="0" w:color="auto"/>
            </w:tcBorders>
            <w:shd w:val="clear" w:color="auto" w:fill="auto"/>
            <w:vAlign w:val="center"/>
            <w:hideMark/>
          </w:tcPr>
          <w:p w14:paraId="1999573C" w14:textId="77777777" w:rsidR="00933CC4" w:rsidRPr="00933CC4" w:rsidRDefault="00933CC4" w:rsidP="00933CC4">
            <w:pPr>
              <w:suppressAutoHyphens w:val="0"/>
              <w:spacing w:before="0" w:after="0"/>
              <w:jc w:val="center"/>
              <w:rPr>
                <w:rFonts w:eastAsia="Times New Roman"/>
                <w:b/>
                <w:bCs/>
                <w:color w:val="FF0000"/>
                <w:sz w:val="28"/>
                <w:szCs w:val="28"/>
                <w:lang w:eastAsia="fr-FR"/>
              </w:rPr>
            </w:pPr>
            <w:r w:rsidRPr="00933CC4">
              <w:rPr>
                <w:rFonts w:eastAsia="Times New Roman"/>
                <w:b/>
                <w:bCs/>
                <w:color w:val="FF0000"/>
                <w:sz w:val="28"/>
                <w:szCs w:val="28"/>
                <w:lang w:eastAsia="fr-FR"/>
              </w:rPr>
              <w:t>-9%</w:t>
            </w:r>
          </w:p>
        </w:tc>
      </w:tr>
      <w:tr w:rsidR="00933CC4" w:rsidRPr="00933CC4" w14:paraId="79623966" w14:textId="77777777" w:rsidTr="00933CC4">
        <w:trPr>
          <w:trHeight w:val="390"/>
          <w:jc w:val="center"/>
        </w:trPr>
        <w:tc>
          <w:tcPr>
            <w:tcW w:w="3260" w:type="dxa"/>
            <w:tcBorders>
              <w:top w:val="nil"/>
              <w:left w:val="single" w:sz="8" w:space="0" w:color="auto"/>
              <w:bottom w:val="single" w:sz="8" w:space="0" w:color="auto"/>
              <w:right w:val="single" w:sz="8" w:space="0" w:color="auto"/>
            </w:tcBorders>
            <w:shd w:val="clear" w:color="auto" w:fill="auto"/>
            <w:vAlign w:val="center"/>
            <w:hideMark/>
          </w:tcPr>
          <w:p w14:paraId="6399972F" w14:textId="77777777" w:rsidR="00933CC4" w:rsidRPr="00933CC4" w:rsidRDefault="00933CC4" w:rsidP="00933CC4">
            <w:pPr>
              <w:suppressAutoHyphens w:val="0"/>
              <w:spacing w:before="0" w:after="0"/>
              <w:jc w:val="left"/>
              <w:rPr>
                <w:rFonts w:ascii="Times New Roman" w:eastAsia="Times New Roman" w:hAnsi="Times New Roman" w:cs="Times New Roman"/>
                <w:sz w:val="24"/>
                <w:szCs w:val="24"/>
                <w:lang w:eastAsia="fr-FR"/>
              </w:rPr>
            </w:pPr>
            <w:r w:rsidRPr="00933CC4">
              <w:rPr>
                <w:rFonts w:ascii="Times New Roman" w:eastAsia="Times New Roman" w:hAnsi="Times New Roman" w:cs="Times New Roman"/>
                <w:sz w:val="24"/>
                <w:szCs w:val="24"/>
                <w:lang w:eastAsia="fr-FR"/>
              </w:rPr>
              <w:t xml:space="preserve">COMMERCIALE MICHELLE </w:t>
            </w:r>
          </w:p>
        </w:tc>
        <w:tc>
          <w:tcPr>
            <w:tcW w:w="1740" w:type="dxa"/>
            <w:tcBorders>
              <w:top w:val="nil"/>
              <w:left w:val="nil"/>
              <w:bottom w:val="single" w:sz="8" w:space="0" w:color="auto"/>
              <w:right w:val="single" w:sz="8" w:space="0" w:color="auto"/>
            </w:tcBorders>
            <w:shd w:val="clear" w:color="auto" w:fill="auto"/>
            <w:vAlign w:val="center"/>
            <w:hideMark/>
          </w:tcPr>
          <w:p w14:paraId="1649D100" w14:textId="77777777" w:rsidR="00933CC4" w:rsidRPr="00933CC4" w:rsidRDefault="00933CC4" w:rsidP="00933CC4">
            <w:pPr>
              <w:suppressAutoHyphens w:val="0"/>
              <w:spacing w:before="0" w:after="0"/>
              <w:jc w:val="center"/>
              <w:rPr>
                <w:rFonts w:eastAsia="Times New Roman"/>
                <w:sz w:val="28"/>
                <w:szCs w:val="28"/>
                <w:lang w:eastAsia="fr-FR"/>
              </w:rPr>
            </w:pPr>
            <w:r w:rsidRPr="00933CC4">
              <w:rPr>
                <w:rFonts w:eastAsia="Times New Roman"/>
                <w:sz w:val="28"/>
                <w:szCs w:val="28"/>
                <w:lang w:eastAsia="fr-FR"/>
              </w:rPr>
              <w:t>3 071 700</w:t>
            </w:r>
          </w:p>
        </w:tc>
        <w:tc>
          <w:tcPr>
            <w:tcW w:w="1860" w:type="dxa"/>
            <w:tcBorders>
              <w:top w:val="nil"/>
              <w:left w:val="nil"/>
              <w:bottom w:val="single" w:sz="8" w:space="0" w:color="auto"/>
              <w:right w:val="single" w:sz="8" w:space="0" w:color="auto"/>
            </w:tcBorders>
            <w:shd w:val="clear" w:color="auto" w:fill="auto"/>
            <w:vAlign w:val="center"/>
            <w:hideMark/>
          </w:tcPr>
          <w:p w14:paraId="28E3A832" w14:textId="77777777" w:rsidR="00933CC4" w:rsidRPr="00933CC4" w:rsidRDefault="00933CC4" w:rsidP="00933CC4">
            <w:pPr>
              <w:suppressAutoHyphens w:val="0"/>
              <w:spacing w:before="0" w:after="0"/>
              <w:jc w:val="center"/>
              <w:rPr>
                <w:rFonts w:eastAsia="Times New Roman"/>
                <w:sz w:val="28"/>
                <w:szCs w:val="28"/>
                <w:lang w:eastAsia="fr-FR"/>
              </w:rPr>
            </w:pPr>
            <w:r w:rsidRPr="00933CC4">
              <w:rPr>
                <w:rFonts w:eastAsia="Times New Roman"/>
                <w:sz w:val="28"/>
                <w:szCs w:val="28"/>
                <w:lang w:eastAsia="fr-FR"/>
              </w:rPr>
              <w:t>6 060 750</w:t>
            </w:r>
          </w:p>
        </w:tc>
        <w:tc>
          <w:tcPr>
            <w:tcW w:w="1960" w:type="dxa"/>
            <w:tcBorders>
              <w:top w:val="nil"/>
              <w:left w:val="nil"/>
              <w:bottom w:val="single" w:sz="8" w:space="0" w:color="auto"/>
              <w:right w:val="single" w:sz="8" w:space="0" w:color="auto"/>
            </w:tcBorders>
            <w:shd w:val="clear" w:color="auto" w:fill="auto"/>
            <w:vAlign w:val="center"/>
            <w:hideMark/>
          </w:tcPr>
          <w:p w14:paraId="40B84CAC" w14:textId="77777777" w:rsidR="00933CC4" w:rsidRPr="00933CC4" w:rsidRDefault="00933CC4" w:rsidP="00933CC4">
            <w:pPr>
              <w:suppressAutoHyphens w:val="0"/>
              <w:spacing w:before="0" w:after="0"/>
              <w:jc w:val="center"/>
              <w:rPr>
                <w:rFonts w:eastAsia="Times New Roman"/>
                <w:b/>
                <w:bCs/>
                <w:color w:val="00B050"/>
                <w:sz w:val="28"/>
                <w:szCs w:val="28"/>
                <w:lang w:eastAsia="fr-FR"/>
              </w:rPr>
            </w:pPr>
            <w:r w:rsidRPr="00933CC4">
              <w:rPr>
                <w:rFonts w:eastAsia="Times New Roman"/>
                <w:b/>
                <w:bCs/>
                <w:color w:val="00B050"/>
                <w:sz w:val="28"/>
                <w:szCs w:val="28"/>
                <w:lang w:eastAsia="fr-FR"/>
              </w:rPr>
              <w:t>97%</w:t>
            </w:r>
          </w:p>
        </w:tc>
      </w:tr>
      <w:tr w:rsidR="00933CC4" w:rsidRPr="00933CC4" w14:paraId="70C2A06F" w14:textId="77777777" w:rsidTr="00933CC4">
        <w:trPr>
          <w:trHeight w:val="390"/>
          <w:jc w:val="center"/>
        </w:trPr>
        <w:tc>
          <w:tcPr>
            <w:tcW w:w="3260" w:type="dxa"/>
            <w:tcBorders>
              <w:top w:val="nil"/>
              <w:left w:val="single" w:sz="8" w:space="0" w:color="auto"/>
              <w:bottom w:val="single" w:sz="8" w:space="0" w:color="auto"/>
              <w:right w:val="single" w:sz="8" w:space="0" w:color="auto"/>
            </w:tcBorders>
            <w:shd w:val="clear" w:color="auto" w:fill="auto"/>
            <w:vAlign w:val="center"/>
            <w:hideMark/>
          </w:tcPr>
          <w:p w14:paraId="4840F2DE" w14:textId="77777777" w:rsidR="00933CC4" w:rsidRPr="00933CC4" w:rsidRDefault="00933CC4" w:rsidP="00933CC4">
            <w:pPr>
              <w:suppressAutoHyphens w:val="0"/>
              <w:spacing w:before="0" w:after="0"/>
              <w:jc w:val="left"/>
              <w:rPr>
                <w:rFonts w:ascii="Times New Roman" w:eastAsia="Times New Roman" w:hAnsi="Times New Roman" w:cs="Times New Roman"/>
                <w:sz w:val="24"/>
                <w:szCs w:val="24"/>
                <w:lang w:eastAsia="fr-FR"/>
              </w:rPr>
            </w:pPr>
            <w:r w:rsidRPr="00933CC4">
              <w:rPr>
                <w:rFonts w:ascii="Times New Roman" w:eastAsia="Times New Roman" w:hAnsi="Times New Roman" w:cs="Times New Roman"/>
                <w:sz w:val="24"/>
                <w:szCs w:val="24"/>
                <w:lang w:eastAsia="fr-FR"/>
              </w:rPr>
              <w:t>COMMERCIALE MERLINE</w:t>
            </w:r>
          </w:p>
        </w:tc>
        <w:tc>
          <w:tcPr>
            <w:tcW w:w="1740" w:type="dxa"/>
            <w:tcBorders>
              <w:top w:val="nil"/>
              <w:left w:val="nil"/>
              <w:bottom w:val="single" w:sz="8" w:space="0" w:color="auto"/>
              <w:right w:val="single" w:sz="8" w:space="0" w:color="auto"/>
            </w:tcBorders>
            <w:shd w:val="clear" w:color="auto" w:fill="auto"/>
            <w:vAlign w:val="center"/>
            <w:hideMark/>
          </w:tcPr>
          <w:p w14:paraId="7EB20F61" w14:textId="77777777" w:rsidR="00933CC4" w:rsidRPr="00933CC4" w:rsidRDefault="00933CC4" w:rsidP="00933CC4">
            <w:pPr>
              <w:suppressAutoHyphens w:val="0"/>
              <w:spacing w:before="0" w:after="0"/>
              <w:jc w:val="center"/>
              <w:rPr>
                <w:rFonts w:eastAsia="Times New Roman"/>
                <w:sz w:val="28"/>
                <w:szCs w:val="28"/>
                <w:lang w:eastAsia="fr-FR"/>
              </w:rPr>
            </w:pPr>
            <w:r w:rsidRPr="00933CC4">
              <w:rPr>
                <w:rFonts w:eastAsia="Times New Roman"/>
                <w:sz w:val="28"/>
                <w:szCs w:val="28"/>
                <w:lang w:eastAsia="fr-FR"/>
              </w:rPr>
              <w:t>3 577 100</w:t>
            </w:r>
          </w:p>
        </w:tc>
        <w:tc>
          <w:tcPr>
            <w:tcW w:w="1860" w:type="dxa"/>
            <w:tcBorders>
              <w:top w:val="nil"/>
              <w:left w:val="nil"/>
              <w:bottom w:val="single" w:sz="8" w:space="0" w:color="auto"/>
              <w:right w:val="single" w:sz="8" w:space="0" w:color="auto"/>
            </w:tcBorders>
            <w:shd w:val="clear" w:color="auto" w:fill="auto"/>
            <w:vAlign w:val="center"/>
            <w:hideMark/>
          </w:tcPr>
          <w:p w14:paraId="1004E930" w14:textId="77777777" w:rsidR="00933CC4" w:rsidRPr="00933CC4" w:rsidRDefault="00933CC4" w:rsidP="00933CC4">
            <w:pPr>
              <w:suppressAutoHyphens w:val="0"/>
              <w:spacing w:before="0" w:after="0"/>
              <w:jc w:val="center"/>
              <w:rPr>
                <w:rFonts w:eastAsia="Times New Roman"/>
                <w:sz w:val="28"/>
                <w:szCs w:val="28"/>
                <w:lang w:eastAsia="fr-FR"/>
              </w:rPr>
            </w:pPr>
            <w:r w:rsidRPr="00933CC4">
              <w:rPr>
                <w:rFonts w:eastAsia="Times New Roman"/>
                <w:sz w:val="28"/>
                <w:szCs w:val="28"/>
                <w:lang w:eastAsia="fr-FR"/>
              </w:rPr>
              <w:t>4 368 925</w:t>
            </w:r>
          </w:p>
        </w:tc>
        <w:tc>
          <w:tcPr>
            <w:tcW w:w="1960" w:type="dxa"/>
            <w:tcBorders>
              <w:top w:val="nil"/>
              <w:left w:val="nil"/>
              <w:bottom w:val="single" w:sz="8" w:space="0" w:color="auto"/>
              <w:right w:val="single" w:sz="8" w:space="0" w:color="auto"/>
            </w:tcBorders>
            <w:shd w:val="clear" w:color="auto" w:fill="auto"/>
            <w:vAlign w:val="center"/>
            <w:hideMark/>
          </w:tcPr>
          <w:p w14:paraId="27728E1C" w14:textId="77777777" w:rsidR="00933CC4" w:rsidRPr="00933CC4" w:rsidRDefault="00933CC4" w:rsidP="00933CC4">
            <w:pPr>
              <w:suppressAutoHyphens w:val="0"/>
              <w:spacing w:before="0" w:after="0"/>
              <w:jc w:val="center"/>
              <w:rPr>
                <w:rFonts w:eastAsia="Times New Roman"/>
                <w:b/>
                <w:bCs/>
                <w:color w:val="00B050"/>
                <w:sz w:val="28"/>
                <w:szCs w:val="28"/>
                <w:lang w:eastAsia="fr-FR"/>
              </w:rPr>
            </w:pPr>
            <w:r w:rsidRPr="00933CC4">
              <w:rPr>
                <w:rFonts w:eastAsia="Times New Roman"/>
                <w:b/>
                <w:bCs/>
                <w:color w:val="00B050"/>
                <w:sz w:val="28"/>
                <w:szCs w:val="28"/>
                <w:lang w:eastAsia="fr-FR"/>
              </w:rPr>
              <w:t>22%</w:t>
            </w:r>
          </w:p>
        </w:tc>
      </w:tr>
      <w:tr w:rsidR="00933CC4" w:rsidRPr="00933CC4" w14:paraId="12C242CA" w14:textId="77777777" w:rsidTr="00933CC4">
        <w:trPr>
          <w:trHeight w:val="390"/>
          <w:jc w:val="center"/>
        </w:trPr>
        <w:tc>
          <w:tcPr>
            <w:tcW w:w="3260" w:type="dxa"/>
            <w:tcBorders>
              <w:top w:val="nil"/>
              <w:left w:val="single" w:sz="8" w:space="0" w:color="auto"/>
              <w:bottom w:val="single" w:sz="8" w:space="0" w:color="auto"/>
              <w:right w:val="single" w:sz="8" w:space="0" w:color="auto"/>
            </w:tcBorders>
            <w:shd w:val="clear" w:color="auto" w:fill="auto"/>
            <w:vAlign w:val="center"/>
            <w:hideMark/>
          </w:tcPr>
          <w:p w14:paraId="7591C179" w14:textId="77777777" w:rsidR="00933CC4" w:rsidRPr="00933CC4" w:rsidRDefault="00933CC4" w:rsidP="00933CC4">
            <w:pPr>
              <w:suppressAutoHyphens w:val="0"/>
              <w:spacing w:before="0" w:after="0"/>
              <w:jc w:val="left"/>
              <w:rPr>
                <w:rFonts w:ascii="Times New Roman" w:eastAsia="Times New Roman" w:hAnsi="Times New Roman" w:cs="Times New Roman"/>
                <w:sz w:val="24"/>
                <w:szCs w:val="24"/>
                <w:lang w:eastAsia="fr-FR"/>
              </w:rPr>
            </w:pPr>
            <w:r w:rsidRPr="00933CC4">
              <w:rPr>
                <w:rFonts w:ascii="Times New Roman" w:eastAsia="Times New Roman" w:hAnsi="Times New Roman" w:cs="Times New Roman"/>
                <w:sz w:val="24"/>
                <w:szCs w:val="24"/>
                <w:lang w:eastAsia="fr-FR"/>
              </w:rPr>
              <w:t>RESPONSABLE AGENCE</w:t>
            </w:r>
          </w:p>
        </w:tc>
        <w:tc>
          <w:tcPr>
            <w:tcW w:w="1740" w:type="dxa"/>
            <w:tcBorders>
              <w:top w:val="nil"/>
              <w:left w:val="nil"/>
              <w:bottom w:val="single" w:sz="8" w:space="0" w:color="auto"/>
              <w:right w:val="single" w:sz="8" w:space="0" w:color="auto"/>
            </w:tcBorders>
            <w:shd w:val="clear" w:color="auto" w:fill="auto"/>
            <w:vAlign w:val="center"/>
            <w:hideMark/>
          </w:tcPr>
          <w:p w14:paraId="73B84899" w14:textId="77777777" w:rsidR="00933CC4" w:rsidRPr="00933CC4" w:rsidRDefault="00933CC4" w:rsidP="00933CC4">
            <w:pPr>
              <w:suppressAutoHyphens w:val="0"/>
              <w:spacing w:before="0" w:after="0"/>
              <w:jc w:val="center"/>
              <w:rPr>
                <w:rFonts w:eastAsia="Times New Roman"/>
                <w:sz w:val="28"/>
                <w:szCs w:val="28"/>
                <w:lang w:eastAsia="fr-FR"/>
              </w:rPr>
            </w:pPr>
            <w:r w:rsidRPr="00933CC4">
              <w:rPr>
                <w:rFonts w:eastAsia="Times New Roman"/>
                <w:sz w:val="28"/>
                <w:szCs w:val="28"/>
                <w:lang w:eastAsia="fr-FR"/>
              </w:rPr>
              <w:t>388 420 425</w:t>
            </w:r>
          </w:p>
        </w:tc>
        <w:tc>
          <w:tcPr>
            <w:tcW w:w="1860" w:type="dxa"/>
            <w:tcBorders>
              <w:top w:val="nil"/>
              <w:left w:val="nil"/>
              <w:bottom w:val="single" w:sz="8" w:space="0" w:color="auto"/>
              <w:right w:val="single" w:sz="8" w:space="0" w:color="auto"/>
            </w:tcBorders>
            <w:shd w:val="clear" w:color="auto" w:fill="auto"/>
            <w:vAlign w:val="center"/>
            <w:hideMark/>
          </w:tcPr>
          <w:p w14:paraId="7FC60958" w14:textId="77777777" w:rsidR="00933CC4" w:rsidRPr="00933CC4" w:rsidRDefault="00933CC4" w:rsidP="00933CC4">
            <w:pPr>
              <w:suppressAutoHyphens w:val="0"/>
              <w:spacing w:before="0" w:after="0"/>
              <w:jc w:val="center"/>
              <w:rPr>
                <w:rFonts w:eastAsia="Times New Roman"/>
                <w:sz w:val="28"/>
                <w:szCs w:val="28"/>
                <w:lang w:eastAsia="fr-FR"/>
              </w:rPr>
            </w:pPr>
            <w:r w:rsidRPr="00933CC4">
              <w:rPr>
                <w:rFonts w:eastAsia="Times New Roman"/>
                <w:sz w:val="28"/>
                <w:szCs w:val="28"/>
                <w:lang w:eastAsia="fr-FR"/>
              </w:rPr>
              <w:t>354 933 125</w:t>
            </w:r>
          </w:p>
        </w:tc>
        <w:tc>
          <w:tcPr>
            <w:tcW w:w="1960" w:type="dxa"/>
            <w:tcBorders>
              <w:top w:val="nil"/>
              <w:left w:val="nil"/>
              <w:bottom w:val="single" w:sz="8" w:space="0" w:color="auto"/>
              <w:right w:val="single" w:sz="8" w:space="0" w:color="auto"/>
            </w:tcBorders>
            <w:shd w:val="clear" w:color="auto" w:fill="auto"/>
            <w:vAlign w:val="center"/>
            <w:hideMark/>
          </w:tcPr>
          <w:p w14:paraId="6B61673B" w14:textId="77777777" w:rsidR="00933CC4" w:rsidRPr="00933CC4" w:rsidRDefault="00933CC4" w:rsidP="00933CC4">
            <w:pPr>
              <w:suppressAutoHyphens w:val="0"/>
              <w:spacing w:before="0" w:after="0"/>
              <w:jc w:val="center"/>
              <w:rPr>
                <w:rFonts w:eastAsia="Times New Roman"/>
                <w:b/>
                <w:bCs/>
                <w:color w:val="FF0000"/>
                <w:sz w:val="28"/>
                <w:szCs w:val="28"/>
                <w:lang w:eastAsia="fr-FR"/>
              </w:rPr>
            </w:pPr>
            <w:r w:rsidRPr="00933CC4">
              <w:rPr>
                <w:rFonts w:eastAsia="Times New Roman"/>
                <w:b/>
                <w:bCs/>
                <w:color w:val="FF0000"/>
                <w:sz w:val="28"/>
                <w:szCs w:val="28"/>
                <w:lang w:eastAsia="fr-FR"/>
              </w:rPr>
              <w:t>-9%</w:t>
            </w:r>
          </w:p>
        </w:tc>
      </w:tr>
      <w:tr w:rsidR="00933CC4" w:rsidRPr="00933CC4" w14:paraId="295AB73E" w14:textId="77777777" w:rsidTr="00933CC4">
        <w:trPr>
          <w:trHeight w:val="390"/>
          <w:jc w:val="center"/>
        </w:trPr>
        <w:tc>
          <w:tcPr>
            <w:tcW w:w="3260" w:type="dxa"/>
            <w:tcBorders>
              <w:top w:val="nil"/>
              <w:left w:val="single" w:sz="8" w:space="0" w:color="auto"/>
              <w:bottom w:val="single" w:sz="8" w:space="0" w:color="auto"/>
              <w:right w:val="single" w:sz="8" w:space="0" w:color="auto"/>
            </w:tcBorders>
            <w:shd w:val="clear" w:color="000000" w:fill="D0CECE"/>
            <w:vAlign w:val="center"/>
            <w:hideMark/>
          </w:tcPr>
          <w:p w14:paraId="4188F8B4" w14:textId="77777777" w:rsidR="00933CC4" w:rsidRPr="00933CC4" w:rsidRDefault="00933CC4" w:rsidP="00933CC4">
            <w:pPr>
              <w:suppressAutoHyphens w:val="0"/>
              <w:spacing w:before="0" w:after="0"/>
              <w:jc w:val="center"/>
              <w:rPr>
                <w:rFonts w:ascii="Times New Roman" w:eastAsia="Times New Roman" w:hAnsi="Times New Roman" w:cs="Times New Roman"/>
                <w:b/>
                <w:bCs/>
                <w:sz w:val="24"/>
                <w:szCs w:val="24"/>
                <w:lang w:eastAsia="fr-FR"/>
              </w:rPr>
            </w:pPr>
            <w:r w:rsidRPr="00933CC4">
              <w:rPr>
                <w:rFonts w:ascii="Times New Roman" w:eastAsia="Times New Roman" w:hAnsi="Times New Roman" w:cs="Times New Roman"/>
                <w:b/>
                <w:bCs/>
                <w:sz w:val="24"/>
                <w:szCs w:val="24"/>
                <w:lang w:eastAsia="fr-FR"/>
              </w:rPr>
              <w:t>TOTAL YAOUNDE</w:t>
            </w:r>
          </w:p>
        </w:tc>
        <w:tc>
          <w:tcPr>
            <w:tcW w:w="1740" w:type="dxa"/>
            <w:tcBorders>
              <w:top w:val="nil"/>
              <w:left w:val="nil"/>
              <w:bottom w:val="single" w:sz="8" w:space="0" w:color="auto"/>
              <w:right w:val="single" w:sz="8" w:space="0" w:color="auto"/>
            </w:tcBorders>
            <w:shd w:val="clear" w:color="000000" w:fill="D0CECE"/>
            <w:vAlign w:val="center"/>
            <w:hideMark/>
          </w:tcPr>
          <w:p w14:paraId="3EB9E982" w14:textId="77777777" w:rsidR="00933CC4" w:rsidRPr="00933CC4" w:rsidRDefault="00933CC4" w:rsidP="00933CC4">
            <w:pPr>
              <w:suppressAutoHyphens w:val="0"/>
              <w:spacing w:before="0" w:after="0"/>
              <w:jc w:val="center"/>
              <w:rPr>
                <w:rFonts w:eastAsia="Times New Roman"/>
                <w:b/>
                <w:bCs/>
                <w:sz w:val="28"/>
                <w:szCs w:val="28"/>
                <w:lang w:eastAsia="fr-FR"/>
              </w:rPr>
            </w:pPr>
            <w:r w:rsidRPr="00933CC4">
              <w:rPr>
                <w:rFonts w:eastAsia="Times New Roman"/>
                <w:b/>
                <w:bCs/>
                <w:sz w:val="28"/>
                <w:szCs w:val="28"/>
                <w:lang w:eastAsia="fr-FR"/>
              </w:rPr>
              <w:t>420 039 475</w:t>
            </w:r>
          </w:p>
        </w:tc>
        <w:tc>
          <w:tcPr>
            <w:tcW w:w="1860" w:type="dxa"/>
            <w:tcBorders>
              <w:top w:val="nil"/>
              <w:left w:val="nil"/>
              <w:bottom w:val="single" w:sz="8" w:space="0" w:color="auto"/>
              <w:right w:val="single" w:sz="8" w:space="0" w:color="auto"/>
            </w:tcBorders>
            <w:shd w:val="clear" w:color="000000" w:fill="D0CECE"/>
            <w:vAlign w:val="center"/>
            <w:hideMark/>
          </w:tcPr>
          <w:p w14:paraId="7D3FEB14" w14:textId="77777777" w:rsidR="00933CC4" w:rsidRPr="00933CC4" w:rsidRDefault="00933CC4" w:rsidP="00933CC4">
            <w:pPr>
              <w:suppressAutoHyphens w:val="0"/>
              <w:spacing w:before="0" w:after="0"/>
              <w:jc w:val="center"/>
              <w:rPr>
                <w:rFonts w:eastAsia="Times New Roman"/>
                <w:b/>
                <w:bCs/>
                <w:sz w:val="28"/>
                <w:szCs w:val="28"/>
                <w:lang w:eastAsia="fr-FR"/>
              </w:rPr>
            </w:pPr>
            <w:r w:rsidRPr="00933CC4">
              <w:rPr>
                <w:rFonts w:eastAsia="Times New Roman"/>
                <w:b/>
                <w:bCs/>
                <w:sz w:val="28"/>
                <w:szCs w:val="28"/>
                <w:lang w:eastAsia="fr-FR"/>
              </w:rPr>
              <w:t>377 948 575</w:t>
            </w:r>
          </w:p>
        </w:tc>
        <w:tc>
          <w:tcPr>
            <w:tcW w:w="1960" w:type="dxa"/>
            <w:tcBorders>
              <w:top w:val="nil"/>
              <w:left w:val="nil"/>
              <w:bottom w:val="single" w:sz="8" w:space="0" w:color="auto"/>
              <w:right w:val="single" w:sz="8" w:space="0" w:color="auto"/>
            </w:tcBorders>
            <w:shd w:val="clear" w:color="000000" w:fill="D0CECE"/>
            <w:vAlign w:val="center"/>
            <w:hideMark/>
          </w:tcPr>
          <w:p w14:paraId="182A49B7" w14:textId="77777777" w:rsidR="00933CC4" w:rsidRPr="00933CC4" w:rsidRDefault="00933CC4" w:rsidP="00933CC4">
            <w:pPr>
              <w:suppressAutoHyphens w:val="0"/>
              <w:spacing w:before="0" w:after="0"/>
              <w:jc w:val="center"/>
              <w:rPr>
                <w:rFonts w:eastAsia="Times New Roman"/>
                <w:b/>
                <w:bCs/>
                <w:color w:val="FF0000"/>
                <w:sz w:val="28"/>
                <w:szCs w:val="28"/>
                <w:lang w:eastAsia="fr-FR"/>
              </w:rPr>
            </w:pPr>
            <w:r w:rsidRPr="00933CC4">
              <w:rPr>
                <w:rFonts w:eastAsia="Times New Roman"/>
                <w:b/>
                <w:bCs/>
                <w:color w:val="FF0000"/>
                <w:sz w:val="28"/>
                <w:szCs w:val="28"/>
                <w:lang w:eastAsia="fr-FR"/>
              </w:rPr>
              <w:t>-10%</w:t>
            </w:r>
          </w:p>
        </w:tc>
      </w:tr>
    </w:tbl>
    <w:p w14:paraId="62C7A26E" w14:textId="77777777" w:rsidR="00A177BF" w:rsidRPr="0084123B" w:rsidRDefault="00A177BF" w:rsidP="00A177BF">
      <w:pPr>
        <w:pStyle w:val="Paragraphedeliste"/>
        <w:spacing w:before="0" w:after="0" w:line="360" w:lineRule="auto"/>
        <w:ind w:left="0"/>
        <w:jc w:val="center"/>
        <w:rPr>
          <w:color w:val="FF0000"/>
        </w:rPr>
      </w:pPr>
    </w:p>
    <w:p w14:paraId="7B61FBD1" w14:textId="77777777" w:rsidR="00DF00DF" w:rsidRPr="003430B0" w:rsidRDefault="00DF00DF" w:rsidP="00DF00DF">
      <w:pPr>
        <w:pStyle w:val="Titre1"/>
        <w:spacing w:before="75" w:after="75"/>
        <w:ind w:left="0"/>
      </w:pPr>
    </w:p>
    <w:p w14:paraId="3274AD0C" w14:textId="2AC0F171" w:rsidR="00840207" w:rsidRPr="003430B0" w:rsidRDefault="00393774" w:rsidP="009248F7">
      <w:pPr>
        <w:pStyle w:val="Titre1"/>
        <w:spacing w:before="75" w:after="75"/>
      </w:pPr>
      <w:bookmarkStart w:id="24" w:name="_Toc205213576"/>
      <w:r>
        <w:t>II.A.5</w:t>
      </w:r>
      <w:r w:rsidR="00840207" w:rsidRPr="003430B0">
        <w:t xml:space="preserve">- </w:t>
      </w:r>
      <w:r w:rsidR="00840207" w:rsidRPr="003430B0">
        <w:rPr>
          <w:caps/>
        </w:rPr>
        <w:t>recapitulatif des realisations</w:t>
      </w:r>
      <w:r w:rsidR="00840207" w:rsidRPr="003430B0">
        <w:t xml:space="preserve"> </w:t>
      </w:r>
      <w:r w:rsidR="0030786F" w:rsidRPr="003430B0">
        <w:rPr>
          <w:caps/>
        </w:rPr>
        <w:t>(Taux d’atteinte des objectifs de recette par COMMERCIAUX)</w:t>
      </w:r>
      <w:bookmarkEnd w:id="24"/>
    </w:p>
    <w:p w14:paraId="6F1F0F00" w14:textId="77777777" w:rsidR="002521E0" w:rsidRPr="003430B0" w:rsidRDefault="002521E0" w:rsidP="00BD4ECD">
      <w:pPr>
        <w:pStyle w:val="Paragraphedeliste"/>
        <w:spacing w:before="0" w:after="0" w:line="360" w:lineRule="auto"/>
        <w:ind w:left="0"/>
      </w:pPr>
    </w:p>
    <w:tbl>
      <w:tblPr>
        <w:tblW w:w="13120" w:type="dxa"/>
        <w:jc w:val="center"/>
        <w:tblCellMar>
          <w:left w:w="70" w:type="dxa"/>
          <w:right w:w="70" w:type="dxa"/>
        </w:tblCellMar>
        <w:tblLook w:val="04A0" w:firstRow="1" w:lastRow="0" w:firstColumn="1" w:lastColumn="0" w:noHBand="0" w:noVBand="1"/>
      </w:tblPr>
      <w:tblGrid>
        <w:gridCol w:w="3280"/>
        <w:gridCol w:w="2140"/>
        <w:gridCol w:w="1840"/>
        <w:gridCol w:w="1300"/>
        <w:gridCol w:w="1560"/>
        <w:gridCol w:w="1520"/>
        <w:gridCol w:w="1480"/>
      </w:tblGrid>
      <w:tr w:rsidR="003430B0" w:rsidRPr="003430B0" w14:paraId="1E35F4A0" w14:textId="77777777" w:rsidTr="003430B0">
        <w:trPr>
          <w:trHeight w:val="960"/>
          <w:jc w:val="center"/>
        </w:trPr>
        <w:tc>
          <w:tcPr>
            <w:tcW w:w="3280" w:type="dxa"/>
            <w:tcBorders>
              <w:top w:val="single" w:sz="8" w:space="0" w:color="auto"/>
              <w:left w:val="single" w:sz="8" w:space="0" w:color="auto"/>
              <w:bottom w:val="single" w:sz="8" w:space="0" w:color="auto"/>
              <w:right w:val="single" w:sz="8" w:space="0" w:color="auto"/>
            </w:tcBorders>
            <w:shd w:val="clear" w:color="000000" w:fill="DDD9C3"/>
            <w:vAlign w:val="center"/>
            <w:hideMark/>
          </w:tcPr>
          <w:p w14:paraId="09711860" w14:textId="77777777" w:rsidR="003430B0" w:rsidRPr="003430B0" w:rsidRDefault="003430B0" w:rsidP="003430B0">
            <w:pPr>
              <w:suppressAutoHyphens w:val="0"/>
              <w:spacing w:before="0" w:after="0"/>
              <w:jc w:val="center"/>
              <w:rPr>
                <w:rFonts w:ascii="Times New Roman" w:eastAsia="Times New Roman" w:hAnsi="Times New Roman" w:cs="Times New Roman"/>
                <w:b/>
                <w:bCs/>
                <w:sz w:val="24"/>
                <w:szCs w:val="24"/>
                <w:lang w:eastAsia="fr-FR"/>
              </w:rPr>
            </w:pPr>
            <w:r w:rsidRPr="003430B0">
              <w:rPr>
                <w:rFonts w:ascii="Times New Roman" w:eastAsia="Times New Roman" w:hAnsi="Times New Roman" w:cs="Times New Roman"/>
                <w:b/>
                <w:bCs/>
                <w:sz w:val="24"/>
                <w:szCs w:val="24"/>
                <w:lang w:eastAsia="fr-FR"/>
              </w:rPr>
              <w:t>REPRESENTANT COMMERCIAL</w:t>
            </w:r>
          </w:p>
        </w:tc>
        <w:tc>
          <w:tcPr>
            <w:tcW w:w="2140" w:type="dxa"/>
            <w:tcBorders>
              <w:top w:val="single" w:sz="8" w:space="0" w:color="auto"/>
              <w:left w:val="nil"/>
              <w:bottom w:val="single" w:sz="8" w:space="0" w:color="auto"/>
              <w:right w:val="single" w:sz="8" w:space="0" w:color="auto"/>
            </w:tcBorders>
            <w:shd w:val="clear" w:color="000000" w:fill="DDD9C3"/>
            <w:vAlign w:val="center"/>
            <w:hideMark/>
          </w:tcPr>
          <w:p w14:paraId="52C0C18A" w14:textId="77777777" w:rsidR="003430B0" w:rsidRPr="003430B0" w:rsidRDefault="003430B0" w:rsidP="003430B0">
            <w:pPr>
              <w:suppressAutoHyphens w:val="0"/>
              <w:spacing w:before="0" w:after="0"/>
              <w:jc w:val="center"/>
              <w:rPr>
                <w:rFonts w:ascii="Times New Roman" w:eastAsia="Times New Roman" w:hAnsi="Times New Roman" w:cs="Times New Roman"/>
                <w:b/>
                <w:bCs/>
                <w:sz w:val="24"/>
                <w:szCs w:val="24"/>
                <w:lang w:eastAsia="fr-FR"/>
              </w:rPr>
            </w:pPr>
            <w:r w:rsidRPr="003430B0">
              <w:rPr>
                <w:rFonts w:ascii="Times New Roman" w:eastAsia="Times New Roman" w:hAnsi="Times New Roman" w:cs="Times New Roman"/>
                <w:b/>
                <w:bCs/>
                <w:sz w:val="24"/>
                <w:szCs w:val="24"/>
                <w:lang w:eastAsia="fr-FR"/>
              </w:rPr>
              <w:t xml:space="preserve">OBJECTIFS DE CA </w:t>
            </w:r>
          </w:p>
        </w:tc>
        <w:tc>
          <w:tcPr>
            <w:tcW w:w="1840" w:type="dxa"/>
            <w:tcBorders>
              <w:top w:val="single" w:sz="8" w:space="0" w:color="auto"/>
              <w:left w:val="nil"/>
              <w:bottom w:val="single" w:sz="8" w:space="0" w:color="auto"/>
              <w:right w:val="single" w:sz="8" w:space="0" w:color="auto"/>
            </w:tcBorders>
            <w:shd w:val="clear" w:color="000000" w:fill="DDD9C3"/>
            <w:vAlign w:val="center"/>
            <w:hideMark/>
          </w:tcPr>
          <w:p w14:paraId="47CD9A7B" w14:textId="77777777" w:rsidR="003430B0" w:rsidRPr="003430B0" w:rsidRDefault="003430B0" w:rsidP="003430B0">
            <w:pPr>
              <w:suppressAutoHyphens w:val="0"/>
              <w:spacing w:before="0" w:after="0"/>
              <w:jc w:val="center"/>
              <w:rPr>
                <w:rFonts w:ascii="Times New Roman" w:eastAsia="Times New Roman" w:hAnsi="Times New Roman" w:cs="Times New Roman"/>
                <w:b/>
                <w:bCs/>
                <w:sz w:val="24"/>
                <w:szCs w:val="24"/>
                <w:lang w:eastAsia="fr-FR"/>
              </w:rPr>
            </w:pPr>
            <w:r w:rsidRPr="003430B0">
              <w:rPr>
                <w:rFonts w:ascii="Times New Roman" w:eastAsia="Times New Roman" w:hAnsi="Times New Roman" w:cs="Times New Roman"/>
                <w:b/>
                <w:bCs/>
                <w:sz w:val="24"/>
                <w:szCs w:val="24"/>
                <w:lang w:eastAsia="fr-FR"/>
              </w:rPr>
              <w:t xml:space="preserve">REAL. DES CA </w:t>
            </w:r>
          </w:p>
        </w:tc>
        <w:tc>
          <w:tcPr>
            <w:tcW w:w="1300" w:type="dxa"/>
            <w:tcBorders>
              <w:top w:val="single" w:sz="8" w:space="0" w:color="auto"/>
              <w:left w:val="nil"/>
              <w:bottom w:val="single" w:sz="8" w:space="0" w:color="auto"/>
              <w:right w:val="single" w:sz="8" w:space="0" w:color="auto"/>
            </w:tcBorders>
            <w:shd w:val="clear" w:color="000000" w:fill="DDD9C3"/>
            <w:vAlign w:val="center"/>
            <w:hideMark/>
          </w:tcPr>
          <w:p w14:paraId="35AC483C" w14:textId="77777777" w:rsidR="003430B0" w:rsidRPr="003430B0" w:rsidRDefault="003430B0" w:rsidP="003430B0">
            <w:pPr>
              <w:suppressAutoHyphens w:val="0"/>
              <w:spacing w:before="0" w:after="0"/>
              <w:jc w:val="center"/>
              <w:rPr>
                <w:rFonts w:ascii="Times New Roman" w:eastAsia="Times New Roman" w:hAnsi="Times New Roman" w:cs="Times New Roman"/>
                <w:b/>
                <w:bCs/>
                <w:sz w:val="24"/>
                <w:szCs w:val="24"/>
                <w:lang w:eastAsia="fr-FR"/>
              </w:rPr>
            </w:pPr>
            <w:r w:rsidRPr="003430B0">
              <w:rPr>
                <w:rFonts w:ascii="Times New Roman" w:eastAsia="Times New Roman" w:hAnsi="Times New Roman" w:cs="Times New Roman"/>
                <w:b/>
                <w:bCs/>
                <w:sz w:val="24"/>
                <w:szCs w:val="24"/>
                <w:lang w:eastAsia="fr-FR"/>
              </w:rPr>
              <w:t xml:space="preserve">% </w:t>
            </w:r>
            <w:proofErr w:type="spellStart"/>
            <w:r w:rsidRPr="003430B0">
              <w:rPr>
                <w:rFonts w:ascii="Times New Roman" w:eastAsia="Times New Roman" w:hAnsi="Times New Roman" w:cs="Times New Roman"/>
                <w:b/>
                <w:bCs/>
                <w:sz w:val="24"/>
                <w:szCs w:val="24"/>
                <w:lang w:eastAsia="fr-FR"/>
              </w:rPr>
              <w:t>Tx</w:t>
            </w:r>
            <w:proofErr w:type="spellEnd"/>
            <w:r w:rsidRPr="003430B0">
              <w:rPr>
                <w:rFonts w:ascii="Times New Roman" w:eastAsia="Times New Roman" w:hAnsi="Times New Roman" w:cs="Times New Roman"/>
                <w:b/>
                <w:bCs/>
                <w:sz w:val="24"/>
                <w:szCs w:val="24"/>
                <w:lang w:eastAsia="fr-FR"/>
              </w:rPr>
              <w:t xml:space="preserve"> Real </w:t>
            </w:r>
            <w:proofErr w:type="spellStart"/>
            <w:r w:rsidRPr="003430B0">
              <w:rPr>
                <w:rFonts w:ascii="Times New Roman" w:eastAsia="Times New Roman" w:hAnsi="Times New Roman" w:cs="Times New Roman"/>
                <w:b/>
                <w:bCs/>
                <w:sz w:val="24"/>
                <w:szCs w:val="24"/>
                <w:lang w:eastAsia="fr-FR"/>
              </w:rPr>
              <w:t>Obj</w:t>
            </w:r>
            <w:proofErr w:type="spellEnd"/>
            <w:r w:rsidRPr="003430B0">
              <w:rPr>
                <w:rFonts w:ascii="Times New Roman" w:eastAsia="Times New Roman" w:hAnsi="Times New Roman" w:cs="Times New Roman"/>
                <w:b/>
                <w:bCs/>
                <w:sz w:val="24"/>
                <w:szCs w:val="24"/>
                <w:lang w:eastAsia="fr-FR"/>
              </w:rPr>
              <w:t xml:space="preserve"> CA</w:t>
            </w:r>
          </w:p>
        </w:tc>
        <w:tc>
          <w:tcPr>
            <w:tcW w:w="1560" w:type="dxa"/>
            <w:tcBorders>
              <w:top w:val="single" w:sz="8" w:space="0" w:color="auto"/>
              <w:left w:val="nil"/>
              <w:bottom w:val="single" w:sz="8" w:space="0" w:color="auto"/>
              <w:right w:val="single" w:sz="8" w:space="0" w:color="auto"/>
            </w:tcBorders>
            <w:shd w:val="clear" w:color="000000" w:fill="DDD9C3"/>
            <w:vAlign w:val="center"/>
            <w:hideMark/>
          </w:tcPr>
          <w:p w14:paraId="2D5C00B0" w14:textId="77777777" w:rsidR="003430B0" w:rsidRPr="003430B0" w:rsidRDefault="003430B0" w:rsidP="003430B0">
            <w:pPr>
              <w:suppressAutoHyphens w:val="0"/>
              <w:spacing w:before="0" w:after="0"/>
              <w:jc w:val="center"/>
              <w:rPr>
                <w:rFonts w:ascii="Times New Roman" w:eastAsia="Times New Roman" w:hAnsi="Times New Roman" w:cs="Times New Roman"/>
                <w:b/>
                <w:bCs/>
                <w:sz w:val="24"/>
                <w:szCs w:val="24"/>
                <w:lang w:eastAsia="fr-FR"/>
              </w:rPr>
            </w:pPr>
            <w:r w:rsidRPr="003430B0">
              <w:rPr>
                <w:rFonts w:ascii="Times New Roman" w:eastAsia="Times New Roman" w:hAnsi="Times New Roman" w:cs="Times New Roman"/>
                <w:b/>
                <w:bCs/>
                <w:sz w:val="24"/>
                <w:szCs w:val="24"/>
                <w:lang w:eastAsia="fr-FR"/>
              </w:rPr>
              <w:t>OBJECTIFS DE CARTONS</w:t>
            </w:r>
          </w:p>
        </w:tc>
        <w:tc>
          <w:tcPr>
            <w:tcW w:w="1520" w:type="dxa"/>
            <w:tcBorders>
              <w:top w:val="single" w:sz="8" w:space="0" w:color="auto"/>
              <w:left w:val="nil"/>
              <w:bottom w:val="single" w:sz="8" w:space="0" w:color="auto"/>
              <w:right w:val="single" w:sz="8" w:space="0" w:color="auto"/>
            </w:tcBorders>
            <w:shd w:val="clear" w:color="000000" w:fill="DDD9C3"/>
            <w:vAlign w:val="center"/>
            <w:hideMark/>
          </w:tcPr>
          <w:p w14:paraId="3D932014" w14:textId="77777777" w:rsidR="003430B0" w:rsidRPr="003430B0" w:rsidRDefault="003430B0" w:rsidP="003430B0">
            <w:pPr>
              <w:suppressAutoHyphens w:val="0"/>
              <w:spacing w:before="0" w:after="0"/>
              <w:jc w:val="center"/>
              <w:rPr>
                <w:rFonts w:ascii="Times New Roman" w:eastAsia="Times New Roman" w:hAnsi="Times New Roman" w:cs="Times New Roman"/>
                <w:b/>
                <w:bCs/>
                <w:sz w:val="24"/>
                <w:szCs w:val="24"/>
                <w:lang w:eastAsia="fr-FR"/>
              </w:rPr>
            </w:pPr>
            <w:r w:rsidRPr="003430B0">
              <w:rPr>
                <w:rFonts w:ascii="Times New Roman" w:eastAsia="Times New Roman" w:hAnsi="Times New Roman" w:cs="Times New Roman"/>
                <w:b/>
                <w:bCs/>
                <w:sz w:val="24"/>
                <w:szCs w:val="24"/>
                <w:lang w:eastAsia="fr-FR"/>
              </w:rPr>
              <w:t xml:space="preserve">REAL. DE CARTONS </w:t>
            </w:r>
          </w:p>
        </w:tc>
        <w:tc>
          <w:tcPr>
            <w:tcW w:w="1480" w:type="dxa"/>
            <w:tcBorders>
              <w:top w:val="single" w:sz="8" w:space="0" w:color="auto"/>
              <w:left w:val="nil"/>
              <w:bottom w:val="single" w:sz="8" w:space="0" w:color="auto"/>
              <w:right w:val="single" w:sz="8" w:space="0" w:color="auto"/>
            </w:tcBorders>
            <w:shd w:val="clear" w:color="000000" w:fill="DDD9C3"/>
            <w:vAlign w:val="center"/>
            <w:hideMark/>
          </w:tcPr>
          <w:p w14:paraId="50426553" w14:textId="77777777" w:rsidR="003430B0" w:rsidRPr="003430B0" w:rsidRDefault="003430B0" w:rsidP="003430B0">
            <w:pPr>
              <w:suppressAutoHyphens w:val="0"/>
              <w:spacing w:before="0" w:after="0"/>
              <w:jc w:val="center"/>
              <w:rPr>
                <w:rFonts w:ascii="Times New Roman" w:eastAsia="Times New Roman" w:hAnsi="Times New Roman" w:cs="Times New Roman"/>
                <w:b/>
                <w:bCs/>
                <w:sz w:val="24"/>
                <w:szCs w:val="24"/>
                <w:lang w:eastAsia="fr-FR"/>
              </w:rPr>
            </w:pPr>
            <w:r w:rsidRPr="003430B0">
              <w:rPr>
                <w:rFonts w:ascii="Times New Roman" w:eastAsia="Times New Roman" w:hAnsi="Times New Roman" w:cs="Times New Roman"/>
                <w:b/>
                <w:bCs/>
                <w:sz w:val="24"/>
                <w:szCs w:val="24"/>
                <w:lang w:eastAsia="fr-FR"/>
              </w:rPr>
              <w:t xml:space="preserve">% </w:t>
            </w:r>
            <w:proofErr w:type="spellStart"/>
            <w:r w:rsidRPr="003430B0">
              <w:rPr>
                <w:rFonts w:ascii="Times New Roman" w:eastAsia="Times New Roman" w:hAnsi="Times New Roman" w:cs="Times New Roman"/>
                <w:b/>
                <w:bCs/>
                <w:sz w:val="24"/>
                <w:szCs w:val="24"/>
                <w:lang w:eastAsia="fr-FR"/>
              </w:rPr>
              <w:t>Tx</w:t>
            </w:r>
            <w:proofErr w:type="spellEnd"/>
            <w:r w:rsidRPr="003430B0">
              <w:rPr>
                <w:rFonts w:ascii="Times New Roman" w:eastAsia="Times New Roman" w:hAnsi="Times New Roman" w:cs="Times New Roman"/>
                <w:b/>
                <w:bCs/>
                <w:sz w:val="24"/>
                <w:szCs w:val="24"/>
                <w:lang w:eastAsia="fr-FR"/>
              </w:rPr>
              <w:t xml:space="preserve"> Real </w:t>
            </w:r>
            <w:proofErr w:type="spellStart"/>
            <w:r w:rsidRPr="003430B0">
              <w:rPr>
                <w:rFonts w:ascii="Times New Roman" w:eastAsia="Times New Roman" w:hAnsi="Times New Roman" w:cs="Times New Roman"/>
                <w:b/>
                <w:bCs/>
                <w:sz w:val="24"/>
                <w:szCs w:val="24"/>
                <w:lang w:eastAsia="fr-FR"/>
              </w:rPr>
              <w:t>Obj</w:t>
            </w:r>
            <w:proofErr w:type="spellEnd"/>
            <w:r w:rsidRPr="003430B0">
              <w:rPr>
                <w:rFonts w:ascii="Times New Roman" w:eastAsia="Times New Roman" w:hAnsi="Times New Roman" w:cs="Times New Roman"/>
                <w:b/>
                <w:bCs/>
                <w:sz w:val="24"/>
                <w:szCs w:val="24"/>
                <w:lang w:eastAsia="fr-FR"/>
              </w:rPr>
              <w:t xml:space="preserve"> CARTONS</w:t>
            </w:r>
          </w:p>
        </w:tc>
      </w:tr>
      <w:tr w:rsidR="003430B0" w:rsidRPr="003430B0" w14:paraId="55800B3E" w14:textId="77777777" w:rsidTr="003430B0">
        <w:trPr>
          <w:trHeight w:val="390"/>
          <w:jc w:val="center"/>
        </w:trPr>
        <w:tc>
          <w:tcPr>
            <w:tcW w:w="3280" w:type="dxa"/>
            <w:tcBorders>
              <w:top w:val="nil"/>
              <w:left w:val="single" w:sz="8" w:space="0" w:color="auto"/>
              <w:bottom w:val="single" w:sz="8" w:space="0" w:color="auto"/>
              <w:right w:val="single" w:sz="8" w:space="0" w:color="auto"/>
            </w:tcBorders>
            <w:shd w:val="clear" w:color="auto" w:fill="auto"/>
            <w:vAlign w:val="center"/>
            <w:hideMark/>
          </w:tcPr>
          <w:p w14:paraId="16F65EF1" w14:textId="77777777" w:rsidR="003430B0" w:rsidRPr="003430B0" w:rsidRDefault="003430B0" w:rsidP="003430B0">
            <w:pPr>
              <w:suppressAutoHyphens w:val="0"/>
              <w:spacing w:before="0" w:after="0"/>
              <w:jc w:val="center"/>
              <w:rPr>
                <w:rFonts w:ascii="Times New Roman" w:eastAsia="Times New Roman" w:hAnsi="Times New Roman" w:cs="Times New Roman"/>
                <w:sz w:val="24"/>
                <w:szCs w:val="24"/>
                <w:lang w:eastAsia="fr-FR"/>
              </w:rPr>
            </w:pPr>
            <w:r w:rsidRPr="003430B0">
              <w:rPr>
                <w:rFonts w:ascii="Times New Roman" w:eastAsia="Times New Roman" w:hAnsi="Times New Roman" w:cs="Times New Roman"/>
                <w:sz w:val="24"/>
                <w:szCs w:val="24"/>
                <w:lang w:eastAsia="fr-FR"/>
              </w:rPr>
              <w:t>COMMERCIALE EDITH</w:t>
            </w:r>
          </w:p>
        </w:tc>
        <w:tc>
          <w:tcPr>
            <w:tcW w:w="2140" w:type="dxa"/>
            <w:tcBorders>
              <w:top w:val="nil"/>
              <w:left w:val="nil"/>
              <w:bottom w:val="single" w:sz="8" w:space="0" w:color="auto"/>
              <w:right w:val="single" w:sz="8" w:space="0" w:color="auto"/>
            </w:tcBorders>
            <w:shd w:val="clear" w:color="auto" w:fill="auto"/>
            <w:vAlign w:val="center"/>
            <w:hideMark/>
          </w:tcPr>
          <w:p w14:paraId="04A4FB9A"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43 250 000</w:t>
            </w:r>
          </w:p>
        </w:tc>
        <w:tc>
          <w:tcPr>
            <w:tcW w:w="1840" w:type="dxa"/>
            <w:tcBorders>
              <w:top w:val="nil"/>
              <w:left w:val="nil"/>
              <w:bottom w:val="single" w:sz="8" w:space="0" w:color="auto"/>
              <w:right w:val="single" w:sz="8" w:space="0" w:color="auto"/>
            </w:tcBorders>
            <w:shd w:val="clear" w:color="auto" w:fill="auto"/>
            <w:vAlign w:val="center"/>
            <w:hideMark/>
          </w:tcPr>
          <w:p w14:paraId="4854F153"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5 841 725</w:t>
            </w:r>
          </w:p>
        </w:tc>
        <w:tc>
          <w:tcPr>
            <w:tcW w:w="1300" w:type="dxa"/>
            <w:tcBorders>
              <w:top w:val="nil"/>
              <w:left w:val="nil"/>
              <w:bottom w:val="single" w:sz="8" w:space="0" w:color="auto"/>
              <w:right w:val="single" w:sz="8" w:space="0" w:color="auto"/>
            </w:tcBorders>
            <w:shd w:val="clear" w:color="auto" w:fill="auto"/>
            <w:vAlign w:val="center"/>
            <w:hideMark/>
          </w:tcPr>
          <w:p w14:paraId="7DBAE7B2"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14%</w:t>
            </w:r>
          </w:p>
        </w:tc>
        <w:tc>
          <w:tcPr>
            <w:tcW w:w="1560" w:type="dxa"/>
            <w:tcBorders>
              <w:top w:val="nil"/>
              <w:left w:val="nil"/>
              <w:bottom w:val="single" w:sz="8" w:space="0" w:color="auto"/>
              <w:right w:val="single" w:sz="8" w:space="0" w:color="auto"/>
            </w:tcBorders>
            <w:shd w:val="clear" w:color="auto" w:fill="auto"/>
            <w:vAlign w:val="center"/>
            <w:hideMark/>
          </w:tcPr>
          <w:p w14:paraId="0657A31C"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250</w:t>
            </w:r>
          </w:p>
        </w:tc>
        <w:tc>
          <w:tcPr>
            <w:tcW w:w="1520" w:type="dxa"/>
            <w:tcBorders>
              <w:top w:val="nil"/>
              <w:left w:val="nil"/>
              <w:bottom w:val="single" w:sz="8" w:space="0" w:color="auto"/>
              <w:right w:val="single" w:sz="8" w:space="0" w:color="auto"/>
            </w:tcBorders>
            <w:shd w:val="clear" w:color="auto" w:fill="auto"/>
            <w:vAlign w:val="center"/>
            <w:hideMark/>
          </w:tcPr>
          <w:p w14:paraId="6B191DFE"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11</w:t>
            </w:r>
          </w:p>
        </w:tc>
        <w:tc>
          <w:tcPr>
            <w:tcW w:w="1480" w:type="dxa"/>
            <w:tcBorders>
              <w:top w:val="nil"/>
              <w:left w:val="nil"/>
              <w:bottom w:val="single" w:sz="8" w:space="0" w:color="auto"/>
              <w:right w:val="single" w:sz="8" w:space="0" w:color="auto"/>
            </w:tcBorders>
            <w:shd w:val="clear" w:color="auto" w:fill="auto"/>
            <w:vAlign w:val="center"/>
            <w:hideMark/>
          </w:tcPr>
          <w:p w14:paraId="3DA09BA6"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4%</w:t>
            </w:r>
          </w:p>
        </w:tc>
      </w:tr>
      <w:tr w:rsidR="003430B0" w:rsidRPr="003430B0" w14:paraId="0E4DDF09" w14:textId="77777777" w:rsidTr="003430B0">
        <w:trPr>
          <w:trHeight w:val="390"/>
          <w:jc w:val="center"/>
        </w:trPr>
        <w:tc>
          <w:tcPr>
            <w:tcW w:w="3280" w:type="dxa"/>
            <w:tcBorders>
              <w:top w:val="nil"/>
              <w:left w:val="single" w:sz="8" w:space="0" w:color="auto"/>
              <w:bottom w:val="single" w:sz="8" w:space="0" w:color="auto"/>
              <w:right w:val="single" w:sz="8" w:space="0" w:color="auto"/>
            </w:tcBorders>
            <w:shd w:val="clear" w:color="auto" w:fill="auto"/>
            <w:vAlign w:val="center"/>
            <w:hideMark/>
          </w:tcPr>
          <w:p w14:paraId="2C3C1E7E" w14:textId="77777777" w:rsidR="003430B0" w:rsidRPr="003430B0" w:rsidRDefault="003430B0" w:rsidP="003430B0">
            <w:pPr>
              <w:suppressAutoHyphens w:val="0"/>
              <w:spacing w:before="0" w:after="0"/>
              <w:jc w:val="center"/>
              <w:rPr>
                <w:rFonts w:ascii="Times New Roman" w:eastAsia="Times New Roman" w:hAnsi="Times New Roman" w:cs="Times New Roman"/>
                <w:sz w:val="24"/>
                <w:szCs w:val="24"/>
                <w:lang w:eastAsia="fr-FR"/>
              </w:rPr>
            </w:pPr>
            <w:r w:rsidRPr="003430B0">
              <w:rPr>
                <w:rFonts w:ascii="Times New Roman" w:eastAsia="Times New Roman" w:hAnsi="Times New Roman" w:cs="Times New Roman"/>
                <w:sz w:val="24"/>
                <w:szCs w:val="24"/>
                <w:lang w:eastAsia="fr-FR"/>
              </w:rPr>
              <w:t>COMMERCIALE DORIMENE</w:t>
            </w:r>
          </w:p>
        </w:tc>
        <w:tc>
          <w:tcPr>
            <w:tcW w:w="2140" w:type="dxa"/>
            <w:tcBorders>
              <w:top w:val="nil"/>
              <w:left w:val="nil"/>
              <w:bottom w:val="single" w:sz="8" w:space="0" w:color="auto"/>
              <w:right w:val="single" w:sz="8" w:space="0" w:color="auto"/>
            </w:tcBorders>
            <w:shd w:val="clear" w:color="auto" w:fill="auto"/>
            <w:vAlign w:val="center"/>
            <w:hideMark/>
          </w:tcPr>
          <w:p w14:paraId="196AA0DE"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8 965 000</w:t>
            </w:r>
          </w:p>
        </w:tc>
        <w:tc>
          <w:tcPr>
            <w:tcW w:w="1840" w:type="dxa"/>
            <w:tcBorders>
              <w:top w:val="nil"/>
              <w:left w:val="nil"/>
              <w:bottom w:val="single" w:sz="8" w:space="0" w:color="auto"/>
              <w:right w:val="single" w:sz="8" w:space="0" w:color="auto"/>
            </w:tcBorders>
            <w:shd w:val="clear" w:color="auto" w:fill="auto"/>
            <w:vAlign w:val="center"/>
            <w:hideMark/>
          </w:tcPr>
          <w:p w14:paraId="2AAA1700"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6 744 050</w:t>
            </w:r>
          </w:p>
        </w:tc>
        <w:tc>
          <w:tcPr>
            <w:tcW w:w="1300" w:type="dxa"/>
            <w:tcBorders>
              <w:top w:val="nil"/>
              <w:left w:val="nil"/>
              <w:bottom w:val="single" w:sz="8" w:space="0" w:color="auto"/>
              <w:right w:val="single" w:sz="8" w:space="0" w:color="auto"/>
            </w:tcBorders>
            <w:shd w:val="clear" w:color="auto" w:fill="auto"/>
            <w:vAlign w:val="center"/>
            <w:hideMark/>
          </w:tcPr>
          <w:p w14:paraId="5A41373C"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75%</w:t>
            </w:r>
          </w:p>
        </w:tc>
        <w:tc>
          <w:tcPr>
            <w:tcW w:w="1560" w:type="dxa"/>
            <w:tcBorders>
              <w:top w:val="nil"/>
              <w:left w:val="nil"/>
              <w:bottom w:val="single" w:sz="8" w:space="0" w:color="auto"/>
              <w:right w:val="single" w:sz="8" w:space="0" w:color="auto"/>
            </w:tcBorders>
            <w:shd w:val="clear" w:color="auto" w:fill="auto"/>
            <w:vAlign w:val="center"/>
            <w:hideMark/>
          </w:tcPr>
          <w:p w14:paraId="12F0E9A4"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80</w:t>
            </w:r>
          </w:p>
        </w:tc>
        <w:tc>
          <w:tcPr>
            <w:tcW w:w="1520" w:type="dxa"/>
            <w:tcBorders>
              <w:top w:val="nil"/>
              <w:left w:val="nil"/>
              <w:bottom w:val="single" w:sz="8" w:space="0" w:color="auto"/>
              <w:right w:val="single" w:sz="8" w:space="0" w:color="auto"/>
            </w:tcBorders>
            <w:shd w:val="clear" w:color="auto" w:fill="auto"/>
            <w:vAlign w:val="center"/>
            <w:hideMark/>
          </w:tcPr>
          <w:p w14:paraId="3F40012F"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17</w:t>
            </w:r>
          </w:p>
        </w:tc>
        <w:tc>
          <w:tcPr>
            <w:tcW w:w="1480" w:type="dxa"/>
            <w:tcBorders>
              <w:top w:val="nil"/>
              <w:left w:val="nil"/>
              <w:bottom w:val="single" w:sz="8" w:space="0" w:color="auto"/>
              <w:right w:val="single" w:sz="8" w:space="0" w:color="auto"/>
            </w:tcBorders>
            <w:shd w:val="clear" w:color="auto" w:fill="auto"/>
            <w:vAlign w:val="center"/>
            <w:hideMark/>
          </w:tcPr>
          <w:p w14:paraId="157A424A"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21%</w:t>
            </w:r>
          </w:p>
        </w:tc>
      </w:tr>
      <w:tr w:rsidR="003430B0" w:rsidRPr="003430B0" w14:paraId="53CC724F" w14:textId="77777777" w:rsidTr="003430B0">
        <w:trPr>
          <w:trHeight w:val="390"/>
          <w:jc w:val="center"/>
        </w:trPr>
        <w:tc>
          <w:tcPr>
            <w:tcW w:w="3280" w:type="dxa"/>
            <w:tcBorders>
              <w:top w:val="nil"/>
              <w:left w:val="single" w:sz="8" w:space="0" w:color="auto"/>
              <w:bottom w:val="single" w:sz="8" w:space="0" w:color="auto"/>
              <w:right w:val="single" w:sz="8" w:space="0" w:color="auto"/>
            </w:tcBorders>
            <w:shd w:val="clear" w:color="auto" w:fill="auto"/>
            <w:vAlign w:val="center"/>
            <w:hideMark/>
          </w:tcPr>
          <w:p w14:paraId="5C72210D" w14:textId="77777777" w:rsidR="003430B0" w:rsidRPr="003430B0" w:rsidRDefault="003430B0" w:rsidP="003430B0">
            <w:pPr>
              <w:suppressAutoHyphens w:val="0"/>
              <w:spacing w:before="0" w:after="0"/>
              <w:jc w:val="center"/>
              <w:rPr>
                <w:rFonts w:ascii="Times New Roman" w:eastAsia="Times New Roman" w:hAnsi="Times New Roman" w:cs="Times New Roman"/>
                <w:sz w:val="24"/>
                <w:szCs w:val="24"/>
                <w:lang w:eastAsia="fr-FR"/>
              </w:rPr>
            </w:pPr>
            <w:r w:rsidRPr="003430B0">
              <w:rPr>
                <w:rFonts w:ascii="Times New Roman" w:eastAsia="Times New Roman" w:hAnsi="Times New Roman" w:cs="Times New Roman"/>
                <w:sz w:val="24"/>
                <w:szCs w:val="24"/>
                <w:lang w:eastAsia="fr-FR"/>
              </w:rPr>
              <w:t xml:space="preserve">COMMERCIALE MICHELLE </w:t>
            </w:r>
          </w:p>
        </w:tc>
        <w:tc>
          <w:tcPr>
            <w:tcW w:w="2140" w:type="dxa"/>
            <w:tcBorders>
              <w:top w:val="nil"/>
              <w:left w:val="nil"/>
              <w:bottom w:val="single" w:sz="8" w:space="0" w:color="auto"/>
              <w:right w:val="single" w:sz="8" w:space="0" w:color="auto"/>
            </w:tcBorders>
            <w:shd w:val="clear" w:color="auto" w:fill="auto"/>
            <w:vAlign w:val="center"/>
            <w:hideMark/>
          </w:tcPr>
          <w:p w14:paraId="216AE630"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11 650 000</w:t>
            </w:r>
          </w:p>
        </w:tc>
        <w:tc>
          <w:tcPr>
            <w:tcW w:w="1840" w:type="dxa"/>
            <w:tcBorders>
              <w:top w:val="nil"/>
              <w:left w:val="nil"/>
              <w:bottom w:val="single" w:sz="8" w:space="0" w:color="auto"/>
              <w:right w:val="single" w:sz="8" w:space="0" w:color="auto"/>
            </w:tcBorders>
            <w:shd w:val="clear" w:color="auto" w:fill="auto"/>
            <w:vAlign w:val="center"/>
            <w:hideMark/>
          </w:tcPr>
          <w:p w14:paraId="1D0D7996"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6 060 750</w:t>
            </w:r>
          </w:p>
        </w:tc>
        <w:tc>
          <w:tcPr>
            <w:tcW w:w="1300" w:type="dxa"/>
            <w:tcBorders>
              <w:top w:val="nil"/>
              <w:left w:val="nil"/>
              <w:bottom w:val="single" w:sz="8" w:space="0" w:color="auto"/>
              <w:right w:val="single" w:sz="8" w:space="0" w:color="auto"/>
            </w:tcBorders>
            <w:shd w:val="clear" w:color="auto" w:fill="auto"/>
            <w:vAlign w:val="center"/>
            <w:hideMark/>
          </w:tcPr>
          <w:p w14:paraId="28FE212C"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52%</w:t>
            </w:r>
          </w:p>
        </w:tc>
        <w:tc>
          <w:tcPr>
            <w:tcW w:w="1560" w:type="dxa"/>
            <w:tcBorders>
              <w:top w:val="nil"/>
              <w:left w:val="nil"/>
              <w:bottom w:val="single" w:sz="8" w:space="0" w:color="auto"/>
              <w:right w:val="single" w:sz="8" w:space="0" w:color="auto"/>
            </w:tcBorders>
            <w:shd w:val="clear" w:color="auto" w:fill="auto"/>
            <w:vAlign w:val="center"/>
            <w:hideMark/>
          </w:tcPr>
          <w:p w14:paraId="384B58DF"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200</w:t>
            </w:r>
          </w:p>
        </w:tc>
        <w:tc>
          <w:tcPr>
            <w:tcW w:w="1520" w:type="dxa"/>
            <w:tcBorders>
              <w:top w:val="nil"/>
              <w:left w:val="nil"/>
              <w:bottom w:val="single" w:sz="8" w:space="0" w:color="auto"/>
              <w:right w:val="single" w:sz="8" w:space="0" w:color="auto"/>
            </w:tcBorders>
            <w:shd w:val="clear" w:color="auto" w:fill="auto"/>
            <w:vAlign w:val="center"/>
            <w:hideMark/>
          </w:tcPr>
          <w:p w14:paraId="3D9D2C38"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0</w:t>
            </w:r>
          </w:p>
        </w:tc>
        <w:tc>
          <w:tcPr>
            <w:tcW w:w="1480" w:type="dxa"/>
            <w:tcBorders>
              <w:top w:val="nil"/>
              <w:left w:val="nil"/>
              <w:bottom w:val="single" w:sz="8" w:space="0" w:color="auto"/>
              <w:right w:val="single" w:sz="8" w:space="0" w:color="auto"/>
            </w:tcBorders>
            <w:shd w:val="clear" w:color="auto" w:fill="auto"/>
            <w:vAlign w:val="center"/>
            <w:hideMark/>
          </w:tcPr>
          <w:p w14:paraId="51B62594"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0%</w:t>
            </w:r>
          </w:p>
        </w:tc>
      </w:tr>
      <w:tr w:rsidR="003430B0" w:rsidRPr="003430B0" w14:paraId="5BCCFEE3" w14:textId="77777777" w:rsidTr="003430B0">
        <w:trPr>
          <w:trHeight w:val="390"/>
          <w:jc w:val="center"/>
        </w:trPr>
        <w:tc>
          <w:tcPr>
            <w:tcW w:w="3280" w:type="dxa"/>
            <w:tcBorders>
              <w:top w:val="nil"/>
              <w:left w:val="single" w:sz="8" w:space="0" w:color="auto"/>
              <w:bottom w:val="single" w:sz="8" w:space="0" w:color="auto"/>
              <w:right w:val="single" w:sz="8" w:space="0" w:color="auto"/>
            </w:tcBorders>
            <w:shd w:val="clear" w:color="auto" w:fill="auto"/>
            <w:vAlign w:val="center"/>
            <w:hideMark/>
          </w:tcPr>
          <w:p w14:paraId="654A2ED8" w14:textId="77777777" w:rsidR="003430B0" w:rsidRPr="003430B0" w:rsidRDefault="003430B0" w:rsidP="003430B0">
            <w:pPr>
              <w:suppressAutoHyphens w:val="0"/>
              <w:spacing w:before="0" w:after="0"/>
              <w:jc w:val="center"/>
              <w:rPr>
                <w:rFonts w:ascii="Times New Roman" w:eastAsia="Times New Roman" w:hAnsi="Times New Roman" w:cs="Times New Roman"/>
                <w:sz w:val="24"/>
                <w:szCs w:val="24"/>
                <w:lang w:eastAsia="fr-FR"/>
              </w:rPr>
            </w:pPr>
            <w:r w:rsidRPr="003430B0">
              <w:rPr>
                <w:rFonts w:ascii="Times New Roman" w:eastAsia="Times New Roman" w:hAnsi="Times New Roman" w:cs="Times New Roman"/>
                <w:sz w:val="24"/>
                <w:szCs w:val="24"/>
                <w:lang w:eastAsia="fr-FR"/>
              </w:rPr>
              <w:t>COMMERCIALE MERLINE</w:t>
            </w:r>
          </w:p>
        </w:tc>
        <w:tc>
          <w:tcPr>
            <w:tcW w:w="2140" w:type="dxa"/>
            <w:tcBorders>
              <w:top w:val="nil"/>
              <w:left w:val="nil"/>
              <w:bottom w:val="single" w:sz="8" w:space="0" w:color="auto"/>
              <w:right w:val="single" w:sz="8" w:space="0" w:color="auto"/>
            </w:tcBorders>
            <w:shd w:val="clear" w:color="auto" w:fill="auto"/>
            <w:vAlign w:val="center"/>
            <w:hideMark/>
          </w:tcPr>
          <w:p w14:paraId="69F3EEC1"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16 750 000</w:t>
            </w:r>
          </w:p>
        </w:tc>
        <w:tc>
          <w:tcPr>
            <w:tcW w:w="1840" w:type="dxa"/>
            <w:tcBorders>
              <w:top w:val="nil"/>
              <w:left w:val="nil"/>
              <w:bottom w:val="single" w:sz="8" w:space="0" w:color="auto"/>
              <w:right w:val="single" w:sz="8" w:space="0" w:color="auto"/>
            </w:tcBorders>
            <w:shd w:val="clear" w:color="auto" w:fill="auto"/>
            <w:vAlign w:val="center"/>
            <w:hideMark/>
          </w:tcPr>
          <w:p w14:paraId="4E1B5D98"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4 368 925</w:t>
            </w:r>
          </w:p>
        </w:tc>
        <w:tc>
          <w:tcPr>
            <w:tcW w:w="1300" w:type="dxa"/>
            <w:tcBorders>
              <w:top w:val="nil"/>
              <w:left w:val="nil"/>
              <w:bottom w:val="single" w:sz="8" w:space="0" w:color="auto"/>
              <w:right w:val="single" w:sz="8" w:space="0" w:color="auto"/>
            </w:tcBorders>
            <w:shd w:val="clear" w:color="auto" w:fill="auto"/>
            <w:vAlign w:val="center"/>
            <w:hideMark/>
          </w:tcPr>
          <w:p w14:paraId="0AE27740"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26%</w:t>
            </w:r>
          </w:p>
        </w:tc>
        <w:tc>
          <w:tcPr>
            <w:tcW w:w="1560" w:type="dxa"/>
            <w:tcBorders>
              <w:top w:val="nil"/>
              <w:left w:val="nil"/>
              <w:bottom w:val="single" w:sz="8" w:space="0" w:color="auto"/>
              <w:right w:val="single" w:sz="8" w:space="0" w:color="auto"/>
            </w:tcBorders>
            <w:shd w:val="clear" w:color="auto" w:fill="auto"/>
            <w:vAlign w:val="center"/>
            <w:hideMark/>
          </w:tcPr>
          <w:p w14:paraId="2D057C5C"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200</w:t>
            </w:r>
          </w:p>
        </w:tc>
        <w:tc>
          <w:tcPr>
            <w:tcW w:w="1520" w:type="dxa"/>
            <w:tcBorders>
              <w:top w:val="nil"/>
              <w:left w:val="nil"/>
              <w:bottom w:val="single" w:sz="8" w:space="0" w:color="auto"/>
              <w:right w:val="single" w:sz="8" w:space="0" w:color="auto"/>
            </w:tcBorders>
            <w:shd w:val="clear" w:color="auto" w:fill="auto"/>
            <w:vAlign w:val="center"/>
            <w:hideMark/>
          </w:tcPr>
          <w:p w14:paraId="4680B268"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56</w:t>
            </w:r>
          </w:p>
        </w:tc>
        <w:tc>
          <w:tcPr>
            <w:tcW w:w="1480" w:type="dxa"/>
            <w:tcBorders>
              <w:top w:val="nil"/>
              <w:left w:val="nil"/>
              <w:bottom w:val="single" w:sz="8" w:space="0" w:color="auto"/>
              <w:right w:val="single" w:sz="8" w:space="0" w:color="auto"/>
            </w:tcBorders>
            <w:shd w:val="clear" w:color="auto" w:fill="auto"/>
            <w:vAlign w:val="center"/>
            <w:hideMark/>
          </w:tcPr>
          <w:p w14:paraId="52492994"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28%</w:t>
            </w:r>
          </w:p>
        </w:tc>
      </w:tr>
      <w:tr w:rsidR="003430B0" w:rsidRPr="003430B0" w14:paraId="50FC6093" w14:textId="77777777" w:rsidTr="003430B0">
        <w:trPr>
          <w:trHeight w:val="390"/>
          <w:jc w:val="center"/>
        </w:trPr>
        <w:tc>
          <w:tcPr>
            <w:tcW w:w="3280" w:type="dxa"/>
            <w:tcBorders>
              <w:top w:val="nil"/>
              <w:left w:val="single" w:sz="8" w:space="0" w:color="auto"/>
              <w:bottom w:val="single" w:sz="8" w:space="0" w:color="auto"/>
              <w:right w:val="single" w:sz="8" w:space="0" w:color="auto"/>
            </w:tcBorders>
            <w:shd w:val="clear" w:color="auto" w:fill="auto"/>
            <w:vAlign w:val="center"/>
            <w:hideMark/>
          </w:tcPr>
          <w:p w14:paraId="625B286C" w14:textId="77777777" w:rsidR="003430B0" w:rsidRPr="003430B0" w:rsidRDefault="003430B0" w:rsidP="003430B0">
            <w:pPr>
              <w:suppressAutoHyphens w:val="0"/>
              <w:spacing w:before="0" w:after="0"/>
              <w:jc w:val="center"/>
              <w:rPr>
                <w:rFonts w:ascii="Times New Roman" w:eastAsia="Times New Roman" w:hAnsi="Times New Roman" w:cs="Times New Roman"/>
                <w:sz w:val="24"/>
                <w:szCs w:val="24"/>
                <w:lang w:eastAsia="fr-FR"/>
              </w:rPr>
            </w:pPr>
            <w:r w:rsidRPr="003430B0">
              <w:rPr>
                <w:rFonts w:ascii="Times New Roman" w:eastAsia="Times New Roman" w:hAnsi="Times New Roman" w:cs="Times New Roman"/>
                <w:sz w:val="24"/>
                <w:szCs w:val="24"/>
                <w:lang w:eastAsia="fr-FR"/>
              </w:rPr>
              <w:t>RESPONSABLE AGENCE</w:t>
            </w:r>
          </w:p>
        </w:tc>
        <w:tc>
          <w:tcPr>
            <w:tcW w:w="2140" w:type="dxa"/>
            <w:tcBorders>
              <w:top w:val="nil"/>
              <w:left w:val="nil"/>
              <w:bottom w:val="single" w:sz="8" w:space="0" w:color="auto"/>
              <w:right w:val="single" w:sz="8" w:space="0" w:color="auto"/>
            </w:tcBorders>
            <w:shd w:val="clear" w:color="auto" w:fill="auto"/>
            <w:vAlign w:val="center"/>
            <w:hideMark/>
          </w:tcPr>
          <w:p w14:paraId="5E2AAEE5"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1 194 385 000</w:t>
            </w:r>
          </w:p>
        </w:tc>
        <w:tc>
          <w:tcPr>
            <w:tcW w:w="1840" w:type="dxa"/>
            <w:tcBorders>
              <w:top w:val="nil"/>
              <w:left w:val="nil"/>
              <w:bottom w:val="single" w:sz="8" w:space="0" w:color="auto"/>
              <w:right w:val="single" w:sz="8" w:space="0" w:color="auto"/>
            </w:tcBorders>
            <w:shd w:val="clear" w:color="auto" w:fill="auto"/>
            <w:vAlign w:val="center"/>
            <w:hideMark/>
          </w:tcPr>
          <w:p w14:paraId="2684641B"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354 933 125</w:t>
            </w:r>
          </w:p>
        </w:tc>
        <w:tc>
          <w:tcPr>
            <w:tcW w:w="1300" w:type="dxa"/>
            <w:tcBorders>
              <w:top w:val="nil"/>
              <w:left w:val="nil"/>
              <w:bottom w:val="single" w:sz="8" w:space="0" w:color="auto"/>
              <w:right w:val="single" w:sz="8" w:space="0" w:color="auto"/>
            </w:tcBorders>
            <w:shd w:val="clear" w:color="auto" w:fill="auto"/>
            <w:vAlign w:val="center"/>
            <w:hideMark/>
          </w:tcPr>
          <w:p w14:paraId="40011C47"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30%</w:t>
            </w:r>
          </w:p>
        </w:tc>
        <w:tc>
          <w:tcPr>
            <w:tcW w:w="1560" w:type="dxa"/>
            <w:tcBorders>
              <w:top w:val="nil"/>
              <w:left w:val="nil"/>
              <w:bottom w:val="single" w:sz="8" w:space="0" w:color="auto"/>
              <w:right w:val="single" w:sz="8" w:space="0" w:color="auto"/>
            </w:tcBorders>
            <w:shd w:val="clear" w:color="auto" w:fill="auto"/>
            <w:vAlign w:val="center"/>
            <w:hideMark/>
          </w:tcPr>
          <w:p w14:paraId="05A699AD"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w:t>
            </w:r>
          </w:p>
        </w:tc>
        <w:tc>
          <w:tcPr>
            <w:tcW w:w="1520" w:type="dxa"/>
            <w:tcBorders>
              <w:top w:val="nil"/>
              <w:left w:val="nil"/>
              <w:bottom w:val="single" w:sz="8" w:space="0" w:color="auto"/>
              <w:right w:val="single" w:sz="8" w:space="0" w:color="auto"/>
            </w:tcBorders>
            <w:shd w:val="clear" w:color="auto" w:fill="auto"/>
            <w:vAlign w:val="center"/>
            <w:hideMark/>
          </w:tcPr>
          <w:p w14:paraId="63623911"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w:t>
            </w:r>
          </w:p>
        </w:tc>
        <w:tc>
          <w:tcPr>
            <w:tcW w:w="1480" w:type="dxa"/>
            <w:tcBorders>
              <w:top w:val="nil"/>
              <w:left w:val="nil"/>
              <w:bottom w:val="single" w:sz="8" w:space="0" w:color="auto"/>
              <w:right w:val="single" w:sz="8" w:space="0" w:color="auto"/>
            </w:tcBorders>
            <w:shd w:val="clear" w:color="auto" w:fill="auto"/>
            <w:vAlign w:val="center"/>
            <w:hideMark/>
          </w:tcPr>
          <w:p w14:paraId="4A343C5C"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w:t>
            </w:r>
          </w:p>
        </w:tc>
      </w:tr>
      <w:tr w:rsidR="003430B0" w:rsidRPr="003430B0" w14:paraId="473E9818" w14:textId="77777777" w:rsidTr="003430B0">
        <w:trPr>
          <w:trHeight w:val="390"/>
          <w:jc w:val="center"/>
        </w:trPr>
        <w:tc>
          <w:tcPr>
            <w:tcW w:w="3280" w:type="dxa"/>
            <w:tcBorders>
              <w:top w:val="nil"/>
              <w:left w:val="single" w:sz="8" w:space="0" w:color="auto"/>
              <w:bottom w:val="single" w:sz="8" w:space="0" w:color="auto"/>
              <w:right w:val="single" w:sz="8" w:space="0" w:color="auto"/>
            </w:tcBorders>
            <w:shd w:val="clear" w:color="000000" w:fill="DDD9C3"/>
            <w:vAlign w:val="center"/>
            <w:hideMark/>
          </w:tcPr>
          <w:p w14:paraId="7D11C85B" w14:textId="77777777" w:rsidR="003430B0" w:rsidRPr="003430B0" w:rsidRDefault="003430B0" w:rsidP="003430B0">
            <w:pPr>
              <w:suppressAutoHyphens w:val="0"/>
              <w:spacing w:before="0" w:after="0"/>
              <w:jc w:val="center"/>
              <w:rPr>
                <w:rFonts w:ascii="Times New Roman" w:eastAsia="Times New Roman" w:hAnsi="Times New Roman" w:cs="Times New Roman"/>
                <w:b/>
                <w:bCs/>
                <w:sz w:val="24"/>
                <w:szCs w:val="24"/>
                <w:lang w:eastAsia="fr-FR"/>
              </w:rPr>
            </w:pPr>
            <w:r w:rsidRPr="003430B0">
              <w:rPr>
                <w:rFonts w:ascii="Times New Roman" w:eastAsia="Times New Roman" w:hAnsi="Times New Roman" w:cs="Times New Roman"/>
                <w:b/>
                <w:bCs/>
                <w:sz w:val="24"/>
                <w:szCs w:val="24"/>
                <w:lang w:eastAsia="fr-FR"/>
              </w:rPr>
              <w:t>TOTAL AGENCE</w:t>
            </w:r>
          </w:p>
        </w:tc>
        <w:tc>
          <w:tcPr>
            <w:tcW w:w="2140" w:type="dxa"/>
            <w:tcBorders>
              <w:top w:val="nil"/>
              <w:left w:val="nil"/>
              <w:bottom w:val="single" w:sz="8" w:space="0" w:color="auto"/>
              <w:right w:val="single" w:sz="8" w:space="0" w:color="auto"/>
            </w:tcBorders>
            <w:shd w:val="clear" w:color="000000" w:fill="DDD9C3"/>
            <w:vAlign w:val="center"/>
            <w:hideMark/>
          </w:tcPr>
          <w:p w14:paraId="2E404CE9"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1 275 000 000</w:t>
            </w:r>
          </w:p>
        </w:tc>
        <w:tc>
          <w:tcPr>
            <w:tcW w:w="1840" w:type="dxa"/>
            <w:tcBorders>
              <w:top w:val="nil"/>
              <w:left w:val="nil"/>
              <w:bottom w:val="single" w:sz="8" w:space="0" w:color="auto"/>
              <w:right w:val="single" w:sz="8" w:space="0" w:color="auto"/>
            </w:tcBorders>
            <w:shd w:val="clear" w:color="000000" w:fill="DDD9C3"/>
            <w:vAlign w:val="center"/>
            <w:hideMark/>
          </w:tcPr>
          <w:p w14:paraId="73D3583D" w14:textId="77777777" w:rsidR="003430B0" w:rsidRPr="003430B0" w:rsidRDefault="003430B0" w:rsidP="003430B0">
            <w:pPr>
              <w:suppressAutoHyphens w:val="0"/>
              <w:spacing w:before="0" w:after="0"/>
              <w:jc w:val="center"/>
              <w:rPr>
                <w:rFonts w:eastAsia="Times New Roman"/>
                <w:b/>
                <w:bCs/>
                <w:color w:val="FF0000"/>
                <w:sz w:val="28"/>
                <w:szCs w:val="28"/>
                <w:lang w:eastAsia="fr-FR"/>
              </w:rPr>
            </w:pPr>
            <w:r w:rsidRPr="003430B0">
              <w:rPr>
                <w:rFonts w:eastAsia="Times New Roman"/>
                <w:b/>
                <w:bCs/>
                <w:color w:val="FF0000"/>
                <w:sz w:val="28"/>
                <w:szCs w:val="28"/>
                <w:lang w:eastAsia="fr-FR"/>
              </w:rPr>
              <w:t>377 948 575</w:t>
            </w:r>
          </w:p>
        </w:tc>
        <w:tc>
          <w:tcPr>
            <w:tcW w:w="1300" w:type="dxa"/>
            <w:tcBorders>
              <w:top w:val="nil"/>
              <w:left w:val="nil"/>
              <w:bottom w:val="single" w:sz="8" w:space="0" w:color="auto"/>
              <w:right w:val="single" w:sz="8" w:space="0" w:color="auto"/>
            </w:tcBorders>
            <w:shd w:val="clear" w:color="000000" w:fill="DDD9C3"/>
            <w:vAlign w:val="center"/>
            <w:hideMark/>
          </w:tcPr>
          <w:p w14:paraId="0DED14F3" w14:textId="77777777" w:rsidR="003430B0" w:rsidRPr="003430B0" w:rsidRDefault="003430B0" w:rsidP="003430B0">
            <w:pPr>
              <w:suppressAutoHyphens w:val="0"/>
              <w:spacing w:before="0" w:after="0"/>
              <w:jc w:val="center"/>
              <w:rPr>
                <w:rFonts w:eastAsia="Times New Roman"/>
                <w:b/>
                <w:bCs/>
                <w:color w:val="FF0000"/>
                <w:sz w:val="28"/>
                <w:szCs w:val="28"/>
                <w:lang w:eastAsia="fr-FR"/>
              </w:rPr>
            </w:pPr>
            <w:r w:rsidRPr="003430B0">
              <w:rPr>
                <w:rFonts w:eastAsia="Times New Roman"/>
                <w:b/>
                <w:bCs/>
                <w:color w:val="FF0000"/>
                <w:sz w:val="28"/>
                <w:szCs w:val="28"/>
                <w:lang w:eastAsia="fr-FR"/>
              </w:rPr>
              <w:t>30%</w:t>
            </w:r>
          </w:p>
        </w:tc>
        <w:tc>
          <w:tcPr>
            <w:tcW w:w="1560" w:type="dxa"/>
            <w:tcBorders>
              <w:top w:val="nil"/>
              <w:left w:val="nil"/>
              <w:bottom w:val="single" w:sz="8" w:space="0" w:color="auto"/>
              <w:right w:val="single" w:sz="8" w:space="0" w:color="auto"/>
            </w:tcBorders>
            <w:shd w:val="clear" w:color="000000" w:fill="DDD9C3"/>
            <w:vAlign w:val="center"/>
            <w:hideMark/>
          </w:tcPr>
          <w:p w14:paraId="5B495A42" w14:textId="77777777" w:rsidR="003430B0" w:rsidRPr="003430B0" w:rsidRDefault="003430B0" w:rsidP="003430B0">
            <w:pPr>
              <w:suppressAutoHyphens w:val="0"/>
              <w:spacing w:before="0" w:after="0"/>
              <w:jc w:val="center"/>
              <w:rPr>
                <w:rFonts w:eastAsia="Times New Roman"/>
                <w:b/>
                <w:bCs/>
                <w:sz w:val="28"/>
                <w:szCs w:val="28"/>
                <w:lang w:eastAsia="fr-FR"/>
              </w:rPr>
            </w:pPr>
            <w:r w:rsidRPr="003430B0">
              <w:rPr>
                <w:rFonts w:eastAsia="Times New Roman"/>
                <w:b/>
                <w:bCs/>
                <w:sz w:val="28"/>
                <w:szCs w:val="28"/>
                <w:lang w:eastAsia="fr-FR"/>
              </w:rPr>
              <w:t>730</w:t>
            </w:r>
          </w:p>
        </w:tc>
        <w:tc>
          <w:tcPr>
            <w:tcW w:w="1520" w:type="dxa"/>
            <w:tcBorders>
              <w:top w:val="nil"/>
              <w:left w:val="nil"/>
              <w:bottom w:val="single" w:sz="8" w:space="0" w:color="auto"/>
              <w:right w:val="single" w:sz="8" w:space="0" w:color="auto"/>
            </w:tcBorders>
            <w:shd w:val="clear" w:color="000000" w:fill="DDD9C3"/>
            <w:vAlign w:val="center"/>
            <w:hideMark/>
          </w:tcPr>
          <w:p w14:paraId="281887B8" w14:textId="77777777" w:rsidR="003430B0" w:rsidRPr="003430B0" w:rsidRDefault="003430B0" w:rsidP="003430B0">
            <w:pPr>
              <w:suppressAutoHyphens w:val="0"/>
              <w:spacing w:before="0" w:after="0"/>
              <w:jc w:val="center"/>
              <w:rPr>
                <w:rFonts w:eastAsia="Times New Roman"/>
                <w:b/>
                <w:bCs/>
                <w:color w:val="FF0000"/>
                <w:sz w:val="28"/>
                <w:szCs w:val="28"/>
                <w:lang w:eastAsia="fr-FR"/>
              </w:rPr>
            </w:pPr>
            <w:r w:rsidRPr="003430B0">
              <w:rPr>
                <w:rFonts w:eastAsia="Times New Roman"/>
                <w:b/>
                <w:bCs/>
                <w:color w:val="FF0000"/>
                <w:sz w:val="28"/>
                <w:szCs w:val="28"/>
                <w:lang w:eastAsia="fr-FR"/>
              </w:rPr>
              <w:t>84</w:t>
            </w:r>
          </w:p>
        </w:tc>
        <w:tc>
          <w:tcPr>
            <w:tcW w:w="1480" w:type="dxa"/>
            <w:tcBorders>
              <w:top w:val="nil"/>
              <w:left w:val="nil"/>
              <w:bottom w:val="single" w:sz="8" w:space="0" w:color="auto"/>
              <w:right w:val="single" w:sz="8" w:space="0" w:color="auto"/>
            </w:tcBorders>
            <w:shd w:val="clear" w:color="000000" w:fill="DDD9C3"/>
            <w:vAlign w:val="center"/>
            <w:hideMark/>
          </w:tcPr>
          <w:p w14:paraId="501B6D58" w14:textId="77777777" w:rsidR="003430B0" w:rsidRPr="003430B0" w:rsidRDefault="003430B0" w:rsidP="003430B0">
            <w:pPr>
              <w:suppressAutoHyphens w:val="0"/>
              <w:spacing w:before="0" w:after="0"/>
              <w:jc w:val="center"/>
              <w:rPr>
                <w:rFonts w:eastAsia="Times New Roman"/>
                <w:b/>
                <w:bCs/>
                <w:color w:val="FF0000"/>
                <w:sz w:val="28"/>
                <w:szCs w:val="28"/>
                <w:lang w:eastAsia="fr-FR"/>
              </w:rPr>
            </w:pPr>
            <w:r w:rsidRPr="003430B0">
              <w:rPr>
                <w:rFonts w:eastAsia="Times New Roman"/>
                <w:b/>
                <w:bCs/>
                <w:color w:val="FF0000"/>
                <w:sz w:val="28"/>
                <w:szCs w:val="28"/>
                <w:lang w:eastAsia="fr-FR"/>
              </w:rPr>
              <w:t>12%</w:t>
            </w:r>
          </w:p>
        </w:tc>
      </w:tr>
    </w:tbl>
    <w:p w14:paraId="63228577" w14:textId="77777777" w:rsidR="00A177BF" w:rsidRPr="003430B0" w:rsidRDefault="00A177BF" w:rsidP="00BD4ECD">
      <w:pPr>
        <w:pStyle w:val="Paragraphedeliste"/>
        <w:spacing w:before="0" w:after="0" w:line="360" w:lineRule="auto"/>
        <w:ind w:left="0"/>
      </w:pPr>
    </w:p>
    <w:p w14:paraId="096CEE84" w14:textId="77777777" w:rsidR="001A6581" w:rsidRPr="003430B0" w:rsidRDefault="001A6581" w:rsidP="00BD4ECD">
      <w:pPr>
        <w:pStyle w:val="Paragraphedeliste"/>
        <w:spacing w:before="0" w:after="0" w:line="360" w:lineRule="auto"/>
        <w:ind w:left="0"/>
      </w:pPr>
    </w:p>
    <w:p w14:paraId="475DA35D" w14:textId="77777777" w:rsidR="003430B0" w:rsidRDefault="003430B0" w:rsidP="00BD4ECD">
      <w:pPr>
        <w:pStyle w:val="Paragraphedeliste"/>
        <w:spacing w:before="0" w:after="0" w:line="360" w:lineRule="auto"/>
        <w:ind w:left="0"/>
      </w:pPr>
    </w:p>
    <w:p w14:paraId="790C31B7" w14:textId="77777777" w:rsidR="00DA0473" w:rsidRDefault="00DA0473" w:rsidP="00BD4ECD">
      <w:pPr>
        <w:pStyle w:val="Paragraphedeliste"/>
        <w:spacing w:before="0" w:after="0" w:line="360" w:lineRule="auto"/>
        <w:ind w:left="0"/>
      </w:pPr>
    </w:p>
    <w:p w14:paraId="63DC2E97" w14:textId="77777777" w:rsidR="00DA0473" w:rsidRPr="003430B0" w:rsidRDefault="00DA0473" w:rsidP="00BD4ECD">
      <w:pPr>
        <w:pStyle w:val="Paragraphedeliste"/>
        <w:spacing w:before="0" w:after="0" w:line="360" w:lineRule="auto"/>
        <w:ind w:left="0"/>
      </w:pPr>
    </w:p>
    <w:p w14:paraId="54196DCF" w14:textId="77777777" w:rsidR="001A6581" w:rsidRPr="003430B0" w:rsidRDefault="001A6581" w:rsidP="001A6581">
      <w:pPr>
        <w:pStyle w:val="Paragraphedeliste"/>
        <w:numPr>
          <w:ilvl w:val="0"/>
          <w:numId w:val="38"/>
        </w:numPr>
        <w:spacing w:before="0" w:after="0"/>
        <w:rPr>
          <w:b/>
          <w:bCs/>
          <w:sz w:val="28"/>
          <w:szCs w:val="28"/>
          <w:u w:val="single"/>
        </w:rPr>
      </w:pPr>
      <w:r w:rsidRPr="003430B0">
        <w:rPr>
          <w:rFonts w:ascii="Times New Roman" w:hAnsi="Times New Roman" w:cs="Times New Roman"/>
          <w:b/>
          <w:bCs/>
          <w:sz w:val="28"/>
          <w:szCs w:val="28"/>
          <w:u w:val="single"/>
        </w:rPr>
        <w:t>Commentaires</w:t>
      </w:r>
    </w:p>
    <w:p w14:paraId="2BFB9F8C" w14:textId="77777777" w:rsidR="001A6581" w:rsidRPr="003430B0" w:rsidRDefault="001A6581" w:rsidP="00BD4ECD">
      <w:pPr>
        <w:pStyle w:val="Paragraphedeliste"/>
        <w:spacing w:before="0" w:after="0" w:line="360" w:lineRule="auto"/>
        <w:ind w:left="0"/>
        <w:rPr>
          <w:rFonts w:ascii="Times New Roman" w:hAnsi="Times New Roman" w:cs="Times New Roman"/>
          <w:sz w:val="28"/>
          <w:szCs w:val="28"/>
        </w:rPr>
      </w:pPr>
    </w:p>
    <w:p w14:paraId="6E510E09" w14:textId="5674FF1C" w:rsidR="003430B0" w:rsidRPr="003430B0" w:rsidRDefault="00DA0473" w:rsidP="00500E68">
      <w:pPr>
        <w:spacing w:line="480" w:lineRule="auto"/>
        <w:rPr>
          <w:rFonts w:ascii="Times New Roman" w:hAnsi="Times New Roman" w:cs="Times New Roman"/>
          <w:sz w:val="28"/>
          <w:szCs w:val="28"/>
        </w:rPr>
      </w:pPr>
      <w:r>
        <w:rPr>
          <w:rFonts w:ascii="Times New Roman" w:hAnsi="Times New Roman" w:cs="Times New Roman"/>
          <w:sz w:val="28"/>
          <w:szCs w:val="28"/>
        </w:rPr>
        <w:t xml:space="preserve">Notons également ce mois-ci comme les précédents que les réalisations des commerciales sont dans la mouvance de baisse généralisée. Nous essayons faire une couverture complète de notre zone ce qui n’est pas efficace à cause du maigre effectif mis à notre disposition. Comme nous l’avons signalé le mois dernier, l’urgence de recruter de </w:t>
      </w:r>
      <w:r w:rsidRPr="00DA0473">
        <w:rPr>
          <w:rFonts w:ascii="Times New Roman" w:hAnsi="Times New Roman" w:cs="Times New Roman"/>
          <w:sz w:val="28"/>
          <w:szCs w:val="28"/>
        </w:rPr>
        <w:t>nouveaux commerciaux se signale si l’on veut atteindre nos objectifs. Aussi les raisons de cette baisse notable sont les mêmes que les mois précédents :</w:t>
      </w:r>
      <w:r>
        <w:rPr>
          <w:rFonts w:ascii="Times New Roman" w:hAnsi="Times New Roman" w:cs="Times New Roman"/>
          <w:sz w:val="28"/>
          <w:szCs w:val="28"/>
        </w:rPr>
        <w:t xml:space="preserve"> </w:t>
      </w:r>
      <w:r w:rsidRPr="00DA0473">
        <w:rPr>
          <w:rFonts w:ascii="Times New Roman" w:hAnsi="Times New Roman" w:cs="Times New Roman"/>
          <w:sz w:val="28"/>
          <w:szCs w:val="28"/>
        </w:rPr>
        <w:t>l’absence des gadgets (tee-shirts, tabliers, etc…) et de campagne d’animation pour un meilleur déploiement dans les marchés</w:t>
      </w:r>
      <w:r>
        <w:rPr>
          <w:rFonts w:ascii="Times New Roman" w:hAnsi="Times New Roman" w:cs="Times New Roman"/>
          <w:sz w:val="28"/>
          <w:szCs w:val="28"/>
        </w:rPr>
        <w:t xml:space="preserve">, </w:t>
      </w:r>
      <w:r w:rsidRPr="00DA0473">
        <w:rPr>
          <w:rFonts w:ascii="Times New Roman" w:hAnsi="Times New Roman" w:cs="Times New Roman"/>
          <w:sz w:val="28"/>
          <w:szCs w:val="28"/>
        </w:rPr>
        <w:t>la logistique insuffisante pour les petites livraisons dans les marchés, notre prix moins disant sur le marché par rapport aux concurrents</w:t>
      </w:r>
      <w:r>
        <w:rPr>
          <w:rFonts w:ascii="Times New Roman" w:hAnsi="Times New Roman" w:cs="Times New Roman"/>
          <w:sz w:val="28"/>
          <w:szCs w:val="28"/>
        </w:rPr>
        <w:t xml:space="preserve"> </w:t>
      </w:r>
      <w:r w:rsidRPr="00DA0473">
        <w:rPr>
          <w:rFonts w:ascii="Times New Roman" w:hAnsi="Times New Roman" w:cs="Times New Roman"/>
          <w:sz w:val="28"/>
          <w:szCs w:val="28"/>
        </w:rPr>
        <w:t>l’absence des crédits de communication pour relancer les clients</w:t>
      </w:r>
      <w:r>
        <w:rPr>
          <w:rFonts w:ascii="Times New Roman" w:hAnsi="Times New Roman" w:cs="Times New Roman"/>
          <w:sz w:val="28"/>
          <w:szCs w:val="28"/>
        </w:rPr>
        <w:t xml:space="preserve">, </w:t>
      </w:r>
      <w:r w:rsidRPr="00DA0473">
        <w:rPr>
          <w:rFonts w:ascii="Times New Roman" w:hAnsi="Times New Roman" w:cs="Times New Roman"/>
          <w:sz w:val="28"/>
          <w:szCs w:val="28"/>
        </w:rPr>
        <w:t>le mode de paiement qui est plus « flexible » chez la concurrence (existence des dépôts ventes hebdomadaires)</w:t>
      </w:r>
      <w:r>
        <w:rPr>
          <w:rFonts w:ascii="Times New Roman" w:hAnsi="Times New Roman" w:cs="Times New Roman"/>
          <w:sz w:val="28"/>
          <w:szCs w:val="28"/>
        </w:rPr>
        <w:t>.</w:t>
      </w:r>
      <w:r w:rsidRPr="00DA0473">
        <w:rPr>
          <w:rFonts w:ascii="Times New Roman" w:hAnsi="Times New Roman" w:cs="Times New Roman"/>
          <w:sz w:val="28"/>
          <w:szCs w:val="28"/>
        </w:rPr>
        <w:t xml:space="preserve"> Nous vous détaillons ci-dessous les résultats individuels des différents commerciaux.</w:t>
      </w:r>
    </w:p>
    <w:p w14:paraId="19C7DD22" w14:textId="007D52B6" w:rsidR="00A03036" w:rsidRPr="0084123B" w:rsidRDefault="00A03036" w:rsidP="00500E68">
      <w:pPr>
        <w:spacing w:line="480" w:lineRule="auto"/>
        <w:rPr>
          <w:rFonts w:ascii="Times New Roman" w:hAnsi="Times New Roman" w:cs="Times New Roman"/>
          <w:color w:val="FF0000"/>
          <w:sz w:val="28"/>
          <w:szCs w:val="28"/>
        </w:rPr>
      </w:pPr>
    </w:p>
    <w:p w14:paraId="7CCFFEB5" w14:textId="77777777" w:rsidR="00DF00DF" w:rsidRPr="0084123B" w:rsidRDefault="00DF00DF" w:rsidP="00BD4ECD">
      <w:pPr>
        <w:pStyle w:val="Paragraphedeliste"/>
        <w:spacing w:before="0" w:after="0" w:line="360" w:lineRule="auto"/>
        <w:ind w:left="0"/>
        <w:rPr>
          <w:rFonts w:ascii="Times New Roman" w:hAnsi="Times New Roman" w:cs="Times New Roman"/>
          <w:color w:val="FF0000"/>
          <w:sz w:val="28"/>
          <w:szCs w:val="28"/>
        </w:rPr>
      </w:pPr>
    </w:p>
    <w:p w14:paraId="526B6176" w14:textId="77777777" w:rsidR="00DF00DF" w:rsidRPr="0084123B" w:rsidRDefault="00DF00DF" w:rsidP="00BD4ECD">
      <w:pPr>
        <w:pStyle w:val="Paragraphedeliste"/>
        <w:spacing w:before="0" w:after="0" w:line="360" w:lineRule="auto"/>
        <w:ind w:left="0"/>
        <w:rPr>
          <w:rFonts w:ascii="Times New Roman" w:hAnsi="Times New Roman" w:cs="Times New Roman"/>
          <w:color w:val="FF0000"/>
          <w:sz w:val="28"/>
          <w:szCs w:val="28"/>
        </w:rPr>
      </w:pPr>
    </w:p>
    <w:p w14:paraId="6975FFF5" w14:textId="77777777" w:rsidR="001A6581" w:rsidRPr="0084123B" w:rsidRDefault="001A6581" w:rsidP="001A6581">
      <w:pPr>
        <w:pStyle w:val="Paragraphedeliste"/>
        <w:spacing w:before="0" w:after="0" w:line="360" w:lineRule="auto"/>
        <w:ind w:left="0"/>
        <w:rPr>
          <w:rFonts w:ascii="Times New Roman" w:hAnsi="Times New Roman" w:cs="Times New Roman"/>
          <w:color w:val="FF0000"/>
          <w:sz w:val="28"/>
          <w:szCs w:val="28"/>
        </w:rPr>
      </w:pPr>
    </w:p>
    <w:p w14:paraId="0D97E0DE" w14:textId="77777777" w:rsidR="00500E68" w:rsidRPr="0084123B" w:rsidRDefault="00500E68" w:rsidP="001A6581">
      <w:pPr>
        <w:pStyle w:val="Paragraphedeliste"/>
        <w:spacing w:before="0" w:after="0" w:line="360" w:lineRule="auto"/>
        <w:ind w:left="0"/>
        <w:rPr>
          <w:rFonts w:ascii="Times New Roman" w:hAnsi="Times New Roman" w:cs="Times New Roman"/>
          <w:color w:val="FF0000"/>
          <w:sz w:val="28"/>
          <w:szCs w:val="28"/>
        </w:rPr>
      </w:pPr>
    </w:p>
    <w:p w14:paraId="169A610B" w14:textId="77777777" w:rsidR="00500E68" w:rsidRPr="0084123B" w:rsidRDefault="00500E68" w:rsidP="001A6581">
      <w:pPr>
        <w:pStyle w:val="Paragraphedeliste"/>
        <w:spacing w:before="0" w:after="0" w:line="360" w:lineRule="auto"/>
        <w:ind w:left="0"/>
        <w:rPr>
          <w:rFonts w:ascii="Times New Roman" w:hAnsi="Times New Roman" w:cs="Times New Roman"/>
          <w:color w:val="FF0000"/>
          <w:sz w:val="28"/>
          <w:szCs w:val="28"/>
        </w:rPr>
      </w:pPr>
    </w:p>
    <w:p w14:paraId="095329D4" w14:textId="77777777" w:rsidR="008A7DEB" w:rsidRPr="0084123B" w:rsidRDefault="008A7DEB" w:rsidP="001A6581">
      <w:pPr>
        <w:pStyle w:val="Paragraphedeliste"/>
        <w:spacing w:before="0" w:after="0" w:line="360" w:lineRule="auto"/>
        <w:ind w:left="0"/>
        <w:rPr>
          <w:rFonts w:ascii="Times New Roman" w:hAnsi="Times New Roman" w:cs="Times New Roman"/>
          <w:color w:val="FF0000"/>
          <w:sz w:val="28"/>
          <w:szCs w:val="28"/>
        </w:rPr>
      </w:pPr>
    </w:p>
    <w:p w14:paraId="5CF59ED7" w14:textId="77777777" w:rsidR="00B667F7" w:rsidRPr="00B667F7" w:rsidRDefault="00B667F7" w:rsidP="00B667F7">
      <w:pPr>
        <w:pStyle w:val="Paragraphedeliste"/>
        <w:spacing w:before="0" w:after="0" w:line="360" w:lineRule="auto"/>
        <w:ind w:left="0"/>
        <w:rPr>
          <w:rFonts w:ascii="Times New Roman" w:hAnsi="Times New Roman" w:cs="Times New Roman"/>
          <w:b/>
          <w:bCs/>
          <w:sz w:val="26"/>
          <w:szCs w:val="26"/>
          <w:u w:val="single"/>
        </w:rPr>
      </w:pPr>
      <w:r w:rsidRPr="00B667F7">
        <w:rPr>
          <w:rFonts w:ascii="Times New Roman" w:hAnsi="Times New Roman" w:cs="Times New Roman"/>
          <w:b/>
          <w:bCs/>
          <w:sz w:val="26"/>
          <w:szCs w:val="26"/>
          <w:u w:val="single"/>
        </w:rPr>
        <w:t>COMMERCIALE DORIMENE</w:t>
      </w:r>
    </w:p>
    <w:p w14:paraId="7E6D6467" w14:textId="21B4901A" w:rsidR="00AD78AE" w:rsidRPr="00B667F7" w:rsidRDefault="00AD78AE" w:rsidP="00AD78AE">
      <w:pPr>
        <w:pStyle w:val="Paragraphedeliste"/>
        <w:spacing w:before="0" w:after="0" w:line="360" w:lineRule="auto"/>
        <w:ind w:left="0"/>
        <w:rPr>
          <w:rFonts w:ascii="Times New Roman" w:hAnsi="Times New Roman" w:cs="Times New Roman"/>
          <w:b/>
          <w:bCs/>
          <w:sz w:val="26"/>
          <w:szCs w:val="26"/>
        </w:rPr>
      </w:pPr>
    </w:p>
    <w:tbl>
      <w:tblPr>
        <w:tblW w:w="15871" w:type="dxa"/>
        <w:tblCellMar>
          <w:left w:w="70" w:type="dxa"/>
          <w:right w:w="70" w:type="dxa"/>
        </w:tblCellMar>
        <w:tblLook w:val="04A0" w:firstRow="1" w:lastRow="0" w:firstColumn="1" w:lastColumn="0" w:noHBand="0" w:noVBand="1"/>
      </w:tblPr>
      <w:tblGrid>
        <w:gridCol w:w="1520"/>
        <w:gridCol w:w="1310"/>
        <w:gridCol w:w="1660"/>
        <w:gridCol w:w="3302"/>
        <w:gridCol w:w="1340"/>
        <w:gridCol w:w="3380"/>
        <w:gridCol w:w="1060"/>
        <w:gridCol w:w="1100"/>
        <w:gridCol w:w="1199"/>
      </w:tblGrid>
      <w:tr w:rsidR="003430B0" w:rsidRPr="003430B0" w14:paraId="788237A9" w14:textId="77777777" w:rsidTr="003430B0">
        <w:trPr>
          <w:trHeight w:val="660"/>
        </w:trPr>
        <w:tc>
          <w:tcPr>
            <w:tcW w:w="1520"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4C005E91" w14:textId="77777777" w:rsidR="003430B0" w:rsidRPr="003430B0" w:rsidRDefault="003430B0" w:rsidP="003430B0">
            <w:pPr>
              <w:suppressAutoHyphens w:val="0"/>
              <w:spacing w:before="0" w:after="0"/>
              <w:jc w:val="center"/>
              <w:rPr>
                <w:rFonts w:ascii="Times New Roman" w:eastAsia="Times New Roman" w:hAnsi="Times New Roman" w:cs="Times New Roman"/>
                <w:b/>
                <w:bCs/>
                <w:sz w:val="26"/>
                <w:szCs w:val="26"/>
                <w:lang w:eastAsia="fr-FR"/>
              </w:rPr>
            </w:pPr>
            <w:r w:rsidRPr="003430B0">
              <w:rPr>
                <w:rFonts w:ascii="Times New Roman" w:eastAsia="Times New Roman" w:hAnsi="Times New Roman" w:cs="Times New Roman"/>
                <w:b/>
                <w:bCs/>
                <w:sz w:val="26"/>
                <w:szCs w:val="26"/>
                <w:lang w:eastAsia="fr-FR"/>
              </w:rPr>
              <w:t>Date</w:t>
            </w:r>
          </w:p>
        </w:tc>
        <w:tc>
          <w:tcPr>
            <w:tcW w:w="1310" w:type="dxa"/>
            <w:tcBorders>
              <w:top w:val="single" w:sz="4" w:space="0" w:color="auto"/>
              <w:left w:val="nil"/>
              <w:bottom w:val="single" w:sz="4" w:space="0" w:color="auto"/>
              <w:right w:val="single" w:sz="4" w:space="0" w:color="auto"/>
            </w:tcBorders>
            <w:shd w:val="clear" w:color="000000" w:fill="92D050"/>
            <w:vAlign w:val="center"/>
            <w:hideMark/>
          </w:tcPr>
          <w:p w14:paraId="4538CE72" w14:textId="77777777" w:rsidR="003430B0" w:rsidRPr="003430B0" w:rsidRDefault="003430B0" w:rsidP="003430B0">
            <w:pPr>
              <w:suppressAutoHyphens w:val="0"/>
              <w:spacing w:before="0" w:after="0"/>
              <w:jc w:val="center"/>
              <w:rPr>
                <w:rFonts w:ascii="Times New Roman" w:eastAsia="Times New Roman" w:hAnsi="Times New Roman" w:cs="Times New Roman"/>
                <w:b/>
                <w:bCs/>
                <w:sz w:val="26"/>
                <w:szCs w:val="26"/>
                <w:lang w:eastAsia="fr-FR"/>
              </w:rPr>
            </w:pPr>
            <w:r w:rsidRPr="003430B0">
              <w:rPr>
                <w:rFonts w:ascii="Times New Roman" w:eastAsia="Times New Roman" w:hAnsi="Times New Roman" w:cs="Times New Roman"/>
                <w:b/>
                <w:bCs/>
                <w:sz w:val="26"/>
                <w:szCs w:val="26"/>
                <w:lang w:eastAsia="fr-FR"/>
              </w:rPr>
              <w:t>N° pièce / BL</w:t>
            </w:r>
          </w:p>
        </w:tc>
        <w:tc>
          <w:tcPr>
            <w:tcW w:w="1660" w:type="dxa"/>
            <w:tcBorders>
              <w:top w:val="single" w:sz="4" w:space="0" w:color="auto"/>
              <w:left w:val="nil"/>
              <w:bottom w:val="single" w:sz="4" w:space="0" w:color="auto"/>
              <w:right w:val="single" w:sz="4" w:space="0" w:color="auto"/>
            </w:tcBorders>
            <w:shd w:val="clear" w:color="000000" w:fill="92D050"/>
            <w:vAlign w:val="center"/>
            <w:hideMark/>
          </w:tcPr>
          <w:p w14:paraId="2F54C93A" w14:textId="77777777" w:rsidR="003430B0" w:rsidRPr="003430B0" w:rsidRDefault="003430B0" w:rsidP="003430B0">
            <w:pPr>
              <w:suppressAutoHyphens w:val="0"/>
              <w:spacing w:before="0" w:after="0"/>
              <w:jc w:val="center"/>
              <w:rPr>
                <w:rFonts w:ascii="Times New Roman" w:eastAsia="Times New Roman" w:hAnsi="Times New Roman" w:cs="Times New Roman"/>
                <w:b/>
                <w:bCs/>
                <w:sz w:val="26"/>
                <w:szCs w:val="26"/>
                <w:lang w:eastAsia="fr-FR"/>
              </w:rPr>
            </w:pPr>
            <w:r w:rsidRPr="003430B0">
              <w:rPr>
                <w:rFonts w:ascii="Times New Roman" w:eastAsia="Times New Roman" w:hAnsi="Times New Roman" w:cs="Times New Roman"/>
                <w:b/>
                <w:bCs/>
                <w:sz w:val="26"/>
                <w:szCs w:val="26"/>
                <w:lang w:eastAsia="fr-FR"/>
              </w:rPr>
              <w:t>N° Client</w:t>
            </w:r>
          </w:p>
        </w:tc>
        <w:tc>
          <w:tcPr>
            <w:tcW w:w="3302" w:type="dxa"/>
            <w:tcBorders>
              <w:top w:val="single" w:sz="4" w:space="0" w:color="auto"/>
              <w:left w:val="nil"/>
              <w:bottom w:val="single" w:sz="4" w:space="0" w:color="auto"/>
              <w:right w:val="single" w:sz="4" w:space="0" w:color="auto"/>
            </w:tcBorders>
            <w:shd w:val="clear" w:color="000000" w:fill="92D050"/>
            <w:vAlign w:val="center"/>
            <w:hideMark/>
          </w:tcPr>
          <w:p w14:paraId="62B8796E" w14:textId="77777777" w:rsidR="003430B0" w:rsidRPr="003430B0" w:rsidRDefault="003430B0" w:rsidP="003430B0">
            <w:pPr>
              <w:suppressAutoHyphens w:val="0"/>
              <w:spacing w:before="0" w:after="0"/>
              <w:jc w:val="center"/>
              <w:rPr>
                <w:rFonts w:ascii="Times New Roman" w:eastAsia="Times New Roman" w:hAnsi="Times New Roman" w:cs="Times New Roman"/>
                <w:b/>
                <w:bCs/>
                <w:sz w:val="26"/>
                <w:szCs w:val="26"/>
                <w:lang w:eastAsia="fr-FR"/>
              </w:rPr>
            </w:pPr>
            <w:r w:rsidRPr="003430B0">
              <w:rPr>
                <w:rFonts w:ascii="Times New Roman" w:eastAsia="Times New Roman" w:hAnsi="Times New Roman" w:cs="Times New Roman"/>
                <w:b/>
                <w:bCs/>
                <w:sz w:val="26"/>
                <w:szCs w:val="26"/>
                <w:lang w:eastAsia="fr-FR"/>
              </w:rPr>
              <w:t>Nom Client</w:t>
            </w:r>
          </w:p>
        </w:tc>
        <w:tc>
          <w:tcPr>
            <w:tcW w:w="1340" w:type="dxa"/>
            <w:tcBorders>
              <w:top w:val="single" w:sz="4" w:space="0" w:color="auto"/>
              <w:left w:val="nil"/>
              <w:bottom w:val="single" w:sz="4" w:space="0" w:color="auto"/>
              <w:right w:val="single" w:sz="4" w:space="0" w:color="auto"/>
            </w:tcBorders>
            <w:shd w:val="clear" w:color="000000" w:fill="92D050"/>
            <w:vAlign w:val="center"/>
            <w:hideMark/>
          </w:tcPr>
          <w:p w14:paraId="5A17561D" w14:textId="77777777" w:rsidR="003430B0" w:rsidRPr="003430B0" w:rsidRDefault="003430B0" w:rsidP="003430B0">
            <w:pPr>
              <w:suppressAutoHyphens w:val="0"/>
              <w:spacing w:before="0" w:after="0"/>
              <w:jc w:val="center"/>
              <w:rPr>
                <w:rFonts w:ascii="Times New Roman" w:eastAsia="Times New Roman" w:hAnsi="Times New Roman" w:cs="Times New Roman"/>
                <w:b/>
                <w:bCs/>
                <w:sz w:val="26"/>
                <w:szCs w:val="26"/>
                <w:lang w:eastAsia="fr-FR"/>
              </w:rPr>
            </w:pPr>
            <w:r w:rsidRPr="003430B0">
              <w:rPr>
                <w:rFonts w:ascii="Times New Roman" w:eastAsia="Times New Roman" w:hAnsi="Times New Roman" w:cs="Times New Roman"/>
                <w:b/>
                <w:bCs/>
                <w:sz w:val="26"/>
                <w:szCs w:val="26"/>
                <w:lang w:eastAsia="fr-FR"/>
              </w:rPr>
              <w:t xml:space="preserve"> Code Article</w:t>
            </w:r>
          </w:p>
        </w:tc>
        <w:tc>
          <w:tcPr>
            <w:tcW w:w="3380" w:type="dxa"/>
            <w:tcBorders>
              <w:top w:val="single" w:sz="4" w:space="0" w:color="auto"/>
              <w:left w:val="nil"/>
              <w:bottom w:val="single" w:sz="4" w:space="0" w:color="auto"/>
              <w:right w:val="single" w:sz="4" w:space="0" w:color="auto"/>
            </w:tcBorders>
            <w:shd w:val="clear" w:color="000000" w:fill="92D050"/>
            <w:vAlign w:val="center"/>
            <w:hideMark/>
          </w:tcPr>
          <w:p w14:paraId="4C4F789E" w14:textId="77777777" w:rsidR="003430B0" w:rsidRPr="003430B0" w:rsidRDefault="003430B0" w:rsidP="003430B0">
            <w:pPr>
              <w:suppressAutoHyphens w:val="0"/>
              <w:spacing w:before="0" w:after="0"/>
              <w:jc w:val="center"/>
              <w:rPr>
                <w:rFonts w:ascii="Times New Roman" w:eastAsia="Times New Roman" w:hAnsi="Times New Roman" w:cs="Times New Roman"/>
                <w:b/>
                <w:bCs/>
                <w:sz w:val="26"/>
                <w:szCs w:val="26"/>
                <w:lang w:eastAsia="fr-FR"/>
              </w:rPr>
            </w:pPr>
            <w:r w:rsidRPr="003430B0">
              <w:rPr>
                <w:rFonts w:ascii="Times New Roman" w:eastAsia="Times New Roman" w:hAnsi="Times New Roman" w:cs="Times New Roman"/>
                <w:b/>
                <w:bCs/>
                <w:sz w:val="26"/>
                <w:szCs w:val="26"/>
                <w:lang w:eastAsia="fr-FR"/>
              </w:rPr>
              <w:t>Article</w:t>
            </w:r>
          </w:p>
        </w:tc>
        <w:tc>
          <w:tcPr>
            <w:tcW w:w="1060" w:type="dxa"/>
            <w:tcBorders>
              <w:top w:val="single" w:sz="4" w:space="0" w:color="auto"/>
              <w:left w:val="nil"/>
              <w:bottom w:val="single" w:sz="4" w:space="0" w:color="auto"/>
              <w:right w:val="single" w:sz="4" w:space="0" w:color="auto"/>
            </w:tcBorders>
            <w:shd w:val="clear" w:color="000000" w:fill="92D050"/>
            <w:vAlign w:val="center"/>
            <w:hideMark/>
          </w:tcPr>
          <w:p w14:paraId="1FD31653" w14:textId="77777777" w:rsidR="003430B0" w:rsidRPr="003430B0" w:rsidRDefault="003430B0" w:rsidP="003430B0">
            <w:pPr>
              <w:suppressAutoHyphens w:val="0"/>
              <w:spacing w:before="0" w:after="0"/>
              <w:jc w:val="center"/>
              <w:rPr>
                <w:rFonts w:ascii="Times New Roman" w:eastAsia="Times New Roman" w:hAnsi="Times New Roman" w:cs="Times New Roman"/>
                <w:b/>
                <w:bCs/>
                <w:sz w:val="26"/>
                <w:szCs w:val="26"/>
                <w:lang w:eastAsia="fr-FR"/>
              </w:rPr>
            </w:pPr>
            <w:proofErr w:type="spellStart"/>
            <w:r w:rsidRPr="003430B0">
              <w:rPr>
                <w:rFonts w:ascii="Times New Roman" w:eastAsia="Times New Roman" w:hAnsi="Times New Roman" w:cs="Times New Roman"/>
                <w:b/>
                <w:bCs/>
                <w:sz w:val="26"/>
                <w:szCs w:val="26"/>
                <w:lang w:eastAsia="fr-FR"/>
              </w:rPr>
              <w:t>Qte</w:t>
            </w:r>
            <w:proofErr w:type="spellEnd"/>
          </w:p>
        </w:tc>
        <w:tc>
          <w:tcPr>
            <w:tcW w:w="1100" w:type="dxa"/>
            <w:tcBorders>
              <w:top w:val="single" w:sz="4" w:space="0" w:color="auto"/>
              <w:left w:val="nil"/>
              <w:bottom w:val="single" w:sz="4" w:space="0" w:color="auto"/>
              <w:right w:val="single" w:sz="4" w:space="0" w:color="auto"/>
            </w:tcBorders>
            <w:shd w:val="clear" w:color="000000" w:fill="92D050"/>
            <w:vAlign w:val="center"/>
            <w:hideMark/>
          </w:tcPr>
          <w:p w14:paraId="000C283A" w14:textId="77777777" w:rsidR="003430B0" w:rsidRPr="003430B0" w:rsidRDefault="003430B0" w:rsidP="003430B0">
            <w:pPr>
              <w:suppressAutoHyphens w:val="0"/>
              <w:spacing w:before="0" w:after="0"/>
              <w:jc w:val="center"/>
              <w:rPr>
                <w:rFonts w:ascii="Times New Roman" w:eastAsia="Times New Roman" w:hAnsi="Times New Roman" w:cs="Times New Roman"/>
                <w:b/>
                <w:bCs/>
                <w:sz w:val="26"/>
                <w:szCs w:val="26"/>
                <w:lang w:eastAsia="fr-FR"/>
              </w:rPr>
            </w:pPr>
            <w:r w:rsidRPr="003430B0">
              <w:rPr>
                <w:rFonts w:ascii="Times New Roman" w:eastAsia="Times New Roman" w:hAnsi="Times New Roman" w:cs="Times New Roman"/>
                <w:b/>
                <w:bCs/>
                <w:sz w:val="26"/>
                <w:szCs w:val="26"/>
                <w:lang w:eastAsia="fr-FR"/>
              </w:rPr>
              <w:t>P.U</w:t>
            </w:r>
          </w:p>
        </w:tc>
        <w:tc>
          <w:tcPr>
            <w:tcW w:w="1199" w:type="dxa"/>
            <w:tcBorders>
              <w:top w:val="single" w:sz="4" w:space="0" w:color="auto"/>
              <w:left w:val="nil"/>
              <w:bottom w:val="single" w:sz="4" w:space="0" w:color="auto"/>
              <w:right w:val="single" w:sz="4" w:space="0" w:color="auto"/>
            </w:tcBorders>
            <w:shd w:val="clear" w:color="000000" w:fill="92D050"/>
            <w:vAlign w:val="center"/>
            <w:hideMark/>
          </w:tcPr>
          <w:p w14:paraId="6D6FE3C7" w14:textId="77777777" w:rsidR="003430B0" w:rsidRPr="003430B0" w:rsidRDefault="003430B0" w:rsidP="003430B0">
            <w:pPr>
              <w:suppressAutoHyphens w:val="0"/>
              <w:spacing w:before="0" w:after="0"/>
              <w:jc w:val="center"/>
              <w:rPr>
                <w:rFonts w:ascii="Times New Roman" w:eastAsia="Times New Roman" w:hAnsi="Times New Roman" w:cs="Times New Roman"/>
                <w:b/>
                <w:bCs/>
                <w:sz w:val="26"/>
                <w:szCs w:val="26"/>
                <w:lang w:eastAsia="fr-FR"/>
              </w:rPr>
            </w:pPr>
            <w:r w:rsidRPr="003430B0">
              <w:rPr>
                <w:rFonts w:ascii="Times New Roman" w:eastAsia="Times New Roman" w:hAnsi="Times New Roman" w:cs="Times New Roman"/>
                <w:b/>
                <w:bCs/>
                <w:sz w:val="26"/>
                <w:szCs w:val="26"/>
                <w:lang w:eastAsia="fr-FR"/>
              </w:rPr>
              <w:t>Montant</w:t>
            </w:r>
          </w:p>
        </w:tc>
      </w:tr>
      <w:tr w:rsidR="003430B0" w:rsidRPr="003430B0" w14:paraId="2127CE93" w14:textId="77777777" w:rsidTr="003430B0">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369E4B4D"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01/07/2025</w:t>
            </w:r>
          </w:p>
        </w:tc>
        <w:tc>
          <w:tcPr>
            <w:tcW w:w="1310" w:type="dxa"/>
            <w:tcBorders>
              <w:top w:val="nil"/>
              <w:left w:val="nil"/>
              <w:bottom w:val="single" w:sz="4" w:space="0" w:color="auto"/>
              <w:right w:val="single" w:sz="4" w:space="0" w:color="auto"/>
            </w:tcBorders>
            <w:shd w:val="clear" w:color="auto" w:fill="auto"/>
            <w:vAlign w:val="center"/>
            <w:hideMark/>
          </w:tcPr>
          <w:p w14:paraId="71BB9B04"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/0332</w:t>
            </w:r>
          </w:p>
        </w:tc>
        <w:tc>
          <w:tcPr>
            <w:tcW w:w="1660" w:type="dxa"/>
            <w:tcBorders>
              <w:top w:val="nil"/>
              <w:left w:val="nil"/>
              <w:bottom w:val="single" w:sz="4" w:space="0" w:color="auto"/>
              <w:right w:val="single" w:sz="4" w:space="0" w:color="auto"/>
            </w:tcBorders>
            <w:shd w:val="clear" w:color="auto" w:fill="auto"/>
            <w:noWrap/>
            <w:vAlign w:val="center"/>
            <w:hideMark/>
          </w:tcPr>
          <w:p w14:paraId="4536E4AF"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YD41PP005</w:t>
            </w:r>
          </w:p>
        </w:tc>
        <w:tc>
          <w:tcPr>
            <w:tcW w:w="3302" w:type="dxa"/>
            <w:tcBorders>
              <w:top w:val="nil"/>
              <w:left w:val="nil"/>
              <w:bottom w:val="single" w:sz="4" w:space="0" w:color="auto"/>
              <w:right w:val="single" w:sz="4" w:space="0" w:color="auto"/>
            </w:tcBorders>
            <w:shd w:val="clear" w:color="auto" w:fill="auto"/>
            <w:vAlign w:val="center"/>
            <w:hideMark/>
          </w:tcPr>
          <w:p w14:paraId="65EFEDB5" w14:textId="77777777" w:rsidR="003430B0" w:rsidRPr="003430B0" w:rsidRDefault="003430B0" w:rsidP="003430B0">
            <w:pPr>
              <w:suppressAutoHyphens w:val="0"/>
              <w:spacing w:before="0" w:after="0"/>
              <w:jc w:val="left"/>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CLIENT DIVERS DORIMENE</w:t>
            </w:r>
          </w:p>
        </w:tc>
        <w:tc>
          <w:tcPr>
            <w:tcW w:w="1340" w:type="dxa"/>
            <w:tcBorders>
              <w:top w:val="nil"/>
              <w:left w:val="nil"/>
              <w:bottom w:val="single" w:sz="4" w:space="0" w:color="auto"/>
              <w:right w:val="single" w:sz="4" w:space="0" w:color="auto"/>
            </w:tcBorders>
            <w:shd w:val="clear" w:color="auto" w:fill="auto"/>
            <w:noWrap/>
            <w:vAlign w:val="center"/>
            <w:hideMark/>
          </w:tcPr>
          <w:p w14:paraId="407F1451"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RA100001</w:t>
            </w:r>
          </w:p>
        </w:tc>
        <w:tc>
          <w:tcPr>
            <w:tcW w:w="3380" w:type="dxa"/>
            <w:tcBorders>
              <w:top w:val="nil"/>
              <w:left w:val="nil"/>
              <w:bottom w:val="single" w:sz="4" w:space="0" w:color="auto"/>
              <w:right w:val="single" w:sz="4" w:space="0" w:color="auto"/>
            </w:tcBorders>
            <w:shd w:val="clear" w:color="auto" w:fill="auto"/>
            <w:noWrap/>
            <w:vAlign w:val="center"/>
            <w:hideMark/>
          </w:tcPr>
          <w:p w14:paraId="663B3FEA" w14:textId="77777777" w:rsidR="003430B0" w:rsidRPr="003430B0" w:rsidRDefault="003430B0" w:rsidP="003430B0">
            <w:pPr>
              <w:suppressAutoHyphens w:val="0"/>
              <w:spacing w:before="0" w:after="0"/>
              <w:jc w:val="left"/>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HUILE CEL'OR 1L CT 15</w:t>
            </w:r>
          </w:p>
        </w:tc>
        <w:tc>
          <w:tcPr>
            <w:tcW w:w="1060" w:type="dxa"/>
            <w:tcBorders>
              <w:top w:val="nil"/>
              <w:left w:val="nil"/>
              <w:bottom w:val="single" w:sz="4" w:space="0" w:color="auto"/>
              <w:right w:val="single" w:sz="4" w:space="0" w:color="auto"/>
            </w:tcBorders>
            <w:shd w:val="clear" w:color="auto" w:fill="auto"/>
            <w:noWrap/>
            <w:vAlign w:val="center"/>
            <w:hideMark/>
          </w:tcPr>
          <w:p w14:paraId="0A0FE1B5"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4</w:t>
            </w:r>
          </w:p>
        </w:tc>
        <w:tc>
          <w:tcPr>
            <w:tcW w:w="1100" w:type="dxa"/>
            <w:tcBorders>
              <w:top w:val="nil"/>
              <w:left w:val="nil"/>
              <w:bottom w:val="single" w:sz="4" w:space="0" w:color="auto"/>
              <w:right w:val="single" w:sz="4" w:space="0" w:color="auto"/>
            </w:tcBorders>
            <w:shd w:val="clear" w:color="auto" w:fill="auto"/>
            <w:noWrap/>
            <w:vAlign w:val="center"/>
            <w:hideMark/>
          </w:tcPr>
          <w:p w14:paraId="1E528D3C"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20 000</w:t>
            </w:r>
          </w:p>
        </w:tc>
        <w:tc>
          <w:tcPr>
            <w:tcW w:w="1199" w:type="dxa"/>
            <w:tcBorders>
              <w:top w:val="nil"/>
              <w:left w:val="nil"/>
              <w:bottom w:val="single" w:sz="4" w:space="0" w:color="auto"/>
              <w:right w:val="single" w:sz="4" w:space="0" w:color="auto"/>
            </w:tcBorders>
            <w:shd w:val="clear" w:color="auto" w:fill="auto"/>
            <w:noWrap/>
            <w:vAlign w:val="center"/>
            <w:hideMark/>
          </w:tcPr>
          <w:p w14:paraId="6000FE47"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80 000</w:t>
            </w:r>
          </w:p>
        </w:tc>
      </w:tr>
      <w:tr w:rsidR="003430B0" w:rsidRPr="003430B0" w14:paraId="061E112F" w14:textId="77777777" w:rsidTr="003430B0">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0F2C9CA5"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04/07/2025</w:t>
            </w:r>
          </w:p>
        </w:tc>
        <w:tc>
          <w:tcPr>
            <w:tcW w:w="1310" w:type="dxa"/>
            <w:tcBorders>
              <w:top w:val="nil"/>
              <w:left w:val="nil"/>
              <w:bottom w:val="single" w:sz="4" w:space="0" w:color="auto"/>
              <w:right w:val="single" w:sz="4" w:space="0" w:color="auto"/>
            </w:tcBorders>
            <w:shd w:val="clear" w:color="auto" w:fill="auto"/>
            <w:vAlign w:val="center"/>
            <w:hideMark/>
          </w:tcPr>
          <w:p w14:paraId="3D82251B"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/0360</w:t>
            </w:r>
          </w:p>
        </w:tc>
        <w:tc>
          <w:tcPr>
            <w:tcW w:w="1660" w:type="dxa"/>
            <w:tcBorders>
              <w:top w:val="nil"/>
              <w:left w:val="nil"/>
              <w:bottom w:val="single" w:sz="4" w:space="0" w:color="auto"/>
              <w:right w:val="single" w:sz="4" w:space="0" w:color="auto"/>
            </w:tcBorders>
            <w:shd w:val="clear" w:color="auto" w:fill="auto"/>
            <w:noWrap/>
            <w:vAlign w:val="center"/>
            <w:hideMark/>
          </w:tcPr>
          <w:p w14:paraId="44D65B5E"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YD41PP005</w:t>
            </w:r>
          </w:p>
        </w:tc>
        <w:tc>
          <w:tcPr>
            <w:tcW w:w="3302" w:type="dxa"/>
            <w:tcBorders>
              <w:top w:val="nil"/>
              <w:left w:val="nil"/>
              <w:bottom w:val="single" w:sz="4" w:space="0" w:color="auto"/>
              <w:right w:val="single" w:sz="4" w:space="0" w:color="auto"/>
            </w:tcBorders>
            <w:shd w:val="clear" w:color="auto" w:fill="auto"/>
            <w:vAlign w:val="center"/>
            <w:hideMark/>
          </w:tcPr>
          <w:p w14:paraId="6E7C07D4" w14:textId="77777777" w:rsidR="003430B0" w:rsidRPr="003430B0" w:rsidRDefault="003430B0" w:rsidP="003430B0">
            <w:pPr>
              <w:suppressAutoHyphens w:val="0"/>
              <w:spacing w:before="0" w:after="0"/>
              <w:jc w:val="left"/>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CLIENT DIVERS DORIMENE</w:t>
            </w:r>
          </w:p>
        </w:tc>
        <w:tc>
          <w:tcPr>
            <w:tcW w:w="1340" w:type="dxa"/>
            <w:tcBorders>
              <w:top w:val="nil"/>
              <w:left w:val="nil"/>
              <w:bottom w:val="single" w:sz="4" w:space="0" w:color="auto"/>
              <w:right w:val="single" w:sz="4" w:space="0" w:color="auto"/>
            </w:tcBorders>
            <w:shd w:val="clear" w:color="auto" w:fill="auto"/>
            <w:noWrap/>
            <w:vAlign w:val="center"/>
            <w:hideMark/>
          </w:tcPr>
          <w:p w14:paraId="27453253"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RA100003</w:t>
            </w:r>
          </w:p>
        </w:tc>
        <w:tc>
          <w:tcPr>
            <w:tcW w:w="3380" w:type="dxa"/>
            <w:tcBorders>
              <w:top w:val="nil"/>
              <w:left w:val="nil"/>
              <w:bottom w:val="single" w:sz="4" w:space="0" w:color="auto"/>
              <w:right w:val="single" w:sz="4" w:space="0" w:color="auto"/>
            </w:tcBorders>
            <w:shd w:val="clear" w:color="auto" w:fill="auto"/>
            <w:noWrap/>
            <w:vAlign w:val="center"/>
            <w:hideMark/>
          </w:tcPr>
          <w:p w14:paraId="24A8599E" w14:textId="77777777" w:rsidR="003430B0" w:rsidRPr="003430B0" w:rsidRDefault="003430B0" w:rsidP="003430B0">
            <w:pPr>
              <w:suppressAutoHyphens w:val="0"/>
              <w:spacing w:before="0" w:after="0"/>
              <w:jc w:val="left"/>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HUILE CEL'OR BIDON 20L</w:t>
            </w:r>
          </w:p>
        </w:tc>
        <w:tc>
          <w:tcPr>
            <w:tcW w:w="1060" w:type="dxa"/>
            <w:tcBorders>
              <w:top w:val="nil"/>
              <w:left w:val="nil"/>
              <w:bottom w:val="single" w:sz="4" w:space="0" w:color="auto"/>
              <w:right w:val="single" w:sz="4" w:space="0" w:color="auto"/>
            </w:tcBorders>
            <w:shd w:val="clear" w:color="auto" w:fill="auto"/>
            <w:noWrap/>
            <w:vAlign w:val="center"/>
            <w:hideMark/>
          </w:tcPr>
          <w:p w14:paraId="6982D677"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1</w:t>
            </w:r>
          </w:p>
        </w:tc>
        <w:tc>
          <w:tcPr>
            <w:tcW w:w="1100" w:type="dxa"/>
            <w:tcBorders>
              <w:top w:val="nil"/>
              <w:left w:val="nil"/>
              <w:bottom w:val="single" w:sz="4" w:space="0" w:color="auto"/>
              <w:right w:val="single" w:sz="4" w:space="0" w:color="auto"/>
            </w:tcBorders>
            <w:shd w:val="clear" w:color="auto" w:fill="auto"/>
            <w:noWrap/>
            <w:vAlign w:val="center"/>
            <w:hideMark/>
          </w:tcPr>
          <w:p w14:paraId="5B6A8BCA"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26 000</w:t>
            </w:r>
          </w:p>
        </w:tc>
        <w:tc>
          <w:tcPr>
            <w:tcW w:w="1199" w:type="dxa"/>
            <w:tcBorders>
              <w:top w:val="nil"/>
              <w:left w:val="nil"/>
              <w:bottom w:val="single" w:sz="4" w:space="0" w:color="auto"/>
              <w:right w:val="single" w:sz="4" w:space="0" w:color="auto"/>
            </w:tcBorders>
            <w:shd w:val="clear" w:color="auto" w:fill="auto"/>
            <w:noWrap/>
            <w:vAlign w:val="center"/>
            <w:hideMark/>
          </w:tcPr>
          <w:p w14:paraId="2181A831"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26 000</w:t>
            </w:r>
          </w:p>
        </w:tc>
      </w:tr>
      <w:tr w:rsidR="003430B0" w:rsidRPr="003430B0" w14:paraId="54D2BBA8" w14:textId="77777777" w:rsidTr="003430B0">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4A85E016"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08/07/2025</w:t>
            </w:r>
          </w:p>
        </w:tc>
        <w:tc>
          <w:tcPr>
            <w:tcW w:w="1310" w:type="dxa"/>
            <w:tcBorders>
              <w:top w:val="nil"/>
              <w:left w:val="nil"/>
              <w:bottom w:val="single" w:sz="4" w:space="0" w:color="auto"/>
              <w:right w:val="single" w:sz="4" w:space="0" w:color="auto"/>
            </w:tcBorders>
            <w:shd w:val="clear" w:color="auto" w:fill="auto"/>
            <w:vAlign w:val="center"/>
            <w:hideMark/>
          </w:tcPr>
          <w:p w14:paraId="0CF285AF"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/0379</w:t>
            </w:r>
          </w:p>
        </w:tc>
        <w:tc>
          <w:tcPr>
            <w:tcW w:w="1660" w:type="dxa"/>
            <w:tcBorders>
              <w:top w:val="nil"/>
              <w:left w:val="nil"/>
              <w:bottom w:val="single" w:sz="4" w:space="0" w:color="auto"/>
              <w:right w:val="single" w:sz="4" w:space="0" w:color="auto"/>
            </w:tcBorders>
            <w:shd w:val="clear" w:color="auto" w:fill="auto"/>
            <w:noWrap/>
            <w:vAlign w:val="center"/>
            <w:hideMark/>
          </w:tcPr>
          <w:p w14:paraId="4EFF4E4F"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YD41PP005</w:t>
            </w:r>
          </w:p>
        </w:tc>
        <w:tc>
          <w:tcPr>
            <w:tcW w:w="3302" w:type="dxa"/>
            <w:tcBorders>
              <w:top w:val="nil"/>
              <w:left w:val="nil"/>
              <w:bottom w:val="single" w:sz="4" w:space="0" w:color="auto"/>
              <w:right w:val="single" w:sz="4" w:space="0" w:color="auto"/>
            </w:tcBorders>
            <w:shd w:val="clear" w:color="auto" w:fill="auto"/>
            <w:vAlign w:val="center"/>
            <w:hideMark/>
          </w:tcPr>
          <w:p w14:paraId="336C0E55" w14:textId="77777777" w:rsidR="003430B0" w:rsidRPr="003430B0" w:rsidRDefault="003430B0" w:rsidP="003430B0">
            <w:pPr>
              <w:suppressAutoHyphens w:val="0"/>
              <w:spacing w:before="0" w:after="0"/>
              <w:jc w:val="left"/>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CLIENT DIVERS DORIMENE</w:t>
            </w:r>
          </w:p>
        </w:tc>
        <w:tc>
          <w:tcPr>
            <w:tcW w:w="1340" w:type="dxa"/>
            <w:tcBorders>
              <w:top w:val="nil"/>
              <w:left w:val="nil"/>
              <w:bottom w:val="single" w:sz="4" w:space="0" w:color="auto"/>
              <w:right w:val="single" w:sz="4" w:space="0" w:color="auto"/>
            </w:tcBorders>
            <w:shd w:val="clear" w:color="auto" w:fill="auto"/>
            <w:noWrap/>
            <w:vAlign w:val="center"/>
            <w:hideMark/>
          </w:tcPr>
          <w:p w14:paraId="536EA05B"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RA100001</w:t>
            </w:r>
          </w:p>
        </w:tc>
        <w:tc>
          <w:tcPr>
            <w:tcW w:w="3380" w:type="dxa"/>
            <w:tcBorders>
              <w:top w:val="nil"/>
              <w:left w:val="nil"/>
              <w:bottom w:val="single" w:sz="4" w:space="0" w:color="auto"/>
              <w:right w:val="single" w:sz="4" w:space="0" w:color="auto"/>
            </w:tcBorders>
            <w:shd w:val="clear" w:color="auto" w:fill="auto"/>
            <w:noWrap/>
            <w:vAlign w:val="center"/>
            <w:hideMark/>
          </w:tcPr>
          <w:p w14:paraId="560A95DA" w14:textId="77777777" w:rsidR="003430B0" w:rsidRPr="003430B0" w:rsidRDefault="003430B0" w:rsidP="003430B0">
            <w:pPr>
              <w:suppressAutoHyphens w:val="0"/>
              <w:spacing w:before="0" w:after="0"/>
              <w:jc w:val="left"/>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HUILE CEL'OR 1L CT 15</w:t>
            </w:r>
          </w:p>
        </w:tc>
        <w:tc>
          <w:tcPr>
            <w:tcW w:w="1060" w:type="dxa"/>
            <w:tcBorders>
              <w:top w:val="nil"/>
              <w:left w:val="nil"/>
              <w:bottom w:val="single" w:sz="4" w:space="0" w:color="auto"/>
              <w:right w:val="single" w:sz="4" w:space="0" w:color="auto"/>
            </w:tcBorders>
            <w:shd w:val="clear" w:color="auto" w:fill="auto"/>
            <w:noWrap/>
            <w:vAlign w:val="center"/>
            <w:hideMark/>
          </w:tcPr>
          <w:p w14:paraId="6F23C161"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3</w:t>
            </w:r>
          </w:p>
        </w:tc>
        <w:tc>
          <w:tcPr>
            <w:tcW w:w="1100" w:type="dxa"/>
            <w:tcBorders>
              <w:top w:val="nil"/>
              <w:left w:val="nil"/>
              <w:bottom w:val="single" w:sz="4" w:space="0" w:color="auto"/>
              <w:right w:val="single" w:sz="4" w:space="0" w:color="auto"/>
            </w:tcBorders>
            <w:shd w:val="clear" w:color="auto" w:fill="auto"/>
            <w:noWrap/>
            <w:vAlign w:val="center"/>
            <w:hideMark/>
          </w:tcPr>
          <w:p w14:paraId="49BEA9BD"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20 000</w:t>
            </w:r>
          </w:p>
        </w:tc>
        <w:tc>
          <w:tcPr>
            <w:tcW w:w="1199" w:type="dxa"/>
            <w:tcBorders>
              <w:top w:val="nil"/>
              <w:left w:val="nil"/>
              <w:bottom w:val="single" w:sz="4" w:space="0" w:color="auto"/>
              <w:right w:val="single" w:sz="4" w:space="0" w:color="auto"/>
            </w:tcBorders>
            <w:shd w:val="clear" w:color="auto" w:fill="auto"/>
            <w:noWrap/>
            <w:vAlign w:val="center"/>
            <w:hideMark/>
          </w:tcPr>
          <w:p w14:paraId="3282891C"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60 000</w:t>
            </w:r>
          </w:p>
        </w:tc>
      </w:tr>
      <w:tr w:rsidR="003430B0" w:rsidRPr="003430B0" w14:paraId="7583ED88" w14:textId="77777777" w:rsidTr="003430B0">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3375F69F"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08/07/2025</w:t>
            </w:r>
          </w:p>
        </w:tc>
        <w:tc>
          <w:tcPr>
            <w:tcW w:w="1310" w:type="dxa"/>
            <w:tcBorders>
              <w:top w:val="nil"/>
              <w:left w:val="nil"/>
              <w:bottom w:val="single" w:sz="4" w:space="0" w:color="auto"/>
              <w:right w:val="single" w:sz="4" w:space="0" w:color="auto"/>
            </w:tcBorders>
            <w:shd w:val="clear" w:color="auto" w:fill="auto"/>
            <w:vAlign w:val="center"/>
            <w:hideMark/>
          </w:tcPr>
          <w:p w14:paraId="4F82FC64"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/0379</w:t>
            </w:r>
          </w:p>
        </w:tc>
        <w:tc>
          <w:tcPr>
            <w:tcW w:w="1660" w:type="dxa"/>
            <w:tcBorders>
              <w:top w:val="nil"/>
              <w:left w:val="nil"/>
              <w:bottom w:val="single" w:sz="4" w:space="0" w:color="auto"/>
              <w:right w:val="single" w:sz="4" w:space="0" w:color="auto"/>
            </w:tcBorders>
            <w:shd w:val="clear" w:color="auto" w:fill="auto"/>
            <w:noWrap/>
            <w:vAlign w:val="center"/>
            <w:hideMark/>
          </w:tcPr>
          <w:p w14:paraId="6F195EDE"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YD41PP005</w:t>
            </w:r>
          </w:p>
        </w:tc>
        <w:tc>
          <w:tcPr>
            <w:tcW w:w="3302" w:type="dxa"/>
            <w:tcBorders>
              <w:top w:val="nil"/>
              <w:left w:val="nil"/>
              <w:bottom w:val="single" w:sz="4" w:space="0" w:color="auto"/>
              <w:right w:val="single" w:sz="4" w:space="0" w:color="auto"/>
            </w:tcBorders>
            <w:shd w:val="clear" w:color="auto" w:fill="auto"/>
            <w:vAlign w:val="center"/>
            <w:hideMark/>
          </w:tcPr>
          <w:p w14:paraId="3B5962FC" w14:textId="77777777" w:rsidR="003430B0" w:rsidRPr="003430B0" w:rsidRDefault="003430B0" w:rsidP="003430B0">
            <w:pPr>
              <w:suppressAutoHyphens w:val="0"/>
              <w:spacing w:before="0" w:after="0"/>
              <w:jc w:val="left"/>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CLIENT DIVERS DORIMENE</w:t>
            </w:r>
          </w:p>
        </w:tc>
        <w:tc>
          <w:tcPr>
            <w:tcW w:w="1340" w:type="dxa"/>
            <w:tcBorders>
              <w:top w:val="nil"/>
              <w:left w:val="nil"/>
              <w:bottom w:val="single" w:sz="4" w:space="0" w:color="auto"/>
              <w:right w:val="single" w:sz="4" w:space="0" w:color="auto"/>
            </w:tcBorders>
            <w:shd w:val="clear" w:color="auto" w:fill="auto"/>
            <w:noWrap/>
            <w:vAlign w:val="center"/>
            <w:hideMark/>
          </w:tcPr>
          <w:p w14:paraId="6F372C98"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RA100002</w:t>
            </w:r>
          </w:p>
        </w:tc>
        <w:tc>
          <w:tcPr>
            <w:tcW w:w="3380" w:type="dxa"/>
            <w:tcBorders>
              <w:top w:val="nil"/>
              <w:left w:val="nil"/>
              <w:bottom w:val="single" w:sz="4" w:space="0" w:color="auto"/>
              <w:right w:val="single" w:sz="4" w:space="0" w:color="auto"/>
            </w:tcBorders>
            <w:shd w:val="clear" w:color="auto" w:fill="auto"/>
            <w:noWrap/>
            <w:vAlign w:val="center"/>
            <w:hideMark/>
          </w:tcPr>
          <w:p w14:paraId="32B6B543" w14:textId="77777777" w:rsidR="003430B0" w:rsidRPr="003430B0" w:rsidRDefault="003430B0" w:rsidP="003430B0">
            <w:pPr>
              <w:suppressAutoHyphens w:val="0"/>
              <w:spacing w:before="0" w:after="0"/>
              <w:jc w:val="left"/>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HUILE CEL'OR 5L CT 3</w:t>
            </w:r>
          </w:p>
        </w:tc>
        <w:tc>
          <w:tcPr>
            <w:tcW w:w="1060" w:type="dxa"/>
            <w:tcBorders>
              <w:top w:val="nil"/>
              <w:left w:val="nil"/>
              <w:bottom w:val="single" w:sz="4" w:space="0" w:color="auto"/>
              <w:right w:val="single" w:sz="4" w:space="0" w:color="auto"/>
            </w:tcBorders>
            <w:shd w:val="clear" w:color="auto" w:fill="auto"/>
            <w:noWrap/>
            <w:vAlign w:val="center"/>
            <w:hideMark/>
          </w:tcPr>
          <w:p w14:paraId="26549080"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2</w:t>
            </w:r>
          </w:p>
        </w:tc>
        <w:tc>
          <w:tcPr>
            <w:tcW w:w="1100" w:type="dxa"/>
            <w:tcBorders>
              <w:top w:val="nil"/>
              <w:left w:val="nil"/>
              <w:bottom w:val="single" w:sz="4" w:space="0" w:color="auto"/>
              <w:right w:val="single" w:sz="4" w:space="0" w:color="auto"/>
            </w:tcBorders>
            <w:shd w:val="clear" w:color="auto" w:fill="auto"/>
            <w:noWrap/>
            <w:vAlign w:val="center"/>
            <w:hideMark/>
          </w:tcPr>
          <w:p w14:paraId="15384B14"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20 000</w:t>
            </w:r>
          </w:p>
        </w:tc>
        <w:tc>
          <w:tcPr>
            <w:tcW w:w="1199" w:type="dxa"/>
            <w:tcBorders>
              <w:top w:val="nil"/>
              <w:left w:val="nil"/>
              <w:bottom w:val="single" w:sz="4" w:space="0" w:color="auto"/>
              <w:right w:val="single" w:sz="4" w:space="0" w:color="auto"/>
            </w:tcBorders>
            <w:shd w:val="clear" w:color="auto" w:fill="auto"/>
            <w:noWrap/>
            <w:vAlign w:val="center"/>
            <w:hideMark/>
          </w:tcPr>
          <w:p w14:paraId="2BA50A2B"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40 000</w:t>
            </w:r>
          </w:p>
        </w:tc>
      </w:tr>
      <w:tr w:rsidR="003430B0" w:rsidRPr="003430B0" w14:paraId="2A2D33F2" w14:textId="77777777" w:rsidTr="003430B0">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613C7968"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08/07/2025</w:t>
            </w:r>
          </w:p>
        </w:tc>
        <w:tc>
          <w:tcPr>
            <w:tcW w:w="1310" w:type="dxa"/>
            <w:tcBorders>
              <w:top w:val="nil"/>
              <w:left w:val="nil"/>
              <w:bottom w:val="single" w:sz="4" w:space="0" w:color="auto"/>
              <w:right w:val="single" w:sz="4" w:space="0" w:color="auto"/>
            </w:tcBorders>
            <w:shd w:val="clear" w:color="auto" w:fill="auto"/>
            <w:vAlign w:val="center"/>
            <w:hideMark/>
          </w:tcPr>
          <w:p w14:paraId="680A867C"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/0379</w:t>
            </w:r>
          </w:p>
        </w:tc>
        <w:tc>
          <w:tcPr>
            <w:tcW w:w="1660" w:type="dxa"/>
            <w:tcBorders>
              <w:top w:val="nil"/>
              <w:left w:val="nil"/>
              <w:bottom w:val="single" w:sz="4" w:space="0" w:color="auto"/>
              <w:right w:val="single" w:sz="4" w:space="0" w:color="auto"/>
            </w:tcBorders>
            <w:shd w:val="clear" w:color="auto" w:fill="auto"/>
            <w:noWrap/>
            <w:vAlign w:val="center"/>
            <w:hideMark/>
          </w:tcPr>
          <w:p w14:paraId="76D63EFA"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YD41PP005</w:t>
            </w:r>
          </w:p>
        </w:tc>
        <w:tc>
          <w:tcPr>
            <w:tcW w:w="3302" w:type="dxa"/>
            <w:tcBorders>
              <w:top w:val="nil"/>
              <w:left w:val="nil"/>
              <w:bottom w:val="single" w:sz="4" w:space="0" w:color="auto"/>
              <w:right w:val="single" w:sz="4" w:space="0" w:color="auto"/>
            </w:tcBorders>
            <w:shd w:val="clear" w:color="auto" w:fill="auto"/>
            <w:vAlign w:val="center"/>
            <w:hideMark/>
          </w:tcPr>
          <w:p w14:paraId="143AE74C" w14:textId="77777777" w:rsidR="003430B0" w:rsidRPr="003430B0" w:rsidRDefault="003430B0" w:rsidP="003430B0">
            <w:pPr>
              <w:suppressAutoHyphens w:val="0"/>
              <w:spacing w:before="0" w:after="0"/>
              <w:jc w:val="left"/>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CLIENT DIVERS DORIMENE</w:t>
            </w:r>
          </w:p>
        </w:tc>
        <w:tc>
          <w:tcPr>
            <w:tcW w:w="1340" w:type="dxa"/>
            <w:tcBorders>
              <w:top w:val="nil"/>
              <w:left w:val="nil"/>
              <w:bottom w:val="single" w:sz="4" w:space="0" w:color="auto"/>
              <w:right w:val="single" w:sz="4" w:space="0" w:color="auto"/>
            </w:tcBorders>
            <w:shd w:val="clear" w:color="auto" w:fill="auto"/>
            <w:noWrap/>
            <w:vAlign w:val="center"/>
            <w:hideMark/>
          </w:tcPr>
          <w:p w14:paraId="32C8066F"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RA100003</w:t>
            </w:r>
          </w:p>
        </w:tc>
        <w:tc>
          <w:tcPr>
            <w:tcW w:w="3380" w:type="dxa"/>
            <w:tcBorders>
              <w:top w:val="nil"/>
              <w:left w:val="nil"/>
              <w:bottom w:val="single" w:sz="4" w:space="0" w:color="auto"/>
              <w:right w:val="single" w:sz="4" w:space="0" w:color="auto"/>
            </w:tcBorders>
            <w:shd w:val="clear" w:color="auto" w:fill="auto"/>
            <w:noWrap/>
            <w:vAlign w:val="center"/>
            <w:hideMark/>
          </w:tcPr>
          <w:p w14:paraId="3EAB902A" w14:textId="77777777" w:rsidR="003430B0" w:rsidRPr="003430B0" w:rsidRDefault="003430B0" w:rsidP="003430B0">
            <w:pPr>
              <w:suppressAutoHyphens w:val="0"/>
              <w:spacing w:before="0" w:after="0"/>
              <w:jc w:val="left"/>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HUILE CEL'OR BIDON 20L</w:t>
            </w:r>
          </w:p>
        </w:tc>
        <w:tc>
          <w:tcPr>
            <w:tcW w:w="1060" w:type="dxa"/>
            <w:tcBorders>
              <w:top w:val="nil"/>
              <w:left w:val="nil"/>
              <w:bottom w:val="single" w:sz="4" w:space="0" w:color="auto"/>
              <w:right w:val="single" w:sz="4" w:space="0" w:color="auto"/>
            </w:tcBorders>
            <w:shd w:val="clear" w:color="auto" w:fill="auto"/>
            <w:noWrap/>
            <w:vAlign w:val="center"/>
            <w:hideMark/>
          </w:tcPr>
          <w:p w14:paraId="56C66BCE"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100</w:t>
            </w:r>
          </w:p>
        </w:tc>
        <w:tc>
          <w:tcPr>
            <w:tcW w:w="1100" w:type="dxa"/>
            <w:tcBorders>
              <w:top w:val="nil"/>
              <w:left w:val="nil"/>
              <w:bottom w:val="single" w:sz="4" w:space="0" w:color="auto"/>
              <w:right w:val="single" w:sz="4" w:space="0" w:color="auto"/>
            </w:tcBorders>
            <w:shd w:val="clear" w:color="auto" w:fill="auto"/>
            <w:noWrap/>
            <w:vAlign w:val="center"/>
            <w:hideMark/>
          </w:tcPr>
          <w:p w14:paraId="1522A1CB"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25 400</w:t>
            </w:r>
          </w:p>
        </w:tc>
        <w:tc>
          <w:tcPr>
            <w:tcW w:w="1199" w:type="dxa"/>
            <w:tcBorders>
              <w:top w:val="nil"/>
              <w:left w:val="nil"/>
              <w:bottom w:val="single" w:sz="4" w:space="0" w:color="auto"/>
              <w:right w:val="single" w:sz="4" w:space="0" w:color="auto"/>
            </w:tcBorders>
            <w:shd w:val="clear" w:color="auto" w:fill="auto"/>
            <w:noWrap/>
            <w:vAlign w:val="center"/>
            <w:hideMark/>
          </w:tcPr>
          <w:p w14:paraId="6CA5A80F"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2 540 000</w:t>
            </w:r>
          </w:p>
        </w:tc>
      </w:tr>
      <w:tr w:rsidR="003430B0" w:rsidRPr="003430B0" w14:paraId="38E72C9C" w14:textId="77777777" w:rsidTr="003430B0">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232EA55B"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11/07/2025</w:t>
            </w:r>
          </w:p>
        </w:tc>
        <w:tc>
          <w:tcPr>
            <w:tcW w:w="1310" w:type="dxa"/>
            <w:tcBorders>
              <w:top w:val="nil"/>
              <w:left w:val="nil"/>
              <w:bottom w:val="single" w:sz="4" w:space="0" w:color="auto"/>
              <w:right w:val="single" w:sz="4" w:space="0" w:color="auto"/>
            </w:tcBorders>
            <w:shd w:val="clear" w:color="auto" w:fill="auto"/>
            <w:vAlign w:val="center"/>
            <w:hideMark/>
          </w:tcPr>
          <w:p w14:paraId="4F8A50C0"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/0394</w:t>
            </w:r>
          </w:p>
        </w:tc>
        <w:tc>
          <w:tcPr>
            <w:tcW w:w="1660" w:type="dxa"/>
            <w:tcBorders>
              <w:top w:val="nil"/>
              <w:left w:val="nil"/>
              <w:bottom w:val="single" w:sz="4" w:space="0" w:color="auto"/>
              <w:right w:val="single" w:sz="4" w:space="0" w:color="auto"/>
            </w:tcBorders>
            <w:shd w:val="clear" w:color="auto" w:fill="auto"/>
            <w:noWrap/>
            <w:vAlign w:val="center"/>
            <w:hideMark/>
          </w:tcPr>
          <w:p w14:paraId="0848B48A"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YD41PP005</w:t>
            </w:r>
          </w:p>
        </w:tc>
        <w:tc>
          <w:tcPr>
            <w:tcW w:w="3302" w:type="dxa"/>
            <w:tcBorders>
              <w:top w:val="nil"/>
              <w:left w:val="nil"/>
              <w:bottom w:val="single" w:sz="4" w:space="0" w:color="auto"/>
              <w:right w:val="single" w:sz="4" w:space="0" w:color="auto"/>
            </w:tcBorders>
            <w:shd w:val="clear" w:color="auto" w:fill="auto"/>
            <w:vAlign w:val="center"/>
            <w:hideMark/>
          </w:tcPr>
          <w:p w14:paraId="6842BCFD" w14:textId="77777777" w:rsidR="003430B0" w:rsidRPr="003430B0" w:rsidRDefault="003430B0" w:rsidP="003430B0">
            <w:pPr>
              <w:suppressAutoHyphens w:val="0"/>
              <w:spacing w:before="0" w:after="0"/>
              <w:jc w:val="left"/>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CLIENT DIVERS DORIMENE</w:t>
            </w:r>
          </w:p>
        </w:tc>
        <w:tc>
          <w:tcPr>
            <w:tcW w:w="1340" w:type="dxa"/>
            <w:tcBorders>
              <w:top w:val="nil"/>
              <w:left w:val="nil"/>
              <w:bottom w:val="single" w:sz="4" w:space="0" w:color="auto"/>
              <w:right w:val="single" w:sz="4" w:space="0" w:color="auto"/>
            </w:tcBorders>
            <w:shd w:val="clear" w:color="auto" w:fill="auto"/>
            <w:noWrap/>
            <w:vAlign w:val="center"/>
            <w:hideMark/>
          </w:tcPr>
          <w:p w14:paraId="63593237"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RA100002</w:t>
            </w:r>
          </w:p>
        </w:tc>
        <w:tc>
          <w:tcPr>
            <w:tcW w:w="3380" w:type="dxa"/>
            <w:tcBorders>
              <w:top w:val="nil"/>
              <w:left w:val="nil"/>
              <w:bottom w:val="single" w:sz="4" w:space="0" w:color="auto"/>
              <w:right w:val="single" w:sz="4" w:space="0" w:color="auto"/>
            </w:tcBorders>
            <w:shd w:val="clear" w:color="auto" w:fill="auto"/>
            <w:noWrap/>
            <w:vAlign w:val="center"/>
            <w:hideMark/>
          </w:tcPr>
          <w:p w14:paraId="6FE84EEE" w14:textId="77777777" w:rsidR="003430B0" w:rsidRPr="003430B0" w:rsidRDefault="003430B0" w:rsidP="003430B0">
            <w:pPr>
              <w:suppressAutoHyphens w:val="0"/>
              <w:spacing w:before="0" w:after="0"/>
              <w:jc w:val="left"/>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HUILE CEL'OR 5L CT 3</w:t>
            </w:r>
          </w:p>
        </w:tc>
        <w:tc>
          <w:tcPr>
            <w:tcW w:w="1060" w:type="dxa"/>
            <w:tcBorders>
              <w:top w:val="nil"/>
              <w:left w:val="nil"/>
              <w:bottom w:val="single" w:sz="4" w:space="0" w:color="auto"/>
              <w:right w:val="single" w:sz="4" w:space="0" w:color="auto"/>
            </w:tcBorders>
            <w:shd w:val="clear" w:color="auto" w:fill="auto"/>
            <w:noWrap/>
            <w:vAlign w:val="center"/>
            <w:hideMark/>
          </w:tcPr>
          <w:p w14:paraId="3E28F054"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6</w:t>
            </w:r>
          </w:p>
        </w:tc>
        <w:tc>
          <w:tcPr>
            <w:tcW w:w="1100" w:type="dxa"/>
            <w:tcBorders>
              <w:top w:val="nil"/>
              <w:left w:val="nil"/>
              <w:bottom w:val="single" w:sz="4" w:space="0" w:color="auto"/>
              <w:right w:val="single" w:sz="4" w:space="0" w:color="auto"/>
            </w:tcBorders>
            <w:shd w:val="clear" w:color="auto" w:fill="auto"/>
            <w:noWrap/>
            <w:vAlign w:val="center"/>
            <w:hideMark/>
          </w:tcPr>
          <w:p w14:paraId="4398A7B3"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20 000</w:t>
            </w:r>
          </w:p>
        </w:tc>
        <w:tc>
          <w:tcPr>
            <w:tcW w:w="1199" w:type="dxa"/>
            <w:tcBorders>
              <w:top w:val="nil"/>
              <w:left w:val="nil"/>
              <w:bottom w:val="single" w:sz="4" w:space="0" w:color="auto"/>
              <w:right w:val="single" w:sz="4" w:space="0" w:color="auto"/>
            </w:tcBorders>
            <w:shd w:val="clear" w:color="auto" w:fill="auto"/>
            <w:noWrap/>
            <w:vAlign w:val="center"/>
            <w:hideMark/>
          </w:tcPr>
          <w:p w14:paraId="5266480E"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120 000</w:t>
            </w:r>
          </w:p>
        </w:tc>
      </w:tr>
      <w:tr w:rsidR="003430B0" w:rsidRPr="003430B0" w14:paraId="6FAC96C5" w14:textId="77777777" w:rsidTr="003430B0">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17A72940"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11/07/2025</w:t>
            </w:r>
          </w:p>
        </w:tc>
        <w:tc>
          <w:tcPr>
            <w:tcW w:w="1310" w:type="dxa"/>
            <w:tcBorders>
              <w:top w:val="nil"/>
              <w:left w:val="nil"/>
              <w:bottom w:val="single" w:sz="4" w:space="0" w:color="auto"/>
              <w:right w:val="single" w:sz="4" w:space="0" w:color="auto"/>
            </w:tcBorders>
            <w:shd w:val="clear" w:color="auto" w:fill="auto"/>
            <w:vAlign w:val="center"/>
            <w:hideMark/>
          </w:tcPr>
          <w:p w14:paraId="02E64828"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/385/380</w:t>
            </w:r>
          </w:p>
        </w:tc>
        <w:tc>
          <w:tcPr>
            <w:tcW w:w="1660" w:type="dxa"/>
            <w:tcBorders>
              <w:top w:val="nil"/>
              <w:left w:val="nil"/>
              <w:bottom w:val="single" w:sz="4" w:space="0" w:color="auto"/>
              <w:right w:val="single" w:sz="4" w:space="0" w:color="auto"/>
            </w:tcBorders>
            <w:shd w:val="clear" w:color="auto" w:fill="auto"/>
            <w:noWrap/>
            <w:vAlign w:val="center"/>
            <w:hideMark/>
          </w:tcPr>
          <w:p w14:paraId="576ADA15"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YD41PP005</w:t>
            </w:r>
          </w:p>
        </w:tc>
        <w:tc>
          <w:tcPr>
            <w:tcW w:w="3302" w:type="dxa"/>
            <w:tcBorders>
              <w:top w:val="nil"/>
              <w:left w:val="nil"/>
              <w:bottom w:val="single" w:sz="4" w:space="0" w:color="auto"/>
              <w:right w:val="single" w:sz="4" w:space="0" w:color="auto"/>
            </w:tcBorders>
            <w:shd w:val="clear" w:color="auto" w:fill="auto"/>
            <w:vAlign w:val="center"/>
            <w:hideMark/>
          </w:tcPr>
          <w:p w14:paraId="393D3046" w14:textId="77777777" w:rsidR="003430B0" w:rsidRPr="003430B0" w:rsidRDefault="003430B0" w:rsidP="003430B0">
            <w:pPr>
              <w:suppressAutoHyphens w:val="0"/>
              <w:spacing w:before="0" w:after="0"/>
              <w:jc w:val="left"/>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CLIENT DIVERS DORIMENE</w:t>
            </w:r>
          </w:p>
        </w:tc>
        <w:tc>
          <w:tcPr>
            <w:tcW w:w="1340" w:type="dxa"/>
            <w:tcBorders>
              <w:top w:val="nil"/>
              <w:left w:val="nil"/>
              <w:bottom w:val="single" w:sz="4" w:space="0" w:color="auto"/>
              <w:right w:val="single" w:sz="4" w:space="0" w:color="auto"/>
            </w:tcBorders>
            <w:shd w:val="clear" w:color="auto" w:fill="auto"/>
            <w:noWrap/>
            <w:vAlign w:val="center"/>
            <w:hideMark/>
          </w:tcPr>
          <w:p w14:paraId="7B71B356"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RA100003</w:t>
            </w:r>
          </w:p>
        </w:tc>
        <w:tc>
          <w:tcPr>
            <w:tcW w:w="3380" w:type="dxa"/>
            <w:tcBorders>
              <w:top w:val="nil"/>
              <w:left w:val="nil"/>
              <w:bottom w:val="single" w:sz="4" w:space="0" w:color="auto"/>
              <w:right w:val="single" w:sz="4" w:space="0" w:color="auto"/>
            </w:tcBorders>
            <w:shd w:val="clear" w:color="auto" w:fill="auto"/>
            <w:noWrap/>
            <w:vAlign w:val="center"/>
            <w:hideMark/>
          </w:tcPr>
          <w:p w14:paraId="53F9D623" w14:textId="77777777" w:rsidR="003430B0" w:rsidRPr="003430B0" w:rsidRDefault="003430B0" w:rsidP="003430B0">
            <w:pPr>
              <w:suppressAutoHyphens w:val="0"/>
              <w:spacing w:before="0" w:after="0"/>
              <w:jc w:val="left"/>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HUILE CEL'OR BIDON 20L</w:t>
            </w:r>
          </w:p>
        </w:tc>
        <w:tc>
          <w:tcPr>
            <w:tcW w:w="1060" w:type="dxa"/>
            <w:tcBorders>
              <w:top w:val="nil"/>
              <w:left w:val="nil"/>
              <w:bottom w:val="single" w:sz="4" w:space="0" w:color="auto"/>
              <w:right w:val="single" w:sz="4" w:space="0" w:color="auto"/>
            </w:tcBorders>
            <w:shd w:val="clear" w:color="auto" w:fill="auto"/>
            <w:noWrap/>
            <w:vAlign w:val="center"/>
            <w:hideMark/>
          </w:tcPr>
          <w:p w14:paraId="3298EC22"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30</w:t>
            </w:r>
          </w:p>
        </w:tc>
        <w:tc>
          <w:tcPr>
            <w:tcW w:w="1100" w:type="dxa"/>
            <w:tcBorders>
              <w:top w:val="nil"/>
              <w:left w:val="nil"/>
              <w:bottom w:val="single" w:sz="4" w:space="0" w:color="auto"/>
              <w:right w:val="single" w:sz="4" w:space="0" w:color="auto"/>
            </w:tcBorders>
            <w:shd w:val="clear" w:color="auto" w:fill="auto"/>
            <w:noWrap/>
            <w:vAlign w:val="center"/>
            <w:hideMark/>
          </w:tcPr>
          <w:p w14:paraId="2FA7B203"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25 500</w:t>
            </w:r>
          </w:p>
        </w:tc>
        <w:tc>
          <w:tcPr>
            <w:tcW w:w="1199" w:type="dxa"/>
            <w:tcBorders>
              <w:top w:val="nil"/>
              <w:left w:val="nil"/>
              <w:bottom w:val="single" w:sz="4" w:space="0" w:color="auto"/>
              <w:right w:val="single" w:sz="4" w:space="0" w:color="auto"/>
            </w:tcBorders>
            <w:shd w:val="clear" w:color="auto" w:fill="auto"/>
            <w:noWrap/>
            <w:vAlign w:val="center"/>
            <w:hideMark/>
          </w:tcPr>
          <w:p w14:paraId="4F64F8E0"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765 000</w:t>
            </w:r>
          </w:p>
        </w:tc>
      </w:tr>
      <w:tr w:rsidR="003430B0" w:rsidRPr="003430B0" w14:paraId="3453D5AB" w14:textId="77777777" w:rsidTr="003430B0">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4B20E4E6"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15/07/2025</w:t>
            </w:r>
          </w:p>
        </w:tc>
        <w:tc>
          <w:tcPr>
            <w:tcW w:w="1310" w:type="dxa"/>
            <w:tcBorders>
              <w:top w:val="nil"/>
              <w:left w:val="nil"/>
              <w:bottom w:val="single" w:sz="4" w:space="0" w:color="auto"/>
              <w:right w:val="single" w:sz="4" w:space="0" w:color="auto"/>
            </w:tcBorders>
            <w:shd w:val="clear" w:color="auto" w:fill="auto"/>
            <w:vAlign w:val="center"/>
            <w:hideMark/>
          </w:tcPr>
          <w:p w14:paraId="47FA2398"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/0403</w:t>
            </w:r>
          </w:p>
        </w:tc>
        <w:tc>
          <w:tcPr>
            <w:tcW w:w="1660" w:type="dxa"/>
            <w:tcBorders>
              <w:top w:val="nil"/>
              <w:left w:val="nil"/>
              <w:bottom w:val="single" w:sz="4" w:space="0" w:color="auto"/>
              <w:right w:val="single" w:sz="4" w:space="0" w:color="auto"/>
            </w:tcBorders>
            <w:shd w:val="clear" w:color="auto" w:fill="auto"/>
            <w:noWrap/>
            <w:vAlign w:val="center"/>
            <w:hideMark/>
          </w:tcPr>
          <w:p w14:paraId="62346877"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YD41PP005</w:t>
            </w:r>
          </w:p>
        </w:tc>
        <w:tc>
          <w:tcPr>
            <w:tcW w:w="3302" w:type="dxa"/>
            <w:tcBorders>
              <w:top w:val="nil"/>
              <w:left w:val="nil"/>
              <w:bottom w:val="single" w:sz="4" w:space="0" w:color="auto"/>
              <w:right w:val="single" w:sz="4" w:space="0" w:color="auto"/>
            </w:tcBorders>
            <w:shd w:val="clear" w:color="auto" w:fill="auto"/>
            <w:vAlign w:val="center"/>
            <w:hideMark/>
          </w:tcPr>
          <w:p w14:paraId="0F988CCD" w14:textId="77777777" w:rsidR="003430B0" w:rsidRPr="003430B0" w:rsidRDefault="003430B0" w:rsidP="003430B0">
            <w:pPr>
              <w:suppressAutoHyphens w:val="0"/>
              <w:spacing w:before="0" w:after="0"/>
              <w:jc w:val="left"/>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CLIENT DIVERS DORIMENE</w:t>
            </w:r>
          </w:p>
        </w:tc>
        <w:tc>
          <w:tcPr>
            <w:tcW w:w="1340" w:type="dxa"/>
            <w:tcBorders>
              <w:top w:val="nil"/>
              <w:left w:val="nil"/>
              <w:bottom w:val="single" w:sz="4" w:space="0" w:color="auto"/>
              <w:right w:val="single" w:sz="4" w:space="0" w:color="auto"/>
            </w:tcBorders>
            <w:shd w:val="clear" w:color="auto" w:fill="auto"/>
            <w:noWrap/>
            <w:vAlign w:val="center"/>
            <w:hideMark/>
          </w:tcPr>
          <w:p w14:paraId="6A5E59B4"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RA100003</w:t>
            </w:r>
          </w:p>
        </w:tc>
        <w:tc>
          <w:tcPr>
            <w:tcW w:w="3380" w:type="dxa"/>
            <w:tcBorders>
              <w:top w:val="nil"/>
              <w:left w:val="nil"/>
              <w:bottom w:val="single" w:sz="4" w:space="0" w:color="auto"/>
              <w:right w:val="single" w:sz="4" w:space="0" w:color="auto"/>
            </w:tcBorders>
            <w:shd w:val="clear" w:color="auto" w:fill="auto"/>
            <w:noWrap/>
            <w:vAlign w:val="center"/>
            <w:hideMark/>
          </w:tcPr>
          <w:p w14:paraId="40A4484D" w14:textId="77777777" w:rsidR="003430B0" w:rsidRPr="003430B0" w:rsidRDefault="003430B0" w:rsidP="003430B0">
            <w:pPr>
              <w:suppressAutoHyphens w:val="0"/>
              <w:spacing w:before="0" w:after="0"/>
              <w:jc w:val="left"/>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HUILE CEL'OR BIDON 20L</w:t>
            </w:r>
          </w:p>
        </w:tc>
        <w:tc>
          <w:tcPr>
            <w:tcW w:w="1060" w:type="dxa"/>
            <w:tcBorders>
              <w:top w:val="nil"/>
              <w:left w:val="nil"/>
              <w:bottom w:val="single" w:sz="4" w:space="0" w:color="auto"/>
              <w:right w:val="single" w:sz="4" w:space="0" w:color="auto"/>
            </w:tcBorders>
            <w:shd w:val="clear" w:color="auto" w:fill="auto"/>
            <w:noWrap/>
            <w:vAlign w:val="center"/>
            <w:hideMark/>
          </w:tcPr>
          <w:p w14:paraId="797679C0"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30</w:t>
            </w:r>
          </w:p>
        </w:tc>
        <w:tc>
          <w:tcPr>
            <w:tcW w:w="1100" w:type="dxa"/>
            <w:tcBorders>
              <w:top w:val="nil"/>
              <w:left w:val="nil"/>
              <w:bottom w:val="single" w:sz="4" w:space="0" w:color="auto"/>
              <w:right w:val="single" w:sz="4" w:space="0" w:color="auto"/>
            </w:tcBorders>
            <w:shd w:val="clear" w:color="auto" w:fill="auto"/>
            <w:noWrap/>
            <w:vAlign w:val="center"/>
            <w:hideMark/>
          </w:tcPr>
          <w:p w14:paraId="5129BB67"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25 500</w:t>
            </w:r>
          </w:p>
        </w:tc>
        <w:tc>
          <w:tcPr>
            <w:tcW w:w="1199" w:type="dxa"/>
            <w:tcBorders>
              <w:top w:val="nil"/>
              <w:left w:val="nil"/>
              <w:bottom w:val="single" w:sz="4" w:space="0" w:color="auto"/>
              <w:right w:val="single" w:sz="4" w:space="0" w:color="auto"/>
            </w:tcBorders>
            <w:shd w:val="clear" w:color="auto" w:fill="auto"/>
            <w:noWrap/>
            <w:vAlign w:val="center"/>
            <w:hideMark/>
          </w:tcPr>
          <w:p w14:paraId="4907339C"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765 000</w:t>
            </w:r>
          </w:p>
        </w:tc>
      </w:tr>
      <w:tr w:rsidR="003430B0" w:rsidRPr="003430B0" w14:paraId="0F698939" w14:textId="77777777" w:rsidTr="003430B0">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0F38CD7A"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21/07/2025</w:t>
            </w:r>
          </w:p>
        </w:tc>
        <w:tc>
          <w:tcPr>
            <w:tcW w:w="1310" w:type="dxa"/>
            <w:tcBorders>
              <w:top w:val="nil"/>
              <w:left w:val="nil"/>
              <w:bottom w:val="single" w:sz="4" w:space="0" w:color="auto"/>
              <w:right w:val="single" w:sz="4" w:space="0" w:color="auto"/>
            </w:tcBorders>
            <w:shd w:val="clear" w:color="auto" w:fill="auto"/>
            <w:vAlign w:val="center"/>
            <w:hideMark/>
          </w:tcPr>
          <w:p w14:paraId="112F7852"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/0433</w:t>
            </w:r>
          </w:p>
        </w:tc>
        <w:tc>
          <w:tcPr>
            <w:tcW w:w="1660" w:type="dxa"/>
            <w:tcBorders>
              <w:top w:val="nil"/>
              <w:left w:val="nil"/>
              <w:bottom w:val="single" w:sz="4" w:space="0" w:color="auto"/>
              <w:right w:val="single" w:sz="4" w:space="0" w:color="auto"/>
            </w:tcBorders>
            <w:shd w:val="clear" w:color="auto" w:fill="auto"/>
            <w:noWrap/>
            <w:vAlign w:val="center"/>
            <w:hideMark/>
          </w:tcPr>
          <w:p w14:paraId="6527A1B3"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YD41PP005</w:t>
            </w:r>
          </w:p>
        </w:tc>
        <w:tc>
          <w:tcPr>
            <w:tcW w:w="3302" w:type="dxa"/>
            <w:tcBorders>
              <w:top w:val="nil"/>
              <w:left w:val="nil"/>
              <w:bottom w:val="single" w:sz="4" w:space="0" w:color="auto"/>
              <w:right w:val="single" w:sz="4" w:space="0" w:color="auto"/>
            </w:tcBorders>
            <w:shd w:val="clear" w:color="auto" w:fill="auto"/>
            <w:vAlign w:val="center"/>
            <w:hideMark/>
          </w:tcPr>
          <w:p w14:paraId="3C734DE8" w14:textId="77777777" w:rsidR="003430B0" w:rsidRPr="003430B0" w:rsidRDefault="003430B0" w:rsidP="003430B0">
            <w:pPr>
              <w:suppressAutoHyphens w:val="0"/>
              <w:spacing w:before="0" w:after="0"/>
              <w:jc w:val="left"/>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CLIENT DIVERS DORIMENE</w:t>
            </w:r>
          </w:p>
        </w:tc>
        <w:tc>
          <w:tcPr>
            <w:tcW w:w="1340" w:type="dxa"/>
            <w:tcBorders>
              <w:top w:val="nil"/>
              <w:left w:val="nil"/>
              <w:bottom w:val="single" w:sz="4" w:space="0" w:color="auto"/>
              <w:right w:val="single" w:sz="4" w:space="0" w:color="auto"/>
            </w:tcBorders>
            <w:shd w:val="clear" w:color="auto" w:fill="auto"/>
            <w:noWrap/>
            <w:vAlign w:val="center"/>
            <w:hideMark/>
          </w:tcPr>
          <w:p w14:paraId="2E809D1E"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RA100001</w:t>
            </w:r>
          </w:p>
        </w:tc>
        <w:tc>
          <w:tcPr>
            <w:tcW w:w="3380" w:type="dxa"/>
            <w:tcBorders>
              <w:top w:val="nil"/>
              <w:left w:val="nil"/>
              <w:bottom w:val="single" w:sz="4" w:space="0" w:color="auto"/>
              <w:right w:val="single" w:sz="4" w:space="0" w:color="auto"/>
            </w:tcBorders>
            <w:shd w:val="clear" w:color="auto" w:fill="auto"/>
            <w:noWrap/>
            <w:vAlign w:val="center"/>
            <w:hideMark/>
          </w:tcPr>
          <w:p w14:paraId="17184797" w14:textId="77777777" w:rsidR="003430B0" w:rsidRPr="003430B0" w:rsidRDefault="003430B0" w:rsidP="003430B0">
            <w:pPr>
              <w:suppressAutoHyphens w:val="0"/>
              <w:spacing w:before="0" w:after="0"/>
              <w:jc w:val="left"/>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HUILE CEL'OR 1L CT 15</w:t>
            </w:r>
          </w:p>
        </w:tc>
        <w:tc>
          <w:tcPr>
            <w:tcW w:w="1060" w:type="dxa"/>
            <w:tcBorders>
              <w:top w:val="nil"/>
              <w:left w:val="nil"/>
              <w:bottom w:val="single" w:sz="4" w:space="0" w:color="auto"/>
              <w:right w:val="single" w:sz="4" w:space="0" w:color="auto"/>
            </w:tcBorders>
            <w:shd w:val="clear" w:color="auto" w:fill="auto"/>
            <w:noWrap/>
            <w:vAlign w:val="center"/>
            <w:hideMark/>
          </w:tcPr>
          <w:p w14:paraId="197F2E78"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2</w:t>
            </w:r>
          </w:p>
        </w:tc>
        <w:tc>
          <w:tcPr>
            <w:tcW w:w="1100" w:type="dxa"/>
            <w:tcBorders>
              <w:top w:val="nil"/>
              <w:left w:val="nil"/>
              <w:bottom w:val="single" w:sz="4" w:space="0" w:color="auto"/>
              <w:right w:val="single" w:sz="4" w:space="0" w:color="auto"/>
            </w:tcBorders>
            <w:shd w:val="clear" w:color="auto" w:fill="auto"/>
            <w:noWrap/>
            <w:vAlign w:val="center"/>
            <w:hideMark/>
          </w:tcPr>
          <w:p w14:paraId="3F26776D"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20 000</w:t>
            </w:r>
          </w:p>
        </w:tc>
        <w:tc>
          <w:tcPr>
            <w:tcW w:w="1199" w:type="dxa"/>
            <w:tcBorders>
              <w:top w:val="nil"/>
              <w:left w:val="nil"/>
              <w:bottom w:val="single" w:sz="4" w:space="0" w:color="auto"/>
              <w:right w:val="single" w:sz="4" w:space="0" w:color="auto"/>
            </w:tcBorders>
            <w:shd w:val="clear" w:color="auto" w:fill="auto"/>
            <w:noWrap/>
            <w:vAlign w:val="center"/>
            <w:hideMark/>
          </w:tcPr>
          <w:p w14:paraId="41C07587"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40 000</w:t>
            </w:r>
          </w:p>
        </w:tc>
      </w:tr>
      <w:tr w:rsidR="003430B0" w:rsidRPr="003430B0" w14:paraId="2DE76CD9" w14:textId="77777777" w:rsidTr="003430B0">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5EC206A1"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28/07/2025</w:t>
            </w:r>
          </w:p>
        </w:tc>
        <w:tc>
          <w:tcPr>
            <w:tcW w:w="13152" w:type="dxa"/>
            <w:gridSpan w:val="7"/>
            <w:tcBorders>
              <w:top w:val="nil"/>
              <w:left w:val="nil"/>
              <w:bottom w:val="single" w:sz="4" w:space="0" w:color="auto"/>
              <w:right w:val="single" w:sz="4" w:space="0" w:color="auto"/>
            </w:tcBorders>
            <w:shd w:val="clear" w:color="auto" w:fill="auto"/>
            <w:noWrap/>
            <w:vAlign w:val="center"/>
            <w:hideMark/>
          </w:tcPr>
          <w:p w14:paraId="54852DCC" w14:textId="77777777" w:rsidR="003430B0" w:rsidRPr="003430B0" w:rsidRDefault="003430B0" w:rsidP="003430B0">
            <w:pPr>
              <w:suppressAutoHyphens w:val="0"/>
              <w:spacing w:before="0" w:after="0"/>
              <w:jc w:val="left"/>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CHIFFRE D'AFFAIRE ACTION GOUVERNEMENTALE MONATELE</w:t>
            </w:r>
          </w:p>
        </w:tc>
        <w:tc>
          <w:tcPr>
            <w:tcW w:w="1199" w:type="dxa"/>
            <w:tcBorders>
              <w:top w:val="nil"/>
              <w:left w:val="nil"/>
              <w:bottom w:val="single" w:sz="4" w:space="0" w:color="auto"/>
              <w:right w:val="single" w:sz="4" w:space="0" w:color="auto"/>
            </w:tcBorders>
            <w:shd w:val="clear" w:color="auto" w:fill="auto"/>
            <w:noWrap/>
            <w:vAlign w:val="center"/>
            <w:hideMark/>
          </w:tcPr>
          <w:p w14:paraId="143AC6C0"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316 275</w:t>
            </w:r>
          </w:p>
        </w:tc>
      </w:tr>
      <w:tr w:rsidR="003430B0" w:rsidRPr="003430B0" w14:paraId="1A2703BA" w14:textId="77777777" w:rsidTr="003430B0">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2247840B"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21/07/2025</w:t>
            </w:r>
          </w:p>
        </w:tc>
        <w:tc>
          <w:tcPr>
            <w:tcW w:w="13152" w:type="dxa"/>
            <w:gridSpan w:val="7"/>
            <w:tcBorders>
              <w:top w:val="nil"/>
              <w:left w:val="nil"/>
              <w:bottom w:val="single" w:sz="4" w:space="0" w:color="auto"/>
              <w:right w:val="single" w:sz="4" w:space="0" w:color="auto"/>
            </w:tcBorders>
            <w:shd w:val="clear" w:color="auto" w:fill="auto"/>
            <w:noWrap/>
            <w:vAlign w:val="center"/>
            <w:hideMark/>
          </w:tcPr>
          <w:p w14:paraId="2CA17137" w14:textId="77777777" w:rsidR="003430B0" w:rsidRPr="003430B0" w:rsidRDefault="003430B0" w:rsidP="003430B0">
            <w:pPr>
              <w:suppressAutoHyphens w:val="0"/>
              <w:spacing w:before="0" w:after="0"/>
              <w:jc w:val="left"/>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CHIFFRE D'AFFAIRE ACTION GOUVERNEMENTALE OBALA</w:t>
            </w:r>
          </w:p>
        </w:tc>
        <w:tc>
          <w:tcPr>
            <w:tcW w:w="1199" w:type="dxa"/>
            <w:tcBorders>
              <w:top w:val="nil"/>
              <w:left w:val="nil"/>
              <w:bottom w:val="single" w:sz="4" w:space="0" w:color="auto"/>
              <w:right w:val="single" w:sz="4" w:space="0" w:color="auto"/>
            </w:tcBorders>
            <w:shd w:val="clear" w:color="auto" w:fill="auto"/>
            <w:noWrap/>
            <w:vAlign w:val="center"/>
            <w:hideMark/>
          </w:tcPr>
          <w:p w14:paraId="48810EF1"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108 200</w:t>
            </w:r>
          </w:p>
        </w:tc>
      </w:tr>
      <w:tr w:rsidR="003430B0" w:rsidRPr="003430B0" w14:paraId="180CF2BE" w14:textId="77777777" w:rsidTr="003430B0">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65C6B7AE"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24/07/2025</w:t>
            </w:r>
          </w:p>
        </w:tc>
        <w:tc>
          <w:tcPr>
            <w:tcW w:w="13152" w:type="dxa"/>
            <w:gridSpan w:val="7"/>
            <w:tcBorders>
              <w:top w:val="nil"/>
              <w:left w:val="nil"/>
              <w:bottom w:val="single" w:sz="4" w:space="0" w:color="auto"/>
              <w:right w:val="single" w:sz="4" w:space="0" w:color="auto"/>
            </w:tcBorders>
            <w:shd w:val="clear" w:color="auto" w:fill="auto"/>
            <w:noWrap/>
            <w:vAlign w:val="center"/>
            <w:hideMark/>
          </w:tcPr>
          <w:p w14:paraId="1381887F" w14:textId="77777777" w:rsidR="003430B0" w:rsidRPr="003430B0" w:rsidRDefault="003430B0" w:rsidP="003430B0">
            <w:pPr>
              <w:suppressAutoHyphens w:val="0"/>
              <w:spacing w:before="0" w:after="0"/>
              <w:jc w:val="left"/>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CHIFFRE D'AFFAIRE ACTION GOUVERNEMENTALE OBALA</w:t>
            </w:r>
          </w:p>
        </w:tc>
        <w:tc>
          <w:tcPr>
            <w:tcW w:w="1199" w:type="dxa"/>
            <w:tcBorders>
              <w:top w:val="nil"/>
              <w:left w:val="nil"/>
              <w:bottom w:val="single" w:sz="4" w:space="0" w:color="auto"/>
              <w:right w:val="single" w:sz="4" w:space="0" w:color="auto"/>
            </w:tcBorders>
            <w:shd w:val="clear" w:color="auto" w:fill="auto"/>
            <w:noWrap/>
            <w:vAlign w:val="center"/>
            <w:hideMark/>
          </w:tcPr>
          <w:p w14:paraId="6B5E3465"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189 825</w:t>
            </w:r>
          </w:p>
        </w:tc>
      </w:tr>
      <w:tr w:rsidR="003430B0" w:rsidRPr="003430B0" w14:paraId="577364CD" w14:textId="77777777" w:rsidTr="003430B0">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43C913CD"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04/07/2025</w:t>
            </w:r>
          </w:p>
        </w:tc>
        <w:tc>
          <w:tcPr>
            <w:tcW w:w="13152" w:type="dxa"/>
            <w:gridSpan w:val="7"/>
            <w:tcBorders>
              <w:top w:val="nil"/>
              <w:left w:val="nil"/>
              <w:bottom w:val="single" w:sz="4" w:space="0" w:color="auto"/>
              <w:right w:val="single" w:sz="4" w:space="0" w:color="auto"/>
            </w:tcBorders>
            <w:shd w:val="clear" w:color="auto" w:fill="auto"/>
            <w:noWrap/>
            <w:vAlign w:val="center"/>
            <w:hideMark/>
          </w:tcPr>
          <w:p w14:paraId="140982D5" w14:textId="77777777" w:rsidR="003430B0" w:rsidRPr="003430B0" w:rsidRDefault="003430B0" w:rsidP="003430B0">
            <w:pPr>
              <w:suppressAutoHyphens w:val="0"/>
              <w:spacing w:before="0" w:after="0"/>
              <w:jc w:val="left"/>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CHIFFRE D'AFFAIRE ACTION GOUVERNEMENTALE ESEKA</w:t>
            </w:r>
          </w:p>
        </w:tc>
        <w:tc>
          <w:tcPr>
            <w:tcW w:w="1199" w:type="dxa"/>
            <w:tcBorders>
              <w:top w:val="nil"/>
              <w:left w:val="nil"/>
              <w:bottom w:val="single" w:sz="4" w:space="0" w:color="auto"/>
              <w:right w:val="single" w:sz="4" w:space="0" w:color="auto"/>
            </w:tcBorders>
            <w:shd w:val="clear" w:color="auto" w:fill="auto"/>
            <w:noWrap/>
            <w:vAlign w:val="center"/>
            <w:hideMark/>
          </w:tcPr>
          <w:p w14:paraId="4BECD34F"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947 200</w:t>
            </w:r>
          </w:p>
        </w:tc>
      </w:tr>
      <w:tr w:rsidR="003430B0" w:rsidRPr="003430B0" w14:paraId="292C4024" w14:textId="77777777" w:rsidTr="003430B0">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00EEE3EB"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16/07/2025</w:t>
            </w:r>
          </w:p>
        </w:tc>
        <w:tc>
          <w:tcPr>
            <w:tcW w:w="13152" w:type="dxa"/>
            <w:gridSpan w:val="7"/>
            <w:tcBorders>
              <w:top w:val="nil"/>
              <w:left w:val="nil"/>
              <w:bottom w:val="single" w:sz="4" w:space="0" w:color="auto"/>
              <w:right w:val="single" w:sz="4" w:space="0" w:color="auto"/>
            </w:tcBorders>
            <w:shd w:val="clear" w:color="auto" w:fill="auto"/>
            <w:noWrap/>
            <w:vAlign w:val="center"/>
            <w:hideMark/>
          </w:tcPr>
          <w:p w14:paraId="67AA60DF" w14:textId="77777777" w:rsidR="003430B0" w:rsidRPr="003430B0" w:rsidRDefault="003430B0" w:rsidP="003430B0">
            <w:pPr>
              <w:suppressAutoHyphens w:val="0"/>
              <w:spacing w:before="0" w:after="0"/>
              <w:jc w:val="left"/>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CHIFFRE D'AFFAIRE ACTION GOUVERNEMENTALE MFOU</w:t>
            </w:r>
          </w:p>
        </w:tc>
        <w:tc>
          <w:tcPr>
            <w:tcW w:w="1199" w:type="dxa"/>
            <w:tcBorders>
              <w:top w:val="nil"/>
              <w:left w:val="nil"/>
              <w:bottom w:val="single" w:sz="4" w:space="0" w:color="auto"/>
              <w:right w:val="single" w:sz="4" w:space="0" w:color="auto"/>
            </w:tcBorders>
            <w:shd w:val="clear" w:color="auto" w:fill="auto"/>
            <w:noWrap/>
            <w:vAlign w:val="center"/>
            <w:hideMark/>
          </w:tcPr>
          <w:p w14:paraId="0E533531"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47 250</w:t>
            </w:r>
          </w:p>
        </w:tc>
      </w:tr>
      <w:tr w:rsidR="003430B0" w:rsidRPr="003430B0" w14:paraId="32C6DBE3" w14:textId="77777777" w:rsidTr="003430B0">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21A5666B"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11/07/2025</w:t>
            </w:r>
          </w:p>
        </w:tc>
        <w:tc>
          <w:tcPr>
            <w:tcW w:w="13152" w:type="dxa"/>
            <w:gridSpan w:val="7"/>
            <w:tcBorders>
              <w:top w:val="nil"/>
              <w:left w:val="nil"/>
              <w:bottom w:val="single" w:sz="4" w:space="0" w:color="auto"/>
              <w:right w:val="single" w:sz="4" w:space="0" w:color="auto"/>
            </w:tcBorders>
            <w:shd w:val="clear" w:color="auto" w:fill="auto"/>
            <w:noWrap/>
            <w:vAlign w:val="center"/>
            <w:hideMark/>
          </w:tcPr>
          <w:p w14:paraId="6156D955" w14:textId="77777777" w:rsidR="003430B0" w:rsidRPr="003430B0" w:rsidRDefault="003430B0" w:rsidP="003430B0">
            <w:pPr>
              <w:suppressAutoHyphens w:val="0"/>
              <w:spacing w:before="0" w:after="0"/>
              <w:jc w:val="left"/>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 xml:space="preserve">CHIFFRE D'AFFAIRE ACTION COMMERCIALE DANS LES MARCHES </w:t>
            </w:r>
          </w:p>
        </w:tc>
        <w:tc>
          <w:tcPr>
            <w:tcW w:w="1199" w:type="dxa"/>
            <w:tcBorders>
              <w:top w:val="nil"/>
              <w:left w:val="nil"/>
              <w:bottom w:val="single" w:sz="4" w:space="0" w:color="auto"/>
              <w:right w:val="single" w:sz="4" w:space="0" w:color="auto"/>
            </w:tcBorders>
            <w:shd w:val="clear" w:color="auto" w:fill="auto"/>
            <w:noWrap/>
            <w:vAlign w:val="center"/>
            <w:hideMark/>
          </w:tcPr>
          <w:p w14:paraId="5BDC7023" w14:textId="77777777" w:rsidR="003430B0" w:rsidRPr="003430B0" w:rsidRDefault="003430B0" w:rsidP="003430B0">
            <w:pPr>
              <w:suppressAutoHyphens w:val="0"/>
              <w:spacing w:before="0" w:after="0"/>
              <w:jc w:val="center"/>
              <w:rPr>
                <w:rFonts w:ascii="Times New Roman" w:eastAsia="Times New Roman" w:hAnsi="Times New Roman" w:cs="Times New Roman"/>
                <w:sz w:val="26"/>
                <w:szCs w:val="26"/>
                <w:lang w:eastAsia="fr-FR"/>
              </w:rPr>
            </w:pPr>
            <w:r w:rsidRPr="003430B0">
              <w:rPr>
                <w:rFonts w:ascii="Times New Roman" w:eastAsia="Times New Roman" w:hAnsi="Times New Roman" w:cs="Times New Roman"/>
                <w:sz w:val="26"/>
                <w:szCs w:val="26"/>
                <w:lang w:eastAsia="fr-FR"/>
              </w:rPr>
              <w:t>699 300</w:t>
            </w:r>
          </w:p>
        </w:tc>
      </w:tr>
      <w:tr w:rsidR="003430B0" w:rsidRPr="003430B0" w14:paraId="68B0EAAF" w14:textId="77777777" w:rsidTr="003430B0">
        <w:trPr>
          <w:trHeight w:val="330"/>
        </w:trPr>
        <w:tc>
          <w:tcPr>
            <w:tcW w:w="14672" w:type="dxa"/>
            <w:gridSpan w:val="8"/>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11EE5FE5" w14:textId="77777777" w:rsidR="003430B0" w:rsidRPr="003430B0" w:rsidRDefault="003430B0" w:rsidP="003430B0">
            <w:pPr>
              <w:suppressAutoHyphens w:val="0"/>
              <w:spacing w:before="0" w:after="0"/>
              <w:jc w:val="center"/>
              <w:rPr>
                <w:rFonts w:ascii="Times New Roman" w:eastAsia="Times New Roman" w:hAnsi="Times New Roman" w:cs="Times New Roman"/>
                <w:b/>
                <w:bCs/>
                <w:sz w:val="26"/>
                <w:szCs w:val="26"/>
                <w:lang w:eastAsia="fr-FR"/>
              </w:rPr>
            </w:pPr>
            <w:r w:rsidRPr="003430B0">
              <w:rPr>
                <w:rFonts w:ascii="Times New Roman" w:eastAsia="Times New Roman" w:hAnsi="Times New Roman" w:cs="Times New Roman"/>
                <w:b/>
                <w:bCs/>
                <w:sz w:val="26"/>
                <w:szCs w:val="26"/>
                <w:lang w:eastAsia="fr-FR"/>
              </w:rPr>
              <w:t>MONTANT TOTAL</w:t>
            </w:r>
          </w:p>
        </w:tc>
        <w:tc>
          <w:tcPr>
            <w:tcW w:w="1199" w:type="dxa"/>
            <w:tcBorders>
              <w:top w:val="nil"/>
              <w:left w:val="nil"/>
              <w:bottom w:val="single" w:sz="4" w:space="0" w:color="auto"/>
              <w:right w:val="single" w:sz="4" w:space="0" w:color="auto"/>
            </w:tcBorders>
            <w:shd w:val="clear" w:color="000000" w:fill="92D050"/>
            <w:noWrap/>
            <w:vAlign w:val="center"/>
            <w:hideMark/>
          </w:tcPr>
          <w:p w14:paraId="00E19229" w14:textId="77777777" w:rsidR="003430B0" w:rsidRPr="003430B0" w:rsidRDefault="003430B0" w:rsidP="003430B0">
            <w:pPr>
              <w:suppressAutoHyphens w:val="0"/>
              <w:spacing w:before="0" w:after="0"/>
              <w:jc w:val="center"/>
              <w:rPr>
                <w:rFonts w:ascii="Times New Roman" w:eastAsia="Times New Roman" w:hAnsi="Times New Roman" w:cs="Times New Roman"/>
                <w:b/>
                <w:bCs/>
                <w:sz w:val="26"/>
                <w:szCs w:val="26"/>
                <w:lang w:eastAsia="fr-FR"/>
              </w:rPr>
            </w:pPr>
            <w:r w:rsidRPr="003430B0">
              <w:rPr>
                <w:rFonts w:ascii="Times New Roman" w:eastAsia="Times New Roman" w:hAnsi="Times New Roman" w:cs="Times New Roman"/>
                <w:b/>
                <w:bCs/>
                <w:sz w:val="26"/>
                <w:szCs w:val="26"/>
                <w:lang w:eastAsia="fr-FR"/>
              </w:rPr>
              <w:t>6 744 050</w:t>
            </w:r>
          </w:p>
        </w:tc>
      </w:tr>
    </w:tbl>
    <w:p w14:paraId="44D0EC3E" w14:textId="77777777" w:rsidR="00AD78AE" w:rsidRDefault="00AD78AE" w:rsidP="00BD4ECD">
      <w:pPr>
        <w:pStyle w:val="Paragraphedeliste"/>
        <w:spacing w:before="0" w:after="0" w:line="360" w:lineRule="auto"/>
        <w:ind w:left="0"/>
        <w:rPr>
          <w:color w:val="FF0000"/>
        </w:rPr>
      </w:pPr>
    </w:p>
    <w:p w14:paraId="2E2D9FEB" w14:textId="77777777" w:rsidR="00B667F7" w:rsidRDefault="00B667F7" w:rsidP="00BD4ECD">
      <w:pPr>
        <w:pStyle w:val="Paragraphedeliste"/>
        <w:spacing w:before="0" w:after="0" w:line="360" w:lineRule="auto"/>
        <w:ind w:left="0"/>
        <w:rPr>
          <w:color w:val="FF0000"/>
        </w:rPr>
      </w:pPr>
    </w:p>
    <w:p w14:paraId="275CCFB7" w14:textId="77777777" w:rsidR="00B667F7" w:rsidRPr="0084123B" w:rsidRDefault="00B667F7" w:rsidP="00BD4ECD">
      <w:pPr>
        <w:pStyle w:val="Paragraphedeliste"/>
        <w:spacing w:before="0" w:after="0" w:line="360" w:lineRule="auto"/>
        <w:ind w:left="0"/>
        <w:rPr>
          <w:color w:val="FF0000"/>
        </w:rPr>
      </w:pPr>
    </w:p>
    <w:p w14:paraId="09F4A7BF" w14:textId="77777777" w:rsidR="00B667F7" w:rsidRPr="00B667F7" w:rsidRDefault="00B667F7" w:rsidP="00735D4F">
      <w:pPr>
        <w:suppressAutoHyphens w:val="0"/>
        <w:spacing w:before="0" w:after="0"/>
        <w:jc w:val="center"/>
        <w:rPr>
          <w:rFonts w:ascii="Times New Roman" w:eastAsia="Times New Roman" w:hAnsi="Times New Roman" w:cs="Times New Roman"/>
          <w:b/>
          <w:bCs/>
          <w:sz w:val="26"/>
          <w:szCs w:val="26"/>
          <w:u w:val="single"/>
          <w:lang w:eastAsia="fr-FR"/>
        </w:rPr>
      </w:pPr>
    </w:p>
    <w:p w14:paraId="09D3F660" w14:textId="77777777" w:rsidR="00B667F7" w:rsidRPr="00B667F7" w:rsidRDefault="00B667F7" w:rsidP="00735D4F">
      <w:pPr>
        <w:suppressAutoHyphens w:val="0"/>
        <w:spacing w:before="0" w:after="0"/>
        <w:jc w:val="center"/>
        <w:rPr>
          <w:rFonts w:ascii="Times New Roman" w:eastAsia="Times New Roman" w:hAnsi="Times New Roman" w:cs="Times New Roman"/>
          <w:b/>
          <w:bCs/>
          <w:sz w:val="26"/>
          <w:szCs w:val="26"/>
          <w:u w:val="single"/>
          <w:lang w:eastAsia="fr-FR"/>
        </w:rPr>
      </w:pPr>
    </w:p>
    <w:p w14:paraId="239F65E4" w14:textId="77777777" w:rsidR="00B667F7" w:rsidRPr="00B667F7" w:rsidRDefault="00B667F7" w:rsidP="00735D4F">
      <w:pPr>
        <w:suppressAutoHyphens w:val="0"/>
        <w:spacing w:before="0" w:after="0"/>
        <w:jc w:val="center"/>
        <w:rPr>
          <w:rFonts w:ascii="Times New Roman" w:eastAsia="Times New Roman" w:hAnsi="Times New Roman" w:cs="Times New Roman"/>
          <w:b/>
          <w:bCs/>
          <w:sz w:val="26"/>
          <w:szCs w:val="26"/>
          <w:u w:val="single"/>
          <w:lang w:eastAsia="fr-FR"/>
        </w:rPr>
      </w:pPr>
    </w:p>
    <w:p w14:paraId="7F4E7390" w14:textId="3AEF9F89" w:rsidR="00735D4F" w:rsidRPr="00B667F7" w:rsidRDefault="00735D4F" w:rsidP="00735D4F">
      <w:pPr>
        <w:suppressAutoHyphens w:val="0"/>
        <w:spacing w:before="0" w:after="0"/>
        <w:jc w:val="center"/>
        <w:rPr>
          <w:rFonts w:ascii="Times New Roman" w:eastAsia="Times New Roman" w:hAnsi="Times New Roman" w:cs="Times New Roman"/>
          <w:b/>
          <w:bCs/>
          <w:sz w:val="26"/>
          <w:szCs w:val="26"/>
          <w:u w:val="single"/>
          <w:lang w:eastAsia="fr-FR"/>
        </w:rPr>
      </w:pPr>
      <w:r w:rsidRPr="00B667F7">
        <w:rPr>
          <w:rFonts w:ascii="Times New Roman" w:eastAsia="Times New Roman" w:hAnsi="Times New Roman" w:cs="Times New Roman"/>
          <w:b/>
          <w:bCs/>
          <w:sz w:val="26"/>
          <w:szCs w:val="26"/>
          <w:u w:val="single"/>
          <w:lang w:eastAsia="fr-FR"/>
        </w:rPr>
        <w:t>FICHE D'EVALUATION MENSUEL</w:t>
      </w:r>
      <w:r w:rsidR="00B667F7" w:rsidRPr="00B667F7">
        <w:rPr>
          <w:rFonts w:ascii="Times New Roman" w:eastAsia="Times New Roman" w:hAnsi="Times New Roman" w:cs="Times New Roman"/>
          <w:b/>
          <w:bCs/>
          <w:sz w:val="26"/>
          <w:szCs w:val="26"/>
          <w:u w:val="single"/>
          <w:lang w:eastAsia="fr-FR"/>
        </w:rPr>
        <w:t>LE REPRESENTANT</w:t>
      </w:r>
      <w:r w:rsidR="008B1A9D">
        <w:rPr>
          <w:rFonts w:ascii="Times New Roman" w:eastAsia="Times New Roman" w:hAnsi="Times New Roman" w:cs="Times New Roman"/>
          <w:b/>
          <w:bCs/>
          <w:sz w:val="26"/>
          <w:szCs w:val="26"/>
          <w:u w:val="single"/>
          <w:lang w:eastAsia="fr-FR"/>
        </w:rPr>
        <w:t>E</w:t>
      </w:r>
      <w:r w:rsidR="00B667F7" w:rsidRPr="00B667F7">
        <w:rPr>
          <w:rFonts w:ascii="Times New Roman" w:eastAsia="Times New Roman" w:hAnsi="Times New Roman" w:cs="Times New Roman"/>
          <w:b/>
          <w:bCs/>
          <w:sz w:val="26"/>
          <w:szCs w:val="26"/>
          <w:u w:val="single"/>
          <w:lang w:eastAsia="fr-FR"/>
        </w:rPr>
        <w:t xml:space="preserve"> COMMERCIALE DORIMENE</w:t>
      </w:r>
    </w:p>
    <w:p w14:paraId="79B87F7B" w14:textId="77777777" w:rsidR="00AD78AE" w:rsidRPr="00B667F7" w:rsidRDefault="00AD78AE" w:rsidP="00BD4ECD">
      <w:pPr>
        <w:pStyle w:val="Paragraphedeliste"/>
        <w:spacing w:before="0" w:after="0" w:line="360" w:lineRule="auto"/>
        <w:ind w:left="0"/>
      </w:pPr>
    </w:p>
    <w:p w14:paraId="57C9D30B" w14:textId="77777777" w:rsidR="00B667F7" w:rsidRPr="00B667F7" w:rsidRDefault="00B667F7" w:rsidP="00BD4ECD">
      <w:pPr>
        <w:pStyle w:val="Paragraphedeliste"/>
        <w:spacing w:before="0" w:after="0" w:line="360" w:lineRule="auto"/>
        <w:ind w:left="0"/>
      </w:pPr>
    </w:p>
    <w:p w14:paraId="74B222B6" w14:textId="77777777" w:rsidR="00B667F7" w:rsidRPr="00B667F7" w:rsidRDefault="00B667F7" w:rsidP="00BD4ECD">
      <w:pPr>
        <w:pStyle w:val="Paragraphedeliste"/>
        <w:spacing w:before="0" w:after="0" w:line="360" w:lineRule="auto"/>
        <w:ind w:left="0"/>
      </w:pPr>
    </w:p>
    <w:p w14:paraId="70EA9886" w14:textId="77777777" w:rsidR="00B667F7" w:rsidRPr="00B667F7" w:rsidRDefault="00B667F7" w:rsidP="00BD4ECD">
      <w:pPr>
        <w:pStyle w:val="Paragraphedeliste"/>
        <w:spacing w:before="0" w:after="0" w:line="360" w:lineRule="auto"/>
        <w:ind w:left="0"/>
      </w:pPr>
    </w:p>
    <w:tbl>
      <w:tblPr>
        <w:tblW w:w="16089" w:type="dxa"/>
        <w:tblCellMar>
          <w:left w:w="70" w:type="dxa"/>
          <w:right w:w="70" w:type="dxa"/>
        </w:tblCellMar>
        <w:tblLook w:val="04A0" w:firstRow="1" w:lastRow="0" w:firstColumn="1" w:lastColumn="0" w:noHBand="0" w:noVBand="1"/>
      </w:tblPr>
      <w:tblGrid>
        <w:gridCol w:w="1519"/>
        <w:gridCol w:w="1580"/>
        <w:gridCol w:w="1660"/>
        <w:gridCol w:w="2607"/>
        <w:gridCol w:w="1340"/>
        <w:gridCol w:w="3384"/>
        <w:gridCol w:w="2159"/>
        <w:gridCol w:w="1840"/>
      </w:tblGrid>
      <w:tr w:rsidR="00B667F7" w:rsidRPr="00B667F7" w14:paraId="722B4F4C" w14:textId="77777777" w:rsidTr="00B667F7">
        <w:trPr>
          <w:trHeight w:val="855"/>
        </w:trPr>
        <w:tc>
          <w:tcPr>
            <w:tcW w:w="1519"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4AD969B8" w14:textId="77777777" w:rsidR="00B667F7" w:rsidRPr="00B667F7" w:rsidRDefault="00B667F7" w:rsidP="00B667F7">
            <w:pPr>
              <w:suppressAutoHyphens w:val="0"/>
              <w:spacing w:before="0" w:after="0"/>
              <w:jc w:val="center"/>
              <w:rPr>
                <w:rFonts w:ascii="Times New Roman" w:eastAsia="Times New Roman" w:hAnsi="Times New Roman" w:cs="Times New Roman"/>
                <w:b/>
                <w:bCs/>
                <w:lang w:eastAsia="fr-FR"/>
              </w:rPr>
            </w:pPr>
            <w:r w:rsidRPr="00B667F7">
              <w:rPr>
                <w:rFonts w:ascii="Times New Roman" w:eastAsia="Times New Roman" w:hAnsi="Times New Roman" w:cs="Times New Roman"/>
                <w:b/>
                <w:bCs/>
                <w:lang w:eastAsia="fr-FR"/>
              </w:rPr>
              <w:t xml:space="preserve">OBJECTIF CA </w:t>
            </w:r>
          </w:p>
        </w:tc>
        <w:tc>
          <w:tcPr>
            <w:tcW w:w="1580" w:type="dxa"/>
            <w:tcBorders>
              <w:top w:val="single" w:sz="4" w:space="0" w:color="auto"/>
              <w:left w:val="nil"/>
              <w:bottom w:val="single" w:sz="4" w:space="0" w:color="auto"/>
              <w:right w:val="single" w:sz="4" w:space="0" w:color="auto"/>
            </w:tcBorders>
            <w:shd w:val="clear" w:color="000000" w:fill="92D050"/>
            <w:vAlign w:val="center"/>
            <w:hideMark/>
          </w:tcPr>
          <w:p w14:paraId="11B99608" w14:textId="77777777" w:rsidR="00B667F7" w:rsidRPr="00B667F7" w:rsidRDefault="00B667F7" w:rsidP="00B667F7">
            <w:pPr>
              <w:suppressAutoHyphens w:val="0"/>
              <w:spacing w:before="0" w:after="0"/>
              <w:jc w:val="center"/>
              <w:rPr>
                <w:rFonts w:ascii="Times New Roman" w:eastAsia="Times New Roman" w:hAnsi="Times New Roman" w:cs="Times New Roman"/>
                <w:b/>
                <w:bCs/>
                <w:lang w:eastAsia="fr-FR"/>
              </w:rPr>
            </w:pPr>
            <w:r w:rsidRPr="00B667F7">
              <w:rPr>
                <w:rFonts w:ascii="Times New Roman" w:eastAsia="Times New Roman" w:hAnsi="Times New Roman" w:cs="Times New Roman"/>
                <w:b/>
                <w:bCs/>
                <w:lang w:eastAsia="fr-FR"/>
              </w:rPr>
              <w:t>CA REALISE</w:t>
            </w:r>
          </w:p>
        </w:tc>
        <w:tc>
          <w:tcPr>
            <w:tcW w:w="1660" w:type="dxa"/>
            <w:tcBorders>
              <w:top w:val="single" w:sz="4" w:space="0" w:color="auto"/>
              <w:left w:val="nil"/>
              <w:bottom w:val="single" w:sz="4" w:space="0" w:color="auto"/>
              <w:right w:val="single" w:sz="4" w:space="0" w:color="auto"/>
            </w:tcBorders>
            <w:shd w:val="clear" w:color="000000" w:fill="92D050"/>
            <w:vAlign w:val="center"/>
            <w:hideMark/>
          </w:tcPr>
          <w:p w14:paraId="17BD70BF" w14:textId="77777777" w:rsidR="00B667F7" w:rsidRPr="00B667F7" w:rsidRDefault="00B667F7" w:rsidP="00B667F7">
            <w:pPr>
              <w:suppressAutoHyphens w:val="0"/>
              <w:spacing w:before="0" w:after="0"/>
              <w:jc w:val="center"/>
              <w:rPr>
                <w:rFonts w:ascii="Times New Roman" w:eastAsia="Times New Roman" w:hAnsi="Times New Roman" w:cs="Times New Roman"/>
                <w:b/>
                <w:bCs/>
                <w:lang w:eastAsia="fr-FR"/>
              </w:rPr>
            </w:pPr>
            <w:r w:rsidRPr="00B667F7">
              <w:rPr>
                <w:rFonts w:ascii="Times New Roman" w:eastAsia="Times New Roman" w:hAnsi="Times New Roman" w:cs="Times New Roman"/>
                <w:b/>
                <w:bCs/>
                <w:lang w:eastAsia="fr-FR"/>
              </w:rPr>
              <w:t>TAUX REAL OBJECTIF CA</w:t>
            </w:r>
          </w:p>
        </w:tc>
        <w:tc>
          <w:tcPr>
            <w:tcW w:w="2607" w:type="dxa"/>
            <w:tcBorders>
              <w:top w:val="nil"/>
              <w:left w:val="nil"/>
              <w:bottom w:val="nil"/>
              <w:right w:val="nil"/>
            </w:tcBorders>
            <w:shd w:val="clear" w:color="auto" w:fill="auto"/>
            <w:vAlign w:val="center"/>
            <w:hideMark/>
          </w:tcPr>
          <w:p w14:paraId="599B1FEF" w14:textId="77777777" w:rsidR="00B667F7" w:rsidRPr="00B667F7" w:rsidRDefault="00B667F7" w:rsidP="00B667F7">
            <w:pPr>
              <w:suppressAutoHyphens w:val="0"/>
              <w:spacing w:before="0" w:after="0"/>
              <w:jc w:val="center"/>
              <w:rPr>
                <w:rFonts w:ascii="Times New Roman" w:eastAsia="Times New Roman" w:hAnsi="Times New Roman" w:cs="Times New Roman"/>
                <w:b/>
                <w:bCs/>
                <w:lang w:eastAsia="fr-FR"/>
              </w:rPr>
            </w:pPr>
          </w:p>
        </w:tc>
        <w:tc>
          <w:tcPr>
            <w:tcW w:w="1340" w:type="dxa"/>
            <w:tcBorders>
              <w:top w:val="nil"/>
              <w:left w:val="nil"/>
              <w:bottom w:val="nil"/>
              <w:right w:val="nil"/>
            </w:tcBorders>
            <w:shd w:val="clear" w:color="auto" w:fill="auto"/>
            <w:noWrap/>
            <w:vAlign w:val="center"/>
            <w:hideMark/>
          </w:tcPr>
          <w:p w14:paraId="2F24F7C8" w14:textId="77777777" w:rsidR="00B667F7" w:rsidRPr="00B667F7" w:rsidRDefault="00B667F7" w:rsidP="00B667F7">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384272F9" w14:textId="29FF1C5B" w:rsidR="00B667F7" w:rsidRPr="00B667F7" w:rsidRDefault="00B667F7" w:rsidP="00B667F7">
            <w:pPr>
              <w:suppressAutoHyphens w:val="0"/>
              <w:spacing w:before="0" w:after="0"/>
              <w:jc w:val="center"/>
              <w:rPr>
                <w:rFonts w:ascii="Times New Roman" w:eastAsia="Times New Roman" w:hAnsi="Times New Roman" w:cs="Times New Roman"/>
                <w:b/>
                <w:bCs/>
                <w:lang w:eastAsia="fr-FR"/>
              </w:rPr>
            </w:pPr>
            <w:r w:rsidRPr="00B667F7">
              <w:rPr>
                <w:rFonts w:ascii="Times New Roman" w:eastAsia="Times New Roman" w:hAnsi="Times New Roman" w:cs="Times New Roman"/>
                <w:b/>
                <w:bCs/>
                <w:lang w:eastAsia="fr-FR"/>
              </w:rPr>
              <w:t xml:space="preserve">CRITERES D'EVALUATION (valeur objectif cible de 64 visites et 10 </w:t>
            </w:r>
            <w:r w:rsidR="008B1A9D" w:rsidRPr="00B667F7">
              <w:rPr>
                <w:rFonts w:ascii="Times New Roman" w:eastAsia="Times New Roman" w:hAnsi="Times New Roman" w:cs="Times New Roman"/>
                <w:b/>
                <w:bCs/>
                <w:lang w:eastAsia="fr-FR"/>
              </w:rPr>
              <w:t>fidélisation</w:t>
            </w:r>
            <w:r w:rsidRPr="00B667F7">
              <w:rPr>
                <w:rFonts w:ascii="Times New Roman" w:eastAsia="Times New Roman" w:hAnsi="Times New Roman" w:cs="Times New Roman"/>
                <w:b/>
                <w:bCs/>
                <w:lang w:eastAsia="fr-FR"/>
              </w:rPr>
              <w:t xml:space="preserve"> / </w:t>
            </w:r>
            <w:proofErr w:type="gramStart"/>
            <w:r w:rsidRPr="00B667F7">
              <w:rPr>
                <w:rFonts w:ascii="Times New Roman" w:eastAsia="Times New Roman" w:hAnsi="Times New Roman" w:cs="Times New Roman"/>
                <w:b/>
                <w:bCs/>
                <w:lang w:eastAsia="fr-FR"/>
              </w:rPr>
              <w:t>mois )</w:t>
            </w:r>
            <w:proofErr w:type="gramEnd"/>
          </w:p>
        </w:tc>
        <w:tc>
          <w:tcPr>
            <w:tcW w:w="2159" w:type="dxa"/>
            <w:tcBorders>
              <w:top w:val="single" w:sz="4" w:space="0" w:color="auto"/>
              <w:left w:val="nil"/>
              <w:bottom w:val="single" w:sz="4" w:space="0" w:color="auto"/>
              <w:right w:val="single" w:sz="4" w:space="0" w:color="000000"/>
            </w:tcBorders>
            <w:shd w:val="clear" w:color="000000" w:fill="92D050"/>
            <w:vAlign w:val="center"/>
            <w:hideMark/>
          </w:tcPr>
          <w:p w14:paraId="68418096" w14:textId="77777777" w:rsidR="00B667F7" w:rsidRPr="00B667F7" w:rsidRDefault="00B667F7" w:rsidP="00B667F7">
            <w:pPr>
              <w:suppressAutoHyphens w:val="0"/>
              <w:spacing w:before="0" w:after="0"/>
              <w:jc w:val="center"/>
              <w:rPr>
                <w:rFonts w:ascii="Times New Roman" w:eastAsia="Times New Roman" w:hAnsi="Times New Roman" w:cs="Times New Roman"/>
                <w:b/>
                <w:bCs/>
                <w:lang w:eastAsia="fr-FR"/>
              </w:rPr>
            </w:pPr>
            <w:r w:rsidRPr="00B667F7">
              <w:rPr>
                <w:rFonts w:ascii="Times New Roman" w:eastAsia="Times New Roman" w:hAnsi="Times New Roman" w:cs="Times New Roman"/>
                <w:b/>
                <w:bCs/>
                <w:lang w:eastAsia="fr-FR"/>
              </w:rPr>
              <w:t>OBEJCTIF FIXE</w:t>
            </w:r>
          </w:p>
        </w:tc>
        <w:tc>
          <w:tcPr>
            <w:tcW w:w="1840" w:type="dxa"/>
            <w:tcBorders>
              <w:top w:val="single" w:sz="4" w:space="0" w:color="auto"/>
              <w:left w:val="nil"/>
              <w:bottom w:val="single" w:sz="4" w:space="0" w:color="auto"/>
              <w:right w:val="single" w:sz="4" w:space="0" w:color="auto"/>
            </w:tcBorders>
            <w:shd w:val="clear" w:color="000000" w:fill="92D050"/>
            <w:vAlign w:val="center"/>
            <w:hideMark/>
          </w:tcPr>
          <w:p w14:paraId="33EEFB4C" w14:textId="77777777" w:rsidR="00B667F7" w:rsidRPr="00B667F7" w:rsidRDefault="00B667F7" w:rsidP="00B667F7">
            <w:pPr>
              <w:suppressAutoHyphens w:val="0"/>
              <w:spacing w:before="0" w:after="0"/>
              <w:jc w:val="center"/>
              <w:rPr>
                <w:rFonts w:ascii="Times New Roman" w:eastAsia="Times New Roman" w:hAnsi="Times New Roman" w:cs="Times New Roman"/>
                <w:b/>
                <w:bCs/>
                <w:lang w:eastAsia="fr-FR"/>
              </w:rPr>
            </w:pPr>
            <w:r w:rsidRPr="00B667F7">
              <w:rPr>
                <w:rFonts w:ascii="Times New Roman" w:eastAsia="Times New Roman" w:hAnsi="Times New Roman" w:cs="Times New Roman"/>
                <w:b/>
                <w:bCs/>
                <w:lang w:eastAsia="fr-FR"/>
              </w:rPr>
              <w:t xml:space="preserve">REALISATION </w:t>
            </w:r>
          </w:p>
        </w:tc>
      </w:tr>
      <w:tr w:rsidR="00B667F7" w:rsidRPr="00B667F7" w14:paraId="709BC53E" w14:textId="77777777" w:rsidTr="00B667F7">
        <w:trPr>
          <w:trHeight w:val="375"/>
        </w:trPr>
        <w:tc>
          <w:tcPr>
            <w:tcW w:w="1519" w:type="dxa"/>
            <w:tcBorders>
              <w:top w:val="nil"/>
              <w:left w:val="single" w:sz="4" w:space="0" w:color="auto"/>
              <w:bottom w:val="single" w:sz="4" w:space="0" w:color="auto"/>
              <w:right w:val="single" w:sz="4" w:space="0" w:color="auto"/>
            </w:tcBorders>
            <w:shd w:val="clear" w:color="auto" w:fill="auto"/>
            <w:noWrap/>
            <w:vAlign w:val="center"/>
            <w:hideMark/>
          </w:tcPr>
          <w:p w14:paraId="028E1BC3" w14:textId="77777777" w:rsidR="00B667F7" w:rsidRPr="00B667F7" w:rsidRDefault="00B667F7" w:rsidP="00B667F7">
            <w:pPr>
              <w:suppressAutoHyphens w:val="0"/>
              <w:spacing w:before="0" w:after="0"/>
              <w:jc w:val="center"/>
              <w:rPr>
                <w:rFonts w:eastAsia="Times New Roman"/>
                <w:b/>
                <w:bCs/>
                <w:sz w:val="26"/>
                <w:szCs w:val="26"/>
                <w:lang w:eastAsia="fr-FR"/>
              </w:rPr>
            </w:pPr>
            <w:r w:rsidRPr="00B667F7">
              <w:rPr>
                <w:rFonts w:eastAsia="Times New Roman"/>
                <w:b/>
                <w:bCs/>
                <w:sz w:val="26"/>
                <w:szCs w:val="26"/>
                <w:lang w:eastAsia="fr-FR"/>
              </w:rPr>
              <w:t>8 965 000</w:t>
            </w:r>
          </w:p>
        </w:tc>
        <w:tc>
          <w:tcPr>
            <w:tcW w:w="1580" w:type="dxa"/>
            <w:tcBorders>
              <w:top w:val="nil"/>
              <w:left w:val="nil"/>
              <w:bottom w:val="single" w:sz="4" w:space="0" w:color="auto"/>
              <w:right w:val="single" w:sz="4" w:space="0" w:color="auto"/>
            </w:tcBorders>
            <w:shd w:val="clear" w:color="auto" w:fill="auto"/>
            <w:noWrap/>
            <w:vAlign w:val="center"/>
            <w:hideMark/>
          </w:tcPr>
          <w:p w14:paraId="20CBB2C7" w14:textId="77777777" w:rsidR="00B667F7" w:rsidRPr="00B667F7" w:rsidRDefault="00B667F7" w:rsidP="00B667F7">
            <w:pPr>
              <w:suppressAutoHyphens w:val="0"/>
              <w:spacing w:before="0" w:after="0"/>
              <w:jc w:val="center"/>
              <w:rPr>
                <w:rFonts w:eastAsia="Times New Roman"/>
                <w:b/>
                <w:bCs/>
                <w:sz w:val="26"/>
                <w:szCs w:val="26"/>
                <w:lang w:eastAsia="fr-FR"/>
              </w:rPr>
            </w:pPr>
            <w:r w:rsidRPr="00B667F7">
              <w:rPr>
                <w:rFonts w:eastAsia="Times New Roman"/>
                <w:b/>
                <w:bCs/>
                <w:sz w:val="26"/>
                <w:szCs w:val="26"/>
                <w:lang w:eastAsia="fr-FR"/>
              </w:rPr>
              <w:t>6 744 050</w:t>
            </w:r>
          </w:p>
        </w:tc>
        <w:tc>
          <w:tcPr>
            <w:tcW w:w="1660" w:type="dxa"/>
            <w:tcBorders>
              <w:top w:val="nil"/>
              <w:left w:val="nil"/>
              <w:bottom w:val="single" w:sz="4" w:space="0" w:color="auto"/>
              <w:right w:val="single" w:sz="4" w:space="0" w:color="auto"/>
            </w:tcBorders>
            <w:shd w:val="clear" w:color="auto" w:fill="auto"/>
            <w:vAlign w:val="center"/>
            <w:hideMark/>
          </w:tcPr>
          <w:p w14:paraId="419632D8" w14:textId="77777777" w:rsidR="00B667F7" w:rsidRPr="00B667F7" w:rsidRDefault="00B667F7" w:rsidP="00B667F7">
            <w:pPr>
              <w:suppressAutoHyphens w:val="0"/>
              <w:spacing w:before="0" w:after="0"/>
              <w:jc w:val="center"/>
              <w:rPr>
                <w:rFonts w:eastAsia="Times New Roman"/>
                <w:b/>
                <w:bCs/>
                <w:color w:val="FF0000"/>
                <w:sz w:val="28"/>
                <w:szCs w:val="28"/>
                <w:lang w:eastAsia="fr-FR"/>
              </w:rPr>
            </w:pPr>
            <w:r w:rsidRPr="00B667F7">
              <w:rPr>
                <w:rFonts w:eastAsia="Times New Roman"/>
                <w:b/>
                <w:bCs/>
                <w:color w:val="FF0000"/>
                <w:sz w:val="28"/>
                <w:szCs w:val="28"/>
                <w:lang w:eastAsia="fr-FR"/>
              </w:rPr>
              <w:t>75%</w:t>
            </w:r>
          </w:p>
        </w:tc>
        <w:tc>
          <w:tcPr>
            <w:tcW w:w="2607" w:type="dxa"/>
            <w:tcBorders>
              <w:top w:val="nil"/>
              <w:left w:val="nil"/>
              <w:bottom w:val="nil"/>
              <w:right w:val="nil"/>
            </w:tcBorders>
            <w:shd w:val="clear" w:color="auto" w:fill="auto"/>
            <w:vAlign w:val="center"/>
            <w:hideMark/>
          </w:tcPr>
          <w:p w14:paraId="3A295BF1" w14:textId="77777777" w:rsidR="00B667F7" w:rsidRPr="00B667F7" w:rsidRDefault="00B667F7" w:rsidP="00B667F7">
            <w:pPr>
              <w:suppressAutoHyphens w:val="0"/>
              <w:spacing w:before="0" w:after="0"/>
              <w:jc w:val="center"/>
              <w:rPr>
                <w:rFonts w:eastAsia="Times New Roman"/>
                <w:b/>
                <w:bCs/>
                <w:color w:val="FF0000"/>
                <w:sz w:val="28"/>
                <w:szCs w:val="28"/>
                <w:lang w:eastAsia="fr-FR"/>
              </w:rPr>
            </w:pPr>
          </w:p>
        </w:tc>
        <w:tc>
          <w:tcPr>
            <w:tcW w:w="1340" w:type="dxa"/>
            <w:tcBorders>
              <w:top w:val="nil"/>
              <w:left w:val="nil"/>
              <w:bottom w:val="nil"/>
              <w:right w:val="nil"/>
            </w:tcBorders>
            <w:shd w:val="clear" w:color="auto" w:fill="auto"/>
            <w:noWrap/>
            <w:vAlign w:val="center"/>
            <w:hideMark/>
          </w:tcPr>
          <w:p w14:paraId="5FB8ED5D" w14:textId="77777777" w:rsidR="00B667F7" w:rsidRPr="00B667F7" w:rsidRDefault="00B667F7" w:rsidP="00B667F7">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5476E732" w14:textId="77777777" w:rsidR="00B667F7" w:rsidRPr="00B667F7" w:rsidRDefault="00B667F7" w:rsidP="00B667F7">
            <w:pPr>
              <w:suppressAutoHyphens w:val="0"/>
              <w:spacing w:before="0" w:after="0"/>
              <w:jc w:val="center"/>
              <w:rPr>
                <w:rFonts w:ascii="Times New Roman" w:eastAsia="Times New Roman" w:hAnsi="Times New Roman" w:cs="Times New Roman"/>
                <w:b/>
                <w:bCs/>
                <w:sz w:val="24"/>
                <w:szCs w:val="24"/>
                <w:lang w:eastAsia="fr-FR"/>
              </w:rPr>
            </w:pPr>
            <w:r w:rsidRPr="00B667F7">
              <w:rPr>
                <w:rFonts w:ascii="Times New Roman" w:eastAsia="Times New Roman" w:hAnsi="Times New Roman" w:cs="Times New Roman"/>
                <w:b/>
                <w:bCs/>
                <w:sz w:val="24"/>
                <w:szCs w:val="24"/>
                <w:lang w:eastAsia="fr-FR"/>
              </w:rPr>
              <w:t xml:space="preserve">Taux de Couverture </w:t>
            </w:r>
          </w:p>
        </w:tc>
        <w:tc>
          <w:tcPr>
            <w:tcW w:w="2159" w:type="dxa"/>
            <w:tcBorders>
              <w:top w:val="single" w:sz="4" w:space="0" w:color="auto"/>
              <w:left w:val="nil"/>
              <w:bottom w:val="single" w:sz="4" w:space="0" w:color="auto"/>
              <w:right w:val="single" w:sz="4" w:space="0" w:color="auto"/>
            </w:tcBorders>
            <w:shd w:val="clear" w:color="auto" w:fill="auto"/>
            <w:noWrap/>
            <w:vAlign w:val="center"/>
            <w:hideMark/>
          </w:tcPr>
          <w:p w14:paraId="70903DE8" w14:textId="77777777" w:rsidR="00B667F7" w:rsidRPr="00B667F7" w:rsidRDefault="00B667F7" w:rsidP="00B667F7">
            <w:pPr>
              <w:suppressAutoHyphens w:val="0"/>
              <w:spacing w:before="0" w:after="0"/>
              <w:jc w:val="center"/>
              <w:rPr>
                <w:rFonts w:ascii="Times New Roman" w:eastAsia="Times New Roman" w:hAnsi="Times New Roman" w:cs="Times New Roman"/>
                <w:b/>
                <w:bCs/>
                <w:sz w:val="26"/>
                <w:szCs w:val="26"/>
                <w:lang w:eastAsia="fr-FR"/>
              </w:rPr>
            </w:pPr>
            <w:r w:rsidRPr="00B667F7">
              <w:rPr>
                <w:rFonts w:ascii="Times New Roman" w:eastAsia="Times New Roman" w:hAnsi="Times New Roman" w:cs="Times New Roman"/>
                <w:b/>
                <w:bCs/>
                <w:sz w:val="26"/>
                <w:szCs w:val="26"/>
                <w:lang w:eastAsia="fr-FR"/>
              </w:rPr>
              <w:t>80%</w:t>
            </w:r>
          </w:p>
        </w:tc>
        <w:tc>
          <w:tcPr>
            <w:tcW w:w="1840" w:type="dxa"/>
            <w:tcBorders>
              <w:top w:val="nil"/>
              <w:left w:val="nil"/>
              <w:bottom w:val="single" w:sz="4" w:space="0" w:color="auto"/>
              <w:right w:val="single" w:sz="4" w:space="0" w:color="auto"/>
            </w:tcBorders>
            <w:shd w:val="clear" w:color="auto" w:fill="auto"/>
            <w:noWrap/>
            <w:vAlign w:val="center"/>
            <w:hideMark/>
          </w:tcPr>
          <w:p w14:paraId="68A3D7D4" w14:textId="77777777" w:rsidR="00B667F7" w:rsidRPr="00B667F7" w:rsidRDefault="00B667F7" w:rsidP="00B667F7">
            <w:pPr>
              <w:suppressAutoHyphens w:val="0"/>
              <w:spacing w:before="0" w:after="0"/>
              <w:jc w:val="center"/>
              <w:rPr>
                <w:rFonts w:ascii="Times New Roman" w:eastAsia="Times New Roman" w:hAnsi="Times New Roman" w:cs="Times New Roman"/>
                <w:b/>
                <w:bCs/>
                <w:color w:val="C00000"/>
                <w:sz w:val="26"/>
                <w:szCs w:val="26"/>
                <w:lang w:eastAsia="fr-FR"/>
              </w:rPr>
            </w:pPr>
            <w:r w:rsidRPr="00B667F7">
              <w:rPr>
                <w:rFonts w:ascii="Times New Roman" w:eastAsia="Times New Roman" w:hAnsi="Times New Roman" w:cs="Times New Roman"/>
                <w:b/>
                <w:bCs/>
                <w:color w:val="C00000"/>
                <w:sz w:val="26"/>
                <w:szCs w:val="26"/>
                <w:lang w:eastAsia="fr-FR"/>
              </w:rPr>
              <w:t>-</w:t>
            </w:r>
          </w:p>
        </w:tc>
      </w:tr>
      <w:tr w:rsidR="00B667F7" w:rsidRPr="00B667F7" w14:paraId="1312489D" w14:textId="77777777" w:rsidTr="00B667F7">
        <w:trPr>
          <w:trHeight w:val="330"/>
        </w:trPr>
        <w:tc>
          <w:tcPr>
            <w:tcW w:w="1519" w:type="dxa"/>
            <w:tcBorders>
              <w:top w:val="nil"/>
              <w:left w:val="nil"/>
              <w:bottom w:val="nil"/>
              <w:right w:val="nil"/>
            </w:tcBorders>
            <w:shd w:val="clear" w:color="auto" w:fill="auto"/>
            <w:noWrap/>
            <w:vAlign w:val="center"/>
            <w:hideMark/>
          </w:tcPr>
          <w:p w14:paraId="22EAC493" w14:textId="77777777" w:rsidR="00B667F7" w:rsidRPr="00B667F7" w:rsidRDefault="00B667F7" w:rsidP="00B667F7">
            <w:pPr>
              <w:suppressAutoHyphens w:val="0"/>
              <w:spacing w:before="0" w:after="0"/>
              <w:jc w:val="center"/>
              <w:rPr>
                <w:rFonts w:ascii="Times New Roman" w:eastAsia="Times New Roman" w:hAnsi="Times New Roman" w:cs="Times New Roman"/>
                <w:b/>
                <w:bCs/>
                <w:color w:val="C00000"/>
                <w:sz w:val="26"/>
                <w:szCs w:val="26"/>
                <w:lang w:eastAsia="fr-FR"/>
              </w:rPr>
            </w:pPr>
          </w:p>
        </w:tc>
        <w:tc>
          <w:tcPr>
            <w:tcW w:w="1580" w:type="dxa"/>
            <w:tcBorders>
              <w:top w:val="nil"/>
              <w:left w:val="nil"/>
              <w:bottom w:val="nil"/>
              <w:right w:val="nil"/>
            </w:tcBorders>
            <w:shd w:val="clear" w:color="auto" w:fill="auto"/>
            <w:noWrap/>
            <w:vAlign w:val="center"/>
            <w:hideMark/>
          </w:tcPr>
          <w:p w14:paraId="2384085B" w14:textId="77777777" w:rsidR="00B667F7" w:rsidRPr="00B667F7" w:rsidRDefault="00B667F7" w:rsidP="00B667F7">
            <w:pPr>
              <w:suppressAutoHyphens w:val="0"/>
              <w:spacing w:before="0" w:after="0"/>
              <w:jc w:val="center"/>
              <w:rPr>
                <w:rFonts w:ascii="Times New Roman" w:eastAsia="Times New Roman" w:hAnsi="Times New Roman" w:cs="Times New Roman"/>
                <w:sz w:val="20"/>
                <w:szCs w:val="20"/>
                <w:lang w:eastAsia="fr-FR"/>
              </w:rPr>
            </w:pPr>
          </w:p>
        </w:tc>
        <w:tc>
          <w:tcPr>
            <w:tcW w:w="1660" w:type="dxa"/>
            <w:tcBorders>
              <w:top w:val="nil"/>
              <w:left w:val="nil"/>
              <w:bottom w:val="nil"/>
              <w:right w:val="nil"/>
            </w:tcBorders>
            <w:shd w:val="clear" w:color="auto" w:fill="auto"/>
            <w:noWrap/>
            <w:vAlign w:val="center"/>
            <w:hideMark/>
          </w:tcPr>
          <w:p w14:paraId="1B415371" w14:textId="77777777" w:rsidR="00B667F7" w:rsidRPr="00B667F7" w:rsidRDefault="00B667F7" w:rsidP="00B667F7">
            <w:pPr>
              <w:suppressAutoHyphens w:val="0"/>
              <w:spacing w:before="0" w:after="0"/>
              <w:jc w:val="center"/>
              <w:rPr>
                <w:rFonts w:ascii="Times New Roman" w:eastAsia="Times New Roman" w:hAnsi="Times New Roman" w:cs="Times New Roman"/>
                <w:sz w:val="20"/>
                <w:szCs w:val="20"/>
                <w:lang w:eastAsia="fr-FR"/>
              </w:rPr>
            </w:pPr>
          </w:p>
        </w:tc>
        <w:tc>
          <w:tcPr>
            <w:tcW w:w="2607" w:type="dxa"/>
            <w:tcBorders>
              <w:top w:val="nil"/>
              <w:left w:val="nil"/>
              <w:bottom w:val="nil"/>
              <w:right w:val="nil"/>
            </w:tcBorders>
            <w:shd w:val="clear" w:color="auto" w:fill="auto"/>
            <w:vAlign w:val="center"/>
            <w:hideMark/>
          </w:tcPr>
          <w:p w14:paraId="342ADB5C" w14:textId="77777777" w:rsidR="00B667F7" w:rsidRPr="00B667F7" w:rsidRDefault="00B667F7" w:rsidP="00B667F7">
            <w:pPr>
              <w:suppressAutoHyphens w:val="0"/>
              <w:spacing w:before="0" w:after="0"/>
              <w:jc w:val="center"/>
              <w:rPr>
                <w:rFonts w:ascii="Times New Roman" w:eastAsia="Times New Roman" w:hAnsi="Times New Roman" w:cs="Times New Roman"/>
                <w:sz w:val="20"/>
                <w:szCs w:val="20"/>
                <w:lang w:eastAsia="fr-FR"/>
              </w:rPr>
            </w:pPr>
          </w:p>
        </w:tc>
        <w:tc>
          <w:tcPr>
            <w:tcW w:w="1340" w:type="dxa"/>
            <w:tcBorders>
              <w:top w:val="nil"/>
              <w:left w:val="nil"/>
              <w:bottom w:val="nil"/>
              <w:right w:val="nil"/>
            </w:tcBorders>
            <w:shd w:val="clear" w:color="auto" w:fill="auto"/>
            <w:noWrap/>
            <w:vAlign w:val="center"/>
            <w:hideMark/>
          </w:tcPr>
          <w:p w14:paraId="6B2E32EF" w14:textId="77777777" w:rsidR="00B667F7" w:rsidRPr="00B667F7" w:rsidRDefault="00B667F7" w:rsidP="00B667F7">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6664E4D9" w14:textId="77777777" w:rsidR="00B667F7" w:rsidRPr="00B667F7" w:rsidRDefault="00B667F7" w:rsidP="00B667F7">
            <w:pPr>
              <w:suppressAutoHyphens w:val="0"/>
              <w:spacing w:before="0" w:after="0"/>
              <w:jc w:val="center"/>
              <w:rPr>
                <w:rFonts w:ascii="Times New Roman" w:eastAsia="Times New Roman" w:hAnsi="Times New Roman" w:cs="Times New Roman"/>
                <w:b/>
                <w:bCs/>
                <w:sz w:val="24"/>
                <w:szCs w:val="24"/>
                <w:lang w:eastAsia="fr-FR"/>
              </w:rPr>
            </w:pPr>
            <w:r w:rsidRPr="00B667F7">
              <w:rPr>
                <w:rFonts w:ascii="Times New Roman" w:eastAsia="Times New Roman" w:hAnsi="Times New Roman" w:cs="Times New Roman"/>
                <w:b/>
                <w:bCs/>
                <w:sz w:val="24"/>
                <w:szCs w:val="24"/>
                <w:lang w:eastAsia="fr-FR"/>
              </w:rPr>
              <w:t>Taux de Visite Clientèle</w:t>
            </w:r>
          </w:p>
        </w:tc>
        <w:tc>
          <w:tcPr>
            <w:tcW w:w="2159" w:type="dxa"/>
            <w:tcBorders>
              <w:top w:val="single" w:sz="4" w:space="0" w:color="auto"/>
              <w:left w:val="nil"/>
              <w:bottom w:val="single" w:sz="4" w:space="0" w:color="auto"/>
              <w:right w:val="single" w:sz="4" w:space="0" w:color="auto"/>
            </w:tcBorders>
            <w:shd w:val="clear" w:color="auto" w:fill="auto"/>
            <w:noWrap/>
            <w:vAlign w:val="center"/>
            <w:hideMark/>
          </w:tcPr>
          <w:p w14:paraId="47AC3392" w14:textId="77777777" w:rsidR="00B667F7" w:rsidRPr="00B667F7" w:rsidRDefault="00B667F7" w:rsidP="00B667F7">
            <w:pPr>
              <w:suppressAutoHyphens w:val="0"/>
              <w:spacing w:before="0" w:after="0"/>
              <w:jc w:val="center"/>
              <w:rPr>
                <w:rFonts w:ascii="Times New Roman" w:eastAsia="Times New Roman" w:hAnsi="Times New Roman" w:cs="Times New Roman"/>
                <w:b/>
                <w:bCs/>
                <w:sz w:val="26"/>
                <w:szCs w:val="26"/>
                <w:lang w:eastAsia="fr-FR"/>
              </w:rPr>
            </w:pPr>
            <w:r w:rsidRPr="00B667F7">
              <w:rPr>
                <w:rFonts w:ascii="Times New Roman" w:eastAsia="Times New Roman" w:hAnsi="Times New Roman" w:cs="Times New Roman"/>
                <w:b/>
                <w:bCs/>
                <w:sz w:val="26"/>
                <w:szCs w:val="26"/>
                <w:lang w:eastAsia="fr-FR"/>
              </w:rPr>
              <w:t>90%</w:t>
            </w:r>
          </w:p>
        </w:tc>
        <w:tc>
          <w:tcPr>
            <w:tcW w:w="1840" w:type="dxa"/>
            <w:tcBorders>
              <w:top w:val="nil"/>
              <w:left w:val="nil"/>
              <w:bottom w:val="single" w:sz="4" w:space="0" w:color="auto"/>
              <w:right w:val="single" w:sz="4" w:space="0" w:color="auto"/>
            </w:tcBorders>
            <w:shd w:val="clear" w:color="auto" w:fill="auto"/>
            <w:noWrap/>
            <w:vAlign w:val="center"/>
            <w:hideMark/>
          </w:tcPr>
          <w:p w14:paraId="3443409B" w14:textId="77777777" w:rsidR="00B667F7" w:rsidRPr="00B667F7" w:rsidRDefault="00B667F7" w:rsidP="00B667F7">
            <w:pPr>
              <w:suppressAutoHyphens w:val="0"/>
              <w:spacing w:before="0" w:after="0"/>
              <w:jc w:val="center"/>
              <w:rPr>
                <w:rFonts w:ascii="Times New Roman" w:eastAsia="Times New Roman" w:hAnsi="Times New Roman" w:cs="Times New Roman"/>
                <w:b/>
                <w:bCs/>
                <w:color w:val="C00000"/>
                <w:sz w:val="26"/>
                <w:szCs w:val="26"/>
                <w:lang w:eastAsia="fr-FR"/>
              </w:rPr>
            </w:pPr>
            <w:r w:rsidRPr="00B667F7">
              <w:rPr>
                <w:rFonts w:ascii="Times New Roman" w:eastAsia="Times New Roman" w:hAnsi="Times New Roman" w:cs="Times New Roman"/>
                <w:b/>
                <w:bCs/>
                <w:color w:val="C00000"/>
                <w:sz w:val="26"/>
                <w:szCs w:val="26"/>
                <w:lang w:eastAsia="fr-FR"/>
              </w:rPr>
              <w:t>-</w:t>
            </w:r>
          </w:p>
        </w:tc>
      </w:tr>
      <w:tr w:rsidR="00B667F7" w:rsidRPr="00B667F7" w14:paraId="7DF0FA04" w14:textId="77777777" w:rsidTr="00B667F7">
        <w:trPr>
          <w:trHeight w:val="630"/>
        </w:trPr>
        <w:tc>
          <w:tcPr>
            <w:tcW w:w="1519" w:type="dxa"/>
            <w:tcBorders>
              <w:top w:val="nil"/>
              <w:left w:val="nil"/>
              <w:bottom w:val="nil"/>
              <w:right w:val="nil"/>
            </w:tcBorders>
            <w:shd w:val="clear" w:color="auto" w:fill="auto"/>
            <w:noWrap/>
            <w:vAlign w:val="center"/>
            <w:hideMark/>
          </w:tcPr>
          <w:p w14:paraId="3F785B65" w14:textId="77777777" w:rsidR="00B667F7" w:rsidRPr="00B667F7" w:rsidRDefault="00B667F7" w:rsidP="00B667F7">
            <w:pPr>
              <w:suppressAutoHyphens w:val="0"/>
              <w:spacing w:before="0" w:after="0"/>
              <w:jc w:val="center"/>
              <w:rPr>
                <w:rFonts w:ascii="Times New Roman" w:eastAsia="Times New Roman" w:hAnsi="Times New Roman" w:cs="Times New Roman"/>
                <w:b/>
                <w:bCs/>
                <w:color w:val="C00000"/>
                <w:sz w:val="26"/>
                <w:szCs w:val="26"/>
                <w:lang w:eastAsia="fr-FR"/>
              </w:rPr>
            </w:pPr>
          </w:p>
        </w:tc>
        <w:tc>
          <w:tcPr>
            <w:tcW w:w="1580" w:type="dxa"/>
            <w:tcBorders>
              <w:top w:val="nil"/>
              <w:left w:val="nil"/>
              <w:bottom w:val="nil"/>
              <w:right w:val="nil"/>
            </w:tcBorders>
            <w:shd w:val="clear" w:color="auto" w:fill="auto"/>
            <w:noWrap/>
            <w:vAlign w:val="center"/>
            <w:hideMark/>
          </w:tcPr>
          <w:p w14:paraId="0756F98D" w14:textId="77777777" w:rsidR="00B667F7" w:rsidRPr="00B667F7" w:rsidRDefault="00B667F7" w:rsidP="00B667F7">
            <w:pPr>
              <w:suppressAutoHyphens w:val="0"/>
              <w:spacing w:before="0" w:after="0"/>
              <w:jc w:val="center"/>
              <w:rPr>
                <w:rFonts w:ascii="Times New Roman" w:eastAsia="Times New Roman" w:hAnsi="Times New Roman" w:cs="Times New Roman"/>
                <w:sz w:val="20"/>
                <w:szCs w:val="20"/>
                <w:lang w:eastAsia="fr-FR"/>
              </w:rPr>
            </w:pPr>
          </w:p>
        </w:tc>
        <w:tc>
          <w:tcPr>
            <w:tcW w:w="1660" w:type="dxa"/>
            <w:tcBorders>
              <w:top w:val="nil"/>
              <w:left w:val="nil"/>
              <w:bottom w:val="nil"/>
              <w:right w:val="nil"/>
            </w:tcBorders>
            <w:shd w:val="clear" w:color="auto" w:fill="auto"/>
            <w:noWrap/>
            <w:vAlign w:val="center"/>
            <w:hideMark/>
          </w:tcPr>
          <w:p w14:paraId="2EB0511E" w14:textId="77777777" w:rsidR="00B667F7" w:rsidRPr="00B667F7" w:rsidRDefault="00B667F7" w:rsidP="00B667F7">
            <w:pPr>
              <w:suppressAutoHyphens w:val="0"/>
              <w:spacing w:before="0" w:after="0"/>
              <w:jc w:val="center"/>
              <w:rPr>
                <w:rFonts w:ascii="Times New Roman" w:eastAsia="Times New Roman" w:hAnsi="Times New Roman" w:cs="Times New Roman"/>
                <w:sz w:val="20"/>
                <w:szCs w:val="20"/>
                <w:lang w:eastAsia="fr-FR"/>
              </w:rPr>
            </w:pPr>
          </w:p>
        </w:tc>
        <w:tc>
          <w:tcPr>
            <w:tcW w:w="2607" w:type="dxa"/>
            <w:tcBorders>
              <w:top w:val="nil"/>
              <w:left w:val="nil"/>
              <w:bottom w:val="nil"/>
              <w:right w:val="nil"/>
            </w:tcBorders>
            <w:shd w:val="clear" w:color="auto" w:fill="auto"/>
            <w:vAlign w:val="center"/>
            <w:hideMark/>
          </w:tcPr>
          <w:p w14:paraId="3D24BCE5" w14:textId="77777777" w:rsidR="00B667F7" w:rsidRPr="00B667F7" w:rsidRDefault="00B667F7" w:rsidP="00B667F7">
            <w:pPr>
              <w:suppressAutoHyphens w:val="0"/>
              <w:spacing w:before="0" w:after="0"/>
              <w:jc w:val="center"/>
              <w:rPr>
                <w:rFonts w:ascii="Times New Roman" w:eastAsia="Times New Roman" w:hAnsi="Times New Roman" w:cs="Times New Roman"/>
                <w:sz w:val="20"/>
                <w:szCs w:val="20"/>
                <w:lang w:eastAsia="fr-FR"/>
              </w:rPr>
            </w:pPr>
          </w:p>
        </w:tc>
        <w:tc>
          <w:tcPr>
            <w:tcW w:w="1340" w:type="dxa"/>
            <w:tcBorders>
              <w:top w:val="nil"/>
              <w:left w:val="nil"/>
              <w:bottom w:val="nil"/>
              <w:right w:val="nil"/>
            </w:tcBorders>
            <w:shd w:val="clear" w:color="auto" w:fill="auto"/>
            <w:noWrap/>
            <w:vAlign w:val="center"/>
            <w:hideMark/>
          </w:tcPr>
          <w:p w14:paraId="456F8498" w14:textId="77777777" w:rsidR="00B667F7" w:rsidRPr="00B667F7" w:rsidRDefault="00B667F7" w:rsidP="00B667F7">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vAlign w:val="center"/>
            <w:hideMark/>
          </w:tcPr>
          <w:p w14:paraId="623E882B" w14:textId="77777777" w:rsidR="00B667F7" w:rsidRPr="00B667F7" w:rsidRDefault="00B667F7" w:rsidP="00B667F7">
            <w:pPr>
              <w:suppressAutoHyphens w:val="0"/>
              <w:spacing w:before="0" w:after="0"/>
              <w:jc w:val="center"/>
              <w:rPr>
                <w:rFonts w:ascii="Times New Roman" w:eastAsia="Times New Roman" w:hAnsi="Times New Roman" w:cs="Times New Roman"/>
                <w:b/>
                <w:bCs/>
                <w:sz w:val="24"/>
                <w:szCs w:val="24"/>
                <w:lang w:eastAsia="fr-FR"/>
              </w:rPr>
            </w:pPr>
            <w:r w:rsidRPr="00B667F7">
              <w:rPr>
                <w:rFonts w:ascii="Times New Roman" w:eastAsia="Times New Roman" w:hAnsi="Times New Roman" w:cs="Times New Roman"/>
                <w:b/>
                <w:bCs/>
                <w:sz w:val="24"/>
                <w:szCs w:val="24"/>
                <w:lang w:eastAsia="fr-FR"/>
              </w:rPr>
              <w:t>Taux de Recrutement / Fidélisation clientèle</w:t>
            </w:r>
          </w:p>
        </w:tc>
        <w:tc>
          <w:tcPr>
            <w:tcW w:w="2159" w:type="dxa"/>
            <w:tcBorders>
              <w:top w:val="single" w:sz="4" w:space="0" w:color="auto"/>
              <w:left w:val="nil"/>
              <w:bottom w:val="single" w:sz="4" w:space="0" w:color="auto"/>
              <w:right w:val="single" w:sz="4" w:space="0" w:color="auto"/>
            </w:tcBorders>
            <w:shd w:val="clear" w:color="auto" w:fill="auto"/>
            <w:noWrap/>
            <w:vAlign w:val="center"/>
            <w:hideMark/>
          </w:tcPr>
          <w:p w14:paraId="13FAC85E" w14:textId="77777777" w:rsidR="00B667F7" w:rsidRPr="00B667F7" w:rsidRDefault="00B667F7" w:rsidP="00B667F7">
            <w:pPr>
              <w:suppressAutoHyphens w:val="0"/>
              <w:spacing w:before="0" w:after="0"/>
              <w:jc w:val="center"/>
              <w:rPr>
                <w:rFonts w:ascii="Times New Roman" w:eastAsia="Times New Roman" w:hAnsi="Times New Roman" w:cs="Times New Roman"/>
                <w:b/>
                <w:bCs/>
                <w:sz w:val="26"/>
                <w:szCs w:val="26"/>
                <w:lang w:eastAsia="fr-FR"/>
              </w:rPr>
            </w:pPr>
            <w:r w:rsidRPr="00B667F7">
              <w:rPr>
                <w:rFonts w:ascii="Times New Roman" w:eastAsia="Times New Roman" w:hAnsi="Times New Roman" w:cs="Times New Roman"/>
                <w:b/>
                <w:bCs/>
                <w:sz w:val="26"/>
                <w:szCs w:val="26"/>
                <w:lang w:eastAsia="fr-FR"/>
              </w:rPr>
              <w:t>90%</w:t>
            </w:r>
          </w:p>
        </w:tc>
        <w:tc>
          <w:tcPr>
            <w:tcW w:w="1840" w:type="dxa"/>
            <w:tcBorders>
              <w:top w:val="nil"/>
              <w:left w:val="nil"/>
              <w:bottom w:val="single" w:sz="4" w:space="0" w:color="auto"/>
              <w:right w:val="single" w:sz="4" w:space="0" w:color="auto"/>
            </w:tcBorders>
            <w:shd w:val="clear" w:color="auto" w:fill="auto"/>
            <w:noWrap/>
            <w:vAlign w:val="center"/>
            <w:hideMark/>
          </w:tcPr>
          <w:p w14:paraId="16E58376" w14:textId="77777777" w:rsidR="00B667F7" w:rsidRPr="00B667F7" w:rsidRDefault="00B667F7" w:rsidP="00B667F7">
            <w:pPr>
              <w:suppressAutoHyphens w:val="0"/>
              <w:spacing w:before="0" w:after="0"/>
              <w:jc w:val="center"/>
              <w:rPr>
                <w:rFonts w:ascii="Times New Roman" w:eastAsia="Times New Roman" w:hAnsi="Times New Roman" w:cs="Times New Roman"/>
                <w:b/>
                <w:bCs/>
                <w:color w:val="C00000"/>
                <w:sz w:val="26"/>
                <w:szCs w:val="26"/>
                <w:lang w:eastAsia="fr-FR"/>
              </w:rPr>
            </w:pPr>
            <w:r w:rsidRPr="00B667F7">
              <w:rPr>
                <w:rFonts w:ascii="Times New Roman" w:eastAsia="Times New Roman" w:hAnsi="Times New Roman" w:cs="Times New Roman"/>
                <w:b/>
                <w:bCs/>
                <w:color w:val="C00000"/>
                <w:sz w:val="26"/>
                <w:szCs w:val="26"/>
                <w:lang w:eastAsia="fr-FR"/>
              </w:rPr>
              <w:t>-</w:t>
            </w:r>
          </w:p>
        </w:tc>
      </w:tr>
      <w:tr w:rsidR="00B667F7" w:rsidRPr="00B667F7" w14:paraId="22EAA91B" w14:textId="77777777" w:rsidTr="00B667F7">
        <w:trPr>
          <w:trHeight w:val="855"/>
        </w:trPr>
        <w:tc>
          <w:tcPr>
            <w:tcW w:w="1519"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20B4557B" w14:textId="77777777" w:rsidR="00B667F7" w:rsidRPr="00B667F7" w:rsidRDefault="00B667F7" w:rsidP="00B667F7">
            <w:pPr>
              <w:suppressAutoHyphens w:val="0"/>
              <w:spacing w:before="0" w:after="0"/>
              <w:jc w:val="center"/>
              <w:rPr>
                <w:rFonts w:ascii="Times New Roman" w:eastAsia="Times New Roman" w:hAnsi="Times New Roman" w:cs="Times New Roman"/>
                <w:b/>
                <w:bCs/>
                <w:lang w:eastAsia="fr-FR"/>
              </w:rPr>
            </w:pPr>
            <w:r w:rsidRPr="00B667F7">
              <w:rPr>
                <w:rFonts w:ascii="Times New Roman" w:eastAsia="Times New Roman" w:hAnsi="Times New Roman" w:cs="Times New Roman"/>
                <w:b/>
                <w:bCs/>
                <w:lang w:eastAsia="fr-FR"/>
              </w:rPr>
              <w:t>OBJECTIS NBRE CARTONS</w:t>
            </w:r>
          </w:p>
        </w:tc>
        <w:tc>
          <w:tcPr>
            <w:tcW w:w="3240" w:type="dxa"/>
            <w:gridSpan w:val="2"/>
            <w:tcBorders>
              <w:top w:val="single" w:sz="4" w:space="0" w:color="auto"/>
              <w:left w:val="nil"/>
              <w:bottom w:val="single" w:sz="4" w:space="0" w:color="auto"/>
              <w:right w:val="single" w:sz="4" w:space="0" w:color="auto"/>
            </w:tcBorders>
            <w:shd w:val="clear" w:color="000000" w:fill="92D050"/>
            <w:vAlign w:val="center"/>
            <w:hideMark/>
          </w:tcPr>
          <w:p w14:paraId="4140040F" w14:textId="77777777" w:rsidR="00B667F7" w:rsidRPr="00B667F7" w:rsidRDefault="00B667F7" w:rsidP="00B667F7">
            <w:pPr>
              <w:suppressAutoHyphens w:val="0"/>
              <w:spacing w:before="0" w:after="0"/>
              <w:jc w:val="center"/>
              <w:rPr>
                <w:rFonts w:ascii="Times New Roman" w:eastAsia="Times New Roman" w:hAnsi="Times New Roman" w:cs="Times New Roman"/>
                <w:b/>
                <w:bCs/>
                <w:lang w:eastAsia="fr-FR"/>
              </w:rPr>
            </w:pPr>
            <w:r w:rsidRPr="00B667F7">
              <w:rPr>
                <w:rFonts w:ascii="Times New Roman" w:eastAsia="Times New Roman" w:hAnsi="Times New Roman" w:cs="Times New Roman"/>
                <w:b/>
                <w:bCs/>
                <w:lang w:eastAsia="fr-FR"/>
              </w:rPr>
              <w:t>NBRE DE CARTONS REALISE</w:t>
            </w:r>
          </w:p>
        </w:tc>
        <w:tc>
          <w:tcPr>
            <w:tcW w:w="2607" w:type="dxa"/>
            <w:tcBorders>
              <w:top w:val="single" w:sz="4" w:space="0" w:color="auto"/>
              <w:left w:val="nil"/>
              <w:bottom w:val="single" w:sz="4" w:space="0" w:color="auto"/>
              <w:right w:val="single" w:sz="4" w:space="0" w:color="auto"/>
            </w:tcBorders>
            <w:shd w:val="clear" w:color="000000" w:fill="92D050"/>
            <w:vAlign w:val="center"/>
            <w:hideMark/>
          </w:tcPr>
          <w:p w14:paraId="4FE88C04" w14:textId="77777777" w:rsidR="00B667F7" w:rsidRPr="00B667F7" w:rsidRDefault="00B667F7" w:rsidP="00B667F7">
            <w:pPr>
              <w:suppressAutoHyphens w:val="0"/>
              <w:spacing w:before="0" w:after="0"/>
              <w:jc w:val="center"/>
              <w:rPr>
                <w:rFonts w:ascii="Times New Roman" w:eastAsia="Times New Roman" w:hAnsi="Times New Roman" w:cs="Times New Roman"/>
                <w:b/>
                <w:bCs/>
                <w:lang w:eastAsia="fr-FR"/>
              </w:rPr>
            </w:pPr>
            <w:r w:rsidRPr="00B667F7">
              <w:rPr>
                <w:rFonts w:ascii="Times New Roman" w:eastAsia="Times New Roman" w:hAnsi="Times New Roman" w:cs="Times New Roman"/>
                <w:b/>
                <w:bCs/>
                <w:lang w:eastAsia="fr-FR"/>
              </w:rPr>
              <w:t>TAUX REAL OBJECTIF CARTONS</w:t>
            </w:r>
          </w:p>
        </w:tc>
        <w:tc>
          <w:tcPr>
            <w:tcW w:w="1340" w:type="dxa"/>
            <w:tcBorders>
              <w:top w:val="nil"/>
              <w:left w:val="nil"/>
              <w:bottom w:val="nil"/>
              <w:right w:val="nil"/>
            </w:tcBorders>
            <w:shd w:val="clear" w:color="auto" w:fill="auto"/>
            <w:noWrap/>
            <w:vAlign w:val="center"/>
            <w:hideMark/>
          </w:tcPr>
          <w:p w14:paraId="275043C1" w14:textId="77777777" w:rsidR="00B667F7" w:rsidRPr="00B667F7" w:rsidRDefault="00B667F7" w:rsidP="00B667F7">
            <w:pPr>
              <w:suppressAutoHyphens w:val="0"/>
              <w:spacing w:before="0" w:after="0"/>
              <w:jc w:val="center"/>
              <w:rPr>
                <w:rFonts w:ascii="Times New Roman" w:eastAsia="Times New Roman" w:hAnsi="Times New Roman" w:cs="Times New Roman"/>
                <w:b/>
                <w:bCs/>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4D4415D5" w14:textId="6C61D80E" w:rsidR="00B667F7" w:rsidRPr="00B667F7" w:rsidRDefault="00B667F7" w:rsidP="00B667F7">
            <w:pPr>
              <w:suppressAutoHyphens w:val="0"/>
              <w:spacing w:before="0" w:after="0"/>
              <w:jc w:val="center"/>
              <w:rPr>
                <w:rFonts w:ascii="Times New Roman" w:eastAsia="Times New Roman" w:hAnsi="Times New Roman" w:cs="Times New Roman"/>
                <w:b/>
                <w:bCs/>
                <w:sz w:val="24"/>
                <w:szCs w:val="24"/>
                <w:lang w:eastAsia="fr-FR"/>
              </w:rPr>
            </w:pPr>
            <w:r w:rsidRPr="00B667F7">
              <w:rPr>
                <w:rFonts w:ascii="Times New Roman" w:eastAsia="Times New Roman" w:hAnsi="Times New Roman" w:cs="Times New Roman"/>
                <w:b/>
                <w:bCs/>
                <w:sz w:val="24"/>
                <w:szCs w:val="24"/>
                <w:lang w:eastAsia="fr-FR"/>
              </w:rPr>
              <w:t xml:space="preserve">Taux de </w:t>
            </w:r>
            <w:r w:rsidR="008B1A9D" w:rsidRPr="00B667F7">
              <w:rPr>
                <w:rFonts w:ascii="Times New Roman" w:eastAsia="Times New Roman" w:hAnsi="Times New Roman" w:cs="Times New Roman"/>
                <w:b/>
                <w:bCs/>
                <w:sz w:val="24"/>
                <w:szCs w:val="24"/>
                <w:lang w:eastAsia="fr-FR"/>
              </w:rPr>
              <w:t>Succès</w:t>
            </w:r>
            <w:r w:rsidRPr="00B667F7">
              <w:rPr>
                <w:rFonts w:ascii="Times New Roman" w:eastAsia="Times New Roman" w:hAnsi="Times New Roman" w:cs="Times New Roman"/>
                <w:b/>
                <w:bCs/>
                <w:sz w:val="24"/>
                <w:szCs w:val="24"/>
                <w:lang w:eastAsia="fr-FR"/>
              </w:rPr>
              <w:t xml:space="preserve"> Ventes</w:t>
            </w:r>
          </w:p>
        </w:tc>
        <w:tc>
          <w:tcPr>
            <w:tcW w:w="2159" w:type="dxa"/>
            <w:tcBorders>
              <w:top w:val="single" w:sz="4" w:space="0" w:color="auto"/>
              <w:left w:val="nil"/>
              <w:bottom w:val="single" w:sz="4" w:space="0" w:color="auto"/>
              <w:right w:val="single" w:sz="4" w:space="0" w:color="auto"/>
            </w:tcBorders>
            <w:shd w:val="clear" w:color="auto" w:fill="auto"/>
            <w:noWrap/>
            <w:vAlign w:val="center"/>
            <w:hideMark/>
          </w:tcPr>
          <w:p w14:paraId="48067A99" w14:textId="77777777" w:rsidR="00B667F7" w:rsidRPr="00B667F7" w:rsidRDefault="00B667F7" w:rsidP="00B667F7">
            <w:pPr>
              <w:suppressAutoHyphens w:val="0"/>
              <w:spacing w:before="0" w:after="0"/>
              <w:jc w:val="center"/>
              <w:rPr>
                <w:rFonts w:ascii="Times New Roman" w:eastAsia="Times New Roman" w:hAnsi="Times New Roman" w:cs="Times New Roman"/>
                <w:b/>
                <w:bCs/>
                <w:sz w:val="26"/>
                <w:szCs w:val="26"/>
                <w:lang w:eastAsia="fr-FR"/>
              </w:rPr>
            </w:pPr>
            <w:r w:rsidRPr="00B667F7">
              <w:rPr>
                <w:rFonts w:ascii="Times New Roman" w:eastAsia="Times New Roman" w:hAnsi="Times New Roman" w:cs="Times New Roman"/>
                <w:b/>
                <w:bCs/>
                <w:sz w:val="26"/>
                <w:szCs w:val="26"/>
                <w:lang w:eastAsia="fr-FR"/>
              </w:rPr>
              <w:t>90%</w:t>
            </w:r>
          </w:p>
        </w:tc>
        <w:tc>
          <w:tcPr>
            <w:tcW w:w="1840" w:type="dxa"/>
            <w:tcBorders>
              <w:top w:val="nil"/>
              <w:left w:val="nil"/>
              <w:bottom w:val="single" w:sz="4" w:space="0" w:color="auto"/>
              <w:right w:val="single" w:sz="4" w:space="0" w:color="auto"/>
            </w:tcBorders>
            <w:shd w:val="clear" w:color="auto" w:fill="auto"/>
            <w:vAlign w:val="center"/>
            <w:hideMark/>
          </w:tcPr>
          <w:p w14:paraId="3B9A20D7" w14:textId="77777777" w:rsidR="00B667F7" w:rsidRPr="00B667F7" w:rsidRDefault="00B667F7" w:rsidP="00B667F7">
            <w:pPr>
              <w:suppressAutoHyphens w:val="0"/>
              <w:spacing w:before="0" w:after="0"/>
              <w:jc w:val="center"/>
              <w:rPr>
                <w:rFonts w:eastAsia="Times New Roman"/>
                <w:b/>
                <w:bCs/>
                <w:color w:val="FF0000"/>
                <w:sz w:val="28"/>
                <w:szCs w:val="28"/>
                <w:lang w:eastAsia="fr-FR"/>
              </w:rPr>
            </w:pPr>
            <w:r w:rsidRPr="00B667F7">
              <w:rPr>
                <w:rFonts w:eastAsia="Times New Roman"/>
                <w:b/>
                <w:bCs/>
                <w:color w:val="FF0000"/>
                <w:sz w:val="28"/>
                <w:szCs w:val="28"/>
                <w:lang w:eastAsia="fr-FR"/>
              </w:rPr>
              <w:t>75%</w:t>
            </w:r>
          </w:p>
        </w:tc>
      </w:tr>
      <w:tr w:rsidR="00B667F7" w:rsidRPr="00B667F7" w14:paraId="5A18F179" w14:textId="77777777" w:rsidTr="00B667F7">
        <w:trPr>
          <w:trHeight w:val="375"/>
        </w:trPr>
        <w:tc>
          <w:tcPr>
            <w:tcW w:w="1519" w:type="dxa"/>
            <w:tcBorders>
              <w:top w:val="nil"/>
              <w:left w:val="single" w:sz="4" w:space="0" w:color="auto"/>
              <w:bottom w:val="single" w:sz="4" w:space="0" w:color="auto"/>
              <w:right w:val="single" w:sz="4" w:space="0" w:color="auto"/>
            </w:tcBorders>
            <w:shd w:val="clear" w:color="auto" w:fill="auto"/>
            <w:noWrap/>
            <w:vAlign w:val="center"/>
            <w:hideMark/>
          </w:tcPr>
          <w:p w14:paraId="1F6631D9" w14:textId="77777777" w:rsidR="00B667F7" w:rsidRPr="00B667F7" w:rsidRDefault="00B667F7" w:rsidP="00B667F7">
            <w:pPr>
              <w:suppressAutoHyphens w:val="0"/>
              <w:spacing w:before="0" w:after="0"/>
              <w:jc w:val="center"/>
              <w:rPr>
                <w:rFonts w:eastAsia="Times New Roman"/>
                <w:b/>
                <w:bCs/>
                <w:sz w:val="28"/>
                <w:szCs w:val="28"/>
                <w:lang w:eastAsia="fr-FR"/>
              </w:rPr>
            </w:pPr>
            <w:r w:rsidRPr="00B667F7">
              <w:rPr>
                <w:rFonts w:eastAsia="Times New Roman"/>
                <w:b/>
                <w:bCs/>
                <w:sz w:val="28"/>
                <w:szCs w:val="28"/>
                <w:lang w:eastAsia="fr-FR"/>
              </w:rPr>
              <w:t>80</w:t>
            </w:r>
          </w:p>
        </w:tc>
        <w:tc>
          <w:tcPr>
            <w:tcW w:w="324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2E931EC9" w14:textId="77777777" w:rsidR="00B667F7" w:rsidRPr="00B667F7" w:rsidRDefault="00B667F7" w:rsidP="00B667F7">
            <w:pPr>
              <w:suppressAutoHyphens w:val="0"/>
              <w:spacing w:before="0" w:after="0"/>
              <w:jc w:val="center"/>
              <w:rPr>
                <w:rFonts w:eastAsia="Times New Roman"/>
                <w:b/>
                <w:bCs/>
                <w:sz w:val="28"/>
                <w:szCs w:val="28"/>
                <w:lang w:eastAsia="fr-FR"/>
              </w:rPr>
            </w:pPr>
            <w:r w:rsidRPr="00B667F7">
              <w:rPr>
                <w:rFonts w:eastAsia="Times New Roman"/>
                <w:b/>
                <w:bCs/>
                <w:sz w:val="28"/>
                <w:szCs w:val="28"/>
                <w:lang w:eastAsia="fr-FR"/>
              </w:rPr>
              <w:t>17</w:t>
            </w:r>
          </w:p>
        </w:tc>
        <w:tc>
          <w:tcPr>
            <w:tcW w:w="2607" w:type="dxa"/>
            <w:tcBorders>
              <w:top w:val="nil"/>
              <w:left w:val="nil"/>
              <w:bottom w:val="single" w:sz="4" w:space="0" w:color="auto"/>
              <w:right w:val="single" w:sz="4" w:space="0" w:color="auto"/>
            </w:tcBorders>
            <w:shd w:val="clear" w:color="auto" w:fill="auto"/>
            <w:vAlign w:val="center"/>
            <w:hideMark/>
          </w:tcPr>
          <w:p w14:paraId="5D10CD66" w14:textId="77777777" w:rsidR="00B667F7" w:rsidRPr="00B667F7" w:rsidRDefault="00B667F7" w:rsidP="00B667F7">
            <w:pPr>
              <w:suppressAutoHyphens w:val="0"/>
              <w:spacing w:before="0" w:after="0"/>
              <w:jc w:val="center"/>
              <w:rPr>
                <w:rFonts w:eastAsia="Times New Roman"/>
                <w:b/>
                <w:bCs/>
                <w:color w:val="FF0000"/>
                <w:sz w:val="28"/>
                <w:szCs w:val="28"/>
                <w:lang w:eastAsia="fr-FR"/>
              </w:rPr>
            </w:pPr>
            <w:r w:rsidRPr="00B667F7">
              <w:rPr>
                <w:rFonts w:eastAsia="Times New Roman"/>
                <w:b/>
                <w:bCs/>
                <w:color w:val="FF0000"/>
                <w:sz w:val="28"/>
                <w:szCs w:val="28"/>
                <w:lang w:eastAsia="fr-FR"/>
              </w:rPr>
              <w:t>21%</w:t>
            </w:r>
          </w:p>
        </w:tc>
        <w:tc>
          <w:tcPr>
            <w:tcW w:w="1340" w:type="dxa"/>
            <w:tcBorders>
              <w:top w:val="nil"/>
              <w:left w:val="nil"/>
              <w:bottom w:val="nil"/>
              <w:right w:val="nil"/>
            </w:tcBorders>
            <w:shd w:val="clear" w:color="auto" w:fill="auto"/>
            <w:noWrap/>
            <w:vAlign w:val="center"/>
            <w:hideMark/>
          </w:tcPr>
          <w:p w14:paraId="68A4ADB9" w14:textId="77777777" w:rsidR="00B667F7" w:rsidRPr="00B667F7" w:rsidRDefault="00B667F7" w:rsidP="00B667F7">
            <w:pPr>
              <w:suppressAutoHyphens w:val="0"/>
              <w:spacing w:before="0" w:after="0"/>
              <w:jc w:val="center"/>
              <w:rPr>
                <w:rFonts w:eastAsia="Times New Roman"/>
                <w:b/>
                <w:bCs/>
                <w:color w:val="FF0000"/>
                <w:sz w:val="28"/>
                <w:szCs w:val="28"/>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10A99316" w14:textId="77777777" w:rsidR="00B667F7" w:rsidRPr="00B667F7" w:rsidRDefault="00B667F7" w:rsidP="00B667F7">
            <w:pPr>
              <w:suppressAutoHyphens w:val="0"/>
              <w:spacing w:before="0" w:after="0"/>
              <w:jc w:val="center"/>
              <w:rPr>
                <w:rFonts w:ascii="Times New Roman" w:eastAsia="Times New Roman" w:hAnsi="Times New Roman" w:cs="Times New Roman"/>
                <w:b/>
                <w:bCs/>
                <w:sz w:val="24"/>
                <w:szCs w:val="24"/>
                <w:lang w:eastAsia="fr-FR"/>
              </w:rPr>
            </w:pPr>
            <w:r w:rsidRPr="00B667F7">
              <w:rPr>
                <w:rFonts w:ascii="Times New Roman" w:eastAsia="Times New Roman" w:hAnsi="Times New Roman" w:cs="Times New Roman"/>
                <w:b/>
                <w:bCs/>
                <w:sz w:val="24"/>
                <w:szCs w:val="24"/>
                <w:lang w:eastAsia="fr-FR"/>
              </w:rPr>
              <w:t>Taux de Visibilité sur les cartons</w:t>
            </w:r>
          </w:p>
        </w:tc>
        <w:tc>
          <w:tcPr>
            <w:tcW w:w="2159" w:type="dxa"/>
            <w:tcBorders>
              <w:top w:val="single" w:sz="4" w:space="0" w:color="auto"/>
              <w:left w:val="nil"/>
              <w:bottom w:val="single" w:sz="4" w:space="0" w:color="auto"/>
              <w:right w:val="single" w:sz="4" w:space="0" w:color="auto"/>
            </w:tcBorders>
            <w:shd w:val="clear" w:color="auto" w:fill="auto"/>
            <w:noWrap/>
            <w:vAlign w:val="center"/>
            <w:hideMark/>
          </w:tcPr>
          <w:p w14:paraId="547C76A7" w14:textId="77777777" w:rsidR="00B667F7" w:rsidRPr="00B667F7" w:rsidRDefault="00B667F7" w:rsidP="00B667F7">
            <w:pPr>
              <w:suppressAutoHyphens w:val="0"/>
              <w:spacing w:before="0" w:after="0"/>
              <w:jc w:val="center"/>
              <w:rPr>
                <w:rFonts w:ascii="Times New Roman" w:eastAsia="Times New Roman" w:hAnsi="Times New Roman" w:cs="Times New Roman"/>
                <w:b/>
                <w:bCs/>
                <w:sz w:val="26"/>
                <w:szCs w:val="26"/>
                <w:lang w:eastAsia="fr-FR"/>
              </w:rPr>
            </w:pPr>
            <w:r w:rsidRPr="00B667F7">
              <w:rPr>
                <w:rFonts w:ascii="Times New Roman" w:eastAsia="Times New Roman" w:hAnsi="Times New Roman" w:cs="Times New Roman"/>
                <w:b/>
                <w:bCs/>
                <w:sz w:val="26"/>
                <w:szCs w:val="26"/>
                <w:lang w:eastAsia="fr-FR"/>
              </w:rPr>
              <w:t>80%</w:t>
            </w:r>
          </w:p>
        </w:tc>
        <w:tc>
          <w:tcPr>
            <w:tcW w:w="1840" w:type="dxa"/>
            <w:tcBorders>
              <w:top w:val="nil"/>
              <w:left w:val="nil"/>
              <w:bottom w:val="single" w:sz="4" w:space="0" w:color="auto"/>
              <w:right w:val="single" w:sz="4" w:space="0" w:color="auto"/>
            </w:tcBorders>
            <w:shd w:val="clear" w:color="auto" w:fill="auto"/>
            <w:vAlign w:val="center"/>
            <w:hideMark/>
          </w:tcPr>
          <w:p w14:paraId="45E0BF55" w14:textId="77777777" w:rsidR="00B667F7" w:rsidRPr="00B667F7" w:rsidRDefault="00B667F7" w:rsidP="00B667F7">
            <w:pPr>
              <w:suppressAutoHyphens w:val="0"/>
              <w:spacing w:before="0" w:after="0"/>
              <w:jc w:val="center"/>
              <w:rPr>
                <w:rFonts w:eastAsia="Times New Roman"/>
                <w:b/>
                <w:bCs/>
                <w:color w:val="FF0000"/>
                <w:sz w:val="28"/>
                <w:szCs w:val="28"/>
                <w:lang w:eastAsia="fr-FR"/>
              </w:rPr>
            </w:pPr>
            <w:r w:rsidRPr="00B667F7">
              <w:rPr>
                <w:rFonts w:eastAsia="Times New Roman"/>
                <w:b/>
                <w:bCs/>
                <w:color w:val="FF0000"/>
                <w:sz w:val="28"/>
                <w:szCs w:val="28"/>
                <w:lang w:eastAsia="fr-FR"/>
              </w:rPr>
              <w:t>21%</w:t>
            </w:r>
          </w:p>
        </w:tc>
      </w:tr>
    </w:tbl>
    <w:p w14:paraId="4B66C47D" w14:textId="77777777" w:rsidR="00B667F7" w:rsidRPr="0084123B" w:rsidRDefault="00B667F7" w:rsidP="00BD4ECD">
      <w:pPr>
        <w:pStyle w:val="Paragraphedeliste"/>
        <w:spacing w:before="0" w:after="0" w:line="360" w:lineRule="auto"/>
        <w:ind w:left="0"/>
        <w:rPr>
          <w:color w:val="FF0000"/>
        </w:rPr>
      </w:pPr>
    </w:p>
    <w:p w14:paraId="453D7714" w14:textId="5B82B9A2" w:rsidR="00CB751C" w:rsidRPr="0084123B" w:rsidRDefault="00CB751C" w:rsidP="00BD4ECD">
      <w:pPr>
        <w:pStyle w:val="Paragraphedeliste"/>
        <w:spacing w:before="0" w:after="0" w:line="360" w:lineRule="auto"/>
        <w:ind w:left="0"/>
        <w:rPr>
          <w:color w:val="FF0000"/>
        </w:rPr>
      </w:pPr>
    </w:p>
    <w:p w14:paraId="7436C780" w14:textId="77777777" w:rsidR="002702B0" w:rsidRDefault="002702B0" w:rsidP="00DB56F6">
      <w:pPr>
        <w:pStyle w:val="Paragraphedeliste"/>
        <w:spacing w:before="0" w:after="0" w:line="360" w:lineRule="auto"/>
        <w:ind w:left="0"/>
        <w:rPr>
          <w:color w:val="FF0000"/>
        </w:rPr>
      </w:pPr>
    </w:p>
    <w:p w14:paraId="72EA48FC" w14:textId="77777777" w:rsidR="00B667F7" w:rsidRDefault="00B667F7" w:rsidP="00DB56F6">
      <w:pPr>
        <w:pStyle w:val="Paragraphedeliste"/>
        <w:spacing w:before="0" w:after="0" w:line="360" w:lineRule="auto"/>
        <w:ind w:left="0"/>
        <w:rPr>
          <w:color w:val="FF0000"/>
        </w:rPr>
      </w:pPr>
    </w:p>
    <w:p w14:paraId="20FED293" w14:textId="77777777" w:rsidR="00B667F7" w:rsidRDefault="00B667F7" w:rsidP="00DB56F6">
      <w:pPr>
        <w:pStyle w:val="Paragraphedeliste"/>
        <w:spacing w:before="0" w:after="0" w:line="360" w:lineRule="auto"/>
        <w:ind w:left="0"/>
        <w:rPr>
          <w:color w:val="FF0000"/>
        </w:rPr>
      </w:pPr>
    </w:p>
    <w:p w14:paraId="6AE121F3" w14:textId="77777777" w:rsidR="00B667F7" w:rsidRDefault="00B667F7" w:rsidP="00DB56F6">
      <w:pPr>
        <w:pStyle w:val="Paragraphedeliste"/>
        <w:spacing w:before="0" w:after="0" w:line="360" w:lineRule="auto"/>
        <w:ind w:left="0"/>
        <w:rPr>
          <w:color w:val="FF0000"/>
        </w:rPr>
      </w:pPr>
    </w:p>
    <w:p w14:paraId="59E04B3B" w14:textId="77777777" w:rsidR="00B667F7" w:rsidRDefault="00B667F7" w:rsidP="00DB56F6">
      <w:pPr>
        <w:pStyle w:val="Paragraphedeliste"/>
        <w:spacing w:before="0" w:after="0" w:line="360" w:lineRule="auto"/>
        <w:ind w:left="0"/>
        <w:rPr>
          <w:color w:val="FF0000"/>
        </w:rPr>
      </w:pPr>
    </w:p>
    <w:p w14:paraId="0CB2FC44" w14:textId="77777777" w:rsidR="00B667F7" w:rsidRDefault="00B667F7" w:rsidP="00DB56F6">
      <w:pPr>
        <w:pStyle w:val="Paragraphedeliste"/>
        <w:spacing w:before="0" w:after="0" w:line="360" w:lineRule="auto"/>
        <w:ind w:left="0"/>
        <w:rPr>
          <w:color w:val="FF0000"/>
        </w:rPr>
      </w:pPr>
    </w:p>
    <w:p w14:paraId="49846A69" w14:textId="77777777" w:rsidR="00B667F7" w:rsidRDefault="00B667F7" w:rsidP="00DB56F6">
      <w:pPr>
        <w:pStyle w:val="Paragraphedeliste"/>
        <w:spacing w:before="0" w:after="0" w:line="360" w:lineRule="auto"/>
        <w:ind w:left="0"/>
        <w:rPr>
          <w:color w:val="FF0000"/>
        </w:rPr>
      </w:pPr>
    </w:p>
    <w:p w14:paraId="77F31056" w14:textId="77777777" w:rsidR="00B667F7" w:rsidRDefault="00B667F7" w:rsidP="00DB56F6">
      <w:pPr>
        <w:pStyle w:val="Paragraphedeliste"/>
        <w:spacing w:before="0" w:after="0" w:line="360" w:lineRule="auto"/>
        <w:ind w:left="0"/>
        <w:rPr>
          <w:color w:val="FF0000"/>
        </w:rPr>
      </w:pPr>
    </w:p>
    <w:p w14:paraId="42C6BD69" w14:textId="77777777" w:rsidR="00B667F7" w:rsidRPr="00B667F7" w:rsidRDefault="00B667F7" w:rsidP="00DB56F6">
      <w:pPr>
        <w:pStyle w:val="Paragraphedeliste"/>
        <w:spacing w:before="0" w:after="0" w:line="360" w:lineRule="auto"/>
        <w:ind w:left="0"/>
      </w:pPr>
    </w:p>
    <w:p w14:paraId="61A4B4E2" w14:textId="1FC1EA88" w:rsidR="00CB751C" w:rsidRPr="00B667F7" w:rsidRDefault="00B667F7" w:rsidP="00BD4ECD">
      <w:pPr>
        <w:pStyle w:val="Paragraphedeliste"/>
        <w:spacing w:before="0" w:after="0" w:line="360" w:lineRule="auto"/>
        <w:ind w:left="0"/>
        <w:rPr>
          <w:rFonts w:ascii="Times New Roman" w:hAnsi="Times New Roman" w:cs="Times New Roman"/>
          <w:b/>
          <w:bCs/>
          <w:sz w:val="26"/>
          <w:szCs w:val="26"/>
          <w:u w:val="single"/>
        </w:rPr>
      </w:pPr>
      <w:r w:rsidRPr="00B667F7">
        <w:rPr>
          <w:rFonts w:ascii="Times New Roman" w:hAnsi="Times New Roman" w:cs="Times New Roman"/>
          <w:b/>
          <w:bCs/>
          <w:sz w:val="26"/>
          <w:szCs w:val="26"/>
          <w:u w:val="single"/>
        </w:rPr>
        <w:t>COMMERCIALE EDITH</w:t>
      </w:r>
    </w:p>
    <w:tbl>
      <w:tblPr>
        <w:tblW w:w="15906" w:type="dxa"/>
        <w:tblCellMar>
          <w:left w:w="70" w:type="dxa"/>
          <w:right w:w="70" w:type="dxa"/>
        </w:tblCellMar>
        <w:tblLook w:val="04A0" w:firstRow="1" w:lastRow="0" w:firstColumn="1" w:lastColumn="0" w:noHBand="0" w:noVBand="1"/>
      </w:tblPr>
      <w:tblGrid>
        <w:gridCol w:w="1520"/>
        <w:gridCol w:w="1310"/>
        <w:gridCol w:w="1660"/>
        <w:gridCol w:w="2876"/>
        <w:gridCol w:w="1340"/>
        <w:gridCol w:w="3380"/>
        <w:gridCol w:w="1060"/>
        <w:gridCol w:w="1100"/>
        <w:gridCol w:w="1660"/>
      </w:tblGrid>
      <w:tr w:rsidR="00B667F7" w:rsidRPr="00B667F7" w14:paraId="57498F87" w14:textId="77777777" w:rsidTr="00B667F7">
        <w:trPr>
          <w:trHeight w:val="660"/>
        </w:trPr>
        <w:tc>
          <w:tcPr>
            <w:tcW w:w="1520"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612F84FD" w14:textId="77777777" w:rsidR="00B667F7" w:rsidRPr="00B667F7" w:rsidRDefault="00B667F7" w:rsidP="00B667F7">
            <w:pPr>
              <w:suppressAutoHyphens w:val="0"/>
              <w:spacing w:before="0" w:after="0"/>
              <w:jc w:val="center"/>
              <w:rPr>
                <w:rFonts w:ascii="Times New Roman" w:eastAsia="Times New Roman" w:hAnsi="Times New Roman" w:cs="Times New Roman"/>
                <w:b/>
                <w:bCs/>
                <w:sz w:val="26"/>
                <w:szCs w:val="26"/>
                <w:lang w:eastAsia="fr-FR"/>
              </w:rPr>
            </w:pPr>
            <w:r w:rsidRPr="00B667F7">
              <w:rPr>
                <w:rFonts w:ascii="Times New Roman" w:eastAsia="Times New Roman" w:hAnsi="Times New Roman" w:cs="Times New Roman"/>
                <w:b/>
                <w:bCs/>
                <w:sz w:val="26"/>
                <w:szCs w:val="26"/>
                <w:lang w:eastAsia="fr-FR"/>
              </w:rPr>
              <w:t>Date</w:t>
            </w:r>
          </w:p>
        </w:tc>
        <w:tc>
          <w:tcPr>
            <w:tcW w:w="1310" w:type="dxa"/>
            <w:tcBorders>
              <w:top w:val="single" w:sz="4" w:space="0" w:color="auto"/>
              <w:left w:val="nil"/>
              <w:bottom w:val="single" w:sz="4" w:space="0" w:color="auto"/>
              <w:right w:val="single" w:sz="4" w:space="0" w:color="auto"/>
            </w:tcBorders>
            <w:shd w:val="clear" w:color="000000" w:fill="92D050"/>
            <w:vAlign w:val="center"/>
            <w:hideMark/>
          </w:tcPr>
          <w:p w14:paraId="770DBEB7" w14:textId="77777777" w:rsidR="00B667F7" w:rsidRPr="00B667F7" w:rsidRDefault="00B667F7" w:rsidP="00B667F7">
            <w:pPr>
              <w:suppressAutoHyphens w:val="0"/>
              <w:spacing w:before="0" w:after="0"/>
              <w:jc w:val="center"/>
              <w:rPr>
                <w:rFonts w:ascii="Times New Roman" w:eastAsia="Times New Roman" w:hAnsi="Times New Roman" w:cs="Times New Roman"/>
                <w:b/>
                <w:bCs/>
                <w:sz w:val="26"/>
                <w:szCs w:val="26"/>
                <w:lang w:eastAsia="fr-FR"/>
              </w:rPr>
            </w:pPr>
            <w:r w:rsidRPr="00B667F7">
              <w:rPr>
                <w:rFonts w:ascii="Times New Roman" w:eastAsia="Times New Roman" w:hAnsi="Times New Roman" w:cs="Times New Roman"/>
                <w:b/>
                <w:bCs/>
                <w:sz w:val="26"/>
                <w:szCs w:val="26"/>
                <w:lang w:eastAsia="fr-FR"/>
              </w:rPr>
              <w:t>N° pièce / BL</w:t>
            </w:r>
          </w:p>
        </w:tc>
        <w:tc>
          <w:tcPr>
            <w:tcW w:w="1660" w:type="dxa"/>
            <w:tcBorders>
              <w:top w:val="single" w:sz="4" w:space="0" w:color="auto"/>
              <w:left w:val="nil"/>
              <w:bottom w:val="single" w:sz="4" w:space="0" w:color="auto"/>
              <w:right w:val="single" w:sz="4" w:space="0" w:color="auto"/>
            </w:tcBorders>
            <w:shd w:val="clear" w:color="000000" w:fill="92D050"/>
            <w:vAlign w:val="center"/>
            <w:hideMark/>
          </w:tcPr>
          <w:p w14:paraId="655A6665" w14:textId="77777777" w:rsidR="00B667F7" w:rsidRPr="00B667F7" w:rsidRDefault="00B667F7" w:rsidP="00B667F7">
            <w:pPr>
              <w:suppressAutoHyphens w:val="0"/>
              <w:spacing w:before="0" w:after="0"/>
              <w:jc w:val="center"/>
              <w:rPr>
                <w:rFonts w:ascii="Times New Roman" w:eastAsia="Times New Roman" w:hAnsi="Times New Roman" w:cs="Times New Roman"/>
                <w:b/>
                <w:bCs/>
                <w:sz w:val="26"/>
                <w:szCs w:val="26"/>
                <w:lang w:eastAsia="fr-FR"/>
              </w:rPr>
            </w:pPr>
            <w:r w:rsidRPr="00B667F7">
              <w:rPr>
                <w:rFonts w:ascii="Times New Roman" w:eastAsia="Times New Roman" w:hAnsi="Times New Roman" w:cs="Times New Roman"/>
                <w:b/>
                <w:bCs/>
                <w:sz w:val="26"/>
                <w:szCs w:val="26"/>
                <w:lang w:eastAsia="fr-FR"/>
              </w:rPr>
              <w:t>N° Client</w:t>
            </w:r>
          </w:p>
        </w:tc>
        <w:tc>
          <w:tcPr>
            <w:tcW w:w="2876" w:type="dxa"/>
            <w:tcBorders>
              <w:top w:val="single" w:sz="4" w:space="0" w:color="auto"/>
              <w:left w:val="nil"/>
              <w:bottom w:val="single" w:sz="4" w:space="0" w:color="auto"/>
              <w:right w:val="single" w:sz="4" w:space="0" w:color="auto"/>
            </w:tcBorders>
            <w:shd w:val="clear" w:color="000000" w:fill="92D050"/>
            <w:vAlign w:val="center"/>
            <w:hideMark/>
          </w:tcPr>
          <w:p w14:paraId="58170A87" w14:textId="77777777" w:rsidR="00B667F7" w:rsidRPr="00B667F7" w:rsidRDefault="00B667F7" w:rsidP="00B667F7">
            <w:pPr>
              <w:suppressAutoHyphens w:val="0"/>
              <w:spacing w:before="0" w:after="0"/>
              <w:jc w:val="left"/>
              <w:rPr>
                <w:rFonts w:ascii="Times New Roman" w:eastAsia="Times New Roman" w:hAnsi="Times New Roman" w:cs="Times New Roman"/>
                <w:b/>
                <w:bCs/>
                <w:sz w:val="26"/>
                <w:szCs w:val="26"/>
                <w:lang w:eastAsia="fr-FR"/>
              </w:rPr>
            </w:pPr>
            <w:r w:rsidRPr="00B667F7">
              <w:rPr>
                <w:rFonts w:ascii="Times New Roman" w:eastAsia="Times New Roman" w:hAnsi="Times New Roman" w:cs="Times New Roman"/>
                <w:b/>
                <w:bCs/>
                <w:sz w:val="26"/>
                <w:szCs w:val="26"/>
                <w:lang w:eastAsia="fr-FR"/>
              </w:rPr>
              <w:t>Nom Client</w:t>
            </w:r>
          </w:p>
        </w:tc>
        <w:tc>
          <w:tcPr>
            <w:tcW w:w="1340" w:type="dxa"/>
            <w:tcBorders>
              <w:top w:val="single" w:sz="4" w:space="0" w:color="auto"/>
              <w:left w:val="nil"/>
              <w:bottom w:val="single" w:sz="4" w:space="0" w:color="auto"/>
              <w:right w:val="single" w:sz="4" w:space="0" w:color="auto"/>
            </w:tcBorders>
            <w:shd w:val="clear" w:color="000000" w:fill="92D050"/>
            <w:vAlign w:val="center"/>
            <w:hideMark/>
          </w:tcPr>
          <w:p w14:paraId="06FBD515" w14:textId="77777777" w:rsidR="00B667F7" w:rsidRPr="00B667F7" w:rsidRDefault="00B667F7" w:rsidP="00B667F7">
            <w:pPr>
              <w:suppressAutoHyphens w:val="0"/>
              <w:spacing w:before="0" w:after="0"/>
              <w:jc w:val="center"/>
              <w:rPr>
                <w:rFonts w:ascii="Times New Roman" w:eastAsia="Times New Roman" w:hAnsi="Times New Roman" w:cs="Times New Roman"/>
                <w:b/>
                <w:bCs/>
                <w:sz w:val="26"/>
                <w:szCs w:val="26"/>
                <w:lang w:eastAsia="fr-FR"/>
              </w:rPr>
            </w:pPr>
            <w:r w:rsidRPr="00B667F7">
              <w:rPr>
                <w:rFonts w:ascii="Times New Roman" w:eastAsia="Times New Roman" w:hAnsi="Times New Roman" w:cs="Times New Roman"/>
                <w:b/>
                <w:bCs/>
                <w:sz w:val="26"/>
                <w:szCs w:val="26"/>
                <w:lang w:eastAsia="fr-FR"/>
              </w:rPr>
              <w:t xml:space="preserve"> Code Article</w:t>
            </w:r>
          </w:p>
        </w:tc>
        <w:tc>
          <w:tcPr>
            <w:tcW w:w="3380" w:type="dxa"/>
            <w:tcBorders>
              <w:top w:val="single" w:sz="4" w:space="0" w:color="auto"/>
              <w:left w:val="nil"/>
              <w:bottom w:val="single" w:sz="4" w:space="0" w:color="auto"/>
              <w:right w:val="single" w:sz="4" w:space="0" w:color="auto"/>
            </w:tcBorders>
            <w:shd w:val="clear" w:color="000000" w:fill="92D050"/>
            <w:vAlign w:val="center"/>
            <w:hideMark/>
          </w:tcPr>
          <w:p w14:paraId="062A39A9" w14:textId="77777777" w:rsidR="00B667F7" w:rsidRPr="00B667F7" w:rsidRDefault="00B667F7" w:rsidP="00B667F7">
            <w:pPr>
              <w:suppressAutoHyphens w:val="0"/>
              <w:spacing w:before="0" w:after="0"/>
              <w:jc w:val="center"/>
              <w:rPr>
                <w:rFonts w:ascii="Times New Roman" w:eastAsia="Times New Roman" w:hAnsi="Times New Roman" w:cs="Times New Roman"/>
                <w:b/>
                <w:bCs/>
                <w:sz w:val="26"/>
                <w:szCs w:val="26"/>
                <w:lang w:eastAsia="fr-FR"/>
              </w:rPr>
            </w:pPr>
            <w:r w:rsidRPr="00B667F7">
              <w:rPr>
                <w:rFonts w:ascii="Times New Roman" w:eastAsia="Times New Roman" w:hAnsi="Times New Roman" w:cs="Times New Roman"/>
                <w:b/>
                <w:bCs/>
                <w:sz w:val="26"/>
                <w:szCs w:val="26"/>
                <w:lang w:eastAsia="fr-FR"/>
              </w:rPr>
              <w:t>Article</w:t>
            </w:r>
          </w:p>
        </w:tc>
        <w:tc>
          <w:tcPr>
            <w:tcW w:w="1060" w:type="dxa"/>
            <w:tcBorders>
              <w:top w:val="single" w:sz="4" w:space="0" w:color="auto"/>
              <w:left w:val="nil"/>
              <w:bottom w:val="single" w:sz="4" w:space="0" w:color="auto"/>
              <w:right w:val="single" w:sz="4" w:space="0" w:color="auto"/>
            </w:tcBorders>
            <w:shd w:val="clear" w:color="000000" w:fill="92D050"/>
            <w:vAlign w:val="center"/>
            <w:hideMark/>
          </w:tcPr>
          <w:p w14:paraId="1CF2B042" w14:textId="77777777" w:rsidR="00B667F7" w:rsidRPr="00B667F7" w:rsidRDefault="00B667F7" w:rsidP="00B667F7">
            <w:pPr>
              <w:suppressAutoHyphens w:val="0"/>
              <w:spacing w:before="0" w:after="0"/>
              <w:jc w:val="center"/>
              <w:rPr>
                <w:rFonts w:ascii="Times New Roman" w:eastAsia="Times New Roman" w:hAnsi="Times New Roman" w:cs="Times New Roman"/>
                <w:b/>
                <w:bCs/>
                <w:sz w:val="26"/>
                <w:szCs w:val="26"/>
                <w:lang w:eastAsia="fr-FR"/>
              </w:rPr>
            </w:pPr>
            <w:proofErr w:type="spellStart"/>
            <w:r w:rsidRPr="00B667F7">
              <w:rPr>
                <w:rFonts w:ascii="Times New Roman" w:eastAsia="Times New Roman" w:hAnsi="Times New Roman" w:cs="Times New Roman"/>
                <w:b/>
                <w:bCs/>
                <w:sz w:val="26"/>
                <w:szCs w:val="26"/>
                <w:lang w:eastAsia="fr-FR"/>
              </w:rPr>
              <w:t>Qte</w:t>
            </w:r>
            <w:proofErr w:type="spellEnd"/>
          </w:p>
        </w:tc>
        <w:tc>
          <w:tcPr>
            <w:tcW w:w="1100" w:type="dxa"/>
            <w:tcBorders>
              <w:top w:val="single" w:sz="4" w:space="0" w:color="auto"/>
              <w:left w:val="nil"/>
              <w:bottom w:val="single" w:sz="4" w:space="0" w:color="auto"/>
              <w:right w:val="single" w:sz="4" w:space="0" w:color="auto"/>
            </w:tcBorders>
            <w:shd w:val="clear" w:color="000000" w:fill="92D050"/>
            <w:vAlign w:val="center"/>
            <w:hideMark/>
          </w:tcPr>
          <w:p w14:paraId="25609FBB" w14:textId="77777777" w:rsidR="00B667F7" w:rsidRPr="00B667F7" w:rsidRDefault="00B667F7" w:rsidP="00B667F7">
            <w:pPr>
              <w:suppressAutoHyphens w:val="0"/>
              <w:spacing w:before="0" w:after="0"/>
              <w:jc w:val="center"/>
              <w:rPr>
                <w:rFonts w:ascii="Times New Roman" w:eastAsia="Times New Roman" w:hAnsi="Times New Roman" w:cs="Times New Roman"/>
                <w:b/>
                <w:bCs/>
                <w:sz w:val="26"/>
                <w:szCs w:val="26"/>
                <w:lang w:eastAsia="fr-FR"/>
              </w:rPr>
            </w:pPr>
            <w:r w:rsidRPr="00B667F7">
              <w:rPr>
                <w:rFonts w:ascii="Times New Roman" w:eastAsia="Times New Roman" w:hAnsi="Times New Roman" w:cs="Times New Roman"/>
                <w:b/>
                <w:bCs/>
                <w:sz w:val="26"/>
                <w:szCs w:val="26"/>
                <w:lang w:eastAsia="fr-FR"/>
              </w:rPr>
              <w:t>P.U</w:t>
            </w:r>
          </w:p>
        </w:tc>
        <w:tc>
          <w:tcPr>
            <w:tcW w:w="1660" w:type="dxa"/>
            <w:tcBorders>
              <w:top w:val="single" w:sz="4" w:space="0" w:color="auto"/>
              <w:left w:val="nil"/>
              <w:bottom w:val="single" w:sz="4" w:space="0" w:color="auto"/>
              <w:right w:val="single" w:sz="4" w:space="0" w:color="auto"/>
            </w:tcBorders>
            <w:shd w:val="clear" w:color="000000" w:fill="92D050"/>
            <w:vAlign w:val="center"/>
            <w:hideMark/>
          </w:tcPr>
          <w:p w14:paraId="06DC94EA" w14:textId="77777777" w:rsidR="00B667F7" w:rsidRPr="00B667F7" w:rsidRDefault="00B667F7" w:rsidP="00B667F7">
            <w:pPr>
              <w:suppressAutoHyphens w:val="0"/>
              <w:spacing w:before="0" w:after="0"/>
              <w:jc w:val="center"/>
              <w:rPr>
                <w:rFonts w:ascii="Times New Roman" w:eastAsia="Times New Roman" w:hAnsi="Times New Roman" w:cs="Times New Roman"/>
                <w:b/>
                <w:bCs/>
                <w:sz w:val="26"/>
                <w:szCs w:val="26"/>
                <w:lang w:eastAsia="fr-FR"/>
              </w:rPr>
            </w:pPr>
            <w:r w:rsidRPr="00B667F7">
              <w:rPr>
                <w:rFonts w:ascii="Times New Roman" w:eastAsia="Times New Roman" w:hAnsi="Times New Roman" w:cs="Times New Roman"/>
                <w:b/>
                <w:bCs/>
                <w:sz w:val="26"/>
                <w:szCs w:val="26"/>
                <w:lang w:eastAsia="fr-FR"/>
              </w:rPr>
              <w:t>Montant</w:t>
            </w:r>
          </w:p>
        </w:tc>
      </w:tr>
      <w:tr w:rsidR="00B667F7" w:rsidRPr="00B667F7" w14:paraId="3D665C2A" w14:textId="77777777" w:rsidTr="00B667F7">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3C140290"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01/07/2025</w:t>
            </w:r>
          </w:p>
        </w:tc>
        <w:tc>
          <w:tcPr>
            <w:tcW w:w="1310" w:type="dxa"/>
            <w:tcBorders>
              <w:top w:val="nil"/>
              <w:left w:val="nil"/>
              <w:bottom w:val="single" w:sz="4" w:space="0" w:color="auto"/>
              <w:right w:val="single" w:sz="4" w:space="0" w:color="auto"/>
            </w:tcBorders>
            <w:shd w:val="clear" w:color="auto" w:fill="auto"/>
            <w:vAlign w:val="center"/>
            <w:hideMark/>
          </w:tcPr>
          <w:p w14:paraId="66B323F4"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/0331</w:t>
            </w:r>
          </w:p>
        </w:tc>
        <w:tc>
          <w:tcPr>
            <w:tcW w:w="1660" w:type="dxa"/>
            <w:tcBorders>
              <w:top w:val="nil"/>
              <w:left w:val="nil"/>
              <w:bottom w:val="single" w:sz="4" w:space="0" w:color="auto"/>
              <w:right w:val="single" w:sz="4" w:space="0" w:color="auto"/>
            </w:tcBorders>
            <w:shd w:val="clear" w:color="auto" w:fill="auto"/>
            <w:noWrap/>
            <w:vAlign w:val="center"/>
            <w:hideMark/>
          </w:tcPr>
          <w:p w14:paraId="01773916"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YD41PP002</w:t>
            </w:r>
          </w:p>
        </w:tc>
        <w:tc>
          <w:tcPr>
            <w:tcW w:w="2876" w:type="dxa"/>
            <w:tcBorders>
              <w:top w:val="nil"/>
              <w:left w:val="nil"/>
              <w:bottom w:val="single" w:sz="4" w:space="0" w:color="auto"/>
              <w:right w:val="single" w:sz="4" w:space="0" w:color="auto"/>
            </w:tcBorders>
            <w:shd w:val="clear" w:color="auto" w:fill="auto"/>
            <w:vAlign w:val="center"/>
            <w:hideMark/>
          </w:tcPr>
          <w:p w14:paraId="55D5B49E" w14:textId="77777777" w:rsidR="00B667F7" w:rsidRPr="00B667F7" w:rsidRDefault="00B667F7" w:rsidP="00B667F7">
            <w:pPr>
              <w:suppressAutoHyphens w:val="0"/>
              <w:spacing w:before="0" w:after="0"/>
              <w:jc w:val="left"/>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CLIENT DIVERS EDITH</w:t>
            </w:r>
          </w:p>
        </w:tc>
        <w:tc>
          <w:tcPr>
            <w:tcW w:w="1340" w:type="dxa"/>
            <w:tcBorders>
              <w:top w:val="nil"/>
              <w:left w:val="nil"/>
              <w:bottom w:val="single" w:sz="4" w:space="0" w:color="auto"/>
              <w:right w:val="single" w:sz="4" w:space="0" w:color="auto"/>
            </w:tcBorders>
            <w:shd w:val="clear" w:color="auto" w:fill="auto"/>
            <w:noWrap/>
            <w:vAlign w:val="center"/>
            <w:hideMark/>
          </w:tcPr>
          <w:p w14:paraId="027EF103"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RA100001</w:t>
            </w:r>
          </w:p>
        </w:tc>
        <w:tc>
          <w:tcPr>
            <w:tcW w:w="3380" w:type="dxa"/>
            <w:tcBorders>
              <w:top w:val="nil"/>
              <w:left w:val="nil"/>
              <w:bottom w:val="single" w:sz="4" w:space="0" w:color="auto"/>
              <w:right w:val="single" w:sz="4" w:space="0" w:color="auto"/>
            </w:tcBorders>
            <w:shd w:val="clear" w:color="auto" w:fill="auto"/>
            <w:noWrap/>
            <w:vAlign w:val="center"/>
            <w:hideMark/>
          </w:tcPr>
          <w:p w14:paraId="5AF0B656" w14:textId="77777777" w:rsidR="00B667F7" w:rsidRPr="00B667F7" w:rsidRDefault="00B667F7" w:rsidP="00B667F7">
            <w:pPr>
              <w:suppressAutoHyphens w:val="0"/>
              <w:spacing w:before="0" w:after="0"/>
              <w:jc w:val="left"/>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HUILE CEL'OR 1L CT 15</w:t>
            </w:r>
          </w:p>
        </w:tc>
        <w:tc>
          <w:tcPr>
            <w:tcW w:w="1060" w:type="dxa"/>
            <w:tcBorders>
              <w:top w:val="nil"/>
              <w:left w:val="nil"/>
              <w:bottom w:val="single" w:sz="4" w:space="0" w:color="auto"/>
              <w:right w:val="single" w:sz="4" w:space="0" w:color="auto"/>
            </w:tcBorders>
            <w:shd w:val="clear" w:color="auto" w:fill="auto"/>
            <w:noWrap/>
            <w:vAlign w:val="center"/>
            <w:hideMark/>
          </w:tcPr>
          <w:p w14:paraId="5F8FEE90"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3</w:t>
            </w:r>
          </w:p>
        </w:tc>
        <w:tc>
          <w:tcPr>
            <w:tcW w:w="1100" w:type="dxa"/>
            <w:tcBorders>
              <w:top w:val="nil"/>
              <w:left w:val="nil"/>
              <w:bottom w:val="single" w:sz="4" w:space="0" w:color="auto"/>
              <w:right w:val="single" w:sz="4" w:space="0" w:color="auto"/>
            </w:tcBorders>
            <w:shd w:val="clear" w:color="auto" w:fill="auto"/>
            <w:noWrap/>
            <w:vAlign w:val="center"/>
            <w:hideMark/>
          </w:tcPr>
          <w:p w14:paraId="2FBFFBAE"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20 000</w:t>
            </w:r>
          </w:p>
        </w:tc>
        <w:tc>
          <w:tcPr>
            <w:tcW w:w="1660" w:type="dxa"/>
            <w:tcBorders>
              <w:top w:val="nil"/>
              <w:left w:val="nil"/>
              <w:bottom w:val="single" w:sz="4" w:space="0" w:color="auto"/>
              <w:right w:val="single" w:sz="4" w:space="0" w:color="auto"/>
            </w:tcBorders>
            <w:shd w:val="clear" w:color="auto" w:fill="auto"/>
            <w:noWrap/>
            <w:vAlign w:val="center"/>
            <w:hideMark/>
          </w:tcPr>
          <w:p w14:paraId="7327153B"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60 000</w:t>
            </w:r>
          </w:p>
        </w:tc>
      </w:tr>
      <w:tr w:rsidR="00B667F7" w:rsidRPr="00B667F7" w14:paraId="69992CD5" w14:textId="77777777" w:rsidTr="00B667F7">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1AEA881C"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01/07/2025</w:t>
            </w:r>
          </w:p>
        </w:tc>
        <w:tc>
          <w:tcPr>
            <w:tcW w:w="1310" w:type="dxa"/>
            <w:tcBorders>
              <w:top w:val="nil"/>
              <w:left w:val="nil"/>
              <w:bottom w:val="single" w:sz="4" w:space="0" w:color="auto"/>
              <w:right w:val="single" w:sz="4" w:space="0" w:color="auto"/>
            </w:tcBorders>
            <w:shd w:val="clear" w:color="auto" w:fill="auto"/>
            <w:vAlign w:val="center"/>
            <w:hideMark/>
          </w:tcPr>
          <w:p w14:paraId="32744D46"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/0331</w:t>
            </w:r>
          </w:p>
        </w:tc>
        <w:tc>
          <w:tcPr>
            <w:tcW w:w="1660" w:type="dxa"/>
            <w:tcBorders>
              <w:top w:val="nil"/>
              <w:left w:val="nil"/>
              <w:bottom w:val="single" w:sz="4" w:space="0" w:color="auto"/>
              <w:right w:val="single" w:sz="4" w:space="0" w:color="auto"/>
            </w:tcBorders>
            <w:shd w:val="clear" w:color="auto" w:fill="auto"/>
            <w:noWrap/>
            <w:vAlign w:val="center"/>
            <w:hideMark/>
          </w:tcPr>
          <w:p w14:paraId="32C54BA0"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YD41PP002</w:t>
            </w:r>
          </w:p>
        </w:tc>
        <w:tc>
          <w:tcPr>
            <w:tcW w:w="2876" w:type="dxa"/>
            <w:tcBorders>
              <w:top w:val="nil"/>
              <w:left w:val="nil"/>
              <w:bottom w:val="single" w:sz="4" w:space="0" w:color="auto"/>
              <w:right w:val="single" w:sz="4" w:space="0" w:color="auto"/>
            </w:tcBorders>
            <w:shd w:val="clear" w:color="auto" w:fill="auto"/>
            <w:vAlign w:val="center"/>
            <w:hideMark/>
          </w:tcPr>
          <w:p w14:paraId="55F300C1" w14:textId="77777777" w:rsidR="00B667F7" w:rsidRPr="00B667F7" w:rsidRDefault="00B667F7" w:rsidP="00B667F7">
            <w:pPr>
              <w:suppressAutoHyphens w:val="0"/>
              <w:spacing w:before="0" w:after="0"/>
              <w:jc w:val="left"/>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CLIENT DIVERS EDITH</w:t>
            </w:r>
          </w:p>
        </w:tc>
        <w:tc>
          <w:tcPr>
            <w:tcW w:w="1340" w:type="dxa"/>
            <w:tcBorders>
              <w:top w:val="nil"/>
              <w:left w:val="nil"/>
              <w:bottom w:val="single" w:sz="4" w:space="0" w:color="auto"/>
              <w:right w:val="single" w:sz="4" w:space="0" w:color="auto"/>
            </w:tcBorders>
            <w:shd w:val="clear" w:color="auto" w:fill="auto"/>
            <w:noWrap/>
            <w:vAlign w:val="center"/>
            <w:hideMark/>
          </w:tcPr>
          <w:p w14:paraId="6670DED4"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RA100002</w:t>
            </w:r>
          </w:p>
        </w:tc>
        <w:tc>
          <w:tcPr>
            <w:tcW w:w="3380" w:type="dxa"/>
            <w:tcBorders>
              <w:top w:val="nil"/>
              <w:left w:val="nil"/>
              <w:bottom w:val="single" w:sz="4" w:space="0" w:color="auto"/>
              <w:right w:val="single" w:sz="4" w:space="0" w:color="auto"/>
            </w:tcBorders>
            <w:shd w:val="clear" w:color="auto" w:fill="auto"/>
            <w:noWrap/>
            <w:vAlign w:val="center"/>
            <w:hideMark/>
          </w:tcPr>
          <w:p w14:paraId="13214861" w14:textId="77777777" w:rsidR="00B667F7" w:rsidRPr="00B667F7" w:rsidRDefault="00B667F7" w:rsidP="00B667F7">
            <w:pPr>
              <w:suppressAutoHyphens w:val="0"/>
              <w:spacing w:before="0" w:after="0"/>
              <w:jc w:val="left"/>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HUILE CEL'OR 5L CT 3</w:t>
            </w:r>
          </w:p>
        </w:tc>
        <w:tc>
          <w:tcPr>
            <w:tcW w:w="1060" w:type="dxa"/>
            <w:tcBorders>
              <w:top w:val="nil"/>
              <w:left w:val="nil"/>
              <w:bottom w:val="single" w:sz="4" w:space="0" w:color="auto"/>
              <w:right w:val="single" w:sz="4" w:space="0" w:color="auto"/>
            </w:tcBorders>
            <w:shd w:val="clear" w:color="auto" w:fill="auto"/>
            <w:noWrap/>
            <w:vAlign w:val="center"/>
            <w:hideMark/>
          </w:tcPr>
          <w:p w14:paraId="7EE27126"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2</w:t>
            </w:r>
          </w:p>
        </w:tc>
        <w:tc>
          <w:tcPr>
            <w:tcW w:w="1100" w:type="dxa"/>
            <w:tcBorders>
              <w:top w:val="nil"/>
              <w:left w:val="nil"/>
              <w:bottom w:val="single" w:sz="4" w:space="0" w:color="auto"/>
              <w:right w:val="single" w:sz="4" w:space="0" w:color="auto"/>
            </w:tcBorders>
            <w:shd w:val="clear" w:color="auto" w:fill="auto"/>
            <w:noWrap/>
            <w:vAlign w:val="center"/>
            <w:hideMark/>
          </w:tcPr>
          <w:p w14:paraId="501BBCAF"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20 000</w:t>
            </w:r>
          </w:p>
        </w:tc>
        <w:tc>
          <w:tcPr>
            <w:tcW w:w="1660" w:type="dxa"/>
            <w:tcBorders>
              <w:top w:val="nil"/>
              <w:left w:val="nil"/>
              <w:bottom w:val="single" w:sz="4" w:space="0" w:color="auto"/>
              <w:right w:val="single" w:sz="4" w:space="0" w:color="auto"/>
            </w:tcBorders>
            <w:shd w:val="clear" w:color="auto" w:fill="auto"/>
            <w:noWrap/>
            <w:vAlign w:val="center"/>
            <w:hideMark/>
          </w:tcPr>
          <w:p w14:paraId="53226568"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40 000</w:t>
            </w:r>
          </w:p>
        </w:tc>
      </w:tr>
      <w:tr w:rsidR="00B667F7" w:rsidRPr="00B667F7" w14:paraId="4D9E1F7B" w14:textId="77777777" w:rsidTr="00B667F7">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3459D05B"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01/07/2025</w:t>
            </w:r>
          </w:p>
        </w:tc>
        <w:tc>
          <w:tcPr>
            <w:tcW w:w="1310" w:type="dxa"/>
            <w:tcBorders>
              <w:top w:val="nil"/>
              <w:left w:val="nil"/>
              <w:bottom w:val="single" w:sz="4" w:space="0" w:color="auto"/>
              <w:right w:val="single" w:sz="4" w:space="0" w:color="auto"/>
            </w:tcBorders>
            <w:shd w:val="clear" w:color="auto" w:fill="auto"/>
            <w:vAlign w:val="center"/>
            <w:hideMark/>
          </w:tcPr>
          <w:p w14:paraId="749AF8E4"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/0334</w:t>
            </w:r>
          </w:p>
        </w:tc>
        <w:tc>
          <w:tcPr>
            <w:tcW w:w="1660" w:type="dxa"/>
            <w:tcBorders>
              <w:top w:val="nil"/>
              <w:left w:val="nil"/>
              <w:bottom w:val="single" w:sz="4" w:space="0" w:color="auto"/>
              <w:right w:val="single" w:sz="4" w:space="0" w:color="auto"/>
            </w:tcBorders>
            <w:shd w:val="clear" w:color="auto" w:fill="auto"/>
            <w:noWrap/>
            <w:vAlign w:val="center"/>
            <w:hideMark/>
          </w:tcPr>
          <w:p w14:paraId="784B27C1"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YD41PP002</w:t>
            </w:r>
          </w:p>
        </w:tc>
        <w:tc>
          <w:tcPr>
            <w:tcW w:w="2876" w:type="dxa"/>
            <w:tcBorders>
              <w:top w:val="nil"/>
              <w:left w:val="nil"/>
              <w:bottom w:val="single" w:sz="4" w:space="0" w:color="auto"/>
              <w:right w:val="single" w:sz="4" w:space="0" w:color="auto"/>
            </w:tcBorders>
            <w:shd w:val="clear" w:color="auto" w:fill="auto"/>
            <w:vAlign w:val="center"/>
            <w:hideMark/>
          </w:tcPr>
          <w:p w14:paraId="76410ABA" w14:textId="77777777" w:rsidR="00B667F7" w:rsidRPr="00B667F7" w:rsidRDefault="00B667F7" w:rsidP="00B667F7">
            <w:pPr>
              <w:suppressAutoHyphens w:val="0"/>
              <w:spacing w:before="0" w:after="0"/>
              <w:jc w:val="left"/>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CLIENT DIVERS EDITH</w:t>
            </w:r>
          </w:p>
        </w:tc>
        <w:tc>
          <w:tcPr>
            <w:tcW w:w="1340" w:type="dxa"/>
            <w:tcBorders>
              <w:top w:val="nil"/>
              <w:left w:val="nil"/>
              <w:bottom w:val="single" w:sz="4" w:space="0" w:color="auto"/>
              <w:right w:val="single" w:sz="4" w:space="0" w:color="auto"/>
            </w:tcBorders>
            <w:shd w:val="clear" w:color="auto" w:fill="auto"/>
            <w:noWrap/>
            <w:vAlign w:val="center"/>
            <w:hideMark/>
          </w:tcPr>
          <w:p w14:paraId="384565E6"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RA100002</w:t>
            </w:r>
          </w:p>
        </w:tc>
        <w:tc>
          <w:tcPr>
            <w:tcW w:w="3380" w:type="dxa"/>
            <w:tcBorders>
              <w:top w:val="nil"/>
              <w:left w:val="nil"/>
              <w:bottom w:val="single" w:sz="4" w:space="0" w:color="auto"/>
              <w:right w:val="single" w:sz="4" w:space="0" w:color="auto"/>
            </w:tcBorders>
            <w:shd w:val="clear" w:color="auto" w:fill="auto"/>
            <w:noWrap/>
            <w:vAlign w:val="center"/>
            <w:hideMark/>
          </w:tcPr>
          <w:p w14:paraId="59630AC9" w14:textId="77777777" w:rsidR="00B667F7" w:rsidRPr="00B667F7" w:rsidRDefault="00B667F7" w:rsidP="00B667F7">
            <w:pPr>
              <w:suppressAutoHyphens w:val="0"/>
              <w:spacing w:before="0" w:after="0"/>
              <w:jc w:val="left"/>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HUILE CEL'OR 5L CT 3</w:t>
            </w:r>
          </w:p>
        </w:tc>
        <w:tc>
          <w:tcPr>
            <w:tcW w:w="1060" w:type="dxa"/>
            <w:tcBorders>
              <w:top w:val="nil"/>
              <w:left w:val="nil"/>
              <w:bottom w:val="single" w:sz="4" w:space="0" w:color="auto"/>
              <w:right w:val="single" w:sz="4" w:space="0" w:color="auto"/>
            </w:tcBorders>
            <w:shd w:val="clear" w:color="auto" w:fill="auto"/>
            <w:noWrap/>
            <w:vAlign w:val="center"/>
            <w:hideMark/>
          </w:tcPr>
          <w:p w14:paraId="47A19FE1"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2</w:t>
            </w:r>
          </w:p>
        </w:tc>
        <w:tc>
          <w:tcPr>
            <w:tcW w:w="1100" w:type="dxa"/>
            <w:tcBorders>
              <w:top w:val="nil"/>
              <w:left w:val="nil"/>
              <w:bottom w:val="single" w:sz="4" w:space="0" w:color="auto"/>
              <w:right w:val="single" w:sz="4" w:space="0" w:color="auto"/>
            </w:tcBorders>
            <w:shd w:val="clear" w:color="auto" w:fill="auto"/>
            <w:noWrap/>
            <w:vAlign w:val="center"/>
            <w:hideMark/>
          </w:tcPr>
          <w:p w14:paraId="1E7F52EE"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20 000</w:t>
            </w:r>
          </w:p>
        </w:tc>
        <w:tc>
          <w:tcPr>
            <w:tcW w:w="1660" w:type="dxa"/>
            <w:tcBorders>
              <w:top w:val="nil"/>
              <w:left w:val="nil"/>
              <w:bottom w:val="single" w:sz="4" w:space="0" w:color="auto"/>
              <w:right w:val="single" w:sz="4" w:space="0" w:color="auto"/>
            </w:tcBorders>
            <w:shd w:val="clear" w:color="auto" w:fill="auto"/>
            <w:noWrap/>
            <w:vAlign w:val="center"/>
            <w:hideMark/>
          </w:tcPr>
          <w:p w14:paraId="159D4649"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40 000</w:t>
            </w:r>
          </w:p>
        </w:tc>
      </w:tr>
      <w:tr w:rsidR="00B667F7" w:rsidRPr="00B667F7" w14:paraId="0E769171" w14:textId="77777777" w:rsidTr="00B667F7">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462A9E08"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03/07/2025</w:t>
            </w:r>
          </w:p>
        </w:tc>
        <w:tc>
          <w:tcPr>
            <w:tcW w:w="1310" w:type="dxa"/>
            <w:tcBorders>
              <w:top w:val="nil"/>
              <w:left w:val="nil"/>
              <w:bottom w:val="single" w:sz="4" w:space="0" w:color="auto"/>
              <w:right w:val="single" w:sz="4" w:space="0" w:color="auto"/>
            </w:tcBorders>
            <w:shd w:val="clear" w:color="auto" w:fill="auto"/>
            <w:vAlign w:val="center"/>
            <w:hideMark/>
          </w:tcPr>
          <w:p w14:paraId="6BFD6568"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/0349</w:t>
            </w:r>
          </w:p>
        </w:tc>
        <w:tc>
          <w:tcPr>
            <w:tcW w:w="1660" w:type="dxa"/>
            <w:tcBorders>
              <w:top w:val="nil"/>
              <w:left w:val="nil"/>
              <w:bottom w:val="single" w:sz="4" w:space="0" w:color="auto"/>
              <w:right w:val="single" w:sz="4" w:space="0" w:color="auto"/>
            </w:tcBorders>
            <w:shd w:val="clear" w:color="auto" w:fill="auto"/>
            <w:noWrap/>
            <w:vAlign w:val="center"/>
            <w:hideMark/>
          </w:tcPr>
          <w:p w14:paraId="73283213"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YD41PP002</w:t>
            </w:r>
          </w:p>
        </w:tc>
        <w:tc>
          <w:tcPr>
            <w:tcW w:w="2876" w:type="dxa"/>
            <w:tcBorders>
              <w:top w:val="nil"/>
              <w:left w:val="nil"/>
              <w:bottom w:val="single" w:sz="4" w:space="0" w:color="auto"/>
              <w:right w:val="single" w:sz="4" w:space="0" w:color="auto"/>
            </w:tcBorders>
            <w:shd w:val="clear" w:color="auto" w:fill="auto"/>
            <w:vAlign w:val="center"/>
            <w:hideMark/>
          </w:tcPr>
          <w:p w14:paraId="6816074C" w14:textId="77777777" w:rsidR="00B667F7" w:rsidRPr="00B667F7" w:rsidRDefault="00B667F7" w:rsidP="00B667F7">
            <w:pPr>
              <w:suppressAutoHyphens w:val="0"/>
              <w:spacing w:before="0" w:after="0"/>
              <w:jc w:val="left"/>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CLIENT DIVERS EDITH</w:t>
            </w:r>
          </w:p>
        </w:tc>
        <w:tc>
          <w:tcPr>
            <w:tcW w:w="1340" w:type="dxa"/>
            <w:tcBorders>
              <w:top w:val="nil"/>
              <w:left w:val="nil"/>
              <w:bottom w:val="single" w:sz="4" w:space="0" w:color="auto"/>
              <w:right w:val="single" w:sz="4" w:space="0" w:color="auto"/>
            </w:tcBorders>
            <w:shd w:val="clear" w:color="auto" w:fill="auto"/>
            <w:noWrap/>
            <w:vAlign w:val="center"/>
            <w:hideMark/>
          </w:tcPr>
          <w:p w14:paraId="3022ED50"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RA100003</w:t>
            </w:r>
          </w:p>
        </w:tc>
        <w:tc>
          <w:tcPr>
            <w:tcW w:w="3380" w:type="dxa"/>
            <w:tcBorders>
              <w:top w:val="nil"/>
              <w:left w:val="nil"/>
              <w:bottom w:val="single" w:sz="4" w:space="0" w:color="auto"/>
              <w:right w:val="single" w:sz="4" w:space="0" w:color="auto"/>
            </w:tcBorders>
            <w:shd w:val="clear" w:color="auto" w:fill="auto"/>
            <w:noWrap/>
            <w:vAlign w:val="center"/>
            <w:hideMark/>
          </w:tcPr>
          <w:p w14:paraId="46F6F5D2" w14:textId="77777777" w:rsidR="00B667F7" w:rsidRPr="00B667F7" w:rsidRDefault="00B667F7" w:rsidP="00B667F7">
            <w:pPr>
              <w:suppressAutoHyphens w:val="0"/>
              <w:spacing w:before="0" w:after="0"/>
              <w:jc w:val="left"/>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HUILE CEL'OR BIDON 20L</w:t>
            </w:r>
          </w:p>
        </w:tc>
        <w:tc>
          <w:tcPr>
            <w:tcW w:w="1060" w:type="dxa"/>
            <w:tcBorders>
              <w:top w:val="nil"/>
              <w:left w:val="nil"/>
              <w:bottom w:val="single" w:sz="4" w:space="0" w:color="auto"/>
              <w:right w:val="single" w:sz="4" w:space="0" w:color="auto"/>
            </w:tcBorders>
            <w:shd w:val="clear" w:color="auto" w:fill="auto"/>
            <w:noWrap/>
            <w:vAlign w:val="center"/>
            <w:hideMark/>
          </w:tcPr>
          <w:p w14:paraId="0B415860"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50</w:t>
            </w:r>
          </w:p>
        </w:tc>
        <w:tc>
          <w:tcPr>
            <w:tcW w:w="1100" w:type="dxa"/>
            <w:tcBorders>
              <w:top w:val="nil"/>
              <w:left w:val="nil"/>
              <w:bottom w:val="single" w:sz="4" w:space="0" w:color="auto"/>
              <w:right w:val="single" w:sz="4" w:space="0" w:color="auto"/>
            </w:tcBorders>
            <w:shd w:val="clear" w:color="auto" w:fill="auto"/>
            <w:noWrap/>
            <w:vAlign w:val="center"/>
            <w:hideMark/>
          </w:tcPr>
          <w:p w14:paraId="64E8219B"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25 500</w:t>
            </w:r>
          </w:p>
        </w:tc>
        <w:tc>
          <w:tcPr>
            <w:tcW w:w="1660" w:type="dxa"/>
            <w:tcBorders>
              <w:top w:val="nil"/>
              <w:left w:val="nil"/>
              <w:bottom w:val="single" w:sz="4" w:space="0" w:color="auto"/>
              <w:right w:val="single" w:sz="4" w:space="0" w:color="auto"/>
            </w:tcBorders>
            <w:shd w:val="clear" w:color="auto" w:fill="auto"/>
            <w:noWrap/>
            <w:vAlign w:val="center"/>
            <w:hideMark/>
          </w:tcPr>
          <w:p w14:paraId="385E2322"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1 275 000</w:t>
            </w:r>
          </w:p>
        </w:tc>
      </w:tr>
      <w:tr w:rsidR="00B667F7" w:rsidRPr="00B667F7" w14:paraId="112C68F1" w14:textId="77777777" w:rsidTr="00B667F7">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75B65777"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03/07/2025</w:t>
            </w:r>
          </w:p>
        </w:tc>
        <w:tc>
          <w:tcPr>
            <w:tcW w:w="1310" w:type="dxa"/>
            <w:tcBorders>
              <w:top w:val="nil"/>
              <w:left w:val="nil"/>
              <w:bottom w:val="single" w:sz="4" w:space="0" w:color="auto"/>
              <w:right w:val="single" w:sz="4" w:space="0" w:color="auto"/>
            </w:tcBorders>
            <w:shd w:val="clear" w:color="auto" w:fill="auto"/>
            <w:vAlign w:val="center"/>
            <w:hideMark/>
          </w:tcPr>
          <w:p w14:paraId="6F467201"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/0348</w:t>
            </w:r>
          </w:p>
        </w:tc>
        <w:tc>
          <w:tcPr>
            <w:tcW w:w="1660" w:type="dxa"/>
            <w:tcBorders>
              <w:top w:val="nil"/>
              <w:left w:val="nil"/>
              <w:bottom w:val="single" w:sz="4" w:space="0" w:color="auto"/>
              <w:right w:val="single" w:sz="4" w:space="0" w:color="auto"/>
            </w:tcBorders>
            <w:shd w:val="clear" w:color="auto" w:fill="auto"/>
            <w:noWrap/>
            <w:vAlign w:val="center"/>
            <w:hideMark/>
          </w:tcPr>
          <w:p w14:paraId="7C908147"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YD41PP002</w:t>
            </w:r>
          </w:p>
        </w:tc>
        <w:tc>
          <w:tcPr>
            <w:tcW w:w="2876" w:type="dxa"/>
            <w:tcBorders>
              <w:top w:val="nil"/>
              <w:left w:val="nil"/>
              <w:bottom w:val="single" w:sz="4" w:space="0" w:color="auto"/>
              <w:right w:val="single" w:sz="4" w:space="0" w:color="auto"/>
            </w:tcBorders>
            <w:shd w:val="clear" w:color="auto" w:fill="auto"/>
            <w:vAlign w:val="center"/>
            <w:hideMark/>
          </w:tcPr>
          <w:p w14:paraId="4EBC76CE" w14:textId="77777777" w:rsidR="00B667F7" w:rsidRPr="00B667F7" w:rsidRDefault="00B667F7" w:rsidP="00B667F7">
            <w:pPr>
              <w:suppressAutoHyphens w:val="0"/>
              <w:spacing w:before="0" w:after="0"/>
              <w:jc w:val="left"/>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CLIENT DIVERS EDITH</w:t>
            </w:r>
          </w:p>
        </w:tc>
        <w:tc>
          <w:tcPr>
            <w:tcW w:w="1340" w:type="dxa"/>
            <w:tcBorders>
              <w:top w:val="nil"/>
              <w:left w:val="nil"/>
              <w:bottom w:val="single" w:sz="4" w:space="0" w:color="auto"/>
              <w:right w:val="single" w:sz="4" w:space="0" w:color="auto"/>
            </w:tcBorders>
            <w:shd w:val="clear" w:color="auto" w:fill="auto"/>
            <w:noWrap/>
            <w:vAlign w:val="center"/>
            <w:hideMark/>
          </w:tcPr>
          <w:p w14:paraId="2F2699F9"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RA100003</w:t>
            </w:r>
          </w:p>
        </w:tc>
        <w:tc>
          <w:tcPr>
            <w:tcW w:w="3380" w:type="dxa"/>
            <w:tcBorders>
              <w:top w:val="nil"/>
              <w:left w:val="nil"/>
              <w:bottom w:val="single" w:sz="4" w:space="0" w:color="auto"/>
              <w:right w:val="single" w:sz="4" w:space="0" w:color="auto"/>
            </w:tcBorders>
            <w:shd w:val="clear" w:color="auto" w:fill="auto"/>
            <w:noWrap/>
            <w:vAlign w:val="center"/>
            <w:hideMark/>
          </w:tcPr>
          <w:p w14:paraId="76EDB6D3" w14:textId="77777777" w:rsidR="00B667F7" w:rsidRPr="00B667F7" w:rsidRDefault="00B667F7" w:rsidP="00B667F7">
            <w:pPr>
              <w:suppressAutoHyphens w:val="0"/>
              <w:spacing w:before="0" w:after="0"/>
              <w:jc w:val="left"/>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HUILE CEL'OR BIDON 20L</w:t>
            </w:r>
          </w:p>
        </w:tc>
        <w:tc>
          <w:tcPr>
            <w:tcW w:w="1060" w:type="dxa"/>
            <w:tcBorders>
              <w:top w:val="nil"/>
              <w:left w:val="nil"/>
              <w:bottom w:val="single" w:sz="4" w:space="0" w:color="auto"/>
              <w:right w:val="single" w:sz="4" w:space="0" w:color="auto"/>
            </w:tcBorders>
            <w:shd w:val="clear" w:color="auto" w:fill="auto"/>
            <w:noWrap/>
            <w:vAlign w:val="center"/>
            <w:hideMark/>
          </w:tcPr>
          <w:p w14:paraId="188BC6E6"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50</w:t>
            </w:r>
          </w:p>
        </w:tc>
        <w:tc>
          <w:tcPr>
            <w:tcW w:w="1100" w:type="dxa"/>
            <w:tcBorders>
              <w:top w:val="nil"/>
              <w:left w:val="nil"/>
              <w:bottom w:val="single" w:sz="4" w:space="0" w:color="auto"/>
              <w:right w:val="single" w:sz="4" w:space="0" w:color="auto"/>
            </w:tcBorders>
            <w:shd w:val="clear" w:color="auto" w:fill="auto"/>
            <w:noWrap/>
            <w:vAlign w:val="center"/>
            <w:hideMark/>
          </w:tcPr>
          <w:p w14:paraId="455A1DFA"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25 500</w:t>
            </w:r>
          </w:p>
        </w:tc>
        <w:tc>
          <w:tcPr>
            <w:tcW w:w="1660" w:type="dxa"/>
            <w:tcBorders>
              <w:top w:val="nil"/>
              <w:left w:val="nil"/>
              <w:bottom w:val="single" w:sz="4" w:space="0" w:color="auto"/>
              <w:right w:val="single" w:sz="4" w:space="0" w:color="auto"/>
            </w:tcBorders>
            <w:shd w:val="clear" w:color="auto" w:fill="auto"/>
            <w:noWrap/>
            <w:vAlign w:val="center"/>
            <w:hideMark/>
          </w:tcPr>
          <w:p w14:paraId="2D3CD10B"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1 275 000</w:t>
            </w:r>
          </w:p>
        </w:tc>
      </w:tr>
      <w:tr w:rsidR="00B667F7" w:rsidRPr="00B667F7" w14:paraId="077B095D" w14:textId="77777777" w:rsidTr="00B667F7">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6FC2A623"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04/07/2025</w:t>
            </w:r>
          </w:p>
        </w:tc>
        <w:tc>
          <w:tcPr>
            <w:tcW w:w="1310" w:type="dxa"/>
            <w:tcBorders>
              <w:top w:val="nil"/>
              <w:left w:val="nil"/>
              <w:bottom w:val="single" w:sz="4" w:space="0" w:color="auto"/>
              <w:right w:val="single" w:sz="4" w:space="0" w:color="auto"/>
            </w:tcBorders>
            <w:shd w:val="clear" w:color="auto" w:fill="auto"/>
            <w:vAlign w:val="center"/>
            <w:hideMark/>
          </w:tcPr>
          <w:p w14:paraId="196C7C96"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/0361</w:t>
            </w:r>
          </w:p>
        </w:tc>
        <w:tc>
          <w:tcPr>
            <w:tcW w:w="1660" w:type="dxa"/>
            <w:tcBorders>
              <w:top w:val="nil"/>
              <w:left w:val="nil"/>
              <w:bottom w:val="single" w:sz="4" w:space="0" w:color="auto"/>
              <w:right w:val="single" w:sz="4" w:space="0" w:color="auto"/>
            </w:tcBorders>
            <w:shd w:val="clear" w:color="auto" w:fill="auto"/>
            <w:noWrap/>
            <w:vAlign w:val="center"/>
            <w:hideMark/>
          </w:tcPr>
          <w:p w14:paraId="71F4414F"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YD41PP002</w:t>
            </w:r>
          </w:p>
        </w:tc>
        <w:tc>
          <w:tcPr>
            <w:tcW w:w="2876" w:type="dxa"/>
            <w:tcBorders>
              <w:top w:val="nil"/>
              <w:left w:val="nil"/>
              <w:bottom w:val="single" w:sz="4" w:space="0" w:color="auto"/>
              <w:right w:val="single" w:sz="4" w:space="0" w:color="auto"/>
            </w:tcBorders>
            <w:shd w:val="clear" w:color="auto" w:fill="auto"/>
            <w:vAlign w:val="center"/>
            <w:hideMark/>
          </w:tcPr>
          <w:p w14:paraId="427A6418" w14:textId="77777777" w:rsidR="00B667F7" w:rsidRPr="00B667F7" w:rsidRDefault="00B667F7" w:rsidP="00B667F7">
            <w:pPr>
              <w:suppressAutoHyphens w:val="0"/>
              <w:spacing w:before="0" w:after="0"/>
              <w:jc w:val="left"/>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CLIENT DIVERS EDITH</w:t>
            </w:r>
          </w:p>
        </w:tc>
        <w:tc>
          <w:tcPr>
            <w:tcW w:w="1340" w:type="dxa"/>
            <w:tcBorders>
              <w:top w:val="nil"/>
              <w:left w:val="nil"/>
              <w:bottom w:val="single" w:sz="4" w:space="0" w:color="auto"/>
              <w:right w:val="single" w:sz="4" w:space="0" w:color="auto"/>
            </w:tcBorders>
            <w:shd w:val="clear" w:color="auto" w:fill="auto"/>
            <w:noWrap/>
            <w:vAlign w:val="center"/>
            <w:hideMark/>
          </w:tcPr>
          <w:p w14:paraId="6C5EB1E0"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RA100002</w:t>
            </w:r>
          </w:p>
        </w:tc>
        <w:tc>
          <w:tcPr>
            <w:tcW w:w="3380" w:type="dxa"/>
            <w:tcBorders>
              <w:top w:val="nil"/>
              <w:left w:val="nil"/>
              <w:bottom w:val="single" w:sz="4" w:space="0" w:color="auto"/>
              <w:right w:val="single" w:sz="4" w:space="0" w:color="auto"/>
            </w:tcBorders>
            <w:shd w:val="clear" w:color="auto" w:fill="auto"/>
            <w:noWrap/>
            <w:vAlign w:val="center"/>
            <w:hideMark/>
          </w:tcPr>
          <w:p w14:paraId="07DAD152" w14:textId="77777777" w:rsidR="00B667F7" w:rsidRPr="00B667F7" w:rsidRDefault="00B667F7" w:rsidP="00B667F7">
            <w:pPr>
              <w:suppressAutoHyphens w:val="0"/>
              <w:spacing w:before="0" w:after="0"/>
              <w:jc w:val="left"/>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HUILE CEL'OR 5L CT 3</w:t>
            </w:r>
          </w:p>
        </w:tc>
        <w:tc>
          <w:tcPr>
            <w:tcW w:w="1060" w:type="dxa"/>
            <w:tcBorders>
              <w:top w:val="nil"/>
              <w:left w:val="nil"/>
              <w:bottom w:val="single" w:sz="4" w:space="0" w:color="auto"/>
              <w:right w:val="single" w:sz="4" w:space="0" w:color="auto"/>
            </w:tcBorders>
            <w:shd w:val="clear" w:color="auto" w:fill="auto"/>
            <w:noWrap/>
            <w:vAlign w:val="center"/>
            <w:hideMark/>
          </w:tcPr>
          <w:p w14:paraId="709CDC7A"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1</w:t>
            </w:r>
          </w:p>
        </w:tc>
        <w:tc>
          <w:tcPr>
            <w:tcW w:w="1100" w:type="dxa"/>
            <w:tcBorders>
              <w:top w:val="nil"/>
              <w:left w:val="nil"/>
              <w:bottom w:val="single" w:sz="4" w:space="0" w:color="auto"/>
              <w:right w:val="single" w:sz="4" w:space="0" w:color="auto"/>
            </w:tcBorders>
            <w:shd w:val="clear" w:color="auto" w:fill="auto"/>
            <w:noWrap/>
            <w:vAlign w:val="center"/>
            <w:hideMark/>
          </w:tcPr>
          <w:p w14:paraId="4CC31C2C"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20 000</w:t>
            </w:r>
          </w:p>
        </w:tc>
        <w:tc>
          <w:tcPr>
            <w:tcW w:w="1660" w:type="dxa"/>
            <w:tcBorders>
              <w:top w:val="nil"/>
              <w:left w:val="nil"/>
              <w:bottom w:val="single" w:sz="4" w:space="0" w:color="auto"/>
              <w:right w:val="single" w:sz="4" w:space="0" w:color="auto"/>
            </w:tcBorders>
            <w:shd w:val="clear" w:color="auto" w:fill="auto"/>
            <w:noWrap/>
            <w:vAlign w:val="center"/>
            <w:hideMark/>
          </w:tcPr>
          <w:p w14:paraId="741C9488"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20 000</w:t>
            </w:r>
          </w:p>
        </w:tc>
      </w:tr>
      <w:tr w:rsidR="00B667F7" w:rsidRPr="00B667F7" w14:paraId="2B7497E4" w14:textId="77777777" w:rsidTr="00B667F7">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1622F441"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04/07/2025</w:t>
            </w:r>
          </w:p>
        </w:tc>
        <w:tc>
          <w:tcPr>
            <w:tcW w:w="1310" w:type="dxa"/>
            <w:tcBorders>
              <w:top w:val="nil"/>
              <w:left w:val="nil"/>
              <w:bottom w:val="single" w:sz="4" w:space="0" w:color="auto"/>
              <w:right w:val="single" w:sz="4" w:space="0" w:color="auto"/>
            </w:tcBorders>
            <w:shd w:val="clear" w:color="auto" w:fill="auto"/>
            <w:vAlign w:val="center"/>
            <w:hideMark/>
          </w:tcPr>
          <w:p w14:paraId="56010F52"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/0355</w:t>
            </w:r>
          </w:p>
        </w:tc>
        <w:tc>
          <w:tcPr>
            <w:tcW w:w="1660" w:type="dxa"/>
            <w:tcBorders>
              <w:top w:val="nil"/>
              <w:left w:val="nil"/>
              <w:bottom w:val="single" w:sz="4" w:space="0" w:color="auto"/>
              <w:right w:val="single" w:sz="4" w:space="0" w:color="auto"/>
            </w:tcBorders>
            <w:shd w:val="clear" w:color="auto" w:fill="auto"/>
            <w:noWrap/>
            <w:vAlign w:val="center"/>
            <w:hideMark/>
          </w:tcPr>
          <w:p w14:paraId="01B58EFD"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YD41PP002</w:t>
            </w:r>
          </w:p>
        </w:tc>
        <w:tc>
          <w:tcPr>
            <w:tcW w:w="2876" w:type="dxa"/>
            <w:tcBorders>
              <w:top w:val="nil"/>
              <w:left w:val="nil"/>
              <w:bottom w:val="single" w:sz="4" w:space="0" w:color="auto"/>
              <w:right w:val="single" w:sz="4" w:space="0" w:color="auto"/>
            </w:tcBorders>
            <w:shd w:val="clear" w:color="auto" w:fill="auto"/>
            <w:vAlign w:val="center"/>
            <w:hideMark/>
          </w:tcPr>
          <w:p w14:paraId="2D3B3D5A" w14:textId="77777777" w:rsidR="00B667F7" w:rsidRPr="00B667F7" w:rsidRDefault="00B667F7" w:rsidP="00B667F7">
            <w:pPr>
              <w:suppressAutoHyphens w:val="0"/>
              <w:spacing w:before="0" w:after="0"/>
              <w:jc w:val="left"/>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CLIENT DIVERS EDITH</w:t>
            </w:r>
          </w:p>
        </w:tc>
        <w:tc>
          <w:tcPr>
            <w:tcW w:w="1340" w:type="dxa"/>
            <w:tcBorders>
              <w:top w:val="nil"/>
              <w:left w:val="nil"/>
              <w:bottom w:val="single" w:sz="4" w:space="0" w:color="auto"/>
              <w:right w:val="single" w:sz="4" w:space="0" w:color="auto"/>
            </w:tcBorders>
            <w:shd w:val="clear" w:color="auto" w:fill="auto"/>
            <w:noWrap/>
            <w:vAlign w:val="center"/>
            <w:hideMark/>
          </w:tcPr>
          <w:p w14:paraId="54AD7D70"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RA100003</w:t>
            </w:r>
          </w:p>
        </w:tc>
        <w:tc>
          <w:tcPr>
            <w:tcW w:w="3380" w:type="dxa"/>
            <w:tcBorders>
              <w:top w:val="nil"/>
              <w:left w:val="nil"/>
              <w:bottom w:val="single" w:sz="4" w:space="0" w:color="auto"/>
              <w:right w:val="single" w:sz="4" w:space="0" w:color="auto"/>
            </w:tcBorders>
            <w:shd w:val="clear" w:color="auto" w:fill="auto"/>
            <w:noWrap/>
            <w:vAlign w:val="center"/>
            <w:hideMark/>
          </w:tcPr>
          <w:p w14:paraId="1EB21711" w14:textId="77777777" w:rsidR="00B667F7" w:rsidRPr="00B667F7" w:rsidRDefault="00B667F7" w:rsidP="00B667F7">
            <w:pPr>
              <w:suppressAutoHyphens w:val="0"/>
              <w:spacing w:before="0" w:after="0"/>
              <w:jc w:val="left"/>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HUILE CEL'OR BIDON 20L</w:t>
            </w:r>
          </w:p>
        </w:tc>
        <w:tc>
          <w:tcPr>
            <w:tcW w:w="1060" w:type="dxa"/>
            <w:tcBorders>
              <w:top w:val="nil"/>
              <w:left w:val="nil"/>
              <w:bottom w:val="single" w:sz="4" w:space="0" w:color="auto"/>
              <w:right w:val="single" w:sz="4" w:space="0" w:color="auto"/>
            </w:tcBorders>
            <w:shd w:val="clear" w:color="auto" w:fill="auto"/>
            <w:noWrap/>
            <w:vAlign w:val="center"/>
            <w:hideMark/>
          </w:tcPr>
          <w:p w14:paraId="312BB7CD"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1</w:t>
            </w:r>
          </w:p>
        </w:tc>
        <w:tc>
          <w:tcPr>
            <w:tcW w:w="1100" w:type="dxa"/>
            <w:tcBorders>
              <w:top w:val="nil"/>
              <w:left w:val="nil"/>
              <w:bottom w:val="single" w:sz="4" w:space="0" w:color="auto"/>
              <w:right w:val="single" w:sz="4" w:space="0" w:color="auto"/>
            </w:tcBorders>
            <w:shd w:val="clear" w:color="auto" w:fill="auto"/>
            <w:noWrap/>
            <w:vAlign w:val="center"/>
            <w:hideMark/>
          </w:tcPr>
          <w:p w14:paraId="7536F807"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26 000</w:t>
            </w:r>
          </w:p>
        </w:tc>
        <w:tc>
          <w:tcPr>
            <w:tcW w:w="1660" w:type="dxa"/>
            <w:tcBorders>
              <w:top w:val="nil"/>
              <w:left w:val="nil"/>
              <w:bottom w:val="single" w:sz="4" w:space="0" w:color="auto"/>
              <w:right w:val="single" w:sz="4" w:space="0" w:color="auto"/>
            </w:tcBorders>
            <w:shd w:val="clear" w:color="auto" w:fill="auto"/>
            <w:noWrap/>
            <w:vAlign w:val="center"/>
            <w:hideMark/>
          </w:tcPr>
          <w:p w14:paraId="58D62C76"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26 000</w:t>
            </w:r>
          </w:p>
        </w:tc>
      </w:tr>
      <w:tr w:rsidR="00B667F7" w:rsidRPr="00B667F7" w14:paraId="2B3689CC" w14:textId="77777777" w:rsidTr="00B667F7">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32F3C452"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16/07/2025</w:t>
            </w:r>
          </w:p>
        </w:tc>
        <w:tc>
          <w:tcPr>
            <w:tcW w:w="1310" w:type="dxa"/>
            <w:tcBorders>
              <w:top w:val="nil"/>
              <w:left w:val="nil"/>
              <w:bottom w:val="single" w:sz="4" w:space="0" w:color="auto"/>
              <w:right w:val="single" w:sz="4" w:space="0" w:color="auto"/>
            </w:tcBorders>
            <w:shd w:val="clear" w:color="auto" w:fill="auto"/>
            <w:vAlign w:val="center"/>
            <w:hideMark/>
          </w:tcPr>
          <w:p w14:paraId="4CBF43FF"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/0414</w:t>
            </w:r>
          </w:p>
        </w:tc>
        <w:tc>
          <w:tcPr>
            <w:tcW w:w="1660" w:type="dxa"/>
            <w:tcBorders>
              <w:top w:val="nil"/>
              <w:left w:val="nil"/>
              <w:bottom w:val="single" w:sz="4" w:space="0" w:color="auto"/>
              <w:right w:val="single" w:sz="4" w:space="0" w:color="auto"/>
            </w:tcBorders>
            <w:shd w:val="clear" w:color="auto" w:fill="auto"/>
            <w:noWrap/>
            <w:vAlign w:val="center"/>
            <w:hideMark/>
          </w:tcPr>
          <w:p w14:paraId="60A06F0B"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YD41PP002</w:t>
            </w:r>
          </w:p>
        </w:tc>
        <w:tc>
          <w:tcPr>
            <w:tcW w:w="2876" w:type="dxa"/>
            <w:tcBorders>
              <w:top w:val="nil"/>
              <w:left w:val="nil"/>
              <w:bottom w:val="single" w:sz="4" w:space="0" w:color="auto"/>
              <w:right w:val="single" w:sz="4" w:space="0" w:color="auto"/>
            </w:tcBorders>
            <w:shd w:val="clear" w:color="auto" w:fill="auto"/>
            <w:vAlign w:val="center"/>
            <w:hideMark/>
          </w:tcPr>
          <w:p w14:paraId="05D0D7EF" w14:textId="77777777" w:rsidR="00B667F7" w:rsidRPr="00B667F7" w:rsidRDefault="00B667F7" w:rsidP="00B667F7">
            <w:pPr>
              <w:suppressAutoHyphens w:val="0"/>
              <w:spacing w:before="0" w:after="0"/>
              <w:jc w:val="left"/>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CLIENT DIVERS EDITH</w:t>
            </w:r>
          </w:p>
        </w:tc>
        <w:tc>
          <w:tcPr>
            <w:tcW w:w="1340" w:type="dxa"/>
            <w:tcBorders>
              <w:top w:val="nil"/>
              <w:left w:val="nil"/>
              <w:bottom w:val="single" w:sz="4" w:space="0" w:color="auto"/>
              <w:right w:val="single" w:sz="4" w:space="0" w:color="auto"/>
            </w:tcBorders>
            <w:shd w:val="clear" w:color="auto" w:fill="auto"/>
            <w:noWrap/>
            <w:vAlign w:val="center"/>
            <w:hideMark/>
          </w:tcPr>
          <w:p w14:paraId="37F8A49F"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RA100001</w:t>
            </w:r>
          </w:p>
        </w:tc>
        <w:tc>
          <w:tcPr>
            <w:tcW w:w="3380" w:type="dxa"/>
            <w:tcBorders>
              <w:top w:val="nil"/>
              <w:left w:val="nil"/>
              <w:bottom w:val="single" w:sz="4" w:space="0" w:color="auto"/>
              <w:right w:val="single" w:sz="4" w:space="0" w:color="auto"/>
            </w:tcBorders>
            <w:shd w:val="clear" w:color="auto" w:fill="auto"/>
            <w:noWrap/>
            <w:vAlign w:val="center"/>
            <w:hideMark/>
          </w:tcPr>
          <w:p w14:paraId="58D03576" w14:textId="77777777" w:rsidR="00B667F7" w:rsidRPr="00B667F7" w:rsidRDefault="00B667F7" w:rsidP="00B667F7">
            <w:pPr>
              <w:suppressAutoHyphens w:val="0"/>
              <w:spacing w:before="0" w:after="0"/>
              <w:jc w:val="left"/>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HUILE CEL'OR 1L CT 15</w:t>
            </w:r>
          </w:p>
        </w:tc>
        <w:tc>
          <w:tcPr>
            <w:tcW w:w="1060" w:type="dxa"/>
            <w:tcBorders>
              <w:top w:val="nil"/>
              <w:left w:val="nil"/>
              <w:bottom w:val="single" w:sz="4" w:space="0" w:color="auto"/>
              <w:right w:val="single" w:sz="4" w:space="0" w:color="auto"/>
            </w:tcBorders>
            <w:shd w:val="clear" w:color="auto" w:fill="auto"/>
            <w:noWrap/>
            <w:vAlign w:val="center"/>
            <w:hideMark/>
          </w:tcPr>
          <w:p w14:paraId="469FD791"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1</w:t>
            </w:r>
          </w:p>
        </w:tc>
        <w:tc>
          <w:tcPr>
            <w:tcW w:w="1100" w:type="dxa"/>
            <w:tcBorders>
              <w:top w:val="nil"/>
              <w:left w:val="nil"/>
              <w:bottom w:val="single" w:sz="4" w:space="0" w:color="auto"/>
              <w:right w:val="single" w:sz="4" w:space="0" w:color="auto"/>
            </w:tcBorders>
            <w:shd w:val="clear" w:color="auto" w:fill="auto"/>
            <w:noWrap/>
            <w:vAlign w:val="center"/>
            <w:hideMark/>
          </w:tcPr>
          <w:p w14:paraId="7D1DBE7F"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20 000</w:t>
            </w:r>
          </w:p>
        </w:tc>
        <w:tc>
          <w:tcPr>
            <w:tcW w:w="1660" w:type="dxa"/>
            <w:tcBorders>
              <w:top w:val="nil"/>
              <w:left w:val="nil"/>
              <w:bottom w:val="single" w:sz="4" w:space="0" w:color="auto"/>
              <w:right w:val="single" w:sz="4" w:space="0" w:color="auto"/>
            </w:tcBorders>
            <w:shd w:val="clear" w:color="auto" w:fill="auto"/>
            <w:noWrap/>
            <w:vAlign w:val="center"/>
            <w:hideMark/>
          </w:tcPr>
          <w:p w14:paraId="792212C2"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20 000</w:t>
            </w:r>
          </w:p>
        </w:tc>
      </w:tr>
      <w:tr w:rsidR="00B667F7" w:rsidRPr="00B667F7" w14:paraId="51A95105" w14:textId="77777777" w:rsidTr="00B667F7">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6651318C"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16/07/2025</w:t>
            </w:r>
          </w:p>
        </w:tc>
        <w:tc>
          <w:tcPr>
            <w:tcW w:w="1310" w:type="dxa"/>
            <w:tcBorders>
              <w:top w:val="nil"/>
              <w:left w:val="nil"/>
              <w:bottom w:val="single" w:sz="4" w:space="0" w:color="auto"/>
              <w:right w:val="single" w:sz="4" w:space="0" w:color="auto"/>
            </w:tcBorders>
            <w:shd w:val="clear" w:color="auto" w:fill="auto"/>
            <w:vAlign w:val="center"/>
            <w:hideMark/>
          </w:tcPr>
          <w:p w14:paraId="53E6AAEA"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/0414</w:t>
            </w:r>
          </w:p>
        </w:tc>
        <w:tc>
          <w:tcPr>
            <w:tcW w:w="1660" w:type="dxa"/>
            <w:tcBorders>
              <w:top w:val="nil"/>
              <w:left w:val="nil"/>
              <w:bottom w:val="single" w:sz="4" w:space="0" w:color="auto"/>
              <w:right w:val="single" w:sz="4" w:space="0" w:color="auto"/>
            </w:tcBorders>
            <w:shd w:val="clear" w:color="auto" w:fill="auto"/>
            <w:noWrap/>
            <w:vAlign w:val="center"/>
            <w:hideMark/>
          </w:tcPr>
          <w:p w14:paraId="5337B1CB"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YD41PP002</w:t>
            </w:r>
          </w:p>
        </w:tc>
        <w:tc>
          <w:tcPr>
            <w:tcW w:w="2876" w:type="dxa"/>
            <w:tcBorders>
              <w:top w:val="nil"/>
              <w:left w:val="nil"/>
              <w:bottom w:val="single" w:sz="4" w:space="0" w:color="auto"/>
              <w:right w:val="single" w:sz="4" w:space="0" w:color="auto"/>
            </w:tcBorders>
            <w:shd w:val="clear" w:color="auto" w:fill="auto"/>
            <w:vAlign w:val="center"/>
            <w:hideMark/>
          </w:tcPr>
          <w:p w14:paraId="1AAC89F9" w14:textId="77777777" w:rsidR="00B667F7" w:rsidRPr="00B667F7" w:rsidRDefault="00B667F7" w:rsidP="00B667F7">
            <w:pPr>
              <w:suppressAutoHyphens w:val="0"/>
              <w:spacing w:before="0" w:after="0"/>
              <w:jc w:val="left"/>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CLIENT DIVERS EDITH</w:t>
            </w:r>
          </w:p>
        </w:tc>
        <w:tc>
          <w:tcPr>
            <w:tcW w:w="1340" w:type="dxa"/>
            <w:tcBorders>
              <w:top w:val="nil"/>
              <w:left w:val="nil"/>
              <w:bottom w:val="single" w:sz="4" w:space="0" w:color="auto"/>
              <w:right w:val="single" w:sz="4" w:space="0" w:color="auto"/>
            </w:tcBorders>
            <w:shd w:val="clear" w:color="auto" w:fill="auto"/>
            <w:noWrap/>
            <w:vAlign w:val="center"/>
            <w:hideMark/>
          </w:tcPr>
          <w:p w14:paraId="6835C509"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RA100002</w:t>
            </w:r>
          </w:p>
        </w:tc>
        <w:tc>
          <w:tcPr>
            <w:tcW w:w="3380" w:type="dxa"/>
            <w:tcBorders>
              <w:top w:val="nil"/>
              <w:left w:val="nil"/>
              <w:bottom w:val="single" w:sz="4" w:space="0" w:color="auto"/>
              <w:right w:val="single" w:sz="4" w:space="0" w:color="auto"/>
            </w:tcBorders>
            <w:shd w:val="clear" w:color="auto" w:fill="auto"/>
            <w:noWrap/>
            <w:vAlign w:val="center"/>
            <w:hideMark/>
          </w:tcPr>
          <w:p w14:paraId="71D4D138" w14:textId="77777777" w:rsidR="00B667F7" w:rsidRPr="00B667F7" w:rsidRDefault="00B667F7" w:rsidP="00B667F7">
            <w:pPr>
              <w:suppressAutoHyphens w:val="0"/>
              <w:spacing w:before="0" w:after="0"/>
              <w:jc w:val="left"/>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HUILE CEL'OR 5L CT 3</w:t>
            </w:r>
          </w:p>
        </w:tc>
        <w:tc>
          <w:tcPr>
            <w:tcW w:w="1060" w:type="dxa"/>
            <w:tcBorders>
              <w:top w:val="nil"/>
              <w:left w:val="nil"/>
              <w:bottom w:val="single" w:sz="4" w:space="0" w:color="auto"/>
              <w:right w:val="single" w:sz="4" w:space="0" w:color="auto"/>
            </w:tcBorders>
            <w:shd w:val="clear" w:color="auto" w:fill="auto"/>
            <w:noWrap/>
            <w:vAlign w:val="center"/>
            <w:hideMark/>
          </w:tcPr>
          <w:p w14:paraId="0C6B4137"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2</w:t>
            </w:r>
          </w:p>
        </w:tc>
        <w:tc>
          <w:tcPr>
            <w:tcW w:w="1100" w:type="dxa"/>
            <w:tcBorders>
              <w:top w:val="nil"/>
              <w:left w:val="nil"/>
              <w:bottom w:val="single" w:sz="4" w:space="0" w:color="auto"/>
              <w:right w:val="single" w:sz="4" w:space="0" w:color="auto"/>
            </w:tcBorders>
            <w:shd w:val="clear" w:color="auto" w:fill="auto"/>
            <w:noWrap/>
            <w:vAlign w:val="center"/>
            <w:hideMark/>
          </w:tcPr>
          <w:p w14:paraId="09B195CE"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20 000</w:t>
            </w:r>
          </w:p>
        </w:tc>
        <w:tc>
          <w:tcPr>
            <w:tcW w:w="1660" w:type="dxa"/>
            <w:tcBorders>
              <w:top w:val="nil"/>
              <w:left w:val="nil"/>
              <w:bottom w:val="single" w:sz="4" w:space="0" w:color="auto"/>
              <w:right w:val="single" w:sz="4" w:space="0" w:color="auto"/>
            </w:tcBorders>
            <w:shd w:val="clear" w:color="auto" w:fill="auto"/>
            <w:noWrap/>
            <w:vAlign w:val="center"/>
            <w:hideMark/>
          </w:tcPr>
          <w:p w14:paraId="7CCCA380"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40 000</w:t>
            </w:r>
          </w:p>
        </w:tc>
      </w:tr>
      <w:tr w:rsidR="00B667F7" w:rsidRPr="00B667F7" w14:paraId="1607B473" w14:textId="77777777" w:rsidTr="00B667F7">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67961FD4"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16/07/2025</w:t>
            </w:r>
          </w:p>
        </w:tc>
        <w:tc>
          <w:tcPr>
            <w:tcW w:w="1310" w:type="dxa"/>
            <w:tcBorders>
              <w:top w:val="nil"/>
              <w:left w:val="nil"/>
              <w:bottom w:val="single" w:sz="4" w:space="0" w:color="auto"/>
              <w:right w:val="single" w:sz="4" w:space="0" w:color="auto"/>
            </w:tcBorders>
            <w:shd w:val="clear" w:color="auto" w:fill="auto"/>
            <w:vAlign w:val="center"/>
            <w:hideMark/>
          </w:tcPr>
          <w:p w14:paraId="05500141"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/0414</w:t>
            </w:r>
          </w:p>
        </w:tc>
        <w:tc>
          <w:tcPr>
            <w:tcW w:w="1660" w:type="dxa"/>
            <w:tcBorders>
              <w:top w:val="nil"/>
              <w:left w:val="nil"/>
              <w:bottom w:val="single" w:sz="4" w:space="0" w:color="auto"/>
              <w:right w:val="single" w:sz="4" w:space="0" w:color="auto"/>
            </w:tcBorders>
            <w:shd w:val="clear" w:color="auto" w:fill="auto"/>
            <w:noWrap/>
            <w:vAlign w:val="center"/>
            <w:hideMark/>
          </w:tcPr>
          <w:p w14:paraId="694CCA0A"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YD41PP002</w:t>
            </w:r>
          </w:p>
        </w:tc>
        <w:tc>
          <w:tcPr>
            <w:tcW w:w="2876" w:type="dxa"/>
            <w:tcBorders>
              <w:top w:val="nil"/>
              <w:left w:val="nil"/>
              <w:bottom w:val="single" w:sz="4" w:space="0" w:color="auto"/>
              <w:right w:val="single" w:sz="4" w:space="0" w:color="auto"/>
            </w:tcBorders>
            <w:shd w:val="clear" w:color="auto" w:fill="auto"/>
            <w:vAlign w:val="center"/>
            <w:hideMark/>
          </w:tcPr>
          <w:p w14:paraId="41EFE103" w14:textId="77777777" w:rsidR="00B667F7" w:rsidRPr="00B667F7" w:rsidRDefault="00B667F7" w:rsidP="00B667F7">
            <w:pPr>
              <w:suppressAutoHyphens w:val="0"/>
              <w:spacing w:before="0" w:after="0"/>
              <w:jc w:val="left"/>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CLIENT DIVERS EDITH</w:t>
            </w:r>
          </w:p>
        </w:tc>
        <w:tc>
          <w:tcPr>
            <w:tcW w:w="1340" w:type="dxa"/>
            <w:tcBorders>
              <w:top w:val="nil"/>
              <w:left w:val="nil"/>
              <w:bottom w:val="single" w:sz="4" w:space="0" w:color="auto"/>
              <w:right w:val="single" w:sz="4" w:space="0" w:color="auto"/>
            </w:tcBorders>
            <w:shd w:val="clear" w:color="auto" w:fill="auto"/>
            <w:noWrap/>
            <w:vAlign w:val="center"/>
            <w:hideMark/>
          </w:tcPr>
          <w:p w14:paraId="2A9801D7"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RA100003</w:t>
            </w:r>
          </w:p>
        </w:tc>
        <w:tc>
          <w:tcPr>
            <w:tcW w:w="3380" w:type="dxa"/>
            <w:tcBorders>
              <w:top w:val="nil"/>
              <w:left w:val="nil"/>
              <w:bottom w:val="single" w:sz="4" w:space="0" w:color="auto"/>
              <w:right w:val="single" w:sz="4" w:space="0" w:color="auto"/>
            </w:tcBorders>
            <w:shd w:val="clear" w:color="auto" w:fill="auto"/>
            <w:noWrap/>
            <w:vAlign w:val="center"/>
            <w:hideMark/>
          </w:tcPr>
          <w:p w14:paraId="248B4F1A" w14:textId="77777777" w:rsidR="00B667F7" w:rsidRPr="00B667F7" w:rsidRDefault="00B667F7" w:rsidP="00B667F7">
            <w:pPr>
              <w:suppressAutoHyphens w:val="0"/>
              <w:spacing w:before="0" w:after="0"/>
              <w:jc w:val="left"/>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HUILE CEL'OR BIDON 20L</w:t>
            </w:r>
          </w:p>
        </w:tc>
        <w:tc>
          <w:tcPr>
            <w:tcW w:w="1060" w:type="dxa"/>
            <w:tcBorders>
              <w:top w:val="nil"/>
              <w:left w:val="nil"/>
              <w:bottom w:val="single" w:sz="4" w:space="0" w:color="auto"/>
              <w:right w:val="single" w:sz="4" w:space="0" w:color="auto"/>
            </w:tcBorders>
            <w:shd w:val="clear" w:color="auto" w:fill="auto"/>
            <w:noWrap/>
            <w:vAlign w:val="center"/>
            <w:hideMark/>
          </w:tcPr>
          <w:p w14:paraId="0F66628D"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30</w:t>
            </w:r>
          </w:p>
        </w:tc>
        <w:tc>
          <w:tcPr>
            <w:tcW w:w="1100" w:type="dxa"/>
            <w:tcBorders>
              <w:top w:val="nil"/>
              <w:left w:val="nil"/>
              <w:bottom w:val="single" w:sz="4" w:space="0" w:color="auto"/>
              <w:right w:val="single" w:sz="4" w:space="0" w:color="auto"/>
            </w:tcBorders>
            <w:shd w:val="clear" w:color="auto" w:fill="auto"/>
            <w:noWrap/>
            <w:vAlign w:val="center"/>
            <w:hideMark/>
          </w:tcPr>
          <w:p w14:paraId="65DF8759"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25 500</w:t>
            </w:r>
          </w:p>
        </w:tc>
        <w:tc>
          <w:tcPr>
            <w:tcW w:w="1660" w:type="dxa"/>
            <w:tcBorders>
              <w:top w:val="nil"/>
              <w:left w:val="nil"/>
              <w:bottom w:val="single" w:sz="4" w:space="0" w:color="auto"/>
              <w:right w:val="single" w:sz="4" w:space="0" w:color="auto"/>
            </w:tcBorders>
            <w:shd w:val="clear" w:color="auto" w:fill="auto"/>
            <w:noWrap/>
            <w:vAlign w:val="center"/>
            <w:hideMark/>
          </w:tcPr>
          <w:p w14:paraId="4B585027"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765 000</w:t>
            </w:r>
          </w:p>
        </w:tc>
      </w:tr>
      <w:tr w:rsidR="00B667F7" w:rsidRPr="00B667F7" w14:paraId="7D403A8A" w14:textId="77777777" w:rsidTr="00B667F7">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40A24FCF"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28/07/2025</w:t>
            </w:r>
          </w:p>
        </w:tc>
        <w:tc>
          <w:tcPr>
            <w:tcW w:w="12726" w:type="dxa"/>
            <w:gridSpan w:val="7"/>
            <w:tcBorders>
              <w:top w:val="nil"/>
              <w:left w:val="nil"/>
              <w:bottom w:val="single" w:sz="4" w:space="0" w:color="auto"/>
              <w:right w:val="single" w:sz="4" w:space="0" w:color="auto"/>
            </w:tcBorders>
            <w:shd w:val="clear" w:color="auto" w:fill="auto"/>
            <w:noWrap/>
            <w:vAlign w:val="center"/>
            <w:hideMark/>
          </w:tcPr>
          <w:p w14:paraId="2DDC7C3C" w14:textId="77777777" w:rsidR="00B667F7" w:rsidRPr="00B667F7" w:rsidRDefault="00B667F7" w:rsidP="00B667F7">
            <w:pPr>
              <w:suppressAutoHyphens w:val="0"/>
              <w:spacing w:before="0" w:after="0"/>
              <w:jc w:val="left"/>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CHIFFRE D'AFFAIRE ACTION GOUVERNEMENTALE MONATELE</w:t>
            </w:r>
          </w:p>
        </w:tc>
        <w:tc>
          <w:tcPr>
            <w:tcW w:w="1660" w:type="dxa"/>
            <w:tcBorders>
              <w:top w:val="nil"/>
              <w:left w:val="nil"/>
              <w:bottom w:val="single" w:sz="4" w:space="0" w:color="auto"/>
              <w:right w:val="single" w:sz="4" w:space="0" w:color="auto"/>
            </w:tcBorders>
            <w:shd w:val="clear" w:color="auto" w:fill="auto"/>
            <w:noWrap/>
            <w:vAlign w:val="center"/>
            <w:hideMark/>
          </w:tcPr>
          <w:p w14:paraId="7E96E0EF"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316 275</w:t>
            </w:r>
          </w:p>
        </w:tc>
      </w:tr>
      <w:tr w:rsidR="00B667F7" w:rsidRPr="00B667F7" w14:paraId="408008B9" w14:textId="77777777" w:rsidTr="00B667F7">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2412BAF1"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16/07/2025</w:t>
            </w:r>
          </w:p>
        </w:tc>
        <w:tc>
          <w:tcPr>
            <w:tcW w:w="12726" w:type="dxa"/>
            <w:gridSpan w:val="7"/>
            <w:tcBorders>
              <w:top w:val="nil"/>
              <w:left w:val="nil"/>
              <w:bottom w:val="single" w:sz="4" w:space="0" w:color="auto"/>
              <w:right w:val="single" w:sz="4" w:space="0" w:color="auto"/>
            </w:tcBorders>
            <w:shd w:val="clear" w:color="auto" w:fill="auto"/>
            <w:noWrap/>
            <w:vAlign w:val="center"/>
            <w:hideMark/>
          </w:tcPr>
          <w:p w14:paraId="7D9A7E4C" w14:textId="77777777" w:rsidR="00B667F7" w:rsidRPr="00B667F7" w:rsidRDefault="00B667F7" w:rsidP="00B667F7">
            <w:pPr>
              <w:suppressAutoHyphens w:val="0"/>
              <w:spacing w:before="0" w:after="0"/>
              <w:jc w:val="left"/>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 xml:space="preserve">CHIFFRE D'AFFAIRE ACTION COMMERCIALES DANS LES MARCHES </w:t>
            </w:r>
          </w:p>
        </w:tc>
        <w:tc>
          <w:tcPr>
            <w:tcW w:w="1660" w:type="dxa"/>
            <w:tcBorders>
              <w:top w:val="nil"/>
              <w:left w:val="nil"/>
              <w:bottom w:val="single" w:sz="4" w:space="0" w:color="auto"/>
              <w:right w:val="single" w:sz="4" w:space="0" w:color="auto"/>
            </w:tcBorders>
            <w:shd w:val="clear" w:color="auto" w:fill="auto"/>
            <w:noWrap/>
            <w:vAlign w:val="center"/>
            <w:hideMark/>
          </w:tcPr>
          <w:p w14:paraId="2AEC2624"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453 500</w:t>
            </w:r>
          </w:p>
        </w:tc>
      </w:tr>
      <w:tr w:rsidR="00B667F7" w:rsidRPr="00B667F7" w14:paraId="75C24AE3" w14:textId="77777777" w:rsidTr="00B667F7">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0ADB6C4A"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11/07/2025</w:t>
            </w:r>
          </w:p>
        </w:tc>
        <w:tc>
          <w:tcPr>
            <w:tcW w:w="12726" w:type="dxa"/>
            <w:gridSpan w:val="7"/>
            <w:tcBorders>
              <w:top w:val="nil"/>
              <w:left w:val="nil"/>
              <w:bottom w:val="single" w:sz="4" w:space="0" w:color="auto"/>
              <w:right w:val="single" w:sz="4" w:space="0" w:color="auto"/>
            </w:tcBorders>
            <w:shd w:val="clear" w:color="auto" w:fill="auto"/>
            <w:noWrap/>
            <w:vAlign w:val="center"/>
            <w:hideMark/>
          </w:tcPr>
          <w:p w14:paraId="1ED60683" w14:textId="77777777" w:rsidR="00B667F7" w:rsidRPr="00B667F7" w:rsidRDefault="00B667F7" w:rsidP="00B667F7">
            <w:pPr>
              <w:suppressAutoHyphens w:val="0"/>
              <w:spacing w:before="0" w:after="0"/>
              <w:jc w:val="left"/>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 xml:space="preserve">CHIFFRE D'AFFAIRE ACTION COMMERCIALE DANS LES MARCHES </w:t>
            </w:r>
          </w:p>
        </w:tc>
        <w:tc>
          <w:tcPr>
            <w:tcW w:w="1660" w:type="dxa"/>
            <w:tcBorders>
              <w:top w:val="nil"/>
              <w:left w:val="nil"/>
              <w:bottom w:val="single" w:sz="4" w:space="0" w:color="auto"/>
              <w:right w:val="single" w:sz="4" w:space="0" w:color="auto"/>
            </w:tcBorders>
            <w:shd w:val="clear" w:color="auto" w:fill="auto"/>
            <w:noWrap/>
            <w:vAlign w:val="center"/>
            <w:hideMark/>
          </w:tcPr>
          <w:p w14:paraId="13C488D7"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699 300</w:t>
            </w:r>
          </w:p>
        </w:tc>
      </w:tr>
      <w:tr w:rsidR="00B667F7" w:rsidRPr="00B667F7" w14:paraId="0466BB53" w14:textId="77777777" w:rsidTr="00B667F7">
        <w:trPr>
          <w:trHeight w:val="330"/>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39BFDBCE"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30/07/2025</w:t>
            </w:r>
          </w:p>
        </w:tc>
        <w:tc>
          <w:tcPr>
            <w:tcW w:w="12726" w:type="dxa"/>
            <w:gridSpan w:val="7"/>
            <w:tcBorders>
              <w:top w:val="nil"/>
              <w:left w:val="nil"/>
              <w:bottom w:val="single" w:sz="4" w:space="0" w:color="auto"/>
              <w:right w:val="single" w:sz="4" w:space="0" w:color="auto"/>
            </w:tcBorders>
            <w:shd w:val="clear" w:color="auto" w:fill="auto"/>
            <w:noWrap/>
            <w:vAlign w:val="center"/>
            <w:hideMark/>
          </w:tcPr>
          <w:p w14:paraId="106032B3" w14:textId="77777777" w:rsidR="00B667F7" w:rsidRPr="00B667F7" w:rsidRDefault="00B667F7" w:rsidP="00B667F7">
            <w:pPr>
              <w:suppressAutoHyphens w:val="0"/>
              <w:spacing w:before="0" w:after="0"/>
              <w:jc w:val="left"/>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CHIFFRE D'AFFAIRE ACTION GOUVERNEMENTALE NTUI</w:t>
            </w:r>
          </w:p>
        </w:tc>
        <w:tc>
          <w:tcPr>
            <w:tcW w:w="1660" w:type="dxa"/>
            <w:tcBorders>
              <w:top w:val="nil"/>
              <w:left w:val="nil"/>
              <w:bottom w:val="single" w:sz="4" w:space="0" w:color="auto"/>
              <w:right w:val="single" w:sz="4" w:space="0" w:color="auto"/>
            </w:tcBorders>
            <w:shd w:val="clear" w:color="auto" w:fill="auto"/>
            <w:noWrap/>
            <w:vAlign w:val="center"/>
            <w:hideMark/>
          </w:tcPr>
          <w:p w14:paraId="5585ADBB" w14:textId="77777777" w:rsidR="00B667F7" w:rsidRPr="00B667F7" w:rsidRDefault="00B667F7" w:rsidP="00B667F7">
            <w:pPr>
              <w:suppressAutoHyphens w:val="0"/>
              <w:spacing w:before="0" w:after="0"/>
              <w:jc w:val="center"/>
              <w:rPr>
                <w:rFonts w:ascii="Times New Roman" w:eastAsia="Times New Roman" w:hAnsi="Times New Roman" w:cs="Times New Roman"/>
                <w:sz w:val="26"/>
                <w:szCs w:val="26"/>
                <w:lang w:eastAsia="fr-FR"/>
              </w:rPr>
            </w:pPr>
            <w:r w:rsidRPr="00B667F7">
              <w:rPr>
                <w:rFonts w:ascii="Times New Roman" w:eastAsia="Times New Roman" w:hAnsi="Times New Roman" w:cs="Times New Roman"/>
                <w:sz w:val="26"/>
                <w:szCs w:val="26"/>
                <w:lang w:eastAsia="fr-FR"/>
              </w:rPr>
              <w:t>811 650</w:t>
            </w:r>
          </w:p>
        </w:tc>
      </w:tr>
      <w:tr w:rsidR="00B667F7" w:rsidRPr="00B667F7" w14:paraId="2FDE2E70" w14:textId="77777777" w:rsidTr="00B667F7">
        <w:trPr>
          <w:trHeight w:val="330"/>
        </w:trPr>
        <w:tc>
          <w:tcPr>
            <w:tcW w:w="14246" w:type="dxa"/>
            <w:gridSpan w:val="8"/>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742D1134" w14:textId="77777777" w:rsidR="00B667F7" w:rsidRPr="00B667F7" w:rsidRDefault="00B667F7" w:rsidP="00B667F7">
            <w:pPr>
              <w:suppressAutoHyphens w:val="0"/>
              <w:spacing w:before="0" w:after="0"/>
              <w:jc w:val="center"/>
              <w:rPr>
                <w:rFonts w:ascii="Times New Roman" w:eastAsia="Times New Roman" w:hAnsi="Times New Roman" w:cs="Times New Roman"/>
                <w:b/>
                <w:bCs/>
                <w:sz w:val="26"/>
                <w:szCs w:val="26"/>
                <w:lang w:eastAsia="fr-FR"/>
              </w:rPr>
            </w:pPr>
            <w:r w:rsidRPr="00B667F7">
              <w:rPr>
                <w:rFonts w:ascii="Times New Roman" w:eastAsia="Times New Roman" w:hAnsi="Times New Roman" w:cs="Times New Roman"/>
                <w:b/>
                <w:bCs/>
                <w:sz w:val="26"/>
                <w:szCs w:val="26"/>
                <w:lang w:eastAsia="fr-FR"/>
              </w:rPr>
              <w:t>MONTANT TOTAL</w:t>
            </w:r>
          </w:p>
        </w:tc>
        <w:tc>
          <w:tcPr>
            <w:tcW w:w="1660" w:type="dxa"/>
            <w:tcBorders>
              <w:top w:val="nil"/>
              <w:left w:val="nil"/>
              <w:bottom w:val="single" w:sz="4" w:space="0" w:color="auto"/>
              <w:right w:val="single" w:sz="4" w:space="0" w:color="auto"/>
            </w:tcBorders>
            <w:shd w:val="clear" w:color="000000" w:fill="92D050"/>
            <w:noWrap/>
            <w:vAlign w:val="center"/>
            <w:hideMark/>
          </w:tcPr>
          <w:p w14:paraId="7FF9DE9D" w14:textId="77777777" w:rsidR="00B667F7" w:rsidRPr="00B667F7" w:rsidRDefault="00B667F7" w:rsidP="00B667F7">
            <w:pPr>
              <w:suppressAutoHyphens w:val="0"/>
              <w:spacing w:before="0" w:after="0"/>
              <w:jc w:val="center"/>
              <w:rPr>
                <w:rFonts w:ascii="Times New Roman" w:eastAsia="Times New Roman" w:hAnsi="Times New Roman" w:cs="Times New Roman"/>
                <w:b/>
                <w:bCs/>
                <w:sz w:val="26"/>
                <w:szCs w:val="26"/>
                <w:lang w:eastAsia="fr-FR"/>
              </w:rPr>
            </w:pPr>
            <w:r w:rsidRPr="00B667F7">
              <w:rPr>
                <w:rFonts w:ascii="Times New Roman" w:eastAsia="Times New Roman" w:hAnsi="Times New Roman" w:cs="Times New Roman"/>
                <w:b/>
                <w:bCs/>
                <w:sz w:val="26"/>
                <w:szCs w:val="26"/>
                <w:lang w:eastAsia="fr-FR"/>
              </w:rPr>
              <w:t>5 841 725</w:t>
            </w:r>
          </w:p>
        </w:tc>
      </w:tr>
    </w:tbl>
    <w:p w14:paraId="3B1A275D" w14:textId="77777777" w:rsidR="00334C4D" w:rsidRPr="00B667F7" w:rsidRDefault="00334C4D" w:rsidP="00BD4ECD">
      <w:pPr>
        <w:pStyle w:val="Paragraphedeliste"/>
        <w:spacing w:before="0" w:after="0" w:line="360" w:lineRule="auto"/>
        <w:ind w:left="0"/>
        <w:rPr>
          <w:rFonts w:ascii="Times New Roman" w:hAnsi="Times New Roman" w:cs="Times New Roman"/>
          <w:b/>
          <w:bCs/>
          <w:sz w:val="26"/>
          <w:szCs w:val="26"/>
          <w:u w:val="single"/>
        </w:rPr>
      </w:pPr>
    </w:p>
    <w:p w14:paraId="6D4F323A" w14:textId="77777777" w:rsidR="00B667F7" w:rsidRPr="00B667F7" w:rsidRDefault="00B667F7" w:rsidP="00BD4ECD">
      <w:pPr>
        <w:pStyle w:val="Paragraphedeliste"/>
        <w:spacing w:before="0" w:after="0" w:line="360" w:lineRule="auto"/>
        <w:ind w:left="0"/>
        <w:rPr>
          <w:rFonts w:ascii="Times New Roman" w:hAnsi="Times New Roman" w:cs="Times New Roman"/>
          <w:b/>
          <w:bCs/>
          <w:sz w:val="26"/>
          <w:szCs w:val="26"/>
          <w:u w:val="single"/>
        </w:rPr>
      </w:pPr>
    </w:p>
    <w:p w14:paraId="391BB11F" w14:textId="77777777" w:rsidR="00B667F7" w:rsidRPr="00B667F7" w:rsidRDefault="00B667F7" w:rsidP="00BD4ECD">
      <w:pPr>
        <w:pStyle w:val="Paragraphedeliste"/>
        <w:spacing w:before="0" w:after="0" w:line="360" w:lineRule="auto"/>
        <w:ind w:left="0"/>
        <w:rPr>
          <w:rFonts w:ascii="Times New Roman" w:hAnsi="Times New Roman" w:cs="Times New Roman"/>
          <w:b/>
          <w:bCs/>
          <w:sz w:val="26"/>
          <w:szCs w:val="26"/>
          <w:u w:val="single"/>
        </w:rPr>
      </w:pPr>
    </w:p>
    <w:p w14:paraId="7666C01C" w14:textId="77777777" w:rsidR="00B667F7" w:rsidRDefault="00B667F7" w:rsidP="00BD4ECD">
      <w:pPr>
        <w:pStyle w:val="Paragraphedeliste"/>
        <w:spacing w:before="0" w:after="0" w:line="360" w:lineRule="auto"/>
        <w:ind w:left="0"/>
        <w:rPr>
          <w:rFonts w:ascii="Times New Roman" w:hAnsi="Times New Roman" w:cs="Times New Roman"/>
          <w:b/>
          <w:bCs/>
          <w:sz w:val="26"/>
          <w:szCs w:val="26"/>
          <w:u w:val="single"/>
        </w:rPr>
      </w:pPr>
    </w:p>
    <w:p w14:paraId="5C442824" w14:textId="77777777" w:rsidR="008B1A9D" w:rsidRPr="00B667F7" w:rsidRDefault="008B1A9D" w:rsidP="00BD4ECD">
      <w:pPr>
        <w:pStyle w:val="Paragraphedeliste"/>
        <w:spacing w:before="0" w:after="0" w:line="360" w:lineRule="auto"/>
        <w:ind w:left="0"/>
        <w:rPr>
          <w:rFonts w:ascii="Times New Roman" w:hAnsi="Times New Roman" w:cs="Times New Roman"/>
          <w:b/>
          <w:bCs/>
          <w:sz w:val="26"/>
          <w:szCs w:val="26"/>
          <w:u w:val="single"/>
        </w:rPr>
      </w:pPr>
    </w:p>
    <w:p w14:paraId="576A926A" w14:textId="5EA59EAA" w:rsidR="002A13B5" w:rsidRPr="00B667F7" w:rsidRDefault="002A13B5" w:rsidP="002A13B5">
      <w:pPr>
        <w:suppressAutoHyphens w:val="0"/>
        <w:spacing w:before="0" w:after="0"/>
        <w:jc w:val="center"/>
        <w:rPr>
          <w:rFonts w:ascii="Times New Roman" w:eastAsia="Times New Roman" w:hAnsi="Times New Roman" w:cs="Times New Roman"/>
          <w:b/>
          <w:bCs/>
          <w:sz w:val="26"/>
          <w:szCs w:val="26"/>
          <w:u w:val="single"/>
          <w:lang w:eastAsia="fr-FR"/>
        </w:rPr>
      </w:pPr>
      <w:r w:rsidRPr="00B667F7">
        <w:rPr>
          <w:rFonts w:ascii="Times New Roman" w:eastAsia="Times New Roman" w:hAnsi="Times New Roman" w:cs="Times New Roman"/>
          <w:b/>
          <w:bCs/>
          <w:sz w:val="26"/>
          <w:szCs w:val="26"/>
          <w:u w:val="single"/>
          <w:lang w:eastAsia="fr-FR"/>
        </w:rPr>
        <w:t>FICHE D'EVALUATION MENSUELLE RE</w:t>
      </w:r>
      <w:r w:rsidR="00B667F7" w:rsidRPr="00B667F7">
        <w:rPr>
          <w:rFonts w:ascii="Times New Roman" w:eastAsia="Times New Roman" w:hAnsi="Times New Roman" w:cs="Times New Roman"/>
          <w:b/>
          <w:bCs/>
          <w:sz w:val="26"/>
          <w:szCs w:val="26"/>
          <w:u w:val="single"/>
          <w:lang w:eastAsia="fr-FR"/>
        </w:rPr>
        <w:t>PRESENTANTE COMMERCIALE EDITH</w:t>
      </w:r>
    </w:p>
    <w:p w14:paraId="4B0A4F8F" w14:textId="77777777" w:rsidR="00735D4F" w:rsidRDefault="00735D4F" w:rsidP="00BD4ECD">
      <w:pPr>
        <w:pStyle w:val="Paragraphedeliste"/>
        <w:spacing w:before="0" w:after="0" w:line="360" w:lineRule="auto"/>
        <w:ind w:left="0"/>
      </w:pPr>
    </w:p>
    <w:p w14:paraId="3DC4D8D3" w14:textId="77777777" w:rsidR="008B1A9D" w:rsidRDefault="008B1A9D" w:rsidP="00BD4ECD">
      <w:pPr>
        <w:pStyle w:val="Paragraphedeliste"/>
        <w:spacing w:before="0" w:after="0" w:line="360" w:lineRule="auto"/>
        <w:ind w:left="0"/>
      </w:pPr>
    </w:p>
    <w:p w14:paraId="43BEF822" w14:textId="77777777" w:rsidR="008B1A9D" w:rsidRPr="00B667F7" w:rsidRDefault="008B1A9D" w:rsidP="00BD4ECD">
      <w:pPr>
        <w:pStyle w:val="Paragraphedeliste"/>
        <w:spacing w:before="0" w:after="0" w:line="360" w:lineRule="auto"/>
        <w:ind w:left="0"/>
      </w:pPr>
    </w:p>
    <w:tbl>
      <w:tblPr>
        <w:tblW w:w="15930" w:type="dxa"/>
        <w:tblCellMar>
          <w:left w:w="70" w:type="dxa"/>
          <w:right w:w="70" w:type="dxa"/>
        </w:tblCellMar>
        <w:tblLook w:val="04A0" w:firstRow="1" w:lastRow="0" w:firstColumn="1" w:lastColumn="0" w:noHBand="0" w:noVBand="1"/>
      </w:tblPr>
      <w:tblGrid>
        <w:gridCol w:w="1519"/>
        <w:gridCol w:w="1580"/>
        <w:gridCol w:w="1660"/>
        <w:gridCol w:w="2607"/>
        <w:gridCol w:w="1340"/>
        <w:gridCol w:w="3384"/>
        <w:gridCol w:w="2159"/>
        <w:gridCol w:w="1681"/>
      </w:tblGrid>
      <w:tr w:rsidR="008B1A9D" w:rsidRPr="008B1A9D" w14:paraId="75B8C9E2" w14:textId="77777777" w:rsidTr="008B1A9D">
        <w:trPr>
          <w:trHeight w:val="855"/>
        </w:trPr>
        <w:tc>
          <w:tcPr>
            <w:tcW w:w="1519"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1D1B6B4E" w14:textId="77777777" w:rsidR="008B1A9D" w:rsidRPr="008B1A9D" w:rsidRDefault="008B1A9D" w:rsidP="008B1A9D">
            <w:pPr>
              <w:suppressAutoHyphens w:val="0"/>
              <w:spacing w:before="0" w:after="0"/>
              <w:jc w:val="center"/>
              <w:rPr>
                <w:rFonts w:ascii="Times New Roman" w:eastAsia="Times New Roman" w:hAnsi="Times New Roman" w:cs="Times New Roman"/>
                <w:b/>
                <w:bCs/>
                <w:lang w:eastAsia="fr-FR"/>
              </w:rPr>
            </w:pPr>
            <w:r w:rsidRPr="008B1A9D">
              <w:rPr>
                <w:rFonts w:ascii="Times New Roman" w:eastAsia="Times New Roman" w:hAnsi="Times New Roman" w:cs="Times New Roman"/>
                <w:b/>
                <w:bCs/>
                <w:lang w:eastAsia="fr-FR"/>
              </w:rPr>
              <w:t xml:space="preserve">OBJECTIF CA </w:t>
            </w:r>
          </w:p>
        </w:tc>
        <w:tc>
          <w:tcPr>
            <w:tcW w:w="1580" w:type="dxa"/>
            <w:tcBorders>
              <w:top w:val="single" w:sz="4" w:space="0" w:color="auto"/>
              <w:left w:val="nil"/>
              <w:bottom w:val="single" w:sz="4" w:space="0" w:color="auto"/>
              <w:right w:val="single" w:sz="4" w:space="0" w:color="auto"/>
            </w:tcBorders>
            <w:shd w:val="clear" w:color="000000" w:fill="A9D08E"/>
            <w:vAlign w:val="center"/>
            <w:hideMark/>
          </w:tcPr>
          <w:p w14:paraId="3FF04104" w14:textId="77777777" w:rsidR="008B1A9D" w:rsidRPr="008B1A9D" w:rsidRDefault="008B1A9D" w:rsidP="008B1A9D">
            <w:pPr>
              <w:suppressAutoHyphens w:val="0"/>
              <w:spacing w:before="0" w:after="0"/>
              <w:jc w:val="center"/>
              <w:rPr>
                <w:rFonts w:ascii="Times New Roman" w:eastAsia="Times New Roman" w:hAnsi="Times New Roman" w:cs="Times New Roman"/>
                <w:b/>
                <w:bCs/>
                <w:lang w:eastAsia="fr-FR"/>
              </w:rPr>
            </w:pPr>
            <w:r w:rsidRPr="008B1A9D">
              <w:rPr>
                <w:rFonts w:ascii="Times New Roman" w:eastAsia="Times New Roman" w:hAnsi="Times New Roman" w:cs="Times New Roman"/>
                <w:b/>
                <w:bCs/>
                <w:lang w:eastAsia="fr-FR"/>
              </w:rPr>
              <w:t>CA REALISE</w:t>
            </w:r>
          </w:p>
        </w:tc>
        <w:tc>
          <w:tcPr>
            <w:tcW w:w="1660" w:type="dxa"/>
            <w:tcBorders>
              <w:top w:val="single" w:sz="4" w:space="0" w:color="auto"/>
              <w:left w:val="nil"/>
              <w:bottom w:val="single" w:sz="4" w:space="0" w:color="auto"/>
              <w:right w:val="single" w:sz="4" w:space="0" w:color="auto"/>
            </w:tcBorders>
            <w:shd w:val="clear" w:color="000000" w:fill="A9D08E"/>
            <w:vAlign w:val="center"/>
            <w:hideMark/>
          </w:tcPr>
          <w:p w14:paraId="7EFAFA56" w14:textId="77777777" w:rsidR="008B1A9D" w:rsidRPr="008B1A9D" w:rsidRDefault="008B1A9D" w:rsidP="008B1A9D">
            <w:pPr>
              <w:suppressAutoHyphens w:val="0"/>
              <w:spacing w:before="0" w:after="0"/>
              <w:jc w:val="center"/>
              <w:rPr>
                <w:rFonts w:ascii="Times New Roman" w:eastAsia="Times New Roman" w:hAnsi="Times New Roman" w:cs="Times New Roman"/>
                <w:b/>
                <w:bCs/>
                <w:lang w:eastAsia="fr-FR"/>
              </w:rPr>
            </w:pPr>
            <w:r w:rsidRPr="008B1A9D">
              <w:rPr>
                <w:rFonts w:ascii="Times New Roman" w:eastAsia="Times New Roman" w:hAnsi="Times New Roman" w:cs="Times New Roman"/>
                <w:b/>
                <w:bCs/>
                <w:lang w:eastAsia="fr-FR"/>
              </w:rPr>
              <w:t>TAUX REAL OBJECTIF CA</w:t>
            </w:r>
          </w:p>
        </w:tc>
        <w:tc>
          <w:tcPr>
            <w:tcW w:w="2607" w:type="dxa"/>
            <w:tcBorders>
              <w:top w:val="nil"/>
              <w:left w:val="nil"/>
              <w:bottom w:val="nil"/>
              <w:right w:val="nil"/>
            </w:tcBorders>
            <w:shd w:val="clear" w:color="auto" w:fill="auto"/>
            <w:vAlign w:val="center"/>
            <w:hideMark/>
          </w:tcPr>
          <w:p w14:paraId="7D62A4CF" w14:textId="77777777" w:rsidR="008B1A9D" w:rsidRPr="008B1A9D" w:rsidRDefault="008B1A9D" w:rsidP="008B1A9D">
            <w:pPr>
              <w:suppressAutoHyphens w:val="0"/>
              <w:spacing w:before="0" w:after="0"/>
              <w:jc w:val="center"/>
              <w:rPr>
                <w:rFonts w:ascii="Times New Roman" w:eastAsia="Times New Roman" w:hAnsi="Times New Roman" w:cs="Times New Roman"/>
                <w:b/>
                <w:bCs/>
                <w:lang w:eastAsia="fr-FR"/>
              </w:rPr>
            </w:pPr>
          </w:p>
        </w:tc>
        <w:tc>
          <w:tcPr>
            <w:tcW w:w="1340" w:type="dxa"/>
            <w:tcBorders>
              <w:top w:val="nil"/>
              <w:left w:val="nil"/>
              <w:bottom w:val="nil"/>
              <w:right w:val="nil"/>
            </w:tcBorders>
            <w:shd w:val="clear" w:color="auto" w:fill="auto"/>
            <w:noWrap/>
            <w:vAlign w:val="center"/>
            <w:hideMark/>
          </w:tcPr>
          <w:p w14:paraId="4C5984DF" w14:textId="77777777" w:rsidR="008B1A9D" w:rsidRPr="008B1A9D" w:rsidRDefault="008B1A9D" w:rsidP="008B1A9D">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214B399A" w14:textId="65EBC7C9" w:rsidR="008B1A9D" w:rsidRPr="008B1A9D" w:rsidRDefault="008B1A9D" w:rsidP="008B1A9D">
            <w:pPr>
              <w:suppressAutoHyphens w:val="0"/>
              <w:spacing w:before="0" w:after="0"/>
              <w:jc w:val="center"/>
              <w:rPr>
                <w:rFonts w:ascii="Times New Roman" w:eastAsia="Times New Roman" w:hAnsi="Times New Roman" w:cs="Times New Roman"/>
                <w:b/>
                <w:bCs/>
                <w:lang w:eastAsia="fr-FR"/>
              </w:rPr>
            </w:pPr>
            <w:r w:rsidRPr="008B1A9D">
              <w:rPr>
                <w:rFonts w:ascii="Times New Roman" w:eastAsia="Times New Roman" w:hAnsi="Times New Roman" w:cs="Times New Roman"/>
                <w:b/>
                <w:bCs/>
                <w:lang w:eastAsia="fr-FR"/>
              </w:rPr>
              <w:t>CRITERES D'EVALUATION (valeur objectif cible de 64 visites et 10 fidélisation / mois)</w:t>
            </w:r>
          </w:p>
        </w:tc>
        <w:tc>
          <w:tcPr>
            <w:tcW w:w="2159" w:type="dxa"/>
            <w:tcBorders>
              <w:top w:val="single" w:sz="4" w:space="0" w:color="auto"/>
              <w:left w:val="nil"/>
              <w:bottom w:val="single" w:sz="4" w:space="0" w:color="auto"/>
              <w:right w:val="single" w:sz="4" w:space="0" w:color="000000"/>
            </w:tcBorders>
            <w:shd w:val="clear" w:color="000000" w:fill="A9D08E"/>
            <w:vAlign w:val="center"/>
            <w:hideMark/>
          </w:tcPr>
          <w:p w14:paraId="5DED9393" w14:textId="77777777" w:rsidR="008B1A9D" w:rsidRPr="008B1A9D" w:rsidRDefault="008B1A9D" w:rsidP="008B1A9D">
            <w:pPr>
              <w:suppressAutoHyphens w:val="0"/>
              <w:spacing w:before="0" w:after="0"/>
              <w:jc w:val="center"/>
              <w:rPr>
                <w:rFonts w:ascii="Times New Roman" w:eastAsia="Times New Roman" w:hAnsi="Times New Roman" w:cs="Times New Roman"/>
                <w:b/>
                <w:bCs/>
                <w:lang w:eastAsia="fr-FR"/>
              </w:rPr>
            </w:pPr>
            <w:r w:rsidRPr="008B1A9D">
              <w:rPr>
                <w:rFonts w:ascii="Times New Roman" w:eastAsia="Times New Roman" w:hAnsi="Times New Roman" w:cs="Times New Roman"/>
                <w:b/>
                <w:bCs/>
                <w:lang w:eastAsia="fr-FR"/>
              </w:rPr>
              <w:t>OBEJCTIF FIXE</w:t>
            </w:r>
          </w:p>
        </w:tc>
        <w:tc>
          <w:tcPr>
            <w:tcW w:w="1681" w:type="dxa"/>
            <w:tcBorders>
              <w:top w:val="single" w:sz="4" w:space="0" w:color="auto"/>
              <w:left w:val="nil"/>
              <w:bottom w:val="single" w:sz="4" w:space="0" w:color="auto"/>
              <w:right w:val="single" w:sz="4" w:space="0" w:color="auto"/>
            </w:tcBorders>
            <w:shd w:val="clear" w:color="000000" w:fill="A9D08E"/>
            <w:vAlign w:val="center"/>
            <w:hideMark/>
          </w:tcPr>
          <w:p w14:paraId="7E4344F1" w14:textId="77777777" w:rsidR="008B1A9D" w:rsidRPr="008B1A9D" w:rsidRDefault="008B1A9D" w:rsidP="008B1A9D">
            <w:pPr>
              <w:suppressAutoHyphens w:val="0"/>
              <w:spacing w:before="0" w:after="0"/>
              <w:jc w:val="center"/>
              <w:rPr>
                <w:rFonts w:ascii="Times New Roman" w:eastAsia="Times New Roman" w:hAnsi="Times New Roman" w:cs="Times New Roman"/>
                <w:b/>
                <w:bCs/>
                <w:lang w:eastAsia="fr-FR"/>
              </w:rPr>
            </w:pPr>
            <w:r w:rsidRPr="008B1A9D">
              <w:rPr>
                <w:rFonts w:ascii="Times New Roman" w:eastAsia="Times New Roman" w:hAnsi="Times New Roman" w:cs="Times New Roman"/>
                <w:b/>
                <w:bCs/>
                <w:lang w:eastAsia="fr-FR"/>
              </w:rPr>
              <w:t xml:space="preserve">REALISATION </w:t>
            </w:r>
          </w:p>
        </w:tc>
      </w:tr>
      <w:tr w:rsidR="008B1A9D" w:rsidRPr="008B1A9D" w14:paraId="0035C9E3" w14:textId="77777777" w:rsidTr="008B1A9D">
        <w:trPr>
          <w:trHeight w:val="375"/>
        </w:trPr>
        <w:tc>
          <w:tcPr>
            <w:tcW w:w="1519" w:type="dxa"/>
            <w:tcBorders>
              <w:top w:val="nil"/>
              <w:left w:val="single" w:sz="4" w:space="0" w:color="auto"/>
              <w:bottom w:val="single" w:sz="4" w:space="0" w:color="auto"/>
              <w:right w:val="single" w:sz="4" w:space="0" w:color="auto"/>
            </w:tcBorders>
            <w:shd w:val="clear" w:color="auto" w:fill="auto"/>
            <w:noWrap/>
            <w:vAlign w:val="center"/>
            <w:hideMark/>
          </w:tcPr>
          <w:p w14:paraId="4D25D884" w14:textId="77777777" w:rsidR="008B1A9D" w:rsidRPr="008B1A9D" w:rsidRDefault="008B1A9D" w:rsidP="008B1A9D">
            <w:pPr>
              <w:suppressAutoHyphens w:val="0"/>
              <w:spacing w:before="0" w:after="0"/>
              <w:jc w:val="center"/>
              <w:rPr>
                <w:rFonts w:eastAsia="Times New Roman"/>
                <w:b/>
                <w:bCs/>
                <w:sz w:val="26"/>
                <w:szCs w:val="26"/>
                <w:lang w:eastAsia="fr-FR"/>
              </w:rPr>
            </w:pPr>
            <w:r w:rsidRPr="008B1A9D">
              <w:rPr>
                <w:rFonts w:eastAsia="Times New Roman"/>
                <w:b/>
                <w:bCs/>
                <w:sz w:val="26"/>
                <w:szCs w:val="26"/>
                <w:lang w:eastAsia="fr-FR"/>
              </w:rPr>
              <w:t>43 250 000</w:t>
            </w:r>
          </w:p>
        </w:tc>
        <w:tc>
          <w:tcPr>
            <w:tcW w:w="1580" w:type="dxa"/>
            <w:tcBorders>
              <w:top w:val="nil"/>
              <w:left w:val="nil"/>
              <w:bottom w:val="single" w:sz="4" w:space="0" w:color="auto"/>
              <w:right w:val="single" w:sz="4" w:space="0" w:color="auto"/>
            </w:tcBorders>
            <w:shd w:val="clear" w:color="auto" w:fill="auto"/>
            <w:noWrap/>
            <w:vAlign w:val="center"/>
            <w:hideMark/>
          </w:tcPr>
          <w:p w14:paraId="3FF00BB5" w14:textId="77777777" w:rsidR="008B1A9D" w:rsidRPr="008B1A9D" w:rsidRDefault="008B1A9D" w:rsidP="008B1A9D">
            <w:pPr>
              <w:suppressAutoHyphens w:val="0"/>
              <w:spacing w:before="0" w:after="0"/>
              <w:jc w:val="center"/>
              <w:rPr>
                <w:rFonts w:eastAsia="Times New Roman"/>
                <w:b/>
                <w:bCs/>
                <w:sz w:val="26"/>
                <w:szCs w:val="26"/>
                <w:lang w:eastAsia="fr-FR"/>
              </w:rPr>
            </w:pPr>
            <w:r w:rsidRPr="008B1A9D">
              <w:rPr>
                <w:rFonts w:eastAsia="Times New Roman"/>
                <w:b/>
                <w:bCs/>
                <w:sz w:val="26"/>
                <w:szCs w:val="26"/>
                <w:lang w:eastAsia="fr-FR"/>
              </w:rPr>
              <w:t>5 841 725</w:t>
            </w:r>
          </w:p>
        </w:tc>
        <w:tc>
          <w:tcPr>
            <w:tcW w:w="1660" w:type="dxa"/>
            <w:tcBorders>
              <w:top w:val="nil"/>
              <w:left w:val="nil"/>
              <w:bottom w:val="single" w:sz="4" w:space="0" w:color="auto"/>
              <w:right w:val="single" w:sz="4" w:space="0" w:color="auto"/>
            </w:tcBorders>
            <w:shd w:val="clear" w:color="auto" w:fill="auto"/>
            <w:vAlign w:val="center"/>
            <w:hideMark/>
          </w:tcPr>
          <w:p w14:paraId="76FDEABA" w14:textId="77777777" w:rsidR="008B1A9D" w:rsidRPr="008B1A9D" w:rsidRDefault="008B1A9D" w:rsidP="008B1A9D">
            <w:pPr>
              <w:suppressAutoHyphens w:val="0"/>
              <w:spacing w:before="0" w:after="0"/>
              <w:jc w:val="center"/>
              <w:rPr>
                <w:rFonts w:eastAsia="Times New Roman"/>
                <w:b/>
                <w:bCs/>
                <w:color w:val="FF0000"/>
                <w:sz w:val="28"/>
                <w:szCs w:val="28"/>
                <w:lang w:eastAsia="fr-FR"/>
              </w:rPr>
            </w:pPr>
            <w:r w:rsidRPr="008B1A9D">
              <w:rPr>
                <w:rFonts w:eastAsia="Times New Roman"/>
                <w:b/>
                <w:bCs/>
                <w:color w:val="FF0000"/>
                <w:sz w:val="28"/>
                <w:szCs w:val="28"/>
                <w:lang w:eastAsia="fr-FR"/>
              </w:rPr>
              <w:t>14%</w:t>
            </w:r>
          </w:p>
        </w:tc>
        <w:tc>
          <w:tcPr>
            <w:tcW w:w="2607" w:type="dxa"/>
            <w:tcBorders>
              <w:top w:val="nil"/>
              <w:left w:val="nil"/>
              <w:bottom w:val="nil"/>
              <w:right w:val="nil"/>
            </w:tcBorders>
            <w:shd w:val="clear" w:color="auto" w:fill="auto"/>
            <w:vAlign w:val="center"/>
            <w:hideMark/>
          </w:tcPr>
          <w:p w14:paraId="0622E8D2" w14:textId="77777777" w:rsidR="008B1A9D" w:rsidRPr="008B1A9D" w:rsidRDefault="008B1A9D" w:rsidP="008B1A9D">
            <w:pPr>
              <w:suppressAutoHyphens w:val="0"/>
              <w:spacing w:before="0" w:after="0"/>
              <w:jc w:val="center"/>
              <w:rPr>
                <w:rFonts w:eastAsia="Times New Roman"/>
                <w:b/>
                <w:bCs/>
                <w:color w:val="FF0000"/>
                <w:sz w:val="28"/>
                <w:szCs w:val="28"/>
                <w:lang w:eastAsia="fr-FR"/>
              </w:rPr>
            </w:pPr>
          </w:p>
        </w:tc>
        <w:tc>
          <w:tcPr>
            <w:tcW w:w="1340" w:type="dxa"/>
            <w:tcBorders>
              <w:top w:val="nil"/>
              <w:left w:val="nil"/>
              <w:bottom w:val="nil"/>
              <w:right w:val="nil"/>
            </w:tcBorders>
            <w:shd w:val="clear" w:color="auto" w:fill="auto"/>
            <w:noWrap/>
            <w:vAlign w:val="center"/>
            <w:hideMark/>
          </w:tcPr>
          <w:p w14:paraId="044A6E86" w14:textId="77777777" w:rsidR="008B1A9D" w:rsidRPr="008B1A9D" w:rsidRDefault="008B1A9D" w:rsidP="008B1A9D">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367EC0EE" w14:textId="77777777" w:rsidR="008B1A9D" w:rsidRPr="008B1A9D" w:rsidRDefault="008B1A9D" w:rsidP="008B1A9D">
            <w:pPr>
              <w:suppressAutoHyphens w:val="0"/>
              <w:spacing w:before="0" w:after="0"/>
              <w:jc w:val="center"/>
              <w:rPr>
                <w:rFonts w:ascii="Times New Roman" w:eastAsia="Times New Roman" w:hAnsi="Times New Roman" w:cs="Times New Roman"/>
                <w:b/>
                <w:bCs/>
                <w:sz w:val="24"/>
                <w:szCs w:val="24"/>
                <w:lang w:eastAsia="fr-FR"/>
              </w:rPr>
            </w:pPr>
            <w:r w:rsidRPr="008B1A9D">
              <w:rPr>
                <w:rFonts w:ascii="Times New Roman" w:eastAsia="Times New Roman" w:hAnsi="Times New Roman" w:cs="Times New Roman"/>
                <w:b/>
                <w:bCs/>
                <w:sz w:val="24"/>
                <w:szCs w:val="24"/>
                <w:lang w:eastAsia="fr-FR"/>
              </w:rPr>
              <w:t xml:space="preserve">Taux de Couverture </w:t>
            </w:r>
          </w:p>
        </w:tc>
        <w:tc>
          <w:tcPr>
            <w:tcW w:w="2159" w:type="dxa"/>
            <w:tcBorders>
              <w:top w:val="single" w:sz="4" w:space="0" w:color="auto"/>
              <w:left w:val="nil"/>
              <w:bottom w:val="single" w:sz="4" w:space="0" w:color="auto"/>
              <w:right w:val="single" w:sz="4" w:space="0" w:color="auto"/>
            </w:tcBorders>
            <w:shd w:val="clear" w:color="auto" w:fill="auto"/>
            <w:noWrap/>
            <w:vAlign w:val="center"/>
            <w:hideMark/>
          </w:tcPr>
          <w:p w14:paraId="37BC316B" w14:textId="77777777" w:rsidR="008B1A9D" w:rsidRPr="008B1A9D" w:rsidRDefault="008B1A9D" w:rsidP="008B1A9D">
            <w:pPr>
              <w:suppressAutoHyphens w:val="0"/>
              <w:spacing w:before="0" w:after="0"/>
              <w:jc w:val="center"/>
              <w:rPr>
                <w:rFonts w:ascii="Times New Roman" w:eastAsia="Times New Roman" w:hAnsi="Times New Roman" w:cs="Times New Roman"/>
                <w:b/>
                <w:bCs/>
                <w:sz w:val="26"/>
                <w:szCs w:val="26"/>
                <w:lang w:eastAsia="fr-FR"/>
              </w:rPr>
            </w:pPr>
            <w:r w:rsidRPr="008B1A9D">
              <w:rPr>
                <w:rFonts w:ascii="Times New Roman" w:eastAsia="Times New Roman" w:hAnsi="Times New Roman" w:cs="Times New Roman"/>
                <w:b/>
                <w:bCs/>
                <w:sz w:val="26"/>
                <w:szCs w:val="26"/>
                <w:lang w:eastAsia="fr-FR"/>
              </w:rPr>
              <w:t>80%</w:t>
            </w:r>
          </w:p>
        </w:tc>
        <w:tc>
          <w:tcPr>
            <w:tcW w:w="1681" w:type="dxa"/>
            <w:tcBorders>
              <w:top w:val="nil"/>
              <w:left w:val="nil"/>
              <w:bottom w:val="single" w:sz="4" w:space="0" w:color="auto"/>
              <w:right w:val="single" w:sz="4" w:space="0" w:color="auto"/>
            </w:tcBorders>
            <w:shd w:val="clear" w:color="auto" w:fill="auto"/>
            <w:noWrap/>
            <w:vAlign w:val="center"/>
            <w:hideMark/>
          </w:tcPr>
          <w:p w14:paraId="49C0B03C" w14:textId="77777777" w:rsidR="008B1A9D" w:rsidRPr="008B1A9D" w:rsidRDefault="008B1A9D" w:rsidP="008B1A9D">
            <w:pPr>
              <w:suppressAutoHyphens w:val="0"/>
              <w:spacing w:before="0" w:after="0"/>
              <w:jc w:val="center"/>
              <w:rPr>
                <w:rFonts w:ascii="Times New Roman" w:eastAsia="Times New Roman" w:hAnsi="Times New Roman" w:cs="Times New Roman"/>
                <w:b/>
                <w:bCs/>
                <w:color w:val="C00000"/>
                <w:sz w:val="26"/>
                <w:szCs w:val="26"/>
                <w:lang w:eastAsia="fr-FR"/>
              </w:rPr>
            </w:pPr>
            <w:r w:rsidRPr="008B1A9D">
              <w:rPr>
                <w:rFonts w:ascii="Times New Roman" w:eastAsia="Times New Roman" w:hAnsi="Times New Roman" w:cs="Times New Roman"/>
                <w:b/>
                <w:bCs/>
                <w:color w:val="C00000"/>
                <w:sz w:val="26"/>
                <w:szCs w:val="26"/>
                <w:lang w:eastAsia="fr-FR"/>
              </w:rPr>
              <w:t>-</w:t>
            </w:r>
          </w:p>
        </w:tc>
      </w:tr>
      <w:tr w:rsidR="008B1A9D" w:rsidRPr="008B1A9D" w14:paraId="5A1D828D" w14:textId="77777777" w:rsidTr="008B1A9D">
        <w:trPr>
          <w:trHeight w:val="330"/>
        </w:trPr>
        <w:tc>
          <w:tcPr>
            <w:tcW w:w="1519" w:type="dxa"/>
            <w:tcBorders>
              <w:top w:val="nil"/>
              <w:left w:val="nil"/>
              <w:bottom w:val="nil"/>
              <w:right w:val="nil"/>
            </w:tcBorders>
            <w:shd w:val="clear" w:color="auto" w:fill="auto"/>
            <w:noWrap/>
            <w:vAlign w:val="center"/>
            <w:hideMark/>
          </w:tcPr>
          <w:p w14:paraId="2A8EC602" w14:textId="77777777" w:rsidR="008B1A9D" w:rsidRPr="008B1A9D" w:rsidRDefault="008B1A9D" w:rsidP="008B1A9D">
            <w:pPr>
              <w:suppressAutoHyphens w:val="0"/>
              <w:spacing w:before="0" w:after="0"/>
              <w:jc w:val="center"/>
              <w:rPr>
                <w:rFonts w:ascii="Times New Roman" w:eastAsia="Times New Roman" w:hAnsi="Times New Roman" w:cs="Times New Roman"/>
                <w:b/>
                <w:bCs/>
                <w:color w:val="C00000"/>
                <w:sz w:val="26"/>
                <w:szCs w:val="26"/>
                <w:lang w:eastAsia="fr-FR"/>
              </w:rPr>
            </w:pPr>
          </w:p>
        </w:tc>
        <w:tc>
          <w:tcPr>
            <w:tcW w:w="1580" w:type="dxa"/>
            <w:tcBorders>
              <w:top w:val="nil"/>
              <w:left w:val="nil"/>
              <w:bottom w:val="nil"/>
              <w:right w:val="nil"/>
            </w:tcBorders>
            <w:shd w:val="clear" w:color="auto" w:fill="auto"/>
            <w:noWrap/>
            <w:vAlign w:val="center"/>
            <w:hideMark/>
          </w:tcPr>
          <w:p w14:paraId="424F0B93" w14:textId="77777777" w:rsidR="008B1A9D" w:rsidRPr="008B1A9D" w:rsidRDefault="008B1A9D" w:rsidP="008B1A9D">
            <w:pPr>
              <w:suppressAutoHyphens w:val="0"/>
              <w:spacing w:before="0" w:after="0"/>
              <w:jc w:val="center"/>
              <w:rPr>
                <w:rFonts w:ascii="Times New Roman" w:eastAsia="Times New Roman" w:hAnsi="Times New Roman" w:cs="Times New Roman"/>
                <w:sz w:val="20"/>
                <w:szCs w:val="20"/>
                <w:lang w:eastAsia="fr-FR"/>
              </w:rPr>
            </w:pPr>
          </w:p>
        </w:tc>
        <w:tc>
          <w:tcPr>
            <w:tcW w:w="1660" w:type="dxa"/>
            <w:tcBorders>
              <w:top w:val="nil"/>
              <w:left w:val="nil"/>
              <w:bottom w:val="nil"/>
              <w:right w:val="nil"/>
            </w:tcBorders>
            <w:shd w:val="clear" w:color="auto" w:fill="auto"/>
            <w:noWrap/>
            <w:vAlign w:val="center"/>
            <w:hideMark/>
          </w:tcPr>
          <w:p w14:paraId="6D7BEE40" w14:textId="77777777" w:rsidR="008B1A9D" w:rsidRPr="008B1A9D" w:rsidRDefault="008B1A9D" w:rsidP="008B1A9D">
            <w:pPr>
              <w:suppressAutoHyphens w:val="0"/>
              <w:spacing w:before="0" w:after="0"/>
              <w:jc w:val="center"/>
              <w:rPr>
                <w:rFonts w:ascii="Times New Roman" w:eastAsia="Times New Roman" w:hAnsi="Times New Roman" w:cs="Times New Roman"/>
                <w:sz w:val="20"/>
                <w:szCs w:val="20"/>
                <w:lang w:eastAsia="fr-FR"/>
              </w:rPr>
            </w:pPr>
          </w:p>
        </w:tc>
        <w:tc>
          <w:tcPr>
            <w:tcW w:w="2607" w:type="dxa"/>
            <w:tcBorders>
              <w:top w:val="nil"/>
              <w:left w:val="nil"/>
              <w:bottom w:val="nil"/>
              <w:right w:val="nil"/>
            </w:tcBorders>
            <w:shd w:val="clear" w:color="auto" w:fill="auto"/>
            <w:vAlign w:val="center"/>
            <w:hideMark/>
          </w:tcPr>
          <w:p w14:paraId="46700403" w14:textId="77777777" w:rsidR="008B1A9D" w:rsidRPr="008B1A9D" w:rsidRDefault="008B1A9D" w:rsidP="008B1A9D">
            <w:pPr>
              <w:suppressAutoHyphens w:val="0"/>
              <w:spacing w:before="0" w:after="0"/>
              <w:jc w:val="center"/>
              <w:rPr>
                <w:rFonts w:ascii="Times New Roman" w:eastAsia="Times New Roman" w:hAnsi="Times New Roman" w:cs="Times New Roman"/>
                <w:sz w:val="20"/>
                <w:szCs w:val="20"/>
                <w:lang w:eastAsia="fr-FR"/>
              </w:rPr>
            </w:pPr>
          </w:p>
        </w:tc>
        <w:tc>
          <w:tcPr>
            <w:tcW w:w="1340" w:type="dxa"/>
            <w:tcBorders>
              <w:top w:val="nil"/>
              <w:left w:val="nil"/>
              <w:bottom w:val="nil"/>
              <w:right w:val="nil"/>
            </w:tcBorders>
            <w:shd w:val="clear" w:color="auto" w:fill="auto"/>
            <w:noWrap/>
            <w:vAlign w:val="center"/>
            <w:hideMark/>
          </w:tcPr>
          <w:p w14:paraId="5256BD2F" w14:textId="77777777" w:rsidR="008B1A9D" w:rsidRPr="008B1A9D" w:rsidRDefault="008B1A9D" w:rsidP="008B1A9D">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64A48299" w14:textId="77777777" w:rsidR="008B1A9D" w:rsidRPr="008B1A9D" w:rsidRDefault="008B1A9D" w:rsidP="008B1A9D">
            <w:pPr>
              <w:suppressAutoHyphens w:val="0"/>
              <w:spacing w:before="0" w:after="0"/>
              <w:jc w:val="center"/>
              <w:rPr>
                <w:rFonts w:ascii="Times New Roman" w:eastAsia="Times New Roman" w:hAnsi="Times New Roman" w:cs="Times New Roman"/>
                <w:b/>
                <w:bCs/>
                <w:sz w:val="24"/>
                <w:szCs w:val="24"/>
                <w:lang w:eastAsia="fr-FR"/>
              </w:rPr>
            </w:pPr>
            <w:r w:rsidRPr="008B1A9D">
              <w:rPr>
                <w:rFonts w:ascii="Times New Roman" w:eastAsia="Times New Roman" w:hAnsi="Times New Roman" w:cs="Times New Roman"/>
                <w:b/>
                <w:bCs/>
                <w:sz w:val="24"/>
                <w:szCs w:val="24"/>
                <w:lang w:eastAsia="fr-FR"/>
              </w:rPr>
              <w:t>Taux de Visite Clientèle</w:t>
            </w:r>
          </w:p>
        </w:tc>
        <w:tc>
          <w:tcPr>
            <w:tcW w:w="2159" w:type="dxa"/>
            <w:tcBorders>
              <w:top w:val="single" w:sz="4" w:space="0" w:color="auto"/>
              <w:left w:val="nil"/>
              <w:bottom w:val="single" w:sz="4" w:space="0" w:color="auto"/>
              <w:right w:val="single" w:sz="4" w:space="0" w:color="auto"/>
            </w:tcBorders>
            <w:shd w:val="clear" w:color="auto" w:fill="auto"/>
            <w:noWrap/>
            <w:vAlign w:val="center"/>
            <w:hideMark/>
          </w:tcPr>
          <w:p w14:paraId="16330F36" w14:textId="77777777" w:rsidR="008B1A9D" w:rsidRPr="008B1A9D" w:rsidRDefault="008B1A9D" w:rsidP="008B1A9D">
            <w:pPr>
              <w:suppressAutoHyphens w:val="0"/>
              <w:spacing w:before="0" w:after="0"/>
              <w:jc w:val="center"/>
              <w:rPr>
                <w:rFonts w:ascii="Times New Roman" w:eastAsia="Times New Roman" w:hAnsi="Times New Roman" w:cs="Times New Roman"/>
                <w:b/>
                <w:bCs/>
                <w:sz w:val="26"/>
                <w:szCs w:val="26"/>
                <w:lang w:eastAsia="fr-FR"/>
              </w:rPr>
            </w:pPr>
            <w:r w:rsidRPr="008B1A9D">
              <w:rPr>
                <w:rFonts w:ascii="Times New Roman" w:eastAsia="Times New Roman" w:hAnsi="Times New Roman" w:cs="Times New Roman"/>
                <w:b/>
                <w:bCs/>
                <w:sz w:val="26"/>
                <w:szCs w:val="26"/>
                <w:lang w:eastAsia="fr-FR"/>
              </w:rPr>
              <w:t>90%</w:t>
            </w:r>
          </w:p>
        </w:tc>
        <w:tc>
          <w:tcPr>
            <w:tcW w:w="1681" w:type="dxa"/>
            <w:tcBorders>
              <w:top w:val="nil"/>
              <w:left w:val="nil"/>
              <w:bottom w:val="single" w:sz="4" w:space="0" w:color="auto"/>
              <w:right w:val="single" w:sz="4" w:space="0" w:color="auto"/>
            </w:tcBorders>
            <w:shd w:val="clear" w:color="auto" w:fill="auto"/>
            <w:noWrap/>
            <w:vAlign w:val="center"/>
            <w:hideMark/>
          </w:tcPr>
          <w:p w14:paraId="3FDB461C" w14:textId="77777777" w:rsidR="008B1A9D" w:rsidRPr="008B1A9D" w:rsidRDefault="008B1A9D" w:rsidP="008B1A9D">
            <w:pPr>
              <w:suppressAutoHyphens w:val="0"/>
              <w:spacing w:before="0" w:after="0"/>
              <w:jc w:val="center"/>
              <w:rPr>
                <w:rFonts w:ascii="Times New Roman" w:eastAsia="Times New Roman" w:hAnsi="Times New Roman" w:cs="Times New Roman"/>
                <w:b/>
                <w:bCs/>
                <w:color w:val="C00000"/>
                <w:sz w:val="26"/>
                <w:szCs w:val="26"/>
                <w:lang w:eastAsia="fr-FR"/>
              </w:rPr>
            </w:pPr>
            <w:r w:rsidRPr="008B1A9D">
              <w:rPr>
                <w:rFonts w:ascii="Times New Roman" w:eastAsia="Times New Roman" w:hAnsi="Times New Roman" w:cs="Times New Roman"/>
                <w:b/>
                <w:bCs/>
                <w:color w:val="C00000"/>
                <w:sz w:val="26"/>
                <w:szCs w:val="26"/>
                <w:lang w:eastAsia="fr-FR"/>
              </w:rPr>
              <w:t>-</w:t>
            </w:r>
          </w:p>
        </w:tc>
      </w:tr>
      <w:tr w:rsidR="008B1A9D" w:rsidRPr="008B1A9D" w14:paraId="1236D558" w14:textId="77777777" w:rsidTr="008B1A9D">
        <w:trPr>
          <w:trHeight w:val="630"/>
        </w:trPr>
        <w:tc>
          <w:tcPr>
            <w:tcW w:w="1519" w:type="dxa"/>
            <w:tcBorders>
              <w:top w:val="nil"/>
              <w:left w:val="nil"/>
              <w:bottom w:val="nil"/>
              <w:right w:val="nil"/>
            </w:tcBorders>
            <w:shd w:val="clear" w:color="auto" w:fill="auto"/>
            <w:noWrap/>
            <w:vAlign w:val="center"/>
            <w:hideMark/>
          </w:tcPr>
          <w:p w14:paraId="39264805" w14:textId="77777777" w:rsidR="008B1A9D" w:rsidRPr="008B1A9D" w:rsidRDefault="008B1A9D" w:rsidP="008B1A9D">
            <w:pPr>
              <w:suppressAutoHyphens w:val="0"/>
              <w:spacing w:before="0" w:after="0"/>
              <w:jc w:val="center"/>
              <w:rPr>
                <w:rFonts w:ascii="Times New Roman" w:eastAsia="Times New Roman" w:hAnsi="Times New Roman" w:cs="Times New Roman"/>
                <w:b/>
                <w:bCs/>
                <w:color w:val="C00000"/>
                <w:sz w:val="26"/>
                <w:szCs w:val="26"/>
                <w:lang w:eastAsia="fr-FR"/>
              </w:rPr>
            </w:pPr>
          </w:p>
        </w:tc>
        <w:tc>
          <w:tcPr>
            <w:tcW w:w="1580" w:type="dxa"/>
            <w:tcBorders>
              <w:top w:val="nil"/>
              <w:left w:val="nil"/>
              <w:bottom w:val="nil"/>
              <w:right w:val="nil"/>
            </w:tcBorders>
            <w:shd w:val="clear" w:color="auto" w:fill="auto"/>
            <w:noWrap/>
            <w:vAlign w:val="center"/>
            <w:hideMark/>
          </w:tcPr>
          <w:p w14:paraId="0CA5B7C5" w14:textId="77777777" w:rsidR="008B1A9D" w:rsidRPr="008B1A9D" w:rsidRDefault="008B1A9D" w:rsidP="008B1A9D">
            <w:pPr>
              <w:suppressAutoHyphens w:val="0"/>
              <w:spacing w:before="0" w:after="0"/>
              <w:jc w:val="center"/>
              <w:rPr>
                <w:rFonts w:ascii="Times New Roman" w:eastAsia="Times New Roman" w:hAnsi="Times New Roman" w:cs="Times New Roman"/>
                <w:sz w:val="20"/>
                <w:szCs w:val="20"/>
                <w:lang w:eastAsia="fr-FR"/>
              </w:rPr>
            </w:pPr>
          </w:p>
        </w:tc>
        <w:tc>
          <w:tcPr>
            <w:tcW w:w="1660" w:type="dxa"/>
            <w:tcBorders>
              <w:top w:val="nil"/>
              <w:left w:val="nil"/>
              <w:bottom w:val="nil"/>
              <w:right w:val="nil"/>
            </w:tcBorders>
            <w:shd w:val="clear" w:color="auto" w:fill="auto"/>
            <w:noWrap/>
            <w:vAlign w:val="center"/>
            <w:hideMark/>
          </w:tcPr>
          <w:p w14:paraId="4C87ACC6" w14:textId="77777777" w:rsidR="008B1A9D" w:rsidRPr="008B1A9D" w:rsidRDefault="008B1A9D" w:rsidP="008B1A9D">
            <w:pPr>
              <w:suppressAutoHyphens w:val="0"/>
              <w:spacing w:before="0" w:after="0"/>
              <w:jc w:val="center"/>
              <w:rPr>
                <w:rFonts w:ascii="Times New Roman" w:eastAsia="Times New Roman" w:hAnsi="Times New Roman" w:cs="Times New Roman"/>
                <w:sz w:val="20"/>
                <w:szCs w:val="20"/>
                <w:lang w:eastAsia="fr-FR"/>
              </w:rPr>
            </w:pPr>
          </w:p>
        </w:tc>
        <w:tc>
          <w:tcPr>
            <w:tcW w:w="2607" w:type="dxa"/>
            <w:tcBorders>
              <w:top w:val="nil"/>
              <w:left w:val="nil"/>
              <w:bottom w:val="nil"/>
              <w:right w:val="nil"/>
            </w:tcBorders>
            <w:shd w:val="clear" w:color="auto" w:fill="auto"/>
            <w:vAlign w:val="center"/>
            <w:hideMark/>
          </w:tcPr>
          <w:p w14:paraId="0BFC0837" w14:textId="77777777" w:rsidR="008B1A9D" w:rsidRPr="008B1A9D" w:rsidRDefault="008B1A9D" w:rsidP="008B1A9D">
            <w:pPr>
              <w:suppressAutoHyphens w:val="0"/>
              <w:spacing w:before="0" w:after="0"/>
              <w:jc w:val="center"/>
              <w:rPr>
                <w:rFonts w:ascii="Times New Roman" w:eastAsia="Times New Roman" w:hAnsi="Times New Roman" w:cs="Times New Roman"/>
                <w:sz w:val="20"/>
                <w:szCs w:val="20"/>
                <w:lang w:eastAsia="fr-FR"/>
              </w:rPr>
            </w:pPr>
          </w:p>
        </w:tc>
        <w:tc>
          <w:tcPr>
            <w:tcW w:w="1340" w:type="dxa"/>
            <w:tcBorders>
              <w:top w:val="nil"/>
              <w:left w:val="nil"/>
              <w:bottom w:val="nil"/>
              <w:right w:val="nil"/>
            </w:tcBorders>
            <w:shd w:val="clear" w:color="auto" w:fill="auto"/>
            <w:noWrap/>
            <w:vAlign w:val="center"/>
            <w:hideMark/>
          </w:tcPr>
          <w:p w14:paraId="5ED3E91D" w14:textId="77777777" w:rsidR="008B1A9D" w:rsidRPr="008B1A9D" w:rsidRDefault="008B1A9D" w:rsidP="008B1A9D">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vAlign w:val="center"/>
            <w:hideMark/>
          </w:tcPr>
          <w:p w14:paraId="02A2F427" w14:textId="77777777" w:rsidR="008B1A9D" w:rsidRPr="008B1A9D" w:rsidRDefault="008B1A9D" w:rsidP="008B1A9D">
            <w:pPr>
              <w:suppressAutoHyphens w:val="0"/>
              <w:spacing w:before="0" w:after="0"/>
              <w:jc w:val="center"/>
              <w:rPr>
                <w:rFonts w:ascii="Times New Roman" w:eastAsia="Times New Roman" w:hAnsi="Times New Roman" w:cs="Times New Roman"/>
                <w:b/>
                <w:bCs/>
                <w:sz w:val="24"/>
                <w:szCs w:val="24"/>
                <w:lang w:eastAsia="fr-FR"/>
              </w:rPr>
            </w:pPr>
            <w:r w:rsidRPr="008B1A9D">
              <w:rPr>
                <w:rFonts w:ascii="Times New Roman" w:eastAsia="Times New Roman" w:hAnsi="Times New Roman" w:cs="Times New Roman"/>
                <w:b/>
                <w:bCs/>
                <w:sz w:val="24"/>
                <w:szCs w:val="24"/>
                <w:lang w:eastAsia="fr-FR"/>
              </w:rPr>
              <w:t>Taux de Recrutement / Fidélisation clientèle</w:t>
            </w:r>
          </w:p>
        </w:tc>
        <w:tc>
          <w:tcPr>
            <w:tcW w:w="2159" w:type="dxa"/>
            <w:tcBorders>
              <w:top w:val="single" w:sz="4" w:space="0" w:color="auto"/>
              <w:left w:val="nil"/>
              <w:bottom w:val="single" w:sz="4" w:space="0" w:color="auto"/>
              <w:right w:val="single" w:sz="4" w:space="0" w:color="auto"/>
            </w:tcBorders>
            <w:shd w:val="clear" w:color="auto" w:fill="auto"/>
            <w:noWrap/>
            <w:vAlign w:val="center"/>
            <w:hideMark/>
          </w:tcPr>
          <w:p w14:paraId="407D1DE3" w14:textId="77777777" w:rsidR="008B1A9D" w:rsidRPr="008B1A9D" w:rsidRDefault="008B1A9D" w:rsidP="008B1A9D">
            <w:pPr>
              <w:suppressAutoHyphens w:val="0"/>
              <w:spacing w:before="0" w:after="0"/>
              <w:jc w:val="center"/>
              <w:rPr>
                <w:rFonts w:ascii="Times New Roman" w:eastAsia="Times New Roman" w:hAnsi="Times New Roman" w:cs="Times New Roman"/>
                <w:b/>
                <w:bCs/>
                <w:sz w:val="26"/>
                <w:szCs w:val="26"/>
                <w:lang w:eastAsia="fr-FR"/>
              </w:rPr>
            </w:pPr>
            <w:r w:rsidRPr="008B1A9D">
              <w:rPr>
                <w:rFonts w:ascii="Times New Roman" w:eastAsia="Times New Roman" w:hAnsi="Times New Roman" w:cs="Times New Roman"/>
                <w:b/>
                <w:bCs/>
                <w:sz w:val="26"/>
                <w:szCs w:val="26"/>
                <w:lang w:eastAsia="fr-FR"/>
              </w:rPr>
              <w:t>90%</w:t>
            </w:r>
          </w:p>
        </w:tc>
        <w:tc>
          <w:tcPr>
            <w:tcW w:w="1681" w:type="dxa"/>
            <w:tcBorders>
              <w:top w:val="nil"/>
              <w:left w:val="nil"/>
              <w:bottom w:val="single" w:sz="4" w:space="0" w:color="auto"/>
              <w:right w:val="single" w:sz="4" w:space="0" w:color="auto"/>
            </w:tcBorders>
            <w:shd w:val="clear" w:color="auto" w:fill="auto"/>
            <w:noWrap/>
            <w:vAlign w:val="center"/>
            <w:hideMark/>
          </w:tcPr>
          <w:p w14:paraId="1AF05D45" w14:textId="77777777" w:rsidR="008B1A9D" w:rsidRPr="008B1A9D" w:rsidRDefault="008B1A9D" w:rsidP="008B1A9D">
            <w:pPr>
              <w:suppressAutoHyphens w:val="0"/>
              <w:spacing w:before="0" w:after="0"/>
              <w:jc w:val="center"/>
              <w:rPr>
                <w:rFonts w:ascii="Times New Roman" w:eastAsia="Times New Roman" w:hAnsi="Times New Roman" w:cs="Times New Roman"/>
                <w:b/>
                <w:bCs/>
                <w:color w:val="C00000"/>
                <w:sz w:val="26"/>
                <w:szCs w:val="26"/>
                <w:lang w:eastAsia="fr-FR"/>
              </w:rPr>
            </w:pPr>
            <w:r w:rsidRPr="008B1A9D">
              <w:rPr>
                <w:rFonts w:ascii="Times New Roman" w:eastAsia="Times New Roman" w:hAnsi="Times New Roman" w:cs="Times New Roman"/>
                <w:b/>
                <w:bCs/>
                <w:color w:val="C00000"/>
                <w:sz w:val="26"/>
                <w:szCs w:val="26"/>
                <w:lang w:eastAsia="fr-FR"/>
              </w:rPr>
              <w:t>-</w:t>
            </w:r>
          </w:p>
        </w:tc>
      </w:tr>
      <w:tr w:rsidR="008B1A9D" w:rsidRPr="008B1A9D" w14:paraId="2A9875C6" w14:textId="77777777" w:rsidTr="008B1A9D">
        <w:trPr>
          <w:trHeight w:val="855"/>
        </w:trPr>
        <w:tc>
          <w:tcPr>
            <w:tcW w:w="1519"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5CA34A10" w14:textId="77777777" w:rsidR="008B1A9D" w:rsidRPr="008B1A9D" w:rsidRDefault="008B1A9D" w:rsidP="008B1A9D">
            <w:pPr>
              <w:suppressAutoHyphens w:val="0"/>
              <w:spacing w:before="0" w:after="0"/>
              <w:jc w:val="center"/>
              <w:rPr>
                <w:rFonts w:ascii="Times New Roman" w:eastAsia="Times New Roman" w:hAnsi="Times New Roman" w:cs="Times New Roman"/>
                <w:b/>
                <w:bCs/>
                <w:lang w:eastAsia="fr-FR"/>
              </w:rPr>
            </w:pPr>
            <w:r w:rsidRPr="008B1A9D">
              <w:rPr>
                <w:rFonts w:ascii="Times New Roman" w:eastAsia="Times New Roman" w:hAnsi="Times New Roman" w:cs="Times New Roman"/>
                <w:b/>
                <w:bCs/>
                <w:lang w:eastAsia="fr-FR"/>
              </w:rPr>
              <w:t>OBJECTIS NBRE CARTONS</w:t>
            </w:r>
          </w:p>
        </w:tc>
        <w:tc>
          <w:tcPr>
            <w:tcW w:w="3240" w:type="dxa"/>
            <w:gridSpan w:val="2"/>
            <w:tcBorders>
              <w:top w:val="single" w:sz="4" w:space="0" w:color="auto"/>
              <w:left w:val="nil"/>
              <w:bottom w:val="single" w:sz="4" w:space="0" w:color="auto"/>
              <w:right w:val="single" w:sz="4" w:space="0" w:color="auto"/>
            </w:tcBorders>
            <w:shd w:val="clear" w:color="000000" w:fill="A9D08E"/>
            <w:vAlign w:val="center"/>
            <w:hideMark/>
          </w:tcPr>
          <w:p w14:paraId="7F5D3162" w14:textId="77777777" w:rsidR="008B1A9D" w:rsidRPr="008B1A9D" w:rsidRDefault="008B1A9D" w:rsidP="008B1A9D">
            <w:pPr>
              <w:suppressAutoHyphens w:val="0"/>
              <w:spacing w:before="0" w:after="0"/>
              <w:jc w:val="center"/>
              <w:rPr>
                <w:rFonts w:ascii="Times New Roman" w:eastAsia="Times New Roman" w:hAnsi="Times New Roman" w:cs="Times New Roman"/>
                <w:b/>
                <w:bCs/>
                <w:lang w:eastAsia="fr-FR"/>
              </w:rPr>
            </w:pPr>
            <w:r w:rsidRPr="008B1A9D">
              <w:rPr>
                <w:rFonts w:ascii="Times New Roman" w:eastAsia="Times New Roman" w:hAnsi="Times New Roman" w:cs="Times New Roman"/>
                <w:b/>
                <w:bCs/>
                <w:lang w:eastAsia="fr-FR"/>
              </w:rPr>
              <w:t>NBRE DE CARTONS REALISE</w:t>
            </w:r>
          </w:p>
        </w:tc>
        <w:tc>
          <w:tcPr>
            <w:tcW w:w="2607" w:type="dxa"/>
            <w:tcBorders>
              <w:top w:val="single" w:sz="4" w:space="0" w:color="auto"/>
              <w:left w:val="nil"/>
              <w:bottom w:val="single" w:sz="4" w:space="0" w:color="auto"/>
              <w:right w:val="single" w:sz="4" w:space="0" w:color="auto"/>
            </w:tcBorders>
            <w:shd w:val="clear" w:color="000000" w:fill="A9D08E"/>
            <w:vAlign w:val="center"/>
            <w:hideMark/>
          </w:tcPr>
          <w:p w14:paraId="353C7A2F" w14:textId="77777777" w:rsidR="008B1A9D" w:rsidRPr="008B1A9D" w:rsidRDefault="008B1A9D" w:rsidP="008B1A9D">
            <w:pPr>
              <w:suppressAutoHyphens w:val="0"/>
              <w:spacing w:before="0" w:after="0"/>
              <w:jc w:val="center"/>
              <w:rPr>
                <w:rFonts w:ascii="Times New Roman" w:eastAsia="Times New Roman" w:hAnsi="Times New Roman" w:cs="Times New Roman"/>
                <w:b/>
                <w:bCs/>
                <w:lang w:eastAsia="fr-FR"/>
              </w:rPr>
            </w:pPr>
            <w:r w:rsidRPr="008B1A9D">
              <w:rPr>
                <w:rFonts w:ascii="Times New Roman" w:eastAsia="Times New Roman" w:hAnsi="Times New Roman" w:cs="Times New Roman"/>
                <w:b/>
                <w:bCs/>
                <w:lang w:eastAsia="fr-FR"/>
              </w:rPr>
              <w:t>TAUX REAL OBJECTIF CARTONS</w:t>
            </w:r>
          </w:p>
        </w:tc>
        <w:tc>
          <w:tcPr>
            <w:tcW w:w="1340" w:type="dxa"/>
            <w:tcBorders>
              <w:top w:val="nil"/>
              <w:left w:val="nil"/>
              <w:bottom w:val="nil"/>
              <w:right w:val="nil"/>
            </w:tcBorders>
            <w:shd w:val="clear" w:color="auto" w:fill="auto"/>
            <w:noWrap/>
            <w:vAlign w:val="center"/>
            <w:hideMark/>
          </w:tcPr>
          <w:p w14:paraId="6C282108" w14:textId="77777777" w:rsidR="008B1A9D" w:rsidRPr="008B1A9D" w:rsidRDefault="008B1A9D" w:rsidP="008B1A9D">
            <w:pPr>
              <w:suppressAutoHyphens w:val="0"/>
              <w:spacing w:before="0" w:after="0"/>
              <w:jc w:val="center"/>
              <w:rPr>
                <w:rFonts w:ascii="Times New Roman" w:eastAsia="Times New Roman" w:hAnsi="Times New Roman" w:cs="Times New Roman"/>
                <w:b/>
                <w:bCs/>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5A882671" w14:textId="2DE4C333" w:rsidR="008B1A9D" w:rsidRPr="008B1A9D" w:rsidRDefault="008B1A9D" w:rsidP="008B1A9D">
            <w:pPr>
              <w:suppressAutoHyphens w:val="0"/>
              <w:spacing w:before="0" w:after="0"/>
              <w:jc w:val="center"/>
              <w:rPr>
                <w:rFonts w:ascii="Times New Roman" w:eastAsia="Times New Roman" w:hAnsi="Times New Roman" w:cs="Times New Roman"/>
                <w:b/>
                <w:bCs/>
                <w:sz w:val="24"/>
                <w:szCs w:val="24"/>
                <w:lang w:eastAsia="fr-FR"/>
              </w:rPr>
            </w:pPr>
            <w:r w:rsidRPr="008B1A9D">
              <w:rPr>
                <w:rFonts w:ascii="Times New Roman" w:eastAsia="Times New Roman" w:hAnsi="Times New Roman" w:cs="Times New Roman"/>
                <w:b/>
                <w:bCs/>
                <w:sz w:val="24"/>
                <w:szCs w:val="24"/>
                <w:lang w:eastAsia="fr-FR"/>
              </w:rPr>
              <w:t>Taux de Succès Ventes</w:t>
            </w:r>
          </w:p>
        </w:tc>
        <w:tc>
          <w:tcPr>
            <w:tcW w:w="2159" w:type="dxa"/>
            <w:tcBorders>
              <w:top w:val="single" w:sz="4" w:space="0" w:color="auto"/>
              <w:left w:val="nil"/>
              <w:bottom w:val="single" w:sz="4" w:space="0" w:color="auto"/>
              <w:right w:val="single" w:sz="4" w:space="0" w:color="auto"/>
            </w:tcBorders>
            <w:shd w:val="clear" w:color="auto" w:fill="auto"/>
            <w:noWrap/>
            <w:vAlign w:val="center"/>
            <w:hideMark/>
          </w:tcPr>
          <w:p w14:paraId="3437A4AD" w14:textId="77777777" w:rsidR="008B1A9D" w:rsidRPr="008B1A9D" w:rsidRDefault="008B1A9D" w:rsidP="008B1A9D">
            <w:pPr>
              <w:suppressAutoHyphens w:val="0"/>
              <w:spacing w:before="0" w:after="0"/>
              <w:jc w:val="center"/>
              <w:rPr>
                <w:rFonts w:ascii="Times New Roman" w:eastAsia="Times New Roman" w:hAnsi="Times New Roman" w:cs="Times New Roman"/>
                <w:b/>
                <w:bCs/>
                <w:sz w:val="26"/>
                <w:szCs w:val="26"/>
                <w:lang w:eastAsia="fr-FR"/>
              </w:rPr>
            </w:pPr>
            <w:r w:rsidRPr="008B1A9D">
              <w:rPr>
                <w:rFonts w:ascii="Times New Roman" w:eastAsia="Times New Roman" w:hAnsi="Times New Roman" w:cs="Times New Roman"/>
                <w:b/>
                <w:bCs/>
                <w:sz w:val="26"/>
                <w:szCs w:val="26"/>
                <w:lang w:eastAsia="fr-FR"/>
              </w:rPr>
              <w:t>90%</w:t>
            </w:r>
          </w:p>
        </w:tc>
        <w:tc>
          <w:tcPr>
            <w:tcW w:w="1681" w:type="dxa"/>
            <w:tcBorders>
              <w:top w:val="nil"/>
              <w:left w:val="nil"/>
              <w:bottom w:val="single" w:sz="4" w:space="0" w:color="auto"/>
              <w:right w:val="single" w:sz="4" w:space="0" w:color="auto"/>
            </w:tcBorders>
            <w:shd w:val="clear" w:color="auto" w:fill="auto"/>
            <w:noWrap/>
            <w:vAlign w:val="center"/>
            <w:hideMark/>
          </w:tcPr>
          <w:p w14:paraId="55B562B4" w14:textId="77777777" w:rsidR="008B1A9D" w:rsidRPr="008B1A9D" w:rsidRDefault="008B1A9D" w:rsidP="008B1A9D">
            <w:pPr>
              <w:suppressAutoHyphens w:val="0"/>
              <w:spacing w:before="0" w:after="0"/>
              <w:jc w:val="center"/>
              <w:rPr>
                <w:rFonts w:ascii="Times New Roman" w:eastAsia="Times New Roman" w:hAnsi="Times New Roman" w:cs="Times New Roman"/>
                <w:b/>
                <w:bCs/>
                <w:color w:val="C00000"/>
                <w:sz w:val="26"/>
                <w:szCs w:val="26"/>
                <w:lang w:eastAsia="fr-FR"/>
              </w:rPr>
            </w:pPr>
            <w:r w:rsidRPr="008B1A9D">
              <w:rPr>
                <w:rFonts w:ascii="Times New Roman" w:eastAsia="Times New Roman" w:hAnsi="Times New Roman" w:cs="Times New Roman"/>
                <w:b/>
                <w:bCs/>
                <w:color w:val="C00000"/>
                <w:sz w:val="26"/>
                <w:szCs w:val="26"/>
                <w:lang w:eastAsia="fr-FR"/>
              </w:rPr>
              <w:t>14%</w:t>
            </w:r>
          </w:p>
        </w:tc>
      </w:tr>
      <w:tr w:rsidR="008B1A9D" w:rsidRPr="008B1A9D" w14:paraId="4BF2937B" w14:textId="77777777" w:rsidTr="008B1A9D">
        <w:trPr>
          <w:trHeight w:val="375"/>
        </w:trPr>
        <w:tc>
          <w:tcPr>
            <w:tcW w:w="1519" w:type="dxa"/>
            <w:tcBorders>
              <w:top w:val="nil"/>
              <w:left w:val="single" w:sz="4" w:space="0" w:color="auto"/>
              <w:bottom w:val="single" w:sz="4" w:space="0" w:color="auto"/>
              <w:right w:val="single" w:sz="4" w:space="0" w:color="auto"/>
            </w:tcBorders>
            <w:shd w:val="clear" w:color="auto" w:fill="auto"/>
            <w:noWrap/>
            <w:vAlign w:val="center"/>
            <w:hideMark/>
          </w:tcPr>
          <w:p w14:paraId="35EAF35D" w14:textId="77777777" w:rsidR="008B1A9D" w:rsidRPr="008B1A9D" w:rsidRDefault="008B1A9D" w:rsidP="008B1A9D">
            <w:pPr>
              <w:suppressAutoHyphens w:val="0"/>
              <w:spacing w:before="0" w:after="0"/>
              <w:jc w:val="center"/>
              <w:rPr>
                <w:rFonts w:eastAsia="Times New Roman"/>
                <w:b/>
                <w:bCs/>
                <w:sz w:val="28"/>
                <w:szCs w:val="28"/>
                <w:lang w:eastAsia="fr-FR"/>
              </w:rPr>
            </w:pPr>
            <w:r w:rsidRPr="008B1A9D">
              <w:rPr>
                <w:rFonts w:eastAsia="Times New Roman"/>
                <w:b/>
                <w:bCs/>
                <w:sz w:val="28"/>
                <w:szCs w:val="28"/>
                <w:lang w:eastAsia="fr-FR"/>
              </w:rPr>
              <w:t>250</w:t>
            </w:r>
          </w:p>
        </w:tc>
        <w:tc>
          <w:tcPr>
            <w:tcW w:w="324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118706BD" w14:textId="77777777" w:rsidR="008B1A9D" w:rsidRPr="008B1A9D" w:rsidRDefault="008B1A9D" w:rsidP="008B1A9D">
            <w:pPr>
              <w:suppressAutoHyphens w:val="0"/>
              <w:spacing w:before="0" w:after="0"/>
              <w:jc w:val="center"/>
              <w:rPr>
                <w:rFonts w:eastAsia="Times New Roman"/>
                <w:b/>
                <w:bCs/>
                <w:sz w:val="28"/>
                <w:szCs w:val="28"/>
                <w:lang w:eastAsia="fr-FR"/>
              </w:rPr>
            </w:pPr>
            <w:r w:rsidRPr="008B1A9D">
              <w:rPr>
                <w:rFonts w:eastAsia="Times New Roman"/>
                <w:b/>
                <w:bCs/>
                <w:sz w:val="28"/>
                <w:szCs w:val="28"/>
                <w:lang w:eastAsia="fr-FR"/>
              </w:rPr>
              <w:t>11</w:t>
            </w:r>
          </w:p>
        </w:tc>
        <w:tc>
          <w:tcPr>
            <w:tcW w:w="2607" w:type="dxa"/>
            <w:tcBorders>
              <w:top w:val="nil"/>
              <w:left w:val="nil"/>
              <w:bottom w:val="single" w:sz="4" w:space="0" w:color="auto"/>
              <w:right w:val="single" w:sz="4" w:space="0" w:color="auto"/>
            </w:tcBorders>
            <w:shd w:val="clear" w:color="auto" w:fill="auto"/>
            <w:vAlign w:val="center"/>
            <w:hideMark/>
          </w:tcPr>
          <w:p w14:paraId="041A2CDF" w14:textId="77777777" w:rsidR="008B1A9D" w:rsidRPr="008B1A9D" w:rsidRDefault="008B1A9D" w:rsidP="008B1A9D">
            <w:pPr>
              <w:suppressAutoHyphens w:val="0"/>
              <w:spacing w:before="0" w:after="0"/>
              <w:jc w:val="center"/>
              <w:rPr>
                <w:rFonts w:eastAsia="Times New Roman"/>
                <w:b/>
                <w:bCs/>
                <w:color w:val="FF0000"/>
                <w:sz w:val="28"/>
                <w:szCs w:val="28"/>
                <w:lang w:eastAsia="fr-FR"/>
              </w:rPr>
            </w:pPr>
            <w:r w:rsidRPr="008B1A9D">
              <w:rPr>
                <w:rFonts w:eastAsia="Times New Roman"/>
                <w:b/>
                <w:bCs/>
                <w:color w:val="FF0000"/>
                <w:sz w:val="28"/>
                <w:szCs w:val="28"/>
                <w:lang w:eastAsia="fr-FR"/>
              </w:rPr>
              <w:t>4%</w:t>
            </w:r>
          </w:p>
        </w:tc>
        <w:tc>
          <w:tcPr>
            <w:tcW w:w="1340" w:type="dxa"/>
            <w:tcBorders>
              <w:top w:val="nil"/>
              <w:left w:val="nil"/>
              <w:bottom w:val="nil"/>
              <w:right w:val="nil"/>
            </w:tcBorders>
            <w:shd w:val="clear" w:color="auto" w:fill="auto"/>
            <w:noWrap/>
            <w:vAlign w:val="center"/>
            <w:hideMark/>
          </w:tcPr>
          <w:p w14:paraId="7B3820EE" w14:textId="77777777" w:rsidR="008B1A9D" w:rsidRPr="008B1A9D" w:rsidRDefault="008B1A9D" w:rsidP="008B1A9D">
            <w:pPr>
              <w:suppressAutoHyphens w:val="0"/>
              <w:spacing w:before="0" w:after="0"/>
              <w:jc w:val="center"/>
              <w:rPr>
                <w:rFonts w:eastAsia="Times New Roman"/>
                <w:b/>
                <w:bCs/>
                <w:color w:val="FF0000"/>
                <w:sz w:val="28"/>
                <w:szCs w:val="28"/>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335433F6" w14:textId="77777777" w:rsidR="008B1A9D" w:rsidRPr="008B1A9D" w:rsidRDefault="008B1A9D" w:rsidP="008B1A9D">
            <w:pPr>
              <w:suppressAutoHyphens w:val="0"/>
              <w:spacing w:before="0" w:after="0"/>
              <w:jc w:val="center"/>
              <w:rPr>
                <w:rFonts w:ascii="Times New Roman" w:eastAsia="Times New Roman" w:hAnsi="Times New Roman" w:cs="Times New Roman"/>
                <w:b/>
                <w:bCs/>
                <w:sz w:val="24"/>
                <w:szCs w:val="24"/>
                <w:lang w:eastAsia="fr-FR"/>
              </w:rPr>
            </w:pPr>
            <w:r w:rsidRPr="008B1A9D">
              <w:rPr>
                <w:rFonts w:ascii="Times New Roman" w:eastAsia="Times New Roman" w:hAnsi="Times New Roman" w:cs="Times New Roman"/>
                <w:b/>
                <w:bCs/>
                <w:sz w:val="24"/>
                <w:szCs w:val="24"/>
                <w:lang w:eastAsia="fr-FR"/>
              </w:rPr>
              <w:t>Taux de Visibilité sur les cartons</w:t>
            </w:r>
          </w:p>
        </w:tc>
        <w:tc>
          <w:tcPr>
            <w:tcW w:w="2159" w:type="dxa"/>
            <w:tcBorders>
              <w:top w:val="single" w:sz="4" w:space="0" w:color="auto"/>
              <w:left w:val="nil"/>
              <w:bottom w:val="single" w:sz="4" w:space="0" w:color="auto"/>
              <w:right w:val="single" w:sz="4" w:space="0" w:color="auto"/>
            </w:tcBorders>
            <w:shd w:val="clear" w:color="auto" w:fill="auto"/>
            <w:noWrap/>
            <w:vAlign w:val="center"/>
            <w:hideMark/>
          </w:tcPr>
          <w:p w14:paraId="405A349E" w14:textId="77777777" w:rsidR="008B1A9D" w:rsidRPr="008B1A9D" w:rsidRDefault="008B1A9D" w:rsidP="008B1A9D">
            <w:pPr>
              <w:suppressAutoHyphens w:val="0"/>
              <w:spacing w:before="0" w:after="0"/>
              <w:jc w:val="center"/>
              <w:rPr>
                <w:rFonts w:ascii="Times New Roman" w:eastAsia="Times New Roman" w:hAnsi="Times New Roman" w:cs="Times New Roman"/>
                <w:b/>
                <w:bCs/>
                <w:sz w:val="26"/>
                <w:szCs w:val="26"/>
                <w:lang w:eastAsia="fr-FR"/>
              </w:rPr>
            </w:pPr>
            <w:r w:rsidRPr="008B1A9D">
              <w:rPr>
                <w:rFonts w:ascii="Times New Roman" w:eastAsia="Times New Roman" w:hAnsi="Times New Roman" w:cs="Times New Roman"/>
                <w:b/>
                <w:bCs/>
                <w:sz w:val="26"/>
                <w:szCs w:val="26"/>
                <w:lang w:eastAsia="fr-FR"/>
              </w:rPr>
              <w:t>80%</w:t>
            </w:r>
          </w:p>
        </w:tc>
        <w:tc>
          <w:tcPr>
            <w:tcW w:w="1681" w:type="dxa"/>
            <w:tcBorders>
              <w:top w:val="nil"/>
              <w:left w:val="nil"/>
              <w:bottom w:val="single" w:sz="4" w:space="0" w:color="auto"/>
              <w:right w:val="single" w:sz="4" w:space="0" w:color="auto"/>
            </w:tcBorders>
            <w:shd w:val="clear" w:color="auto" w:fill="auto"/>
            <w:noWrap/>
            <w:vAlign w:val="center"/>
            <w:hideMark/>
          </w:tcPr>
          <w:p w14:paraId="5FA1597A" w14:textId="77777777" w:rsidR="008B1A9D" w:rsidRPr="008B1A9D" w:rsidRDefault="008B1A9D" w:rsidP="008B1A9D">
            <w:pPr>
              <w:suppressAutoHyphens w:val="0"/>
              <w:spacing w:before="0" w:after="0"/>
              <w:jc w:val="center"/>
              <w:rPr>
                <w:rFonts w:ascii="Times New Roman" w:eastAsia="Times New Roman" w:hAnsi="Times New Roman" w:cs="Times New Roman"/>
                <w:b/>
                <w:bCs/>
                <w:color w:val="C00000"/>
                <w:sz w:val="26"/>
                <w:szCs w:val="26"/>
                <w:lang w:eastAsia="fr-FR"/>
              </w:rPr>
            </w:pPr>
            <w:r w:rsidRPr="008B1A9D">
              <w:rPr>
                <w:rFonts w:ascii="Times New Roman" w:eastAsia="Times New Roman" w:hAnsi="Times New Roman" w:cs="Times New Roman"/>
                <w:b/>
                <w:bCs/>
                <w:color w:val="C00000"/>
                <w:sz w:val="26"/>
                <w:szCs w:val="26"/>
                <w:lang w:eastAsia="fr-FR"/>
              </w:rPr>
              <w:t>4%</w:t>
            </w:r>
          </w:p>
        </w:tc>
      </w:tr>
    </w:tbl>
    <w:p w14:paraId="5EE4E7CF" w14:textId="77777777" w:rsidR="00B667F7" w:rsidRPr="00B667F7" w:rsidRDefault="00B667F7" w:rsidP="00BD4ECD">
      <w:pPr>
        <w:pStyle w:val="Paragraphedeliste"/>
        <w:spacing w:before="0" w:after="0" w:line="360" w:lineRule="auto"/>
        <w:ind w:left="0"/>
      </w:pPr>
    </w:p>
    <w:p w14:paraId="0E9DD0EF" w14:textId="77777777" w:rsidR="00B667F7" w:rsidRPr="008B1A9D" w:rsidRDefault="00B667F7" w:rsidP="00BD4ECD">
      <w:pPr>
        <w:pStyle w:val="Paragraphedeliste"/>
        <w:spacing w:before="0" w:after="0" w:line="360" w:lineRule="auto"/>
        <w:ind w:left="0"/>
      </w:pPr>
    </w:p>
    <w:p w14:paraId="10421642" w14:textId="77777777" w:rsidR="008B1A9D" w:rsidRPr="008B1A9D" w:rsidRDefault="008B1A9D" w:rsidP="00BD4ECD">
      <w:pPr>
        <w:pStyle w:val="Paragraphedeliste"/>
        <w:spacing w:before="0" w:after="0" w:line="360" w:lineRule="auto"/>
        <w:ind w:left="0"/>
      </w:pPr>
    </w:p>
    <w:p w14:paraId="525C96A6" w14:textId="77777777" w:rsidR="008B1A9D" w:rsidRPr="008B1A9D" w:rsidRDefault="008B1A9D" w:rsidP="00BD4ECD">
      <w:pPr>
        <w:pStyle w:val="Paragraphedeliste"/>
        <w:spacing w:before="0" w:after="0" w:line="360" w:lineRule="auto"/>
        <w:ind w:left="0"/>
      </w:pPr>
    </w:p>
    <w:p w14:paraId="450C52BE" w14:textId="77777777" w:rsidR="008B1A9D" w:rsidRPr="008B1A9D" w:rsidRDefault="008B1A9D" w:rsidP="00BD4ECD">
      <w:pPr>
        <w:pStyle w:val="Paragraphedeliste"/>
        <w:spacing w:before="0" w:after="0" w:line="360" w:lineRule="auto"/>
        <w:ind w:left="0"/>
      </w:pPr>
    </w:p>
    <w:p w14:paraId="04CF2735" w14:textId="77777777" w:rsidR="008B1A9D" w:rsidRPr="008B1A9D" w:rsidRDefault="008B1A9D" w:rsidP="00BD4ECD">
      <w:pPr>
        <w:pStyle w:val="Paragraphedeliste"/>
        <w:spacing w:before="0" w:after="0" w:line="360" w:lineRule="auto"/>
        <w:ind w:left="0"/>
      </w:pPr>
    </w:p>
    <w:p w14:paraId="1A1FCA1D" w14:textId="77777777" w:rsidR="008B1A9D" w:rsidRPr="008B1A9D" w:rsidRDefault="008B1A9D" w:rsidP="00BD4ECD">
      <w:pPr>
        <w:pStyle w:val="Paragraphedeliste"/>
        <w:spacing w:before="0" w:after="0" w:line="360" w:lineRule="auto"/>
        <w:ind w:left="0"/>
      </w:pPr>
    </w:p>
    <w:p w14:paraId="5099744E" w14:textId="77777777" w:rsidR="008B1A9D" w:rsidRPr="008B1A9D" w:rsidRDefault="008B1A9D" w:rsidP="00BD4ECD">
      <w:pPr>
        <w:pStyle w:val="Paragraphedeliste"/>
        <w:spacing w:before="0" w:after="0" w:line="360" w:lineRule="auto"/>
        <w:ind w:left="0"/>
      </w:pPr>
    </w:p>
    <w:p w14:paraId="2A0FAFE6" w14:textId="77777777" w:rsidR="008B1A9D" w:rsidRPr="008B1A9D" w:rsidRDefault="008B1A9D" w:rsidP="00BD4ECD">
      <w:pPr>
        <w:pStyle w:val="Paragraphedeliste"/>
        <w:spacing w:before="0" w:after="0" w:line="360" w:lineRule="auto"/>
        <w:ind w:left="0"/>
      </w:pPr>
    </w:p>
    <w:p w14:paraId="36DBE30C" w14:textId="77777777" w:rsidR="008B1A9D" w:rsidRPr="008B1A9D" w:rsidRDefault="008B1A9D" w:rsidP="00BD4ECD">
      <w:pPr>
        <w:pStyle w:val="Paragraphedeliste"/>
        <w:spacing w:before="0" w:after="0" w:line="360" w:lineRule="auto"/>
        <w:ind w:left="0"/>
      </w:pPr>
    </w:p>
    <w:p w14:paraId="2CA20AB1" w14:textId="77777777" w:rsidR="008B1A9D" w:rsidRPr="008B1A9D" w:rsidRDefault="008B1A9D" w:rsidP="00BD4ECD">
      <w:pPr>
        <w:pStyle w:val="Paragraphedeliste"/>
        <w:spacing w:before="0" w:after="0" w:line="360" w:lineRule="auto"/>
        <w:ind w:left="0"/>
      </w:pPr>
    </w:p>
    <w:p w14:paraId="66C2758F" w14:textId="77777777" w:rsidR="008B1A9D" w:rsidRPr="008B1A9D" w:rsidRDefault="008B1A9D" w:rsidP="008B1A9D">
      <w:pPr>
        <w:pStyle w:val="Paragraphedeliste"/>
        <w:spacing w:before="0" w:after="0" w:line="360" w:lineRule="auto"/>
        <w:ind w:left="0"/>
        <w:rPr>
          <w:rFonts w:ascii="Times New Roman" w:hAnsi="Times New Roman" w:cs="Times New Roman"/>
          <w:b/>
          <w:bCs/>
          <w:sz w:val="26"/>
          <w:szCs w:val="26"/>
          <w:u w:val="single"/>
        </w:rPr>
      </w:pPr>
      <w:r w:rsidRPr="008B1A9D">
        <w:rPr>
          <w:rFonts w:ascii="Times New Roman" w:hAnsi="Times New Roman" w:cs="Times New Roman"/>
          <w:b/>
          <w:bCs/>
          <w:sz w:val="26"/>
          <w:szCs w:val="26"/>
          <w:u w:val="single"/>
        </w:rPr>
        <w:t>COMMERCIALE MERLINE</w:t>
      </w:r>
    </w:p>
    <w:p w14:paraId="26CAD186" w14:textId="4D24D6E0" w:rsidR="002A13B5" w:rsidRPr="008B1A9D" w:rsidRDefault="002A13B5" w:rsidP="002A13B5">
      <w:pPr>
        <w:pStyle w:val="Paragraphedeliste"/>
        <w:spacing w:before="0" w:after="0" w:line="360" w:lineRule="auto"/>
        <w:ind w:left="0"/>
        <w:rPr>
          <w:rFonts w:ascii="Times New Roman" w:hAnsi="Times New Roman" w:cs="Times New Roman"/>
          <w:b/>
          <w:bCs/>
          <w:sz w:val="26"/>
          <w:szCs w:val="26"/>
          <w:u w:val="single"/>
        </w:rPr>
      </w:pPr>
    </w:p>
    <w:tbl>
      <w:tblPr>
        <w:tblW w:w="16155" w:type="dxa"/>
        <w:tblCellMar>
          <w:left w:w="70" w:type="dxa"/>
          <w:right w:w="70" w:type="dxa"/>
        </w:tblCellMar>
        <w:tblLook w:val="04A0" w:firstRow="1" w:lastRow="0" w:firstColumn="1" w:lastColumn="0" w:noHBand="0" w:noVBand="1"/>
      </w:tblPr>
      <w:tblGrid>
        <w:gridCol w:w="1596"/>
        <w:gridCol w:w="1234"/>
        <w:gridCol w:w="1498"/>
        <w:gridCol w:w="3592"/>
        <w:gridCol w:w="1436"/>
        <w:gridCol w:w="3384"/>
        <w:gridCol w:w="854"/>
        <w:gridCol w:w="1213"/>
        <w:gridCol w:w="1348"/>
      </w:tblGrid>
      <w:tr w:rsidR="008B1A9D" w:rsidRPr="008B1A9D" w14:paraId="32A32842" w14:textId="77777777" w:rsidTr="008B1A9D">
        <w:trPr>
          <w:trHeight w:val="660"/>
        </w:trPr>
        <w:tc>
          <w:tcPr>
            <w:tcW w:w="1596"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3FD34EB1" w14:textId="77777777" w:rsidR="008B1A9D" w:rsidRPr="008B1A9D" w:rsidRDefault="008B1A9D" w:rsidP="008B1A9D">
            <w:pPr>
              <w:suppressAutoHyphens w:val="0"/>
              <w:spacing w:before="0" w:after="0"/>
              <w:jc w:val="center"/>
              <w:rPr>
                <w:rFonts w:ascii="Times New Roman" w:eastAsia="Times New Roman" w:hAnsi="Times New Roman" w:cs="Times New Roman"/>
                <w:b/>
                <w:bCs/>
                <w:sz w:val="26"/>
                <w:szCs w:val="26"/>
                <w:lang w:eastAsia="fr-FR"/>
              </w:rPr>
            </w:pPr>
            <w:r w:rsidRPr="008B1A9D">
              <w:rPr>
                <w:rFonts w:ascii="Times New Roman" w:eastAsia="Times New Roman" w:hAnsi="Times New Roman" w:cs="Times New Roman"/>
                <w:b/>
                <w:bCs/>
                <w:sz w:val="26"/>
                <w:szCs w:val="26"/>
                <w:lang w:eastAsia="fr-FR"/>
              </w:rPr>
              <w:t>Date</w:t>
            </w:r>
          </w:p>
        </w:tc>
        <w:tc>
          <w:tcPr>
            <w:tcW w:w="1234" w:type="dxa"/>
            <w:tcBorders>
              <w:top w:val="single" w:sz="4" w:space="0" w:color="auto"/>
              <w:left w:val="nil"/>
              <w:bottom w:val="single" w:sz="4" w:space="0" w:color="auto"/>
              <w:right w:val="single" w:sz="4" w:space="0" w:color="auto"/>
            </w:tcBorders>
            <w:shd w:val="clear" w:color="000000" w:fill="92D050"/>
            <w:vAlign w:val="center"/>
            <w:hideMark/>
          </w:tcPr>
          <w:p w14:paraId="287EC14E" w14:textId="77777777" w:rsidR="008B1A9D" w:rsidRPr="008B1A9D" w:rsidRDefault="008B1A9D" w:rsidP="008B1A9D">
            <w:pPr>
              <w:suppressAutoHyphens w:val="0"/>
              <w:spacing w:before="0" w:after="0"/>
              <w:jc w:val="center"/>
              <w:rPr>
                <w:rFonts w:ascii="Times New Roman" w:eastAsia="Times New Roman" w:hAnsi="Times New Roman" w:cs="Times New Roman"/>
                <w:b/>
                <w:bCs/>
                <w:sz w:val="26"/>
                <w:szCs w:val="26"/>
                <w:lang w:eastAsia="fr-FR"/>
              </w:rPr>
            </w:pPr>
            <w:r w:rsidRPr="008B1A9D">
              <w:rPr>
                <w:rFonts w:ascii="Times New Roman" w:eastAsia="Times New Roman" w:hAnsi="Times New Roman" w:cs="Times New Roman"/>
                <w:b/>
                <w:bCs/>
                <w:sz w:val="26"/>
                <w:szCs w:val="26"/>
                <w:lang w:eastAsia="fr-FR"/>
              </w:rPr>
              <w:t>N° pièce / BL</w:t>
            </w:r>
          </w:p>
        </w:tc>
        <w:tc>
          <w:tcPr>
            <w:tcW w:w="1498" w:type="dxa"/>
            <w:tcBorders>
              <w:top w:val="single" w:sz="4" w:space="0" w:color="auto"/>
              <w:left w:val="nil"/>
              <w:bottom w:val="single" w:sz="4" w:space="0" w:color="auto"/>
              <w:right w:val="single" w:sz="4" w:space="0" w:color="auto"/>
            </w:tcBorders>
            <w:shd w:val="clear" w:color="000000" w:fill="92D050"/>
            <w:vAlign w:val="center"/>
            <w:hideMark/>
          </w:tcPr>
          <w:p w14:paraId="21CAA17C" w14:textId="77777777" w:rsidR="008B1A9D" w:rsidRPr="008B1A9D" w:rsidRDefault="008B1A9D" w:rsidP="008B1A9D">
            <w:pPr>
              <w:suppressAutoHyphens w:val="0"/>
              <w:spacing w:before="0" w:after="0"/>
              <w:jc w:val="center"/>
              <w:rPr>
                <w:rFonts w:ascii="Times New Roman" w:eastAsia="Times New Roman" w:hAnsi="Times New Roman" w:cs="Times New Roman"/>
                <w:b/>
                <w:bCs/>
                <w:sz w:val="26"/>
                <w:szCs w:val="26"/>
                <w:lang w:eastAsia="fr-FR"/>
              </w:rPr>
            </w:pPr>
            <w:r w:rsidRPr="008B1A9D">
              <w:rPr>
                <w:rFonts w:ascii="Times New Roman" w:eastAsia="Times New Roman" w:hAnsi="Times New Roman" w:cs="Times New Roman"/>
                <w:b/>
                <w:bCs/>
                <w:sz w:val="26"/>
                <w:szCs w:val="26"/>
                <w:lang w:eastAsia="fr-FR"/>
              </w:rPr>
              <w:t>N° Client</w:t>
            </w:r>
          </w:p>
        </w:tc>
        <w:tc>
          <w:tcPr>
            <w:tcW w:w="3592" w:type="dxa"/>
            <w:tcBorders>
              <w:top w:val="single" w:sz="4" w:space="0" w:color="auto"/>
              <w:left w:val="nil"/>
              <w:bottom w:val="single" w:sz="4" w:space="0" w:color="auto"/>
              <w:right w:val="single" w:sz="4" w:space="0" w:color="auto"/>
            </w:tcBorders>
            <w:shd w:val="clear" w:color="000000" w:fill="92D050"/>
            <w:vAlign w:val="center"/>
            <w:hideMark/>
          </w:tcPr>
          <w:p w14:paraId="75A1C4D8" w14:textId="77777777" w:rsidR="008B1A9D" w:rsidRPr="008B1A9D" w:rsidRDefault="008B1A9D" w:rsidP="008B1A9D">
            <w:pPr>
              <w:suppressAutoHyphens w:val="0"/>
              <w:spacing w:before="0" w:after="0"/>
              <w:jc w:val="left"/>
              <w:rPr>
                <w:rFonts w:ascii="Times New Roman" w:eastAsia="Times New Roman" w:hAnsi="Times New Roman" w:cs="Times New Roman"/>
                <w:b/>
                <w:bCs/>
                <w:sz w:val="26"/>
                <w:szCs w:val="26"/>
                <w:lang w:eastAsia="fr-FR"/>
              </w:rPr>
            </w:pPr>
            <w:r w:rsidRPr="008B1A9D">
              <w:rPr>
                <w:rFonts w:ascii="Times New Roman" w:eastAsia="Times New Roman" w:hAnsi="Times New Roman" w:cs="Times New Roman"/>
                <w:b/>
                <w:bCs/>
                <w:sz w:val="26"/>
                <w:szCs w:val="26"/>
                <w:lang w:eastAsia="fr-FR"/>
              </w:rPr>
              <w:t>Nom Client</w:t>
            </w:r>
          </w:p>
        </w:tc>
        <w:tc>
          <w:tcPr>
            <w:tcW w:w="1436" w:type="dxa"/>
            <w:tcBorders>
              <w:top w:val="single" w:sz="4" w:space="0" w:color="auto"/>
              <w:left w:val="nil"/>
              <w:bottom w:val="single" w:sz="4" w:space="0" w:color="auto"/>
              <w:right w:val="single" w:sz="4" w:space="0" w:color="auto"/>
            </w:tcBorders>
            <w:shd w:val="clear" w:color="000000" w:fill="92D050"/>
            <w:vAlign w:val="center"/>
            <w:hideMark/>
          </w:tcPr>
          <w:p w14:paraId="5A099884" w14:textId="77777777" w:rsidR="008B1A9D" w:rsidRPr="008B1A9D" w:rsidRDefault="008B1A9D" w:rsidP="008B1A9D">
            <w:pPr>
              <w:suppressAutoHyphens w:val="0"/>
              <w:spacing w:before="0" w:after="0"/>
              <w:jc w:val="center"/>
              <w:rPr>
                <w:rFonts w:ascii="Times New Roman" w:eastAsia="Times New Roman" w:hAnsi="Times New Roman" w:cs="Times New Roman"/>
                <w:b/>
                <w:bCs/>
                <w:sz w:val="26"/>
                <w:szCs w:val="26"/>
                <w:lang w:eastAsia="fr-FR"/>
              </w:rPr>
            </w:pPr>
            <w:r w:rsidRPr="008B1A9D">
              <w:rPr>
                <w:rFonts w:ascii="Times New Roman" w:eastAsia="Times New Roman" w:hAnsi="Times New Roman" w:cs="Times New Roman"/>
                <w:b/>
                <w:bCs/>
                <w:sz w:val="26"/>
                <w:szCs w:val="26"/>
                <w:lang w:eastAsia="fr-FR"/>
              </w:rPr>
              <w:t xml:space="preserve"> Code Article</w:t>
            </w:r>
          </w:p>
        </w:tc>
        <w:tc>
          <w:tcPr>
            <w:tcW w:w="3384" w:type="dxa"/>
            <w:tcBorders>
              <w:top w:val="single" w:sz="4" w:space="0" w:color="auto"/>
              <w:left w:val="nil"/>
              <w:bottom w:val="single" w:sz="4" w:space="0" w:color="auto"/>
              <w:right w:val="single" w:sz="4" w:space="0" w:color="auto"/>
            </w:tcBorders>
            <w:shd w:val="clear" w:color="000000" w:fill="92D050"/>
            <w:vAlign w:val="center"/>
            <w:hideMark/>
          </w:tcPr>
          <w:p w14:paraId="3D2CD825" w14:textId="77777777" w:rsidR="008B1A9D" w:rsidRPr="008B1A9D" w:rsidRDefault="008B1A9D" w:rsidP="008B1A9D">
            <w:pPr>
              <w:suppressAutoHyphens w:val="0"/>
              <w:spacing w:before="0" w:after="0"/>
              <w:jc w:val="center"/>
              <w:rPr>
                <w:rFonts w:ascii="Times New Roman" w:eastAsia="Times New Roman" w:hAnsi="Times New Roman" w:cs="Times New Roman"/>
                <w:b/>
                <w:bCs/>
                <w:sz w:val="26"/>
                <w:szCs w:val="26"/>
                <w:lang w:eastAsia="fr-FR"/>
              </w:rPr>
            </w:pPr>
            <w:r w:rsidRPr="008B1A9D">
              <w:rPr>
                <w:rFonts w:ascii="Times New Roman" w:eastAsia="Times New Roman" w:hAnsi="Times New Roman" w:cs="Times New Roman"/>
                <w:b/>
                <w:bCs/>
                <w:sz w:val="26"/>
                <w:szCs w:val="26"/>
                <w:lang w:eastAsia="fr-FR"/>
              </w:rPr>
              <w:t>Article</w:t>
            </w:r>
          </w:p>
        </w:tc>
        <w:tc>
          <w:tcPr>
            <w:tcW w:w="854" w:type="dxa"/>
            <w:tcBorders>
              <w:top w:val="single" w:sz="4" w:space="0" w:color="auto"/>
              <w:left w:val="nil"/>
              <w:bottom w:val="single" w:sz="4" w:space="0" w:color="auto"/>
              <w:right w:val="single" w:sz="4" w:space="0" w:color="auto"/>
            </w:tcBorders>
            <w:shd w:val="clear" w:color="000000" w:fill="92D050"/>
            <w:vAlign w:val="center"/>
            <w:hideMark/>
          </w:tcPr>
          <w:p w14:paraId="7C6CD542" w14:textId="77777777" w:rsidR="008B1A9D" w:rsidRPr="008B1A9D" w:rsidRDefault="008B1A9D" w:rsidP="008B1A9D">
            <w:pPr>
              <w:suppressAutoHyphens w:val="0"/>
              <w:spacing w:before="0" w:after="0"/>
              <w:jc w:val="center"/>
              <w:rPr>
                <w:rFonts w:ascii="Times New Roman" w:eastAsia="Times New Roman" w:hAnsi="Times New Roman" w:cs="Times New Roman"/>
                <w:b/>
                <w:bCs/>
                <w:sz w:val="26"/>
                <w:szCs w:val="26"/>
                <w:lang w:eastAsia="fr-FR"/>
              </w:rPr>
            </w:pPr>
            <w:proofErr w:type="spellStart"/>
            <w:r w:rsidRPr="008B1A9D">
              <w:rPr>
                <w:rFonts w:ascii="Times New Roman" w:eastAsia="Times New Roman" w:hAnsi="Times New Roman" w:cs="Times New Roman"/>
                <w:b/>
                <w:bCs/>
                <w:sz w:val="26"/>
                <w:szCs w:val="26"/>
                <w:lang w:eastAsia="fr-FR"/>
              </w:rPr>
              <w:t>Qte</w:t>
            </w:r>
            <w:proofErr w:type="spellEnd"/>
          </w:p>
        </w:tc>
        <w:tc>
          <w:tcPr>
            <w:tcW w:w="1213" w:type="dxa"/>
            <w:tcBorders>
              <w:top w:val="single" w:sz="4" w:space="0" w:color="auto"/>
              <w:left w:val="nil"/>
              <w:bottom w:val="single" w:sz="4" w:space="0" w:color="auto"/>
              <w:right w:val="single" w:sz="4" w:space="0" w:color="auto"/>
            </w:tcBorders>
            <w:shd w:val="clear" w:color="000000" w:fill="92D050"/>
            <w:vAlign w:val="center"/>
            <w:hideMark/>
          </w:tcPr>
          <w:p w14:paraId="763E52AA" w14:textId="77777777" w:rsidR="008B1A9D" w:rsidRPr="008B1A9D" w:rsidRDefault="008B1A9D" w:rsidP="008B1A9D">
            <w:pPr>
              <w:suppressAutoHyphens w:val="0"/>
              <w:spacing w:before="0" w:after="0"/>
              <w:jc w:val="center"/>
              <w:rPr>
                <w:rFonts w:ascii="Times New Roman" w:eastAsia="Times New Roman" w:hAnsi="Times New Roman" w:cs="Times New Roman"/>
                <w:b/>
                <w:bCs/>
                <w:sz w:val="26"/>
                <w:szCs w:val="26"/>
                <w:lang w:eastAsia="fr-FR"/>
              </w:rPr>
            </w:pPr>
            <w:r w:rsidRPr="008B1A9D">
              <w:rPr>
                <w:rFonts w:ascii="Times New Roman" w:eastAsia="Times New Roman" w:hAnsi="Times New Roman" w:cs="Times New Roman"/>
                <w:b/>
                <w:bCs/>
                <w:sz w:val="26"/>
                <w:szCs w:val="26"/>
                <w:lang w:eastAsia="fr-FR"/>
              </w:rPr>
              <w:t>P.U</w:t>
            </w:r>
          </w:p>
        </w:tc>
        <w:tc>
          <w:tcPr>
            <w:tcW w:w="1348" w:type="dxa"/>
            <w:tcBorders>
              <w:top w:val="single" w:sz="4" w:space="0" w:color="auto"/>
              <w:left w:val="nil"/>
              <w:bottom w:val="single" w:sz="4" w:space="0" w:color="auto"/>
              <w:right w:val="single" w:sz="4" w:space="0" w:color="auto"/>
            </w:tcBorders>
            <w:shd w:val="clear" w:color="000000" w:fill="92D050"/>
            <w:vAlign w:val="center"/>
            <w:hideMark/>
          </w:tcPr>
          <w:p w14:paraId="4FF6302E" w14:textId="77777777" w:rsidR="008B1A9D" w:rsidRPr="008B1A9D" w:rsidRDefault="008B1A9D" w:rsidP="008B1A9D">
            <w:pPr>
              <w:suppressAutoHyphens w:val="0"/>
              <w:spacing w:before="0" w:after="0"/>
              <w:jc w:val="center"/>
              <w:rPr>
                <w:rFonts w:ascii="Times New Roman" w:eastAsia="Times New Roman" w:hAnsi="Times New Roman" w:cs="Times New Roman"/>
                <w:b/>
                <w:bCs/>
                <w:sz w:val="26"/>
                <w:szCs w:val="26"/>
                <w:lang w:eastAsia="fr-FR"/>
              </w:rPr>
            </w:pPr>
            <w:r w:rsidRPr="008B1A9D">
              <w:rPr>
                <w:rFonts w:ascii="Times New Roman" w:eastAsia="Times New Roman" w:hAnsi="Times New Roman" w:cs="Times New Roman"/>
                <w:b/>
                <w:bCs/>
                <w:sz w:val="26"/>
                <w:szCs w:val="26"/>
                <w:lang w:eastAsia="fr-FR"/>
              </w:rPr>
              <w:t>Montant</w:t>
            </w:r>
          </w:p>
        </w:tc>
      </w:tr>
      <w:tr w:rsidR="008B1A9D" w:rsidRPr="008B1A9D" w14:paraId="18A00528" w14:textId="77777777" w:rsidTr="008B1A9D">
        <w:trPr>
          <w:trHeight w:val="330"/>
        </w:trPr>
        <w:tc>
          <w:tcPr>
            <w:tcW w:w="1596" w:type="dxa"/>
            <w:tcBorders>
              <w:top w:val="nil"/>
              <w:left w:val="single" w:sz="4" w:space="0" w:color="auto"/>
              <w:bottom w:val="single" w:sz="4" w:space="0" w:color="auto"/>
              <w:right w:val="single" w:sz="4" w:space="0" w:color="auto"/>
            </w:tcBorders>
            <w:shd w:val="clear" w:color="auto" w:fill="auto"/>
            <w:noWrap/>
            <w:vAlign w:val="center"/>
            <w:hideMark/>
          </w:tcPr>
          <w:p w14:paraId="384C33C2"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01/07/2025</w:t>
            </w:r>
          </w:p>
        </w:tc>
        <w:tc>
          <w:tcPr>
            <w:tcW w:w="1234" w:type="dxa"/>
            <w:tcBorders>
              <w:top w:val="nil"/>
              <w:left w:val="nil"/>
              <w:bottom w:val="single" w:sz="4" w:space="0" w:color="auto"/>
              <w:right w:val="single" w:sz="4" w:space="0" w:color="auto"/>
            </w:tcBorders>
            <w:shd w:val="clear" w:color="auto" w:fill="auto"/>
            <w:vAlign w:val="center"/>
            <w:hideMark/>
          </w:tcPr>
          <w:p w14:paraId="5E6A73C3"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/0333</w:t>
            </w:r>
          </w:p>
        </w:tc>
        <w:tc>
          <w:tcPr>
            <w:tcW w:w="1498" w:type="dxa"/>
            <w:tcBorders>
              <w:top w:val="nil"/>
              <w:left w:val="nil"/>
              <w:bottom w:val="single" w:sz="4" w:space="0" w:color="auto"/>
              <w:right w:val="single" w:sz="4" w:space="0" w:color="auto"/>
            </w:tcBorders>
            <w:shd w:val="clear" w:color="auto" w:fill="auto"/>
            <w:noWrap/>
            <w:vAlign w:val="center"/>
            <w:hideMark/>
          </w:tcPr>
          <w:p w14:paraId="34E7FB53"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YD41PP007</w:t>
            </w:r>
          </w:p>
        </w:tc>
        <w:tc>
          <w:tcPr>
            <w:tcW w:w="3592" w:type="dxa"/>
            <w:tcBorders>
              <w:top w:val="nil"/>
              <w:left w:val="nil"/>
              <w:bottom w:val="single" w:sz="4" w:space="0" w:color="auto"/>
              <w:right w:val="single" w:sz="4" w:space="0" w:color="auto"/>
            </w:tcBorders>
            <w:shd w:val="clear" w:color="auto" w:fill="auto"/>
            <w:vAlign w:val="center"/>
            <w:hideMark/>
          </w:tcPr>
          <w:p w14:paraId="42A15FD1"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CLIENT DIVERS MERLINE</w:t>
            </w:r>
          </w:p>
        </w:tc>
        <w:tc>
          <w:tcPr>
            <w:tcW w:w="1436" w:type="dxa"/>
            <w:tcBorders>
              <w:top w:val="nil"/>
              <w:left w:val="nil"/>
              <w:bottom w:val="single" w:sz="4" w:space="0" w:color="auto"/>
              <w:right w:val="single" w:sz="4" w:space="0" w:color="auto"/>
            </w:tcBorders>
            <w:shd w:val="clear" w:color="auto" w:fill="auto"/>
            <w:noWrap/>
            <w:vAlign w:val="center"/>
            <w:hideMark/>
          </w:tcPr>
          <w:p w14:paraId="43E5A566"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RA100001</w:t>
            </w:r>
          </w:p>
        </w:tc>
        <w:tc>
          <w:tcPr>
            <w:tcW w:w="3384" w:type="dxa"/>
            <w:tcBorders>
              <w:top w:val="nil"/>
              <w:left w:val="nil"/>
              <w:bottom w:val="single" w:sz="4" w:space="0" w:color="auto"/>
              <w:right w:val="single" w:sz="4" w:space="0" w:color="auto"/>
            </w:tcBorders>
            <w:shd w:val="clear" w:color="auto" w:fill="auto"/>
            <w:noWrap/>
            <w:vAlign w:val="center"/>
            <w:hideMark/>
          </w:tcPr>
          <w:p w14:paraId="5C07170A"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HUILE CEL'OR 1L CT 15</w:t>
            </w:r>
          </w:p>
        </w:tc>
        <w:tc>
          <w:tcPr>
            <w:tcW w:w="854" w:type="dxa"/>
            <w:tcBorders>
              <w:top w:val="nil"/>
              <w:left w:val="nil"/>
              <w:bottom w:val="single" w:sz="4" w:space="0" w:color="auto"/>
              <w:right w:val="single" w:sz="4" w:space="0" w:color="auto"/>
            </w:tcBorders>
            <w:shd w:val="clear" w:color="auto" w:fill="auto"/>
            <w:noWrap/>
            <w:vAlign w:val="center"/>
            <w:hideMark/>
          </w:tcPr>
          <w:p w14:paraId="170BC46F"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w:t>
            </w:r>
          </w:p>
        </w:tc>
        <w:tc>
          <w:tcPr>
            <w:tcW w:w="1213" w:type="dxa"/>
            <w:tcBorders>
              <w:top w:val="nil"/>
              <w:left w:val="nil"/>
              <w:bottom w:val="single" w:sz="4" w:space="0" w:color="auto"/>
              <w:right w:val="single" w:sz="4" w:space="0" w:color="auto"/>
            </w:tcBorders>
            <w:shd w:val="clear" w:color="auto" w:fill="auto"/>
            <w:noWrap/>
            <w:vAlign w:val="center"/>
            <w:hideMark/>
          </w:tcPr>
          <w:p w14:paraId="397B9C15"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20 000</w:t>
            </w:r>
          </w:p>
        </w:tc>
        <w:tc>
          <w:tcPr>
            <w:tcW w:w="1348" w:type="dxa"/>
            <w:tcBorders>
              <w:top w:val="nil"/>
              <w:left w:val="nil"/>
              <w:bottom w:val="single" w:sz="4" w:space="0" w:color="auto"/>
              <w:right w:val="single" w:sz="4" w:space="0" w:color="auto"/>
            </w:tcBorders>
            <w:shd w:val="clear" w:color="auto" w:fill="auto"/>
            <w:noWrap/>
            <w:vAlign w:val="center"/>
            <w:hideMark/>
          </w:tcPr>
          <w:p w14:paraId="561FAF97"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40 000</w:t>
            </w:r>
          </w:p>
        </w:tc>
      </w:tr>
      <w:tr w:rsidR="008B1A9D" w:rsidRPr="008B1A9D" w14:paraId="54D2BB65" w14:textId="77777777" w:rsidTr="008B1A9D">
        <w:trPr>
          <w:trHeight w:val="330"/>
        </w:trPr>
        <w:tc>
          <w:tcPr>
            <w:tcW w:w="1596" w:type="dxa"/>
            <w:tcBorders>
              <w:top w:val="nil"/>
              <w:left w:val="single" w:sz="4" w:space="0" w:color="auto"/>
              <w:bottom w:val="single" w:sz="4" w:space="0" w:color="auto"/>
              <w:right w:val="single" w:sz="4" w:space="0" w:color="auto"/>
            </w:tcBorders>
            <w:shd w:val="clear" w:color="auto" w:fill="auto"/>
            <w:noWrap/>
            <w:vAlign w:val="center"/>
            <w:hideMark/>
          </w:tcPr>
          <w:p w14:paraId="4DF28614"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01/07/2025</w:t>
            </w:r>
          </w:p>
        </w:tc>
        <w:tc>
          <w:tcPr>
            <w:tcW w:w="1234" w:type="dxa"/>
            <w:tcBorders>
              <w:top w:val="nil"/>
              <w:left w:val="nil"/>
              <w:bottom w:val="single" w:sz="4" w:space="0" w:color="auto"/>
              <w:right w:val="single" w:sz="4" w:space="0" w:color="auto"/>
            </w:tcBorders>
            <w:shd w:val="clear" w:color="auto" w:fill="auto"/>
            <w:vAlign w:val="center"/>
            <w:hideMark/>
          </w:tcPr>
          <w:p w14:paraId="6C0E9018"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/0333</w:t>
            </w:r>
          </w:p>
        </w:tc>
        <w:tc>
          <w:tcPr>
            <w:tcW w:w="1498" w:type="dxa"/>
            <w:tcBorders>
              <w:top w:val="nil"/>
              <w:left w:val="nil"/>
              <w:bottom w:val="single" w:sz="4" w:space="0" w:color="auto"/>
              <w:right w:val="single" w:sz="4" w:space="0" w:color="auto"/>
            </w:tcBorders>
            <w:shd w:val="clear" w:color="auto" w:fill="auto"/>
            <w:noWrap/>
            <w:vAlign w:val="center"/>
            <w:hideMark/>
          </w:tcPr>
          <w:p w14:paraId="05BAD8F7"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YD41PP007</w:t>
            </w:r>
          </w:p>
        </w:tc>
        <w:tc>
          <w:tcPr>
            <w:tcW w:w="3592" w:type="dxa"/>
            <w:tcBorders>
              <w:top w:val="nil"/>
              <w:left w:val="nil"/>
              <w:bottom w:val="single" w:sz="4" w:space="0" w:color="auto"/>
              <w:right w:val="single" w:sz="4" w:space="0" w:color="auto"/>
            </w:tcBorders>
            <w:shd w:val="clear" w:color="auto" w:fill="auto"/>
            <w:vAlign w:val="center"/>
            <w:hideMark/>
          </w:tcPr>
          <w:p w14:paraId="6C22331A"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CLIENT DIVERS MERLINE</w:t>
            </w:r>
          </w:p>
        </w:tc>
        <w:tc>
          <w:tcPr>
            <w:tcW w:w="1436" w:type="dxa"/>
            <w:tcBorders>
              <w:top w:val="nil"/>
              <w:left w:val="nil"/>
              <w:bottom w:val="single" w:sz="4" w:space="0" w:color="auto"/>
              <w:right w:val="single" w:sz="4" w:space="0" w:color="auto"/>
            </w:tcBorders>
            <w:shd w:val="clear" w:color="auto" w:fill="auto"/>
            <w:noWrap/>
            <w:vAlign w:val="center"/>
            <w:hideMark/>
          </w:tcPr>
          <w:p w14:paraId="770F4F33"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RA100002</w:t>
            </w:r>
          </w:p>
        </w:tc>
        <w:tc>
          <w:tcPr>
            <w:tcW w:w="3384" w:type="dxa"/>
            <w:tcBorders>
              <w:top w:val="nil"/>
              <w:left w:val="nil"/>
              <w:bottom w:val="single" w:sz="4" w:space="0" w:color="auto"/>
              <w:right w:val="single" w:sz="4" w:space="0" w:color="auto"/>
            </w:tcBorders>
            <w:shd w:val="clear" w:color="auto" w:fill="auto"/>
            <w:noWrap/>
            <w:vAlign w:val="center"/>
            <w:hideMark/>
          </w:tcPr>
          <w:p w14:paraId="215E40F4"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HUILE CEL'OR 5L CT 3</w:t>
            </w:r>
          </w:p>
        </w:tc>
        <w:tc>
          <w:tcPr>
            <w:tcW w:w="854" w:type="dxa"/>
            <w:tcBorders>
              <w:top w:val="nil"/>
              <w:left w:val="nil"/>
              <w:bottom w:val="single" w:sz="4" w:space="0" w:color="auto"/>
              <w:right w:val="single" w:sz="4" w:space="0" w:color="auto"/>
            </w:tcBorders>
            <w:shd w:val="clear" w:color="auto" w:fill="auto"/>
            <w:noWrap/>
            <w:vAlign w:val="center"/>
            <w:hideMark/>
          </w:tcPr>
          <w:p w14:paraId="37EE99FF"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w:t>
            </w:r>
          </w:p>
        </w:tc>
        <w:tc>
          <w:tcPr>
            <w:tcW w:w="1213" w:type="dxa"/>
            <w:tcBorders>
              <w:top w:val="nil"/>
              <w:left w:val="nil"/>
              <w:bottom w:val="single" w:sz="4" w:space="0" w:color="auto"/>
              <w:right w:val="single" w:sz="4" w:space="0" w:color="auto"/>
            </w:tcBorders>
            <w:shd w:val="clear" w:color="auto" w:fill="auto"/>
            <w:noWrap/>
            <w:vAlign w:val="center"/>
            <w:hideMark/>
          </w:tcPr>
          <w:p w14:paraId="57969ECE"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20 000</w:t>
            </w:r>
          </w:p>
        </w:tc>
        <w:tc>
          <w:tcPr>
            <w:tcW w:w="1348" w:type="dxa"/>
            <w:tcBorders>
              <w:top w:val="nil"/>
              <w:left w:val="nil"/>
              <w:bottom w:val="single" w:sz="4" w:space="0" w:color="auto"/>
              <w:right w:val="single" w:sz="4" w:space="0" w:color="auto"/>
            </w:tcBorders>
            <w:shd w:val="clear" w:color="auto" w:fill="auto"/>
            <w:noWrap/>
            <w:vAlign w:val="center"/>
            <w:hideMark/>
          </w:tcPr>
          <w:p w14:paraId="48573681"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40 000</w:t>
            </w:r>
          </w:p>
        </w:tc>
      </w:tr>
      <w:tr w:rsidR="008B1A9D" w:rsidRPr="008B1A9D" w14:paraId="05393624" w14:textId="77777777" w:rsidTr="008B1A9D">
        <w:trPr>
          <w:trHeight w:val="330"/>
        </w:trPr>
        <w:tc>
          <w:tcPr>
            <w:tcW w:w="1596" w:type="dxa"/>
            <w:tcBorders>
              <w:top w:val="nil"/>
              <w:left w:val="single" w:sz="4" w:space="0" w:color="auto"/>
              <w:bottom w:val="single" w:sz="4" w:space="0" w:color="auto"/>
              <w:right w:val="single" w:sz="4" w:space="0" w:color="auto"/>
            </w:tcBorders>
            <w:shd w:val="clear" w:color="auto" w:fill="auto"/>
            <w:noWrap/>
            <w:vAlign w:val="center"/>
            <w:hideMark/>
          </w:tcPr>
          <w:p w14:paraId="336BE4F0"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07/07/2025</w:t>
            </w:r>
          </w:p>
        </w:tc>
        <w:tc>
          <w:tcPr>
            <w:tcW w:w="1234" w:type="dxa"/>
            <w:tcBorders>
              <w:top w:val="nil"/>
              <w:left w:val="nil"/>
              <w:bottom w:val="single" w:sz="4" w:space="0" w:color="auto"/>
              <w:right w:val="single" w:sz="4" w:space="0" w:color="auto"/>
            </w:tcBorders>
            <w:shd w:val="clear" w:color="auto" w:fill="auto"/>
            <w:vAlign w:val="center"/>
            <w:hideMark/>
          </w:tcPr>
          <w:p w14:paraId="4D3A9D75"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/0372</w:t>
            </w:r>
          </w:p>
        </w:tc>
        <w:tc>
          <w:tcPr>
            <w:tcW w:w="1498" w:type="dxa"/>
            <w:tcBorders>
              <w:top w:val="nil"/>
              <w:left w:val="nil"/>
              <w:bottom w:val="single" w:sz="4" w:space="0" w:color="auto"/>
              <w:right w:val="single" w:sz="4" w:space="0" w:color="auto"/>
            </w:tcBorders>
            <w:shd w:val="clear" w:color="auto" w:fill="auto"/>
            <w:noWrap/>
            <w:vAlign w:val="center"/>
            <w:hideMark/>
          </w:tcPr>
          <w:p w14:paraId="5CB77C46"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YD41PP007</w:t>
            </w:r>
          </w:p>
        </w:tc>
        <w:tc>
          <w:tcPr>
            <w:tcW w:w="3592" w:type="dxa"/>
            <w:tcBorders>
              <w:top w:val="nil"/>
              <w:left w:val="nil"/>
              <w:bottom w:val="single" w:sz="4" w:space="0" w:color="auto"/>
              <w:right w:val="single" w:sz="4" w:space="0" w:color="auto"/>
            </w:tcBorders>
            <w:shd w:val="clear" w:color="auto" w:fill="auto"/>
            <w:vAlign w:val="center"/>
            <w:hideMark/>
          </w:tcPr>
          <w:p w14:paraId="0627836B"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CLIENT DIVERS MERLINE</w:t>
            </w:r>
          </w:p>
        </w:tc>
        <w:tc>
          <w:tcPr>
            <w:tcW w:w="1436" w:type="dxa"/>
            <w:tcBorders>
              <w:top w:val="nil"/>
              <w:left w:val="nil"/>
              <w:bottom w:val="single" w:sz="4" w:space="0" w:color="auto"/>
              <w:right w:val="single" w:sz="4" w:space="0" w:color="auto"/>
            </w:tcBorders>
            <w:shd w:val="clear" w:color="auto" w:fill="auto"/>
            <w:noWrap/>
            <w:vAlign w:val="center"/>
            <w:hideMark/>
          </w:tcPr>
          <w:p w14:paraId="34E94842"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RA100001</w:t>
            </w:r>
          </w:p>
        </w:tc>
        <w:tc>
          <w:tcPr>
            <w:tcW w:w="3384" w:type="dxa"/>
            <w:tcBorders>
              <w:top w:val="nil"/>
              <w:left w:val="nil"/>
              <w:bottom w:val="single" w:sz="4" w:space="0" w:color="auto"/>
              <w:right w:val="single" w:sz="4" w:space="0" w:color="auto"/>
            </w:tcBorders>
            <w:shd w:val="clear" w:color="auto" w:fill="auto"/>
            <w:noWrap/>
            <w:vAlign w:val="center"/>
            <w:hideMark/>
          </w:tcPr>
          <w:p w14:paraId="7485E224"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HUILE CEL'OR 1L CT 15</w:t>
            </w:r>
          </w:p>
        </w:tc>
        <w:tc>
          <w:tcPr>
            <w:tcW w:w="854" w:type="dxa"/>
            <w:tcBorders>
              <w:top w:val="nil"/>
              <w:left w:val="nil"/>
              <w:bottom w:val="single" w:sz="4" w:space="0" w:color="auto"/>
              <w:right w:val="single" w:sz="4" w:space="0" w:color="auto"/>
            </w:tcBorders>
            <w:shd w:val="clear" w:color="auto" w:fill="auto"/>
            <w:noWrap/>
            <w:vAlign w:val="center"/>
            <w:hideMark/>
          </w:tcPr>
          <w:p w14:paraId="4F417AEF"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4</w:t>
            </w:r>
          </w:p>
        </w:tc>
        <w:tc>
          <w:tcPr>
            <w:tcW w:w="1213" w:type="dxa"/>
            <w:tcBorders>
              <w:top w:val="nil"/>
              <w:left w:val="nil"/>
              <w:bottom w:val="single" w:sz="4" w:space="0" w:color="auto"/>
              <w:right w:val="single" w:sz="4" w:space="0" w:color="auto"/>
            </w:tcBorders>
            <w:shd w:val="clear" w:color="auto" w:fill="auto"/>
            <w:noWrap/>
            <w:vAlign w:val="center"/>
            <w:hideMark/>
          </w:tcPr>
          <w:p w14:paraId="1E160668"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20 000</w:t>
            </w:r>
          </w:p>
        </w:tc>
        <w:tc>
          <w:tcPr>
            <w:tcW w:w="1348" w:type="dxa"/>
            <w:tcBorders>
              <w:top w:val="nil"/>
              <w:left w:val="nil"/>
              <w:bottom w:val="single" w:sz="4" w:space="0" w:color="auto"/>
              <w:right w:val="single" w:sz="4" w:space="0" w:color="auto"/>
            </w:tcBorders>
            <w:shd w:val="clear" w:color="auto" w:fill="auto"/>
            <w:noWrap/>
            <w:vAlign w:val="center"/>
            <w:hideMark/>
          </w:tcPr>
          <w:p w14:paraId="4E00869E"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80 000</w:t>
            </w:r>
          </w:p>
        </w:tc>
      </w:tr>
      <w:tr w:rsidR="008B1A9D" w:rsidRPr="008B1A9D" w14:paraId="2752E0DB" w14:textId="77777777" w:rsidTr="008B1A9D">
        <w:trPr>
          <w:trHeight w:val="330"/>
        </w:trPr>
        <w:tc>
          <w:tcPr>
            <w:tcW w:w="1596" w:type="dxa"/>
            <w:tcBorders>
              <w:top w:val="nil"/>
              <w:left w:val="single" w:sz="4" w:space="0" w:color="auto"/>
              <w:bottom w:val="single" w:sz="4" w:space="0" w:color="auto"/>
              <w:right w:val="single" w:sz="4" w:space="0" w:color="auto"/>
            </w:tcBorders>
            <w:shd w:val="clear" w:color="auto" w:fill="auto"/>
            <w:noWrap/>
            <w:vAlign w:val="center"/>
            <w:hideMark/>
          </w:tcPr>
          <w:p w14:paraId="7EDEB547"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07/07/2025</w:t>
            </w:r>
          </w:p>
        </w:tc>
        <w:tc>
          <w:tcPr>
            <w:tcW w:w="1234" w:type="dxa"/>
            <w:tcBorders>
              <w:top w:val="nil"/>
              <w:left w:val="nil"/>
              <w:bottom w:val="single" w:sz="4" w:space="0" w:color="auto"/>
              <w:right w:val="single" w:sz="4" w:space="0" w:color="auto"/>
            </w:tcBorders>
            <w:shd w:val="clear" w:color="auto" w:fill="auto"/>
            <w:vAlign w:val="center"/>
            <w:hideMark/>
          </w:tcPr>
          <w:p w14:paraId="40DD5975"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/0377</w:t>
            </w:r>
          </w:p>
        </w:tc>
        <w:tc>
          <w:tcPr>
            <w:tcW w:w="1498" w:type="dxa"/>
            <w:tcBorders>
              <w:top w:val="nil"/>
              <w:left w:val="nil"/>
              <w:bottom w:val="single" w:sz="4" w:space="0" w:color="auto"/>
              <w:right w:val="single" w:sz="4" w:space="0" w:color="auto"/>
            </w:tcBorders>
            <w:shd w:val="clear" w:color="auto" w:fill="auto"/>
            <w:noWrap/>
            <w:vAlign w:val="center"/>
            <w:hideMark/>
          </w:tcPr>
          <w:p w14:paraId="06BDB04E"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YD41PP007</w:t>
            </w:r>
          </w:p>
        </w:tc>
        <w:tc>
          <w:tcPr>
            <w:tcW w:w="3592" w:type="dxa"/>
            <w:tcBorders>
              <w:top w:val="nil"/>
              <w:left w:val="nil"/>
              <w:bottom w:val="single" w:sz="4" w:space="0" w:color="auto"/>
              <w:right w:val="single" w:sz="4" w:space="0" w:color="auto"/>
            </w:tcBorders>
            <w:shd w:val="clear" w:color="auto" w:fill="auto"/>
            <w:vAlign w:val="center"/>
            <w:hideMark/>
          </w:tcPr>
          <w:p w14:paraId="362148CC"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CLIENT DIVERS MERLINE</w:t>
            </w:r>
          </w:p>
        </w:tc>
        <w:tc>
          <w:tcPr>
            <w:tcW w:w="1436" w:type="dxa"/>
            <w:tcBorders>
              <w:top w:val="nil"/>
              <w:left w:val="nil"/>
              <w:bottom w:val="single" w:sz="4" w:space="0" w:color="auto"/>
              <w:right w:val="single" w:sz="4" w:space="0" w:color="auto"/>
            </w:tcBorders>
            <w:shd w:val="clear" w:color="auto" w:fill="auto"/>
            <w:noWrap/>
            <w:vAlign w:val="center"/>
            <w:hideMark/>
          </w:tcPr>
          <w:p w14:paraId="35F2973F"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RA100001</w:t>
            </w:r>
          </w:p>
        </w:tc>
        <w:tc>
          <w:tcPr>
            <w:tcW w:w="3384" w:type="dxa"/>
            <w:tcBorders>
              <w:top w:val="nil"/>
              <w:left w:val="nil"/>
              <w:bottom w:val="single" w:sz="4" w:space="0" w:color="auto"/>
              <w:right w:val="single" w:sz="4" w:space="0" w:color="auto"/>
            </w:tcBorders>
            <w:shd w:val="clear" w:color="auto" w:fill="auto"/>
            <w:noWrap/>
            <w:vAlign w:val="center"/>
            <w:hideMark/>
          </w:tcPr>
          <w:p w14:paraId="36A11D42"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HUILE CEL'OR 1L CT 15</w:t>
            </w:r>
          </w:p>
        </w:tc>
        <w:tc>
          <w:tcPr>
            <w:tcW w:w="854" w:type="dxa"/>
            <w:tcBorders>
              <w:top w:val="nil"/>
              <w:left w:val="nil"/>
              <w:bottom w:val="single" w:sz="4" w:space="0" w:color="auto"/>
              <w:right w:val="single" w:sz="4" w:space="0" w:color="auto"/>
            </w:tcBorders>
            <w:shd w:val="clear" w:color="auto" w:fill="auto"/>
            <w:noWrap/>
            <w:vAlign w:val="center"/>
            <w:hideMark/>
          </w:tcPr>
          <w:p w14:paraId="5DEC50DB"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3</w:t>
            </w:r>
          </w:p>
        </w:tc>
        <w:tc>
          <w:tcPr>
            <w:tcW w:w="1213" w:type="dxa"/>
            <w:tcBorders>
              <w:top w:val="nil"/>
              <w:left w:val="nil"/>
              <w:bottom w:val="single" w:sz="4" w:space="0" w:color="auto"/>
              <w:right w:val="single" w:sz="4" w:space="0" w:color="auto"/>
            </w:tcBorders>
            <w:shd w:val="clear" w:color="auto" w:fill="auto"/>
            <w:noWrap/>
            <w:vAlign w:val="center"/>
            <w:hideMark/>
          </w:tcPr>
          <w:p w14:paraId="4DE6C044"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20 000</w:t>
            </w:r>
          </w:p>
        </w:tc>
        <w:tc>
          <w:tcPr>
            <w:tcW w:w="1348" w:type="dxa"/>
            <w:tcBorders>
              <w:top w:val="nil"/>
              <w:left w:val="nil"/>
              <w:bottom w:val="single" w:sz="4" w:space="0" w:color="auto"/>
              <w:right w:val="single" w:sz="4" w:space="0" w:color="auto"/>
            </w:tcBorders>
            <w:shd w:val="clear" w:color="auto" w:fill="auto"/>
            <w:noWrap/>
            <w:vAlign w:val="center"/>
            <w:hideMark/>
          </w:tcPr>
          <w:p w14:paraId="286AE152"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60 000</w:t>
            </w:r>
          </w:p>
        </w:tc>
      </w:tr>
      <w:tr w:rsidR="008B1A9D" w:rsidRPr="008B1A9D" w14:paraId="10210B33" w14:textId="77777777" w:rsidTr="008B1A9D">
        <w:trPr>
          <w:trHeight w:val="330"/>
        </w:trPr>
        <w:tc>
          <w:tcPr>
            <w:tcW w:w="1596" w:type="dxa"/>
            <w:tcBorders>
              <w:top w:val="nil"/>
              <w:left w:val="single" w:sz="4" w:space="0" w:color="auto"/>
              <w:bottom w:val="single" w:sz="4" w:space="0" w:color="auto"/>
              <w:right w:val="single" w:sz="4" w:space="0" w:color="auto"/>
            </w:tcBorders>
            <w:shd w:val="clear" w:color="auto" w:fill="auto"/>
            <w:noWrap/>
            <w:vAlign w:val="center"/>
            <w:hideMark/>
          </w:tcPr>
          <w:p w14:paraId="3188F1C6"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07/07/2025</w:t>
            </w:r>
          </w:p>
        </w:tc>
        <w:tc>
          <w:tcPr>
            <w:tcW w:w="1234" w:type="dxa"/>
            <w:tcBorders>
              <w:top w:val="nil"/>
              <w:left w:val="nil"/>
              <w:bottom w:val="single" w:sz="4" w:space="0" w:color="auto"/>
              <w:right w:val="single" w:sz="4" w:space="0" w:color="auto"/>
            </w:tcBorders>
            <w:shd w:val="clear" w:color="auto" w:fill="auto"/>
            <w:vAlign w:val="center"/>
            <w:hideMark/>
          </w:tcPr>
          <w:p w14:paraId="6DB005F4"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/0372</w:t>
            </w:r>
          </w:p>
        </w:tc>
        <w:tc>
          <w:tcPr>
            <w:tcW w:w="1498" w:type="dxa"/>
            <w:tcBorders>
              <w:top w:val="nil"/>
              <w:left w:val="nil"/>
              <w:bottom w:val="single" w:sz="4" w:space="0" w:color="auto"/>
              <w:right w:val="single" w:sz="4" w:space="0" w:color="auto"/>
            </w:tcBorders>
            <w:shd w:val="clear" w:color="auto" w:fill="auto"/>
            <w:noWrap/>
            <w:vAlign w:val="center"/>
            <w:hideMark/>
          </w:tcPr>
          <w:p w14:paraId="14E1575B"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YD41PP007</w:t>
            </w:r>
          </w:p>
        </w:tc>
        <w:tc>
          <w:tcPr>
            <w:tcW w:w="3592" w:type="dxa"/>
            <w:tcBorders>
              <w:top w:val="nil"/>
              <w:left w:val="nil"/>
              <w:bottom w:val="single" w:sz="4" w:space="0" w:color="auto"/>
              <w:right w:val="single" w:sz="4" w:space="0" w:color="auto"/>
            </w:tcBorders>
            <w:shd w:val="clear" w:color="auto" w:fill="auto"/>
            <w:vAlign w:val="center"/>
            <w:hideMark/>
          </w:tcPr>
          <w:p w14:paraId="23E0FF53"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CLIENT DIVERS MERLINE</w:t>
            </w:r>
          </w:p>
        </w:tc>
        <w:tc>
          <w:tcPr>
            <w:tcW w:w="1436" w:type="dxa"/>
            <w:tcBorders>
              <w:top w:val="nil"/>
              <w:left w:val="nil"/>
              <w:bottom w:val="single" w:sz="4" w:space="0" w:color="auto"/>
              <w:right w:val="single" w:sz="4" w:space="0" w:color="auto"/>
            </w:tcBorders>
            <w:shd w:val="clear" w:color="auto" w:fill="auto"/>
            <w:noWrap/>
            <w:vAlign w:val="center"/>
            <w:hideMark/>
          </w:tcPr>
          <w:p w14:paraId="09AFCEA6"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RA100002</w:t>
            </w:r>
          </w:p>
        </w:tc>
        <w:tc>
          <w:tcPr>
            <w:tcW w:w="3384" w:type="dxa"/>
            <w:tcBorders>
              <w:top w:val="nil"/>
              <w:left w:val="nil"/>
              <w:bottom w:val="single" w:sz="4" w:space="0" w:color="auto"/>
              <w:right w:val="single" w:sz="4" w:space="0" w:color="auto"/>
            </w:tcBorders>
            <w:shd w:val="clear" w:color="auto" w:fill="auto"/>
            <w:noWrap/>
            <w:vAlign w:val="center"/>
            <w:hideMark/>
          </w:tcPr>
          <w:p w14:paraId="38977253"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HUILE CEL'OR 5L CT 3</w:t>
            </w:r>
          </w:p>
        </w:tc>
        <w:tc>
          <w:tcPr>
            <w:tcW w:w="854" w:type="dxa"/>
            <w:tcBorders>
              <w:top w:val="nil"/>
              <w:left w:val="nil"/>
              <w:bottom w:val="single" w:sz="4" w:space="0" w:color="auto"/>
              <w:right w:val="single" w:sz="4" w:space="0" w:color="auto"/>
            </w:tcBorders>
            <w:shd w:val="clear" w:color="auto" w:fill="auto"/>
            <w:noWrap/>
            <w:vAlign w:val="center"/>
            <w:hideMark/>
          </w:tcPr>
          <w:p w14:paraId="2509A096"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1</w:t>
            </w:r>
          </w:p>
        </w:tc>
        <w:tc>
          <w:tcPr>
            <w:tcW w:w="1213" w:type="dxa"/>
            <w:tcBorders>
              <w:top w:val="nil"/>
              <w:left w:val="nil"/>
              <w:bottom w:val="single" w:sz="4" w:space="0" w:color="auto"/>
              <w:right w:val="single" w:sz="4" w:space="0" w:color="auto"/>
            </w:tcBorders>
            <w:shd w:val="clear" w:color="auto" w:fill="auto"/>
            <w:noWrap/>
            <w:vAlign w:val="center"/>
            <w:hideMark/>
          </w:tcPr>
          <w:p w14:paraId="7D626A70"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20 000</w:t>
            </w:r>
          </w:p>
        </w:tc>
        <w:tc>
          <w:tcPr>
            <w:tcW w:w="1348" w:type="dxa"/>
            <w:tcBorders>
              <w:top w:val="nil"/>
              <w:left w:val="nil"/>
              <w:bottom w:val="single" w:sz="4" w:space="0" w:color="auto"/>
              <w:right w:val="single" w:sz="4" w:space="0" w:color="auto"/>
            </w:tcBorders>
            <w:shd w:val="clear" w:color="auto" w:fill="auto"/>
            <w:noWrap/>
            <w:vAlign w:val="center"/>
            <w:hideMark/>
          </w:tcPr>
          <w:p w14:paraId="439A439F"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20 000</w:t>
            </w:r>
          </w:p>
        </w:tc>
      </w:tr>
      <w:tr w:rsidR="008B1A9D" w:rsidRPr="008B1A9D" w14:paraId="1CA2F48B" w14:textId="77777777" w:rsidTr="008B1A9D">
        <w:trPr>
          <w:trHeight w:val="330"/>
        </w:trPr>
        <w:tc>
          <w:tcPr>
            <w:tcW w:w="1596" w:type="dxa"/>
            <w:tcBorders>
              <w:top w:val="nil"/>
              <w:left w:val="single" w:sz="4" w:space="0" w:color="auto"/>
              <w:bottom w:val="single" w:sz="4" w:space="0" w:color="auto"/>
              <w:right w:val="single" w:sz="4" w:space="0" w:color="auto"/>
            </w:tcBorders>
            <w:shd w:val="clear" w:color="auto" w:fill="auto"/>
            <w:noWrap/>
            <w:vAlign w:val="center"/>
            <w:hideMark/>
          </w:tcPr>
          <w:p w14:paraId="5EB74E3C"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08/07/2025</w:t>
            </w:r>
          </w:p>
        </w:tc>
        <w:tc>
          <w:tcPr>
            <w:tcW w:w="1234" w:type="dxa"/>
            <w:tcBorders>
              <w:top w:val="nil"/>
              <w:left w:val="nil"/>
              <w:bottom w:val="single" w:sz="4" w:space="0" w:color="auto"/>
              <w:right w:val="single" w:sz="4" w:space="0" w:color="auto"/>
            </w:tcBorders>
            <w:shd w:val="clear" w:color="auto" w:fill="auto"/>
            <w:vAlign w:val="center"/>
            <w:hideMark/>
          </w:tcPr>
          <w:p w14:paraId="3941422B"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/0380</w:t>
            </w:r>
          </w:p>
        </w:tc>
        <w:tc>
          <w:tcPr>
            <w:tcW w:w="1498" w:type="dxa"/>
            <w:tcBorders>
              <w:top w:val="nil"/>
              <w:left w:val="nil"/>
              <w:bottom w:val="single" w:sz="4" w:space="0" w:color="auto"/>
              <w:right w:val="single" w:sz="4" w:space="0" w:color="auto"/>
            </w:tcBorders>
            <w:shd w:val="clear" w:color="auto" w:fill="auto"/>
            <w:noWrap/>
            <w:vAlign w:val="center"/>
            <w:hideMark/>
          </w:tcPr>
          <w:p w14:paraId="17943474"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YD41PP007</w:t>
            </w:r>
          </w:p>
        </w:tc>
        <w:tc>
          <w:tcPr>
            <w:tcW w:w="3592" w:type="dxa"/>
            <w:tcBorders>
              <w:top w:val="nil"/>
              <w:left w:val="nil"/>
              <w:bottom w:val="single" w:sz="4" w:space="0" w:color="auto"/>
              <w:right w:val="single" w:sz="4" w:space="0" w:color="auto"/>
            </w:tcBorders>
            <w:shd w:val="clear" w:color="auto" w:fill="auto"/>
            <w:vAlign w:val="center"/>
            <w:hideMark/>
          </w:tcPr>
          <w:p w14:paraId="2BAD0EE6"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CLIENT DIVERS MERLINE</w:t>
            </w:r>
          </w:p>
        </w:tc>
        <w:tc>
          <w:tcPr>
            <w:tcW w:w="1436" w:type="dxa"/>
            <w:tcBorders>
              <w:top w:val="nil"/>
              <w:left w:val="nil"/>
              <w:bottom w:val="single" w:sz="4" w:space="0" w:color="auto"/>
              <w:right w:val="single" w:sz="4" w:space="0" w:color="auto"/>
            </w:tcBorders>
            <w:shd w:val="clear" w:color="auto" w:fill="auto"/>
            <w:noWrap/>
            <w:vAlign w:val="center"/>
            <w:hideMark/>
          </w:tcPr>
          <w:p w14:paraId="29214F58"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RA100002</w:t>
            </w:r>
          </w:p>
        </w:tc>
        <w:tc>
          <w:tcPr>
            <w:tcW w:w="3384" w:type="dxa"/>
            <w:tcBorders>
              <w:top w:val="nil"/>
              <w:left w:val="nil"/>
              <w:bottom w:val="single" w:sz="4" w:space="0" w:color="auto"/>
              <w:right w:val="single" w:sz="4" w:space="0" w:color="auto"/>
            </w:tcBorders>
            <w:shd w:val="clear" w:color="auto" w:fill="auto"/>
            <w:noWrap/>
            <w:vAlign w:val="center"/>
            <w:hideMark/>
          </w:tcPr>
          <w:p w14:paraId="7DEDA8E0"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HUILE CEL'OR 5L CT 3</w:t>
            </w:r>
          </w:p>
        </w:tc>
        <w:tc>
          <w:tcPr>
            <w:tcW w:w="854" w:type="dxa"/>
            <w:tcBorders>
              <w:top w:val="nil"/>
              <w:left w:val="nil"/>
              <w:bottom w:val="single" w:sz="4" w:space="0" w:color="auto"/>
              <w:right w:val="single" w:sz="4" w:space="0" w:color="auto"/>
            </w:tcBorders>
            <w:shd w:val="clear" w:color="auto" w:fill="auto"/>
            <w:noWrap/>
            <w:vAlign w:val="center"/>
            <w:hideMark/>
          </w:tcPr>
          <w:p w14:paraId="21748546"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5</w:t>
            </w:r>
          </w:p>
        </w:tc>
        <w:tc>
          <w:tcPr>
            <w:tcW w:w="1213" w:type="dxa"/>
            <w:tcBorders>
              <w:top w:val="nil"/>
              <w:left w:val="nil"/>
              <w:bottom w:val="single" w:sz="4" w:space="0" w:color="auto"/>
              <w:right w:val="single" w:sz="4" w:space="0" w:color="auto"/>
            </w:tcBorders>
            <w:shd w:val="clear" w:color="auto" w:fill="auto"/>
            <w:noWrap/>
            <w:vAlign w:val="center"/>
            <w:hideMark/>
          </w:tcPr>
          <w:p w14:paraId="0E29977D"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20 000</w:t>
            </w:r>
          </w:p>
        </w:tc>
        <w:tc>
          <w:tcPr>
            <w:tcW w:w="1348" w:type="dxa"/>
            <w:tcBorders>
              <w:top w:val="nil"/>
              <w:left w:val="nil"/>
              <w:bottom w:val="single" w:sz="4" w:space="0" w:color="auto"/>
              <w:right w:val="single" w:sz="4" w:space="0" w:color="auto"/>
            </w:tcBorders>
            <w:shd w:val="clear" w:color="auto" w:fill="auto"/>
            <w:noWrap/>
            <w:vAlign w:val="center"/>
            <w:hideMark/>
          </w:tcPr>
          <w:p w14:paraId="6CA54DB4"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100 000</w:t>
            </w:r>
          </w:p>
        </w:tc>
      </w:tr>
      <w:tr w:rsidR="008B1A9D" w:rsidRPr="008B1A9D" w14:paraId="1911E9E5" w14:textId="77777777" w:rsidTr="008B1A9D">
        <w:trPr>
          <w:trHeight w:val="330"/>
        </w:trPr>
        <w:tc>
          <w:tcPr>
            <w:tcW w:w="1596" w:type="dxa"/>
            <w:tcBorders>
              <w:top w:val="nil"/>
              <w:left w:val="single" w:sz="4" w:space="0" w:color="auto"/>
              <w:bottom w:val="single" w:sz="4" w:space="0" w:color="auto"/>
              <w:right w:val="single" w:sz="4" w:space="0" w:color="auto"/>
            </w:tcBorders>
            <w:shd w:val="clear" w:color="auto" w:fill="auto"/>
            <w:noWrap/>
            <w:vAlign w:val="center"/>
            <w:hideMark/>
          </w:tcPr>
          <w:p w14:paraId="328C3F9B"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10/07/2025</w:t>
            </w:r>
          </w:p>
        </w:tc>
        <w:tc>
          <w:tcPr>
            <w:tcW w:w="1234" w:type="dxa"/>
            <w:tcBorders>
              <w:top w:val="nil"/>
              <w:left w:val="nil"/>
              <w:bottom w:val="single" w:sz="4" w:space="0" w:color="auto"/>
              <w:right w:val="single" w:sz="4" w:space="0" w:color="auto"/>
            </w:tcBorders>
            <w:shd w:val="clear" w:color="auto" w:fill="auto"/>
            <w:noWrap/>
            <w:vAlign w:val="center"/>
            <w:hideMark/>
          </w:tcPr>
          <w:p w14:paraId="4970DF3F"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/0394</w:t>
            </w:r>
          </w:p>
        </w:tc>
        <w:tc>
          <w:tcPr>
            <w:tcW w:w="1498" w:type="dxa"/>
            <w:tcBorders>
              <w:top w:val="nil"/>
              <w:left w:val="nil"/>
              <w:bottom w:val="single" w:sz="4" w:space="0" w:color="auto"/>
              <w:right w:val="single" w:sz="4" w:space="0" w:color="auto"/>
            </w:tcBorders>
            <w:shd w:val="clear" w:color="auto" w:fill="auto"/>
            <w:noWrap/>
            <w:vAlign w:val="center"/>
            <w:hideMark/>
          </w:tcPr>
          <w:p w14:paraId="0A3147BC"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YD41PP010</w:t>
            </w:r>
          </w:p>
        </w:tc>
        <w:tc>
          <w:tcPr>
            <w:tcW w:w="3592" w:type="dxa"/>
            <w:tcBorders>
              <w:top w:val="nil"/>
              <w:left w:val="nil"/>
              <w:bottom w:val="single" w:sz="4" w:space="0" w:color="auto"/>
              <w:right w:val="single" w:sz="4" w:space="0" w:color="auto"/>
            </w:tcBorders>
            <w:shd w:val="clear" w:color="auto" w:fill="auto"/>
            <w:vAlign w:val="center"/>
            <w:hideMark/>
          </w:tcPr>
          <w:p w14:paraId="1F99B497"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CLIENT DIVERS SA'A</w:t>
            </w:r>
          </w:p>
        </w:tc>
        <w:tc>
          <w:tcPr>
            <w:tcW w:w="1436" w:type="dxa"/>
            <w:tcBorders>
              <w:top w:val="nil"/>
              <w:left w:val="nil"/>
              <w:bottom w:val="single" w:sz="4" w:space="0" w:color="auto"/>
              <w:right w:val="single" w:sz="4" w:space="0" w:color="auto"/>
            </w:tcBorders>
            <w:shd w:val="clear" w:color="auto" w:fill="auto"/>
            <w:noWrap/>
            <w:vAlign w:val="center"/>
            <w:hideMark/>
          </w:tcPr>
          <w:p w14:paraId="66B1CEA8"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RA100001</w:t>
            </w:r>
          </w:p>
        </w:tc>
        <w:tc>
          <w:tcPr>
            <w:tcW w:w="3384" w:type="dxa"/>
            <w:tcBorders>
              <w:top w:val="nil"/>
              <w:left w:val="nil"/>
              <w:bottom w:val="single" w:sz="4" w:space="0" w:color="auto"/>
              <w:right w:val="single" w:sz="4" w:space="0" w:color="auto"/>
            </w:tcBorders>
            <w:shd w:val="clear" w:color="auto" w:fill="auto"/>
            <w:noWrap/>
            <w:vAlign w:val="center"/>
            <w:hideMark/>
          </w:tcPr>
          <w:p w14:paraId="4E520003"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HUILE CEL'OR 1L CT 15</w:t>
            </w:r>
          </w:p>
        </w:tc>
        <w:tc>
          <w:tcPr>
            <w:tcW w:w="854" w:type="dxa"/>
            <w:tcBorders>
              <w:top w:val="nil"/>
              <w:left w:val="nil"/>
              <w:bottom w:val="single" w:sz="4" w:space="0" w:color="auto"/>
              <w:right w:val="single" w:sz="4" w:space="0" w:color="auto"/>
            </w:tcBorders>
            <w:shd w:val="clear" w:color="auto" w:fill="auto"/>
            <w:noWrap/>
            <w:vAlign w:val="center"/>
            <w:hideMark/>
          </w:tcPr>
          <w:p w14:paraId="3AD74C08"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4</w:t>
            </w:r>
          </w:p>
        </w:tc>
        <w:tc>
          <w:tcPr>
            <w:tcW w:w="1213" w:type="dxa"/>
            <w:tcBorders>
              <w:top w:val="nil"/>
              <w:left w:val="nil"/>
              <w:bottom w:val="single" w:sz="4" w:space="0" w:color="auto"/>
              <w:right w:val="single" w:sz="4" w:space="0" w:color="auto"/>
            </w:tcBorders>
            <w:shd w:val="clear" w:color="auto" w:fill="auto"/>
            <w:noWrap/>
            <w:vAlign w:val="center"/>
            <w:hideMark/>
          </w:tcPr>
          <w:p w14:paraId="708C99AF"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20 500</w:t>
            </w:r>
          </w:p>
        </w:tc>
        <w:tc>
          <w:tcPr>
            <w:tcW w:w="1348" w:type="dxa"/>
            <w:tcBorders>
              <w:top w:val="nil"/>
              <w:left w:val="nil"/>
              <w:bottom w:val="single" w:sz="4" w:space="0" w:color="auto"/>
              <w:right w:val="single" w:sz="4" w:space="0" w:color="auto"/>
            </w:tcBorders>
            <w:shd w:val="clear" w:color="auto" w:fill="auto"/>
            <w:noWrap/>
            <w:vAlign w:val="center"/>
            <w:hideMark/>
          </w:tcPr>
          <w:p w14:paraId="5CF0B30D"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82 000</w:t>
            </w:r>
          </w:p>
        </w:tc>
      </w:tr>
      <w:tr w:rsidR="008B1A9D" w:rsidRPr="008B1A9D" w14:paraId="400A5CBB" w14:textId="77777777" w:rsidTr="008B1A9D">
        <w:trPr>
          <w:trHeight w:val="330"/>
        </w:trPr>
        <w:tc>
          <w:tcPr>
            <w:tcW w:w="1596" w:type="dxa"/>
            <w:tcBorders>
              <w:top w:val="nil"/>
              <w:left w:val="single" w:sz="4" w:space="0" w:color="auto"/>
              <w:bottom w:val="single" w:sz="4" w:space="0" w:color="auto"/>
              <w:right w:val="single" w:sz="4" w:space="0" w:color="auto"/>
            </w:tcBorders>
            <w:shd w:val="clear" w:color="auto" w:fill="auto"/>
            <w:noWrap/>
            <w:vAlign w:val="center"/>
            <w:hideMark/>
          </w:tcPr>
          <w:p w14:paraId="5F46A672"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10/07/2025</w:t>
            </w:r>
          </w:p>
        </w:tc>
        <w:tc>
          <w:tcPr>
            <w:tcW w:w="1234" w:type="dxa"/>
            <w:tcBorders>
              <w:top w:val="nil"/>
              <w:left w:val="nil"/>
              <w:bottom w:val="single" w:sz="4" w:space="0" w:color="auto"/>
              <w:right w:val="single" w:sz="4" w:space="0" w:color="auto"/>
            </w:tcBorders>
            <w:shd w:val="clear" w:color="auto" w:fill="auto"/>
            <w:noWrap/>
            <w:vAlign w:val="center"/>
            <w:hideMark/>
          </w:tcPr>
          <w:p w14:paraId="346C3C5B"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/0394</w:t>
            </w:r>
          </w:p>
        </w:tc>
        <w:tc>
          <w:tcPr>
            <w:tcW w:w="1498" w:type="dxa"/>
            <w:tcBorders>
              <w:top w:val="nil"/>
              <w:left w:val="nil"/>
              <w:bottom w:val="single" w:sz="4" w:space="0" w:color="auto"/>
              <w:right w:val="single" w:sz="4" w:space="0" w:color="auto"/>
            </w:tcBorders>
            <w:shd w:val="clear" w:color="auto" w:fill="auto"/>
            <w:noWrap/>
            <w:vAlign w:val="center"/>
            <w:hideMark/>
          </w:tcPr>
          <w:p w14:paraId="375439D6"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YD41PP010</w:t>
            </w:r>
          </w:p>
        </w:tc>
        <w:tc>
          <w:tcPr>
            <w:tcW w:w="3592" w:type="dxa"/>
            <w:tcBorders>
              <w:top w:val="nil"/>
              <w:left w:val="nil"/>
              <w:bottom w:val="single" w:sz="4" w:space="0" w:color="auto"/>
              <w:right w:val="single" w:sz="4" w:space="0" w:color="auto"/>
            </w:tcBorders>
            <w:shd w:val="clear" w:color="auto" w:fill="auto"/>
            <w:vAlign w:val="center"/>
            <w:hideMark/>
          </w:tcPr>
          <w:p w14:paraId="353BAB39"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CLIENT DIVERS SA'A</w:t>
            </w:r>
          </w:p>
        </w:tc>
        <w:tc>
          <w:tcPr>
            <w:tcW w:w="1436" w:type="dxa"/>
            <w:tcBorders>
              <w:top w:val="nil"/>
              <w:left w:val="nil"/>
              <w:bottom w:val="single" w:sz="4" w:space="0" w:color="auto"/>
              <w:right w:val="single" w:sz="4" w:space="0" w:color="auto"/>
            </w:tcBorders>
            <w:shd w:val="clear" w:color="auto" w:fill="auto"/>
            <w:noWrap/>
            <w:vAlign w:val="center"/>
            <w:hideMark/>
          </w:tcPr>
          <w:p w14:paraId="4D247370"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SA100002</w:t>
            </w:r>
          </w:p>
        </w:tc>
        <w:tc>
          <w:tcPr>
            <w:tcW w:w="3384" w:type="dxa"/>
            <w:tcBorders>
              <w:top w:val="nil"/>
              <w:left w:val="nil"/>
              <w:bottom w:val="single" w:sz="4" w:space="0" w:color="auto"/>
              <w:right w:val="single" w:sz="4" w:space="0" w:color="auto"/>
            </w:tcBorders>
            <w:shd w:val="clear" w:color="auto" w:fill="auto"/>
            <w:noWrap/>
            <w:vAlign w:val="center"/>
            <w:hideMark/>
          </w:tcPr>
          <w:p w14:paraId="0A6D5F57"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SAVON CEL'OR 350G CT 60</w:t>
            </w:r>
          </w:p>
        </w:tc>
        <w:tc>
          <w:tcPr>
            <w:tcW w:w="854" w:type="dxa"/>
            <w:tcBorders>
              <w:top w:val="nil"/>
              <w:left w:val="nil"/>
              <w:bottom w:val="single" w:sz="4" w:space="0" w:color="auto"/>
              <w:right w:val="single" w:sz="4" w:space="0" w:color="auto"/>
            </w:tcBorders>
            <w:shd w:val="clear" w:color="auto" w:fill="auto"/>
            <w:noWrap/>
            <w:vAlign w:val="center"/>
            <w:hideMark/>
          </w:tcPr>
          <w:p w14:paraId="20EF434E"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5</w:t>
            </w:r>
          </w:p>
        </w:tc>
        <w:tc>
          <w:tcPr>
            <w:tcW w:w="1213" w:type="dxa"/>
            <w:tcBorders>
              <w:top w:val="nil"/>
              <w:left w:val="nil"/>
              <w:bottom w:val="single" w:sz="4" w:space="0" w:color="auto"/>
              <w:right w:val="single" w:sz="4" w:space="0" w:color="auto"/>
            </w:tcBorders>
            <w:shd w:val="clear" w:color="auto" w:fill="auto"/>
            <w:noWrap/>
            <w:vAlign w:val="center"/>
            <w:hideMark/>
          </w:tcPr>
          <w:p w14:paraId="15F5D1BE"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18 000</w:t>
            </w:r>
          </w:p>
        </w:tc>
        <w:tc>
          <w:tcPr>
            <w:tcW w:w="1348" w:type="dxa"/>
            <w:tcBorders>
              <w:top w:val="nil"/>
              <w:left w:val="nil"/>
              <w:bottom w:val="single" w:sz="4" w:space="0" w:color="auto"/>
              <w:right w:val="single" w:sz="4" w:space="0" w:color="auto"/>
            </w:tcBorders>
            <w:shd w:val="clear" w:color="auto" w:fill="auto"/>
            <w:noWrap/>
            <w:vAlign w:val="center"/>
            <w:hideMark/>
          </w:tcPr>
          <w:p w14:paraId="127C27AA"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90 000</w:t>
            </w:r>
          </w:p>
        </w:tc>
      </w:tr>
      <w:tr w:rsidR="008B1A9D" w:rsidRPr="008B1A9D" w14:paraId="394A2F21" w14:textId="77777777" w:rsidTr="008B1A9D">
        <w:trPr>
          <w:trHeight w:val="330"/>
        </w:trPr>
        <w:tc>
          <w:tcPr>
            <w:tcW w:w="1596" w:type="dxa"/>
            <w:tcBorders>
              <w:top w:val="nil"/>
              <w:left w:val="single" w:sz="4" w:space="0" w:color="auto"/>
              <w:bottom w:val="single" w:sz="4" w:space="0" w:color="auto"/>
              <w:right w:val="single" w:sz="4" w:space="0" w:color="auto"/>
            </w:tcBorders>
            <w:shd w:val="clear" w:color="auto" w:fill="auto"/>
            <w:noWrap/>
            <w:vAlign w:val="center"/>
            <w:hideMark/>
          </w:tcPr>
          <w:p w14:paraId="68943FB5"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11/07/2025</w:t>
            </w:r>
          </w:p>
        </w:tc>
        <w:tc>
          <w:tcPr>
            <w:tcW w:w="1234" w:type="dxa"/>
            <w:tcBorders>
              <w:top w:val="nil"/>
              <w:left w:val="nil"/>
              <w:bottom w:val="single" w:sz="4" w:space="0" w:color="auto"/>
              <w:right w:val="single" w:sz="4" w:space="0" w:color="auto"/>
            </w:tcBorders>
            <w:shd w:val="clear" w:color="auto" w:fill="auto"/>
            <w:vAlign w:val="center"/>
            <w:hideMark/>
          </w:tcPr>
          <w:p w14:paraId="1A5CF16D"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/0391</w:t>
            </w:r>
          </w:p>
        </w:tc>
        <w:tc>
          <w:tcPr>
            <w:tcW w:w="1498" w:type="dxa"/>
            <w:tcBorders>
              <w:top w:val="nil"/>
              <w:left w:val="nil"/>
              <w:bottom w:val="single" w:sz="4" w:space="0" w:color="auto"/>
              <w:right w:val="single" w:sz="4" w:space="0" w:color="auto"/>
            </w:tcBorders>
            <w:shd w:val="clear" w:color="auto" w:fill="auto"/>
            <w:noWrap/>
            <w:vAlign w:val="center"/>
            <w:hideMark/>
          </w:tcPr>
          <w:p w14:paraId="7AA6A0EF"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YD41PP007</w:t>
            </w:r>
          </w:p>
        </w:tc>
        <w:tc>
          <w:tcPr>
            <w:tcW w:w="3592" w:type="dxa"/>
            <w:tcBorders>
              <w:top w:val="nil"/>
              <w:left w:val="nil"/>
              <w:bottom w:val="single" w:sz="4" w:space="0" w:color="auto"/>
              <w:right w:val="single" w:sz="4" w:space="0" w:color="auto"/>
            </w:tcBorders>
            <w:shd w:val="clear" w:color="auto" w:fill="auto"/>
            <w:vAlign w:val="center"/>
            <w:hideMark/>
          </w:tcPr>
          <w:p w14:paraId="6578F5D2"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CLIENT DIVERS MERLINE</w:t>
            </w:r>
          </w:p>
        </w:tc>
        <w:tc>
          <w:tcPr>
            <w:tcW w:w="1436" w:type="dxa"/>
            <w:tcBorders>
              <w:top w:val="nil"/>
              <w:left w:val="nil"/>
              <w:bottom w:val="single" w:sz="4" w:space="0" w:color="auto"/>
              <w:right w:val="single" w:sz="4" w:space="0" w:color="auto"/>
            </w:tcBorders>
            <w:shd w:val="clear" w:color="auto" w:fill="auto"/>
            <w:noWrap/>
            <w:vAlign w:val="center"/>
            <w:hideMark/>
          </w:tcPr>
          <w:p w14:paraId="6C7B6303"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RA100001</w:t>
            </w:r>
          </w:p>
        </w:tc>
        <w:tc>
          <w:tcPr>
            <w:tcW w:w="3384" w:type="dxa"/>
            <w:tcBorders>
              <w:top w:val="nil"/>
              <w:left w:val="nil"/>
              <w:bottom w:val="single" w:sz="4" w:space="0" w:color="auto"/>
              <w:right w:val="single" w:sz="4" w:space="0" w:color="auto"/>
            </w:tcBorders>
            <w:shd w:val="clear" w:color="auto" w:fill="auto"/>
            <w:noWrap/>
            <w:vAlign w:val="center"/>
            <w:hideMark/>
          </w:tcPr>
          <w:p w14:paraId="54924F3E"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HUILE CEL'OR 1L CT 15</w:t>
            </w:r>
          </w:p>
        </w:tc>
        <w:tc>
          <w:tcPr>
            <w:tcW w:w="854" w:type="dxa"/>
            <w:tcBorders>
              <w:top w:val="nil"/>
              <w:left w:val="nil"/>
              <w:bottom w:val="single" w:sz="4" w:space="0" w:color="auto"/>
              <w:right w:val="single" w:sz="4" w:space="0" w:color="auto"/>
            </w:tcBorders>
            <w:shd w:val="clear" w:color="auto" w:fill="auto"/>
            <w:noWrap/>
            <w:vAlign w:val="center"/>
            <w:hideMark/>
          </w:tcPr>
          <w:p w14:paraId="0BF6DFC2"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10</w:t>
            </w:r>
          </w:p>
        </w:tc>
        <w:tc>
          <w:tcPr>
            <w:tcW w:w="1213" w:type="dxa"/>
            <w:tcBorders>
              <w:top w:val="nil"/>
              <w:left w:val="nil"/>
              <w:bottom w:val="single" w:sz="4" w:space="0" w:color="auto"/>
              <w:right w:val="single" w:sz="4" w:space="0" w:color="auto"/>
            </w:tcBorders>
            <w:shd w:val="clear" w:color="auto" w:fill="auto"/>
            <w:noWrap/>
            <w:vAlign w:val="center"/>
            <w:hideMark/>
          </w:tcPr>
          <w:p w14:paraId="18F2CDFA"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20 000</w:t>
            </w:r>
          </w:p>
        </w:tc>
        <w:tc>
          <w:tcPr>
            <w:tcW w:w="1348" w:type="dxa"/>
            <w:tcBorders>
              <w:top w:val="nil"/>
              <w:left w:val="nil"/>
              <w:bottom w:val="single" w:sz="4" w:space="0" w:color="auto"/>
              <w:right w:val="single" w:sz="4" w:space="0" w:color="auto"/>
            </w:tcBorders>
            <w:shd w:val="clear" w:color="auto" w:fill="auto"/>
            <w:noWrap/>
            <w:vAlign w:val="center"/>
            <w:hideMark/>
          </w:tcPr>
          <w:p w14:paraId="35D4A1A6"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200 000</w:t>
            </w:r>
          </w:p>
        </w:tc>
      </w:tr>
      <w:tr w:rsidR="008B1A9D" w:rsidRPr="008B1A9D" w14:paraId="39AE0592" w14:textId="77777777" w:rsidTr="008B1A9D">
        <w:trPr>
          <w:trHeight w:val="330"/>
        </w:trPr>
        <w:tc>
          <w:tcPr>
            <w:tcW w:w="1596" w:type="dxa"/>
            <w:tcBorders>
              <w:top w:val="nil"/>
              <w:left w:val="single" w:sz="4" w:space="0" w:color="auto"/>
              <w:bottom w:val="single" w:sz="4" w:space="0" w:color="auto"/>
              <w:right w:val="single" w:sz="4" w:space="0" w:color="auto"/>
            </w:tcBorders>
            <w:shd w:val="clear" w:color="auto" w:fill="auto"/>
            <w:noWrap/>
            <w:vAlign w:val="center"/>
            <w:hideMark/>
          </w:tcPr>
          <w:p w14:paraId="6DFEC5F3"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15/07/2025</w:t>
            </w:r>
          </w:p>
        </w:tc>
        <w:tc>
          <w:tcPr>
            <w:tcW w:w="1234" w:type="dxa"/>
            <w:tcBorders>
              <w:top w:val="nil"/>
              <w:left w:val="nil"/>
              <w:bottom w:val="single" w:sz="4" w:space="0" w:color="auto"/>
              <w:right w:val="single" w:sz="4" w:space="0" w:color="auto"/>
            </w:tcBorders>
            <w:shd w:val="clear" w:color="auto" w:fill="auto"/>
            <w:vAlign w:val="center"/>
            <w:hideMark/>
          </w:tcPr>
          <w:p w14:paraId="61FCE79F"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/0405</w:t>
            </w:r>
          </w:p>
        </w:tc>
        <w:tc>
          <w:tcPr>
            <w:tcW w:w="1498" w:type="dxa"/>
            <w:tcBorders>
              <w:top w:val="nil"/>
              <w:left w:val="nil"/>
              <w:bottom w:val="single" w:sz="4" w:space="0" w:color="auto"/>
              <w:right w:val="single" w:sz="4" w:space="0" w:color="auto"/>
            </w:tcBorders>
            <w:shd w:val="clear" w:color="auto" w:fill="auto"/>
            <w:noWrap/>
            <w:vAlign w:val="center"/>
            <w:hideMark/>
          </w:tcPr>
          <w:p w14:paraId="3E4EB1C7"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YD41PP007</w:t>
            </w:r>
          </w:p>
        </w:tc>
        <w:tc>
          <w:tcPr>
            <w:tcW w:w="3592" w:type="dxa"/>
            <w:tcBorders>
              <w:top w:val="nil"/>
              <w:left w:val="nil"/>
              <w:bottom w:val="single" w:sz="4" w:space="0" w:color="auto"/>
              <w:right w:val="single" w:sz="4" w:space="0" w:color="auto"/>
            </w:tcBorders>
            <w:shd w:val="clear" w:color="auto" w:fill="auto"/>
            <w:vAlign w:val="center"/>
            <w:hideMark/>
          </w:tcPr>
          <w:p w14:paraId="6C06F229"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CLIENT DIVERS MERLINE</w:t>
            </w:r>
          </w:p>
        </w:tc>
        <w:tc>
          <w:tcPr>
            <w:tcW w:w="1436" w:type="dxa"/>
            <w:tcBorders>
              <w:top w:val="nil"/>
              <w:left w:val="nil"/>
              <w:bottom w:val="single" w:sz="4" w:space="0" w:color="auto"/>
              <w:right w:val="single" w:sz="4" w:space="0" w:color="auto"/>
            </w:tcBorders>
            <w:shd w:val="clear" w:color="auto" w:fill="auto"/>
            <w:noWrap/>
            <w:vAlign w:val="center"/>
            <w:hideMark/>
          </w:tcPr>
          <w:p w14:paraId="61850B0D"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RA100001</w:t>
            </w:r>
          </w:p>
        </w:tc>
        <w:tc>
          <w:tcPr>
            <w:tcW w:w="3384" w:type="dxa"/>
            <w:tcBorders>
              <w:top w:val="nil"/>
              <w:left w:val="nil"/>
              <w:bottom w:val="single" w:sz="4" w:space="0" w:color="auto"/>
              <w:right w:val="single" w:sz="4" w:space="0" w:color="auto"/>
            </w:tcBorders>
            <w:shd w:val="clear" w:color="auto" w:fill="auto"/>
            <w:noWrap/>
            <w:vAlign w:val="center"/>
            <w:hideMark/>
          </w:tcPr>
          <w:p w14:paraId="4805CAD0"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HUILE CEL'OR 1L CT 15</w:t>
            </w:r>
          </w:p>
        </w:tc>
        <w:tc>
          <w:tcPr>
            <w:tcW w:w="854" w:type="dxa"/>
            <w:tcBorders>
              <w:top w:val="nil"/>
              <w:left w:val="nil"/>
              <w:bottom w:val="single" w:sz="4" w:space="0" w:color="auto"/>
              <w:right w:val="single" w:sz="4" w:space="0" w:color="auto"/>
            </w:tcBorders>
            <w:shd w:val="clear" w:color="auto" w:fill="auto"/>
            <w:noWrap/>
            <w:vAlign w:val="center"/>
            <w:hideMark/>
          </w:tcPr>
          <w:p w14:paraId="21426648"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5</w:t>
            </w:r>
          </w:p>
        </w:tc>
        <w:tc>
          <w:tcPr>
            <w:tcW w:w="1213" w:type="dxa"/>
            <w:tcBorders>
              <w:top w:val="nil"/>
              <w:left w:val="nil"/>
              <w:bottom w:val="single" w:sz="4" w:space="0" w:color="auto"/>
              <w:right w:val="single" w:sz="4" w:space="0" w:color="auto"/>
            </w:tcBorders>
            <w:shd w:val="clear" w:color="auto" w:fill="auto"/>
            <w:noWrap/>
            <w:vAlign w:val="center"/>
            <w:hideMark/>
          </w:tcPr>
          <w:p w14:paraId="0B5A8E09"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20 000</w:t>
            </w:r>
          </w:p>
        </w:tc>
        <w:tc>
          <w:tcPr>
            <w:tcW w:w="1348" w:type="dxa"/>
            <w:tcBorders>
              <w:top w:val="nil"/>
              <w:left w:val="nil"/>
              <w:bottom w:val="single" w:sz="4" w:space="0" w:color="auto"/>
              <w:right w:val="single" w:sz="4" w:space="0" w:color="auto"/>
            </w:tcBorders>
            <w:shd w:val="clear" w:color="auto" w:fill="auto"/>
            <w:noWrap/>
            <w:vAlign w:val="center"/>
            <w:hideMark/>
          </w:tcPr>
          <w:p w14:paraId="2C079363"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100 000</w:t>
            </w:r>
          </w:p>
        </w:tc>
      </w:tr>
      <w:tr w:rsidR="008B1A9D" w:rsidRPr="008B1A9D" w14:paraId="21447AD3" w14:textId="77777777" w:rsidTr="008B1A9D">
        <w:trPr>
          <w:trHeight w:val="330"/>
        </w:trPr>
        <w:tc>
          <w:tcPr>
            <w:tcW w:w="1596" w:type="dxa"/>
            <w:tcBorders>
              <w:top w:val="nil"/>
              <w:left w:val="single" w:sz="4" w:space="0" w:color="auto"/>
              <w:bottom w:val="single" w:sz="4" w:space="0" w:color="auto"/>
              <w:right w:val="single" w:sz="4" w:space="0" w:color="auto"/>
            </w:tcBorders>
            <w:shd w:val="clear" w:color="auto" w:fill="auto"/>
            <w:noWrap/>
            <w:vAlign w:val="center"/>
            <w:hideMark/>
          </w:tcPr>
          <w:p w14:paraId="64188C40"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15/07/2025</w:t>
            </w:r>
          </w:p>
        </w:tc>
        <w:tc>
          <w:tcPr>
            <w:tcW w:w="1234" w:type="dxa"/>
            <w:tcBorders>
              <w:top w:val="nil"/>
              <w:left w:val="nil"/>
              <w:bottom w:val="single" w:sz="4" w:space="0" w:color="auto"/>
              <w:right w:val="single" w:sz="4" w:space="0" w:color="auto"/>
            </w:tcBorders>
            <w:shd w:val="clear" w:color="auto" w:fill="auto"/>
            <w:vAlign w:val="center"/>
            <w:hideMark/>
          </w:tcPr>
          <w:p w14:paraId="1CC967C4"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/0406</w:t>
            </w:r>
          </w:p>
        </w:tc>
        <w:tc>
          <w:tcPr>
            <w:tcW w:w="1498" w:type="dxa"/>
            <w:tcBorders>
              <w:top w:val="nil"/>
              <w:left w:val="nil"/>
              <w:bottom w:val="single" w:sz="4" w:space="0" w:color="auto"/>
              <w:right w:val="single" w:sz="4" w:space="0" w:color="auto"/>
            </w:tcBorders>
            <w:shd w:val="clear" w:color="auto" w:fill="auto"/>
            <w:noWrap/>
            <w:vAlign w:val="center"/>
            <w:hideMark/>
          </w:tcPr>
          <w:p w14:paraId="759E8EFC"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YD41PP007</w:t>
            </w:r>
          </w:p>
        </w:tc>
        <w:tc>
          <w:tcPr>
            <w:tcW w:w="3592" w:type="dxa"/>
            <w:tcBorders>
              <w:top w:val="nil"/>
              <w:left w:val="nil"/>
              <w:bottom w:val="single" w:sz="4" w:space="0" w:color="auto"/>
              <w:right w:val="single" w:sz="4" w:space="0" w:color="auto"/>
            </w:tcBorders>
            <w:shd w:val="clear" w:color="auto" w:fill="auto"/>
            <w:vAlign w:val="center"/>
            <w:hideMark/>
          </w:tcPr>
          <w:p w14:paraId="5EE05002"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CLIENT DIVERS MERLINE</w:t>
            </w:r>
          </w:p>
        </w:tc>
        <w:tc>
          <w:tcPr>
            <w:tcW w:w="1436" w:type="dxa"/>
            <w:tcBorders>
              <w:top w:val="nil"/>
              <w:left w:val="nil"/>
              <w:bottom w:val="single" w:sz="4" w:space="0" w:color="auto"/>
              <w:right w:val="single" w:sz="4" w:space="0" w:color="auto"/>
            </w:tcBorders>
            <w:shd w:val="clear" w:color="auto" w:fill="auto"/>
            <w:noWrap/>
            <w:vAlign w:val="center"/>
            <w:hideMark/>
          </w:tcPr>
          <w:p w14:paraId="5E6A3D4F"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RA100001</w:t>
            </w:r>
          </w:p>
        </w:tc>
        <w:tc>
          <w:tcPr>
            <w:tcW w:w="3384" w:type="dxa"/>
            <w:tcBorders>
              <w:top w:val="nil"/>
              <w:left w:val="nil"/>
              <w:bottom w:val="single" w:sz="4" w:space="0" w:color="auto"/>
              <w:right w:val="single" w:sz="4" w:space="0" w:color="auto"/>
            </w:tcBorders>
            <w:shd w:val="clear" w:color="auto" w:fill="auto"/>
            <w:noWrap/>
            <w:vAlign w:val="center"/>
            <w:hideMark/>
          </w:tcPr>
          <w:p w14:paraId="2CBEDEB6"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HUILE CEL'OR 1L CT 15</w:t>
            </w:r>
          </w:p>
        </w:tc>
        <w:tc>
          <w:tcPr>
            <w:tcW w:w="854" w:type="dxa"/>
            <w:tcBorders>
              <w:top w:val="nil"/>
              <w:left w:val="nil"/>
              <w:bottom w:val="single" w:sz="4" w:space="0" w:color="auto"/>
              <w:right w:val="single" w:sz="4" w:space="0" w:color="auto"/>
            </w:tcBorders>
            <w:shd w:val="clear" w:color="auto" w:fill="auto"/>
            <w:noWrap/>
            <w:vAlign w:val="center"/>
            <w:hideMark/>
          </w:tcPr>
          <w:p w14:paraId="3172ABE2"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w:t>
            </w:r>
          </w:p>
        </w:tc>
        <w:tc>
          <w:tcPr>
            <w:tcW w:w="1213" w:type="dxa"/>
            <w:tcBorders>
              <w:top w:val="nil"/>
              <w:left w:val="nil"/>
              <w:bottom w:val="single" w:sz="4" w:space="0" w:color="auto"/>
              <w:right w:val="single" w:sz="4" w:space="0" w:color="auto"/>
            </w:tcBorders>
            <w:shd w:val="clear" w:color="auto" w:fill="auto"/>
            <w:noWrap/>
            <w:vAlign w:val="center"/>
            <w:hideMark/>
          </w:tcPr>
          <w:p w14:paraId="1738C6AF"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20 000</w:t>
            </w:r>
          </w:p>
        </w:tc>
        <w:tc>
          <w:tcPr>
            <w:tcW w:w="1348" w:type="dxa"/>
            <w:tcBorders>
              <w:top w:val="nil"/>
              <w:left w:val="nil"/>
              <w:bottom w:val="single" w:sz="4" w:space="0" w:color="auto"/>
              <w:right w:val="single" w:sz="4" w:space="0" w:color="auto"/>
            </w:tcBorders>
            <w:shd w:val="clear" w:color="auto" w:fill="auto"/>
            <w:noWrap/>
            <w:vAlign w:val="center"/>
            <w:hideMark/>
          </w:tcPr>
          <w:p w14:paraId="782AE949"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40 000</w:t>
            </w:r>
          </w:p>
        </w:tc>
      </w:tr>
      <w:tr w:rsidR="008B1A9D" w:rsidRPr="008B1A9D" w14:paraId="40584C68" w14:textId="77777777" w:rsidTr="008B1A9D">
        <w:trPr>
          <w:trHeight w:val="330"/>
        </w:trPr>
        <w:tc>
          <w:tcPr>
            <w:tcW w:w="1596" w:type="dxa"/>
            <w:tcBorders>
              <w:top w:val="nil"/>
              <w:left w:val="single" w:sz="4" w:space="0" w:color="auto"/>
              <w:bottom w:val="single" w:sz="4" w:space="0" w:color="auto"/>
              <w:right w:val="single" w:sz="4" w:space="0" w:color="auto"/>
            </w:tcBorders>
            <w:shd w:val="clear" w:color="auto" w:fill="auto"/>
            <w:noWrap/>
            <w:vAlign w:val="center"/>
            <w:hideMark/>
          </w:tcPr>
          <w:p w14:paraId="5B28BA4E"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18/07/2025</w:t>
            </w:r>
          </w:p>
        </w:tc>
        <w:tc>
          <w:tcPr>
            <w:tcW w:w="1234" w:type="dxa"/>
            <w:tcBorders>
              <w:top w:val="nil"/>
              <w:left w:val="nil"/>
              <w:bottom w:val="single" w:sz="4" w:space="0" w:color="auto"/>
              <w:right w:val="single" w:sz="4" w:space="0" w:color="auto"/>
            </w:tcBorders>
            <w:shd w:val="clear" w:color="auto" w:fill="auto"/>
            <w:vAlign w:val="center"/>
            <w:hideMark/>
          </w:tcPr>
          <w:p w14:paraId="44803161"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/0425</w:t>
            </w:r>
          </w:p>
        </w:tc>
        <w:tc>
          <w:tcPr>
            <w:tcW w:w="1498" w:type="dxa"/>
            <w:tcBorders>
              <w:top w:val="nil"/>
              <w:left w:val="nil"/>
              <w:bottom w:val="single" w:sz="4" w:space="0" w:color="auto"/>
              <w:right w:val="single" w:sz="4" w:space="0" w:color="auto"/>
            </w:tcBorders>
            <w:shd w:val="clear" w:color="auto" w:fill="auto"/>
            <w:noWrap/>
            <w:vAlign w:val="center"/>
            <w:hideMark/>
          </w:tcPr>
          <w:p w14:paraId="04F3376D"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YD41PP007</w:t>
            </w:r>
          </w:p>
        </w:tc>
        <w:tc>
          <w:tcPr>
            <w:tcW w:w="3592" w:type="dxa"/>
            <w:tcBorders>
              <w:top w:val="nil"/>
              <w:left w:val="nil"/>
              <w:bottom w:val="single" w:sz="4" w:space="0" w:color="auto"/>
              <w:right w:val="single" w:sz="4" w:space="0" w:color="auto"/>
            </w:tcBorders>
            <w:shd w:val="clear" w:color="auto" w:fill="auto"/>
            <w:vAlign w:val="center"/>
            <w:hideMark/>
          </w:tcPr>
          <w:p w14:paraId="01A1F445"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CLIENT DIVERS MERLINE</w:t>
            </w:r>
          </w:p>
        </w:tc>
        <w:tc>
          <w:tcPr>
            <w:tcW w:w="1436" w:type="dxa"/>
            <w:tcBorders>
              <w:top w:val="nil"/>
              <w:left w:val="nil"/>
              <w:bottom w:val="single" w:sz="4" w:space="0" w:color="auto"/>
              <w:right w:val="single" w:sz="4" w:space="0" w:color="auto"/>
            </w:tcBorders>
            <w:shd w:val="clear" w:color="auto" w:fill="auto"/>
            <w:noWrap/>
            <w:vAlign w:val="center"/>
            <w:hideMark/>
          </w:tcPr>
          <w:p w14:paraId="3D2499DD"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RA100001</w:t>
            </w:r>
          </w:p>
        </w:tc>
        <w:tc>
          <w:tcPr>
            <w:tcW w:w="3384" w:type="dxa"/>
            <w:tcBorders>
              <w:top w:val="nil"/>
              <w:left w:val="nil"/>
              <w:bottom w:val="single" w:sz="4" w:space="0" w:color="auto"/>
              <w:right w:val="single" w:sz="4" w:space="0" w:color="auto"/>
            </w:tcBorders>
            <w:shd w:val="clear" w:color="auto" w:fill="auto"/>
            <w:noWrap/>
            <w:vAlign w:val="center"/>
            <w:hideMark/>
          </w:tcPr>
          <w:p w14:paraId="402F7FDD"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HUILE CEL'OR 1L CT 15</w:t>
            </w:r>
          </w:p>
        </w:tc>
        <w:tc>
          <w:tcPr>
            <w:tcW w:w="854" w:type="dxa"/>
            <w:tcBorders>
              <w:top w:val="nil"/>
              <w:left w:val="nil"/>
              <w:bottom w:val="single" w:sz="4" w:space="0" w:color="auto"/>
              <w:right w:val="single" w:sz="4" w:space="0" w:color="auto"/>
            </w:tcBorders>
            <w:shd w:val="clear" w:color="auto" w:fill="auto"/>
            <w:noWrap/>
            <w:vAlign w:val="center"/>
            <w:hideMark/>
          </w:tcPr>
          <w:p w14:paraId="794918A6"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5</w:t>
            </w:r>
          </w:p>
        </w:tc>
        <w:tc>
          <w:tcPr>
            <w:tcW w:w="1213" w:type="dxa"/>
            <w:tcBorders>
              <w:top w:val="nil"/>
              <w:left w:val="nil"/>
              <w:bottom w:val="single" w:sz="4" w:space="0" w:color="auto"/>
              <w:right w:val="single" w:sz="4" w:space="0" w:color="auto"/>
            </w:tcBorders>
            <w:shd w:val="clear" w:color="auto" w:fill="auto"/>
            <w:noWrap/>
            <w:vAlign w:val="center"/>
            <w:hideMark/>
          </w:tcPr>
          <w:p w14:paraId="04439092"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20 000</w:t>
            </w:r>
          </w:p>
        </w:tc>
        <w:tc>
          <w:tcPr>
            <w:tcW w:w="1348" w:type="dxa"/>
            <w:tcBorders>
              <w:top w:val="nil"/>
              <w:left w:val="nil"/>
              <w:bottom w:val="single" w:sz="4" w:space="0" w:color="auto"/>
              <w:right w:val="single" w:sz="4" w:space="0" w:color="auto"/>
            </w:tcBorders>
            <w:shd w:val="clear" w:color="auto" w:fill="auto"/>
            <w:noWrap/>
            <w:vAlign w:val="center"/>
            <w:hideMark/>
          </w:tcPr>
          <w:p w14:paraId="2F0DD2AF"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100 000</w:t>
            </w:r>
          </w:p>
        </w:tc>
      </w:tr>
      <w:tr w:rsidR="008B1A9D" w:rsidRPr="008B1A9D" w14:paraId="1BF54CEC" w14:textId="77777777" w:rsidTr="008B1A9D">
        <w:trPr>
          <w:trHeight w:val="330"/>
        </w:trPr>
        <w:tc>
          <w:tcPr>
            <w:tcW w:w="1596" w:type="dxa"/>
            <w:tcBorders>
              <w:top w:val="nil"/>
              <w:left w:val="single" w:sz="4" w:space="0" w:color="auto"/>
              <w:bottom w:val="single" w:sz="4" w:space="0" w:color="auto"/>
              <w:right w:val="single" w:sz="4" w:space="0" w:color="auto"/>
            </w:tcBorders>
            <w:shd w:val="clear" w:color="auto" w:fill="auto"/>
            <w:noWrap/>
            <w:vAlign w:val="center"/>
            <w:hideMark/>
          </w:tcPr>
          <w:p w14:paraId="1677FA8A"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18/07/2025</w:t>
            </w:r>
          </w:p>
        </w:tc>
        <w:tc>
          <w:tcPr>
            <w:tcW w:w="1234" w:type="dxa"/>
            <w:tcBorders>
              <w:top w:val="nil"/>
              <w:left w:val="nil"/>
              <w:bottom w:val="single" w:sz="4" w:space="0" w:color="auto"/>
              <w:right w:val="single" w:sz="4" w:space="0" w:color="auto"/>
            </w:tcBorders>
            <w:shd w:val="clear" w:color="auto" w:fill="auto"/>
            <w:vAlign w:val="center"/>
            <w:hideMark/>
          </w:tcPr>
          <w:p w14:paraId="13D341EC"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/0425</w:t>
            </w:r>
          </w:p>
        </w:tc>
        <w:tc>
          <w:tcPr>
            <w:tcW w:w="1498" w:type="dxa"/>
            <w:tcBorders>
              <w:top w:val="nil"/>
              <w:left w:val="nil"/>
              <w:bottom w:val="single" w:sz="4" w:space="0" w:color="auto"/>
              <w:right w:val="single" w:sz="4" w:space="0" w:color="auto"/>
            </w:tcBorders>
            <w:shd w:val="clear" w:color="auto" w:fill="auto"/>
            <w:noWrap/>
            <w:vAlign w:val="center"/>
            <w:hideMark/>
          </w:tcPr>
          <w:p w14:paraId="2A94C0A5"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YD41PP007</w:t>
            </w:r>
          </w:p>
        </w:tc>
        <w:tc>
          <w:tcPr>
            <w:tcW w:w="3592" w:type="dxa"/>
            <w:tcBorders>
              <w:top w:val="nil"/>
              <w:left w:val="nil"/>
              <w:bottom w:val="single" w:sz="4" w:space="0" w:color="auto"/>
              <w:right w:val="single" w:sz="4" w:space="0" w:color="auto"/>
            </w:tcBorders>
            <w:shd w:val="clear" w:color="auto" w:fill="auto"/>
            <w:vAlign w:val="center"/>
            <w:hideMark/>
          </w:tcPr>
          <w:p w14:paraId="27AF3F7A"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CLIENT DIVERS MERLINE</w:t>
            </w:r>
          </w:p>
        </w:tc>
        <w:tc>
          <w:tcPr>
            <w:tcW w:w="1436" w:type="dxa"/>
            <w:tcBorders>
              <w:top w:val="nil"/>
              <w:left w:val="nil"/>
              <w:bottom w:val="single" w:sz="4" w:space="0" w:color="auto"/>
              <w:right w:val="single" w:sz="4" w:space="0" w:color="auto"/>
            </w:tcBorders>
            <w:shd w:val="clear" w:color="auto" w:fill="auto"/>
            <w:noWrap/>
            <w:vAlign w:val="center"/>
            <w:hideMark/>
          </w:tcPr>
          <w:p w14:paraId="0922F461"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RA100002</w:t>
            </w:r>
          </w:p>
        </w:tc>
        <w:tc>
          <w:tcPr>
            <w:tcW w:w="3384" w:type="dxa"/>
            <w:tcBorders>
              <w:top w:val="nil"/>
              <w:left w:val="nil"/>
              <w:bottom w:val="single" w:sz="4" w:space="0" w:color="auto"/>
              <w:right w:val="single" w:sz="4" w:space="0" w:color="auto"/>
            </w:tcBorders>
            <w:shd w:val="clear" w:color="auto" w:fill="auto"/>
            <w:noWrap/>
            <w:vAlign w:val="center"/>
            <w:hideMark/>
          </w:tcPr>
          <w:p w14:paraId="1D05E48A"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HUILE CEL'OR 5L CT 3</w:t>
            </w:r>
          </w:p>
        </w:tc>
        <w:tc>
          <w:tcPr>
            <w:tcW w:w="854" w:type="dxa"/>
            <w:tcBorders>
              <w:top w:val="nil"/>
              <w:left w:val="nil"/>
              <w:bottom w:val="single" w:sz="4" w:space="0" w:color="auto"/>
              <w:right w:val="single" w:sz="4" w:space="0" w:color="auto"/>
            </w:tcBorders>
            <w:shd w:val="clear" w:color="auto" w:fill="auto"/>
            <w:noWrap/>
            <w:vAlign w:val="center"/>
            <w:hideMark/>
          </w:tcPr>
          <w:p w14:paraId="061D3790"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5</w:t>
            </w:r>
          </w:p>
        </w:tc>
        <w:tc>
          <w:tcPr>
            <w:tcW w:w="1213" w:type="dxa"/>
            <w:tcBorders>
              <w:top w:val="nil"/>
              <w:left w:val="nil"/>
              <w:bottom w:val="single" w:sz="4" w:space="0" w:color="auto"/>
              <w:right w:val="single" w:sz="4" w:space="0" w:color="auto"/>
            </w:tcBorders>
            <w:shd w:val="clear" w:color="auto" w:fill="auto"/>
            <w:noWrap/>
            <w:vAlign w:val="center"/>
            <w:hideMark/>
          </w:tcPr>
          <w:p w14:paraId="29E92FFC"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20 000</w:t>
            </w:r>
          </w:p>
        </w:tc>
        <w:tc>
          <w:tcPr>
            <w:tcW w:w="1348" w:type="dxa"/>
            <w:tcBorders>
              <w:top w:val="nil"/>
              <w:left w:val="nil"/>
              <w:bottom w:val="single" w:sz="4" w:space="0" w:color="auto"/>
              <w:right w:val="single" w:sz="4" w:space="0" w:color="auto"/>
            </w:tcBorders>
            <w:shd w:val="clear" w:color="auto" w:fill="auto"/>
            <w:noWrap/>
            <w:vAlign w:val="center"/>
            <w:hideMark/>
          </w:tcPr>
          <w:p w14:paraId="71E29183"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100 000</w:t>
            </w:r>
          </w:p>
        </w:tc>
      </w:tr>
      <w:tr w:rsidR="008B1A9D" w:rsidRPr="008B1A9D" w14:paraId="7C263F30" w14:textId="77777777" w:rsidTr="008B1A9D">
        <w:trPr>
          <w:trHeight w:val="330"/>
        </w:trPr>
        <w:tc>
          <w:tcPr>
            <w:tcW w:w="1596" w:type="dxa"/>
            <w:tcBorders>
              <w:top w:val="nil"/>
              <w:left w:val="single" w:sz="4" w:space="0" w:color="auto"/>
              <w:bottom w:val="single" w:sz="4" w:space="0" w:color="auto"/>
              <w:right w:val="single" w:sz="4" w:space="0" w:color="auto"/>
            </w:tcBorders>
            <w:shd w:val="clear" w:color="auto" w:fill="auto"/>
            <w:noWrap/>
            <w:vAlign w:val="center"/>
            <w:hideMark/>
          </w:tcPr>
          <w:p w14:paraId="2C94B6CD"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21/07/2025</w:t>
            </w:r>
          </w:p>
        </w:tc>
        <w:tc>
          <w:tcPr>
            <w:tcW w:w="1234" w:type="dxa"/>
            <w:tcBorders>
              <w:top w:val="nil"/>
              <w:left w:val="nil"/>
              <w:bottom w:val="single" w:sz="4" w:space="0" w:color="auto"/>
              <w:right w:val="single" w:sz="4" w:space="0" w:color="auto"/>
            </w:tcBorders>
            <w:shd w:val="clear" w:color="auto" w:fill="auto"/>
            <w:vAlign w:val="center"/>
            <w:hideMark/>
          </w:tcPr>
          <w:p w14:paraId="6035B1BC"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/0435</w:t>
            </w:r>
          </w:p>
        </w:tc>
        <w:tc>
          <w:tcPr>
            <w:tcW w:w="1498" w:type="dxa"/>
            <w:tcBorders>
              <w:top w:val="nil"/>
              <w:left w:val="nil"/>
              <w:bottom w:val="single" w:sz="4" w:space="0" w:color="auto"/>
              <w:right w:val="single" w:sz="4" w:space="0" w:color="auto"/>
            </w:tcBorders>
            <w:shd w:val="clear" w:color="auto" w:fill="auto"/>
            <w:noWrap/>
            <w:vAlign w:val="center"/>
            <w:hideMark/>
          </w:tcPr>
          <w:p w14:paraId="06F05C48"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YD41PP007</w:t>
            </w:r>
          </w:p>
        </w:tc>
        <w:tc>
          <w:tcPr>
            <w:tcW w:w="3592" w:type="dxa"/>
            <w:tcBorders>
              <w:top w:val="nil"/>
              <w:left w:val="nil"/>
              <w:bottom w:val="single" w:sz="4" w:space="0" w:color="auto"/>
              <w:right w:val="single" w:sz="4" w:space="0" w:color="auto"/>
            </w:tcBorders>
            <w:shd w:val="clear" w:color="auto" w:fill="auto"/>
            <w:vAlign w:val="center"/>
            <w:hideMark/>
          </w:tcPr>
          <w:p w14:paraId="4E10E79C"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CLIENT DIVERS MERLINE</w:t>
            </w:r>
          </w:p>
        </w:tc>
        <w:tc>
          <w:tcPr>
            <w:tcW w:w="1436" w:type="dxa"/>
            <w:tcBorders>
              <w:top w:val="nil"/>
              <w:left w:val="nil"/>
              <w:bottom w:val="single" w:sz="4" w:space="0" w:color="auto"/>
              <w:right w:val="single" w:sz="4" w:space="0" w:color="auto"/>
            </w:tcBorders>
            <w:shd w:val="clear" w:color="auto" w:fill="auto"/>
            <w:noWrap/>
            <w:vAlign w:val="center"/>
            <w:hideMark/>
          </w:tcPr>
          <w:p w14:paraId="79922103"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RA100001</w:t>
            </w:r>
          </w:p>
        </w:tc>
        <w:tc>
          <w:tcPr>
            <w:tcW w:w="3384" w:type="dxa"/>
            <w:tcBorders>
              <w:top w:val="nil"/>
              <w:left w:val="nil"/>
              <w:bottom w:val="single" w:sz="4" w:space="0" w:color="auto"/>
              <w:right w:val="single" w:sz="4" w:space="0" w:color="auto"/>
            </w:tcBorders>
            <w:shd w:val="clear" w:color="auto" w:fill="auto"/>
            <w:noWrap/>
            <w:vAlign w:val="center"/>
            <w:hideMark/>
          </w:tcPr>
          <w:p w14:paraId="76096C05"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HUILE CEL'OR 1L CT 15</w:t>
            </w:r>
          </w:p>
        </w:tc>
        <w:tc>
          <w:tcPr>
            <w:tcW w:w="854" w:type="dxa"/>
            <w:tcBorders>
              <w:top w:val="nil"/>
              <w:left w:val="nil"/>
              <w:bottom w:val="single" w:sz="4" w:space="0" w:color="auto"/>
              <w:right w:val="single" w:sz="4" w:space="0" w:color="auto"/>
            </w:tcBorders>
            <w:shd w:val="clear" w:color="auto" w:fill="auto"/>
            <w:noWrap/>
            <w:vAlign w:val="center"/>
            <w:hideMark/>
          </w:tcPr>
          <w:p w14:paraId="6281E670"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1</w:t>
            </w:r>
          </w:p>
        </w:tc>
        <w:tc>
          <w:tcPr>
            <w:tcW w:w="1213" w:type="dxa"/>
            <w:tcBorders>
              <w:top w:val="nil"/>
              <w:left w:val="nil"/>
              <w:bottom w:val="single" w:sz="4" w:space="0" w:color="auto"/>
              <w:right w:val="single" w:sz="4" w:space="0" w:color="auto"/>
            </w:tcBorders>
            <w:shd w:val="clear" w:color="auto" w:fill="auto"/>
            <w:noWrap/>
            <w:vAlign w:val="center"/>
            <w:hideMark/>
          </w:tcPr>
          <w:p w14:paraId="2C7242CF"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20 000</w:t>
            </w:r>
          </w:p>
        </w:tc>
        <w:tc>
          <w:tcPr>
            <w:tcW w:w="1348" w:type="dxa"/>
            <w:tcBorders>
              <w:top w:val="nil"/>
              <w:left w:val="nil"/>
              <w:bottom w:val="single" w:sz="4" w:space="0" w:color="auto"/>
              <w:right w:val="single" w:sz="4" w:space="0" w:color="auto"/>
            </w:tcBorders>
            <w:shd w:val="clear" w:color="auto" w:fill="auto"/>
            <w:noWrap/>
            <w:vAlign w:val="center"/>
            <w:hideMark/>
          </w:tcPr>
          <w:p w14:paraId="3679DD29"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20 000</w:t>
            </w:r>
          </w:p>
        </w:tc>
      </w:tr>
      <w:tr w:rsidR="008B1A9D" w:rsidRPr="008B1A9D" w14:paraId="2530883F" w14:textId="77777777" w:rsidTr="008B1A9D">
        <w:trPr>
          <w:trHeight w:val="330"/>
        </w:trPr>
        <w:tc>
          <w:tcPr>
            <w:tcW w:w="1596" w:type="dxa"/>
            <w:tcBorders>
              <w:top w:val="nil"/>
              <w:left w:val="single" w:sz="4" w:space="0" w:color="auto"/>
              <w:bottom w:val="single" w:sz="4" w:space="0" w:color="auto"/>
              <w:right w:val="single" w:sz="4" w:space="0" w:color="auto"/>
            </w:tcBorders>
            <w:shd w:val="clear" w:color="auto" w:fill="auto"/>
            <w:noWrap/>
            <w:vAlign w:val="center"/>
            <w:hideMark/>
          </w:tcPr>
          <w:p w14:paraId="625317B6"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21/07/2025</w:t>
            </w:r>
          </w:p>
        </w:tc>
        <w:tc>
          <w:tcPr>
            <w:tcW w:w="1234" w:type="dxa"/>
            <w:tcBorders>
              <w:top w:val="nil"/>
              <w:left w:val="nil"/>
              <w:bottom w:val="single" w:sz="4" w:space="0" w:color="auto"/>
              <w:right w:val="single" w:sz="4" w:space="0" w:color="auto"/>
            </w:tcBorders>
            <w:shd w:val="clear" w:color="auto" w:fill="auto"/>
            <w:vAlign w:val="center"/>
            <w:hideMark/>
          </w:tcPr>
          <w:p w14:paraId="28C183F3"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/0435</w:t>
            </w:r>
          </w:p>
        </w:tc>
        <w:tc>
          <w:tcPr>
            <w:tcW w:w="1498" w:type="dxa"/>
            <w:tcBorders>
              <w:top w:val="nil"/>
              <w:left w:val="nil"/>
              <w:bottom w:val="single" w:sz="4" w:space="0" w:color="auto"/>
              <w:right w:val="single" w:sz="4" w:space="0" w:color="auto"/>
            </w:tcBorders>
            <w:shd w:val="clear" w:color="auto" w:fill="auto"/>
            <w:noWrap/>
            <w:vAlign w:val="center"/>
            <w:hideMark/>
          </w:tcPr>
          <w:p w14:paraId="22EFCB29"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YD41PP007</w:t>
            </w:r>
          </w:p>
        </w:tc>
        <w:tc>
          <w:tcPr>
            <w:tcW w:w="3592" w:type="dxa"/>
            <w:tcBorders>
              <w:top w:val="nil"/>
              <w:left w:val="nil"/>
              <w:bottom w:val="single" w:sz="4" w:space="0" w:color="auto"/>
              <w:right w:val="single" w:sz="4" w:space="0" w:color="auto"/>
            </w:tcBorders>
            <w:shd w:val="clear" w:color="auto" w:fill="auto"/>
            <w:vAlign w:val="center"/>
            <w:hideMark/>
          </w:tcPr>
          <w:p w14:paraId="64519B1D"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CLIENT DIVERS MERLINE</w:t>
            </w:r>
          </w:p>
        </w:tc>
        <w:tc>
          <w:tcPr>
            <w:tcW w:w="1436" w:type="dxa"/>
            <w:tcBorders>
              <w:top w:val="nil"/>
              <w:left w:val="nil"/>
              <w:bottom w:val="single" w:sz="4" w:space="0" w:color="auto"/>
              <w:right w:val="single" w:sz="4" w:space="0" w:color="auto"/>
            </w:tcBorders>
            <w:shd w:val="clear" w:color="auto" w:fill="auto"/>
            <w:noWrap/>
            <w:vAlign w:val="center"/>
            <w:hideMark/>
          </w:tcPr>
          <w:p w14:paraId="29B8A2B8"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RA100002</w:t>
            </w:r>
          </w:p>
        </w:tc>
        <w:tc>
          <w:tcPr>
            <w:tcW w:w="3384" w:type="dxa"/>
            <w:tcBorders>
              <w:top w:val="nil"/>
              <w:left w:val="nil"/>
              <w:bottom w:val="single" w:sz="4" w:space="0" w:color="auto"/>
              <w:right w:val="single" w:sz="4" w:space="0" w:color="auto"/>
            </w:tcBorders>
            <w:shd w:val="clear" w:color="auto" w:fill="auto"/>
            <w:noWrap/>
            <w:vAlign w:val="center"/>
            <w:hideMark/>
          </w:tcPr>
          <w:p w14:paraId="2B473800"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HUILE CEL'OR 5L CT 3</w:t>
            </w:r>
          </w:p>
        </w:tc>
        <w:tc>
          <w:tcPr>
            <w:tcW w:w="854" w:type="dxa"/>
            <w:tcBorders>
              <w:top w:val="nil"/>
              <w:left w:val="nil"/>
              <w:bottom w:val="single" w:sz="4" w:space="0" w:color="auto"/>
              <w:right w:val="single" w:sz="4" w:space="0" w:color="auto"/>
            </w:tcBorders>
            <w:shd w:val="clear" w:color="auto" w:fill="auto"/>
            <w:noWrap/>
            <w:vAlign w:val="center"/>
            <w:hideMark/>
          </w:tcPr>
          <w:p w14:paraId="663C1298"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w:t>
            </w:r>
          </w:p>
        </w:tc>
        <w:tc>
          <w:tcPr>
            <w:tcW w:w="1213" w:type="dxa"/>
            <w:tcBorders>
              <w:top w:val="nil"/>
              <w:left w:val="nil"/>
              <w:bottom w:val="single" w:sz="4" w:space="0" w:color="auto"/>
              <w:right w:val="single" w:sz="4" w:space="0" w:color="auto"/>
            </w:tcBorders>
            <w:shd w:val="clear" w:color="auto" w:fill="auto"/>
            <w:noWrap/>
            <w:vAlign w:val="center"/>
            <w:hideMark/>
          </w:tcPr>
          <w:p w14:paraId="29A22CB5"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20 000</w:t>
            </w:r>
          </w:p>
        </w:tc>
        <w:tc>
          <w:tcPr>
            <w:tcW w:w="1348" w:type="dxa"/>
            <w:tcBorders>
              <w:top w:val="nil"/>
              <w:left w:val="nil"/>
              <w:bottom w:val="single" w:sz="4" w:space="0" w:color="auto"/>
              <w:right w:val="single" w:sz="4" w:space="0" w:color="auto"/>
            </w:tcBorders>
            <w:shd w:val="clear" w:color="auto" w:fill="auto"/>
            <w:noWrap/>
            <w:vAlign w:val="center"/>
            <w:hideMark/>
          </w:tcPr>
          <w:p w14:paraId="4D99ED46"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40 000</w:t>
            </w:r>
          </w:p>
        </w:tc>
      </w:tr>
      <w:tr w:rsidR="008B1A9D" w:rsidRPr="008B1A9D" w14:paraId="6638F01B" w14:textId="77777777" w:rsidTr="008B1A9D">
        <w:trPr>
          <w:trHeight w:val="330"/>
        </w:trPr>
        <w:tc>
          <w:tcPr>
            <w:tcW w:w="1596" w:type="dxa"/>
            <w:tcBorders>
              <w:top w:val="nil"/>
              <w:left w:val="single" w:sz="4" w:space="0" w:color="auto"/>
              <w:bottom w:val="single" w:sz="4" w:space="0" w:color="auto"/>
              <w:right w:val="single" w:sz="4" w:space="0" w:color="auto"/>
            </w:tcBorders>
            <w:shd w:val="clear" w:color="auto" w:fill="auto"/>
            <w:noWrap/>
            <w:vAlign w:val="center"/>
            <w:hideMark/>
          </w:tcPr>
          <w:p w14:paraId="51E7AF5A"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21/07/2025</w:t>
            </w:r>
          </w:p>
        </w:tc>
        <w:tc>
          <w:tcPr>
            <w:tcW w:w="13211" w:type="dxa"/>
            <w:gridSpan w:val="7"/>
            <w:tcBorders>
              <w:top w:val="nil"/>
              <w:left w:val="nil"/>
              <w:bottom w:val="single" w:sz="4" w:space="0" w:color="auto"/>
              <w:right w:val="single" w:sz="4" w:space="0" w:color="auto"/>
            </w:tcBorders>
            <w:shd w:val="clear" w:color="auto" w:fill="auto"/>
            <w:noWrap/>
            <w:vAlign w:val="center"/>
            <w:hideMark/>
          </w:tcPr>
          <w:p w14:paraId="403F0110"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CHIFFRE D'AFFAIRE ACTION GOUVERNEMENTALE OBALA</w:t>
            </w:r>
          </w:p>
        </w:tc>
        <w:tc>
          <w:tcPr>
            <w:tcW w:w="1348" w:type="dxa"/>
            <w:tcBorders>
              <w:top w:val="nil"/>
              <w:left w:val="nil"/>
              <w:bottom w:val="single" w:sz="4" w:space="0" w:color="auto"/>
              <w:right w:val="single" w:sz="4" w:space="0" w:color="auto"/>
            </w:tcBorders>
            <w:shd w:val="clear" w:color="auto" w:fill="auto"/>
            <w:noWrap/>
            <w:vAlign w:val="center"/>
            <w:hideMark/>
          </w:tcPr>
          <w:p w14:paraId="4C1895D5"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108 200</w:t>
            </w:r>
          </w:p>
        </w:tc>
      </w:tr>
      <w:tr w:rsidR="008B1A9D" w:rsidRPr="008B1A9D" w14:paraId="0757D721" w14:textId="77777777" w:rsidTr="008B1A9D">
        <w:trPr>
          <w:trHeight w:val="330"/>
        </w:trPr>
        <w:tc>
          <w:tcPr>
            <w:tcW w:w="1596" w:type="dxa"/>
            <w:tcBorders>
              <w:top w:val="nil"/>
              <w:left w:val="single" w:sz="4" w:space="0" w:color="auto"/>
              <w:bottom w:val="single" w:sz="4" w:space="0" w:color="auto"/>
              <w:right w:val="single" w:sz="4" w:space="0" w:color="auto"/>
            </w:tcBorders>
            <w:shd w:val="clear" w:color="auto" w:fill="auto"/>
            <w:noWrap/>
            <w:vAlign w:val="center"/>
            <w:hideMark/>
          </w:tcPr>
          <w:p w14:paraId="316032F2"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24/07/2025</w:t>
            </w:r>
          </w:p>
        </w:tc>
        <w:tc>
          <w:tcPr>
            <w:tcW w:w="13211" w:type="dxa"/>
            <w:gridSpan w:val="7"/>
            <w:tcBorders>
              <w:top w:val="nil"/>
              <w:left w:val="nil"/>
              <w:bottom w:val="single" w:sz="4" w:space="0" w:color="auto"/>
              <w:right w:val="single" w:sz="4" w:space="0" w:color="auto"/>
            </w:tcBorders>
            <w:shd w:val="clear" w:color="auto" w:fill="auto"/>
            <w:noWrap/>
            <w:vAlign w:val="center"/>
            <w:hideMark/>
          </w:tcPr>
          <w:p w14:paraId="528F4069"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CHIFFRE D'AFFAIRE ACTION GOUVERNEMENTALE OBALA</w:t>
            </w:r>
          </w:p>
        </w:tc>
        <w:tc>
          <w:tcPr>
            <w:tcW w:w="1348" w:type="dxa"/>
            <w:tcBorders>
              <w:top w:val="nil"/>
              <w:left w:val="nil"/>
              <w:bottom w:val="single" w:sz="4" w:space="0" w:color="auto"/>
              <w:right w:val="single" w:sz="4" w:space="0" w:color="auto"/>
            </w:tcBorders>
            <w:shd w:val="clear" w:color="auto" w:fill="auto"/>
            <w:noWrap/>
            <w:vAlign w:val="center"/>
            <w:hideMark/>
          </w:tcPr>
          <w:p w14:paraId="5CA6D575"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189 825</w:t>
            </w:r>
          </w:p>
        </w:tc>
      </w:tr>
      <w:tr w:rsidR="008B1A9D" w:rsidRPr="008B1A9D" w14:paraId="1B714AF5" w14:textId="77777777" w:rsidTr="008B1A9D">
        <w:trPr>
          <w:trHeight w:val="330"/>
        </w:trPr>
        <w:tc>
          <w:tcPr>
            <w:tcW w:w="1596" w:type="dxa"/>
            <w:tcBorders>
              <w:top w:val="nil"/>
              <w:left w:val="single" w:sz="4" w:space="0" w:color="auto"/>
              <w:bottom w:val="single" w:sz="4" w:space="0" w:color="auto"/>
              <w:right w:val="single" w:sz="4" w:space="0" w:color="auto"/>
            </w:tcBorders>
            <w:shd w:val="clear" w:color="auto" w:fill="auto"/>
            <w:noWrap/>
            <w:vAlign w:val="center"/>
            <w:hideMark/>
          </w:tcPr>
          <w:p w14:paraId="4FE4B67F"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16/07/2025</w:t>
            </w:r>
          </w:p>
        </w:tc>
        <w:tc>
          <w:tcPr>
            <w:tcW w:w="13211" w:type="dxa"/>
            <w:gridSpan w:val="7"/>
            <w:tcBorders>
              <w:top w:val="nil"/>
              <w:left w:val="nil"/>
              <w:bottom w:val="single" w:sz="4" w:space="0" w:color="auto"/>
              <w:right w:val="single" w:sz="4" w:space="0" w:color="auto"/>
            </w:tcBorders>
            <w:shd w:val="clear" w:color="auto" w:fill="auto"/>
            <w:noWrap/>
            <w:vAlign w:val="center"/>
            <w:hideMark/>
          </w:tcPr>
          <w:p w14:paraId="143A181B"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 xml:space="preserve">CHIFFRE D'AFFAIRE ACTION COMMERCIALE DANS LES MARCHES </w:t>
            </w:r>
          </w:p>
        </w:tc>
        <w:tc>
          <w:tcPr>
            <w:tcW w:w="1348" w:type="dxa"/>
            <w:tcBorders>
              <w:top w:val="nil"/>
              <w:left w:val="nil"/>
              <w:bottom w:val="single" w:sz="4" w:space="0" w:color="auto"/>
              <w:right w:val="single" w:sz="4" w:space="0" w:color="auto"/>
            </w:tcBorders>
            <w:shd w:val="clear" w:color="auto" w:fill="auto"/>
            <w:noWrap/>
            <w:vAlign w:val="center"/>
            <w:hideMark/>
          </w:tcPr>
          <w:p w14:paraId="13BB81DA"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453 500</w:t>
            </w:r>
          </w:p>
        </w:tc>
      </w:tr>
      <w:tr w:rsidR="008B1A9D" w:rsidRPr="008B1A9D" w14:paraId="4A73D965" w14:textId="77777777" w:rsidTr="008B1A9D">
        <w:trPr>
          <w:trHeight w:val="330"/>
        </w:trPr>
        <w:tc>
          <w:tcPr>
            <w:tcW w:w="1596" w:type="dxa"/>
            <w:tcBorders>
              <w:top w:val="nil"/>
              <w:left w:val="single" w:sz="4" w:space="0" w:color="auto"/>
              <w:bottom w:val="single" w:sz="4" w:space="0" w:color="auto"/>
              <w:right w:val="single" w:sz="4" w:space="0" w:color="auto"/>
            </w:tcBorders>
            <w:shd w:val="clear" w:color="auto" w:fill="auto"/>
            <w:noWrap/>
            <w:vAlign w:val="center"/>
            <w:hideMark/>
          </w:tcPr>
          <w:p w14:paraId="64556CC6"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04/07/2025</w:t>
            </w:r>
          </w:p>
        </w:tc>
        <w:tc>
          <w:tcPr>
            <w:tcW w:w="13211" w:type="dxa"/>
            <w:gridSpan w:val="7"/>
            <w:tcBorders>
              <w:top w:val="nil"/>
              <w:left w:val="nil"/>
              <w:bottom w:val="single" w:sz="4" w:space="0" w:color="auto"/>
              <w:right w:val="single" w:sz="4" w:space="0" w:color="auto"/>
            </w:tcBorders>
            <w:shd w:val="clear" w:color="auto" w:fill="auto"/>
            <w:noWrap/>
            <w:vAlign w:val="center"/>
            <w:hideMark/>
          </w:tcPr>
          <w:p w14:paraId="3C3AC49E"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CHIFFRE D'AFFAIRE ACTION GOUVERNEMENTALE ESEKA</w:t>
            </w:r>
          </w:p>
        </w:tc>
        <w:tc>
          <w:tcPr>
            <w:tcW w:w="1348" w:type="dxa"/>
            <w:tcBorders>
              <w:top w:val="nil"/>
              <w:left w:val="nil"/>
              <w:bottom w:val="single" w:sz="4" w:space="0" w:color="auto"/>
              <w:right w:val="single" w:sz="4" w:space="0" w:color="auto"/>
            </w:tcBorders>
            <w:shd w:val="clear" w:color="auto" w:fill="auto"/>
            <w:noWrap/>
            <w:vAlign w:val="center"/>
            <w:hideMark/>
          </w:tcPr>
          <w:p w14:paraId="3595AF53"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947 200</w:t>
            </w:r>
          </w:p>
        </w:tc>
      </w:tr>
      <w:tr w:rsidR="008B1A9D" w:rsidRPr="008B1A9D" w14:paraId="376D8A5B" w14:textId="77777777" w:rsidTr="008B1A9D">
        <w:trPr>
          <w:trHeight w:val="330"/>
        </w:trPr>
        <w:tc>
          <w:tcPr>
            <w:tcW w:w="1596" w:type="dxa"/>
            <w:tcBorders>
              <w:top w:val="nil"/>
              <w:left w:val="single" w:sz="4" w:space="0" w:color="auto"/>
              <w:bottom w:val="single" w:sz="4" w:space="0" w:color="auto"/>
              <w:right w:val="single" w:sz="4" w:space="0" w:color="auto"/>
            </w:tcBorders>
            <w:shd w:val="clear" w:color="auto" w:fill="auto"/>
            <w:noWrap/>
            <w:vAlign w:val="center"/>
            <w:hideMark/>
          </w:tcPr>
          <w:p w14:paraId="5967D427"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16/07/2025</w:t>
            </w:r>
          </w:p>
        </w:tc>
        <w:tc>
          <w:tcPr>
            <w:tcW w:w="13211" w:type="dxa"/>
            <w:gridSpan w:val="7"/>
            <w:tcBorders>
              <w:top w:val="nil"/>
              <w:left w:val="nil"/>
              <w:bottom w:val="single" w:sz="4" w:space="0" w:color="auto"/>
              <w:right w:val="single" w:sz="4" w:space="0" w:color="auto"/>
            </w:tcBorders>
            <w:shd w:val="clear" w:color="auto" w:fill="auto"/>
            <w:noWrap/>
            <w:vAlign w:val="center"/>
            <w:hideMark/>
          </w:tcPr>
          <w:p w14:paraId="7F42BB8C"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CHIFFRE D'AFFAIRE ACTION GOUVERNEMENTALE MFOU</w:t>
            </w:r>
          </w:p>
        </w:tc>
        <w:tc>
          <w:tcPr>
            <w:tcW w:w="1348" w:type="dxa"/>
            <w:tcBorders>
              <w:top w:val="nil"/>
              <w:left w:val="nil"/>
              <w:bottom w:val="single" w:sz="4" w:space="0" w:color="auto"/>
              <w:right w:val="single" w:sz="4" w:space="0" w:color="auto"/>
            </w:tcBorders>
            <w:shd w:val="clear" w:color="auto" w:fill="auto"/>
            <w:noWrap/>
            <w:vAlign w:val="center"/>
            <w:hideMark/>
          </w:tcPr>
          <w:p w14:paraId="3E21F2D4"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47 250</w:t>
            </w:r>
          </w:p>
        </w:tc>
      </w:tr>
      <w:tr w:rsidR="008B1A9D" w:rsidRPr="008B1A9D" w14:paraId="08420843" w14:textId="77777777" w:rsidTr="008B1A9D">
        <w:trPr>
          <w:trHeight w:val="330"/>
        </w:trPr>
        <w:tc>
          <w:tcPr>
            <w:tcW w:w="1596" w:type="dxa"/>
            <w:tcBorders>
              <w:top w:val="nil"/>
              <w:left w:val="single" w:sz="4" w:space="0" w:color="auto"/>
              <w:bottom w:val="single" w:sz="4" w:space="0" w:color="auto"/>
              <w:right w:val="single" w:sz="4" w:space="0" w:color="auto"/>
            </w:tcBorders>
            <w:shd w:val="clear" w:color="auto" w:fill="auto"/>
            <w:noWrap/>
            <w:vAlign w:val="center"/>
            <w:hideMark/>
          </w:tcPr>
          <w:p w14:paraId="006188A6"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11/07/2025</w:t>
            </w:r>
          </w:p>
        </w:tc>
        <w:tc>
          <w:tcPr>
            <w:tcW w:w="13211" w:type="dxa"/>
            <w:gridSpan w:val="7"/>
            <w:tcBorders>
              <w:top w:val="nil"/>
              <w:left w:val="nil"/>
              <w:bottom w:val="single" w:sz="4" w:space="0" w:color="auto"/>
              <w:right w:val="single" w:sz="4" w:space="0" w:color="auto"/>
            </w:tcBorders>
            <w:shd w:val="clear" w:color="auto" w:fill="auto"/>
            <w:noWrap/>
            <w:vAlign w:val="center"/>
            <w:hideMark/>
          </w:tcPr>
          <w:p w14:paraId="38C3F5A3"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 xml:space="preserve">CHIFFRE D'AFFAIRE ACTION COMMERCIALE DANS LES MARCHES </w:t>
            </w:r>
          </w:p>
        </w:tc>
        <w:tc>
          <w:tcPr>
            <w:tcW w:w="1348" w:type="dxa"/>
            <w:tcBorders>
              <w:top w:val="nil"/>
              <w:left w:val="nil"/>
              <w:bottom w:val="single" w:sz="4" w:space="0" w:color="auto"/>
              <w:right w:val="single" w:sz="4" w:space="0" w:color="auto"/>
            </w:tcBorders>
            <w:shd w:val="clear" w:color="auto" w:fill="auto"/>
            <w:noWrap/>
            <w:vAlign w:val="center"/>
            <w:hideMark/>
          </w:tcPr>
          <w:p w14:paraId="50B343EF"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699 300</w:t>
            </w:r>
          </w:p>
        </w:tc>
      </w:tr>
      <w:tr w:rsidR="008B1A9D" w:rsidRPr="008B1A9D" w14:paraId="2E6D18F6" w14:textId="77777777" w:rsidTr="008B1A9D">
        <w:trPr>
          <w:trHeight w:val="330"/>
        </w:trPr>
        <w:tc>
          <w:tcPr>
            <w:tcW w:w="1596" w:type="dxa"/>
            <w:tcBorders>
              <w:top w:val="nil"/>
              <w:left w:val="single" w:sz="4" w:space="0" w:color="auto"/>
              <w:bottom w:val="single" w:sz="4" w:space="0" w:color="auto"/>
              <w:right w:val="single" w:sz="4" w:space="0" w:color="auto"/>
            </w:tcBorders>
            <w:shd w:val="clear" w:color="auto" w:fill="auto"/>
            <w:noWrap/>
            <w:vAlign w:val="center"/>
            <w:hideMark/>
          </w:tcPr>
          <w:p w14:paraId="68439D0C"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30/07/2025</w:t>
            </w:r>
          </w:p>
        </w:tc>
        <w:tc>
          <w:tcPr>
            <w:tcW w:w="13211" w:type="dxa"/>
            <w:gridSpan w:val="7"/>
            <w:tcBorders>
              <w:top w:val="nil"/>
              <w:left w:val="nil"/>
              <w:bottom w:val="single" w:sz="4" w:space="0" w:color="auto"/>
              <w:right w:val="single" w:sz="4" w:space="0" w:color="auto"/>
            </w:tcBorders>
            <w:shd w:val="clear" w:color="auto" w:fill="auto"/>
            <w:noWrap/>
            <w:vAlign w:val="center"/>
            <w:hideMark/>
          </w:tcPr>
          <w:p w14:paraId="04ECC3BC" w14:textId="77777777" w:rsidR="008B1A9D" w:rsidRPr="008B1A9D" w:rsidRDefault="008B1A9D" w:rsidP="008B1A9D">
            <w:pPr>
              <w:suppressAutoHyphens w:val="0"/>
              <w:spacing w:before="0" w:after="0"/>
              <w:jc w:val="left"/>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CHIFFRE D'AFFAIRE ACTION GOUVERNEMENTALE NTUI</w:t>
            </w:r>
          </w:p>
        </w:tc>
        <w:tc>
          <w:tcPr>
            <w:tcW w:w="1348" w:type="dxa"/>
            <w:tcBorders>
              <w:top w:val="nil"/>
              <w:left w:val="nil"/>
              <w:bottom w:val="single" w:sz="4" w:space="0" w:color="auto"/>
              <w:right w:val="single" w:sz="4" w:space="0" w:color="auto"/>
            </w:tcBorders>
            <w:shd w:val="clear" w:color="auto" w:fill="auto"/>
            <w:noWrap/>
            <w:vAlign w:val="center"/>
            <w:hideMark/>
          </w:tcPr>
          <w:p w14:paraId="0A1DA5C4" w14:textId="77777777" w:rsidR="008B1A9D" w:rsidRPr="008B1A9D" w:rsidRDefault="008B1A9D" w:rsidP="008B1A9D">
            <w:pPr>
              <w:suppressAutoHyphens w:val="0"/>
              <w:spacing w:before="0" w:after="0"/>
              <w:jc w:val="center"/>
              <w:rPr>
                <w:rFonts w:ascii="Times New Roman" w:eastAsia="Times New Roman" w:hAnsi="Times New Roman" w:cs="Times New Roman"/>
                <w:sz w:val="26"/>
                <w:szCs w:val="26"/>
                <w:lang w:eastAsia="fr-FR"/>
              </w:rPr>
            </w:pPr>
            <w:r w:rsidRPr="008B1A9D">
              <w:rPr>
                <w:rFonts w:ascii="Times New Roman" w:eastAsia="Times New Roman" w:hAnsi="Times New Roman" w:cs="Times New Roman"/>
                <w:sz w:val="26"/>
                <w:szCs w:val="26"/>
                <w:lang w:eastAsia="fr-FR"/>
              </w:rPr>
              <w:t>811 650</w:t>
            </w:r>
          </w:p>
        </w:tc>
      </w:tr>
      <w:tr w:rsidR="008B1A9D" w:rsidRPr="008B1A9D" w14:paraId="42413796" w14:textId="77777777" w:rsidTr="008B1A9D">
        <w:trPr>
          <w:trHeight w:val="330"/>
        </w:trPr>
        <w:tc>
          <w:tcPr>
            <w:tcW w:w="14807" w:type="dxa"/>
            <w:gridSpan w:val="8"/>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2A635728" w14:textId="77777777" w:rsidR="008B1A9D" w:rsidRPr="008B1A9D" w:rsidRDefault="008B1A9D" w:rsidP="008B1A9D">
            <w:pPr>
              <w:suppressAutoHyphens w:val="0"/>
              <w:spacing w:before="0" w:after="0"/>
              <w:jc w:val="center"/>
              <w:rPr>
                <w:rFonts w:ascii="Times New Roman" w:eastAsia="Times New Roman" w:hAnsi="Times New Roman" w:cs="Times New Roman"/>
                <w:b/>
                <w:bCs/>
                <w:sz w:val="26"/>
                <w:szCs w:val="26"/>
                <w:lang w:eastAsia="fr-FR"/>
              </w:rPr>
            </w:pPr>
            <w:r w:rsidRPr="008B1A9D">
              <w:rPr>
                <w:rFonts w:ascii="Times New Roman" w:eastAsia="Times New Roman" w:hAnsi="Times New Roman" w:cs="Times New Roman"/>
                <w:b/>
                <w:bCs/>
                <w:sz w:val="26"/>
                <w:szCs w:val="26"/>
                <w:lang w:eastAsia="fr-FR"/>
              </w:rPr>
              <w:t>MONTANT TOTAL</w:t>
            </w:r>
          </w:p>
        </w:tc>
        <w:tc>
          <w:tcPr>
            <w:tcW w:w="1348" w:type="dxa"/>
            <w:tcBorders>
              <w:top w:val="nil"/>
              <w:left w:val="nil"/>
              <w:bottom w:val="single" w:sz="4" w:space="0" w:color="auto"/>
              <w:right w:val="single" w:sz="4" w:space="0" w:color="auto"/>
            </w:tcBorders>
            <w:shd w:val="clear" w:color="000000" w:fill="92D050"/>
            <w:noWrap/>
            <w:vAlign w:val="center"/>
            <w:hideMark/>
          </w:tcPr>
          <w:p w14:paraId="40135F71" w14:textId="77777777" w:rsidR="008B1A9D" w:rsidRPr="008B1A9D" w:rsidRDefault="008B1A9D" w:rsidP="008B1A9D">
            <w:pPr>
              <w:suppressAutoHyphens w:val="0"/>
              <w:spacing w:before="0" w:after="0"/>
              <w:jc w:val="center"/>
              <w:rPr>
                <w:rFonts w:ascii="Times New Roman" w:eastAsia="Times New Roman" w:hAnsi="Times New Roman" w:cs="Times New Roman"/>
                <w:b/>
                <w:bCs/>
                <w:sz w:val="26"/>
                <w:szCs w:val="26"/>
                <w:lang w:eastAsia="fr-FR"/>
              </w:rPr>
            </w:pPr>
            <w:r w:rsidRPr="008B1A9D">
              <w:rPr>
                <w:rFonts w:ascii="Times New Roman" w:eastAsia="Times New Roman" w:hAnsi="Times New Roman" w:cs="Times New Roman"/>
                <w:b/>
                <w:bCs/>
                <w:sz w:val="26"/>
                <w:szCs w:val="26"/>
                <w:lang w:eastAsia="fr-FR"/>
              </w:rPr>
              <w:t>4 368 925</w:t>
            </w:r>
          </w:p>
        </w:tc>
      </w:tr>
    </w:tbl>
    <w:p w14:paraId="15C80CE6" w14:textId="77777777" w:rsidR="008B1A9D" w:rsidRPr="0084123B" w:rsidRDefault="008B1A9D" w:rsidP="002A13B5">
      <w:pPr>
        <w:pStyle w:val="Paragraphedeliste"/>
        <w:spacing w:before="0" w:after="0" w:line="360" w:lineRule="auto"/>
        <w:ind w:left="0"/>
        <w:rPr>
          <w:rFonts w:ascii="Times New Roman" w:hAnsi="Times New Roman" w:cs="Times New Roman"/>
          <w:b/>
          <w:bCs/>
          <w:color w:val="FF0000"/>
          <w:sz w:val="26"/>
          <w:szCs w:val="26"/>
          <w:u w:val="single"/>
        </w:rPr>
      </w:pPr>
    </w:p>
    <w:p w14:paraId="07CCEEB4" w14:textId="77777777" w:rsidR="00D7542A" w:rsidRDefault="00D7542A" w:rsidP="002A13B5">
      <w:pPr>
        <w:pStyle w:val="Paragraphedeliste"/>
        <w:spacing w:before="0" w:after="0" w:line="360" w:lineRule="auto"/>
        <w:ind w:left="0"/>
        <w:rPr>
          <w:rFonts w:ascii="Times New Roman" w:hAnsi="Times New Roman" w:cs="Times New Roman"/>
          <w:b/>
          <w:bCs/>
          <w:color w:val="FF0000"/>
          <w:sz w:val="16"/>
          <w:szCs w:val="16"/>
          <w:u w:val="single"/>
        </w:rPr>
      </w:pPr>
    </w:p>
    <w:p w14:paraId="195426BE" w14:textId="77777777" w:rsidR="008B1A9D" w:rsidRDefault="008B1A9D" w:rsidP="002A13B5">
      <w:pPr>
        <w:pStyle w:val="Paragraphedeliste"/>
        <w:spacing w:before="0" w:after="0" w:line="360" w:lineRule="auto"/>
        <w:ind w:left="0"/>
        <w:rPr>
          <w:rFonts w:ascii="Times New Roman" w:hAnsi="Times New Roman" w:cs="Times New Roman"/>
          <w:b/>
          <w:bCs/>
          <w:color w:val="FF0000"/>
          <w:sz w:val="16"/>
          <w:szCs w:val="16"/>
          <w:u w:val="single"/>
        </w:rPr>
      </w:pPr>
    </w:p>
    <w:p w14:paraId="4C5F18EB" w14:textId="77777777" w:rsidR="008B1A9D" w:rsidRDefault="008B1A9D" w:rsidP="002A13B5">
      <w:pPr>
        <w:pStyle w:val="Paragraphedeliste"/>
        <w:spacing w:before="0" w:after="0" w:line="360" w:lineRule="auto"/>
        <w:ind w:left="0"/>
        <w:rPr>
          <w:rFonts w:ascii="Times New Roman" w:hAnsi="Times New Roman" w:cs="Times New Roman"/>
          <w:b/>
          <w:bCs/>
          <w:color w:val="FF0000"/>
          <w:sz w:val="16"/>
          <w:szCs w:val="16"/>
          <w:u w:val="single"/>
        </w:rPr>
      </w:pPr>
    </w:p>
    <w:p w14:paraId="774BDDAA" w14:textId="77777777" w:rsidR="008B1A9D" w:rsidRPr="006365A5" w:rsidRDefault="008B1A9D" w:rsidP="002A13B5">
      <w:pPr>
        <w:pStyle w:val="Paragraphedeliste"/>
        <w:spacing w:before="0" w:after="0" w:line="360" w:lineRule="auto"/>
        <w:ind w:left="0"/>
        <w:rPr>
          <w:rFonts w:ascii="Times New Roman" w:hAnsi="Times New Roman" w:cs="Times New Roman"/>
          <w:b/>
          <w:bCs/>
          <w:sz w:val="16"/>
          <w:szCs w:val="16"/>
          <w:u w:val="single"/>
        </w:rPr>
      </w:pPr>
    </w:p>
    <w:p w14:paraId="6235AA30" w14:textId="77777777" w:rsidR="006365A5" w:rsidRPr="006365A5" w:rsidRDefault="006365A5" w:rsidP="002A13B5">
      <w:pPr>
        <w:pStyle w:val="Paragraphedeliste"/>
        <w:spacing w:before="0" w:after="0" w:line="360" w:lineRule="auto"/>
        <w:ind w:left="0"/>
        <w:rPr>
          <w:rFonts w:ascii="Times New Roman" w:hAnsi="Times New Roman" w:cs="Times New Roman"/>
          <w:b/>
          <w:bCs/>
          <w:sz w:val="16"/>
          <w:szCs w:val="16"/>
          <w:u w:val="single"/>
        </w:rPr>
      </w:pPr>
    </w:p>
    <w:p w14:paraId="3FCECB8E" w14:textId="77777777" w:rsidR="006365A5" w:rsidRPr="006365A5" w:rsidRDefault="006365A5" w:rsidP="002A13B5">
      <w:pPr>
        <w:pStyle w:val="Paragraphedeliste"/>
        <w:spacing w:before="0" w:after="0" w:line="360" w:lineRule="auto"/>
        <w:ind w:left="0"/>
        <w:rPr>
          <w:rFonts w:ascii="Times New Roman" w:hAnsi="Times New Roman" w:cs="Times New Roman"/>
          <w:b/>
          <w:bCs/>
          <w:sz w:val="16"/>
          <w:szCs w:val="16"/>
          <w:u w:val="single"/>
        </w:rPr>
      </w:pPr>
    </w:p>
    <w:p w14:paraId="1EF37643" w14:textId="0620E7BA" w:rsidR="00D7542A" w:rsidRPr="006365A5" w:rsidRDefault="00D7542A" w:rsidP="00D7542A">
      <w:pPr>
        <w:suppressAutoHyphens w:val="0"/>
        <w:spacing w:before="0" w:after="0"/>
        <w:jc w:val="center"/>
        <w:rPr>
          <w:rFonts w:ascii="Times New Roman" w:eastAsia="Times New Roman" w:hAnsi="Times New Roman" w:cs="Times New Roman"/>
          <w:b/>
          <w:bCs/>
          <w:sz w:val="26"/>
          <w:szCs w:val="26"/>
          <w:u w:val="single"/>
          <w:lang w:eastAsia="fr-FR"/>
        </w:rPr>
      </w:pPr>
      <w:r w:rsidRPr="006365A5">
        <w:rPr>
          <w:rFonts w:ascii="Times New Roman" w:eastAsia="Times New Roman" w:hAnsi="Times New Roman" w:cs="Times New Roman"/>
          <w:b/>
          <w:bCs/>
          <w:sz w:val="26"/>
          <w:szCs w:val="26"/>
          <w:u w:val="single"/>
          <w:lang w:eastAsia="fr-FR"/>
        </w:rPr>
        <w:t>FICHE D'EVALUATION MENSUELLE REPRESENTANTE COMMERCIALE MERLINE</w:t>
      </w:r>
    </w:p>
    <w:p w14:paraId="217C7F2C" w14:textId="77777777" w:rsidR="00D7542A" w:rsidRPr="006365A5" w:rsidRDefault="00D7542A" w:rsidP="00BD4ECD">
      <w:pPr>
        <w:pStyle w:val="Paragraphedeliste"/>
        <w:spacing w:before="0" w:after="0" w:line="360" w:lineRule="auto"/>
        <w:ind w:left="0"/>
      </w:pPr>
    </w:p>
    <w:p w14:paraId="368307DA" w14:textId="77777777" w:rsidR="006365A5" w:rsidRPr="006365A5" w:rsidRDefault="006365A5" w:rsidP="00BD4ECD">
      <w:pPr>
        <w:pStyle w:val="Paragraphedeliste"/>
        <w:spacing w:before="0" w:after="0" w:line="360" w:lineRule="auto"/>
        <w:ind w:left="0"/>
      </w:pPr>
    </w:p>
    <w:tbl>
      <w:tblPr>
        <w:tblW w:w="16148" w:type="dxa"/>
        <w:tblCellMar>
          <w:left w:w="70" w:type="dxa"/>
          <w:right w:w="70" w:type="dxa"/>
        </w:tblCellMar>
        <w:tblLook w:val="04A0" w:firstRow="1" w:lastRow="0" w:firstColumn="1" w:lastColumn="0" w:noHBand="0" w:noVBand="1"/>
      </w:tblPr>
      <w:tblGrid>
        <w:gridCol w:w="1585"/>
        <w:gridCol w:w="1388"/>
        <w:gridCol w:w="1486"/>
        <w:gridCol w:w="3049"/>
        <w:gridCol w:w="1440"/>
        <w:gridCol w:w="3384"/>
        <w:gridCol w:w="2044"/>
        <w:gridCol w:w="1772"/>
      </w:tblGrid>
      <w:tr w:rsidR="006365A5" w:rsidRPr="006365A5" w14:paraId="5BA0470C" w14:textId="77777777" w:rsidTr="006365A5">
        <w:trPr>
          <w:trHeight w:val="1140"/>
        </w:trPr>
        <w:tc>
          <w:tcPr>
            <w:tcW w:w="1585"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778F1A22" w14:textId="77777777" w:rsidR="006365A5" w:rsidRPr="006365A5" w:rsidRDefault="006365A5" w:rsidP="006365A5">
            <w:pPr>
              <w:suppressAutoHyphens w:val="0"/>
              <w:spacing w:before="0" w:after="0"/>
              <w:jc w:val="center"/>
              <w:rPr>
                <w:rFonts w:ascii="Times New Roman" w:eastAsia="Times New Roman" w:hAnsi="Times New Roman" w:cs="Times New Roman"/>
                <w:b/>
                <w:bCs/>
                <w:lang w:eastAsia="fr-FR"/>
              </w:rPr>
            </w:pPr>
            <w:r w:rsidRPr="006365A5">
              <w:rPr>
                <w:rFonts w:ascii="Times New Roman" w:eastAsia="Times New Roman" w:hAnsi="Times New Roman" w:cs="Times New Roman"/>
                <w:b/>
                <w:bCs/>
                <w:lang w:eastAsia="fr-FR"/>
              </w:rPr>
              <w:t xml:space="preserve">OBJECTIF CA </w:t>
            </w:r>
          </w:p>
        </w:tc>
        <w:tc>
          <w:tcPr>
            <w:tcW w:w="1388" w:type="dxa"/>
            <w:tcBorders>
              <w:top w:val="single" w:sz="4" w:space="0" w:color="auto"/>
              <w:left w:val="nil"/>
              <w:bottom w:val="single" w:sz="4" w:space="0" w:color="auto"/>
              <w:right w:val="single" w:sz="4" w:space="0" w:color="auto"/>
            </w:tcBorders>
            <w:shd w:val="clear" w:color="000000" w:fill="A9D08E"/>
            <w:vAlign w:val="center"/>
            <w:hideMark/>
          </w:tcPr>
          <w:p w14:paraId="47EA7546" w14:textId="77777777" w:rsidR="006365A5" w:rsidRPr="006365A5" w:rsidRDefault="006365A5" w:rsidP="006365A5">
            <w:pPr>
              <w:suppressAutoHyphens w:val="0"/>
              <w:spacing w:before="0" w:after="0"/>
              <w:jc w:val="center"/>
              <w:rPr>
                <w:rFonts w:ascii="Times New Roman" w:eastAsia="Times New Roman" w:hAnsi="Times New Roman" w:cs="Times New Roman"/>
                <w:b/>
                <w:bCs/>
                <w:lang w:eastAsia="fr-FR"/>
              </w:rPr>
            </w:pPr>
            <w:r w:rsidRPr="006365A5">
              <w:rPr>
                <w:rFonts w:ascii="Times New Roman" w:eastAsia="Times New Roman" w:hAnsi="Times New Roman" w:cs="Times New Roman"/>
                <w:b/>
                <w:bCs/>
                <w:lang w:eastAsia="fr-FR"/>
              </w:rPr>
              <w:t>CA REALISE</w:t>
            </w:r>
          </w:p>
        </w:tc>
        <w:tc>
          <w:tcPr>
            <w:tcW w:w="1486" w:type="dxa"/>
            <w:tcBorders>
              <w:top w:val="single" w:sz="4" w:space="0" w:color="auto"/>
              <w:left w:val="nil"/>
              <w:bottom w:val="single" w:sz="4" w:space="0" w:color="auto"/>
              <w:right w:val="single" w:sz="4" w:space="0" w:color="auto"/>
            </w:tcBorders>
            <w:shd w:val="clear" w:color="000000" w:fill="A9D08E"/>
            <w:vAlign w:val="center"/>
            <w:hideMark/>
          </w:tcPr>
          <w:p w14:paraId="08A1E011" w14:textId="77777777" w:rsidR="006365A5" w:rsidRPr="006365A5" w:rsidRDefault="006365A5" w:rsidP="006365A5">
            <w:pPr>
              <w:suppressAutoHyphens w:val="0"/>
              <w:spacing w:before="0" w:after="0"/>
              <w:jc w:val="center"/>
              <w:rPr>
                <w:rFonts w:ascii="Times New Roman" w:eastAsia="Times New Roman" w:hAnsi="Times New Roman" w:cs="Times New Roman"/>
                <w:b/>
                <w:bCs/>
                <w:lang w:eastAsia="fr-FR"/>
              </w:rPr>
            </w:pPr>
            <w:r w:rsidRPr="006365A5">
              <w:rPr>
                <w:rFonts w:ascii="Times New Roman" w:eastAsia="Times New Roman" w:hAnsi="Times New Roman" w:cs="Times New Roman"/>
                <w:b/>
                <w:bCs/>
                <w:lang w:eastAsia="fr-FR"/>
              </w:rPr>
              <w:t>TAUX REAL OBJECTIF CA</w:t>
            </w:r>
          </w:p>
        </w:tc>
        <w:tc>
          <w:tcPr>
            <w:tcW w:w="3049" w:type="dxa"/>
            <w:tcBorders>
              <w:top w:val="nil"/>
              <w:left w:val="nil"/>
              <w:bottom w:val="nil"/>
              <w:right w:val="nil"/>
            </w:tcBorders>
            <w:shd w:val="clear" w:color="auto" w:fill="auto"/>
            <w:vAlign w:val="center"/>
            <w:hideMark/>
          </w:tcPr>
          <w:p w14:paraId="451D934A" w14:textId="77777777" w:rsidR="006365A5" w:rsidRPr="006365A5" w:rsidRDefault="006365A5" w:rsidP="006365A5">
            <w:pPr>
              <w:suppressAutoHyphens w:val="0"/>
              <w:spacing w:before="0" w:after="0"/>
              <w:jc w:val="center"/>
              <w:rPr>
                <w:rFonts w:ascii="Times New Roman" w:eastAsia="Times New Roman" w:hAnsi="Times New Roman" w:cs="Times New Roman"/>
                <w:b/>
                <w:bCs/>
                <w:lang w:eastAsia="fr-FR"/>
              </w:rPr>
            </w:pPr>
          </w:p>
        </w:tc>
        <w:tc>
          <w:tcPr>
            <w:tcW w:w="1440" w:type="dxa"/>
            <w:tcBorders>
              <w:top w:val="nil"/>
              <w:left w:val="nil"/>
              <w:bottom w:val="nil"/>
              <w:right w:val="nil"/>
            </w:tcBorders>
            <w:shd w:val="clear" w:color="auto" w:fill="auto"/>
            <w:noWrap/>
            <w:vAlign w:val="center"/>
            <w:hideMark/>
          </w:tcPr>
          <w:p w14:paraId="1AA850AE" w14:textId="77777777" w:rsidR="006365A5" w:rsidRPr="006365A5" w:rsidRDefault="006365A5" w:rsidP="006365A5">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462BF209" w14:textId="14A60B11" w:rsidR="006365A5" w:rsidRPr="006365A5" w:rsidRDefault="006365A5" w:rsidP="006365A5">
            <w:pPr>
              <w:suppressAutoHyphens w:val="0"/>
              <w:spacing w:before="0" w:after="0"/>
              <w:jc w:val="center"/>
              <w:rPr>
                <w:rFonts w:ascii="Times New Roman" w:eastAsia="Times New Roman" w:hAnsi="Times New Roman" w:cs="Times New Roman"/>
                <w:b/>
                <w:bCs/>
                <w:lang w:eastAsia="fr-FR"/>
              </w:rPr>
            </w:pPr>
            <w:r w:rsidRPr="006365A5">
              <w:rPr>
                <w:rFonts w:ascii="Times New Roman" w:eastAsia="Times New Roman" w:hAnsi="Times New Roman" w:cs="Times New Roman"/>
                <w:b/>
                <w:bCs/>
                <w:lang w:eastAsia="fr-FR"/>
              </w:rPr>
              <w:t xml:space="preserve">CRITERES D'EVALUATION (valeur objectif cible de 64 visites et 10 fidélisation / </w:t>
            </w:r>
            <w:r w:rsidR="00B06384" w:rsidRPr="006365A5">
              <w:rPr>
                <w:rFonts w:ascii="Times New Roman" w:eastAsia="Times New Roman" w:hAnsi="Times New Roman" w:cs="Times New Roman"/>
                <w:b/>
                <w:bCs/>
                <w:lang w:eastAsia="fr-FR"/>
              </w:rPr>
              <w:t>mois)</w:t>
            </w:r>
          </w:p>
        </w:tc>
        <w:tc>
          <w:tcPr>
            <w:tcW w:w="2044" w:type="dxa"/>
            <w:tcBorders>
              <w:top w:val="single" w:sz="4" w:space="0" w:color="auto"/>
              <w:left w:val="nil"/>
              <w:bottom w:val="single" w:sz="4" w:space="0" w:color="auto"/>
              <w:right w:val="single" w:sz="4" w:space="0" w:color="000000"/>
            </w:tcBorders>
            <w:shd w:val="clear" w:color="000000" w:fill="A9D08E"/>
            <w:vAlign w:val="center"/>
            <w:hideMark/>
          </w:tcPr>
          <w:p w14:paraId="1EF12068" w14:textId="77777777" w:rsidR="006365A5" w:rsidRPr="006365A5" w:rsidRDefault="006365A5" w:rsidP="006365A5">
            <w:pPr>
              <w:suppressAutoHyphens w:val="0"/>
              <w:spacing w:before="0" w:after="0"/>
              <w:jc w:val="center"/>
              <w:rPr>
                <w:rFonts w:ascii="Times New Roman" w:eastAsia="Times New Roman" w:hAnsi="Times New Roman" w:cs="Times New Roman"/>
                <w:b/>
                <w:bCs/>
                <w:lang w:eastAsia="fr-FR"/>
              </w:rPr>
            </w:pPr>
            <w:r w:rsidRPr="006365A5">
              <w:rPr>
                <w:rFonts w:ascii="Times New Roman" w:eastAsia="Times New Roman" w:hAnsi="Times New Roman" w:cs="Times New Roman"/>
                <w:b/>
                <w:bCs/>
                <w:lang w:eastAsia="fr-FR"/>
              </w:rPr>
              <w:t>OBEJCTIF FIXE</w:t>
            </w:r>
          </w:p>
        </w:tc>
        <w:tc>
          <w:tcPr>
            <w:tcW w:w="1772" w:type="dxa"/>
            <w:tcBorders>
              <w:top w:val="single" w:sz="4" w:space="0" w:color="auto"/>
              <w:left w:val="nil"/>
              <w:bottom w:val="single" w:sz="4" w:space="0" w:color="auto"/>
              <w:right w:val="single" w:sz="4" w:space="0" w:color="auto"/>
            </w:tcBorders>
            <w:shd w:val="clear" w:color="000000" w:fill="A9D08E"/>
            <w:vAlign w:val="center"/>
            <w:hideMark/>
          </w:tcPr>
          <w:p w14:paraId="23750728" w14:textId="77777777" w:rsidR="006365A5" w:rsidRPr="006365A5" w:rsidRDefault="006365A5" w:rsidP="006365A5">
            <w:pPr>
              <w:suppressAutoHyphens w:val="0"/>
              <w:spacing w:before="0" w:after="0"/>
              <w:jc w:val="center"/>
              <w:rPr>
                <w:rFonts w:ascii="Times New Roman" w:eastAsia="Times New Roman" w:hAnsi="Times New Roman" w:cs="Times New Roman"/>
                <w:b/>
                <w:bCs/>
                <w:lang w:eastAsia="fr-FR"/>
              </w:rPr>
            </w:pPr>
            <w:r w:rsidRPr="006365A5">
              <w:rPr>
                <w:rFonts w:ascii="Times New Roman" w:eastAsia="Times New Roman" w:hAnsi="Times New Roman" w:cs="Times New Roman"/>
                <w:b/>
                <w:bCs/>
                <w:lang w:eastAsia="fr-FR"/>
              </w:rPr>
              <w:t xml:space="preserve">REALISATION </w:t>
            </w:r>
          </w:p>
        </w:tc>
      </w:tr>
      <w:tr w:rsidR="006365A5" w:rsidRPr="006365A5" w14:paraId="2738566F" w14:textId="77777777" w:rsidTr="006365A5">
        <w:trPr>
          <w:trHeight w:val="375"/>
        </w:trPr>
        <w:tc>
          <w:tcPr>
            <w:tcW w:w="1585" w:type="dxa"/>
            <w:tcBorders>
              <w:top w:val="nil"/>
              <w:left w:val="single" w:sz="4" w:space="0" w:color="auto"/>
              <w:bottom w:val="single" w:sz="4" w:space="0" w:color="auto"/>
              <w:right w:val="single" w:sz="4" w:space="0" w:color="auto"/>
            </w:tcBorders>
            <w:shd w:val="clear" w:color="auto" w:fill="auto"/>
            <w:noWrap/>
            <w:vAlign w:val="center"/>
            <w:hideMark/>
          </w:tcPr>
          <w:p w14:paraId="2ED27612" w14:textId="77777777" w:rsidR="006365A5" w:rsidRPr="006365A5" w:rsidRDefault="006365A5" w:rsidP="006365A5">
            <w:pPr>
              <w:suppressAutoHyphens w:val="0"/>
              <w:spacing w:before="0" w:after="0"/>
              <w:jc w:val="center"/>
              <w:rPr>
                <w:rFonts w:eastAsia="Times New Roman"/>
                <w:b/>
                <w:bCs/>
                <w:sz w:val="26"/>
                <w:szCs w:val="26"/>
                <w:lang w:eastAsia="fr-FR"/>
              </w:rPr>
            </w:pPr>
            <w:r w:rsidRPr="006365A5">
              <w:rPr>
                <w:rFonts w:eastAsia="Times New Roman"/>
                <w:b/>
                <w:bCs/>
                <w:sz w:val="26"/>
                <w:szCs w:val="26"/>
                <w:lang w:eastAsia="fr-FR"/>
              </w:rPr>
              <w:t>16 750 000</w:t>
            </w:r>
          </w:p>
        </w:tc>
        <w:tc>
          <w:tcPr>
            <w:tcW w:w="1388" w:type="dxa"/>
            <w:tcBorders>
              <w:top w:val="nil"/>
              <w:left w:val="nil"/>
              <w:bottom w:val="single" w:sz="4" w:space="0" w:color="auto"/>
              <w:right w:val="single" w:sz="4" w:space="0" w:color="auto"/>
            </w:tcBorders>
            <w:shd w:val="clear" w:color="auto" w:fill="auto"/>
            <w:noWrap/>
            <w:vAlign w:val="center"/>
            <w:hideMark/>
          </w:tcPr>
          <w:p w14:paraId="5B085ACB" w14:textId="77777777" w:rsidR="006365A5" w:rsidRPr="006365A5" w:rsidRDefault="006365A5" w:rsidP="006365A5">
            <w:pPr>
              <w:suppressAutoHyphens w:val="0"/>
              <w:spacing w:before="0" w:after="0"/>
              <w:jc w:val="center"/>
              <w:rPr>
                <w:rFonts w:eastAsia="Times New Roman"/>
                <w:b/>
                <w:bCs/>
                <w:sz w:val="26"/>
                <w:szCs w:val="26"/>
                <w:lang w:eastAsia="fr-FR"/>
              </w:rPr>
            </w:pPr>
            <w:r w:rsidRPr="006365A5">
              <w:rPr>
                <w:rFonts w:eastAsia="Times New Roman"/>
                <w:b/>
                <w:bCs/>
                <w:sz w:val="26"/>
                <w:szCs w:val="26"/>
                <w:lang w:eastAsia="fr-FR"/>
              </w:rPr>
              <w:t>4 368 925</w:t>
            </w:r>
          </w:p>
        </w:tc>
        <w:tc>
          <w:tcPr>
            <w:tcW w:w="1486" w:type="dxa"/>
            <w:tcBorders>
              <w:top w:val="nil"/>
              <w:left w:val="nil"/>
              <w:bottom w:val="single" w:sz="4" w:space="0" w:color="auto"/>
              <w:right w:val="single" w:sz="4" w:space="0" w:color="auto"/>
            </w:tcBorders>
            <w:shd w:val="clear" w:color="auto" w:fill="auto"/>
            <w:vAlign w:val="center"/>
            <w:hideMark/>
          </w:tcPr>
          <w:p w14:paraId="6A8FF7CF" w14:textId="77777777" w:rsidR="006365A5" w:rsidRPr="006365A5" w:rsidRDefault="006365A5" w:rsidP="006365A5">
            <w:pPr>
              <w:suppressAutoHyphens w:val="0"/>
              <w:spacing w:before="0" w:after="0"/>
              <w:jc w:val="center"/>
              <w:rPr>
                <w:rFonts w:eastAsia="Times New Roman"/>
                <w:b/>
                <w:bCs/>
                <w:color w:val="FF0000"/>
                <w:sz w:val="28"/>
                <w:szCs w:val="28"/>
                <w:lang w:eastAsia="fr-FR"/>
              </w:rPr>
            </w:pPr>
            <w:r w:rsidRPr="006365A5">
              <w:rPr>
                <w:rFonts w:eastAsia="Times New Roman"/>
                <w:b/>
                <w:bCs/>
                <w:color w:val="FF0000"/>
                <w:sz w:val="28"/>
                <w:szCs w:val="28"/>
                <w:lang w:eastAsia="fr-FR"/>
              </w:rPr>
              <w:t>26%</w:t>
            </w:r>
          </w:p>
        </w:tc>
        <w:tc>
          <w:tcPr>
            <w:tcW w:w="3049" w:type="dxa"/>
            <w:tcBorders>
              <w:top w:val="nil"/>
              <w:left w:val="nil"/>
              <w:bottom w:val="nil"/>
              <w:right w:val="nil"/>
            </w:tcBorders>
            <w:shd w:val="clear" w:color="auto" w:fill="auto"/>
            <w:vAlign w:val="center"/>
            <w:hideMark/>
          </w:tcPr>
          <w:p w14:paraId="3022A6C7" w14:textId="77777777" w:rsidR="006365A5" w:rsidRPr="006365A5" w:rsidRDefault="006365A5" w:rsidP="006365A5">
            <w:pPr>
              <w:suppressAutoHyphens w:val="0"/>
              <w:spacing w:before="0" w:after="0"/>
              <w:jc w:val="center"/>
              <w:rPr>
                <w:rFonts w:eastAsia="Times New Roman"/>
                <w:b/>
                <w:bCs/>
                <w:color w:val="FF0000"/>
                <w:sz w:val="28"/>
                <w:szCs w:val="28"/>
                <w:lang w:eastAsia="fr-FR"/>
              </w:rPr>
            </w:pPr>
          </w:p>
        </w:tc>
        <w:tc>
          <w:tcPr>
            <w:tcW w:w="1440" w:type="dxa"/>
            <w:tcBorders>
              <w:top w:val="nil"/>
              <w:left w:val="nil"/>
              <w:bottom w:val="nil"/>
              <w:right w:val="nil"/>
            </w:tcBorders>
            <w:shd w:val="clear" w:color="auto" w:fill="auto"/>
            <w:noWrap/>
            <w:vAlign w:val="center"/>
            <w:hideMark/>
          </w:tcPr>
          <w:p w14:paraId="3C64ED52" w14:textId="77777777" w:rsidR="006365A5" w:rsidRPr="006365A5" w:rsidRDefault="006365A5" w:rsidP="006365A5">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06F13224" w14:textId="77777777" w:rsidR="006365A5" w:rsidRPr="006365A5" w:rsidRDefault="006365A5" w:rsidP="006365A5">
            <w:pPr>
              <w:suppressAutoHyphens w:val="0"/>
              <w:spacing w:before="0" w:after="0"/>
              <w:jc w:val="center"/>
              <w:rPr>
                <w:rFonts w:ascii="Times New Roman" w:eastAsia="Times New Roman" w:hAnsi="Times New Roman" w:cs="Times New Roman"/>
                <w:b/>
                <w:bCs/>
                <w:sz w:val="24"/>
                <w:szCs w:val="24"/>
                <w:lang w:eastAsia="fr-FR"/>
              </w:rPr>
            </w:pPr>
            <w:r w:rsidRPr="006365A5">
              <w:rPr>
                <w:rFonts w:ascii="Times New Roman" w:eastAsia="Times New Roman" w:hAnsi="Times New Roman" w:cs="Times New Roman"/>
                <w:b/>
                <w:bCs/>
                <w:sz w:val="24"/>
                <w:szCs w:val="24"/>
                <w:lang w:eastAsia="fr-FR"/>
              </w:rPr>
              <w:t xml:space="preserve">Taux de Couverture </w:t>
            </w:r>
          </w:p>
        </w:tc>
        <w:tc>
          <w:tcPr>
            <w:tcW w:w="2044" w:type="dxa"/>
            <w:tcBorders>
              <w:top w:val="single" w:sz="4" w:space="0" w:color="auto"/>
              <w:left w:val="nil"/>
              <w:bottom w:val="single" w:sz="4" w:space="0" w:color="auto"/>
              <w:right w:val="single" w:sz="4" w:space="0" w:color="auto"/>
            </w:tcBorders>
            <w:shd w:val="clear" w:color="auto" w:fill="auto"/>
            <w:noWrap/>
            <w:vAlign w:val="center"/>
            <w:hideMark/>
          </w:tcPr>
          <w:p w14:paraId="6E1D5043" w14:textId="77777777" w:rsidR="006365A5" w:rsidRPr="006365A5" w:rsidRDefault="006365A5" w:rsidP="006365A5">
            <w:pPr>
              <w:suppressAutoHyphens w:val="0"/>
              <w:spacing w:before="0" w:after="0"/>
              <w:jc w:val="center"/>
              <w:rPr>
                <w:rFonts w:ascii="Times New Roman" w:eastAsia="Times New Roman" w:hAnsi="Times New Roman" w:cs="Times New Roman"/>
                <w:b/>
                <w:bCs/>
                <w:sz w:val="26"/>
                <w:szCs w:val="26"/>
                <w:lang w:eastAsia="fr-FR"/>
              </w:rPr>
            </w:pPr>
            <w:r w:rsidRPr="006365A5">
              <w:rPr>
                <w:rFonts w:ascii="Times New Roman" w:eastAsia="Times New Roman" w:hAnsi="Times New Roman" w:cs="Times New Roman"/>
                <w:b/>
                <w:bCs/>
                <w:sz w:val="26"/>
                <w:szCs w:val="26"/>
                <w:lang w:eastAsia="fr-FR"/>
              </w:rPr>
              <w:t>80%</w:t>
            </w:r>
          </w:p>
        </w:tc>
        <w:tc>
          <w:tcPr>
            <w:tcW w:w="1772" w:type="dxa"/>
            <w:tcBorders>
              <w:top w:val="nil"/>
              <w:left w:val="nil"/>
              <w:bottom w:val="single" w:sz="4" w:space="0" w:color="auto"/>
              <w:right w:val="single" w:sz="4" w:space="0" w:color="auto"/>
            </w:tcBorders>
            <w:shd w:val="clear" w:color="auto" w:fill="auto"/>
            <w:noWrap/>
            <w:vAlign w:val="center"/>
            <w:hideMark/>
          </w:tcPr>
          <w:p w14:paraId="759D1B97" w14:textId="77777777" w:rsidR="006365A5" w:rsidRPr="006365A5" w:rsidRDefault="006365A5" w:rsidP="006365A5">
            <w:pPr>
              <w:suppressAutoHyphens w:val="0"/>
              <w:spacing w:before="0" w:after="0"/>
              <w:jc w:val="center"/>
              <w:rPr>
                <w:rFonts w:ascii="Times New Roman" w:eastAsia="Times New Roman" w:hAnsi="Times New Roman" w:cs="Times New Roman"/>
                <w:b/>
                <w:bCs/>
                <w:color w:val="C00000"/>
                <w:sz w:val="26"/>
                <w:szCs w:val="26"/>
                <w:lang w:eastAsia="fr-FR"/>
              </w:rPr>
            </w:pPr>
            <w:r w:rsidRPr="006365A5">
              <w:rPr>
                <w:rFonts w:ascii="Times New Roman" w:eastAsia="Times New Roman" w:hAnsi="Times New Roman" w:cs="Times New Roman"/>
                <w:b/>
                <w:bCs/>
                <w:color w:val="C00000"/>
                <w:sz w:val="26"/>
                <w:szCs w:val="26"/>
                <w:lang w:eastAsia="fr-FR"/>
              </w:rPr>
              <w:t>-</w:t>
            </w:r>
          </w:p>
        </w:tc>
      </w:tr>
      <w:tr w:rsidR="006365A5" w:rsidRPr="006365A5" w14:paraId="3E20FF69" w14:textId="77777777" w:rsidTr="006365A5">
        <w:trPr>
          <w:trHeight w:val="330"/>
        </w:trPr>
        <w:tc>
          <w:tcPr>
            <w:tcW w:w="1585" w:type="dxa"/>
            <w:tcBorders>
              <w:top w:val="nil"/>
              <w:left w:val="nil"/>
              <w:bottom w:val="nil"/>
              <w:right w:val="nil"/>
            </w:tcBorders>
            <w:shd w:val="clear" w:color="auto" w:fill="auto"/>
            <w:noWrap/>
            <w:vAlign w:val="center"/>
            <w:hideMark/>
          </w:tcPr>
          <w:p w14:paraId="3758AD6D" w14:textId="77777777" w:rsidR="006365A5" w:rsidRPr="006365A5" w:rsidRDefault="006365A5" w:rsidP="006365A5">
            <w:pPr>
              <w:suppressAutoHyphens w:val="0"/>
              <w:spacing w:before="0" w:after="0"/>
              <w:jc w:val="center"/>
              <w:rPr>
                <w:rFonts w:ascii="Times New Roman" w:eastAsia="Times New Roman" w:hAnsi="Times New Roman" w:cs="Times New Roman"/>
                <w:b/>
                <w:bCs/>
                <w:color w:val="C00000"/>
                <w:sz w:val="26"/>
                <w:szCs w:val="26"/>
                <w:lang w:eastAsia="fr-FR"/>
              </w:rPr>
            </w:pPr>
          </w:p>
        </w:tc>
        <w:tc>
          <w:tcPr>
            <w:tcW w:w="1388" w:type="dxa"/>
            <w:tcBorders>
              <w:top w:val="nil"/>
              <w:left w:val="nil"/>
              <w:bottom w:val="nil"/>
              <w:right w:val="nil"/>
            </w:tcBorders>
            <w:shd w:val="clear" w:color="auto" w:fill="auto"/>
            <w:noWrap/>
            <w:vAlign w:val="center"/>
            <w:hideMark/>
          </w:tcPr>
          <w:p w14:paraId="600204EA" w14:textId="77777777" w:rsidR="006365A5" w:rsidRPr="006365A5" w:rsidRDefault="006365A5" w:rsidP="006365A5">
            <w:pPr>
              <w:suppressAutoHyphens w:val="0"/>
              <w:spacing w:before="0" w:after="0"/>
              <w:jc w:val="center"/>
              <w:rPr>
                <w:rFonts w:ascii="Times New Roman" w:eastAsia="Times New Roman" w:hAnsi="Times New Roman" w:cs="Times New Roman"/>
                <w:sz w:val="20"/>
                <w:szCs w:val="20"/>
                <w:lang w:eastAsia="fr-FR"/>
              </w:rPr>
            </w:pPr>
          </w:p>
        </w:tc>
        <w:tc>
          <w:tcPr>
            <w:tcW w:w="1486" w:type="dxa"/>
            <w:tcBorders>
              <w:top w:val="nil"/>
              <w:left w:val="nil"/>
              <w:bottom w:val="nil"/>
              <w:right w:val="nil"/>
            </w:tcBorders>
            <w:shd w:val="clear" w:color="auto" w:fill="auto"/>
            <w:noWrap/>
            <w:vAlign w:val="center"/>
            <w:hideMark/>
          </w:tcPr>
          <w:p w14:paraId="48836870" w14:textId="77777777" w:rsidR="006365A5" w:rsidRPr="006365A5" w:rsidRDefault="006365A5" w:rsidP="006365A5">
            <w:pPr>
              <w:suppressAutoHyphens w:val="0"/>
              <w:spacing w:before="0" w:after="0"/>
              <w:jc w:val="center"/>
              <w:rPr>
                <w:rFonts w:ascii="Times New Roman" w:eastAsia="Times New Roman" w:hAnsi="Times New Roman" w:cs="Times New Roman"/>
                <w:sz w:val="20"/>
                <w:szCs w:val="20"/>
                <w:lang w:eastAsia="fr-FR"/>
              </w:rPr>
            </w:pPr>
          </w:p>
        </w:tc>
        <w:tc>
          <w:tcPr>
            <w:tcW w:w="3049" w:type="dxa"/>
            <w:tcBorders>
              <w:top w:val="nil"/>
              <w:left w:val="nil"/>
              <w:bottom w:val="nil"/>
              <w:right w:val="nil"/>
            </w:tcBorders>
            <w:shd w:val="clear" w:color="auto" w:fill="auto"/>
            <w:vAlign w:val="center"/>
            <w:hideMark/>
          </w:tcPr>
          <w:p w14:paraId="744A6BF3" w14:textId="77777777" w:rsidR="006365A5" w:rsidRPr="006365A5" w:rsidRDefault="006365A5" w:rsidP="006365A5">
            <w:pPr>
              <w:suppressAutoHyphens w:val="0"/>
              <w:spacing w:before="0" w:after="0"/>
              <w:jc w:val="center"/>
              <w:rPr>
                <w:rFonts w:ascii="Times New Roman" w:eastAsia="Times New Roman" w:hAnsi="Times New Roman" w:cs="Times New Roman"/>
                <w:sz w:val="20"/>
                <w:szCs w:val="20"/>
                <w:lang w:eastAsia="fr-FR"/>
              </w:rPr>
            </w:pPr>
          </w:p>
        </w:tc>
        <w:tc>
          <w:tcPr>
            <w:tcW w:w="1440" w:type="dxa"/>
            <w:tcBorders>
              <w:top w:val="nil"/>
              <w:left w:val="nil"/>
              <w:bottom w:val="nil"/>
              <w:right w:val="nil"/>
            </w:tcBorders>
            <w:shd w:val="clear" w:color="auto" w:fill="auto"/>
            <w:noWrap/>
            <w:vAlign w:val="center"/>
            <w:hideMark/>
          </w:tcPr>
          <w:p w14:paraId="661C2C41" w14:textId="77777777" w:rsidR="006365A5" w:rsidRPr="006365A5" w:rsidRDefault="006365A5" w:rsidP="006365A5">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61DAB7DE" w14:textId="77777777" w:rsidR="006365A5" w:rsidRPr="006365A5" w:rsidRDefault="006365A5" w:rsidP="006365A5">
            <w:pPr>
              <w:suppressAutoHyphens w:val="0"/>
              <w:spacing w:before="0" w:after="0"/>
              <w:jc w:val="center"/>
              <w:rPr>
                <w:rFonts w:ascii="Times New Roman" w:eastAsia="Times New Roman" w:hAnsi="Times New Roman" w:cs="Times New Roman"/>
                <w:b/>
                <w:bCs/>
                <w:sz w:val="24"/>
                <w:szCs w:val="24"/>
                <w:lang w:eastAsia="fr-FR"/>
              </w:rPr>
            </w:pPr>
            <w:r w:rsidRPr="006365A5">
              <w:rPr>
                <w:rFonts w:ascii="Times New Roman" w:eastAsia="Times New Roman" w:hAnsi="Times New Roman" w:cs="Times New Roman"/>
                <w:b/>
                <w:bCs/>
                <w:sz w:val="24"/>
                <w:szCs w:val="24"/>
                <w:lang w:eastAsia="fr-FR"/>
              </w:rPr>
              <w:t>Taux de Visite Clientèle</w:t>
            </w:r>
          </w:p>
        </w:tc>
        <w:tc>
          <w:tcPr>
            <w:tcW w:w="2044" w:type="dxa"/>
            <w:tcBorders>
              <w:top w:val="single" w:sz="4" w:space="0" w:color="auto"/>
              <w:left w:val="nil"/>
              <w:bottom w:val="single" w:sz="4" w:space="0" w:color="auto"/>
              <w:right w:val="single" w:sz="4" w:space="0" w:color="auto"/>
            </w:tcBorders>
            <w:shd w:val="clear" w:color="auto" w:fill="auto"/>
            <w:noWrap/>
            <w:vAlign w:val="center"/>
            <w:hideMark/>
          </w:tcPr>
          <w:p w14:paraId="1ECC9BF6" w14:textId="77777777" w:rsidR="006365A5" w:rsidRPr="006365A5" w:rsidRDefault="006365A5" w:rsidP="006365A5">
            <w:pPr>
              <w:suppressAutoHyphens w:val="0"/>
              <w:spacing w:before="0" w:after="0"/>
              <w:jc w:val="center"/>
              <w:rPr>
                <w:rFonts w:ascii="Times New Roman" w:eastAsia="Times New Roman" w:hAnsi="Times New Roman" w:cs="Times New Roman"/>
                <w:b/>
                <w:bCs/>
                <w:sz w:val="26"/>
                <w:szCs w:val="26"/>
                <w:lang w:eastAsia="fr-FR"/>
              </w:rPr>
            </w:pPr>
            <w:r w:rsidRPr="006365A5">
              <w:rPr>
                <w:rFonts w:ascii="Times New Roman" w:eastAsia="Times New Roman" w:hAnsi="Times New Roman" w:cs="Times New Roman"/>
                <w:b/>
                <w:bCs/>
                <w:sz w:val="26"/>
                <w:szCs w:val="26"/>
                <w:lang w:eastAsia="fr-FR"/>
              </w:rPr>
              <w:t>90%</w:t>
            </w:r>
          </w:p>
        </w:tc>
        <w:tc>
          <w:tcPr>
            <w:tcW w:w="1772" w:type="dxa"/>
            <w:tcBorders>
              <w:top w:val="nil"/>
              <w:left w:val="nil"/>
              <w:bottom w:val="single" w:sz="4" w:space="0" w:color="auto"/>
              <w:right w:val="single" w:sz="4" w:space="0" w:color="auto"/>
            </w:tcBorders>
            <w:shd w:val="clear" w:color="auto" w:fill="auto"/>
            <w:noWrap/>
            <w:vAlign w:val="center"/>
            <w:hideMark/>
          </w:tcPr>
          <w:p w14:paraId="2A87FDD1" w14:textId="77777777" w:rsidR="006365A5" w:rsidRPr="006365A5" w:rsidRDefault="006365A5" w:rsidP="006365A5">
            <w:pPr>
              <w:suppressAutoHyphens w:val="0"/>
              <w:spacing w:before="0" w:after="0"/>
              <w:jc w:val="center"/>
              <w:rPr>
                <w:rFonts w:ascii="Times New Roman" w:eastAsia="Times New Roman" w:hAnsi="Times New Roman" w:cs="Times New Roman"/>
                <w:b/>
                <w:bCs/>
                <w:color w:val="C00000"/>
                <w:sz w:val="26"/>
                <w:szCs w:val="26"/>
                <w:lang w:eastAsia="fr-FR"/>
              </w:rPr>
            </w:pPr>
            <w:r w:rsidRPr="006365A5">
              <w:rPr>
                <w:rFonts w:ascii="Times New Roman" w:eastAsia="Times New Roman" w:hAnsi="Times New Roman" w:cs="Times New Roman"/>
                <w:b/>
                <w:bCs/>
                <w:color w:val="C00000"/>
                <w:sz w:val="26"/>
                <w:szCs w:val="26"/>
                <w:lang w:eastAsia="fr-FR"/>
              </w:rPr>
              <w:t>-</w:t>
            </w:r>
          </w:p>
        </w:tc>
      </w:tr>
      <w:tr w:rsidR="006365A5" w:rsidRPr="006365A5" w14:paraId="585334E3" w14:textId="77777777" w:rsidTr="006365A5">
        <w:trPr>
          <w:trHeight w:val="630"/>
        </w:trPr>
        <w:tc>
          <w:tcPr>
            <w:tcW w:w="1585" w:type="dxa"/>
            <w:tcBorders>
              <w:top w:val="nil"/>
              <w:left w:val="nil"/>
              <w:bottom w:val="nil"/>
              <w:right w:val="nil"/>
            </w:tcBorders>
            <w:shd w:val="clear" w:color="auto" w:fill="auto"/>
            <w:noWrap/>
            <w:vAlign w:val="center"/>
            <w:hideMark/>
          </w:tcPr>
          <w:p w14:paraId="12F339BC" w14:textId="77777777" w:rsidR="006365A5" w:rsidRPr="006365A5" w:rsidRDefault="006365A5" w:rsidP="006365A5">
            <w:pPr>
              <w:suppressAutoHyphens w:val="0"/>
              <w:spacing w:before="0" w:after="0"/>
              <w:jc w:val="center"/>
              <w:rPr>
                <w:rFonts w:ascii="Times New Roman" w:eastAsia="Times New Roman" w:hAnsi="Times New Roman" w:cs="Times New Roman"/>
                <w:b/>
                <w:bCs/>
                <w:color w:val="C00000"/>
                <w:sz w:val="26"/>
                <w:szCs w:val="26"/>
                <w:lang w:eastAsia="fr-FR"/>
              </w:rPr>
            </w:pPr>
          </w:p>
        </w:tc>
        <w:tc>
          <w:tcPr>
            <w:tcW w:w="1388" w:type="dxa"/>
            <w:tcBorders>
              <w:top w:val="nil"/>
              <w:left w:val="nil"/>
              <w:bottom w:val="nil"/>
              <w:right w:val="nil"/>
            </w:tcBorders>
            <w:shd w:val="clear" w:color="auto" w:fill="auto"/>
            <w:noWrap/>
            <w:vAlign w:val="center"/>
            <w:hideMark/>
          </w:tcPr>
          <w:p w14:paraId="17FAABEE" w14:textId="77777777" w:rsidR="006365A5" w:rsidRPr="006365A5" w:rsidRDefault="006365A5" w:rsidP="006365A5">
            <w:pPr>
              <w:suppressAutoHyphens w:val="0"/>
              <w:spacing w:before="0" w:after="0"/>
              <w:jc w:val="center"/>
              <w:rPr>
                <w:rFonts w:ascii="Times New Roman" w:eastAsia="Times New Roman" w:hAnsi="Times New Roman" w:cs="Times New Roman"/>
                <w:sz w:val="20"/>
                <w:szCs w:val="20"/>
                <w:lang w:eastAsia="fr-FR"/>
              </w:rPr>
            </w:pPr>
          </w:p>
        </w:tc>
        <w:tc>
          <w:tcPr>
            <w:tcW w:w="1486" w:type="dxa"/>
            <w:tcBorders>
              <w:top w:val="nil"/>
              <w:left w:val="nil"/>
              <w:bottom w:val="nil"/>
              <w:right w:val="nil"/>
            </w:tcBorders>
            <w:shd w:val="clear" w:color="auto" w:fill="auto"/>
            <w:noWrap/>
            <w:vAlign w:val="center"/>
            <w:hideMark/>
          </w:tcPr>
          <w:p w14:paraId="06A279A5" w14:textId="77777777" w:rsidR="006365A5" w:rsidRPr="006365A5" w:rsidRDefault="006365A5" w:rsidP="006365A5">
            <w:pPr>
              <w:suppressAutoHyphens w:val="0"/>
              <w:spacing w:before="0" w:after="0"/>
              <w:jc w:val="center"/>
              <w:rPr>
                <w:rFonts w:ascii="Times New Roman" w:eastAsia="Times New Roman" w:hAnsi="Times New Roman" w:cs="Times New Roman"/>
                <w:sz w:val="20"/>
                <w:szCs w:val="20"/>
                <w:lang w:eastAsia="fr-FR"/>
              </w:rPr>
            </w:pPr>
          </w:p>
        </w:tc>
        <w:tc>
          <w:tcPr>
            <w:tcW w:w="3049" w:type="dxa"/>
            <w:tcBorders>
              <w:top w:val="nil"/>
              <w:left w:val="nil"/>
              <w:bottom w:val="nil"/>
              <w:right w:val="nil"/>
            </w:tcBorders>
            <w:shd w:val="clear" w:color="auto" w:fill="auto"/>
            <w:vAlign w:val="center"/>
            <w:hideMark/>
          </w:tcPr>
          <w:p w14:paraId="22215A8D" w14:textId="77777777" w:rsidR="006365A5" w:rsidRPr="006365A5" w:rsidRDefault="006365A5" w:rsidP="006365A5">
            <w:pPr>
              <w:suppressAutoHyphens w:val="0"/>
              <w:spacing w:before="0" w:after="0"/>
              <w:jc w:val="center"/>
              <w:rPr>
                <w:rFonts w:ascii="Times New Roman" w:eastAsia="Times New Roman" w:hAnsi="Times New Roman" w:cs="Times New Roman"/>
                <w:sz w:val="20"/>
                <w:szCs w:val="20"/>
                <w:lang w:eastAsia="fr-FR"/>
              </w:rPr>
            </w:pPr>
          </w:p>
        </w:tc>
        <w:tc>
          <w:tcPr>
            <w:tcW w:w="1440" w:type="dxa"/>
            <w:tcBorders>
              <w:top w:val="nil"/>
              <w:left w:val="nil"/>
              <w:bottom w:val="nil"/>
              <w:right w:val="nil"/>
            </w:tcBorders>
            <w:shd w:val="clear" w:color="auto" w:fill="auto"/>
            <w:noWrap/>
            <w:vAlign w:val="center"/>
            <w:hideMark/>
          </w:tcPr>
          <w:p w14:paraId="749BA21F" w14:textId="77777777" w:rsidR="006365A5" w:rsidRPr="006365A5" w:rsidRDefault="006365A5" w:rsidP="006365A5">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vAlign w:val="center"/>
            <w:hideMark/>
          </w:tcPr>
          <w:p w14:paraId="11A7635E" w14:textId="77777777" w:rsidR="006365A5" w:rsidRPr="006365A5" w:rsidRDefault="006365A5" w:rsidP="006365A5">
            <w:pPr>
              <w:suppressAutoHyphens w:val="0"/>
              <w:spacing w:before="0" w:after="0"/>
              <w:jc w:val="center"/>
              <w:rPr>
                <w:rFonts w:ascii="Times New Roman" w:eastAsia="Times New Roman" w:hAnsi="Times New Roman" w:cs="Times New Roman"/>
                <w:b/>
                <w:bCs/>
                <w:sz w:val="24"/>
                <w:szCs w:val="24"/>
                <w:lang w:eastAsia="fr-FR"/>
              </w:rPr>
            </w:pPr>
            <w:r w:rsidRPr="006365A5">
              <w:rPr>
                <w:rFonts w:ascii="Times New Roman" w:eastAsia="Times New Roman" w:hAnsi="Times New Roman" w:cs="Times New Roman"/>
                <w:b/>
                <w:bCs/>
                <w:sz w:val="24"/>
                <w:szCs w:val="24"/>
                <w:lang w:eastAsia="fr-FR"/>
              </w:rPr>
              <w:t>Taux de Recrutement / Fidélisation clientèle</w:t>
            </w:r>
          </w:p>
        </w:tc>
        <w:tc>
          <w:tcPr>
            <w:tcW w:w="2044" w:type="dxa"/>
            <w:tcBorders>
              <w:top w:val="single" w:sz="4" w:space="0" w:color="auto"/>
              <w:left w:val="nil"/>
              <w:bottom w:val="single" w:sz="4" w:space="0" w:color="auto"/>
              <w:right w:val="single" w:sz="4" w:space="0" w:color="auto"/>
            </w:tcBorders>
            <w:shd w:val="clear" w:color="auto" w:fill="auto"/>
            <w:noWrap/>
            <w:vAlign w:val="center"/>
            <w:hideMark/>
          </w:tcPr>
          <w:p w14:paraId="5D9BDA66" w14:textId="77777777" w:rsidR="006365A5" w:rsidRPr="006365A5" w:rsidRDefault="006365A5" w:rsidP="006365A5">
            <w:pPr>
              <w:suppressAutoHyphens w:val="0"/>
              <w:spacing w:before="0" w:after="0"/>
              <w:jc w:val="center"/>
              <w:rPr>
                <w:rFonts w:ascii="Times New Roman" w:eastAsia="Times New Roman" w:hAnsi="Times New Roman" w:cs="Times New Roman"/>
                <w:b/>
                <w:bCs/>
                <w:sz w:val="26"/>
                <w:szCs w:val="26"/>
                <w:lang w:eastAsia="fr-FR"/>
              </w:rPr>
            </w:pPr>
            <w:r w:rsidRPr="006365A5">
              <w:rPr>
                <w:rFonts w:ascii="Times New Roman" w:eastAsia="Times New Roman" w:hAnsi="Times New Roman" w:cs="Times New Roman"/>
                <w:b/>
                <w:bCs/>
                <w:sz w:val="26"/>
                <w:szCs w:val="26"/>
                <w:lang w:eastAsia="fr-FR"/>
              </w:rPr>
              <w:t>90%</w:t>
            </w:r>
          </w:p>
        </w:tc>
        <w:tc>
          <w:tcPr>
            <w:tcW w:w="1772" w:type="dxa"/>
            <w:tcBorders>
              <w:top w:val="nil"/>
              <w:left w:val="nil"/>
              <w:bottom w:val="single" w:sz="4" w:space="0" w:color="auto"/>
              <w:right w:val="single" w:sz="4" w:space="0" w:color="auto"/>
            </w:tcBorders>
            <w:shd w:val="clear" w:color="auto" w:fill="auto"/>
            <w:noWrap/>
            <w:vAlign w:val="center"/>
            <w:hideMark/>
          </w:tcPr>
          <w:p w14:paraId="3F165F4F" w14:textId="77777777" w:rsidR="006365A5" w:rsidRPr="006365A5" w:rsidRDefault="006365A5" w:rsidP="006365A5">
            <w:pPr>
              <w:suppressAutoHyphens w:val="0"/>
              <w:spacing w:before="0" w:after="0"/>
              <w:jc w:val="center"/>
              <w:rPr>
                <w:rFonts w:ascii="Times New Roman" w:eastAsia="Times New Roman" w:hAnsi="Times New Roman" w:cs="Times New Roman"/>
                <w:b/>
                <w:bCs/>
                <w:color w:val="C00000"/>
                <w:sz w:val="26"/>
                <w:szCs w:val="26"/>
                <w:lang w:eastAsia="fr-FR"/>
              </w:rPr>
            </w:pPr>
            <w:r w:rsidRPr="006365A5">
              <w:rPr>
                <w:rFonts w:ascii="Times New Roman" w:eastAsia="Times New Roman" w:hAnsi="Times New Roman" w:cs="Times New Roman"/>
                <w:b/>
                <w:bCs/>
                <w:color w:val="C00000"/>
                <w:sz w:val="26"/>
                <w:szCs w:val="26"/>
                <w:lang w:eastAsia="fr-FR"/>
              </w:rPr>
              <w:t>-</w:t>
            </w:r>
          </w:p>
        </w:tc>
      </w:tr>
      <w:tr w:rsidR="006365A5" w:rsidRPr="006365A5" w14:paraId="79E0F4D2" w14:textId="77777777" w:rsidTr="006365A5">
        <w:trPr>
          <w:trHeight w:val="855"/>
        </w:trPr>
        <w:tc>
          <w:tcPr>
            <w:tcW w:w="1585"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0B20C47B" w14:textId="77777777" w:rsidR="006365A5" w:rsidRPr="006365A5" w:rsidRDefault="006365A5" w:rsidP="006365A5">
            <w:pPr>
              <w:suppressAutoHyphens w:val="0"/>
              <w:spacing w:before="0" w:after="0"/>
              <w:jc w:val="center"/>
              <w:rPr>
                <w:rFonts w:ascii="Times New Roman" w:eastAsia="Times New Roman" w:hAnsi="Times New Roman" w:cs="Times New Roman"/>
                <w:b/>
                <w:bCs/>
                <w:lang w:eastAsia="fr-FR"/>
              </w:rPr>
            </w:pPr>
            <w:r w:rsidRPr="006365A5">
              <w:rPr>
                <w:rFonts w:ascii="Times New Roman" w:eastAsia="Times New Roman" w:hAnsi="Times New Roman" w:cs="Times New Roman"/>
                <w:b/>
                <w:bCs/>
                <w:lang w:eastAsia="fr-FR"/>
              </w:rPr>
              <w:t>OBJECTIS NBRE CARTONS</w:t>
            </w:r>
          </w:p>
        </w:tc>
        <w:tc>
          <w:tcPr>
            <w:tcW w:w="2874" w:type="dxa"/>
            <w:gridSpan w:val="2"/>
            <w:tcBorders>
              <w:top w:val="single" w:sz="4" w:space="0" w:color="auto"/>
              <w:left w:val="nil"/>
              <w:bottom w:val="single" w:sz="4" w:space="0" w:color="auto"/>
              <w:right w:val="single" w:sz="4" w:space="0" w:color="auto"/>
            </w:tcBorders>
            <w:shd w:val="clear" w:color="000000" w:fill="A9D08E"/>
            <w:vAlign w:val="center"/>
            <w:hideMark/>
          </w:tcPr>
          <w:p w14:paraId="031E5843" w14:textId="77777777" w:rsidR="006365A5" w:rsidRPr="006365A5" w:rsidRDefault="006365A5" w:rsidP="006365A5">
            <w:pPr>
              <w:suppressAutoHyphens w:val="0"/>
              <w:spacing w:before="0" w:after="0"/>
              <w:jc w:val="center"/>
              <w:rPr>
                <w:rFonts w:ascii="Times New Roman" w:eastAsia="Times New Roman" w:hAnsi="Times New Roman" w:cs="Times New Roman"/>
                <w:b/>
                <w:bCs/>
                <w:lang w:eastAsia="fr-FR"/>
              </w:rPr>
            </w:pPr>
            <w:r w:rsidRPr="006365A5">
              <w:rPr>
                <w:rFonts w:ascii="Times New Roman" w:eastAsia="Times New Roman" w:hAnsi="Times New Roman" w:cs="Times New Roman"/>
                <w:b/>
                <w:bCs/>
                <w:lang w:eastAsia="fr-FR"/>
              </w:rPr>
              <w:t>NBRE DE CARTONS REALISE</w:t>
            </w:r>
          </w:p>
        </w:tc>
        <w:tc>
          <w:tcPr>
            <w:tcW w:w="3049" w:type="dxa"/>
            <w:tcBorders>
              <w:top w:val="single" w:sz="4" w:space="0" w:color="auto"/>
              <w:left w:val="nil"/>
              <w:bottom w:val="single" w:sz="4" w:space="0" w:color="auto"/>
              <w:right w:val="single" w:sz="4" w:space="0" w:color="auto"/>
            </w:tcBorders>
            <w:shd w:val="clear" w:color="000000" w:fill="A9D08E"/>
            <w:vAlign w:val="center"/>
            <w:hideMark/>
          </w:tcPr>
          <w:p w14:paraId="3E2CB0F2" w14:textId="77777777" w:rsidR="006365A5" w:rsidRPr="006365A5" w:rsidRDefault="006365A5" w:rsidP="006365A5">
            <w:pPr>
              <w:suppressAutoHyphens w:val="0"/>
              <w:spacing w:before="0" w:after="0"/>
              <w:jc w:val="center"/>
              <w:rPr>
                <w:rFonts w:ascii="Times New Roman" w:eastAsia="Times New Roman" w:hAnsi="Times New Roman" w:cs="Times New Roman"/>
                <w:b/>
                <w:bCs/>
                <w:lang w:eastAsia="fr-FR"/>
              </w:rPr>
            </w:pPr>
            <w:r w:rsidRPr="006365A5">
              <w:rPr>
                <w:rFonts w:ascii="Times New Roman" w:eastAsia="Times New Roman" w:hAnsi="Times New Roman" w:cs="Times New Roman"/>
                <w:b/>
                <w:bCs/>
                <w:lang w:eastAsia="fr-FR"/>
              </w:rPr>
              <w:t>TAUX REAL OBJECTIF CARTONS</w:t>
            </w:r>
          </w:p>
        </w:tc>
        <w:tc>
          <w:tcPr>
            <w:tcW w:w="1440" w:type="dxa"/>
            <w:tcBorders>
              <w:top w:val="nil"/>
              <w:left w:val="nil"/>
              <w:bottom w:val="nil"/>
              <w:right w:val="nil"/>
            </w:tcBorders>
            <w:shd w:val="clear" w:color="auto" w:fill="auto"/>
            <w:noWrap/>
            <w:vAlign w:val="center"/>
            <w:hideMark/>
          </w:tcPr>
          <w:p w14:paraId="538D0D01" w14:textId="77777777" w:rsidR="006365A5" w:rsidRPr="006365A5" w:rsidRDefault="006365A5" w:rsidP="006365A5">
            <w:pPr>
              <w:suppressAutoHyphens w:val="0"/>
              <w:spacing w:before="0" w:after="0"/>
              <w:jc w:val="center"/>
              <w:rPr>
                <w:rFonts w:ascii="Times New Roman" w:eastAsia="Times New Roman" w:hAnsi="Times New Roman" w:cs="Times New Roman"/>
                <w:b/>
                <w:bCs/>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6538CF14" w14:textId="350C8657" w:rsidR="006365A5" w:rsidRPr="006365A5" w:rsidRDefault="006365A5" w:rsidP="006365A5">
            <w:pPr>
              <w:suppressAutoHyphens w:val="0"/>
              <w:spacing w:before="0" w:after="0"/>
              <w:jc w:val="center"/>
              <w:rPr>
                <w:rFonts w:ascii="Times New Roman" w:eastAsia="Times New Roman" w:hAnsi="Times New Roman" w:cs="Times New Roman"/>
                <w:b/>
                <w:bCs/>
                <w:sz w:val="24"/>
                <w:szCs w:val="24"/>
                <w:lang w:eastAsia="fr-FR"/>
              </w:rPr>
            </w:pPr>
            <w:r w:rsidRPr="006365A5">
              <w:rPr>
                <w:rFonts w:ascii="Times New Roman" w:eastAsia="Times New Roman" w:hAnsi="Times New Roman" w:cs="Times New Roman"/>
                <w:b/>
                <w:bCs/>
                <w:sz w:val="24"/>
                <w:szCs w:val="24"/>
                <w:lang w:eastAsia="fr-FR"/>
              </w:rPr>
              <w:t>Taux de Succès Ventes</w:t>
            </w:r>
          </w:p>
        </w:tc>
        <w:tc>
          <w:tcPr>
            <w:tcW w:w="2044" w:type="dxa"/>
            <w:tcBorders>
              <w:top w:val="single" w:sz="4" w:space="0" w:color="auto"/>
              <w:left w:val="nil"/>
              <w:bottom w:val="single" w:sz="4" w:space="0" w:color="auto"/>
              <w:right w:val="single" w:sz="4" w:space="0" w:color="auto"/>
            </w:tcBorders>
            <w:shd w:val="clear" w:color="auto" w:fill="auto"/>
            <w:noWrap/>
            <w:vAlign w:val="center"/>
            <w:hideMark/>
          </w:tcPr>
          <w:p w14:paraId="4F6D2BCC" w14:textId="77777777" w:rsidR="006365A5" w:rsidRPr="006365A5" w:rsidRDefault="006365A5" w:rsidP="006365A5">
            <w:pPr>
              <w:suppressAutoHyphens w:val="0"/>
              <w:spacing w:before="0" w:after="0"/>
              <w:jc w:val="center"/>
              <w:rPr>
                <w:rFonts w:ascii="Times New Roman" w:eastAsia="Times New Roman" w:hAnsi="Times New Roman" w:cs="Times New Roman"/>
                <w:b/>
                <w:bCs/>
                <w:sz w:val="26"/>
                <w:szCs w:val="26"/>
                <w:lang w:eastAsia="fr-FR"/>
              </w:rPr>
            </w:pPr>
            <w:r w:rsidRPr="006365A5">
              <w:rPr>
                <w:rFonts w:ascii="Times New Roman" w:eastAsia="Times New Roman" w:hAnsi="Times New Roman" w:cs="Times New Roman"/>
                <w:b/>
                <w:bCs/>
                <w:sz w:val="26"/>
                <w:szCs w:val="26"/>
                <w:lang w:eastAsia="fr-FR"/>
              </w:rPr>
              <w:t>90%</w:t>
            </w:r>
          </w:p>
        </w:tc>
        <w:tc>
          <w:tcPr>
            <w:tcW w:w="1772" w:type="dxa"/>
            <w:tcBorders>
              <w:top w:val="nil"/>
              <w:left w:val="nil"/>
              <w:bottom w:val="single" w:sz="4" w:space="0" w:color="auto"/>
              <w:right w:val="single" w:sz="4" w:space="0" w:color="auto"/>
            </w:tcBorders>
            <w:shd w:val="clear" w:color="auto" w:fill="auto"/>
            <w:noWrap/>
            <w:vAlign w:val="center"/>
            <w:hideMark/>
          </w:tcPr>
          <w:p w14:paraId="2A3622C7" w14:textId="77777777" w:rsidR="006365A5" w:rsidRPr="006365A5" w:rsidRDefault="006365A5" w:rsidP="006365A5">
            <w:pPr>
              <w:suppressAutoHyphens w:val="0"/>
              <w:spacing w:before="0" w:after="0"/>
              <w:jc w:val="center"/>
              <w:rPr>
                <w:rFonts w:ascii="Times New Roman" w:eastAsia="Times New Roman" w:hAnsi="Times New Roman" w:cs="Times New Roman"/>
                <w:b/>
                <w:bCs/>
                <w:color w:val="C00000"/>
                <w:sz w:val="26"/>
                <w:szCs w:val="26"/>
                <w:lang w:eastAsia="fr-FR"/>
              </w:rPr>
            </w:pPr>
            <w:r w:rsidRPr="006365A5">
              <w:rPr>
                <w:rFonts w:ascii="Times New Roman" w:eastAsia="Times New Roman" w:hAnsi="Times New Roman" w:cs="Times New Roman"/>
                <w:b/>
                <w:bCs/>
                <w:color w:val="C00000"/>
                <w:sz w:val="26"/>
                <w:szCs w:val="26"/>
                <w:lang w:eastAsia="fr-FR"/>
              </w:rPr>
              <w:t>26%</w:t>
            </w:r>
          </w:p>
        </w:tc>
      </w:tr>
      <w:tr w:rsidR="006365A5" w:rsidRPr="006365A5" w14:paraId="30D29489" w14:textId="77777777" w:rsidTr="006365A5">
        <w:trPr>
          <w:trHeight w:val="375"/>
        </w:trPr>
        <w:tc>
          <w:tcPr>
            <w:tcW w:w="1585" w:type="dxa"/>
            <w:tcBorders>
              <w:top w:val="nil"/>
              <w:left w:val="single" w:sz="4" w:space="0" w:color="auto"/>
              <w:bottom w:val="single" w:sz="4" w:space="0" w:color="auto"/>
              <w:right w:val="single" w:sz="4" w:space="0" w:color="auto"/>
            </w:tcBorders>
            <w:shd w:val="clear" w:color="auto" w:fill="auto"/>
            <w:noWrap/>
            <w:vAlign w:val="center"/>
            <w:hideMark/>
          </w:tcPr>
          <w:p w14:paraId="461D15E6" w14:textId="77777777" w:rsidR="006365A5" w:rsidRPr="006365A5" w:rsidRDefault="006365A5" w:rsidP="006365A5">
            <w:pPr>
              <w:suppressAutoHyphens w:val="0"/>
              <w:spacing w:before="0" w:after="0"/>
              <w:jc w:val="center"/>
              <w:rPr>
                <w:rFonts w:eastAsia="Times New Roman"/>
                <w:b/>
                <w:bCs/>
                <w:sz w:val="28"/>
                <w:szCs w:val="28"/>
                <w:lang w:eastAsia="fr-FR"/>
              </w:rPr>
            </w:pPr>
            <w:r w:rsidRPr="006365A5">
              <w:rPr>
                <w:rFonts w:eastAsia="Times New Roman"/>
                <w:b/>
                <w:bCs/>
                <w:sz w:val="28"/>
                <w:szCs w:val="28"/>
                <w:lang w:eastAsia="fr-FR"/>
              </w:rPr>
              <w:t>200</w:t>
            </w:r>
          </w:p>
        </w:tc>
        <w:tc>
          <w:tcPr>
            <w:tcW w:w="2874"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64DDEAE6" w14:textId="77777777" w:rsidR="006365A5" w:rsidRPr="006365A5" w:rsidRDefault="006365A5" w:rsidP="006365A5">
            <w:pPr>
              <w:suppressAutoHyphens w:val="0"/>
              <w:spacing w:before="0" w:after="0"/>
              <w:jc w:val="center"/>
              <w:rPr>
                <w:rFonts w:eastAsia="Times New Roman"/>
                <w:b/>
                <w:bCs/>
                <w:sz w:val="28"/>
                <w:szCs w:val="28"/>
                <w:lang w:eastAsia="fr-FR"/>
              </w:rPr>
            </w:pPr>
            <w:r w:rsidRPr="006365A5">
              <w:rPr>
                <w:rFonts w:eastAsia="Times New Roman"/>
                <w:b/>
                <w:bCs/>
                <w:sz w:val="28"/>
                <w:szCs w:val="28"/>
                <w:lang w:eastAsia="fr-FR"/>
              </w:rPr>
              <w:t>56</w:t>
            </w:r>
          </w:p>
        </w:tc>
        <w:tc>
          <w:tcPr>
            <w:tcW w:w="3049" w:type="dxa"/>
            <w:tcBorders>
              <w:top w:val="nil"/>
              <w:left w:val="nil"/>
              <w:bottom w:val="single" w:sz="4" w:space="0" w:color="auto"/>
              <w:right w:val="single" w:sz="4" w:space="0" w:color="auto"/>
            </w:tcBorders>
            <w:shd w:val="clear" w:color="auto" w:fill="auto"/>
            <w:vAlign w:val="center"/>
            <w:hideMark/>
          </w:tcPr>
          <w:p w14:paraId="30896B4C" w14:textId="77777777" w:rsidR="006365A5" w:rsidRPr="006365A5" w:rsidRDefault="006365A5" w:rsidP="006365A5">
            <w:pPr>
              <w:suppressAutoHyphens w:val="0"/>
              <w:spacing w:before="0" w:after="0"/>
              <w:jc w:val="center"/>
              <w:rPr>
                <w:rFonts w:eastAsia="Times New Roman"/>
                <w:b/>
                <w:bCs/>
                <w:color w:val="FF0000"/>
                <w:sz w:val="28"/>
                <w:szCs w:val="28"/>
                <w:lang w:eastAsia="fr-FR"/>
              </w:rPr>
            </w:pPr>
            <w:r w:rsidRPr="006365A5">
              <w:rPr>
                <w:rFonts w:eastAsia="Times New Roman"/>
                <w:b/>
                <w:bCs/>
                <w:color w:val="FF0000"/>
                <w:sz w:val="28"/>
                <w:szCs w:val="28"/>
                <w:lang w:eastAsia="fr-FR"/>
              </w:rPr>
              <w:t>28%</w:t>
            </w:r>
          </w:p>
        </w:tc>
        <w:tc>
          <w:tcPr>
            <w:tcW w:w="1440" w:type="dxa"/>
            <w:tcBorders>
              <w:top w:val="nil"/>
              <w:left w:val="nil"/>
              <w:bottom w:val="nil"/>
              <w:right w:val="nil"/>
            </w:tcBorders>
            <w:shd w:val="clear" w:color="auto" w:fill="auto"/>
            <w:noWrap/>
            <w:vAlign w:val="center"/>
            <w:hideMark/>
          </w:tcPr>
          <w:p w14:paraId="22E6121C" w14:textId="77777777" w:rsidR="006365A5" w:rsidRPr="006365A5" w:rsidRDefault="006365A5" w:rsidP="006365A5">
            <w:pPr>
              <w:suppressAutoHyphens w:val="0"/>
              <w:spacing w:before="0" w:after="0"/>
              <w:jc w:val="center"/>
              <w:rPr>
                <w:rFonts w:eastAsia="Times New Roman"/>
                <w:b/>
                <w:bCs/>
                <w:color w:val="FF0000"/>
                <w:sz w:val="28"/>
                <w:szCs w:val="28"/>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6F518B4B" w14:textId="77777777" w:rsidR="006365A5" w:rsidRPr="006365A5" w:rsidRDefault="006365A5" w:rsidP="006365A5">
            <w:pPr>
              <w:suppressAutoHyphens w:val="0"/>
              <w:spacing w:before="0" w:after="0"/>
              <w:jc w:val="center"/>
              <w:rPr>
                <w:rFonts w:ascii="Times New Roman" w:eastAsia="Times New Roman" w:hAnsi="Times New Roman" w:cs="Times New Roman"/>
                <w:b/>
                <w:bCs/>
                <w:sz w:val="24"/>
                <w:szCs w:val="24"/>
                <w:lang w:eastAsia="fr-FR"/>
              </w:rPr>
            </w:pPr>
            <w:r w:rsidRPr="006365A5">
              <w:rPr>
                <w:rFonts w:ascii="Times New Roman" w:eastAsia="Times New Roman" w:hAnsi="Times New Roman" w:cs="Times New Roman"/>
                <w:b/>
                <w:bCs/>
                <w:sz w:val="24"/>
                <w:szCs w:val="24"/>
                <w:lang w:eastAsia="fr-FR"/>
              </w:rPr>
              <w:t>Taux de Visibilité sur les cartons</w:t>
            </w:r>
          </w:p>
        </w:tc>
        <w:tc>
          <w:tcPr>
            <w:tcW w:w="2044" w:type="dxa"/>
            <w:tcBorders>
              <w:top w:val="single" w:sz="4" w:space="0" w:color="auto"/>
              <w:left w:val="nil"/>
              <w:bottom w:val="single" w:sz="4" w:space="0" w:color="auto"/>
              <w:right w:val="single" w:sz="4" w:space="0" w:color="auto"/>
            </w:tcBorders>
            <w:shd w:val="clear" w:color="auto" w:fill="auto"/>
            <w:noWrap/>
            <w:vAlign w:val="center"/>
            <w:hideMark/>
          </w:tcPr>
          <w:p w14:paraId="2659B542" w14:textId="77777777" w:rsidR="006365A5" w:rsidRPr="006365A5" w:rsidRDefault="006365A5" w:rsidP="006365A5">
            <w:pPr>
              <w:suppressAutoHyphens w:val="0"/>
              <w:spacing w:before="0" w:after="0"/>
              <w:jc w:val="center"/>
              <w:rPr>
                <w:rFonts w:ascii="Times New Roman" w:eastAsia="Times New Roman" w:hAnsi="Times New Roman" w:cs="Times New Roman"/>
                <w:b/>
                <w:bCs/>
                <w:sz w:val="26"/>
                <w:szCs w:val="26"/>
                <w:lang w:eastAsia="fr-FR"/>
              </w:rPr>
            </w:pPr>
            <w:r w:rsidRPr="006365A5">
              <w:rPr>
                <w:rFonts w:ascii="Times New Roman" w:eastAsia="Times New Roman" w:hAnsi="Times New Roman" w:cs="Times New Roman"/>
                <w:b/>
                <w:bCs/>
                <w:sz w:val="26"/>
                <w:szCs w:val="26"/>
                <w:lang w:eastAsia="fr-FR"/>
              </w:rPr>
              <w:t>80%</w:t>
            </w:r>
          </w:p>
        </w:tc>
        <w:tc>
          <w:tcPr>
            <w:tcW w:w="1772" w:type="dxa"/>
            <w:tcBorders>
              <w:top w:val="nil"/>
              <w:left w:val="nil"/>
              <w:bottom w:val="single" w:sz="4" w:space="0" w:color="auto"/>
              <w:right w:val="single" w:sz="4" w:space="0" w:color="auto"/>
            </w:tcBorders>
            <w:shd w:val="clear" w:color="auto" w:fill="auto"/>
            <w:noWrap/>
            <w:vAlign w:val="center"/>
            <w:hideMark/>
          </w:tcPr>
          <w:p w14:paraId="5A8B65F0" w14:textId="77777777" w:rsidR="006365A5" w:rsidRPr="006365A5" w:rsidRDefault="006365A5" w:rsidP="006365A5">
            <w:pPr>
              <w:suppressAutoHyphens w:val="0"/>
              <w:spacing w:before="0" w:after="0"/>
              <w:jc w:val="center"/>
              <w:rPr>
                <w:rFonts w:ascii="Times New Roman" w:eastAsia="Times New Roman" w:hAnsi="Times New Roman" w:cs="Times New Roman"/>
                <w:b/>
                <w:bCs/>
                <w:color w:val="C00000"/>
                <w:sz w:val="26"/>
                <w:szCs w:val="26"/>
                <w:lang w:eastAsia="fr-FR"/>
              </w:rPr>
            </w:pPr>
            <w:r w:rsidRPr="006365A5">
              <w:rPr>
                <w:rFonts w:ascii="Times New Roman" w:eastAsia="Times New Roman" w:hAnsi="Times New Roman" w:cs="Times New Roman"/>
                <w:b/>
                <w:bCs/>
                <w:color w:val="C00000"/>
                <w:sz w:val="26"/>
                <w:szCs w:val="26"/>
                <w:lang w:eastAsia="fr-FR"/>
              </w:rPr>
              <w:t>28%</w:t>
            </w:r>
          </w:p>
        </w:tc>
      </w:tr>
    </w:tbl>
    <w:p w14:paraId="5BD118E0" w14:textId="77777777" w:rsidR="006365A5" w:rsidRPr="006365A5" w:rsidRDefault="006365A5" w:rsidP="00FE6CE1">
      <w:pPr>
        <w:pStyle w:val="Paragraphedeliste"/>
        <w:spacing w:before="0" w:after="0" w:line="360" w:lineRule="auto"/>
        <w:ind w:left="0"/>
        <w:rPr>
          <w:rFonts w:ascii="Times New Roman" w:hAnsi="Times New Roman" w:cs="Times New Roman"/>
          <w:b/>
          <w:bCs/>
          <w:sz w:val="26"/>
          <w:szCs w:val="26"/>
          <w:u w:val="single"/>
        </w:rPr>
      </w:pPr>
    </w:p>
    <w:p w14:paraId="7FB42BAD" w14:textId="77777777" w:rsidR="006365A5" w:rsidRPr="006365A5" w:rsidRDefault="006365A5" w:rsidP="00FE6CE1">
      <w:pPr>
        <w:pStyle w:val="Paragraphedeliste"/>
        <w:spacing w:before="0" w:after="0" w:line="360" w:lineRule="auto"/>
        <w:ind w:left="0"/>
        <w:rPr>
          <w:rFonts w:ascii="Times New Roman" w:hAnsi="Times New Roman" w:cs="Times New Roman"/>
          <w:b/>
          <w:bCs/>
          <w:sz w:val="26"/>
          <w:szCs w:val="26"/>
          <w:u w:val="single"/>
        </w:rPr>
      </w:pPr>
    </w:p>
    <w:p w14:paraId="3DFC980A" w14:textId="77777777" w:rsidR="006365A5" w:rsidRPr="006365A5" w:rsidRDefault="006365A5" w:rsidP="00FE6CE1">
      <w:pPr>
        <w:pStyle w:val="Paragraphedeliste"/>
        <w:spacing w:before="0" w:after="0" w:line="360" w:lineRule="auto"/>
        <w:ind w:left="0"/>
        <w:rPr>
          <w:rFonts w:ascii="Times New Roman" w:hAnsi="Times New Roman" w:cs="Times New Roman"/>
          <w:b/>
          <w:bCs/>
          <w:sz w:val="26"/>
          <w:szCs w:val="26"/>
          <w:u w:val="single"/>
        </w:rPr>
      </w:pPr>
    </w:p>
    <w:p w14:paraId="1E618BC8" w14:textId="77777777" w:rsidR="006365A5" w:rsidRPr="006365A5" w:rsidRDefault="006365A5" w:rsidP="00FE6CE1">
      <w:pPr>
        <w:pStyle w:val="Paragraphedeliste"/>
        <w:spacing w:before="0" w:after="0" w:line="360" w:lineRule="auto"/>
        <w:ind w:left="0"/>
        <w:rPr>
          <w:rFonts w:ascii="Times New Roman" w:hAnsi="Times New Roman" w:cs="Times New Roman"/>
          <w:b/>
          <w:bCs/>
          <w:sz w:val="26"/>
          <w:szCs w:val="26"/>
          <w:u w:val="single"/>
        </w:rPr>
      </w:pPr>
    </w:p>
    <w:p w14:paraId="1F3C2A76" w14:textId="77777777" w:rsidR="006365A5" w:rsidRDefault="006365A5" w:rsidP="00FE6CE1">
      <w:pPr>
        <w:pStyle w:val="Paragraphedeliste"/>
        <w:spacing w:before="0" w:after="0" w:line="360" w:lineRule="auto"/>
        <w:ind w:left="0"/>
        <w:rPr>
          <w:rFonts w:ascii="Times New Roman" w:hAnsi="Times New Roman" w:cs="Times New Roman"/>
          <w:b/>
          <w:bCs/>
          <w:sz w:val="26"/>
          <w:szCs w:val="26"/>
          <w:u w:val="single"/>
        </w:rPr>
      </w:pPr>
    </w:p>
    <w:p w14:paraId="50AA9E3F" w14:textId="77777777" w:rsidR="006365A5" w:rsidRDefault="006365A5" w:rsidP="00FE6CE1">
      <w:pPr>
        <w:pStyle w:val="Paragraphedeliste"/>
        <w:spacing w:before="0" w:after="0" w:line="360" w:lineRule="auto"/>
        <w:ind w:left="0"/>
        <w:rPr>
          <w:rFonts w:ascii="Times New Roman" w:hAnsi="Times New Roman" w:cs="Times New Roman"/>
          <w:b/>
          <w:bCs/>
          <w:sz w:val="26"/>
          <w:szCs w:val="26"/>
          <w:u w:val="single"/>
        </w:rPr>
      </w:pPr>
    </w:p>
    <w:p w14:paraId="3C85AA95" w14:textId="77777777" w:rsidR="006365A5" w:rsidRDefault="006365A5" w:rsidP="00FE6CE1">
      <w:pPr>
        <w:pStyle w:val="Paragraphedeliste"/>
        <w:spacing w:before="0" w:after="0" w:line="360" w:lineRule="auto"/>
        <w:ind w:left="0"/>
        <w:rPr>
          <w:rFonts w:ascii="Times New Roman" w:hAnsi="Times New Roman" w:cs="Times New Roman"/>
          <w:b/>
          <w:bCs/>
          <w:sz w:val="26"/>
          <w:szCs w:val="26"/>
          <w:u w:val="single"/>
        </w:rPr>
      </w:pPr>
    </w:p>
    <w:p w14:paraId="6EEDEBD8" w14:textId="77777777" w:rsidR="006365A5" w:rsidRDefault="006365A5" w:rsidP="00FE6CE1">
      <w:pPr>
        <w:pStyle w:val="Paragraphedeliste"/>
        <w:spacing w:before="0" w:after="0" w:line="360" w:lineRule="auto"/>
        <w:ind w:left="0"/>
        <w:rPr>
          <w:rFonts w:ascii="Times New Roman" w:hAnsi="Times New Roman" w:cs="Times New Roman"/>
          <w:b/>
          <w:bCs/>
          <w:sz w:val="26"/>
          <w:szCs w:val="26"/>
          <w:u w:val="single"/>
        </w:rPr>
      </w:pPr>
    </w:p>
    <w:p w14:paraId="387DB5E1" w14:textId="77777777" w:rsidR="006365A5" w:rsidRDefault="006365A5" w:rsidP="00FE6CE1">
      <w:pPr>
        <w:pStyle w:val="Paragraphedeliste"/>
        <w:spacing w:before="0" w:after="0" w:line="360" w:lineRule="auto"/>
        <w:ind w:left="0"/>
        <w:rPr>
          <w:rFonts w:ascii="Times New Roman" w:hAnsi="Times New Roman" w:cs="Times New Roman"/>
          <w:b/>
          <w:bCs/>
          <w:sz w:val="26"/>
          <w:szCs w:val="26"/>
          <w:u w:val="single"/>
        </w:rPr>
      </w:pPr>
    </w:p>
    <w:p w14:paraId="49B74EAE" w14:textId="77777777" w:rsidR="006365A5" w:rsidRPr="006365A5" w:rsidRDefault="006365A5" w:rsidP="00FE6CE1">
      <w:pPr>
        <w:pStyle w:val="Paragraphedeliste"/>
        <w:spacing w:before="0" w:after="0" w:line="360" w:lineRule="auto"/>
        <w:ind w:left="0"/>
        <w:rPr>
          <w:rFonts w:ascii="Times New Roman" w:hAnsi="Times New Roman" w:cs="Times New Roman"/>
          <w:b/>
          <w:bCs/>
          <w:sz w:val="26"/>
          <w:szCs w:val="26"/>
          <w:u w:val="single"/>
        </w:rPr>
      </w:pPr>
    </w:p>
    <w:p w14:paraId="1EE1D37C" w14:textId="287F50AB" w:rsidR="00FE6CE1" w:rsidRDefault="006365A5" w:rsidP="00FE6CE1">
      <w:pPr>
        <w:pStyle w:val="Paragraphedeliste"/>
        <w:spacing w:before="0" w:after="0" w:line="360" w:lineRule="auto"/>
        <w:ind w:left="0"/>
        <w:rPr>
          <w:rFonts w:ascii="Times New Roman" w:hAnsi="Times New Roman" w:cs="Times New Roman"/>
          <w:b/>
          <w:bCs/>
          <w:sz w:val="26"/>
          <w:szCs w:val="26"/>
          <w:u w:val="single"/>
        </w:rPr>
      </w:pPr>
      <w:r w:rsidRPr="00B06384">
        <w:rPr>
          <w:rFonts w:ascii="Times New Roman" w:hAnsi="Times New Roman" w:cs="Times New Roman"/>
          <w:b/>
          <w:bCs/>
          <w:sz w:val="26"/>
          <w:szCs w:val="26"/>
          <w:u w:val="single"/>
        </w:rPr>
        <w:t>COMMERCIALE MICHELLE</w:t>
      </w:r>
    </w:p>
    <w:p w14:paraId="6EF1B0E2" w14:textId="77777777" w:rsidR="00B06384" w:rsidRPr="00B06384" w:rsidRDefault="00B06384" w:rsidP="00FE6CE1">
      <w:pPr>
        <w:pStyle w:val="Paragraphedeliste"/>
        <w:spacing w:before="0" w:after="0" w:line="360" w:lineRule="auto"/>
        <w:ind w:left="0"/>
        <w:rPr>
          <w:rFonts w:ascii="Times New Roman" w:hAnsi="Times New Roman" w:cs="Times New Roman"/>
          <w:b/>
          <w:bCs/>
          <w:sz w:val="26"/>
          <w:szCs w:val="26"/>
          <w:u w:val="single"/>
        </w:rPr>
      </w:pPr>
    </w:p>
    <w:tbl>
      <w:tblPr>
        <w:tblW w:w="15234" w:type="dxa"/>
        <w:tblCellMar>
          <w:left w:w="70" w:type="dxa"/>
          <w:right w:w="70" w:type="dxa"/>
        </w:tblCellMar>
        <w:tblLook w:val="04A0" w:firstRow="1" w:lastRow="0" w:firstColumn="1" w:lastColumn="0" w:noHBand="0" w:noVBand="1"/>
      </w:tblPr>
      <w:tblGrid>
        <w:gridCol w:w="2300"/>
        <w:gridCol w:w="1380"/>
        <w:gridCol w:w="1500"/>
        <w:gridCol w:w="2470"/>
        <w:gridCol w:w="1340"/>
        <w:gridCol w:w="2204"/>
        <w:gridCol w:w="1060"/>
        <w:gridCol w:w="1320"/>
        <w:gridCol w:w="1660"/>
      </w:tblGrid>
      <w:tr w:rsidR="00B06384" w:rsidRPr="006365A5" w14:paraId="4BBFFEB4" w14:textId="77777777" w:rsidTr="00B06384">
        <w:trPr>
          <w:trHeight w:val="660"/>
        </w:trPr>
        <w:tc>
          <w:tcPr>
            <w:tcW w:w="2300"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425FE8AD" w14:textId="77777777" w:rsidR="006365A5" w:rsidRPr="006365A5" w:rsidRDefault="006365A5" w:rsidP="006365A5">
            <w:pPr>
              <w:suppressAutoHyphens w:val="0"/>
              <w:spacing w:before="0" w:after="0"/>
              <w:jc w:val="center"/>
              <w:rPr>
                <w:rFonts w:ascii="Times New Roman" w:eastAsia="Times New Roman" w:hAnsi="Times New Roman" w:cs="Times New Roman"/>
                <w:b/>
                <w:bCs/>
                <w:sz w:val="26"/>
                <w:szCs w:val="26"/>
                <w:lang w:eastAsia="fr-FR"/>
              </w:rPr>
            </w:pPr>
            <w:r w:rsidRPr="006365A5">
              <w:rPr>
                <w:rFonts w:ascii="Times New Roman" w:eastAsia="Times New Roman" w:hAnsi="Times New Roman" w:cs="Times New Roman"/>
                <w:b/>
                <w:bCs/>
                <w:sz w:val="26"/>
                <w:szCs w:val="26"/>
                <w:lang w:eastAsia="fr-FR"/>
              </w:rPr>
              <w:t>Date</w:t>
            </w:r>
          </w:p>
        </w:tc>
        <w:tc>
          <w:tcPr>
            <w:tcW w:w="1380" w:type="dxa"/>
            <w:tcBorders>
              <w:top w:val="single" w:sz="4" w:space="0" w:color="auto"/>
              <w:left w:val="nil"/>
              <w:bottom w:val="single" w:sz="4" w:space="0" w:color="auto"/>
              <w:right w:val="single" w:sz="4" w:space="0" w:color="auto"/>
            </w:tcBorders>
            <w:shd w:val="clear" w:color="000000" w:fill="92D050"/>
            <w:vAlign w:val="center"/>
            <w:hideMark/>
          </w:tcPr>
          <w:p w14:paraId="746E0D69" w14:textId="77777777" w:rsidR="006365A5" w:rsidRPr="006365A5" w:rsidRDefault="006365A5" w:rsidP="006365A5">
            <w:pPr>
              <w:suppressAutoHyphens w:val="0"/>
              <w:spacing w:before="0" w:after="0"/>
              <w:jc w:val="center"/>
              <w:rPr>
                <w:rFonts w:ascii="Times New Roman" w:eastAsia="Times New Roman" w:hAnsi="Times New Roman" w:cs="Times New Roman"/>
                <w:b/>
                <w:bCs/>
                <w:sz w:val="26"/>
                <w:szCs w:val="26"/>
                <w:lang w:eastAsia="fr-FR"/>
              </w:rPr>
            </w:pPr>
            <w:r w:rsidRPr="006365A5">
              <w:rPr>
                <w:rFonts w:ascii="Times New Roman" w:eastAsia="Times New Roman" w:hAnsi="Times New Roman" w:cs="Times New Roman"/>
                <w:b/>
                <w:bCs/>
                <w:sz w:val="26"/>
                <w:szCs w:val="26"/>
                <w:lang w:eastAsia="fr-FR"/>
              </w:rPr>
              <w:t>N° pièce / BL</w:t>
            </w:r>
          </w:p>
        </w:tc>
        <w:tc>
          <w:tcPr>
            <w:tcW w:w="1500" w:type="dxa"/>
            <w:tcBorders>
              <w:top w:val="single" w:sz="4" w:space="0" w:color="auto"/>
              <w:left w:val="nil"/>
              <w:bottom w:val="single" w:sz="4" w:space="0" w:color="auto"/>
              <w:right w:val="single" w:sz="4" w:space="0" w:color="auto"/>
            </w:tcBorders>
            <w:shd w:val="clear" w:color="000000" w:fill="92D050"/>
            <w:vAlign w:val="center"/>
            <w:hideMark/>
          </w:tcPr>
          <w:p w14:paraId="3D0569CF" w14:textId="77777777" w:rsidR="006365A5" w:rsidRPr="006365A5" w:rsidRDefault="006365A5" w:rsidP="006365A5">
            <w:pPr>
              <w:suppressAutoHyphens w:val="0"/>
              <w:spacing w:before="0" w:after="0"/>
              <w:jc w:val="center"/>
              <w:rPr>
                <w:rFonts w:ascii="Times New Roman" w:eastAsia="Times New Roman" w:hAnsi="Times New Roman" w:cs="Times New Roman"/>
                <w:b/>
                <w:bCs/>
                <w:sz w:val="26"/>
                <w:szCs w:val="26"/>
                <w:lang w:eastAsia="fr-FR"/>
              </w:rPr>
            </w:pPr>
            <w:r w:rsidRPr="006365A5">
              <w:rPr>
                <w:rFonts w:ascii="Times New Roman" w:eastAsia="Times New Roman" w:hAnsi="Times New Roman" w:cs="Times New Roman"/>
                <w:b/>
                <w:bCs/>
                <w:sz w:val="26"/>
                <w:szCs w:val="26"/>
                <w:lang w:eastAsia="fr-FR"/>
              </w:rPr>
              <w:t>N° Client</w:t>
            </w:r>
          </w:p>
        </w:tc>
        <w:tc>
          <w:tcPr>
            <w:tcW w:w="2470" w:type="dxa"/>
            <w:tcBorders>
              <w:top w:val="single" w:sz="4" w:space="0" w:color="auto"/>
              <w:left w:val="nil"/>
              <w:bottom w:val="single" w:sz="4" w:space="0" w:color="auto"/>
              <w:right w:val="single" w:sz="4" w:space="0" w:color="auto"/>
            </w:tcBorders>
            <w:shd w:val="clear" w:color="000000" w:fill="92D050"/>
            <w:vAlign w:val="center"/>
            <w:hideMark/>
          </w:tcPr>
          <w:p w14:paraId="13B8FCFF" w14:textId="77777777" w:rsidR="006365A5" w:rsidRPr="006365A5" w:rsidRDefault="006365A5" w:rsidP="006365A5">
            <w:pPr>
              <w:suppressAutoHyphens w:val="0"/>
              <w:spacing w:before="0" w:after="0"/>
              <w:jc w:val="center"/>
              <w:rPr>
                <w:rFonts w:ascii="Times New Roman" w:eastAsia="Times New Roman" w:hAnsi="Times New Roman" w:cs="Times New Roman"/>
                <w:b/>
                <w:bCs/>
                <w:sz w:val="26"/>
                <w:szCs w:val="26"/>
                <w:lang w:eastAsia="fr-FR"/>
              </w:rPr>
            </w:pPr>
            <w:r w:rsidRPr="006365A5">
              <w:rPr>
                <w:rFonts w:ascii="Times New Roman" w:eastAsia="Times New Roman" w:hAnsi="Times New Roman" w:cs="Times New Roman"/>
                <w:b/>
                <w:bCs/>
                <w:sz w:val="26"/>
                <w:szCs w:val="26"/>
                <w:lang w:eastAsia="fr-FR"/>
              </w:rPr>
              <w:t>Nom Client</w:t>
            </w:r>
          </w:p>
        </w:tc>
        <w:tc>
          <w:tcPr>
            <w:tcW w:w="1340" w:type="dxa"/>
            <w:tcBorders>
              <w:top w:val="single" w:sz="4" w:space="0" w:color="auto"/>
              <w:left w:val="nil"/>
              <w:bottom w:val="single" w:sz="4" w:space="0" w:color="auto"/>
              <w:right w:val="single" w:sz="4" w:space="0" w:color="auto"/>
            </w:tcBorders>
            <w:shd w:val="clear" w:color="000000" w:fill="92D050"/>
            <w:vAlign w:val="center"/>
            <w:hideMark/>
          </w:tcPr>
          <w:p w14:paraId="3ACE9176" w14:textId="77777777" w:rsidR="006365A5" w:rsidRPr="006365A5" w:rsidRDefault="006365A5" w:rsidP="006365A5">
            <w:pPr>
              <w:suppressAutoHyphens w:val="0"/>
              <w:spacing w:before="0" w:after="0"/>
              <w:jc w:val="center"/>
              <w:rPr>
                <w:rFonts w:ascii="Times New Roman" w:eastAsia="Times New Roman" w:hAnsi="Times New Roman" w:cs="Times New Roman"/>
                <w:b/>
                <w:bCs/>
                <w:sz w:val="26"/>
                <w:szCs w:val="26"/>
                <w:lang w:eastAsia="fr-FR"/>
              </w:rPr>
            </w:pPr>
            <w:r w:rsidRPr="006365A5">
              <w:rPr>
                <w:rFonts w:ascii="Times New Roman" w:eastAsia="Times New Roman" w:hAnsi="Times New Roman" w:cs="Times New Roman"/>
                <w:b/>
                <w:bCs/>
                <w:sz w:val="26"/>
                <w:szCs w:val="26"/>
                <w:lang w:eastAsia="fr-FR"/>
              </w:rPr>
              <w:t xml:space="preserve"> Code Article</w:t>
            </w:r>
          </w:p>
        </w:tc>
        <w:tc>
          <w:tcPr>
            <w:tcW w:w="2204" w:type="dxa"/>
            <w:tcBorders>
              <w:top w:val="single" w:sz="4" w:space="0" w:color="auto"/>
              <w:left w:val="nil"/>
              <w:bottom w:val="single" w:sz="4" w:space="0" w:color="auto"/>
              <w:right w:val="single" w:sz="4" w:space="0" w:color="auto"/>
            </w:tcBorders>
            <w:shd w:val="clear" w:color="000000" w:fill="92D050"/>
            <w:vAlign w:val="center"/>
            <w:hideMark/>
          </w:tcPr>
          <w:p w14:paraId="21AF3901" w14:textId="77777777" w:rsidR="006365A5" w:rsidRPr="006365A5" w:rsidRDefault="006365A5" w:rsidP="006365A5">
            <w:pPr>
              <w:suppressAutoHyphens w:val="0"/>
              <w:spacing w:before="0" w:after="0"/>
              <w:jc w:val="center"/>
              <w:rPr>
                <w:rFonts w:ascii="Times New Roman" w:eastAsia="Times New Roman" w:hAnsi="Times New Roman" w:cs="Times New Roman"/>
                <w:b/>
                <w:bCs/>
                <w:sz w:val="26"/>
                <w:szCs w:val="26"/>
                <w:lang w:eastAsia="fr-FR"/>
              </w:rPr>
            </w:pPr>
            <w:r w:rsidRPr="006365A5">
              <w:rPr>
                <w:rFonts w:ascii="Times New Roman" w:eastAsia="Times New Roman" w:hAnsi="Times New Roman" w:cs="Times New Roman"/>
                <w:b/>
                <w:bCs/>
                <w:sz w:val="26"/>
                <w:szCs w:val="26"/>
                <w:lang w:eastAsia="fr-FR"/>
              </w:rPr>
              <w:t>Article</w:t>
            </w:r>
          </w:p>
        </w:tc>
        <w:tc>
          <w:tcPr>
            <w:tcW w:w="1060" w:type="dxa"/>
            <w:tcBorders>
              <w:top w:val="single" w:sz="4" w:space="0" w:color="auto"/>
              <w:left w:val="nil"/>
              <w:bottom w:val="single" w:sz="4" w:space="0" w:color="auto"/>
              <w:right w:val="single" w:sz="4" w:space="0" w:color="auto"/>
            </w:tcBorders>
            <w:shd w:val="clear" w:color="000000" w:fill="92D050"/>
            <w:vAlign w:val="center"/>
            <w:hideMark/>
          </w:tcPr>
          <w:p w14:paraId="5A2AACBC" w14:textId="77777777" w:rsidR="006365A5" w:rsidRPr="006365A5" w:rsidRDefault="006365A5" w:rsidP="006365A5">
            <w:pPr>
              <w:suppressAutoHyphens w:val="0"/>
              <w:spacing w:before="0" w:after="0"/>
              <w:jc w:val="center"/>
              <w:rPr>
                <w:rFonts w:ascii="Times New Roman" w:eastAsia="Times New Roman" w:hAnsi="Times New Roman" w:cs="Times New Roman"/>
                <w:b/>
                <w:bCs/>
                <w:sz w:val="26"/>
                <w:szCs w:val="26"/>
                <w:lang w:eastAsia="fr-FR"/>
              </w:rPr>
            </w:pPr>
            <w:proofErr w:type="spellStart"/>
            <w:r w:rsidRPr="006365A5">
              <w:rPr>
                <w:rFonts w:ascii="Times New Roman" w:eastAsia="Times New Roman" w:hAnsi="Times New Roman" w:cs="Times New Roman"/>
                <w:b/>
                <w:bCs/>
                <w:sz w:val="26"/>
                <w:szCs w:val="26"/>
                <w:lang w:eastAsia="fr-FR"/>
              </w:rPr>
              <w:t>Qte</w:t>
            </w:r>
            <w:proofErr w:type="spellEnd"/>
          </w:p>
        </w:tc>
        <w:tc>
          <w:tcPr>
            <w:tcW w:w="1320" w:type="dxa"/>
            <w:tcBorders>
              <w:top w:val="single" w:sz="4" w:space="0" w:color="auto"/>
              <w:left w:val="nil"/>
              <w:bottom w:val="single" w:sz="4" w:space="0" w:color="auto"/>
              <w:right w:val="single" w:sz="4" w:space="0" w:color="auto"/>
            </w:tcBorders>
            <w:shd w:val="clear" w:color="000000" w:fill="92D050"/>
            <w:vAlign w:val="center"/>
            <w:hideMark/>
          </w:tcPr>
          <w:p w14:paraId="32318C2D" w14:textId="77777777" w:rsidR="006365A5" w:rsidRPr="006365A5" w:rsidRDefault="006365A5" w:rsidP="006365A5">
            <w:pPr>
              <w:suppressAutoHyphens w:val="0"/>
              <w:spacing w:before="0" w:after="0"/>
              <w:jc w:val="center"/>
              <w:rPr>
                <w:rFonts w:ascii="Times New Roman" w:eastAsia="Times New Roman" w:hAnsi="Times New Roman" w:cs="Times New Roman"/>
                <w:b/>
                <w:bCs/>
                <w:sz w:val="26"/>
                <w:szCs w:val="26"/>
                <w:lang w:eastAsia="fr-FR"/>
              </w:rPr>
            </w:pPr>
            <w:r w:rsidRPr="006365A5">
              <w:rPr>
                <w:rFonts w:ascii="Times New Roman" w:eastAsia="Times New Roman" w:hAnsi="Times New Roman" w:cs="Times New Roman"/>
                <w:b/>
                <w:bCs/>
                <w:sz w:val="26"/>
                <w:szCs w:val="26"/>
                <w:lang w:eastAsia="fr-FR"/>
              </w:rPr>
              <w:t>P.U</w:t>
            </w:r>
          </w:p>
        </w:tc>
        <w:tc>
          <w:tcPr>
            <w:tcW w:w="1660" w:type="dxa"/>
            <w:tcBorders>
              <w:top w:val="single" w:sz="4" w:space="0" w:color="auto"/>
              <w:left w:val="nil"/>
              <w:bottom w:val="single" w:sz="4" w:space="0" w:color="auto"/>
              <w:right w:val="single" w:sz="4" w:space="0" w:color="auto"/>
            </w:tcBorders>
            <w:shd w:val="clear" w:color="000000" w:fill="92D050"/>
            <w:vAlign w:val="center"/>
            <w:hideMark/>
          </w:tcPr>
          <w:p w14:paraId="31DB790F" w14:textId="77777777" w:rsidR="006365A5" w:rsidRPr="006365A5" w:rsidRDefault="006365A5" w:rsidP="006365A5">
            <w:pPr>
              <w:suppressAutoHyphens w:val="0"/>
              <w:spacing w:before="0" w:after="0"/>
              <w:jc w:val="center"/>
              <w:rPr>
                <w:rFonts w:ascii="Times New Roman" w:eastAsia="Times New Roman" w:hAnsi="Times New Roman" w:cs="Times New Roman"/>
                <w:b/>
                <w:bCs/>
                <w:sz w:val="26"/>
                <w:szCs w:val="26"/>
                <w:lang w:eastAsia="fr-FR"/>
              </w:rPr>
            </w:pPr>
            <w:r w:rsidRPr="006365A5">
              <w:rPr>
                <w:rFonts w:ascii="Times New Roman" w:eastAsia="Times New Roman" w:hAnsi="Times New Roman" w:cs="Times New Roman"/>
                <w:b/>
                <w:bCs/>
                <w:sz w:val="26"/>
                <w:szCs w:val="26"/>
                <w:lang w:eastAsia="fr-FR"/>
              </w:rPr>
              <w:t>Montant</w:t>
            </w:r>
          </w:p>
        </w:tc>
      </w:tr>
      <w:tr w:rsidR="006365A5" w:rsidRPr="006365A5" w14:paraId="3970C25D" w14:textId="77777777" w:rsidTr="00B06384">
        <w:trPr>
          <w:trHeight w:val="375"/>
        </w:trPr>
        <w:tc>
          <w:tcPr>
            <w:tcW w:w="2300" w:type="dxa"/>
            <w:tcBorders>
              <w:top w:val="nil"/>
              <w:left w:val="single" w:sz="4" w:space="0" w:color="auto"/>
              <w:bottom w:val="single" w:sz="4" w:space="0" w:color="auto"/>
              <w:right w:val="single" w:sz="4" w:space="0" w:color="auto"/>
            </w:tcBorders>
            <w:shd w:val="clear" w:color="auto" w:fill="auto"/>
            <w:vAlign w:val="center"/>
            <w:hideMark/>
          </w:tcPr>
          <w:p w14:paraId="1F9B1975" w14:textId="77777777" w:rsidR="006365A5" w:rsidRPr="006365A5" w:rsidRDefault="006365A5" w:rsidP="006365A5">
            <w:pPr>
              <w:suppressAutoHyphens w:val="0"/>
              <w:spacing w:before="0" w:after="0"/>
              <w:jc w:val="center"/>
              <w:rPr>
                <w:rFonts w:ascii="Times New Roman" w:eastAsia="Times New Roman" w:hAnsi="Times New Roman" w:cs="Times New Roman"/>
                <w:sz w:val="26"/>
                <w:szCs w:val="26"/>
                <w:lang w:eastAsia="fr-FR"/>
              </w:rPr>
            </w:pPr>
            <w:r w:rsidRPr="006365A5">
              <w:rPr>
                <w:rFonts w:ascii="Times New Roman" w:eastAsia="Times New Roman" w:hAnsi="Times New Roman" w:cs="Times New Roman"/>
                <w:sz w:val="26"/>
                <w:szCs w:val="26"/>
                <w:lang w:eastAsia="fr-FR"/>
              </w:rPr>
              <w:t>DU 24/06 AU 01/07</w:t>
            </w:r>
          </w:p>
        </w:tc>
        <w:tc>
          <w:tcPr>
            <w:tcW w:w="11274" w:type="dxa"/>
            <w:gridSpan w:val="7"/>
            <w:tcBorders>
              <w:top w:val="nil"/>
              <w:left w:val="nil"/>
              <w:bottom w:val="single" w:sz="4" w:space="0" w:color="auto"/>
              <w:right w:val="single" w:sz="4" w:space="0" w:color="auto"/>
            </w:tcBorders>
            <w:shd w:val="clear" w:color="auto" w:fill="auto"/>
            <w:noWrap/>
            <w:vAlign w:val="center"/>
            <w:hideMark/>
          </w:tcPr>
          <w:p w14:paraId="1C2C5DB8" w14:textId="77777777" w:rsidR="006365A5" w:rsidRPr="006365A5" w:rsidRDefault="006365A5" w:rsidP="006365A5">
            <w:pPr>
              <w:suppressAutoHyphens w:val="0"/>
              <w:spacing w:before="0" w:after="0"/>
              <w:jc w:val="left"/>
              <w:rPr>
                <w:rFonts w:ascii="Times New Roman" w:eastAsia="Times New Roman" w:hAnsi="Times New Roman" w:cs="Times New Roman"/>
                <w:sz w:val="26"/>
                <w:szCs w:val="26"/>
                <w:lang w:eastAsia="fr-FR"/>
              </w:rPr>
            </w:pPr>
            <w:r w:rsidRPr="006365A5">
              <w:rPr>
                <w:rFonts w:ascii="Times New Roman" w:eastAsia="Times New Roman" w:hAnsi="Times New Roman" w:cs="Times New Roman"/>
                <w:sz w:val="26"/>
                <w:szCs w:val="26"/>
                <w:lang w:eastAsia="fr-FR"/>
              </w:rPr>
              <w:t>CHIFFRE D'AFFAIRE ACTION BOULEVARD</w:t>
            </w:r>
          </w:p>
        </w:tc>
        <w:tc>
          <w:tcPr>
            <w:tcW w:w="1660" w:type="dxa"/>
            <w:tcBorders>
              <w:top w:val="nil"/>
              <w:left w:val="nil"/>
              <w:bottom w:val="single" w:sz="4" w:space="0" w:color="auto"/>
              <w:right w:val="single" w:sz="4" w:space="0" w:color="auto"/>
            </w:tcBorders>
            <w:shd w:val="clear" w:color="auto" w:fill="auto"/>
            <w:noWrap/>
            <w:vAlign w:val="center"/>
            <w:hideMark/>
          </w:tcPr>
          <w:p w14:paraId="6D1428DE" w14:textId="77777777" w:rsidR="006365A5" w:rsidRPr="006365A5" w:rsidRDefault="006365A5" w:rsidP="006365A5">
            <w:pPr>
              <w:suppressAutoHyphens w:val="0"/>
              <w:spacing w:before="0" w:after="0"/>
              <w:jc w:val="center"/>
              <w:rPr>
                <w:rFonts w:ascii="Times New Roman" w:eastAsia="Times New Roman" w:hAnsi="Times New Roman" w:cs="Times New Roman"/>
                <w:sz w:val="28"/>
                <w:szCs w:val="28"/>
                <w:lang w:eastAsia="fr-FR"/>
              </w:rPr>
            </w:pPr>
            <w:r w:rsidRPr="006365A5">
              <w:rPr>
                <w:rFonts w:ascii="Times New Roman" w:eastAsia="Times New Roman" w:hAnsi="Times New Roman" w:cs="Times New Roman"/>
                <w:sz w:val="28"/>
                <w:szCs w:val="28"/>
                <w:lang w:eastAsia="fr-FR"/>
              </w:rPr>
              <w:t>1 630 625</w:t>
            </w:r>
          </w:p>
        </w:tc>
      </w:tr>
      <w:tr w:rsidR="006365A5" w:rsidRPr="006365A5" w14:paraId="436DCB38" w14:textId="77777777" w:rsidTr="00B06384">
        <w:trPr>
          <w:trHeight w:val="375"/>
        </w:trPr>
        <w:tc>
          <w:tcPr>
            <w:tcW w:w="2300" w:type="dxa"/>
            <w:tcBorders>
              <w:top w:val="nil"/>
              <w:left w:val="single" w:sz="4" w:space="0" w:color="auto"/>
              <w:bottom w:val="single" w:sz="4" w:space="0" w:color="auto"/>
              <w:right w:val="single" w:sz="4" w:space="0" w:color="auto"/>
            </w:tcBorders>
            <w:shd w:val="clear" w:color="auto" w:fill="auto"/>
            <w:vAlign w:val="center"/>
            <w:hideMark/>
          </w:tcPr>
          <w:p w14:paraId="35DD2B0C" w14:textId="77777777" w:rsidR="006365A5" w:rsidRPr="006365A5" w:rsidRDefault="006365A5" w:rsidP="006365A5">
            <w:pPr>
              <w:suppressAutoHyphens w:val="0"/>
              <w:spacing w:before="0" w:after="0"/>
              <w:jc w:val="center"/>
              <w:rPr>
                <w:rFonts w:ascii="Times New Roman" w:eastAsia="Times New Roman" w:hAnsi="Times New Roman" w:cs="Times New Roman"/>
                <w:sz w:val="26"/>
                <w:szCs w:val="26"/>
                <w:lang w:eastAsia="fr-FR"/>
              </w:rPr>
            </w:pPr>
            <w:r w:rsidRPr="006365A5">
              <w:rPr>
                <w:rFonts w:ascii="Times New Roman" w:eastAsia="Times New Roman" w:hAnsi="Times New Roman" w:cs="Times New Roman"/>
                <w:sz w:val="26"/>
                <w:szCs w:val="26"/>
                <w:lang w:eastAsia="fr-FR"/>
              </w:rPr>
              <w:t>DU 02/07 AU 08/07</w:t>
            </w:r>
          </w:p>
        </w:tc>
        <w:tc>
          <w:tcPr>
            <w:tcW w:w="11274" w:type="dxa"/>
            <w:gridSpan w:val="7"/>
            <w:tcBorders>
              <w:top w:val="nil"/>
              <w:left w:val="nil"/>
              <w:bottom w:val="single" w:sz="4" w:space="0" w:color="auto"/>
              <w:right w:val="single" w:sz="4" w:space="0" w:color="auto"/>
            </w:tcBorders>
            <w:shd w:val="clear" w:color="auto" w:fill="auto"/>
            <w:noWrap/>
            <w:vAlign w:val="center"/>
            <w:hideMark/>
          </w:tcPr>
          <w:p w14:paraId="00C94D38" w14:textId="77777777" w:rsidR="006365A5" w:rsidRPr="006365A5" w:rsidRDefault="006365A5" w:rsidP="006365A5">
            <w:pPr>
              <w:suppressAutoHyphens w:val="0"/>
              <w:spacing w:before="0" w:after="0"/>
              <w:jc w:val="left"/>
              <w:rPr>
                <w:rFonts w:ascii="Times New Roman" w:eastAsia="Times New Roman" w:hAnsi="Times New Roman" w:cs="Times New Roman"/>
                <w:sz w:val="26"/>
                <w:szCs w:val="26"/>
                <w:lang w:eastAsia="fr-FR"/>
              </w:rPr>
            </w:pPr>
            <w:r w:rsidRPr="006365A5">
              <w:rPr>
                <w:rFonts w:ascii="Times New Roman" w:eastAsia="Times New Roman" w:hAnsi="Times New Roman" w:cs="Times New Roman"/>
                <w:sz w:val="26"/>
                <w:szCs w:val="26"/>
                <w:lang w:eastAsia="fr-FR"/>
              </w:rPr>
              <w:t>CHIFFRE D'AFFAIRE ACTION BOULEVARD</w:t>
            </w:r>
          </w:p>
        </w:tc>
        <w:tc>
          <w:tcPr>
            <w:tcW w:w="1660" w:type="dxa"/>
            <w:tcBorders>
              <w:top w:val="nil"/>
              <w:left w:val="nil"/>
              <w:bottom w:val="single" w:sz="4" w:space="0" w:color="auto"/>
              <w:right w:val="single" w:sz="4" w:space="0" w:color="auto"/>
            </w:tcBorders>
            <w:shd w:val="clear" w:color="auto" w:fill="auto"/>
            <w:noWrap/>
            <w:vAlign w:val="center"/>
            <w:hideMark/>
          </w:tcPr>
          <w:p w14:paraId="45A4195C" w14:textId="77777777" w:rsidR="006365A5" w:rsidRPr="006365A5" w:rsidRDefault="006365A5" w:rsidP="006365A5">
            <w:pPr>
              <w:suppressAutoHyphens w:val="0"/>
              <w:spacing w:before="0" w:after="0"/>
              <w:jc w:val="center"/>
              <w:rPr>
                <w:rFonts w:ascii="Times New Roman" w:eastAsia="Times New Roman" w:hAnsi="Times New Roman" w:cs="Times New Roman"/>
                <w:sz w:val="28"/>
                <w:szCs w:val="28"/>
                <w:lang w:eastAsia="fr-FR"/>
              </w:rPr>
            </w:pPr>
            <w:r w:rsidRPr="006365A5">
              <w:rPr>
                <w:rFonts w:ascii="Times New Roman" w:eastAsia="Times New Roman" w:hAnsi="Times New Roman" w:cs="Times New Roman"/>
                <w:sz w:val="28"/>
                <w:szCs w:val="28"/>
                <w:lang w:eastAsia="fr-FR"/>
              </w:rPr>
              <w:t>896 725</w:t>
            </w:r>
          </w:p>
        </w:tc>
      </w:tr>
      <w:tr w:rsidR="006365A5" w:rsidRPr="006365A5" w14:paraId="497B79C7" w14:textId="77777777" w:rsidTr="00B06384">
        <w:trPr>
          <w:trHeight w:val="375"/>
        </w:trPr>
        <w:tc>
          <w:tcPr>
            <w:tcW w:w="2300" w:type="dxa"/>
            <w:tcBorders>
              <w:top w:val="nil"/>
              <w:left w:val="single" w:sz="4" w:space="0" w:color="auto"/>
              <w:bottom w:val="single" w:sz="4" w:space="0" w:color="auto"/>
              <w:right w:val="single" w:sz="4" w:space="0" w:color="auto"/>
            </w:tcBorders>
            <w:shd w:val="clear" w:color="auto" w:fill="auto"/>
            <w:vAlign w:val="center"/>
            <w:hideMark/>
          </w:tcPr>
          <w:p w14:paraId="6619FEC1" w14:textId="77777777" w:rsidR="006365A5" w:rsidRPr="006365A5" w:rsidRDefault="006365A5" w:rsidP="006365A5">
            <w:pPr>
              <w:suppressAutoHyphens w:val="0"/>
              <w:spacing w:before="0" w:after="0"/>
              <w:jc w:val="center"/>
              <w:rPr>
                <w:rFonts w:ascii="Times New Roman" w:eastAsia="Times New Roman" w:hAnsi="Times New Roman" w:cs="Times New Roman"/>
                <w:sz w:val="26"/>
                <w:szCs w:val="26"/>
                <w:lang w:eastAsia="fr-FR"/>
              </w:rPr>
            </w:pPr>
            <w:r w:rsidRPr="006365A5">
              <w:rPr>
                <w:rFonts w:ascii="Times New Roman" w:eastAsia="Times New Roman" w:hAnsi="Times New Roman" w:cs="Times New Roman"/>
                <w:sz w:val="26"/>
                <w:szCs w:val="26"/>
                <w:lang w:eastAsia="fr-FR"/>
              </w:rPr>
              <w:t>DU 09/07 AU 23/07</w:t>
            </w:r>
          </w:p>
        </w:tc>
        <w:tc>
          <w:tcPr>
            <w:tcW w:w="11274" w:type="dxa"/>
            <w:gridSpan w:val="7"/>
            <w:tcBorders>
              <w:top w:val="nil"/>
              <w:left w:val="nil"/>
              <w:bottom w:val="single" w:sz="4" w:space="0" w:color="auto"/>
              <w:right w:val="single" w:sz="4" w:space="0" w:color="auto"/>
            </w:tcBorders>
            <w:shd w:val="clear" w:color="auto" w:fill="auto"/>
            <w:noWrap/>
            <w:vAlign w:val="center"/>
            <w:hideMark/>
          </w:tcPr>
          <w:p w14:paraId="0E4F2309" w14:textId="77777777" w:rsidR="006365A5" w:rsidRPr="006365A5" w:rsidRDefault="006365A5" w:rsidP="006365A5">
            <w:pPr>
              <w:suppressAutoHyphens w:val="0"/>
              <w:spacing w:before="0" w:after="0"/>
              <w:jc w:val="left"/>
              <w:rPr>
                <w:rFonts w:ascii="Times New Roman" w:eastAsia="Times New Roman" w:hAnsi="Times New Roman" w:cs="Times New Roman"/>
                <w:sz w:val="26"/>
                <w:szCs w:val="26"/>
                <w:lang w:eastAsia="fr-FR"/>
              </w:rPr>
            </w:pPr>
            <w:r w:rsidRPr="006365A5">
              <w:rPr>
                <w:rFonts w:ascii="Times New Roman" w:eastAsia="Times New Roman" w:hAnsi="Times New Roman" w:cs="Times New Roman"/>
                <w:sz w:val="26"/>
                <w:szCs w:val="26"/>
                <w:lang w:eastAsia="fr-FR"/>
              </w:rPr>
              <w:t>CHIFFRE D'AFFAIRE ACTION BOULEVARD</w:t>
            </w:r>
          </w:p>
        </w:tc>
        <w:tc>
          <w:tcPr>
            <w:tcW w:w="1660" w:type="dxa"/>
            <w:tcBorders>
              <w:top w:val="nil"/>
              <w:left w:val="nil"/>
              <w:bottom w:val="single" w:sz="4" w:space="0" w:color="auto"/>
              <w:right w:val="single" w:sz="4" w:space="0" w:color="auto"/>
            </w:tcBorders>
            <w:shd w:val="clear" w:color="auto" w:fill="auto"/>
            <w:noWrap/>
            <w:vAlign w:val="center"/>
            <w:hideMark/>
          </w:tcPr>
          <w:p w14:paraId="0CFFB97C" w14:textId="77777777" w:rsidR="006365A5" w:rsidRPr="006365A5" w:rsidRDefault="006365A5" w:rsidP="006365A5">
            <w:pPr>
              <w:suppressAutoHyphens w:val="0"/>
              <w:spacing w:before="0" w:after="0"/>
              <w:jc w:val="center"/>
              <w:rPr>
                <w:rFonts w:ascii="Times New Roman" w:eastAsia="Times New Roman" w:hAnsi="Times New Roman" w:cs="Times New Roman"/>
                <w:sz w:val="28"/>
                <w:szCs w:val="28"/>
                <w:lang w:eastAsia="fr-FR"/>
              </w:rPr>
            </w:pPr>
            <w:r w:rsidRPr="006365A5">
              <w:rPr>
                <w:rFonts w:ascii="Times New Roman" w:eastAsia="Times New Roman" w:hAnsi="Times New Roman" w:cs="Times New Roman"/>
                <w:sz w:val="28"/>
                <w:szCs w:val="28"/>
                <w:lang w:eastAsia="fr-FR"/>
              </w:rPr>
              <w:t>2 516 375</w:t>
            </w:r>
          </w:p>
        </w:tc>
      </w:tr>
      <w:tr w:rsidR="006365A5" w:rsidRPr="006365A5" w14:paraId="05FCA2CD" w14:textId="77777777" w:rsidTr="00B06384">
        <w:trPr>
          <w:trHeight w:val="375"/>
        </w:trPr>
        <w:tc>
          <w:tcPr>
            <w:tcW w:w="2300" w:type="dxa"/>
            <w:tcBorders>
              <w:top w:val="nil"/>
              <w:left w:val="single" w:sz="4" w:space="0" w:color="auto"/>
              <w:bottom w:val="single" w:sz="4" w:space="0" w:color="auto"/>
              <w:right w:val="single" w:sz="4" w:space="0" w:color="auto"/>
            </w:tcBorders>
            <w:shd w:val="clear" w:color="auto" w:fill="auto"/>
            <w:vAlign w:val="center"/>
            <w:hideMark/>
          </w:tcPr>
          <w:p w14:paraId="20FB95D2" w14:textId="77777777" w:rsidR="006365A5" w:rsidRPr="006365A5" w:rsidRDefault="006365A5" w:rsidP="006365A5">
            <w:pPr>
              <w:suppressAutoHyphens w:val="0"/>
              <w:spacing w:before="0" w:after="0"/>
              <w:jc w:val="center"/>
              <w:rPr>
                <w:rFonts w:ascii="Times New Roman" w:eastAsia="Times New Roman" w:hAnsi="Times New Roman" w:cs="Times New Roman"/>
                <w:sz w:val="26"/>
                <w:szCs w:val="26"/>
                <w:lang w:eastAsia="fr-FR"/>
              </w:rPr>
            </w:pPr>
            <w:r w:rsidRPr="006365A5">
              <w:rPr>
                <w:rFonts w:ascii="Times New Roman" w:eastAsia="Times New Roman" w:hAnsi="Times New Roman" w:cs="Times New Roman"/>
                <w:sz w:val="26"/>
                <w:szCs w:val="26"/>
                <w:lang w:eastAsia="fr-FR"/>
              </w:rPr>
              <w:t>DU 24/07 AU 30/07</w:t>
            </w:r>
          </w:p>
        </w:tc>
        <w:tc>
          <w:tcPr>
            <w:tcW w:w="11274" w:type="dxa"/>
            <w:gridSpan w:val="7"/>
            <w:tcBorders>
              <w:top w:val="nil"/>
              <w:left w:val="nil"/>
              <w:bottom w:val="single" w:sz="4" w:space="0" w:color="auto"/>
              <w:right w:val="single" w:sz="4" w:space="0" w:color="auto"/>
            </w:tcBorders>
            <w:shd w:val="clear" w:color="auto" w:fill="auto"/>
            <w:noWrap/>
            <w:vAlign w:val="center"/>
            <w:hideMark/>
          </w:tcPr>
          <w:p w14:paraId="6EAF5A8D" w14:textId="77777777" w:rsidR="006365A5" w:rsidRPr="006365A5" w:rsidRDefault="006365A5" w:rsidP="006365A5">
            <w:pPr>
              <w:suppressAutoHyphens w:val="0"/>
              <w:spacing w:before="0" w:after="0"/>
              <w:jc w:val="left"/>
              <w:rPr>
                <w:rFonts w:ascii="Times New Roman" w:eastAsia="Times New Roman" w:hAnsi="Times New Roman" w:cs="Times New Roman"/>
                <w:sz w:val="26"/>
                <w:szCs w:val="26"/>
                <w:lang w:eastAsia="fr-FR"/>
              </w:rPr>
            </w:pPr>
            <w:r w:rsidRPr="006365A5">
              <w:rPr>
                <w:rFonts w:ascii="Times New Roman" w:eastAsia="Times New Roman" w:hAnsi="Times New Roman" w:cs="Times New Roman"/>
                <w:sz w:val="26"/>
                <w:szCs w:val="26"/>
                <w:lang w:eastAsia="fr-FR"/>
              </w:rPr>
              <w:t>CHIFFRE D'AFFAIRE ACTION BOULEVARD</w:t>
            </w:r>
          </w:p>
        </w:tc>
        <w:tc>
          <w:tcPr>
            <w:tcW w:w="1660" w:type="dxa"/>
            <w:tcBorders>
              <w:top w:val="nil"/>
              <w:left w:val="nil"/>
              <w:bottom w:val="single" w:sz="4" w:space="0" w:color="auto"/>
              <w:right w:val="single" w:sz="4" w:space="0" w:color="auto"/>
            </w:tcBorders>
            <w:shd w:val="clear" w:color="auto" w:fill="auto"/>
            <w:noWrap/>
            <w:vAlign w:val="center"/>
            <w:hideMark/>
          </w:tcPr>
          <w:p w14:paraId="5831B514" w14:textId="77777777" w:rsidR="006365A5" w:rsidRPr="006365A5" w:rsidRDefault="006365A5" w:rsidP="006365A5">
            <w:pPr>
              <w:suppressAutoHyphens w:val="0"/>
              <w:spacing w:before="0" w:after="0"/>
              <w:jc w:val="center"/>
              <w:rPr>
                <w:rFonts w:ascii="Times New Roman" w:eastAsia="Times New Roman" w:hAnsi="Times New Roman" w:cs="Times New Roman"/>
                <w:sz w:val="28"/>
                <w:szCs w:val="28"/>
                <w:lang w:eastAsia="fr-FR"/>
              </w:rPr>
            </w:pPr>
            <w:r w:rsidRPr="006365A5">
              <w:rPr>
                <w:rFonts w:ascii="Times New Roman" w:eastAsia="Times New Roman" w:hAnsi="Times New Roman" w:cs="Times New Roman"/>
                <w:sz w:val="28"/>
                <w:szCs w:val="28"/>
                <w:lang w:eastAsia="fr-FR"/>
              </w:rPr>
              <w:t>1 017 025</w:t>
            </w:r>
          </w:p>
        </w:tc>
      </w:tr>
      <w:tr w:rsidR="006365A5" w:rsidRPr="006365A5" w14:paraId="1356ADA7" w14:textId="77777777" w:rsidTr="00B06384">
        <w:trPr>
          <w:trHeight w:val="375"/>
        </w:trPr>
        <w:tc>
          <w:tcPr>
            <w:tcW w:w="13574" w:type="dxa"/>
            <w:gridSpan w:val="8"/>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47FE407A" w14:textId="77777777" w:rsidR="006365A5" w:rsidRPr="006365A5" w:rsidRDefault="006365A5" w:rsidP="006365A5">
            <w:pPr>
              <w:suppressAutoHyphens w:val="0"/>
              <w:spacing w:before="0" w:after="0"/>
              <w:jc w:val="center"/>
              <w:rPr>
                <w:rFonts w:ascii="Times New Roman" w:eastAsia="Times New Roman" w:hAnsi="Times New Roman" w:cs="Times New Roman"/>
                <w:b/>
                <w:bCs/>
                <w:sz w:val="26"/>
                <w:szCs w:val="26"/>
                <w:lang w:eastAsia="fr-FR"/>
              </w:rPr>
            </w:pPr>
            <w:r w:rsidRPr="006365A5">
              <w:rPr>
                <w:rFonts w:ascii="Times New Roman" w:eastAsia="Times New Roman" w:hAnsi="Times New Roman" w:cs="Times New Roman"/>
                <w:b/>
                <w:bCs/>
                <w:sz w:val="26"/>
                <w:szCs w:val="26"/>
                <w:lang w:eastAsia="fr-FR"/>
              </w:rPr>
              <w:t>MONTANT TOTAL</w:t>
            </w:r>
          </w:p>
        </w:tc>
        <w:tc>
          <w:tcPr>
            <w:tcW w:w="1660" w:type="dxa"/>
            <w:tcBorders>
              <w:top w:val="nil"/>
              <w:left w:val="nil"/>
              <w:bottom w:val="single" w:sz="4" w:space="0" w:color="auto"/>
              <w:right w:val="single" w:sz="4" w:space="0" w:color="auto"/>
            </w:tcBorders>
            <w:shd w:val="clear" w:color="000000" w:fill="92D050"/>
            <w:noWrap/>
            <w:vAlign w:val="center"/>
            <w:hideMark/>
          </w:tcPr>
          <w:p w14:paraId="7FFC7663" w14:textId="77777777" w:rsidR="006365A5" w:rsidRPr="006365A5" w:rsidRDefault="006365A5" w:rsidP="006365A5">
            <w:pPr>
              <w:suppressAutoHyphens w:val="0"/>
              <w:spacing w:before="0" w:after="0"/>
              <w:jc w:val="center"/>
              <w:rPr>
                <w:rFonts w:ascii="Times New Roman" w:eastAsia="Times New Roman" w:hAnsi="Times New Roman" w:cs="Times New Roman"/>
                <w:b/>
                <w:bCs/>
                <w:sz w:val="28"/>
                <w:szCs w:val="28"/>
                <w:lang w:eastAsia="fr-FR"/>
              </w:rPr>
            </w:pPr>
            <w:r w:rsidRPr="006365A5">
              <w:rPr>
                <w:rFonts w:ascii="Times New Roman" w:eastAsia="Times New Roman" w:hAnsi="Times New Roman" w:cs="Times New Roman"/>
                <w:b/>
                <w:bCs/>
                <w:sz w:val="28"/>
                <w:szCs w:val="28"/>
                <w:lang w:eastAsia="fr-FR"/>
              </w:rPr>
              <w:t>6 060 750</w:t>
            </w:r>
          </w:p>
        </w:tc>
      </w:tr>
    </w:tbl>
    <w:p w14:paraId="0DD319F4" w14:textId="77777777" w:rsidR="00B06384" w:rsidRPr="00B06384" w:rsidRDefault="00B06384" w:rsidP="00FE6CE1">
      <w:pPr>
        <w:pStyle w:val="Paragraphedeliste"/>
        <w:spacing w:before="0" w:after="0" w:line="360" w:lineRule="auto"/>
        <w:ind w:left="0"/>
        <w:rPr>
          <w:rFonts w:ascii="Times New Roman" w:hAnsi="Times New Roman" w:cs="Times New Roman"/>
          <w:b/>
          <w:bCs/>
          <w:sz w:val="26"/>
          <w:szCs w:val="26"/>
          <w:u w:val="single"/>
        </w:rPr>
      </w:pPr>
    </w:p>
    <w:p w14:paraId="50C8E6E7" w14:textId="77777777" w:rsidR="00A36B8E" w:rsidRPr="00B06384" w:rsidRDefault="00A36B8E" w:rsidP="00FE6CE1">
      <w:pPr>
        <w:suppressAutoHyphens w:val="0"/>
        <w:spacing w:before="0" w:after="0"/>
        <w:jc w:val="center"/>
        <w:rPr>
          <w:rFonts w:ascii="Times New Roman" w:eastAsia="Times New Roman" w:hAnsi="Times New Roman" w:cs="Times New Roman"/>
          <w:b/>
          <w:bCs/>
          <w:sz w:val="8"/>
          <w:szCs w:val="8"/>
          <w:u w:val="single"/>
          <w:lang w:eastAsia="fr-FR"/>
        </w:rPr>
      </w:pPr>
    </w:p>
    <w:p w14:paraId="68E6E261" w14:textId="4A5EDCBD" w:rsidR="00FE6CE1" w:rsidRPr="00B06384" w:rsidRDefault="00FE6CE1" w:rsidP="00FE6CE1">
      <w:pPr>
        <w:suppressAutoHyphens w:val="0"/>
        <w:spacing w:before="0" w:after="0"/>
        <w:jc w:val="center"/>
        <w:rPr>
          <w:rFonts w:ascii="Times New Roman" w:eastAsia="Times New Roman" w:hAnsi="Times New Roman" w:cs="Times New Roman"/>
          <w:b/>
          <w:bCs/>
          <w:sz w:val="26"/>
          <w:szCs w:val="26"/>
          <w:u w:val="single"/>
          <w:lang w:eastAsia="fr-FR"/>
        </w:rPr>
      </w:pPr>
      <w:r w:rsidRPr="00B06384">
        <w:rPr>
          <w:rFonts w:ascii="Times New Roman" w:eastAsia="Times New Roman" w:hAnsi="Times New Roman" w:cs="Times New Roman"/>
          <w:b/>
          <w:bCs/>
          <w:sz w:val="26"/>
          <w:szCs w:val="26"/>
          <w:u w:val="single"/>
          <w:lang w:eastAsia="fr-FR"/>
        </w:rPr>
        <w:t>FICHE D'EVALUATION MENSUELLE</w:t>
      </w:r>
      <w:r w:rsidR="00B06384" w:rsidRPr="00B06384">
        <w:rPr>
          <w:rFonts w:ascii="Times New Roman" w:eastAsia="Times New Roman" w:hAnsi="Times New Roman" w:cs="Times New Roman"/>
          <w:b/>
          <w:bCs/>
          <w:sz w:val="26"/>
          <w:szCs w:val="26"/>
          <w:u w:val="single"/>
          <w:lang w:eastAsia="fr-FR"/>
        </w:rPr>
        <w:t xml:space="preserve"> REPRESENTANTE COMMERCIALE MICHELLE</w:t>
      </w:r>
    </w:p>
    <w:p w14:paraId="377906E8" w14:textId="77777777" w:rsidR="00CB751C" w:rsidRPr="00B06384" w:rsidRDefault="00CB751C" w:rsidP="00BD4ECD">
      <w:pPr>
        <w:pStyle w:val="Paragraphedeliste"/>
        <w:spacing w:before="0" w:after="0" w:line="360" w:lineRule="auto"/>
        <w:ind w:left="0"/>
        <w:rPr>
          <w:sz w:val="8"/>
          <w:szCs w:val="8"/>
        </w:rPr>
      </w:pPr>
    </w:p>
    <w:p w14:paraId="76976135" w14:textId="77777777" w:rsidR="00B06384" w:rsidRPr="00B06384" w:rsidRDefault="00B06384" w:rsidP="00BD4ECD">
      <w:pPr>
        <w:pStyle w:val="Paragraphedeliste"/>
        <w:spacing w:before="0" w:after="0" w:line="360" w:lineRule="auto"/>
        <w:ind w:left="0"/>
        <w:rPr>
          <w:sz w:val="8"/>
          <w:szCs w:val="8"/>
        </w:rPr>
      </w:pPr>
    </w:p>
    <w:p w14:paraId="2879179B" w14:textId="77777777" w:rsidR="00B06384" w:rsidRPr="00B06384" w:rsidRDefault="00B06384" w:rsidP="00BD4ECD">
      <w:pPr>
        <w:pStyle w:val="Paragraphedeliste"/>
        <w:spacing w:before="0" w:after="0" w:line="360" w:lineRule="auto"/>
        <w:ind w:left="0"/>
        <w:rPr>
          <w:sz w:val="8"/>
          <w:szCs w:val="8"/>
        </w:rPr>
      </w:pPr>
    </w:p>
    <w:p w14:paraId="488B57C5" w14:textId="77777777" w:rsidR="00B06384" w:rsidRPr="00B06384" w:rsidRDefault="00B06384" w:rsidP="00BD4ECD">
      <w:pPr>
        <w:pStyle w:val="Paragraphedeliste"/>
        <w:spacing w:before="0" w:after="0" w:line="360" w:lineRule="auto"/>
        <w:ind w:left="0"/>
        <w:rPr>
          <w:sz w:val="8"/>
          <w:szCs w:val="8"/>
        </w:rPr>
      </w:pPr>
    </w:p>
    <w:p w14:paraId="4ED17BEF" w14:textId="77777777" w:rsidR="00B06384" w:rsidRDefault="00B06384" w:rsidP="00BD4ECD">
      <w:pPr>
        <w:pStyle w:val="Paragraphedeliste"/>
        <w:spacing w:before="0" w:after="0" w:line="360" w:lineRule="auto"/>
        <w:ind w:left="0"/>
        <w:rPr>
          <w:color w:val="FF0000"/>
          <w:sz w:val="8"/>
          <w:szCs w:val="8"/>
        </w:rPr>
      </w:pPr>
    </w:p>
    <w:tbl>
      <w:tblPr>
        <w:tblW w:w="15800" w:type="dxa"/>
        <w:tblCellMar>
          <w:left w:w="70" w:type="dxa"/>
          <w:right w:w="70" w:type="dxa"/>
        </w:tblCellMar>
        <w:tblLook w:val="04A0" w:firstRow="1" w:lastRow="0" w:firstColumn="1" w:lastColumn="0" w:noHBand="0" w:noVBand="1"/>
      </w:tblPr>
      <w:tblGrid>
        <w:gridCol w:w="2241"/>
        <w:gridCol w:w="1359"/>
        <w:gridCol w:w="1241"/>
        <w:gridCol w:w="2242"/>
        <w:gridCol w:w="1340"/>
        <w:gridCol w:w="3384"/>
        <w:gridCol w:w="2312"/>
        <w:gridCol w:w="1681"/>
      </w:tblGrid>
      <w:tr w:rsidR="00B06384" w:rsidRPr="00B06384" w14:paraId="4A4452D2" w14:textId="77777777" w:rsidTr="00B06384">
        <w:trPr>
          <w:trHeight w:val="1140"/>
        </w:trPr>
        <w:tc>
          <w:tcPr>
            <w:tcW w:w="2241"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4F6DC6B1" w14:textId="77777777" w:rsidR="00B06384" w:rsidRPr="00B06384" w:rsidRDefault="00B06384" w:rsidP="00B06384">
            <w:pPr>
              <w:suppressAutoHyphens w:val="0"/>
              <w:spacing w:before="0" w:after="0"/>
              <w:jc w:val="center"/>
              <w:rPr>
                <w:rFonts w:ascii="Times New Roman" w:eastAsia="Times New Roman" w:hAnsi="Times New Roman" w:cs="Times New Roman"/>
                <w:b/>
                <w:bCs/>
                <w:lang w:eastAsia="fr-FR"/>
              </w:rPr>
            </w:pPr>
            <w:r w:rsidRPr="00B06384">
              <w:rPr>
                <w:rFonts w:ascii="Times New Roman" w:eastAsia="Times New Roman" w:hAnsi="Times New Roman" w:cs="Times New Roman"/>
                <w:b/>
                <w:bCs/>
                <w:lang w:eastAsia="fr-FR"/>
              </w:rPr>
              <w:t xml:space="preserve">OBJECTIF CA </w:t>
            </w:r>
          </w:p>
        </w:tc>
        <w:tc>
          <w:tcPr>
            <w:tcW w:w="1359" w:type="dxa"/>
            <w:tcBorders>
              <w:top w:val="single" w:sz="4" w:space="0" w:color="auto"/>
              <w:left w:val="nil"/>
              <w:bottom w:val="single" w:sz="4" w:space="0" w:color="auto"/>
              <w:right w:val="single" w:sz="4" w:space="0" w:color="auto"/>
            </w:tcBorders>
            <w:shd w:val="clear" w:color="000000" w:fill="92D050"/>
            <w:vAlign w:val="center"/>
            <w:hideMark/>
          </w:tcPr>
          <w:p w14:paraId="416C5CE7" w14:textId="77777777" w:rsidR="00B06384" w:rsidRPr="00B06384" w:rsidRDefault="00B06384" w:rsidP="00B06384">
            <w:pPr>
              <w:suppressAutoHyphens w:val="0"/>
              <w:spacing w:before="0" w:after="0"/>
              <w:jc w:val="center"/>
              <w:rPr>
                <w:rFonts w:ascii="Times New Roman" w:eastAsia="Times New Roman" w:hAnsi="Times New Roman" w:cs="Times New Roman"/>
                <w:b/>
                <w:bCs/>
                <w:lang w:eastAsia="fr-FR"/>
              </w:rPr>
            </w:pPr>
            <w:r w:rsidRPr="00B06384">
              <w:rPr>
                <w:rFonts w:ascii="Times New Roman" w:eastAsia="Times New Roman" w:hAnsi="Times New Roman" w:cs="Times New Roman"/>
                <w:b/>
                <w:bCs/>
                <w:lang w:eastAsia="fr-FR"/>
              </w:rPr>
              <w:t>CA REALISE</w:t>
            </w:r>
          </w:p>
        </w:tc>
        <w:tc>
          <w:tcPr>
            <w:tcW w:w="1241" w:type="dxa"/>
            <w:tcBorders>
              <w:top w:val="single" w:sz="4" w:space="0" w:color="auto"/>
              <w:left w:val="nil"/>
              <w:bottom w:val="single" w:sz="4" w:space="0" w:color="auto"/>
              <w:right w:val="single" w:sz="4" w:space="0" w:color="auto"/>
            </w:tcBorders>
            <w:shd w:val="clear" w:color="000000" w:fill="92D050"/>
            <w:vAlign w:val="center"/>
            <w:hideMark/>
          </w:tcPr>
          <w:p w14:paraId="7534D345" w14:textId="77777777" w:rsidR="00B06384" w:rsidRPr="00B06384" w:rsidRDefault="00B06384" w:rsidP="00B06384">
            <w:pPr>
              <w:suppressAutoHyphens w:val="0"/>
              <w:spacing w:before="0" w:after="0"/>
              <w:jc w:val="center"/>
              <w:rPr>
                <w:rFonts w:ascii="Times New Roman" w:eastAsia="Times New Roman" w:hAnsi="Times New Roman" w:cs="Times New Roman"/>
                <w:b/>
                <w:bCs/>
                <w:lang w:eastAsia="fr-FR"/>
              </w:rPr>
            </w:pPr>
            <w:r w:rsidRPr="00B06384">
              <w:rPr>
                <w:rFonts w:ascii="Times New Roman" w:eastAsia="Times New Roman" w:hAnsi="Times New Roman" w:cs="Times New Roman"/>
                <w:b/>
                <w:bCs/>
                <w:lang w:eastAsia="fr-FR"/>
              </w:rPr>
              <w:t>TAUX REAL OBJECTIF CA</w:t>
            </w:r>
          </w:p>
        </w:tc>
        <w:tc>
          <w:tcPr>
            <w:tcW w:w="2242" w:type="dxa"/>
            <w:tcBorders>
              <w:top w:val="nil"/>
              <w:left w:val="nil"/>
              <w:bottom w:val="nil"/>
              <w:right w:val="nil"/>
            </w:tcBorders>
            <w:shd w:val="clear" w:color="auto" w:fill="auto"/>
            <w:vAlign w:val="center"/>
            <w:hideMark/>
          </w:tcPr>
          <w:p w14:paraId="0699F79B" w14:textId="77777777" w:rsidR="00B06384" w:rsidRPr="00B06384" w:rsidRDefault="00B06384" w:rsidP="00B06384">
            <w:pPr>
              <w:suppressAutoHyphens w:val="0"/>
              <w:spacing w:before="0" w:after="0"/>
              <w:jc w:val="center"/>
              <w:rPr>
                <w:rFonts w:ascii="Times New Roman" w:eastAsia="Times New Roman" w:hAnsi="Times New Roman" w:cs="Times New Roman"/>
                <w:b/>
                <w:bCs/>
                <w:lang w:eastAsia="fr-FR"/>
              </w:rPr>
            </w:pPr>
          </w:p>
        </w:tc>
        <w:tc>
          <w:tcPr>
            <w:tcW w:w="1340" w:type="dxa"/>
            <w:tcBorders>
              <w:top w:val="nil"/>
              <w:left w:val="nil"/>
              <w:bottom w:val="nil"/>
              <w:right w:val="nil"/>
            </w:tcBorders>
            <w:shd w:val="clear" w:color="auto" w:fill="auto"/>
            <w:noWrap/>
            <w:vAlign w:val="center"/>
            <w:hideMark/>
          </w:tcPr>
          <w:p w14:paraId="5BBC9A66" w14:textId="77777777" w:rsidR="00B06384" w:rsidRPr="00B06384" w:rsidRDefault="00B06384" w:rsidP="00B06384">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6D7C1185" w14:textId="01E6D1D4" w:rsidR="00B06384" w:rsidRPr="00B06384" w:rsidRDefault="00B06384" w:rsidP="00B06384">
            <w:pPr>
              <w:suppressAutoHyphens w:val="0"/>
              <w:spacing w:before="0" w:after="0"/>
              <w:jc w:val="center"/>
              <w:rPr>
                <w:rFonts w:ascii="Times New Roman" w:eastAsia="Times New Roman" w:hAnsi="Times New Roman" w:cs="Times New Roman"/>
                <w:b/>
                <w:bCs/>
                <w:lang w:eastAsia="fr-FR"/>
              </w:rPr>
            </w:pPr>
            <w:r w:rsidRPr="00B06384">
              <w:rPr>
                <w:rFonts w:ascii="Times New Roman" w:eastAsia="Times New Roman" w:hAnsi="Times New Roman" w:cs="Times New Roman"/>
                <w:b/>
                <w:bCs/>
                <w:lang w:eastAsia="fr-FR"/>
              </w:rPr>
              <w:t xml:space="preserve">CRITERES D'EVALUATION (valeur objectif cible de 64 visites et 10 fidélisation / </w:t>
            </w:r>
            <w:proofErr w:type="gramStart"/>
            <w:r w:rsidRPr="00B06384">
              <w:rPr>
                <w:rFonts w:ascii="Times New Roman" w:eastAsia="Times New Roman" w:hAnsi="Times New Roman" w:cs="Times New Roman"/>
                <w:b/>
                <w:bCs/>
                <w:lang w:eastAsia="fr-FR"/>
              </w:rPr>
              <w:t>mois )</w:t>
            </w:r>
            <w:proofErr w:type="gramEnd"/>
          </w:p>
        </w:tc>
        <w:tc>
          <w:tcPr>
            <w:tcW w:w="2312" w:type="dxa"/>
            <w:tcBorders>
              <w:top w:val="single" w:sz="4" w:space="0" w:color="auto"/>
              <w:left w:val="nil"/>
              <w:bottom w:val="single" w:sz="4" w:space="0" w:color="auto"/>
              <w:right w:val="single" w:sz="4" w:space="0" w:color="000000"/>
            </w:tcBorders>
            <w:shd w:val="clear" w:color="000000" w:fill="92D050"/>
            <w:vAlign w:val="center"/>
            <w:hideMark/>
          </w:tcPr>
          <w:p w14:paraId="4BB90CAF" w14:textId="77777777" w:rsidR="00B06384" w:rsidRPr="00B06384" w:rsidRDefault="00B06384" w:rsidP="00B06384">
            <w:pPr>
              <w:suppressAutoHyphens w:val="0"/>
              <w:spacing w:before="0" w:after="0"/>
              <w:jc w:val="center"/>
              <w:rPr>
                <w:rFonts w:ascii="Times New Roman" w:eastAsia="Times New Roman" w:hAnsi="Times New Roman" w:cs="Times New Roman"/>
                <w:b/>
                <w:bCs/>
                <w:lang w:eastAsia="fr-FR"/>
              </w:rPr>
            </w:pPr>
            <w:r w:rsidRPr="00B06384">
              <w:rPr>
                <w:rFonts w:ascii="Times New Roman" w:eastAsia="Times New Roman" w:hAnsi="Times New Roman" w:cs="Times New Roman"/>
                <w:b/>
                <w:bCs/>
                <w:lang w:eastAsia="fr-FR"/>
              </w:rPr>
              <w:t>OBEJCTIF FIXE</w:t>
            </w:r>
          </w:p>
        </w:tc>
        <w:tc>
          <w:tcPr>
            <w:tcW w:w="1681" w:type="dxa"/>
            <w:tcBorders>
              <w:top w:val="single" w:sz="4" w:space="0" w:color="auto"/>
              <w:left w:val="nil"/>
              <w:bottom w:val="single" w:sz="4" w:space="0" w:color="auto"/>
              <w:right w:val="single" w:sz="4" w:space="0" w:color="auto"/>
            </w:tcBorders>
            <w:shd w:val="clear" w:color="000000" w:fill="92D050"/>
            <w:vAlign w:val="center"/>
            <w:hideMark/>
          </w:tcPr>
          <w:p w14:paraId="152868AC" w14:textId="77777777" w:rsidR="00B06384" w:rsidRPr="00B06384" w:rsidRDefault="00B06384" w:rsidP="00B06384">
            <w:pPr>
              <w:suppressAutoHyphens w:val="0"/>
              <w:spacing w:before="0" w:after="0"/>
              <w:jc w:val="center"/>
              <w:rPr>
                <w:rFonts w:ascii="Times New Roman" w:eastAsia="Times New Roman" w:hAnsi="Times New Roman" w:cs="Times New Roman"/>
                <w:b/>
                <w:bCs/>
                <w:lang w:eastAsia="fr-FR"/>
              </w:rPr>
            </w:pPr>
            <w:r w:rsidRPr="00B06384">
              <w:rPr>
                <w:rFonts w:ascii="Times New Roman" w:eastAsia="Times New Roman" w:hAnsi="Times New Roman" w:cs="Times New Roman"/>
                <w:b/>
                <w:bCs/>
                <w:lang w:eastAsia="fr-FR"/>
              </w:rPr>
              <w:t xml:space="preserve">REALISATION </w:t>
            </w:r>
          </w:p>
        </w:tc>
      </w:tr>
      <w:tr w:rsidR="00B06384" w:rsidRPr="00B06384" w14:paraId="594393AA" w14:textId="77777777" w:rsidTr="00B06384">
        <w:trPr>
          <w:trHeight w:val="375"/>
        </w:trPr>
        <w:tc>
          <w:tcPr>
            <w:tcW w:w="2241" w:type="dxa"/>
            <w:tcBorders>
              <w:top w:val="nil"/>
              <w:left w:val="single" w:sz="4" w:space="0" w:color="auto"/>
              <w:bottom w:val="single" w:sz="4" w:space="0" w:color="auto"/>
              <w:right w:val="single" w:sz="4" w:space="0" w:color="auto"/>
            </w:tcBorders>
            <w:shd w:val="clear" w:color="auto" w:fill="auto"/>
            <w:noWrap/>
            <w:vAlign w:val="center"/>
            <w:hideMark/>
          </w:tcPr>
          <w:p w14:paraId="3A2A0EF1" w14:textId="77777777" w:rsidR="00B06384" w:rsidRPr="00B06384" w:rsidRDefault="00B06384" w:rsidP="00B06384">
            <w:pPr>
              <w:suppressAutoHyphens w:val="0"/>
              <w:spacing w:before="0" w:after="0"/>
              <w:jc w:val="center"/>
              <w:rPr>
                <w:rFonts w:eastAsia="Times New Roman"/>
                <w:b/>
                <w:bCs/>
                <w:sz w:val="26"/>
                <w:szCs w:val="26"/>
                <w:lang w:eastAsia="fr-FR"/>
              </w:rPr>
            </w:pPr>
            <w:r w:rsidRPr="00B06384">
              <w:rPr>
                <w:rFonts w:eastAsia="Times New Roman"/>
                <w:b/>
                <w:bCs/>
                <w:sz w:val="26"/>
                <w:szCs w:val="26"/>
                <w:lang w:eastAsia="fr-FR"/>
              </w:rPr>
              <w:t>11 650 000</w:t>
            </w:r>
          </w:p>
        </w:tc>
        <w:tc>
          <w:tcPr>
            <w:tcW w:w="1359" w:type="dxa"/>
            <w:tcBorders>
              <w:top w:val="nil"/>
              <w:left w:val="nil"/>
              <w:bottom w:val="single" w:sz="4" w:space="0" w:color="auto"/>
              <w:right w:val="single" w:sz="4" w:space="0" w:color="auto"/>
            </w:tcBorders>
            <w:shd w:val="clear" w:color="auto" w:fill="auto"/>
            <w:noWrap/>
            <w:vAlign w:val="center"/>
            <w:hideMark/>
          </w:tcPr>
          <w:p w14:paraId="7A8C066B" w14:textId="77777777" w:rsidR="00B06384" w:rsidRPr="00B06384" w:rsidRDefault="00B06384" w:rsidP="00B06384">
            <w:pPr>
              <w:suppressAutoHyphens w:val="0"/>
              <w:spacing w:before="0" w:after="0"/>
              <w:jc w:val="center"/>
              <w:rPr>
                <w:rFonts w:eastAsia="Times New Roman"/>
                <w:b/>
                <w:bCs/>
                <w:sz w:val="26"/>
                <w:szCs w:val="26"/>
                <w:lang w:eastAsia="fr-FR"/>
              </w:rPr>
            </w:pPr>
            <w:r w:rsidRPr="00B06384">
              <w:rPr>
                <w:rFonts w:eastAsia="Times New Roman"/>
                <w:b/>
                <w:bCs/>
                <w:sz w:val="26"/>
                <w:szCs w:val="26"/>
                <w:lang w:eastAsia="fr-FR"/>
              </w:rPr>
              <w:t>-</w:t>
            </w:r>
          </w:p>
        </w:tc>
        <w:tc>
          <w:tcPr>
            <w:tcW w:w="1241" w:type="dxa"/>
            <w:tcBorders>
              <w:top w:val="nil"/>
              <w:left w:val="nil"/>
              <w:bottom w:val="single" w:sz="4" w:space="0" w:color="auto"/>
              <w:right w:val="single" w:sz="4" w:space="0" w:color="auto"/>
            </w:tcBorders>
            <w:shd w:val="clear" w:color="auto" w:fill="auto"/>
            <w:vAlign w:val="center"/>
            <w:hideMark/>
          </w:tcPr>
          <w:p w14:paraId="68DF3306" w14:textId="77777777" w:rsidR="00B06384" w:rsidRPr="00B06384" w:rsidRDefault="00B06384" w:rsidP="00B06384">
            <w:pPr>
              <w:suppressAutoHyphens w:val="0"/>
              <w:spacing w:before="0" w:after="0"/>
              <w:jc w:val="center"/>
              <w:rPr>
                <w:rFonts w:eastAsia="Times New Roman"/>
                <w:b/>
                <w:bCs/>
                <w:color w:val="FF0000"/>
                <w:sz w:val="28"/>
                <w:szCs w:val="28"/>
                <w:lang w:eastAsia="fr-FR"/>
              </w:rPr>
            </w:pPr>
            <w:r w:rsidRPr="00B06384">
              <w:rPr>
                <w:rFonts w:eastAsia="Times New Roman"/>
                <w:b/>
                <w:bCs/>
                <w:color w:val="FF0000"/>
                <w:sz w:val="28"/>
                <w:szCs w:val="28"/>
                <w:lang w:eastAsia="fr-FR"/>
              </w:rPr>
              <w:t>-</w:t>
            </w:r>
          </w:p>
        </w:tc>
        <w:tc>
          <w:tcPr>
            <w:tcW w:w="2242" w:type="dxa"/>
            <w:tcBorders>
              <w:top w:val="nil"/>
              <w:left w:val="nil"/>
              <w:bottom w:val="nil"/>
              <w:right w:val="nil"/>
            </w:tcBorders>
            <w:shd w:val="clear" w:color="auto" w:fill="auto"/>
            <w:vAlign w:val="center"/>
            <w:hideMark/>
          </w:tcPr>
          <w:p w14:paraId="55B56CA2" w14:textId="77777777" w:rsidR="00B06384" w:rsidRPr="00B06384" w:rsidRDefault="00B06384" w:rsidP="00B06384">
            <w:pPr>
              <w:suppressAutoHyphens w:val="0"/>
              <w:spacing w:before="0" w:after="0"/>
              <w:jc w:val="center"/>
              <w:rPr>
                <w:rFonts w:eastAsia="Times New Roman"/>
                <w:b/>
                <w:bCs/>
                <w:color w:val="FF0000"/>
                <w:sz w:val="28"/>
                <w:szCs w:val="28"/>
                <w:lang w:eastAsia="fr-FR"/>
              </w:rPr>
            </w:pPr>
          </w:p>
        </w:tc>
        <w:tc>
          <w:tcPr>
            <w:tcW w:w="1340" w:type="dxa"/>
            <w:tcBorders>
              <w:top w:val="nil"/>
              <w:left w:val="nil"/>
              <w:bottom w:val="nil"/>
              <w:right w:val="nil"/>
            </w:tcBorders>
            <w:shd w:val="clear" w:color="auto" w:fill="auto"/>
            <w:noWrap/>
            <w:vAlign w:val="center"/>
            <w:hideMark/>
          </w:tcPr>
          <w:p w14:paraId="2C155B91" w14:textId="77777777" w:rsidR="00B06384" w:rsidRPr="00B06384" w:rsidRDefault="00B06384" w:rsidP="00B06384">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4A66A5EA" w14:textId="77777777" w:rsidR="00B06384" w:rsidRPr="00B06384" w:rsidRDefault="00B06384" w:rsidP="00B06384">
            <w:pPr>
              <w:suppressAutoHyphens w:val="0"/>
              <w:spacing w:before="0" w:after="0"/>
              <w:jc w:val="center"/>
              <w:rPr>
                <w:rFonts w:ascii="Times New Roman" w:eastAsia="Times New Roman" w:hAnsi="Times New Roman" w:cs="Times New Roman"/>
                <w:b/>
                <w:bCs/>
                <w:sz w:val="24"/>
                <w:szCs w:val="24"/>
                <w:lang w:eastAsia="fr-FR"/>
              </w:rPr>
            </w:pPr>
            <w:r w:rsidRPr="00B06384">
              <w:rPr>
                <w:rFonts w:ascii="Times New Roman" w:eastAsia="Times New Roman" w:hAnsi="Times New Roman" w:cs="Times New Roman"/>
                <w:b/>
                <w:bCs/>
                <w:sz w:val="24"/>
                <w:szCs w:val="24"/>
                <w:lang w:eastAsia="fr-FR"/>
              </w:rPr>
              <w:t xml:space="preserve">Taux de Couverture </w:t>
            </w:r>
          </w:p>
        </w:tc>
        <w:tc>
          <w:tcPr>
            <w:tcW w:w="2312" w:type="dxa"/>
            <w:tcBorders>
              <w:top w:val="single" w:sz="4" w:space="0" w:color="auto"/>
              <w:left w:val="nil"/>
              <w:bottom w:val="single" w:sz="4" w:space="0" w:color="auto"/>
              <w:right w:val="single" w:sz="4" w:space="0" w:color="auto"/>
            </w:tcBorders>
            <w:shd w:val="clear" w:color="auto" w:fill="auto"/>
            <w:noWrap/>
            <w:vAlign w:val="center"/>
            <w:hideMark/>
          </w:tcPr>
          <w:p w14:paraId="5EF7CC7C" w14:textId="77777777" w:rsidR="00B06384" w:rsidRPr="00B06384" w:rsidRDefault="00B06384" w:rsidP="00B06384">
            <w:pPr>
              <w:suppressAutoHyphens w:val="0"/>
              <w:spacing w:before="0" w:after="0"/>
              <w:jc w:val="center"/>
              <w:rPr>
                <w:rFonts w:ascii="Times New Roman" w:eastAsia="Times New Roman" w:hAnsi="Times New Roman" w:cs="Times New Roman"/>
                <w:b/>
                <w:bCs/>
                <w:sz w:val="26"/>
                <w:szCs w:val="26"/>
                <w:lang w:eastAsia="fr-FR"/>
              </w:rPr>
            </w:pPr>
            <w:r w:rsidRPr="00B06384">
              <w:rPr>
                <w:rFonts w:ascii="Times New Roman" w:eastAsia="Times New Roman" w:hAnsi="Times New Roman" w:cs="Times New Roman"/>
                <w:b/>
                <w:bCs/>
                <w:sz w:val="26"/>
                <w:szCs w:val="26"/>
                <w:lang w:eastAsia="fr-FR"/>
              </w:rPr>
              <w:t>80%</w:t>
            </w:r>
          </w:p>
        </w:tc>
        <w:tc>
          <w:tcPr>
            <w:tcW w:w="1681" w:type="dxa"/>
            <w:tcBorders>
              <w:top w:val="nil"/>
              <w:left w:val="nil"/>
              <w:bottom w:val="single" w:sz="4" w:space="0" w:color="auto"/>
              <w:right w:val="single" w:sz="4" w:space="0" w:color="auto"/>
            </w:tcBorders>
            <w:shd w:val="clear" w:color="auto" w:fill="auto"/>
            <w:noWrap/>
            <w:vAlign w:val="center"/>
            <w:hideMark/>
          </w:tcPr>
          <w:p w14:paraId="636CA004" w14:textId="77777777" w:rsidR="00B06384" w:rsidRPr="00B06384" w:rsidRDefault="00B06384" w:rsidP="00B06384">
            <w:pPr>
              <w:suppressAutoHyphens w:val="0"/>
              <w:spacing w:before="0" w:after="0"/>
              <w:jc w:val="center"/>
              <w:rPr>
                <w:rFonts w:ascii="Times New Roman" w:eastAsia="Times New Roman" w:hAnsi="Times New Roman" w:cs="Times New Roman"/>
                <w:b/>
                <w:bCs/>
                <w:color w:val="C00000"/>
                <w:sz w:val="26"/>
                <w:szCs w:val="26"/>
                <w:lang w:eastAsia="fr-FR"/>
              </w:rPr>
            </w:pPr>
            <w:r w:rsidRPr="00B06384">
              <w:rPr>
                <w:rFonts w:ascii="Times New Roman" w:eastAsia="Times New Roman" w:hAnsi="Times New Roman" w:cs="Times New Roman"/>
                <w:b/>
                <w:bCs/>
                <w:color w:val="C00000"/>
                <w:sz w:val="26"/>
                <w:szCs w:val="26"/>
                <w:lang w:eastAsia="fr-FR"/>
              </w:rPr>
              <w:t>-</w:t>
            </w:r>
          </w:p>
        </w:tc>
      </w:tr>
      <w:tr w:rsidR="00B06384" w:rsidRPr="00B06384" w14:paraId="1658A68C" w14:textId="77777777" w:rsidTr="00B06384">
        <w:trPr>
          <w:trHeight w:val="330"/>
        </w:trPr>
        <w:tc>
          <w:tcPr>
            <w:tcW w:w="2241" w:type="dxa"/>
            <w:tcBorders>
              <w:top w:val="nil"/>
              <w:left w:val="nil"/>
              <w:bottom w:val="nil"/>
              <w:right w:val="nil"/>
            </w:tcBorders>
            <w:shd w:val="clear" w:color="auto" w:fill="auto"/>
            <w:noWrap/>
            <w:vAlign w:val="center"/>
            <w:hideMark/>
          </w:tcPr>
          <w:p w14:paraId="1084D546" w14:textId="77777777" w:rsidR="00B06384" w:rsidRPr="00B06384" w:rsidRDefault="00B06384" w:rsidP="00B06384">
            <w:pPr>
              <w:suppressAutoHyphens w:val="0"/>
              <w:spacing w:before="0" w:after="0"/>
              <w:jc w:val="center"/>
              <w:rPr>
                <w:rFonts w:ascii="Times New Roman" w:eastAsia="Times New Roman" w:hAnsi="Times New Roman" w:cs="Times New Roman"/>
                <w:b/>
                <w:bCs/>
                <w:color w:val="C00000"/>
                <w:sz w:val="26"/>
                <w:szCs w:val="26"/>
                <w:lang w:eastAsia="fr-FR"/>
              </w:rPr>
            </w:pPr>
          </w:p>
        </w:tc>
        <w:tc>
          <w:tcPr>
            <w:tcW w:w="1359" w:type="dxa"/>
            <w:tcBorders>
              <w:top w:val="nil"/>
              <w:left w:val="nil"/>
              <w:bottom w:val="nil"/>
              <w:right w:val="nil"/>
            </w:tcBorders>
            <w:shd w:val="clear" w:color="auto" w:fill="auto"/>
            <w:noWrap/>
            <w:vAlign w:val="center"/>
            <w:hideMark/>
          </w:tcPr>
          <w:p w14:paraId="52F6A337" w14:textId="77777777" w:rsidR="00B06384" w:rsidRPr="00B06384" w:rsidRDefault="00B06384" w:rsidP="00B06384">
            <w:pPr>
              <w:suppressAutoHyphens w:val="0"/>
              <w:spacing w:before="0" w:after="0"/>
              <w:jc w:val="center"/>
              <w:rPr>
                <w:rFonts w:ascii="Times New Roman" w:eastAsia="Times New Roman" w:hAnsi="Times New Roman" w:cs="Times New Roman"/>
                <w:sz w:val="20"/>
                <w:szCs w:val="20"/>
                <w:lang w:eastAsia="fr-FR"/>
              </w:rPr>
            </w:pPr>
          </w:p>
        </w:tc>
        <w:tc>
          <w:tcPr>
            <w:tcW w:w="1241" w:type="dxa"/>
            <w:tcBorders>
              <w:top w:val="nil"/>
              <w:left w:val="nil"/>
              <w:bottom w:val="nil"/>
              <w:right w:val="nil"/>
            </w:tcBorders>
            <w:shd w:val="clear" w:color="auto" w:fill="auto"/>
            <w:noWrap/>
            <w:vAlign w:val="center"/>
            <w:hideMark/>
          </w:tcPr>
          <w:p w14:paraId="5AE04514" w14:textId="77777777" w:rsidR="00B06384" w:rsidRPr="00B06384" w:rsidRDefault="00B06384" w:rsidP="00B06384">
            <w:pPr>
              <w:suppressAutoHyphens w:val="0"/>
              <w:spacing w:before="0" w:after="0"/>
              <w:jc w:val="center"/>
              <w:rPr>
                <w:rFonts w:ascii="Times New Roman" w:eastAsia="Times New Roman" w:hAnsi="Times New Roman" w:cs="Times New Roman"/>
                <w:sz w:val="20"/>
                <w:szCs w:val="20"/>
                <w:lang w:eastAsia="fr-FR"/>
              </w:rPr>
            </w:pPr>
          </w:p>
        </w:tc>
        <w:tc>
          <w:tcPr>
            <w:tcW w:w="2242" w:type="dxa"/>
            <w:tcBorders>
              <w:top w:val="nil"/>
              <w:left w:val="nil"/>
              <w:bottom w:val="nil"/>
              <w:right w:val="nil"/>
            </w:tcBorders>
            <w:shd w:val="clear" w:color="auto" w:fill="auto"/>
            <w:vAlign w:val="center"/>
            <w:hideMark/>
          </w:tcPr>
          <w:p w14:paraId="68C6F0C5" w14:textId="77777777" w:rsidR="00B06384" w:rsidRPr="00B06384" w:rsidRDefault="00B06384" w:rsidP="00B06384">
            <w:pPr>
              <w:suppressAutoHyphens w:val="0"/>
              <w:spacing w:before="0" w:after="0"/>
              <w:jc w:val="center"/>
              <w:rPr>
                <w:rFonts w:ascii="Times New Roman" w:eastAsia="Times New Roman" w:hAnsi="Times New Roman" w:cs="Times New Roman"/>
                <w:sz w:val="20"/>
                <w:szCs w:val="20"/>
                <w:lang w:eastAsia="fr-FR"/>
              </w:rPr>
            </w:pPr>
          </w:p>
        </w:tc>
        <w:tc>
          <w:tcPr>
            <w:tcW w:w="1340" w:type="dxa"/>
            <w:tcBorders>
              <w:top w:val="nil"/>
              <w:left w:val="nil"/>
              <w:bottom w:val="nil"/>
              <w:right w:val="nil"/>
            </w:tcBorders>
            <w:shd w:val="clear" w:color="auto" w:fill="auto"/>
            <w:noWrap/>
            <w:vAlign w:val="center"/>
            <w:hideMark/>
          </w:tcPr>
          <w:p w14:paraId="330FB3F9" w14:textId="77777777" w:rsidR="00B06384" w:rsidRPr="00B06384" w:rsidRDefault="00B06384" w:rsidP="00B06384">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7C781B57" w14:textId="77777777" w:rsidR="00B06384" w:rsidRPr="00B06384" w:rsidRDefault="00B06384" w:rsidP="00B06384">
            <w:pPr>
              <w:suppressAutoHyphens w:val="0"/>
              <w:spacing w:before="0" w:after="0"/>
              <w:jc w:val="center"/>
              <w:rPr>
                <w:rFonts w:ascii="Times New Roman" w:eastAsia="Times New Roman" w:hAnsi="Times New Roman" w:cs="Times New Roman"/>
                <w:b/>
                <w:bCs/>
                <w:sz w:val="24"/>
                <w:szCs w:val="24"/>
                <w:lang w:eastAsia="fr-FR"/>
              </w:rPr>
            </w:pPr>
            <w:r w:rsidRPr="00B06384">
              <w:rPr>
                <w:rFonts w:ascii="Times New Roman" w:eastAsia="Times New Roman" w:hAnsi="Times New Roman" w:cs="Times New Roman"/>
                <w:b/>
                <w:bCs/>
                <w:sz w:val="24"/>
                <w:szCs w:val="24"/>
                <w:lang w:eastAsia="fr-FR"/>
              </w:rPr>
              <w:t>Taux de Visite Clientèle</w:t>
            </w:r>
          </w:p>
        </w:tc>
        <w:tc>
          <w:tcPr>
            <w:tcW w:w="2312" w:type="dxa"/>
            <w:tcBorders>
              <w:top w:val="single" w:sz="4" w:space="0" w:color="auto"/>
              <w:left w:val="nil"/>
              <w:bottom w:val="single" w:sz="4" w:space="0" w:color="auto"/>
              <w:right w:val="single" w:sz="4" w:space="0" w:color="auto"/>
            </w:tcBorders>
            <w:shd w:val="clear" w:color="auto" w:fill="auto"/>
            <w:noWrap/>
            <w:vAlign w:val="center"/>
            <w:hideMark/>
          </w:tcPr>
          <w:p w14:paraId="26BDC82D" w14:textId="77777777" w:rsidR="00B06384" w:rsidRPr="00B06384" w:rsidRDefault="00B06384" w:rsidP="00B06384">
            <w:pPr>
              <w:suppressAutoHyphens w:val="0"/>
              <w:spacing w:before="0" w:after="0"/>
              <w:jc w:val="center"/>
              <w:rPr>
                <w:rFonts w:ascii="Times New Roman" w:eastAsia="Times New Roman" w:hAnsi="Times New Roman" w:cs="Times New Roman"/>
                <w:b/>
                <w:bCs/>
                <w:sz w:val="26"/>
                <w:szCs w:val="26"/>
                <w:lang w:eastAsia="fr-FR"/>
              </w:rPr>
            </w:pPr>
            <w:r w:rsidRPr="00B06384">
              <w:rPr>
                <w:rFonts w:ascii="Times New Roman" w:eastAsia="Times New Roman" w:hAnsi="Times New Roman" w:cs="Times New Roman"/>
                <w:b/>
                <w:bCs/>
                <w:sz w:val="26"/>
                <w:szCs w:val="26"/>
                <w:lang w:eastAsia="fr-FR"/>
              </w:rPr>
              <w:t>90%</w:t>
            </w:r>
          </w:p>
        </w:tc>
        <w:tc>
          <w:tcPr>
            <w:tcW w:w="1681" w:type="dxa"/>
            <w:tcBorders>
              <w:top w:val="nil"/>
              <w:left w:val="nil"/>
              <w:bottom w:val="single" w:sz="4" w:space="0" w:color="auto"/>
              <w:right w:val="single" w:sz="4" w:space="0" w:color="auto"/>
            </w:tcBorders>
            <w:shd w:val="clear" w:color="auto" w:fill="auto"/>
            <w:noWrap/>
            <w:vAlign w:val="center"/>
            <w:hideMark/>
          </w:tcPr>
          <w:p w14:paraId="59B52BA8" w14:textId="77777777" w:rsidR="00B06384" w:rsidRPr="00B06384" w:rsidRDefault="00B06384" w:rsidP="00B06384">
            <w:pPr>
              <w:suppressAutoHyphens w:val="0"/>
              <w:spacing w:before="0" w:after="0"/>
              <w:jc w:val="center"/>
              <w:rPr>
                <w:rFonts w:ascii="Times New Roman" w:eastAsia="Times New Roman" w:hAnsi="Times New Roman" w:cs="Times New Roman"/>
                <w:b/>
                <w:bCs/>
                <w:color w:val="C00000"/>
                <w:sz w:val="26"/>
                <w:szCs w:val="26"/>
                <w:lang w:eastAsia="fr-FR"/>
              </w:rPr>
            </w:pPr>
            <w:r w:rsidRPr="00B06384">
              <w:rPr>
                <w:rFonts w:ascii="Times New Roman" w:eastAsia="Times New Roman" w:hAnsi="Times New Roman" w:cs="Times New Roman"/>
                <w:b/>
                <w:bCs/>
                <w:color w:val="C00000"/>
                <w:sz w:val="26"/>
                <w:szCs w:val="26"/>
                <w:lang w:eastAsia="fr-FR"/>
              </w:rPr>
              <w:t>-</w:t>
            </w:r>
          </w:p>
        </w:tc>
      </w:tr>
      <w:tr w:rsidR="00B06384" w:rsidRPr="00B06384" w14:paraId="2B72EAD8" w14:textId="77777777" w:rsidTr="00B06384">
        <w:trPr>
          <w:trHeight w:val="630"/>
        </w:trPr>
        <w:tc>
          <w:tcPr>
            <w:tcW w:w="2241" w:type="dxa"/>
            <w:tcBorders>
              <w:top w:val="nil"/>
              <w:left w:val="nil"/>
              <w:bottom w:val="nil"/>
              <w:right w:val="nil"/>
            </w:tcBorders>
            <w:shd w:val="clear" w:color="auto" w:fill="auto"/>
            <w:noWrap/>
            <w:vAlign w:val="center"/>
            <w:hideMark/>
          </w:tcPr>
          <w:p w14:paraId="61FA0C85" w14:textId="77777777" w:rsidR="00B06384" w:rsidRPr="00B06384" w:rsidRDefault="00B06384" w:rsidP="00B06384">
            <w:pPr>
              <w:suppressAutoHyphens w:val="0"/>
              <w:spacing w:before="0" w:after="0"/>
              <w:jc w:val="center"/>
              <w:rPr>
                <w:rFonts w:ascii="Times New Roman" w:eastAsia="Times New Roman" w:hAnsi="Times New Roman" w:cs="Times New Roman"/>
                <w:b/>
                <w:bCs/>
                <w:color w:val="C00000"/>
                <w:sz w:val="26"/>
                <w:szCs w:val="26"/>
                <w:lang w:eastAsia="fr-FR"/>
              </w:rPr>
            </w:pPr>
          </w:p>
        </w:tc>
        <w:tc>
          <w:tcPr>
            <w:tcW w:w="1359" w:type="dxa"/>
            <w:tcBorders>
              <w:top w:val="nil"/>
              <w:left w:val="nil"/>
              <w:bottom w:val="nil"/>
              <w:right w:val="nil"/>
            </w:tcBorders>
            <w:shd w:val="clear" w:color="auto" w:fill="auto"/>
            <w:noWrap/>
            <w:vAlign w:val="center"/>
            <w:hideMark/>
          </w:tcPr>
          <w:p w14:paraId="50BF24FB" w14:textId="77777777" w:rsidR="00B06384" w:rsidRPr="00B06384" w:rsidRDefault="00B06384" w:rsidP="00B06384">
            <w:pPr>
              <w:suppressAutoHyphens w:val="0"/>
              <w:spacing w:before="0" w:after="0"/>
              <w:jc w:val="center"/>
              <w:rPr>
                <w:rFonts w:ascii="Times New Roman" w:eastAsia="Times New Roman" w:hAnsi="Times New Roman" w:cs="Times New Roman"/>
                <w:sz w:val="20"/>
                <w:szCs w:val="20"/>
                <w:lang w:eastAsia="fr-FR"/>
              </w:rPr>
            </w:pPr>
          </w:p>
        </w:tc>
        <w:tc>
          <w:tcPr>
            <w:tcW w:w="1241" w:type="dxa"/>
            <w:tcBorders>
              <w:top w:val="nil"/>
              <w:left w:val="nil"/>
              <w:bottom w:val="nil"/>
              <w:right w:val="nil"/>
            </w:tcBorders>
            <w:shd w:val="clear" w:color="auto" w:fill="auto"/>
            <w:noWrap/>
            <w:vAlign w:val="center"/>
            <w:hideMark/>
          </w:tcPr>
          <w:p w14:paraId="4FFA82C8" w14:textId="77777777" w:rsidR="00B06384" w:rsidRPr="00B06384" w:rsidRDefault="00B06384" w:rsidP="00B06384">
            <w:pPr>
              <w:suppressAutoHyphens w:val="0"/>
              <w:spacing w:before="0" w:after="0"/>
              <w:jc w:val="center"/>
              <w:rPr>
                <w:rFonts w:ascii="Times New Roman" w:eastAsia="Times New Roman" w:hAnsi="Times New Roman" w:cs="Times New Roman"/>
                <w:sz w:val="20"/>
                <w:szCs w:val="20"/>
                <w:lang w:eastAsia="fr-FR"/>
              </w:rPr>
            </w:pPr>
          </w:p>
        </w:tc>
        <w:tc>
          <w:tcPr>
            <w:tcW w:w="2242" w:type="dxa"/>
            <w:tcBorders>
              <w:top w:val="nil"/>
              <w:left w:val="nil"/>
              <w:bottom w:val="nil"/>
              <w:right w:val="nil"/>
            </w:tcBorders>
            <w:shd w:val="clear" w:color="auto" w:fill="auto"/>
            <w:vAlign w:val="center"/>
            <w:hideMark/>
          </w:tcPr>
          <w:p w14:paraId="58780514" w14:textId="77777777" w:rsidR="00B06384" w:rsidRPr="00B06384" w:rsidRDefault="00B06384" w:rsidP="00B06384">
            <w:pPr>
              <w:suppressAutoHyphens w:val="0"/>
              <w:spacing w:before="0" w:after="0"/>
              <w:jc w:val="center"/>
              <w:rPr>
                <w:rFonts w:ascii="Times New Roman" w:eastAsia="Times New Roman" w:hAnsi="Times New Roman" w:cs="Times New Roman"/>
                <w:sz w:val="20"/>
                <w:szCs w:val="20"/>
                <w:lang w:eastAsia="fr-FR"/>
              </w:rPr>
            </w:pPr>
          </w:p>
        </w:tc>
        <w:tc>
          <w:tcPr>
            <w:tcW w:w="1340" w:type="dxa"/>
            <w:tcBorders>
              <w:top w:val="nil"/>
              <w:left w:val="nil"/>
              <w:bottom w:val="nil"/>
              <w:right w:val="nil"/>
            </w:tcBorders>
            <w:shd w:val="clear" w:color="auto" w:fill="auto"/>
            <w:noWrap/>
            <w:vAlign w:val="center"/>
            <w:hideMark/>
          </w:tcPr>
          <w:p w14:paraId="0F67A29D" w14:textId="77777777" w:rsidR="00B06384" w:rsidRPr="00B06384" w:rsidRDefault="00B06384" w:rsidP="00B06384">
            <w:pPr>
              <w:suppressAutoHyphens w:val="0"/>
              <w:spacing w:before="0" w:after="0"/>
              <w:jc w:val="left"/>
              <w:rPr>
                <w:rFonts w:ascii="Times New Roman" w:eastAsia="Times New Roman" w:hAnsi="Times New Roman" w:cs="Times New Roman"/>
                <w:sz w:val="20"/>
                <w:szCs w:val="20"/>
                <w:lang w:eastAsia="fr-FR"/>
              </w:rPr>
            </w:pPr>
          </w:p>
        </w:tc>
        <w:tc>
          <w:tcPr>
            <w:tcW w:w="3384" w:type="dxa"/>
            <w:tcBorders>
              <w:top w:val="nil"/>
              <w:left w:val="single" w:sz="4" w:space="0" w:color="auto"/>
              <w:bottom w:val="single" w:sz="4" w:space="0" w:color="auto"/>
              <w:right w:val="single" w:sz="4" w:space="0" w:color="auto"/>
            </w:tcBorders>
            <w:shd w:val="clear" w:color="auto" w:fill="auto"/>
            <w:vAlign w:val="center"/>
            <w:hideMark/>
          </w:tcPr>
          <w:p w14:paraId="15D62C6A" w14:textId="77777777" w:rsidR="00B06384" w:rsidRPr="00B06384" w:rsidRDefault="00B06384" w:rsidP="00B06384">
            <w:pPr>
              <w:suppressAutoHyphens w:val="0"/>
              <w:spacing w:before="0" w:after="0"/>
              <w:jc w:val="center"/>
              <w:rPr>
                <w:rFonts w:ascii="Times New Roman" w:eastAsia="Times New Roman" w:hAnsi="Times New Roman" w:cs="Times New Roman"/>
                <w:b/>
                <w:bCs/>
                <w:sz w:val="24"/>
                <w:szCs w:val="24"/>
                <w:lang w:eastAsia="fr-FR"/>
              </w:rPr>
            </w:pPr>
            <w:r w:rsidRPr="00B06384">
              <w:rPr>
                <w:rFonts w:ascii="Times New Roman" w:eastAsia="Times New Roman" w:hAnsi="Times New Roman" w:cs="Times New Roman"/>
                <w:b/>
                <w:bCs/>
                <w:sz w:val="24"/>
                <w:szCs w:val="24"/>
                <w:lang w:eastAsia="fr-FR"/>
              </w:rPr>
              <w:t>Taux de Recrutement / Fidélisation clientèle</w:t>
            </w:r>
          </w:p>
        </w:tc>
        <w:tc>
          <w:tcPr>
            <w:tcW w:w="2312" w:type="dxa"/>
            <w:tcBorders>
              <w:top w:val="single" w:sz="4" w:space="0" w:color="auto"/>
              <w:left w:val="nil"/>
              <w:bottom w:val="single" w:sz="4" w:space="0" w:color="auto"/>
              <w:right w:val="single" w:sz="4" w:space="0" w:color="auto"/>
            </w:tcBorders>
            <w:shd w:val="clear" w:color="auto" w:fill="auto"/>
            <w:noWrap/>
            <w:vAlign w:val="center"/>
            <w:hideMark/>
          </w:tcPr>
          <w:p w14:paraId="5472AE01" w14:textId="77777777" w:rsidR="00B06384" w:rsidRPr="00B06384" w:rsidRDefault="00B06384" w:rsidP="00B06384">
            <w:pPr>
              <w:suppressAutoHyphens w:val="0"/>
              <w:spacing w:before="0" w:after="0"/>
              <w:jc w:val="center"/>
              <w:rPr>
                <w:rFonts w:ascii="Times New Roman" w:eastAsia="Times New Roman" w:hAnsi="Times New Roman" w:cs="Times New Roman"/>
                <w:b/>
                <w:bCs/>
                <w:sz w:val="26"/>
                <w:szCs w:val="26"/>
                <w:lang w:eastAsia="fr-FR"/>
              </w:rPr>
            </w:pPr>
            <w:r w:rsidRPr="00B06384">
              <w:rPr>
                <w:rFonts w:ascii="Times New Roman" w:eastAsia="Times New Roman" w:hAnsi="Times New Roman" w:cs="Times New Roman"/>
                <w:b/>
                <w:bCs/>
                <w:sz w:val="26"/>
                <w:szCs w:val="26"/>
                <w:lang w:eastAsia="fr-FR"/>
              </w:rPr>
              <w:t>90%</w:t>
            </w:r>
          </w:p>
        </w:tc>
        <w:tc>
          <w:tcPr>
            <w:tcW w:w="1681" w:type="dxa"/>
            <w:tcBorders>
              <w:top w:val="nil"/>
              <w:left w:val="nil"/>
              <w:bottom w:val="single" w:sz="4" w:space="0" w:color="auto"/>
              <w:right w:val="single" w:sz="4" w:space="0" w:color="auto"/>
            </w:tcBorders>
            <w:shd w:val="clear" w:color="auto" w:fill="auto"/>
            <w:noWrap/>
            <w:vAlign w:val="center"/>
            <w:hideMark/>
          </w:tcPr>
          <w:p w14:paraId="4E8A51DA" w14:textId="77777777" w:rsidR="00B06384" w:rsidRPr="00B06384" w:rsidRDefault="00B06384" w:rsidP="00B06384">
            <w:pPr>
              <w:suppressAutoHyphens w:val="0"/>
              <w:spacing w:before="0" w:after="0"/>
              <w:jc w:val="center"/>
              <w:rPr>
                <w:rFonts w:ascii="Times New Roman" w:eastAsia="Times New Roman" w:hAnsi="Times New Roman" w:cs="Times New Roman"/>
                <w:b/>
                <w:bCs/>
                <w:color w:val="C00000"/>
                <w:sz w:val="26"/>
                <w:szCs w:val="26"/>
                <w:lang w:eastAsia="fr-FR"/>
              </w:rPr>
            </w:pPr>
            <w:r w:rsidRPr="00B06384">
              <w:rPr>
                <w:rFonts w:ascii="Times New Roman" w:eastAsia="Times New Roman" w:hAnsi="Times New Roman" w:cs="Times New Roman"/>
                <w:b/>
                <w:bCs/>
                <w:color w:val="C00000"/>
                <w:sz w:val="26"/>
                <w:szCs w:val="26"/>
                <w:lang w:eastAsia="fr-FR"/>
              </w:rPr>
              <w:t>-</w:t>
            </w:r>
          </w:p>
        </w:tc>
      </w:tr>
      <w:tr w:rsidR="00B06384" w:rsidRPr="00B06384" w14:paraId="0D84144B" w14:textId="77777777" w:rsidTr="00B06384">
        <w:trPr>
          <w:trHeight w:val="570"/>
        </w:trPr>
        <w:tc>
          <w:tcPr>
            <w:tcW w:w="2241"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72A8215B" w14:textId="77777777" w:rsidR="00B06384" w:rsidRPr="00B06384" w:rsidRDefault="00B06384" w:rsidP="00B06384">
            <w:pPr>
              <w:suppressAutoHyphens w:val="0"/>
              <w:spacing w:before="0" w:after="0"/>
              <w:jc w:val="center"/>
              <w:rPr>
                <w:rFonts w:ascii="Times New Roman" w:eastAsia="Times New Roman" w:hAnsi="Times New Roman" w:cs="Times New Roman"/>
                <w:b/>
                <w:bCs/>
                <w:lang w:eastAsia="fr-FR"/>
              </w:rPr>
            </w:pPr>
            <w:r w:rsidRPr="00B06384">
              <w:rPr>
                <w:rFonts w:ascii="Times New Roman" w:eastAsia="Times New Roman" w:hAnsi="Times New Roman" w:cs="Times New Roman"/>
                <w:b/>
                <w:bCs/>
                <w:lang w:eastAsia="fr-FR"/>
              </w:rPr>
              <w:t>OBJECTIS NBRE CARTONS</w:t>
            </w:r>
          </w:p>
        </w:tc>
        <w:tc>
          <w:tcPr>
            <w:tcW w:w="2600" w:type="dxa"/>
            <w:gridSpan w:val="2"/>
            <w:tcBorders>
              <w:top w:val="single" w:sz="4" w:space="0" w:color="auto"/>
              <w:left w:val="nil"/>
              <w:bottom w:val="single" w:sz="4" w:space="0" w:color="auto"/>
              <w:right w:val="single" w:sz="4" w:space="0" w:color="auto"/>
            </w:tcBorders>
            <w:shd w:val="clear" w:color="000000" w:fill="92D050"/>
            <w:vAlign w:val="center"/>
            <w:hideMark/>
          </w:tcPr>
          <w:p w14:paraId="37148570" w14:textId="77777777" w:rsidR="00B06384" w:rsidRPr="00B06384" w:rsidRDefault="00B06384" w:rsidP="00B06384">
            <w:pPr>
              <w:suppressAutoHyphens w:val="0"/>
              <w:spacing w:before="0" w:after="0"/>
              <w:jc w:val="center"/>
              <w:rPr>
                <w:rFonts w:ascii="Times New Roman" w:eastAsia="Times New Roman" w:hAnsi="Times New Roman" w:cs="Times New Roman"/>
                <w:b/>
                <w:bCs/>
                <w:lang w:eastAsia="fr-FR"/>
              </w:rPr>
            </w:pPr>
            <w:r w:rsidRPr="00B06384">
              <w:rPr>
                <w:rFonts w:ascii="Times New Roman" w:eastAsia="Times New Roman" w:hAnsi="Times New Roman" w:cs="Times New Roman"/>
                <w:b/>
                <w:bCs/>
                <w:lang w:eastAsia="fr-FR"/>
              </w:rPr>
              <w:t>NBRE DE CARTONS REALISE</w:t>
            </w:r>
          </w:p>
        </w:tc>
        <w:tc>
          <w:tcPr>
            <w:tcW w:w="2242" w:type="dxa"/>
            <w:tcBorders>
              <w:top w:val="single" w:sz="4" w:space="0" w:color="auto"/>
              <w:left w:val="nil"/>
              <w:bottom w:val="single" w:sz="4" w:space="0" w:color="auto"/>
              <w:right w:val="single" w:sz="4" w:space="0" w:color="auto"/>
            </w:tcBorders>
            <w:shd w:val="clear" w:color="000000" w:fill="92D050"/>
            <w:vAlign w:val="center"/>
            <w:hideMark/>
          </w:tcPr>
          <w:p w14:paraId="294FEA63" w14:textId="77777777" w:rsidR="00B06384" w:rsidRPr="00B06384" w:rsidRDefault="00B06384" w:rsidP="00B06384">
            <w:pPr>
              <w:suppressAutoHyphens w:val="0"/>
              <w:spacing w:before="0" w:after="0"/>
              <w:jc w:val="center"/>
              <w:rPr>
                <w:rFonts w:ascii="Times New Roman" w:eastAsia="Times New Roman" w:hAnsi="Times New Roman" w:cs="Times New Roman"/>
                <w:b/>
                <w:bCs/>
                <w:lang w:eastAsia="fr-FR"/>
              </w:rPr>
            </w:pPr>
            <w:r w:rsidRPr="00B06384">
              <w:rPr>
                <w:rFonts w:ascii="Times New Roman" w:eastAsia="Times New Roman" w:hAnsi="Times New Roman" w:cs="Times New Roman"/>
                <w:b/>
                <w:bCs/>
                <w:lang w:eastAsia="fr-FR"/>
              </w:rPr>
              <w:t>TAUX REAL OBJECTIF CARTONS</w:t>
            </w:r>
          </w:p>
        </w:tc>
        <w:tc>
          <w:tcPr>
            <w:tcW w:w="1340" w:type="dxa"/>
            <w:tcBorders>
              <w:top w:val="nil"/>
              <w:left w:val="nil"/>
              <w:bottom w:val="nil"/>
              <w:right w:val="nil"/>
            </w:tcBorders>
            <w:shd w:val="clear" w:color="auto" w:fill="auto"/>
            <w:noWrap/>
            <w:vAlign w:val="center"/>
            <w:hideMark/>
          </w:tcPr>
          <w:p w14:paraId="79DFA37D" w14:textId="77777777" w:rsidR="00B06384" w:rsidRPr="00B06384" w:rsidRDefault="00B06384" w:rsidP="00B06384">
            <w:pPr>
              <w:suppressAutoHyphens w:val="0"/>
              <w:spacing w:before="0" w:after="0"/>
              <w:jc w:val="center"/>
              <w:rPr>
                <w:rFonts w:ascii="Times New Roman" w:eastAsia="Times New Roman" w:hAnsi="Times New Roman" w:cs="Times New Roman"/>
                <w:b/>
                <w:bCs/>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138FF636" w14:textId="679BDB98" w:rsidR="00B06384" w:rsidRPr="00B06384" w:rsidRDefault="00B06384" w:rsidP="00B06384">
            <w:pPr>
              <w:suppressAutoHyphens w:val="0"/>
              <w:spacing w:before="0" w:after="0"/>
              <w:jc w:val="center"/>
              <w:rPr>
                <w:rFonts w:ascii="Times New Roman" w:eastAsia="Times New Roman" w:hAnsi="Times New Roman" w:cs="Times New Roman"/>
                <w:b/>
                <w:bCs/>
                <w:sz w:val="24"/>
                <w:szCs w:val="24"/>
                <w:lang w:eastAsia="fr-FR"/>
              </w:rPr>
            </w:pPr>
            <w:r w:rsidRPr="00B06384">
              <w:rPr>
                <w:rFonts w:ascii="Times New Roman" w:eastAsia="Times New Roman" w:hAnsi="Times New Roman" w:cs="Times New Roman"/>
                <w:b/>
                <w:bCs/>
                <w:sz w:val="24"/>
                <w:szCs w:val="24"/>
                <w:lang w:eastAsia="fr-FR"/>
              </w:rPr>
              <w:t>Taux de Succès Ventes</w:t>
            </w:r>
          </w:p>
        </w:tc>
        <w:tc>
          <w:tcPr>
            <w:tcW w:w="2312" w:type="dxa"/>
            <w:tcBorders>
              <w:top w:val="single" w:sz="4" w:space="0" w:color="auto"/>
              <w:left w:val="nil"/>
              <w:bottom w:val="single" w:sz="4" w:space="0" w:color="auto"/>
              <w:right w:val="single" w:sz="4" w:space="0" w:color="auto"/>
            </w:tcBorders>
            <w:shd w:val="clear" w:color="auto" w:fill="auto"/>
            <w:noWrap/>
            <w:vAlign w:val="center"/>
            <w:hideMark/>
          </w:tcPr>
          <w:p w14:paraId="14E53C94" w14:textId="77777777" w:rsidR="00B06384" w:rsidRPr="00B06384" w:rsidRDefault="00B06384" w:rsidP="00B06384">
            <w:pPr>
              <w:suppressAutoHyphens w:val="0"/>
              <w:spacing w:before="0" w:after="0"/>
              <w:jc w:val="center"/>
              <w:rPr>
                <w:rFonts w:ascii="Times New Roman" w:eastAsia="Times New Roman" w:hAnsi="Times New Roman" w:cs="Times New Roman"/>
                <w:b/>
                <w:bCs/>
                <w:sz w:val="26"/>
                <w:szCs w:val="26"/>
                <w:lang w:eastAsia="fr-FR"/>
              </w:rPr>
            </w:pPr>
            <w:r w:rsidRPr="00B06384">
              <w:rPr>
                <w:rFonts w:ascii="Times New Roman" w:eastAsia="Times New Roman" w:hAnsi="Times New Roman" w:cs="Times New Roman"/>
                <w:b/>
                <w:bCs/>
                <w:sz w:val="26"/>
                <w:szCs w:val="26"/>
                <w:lang w:eastAsia="fr-FR"/>
              </w:rPr>
              <w:t>90%</w:t>
            </w:r>
          </w:p>
        </w:tc>
        <w:tc>
          <w:tcPr>
            <w:tcW w:w="1681" w:type="dxa"/>
            <w:tcBorders>
              <w:top w:val="nil"/>
              <w:left w:val="nil"/>
              <w:bottom w:val="single" w:sz="4" w:space="0" w:color="auto"/>
              <w:right w:val="single" w:sz="4" w:space="0" w:color="auto"/>
            </w:tcBorders>
            <w:shd w:val="clear" w:color="auto" w:fill="auto"/>
            <w:noWrap/>
            <w:vAlign w:val="center"/>
            <w:hideMark/>
          </w:tcPr>
          <w:p w14:paraId="3951ADC4" w14:textId="77777777" w:rsidR="00B06384" w:rsidRPr="00B06384" w:rsidRDefault="00B06384" w:rsidP="00B06384">
            <w:pPr>
              <w:suppressAutoHyphens w:val="0"/>
              <w:spacing w:before="0" w:after="0"/>
              <w:jc w:val="center"/>
              <w:rPr>
                <w:rFonts w:ascii="Times New Roman" w:eastAsia="Times New Roman" w:hAnsi="Times New Roman" w:cs="Times New Roman"/>
                <w:b/>
                <w:bCs/>
                <w:color w:val="C00000"/>
                <w:sz w:val="26"/>
                <w:szCs w:val="26"/>
                <w:lang w:eastAsia="fr-FR"/>
              </w:rPr>
            </w:pPr>
            <w:r w:rsidRPr="00B06384">
              <w:rPr>
                <w:rFonts w:ascii="Times New Roman" w:eastAsia="Times New Roman" w:hAnsi="Times New Roman" w:cs="Times New Roman"/>
                <w:b/>
                <w:bCs/>
                <w:color w:val="C00000"/>
                <w:sz w:val="26"/>
                <w:szCs w:val="26"/>
                <w:lang w:eastAsia="fr-FR"/>
              </w:rPr>
              <w:t>-</w:t>
            </w:r>
          </w:p>
        </w:tc>
      </w:tr>
      <w:tr w:rsidR="00B06384" w:rsidRPr="00B06384" w14:paraId="53095347" w14:textId="77777777" w:rsidTr="00B06384">
        <w:trPr>
          <w:trHeight w:val="375"/>
        </w:trPr>
        <w:tc>
          <w:tcPr>
            <w:tcW w:w="2241" w:type="dxa"/>
            <w:tcBorders>
              <w:top w:val="nil"/>
              <w:left w:val="single" w:sz="4" w:space="0" w:color="auto"/>
              <w:bottom w:val="single" w:sz="4" w:space="0" w:color="auto"/>
              <w:right w:val="single" w:sz="4" w:space="0" w:color="auto"/>
            </w:tcBorders>
            <w:shd w:val="clear" w:color="auto" w:fill="auto"/>
            <w:noWrap/>
            <w:vAlign w:val="center"/>
            <w:hideMark/>
          </w:tcPr>
          <w:p w14:paraId="1F0B3DCA" w14:textId="77777777" w:rsidR="00B06384" w:rsidRPr="00B06384" w:rsidRDefault="00B06384" w:rsidP="00B06384">
            <w:pPr>
              <w:suppressAutoHyphens w:val="0"/>
              <w:spacing w:before="0" w:after="0"/>
              <w:jc w:val="center"/>
              <w:rPr>
                <w:rFonts w:eastAsia="Times New Roman"/>
                <w:b/>
                <w:bCs/>
                <w:sz w:val="28"/>
                <w:szCs w:val="28"/>
                <w:lang w:eastAsia="fr-FR"/>
              </w:rPr>
            </w:pPr>
            <w:r w:rsidRPr="00B06384">
              <w:rPr>
                <w:rFonts w:eastAsia="Times New Roman"/>
                <w:b/>
                <w:bCs/>
                <w:sz w:val="28"/>
                <w:szCs w:val="28"/>
                <w:lang w:eastAsia="fr-FR"/>
              </w:rPr>
              <w:t>200</w:t>
            </w:r>
          </w:p>
        </w:tc>
        <w:tc>
          <w:tcPr>
            <w:tcW w:w="260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0D4E3F3C" w14:textId="77777777" w:rsidR="00B06384" w:rsidRPr="00B06384" w:rsidRDefault="00B06384" w:rsidP="00B06384">
            <w:pPr>
              <w:suppressAutoHyphens w:val="0"/>
              <w:spacing w:before="0" w:after="0"/>
              <w:jc w:val="center"/>
              <w:rPr>
                <w:rFonts w:eastAsia="Times New Roman"/>
                <w:b/>
                <w:bCs/>
                <w:sz w:val="28"/>
                <w:szCs w:val="28"/>
                <w:lang w:eastAsia="fr-FR"/>
              </w:rPr>
            </w:pPr>
            <w:r w:rsidRPr="00B06384">
              <w:rPr>
                <w:rFonts w:eastAsia="Times New Roman"/>
                <w:b/>
                <w:bCs/>
                <w:sz w:val="28"/>
                <w:szCs w:val="28"/>
                <w:lang w:eastAsia="fr-FR"/>
              </w:rPr>
              <w:t>-</w:t>
            </w:r>
          </w:p>
        </w:tc>
        <w:tc>
          <w:tcPr>
            <w:tcW w:w="2242" w:type="dxa"/>
            <w:tcBorders>
              <w:top w:val="nil"/>
              <w:left w:val="nil"/>
              <w:bottom w:val="single" w:sz="4" w:space="0" w:color="auto"/>
              <w:right w:val="single" w:sz="4" w:space="0" w:color="auto"/>
            </w:tcBorders>
            <w:shd w:val="clear" w:color="auto" w:fill="auto"/>
            <w:vAlign w:val="center"/>
            <w:hideMark/>
          </w:tcPr>
          <w:p w14:paraId="0DDC93E7" w14:textId="77777777" w:rsidR="00B06384" w:rsidRPr="00B06384" w:rsidRDefault="00B06384" w:rsidP="00B06384">
            <w:pPr>
              <w:suppressAutoHyphens w:val="0"/>
              <w:spacing w:before="0" w:after="0"/>
              <w:jc w:val="center"/>
              <w:rPr>
                <w:rFonts w:eastAsia="Times New Roman"/>
                <w:b/>
                <w:bCs/>
                <w:color w:val="FF0000"/>
                <w:sz w:val="28"/>
                <w:szCs w:val="28"/>
                <w:lang w:eastAsia="fr-FR"/>
              </w:rPr>
            </w:pPr>
            <w:r w:rsidRPr="00B06384">
              <w:rPr>
                <w:rFonts w:eastAsia="Times New Roman"/>
                <w:b/>
                <w:bCs/>
                <w:color w:val="FF0000"/>
                <w:sz w:val="28"/>
                <w:szCs w:val="28"/>
                <w:lang w:eastAsia="fr-FR"/>
              </w:rPr>
              <w:t>-</w:t>
            </w:r>
          </w:p>
        </w:tc>
        <w:tc>
          <w:tcPr>
            <w:tcW w:w="1340" w:type="dxa"/>
            <w:tcBorders>
              <w:top w:val="nil"/>
              <w:left w:val="nil"/>
              <w:bottom w:val="nil"/>
              <w:right w:val="nil"/>
            </w:tcBorders>
            <w:shd w:val="clear" w:color="auto" w:fill="auto"/>
            <w:noWrap/>
            <w:vAlign w:val="center"/>
            <w:hideMark/>
          </w:tcPr>
          <w:p w14:paraId="6222B3BF" w14:textId="77777777" w:rsidR="00B06384" w:rsidRPr="00B06384" w:rsidRDefault="00B06384" w:rsidP="00B06384">
            <w:pPr>
              <w:suppressAutoHyphens w:val="0"/>
              <w:spacing w:before="0" w:after="0"/>
              <w:jc w:val="center"/>
              <w:rPr>
                <w:rFonts w:eastAsia="Times New Roman"/>
                <w:b/>
                <w:bCs/>
                <w:color w:val="FF0000"/>
                <w:sz w:val="28"/>
                <w:szCs w:val="28"/>
                <w:lang w:eastAsia="fr-FR"/>
              </w:rPr>
            </w:pPr>
          </w:p>
        </w:tc>
        <w:tc>
          <w:tcPr>
            <w:tcW w:w="3384" w:type="dxa"/>
            <w:tcBorders>
              <w:top w:val="nil"/>
              <w:left w:val="single" w:sz="4" w:space="0" w:color="auto"/>
              <w:bottom w:val="single" w:sz="4" w:space="0" w:color="auto"/>
              <w:right w:val="single" w:sz="4" w:space="0" w:color="auto"/>
            </w:tcBorders>
            <w:shd w:val="clear" w:color="auto" w:fill="auto"/>
            <w:noWrap/>
            <w:vAlign w:val="center"/>
            <w:hideMark/>
          </w:tcPr>
          <w:p w14:paraId="68569461" w14:textId="77777777" w:rsidR="00B06384" w:rsidRPr="00B06384" w:rsidRDefault="00B06384" w:rsidP="00B06384">
            <w:pPr>
              <w:suppressAutoHyphens w:val="0"/>
              <w:spacing w:before="0" w:after="0"/>
              <w:jc w:val="center"/>
              <w:rPr>
                <w:rFonts w:ascii="Times New Roman" w:eastAsia="Times New Roman" w:hAnsi="Times New Roman" w:cs="Times New Roman"/>
                <w:b/>
                <w:bCs/>
                <w:sz w:val="24"/>
                <w:szCs w:val="24"/>
                <w:lang w:eastAsia="fr-FR"/>
              </w:rPr>
            </w:pPr>
            <w:r w:rsidRPr="00B06384">
              <w:rPr>
                <w:rFonts w:ascii="Times New Roman" w:eastAsia="Times New Roman" w:hAnsi="Times New Roman" w:cs="Times New Roman"/>
                <w:b/>
                <w:bCs/>
                <w:sz w:val="24"/>
                <w:szCs w:val="24"/>
                <w:lang w:eastAsia="fr-FR"/>
              </w:rPr>
              <w:t>Taux de Visibilité sur les cartons</w:t>
            </w:r>
          </w:p>
        </w:tc>
        <w:tc>
          <w:tcPr>
            <w:tcW w:w="2312" w:type="dxa"/>
            <w:tcBorders>
              <w:top w:val="single" w:sz="4" w:space="0" w:color="auto"/>
              <w:left w:val="nil"/>
              <w:bottom w:val="single" w:sz="4" w:space="0" w:color="auto"/>
              <w:right w:val="single" w:sz="4" w:space="0" w:color="auto"/>
            </w:tcBorders>
            <w:shd w:val="clear" w:color="auto" w:fill="auto"/>
            <w:noWrap/>
            <w:vAlign w:val="center"/>
            <w:hideMark/>
          </w:tcPr>
          <w:p w14:paraId="5C873FF4" w14:textId="77777777" w:rsidR="00B06384" w:rsidRPr="00B06384" w:rsidRDefault="00B06384" w:rsidP="00B06384">
            <w:pPr>
              <w:suppressAutoHyphens w:val="0"/>
              <w:spacing w:before="0" w:after="0"/>
              <w:jc w:val="center"/>
              <w:rPr>
                <w:rFonts w:ascii="Times New Roman" w:eastAsia="Times New Roman" w:hAnsi="Times New Roman" w:cs="Times New Roman"/>
                <w:b/>
                <w:bCs/>
                <w:sz w:val="26"/>
                <w:szCs w:val="26"/>
                <w:lang w:eastAsia="fr-FR"/>
              </w:rPr>
            </w:pPr>
            <w:r w:rsidRPr="00B06384">
              <w:rPr>
                <w:rFonts w:ascii="Times New Roman" w:eastAsia="Times New Roman" w:hAnsi="Times New Roman" w:cs="Times New Roman"/>
                <w:b/>
                <w:bCs/>
                <w:sz w:val="26"/>
                <w:szCs w:val="26"/>
                <w:lang w:eastAsia="fr-FR"/>
              </w:rPr>
              <w:t>80%</w:t>
            </w:r>
          </w:p>
        </w:tc>
        <w:tc>
          <w:tcPr>
            <w:tcW w:w="1681" w:type="dxa"/>
            <w:tcBorders>
              <w:top w:val="nil"/>
              <w:left w:val="nil"/>
              <w:bottom w:val="single" w:sz="4" w:space="0" w:color="auto"/>
              <w:right w:val="single" w:sz="4" w:space="0" w:color="auto"/>
            </w:tcBorders>
            <w:shd w:val="clear" w:color="auto" w:fill="auto"/>
            <w:noWrap/>
            <w:vAlign w:val="center"/>
            <w:hideMark/>
          </w:tcPr>
          <w:p w14:paraId="4BAD5100" w14:textId="77777777" w:rsidR="00B06384" w:rsidRPr="00B06384" w:rsidRDefault="00B06384" w:rsidP="00B06384">
            <w:pPr>
              <w:suppressAutoHyphens w:val="0"/>
              <w:spacing w:before="0" w:after="0"/>
              <w:jc w:val="center"/>
              <w:rPr>
                <w:rFonts w:ascii="Times New Roman" w:eastAsia="Times New Roman" w:hAnsi="Times New Roman" w:cs="Times New Roman"/>
                <w:b/>
                <w:bCs/>
                <w:color w:val="C00000"/>
                <w:sz w:val="26"/>
                <w:szCs w:val="26"/>
                <w:lang w:eastAsia="fr-FR"/>
              </w:rPr>
            </w:pPr>
            <w:r w:rsidRPr="00B06384">
              <w:rPr>
                <w:rFonts w:ascii="Times New Roman" w:eastAsia="Times New Roman" w:hAnsi="Times New Roman" w:cs="Times New Roman"/>
                <w:b/>
                <w:bCs/>
                <w:color w:val="C00000"/>
                <w:sz w:val="26"/>
                <w:szCs w:val="26"/>
                <w:lang w:eastAsia="fr-FR"/>
              </w:rPr>
              <w:t>-</w:t>
            </w:r>
          </w:p>
        </w:tc>
      </w:tr>
    </w:tbl>
    <w:p w14:paraId="558C7250" w14:textId="77777777" w:rsidR="00B06384" w:rsidRPr="0084123B" w:rsidRDefault="00B06384" w:rsidP="00BD4ECD">
      <w:pPr>
        <w:pStyle w:val="Paragraphedeliste"/>
        <w:spacing w:before="0" w:after="0" w:line="360" w:lineRule="auto"/>
        <w:ind w:left="0"/>
        <w:rPr>
          <w:color w:val="FF0000"/>
          <w:sz w:val="8"/>
          <w:szCs w:val="8"/>
        </w:rPr>
      </w:pPr>
    </w:p>
    <w:p w14:paraId="09FD981B" w14:textId="77777777" w:rsidR="00A87686" w:rsidRPr="0084123B" w:rsidRDefault="00A87686" w:rsidP="0018591E">
      <w:pPr>
        <w:pStyle w:val="Paragraphedeliste"/>
        <w:spacing w:before="0" w:after="0" w:line="360" w:lineRule="auto"/>
        <w:ind w:left="0"/>
        <w:rPr>
          <w:rFonts w:ascii="Times New Roman" w:hAnsi="Times New Roman" w:cs="Times New Roman"/>
          <w:b/>
          <w:bCs/>
          <w:color w:val="FF0000"/>
          <w:sz w:val="26"/>
          <w:szCs w:val="26"/>
          <w:u w:val="single"/>
        </w:rPr>
      </w:pPr>
    </w:p>
    <w:p w14:paraId="6A43FB0B" w14:textId="77777777" w:rsidR="001A6581" w:rsidRPr="0084123B" w:rsidRDefault="001A6581" w:rsidP="00BD4ECD">
      <w:pPr>
        <w:pStyle w:val="Paragraphedeliste"/>
        <w:spacing w:before="0" w:after="0" w:line="360" w:lineRule="auto"/>
        <w:ind w:left="0"/>
        <w:rPr>
          <w:color w:val="FF0000"/>
        </w:rPr>
      </w:pPr>
    </w:p>
    <w:p w14:paraId="6F00B91F" w14:textId="77777777" w:rsidR="002845F1" w:rsidRPr="0084123B" w:rsidRDefault="002845F1" w:rsidP="00BD4ECD">
      <w:pPr>
        <w:pStyle w:val="Paragraphedeliste"/>
        <w:spacing w:before="0" w:after="0" w:line="360" w:lineRule="auto"/>
        <w:ind w:left="0"/>
        <w:rPr>
          <w:color w:val="FF0000"/>
        </w:rPr>
        <w:sectPr w:rsidR="002845F1" w:rsidRPr="0084123B" w:rsidSect="00CB751C">
          <w:pgSz w:w="16838" w:h="11906" w:orient="landscape"/>
          <w:pgMar w:top="426" w:right="536" w:bottom="284" w:left="426" w:header="720" w:footer="107" w:gutter="0"/>
          <w:cols w:space="720"/>
          <w:docGrid w:linePitch="360"/>
        </w:sectPr>
      </w:pPr>
    </w:p>
    <w:p w14:paraId="5D7B6CFC" w14:textId="32154945" w:rsidR="00E51D37" w:rsidRPr="00790010" w:rsidRDefault="00393774" w:rsidP="00E51D37">
      <w:pPr>
        <w:pStyle w:val="Titre1"/>
        <w:rPr>
          <w:caps/>
          <w:u w:val="single"/>
        </w:rPr>
      </w:pPr>
      <w:bookmarkStart w:id="25" w:name="_Toc205213577"/>
      <w:r>
        <w:rPr>
          <w:caps/>
          <w:u w:val="single"/>
        </w:rPr>
        <w:lastRenderedPageBreak/>
        <w:t>II.A.6</w:t>
      </w:r>
      <w:r w:rsidR="0025191A" w:rsidRPr="00790010">
        <w:rPr>
          <w:caps/>
          <w:u w:val="single"/>
        </w:rPr>
        <w:t>- suivi des tournees peripheriques</w:t>
      </w:r>
      <w:bookmarkEnd w:id="25"/>
      <w:r w:rsidR="0025191A" w:rsidRPr="00790010">
        <w:rPr>
          <w:caps/>
          <w:u w:val="single"/>
        </w:rPr>
        <w:t xml:space="preserve"> </w:t>
      </w:r>
    </w:p>
    <w:p w14:paraId="1ACBE803" w14:textId="77777777" w:rsidR="00E51D37" w:rsidRPr="00790010" w:rsidRDefault="00E51D37" w:rsidP="00E51D37"/>
    <w:p w14:paraId="08A77956" w14:textId="6AC1C0B6" w:rsidR="00646E22" w:rsidRPr="00790010" w:rsidRDefault="00646E22" w:rsidP="00E51D37">
      <w:pPr>
        <w:pStyle w:val="Titre1"/>
        <w:jc w:val="center"/>
        <w:rPr>
          <w:caps/>
          <w:u w:val="single"/>
        </w:rPr>
      </w:pPr>
      <w:bookmarkStart w:id="26" w:name="_Toc205213578"/>
      <w:r w:rsidRPr="00790010">
        <w:rPr>
          <w:caps/>
        </w:rPr>
        <w:t>chiffre d’affaire</w:t>
      </w:r>
      <w:r w:rsidR="0053773E" w:rsidRPr="00790010">
        <w:rPr>
          <w:caps/>
        </w:rPr>
        <w:t>S</w:t>
      </w:r>
      <w:r w:rsidR="0033681B" w:rsidRPr="00790010">
        <w:rPr>
          <w:caps/>
        </w:rPr>
        <w:t xml:space="preserve"> mensuel par villes </w:t>
      </w:r>
      <w:r w:rsidR="005558B4" w:rsidRPr="00790010">
        <w:rPr>
          <w:caps/>
        </w:rPr>
        <w:t xml:space="preserve">ET </w:t>
      </w:r>
      <w:r w:rsidR="00E51D37" w:rsidRPr="00790010">
        <w:rPr>
          <w:caps/>
        </w:rPr>
        <w:t>RAPPORTS DE DESCENTES DANS LES VILLES PERIPHERIQUES</w:t>
      </w:r>
      <w:bookmarkEnd w:id="26"/>
    </w:p>
    <w:p w14:paraId="193034D8" w14:textId="77777777" w:rsidR="0025191A" w:rsidRPr="00790010" w:rsidRDefault="0025191A" w:rsidP="00BD4ECD">
      <w:pPr>
        <w:pStyle w:val="Paragraphedeliste"/>
        <w:spacing w:before="0" w:after="0" w:line="360" w:lineRule="auto"/>
        <w:ind w:left="0"/>
        <w:rPr>
          <w:rFonts w:ascii="Times New Roman" w:hAnsi="Times New Roman" w:cs="Times New Roman"/>
          <w:sz w:val="28"/>
          <w:szCs w:val="28"/>
        </w:rPr>
      </w:pPr>
    </w:p>
    <w:tbl>
      <w:tblPr>
        <w:tblW w:w="7180" w:type="dxa"/>
        <w:tblCellMar>
          <w:left w:w="70" w:type="dxa"/>
          <w:right w:w="70" w:type="dxa"/>
        </w:tblCellMar>
        <w:tblLook w:val="04A0" w:firstRow="1" w:lastRow="0" w:firstColumn="1" w:lastColumn="0" w:noHBand="0" w:noVBand="1"/>
      </w:tblPr>
      <w:tblGrid>
        <w:gridCol w:w="1400"/>
        <w:gridCol w:w="3100"/>
        <w:gridCol w:w="1480"/>
        <w:gridCol w:w="1200"/>
      </w:tblGrid>
      <w:tr w:rsidR="00790010" w:rsidRPr="00790010" w14:paraId="1C5AE680" w14:textId="77777777" w:rsidTr="00790010">
        <w:trPr>
          <w:trHeight w:val="345"/>
        </w:trPr>
        <w:tc>
          <w:tcPr>
            <w:tcW w:w="1400" w:type="dxa"/>
            <w:tcBorders>
              <w:top w:val="single" w:sz="8" w:space="0" w:color="auto"/>
              <w:left w:val="single" w:sz="8" w:space="0" w:color="auto"/>
              <w:bottom w:val="nil"/>
              <w:right w:val="nil"/>
            </w:tcBorders>
            <w:shd w:val="clear" w:color="auto" w:fill="auto"/>
            <w:noWrap/>
            <w:vAlign w:val="center"/>
            <w:hideMark/>
          </w:tcPr>
          <w:p w14:paraId="6E6A2E1A"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RANG</w:t>
            </w:r>
          </w:p>
        </w:tc>
        <w:tc>
          <w:tcPr>
            <w:tcW w:w="3100" w:type="dxa"/>
            <w:tcBorders>
              <w:top w:val="single" w:sz="8" w:space="0" w:color="auto"/>
              <w:left w:val="nil"/>
              <w:bottom w:val="nil"/>
              <w:right w:val="nil"/>
            </w:tcBorders>
            <w:shd w:val="clear" w:color="auto" w:fill="auto"/>
            <w:noWrap/>
            <w:vAlign w:val="center"/>
            <w:hideMark/>
          </w:tcPr>
          <w:p w14:paraId="7A779E31"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NOM DE LA VILLE</w:t>
            </w:r>
          </w:p>
        </w:tc>
        <w:tc>
          <w:tcPr>
            <w:tcW w:w="1480" w:type="dxa"/>
            <w:tcBorders>
              <w:top w:val="single" w:sz="8" w:space="0" w:color="auto"/>
              <w:left w:val="nil"/>
              <w:bottom w:val="nil"/>
              <w:right w:val="nil"/>
            </w:tcBorders>
            <w:shd w:val="clear" w:color="auto" w:fill="auto"/>
            <w:noWrap/>
            <w:vAlign w:val="center"/>
            <w:hideMark/>
          </w:tcPr>
          <w:p w14:paraId="59FCBCA7"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C.A</w:t>
            </w:r>
          </w:p>
        </w:tc>
        <w:tc>
          <w:tcPr>
            <w:tcW w:w="1200" w:type="dxa"/>
            <w:tcBorders>
              <w:top w:val="single" w:sz="8" w:space="0" w:color="auto"/>
              <w:left w:val="nil"/>
              <w:bottom w:val="nil"/>
              <w:right w:val="single" w:sz="8" w:space="0" w:color="auto"/>
            </w:tcBorders>
            <w:shd w:val="clear" w:color="auto" w:fill="auto"/>
            <w:noWrap/>
            <w:vAlign w:val="center"/>
            <w:hideMark/>
          </w:tcPr>
          <w:p w14:paraId="4FDE4070"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 xml:space="preserve">% </w:t>
            </w:r>
            <w:proofErr w:type="spellStart"/>
            <w:r w:rsidRPr="00790010">
              <w:rPr>
                <w:rFonts w:eastAsia="Times New Roman"/>
                <w:b/>
                <w:bCs/>
                <w:sz w:val="26"/>
                <w:szCs w:val="26"/>
                <w:lang w:eastAsia="fr-FR"/>
              </w:rPr>
              <w:t>ds</w:t>
            </w:r>
            <w:proofErr w:type="spellEnd"/>
            <w:r w:rsidRPr="00790010">
              <w:rPr>
                <w:rFonts w:eastAsia="Times New Roman"/>
                <w:b/>
                <w:bCs/>
                <w:sz w:val="26"/>
                <w:szCs w:val="26"/>
                <w:lang w:eastAsia="fr-FR"/>
              </w:rPr>
              <w:t xml:space="preserve"> le C.A</w:t>
            </w:r>
          </w:p>
        </w:tc>
      </w:tr>
      <w:tr w:rsidR="00790010" w:rsidRPr="00790010" w14:paraId="17C8AA07" w14:textId="77777777" w:rsidTr="00790010">
        <w:trPr>
          <w:trHeight w:val="345"/>
        </w:trPr>
        <w:tc>
          <w:tcPr>
            <w:tcW w:w="1400" w:type="dxa"/>
            <w:tcBorders>
              <w:top w:val="nil"/>
              <w:left w:val="single" w:sz="8" w:space="0" w:color="auto"/>
              <w:bottom w:val="nil"/>
              <w:right w:val="nil"/>
            </w:tcBorders>
            <w:shd w:val="clear" w:color="000000" w:fill="D0CECE"/>
            <w:noWrap/>
            <w:vAlign w:val="center"/>
            <w:hideMark/>
          </w:tcPr>
          <w:p w14:paraId="66497FDC"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1</w:t>
            </w:r>
          </w:p>
        </w:tc>
        <w:tc>
          <w:tcPr>
            <w:tcW w:w="3100" w:type="dxa"/>
            <w:tcBorders>
              <w:top w:val="nil"/>
              <w:left w:val="nil"/>
              <w:bottom w:val="nil"/>
              <w:right w:val="nil"/>
            </w:tcBorders>
            <w:shd w:val="clear" w:color="000000" w:fill="D0CECE"/>
            <w:noWrap/>
            <w:vAlign w:val="center"/>
            <w:hideMark/>
          </w:tcPr>
          <w:p w14:paraId="2CBB0014"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YAOUNDE</w:t>
            </w:r>
          </w:p>
        </w:tc>
        <w:tc>
          <w:tcPr>
            <w:tcW w:w="1480" w:type="dxa"/>
            <w:tcBorders>
              <w:top w:val="nil"/>
              <w:left w:val="nil"/>
              <w:bottom w:val="nil"/>
              <w:right w:val="nil"/>
            </w:tcBorders>
            <w:shd w:val="clear" w:color="000000" w:fill="D0CECE"/>
            <w:noWrap/>
            <w:vAlign w:val="center"/>
            <w:hideMark/>
          </w:tcPr>
          <w:p w14:paraId="1CFEBAFC"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315 482 675</w:t>
            </w:r>
          </w:p>
        </w:tc>
        <w:tc>
          <w:tcPr>
            <w:tcW w:w="1200" w:type="dxa"/>
            <w:tcBorders>
              <w:top w:val="nil"/>
              <w:left w:val="nil"/>
              <w:bottom w:val="nil"/>
              <w:right w:val="single" w:sz="8" w:space="0" w:color="auto"/>
            </w:tcBorders>
            <w:shd w:val="clear" w:color="000000" w:fill="D0CECE"/>
            <w:noWrap/>
            <w:vAlign w:val="center"/>
            <w:hideMark/>
          </w:tcPr>
          <w:p w14:paraId="73582677"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83%</w:t>
            </w:r>
          </w:p>
        </w:tc>
      </w:tr>
      <w:tr w:rsidR="00790010" w:rsidRPr="00790010" w14:paraId="685A9DE6" w14:textId="77777777" w:rsidTr="00790010">
        <w:trPr>
          <w:trHeight w:val="345"/>
        </w:trPr>
        <w:tc>
          <w:tcPr>
            <w:tcW w:w="1400" w:type="dxa"/>
            <w:tcBorders>
              <w:top w:val="nil"/>
              <w:left w:val="single" w:sz="8" w:space="0" w:color="auto"/>
              <w:bottom w:val="nil"/>
              <w:right w:val="nil"/>
            </w:tcBorders>
            <w:shd w:val="clear" w:color="auto" w:fill="auto"/>
            <w:noWrap/>
            <w:vAlign w:val="center"/>
            <w:hideMark/>
          </w:tcPr>
          <w:p w14:paraId="082F9FB2"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 </w:t>
            </w:r>
          </w:p>
        </w:tc>
        <w:tc>
          <w:tcPr>
            <w:tcW w:w="3100" w:type="dxa"/>
            <w:tcBorders>
              <w:top w:val="nil"/>
              <w:left w:val="nil"/>
              <w:bottom w:val="nil"/>
              <w:right w:val="nil"/>
            </w:tcBorders>
            <w:shd w:val="clear" w:color="auto" w:fill="auto"/>
            <w:noWrap/>
            <w:vAlign w:val="center"/>
            <w:hideMark/>
          </w:tcPr>
          <w:p w14:paraId="260E1847" w14:textId="77777777" w:rsidR="00790010" w:rsidRPr="00790010" w:rsidRDefault="00790010" w:rsidP="00790010">
            <w:pPr>
              <w:suppressAutoHyphens w:val="0"/>
              <w:spacing w:before="0" w:after="0"/>
              <w:jc w:val="center"/>
              <w:rPr>
                <w:rFonts w:eastAsia="Times New Roman"/>
                <w:b/>
                <w:bCs/>
                <w:sz w:val="26"/>
                <w:szCs w:val="26"/>
                <w:lang w:eastAsia="fr-FR"/>
              </w:rPr>
            </w:pPr>
          </w:p>
        </w:tc>
        <w:tc>
          <w:tcPr>
            <w:tcW w:w="1480" w:type="dxa"/>
            <w:tcBorders>
              <w:top w:val="nil"/>
              <w:left w:val="nil"/>
              <w:bottom w:val="nil"/>
              <w:right w:val="nil"/>
            </w:tcBorders>
            <w:shd w:val="clear" w:color="auto" w:fill="auto"/>
            <w:noWrap/>
            <w:vAlign w:val="center"/>
            <w:hideMark/>
          </w:tcPr>
          <w:p w14:paraId="05C62082" w14:textId="77777777" w:rsidR="00790010" w:rsidRPr="00790010" w:rsidRDefault="00790010" w:rsidP="00790010">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1CD9BDFF"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 </w:t>
            </w:r>
          </w:p>
        </w:tc>
      </w:tr>
      <w:tr w:rsidR="00790010" w:rsidRPr="00790010" w14:paraId="7FC45F23" w14:textId="77777777" w:rsidTr="00790010">
        <w:trPr>
          <w:trHeight w:val="345"/>
        </w:trPr>
        <w:tc>
          <w:tcPr>
            <w:tcW w:w="1400" w:type="dxa"/>
            <w:tcBorders>
              <w:top w:val="nil"/>
              <w:left w:val="single" w:sz="8" w:space="0" w:color="auto"/>
              <w:bottom w:val="nil"/>
              <w:right w:val="nil"/>
            </w:tcBorders>
            <w:shd w:val="clear" w:color="000000" w:fill="D0CECE"/>
            <w:noWrap/>
            <w:vAlign w:val="center"/>
            <w:hideMark/>
          </w:tcPr>
          <w:p w14:paraId="77687E95"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2</w:t>
            </w:r>
          </w:p>
        </w:tc>
        <w:tc>
          <w:tcPr>
            <w:tcW w:w="3100" w:type="dxa"/>
            <w:tcBorders>
              <w:top w:val="nil"/>
              <w:left w:val="nil"/>
              <w:bottom w:val="nil"/>
              <w:right w:val="nil"/>
            </w:tcBorders>
            <w:shd w:val="clear" w:color="000000" w:fill="D0CECE"/>
            <w:noWrap/>
            <w:vAlign w:val="center"/>
            <w:hideMark/>
          </w:tcPr>
          <w:p w14:paraId="7ECD07E5"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OBALA</w:t>
            </w:r>
          </w:p>
        </w:tc>
        <w:tc>
          <w:tcPr>
            <w:tcW w:w="1480" w:type="dxa"/>
            <w:tcBorders>
              <w:top w:val="nil"/>
              <w:left w:val="nil"/>
              <w:bottom w:val="nil"/>
              <w:right w:val="nil"/>
            </w:tcBorders>
            <w:shd w:val="clear" w:color="000000" w:fill="D0CECE"/>
            <w:noWrap/>
            <w:vAlign w:val="center"/>
            <w:hideMark/>
          </w:tcPr>
          <w:p w14:paraId="1AB4E071"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57 126 050</w:t>
            </w:r>
          </w:p>
        </w:tc>
        <w:tc>
          <w:tcPr>
            <w:tcW w:w="1200" w:type="dxa"/>
            <w:tcBorders>
              <w:top w:val="nil"/>
              <w:left w:val="nil"/>
              <w:bottom w:val="nil"/>
              <w:right w:val="single" w:sz="8" w:space="0" w:color="auto"/>
            </w:tcBorders>
            <w:shd w:val="clear" w:color="000000" w:fill="D0CECE"/>
            <w:noWrap/>
            <w:vAlign w:val="center"/>
            <w:hideMark/>
          </w:tcPr>
          <w:p w14:paraId="28131975"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15%</w:t>
            </w:r>
          </w:p>
        </w:tc>
      </w:tr>
      <w:tr w:rsidR="00790010" w:rsidRPr="00790010" w14:paraId="0DF8F6E6" w14:textId="77777777" w:rsidTr="00790010">
        <w:trPr>
          <w:trHeight w:val="345"/>
        </w:trPr>
        <w:tc>
          <w:tcPr>
            <w:tcW w:w="1400" w:type="dxa"/>
            <w:tcBorders>
              <w:top w:val="nil"/>
              <w:left w:val="single" w:sz="8" w:space="0" w:color="auto"/>
              <w:bottom w:val="nil"/>
              <w:right w:val="nil"/>
            </w:tcBorders>
            <w:shd w:val="clear" w:color="auto" w:fill="auto"/>
            <w:noWrap/>
            <w:vAlign w:val="center"/>
            <w:hideMark/>
          </w:tcPr>
          <w:p w14:paraId="2B82C66A"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 </w:t>
            </w:r>
          </w:p>
        </w:tc>
        <w:tc>
          <w:tcPr>
            <w:tcW w:w="3100" w:type="dxa"/>
            <w:tcBorders>
              <w:top w:val="nil"/>
              <w:left w:val="nil"/>
              <w:bottom w:val="nil"/>
              <w:right w:val="nil"/>
            </w:tcBorders>
            <w:shd w:val="clear" w:color="auto" w:fill="auto"/>
            <w:noWrap/>
            <w:vAlign w:val="center"/>
            <w:hideMark/>
          </w:tcPr>
          <w:p w14:paraId="53029E5C" w14:textId="77777777" w:rsidR="00790010" w:rsidRPr="00790010" w:rsidRDefault="00790010" w:rsidP="00790010">
            <w:pPr>
              <w:suppressAutoHyphens w:val="0"/>
              <w:spacing w:before="0" w:after="0"/>
              <w:jc w:val="center"/>
              <w:rPr>
                <w:rFonts w:eastAsia="Times New Roman"/>
                <w:b/>
                <w:bCs/>
                <w:sz w:val="26"/>
                <w:szCs w:val="26"/>
                <w:lang w:eastAsia="fr-FR"/>
              </w:rPr>
            </w:pPr>
          </w:p>
        </w:tc>
        <w:tc>
          <w:tcPr>
            <w:tcW w:w="1480" w:type="dxa"/>
            <w:tcBorders>
              <w:top w:val="nil"/>
              <w:left w:val="nil"/>
              <w:bottom w:val="nil"/>
              <w:right w:val="nil"/>
            </w:tcBorders>
            <w:shd w:val="clear" w:color="auto" w:fill="auto"/>
            <w:noWrap/>
            <w:vAlign w:val="center"/>
            <w:hideMark/>
          </w:tcPr>
          <w:p w14:paraId="2681FEB3" w14:textId="77777777" w:rsidR="00790010" w:rsidRPr="00790010" w:rsidRDefault="00790010" w:rsidP="00790010">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6414D33F"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 </w:t>
            </w:r>
          </w:p>
        </w:tc>
      </w:tr>
      <w:tr w:rsidR="00790010" w:rsidRPr="00790010" w14:paraId="28545EBF" w14:textId="77777777" w:rsidTr="00790010">
        <w:trPr>
          <w:trHeight w:val="345"/>
        </w:trPr>
        <w:tc>
          <w:tcPr>
            <w:tcW w:w="1400" w:type="dxa"/>
            <w:tcBorders>
              <w:top w:val="nil"/>
              <w:left w:val="single" w:sz="8" w:space="0" w:color="auto"/>
              <w:bottom w:val="nil"/>
              <w:right w:val="nil"/>
            </w:tcBorders>
            <w:shd w:val="clear" w:color="000000" w:fill="D0CECE"/>
            <w:noWrap/>
            <w:vAlign w:val="center"/>
            <w:hideMark/>
          </w:tcPr>
          <w:p w14:paraId="23249552"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3</w:t>
            </w:r>
          </w:p>
        </w:tc>
        <w:tc>
          <w:tcPr>
            <w:tcW w:w="3100" w:type="dxa"/>
            <w:tcBorders>
              <w:top w:val="nil"/>
              <w:left w:val="nil"/>
              <w:bottom w:val="nil"/>
              <w:right w:val="nil"/>
            </w:tcBorders>
            <w:shd w:val="clear" w:color="000000" w:fill="D0CECE"/>
            <w:noWrap/>
            <w:vAlign w:val="center"/>
            <w:hideMark/>
          </w:tcPr>
          <w:p w14:paraId="4D81345E"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SA'A</w:t>
            </w:r>
          </w:p>
        </w:tc>
        <w:tc>
          <w:tcPr>
            <w:tcW w:w="1480" w:type="dxa"/>
            <w:tcBorders>
              <w:top w:val="nil"/>
              <w:left w:val="nil"/>
              <w:bottom w:val="nil"/>
              <w:right w:val="nil"/>
            </w:tcBorders>
            <w:shd w:val="clear" w:color="000000" w:fill="D0CECE"/>
            <w:noWrap/>
            <w:vAlign w:val="center"/>
            <w:hideMark/>
          </w:tcPr>
          <w:p w14:paraId="70C2E239"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3 084 000</w:t>
            </w:r>
          </w:p>
        </w:tc>
        <w:tc>
          <w:tcPr>
            <w:tcW w:w="1200" w:type="dxa"/>
            <w:tcBorders>
              <w:top w:val="nil"/>
              <w:left w:val="nil"/>
              <w:bottom w:val="nil"/>
              <w:right w:val="single" w:sz="8" w:space="0" w:color="auto"/>
            </w:tcBorders>
            <w:shd w:val="clear" w:color="000000" w:fill="D0CECE"/>
            <w:noWrap/>
            <w:vAlign w:val="center"/>
            <w:hideMark/>
          </w:tcPr>
          <w:p w14:paraId="7F6D8A02"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1%</w:t>
            </w:r>
          </w:p>
        </w:tc>
      </w:tr>
      <w:tr w:rsidR="00790010" w:rsidRPr="00790010" w14:paraId="7919D2EA" w14:textId="77777777" w:rsidTr="00790010">
        <w:trPr>
          <w:trHeight w:val="345"/>
        </w:trPr>
        <w:tc>
          <w:tcPr>
            <w:tcW w:w="1400" w:type="dxa"/>
            <w:tcBorders>
              <w:top w:val="nil"/>
              <w:left w:val="single" w:sz="8" w:space="0" w:color="auto"/>
              <w:bottom w:val="nil"/>
              <w:right w:val="nil"/>
            </w:tcBorders>
            <w:shd w:val="clear" w:color="auto" w:fill="auto"/>
            <w:noWrap/>
            <w:vAlign w:val="center"/>
            <w:hideMark/>
          </w:tcPr>
          <w:p w14:paraId="47C38E24"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 </w:t>
            </w:r>
          </w:p>
        </w:tc>
        <w:tc>
          <w:tcPr>
            <w:tcW w:w="3100" w:type="dxa"/>
            <w:tcBorders>
              <w:top w:val="nil"/>
              <w:left w:val="nil"/>
              <w:bottom w:val="nil"/>
              <w:right w:val="nil"/>
            </w:tcBorders>
            <w:shd w:val="clear" w:color="auto" w:fill="auto"/>
            <w:noWrap/>
            <w:vAlign w:val="center"/>
            <w:hideMark/>
          </w:tcPr>
          <w:p w14:paraId="3430E33B" w14:textId="77777777" w:rsidR="00790010" w:rsidRPr="00790010" w:rsidRDefault="00790010" w:rsidP="00790010">
            <w:pPr>
              <w:suppressAutoHyphens w:val="0"/>
              <w:spacing w:before="0" w:after="0"/>
              <w:jc w:val="center"/>
              <w:rPr>
                <w:rFonts w:eastAsia="Times New Roman"/>
                <w:b/>
                <w:bCs/>
                <w:sz w:val="26"/>
                <w:szCs w:val="26"/>
                <w:lang w:eastAsia="fr-FR"/>
              </w:rPr>
            </w:pPr>
          </w:p>
        </w:tc>
        <w:tc>
          <w:tcPr>
            <w:tcW w:w="1480" w:type="dxa"/>
            <w:tcBorders>
              <w:top w:val="nil"/>
              <w:left w:val="nil"/>
              <w:bottom w:val="nil"/>
              <w:right w:val="nil"/>
            </w:tcBorders>
            <w:shd w:val="clear" w:color="auto" w:fill="auto"/>
            <w:noWrap/>
            <w:vAlign w:val="center"/>
            <w:hideMark/>
          </w:tcPr>
          <w:p w14:paraId="528A1457" w14:textId="77777777" w:rsidR="00790010" w:rsidRPr="00790010" w:rsidRDefault="00790010" w:rsidP="00790010">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163B3981"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 </w:t>
            </w:r>
          </w:p>
        </w:tc>
      </w:tr>
      <w:tr w:rsidR="00790010" w:rsidRPr="00790010" w14:paraId="114B51C6" w14:textId="77777777" w:rsidTr="00790010">
        <w:trPr>
          <w:trHeight w:val="345"/>
        </w:trPr>
        <w:tc>
          <w:tcPr>
            <w:tcW w:w="1400" w:type="dxa"/>
            <w:tcBorders>
              <w:top w:val="nil"/>
              <w:left w:val="single" w:sz="8" w:space="0" w:color="auto"/>
              <w:bottom w:val="nil"/>
              <w:right w:val="nil"/>
            </w:tcBorders>
            <w:shd w:val="clear" w:color="000000" w:fill="D0CECE"/>
            <w:noWrap/>
            <w:vAlign w:val="center"/>
            <w:hideMark/>
          </w:tcPr>
          <w:p w14:paraId="6EBD5F07"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4</w:t>
            </w:r>
          </w:p>
        </w:tc>
        <w:tc>
          <w:tcPr>
            <w:tcW w:w="3100" w:type="dxa"/>
            <w:tcBorders>
              <w:top w:val="nil"/>
              <w:left w:val="nil"/>
              <w:bottom w:val="nil"/>
              <w:right w:val="nil"/>
            </w:tcBorders>
            <w:shd w:val="clear" w:color="000000" w:fill="D0CECE"/>
            <w:noWrap/>
            <w:vAlign w:val="center"/>
            <w:hideMark/>
          </w:tcPr>
          <w:p w14:paraId="71F391D7"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NTUI</w:t>
            </w:r>
          </w:p>
        </w:tc>
        <w:tc>
          <w:tcPr>
            <w:tcW w:w="1480" w:type="dxa"/>
            <w:tcBorders>
              <w:top w:val="nil"/>
              <w:left w:val="nil"/>
              <w:bottom w:val="nil"/>
              <w:right w:val="nil"/>
            </w:tcBorders>
            <w:shd w:val="clear" w:color="000000" w:fill="D0CECE"/>
            <w:noWrap/>
            <w:vAlign w:val="center"/>
            <w:hideMark/>
          </w:tcPr>
          <w:p w14:paraId="282EE084"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1 623 300</w:t>
            </w:r>
          </w:p>
        </w:tc>
        <w:tc>
          <w:tcPr>
            <w:tcW w:w="1200" w:type="dxa"/>
            <w:tcBorders>
              <w:top w:val="nil"/>
              <w:left w:val="nil"/>
              <w:bottom w:val="nil"/>
              <w:right w:val="single" w:sz="8" w:space="0" w:color="auto"/>
            </w:tcBorders>
            <w:shd w:val="clear" w:color="000000" w:fill="D0CECE"/>
            <w:noWrap/>
            <w:vAlign w:val="center"/>
            <w:hideMark/>
          </w:tcPr>
          <w:p w14:paraId="2967E1B9"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1%</w:t>
            </w:r>
          </w:p>
        </w:tc>
      </w:tr>
      <w:tr w:rsidR="00790010" w:rsidRPr="00790010" w14:paraId="2435E2F7" w14:textId="77777777" w:rsidTr="00790010">
        <w:trPr>
          <w:trHeight w:val="345"/>
        </w:trPr>
        <w:tc>
          <w:tcPr>
            <w:tcW w:w="1400" w:type="dxa"/>
            <w:tcBorders>
              <w:top w:val="nil"/>
              <w:left w:val="single" w:sz="8" w:space="0" w:color="auto"/>
              <w:bottom w:val="nil"/>
              <w:right w:val="nil"/>
            </w:tcBorders>
            <w:shd w:val="clear" w:color="auto" w:fill="auto"/>
            <w:noWrap/>
            <w:vAlign w:val="center"/>
            <w:hideMark/>
          </w:tcPr>
          <w:p w14:paraId="118CCB0F"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 </w:t>
            </w:r>
          </w:p>
        </w:tc>
        <w:tc>
          <w:tcPr>
            <w:tcW w:w="3100" w:type="dxa"/>
            <w:tcBorders>
              <w:top w:val="nil"/>
              <w:left w:val="nil"/>
              <w:bottom w:val="nil"/>
              <w:right w:val="nil"/>
            </w:tcBorders>
            <w:shd w:val="clear" w:color="auto" w:fill="auto"/>
            <w:noWrap/>
            <w:vAlign w:val="center"/>
            <w:hideMark/>
          </w:tcPr>
          <w:p w14:paraId="6156C5C7" w14:textId="77777777" w:rsidR="00790010" w:rsidRPr="00790010" w:rsidRDefault="00790010" w:rsidP="00790010">
            <w:pPr>
              <w:suppressAutoHyphens w:val="0"/>
              <w:spacing w:before="0" w:after="0"/>
              <w:jc w:val="center"/>
              <w:rPr>
                <w:rFonts w:eastAsia="Times New Roman"/>
                <w:b/>
                <w:bCs/>
                <w:sz w:val="26"/>
                <w:szCs w:val="26"/>
                <w:lang w:eastAsia="fr-FR"/>
              </w:rPr>
            </w:pPr>
          </w:p>
        </w:tc>
        <w:tc>
          <w:tcPr>
            <w:tcW w:w="1480" w:type="dxa"/>
            <w:tcBorders>
              <w:top w:val="nil"/>
              <w:left w:val="nil"/>
              <w:bottom w:val="nil"/>
              <w:right w:val="nil"/>
            </w:tcBorders>
            <w:shd w:val="clear" w:color="auto" w:fill="auto"/>
            <w:noWrap/>
            <w:vAlign w:val="center"/>
            <w:hideMark/>
          </w:tcPr>
          <w:p w14:paraId="58EE607F" w14:textId="77777777" w:rsidR="00790010" w:rsidRPr="00790010" w:rsidRDefault="00790010" w:rsidP="00790010">
            <w:pPr>
              <w:suppressAutoHyphens w:val="0"/>
              <w:spacing w:before="0" w:after="0"/>
              <w:jc w:val="center"/>
              <w:rPr>
                <w:rFonts w:ascii="Times New Roman" w:eastAsia="Times New Roman" w:hAnsi="Times New Roman" w:cs="Times New Roman"/>
                <w:sz w:val="20"/>
                <w:szCs w:val="20"/>
                <w:lang w:eastAsia="fr-FR"/>
              </w:rPr>
            </w:pPr>
          </w:p>
        </w:tc>
        <w:tc>
          <w:tcPr>
            <w:tcW w:w="1200" w:type="dxa"/>
            <w:tcBorders>
              <w:top w:val="nil"/>
              <w:left w:val="nil"/>
              <w:bottom w:val="nil"/>
              <w:right w:val="single" w:sz="8" w:space="0" w:color="auto"/>
            </w:tcBorders>
            <w:shd w:val="clear" w:color="auto" w:fill="auto"/>
            <w:noWrap/>
            <w:vAlign w:val="center"/>
            <w:hideMark/>
          </w:tcPr>
          <w:p w14:paraId="4BF8D5FB"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 </w:t>
            </w:r>
          </w:p>
        </w:tc>
      </w:tr>
      <w:tr w:rsidR="00790010" w:rsidRPr="00790010" w14:paraId="123F82E7" w14:textId="77777777" w:rsidTr="00790010">
        <w:trPr>
          <w:trHeight w:val="345"/>
        </w:trPr>
        <w:tc>
          <w:tcPr>
            <w:tcW w:w="1400" w:type="dxa"/>
            <w:tcBorders>
              <w:top w:val="nil"/>
              <w:left w:val="single" w:sz="8" w:space="0" w:color="auto"/>
              <w:bottom w:val="nil"/>
              <w:right w:val="nil"/>
            </w:tcBorders>
            <w:shd w:val="clear" w:color="000000" w:fill="D0CECE"/>
            <w:noWrap/>
            <w:vAlign w:val="center"/>
            <w:hideMark/>
          </w:tcPr>
          <w:p w14:paraId="4250DCF8"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5</w:t>
            </w:r>
          </w:p>
        </w:tc>
        <w:tc>
          <w:tcPr>
            <w:tcW w:w="3100" w:type="dxa"/>
            <w:tcBorders>
              <w:top w:val="nil"/>
              <w:left w:val="nil"/>
              <w:bottom w:val="nil"/>
              <w:right w:val="nil"/>
            </w:tcBorders>
            <w:shd w:val="clear" w:color="000000" w:fill="D0CECE"/>
            <w:noWrap/>
            <w:vAlign w:val="center"/>
            <w:hideMark/>
          </w:tcPr>
          <w:p w14:paraId="3339FB9F"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MONATELE</w:t>
            </w:r>
          </w:p>
        </w:tc>
        <w:tc>
          <w:tcPr>
            <w:tcW w:w="1480" w:type="dxa"/>
            <w:tcBorders>
              <w:top w:val="nil"/>
              <w:left w:val="nil"/>
              <w:bottom w:val="nil"/>
              <w:right w:val="nil"/>
            </w:tcBorders>
            <w:shd w:val="clear" w:color="000000" w:fill="D0CECE"/>
            <w:noWrap/>
            <w:vAlign w:val="center"/>
            <w:hideMark/>
          </w:tcPr>
          <w:p w14:paraId="5276E152"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632 550</w:t>
            </w:r>
          </w:p>
        </w:tc>
        <w:tc>
          <w:tcPr>
            <w:tcW w:w="1200" w:type="dxa"/>
            <w:tcBorders>
              <w:top w:val="nil"/>
              <w:left w:val="nil"/>
              <w:bottom w:val="nil"/>
              <w:right w:val="single" w:sz="8" w:space="0" w:color="auto"/>
            </w:tcBorders>
            <w:shd w:val="clear" w:color="000000" w:fill="D0CECE"/>
            <w:noWrap/>
            <w:vAlign w:val="center"/>
            <w:hideMark/>
          </w:tcPr>
          <w:p w14:paraId="35AEE978"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w:t>
            </w:r>
          </w:p>
        </w:tc>
      </w:tr>
      <w:tr w:rsidR="00790010" w:rsidRPr="00790010" w14:paraId="3B9F5A32" w14:textId="77777777" w:rsidTr="00790010">
        <w:trPr>
          <w:trHeight w:val="360"/>
        </w:trPr>
        <w:tc>
          <w:tcPr>
            <w:tcW w:w="1400" w:type="dxa"/>
            <w:tcBorders>
              <w:top w:val="nil"/>
              <w:left w:val="single" w:sz="8" w:space="0" w:color="auto"/>
              <w:bottom w:val="single" w:sz="8" w:space="0" w:color="auto"/>
              <w:right w:val="nil"/>
            </w:tcBorders>
            <w:shd w:val="clear" w:color="auto" w:fill="auto"/>
            <w:noWrap/>
            <w:vAlign w:val="center"/>
            <w:hideMark/>
          </w:tcPr>
          <w:p w14:paraId="298D9762"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 </w:t>
            </w:r>
          </w:p>
        </w:tc>
        <w:tc>
          <w:tcPr>
            <w:tcW w:w="3100" w:type="dxa"/>
            <w:tcBorders>
              <w:top w:val="nil"/>
              <w:left w:val="nil"/>
              <w:bottom w:val="single" w:sz="8" w:space="0" w:color="auto"/>
              <w:right w:val="nil"/>
            </w:tcBorders>
            <w:shd w:val="clear" w:color="auto" w:fill="auto"/>
            <w:noWrap/>
            <w:vAlign w:val="center"/>
            <w:hideMark/>
          </w:tcPr>
          <w:p w14:paraId="37F55EAC" w14:textId="77777777" w:rsidR="00790010" w:rsidRPr="00790010" w:rsidRDefault="00790010" w:rsidP="00790010">
            <w:pPr>
              <w:suppressAutoHyphens w:val="0"/>
              <w:spacing w:before="0" w:after="0"/>
              <w:jc w:val="left"/>
              <w:rPr>
                <w:rFonts w:ascii="Times New Roman" w:eastAsia="Times New Roman" w:hAnsi="Times New Roman" w:cs="Times New Roman"/>
                <w:sz w:val="20"/>
                <w:szCs w:val="20"/>
                <w:lang w:eastAsia="fr-FR"/>
              </w:rPr>
            </w:pPr>
            <w:r w:rsidRPr="00790010">
              <w:rPr>
                <w:rFonts w:ascii="Times New Roman" w:eastAsia="Times New Roman" w:hAnsi="Times New Roman" w:cs="Times New Roman"/>
                <w:sz w:val="20"/>
                <w:szCs w:val="20"/>
                <w:lang w:eastAsia="fr-FR"/>
              </w:rPr>
              <w:t> </w:t>
            </w:r>
          </w:p>
        </w:tc>
        <w:tc>
          <w:tcPr>
            <w:tcW w:w="1480" w:type="dxa"/>
            <w:tcBorders>
              <w:top w:val="nil"/>
              <w:left w:val="nil"/>
              <w:bottom w:val="single" w:sz="8" w:space="0" w:color="auto"/>
              <w:right w:val="nil"/>
            </w:tcBorders>
            <w:shd w:val="clear" w:color="auto" w:fill="auto"/>
            <w:noWrap/>
            <w:vAlign w:val="center"/>
            <w:hideMark/>
          </w:tcPr>
          <w:p w14:paraId="5B3DBEAE" w14:textId="77777777" w:rsidR="00790010" w:rsidRPr="00790010" w:rsidRDefault="00790010" w:rsidP="00790010">
            <w:pPr>
              <w:suppressAutoHyphens w:val="0"/>
              <w:spacing w:before="0" w:after="0"/>
              <w:jc w:val="left"/>
              <w:rPr>
                <w:rFonts w:ascii="Times New Roman" w:eastAsia="Times New Roman" w:hAnsi="Times New Roman" w:cs="Times New Roman"/>
                <w:sz w:val="20"/>
                <w:szCs w:val="20"/>
                <w:lang w:eastAsia="fr-FR"/>
              </w:rPr>
            </w:pPr>
            <w:r w:rsidRPr="00790010">
              <w:rPr>
                <w:rFonts w:ascii="Times New Roman" w:eastAsia="Times New Roman" w:hAnsi="Times New Roman" w:cs="Times New Roman"/>
                <w:sz w:val="20"/>
                <w:szCs w:val="20"/>
                <w:lang w:eastAsia="fr-FR"/>
              </w:rPr>
              <w:t> </w:t>
            </w:r>
          </w:p>
        </w:tc>
        <w:tc>
          <w:tcPr>
            <w:tcW w:w="1200" w:type="dxa"/>
            <w:tcBorders>
              <w:top w:val="nil"/>
              <w:left w:val="nil"/>
              <w:bottom w:val="single" w:sz="8" w:space="0" w:color="auto"/>
              <w:right w:val="single" w:sz="8" w:space="0" w:color="auto"/>
            </w:tcBorders>
            <w:shd w:val="clear" w:color="auto" w:fill="auto"/>
            <w:noWrap/>
            <w:vAlign w:val="center"/>
            <w:hideMark/>
          </w:tcPr>
          <w:p w14:paraId="6AC8FD03" w14:textId="77777777" w:rsidR="00790010" w:rsidRPr="00790010" w:rsidRDefault="00790010" w:rsidP="00790010">
            <w:pPr>
              <w:suppressAutoHyphens w:val="0"/>
              <w:spacing w:before="0" w:after="0"/>
              <w:jc w:val="center"/>
              <w:rPr>
                <w:rFonts w:eastAsia="Times New Roman"/>
                <w:b/>
                <w:bCs/>
                <w:sz w:val="26"/>
                <w:szCs w:val="26"/>
                <w:lang w:eastAsia="fr-FR"/>
              </w:rPr>
            </w:pPr>
            <w:r w:rsidRPr="00790010">
              <w:rPr>
                <w:rFonts w:eastAsia="Times New Roman"/>
                <w:b/>
                <w:bCs/>
                <w:sz w:val="26"/>
                <w:szCs w:val="26"/>
                <w:lang w:eastAsia="fr-FR"/>
              </w:rPr>
              <w:t> </w:t>
            </w:r>
          </w:p>
        </w:tc>
      </w:tr>
    </w:tbl>
    <w:p w14:paraId="4B79687A" w14:textId="77777777" w:rsidR="00E51D37" w:rsidRPr="00790010" w:rsidRDefault="00E51D37" w:rsidP="00BD4ECD">
      <w:pPr>
        <w:pStyle w:val="Paragraphedeliste"/>
        <w:spacing w:before="0" w:after="0" w:line="360" w:lineRule="auto"/>
        <w:ind w:left="0"/>
        <w:rPr>
          <w:rFonts w:ascii="Times New Roman" w:hAnsi="Times New Roman" w:cs="Times New Roman"/>
          <w:sz w:val="28"/>
          <w:szCs w:val="28"/>
        </w:rPr>
      </w:pPr>
    </w:p>
    <w:p w14:paraId="0165463A" w14:textId="77777777" w:rsidR="00641902" w:rsidRPr="00790010" w:rsidRDefault="00641902" w:rsidP="00BD4ECD">
      <w:pPr>
        <w:pStyle w:val="Paragraphedeliste"/>
        <w:spacing w:before="0" w:after="0" w:line="360" w:lineRule="auto"/>
        <w:ind w:left="0"/>
        <w:rPr>
          <w:rFonts w:ascii="Times New Roman" w:hAnsi="Times New Roman" w:cs="Times New Roman"/>
          <w:sz w:val="28"/>
          <w:szCs w:val="28"/>
        </w:rPr>
      </w:pPr>
    </w:p>
    <w:p w14:paraId="34B9246C" w14:textId="77777777" w:rsidR="002D4FCC" w:rsidRPr="00790010" w:rsidRDefault="002D4FCC" w:rsidP="002D4FCC">
      <w:pPr>
        <w:spacing w:before="0" w:after="0" w:line="360" w:lineRule="auto"/>
        <w:rPr>
          <w:rFonts w:ascii="Times New Roman" w:hAnsi="Times New Roman" w:cs="Times New Roman"/>
          <w:b/>
          <w:bCs/>
          <w:sz w:val="28"/>
          <w:szCs w:val="28"/>
          <w:u w:val="single"/>
        </w:rPr>
      </w:pPr>
      <w:r w:rsidRPr="00790010">
        <w:rPr>
          <w:rFonts w:ascii="Times New Roman" w:hAnsi="Times New Roman" w:cs="Times New Roman"/>
          <w:b/>
          <w:bCs/>
          <w:sz w:val="28"/>
          <w:szCs w:val="28"/>
          <w:u w:val="single"/>
        </w:rPr>
        <w:t>Commentaires :</w:t>
      </w:r>
    </w:p>
    <w:p w14:paraId="25B71DF1" w14:textId="77777777" w:rsidR="007B6EF6" w:rsidRPr="00790010" w:rsidRDefault="007B6EF6" w:rsidP="00BD4ECD">
      <w:pPr>
        <w:pStyle w:val="Paragraphedeliste"/>
        <w:spacing w:before="0" w:after="0" w:line="360" w:lineRule="auto"/>
        <w:ind w:left="0"/>
        <w:rPr>
          <w:rFonts w:ascii="Times New Roman" w:hAnsi="Times New Roman" w:cs="Times New Roman"/>
          <w:sz w:val="28"/>
          <w:szCs w:val="28"/>
        </w:rPr>
      </w:pPr>
    </w:p>
    <w:p w14:paraId="71CDB55C" w14:textId="77777777" w:rsidR="001A111C" w:rsidRDefault="00DA0473" w:rsidP="00BD4ECD">
      <w:pPr>
        <w:pStyle w:val="Paragraphedeliste"/>
        <w:spacing w:before="0"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Comme les mois précédents, nous constatons que la ville de Yaoundé est </w:t>
      </w:r>
      <w:r w:rsidR="001A111C">
        <w:rPr>
          <w:rFonts w:ascii="Times New Roman" w:hAnsi="Times New Roman" w:cs="Times New Roman"/>
          <w:sz w:val="28"/>
          <w:szCs w:val="28"/>
        </w:rPr>
        <w:t>la première au classement en terme de réalisation du chiffre d’affaire, c’est-à-dire 83% du chiffre d’affaire global avec 315 482 575 FCFA en nette baisse de 53 227 600 FCFA par rapport au mois dernier. En deuxième position, la ville d’</w:t>
      </w:r>
      <w:proofErr w:type="spellStart"/>
      <w:r w:rsidR="001A111C">
        <w:rPr>
          <w:rFonts w:ascii="Times New Roman" w:hAnsi="Times New Roman" w:cs="Times New Roman"/>
          <w:sz w:val="28"/>
          <w:szCs w:val="28"/>
        </w:rPr>
        <w:t>Obala</w:t>
      </w:r>
      <w:proofErr w:type="spellEnd"/>
      <w:r w:rsidR="001A111C">
        <w:rPr>
          <w:rFonts w:ascii="Times New Roman" w:hAnsi="Times New Roman" w:cs="Times New Roman"/>
          <w:sz w:val="28"/>
          <w:szCs w:val="28"/>
        </w:rPr>
        <w:t xml:space="preserve"> est en nette progression avec une réalisation de 57 126 050 FCFA avec une augmentation de 12 501 050 FCFA. </w:t>
      </w:r>
    </w:p>
    <w:p w14:paraId="6B53FE9D" w14:textId="7BB38B38" w:rsidR="00790010" w:rsidRPr="00790010" w:rsidRDefault="001A111C" w:rsidP="00BD4ECD">
      <w:pPr>
        <w:pStyle w:val="Paragraphedeliste"/>
        <w:spacing w:before="0" w:after="0" w:line="360" w:lineRule="auto"/>
        <w:ind w:left="0"/>
        <w:rPr>
          <w:rFonts w:ascii="Times New Roman" w:hAnsi="Times New Roman" w:cs="Times New Roman"/>
          <w:sz w:val="28"/>
          <w:szCs w:val="28"/>
        </w:rPr>
      </w:pPr>
      <w:r w:rsidRPr="001A111C">
        <w:rPr>
          <w:rFonts w:ascii="Times New Roman" w:hAnsi="Times New Roman" w:cs="Times New Roman"/>
          <w:sz w:val="28"/>
          <w:szCs w:val="28"/>
        </w:rPr>
        <w:t>La leçon à tirer de ces chiffres est que les besoins en termes des moyens logistique et humains supplémentaires se font sentir afin d’une meilleure couverture des 03 régions à forts potentiels dont nous avons la charge.</w:t>
      </w:r>
    </w:p>
    <w:p w14:paraId="1177CFA0" w14:textId="60E7FD47" w:rsidR="00500E68" w:rsidRPr="0084123B" w:rsidRDefault="00500E68" w:rsidP="00BD4ECD">
      <w:pPr>
        <w:pStyle w:val="Paragraphedeliste"/>
        <w:spacing w:before="0" w:after="0" w:line="360" w:lineRule="auto"/>
        <w:ind w:left="0"/>
        <w:rPr>
          <w:rFonts w:ascii="Times New Roman" w:hAnsi="Times New Roman" w:cs="Times New Roman"/>
          <w:color w:val="FF0000"/>
          <w:sz w:val="28"/>
          <w:szCs w:val="28"/>
        </w:rPr>
      </w:pPr>
    </w:p>
    <w:p w14:paraId="3C64F0DC" w14:textId="77777777" w:rsidR="00500E68" w:rsidRPr="0084123B" w:rsidRDefault="00500E68" w:rsidP="00BD4ECD">
      <w:pPr>
        <w:pStyle w:val="Paragraphedeliste"/>
        <w:spacing w:before="0" w:after="0" w:line="360" w:lineRule="auto"/>
        <w:ind w:left="0"/>
        <w:rPr>
          <w:rFonts w:ascii="Times New Roman" w:hAnsi="Times New Roman" w:cs="Times New Roman"/>
          <w:color w:val="FF0000"/>
          <w:sz w:val="28"/>
          <w:szCs w:val="28"/>
        </w:rPr>
      </w:pPr>
    </w:p>
    <w:p w14:paraId="4825D77B" w14:textId="77777777" w:rsidR="002D4FCC" w:rsidRPr="0084123B" w:rsidRDefault="002D4FCC" w:rsidP="00BD4ECD">
      <w:pPr>
        <w:pStyle w:val="Paragraphedeliste"/>
        <w:spacing w:before="0" w:after="0" w:line="360" w:lineRule="auto"/>
        <w:ind w:left="0"/>
        <w:rPr>
          <w:rFonts w:ascii="Times New Roman" w:hAnsi="Times New Roman" w:cs="Times New Roman"/>
          <w:color w:val="FF0000"/>
          <w:sz w:val="28"/>
          <w:szCs w:val="28"/>
        </w:rPr>
      </w:pPr>
    </w:p>
    <w:p w14:paraId="189E6C90" w14:textId="77777777" w:rsidR="007B6EF6" w:rsidRPr="0084123B" w:rsidRDefault="007B6EF6" w:rsidP="00BD4ECD">
      <w:pPr>
        <w:pStyle w:val="Paragraphedeliste"/>
        <w:spacing w:before="0" w:after="0" w:line="360" w:lineRule="auto"/>
        <w:ind w:left="0"/>
        <w:rPr>
          <w:rFonts w:ascii="Times New Roman" w:hAnsi="Times New Roman" w:cs="Times New Roman"/>
          <w:color w:val="FF0000"/>
          <w:sz w:val="28"/>
          <w:szCs w:val="28"/>
        </w:rPr>
      </w:pPr>
    </w:p>
    <w:p w14:paraId="10B79759" w14:textId="77777777" w:rsidR="007B6EF6" w:rsidRPr="0084123B" w:rsidRDefault="007B6EF6" w:rsidP="00BD4ECD">
      <w:pPr>
        <w:pStyle w:val="Paragraphedeliste"/>
        <w:spacing w:before="0" w:after="0" w:line="360" w:lineRule="auto"/>
        <w:ind w:left="0"/>
        <w:rPr>
          <w:rFonts w:ascii="Times New Roman" w:hAnsi="Times New Roman" w:cs="Times New Roman"/>
          <w:color w:val="FF0000"/>
          <w:sz w:val="28"/>
          <w:szCs w:val="28"/>
        </w:rPr>
      </w:pPr>
    </w:p>
    <w:p w14:paraId="6E35EC4C" w14:textId="77777777" w:rsidR="007B6EF6" w:rsidRPr="0084123B" w:rsidRDefault="007B6EF6" w:rsidP="00BD4ECD">
      <w:pPr>
        <w:pStyle w:val="Paragraphedeliste"/>
        <w:spacing w:before="0" w:after="0" w:line="360" w:lineRule="auto"/>
        <w:ind w:left="0"/>
        <w:rPr>
          <w:rFonts w:ascii="Times New Roman" w:hAnsi="Times New Roman" w:cs="Times New Roman"/>
          <w:color w:val="FF0000"/>
          <w:sz w:val="28"/>
          <w:szCs w:val="28"/>
        </w:rPr>
      </w:pPr>
    </w:p>
    <w:p w14:paraId="63494596" w14:textId="77777777" w:rsidR="00641902" w:rsidRPr="00FD289A" w:rsidRDefault="00641902" w:rsidP="00BD4ECD">
      <w:pPr>
        <w:pStyle w:val="Paragraphedeliste"/>
        <w:spacing w:before="0" w:after="0" w:line="360" w:lineRule="auto"/>
        <w:ind w:left="0"/>
        <w:rPr>
          <w:rFonts w:ascii="Times New Roman" w:hAnsi="Times New Roman" w:cs="Times New Roman"/>
          <w:sz w:val="28"/>
          <w:szCs w:val="28"/>
        </w:rPr>
      </w:pPr>
    </w:p>
    <w:p w14:paraId="129FF382" w14:textId="62FB869A" w:rsidR="00BD4ECD" w:rsidRPr="00FD289A" w:rsidRDefault="00BD4ECD" w:rsidP="00BD4ECD">
      <w:pPr>
        <w:pStyle w:val="Titre1"/>
        <w:rPr>
          <w:caps/>
        </w:rPr>
      </w:pPr>
      <w:bookmarkStart w:id="27" w:name="_Toc205213579"/>
      <w:r w:rsidRPr="00FD289A">
        <w:rPr>
          <w:caps/>
        </w:rPr>
        <w:t>II.A.</w:t>
      </w:r>
      <w:r w:rsidR="00393774">
        <w:rPr>
          <w:caps/>
        </w:rPr>
        <w:t>7</w:t>
      </w:r>
      <w:r w:rsidRPr="00FD289A">
        <w:rPr>
          <w:caps/>
        </w:rPr>
        <w:t xml:space="preserve">- Le tableau d’indice de la concurrence sur les produits </w:t>
      </w:r>
      <w:r w:rsidR="00035A81" w:rsidRPr="00FD289A">
        <w:rPr>
          <w:caps/>
        </w:rPr>
        <w:t>(veille concurrentielle)</w:t>
      </w:r>
      <w:bookmarkEnd w:id="27"/>
    </w:p>
    <w:p w14:paraId="1D4D7B8D" w14:textId="77777777" w:rsidR="00BD4ECD" w:rsidRPr="00FD289A" w:rsidRDefault="00BD4ECD" w:rsidP="00BD4ECD">
      <w:pPr>
        <w:pStyle w:val="Paragraphedeliste"/>
        <w:spacing w:before="0" w:after="0"/>
        <w:ind w:left="0"/>
        <w:rPr>
          <w:rFonts w:ascii="Times New Roman" w:hAnsi="Times New Roman" w:cs="Times New Roman"/>
          <w:sz w:val="24"/>
          <w:szCs w:val="24"/>
        </w:rPr>
      </w:pPr>
    </w:p>
    <w:tbl>
      <w:tblPr>
        <w:tblW w:w="10146" w:type="dxa"/>
        <w:tblInd w:w="55" w:type="dxa"/>
        <w:tblCellMar>
          <w:left w:w="70" w:type="dxa"/>
          <w:right w:w="70" w:type="dxa"/>
        </w:tblCellMar>
        <w:tblLook w:val="04A0" w:firstRow="1" w:lastRow="0" w:firstColumn="1" w:lastColumn="0" w:noHBand="0" w:noVBand="1"/>
      </w:tblPr>
      <w:tblGrid>
        <w:gridCol w:w="1229"/>
        <w:gridCol w:w="1688"/>
        <w:gridCol w:w="1418"/>
        <w:gridCol w:w="2976"/>
        <w:gridCol w:w="1236"/>
        <w:gridCol w:w="1599"/>
      </w:tblGrid>
      <w:tr w:rsidR="00FD289A" w:rsidRPr="00FD289A" w14:paraId="3BFCB194" w14:textId="77777777" w:rsidTr="00FD289A">
        <w:trPr>
          <w:trHeight w:val="600"/>
        </w:trPr>
        <w:tc>
          <w:tcPr>
            <w:tcW w:w="1229" w:type="dxa"/>
            <w:tcBorders>
              <w:top w:val="single" w:sz="4" w:space="0" w:color="auto"/>
              <w:left w:val="single" w:sz="4" w:space="0" w:color="auto"/>
              <w:bottom w:val="single" w:sz="4" w:space="0" w:color="auto"/>
              <w:right w:val="single" w:sz="4" w:space="0" w:color="auto"/>
            </w:tcBorders>
            <w:shd w:val="clear" w:color="auto" w:fill="C4BC96" w:themeFill="background2" w:themeFillShade="BF"/>
            <w:vAlign w:val="center"/>
            <w:hideMark/>
          </w:tcPr>
          <w:p w14:paraId="408981FA" w14:textId="77777777" w:rsidR="00BD4ECD" w:rsidRPr="00FD289A" w:rsidRDefault="00BD4ECD" w:rsidP="0081587C">
            <w:pPr>
              <w:suppressAutoHyphens w:val="0"/>
              <w:spacing w:before="0" w:after="0" w:line="276" w:lineRule="auto"/>
              <w:jc w:val="center"/>
              <w:rPr>
                <w:rFonts w:eastAsia="Times New Roman"/>
                <w:b/>
                <w:bCs/>
                <w:lang w:eastAsia="fr-FR"/>
              </w:rPr>
            </w:pPr>
            <w:r w:rsidRPr="00FD289A">
              <w:rPr>
                <w:rFonts w:eastAsia="Times New Roman"/>
                <w:b/>
                <w:bCs/>
                <w:lang w:eastAsia="fr-FR"/>
              </w:rPr>
              <w:t>Désignation produit</w:t>
            </w:r>
          </w:p>
        </w:tc>
        <w:tc>
          <w:tcPr>
            <w:tcW w:w="1688" w:type="dxa"/>
            <w:tcBorders>
              <w:top w:val="single" w:sz="4" w:space="0" w:color="auto"/>
              <w:left w:val="nil"/>
              <w:bottom w:val="single" w:sz="4" w:space="0" w:color="auto"/>
              <w:right w:val="single" w:sz="4" w:space="0" w:color="auto"/>
            </w:tcBorders>
            <w:shd w:val="clear" w:color="auto" w:fill="C4BC96" w:themeFill="background2" w:themeFillShade="BF"/>
            <w:vAlign w:val="center"/>
            <w:hideMark/>
          </w:tcPr>
          <w:p w14:paraId="764C1EAC" w14:textId="3B7AD5CB" w:rsidR="00BD4ECD" w:rsidRPr="00FD289A" w:rsidRDefault="00BD4ECD" w:rsidP="0081587C">
            <w:pPr>
              <w:suppressAutoHyphens w:val="0"/>
              <w:spacing w:before="0" w:after="0" w:line="276" w:lineRule="auto"/>
              <w:jc w:val="center"/>
              <w:rPr>
                <w:rFonts w:eastAsia="Times New Roman"/>
                <w:b/>
                <w:bCs/>
                <w:lang w:eastAsia="fr-FR"/>
              </w:rPr>
            </w:pPr>
            <w:r w:rsidRPr="00FD289A">
              <w:rPr>
                <w:rFonts w:eastAsia="Times New Roman"/>
                <w:b/>
                <w:bCs/>
                <w:lang w:eastAsia="fr-FR"/>
              </w:rPr>
              <w:t>Représentan</w:t>
            </w:r>
            <w:r w:rsidR="00035A81" w:rsidRPr="00FD289A">
              <w:rPr>
                <w:rFonts w:eastAsia="Times New Roman"/>
                <w:b/>
                <w:bCs/>
                <w:lang w:eastAsia="fr-FR"/>
              </w:rPr>
              <w:t>t</w:t>
            </w:r>
          </w:p>
        </w:tc>
        <w:tc>
          <w:tcPr>
            <w:tcW w:w="1418" w:type="dxa"/>
            <w:tcBorders>
              <w:top w:val="single" w:sz="4" w:space="0" w:color="auto"/>
              <w:left w:val="nil"/>
              <w:bottom w:val="single" w:sz="4" w:space="0" w:color="auto"/>
              <w:right w:val="single" w:sz="4" w:space="0" w:color="auto"/>
            </w:tcBorders>
            <w:shd w:val="clear" w:color="auto" w:fill="C4BC96" w:themeFill="background2" w:themeFillShade="BF"/>
            <w:vAlign w:val="center"/>
            <w:hideMark/>
          </w:tcPr>
          <w:p w14:paraId="614197EE" w14:textId="61202601" w:rsidR="00BD4ECD" w:rsidRPr="00FD289A" w:rsidRDefault="002338CB" w:rsidP="0081587C">
            <w:pPr>
              <w:suppressAutoHyphens w:val="0"/>
              <w:spacing w:before="0" w:after="0" w:line="276" w:lineRule="auto"/>
              <w:jc w:val="center"/>
              <w:rPr>
                <w:rFonts w:eastAsia="Times New Roman"/>
                <w:b/>
                <w:bCs/>
                <w:lang w:eastAsia="fr-FR"/>
              </w:rPr>
            </w:pPr>
            <w:r w:rsidRPr="00FD289A">
              <w:rPr>
                <w:rFonts w:eastAsia="Times New Roman"/>
                <w:b/>
                <w:bCs/>
                <w:lang w:eastAsia="fr-FR"/>
              </w:rPr>
              <w:t>Produit</w:t>
            </w:r>
          </w:p>
        </w:tc>
        <w:tc>
          <w:tcPr>
            <w:tcW w:w="2976" w:type="dxa"/>
            <w:tcBorders>
              <w:top w:val="single" w:sz="4" w:space="0" w:color="auto"/>
              <w:left w:val="nil"/>
              <w:bottom w:val="single" w:sz="4" w:space="0" w:color="auto"/>
              <w:right w:val="single" w:sz="4" w:space="0" w:color="auto"/>
            </w:tcBorders>
            <w:shd w:val="clear" w:color="auto" w:fill="C4BC96" w:themeFill="background2" w:themeFillShade="BF"/>
            <w:vAlign w:val="center"/>
            <w:hideMark/>
          </w:tcPr>
          <w:p w14:paraId="2C6E7195" w14:textId="49E3206C" w:rsidR="00BD4ECD" w:rsidRPr="00FD289A" w:rsidRDefault="00035A81" w:rsidP="0081587C">
            <w:pPr>
              <w:suppressAutoHyphens w:val="0"/>
              <w:spacing w:before="0" w:after="0" w:line="276" w:lineRule="auto"/>
              <w:jc w:val="center"/>
              <w:rPr>
                <w:rFonts w:eastAsia="Times New Roman"/>
                <w:b/>
                <w:bCs/>
                <w:lang w:eastAsia="fr-FR"/>
              </w:rPr>
            </w:pPr>
            <w:r w:rsidRPr="00FD289A">
              <w:rPr>
                <w:rFonts w:eastAsia="Times New Roman"/>
                <w:b/>
                <w:bCs/>
                <w:lang w:eastAsia="fr-FR"/>
              </w:rPr>
              <w:t>Prix du concurrent</w:t>
            </w:r>
          </w:p>
        </w:tc>
        <w:tc>
          <w:tcPr>
            <w:tcW w:w="1236" w:type="dxa"/>
            <w:tcBorders>
              <w:top w:val="single" w:sz="4" w:space="0" w:color="auto"/>
              <w:left w:val="nil"/>
              <w:bottom w:val="single" w:sz="4" w:space="0" w:color="auto"/>
              <w:right w:val="single" w:sz="4" w:space="0" w:color="auto"/>
            </w:tcBorders>
            <w:shd w:val="clear" w:color="auto" w:fill="C4BC96" w:themeFill="background2" w:themeFillShade="BF"/>
            <w:vAlign w:val="center"/>
            <w:hideMark/>
          </w:tcPr>
          <w:p w14:paraId="24083F17" w14:textId="421D6601" w:rsidR="00BD4ECD" w:rsidRPr="00FD289A" w:rsidRDefault="00035A81" w:rsidP="0081587C">
            <w:pPr>
              <w:suppressAutoHyphens w:val="0"/>
              <w:spacing w:before="0" w:after="0" w:line="276" w:lineRule="auto"/>
              <w:jc w:val="left"/>
              <w:rPr>
                <w:rFonts w:eastAsia="Times New Roman"/>
                <w:b/>
                <w:bCs/>
                <w:lang w:eastAsia="fr-FR"/>
              </w:rPr>
            </w:pPr>
            <w:r w:rsidRPr="00FD289A">
              <w:rPr>
                <w:rFonts w:eastAsia="Times New Roman"/>
                <w:b/>
                <w:bCs/>
                <w:lang w:eastAsia="fr-FR"/>
              </w:rPr>
              <w:t>Prix HACC</w:t>
            </w:r>
          </w:p>
        </w:tc>
        <w:tc>
          <w:tcPr>
            <w:tcW w:w="1599" w:type="dxa"/>
            <w:tcBorders>
              <w:top w:val="single" w:sz="4" w:space="0" w:color="auto"/>
              <w:left w:val="nil"/>
              <w:bottom w:val="single" w:sz="4" w:space="0" w:color="auto"/>
              <w:right w:val="single" w:sz="4" w:space="0" w:color="auto"/>
            </w:tcBorders>
            <w:shd w:val="clear" w:color="auto" w:fill="C4BC96" w:themeFill="background2" w:themeFillShade="BF"/>
            <w:vAlign w:val="center"/>
            <w:hideMark/>
          </w:tcPr>
          <w:p w14:paraId="6B6926A6" w14:textId="5BFD1B5D" w:rsidR="00BD4ECD" w:rsidRPr="00FD289A" w:rsidRDefault="00035A81" w:rsidP="00756BFC">
            <w:pPr>
              <w:suppressAutoHyphens w:val="0"/>
              <w:spacing w:before="0" w:after="0" w:line="276" w:lineRule="auto"/>
              <w:jc w:val="center"/>
              <w:rPr>
                <w:rFonts w:eastAsia="Times New Roman"/>
                <w:bCs/>
                <w:lang w:eastAsia="fr-FR"/>
              </w:rPr>
            </w:pPr>
            <w:r w:rsidRPr="00FD289A">
              <w:rPr>
                <w:rFonts w:eastAsia="Times New Roman"/>
                <w:b/>
                <w:bCs/>
                <w:lang w:eastAsia="fr-FR"/>
              </w:rPr>
              <w:t>ECART</w:t>
            </w:r>
          </w:p>
        </w:tc>
      </w:tr>
      <w:tr w:rsidR="00FD289A" w:rsidRPr="00FD289A" w14:paraId="58074DEA" w14:textId="77777777" w:rsidTr="00FD289A">
        <w:trPr>
          <w:trHeight w:val="300"/>
        </w:trPr>
        <w:tc>
          <w:tcPr>
            <w:tcW w:w="1229" w:type="dxa"/>
            <w:vMerge w:val="restart"/>
            <w:tcBorders>
              <w:top w:val="nil"/>
              <w:left w:val="single" w:sz="4" w:space="0" w:color="auto"/>
              <w:right w:val="single" w:sz="4" w:space="0" w:color="auto"/>
            </w:tcBorders>
            <w:vAlign w:val="center"/>
            <w:hideMark/>
          </w:tcPr>
          <w:p w14:paraId="68355D98" w14:textId="00F7B125" w:rsidR="003A093F" w:rsidRPr="00FD289A" w:rsidRDefault="003A093F" w:rsidP="0081587C">
            <w:pPr>
              <w:suppressAutoHyphens w:val="0"/>
              <w:spacing w:before="0" w:after="0" w:line="276" w:lineRule="auto"/>
              <w:jc w:val="left"/>
              <w:rPr>
                <w:rFonts w:eastAsia="Times New Roman"/>
                <w:b/>
                <w:bCs/>
                <w:lang w:eastAsia="fr-FR"/>
              </w:rPr>
            </w:pPr>
            <w:r w:rsidRPr="00FD289A">
              <w:rPr>
                <w:rFonts w:eastAsia="Times New Roman"/>
                <w:b/>
                <w:bCs/>
                <w:lang w:eastAsia="fr-FR"/>
              </w:rPr>
              <w:t>HUILE CEL'OR BIDON 20L</w:t>
            </w:r>
          </w:p>
        </w:tc>
        <w:tc>
          <w:tcPr>
            <w:tcW w:w="1688" w:type="dxa"/>
            <w:tcBorders>
              <w:top w:val="nil"/>
              <w:left w:val="nil"/>
              <w:bottom w:val="single" w:sz="4" w:space="0" w:color="auto"/>
              <w:right w:val="single" w:sz="4" w:space="0" w:color="auto"/>
            </w:tcBorders>
            <w:noWrap/>
            <w:vAlign w:val="center"/>
          </w:tcPr>
          <w:p w14:paraId="62548076" w14:textId="0847A558" w:rsidR="003A093F" w:rsidRPr="00FD289A" w:rsidRDefault="003A093F" w:rsidP="00F32C7D">
            <w:pPr>
              <w:suppressAutoHyphens w:val="0"/>
              <w:spacing w:before="0" w:after="0" w:line="276" w:lineRule="auto"/>
              <w:jc w:val="center"/>
              <w:rPr>
                <w:rFonts w:eastAsia="Times New Roman"/>
                <w:lang w:eastAsia="fr-FR"/>
              </w:rPr>
            </w:pPr>
            <w:r w:rsidRPr="00FD289A">
              <w:rPr>
                <w:rFonts w:eastAsia="Times New Roman"/>
                <w:lang w:eastAsia="fr-FR"/>
              </w:rPr>
              <w:t>PAFIC</w:t>
            </w:r>
          </w:p>
        </w:tc>
        <w:tc>
          <w:tcPr>
            <w:tcW w:w="1418" w:type="dxa"/>
            <w:tcBorders>
              <w:top w:val="nil"/>
              <w:left w:val="nil"/>
              <w:bottom w:val="single" w:sz="4" w:space="0" w:color="auto"/>
              <w:right w:val="single" w:sz="4" w:space="0" w:color="auto"/>
            </w:tcBorders>
            <w:noWrap/>
            <w:vAlign w:val="bottom"/>
          </w:tcPr>
          <w:p w14:paraId="5ED10C73" w14:textId="28D2D694" w:rsidR="003A093F" w:rsidRPr="00FD289A" w:rsidRDefault="00DB4B48" w:rsidP="00DA6C96">
            <w:pPr>
              <w:suppressAutoHyphens w:val="0"/>
              <w:spacing w:before="0" w:after="0" w:line="276" w:lineRule="auto"/>
              <w:jc w:val="center"/>
              <w:rPr>
                <w:rFonts w:eastAsia="Times New Roman"/>
                <w:lang w:eastAsia="fr-FR"/>
              </w:rPr>
            </w:pPr>
            <w:r w:rsidRPr="00FD289A">
              <w:rPr>
                <w:rFonts w:eastAsia="Times New Roman"/>
                <w:lang w:eastAsia="fr-FR"/>
              </w:rPr>
              <w:t>Bidon</w:t>
            </w:r>
            <w:r w:rsidR="003A093F" w:rsidRPr="00FD289A">
              <w:rPr>
                <w:rFonts w:eastAsia="Times New Roman"/>
                <w:lang w:eastAsia="fr-FR"/>
              </w:rPr>
              <w:t xml:space="preserve"> 20l</w:t>
            </w:r>
          </w:p>
        </w:tc>
        <w:tc>
          <w:tcPr>
            <w:tcW w:w="2976" w:type="dxa"/>
            <w:tcBorders>
              <w:top w:val="nil"/>
              <w:left w:val="nil"/>
              <w:bottom w:val="single" w:sz="4" w:space="0" w:color="auto"/>
              <w:right w:val="single" w:sz="4" w:space="0" w:color="auto"/>
            </w:tcBorders>
            <w:noWrap/>
            <w:vAlign w:val="bottom"/>
          </w:tcPr>
          <w:p w14:paraId="14D792F6" w14:textId="1F1930C7" w:rsidR="003A093F" w:rsidRPr="00FD289A" w:rsidRDefault="00756BFC" w:rsidP="00DA6C96">
            <w:pPr>
              <w:suppressAutoHyphens w:val="0"/>
              <w:spacing w:before="0" w:after="0" w:line="276" w:lineRule="auto"/>
              <w:jc w:val="center"/>
              <w:rPr>
                <w:rFonts w:eastAsia="Times New Roman"/>
                <w:lang w:eastAsia="fr-FR"/>
              </w:rPr>
            </w:pPr>
            <w:r>
              <w:rPr>
                <w:rFonts w:eastAsia="Times New Roman"/>
                <w:lang w:eastAsia="fr-FR"/>
              </w:rPr>
              <w:t xml:space="preserve">25 000 </w:t>
            </w:r>
          </w:p>
        </w:tc>
        <w:tc>
          <w:tcPr>
            <w:tcW w:w="1236" w:type="dxa"/>
            <w:tcBorders>
              <w:top w:val="nil"/>
              <w:left w:val="nil"/>
              <w:bottom w:val="single" w:sz="4" w:space="0" w:color="auto"/>
              <w:right w:val="single" w:sz="4" w:space="0" w:color="auto"/>
            </w:tcBorders>
            <w:noWrap/>
            <w:vAlign w:val="bottom"/>
          </w:tcPr>
          <w:p w14:paraId="2D2DB286" w14:textId="46574A30" w:rsidR="003A093F" w:rsidRPr="00FD289A" w:rsidRDefault="00756BFC" w:rsidP="00E87FC5">
            <w:pPr>
              <w:suppressAutoHyphens w:val="0"/>
              <w:spacing w:before="0" w:after="0" w:line="276" w:lineRule="auto"/>
              <w:jc w:val="center"/>
              <w:rPr>
                <w:rFonts w:eastAsia="Times New Roman"/>
                <w:lang w:eastAsia="fr-FR"/>
              </w:rPr>
            </w:pPr>
            <w:r>
              <w:rPr>
                <w:rFonts w:eastAsia="Times New Roman"/>
                <w:lang w:eastAsia="fr-FR"/>
              </w:rPr>
              <w:t>25 0</w:t>
            </w:r>
            <w:r w:rsidR="00DB4B48" w:rsidRPr="00FD289A">
              <w:rPr>
                <w:rFonts w:eastAsia="Times New Roman"/>
                <w:lang w:eastAsia="fr-FR"/>
              </w:rPr>
              <w:t>00</w:t>
            </w:r>
            <w:r w:rsidR="00E87FC5" w:rsidRPr="00FD289A">
              <w:rPr>
                <w:rFonts w:eastAsia="Times New Roman"/>
                <w:lang w:eastAsia="fr-FR"/>
              </w:rPr>
              <w:t xml:space="preserve"> -26 000 </w:t>
            </w:r>
          </w:p>
        </w:tc>
        <w:tc>
          <w:tcPr>
            <w:tcW w:w="1599" w:type="dxa"/>
            <w:tcBorders>
              <w:top w:val="nil"/>
              <w:left w:val="single" w:sz="4" w:space="0" w:color="auto"/>
              <w:bottom w:val="single" w:sz="4" w:space="0" w:color="auto"/>
              <w:right w:val="single" w:sz="4" w:space="0" w:color="auto"/>
            </w:tcBorders>
            <w:noWrap/>
            <w:vAlign w:val="center"/>
            <w:hideMark/>
          </w:tcPr>
          <w:p w14:paraId="4D267946" w14:textId="6D0D70EC" w:rsidR="003A093F" w:rsidRPr="00FD289A" w:rsidRDefault="00DB4B48" w:rsidP="0081587C">
            <w:pPr>
              <w:suppressAutoHyphens w:val="0"/>
              <w:spacing w:before="0" w:after="0" w:line="276" w:lineRule="auto"/>
              <w:jc w:val="center"/>
              <w:rPr>
                <w:rFonts w:eastAsia="Times New Roman"/>
                <w:lang w:eastAsia="fr-FR"/>
              </w:rPr>
            </w:pPr>
            <w:r w:rsidRPr="00FD289A">
              <w:rPr>
                <w:rFonts w:eastAsia="Times New Roman"/>
                <w:lang w:eastAsia="fr-FR"/>
              </w:rPr>
              <w:t>+1000/1500</w:t>
            </w:r>
          </w:p>
        </w:tc>
      </w:tr>
      <w:tr w:rsidR="00FD289A" w:rsidRPr="00FD289A" w14:paraId="75EB965F" w14:textId="77777777" w:rsidTr="00FD289A">
        <w:trPr>
          <w:trHeight w:val="300"/>
        </w:trPr>
        <w:tc>
          <w:tcPr>
            <w:tcW w:w="0" w:type="auto"/>
            <w:vMerge/>
            <w:tcBorders>
              <w:left w:val="single" w:sz="4" w:space="0" w:color="auto"/>
              <w:right w:val="single" w:sz="4" w:space="0" w:color="auto"/>
            </w:tcBorders>
            <w:vAlign w:val="center"/>
            <w:hideMark/>
          </w:tcPr>
          <w:p w14:paraId="2B4501E5" w14:textId="77777777" w:rsidR="003A093F" w:rsidRPr="00FD289A" w:rsidRDefault="003A093F" w:rsidP="0081587C">
            <w:pPr>
              <w:suppressAutoHyphens w:val="0"/>
              <w:spacing w:before="0" w:after="0"/>
              <w:jc w:val="left"/>
              <w:rPr>
                <w:rFonts w:eastAsia="Times New Roman"/>
                <w:b/>
                <w:bCs/>
                <w:lang w:eastAsia="fr-FR"/>
              </w:rPr>
            </w:pPr>
          </w:p>
        </w:tc>
        <w:tc>
          <w:tcPr>
            <w:tcW w:w="1688" w:type="dxa"/>
            <w:tcBorders>
              <w:top w:val="nil"/>
              <w:left w:val="nil"/>
              <w:bottom w:val="single" w:sz="4" w:space="0" w:color="auto"/>
              <w:right w:val="single" w:sz="4" w:space="0" w:color="auto"/>
            </w:tcBorders>
            <w:noWrap/>
            <w:vAlign w:val="center"/>
          </w:tcPr>
          <w:p w14:paraId="116679A6" w14:textId="50971EFC" w:rsidR="003A093F" w:rsidRPr="00FD289A" w:rsidRDefault="00E87FC5" w:rsidP="00F32C7D">
            <w:pPr>
              <w:suppressAutoHyphens w:val="0"/>
              <w:spacing w:before="0" w:after="0" w:line="276" w:lineRule="auto"/>
              <w:jc w:val="center"/>
              <w:rPr>
                <w:rFonts w:eastAsia="Times New Roman"/>
                <w:lang w:eastAsia="fr-FR"/>
              </w:rPr>
            </w:pPr>
            <w:r w:rsidRPr="00FD289A">
              <w:rPr>
                <w:rFonts w:eastAsia="Times New Roman"/>
                <w:lang w:eastAsia="fr-FR"/>
              </w:rPr>
              <w:t>DEK</w:t>
            </w:r>
            <w:r w:rsidR="003A093F" w:rsidRPr="00FD289A">
              <w:rPr>
                <w:rFonts w:eastAsia="Times New Roman"/>
                <w:lang w:eastAsia="fr-FR"/>
              </w:rPr>
              <w:t>OR</w:t>
            </w:r>
          </w:p>
        </w:tc>
        <w:tc>
          <w:tcPr>
            <w:tcW w:w="1418" w:type="dxa"/>
            <w:tcBorders>
              <w:top w:val="nil"/>
              <w:left w:val="nil"/>
              <w:bottom w:val="single" w:sz="4" w:space="0" w:color="auto"/>
              <w:right w:val="single" w:sz="4" w:space="0" w:color="auto"/>
            </w:tcBorders>
            <w:noWrap/>
            <w:vAlign w:val="bottom"/>
          </w:tcPr>
          <w:p w14:paraId="23558569" w14:textId="3AD2FCF6" w:rsidR="003A093F" w:rsidRPr="00FD289A" w:rsidRDefault="00DB4B48" w:rsidP="00DA6C96">
            <w:pPr>
              <w:suppressAutoHyphens w:val="0"/>
              <w:spacing w:before="0" w:after="0" w:line="276" w:lineRule="auto"/>
              <w:jc w:val="center"/>
              <w:rPr>
                <w:rFonts w:eastAsia="Times New Roman"/>
                <w:lang w:eastAsia="fr-FR"/>
              </w:rPr>
            </w:pPr>
            <w:r w:rsidRPr="00FD289A">
              <w:rPr>
                <w:rFonts w:eastAsia="Times New Roman"/>
                <w:lang w:eastAsia="fr-FR"/>
              </w:rPr>
              <w:t>Bidon 20l</w:t>
            </w:r>
          </w:p>
        </w:tc>
        <w:tc>
          <w:tcPr>
            <w:tcW w:w="2976" w:type="dxa"/>
            <w:tcBorders>
              <w:top w:val="nil"/>
              <w:left w:val="nil"/>
              <w:bottom w:val="single" w:sz="4" w:space="0" w:color="auto"/>
              <w:right w:val="single" w:sz="4" w:space="0" w:color="auto"/>
            </w:tcBorders>
            <w:noWrap/>
            <w:vAlign w:val="bottom"/>
          </w:tcPr>
          <w:p w14:paraId="22EBD826" w14:textId="2DD6983F" w:rsidR="003A093F" w:rsidRPr="00FD289A" w:rsidRDefault="00E87FC5" w:rsidP="00DA6C96">
            <w:pPr>
              <w:suppressAutoHyphens w:val="0"/>
              <w:spacing w:before="0" w:after="0" w:line="276" w:lineRule="auto"/>
              <w:jc w:val="center"/>
              <w:rPr>
                <w:rFonts w:eastAsia="Times New Roman"/>
                <w:lang w:eastAsia="fr-FR"/>
              </w:rPr>
            </w:pPr>
            <w:r w:rsidRPr="00FD289A">
              <w:rPr>
                <w:rFonts w:eastAsia="Times New Roman"/>
                <w:lang w:eastAsia="fr-FR"/>
              </w:rPr>
              <w:t xml:space="preserve">24 500 </w:t>
            </w:r>
            <w:r w:rsidR="00756BFC" w:rsidRPr="00FD289A">
              <w:rPr>
                <w:rFonts w:eastAsia="Times New Roman"/>
                <w:lang w:eastAsia="fr-FR"/>
              </w:rPr>
              <w:t>(à partir 10 bidons)</w:t>
            </w:r>
            <w:r w:rsidRPr="00FD289A">
              <w:rPr>
                <w:rFonts w:eastAsia="Times New Roman"/>
                <w:lang w:eastAsia="fr-FR"/>
              </w:rPr>
              <w:t>-250</w:t>
            </w:r>
            <w:r w:rsidR="00756BFC">
              <w:rPr>
                <w:rFonts w:eastAsia="Times New Roman"/>
                <w:lang w:eastAsia="fr-FR"/>
              </w:rPr>
              <w:t xml:space="preserve">00 </w:t>
            </w:r>
          </w:p>
        </w:tc>
        <w:tc>
          <w:tcPr>
            <w:tcW w:w="1236" w:type="dxa"/>
            <w:tcBorders>
              <w:top w:val="nil"/>
              <w:left w:val="nil"/>
              <w:bottom w:val="single" w:sz="4" w:space="0" w:color="auto"/>
              <w:right w:val="single" w:sz="4" w:space="0" w:color="auto"/>
            </w:tcBorders>
            <w:noWrap/>
            <w:vAlign w:val="bottom"/>
          </w:tcPr>
          <w:p w14:paraId="4CCFFCD3" w14:textId="53DA46A4" w:rsidR="003A093F" w:rsidRPr="00FD289A" w:rsidRDefault="00E87FC5" w:rsidP="00E87FC5">
            <w:pPr>
              <w:suppressAutoHyphens w:val="0"/>
              <w:spacing w:before="0" w:after="0" w:line="276" w:lineRule="auto"/>
              <w:jc w:val="center"/>
              <w:rPr>
                <w:rFonts w:eastAsia="Times New Roman"/>
                <w:lang w:eastAsia="fr-FR"/>
              </w:rPr>
            </w:pPr>
            <w:r w:rsidRPr="00FD289A">
              <w:rPr>
                <w:rFonts w:eastAsia="Times New Roman"/>
                <w:lang w:eastAsia="fr-FR"/>
              </w:rPr>
              <w:t>25 5</w:t>
            </w:r>
            <w:r w:rsidR="00DB4B48" w:rsidRPr="00FD289A">
              <w:rPr>
                <w:rFonts w:eastAsia="Times New Roman"/>
                <w:lang w:eastAsia="fr-FR"/>
              </w:rPr>
              <w:t>00</w:t>
            </w:r>
          </w:p>
        </w:tc>
        <w:tc>
          <w:tcPr>
            <w:tcW w:w="1599" w:type="dxa"/>
            <w:tcBorders>
              <w:top w:val="nil"/>
              <w:left w:val="single" w:sz="4" w:space="0" w:color="auto"/>
              <w:bottom w:val="single" w:sz="4" w:space="0" w:color="auto"/>
              <w:right w:val="single" w:sz="4" w:space="0" w:color="auto"/>
            </w:tcBorders>
            <w:vAlign w:val="center"/>
            <w:hideMark/>
          </w:tcPr>
          <w:p w14:paraId="62230E61" w14:textId="2D1A22A1" w:rsidR="003A093F" w:rsidRPr="00FD289A" w:rsidRDefault="00394319" w:rsidP="0081587C">
            <w:pPr>
              <w:suppressAutoHyphens w:val="0"/>
              <w:spacing w:before="0" w:after="0"/>
              <w:jc w:val="left"/>
              <w:rPr>
                <w:rFonts w:eastAsia="Times New Roman"/>
                <w:lang w:eastAsia="fr-FR"/>
              </w:rPr>
            </w:pPr>
            <w:r w:rsidRPr="00FD289A">
              <w:rPr>
                <w:rFonts w:eastAsia="Times New Roman"/>
                <w:lang w:eastAsia="fr-FR"/>
              </w:rPr>
              <w:t>+1000</w:t>
            </w:r>
          </w:p>
        </w:tc>
      </w:tr>
      <w:tr w:rsidR="00FD289A" w:rsidRPr="00FD289A" w14:paraId="5BF5A7F6" w14:textId="77777777" w:rsidTr="00FD289A">
        <w:trPr>
          <w:trHeight w:val="300"/>
        </w:trPr>
        <w:tc>
          <w:tcPr>
            <w:tcW w:w="0" w:type="auto"/>
            <w:vMerge/>
            <w:tcBorders>
              <w:left w:val="single" w:sz="4" w:space="0" w:color="auto"/>
              <w:right w:val="single" w:sz="4" w:space="0" w:color="auto"/>
            </w:tcBorders>
            <w:vAlign w:val="center"/>
            <w:hideMark/>
          </w:tcPr>
          <w:p w14:paraId="69F4B35E" w14:textId="77777777" w:rsidR="003A093F" w:rsidRPr="00FD289A" w:rsidRDefault="003A093F" w:rsidP="0081587C">
            <w:pPr>
              <w:suppressAutoHyphens w:val="0"/>
              <w:spacing w:before="0" w:after="0"/>
              <w:jc w:val="left"/>
              <w:rPr>
                <w:rFonts w:eastAsia="Times New Roman"/>
                <w:b/>
                <w:bCs/>
                <w:lang w:eastAsia="fr-FR"/>
              </w:rPr>
            </w:pPr>
          </w:p>
        </w:tc>
        <w:tc>
          <w:tcPr>
            <w:tcW w:w="1688" w:type="dxa"/>
            <w:tcBorders>
              <w:top w:val="nil"/>
              <w:left w:val="nil"/>
              <w:bottom w:val="single" w:sz="4" w:space="0" w:color="auto"/>
              <w:right w:val="single" w:sz="4" w:space="0" w:color="auto"/>
            </w:tcBorders>
            <w:noWrap/>
            <w:vAlign w:val="center"/>
          </w:tcPr>
          <w:p w14:paraId="6B921CE6" w14:textId="18798BAE" w:rsidR="003A093F" w:rsidRPr="00FD289A" w:rsidRDefault="003A093F" w:rsidP="00F32C7D">
            <w:pPr>
              <w:suppressAutoHyphens w:val="0"/>
              <w:spacing w:before="0" w:after="0" w:line="276" w:lineRule="auto"/>
              <w:jc w:val="center"/>
              <w:rPr>
                <w:rFonts w:eastAsia="Times New Roman"/>
                <w:lang w:eastAsia="fr-FR"/>
              </w:rPr>
            </w:pPr>
            <w:r w:rsidRPr="00FD289A">
              <w:rPr>
                <w:rFonts w:eastAsia="Times New Roman"/>
                <w:lang w:eastAsia="fr-FR"/>
              </w:rPr>
              <w:t>STAR OIL</w:t>
            </w:r>
          </w:p>
        </w:tc>
        <w:tc>
          <w:tcPr>
            <w:tcW w:w="1418" w:type="dxa"/>
            <w:tcBorders>
              <w:top w:val="nil"/>
              <w:left w:val="nil"/>
              <w:bottom w:val="single" w:sz="4" w:space="0" w:color="auto"/>
              <w:right w:val="single" w:sz="4" w:space="0" w:color="auto"/>
            </w:tcBorders>
            <w:noWrap/>
            <w:vAlign w:val="bottom"/>
          </w:tcPr>
          <w:p w14:paraId="5F6B9824" w14:textId="29FEDC41" w:rsidR="003A093F" w:rsidRPr="00FD289A" w:rsidRDefault="00DB4B48" w:rsidP="00DA6C96">
            <w:pPr>
              <w:suppressAutoHyphens w:val="0"/>
              <w:spacing w:before="0" w:after="0" w:line="276" w:lineRule="auto"/>
              <w:jc w:val="center"/>
              <w:rPr>
                <w:rFonts w:eastAsia="Times New Roman"/>
                <w:lang w:eastAsia="fr-FR"/>
              </w:rPr>
            </w:pPr>
            <w:r w:rsidRPr="00FD289A">
              <w:rPr>
                <w:rFonts w:eastAsia="Times New Roman"/>
                <w:lang w:eastAsia="fr-FR"/>
              </w:rPr>
              <w:t>Bidon 20l</w:t>
            </w:r>
          </w:p>
        </w:tc>
        <w:tc>
          <w:tcPr>
            <w:tcW w:w="2976" w:type="dxa"/>
            <w:tcBorders>
              <w:top w:val="nil"/>
              <w:left w:val="nil"/>
              <w:bottom w:val="single" w:sz="4" w:space="0" w:color="auto"/>
              <w:right w:val="single" w:sz="4" w:space="0" w:color="auto"/>
            </w:tcBorders>
            <w:noWrap/>
            <w:vAlign w:val="bottom"/>
          </w:tcPr>
          <w:p w14:paraId="3DB88F32" w14:textId="32C975E8" w:rsidR="003A093F" w:rsidRPr="00FD289A" w:rsidRDefault="00DB4B48" w:rsidP="00DA6C96">
            <w:pPr>
              <w:suppressAutoHyphens w:val="0"/>
              <w:spacing w:before="0" w:after="0" w:line="276" w:lineRule="auto"/>
              <w:jc w:val="center"/>
              <w:rPr>
                <w:rFonts w:eastAsia="Times New Roman"/>
                <w:lang w:eastAsia="fr-FR"/>
              </w:rPr>
            </w:pPr>
            <w:r w:rsidRPr="00FD289A">
              <w:rPr>
                <w:rFonts w:eastAsia="Times New Roman"/>
                <w:lang w:eastAsia="fr-FR"/>
              </w:rPr>
              <w:t>24 500 – 25 000</w:t>
            </w:r>
          </w:p>
        </w:tc>
        <w:tc>
          <w:tcPr>
            <w:tcW w:w="1236" w:type="dxa"/>
            <w:tcBorders>
              <w:top w:val="nil"/>
              <w:left w:val="nil"/>
              <w:bottom w:val="single" w:sz="4" w:space="0" w:color="auto"/>
              <w:right w:val="single" w:sz="4" w:space="0" w:color="auto"/>
            </w:tcBorders>
            <w:noWrap/>
            <w:vAlign w:val="bottom"/>
          </w:tcPr>
          <w:p w14:paraId="6C5A3D24" w14:textId="236563D2" w:rsidR="003A093F" w:rsidRPr="00FD289A" w:rsidRDefault="00DB4B48" w:rsidP="0081587C">
            <w:pPr>
              <w:suppressAutoHyphens w:val="0"/>
              <w:spacing w:before="0" w:after="0" w:line="276" w:lineRule="auto"/>
              <w:jc w:val="left"/>
              <w:rPr>
                <w:rFonts w:eastAsia="Times New Roman"/>
                <w:lang w:eastAsia="fr-FR"/>
              </w:rPr>
            </w:pPr>
            <w:r w:rsidRPr="00FD289A">
              <w:rPr>
                <w:rFonts w:eastAsia="Times New Roman"/>
                <w:lang w:eastAsia="fr-FR"/>
              </w:rPr>
              <w:t>26 000</w:t>
            </w:r>
          </w:p>
        </w:tc>
        <w:tc>
          <w:tcPr>
            <w:tcW w:w="1599" w:type="dxa"/>
            <w:tcBorders>
              <w:top w:val="nil"/>
              <w:left w:val="single" w:sz="4" w:space="0" w:color="auto"/>
              <w:bottom w:val="single" w:sz="4" w:space="0" w:color="auto"/>
              <w:right w:val="single" w:sz="4" w:space="0" w:color="auto"/>
            </w:tcBorders>
            <w:vAlign w:val="center"/>
            <w:hideMark/>
          </w:tcPr>
          <w:p w14:paraId="5CE86EF5" w14:textId="5C315330" w:rsidR="003A093F" w:rsidRPr="00FD289A" w:rsidRDefault="00DB4B48" w:rsidP="0081587C">
            <w:pPr>
              <w:suppressAutoHyphens w:val="0"/>
              <w:spacing w:before="0" w:after="0"/>
              <w:jc w:val="left"/>
              <w:rPr>
                <w:rFonts w:eastAsia="Times New Roman"/>
                <w:lang w:eastAsia="fr-FR"/>
              </w:rPr>
            </w:pPr>
            <w:r w:rsidRPr="00FD289A">
              <w:rPr>
                <w:rFonts w:eastAsia="Times New Roman"/>
                <w:lang w:eastAsia="fr-FR"/>
              </w:rPr>
              <w:t>+1000/1500</w:t>
            </w:r>
          </w:p>
        </w:tc>
      </w:tr>
      <w:tr w:rsidR="00FD289A" w:rsidRPr="00FD289A" w14:paraId="21E04D49" w14:textId="77777777" w:rsidTr="00FD289A">
        <w:trPr>
          <w:trHeight w:val="300"/>
        </w:trPr>
        <w:tc>
          <w:tcPr>
            <w:tcW w:w="0" w:type="auto"/>
            <w:vMerge/>
            <w:tcBorders>
              <w:left w:val="single" w:sz="4" w:space="0" w:color="auto"/>
              <w:right w:val="single" w:sz="4" w:space="0" w:color="auto"/>
            </w:tcBorders>
            <w:vAlign w:val="center"/>
          </w:tcPr>
          <w:p w14:paraId="26DE5AF8" w14:textId="77777777" w:rsidR="003A093F" w:rsidRPr="00FD289A" w:rsidRDefault="003A093F" w:rsidP="0081587C">
            <w:pPr>
              <w:suppressAutoHyphens w:val="0"/>
              <w:spacing w:before="0" w:after="0"/>
              <w:jc w:val="left"/>
              <w:rPr>
                <w:rFonts w:eastAsia="Times New Roman"/>
                <w:b/>
                <w:bCs/>
                <w:lang w:eastAsia="fr-FR"/>
              </w:rPr>
            </w:pPr>
          </w:p>
        </w:tc>
        <w:tc>
          <w:tcPr>
            <w:tcW w:w="1688" w:type="dxa"/>
            <w:tcBorders>
              <w:top w:val="nil"/>
              <w:left w:val="nil"/>
              <w:bottom w:val="single" w:sz="4" w:space="0" w:color="auto"/>
              <w:right w:val="single" w:sz="4" w:space="0" w:color="auto"/>
            </w:tcBorders>
            <w:noWrap/>
            <w:vAlign w:val="center"/>
          </w:tcPr>
          <w:p w14:paraId="3B54B050" w14:textId="2259AAB6" w:rsidR="003A093F" w:rsidRPr="00FD289A" w:rsidRDefault="003A093F" w:rsidP="00F32C7D">
            <w:pPr>
              <w:suppressAutoHyphens w:val="0"/>
              <w:spacing w:before="0" w:after="0" w:line="276" w:lineRule="auto"/>
              <w:jc w:val="center"/>
              <w:rPr>
                <w:rFonts w:eastAsia="Times New Roman"/>
                <w:lang w:eastAsia="fr-FR"/>
              </w:rPr>
            </w:pPr>
            <w:r w:rsidRPr="00FD289A">
              <w:rPr>
                <w:rFonts w:eastAsia="Times New Roman"/>
                <w:lang w:eastAsia="fr-FR"/>
              </w:rPr>
              <w:t>AZUR</w:t>
            </w:r>
          </w:p>
        </w:tc>
        <w:tc>
          <w:tcPr>
            <w:tcW w:w="1418" w:type="dxa"/>
            <w:tcBorders>
              <w:top w:val="nil"/>
              <w:left w:val="nil"/>
              <w:bottom w:val="single" w:sz="4" w:space="0" w:color="auto"/>
              <w:right w:val="single" w:sz="4" w:space="0" w:color="auto"/>
            </w:tcBorders>
            <w:noWrap/>
            <w:vAlign w:val="bottom"/>
          </w:tcPr>
          <w:p w14:paraId="3AFCCD32" w14:textId="0896860F" w:rsidR="003A093F" w:rsidRPr="00FD289A" w:rsidRDefault="00DB4B48" w:rsidP="00DA6C96">
            <w:pPr>
              <w:suppressAutoHyphens w:val="0"/>
              <w:spacing w:before="0" w:after="0" w:line="276" w:lineRule="auto"/>
              <w:jc w:val="center"/>
              <w:rPr>
                <w:rFonts w:eastAsia="Times New Roman"/>
                <w:lang w:eastAsia="fr-FR"/>
              </w:rPr>
            </w:pPr>
            <w:r w:rsidRPr="00FD289A">
              <w:rPr>
                <w:rFonts w:eastAsia="Times New Roman"/>
                <w:lang w:eastAsia="fr-FR"/>
              </w:rPr>
              <w:t>Bidon 20l</w:t>
            </w:r>
          </w:p>
        </w:tc>
        <w:tc>
          <w:tcPr>
            <w:tcW w:w="2976" w:type="dxa"/>
            <w:tcBorders>
              <w:top w:val="nil"/>
              <w:left w:val="nil"/>
              <w:bottom w:val="single" w:sz="4" w:space="0" w:color="auto"/>
              <w:right w:val="single" w:sz="4" w:space="0" w:color="auto"/>
            </w:tcBorders>
            <w:noWrap/>
            <w:vAlign w:val="bottom"/>
          </w:tcPr>
          <w:p w14:paraId="0F58D2BB" w14:textId="3CF4B7F8" w:rsidR="003A093F" w:rsidRPr="00FD289A" w:rsidRDefault="00E87FC5" w:rsidP="00DA6C96">
            <w:pPr>
              <w:suppressAutoHyphens w:val="0"/>
              <w:spacing w:before="0" w:after="0" w:line="276" w:lineRule="auto"/>
              <w:jc w:val="center"/>
              <w:rPr>
                <w:rFonts w:eastAsia="Times New Roman"/>
                <w:lang w:eastAsia="fr-FR"/>
              </w:rPr>
            </w:pPr>
            <w:r w:rsidRPr="00FD289A">
              <w:rPr>
                <w:rFonts w:eastAsia="Times New Roman"/>
                <w:lang w:eastAsia="fr-FR"/>
              </w:rPr>
              <w:t>24 5</w:t>
            </w:r>
            <w:r w:rsidR="00DB4B48" w:rsidRPr="00FD289A">
              <w:rPr>
                <w:rFonts w:eastAsia="Times New Roman"/>
                <w:lang w:eastAsia="fr-FR"/>
              </w:rPr>
              <w:t>00 – 25 000</w:t>
            </w:r>
          </w:p>
        </w:tc>
        <w:tc>
          <w:tcPr>
            <w:tcW w:w="1236" w:type="dxa"/>
            <w:tcBorders>
              <w:top w:val="nil"/>
              <w:left w:val="nil"/>
              <w:bottom w:val="single" w:sz="4" w:space="0" w:color="auto"/>
              <w:right w:val="single" w:sz="4" w:space="0" w:color="auto"/>
            </w:tcBorders>
            <w:noWrap/>
            <w:vAlign w:val="bottom"/>
          </w:tcPr>
          <w:p w14:paraId="5D99020F" w14:textId="4875C8C1" w:rsidR="003A093F" w:rsidRPr="00FD289A" w:rsidRDefault="00DB4B48" w:rsidP="0081587C">
            <w:pPr>
              <w:suppressAutoHyphens w:val="0"/>
              <w:spacing w:before="0" w:after="0" w:line="276" w:lineRule="auto"/>
              <w:jc w:val="left"/>
              <w:rPr>
                <w:rFonts w:eastAsia="Times New Roman"/>
                <w:lang w:eastAsia="fr-FR"/>
              </w:rPr>
            </w:pPr>
            <w:r w:rsidRPr="00FD289A">
              <w:rPr>
                <w:rFonts w:eastAsia="Times New Roman"/>
                <w:lang w:eastAsia="fr-FR"/>
              </w:rPr>
              <w:t>26 000</w:t>
            </w:r>
          </w:p>
        </w:tc>
        <w:tc>
          <w:tcPr>
            <w:tcW w:w="1599" w:type="dxa"/>
            <w:tcBorders>
              <w:top w:val="nil"/>
              <w:left w:val="single" w:sz="4" w:space="0" w:color="auto"/>
              <w:bottom w:val="single" w:sz="4" w:space="0" w:color="auto"/>
              <w:right w:val="single" w:sz="4" w:space="0" w:color="auto"/>
            </w:tcBorders>
            <w:vAlign w:val="center"/>
          </w:tcPr>
          <w:p w14:paraId="51F0E725" w14:textId="4D0A1FE9" w:rsidR="003A093F" w:rsidRPr="00FD289A" w:rsidRDefault="00DB4B48" w:rsidP="0081587C">
            <w:pPr>
              <w:suppressAutoHyphens w:val="0"/>
              <w:spacing w:before="0" w:after="0"/>
              <w:jc w:val="left"/>
              <w:rPr>
                <w:rFonts w:eastAsia="Times New Roman"/>
                <w:lang w:eastAsia="fr-FR"/>
              </w:rPr>
            </w:pPr>
            <w:r w:rsidRPr="00FD289A">
              <w:rPr>
                <w:rFonts w:eastAsia="Times New Roman"/>
                <w:lang w:eastAsia="fr-FR"/>
              </w:rPr>
              <w:t>+1000/2000</w:t>
            </w:r>
          </w:p>
        </w:tc>
      </w:tr>
      <w:tr w:rsidR="00FD289A" w:rsidRPr="00FD289A" w14:paraId="1AFFC815" w14:textId="77777777" w:rsidTr="00FD289A">
        <w:trPr>
          <w:trHeight w:val="300"/>
        </w:trPr>
        <w:tc>
          <w:tcPr>
            <w:tcW w:w="0" w:type="auto"/>
            <w:vMerge/>
            <w:tcBorders>
              <w:left w:val="single" w:sz="4" w:space="0" w:color="auto"/>
              <w:right w:val="single" w:sz="4" w:space="0" w:color="auto"/>
            </w:tcBorders>
            <w:vAlign w:val="center"/>
          </w:tcPr>
          <w:p w14:paraId="693A5D1E" w14:textId="77777777" w:rsidR="003A093F" w:rsidRPr="00FD289A" w:rsidRDefault="003A093F" w:rsidP="0081587C">
            <w:pPr>
              <w:suppressAutoHyphens w:val="0"/>
              <w:spacing w:before="0" w:after="0"/>
              <w:jc w:val="left"/>
              <w:rPr>
                <w:rFonts w:eastAsia="Times New Roman"/>
                <w:b/>
                <w:bCs/>
                <w:lang w:eastAsia="fr-FR"/>
              </w:rPr>
            </w:pPr>
          </w:p>
        </w:tc>
        <w:tc>
          <w:tcPr>
            <w:tcW w:w="1688" w:type="dxa"/>
            <w:tcBorders>
              <w:top w:val="nil"/>
              <w:left w:val="nil"/>
              <w:bottom w:val="single" w:sz="4" w:space="0" w:color="auto"/>
              <w:right w:val="single" w:sz="4" w:space="0" w:color="auto"/>
            </w:tcBorders>
            <w:noWrap/>
            <w:vAlign w:val="center"/>
          </w:tcPr>
          <w:p w14:paraId="7F1330DF" w14:textId="7B9FB6B1" w:rsidR="003A093F" w:rsidRPr="00FD289A" w:rsidRDefault="003A093F" w:rsidP="00F32C7D">
            <w:pPr>
              <w:suppressAutoHyphens w:val="0"/>
              <w:spacing w:before="0" w:after="0" w:line="276" w:lineRule="auto"/>
              <w:jc w:val="center"/>
              <w:rPr>
                <w:rFonts w:eastAsia="Times New Roman"/>
                <w:lang w:eastAsia="fr-FR"/>
              </w:rPr>
            </w:pPr>
            <w:r w:rsidRPr="00FD289A">
              <w:rPr>
                <w:rFonts w:eastAsia="Times New Roman"/>
                <w:lang w:eastAsia="fr-FR"/>
              </w:rPr>
              <w:t>OLEO</w:t>
            </w:r>
          </w:p>
        </w:tc>
        <w:tc>
          <w:tcPr>
            <w:tcW w:w="1418" w:type="dxa"/>
            <w:tcBorders>
              <w:top w:val="nil"/>
              <w:left w:val="nil"/>
              <w:bottom w:val="single" w:sz="4" w:space="0" w:color="auto"/>
              <w:right w:val="single" w:sz="4" w:space="0" w:color="auto"/>
            </w:tcBorders>
            <w:noWrap/>
            <w:vAlign w:val="center"/>
          </w:tcPr>
          <w:p w14:paraId="1E46C736" w14:textId="17A05E8C" w:rsidR="003A093F" w:rsidRPr="00FD289A" w:rsidRDefault="00DB4B48" w:rsidP="00DA6C96">
            <w:pPr>
              <w:suppressAutoHyphens w:val="0"/>
              <w:spacing w:before="0" w:after="0" w:line="276" w:lineRule="auto"/>
              <w:jc w:val="center"/>
              <w:rPr>
                <w:rFonts w:eastAsia="Times New Roman"/>
                <w:lang w:eastAsia="fr-FR"/>
              </w:rPr>
            </w:pPr>
            <w:r w:rsidRPr="00FD289A">
              <w:rPr>
                <w:rFonts w:eastAsia="Times New Roman"/>
                <w:lang w:eastAsia="fr-FR"/>
              </w:rPr>
              <w:t>Bidon 20l</w:t>
            </w:r>
          </w:p>
        </w:tc>
        <w:tc>
          <w:tcPr>
            <w:tcW w:w="2976" w:type="dxa"/>
            <w:tcBorders>
              <w:top w:val="nil"/>
              <w:left w:val="nil"/>
              <w:bottom w:val="single" w:sz="4" w:space="0" w:color="auto"/>
              <w:right w:val="single" w:sz="4" w:space="0" w:color="auto"/>
            </w:tcBorders>
            <w:noWrap/>
            <w:vAlign w:val="center"/>
          </w:tcPr>
          <w:p w14:paraId="1C55212F" w14:textId="236CF92C" w:rsidR="003A093F" w:rsidRPr="00FD289A" w:rsidRDefault="00FD289A" w:rsidP="00DA6C96">
            <w:pPr>
              <w:suppressAutoHyphens w:val="0"/>
              <w:spacing w:before="0" w:after="0" w:line="276" w:lineRule="auto"/>
              <w:jc w:val="center"/>
              <w:rPr>
                <w:rFonts w:eastAsia="Times New Roman"/>
                <w:lang w:eastAsia="fr-FR"/>
              </w:rPr>
            </w:pPr>
            <w:r>
              <w:rPr>
                <w:rFonts w:eastAsia="Times New Roman"/>
                <w:lang w:eastAsia="fr-FR"/>
              </w:rPr>
              <w:t>25 0</w:t>
            </w:r>
            <w:r w:rsidR="00DB4B48" w:rsidRPr="00FD289A">
              <w:rPr>
                <w:rFonts w:eastAsia="Times New Roman"/>
                <w:lang w:eastAsia="fr-FR"/>
              </w:rPr>
              <w:t xml:space="preserve">00 </w:t>
            </w:r>
            <w:r>
              <w:rPr>
                <w:rFonts w:eastAsia="Times New Roman"/>
                <w:lang w:eastAsia="fr-FR"/>
              </w:rPr>
              <w:t>– 25 5</w:t>
            </w:r>
            <w:r w:rsidR="00E87FC5" w:rsidRPr="00FD289A">
              <w:rPr>
                <w:rFonts w:eastAsia="Times New Roman"/>
                <w:lang w:eastAsia="fr-FR"/>
              </w:rPr>
              <w:t xml:space="preserve">00 </w:t>
            </w:r>
            <w:r w:rsidR="00DB4B48" w:rsidRPr="00FD289A">
              <w:rPr>
                <w:rFonts w:eastAsia="Times New Roman"/>
                <w:lang w:eastAsia="fr-FR"/>
              </w:rPr>
              <w:t xml:space="preserve">(Avec des ristournes </w:t>
            </w:r>
            <w:r w:rsidR="00F32C7D" w:rsidRPr="00FD289A">
              <w:rPr>
                <w:rFonts w:eastAsia="Times New Roman"/>
                <w:lang w:eastAsia="fr-FR"/>
              </w:rPr>
              <w:t>sur le chiffre d’affaires effectué)</w:t>
            </w:r>
          </w:p>
        </w:tc>
        <w:tc>
          <w:tcPr>
            <w:tcW w:w="1236" w:type="dxa"/>
            <w:tcBorders>
              <w:top w:val="nil"/>
              <w:left w:val="nil"/>
              <w:bottom w:val="single" w:sz="4" w:space="0" w:color="auto"/>
              <w:right w:val="single" w:sz="4" w:space="0" w:color="auto"/>
            </w:tcBorders>
            <w:noWrap/>
            <w:vAlign w:val="center"/>
          </w:tcPr>
          <w:p w14:paraId="08E6D541" w14:textId="72DA3D56" w:rsidR="003A093F" w:rsidRPr="00FD289A" w:rsidRDefault="00DB4B48" w:rsidP="00F32C7D">
            <w:pPr>
              <w:suppressAutoHyphens w:val="0"/>
              <w:spacing w:before="0" w:after="0" w:line="276" w:lineRule="auto"/>
              <w:jc w:val="center"/>
              <w:rPr>
                <w:rFonts w:eastAsia="Times New Roman"/>
                <w:lang w:eastAsia="fr-FR"/>
              </w:rPr>
            </w:pPr>
            <w:r w:rsidRPr="00FD289A">
              <w:rPr>
                <w:rFonts w:eastAsia="Times New Roman"/>
                <w:lang w:eastAsia="fr-FR"/>
              </w:rPr>
              <w:t>26 000</w:t>
            </w:r>
          </w:p>
        </w:tc>
        <w:tc>
          <w:tcPr>
            <w:tcW w:w="1599" w:type="dxa"/>
            <w:tcBorders>
              <w:top w:val="nil"/>
              <w:left w:val="single" w:sz="4" w:space="0" w:color="auto"/>
              <w:bottom w:val="single" w:sz="4" w:space="0" w:color="auto"/>
              <w:right w:val="single" w:sz="4" w:space="0" w:color="auto"/>
            </w:tcBorders>
            <w:vAlign w:val="center"/>
          </w:tcPr>
          <w:p w14:paraId="1A8FD58A" w14:textId="3FB3159E" w:rsidR="003A093F" w:rsidRPr="00FD289A" w:rsidRDefault="00DB4B48" w:rsidP="00F32C7D">
            <w:pPr>
              <w:suppressAutoHyphens w:val="0"/>
              <w:spacing w:before="0" w:after="0"/>
              <w:jc w:val="center"/>
              <w:rPr>
                <w:rFonts w:eastAsia="Times New Roman"/>
                <w:lang w:eastAsia="fr-FR"/>
              </w:rPr>
            </w:pPr>
            <w:r w:rsidRPr="00FD289A">
              <w:rPr>
                <w:rFonts w:eastAsia="Times New Roman"/>
                <w:lang w:eastAsia="fr-FR"/>
              </w:rPr>
              <w:t xml:space="preserve">Ristournes </w:t>
            </w:r>
            <w:r w:rsidR="00F32C7D" w:rsidRPr="00FD289A">
              <w:rPr>
                <w:rFonts w:eastAsia="Times New Roman"/>
                <w:lang w:eastAsia="fr-FR"/>
              </w:rPr>
              <w:t>accordées</w:t>
            </w:r>
          </w:p>
        </w:tc>
      </w:tr>
      <w:tr w:rsidR="00FD289A" w:rsidRPr="00FD289A" w14:paraId="071410D7" w14:textId="77777777" w:rsidTr="00FD289A">
        <w:trPr>
          <w:trHeight w:val="300"/>
        </w:trPr>
        <w:tc>
          <w:tcPr>
            <w:tcW w:w="0" w:type="auto"/>
            <w:vMerge/>
            <w:tcBorders>
              <w:left w:val="single" w:sz="4" w:space="0" w:color="auto"/>
              <w:bottom w:val="single" w:sz="4" w:space="0" w:color="auto"/>
              <w:right w:val="single" w:sz="4" w:space="0" w:color="auto"/>
            </w:tcBorders>
            <w:vAlign w:val="center"/>
          </w:tcPr>
          <w:p w14:paraId="2F719797" w14:textId="77777777" w:rsidR="003A093F" w:rsidRPr="00FD289A" w:rsidRDefault="003A093F" w:rsidP="0081587C">
            <w:pPr>
              <w:suppressAutoHyphens w:val="0"/>
              <w:spacing w:before="0" w:after="0"/>
              <w:jc w:val="left"/>
              <w:rPr>
                <w:rFonts w:eastAsia="Times New Roman"/>
                <w:b/>
                <w:bCs/>
                <w:lang w:eastAsia="fr-FR"/>
              </w:rPr>
            </w:pPr>
          </w:p>
        </w:tc>
        <w:tc>
          <w:tcPr>
            <w:tcW w:w="1688" w:type="dxa"/>
            <w:tcBorders>
              <w:top w:val="nil"/>
              <w:left w:val="nil"/>
              <w:bottom w:val="single" w:sz="4" w:space="0" w:color="auto"/>
              <w:right w:val="single" w:sz="4" w:space="0" w:color="auto"/>
            </w:tcBorders>
            <w:noWrap/>
            <w:vAlign w:val="center"/>
          </w:tcPr>
          <w:p w14:paraId="33D14FC7" w14:textId="57C19895" w:rsidR="003A093F" w:rsidRPr="00FD289A" w:rsidRDefault="003A093F" w:rsidP="00F32C7D">
            <w:pPr>
              <w:suppressAutoHyphens w:val="0"/>
              <w:spacing w:before="0" w:after="0" w:line="276" w:lineRule="auto"/>
              <w:jc w:val="center"/>
              <w:rPr>
                <w:rFonts w:eastAsia="Times New Roman"/>
                <w:lang w:eastAsia="fr-FR"/>
              </w:rPr>
            </w:pPr>
            <w:r w:rsidRPr="00FD289A">
              <w:rPr>
                <w:rFonts w:eastAsia="Times New Roman"/>
                <w:lang w:eastAsia="fr-FR"/>
              </w:rPr>
              <w:t>MAYOR</w:t>
            </w:r>
          </w:p>
        </w:tc>
        <w:tc>
          <w:tcPr>
            <w:tcW w:w="1418" w:type="dxa"/>
            <w:tcBorders>
              <w:top w:val="nil"/>
              <w:left w:val="nil"/>
              <w:bottom w:val="single" w:sz="4" w:space="0" w:color="auto"/>
              <w:right w:val="single" w:sz="4" w:space="0" w:color="auto"/>
            </w:tcBorders>
            <w:noWrap/>
            <w:vAlign w:val="center"/>
          </w:tcPr>
          <w:p w14:paraId="7FEE498D" w14:textId="74D3FEF9" w:rsidR="003A093F" w:rsidRPr="00FD289A" w:rsidRDefault="00DB4B48" w:rsidP="00DA6C96">
            <w:pPr>
              <w:suppressAutoHyphens w:val="0"/>
              <w:spacing w:before="0" w:after="0" w:line="276" w:lineRule="auto"/>
              <w:jc w:val="center"/>
              <w:rPr>
                <w:rFonts w:eastAsia="Times New Roman"/>
                <w:lang w:eastAsia="fr-FR"/>
              </w:rPr>
            </w:pPr>
            <w:r w:rsidRPr="00FD289A">
              <w:rPr>
                <w:rFonts w:eastAsia="Times New Roman"/>
                <w:lang w:eastAsia="fr-FR"/>
              </w:rPr>
              <w:t>Bidon 20l</w:t>
            </w:r>
          </w:p>
        </w:tc>
        <w:tc>
          <w:tcPr>
            <w:tcW w:w="2976" w:type="dxa"/>
            <w:tcBorders>
              <w:top w:val="nil"/>
              <w:left w:val="nil"/>
              <w:bottom w:val="single" w:sz="4" w:space="0" w:color="auto"/>
              <w:right w:val="single" w:sz="4" w:space="0" w:color="auto"/>
            </w:tcBorders>
            <w:noWrap/>
            <w:vAlign w:val="center"/>
          </w:tcPr>
          <w:p w14:paraId="73889244" w14:textId="242B021F" w:rsidR="003A093F" w:rsidRPr="00FD289A" w:rsidRDefault="00F32C7D" w:rsidP="00DA6C96">
            <w:pPr>
              <w:suppressAutoHyphens w:val="0"/>
              <w:spacing w:before="0" w:after="0" w:line="276" w:lineRule="auto"/>
              <w:jc w:val="center"/>
              <w:rPr>
                <w:rFonts w:eastAsia="Times New Roman"/>
                <w:lang w:eastAsia="fr-FR"/>
              </w:rPr>
            </w:pPr>
            <w:r w:rsidRPr="00FD289A">
              <w:rPr>
                <w:rFonts w:eastAsia="Times New Roman"/>
                <w:lang w:eastAsia="fr-FR"/>
              </w:rPr>
              <w:t>26 500 (Avec des ristournes mensuelles et trimestrielles accordées)</w:t>
            </w:r>
          </w:p>
        </w:tc>
        <w:tc>
          <w:tcPr>
            <w:tcW w:w="1236" w:type="dxa"/>
            <w:tcBorders>
              <w:top w:val="nil"/>
              <w:left w:val="nil"/>
              <w:bottom w:val="single" w:sz="4" w:space="0" w:color="auto"/>
              <w:right w:val="single" w:sz="4" w:space="0" w:color="auto"/>
            </w:tcBorders>
            <w:noWrap/>
            <w:vAlign w:val="center"/>
          </w:tcPr>
          <w:p w14:paraId="59603835" w14:textId="54512131" w:rsidR="003A093F" w:rsidRPr="00FD289A" w:rsidRDefault="00F32C7D" w:rsidP="00F32C7D">
            <w:pPr>
              <w:suppressAutoHyphens w:val="0"/>
              <w:spacing w:before="0" w:after="0" w:line="276" w:lineRule="auto"/>
              <w:jc w:val="center"/>
              <w:rPr>
                <w:rFonts w:eastAsia="Times New Roman"/>
                <w:lang w:eastAsia="fr-FR"/>
              </w:rPr>
            </w:pPr>
            <w:r w:rsidRPr="00FD289A">
              <w:rPr>
                <w:rFonts w:eastAsia="Times New Roman"/>
                <w:lang w:eastAsia="fr-FR"/>
              </w:rPr>
              <w:t>26 000</w:t>
            </w:r>
          </w:p>
        </w:tc>
        <w:tc>
          <w:tcPr>
            <w:tcW w:w="1599" w:type="dxa"/>
            <w:tcBorders>
              <w:top w:val="nil"/>
              <w:left w:val="single" w:sz="4" w:space="0" w:color="auto"/>
              <w:bottom w:val="single" w:sz="4" w:space="0" w:color="auto"/>
              <w:right w:val="single" w:sz="4" w:space="0" w:color="auto"/>
            </w:tcBorders>
            <w:vAlign w:val="center"/>
          </w:tcPr>
          <w:p w14:paraId="5B592CAF" w14:textId="2CEA4C0C" w:rsidR="003A093F" w:rsidRPr="00FD289A" w:rsidRDefault="00F32C7D" w:rsidP="00F32C7D">
            <w:pPr>
              <w:suppressAutoHyphens w:val="0"/>
              <w:spacing w:before="0" w:after="0"/>
              <w:jc w:val="center"/>
              <w:rPr>
                <w:rFonts w:eastAsia="Times New Roman"/>
                <w:lang w:eastAsia="fr-FR"/>
              </w:rPr>
            </w:pPr>
            <w:r w:rsidRPr="00FD289A">
              <w:rPr>
                <w:rFonts w:eastAsia="Times New Roman"/>
                <w:lang w:eastAsia="fr-FR"/>
              </w:rPr>
              <w:t>Ristournes accordées</w:t>
            </w:r>
          </w:p>
        </w:tc>
      </w:tr>
      <w:tr w:rsidR="00FD289A" w:rsidRPr="00FD289A" w14:paraId="1174BDA8" w14:textId="77777777" w:rsidTr="00FD289A">
        <w:trPr>
          <w:trHeight w:val="300"/>
        </w:trPr>
        <w:tc>
          <w:tcPr>
            <w:tcW w:w="1229" w:type="dxa"/>
            <w:vMerge w:val="restart"/>
            <w:tcBorders>
              <w:top w:val="single" w:sz="4" w:space="0" w:color="auto"/>
              <w:left w:val="single" w:sz="4" w:space="0" w:color="auto"/>
              <w:right w:val="single" w:sz="4" w:space="0" w:color="auto"/>
            </w:tcBorders>
            <w:vAlign w:val="center"/>
            <w:hideMark/>
          </w:tcPr>
          <w:p w14:paraId="1ADD6F7B" w14:textId="686EB186" w:rsidR="002338CB" w:rsidRPr="00FD289A" w:rsidRDefault="002338CB" w:rsidP="0081587C">
            <w:pPr>
              <w:suppressAutoHyphens w:val="0"/>
              <w:spacing w:before="0" w:after="0" w:line="276" w:lineRule="auto"/>
              <w:jc w:val="left"/>
              <w:rPr>
                <w:rFonts w:eastAsia="Times New Roman"/>
                <w:b/>
                <w:bCs/>
                <w:lang w:eastAsia="fr-FR"/>
              </w:rPr>
            </w:pPr>
            <w:r w:rsidRPr="00FD289A">
              <w:rPr>
                <w:rFonts w:eastAsia="Times New Roman"/>
                <w:b/>
                <w:bCs/>
                <w:lang w:eastAsia="fr-FR"/>
              </w:rPr>
              <w:t>HUILE CEL'OR 1L CT 15</w:t>
            </w:r>
          </w:p>
        </w:tc>
        <w:tc>
          <w:tcPr>
            <w:tcW w:w="1688" w:type="dxa"/>
            <w:tcBorders>
              <w:top w:val="single" w:sz="4" w:space="0" w:color="auto"/>
              <w:left w:val="nil"/>
              <w:bottom w:val="single" w:sz="4" w:space="0" w:color="auto"/>
              <w:right w:val="single" w:sz="4" w:space="0" w:color="auto"/>
            </w:tcBorders>
            <w:noWrap/>
            <w:vAlign w:val="center"/>
          </w:tcPr>
          <w:p w14:paraId="3C0A7084" w14:textId="39E72835" w:rsidR="002338CB" w:rsidRPr="00FD289A" w:rsidRDefault="002338CB" w:rsidP="00583151">
            <w:pPr>
              <w:suppressAutoHyphens w:val="0"/>
              <w:spacing w:before="0" w:after="0" w:line="276" w:lineRule="auto"/>
              <w:jc w:val="center"/>
              <w:rPr>
                <w:rFonts w:eastAsia="Times New Roman"/>
                <w:lang w:eastAsia="fr-FR"/>
              </w:rPr>
            </w:pPr>
            <w:r w:rsidRPr="00FD289A">
              <w:rPr>
                <w:rFonts w:eastAsia="Times New Roman"/>
                <w:lang w:eastAsia="fr-FR"/>
              </w:rPr>
              <w:t>Maya</w:t>
            </w:r>
          </w:p>
        </w:tc>
        <w:tc>
          <w:tcPr>
            <w:tcW w:w="1418" w:type="dxa"/>
            <w:tcBorders>
              <w:top w:val="single" w:sz="4" w:space="0" w:color="auto"/>
              <w:left w:val="nil"/>
              <w:bottom w:val="single" w:sz="4" w:space="0" w:color="auto"/>
              <w:right w:val="single" w:sz="4" w:space="0" w:color="auto"/>
            </w:tcBorders>
            <w:noWrap/>
            <w:vAlign w:val="center"/>
          </w:tcPr>
          <w:p w14:paraId="778B3F95" w14:textId="51BCFF58" w:rsidR="002338CB" w:rsidRPr="00FD289A" w:rsidRDefault="00F32C7D" w:rsidP="00DA6C96">
            <w:pPr>
              <w:suppressAutoHyphens w:val="0"/>
              <w:spacing w:before="0" w:after="0" w:line="276" w:lineRule="auto"/>
              <w:jc w:val="center"/>
              <w:rPr>
                <w:rFonts w:eastAsia="Times New Roman"/>
                <w:lang w:eastAsia="fr-FR"/>
              </w:rPr>
            </w:pPr>
            <w:r w:rsidRPr="00FD289A">
              <w:rPr>
                <w:rFonts w:eastAsia="Times New Roman"/>
                <w:lang w:eastAsia="fr-FR"/>
              </w:rPr>
              <w:t>CT 1L</w:t>
            </w:r>
          </w:p>
        </w:tc>
        <w:tc>
          <w:tcPr>
            <w:tcW w:w="2976" w:type="dxa"/>
            <w:tcBorders>
              <w:top w:val="single" w:sz="4" w:space="0" w:color="auto"/>
              <w:left w:val="nil"/>
              <w:bottom w:val="single" w:sz="4" w:space="0" w:color="auto"/>
              <w:right w:val="single" w:sz="4" w:space="0" w:color="auto"/>
            </w:tcBorders>
            <w:noWrap/>
            <w:vAlign w:val="center"/>
          </w:tcPr>
          <w:p w14:paraId="341329D8" w14:textId="42D9CB18" w:rsidR="002338CB" w:rsidRPr="00FD289A" w:rsidRDefault="00F32C7D" w:rsidP="00DA6C96">
            <w:pPr>
              <w:suppressAutoHyphens w:val="0"/>
              <w:spacing w:before="0" w:after="0" w:line="276" w:lineRule="auto"/>
              <w:jc w:val="center"/>
              <w:rPr>
                <w:rFonts w:eastAsia="Times New Roman"/>
                <w:lang w:eastAsia="fr-FR"/>
              </w:rPr>
            </w:pPr>
            <w:r w:rsidRPr="00FD289A">
              <w:rPr>
                <w:rFonts w:eastAsia="Times New Roman"/>
                <w:lang w:eastAsia="fr-FR"/>
              </w:rPr>
              <w:t>21 000 (Ristournes de 3% accordées aux clients)</w:t>
            </w:r>
          </w:p>
        </w:tc>
        <w:tc>
          <w:tcPr>
            <w:tcW w:w="1236" w:type="dxa"/>
            <w:tcBorders>
              <w:top w:val="single" w:sz="4" w:space="0" w:color="auto"/>
              <w:left w:val="nil"/>
              <w:bottom w:val="single" w:sz="4" w:space="0" w:color="auto"/>
              <w:right w:val="single" w:sz="4" w:space="0" w:color="auto"/>
            </w:tcBorders>
            <w:noWrap/>
            <w:vAlign w:val="center"/>
          </w:tcPr>
          <w:p w14:paraId="5E3920E7" w14:textId="499B7692" w:rsidR="002338CB" w:rsidRPr="00FD289A" w:rsidRDefault="00394319" w:rsidP="00583151">
            <w:pPr>
              <w:suppressAutoHyphens w:val="0"/>
              <w:spacing w:before="0" w:after="0" w:line="276" w:lineRule="auto"/>
              <w:jc w:val="center"/>
              <w:rPr>
                <w:rFonts w:eastAsia="Times New Roman"/>
                <w:lang w:eastAsia="fr-FR"/>
              </w:rPr>
            </w:pPr>
            <w:r w:rsidRPr="00FD289A">
              <w:rPr>
                <w:rFonts w:eastAsia="Times New Roman"/>
                <w:lang w:eastAsia="fr-FR"/>
              </w:rPr>
              <w:t>20</w:t>
            </w:r>
            <w:r w:rsidR="00E87FC5" w:rsidRPr="00FD289A">
              <w:rPr>
                <w:rFonts w:eastAsia="Times New Roman"/>
                <w:lang w:eastAsia="fr-FR"/>
              </w:rPr>
              <w:t> </w:t>
            </w:r>
            <w:r w:rsidR="00F32C7D" w:rsidRPr="00FD289A">
              <w:rPr>
                <w:rFonts w:eastAsia="Times New Roman"/>
                <w:lang w:eastAsia="fr-FR"/>
              </w:rPr>
              <w:t>000</w:t>
            </w:r>
            <w:r w:rsidR="00E87FC5" w:rsidRPr="00FD289A">
              <w:rPr>
                <w:rFonts w:eastAsia="Times New Roman"/>
                <w:lang w:eastAsia="fr-FR"/>
              </w:rPr>
              <w:t xml:space="preserve"> </w:t>
            </w:r>
          </w:p>
        </w:tc>
        <w:tc>
          <w:tcPr>
            <w:tcW w:w="1599" w:type="dxa"/>
            <w:tcBorders>
              <w:top w:val="single" w:sz="4" w:space="0" w:color="auto"/>
              <w:left w:val="single" w:sz="4" w:space="0" w:color="auto"/>
              <w:bottom w:val="single" w:sz="4" w:space="0" w:color="auto"/>
              <w:right w:val="single" w:sz="4" w:space="0" w:color="auto"/>
            </w:tcBorders>
            <w:noWrap/>
            <w:vAlign w:val="center"/>
            <w:hideMark/>
          </w:tcPr>
          <w:p w14:paraId="50B02B2A" w14:textId="1EA4C417" w:rsidR="002338CB" w:rsidRPr="00FD289A" w:rsidRDefault="00F32C7D" w:rsidP="00583151">
            <w:pPr>
              <w:suppressAutoHyphens w:val="0"/>
              <w:spacing w:before="0" w:after="0" w:line="276" w:lineRule="auto"/>
              <w:jc w:val="center"/>
              <w:rPr>
                <w:rFonts w:eastAsia="Times New Roman"/>
                <w:lang w:eastAsia="fr-FR"/>
              </w:rPr>
            </w:pPr>
            <w:r w:rsidRPr="00FD289A">
              <w:rPr>
                <w:rFonts w:eastAsia="Times New Roman"/>
                <w:lang w:eastAsia="fr-FR"/>
              </w:rPr>
              <w:t>Ristournes de 3% accordées</w:t>
            </w:r>
          </w:p>
        </w:tc>
      </w:tr>
      <w:tr w:rsidR="00FD289A" w:rsidRPr="00FD289A" w14:paraId="7FACAC45" w14:textId="77777777" w:rsidTr="00FD289A">
        <w:trPr>
          <w:trHeight w:val="161"/>
        </w:trPr>
        <w:tc>
          <w:tcPr>
            <w:tcW w:w="0" w:type="auto"/>
            <w:vMerge/>
            <w:tcBorders>
              <w:left w:val="single" w:sz="4" w:space="0" w:color="auto"/>
              <w:right w:val="single" w:sz="4" w:space="0" w:color="auto"/>
            </w:tcBorders>
            <w:vAlign w:val="center"/>
            <w:hideMark/>
          </w:tcPr>
          <w:p w14:paraId="469C8FE0" w14:textId="77777777" w:rsidR="002338CB" w:rsidRPr="00FD289A" w:rsidRDefault="002338CB" w:rsidP="0081587C">
            <w:pPr>
              <w:suppressAutoHyphens w:val="0"/>
              <w:spacing w:before="0" w:after="0"/>
              <w:jc w:val="left"/>
              <w:rPr>
                <w:rFonts w:eastAsia="Times New Roman"/>
                <w:b/>
                <w:bCs/>
                <w:lang w:eastAsia="fr-FR"/>
              </w:rPr>
            </w:pPr>
          </w:p>
        </w:tc>
        <w:tc>
          <w:tcPr>
            <w:tcW w:w="1688" w:type="dxa"/>
            <w:tcBorders>
              <w:top w:val="single" w:sz="4" w:space="0" w:color="auto"/>
              <w:left w:val="nil"/>
              <w:bottom w:val="single" w:sz="4" w:space="0" w:color="auto"/>
              <w:right w:val="single" w:sz="4" w:space="0" w:color="auto"/>
            </w:tcBorders>
            <w:noWrap/>
            <w:vAlign w:val="center"/>
          </w:tcPr>
          <w:p w14:paraId="7F4866E7" w14:textId="698E09CE" w:rsidR="002338CB" w:rsidRPr="00FD289A" w:rsidRDefault="00DA6C96" w:rsidP="00583151">
            <w:pPr>
              <w:suppressAutoHyphens w:val="0"/>
              <w:spacing w:before="0" w:after="0" w:line="276" w:lineRule="auto"/>
              <w:jc w:val="center"/>
              <w:rPr>
                <w:rFonts w:eastAsia="Times New Roman"/>
                <w:lang w:eastAsia="fr-FR"/>
              </w:rPr>
            </w:pPr>
            <w:r w:rsidRPr="00FD289A">
              <w:rPr>
                <w:rFonts w:eastAsia="Times New Roman"/>
                <w:lang w:eastAsia="fr-FR"/>
              </w:rPr>
              <w:t>OLEO</w:t>
            </w:r>
          </w:p>
        </w:tc>
        <w:tc>
          <w:tcPr>
            <w:tcW w:w="1418" w:type="dxa"/>
            <w:tcBorders>
              <w:top w:val="single" w:sz="4" w:space="0" w:color="auto"/>
              <w:left w:val="nil"/>
              <w:bottom w:val="single" w:sz="4" w:space="0" w:color="auto"/>
              <w:right w:val="single" w:sz="4" w:space="0" w:color="auto"/>
            </w:tcBorders>
            <w:noWrap/>
            <w:vAlign w:val="center"/>
          </w:tcPr>
          <w:p w14:paraId="17A0A6A7" w14:textId="1BF41C7E" w:rsidR="002338CB" w:rsidRPr="00FD289A" w:rsidRDefault="00583151" w:rsidP="00DA6C96">
            <w:pPr>
              <w:suppressAutoHyphens w:val="0"/>
              <w:spacing w:before="0" w:after="0" w:line="276" w:lineRule="auto"/>
              <w:jc w:val="center"/>
              <w:rPr>
                <w:rFonts w:eastAsia="Times New Roman"/>
                <w:lang w:eastAsia="fr-FR"/>
              </w:rPr>
            </w:pPr>
            <w:r w:rsidRPr="00FD289A">
              <w:rPr>
                <w:rFonts w:eastAsia="Times New Roman"/>
                <w:lang w:eastAsia="fr-FR"/>
              </w:rPr>
              <w:t>CT 1L</w:t>
            </w:r>
          </w:p>
        </w:tc>
        <w:tc>
          <w:tcPr>
            <w:tcW w:w="2976" w:type="dxa"/>
            <w:tcBorders>
              <w:top w:val="single" w:sz="4" w:space="0" w:color="auto"/>
              <w:left w:val="nil"/>
              <w:bottom w:val="single" w:sz="4" w:space="0" w:color="auto"/>
              <w:right w:val="single" w:sz="4" w:space="0" w:color="auto"/>
            </w:tcBorders>
            <w:noWrap/>
            <w:vAlign w:val="center"/>
          </w:tcPr>
          <w:p w14:paraId="517CADF4" w14:textId="144952E0" w:rsidR="002338CB" w:rsidRPr="00FD289A" w:rsidRDefault="00756BFC" w:rsidP="00DA6C96">
            <w:pPr>
              <w:suppressAutoHyphens w:val="0"/>
              <w:spacing w:before="0" w:after="0" w:line="276" w:lineRule="auto"/>
              <w:jc w:val="center"/>
              <w:rPr>
                <w:rFonts w:eastAsia="Times New Roman"/>
                <w:lang w:eastAsia="fr-FR"/>
              </w:rPr>
            </w:pPr>
            <w:r>
              <w:rPr>
                <w:rFonts w:eastAsia="Times New Roman"/>
                <w:lang w:eastAsia="fr-FR"/>
              </w:rPr>
              <w:t>20 250</w:t>
            </w:r>
            <w:r w:rsidR="00583151" w:rsidRPr="00FD289A">
              <w:rPr>
                <w:rFonts w:eastAsia="Times New Roman"/>
                <w:lang w:eastAsia="fr-FR"/>
              </w:rPr>
              <w:t xml:space="preserve"> -détaillant</w:t>
            </w:r>
          </w:p>
          <w:p w14:paraId="09261C87" w14:textId="1E27934D" w:rsidR="00583151" w:rsidRPr="00FD289A" w:rsidRDefault="00583151" w:rsidP="00DA6C96">
            <w:pPr>
              <w:suppressAutoHyphens w:val="0"/>
              <w:spacing w:before="0" w:after="0" w:line="276" w:lineRule="auto"/>
              <w:jc w:val="center"/>
              <w:rPr>
                <w:rFonts w:eastAsia="Times New Roman"/>
                <w:lang w:eastAsia="fr-FR"/>
              </w:rPr>
            </w:pPr>
            <w:r w:rsidRPr="00FD289A">
              <w:rPr>
                <w:rFonts w:eastAsia="Times New Roman"/>
                <w:lang w:eastAsia="fr-FR"/>
              </w:rPr>
              <w:t>19 500 -grossiste (ristournes de 3% accordées</w:t>
            </w:r>
            <w:r w:rsidR="00394319" w:rsidRPr="00FD289A">
              <w:rPr>
                <w:rFonts w:eastAsia="Times New Roman"/>
                <w:lang w:eastAsia="fr-FR"/>
              </w:rPr>
              <w:t xml:space="preserve"> et dépôts ventes accordées aux clients</w:t>
            </w:r>
            <w:r w:rsidRPr="00FD289A">
              <w:rPr>
                <w:rFonts w:eastAsia="Times New Roman"/>
                <w:lang w:eastAsia="fr-FR"/>
              </w:rPr>
              <w:t>)</w:t>
            </w:r>
          </w:p>
        </w:tc>
        <w:tc>
          <w:tcPr>
            <w:tcW w:w="1236" w:type="dxa"/>
            <w:tcBorders>
              <w:top w:val="single" w:sz="4" w:space="0" w:color="auto"/>
              <w:left w:val="nil"/>
              <w:bottom w:val="single" w:sz="4" w:space="0" w:color="auto"/>
              <w:right w:val="single" w:sz="4" w:space="0" w:color="auto"/>
            </w:tcBorders>
            <w:noWrap/>
            <w:vAlign w:val="center"/>
          </w:tcPr>
          <w:p w14:paraId="101FC530" w14:textId="00FBB307" w:rsidR="002338CB" w:rsidRPr="00FD289A" w:rsidRDefault="00394319" w:rsidP="00583151">
            <w:pPr>
              <w:suppressAutoHyphens w:val="0"/>
              <w:spacing w:before="0" w:after="0" w:line="276" w:lineRule="auto"/>
              <w:jc w:val="center"/>
              <w:rPr>
                <w:rFonts w:eastAsia="Times New Roman"/>
                <w:lang w:eastAsia="fr-FR"/>
              </w:rPr>
            </w:pPr>
            <w:r w:rsidRPr="00FD289A">
              <w:rPr>
                <w:rFonts w:eastAsia="Times New Roman"/>
                <w:lang w:eastAsia="fr-FR"/>
              </w:rPr>
              <w:t>20</w:t>
            </w:r>
            <w:r w:rsidR="00583151" w:rsidRPr="00FD289A">
              <w:rPr>
                <w:rFonts w:eastAsia="Times New Roman"/>
                <w:lang w:eastAsia="fr-FR"/>
              </w:rPr>
              <w:t> 000</w:t>
            </w:r>
          </w:p>
        </w:tc>
        <w:tc>
          <w:tcPr>
            <w:tcW w:w="1599" w:type="dxa"/>
            <w:tcBorders>
              <w:top w:val="single" w:sz="4" w:space="0" w:color="auto"/>
              <w:left w:val="single" w:sz="4" w:space="0" w:color="auto"/>
              <w:bottom w:val="single" w:sz="4" w:space="0" w:color="auto"/>
              <w:right w:val="single" w:sz="4" w:space="0" w:color="auto"/>
            </w:tcBorders>
            <w:vAlign w:val="center"/>
            <w:hideMark/>
          </w:tcPr>
          <w:p w14:paraId="2DDC837A" w14:textId="2F515887" w:rsidR="002338CB" w:rsidRPr="00FD289A" w:rsidRDefault="00583151" w:rsidP="00583151">
            <w:pPr>
              <w:suppressAutoHyphens w:val="0"/>
              <w:spacing w:before="0" w:after="0"/>
              <w:jc w:val="center"/>
              <w:rPr>
                <w:rFonts w:eastAsia="Times New Roman"/>
                <w:lang w:eastAsia="fr-FR"/>
              </w:rPr>
            </w:pPr>
            <w:r w:rsidRPr="00FD289A">
              <w:rPr>
                <w:rFonts w:eastAsia="Times New Roman"/>
                <w:lang w:eastAsia="fr-FR"/>
              </w:rPr>
              <w:t xml:space="preserve"> (</w:t>
            </w:r>
            <w:r w:rsidR="005558B4" w:rsidRPr="00FD289A">
              <w:rPr>
                <w:rFonts w:eastAsia="Times New Roman"/>
                <w:lang w:eastAsia="fr-FR"/>
              </w:rPr>
              <w:t>Ristournes</w:t>
            </w:r>
            <w:r w:rsidRPr="00FD289A">
              <w:rPr>
                <w:rFonts w:eastAsia="Times New Roman"/>
                <w:lang w:eastAsia="fr-FR"/>
              </w:rPr>
              <w:t xml:space="preserve"> données aux clients</w:t>
            </w:r>
            <w:r w:rsidR="00394319" w:rsidRPr="00FD289A">
              <w:rPr>
                <w:rFonts w:eastAsia="Times New Roman"/>
                <w:lang w:eastAsia="fr-FR"/>
              </w:rPr>
              <w:t xml:space="preserve"> et le système de </w:t>
            </w:r>
            <w:r w:rsidR="00B10237" w:rsidRPr="00FD289A">
              <w:rPr>
                <w:rFonts w:eastAsia="Times New Roman"/>
                <w:lang w:eastAsia="fr-FR"/>
              </w:rPr>
              <w:t>dépôt</w:t>
            </w:r>
            <w:r w:rsidR="00394319" w:rsidRPr="00FD289A">
              <w:rPr>
                <w:rFonts w:eastAsia="Times New Roman"/>
                <w:lang w:eastAsia="fr-FR"/>
              </w:rPr>
              <w:t xml:space="preserve"> vente</w:t>
            </w:r>
            <w:r w:rsidRPr="00FD289A">
              <w:rPr>
                <w:rFonts w:eastAsia="Times New Roman"/>
                <w:lang w:eastAsia="fr-FR"/>
              </w:rPr>
              <w:t>)</w:t>
            </w:r>
          </w:p>
        </w:tc>
      </w:tr>
      <w:tr w:rsidR="00FD289A" w:rsidRPr="00FD289A" w14:paraId="6F36CF67" w14:textId="77777777" w:rsidTr="00FD289A">
        <w:trPr>
          <w:trHeight w:val="161"/>
        </w:trPr>
        <w:tc>
          <w:tcPr>
            <w:tcW w:w="0" w:type="auto"/>
            <w:tcBorders>
              <w:left w:val="single" w:sz="4" w:space="0" w:color="auto"/>
              <w:right w:val="single" w:sz="4" w:space="0" w:color="auto"/>
            </w:tcBorders>
            <w:vAlign w:val="center"/>
          </w:tcPr>
          <w:p w14:paraId="389777F5" w14:textId="77777777" w:rsidR="00394319" w:rsidRPr="00FD289A" w:rsidRDefault="00394319" w:rsidP="0081587C">
            <w:pPr>
              <w:suppressAutoHyphens w:val="0"/>
              <w:spacing w:before="0" w:after="0"/>
              <w:jc w:val="left"/>
              <w:rPr>
                <w:rFonts w:eastAsia="Times New Roman"/>
                <w:b/>
                <w:bCs/>
                <w:lang w:eastAsia="fr-FR"/>
              </w:rPr>
            </w:pPr>
          </w:p>
        </w:tc>
        <w:tc>
          <w:tcPr>
            <w:tcW w:w="1688" w:type="dxa"/>
            <w:tcBorders>
              <w:top w:val="single" w:sz="4" w:space="0" w:color="auto"/>
              <w:left w:val="nil"/>
              <w:bottom w:val="single" w:sz="4" w:space="0" w:color="auto"/>
              <w:right w:val="single" w:sz="4" w:space="0" w:color="auto"/>
            </w:tcBorders>
            <w:noWrap/>
            <w:vAlign w:val="center"/>
          </w:tcPr>
          <w:p w14:paraId="25E1BD15" w14:textId="24BF91FD" w:rsidR="00394319" w:rsidRPr="00FD289A" w:rsidRDefault="00394319" w:rsidP="00583151">
            <w:pPr>
              <w:suppressAutoHyphens w:val="0"/>
              <w:spacing w:before="0" w:after="0" w:line="276" w:lineRule="auto"/>
              <w:jc w:val="center"/>
              <w:rPr>
                <w:rFonts w:eastAsia="Times New Roman"/>
                <w:lang w:eastAsia="fr-FR"/>
              </w:rPr>
            </w:pPr>
            <w:r w:rsidRPr="00FD289A">
              <w:rPr>
                <w:rFonts w:eastAsia="Times New Roman"/>
                <w:lang w:eastAsia="fr-FR"/>
              </w:rPr>
              <w:t>STAR OIL</w:t>
            </w:r>
          </w:p>
        </w:tc>
        <w:tc>
          <w:tcPr>
            <w:tcW w:w="1418" w:type="dxa"/>
            <w:tcBorders>
              <w:top w:val="single" w:sz="4" w:space="0" w:color="auto"/>
              <w:left w:val="nil"/>
              <w:bottom w:val="single" w:sz="4" w:space="0" w:color="auto"/>
              <w:right w:val="single" w:sz="4" w:space="0" w:color="auto"/>
            </w:tcBorders>
            <w:noWrap/>
            <w:vAlign w:val="center"/>
          </w:tcPr>
          <w:p w14:paraId="601FA89E" w14:textId="64505C38" w:rsidR="00394319" w:rsidRPr="00FD289A" w:rsidRDefault="00394319" w:rsidP="00DA6C96">
            <w:pPr>
              <w:suppressAutoHyphens w:val="0"/>
              <w:spacing w:before="0" w:after="0" w:line="276" w:lineRule="auto"/>
              <w:jc w:val="center"/>
              <w:rPr>
                <w:rFonts w:eastAsia="Times New Roman"/>
                <w:lang w:eastAsia="fr-FR"/>
              </w:rPr>
            </w:pPr>
            <w:r w:rsidRPr="00FD289A">
              <w:rPr>
                <w:rFonts w:eastAsia="Times New Roman"/>
                <w:lang w:eastAsia="fr-FR"/>
              </w:rPr>
              <w:t>CT 1L</w:t>
            </w:r>
          </w:p>
        </w:tc>
        <w:tc>
          <w:tcPr>
            <w:tcW w:w="2976" w:type="dxa"/>
            <w:tcBorders>
              <w:top w:val="single" w:sz="4" w:space="0" w:color="auto"/>
              <w:left w:val="nil"/>
              <w:bottom w:val="single" w:sz="4" w:space="0" w:color="auto"/>
              <w:right w:val="single" w:sz="4" w:space="0" w:color="auto"/>
            </w:tcBorders>
            <w:noWrap/>
            <w:vAlign w:val="center"/>
          </w:tcPr>
          <w:p w14:paraId="0A6797DF" w14:textId="50581F95" w:rsidR="00394319" w:rsidRPr="00FD289A" w:rsidRDefault="00E87FC5" w:rsidP="00394319">
            <w:pPr>
              <w:suppressAutoHyphens w:val="0"/>
              <w:spacing w:before="0" w:after="0" w:line="276" w:lineRule="auto"/>
              <w:jc w:val="center"/>
              <w:rPr>
                <w:rFonts w:eastAsia="Times New Roman"/>
                <w:lang w:eastAsia="fr-FR"/>
              </w:rPr>
            </w:pPr>
            <w:r w:rsidRPr="00FD289A">
              <w:rPr>
                <w:rFonts w:eastAsia="Times New Roman"/>
                <w:lang w:eastAsia="fr-FR"/>
              </w:rPr>
              <w:t>-19 500</w:t>
            </w:r>
            <w:r w:rsidR="00394319" w:rsidRPr="00FD289A">
              <w:rPr>
                <w:rFonts w:eastAsia="Times New Roman"/>
                <w:lang w:eastAsia="fr-FR"/>
              </w:rPr>
              <w:t xml:space="preserve"> -détaillant</w:t>
            </w:r>
          </w:p>
          <w:p w14:paraId="39949502" w14:textId="59423C4C" w:rsidR="00394319" w:rsidRPr="00FD289A" w:rsidRDefault="00E87FC5" w:rsidP="00394319">
            <w:pPr>
              <w:suppressAutoHyphens w:val="0"/>
              <w:spacing w:before="0" w:after="0" w:line="276" w:lineRule="auto"/>
              <w:jc w:val="center"/>
              <w:rPr>
                <w:rFonts w:eastAsia="Times New Roman"/>
                <w:lang w:eastAsia="fr-FR"/>
              </w:rPr>
            </w:pPr>
            <w:r w:rsidRPr="00FD289A">
              <w:rPr>
                <w:rFonts w:eastAsia="Times New Roman"/>
                <w:lang w:eastAsia="fr-FR"/>
              </w:rPr>
              <w:t>-19 000</w:t>
            </w:r>
            <w:r w:rsidR="00394319" w:rsidRPr="00FD289A">
              <w:rPr>
                <w:rFonts w:eastAsia="Times New Roman"/>
                <w:lang w:eastAsia="fr-FR"/>
              </w:rPr>
              <w:t xml:space="preserve"> -grossiste (ristournes en savons accordées)</w:t>
            </w:r>
          </w:p>
        </w:tc>
        <w:tc>
          <w:tcPr>
            <w:tcW w:w="1236" w:type="dxa"/>
            <w:tcBorders>
              <w:top w:val="single" w:sz="4" w:space="0" w:color="auto"/>
              <w:left w:val="nil"/>
              <w:bottom w:val="single" w:sz="4" w:space="0" w:color="auto"/>
              <w:right w:val="single" w:sz="4" w:space="0" w:color="auto"/>
            </w:tcBorders>
            <w:noWrap/>
            <w:vAlign w:val="center"/>
          </w:tcPr>
          <w:p w14:paraId="14253EE0" w14:textId="50C4E008" w:rsidR="00394319" w:rsidRPr="00FD289A" w:rsidRDefault="00E87FC5" w:rsidP="00583151">
            <w:pPr>
              <w:suppressAutoHyphens w:val="0"/>
              <w:spacing w:before="0" w:after="0" w:line="276" w:lineRule="auto"/>
              <w:jc w:val="center"/>
              <w:rPr>
                <w:rFonts w:eastAsia="Times New Roman"/>
                <w:lang w:eastAsia="fr-FR"/>
              </w:rPr>
            </w:pPr>
            <w:r w:rsidRPr="00FD289A">
              <w:rPr>
                <w:rFonts w:eastAsia="Times New Roman"/>
                <w:lang w:eastAsia="fr-FR"/>
              </w:rPr>
              <w:t xml:space="preserve">20 000 </w:t>
            </w:r>
          </w:p>
        </w:tc>
        <w:tc>
          <w:tcPr>
            <w:tcW w:w="1599" w:type="dxa"/>
            <w:tcBorders>
              <w:top w:val="single" w:sz="4" w:space="0" w:color="auto"/>
              <w:left w:val="single" w:sz="4" w:space="0" w:color="auto"/>
              <w:bottom w:val="single" w:sz="4" w:space="0" w:color="auto"/>
              <w:right w:val="single" w:sz="4" w:space="0" w:color="auto"/>
            </w:tcBorders>
            <w:vAlign w:val="center"/>
          </w:tcPr>
          <w:p w14:paraId="73E9E659" w14:textId="3A96DC12" w:rsidR="00394319" w:rsidRPr="00FD289A" w:rsidRDefault="00394319" w:rsidP="00583151">
            <w:pPr>
              <w:suppressAutoHyphens w:val="0"/>
              <w:spacing w:before="0" w:after="0"/>
              <w:jc w:val="center"/>
              <w:rPr>
                <w:rFonts w:eastAsia="Times New Roman"/>
                <w:lang w:eastAsia="fr-FR"/>
              </w:rPr>
            </w:pPr>
            <w:r w:rsidRPr="00FD289A">
              <w:rPr>
                <w:rFonts w:eastAsia="Times New Roman"/>
                <w:lang w:eastAsia="fr-FR"/>
              </w:rPr>
              <w:t>(</w:t>
            </w:r>
            <w:r w:rsidR="005558B4" w:rsidRPr="00FD289A">
              <w:rPr>
                <w:rFonts w:eastAsia="Times New Roman"/>
                <w:lang w:eastAsia="fr-FR"/>
              </w:rPr>
              <w:t>Ristournes</w:t>
            </w:r>
            <w:r w:rsidRPr="00FD289A">
              <w:rPr>
                <w:rFonts w:eastAsia="Times New Roman"/>
                <w:lang w:eastAsia="fr-FR"/>
              </w:rPr>
              <w:t xml:space="preserve"> en savons accordées)</w:t>
            </w:r>
          </w:p>
        </w:tc>
      </w:tr>
      <w:tr w:rsidR="00FD289A" w:rsidRPr="00FD289A" w14:paraId="24D0DA18" w14:textId="77777777" w:rsidTr="00FD289A">
        <w:trPr>
          <w:trHeight w:val="161"/>
        </w:trPr>
        <w:tc>
          <w:tcPr>
            <w:tcW w:w="0" w:type="auto"/>
            <w:tcBorders>
              <w:left w:val="single" w:sz="4" w:space="0" w:color="auto"/>
              <w:right w:val="single" w:sz="4" w:space="0" w:color="auto"/>
            </w:tcBorders>
            <w:vAlign w:val="center"/>
          </w:tcPr>
          <w:p w14:paraId="03F782F5" w14:textId="77777777" w:rsidR="00E87FC5" w:rsidRPr="00FD289A" w:rsidRDefault="00E87FC5" w:rsidP="0081587C">
            <w:pPr>
              <w:suppressAutoHyphens w:val="0"/>
              <w:spacing w:before="0" w:after="0"/>
              <w:jc w:val="left"/>
              <w:rPr>
                <w:rFonts w:eastAsia="Times New Roman"/>
                <w:b/>
                <w:bCs/>
                <w:lang w:eastAsia="fr-FR"/>
              </w:rPr>
            </w:pPr>
          </w:p>
        </w:tc>
        <w:tc>
          <w:tcPr>
            <w:tcW w:w="1688" w:type="dxa"/>
            <w:tcBorders>
              <w:top w:val="single" w:sz="4" w:space="0" w:color="auto"/>
              <w:left w:val="nil"/>
              <w:bottom w:val="single" w:sz="4" w:space="0" w:color="auto"/>
              <w:right w:val="single" w:sz="4" w:space="0" w:color="auto"/>
            </w:tcBorders>
            <w:noWrap/>
            <w:vAlign w:val="center"/>
          </w:tcPr>
          <w:p w14:paraId="4967B051" w14:textId="1F5F5A59" w:rsidR="00E87FC5" w:rsidRPr="00FD289A" w:rsidRDefault="00E87FC5" w:rsidP="00583151">
            <w:pPr>
              <w:suppressAutoHyphens w:val="0"/>
              <w:spacing w:before="0" w:after="0" w:line="276" w:lineRule="auto"/>
              <w:jc w:val="center"/>
              <w:rPr>
                <w:rFonts w:eastAsia="Times New Roman"/>
                <w:lang w:eastAsia="fr-FR"/>
              </w:rPr>
            </w:pPr>
            <w:r w:rsidRPr="00FD289A">
              <w:rPr>
                <w:rFonts w:eastAsia="Times New Roman"/>
                <w:lang w:eastAsia="fr-FR"/>
              </w:rPr>
              <w:t>PAFIC</w:t>
            </w:r>
          </w:p>
        </w:tc>
        <w:tc>
          <w:tcPr>
            <w:tcW w:w="1418" w:type="dxa"/>
            <w:tcBorders>
              <w:top w:val="single" w:sz="4" w:space="0" w:color="auto"/>
              <w:left w:val="nil"/>
              <w:bottom w:val="single" w:sz="4" w:space="0" w:color="auto"/>
              <w:right w:val="single" w:sz="4" w:space="0" w:color="auto"/>
            </w:tcBorders>
            <w:noWrap/>
            <w:vAlign w:val="center"/>
          </w:tcPr>
          <w:p w14:paraId="29E3FFEC" w14:textId="7B4BA0A9" w:rsidR="00E87FC5" w:rsidRPr="00FD289A" w:rsidRDefault="00E87FC5" w:rsidP="00DA6C96">
            <w:pPr>
              <w:suppressAutoHyphens w:val="0"/>
              <w:spacing w:before="0" w:after="0" w:line="276" w:lineRule="auto"/>
              <w:jc w:val="center"/>
              <w:rPr>
                <w:rFonts w:eastAsia="Times New Roman"/>
                <w:lang w:eastAsia="fr-FR"/>
              </w:rPr>
            </w:pPr>
            <w:r w:rsidRPr="00FD289A">
              <w:rPr>
                <w:rFonts w:eastAsia="Times New Roman"/>
                <w:lang w:eastAsia="fr-FR"/>
              </w:rPr>
              <w:t>CT 900ML</w:t>
            </w:r>
          </w:p>
        </w:tc>
        <w:tc>
          <w:tcPr>
            <w:tcW w:w="2976" w:type="dxa"/>
            <w:tcBorders>
              <w:top w:val="single" w:sz="4" w:space="0" w:color="auto"/>
              <w:left w:val="nil"/>
              <w:bottom w:val="single" w:sz="4" w:space="0" w:color="auto"/>
              <w:right w:val="single" w:sz="4" w:space="0" w:color="auto"/>
            </w:tcBorders>
            <w:noWrap/>
            <w:vAlign w:val="center"/>
          </w:tcPr>
          <w:p w14:paraId="2ADDDB2D" w14:textId="7D8C4509" w:rsidR="00E87FC5" w:rsidRPr="00FD289A" w:rsidRDefault="00E87FC5" w:rsidP="00394319">
            <w:pPr>
              <w:suppressAutoHyphens w:val="0"/>
              <w:spacing w:before="0" w:after="0" w:line="276" w:lineRule="auto"/>
              <w:jc w:val="center"/>
              <w:rPr>
                <w:rFonts w:eastAsia="Times New Roman"/>
                <w:lang w:eastAsia="fr-FR"/>
              </w:rPr>
            </w:pPr>
            <w:r w:rsidRPr="00FD289A">
              <w:rPr>
                <w:rFonts w:eastAsia="Times New Roman"/>
                <w:lang w:eastAsia="fr-FR"/>
              </w:rPr>
              <w:t xml:space="preserve">16 500 </w:t>
            </w:r>
          </w:p>
        </w:tc>
        <w:tc>
          <w:tcPr>
            <w:tcW w:w="1236" w:type="dxa"/>
            <w:tcBorders>
              <w:top w:val="single" w:sz="4" w:space="0" w:color="auto"/>
              <w:left w:val="nil"/>
              <w:bottom w:val="single" w:sz="4" w:space="0" w:color="auto"/>
              <w:right w:val="single" w:sz="4" w:space="0" w:color="auto"/>
            </w:tcBorders>
            <w:noWrap/>
            <w:vAlign w:val="center"/>
          </w:tcPr>
          <w:p w14:paraId="1C2E0A0B" w14:textId="2BD37058" w:rsidR="00E87FC5" w:rsidRPr="00FD289A" w:rsidRDefault="00E87FC5" w:rsidP="00583151">
            <w:pPr>
              <w:suppressAutoHyphens w:val="0"/>
              <w:spacing w:before="0" w:after="0" w:line="276" w:lineRule="auto"/>
              <w:jc w:val="center"/>
              <w:rPr>
                <w:rFonts w:eastAsia="Times New Roman"/>
                <w:lang w:eastAsia="fr-FR"/>
              </w:rPr>
            </w:pPr>
            <w:r w:rsidRPr="00FD289A">
              <w:rPr>
                <w:rFonts w:eastAsia="Times New Roman"/>
                <w:lang w:eastAsia="fr-FR"/>
              </w:rPr>
              <w:t>-</w:t>
            </w:r>
          </w:p>
        </w:tc>
        <w:tc>
          <w:tcPr>
            <w:tcW w:w="1599" w:type="dxa"/>
            <w:tcBorders>
              <w:top w:val="single" w:sz="4" w:space="0" w:color="auto"/>
              <w:left w:val="single" w:sz="4" w:space="0" w:color="auto"/>
              <w:bottom w:val="single" w:sz="4" w:space="0" w:color="auto"/>
              <w:right w:val="single" w:sz="4" w:space="0" w:color="auto"/>
            </w:tcBorders>
            <w:vAlign w:val="center"/>
          </w:tcPr>
          <w:p w14:paraId="2D44006B" w14:textId="6989A6D9" w:rsidR="00E87FC5" w:rsidRPr="00FD289A" w:rsidRDefault="00E87FC5" w:rsidP="00583151">
            <w:pPr>
              <w:suppressAutoHyphens w:val="0"/>
              <w:spacing w:before="0" w:after="0"/>
              <w:jc w:val="center"/>
              <w:rPr>
                <w:rFonts w:eastAsia="Times New Roman"/>
                <w:lang w:eastAsia="fr-FR"/>
              </w:rPr>
            </w:pPr>
            <w:r w:rsidRPr="00FD289A">
              <w:rPr>
                <w:rFonts w:eastAsia="Times New Roman"/>
                <w:lang w:eastAsia="fr-FR"/>
              </w:rPr>
              <w:t>-</w:t>
            </w:r>
          </w:p>
        </w:tc>
      </w:tr>
      <w:tr w:rsidR="00756BFC" w:rsidRPr="00FD289A" w14:paraId="05B92965" w14:textId="77777777" w:rsidTr="00FD289A">
        <w:trPr>
          <w:trHeight w:val="161"/>
        </w:trPr>
        <w:tc>
          <w:tcPr>
            <w:tcW w:w="0" w:type="auto"/>
            <w:tcBorders>
              <w:left w:val="single" w:sz="4" w:space="0" w:color="auto"/>
              <w:right w:val="single" w:sz="4" w:space="0" w:color="auto"/>
            </w:tcBorders>
            <w:vAlign w:val="center"/>
          </w:tcPr>
          <w:p w14:paraId="280E4D3B" w14:textId="77777777" w:rsidR="00756BFC" w:rsidRPr="00FD289A" w:rsidRDefault="00756BFC" w:rsidP="0081587C">
            <w:pPr>
              <w:suppressAutoHyphens w:val="0"/>
              <w:spacing w:before="0" w:after="0"/>
              <w:jc w:val="left"/>
              <w:rPr>
                <w:rFonts w:eastAsia="Times New Roman"/>
                <w:b/>
                <w:bCs/>
                <w:lang w:eastAsia="fr-FR"/>
              </w:rPr>
            </w:pPr>
          </w:p>
        </w:tc>
        <w:tc>
          <w:tcPr>
            <w:tcW w:w="1688" w:type="dxa"/>
            <w:tcBorders>
              <w:top w:val="single" w:sz="4" w:space="0" w:color="auto"/>
              <w:left w:val="nil"/>
              <w:bottom w:val="single" w:sz="4" w:space="0" w:color="auto"/>
              <w:right w:val="single" w:sz="4" w:space="0" w:color="auto"/>
            </w:tcBorders>
            <w:noWrap/>
            <w:vAlign w:val="center"/>
          </w:tcPr>
          <w:p w14:paraId="47B5943E" w14:textId="1DC49EA7" w:rsidR="00756BFC" w:rsidRPr="00FD289A" w:rsidRDefault="00756BFC" w:rsidP="00583151">
            <w:pPr>
              <w:suppressAutoHyphens w:val="0"/>
              <w:spacing w:before="0" w:after="0" w:line="276" w:lineRule="auto"/>
              <w:jc w:val="center"/>
              <w:rPr>
                <w:rFonts w:eastAsia="Times New Roman"/>
                <w:lang w:eastAsia="fr-FR"/>
              </w:rPr>
            </w:pPr>
            <w:r>
              <w:rPr>
                <w:rFonts w:eastAsia="Times New Roman"/>
                <w:lang w:eastAsia="fr-FR"/>
              </w:rPr>
              <w:t>MA’CO</w:t>
            </w:r>
          </w:p>
        </w:tc>
        <w:tc>
          <w:tcPr>
            <w:tcW w:w="1418" w:type="dxa"/>
            <w:tcBorders>
              <w:top w:val="single" w:sz="4" w:space="0" w:color="auto"/>
              <w:left w:val="nil"/>
              <w:bottom w:val="single" w:sz="4" w:space="0" w:color="auto"/>
              <w:right w:val="single" w:sz="4" w:space="0" w:color="auto"/>
            </w:tcBorders>
            <w:noWrap/>
            <w:vAlign w:val="center"/>
          </w:tcPr>
          <w:p w14:paraId="1C04F720" w14:textId="73A46D4C" w:rsidR="00756BFC" w:rsidRPr="00FD289A" w:rsidRDefault="00756BFC" w:rsidP="00DA6C96">
            <w:pPr>
              <w:suppressAutoHyphens w:val="0"/>
              <w:spacing w:before="0" w:after="0" w:line="276" w:lineRule="auto"/>
              <w:jc w:val="center"/>
              <w:rPr>
                <w:rFonts w:eastAsia="Times New Roman"/>
                <w:lang w:eastAsia="fr-FR"/>
              </w:rPr>
            </w:pPr>
            <w:r w:rsidRPr="00FD289A">
              <w:rPr>
                <w:rFonts w:eastAsia="Times New Roman"/>
                <w:lang w:eastAsia="fr-FR"/>
              </w:rPr>
              <w:t>CT 900ML</w:t>
            </w:r>
          </w:p>
        </w:tc>
        <w:tc>
          <w:tcPr>
            <w:tcW w:w="2976" w:type="dxa"/>
            <w:tcBorders>
              <w:top w:val="single" w:sz="4" w:space="0" w:color="auto"/>
              <w:left w:val="nil"/>
              <w:bottom w:val="single" w:sz="4" w:space="0" w:color="auto"/>
              <w:right w:val="single" w:sz="4" w:space="0" w:color="auto"/>
            </w:tcBorders>
            <w:noWrap/>
            <w:vAlign w:val="center"/>
          </w:tcPr>
          <w:p w14:paraId="05894FFC" w14:textId="545E5493" w:rsidR="00756BFC" w:rsidRPr="00FD289A" w:rsidRDefault="00756BFC" w:rsidP="00394319">
            <w:pPr>
              <w:suppressAutoHyphens w:val="0"/>
              <w:spacing w:before="0" w:after="0" w:line="276" w:lineRule="auto"/>
              <w:jc w:val="center"/>
              <w:rPr>
                <w:rFonts w:eastAsia="Times New Roman"/>
                <w:lang w:eastAsia="fr-FR"/>
              </w:rPr>
            </w:pPr>
            <w:r>
              <w:rPr>
                <w:rFonts w:eastAsia="Times New Roman"/>
                <w:lang w:eastAsia="fr-FR"/>
              </w:rPr>
              <w:t xml:space="preserve">18 000 </w:t>
            </w:r>
          </w:p>
        </w:tc>
        <w:tc>
          <w:tcPr>
            <w:tcW w:w="1236" w:type="dxa"/>
            <w:tcBorders>
              <w:top w:val="single" w:sz="4" w:space="0" w:color="auto"/>
              <w:left w:val="nil"/>
              <w:bottom w:val="single" w:sz="4" w:space="0" w:color="auto"/>
              <w:right w:val="single" w:sz="4" w:space="0" w:color="auto"/>
            </w:tcBorders>
            <w:noWrap/>
            <w:vAlign w:val="center"/>
          </w:tcPr>
          <w:p w14:paraId="7FCE235A" w14:textId="41DF71D4" w:rsidR="00756BFC" w:rsidRPr="00FD289A" w:rsidRDefault="00756BFC" w:rsidP="00583151">
            <w:pPr>
              <w:suppressAutoHyphens w:val="0"/>
              <w:spacing w:before="0" w:after="0" w:line="276" w:lineRule="auto"/>
              <w:jc w:val="center"/>
              <w:rPr>
                <w:rFonts w:eastAsia="Times New Roman"/>
                <w:lang w:eastAsia="fr-FR"/>
              </w:rPr>
            </w:pPr>
            <w:r>
              <w:rPr>
                <w:rFonts w:eastAsia="Times New Roman"/>
                <w:lang w:eastAsia="fr-FR"/>
              </w:rPr>
              <w:t>-</w:t>
            </w:r>
          </w:p>
        </w:tc>
        <w:tc>
          <w:tcPr>
            <w:tcW w:w="1599" w:type="dxa"/>
            <w:tcBorders>
              <w:top w:val="single" w:sz="4" w:space="0" w:color="auto"/>
              <w:left w:val="single" w:sz="4" w:space="0" w:color="auto"/>
              <w:bottom w:val="single" w:sz="4" w:space="0" w:color="auto"/>
              <w:right w:val="single" w:sz="4" w:space="0" w:color="auto"/>
            </w:tcBorders>
            <w:vAlign w:val="center"/>
          </w:tcPr>
          <w:p w14:paraId="222F255D" w14:textId="341EB778" w:rsidR="00756BFC" w:rsidRPr="00FD289A" w:rsidRDefault="00756BFC" w:rsidP="00583151">
            <w:pPr>
              <w:suppressAutoHyphens w:val="0"/>
              <w:spacing w:before="0" w:after="0"/>
              <w:jc w:val="center"/>
              <w:rPr>
                <w:rFonts w:eastAsia="Times New Roman"/>
                <w:lang w:eastAsia="fr-FR"/>
              </w:rPr>
            </w:pPr>
            <w:r>
              <w:rPr>
                <w:rFonts w:eastAsia="Times New Roman"/>
                <w:lang w:eastAsia="fr-FR"/>
              </w:rPr>
              <w:t>-</w:t>
            </w:r>
          </w:p>
        </w:tc>
      </w:tr>
      <w:tr w:rsidR="00FD289A" w:rsidRPr="00FD289A" w14:paraId="7033BCB4" w14:textId="77777777" w:rsidTr="00FD289A">
        <w:trPr>
          <w:trHeight w:val="300"/>
        </w:trPr>
        <w:tc>
          <w:tcPr>
            <w:tcW w:w="1229" w:type="dxa"/>
            <w:tcBorders>
              <w:top w:val="single" w:sz="4" w:space="0" w:color="auto"/>
              <w:left w:val="single" w:sz="4" w:space="0" w:color="auto"/>
              <w:bottom w:val="single" w:sz="4" w:space="0" w:color="000000"/>
              <w:right w:val="single" w:sz="4" w:space="0" w:color="auto"/>
            </w:tcBorders>
            <w:vAlign w:val="center"/>
            <w:hideMark/>
          </w:tcPr>
          <w:p w14:paraId="19733716" w14:textId="11ED43F4" w:rsidR="00BD4ECD" w:rsidRPr="00FD289A" w:rsidRDefault="002338CB" w:rsidP="0081587C">
            <w:pPr>
              <w:suppressAutoHyphens w:val="0"/>
              <w:spacing w:before="0" w:after="0" w:line="276" w:lineRule="auto"/>
              <w:jc w:val="left"/>
              <w:rPr>
                <w:rFonts w:eastAsia="Times New Roman"/>
                <w:b/>
                <w:bCs/>
                <w:lang w:eastAsia="fr-FR"/>
              </w:rPr>
            </w:pPr>
            <w:r w:rsidRPr="00FD289A">
              <w:rPr>
                <w:rFonts w:eastAsia="Times New Roman"/>
                <w:b/>
                <w:bCs/>
                <w:lang w:eastAsia="fr-FR"/>
              </w:rPr>
              <w:t>SAVON CEL'OR 350G CT 60</w:t>
            </w:r>
          </w:p>
        </w:tc>
        <w:tc>
          <w:tcPr>
            <w:tcW w:w="1688" w:type="dxa"/>
            <w:tcBorders>
              <w:top w:val="single" w:sz="4" w:space="0" w:color="auto"/>
              <w:left w:val="nil"/>
              <w:bottom w:val="single" w:sz="4" w:space="0" w:color="auto"/>
              <w:right w:val="single" w:sz="4" w:space="0" w:color="auto"/>
            </w:tcBorders>
            <w:noWrap/>
            <w:vAlign w:val="center"/>
          </w:tcPr>
          <w:p w14:paraId="741512F7" w14:textId="6E109ACA" w:rsidR="00BD4ECD" w:rsidRPr="00FD289A" w:rsidRDefault="00583151" w:rsidP="00583151">
            <w:pPr>
              <w:suppressAutoHyphens w:val="0"/>
              <w:spacing w:before="0" w:after="0" w:line="276" w:lineRule="auto"/>
              <w:jc w:val="center"/>
              <w:rPr>
                <w:rFonts w:eastAsia="Times New Roman"/>
                <w:lang w:eastAsia="fr-FR"/>
              </w:rPr>
            </w:pPr>
            <w:r w:rsidRPr="00FD289A">
              <w:rPr>
                <w:rFonts w:eastAsia="Times New Roman"/>
                <w:lang w:eastAsia="fr-FR"/>
              </w:rPr>
              <w:t>ANTI CRISE</w:t>
            </w:r>
          </w:p>
        </w:tc>
        <w:tc>
          <w:tcPr>
            <w:tcW w:w="1418" w:type="dxa"/>
            <w:tcBorders>
              <w:top w:val="single" w:sz="4" w:space="0" w:color="auto"/>
              <w:left w:val="nil"/>
              <w:bottom w:val="single" w:sz="4" w:space="0" w:color="auto"/>
              <w:right w:val="single" w:sz="4" w:space="0" w:color="auto"/>
            </w:tcBorders>
            <w:noWrap/>
            <w:vAlign w:val="center"/>
          </w:tcPr>
          <w:p w14:paraId="678594F9" w14:textId="7896484A" w:rsidR="00BD4ECD" w:rsidRPr="00FD289A" w:rsidRDefault="00583151" w:rsidP="00DA6C96">
            <w:pPr>
              <w:suppressAutoHyphens w:val="0"/>
              <w:spacing w:before="0" w:after="0" w:line="276" w:lineRule="auto"/>
              <w:jc w:val="center"/>
              <w:rPr>
                <w:rFonts w:eastAsia="Times New Roman"/>
                <w:lang w:eastAsia="fr-FR"/>
              </w:rPr>
            </w:pPr>
            <w:r w:rsidRPr="00FD289A">
              <w:rPr>
                <w:rFonts w:eastAsia="Times New Roman"/>
                <w:lang w:eastAsia="fr-FR"/>
              </w:rPr>
              <w:t>CT 60</w:t>
            </w:r>
          </w:p>
        </w:tc>
        <w:tc>
          <w:tcPr>
            <w:tcW w:w="2976" w:type="dxa"/>
            <w:tcBorders>
              <w:top w:val="single" w:sz="4" w:space="0" w:color="auto"/>
              <w:left w:val="nil"/>
              <w:bottom w:val="single" w:sz="4" w:space="0" w:color="auto"/>
              <w:right w:val="single" w:sz="4" w:space="0" w:color="auto"/>
            </w:tcBorders>
            <w:noWrap/>
            <w:vAlign w:val="center"/>
          </w:tcPr>
          <w:p w14:paraId="0AB10F6B" w14:textId="726DD7F0" w:rsidR="00BD4ECD" w:rsidRPr="00FD289A" w:rsidRDefault="00583151" w:rsidP="00DA6C96">
            <w:pPr>
              <w:suppressAutoHyphens w:val="0"/>
              <w:spacing w:before="0" w:after="0" w:line="276" w:lineRule="auto"/>
              <w:jc w:val="center"/>
              <w:rPr>
                <w:rFonts w:eastAsia="Times New Roman"/>
                <w:lang w:eastAsia="fr-FR"/>
              </w:rPr>
            </w:pPr>
            <w:r w:rsidRPr="00FD289A">
              <w:rPr>
                <w:rFonts w:eastAsia="Times New Roman"/>
                <w:lang w:eastAsia="fr-FR"/>
              </w:rPr>
              <w:t>12 500</w:t>
            </w:r>
          </w:p>
        </w:tc>
        <w:tc>
          <w:tcPr>
            <w:tcW w:w="1236" w:type="dxa"/>
            <w:tcBorders>
              <w:top w:val="single" w:sz="4" w:space="0" w:color="auto"/>
              <w:left w:val="nil"/>
              <w:bottom w:val="single" w:sz="4" w:space="0" w:color="auto"/>
              <w:right w:val="single" w:sz="4" w:space="0" w:color="auto"/>
            </w:tcBorders>
            <w:noWrap/>
            <w:vAlign w:val="center"/>
          </w:tcPr>
          <w:p w14:paraId="45A9321F" w14:textId="7B01FEC1" w:rsidR="00BD4ECD" w:rsidRPr="00FD289A" w:rsidRDefault="00583151" w:rsidP="00583151">
            <w:pPr>
              <w:suppressAutoHyphens w:val="0"/>
              <w:spacing w:before="0" w:after="0" w:line="276" w:lineRule="auto"/>
              <w:jc w:val="center"/>
              <w:rPr>
                <w:rFonts w:eastAsia="Times New Roman"/>
                <w:lang w:eastAsia="fr-FR"/>
              </w:rPr>
            </w:pPr>
            <w:r w:rsidRPr="00FD289A">
              <w:rPr>
                <w:rFonts w:eastAsia="Times New Roman"/>
                <w:lang w:eastAsia="fr-FR"/>
              </w:rPr>
              <w:t>17 500</w:t>
            </w:r>
          </w:p>
        </w:tc>
        <w:tc>
          <w:tcPr>
            <w:tcW w:w="1599" w:type="dxa"/>
            <w:tcBorders>
              <w:top w:val="single" w:sz="4" w:space="0" w:color="auto"/>
              <w:left w:val="single" w:sz="4" w:space="0" w:color="auto"/>
              <w:bottom w:val="single" w:sz="4" w:space="0" w:color="000000"/>
              <w:right w:val="single" w:sz="4" w:space="0" w:color="auto"/>
            </w:tcBorders>
            <w:noWrap/>
            <w:vAlign w:val="center"/>
            <w:hideMark/>
          </w:tcPr>
          <w:p w14:paraId="06F49639" w14:textId="76CEB11F" w:rsidR="00BD4ECD" w:rsidRPr="00FD289A" w:rsidRDefault="00583151" w:rsidP="00583151">
            <w:pPr>
              <w:suppressAutoHyphens w:val="0"/>
              <w:spacing w:before="0" w:after="0" w:line="276" w:lineRule="auto"/>
              <w:jc w:val="center"/>
              <w:rPr>
                <w:rFonts w:eastAsia="Times New Roman"/>
                <w:lang w:eastAsia="fr-FR"/>
              </w:rPr>
            </w:pPr>
            <w:r w:rsidRPr="00FD289A">
              <w:rPr>
                <w:rFonts w:eastAsia="Times New Roman"/>
                <w:lang w:eastAsia="fr-FR"/>
              </w:rPr>
              <w:t>+5000</w:t>
            </w:r>
          </w:p>
        </w:tc>
      </w:tr>
    </w:tbl>
    <w:p w14:paraId="737EA623" w14:textId="77777777" w:rsidR="00BD4ECD" w:rsidRPr="00FD289A" w:rsidRDefault="00BD4ECD" w:rsidP="00BD4ECD">
      <w:pPr>
        <w:spacing w:before="0" w:after="0"/>
        <w:rPr>
          <w:rFonts w:ascii="Times New Roman" w:hAnsi="Times New Roman" w:cs="Times New Roman"/>
          <w:sz w:val="24"/>
          <w:szCs w:val="24"/>
        </w:rPr>
      </w:pPr>
    </w:p>
    <w:p w14:paraId="6605802A" w14:textId="77777777" w:rsidR="00BC2B6F" w:rsidRPr="00FD289A" w:rsidRDefault="00BC2B6F" w:rsidP="00BD4ECD">
      <w:pPr>
        <w:spacing w:before="0" w:after="0"/>
        <w:rPr>
          <w:rFonts w:ascii="Times New Roman" w:hAnsi="Times New Roman" w:cs="Times New Roman"/>
          <w:sz w:val="24"/>
          <w:szCs w:val="24"/>
        </w:rPr>
      </w:pPr>
    </w:p>
    <w:p w14:paraId="5CB87FA7" w14:textId="0C62021F" w:rsidR="00BD4ECD" w:rsidRPr="00FD289A" w:rsidRDefault="002338CB" w:rsidP="00DA6C96">
      <w:pPr>
        <w:spacing w:before="0" w:after="0" w:line="360" w:lineRule="auto"/>
        <w:rPr>
          <w:rFonts w:ascii="Times New Roman" w:hAnsi="Times New Roman" w:cs="Times New Roman"/>
          <w:b/>
          <w:bCs/>
          <w:sz w:val="28"/>
          <w:szCs w:val="28"/>
          <w:u w:val="single"/>
        </w:rPr>
      </w:pPr>
      <w:r w:rsidRPr="00FD289A">
        <w:rPr>
          <w:rFonts w:ascii="Times New Roman" w:hAnsi="Times New Roman" w:cs="Times New Roman"/>
          <w:b/>
          <w:bCs/>
          <w:sz w:val="28"/>
          <w:szCs w:val="28"/>
          <w:u w:val="single"/>
        </w:rPr>
        <w:t>Commentaires :</w:t>
      </w:r>
    </w:p>
    <w:p w14:paraId="08BD8766" w14:textId="0CA4EE6F" w:rsidR="000C1F21" w:rsidRPr="00393774" w:rsidRDefault="007B6EF6" w:rsidP="00DA6C96">
      <w:pPr>
        <w:spacing w:before="0" w:after="0" w:line="360" w:lineRule="auto"/>
        <w:rPr>
          <w:rFonts w:ascii="Times New Roman" w:hAnsi="Times New Roman" w:cs="Times New Roman"/>
          <w:sz w:val="28"/>
          <w:szCs w:val="28"/>
        </w:rPr>
      </w:pPr>
      <w:r w:rsidRPr="00393774">
        <w:rPr>
          <w:rFonts w:ascii="Times New Roman" w:hAnsi="Times New Roman" w:cs="Times New Roman"/>
          <w:sz w:val="28"/>
          <w:szCs w:val="28"/>
        </w:rPr>
        <w:t xml:space="preserve">Malgré le manque de retour de notre rapport de veille concurrentielle. </w:t>
      </w:r>
      <w:r w:rsidR="00AC3C55" w:rsidRPr="00393774">
        <w:rPr>
          <w:rFonts w:ascii="Times New Roman" w:hAnsi="Times New Roman" w:cs="Times New Roman"/>
          <w:sz w:val="28"/>
          <w:szCs w:val="28"/>
        </w:rPr>
        <w:t>Comme le</w:t>
      </w:r>
      <w:r w:rsidR="002F6374" w:rsidRPr="00393774">
        <w:rPr>
          <w:rFonts w:ascii="Times New Roman" w:hAnsi="Times New Roman" w:cs="Times New Roman"/>
          <w:sz w:val="28"/>
          <w:szCs w:val="28"/>
        </w:rPr>
        <w:t>s mois précédents</w:t>
      </w:r>
      <w:r w:rsidR="00AC3C55" w:rsidRPr="00393774">
        <w:rPr>
          <w:rFonts w:ascii="Times New Roman" w:hAnsi="Times New Roman" w:cs="Times New Roman"/>
          <w:sz w:val="28"/>
          <w:szCs w:val="28"/>
        </w:rPr>
        <w:t>,</w:t>
      </w:r>
      <w:r w:rsidR="00583151" w:rsidRPr="00393774">
        <w:rPr>
          <w:rFonts w:ascii="Times New Roman" w:hAnsi="Times New Roman" w:cs="Times New Roman"/>
          <w:sz w:val="28"/>
          <w:szCs w:val="28"/>
        </w:rPr>
        <w:t xml:space="preserve"> nous constatons que la concurrence a des meilleurs atouts pour attirer la </w:t>
      </w:r>
      <w:r w:rsidR="00DA6C96" w:rsidRPr="00393774">
        <w:rPr>
          <w:rFonts w:ascii="Times New Roman" w:hAnsi="Times New Roman" w:cs="Times New Roman"/>
          <w:sz w:val="28"/>
          <w:szCs w:val="28"/>
        </w:rPr>
        <w:t>clientèle</w:t>
      </w:r>
      <w:r w:rsidR="00583151" w:rsidRPr="00393774">
        <w:rPr>
          <w:rFonts w:ascii="Times New Roman" w:hAnsi="Times New Roman" w:cs="Times New Roman"/>
          <w:sz w:val="28"/>
          <w:szCs w:val="28"/>
        </w:rPr>
        <w:t xml:space="preserve"> et prendre des parts de </w:t>
      </w:r>
      <w:r w:rsidR="00DA6C96" w:rsidRPr="00393774">
        <w:rPr>
          <w:rFonts w:ascii="Times New Roman" w:hAnsi="Times New Roman" w:cs="Times New Roman"/>
          <w:sz w:val="28"/>
          <w:szCs w:val="28"/>
        </w:rPr>
        <w:t>marché</w:t>
      </w:r>
      <w:r w:rsidR="00583151" w:rsidRPr="00393774">
        <w:rPr>
          <w:rFonts w:ascii="Times New Roman" w:hAnsi="Times New Roman" w:cs="Times New Roman"/>
          <w:sz w:val="28"/>
          <w:szCs w:val="28"/>
        </w:rPr>
        <w:t xml:space="preserve">. Nous devons penser aux ristournes ou aux primes </w:t>
      </w:r>
      <w:r w:rsidR="00DA6C96" w:rsidRPr="00393774">
        <w:rPr>
          <w:rFonts w:ascii="Times New Roman" w:hAnsi="Times New Roman" w:cs="Times New Roman"/>
          <w:sz w:val="28"/>
          <w:szCs w:val="28"/>
        </w:rPr>
        <w:t>à</w:t>
      </w:r>
      <w:r w:rsidR="00583151" w:rsidRPr="00393774">
        <w:rPr>
          <w:rFonts w:ascii="Times New Roman" w:hAnsi="Times New Roman" w:cs="Times New Roman"/>
          <w:sz w:val="28"/>
          <w:szCs w:val="28"/>
        </w:rPr>
        <w:t xml:space="preserve"> accorder aux clients en fonction de leur volume d’</w:t>
      </w:r>
      <w:r w:rsidR="00DA6C96" w:rsidRPr="00393774">
        <w:rPr>
          <w:rFonts w:ascii="Times New Roman" w:hAnsi="Times New Roman" w:cs="Times New Roman"/>
          <w:sz w:val="28"/>
          <w:szCs w:val="28"/>
        </w:rPr>
        <w:t>activité</w:t>
      </w:r>
      <w:r w:rsidR="00583151" w:rsidRPr="00393774">
        <w:rPr>
          <w:rFonts w:ascii="Times New Roman" w:hAnsi="Times New Roman" w:cs="Times New Roman"/>
          <w:sz w:val="28"/>
          <w:szCs w:val="28"/>
        </w:rPr>
        <w:t xml:space="preserve"> afin de les pousser </w:t>
      </w:r>
      <w:r w:rsidR="00DA6C96" w:rsidRPr="00393774">
        <w:rPr>
          <w:rFonts w:ascii="Times New Roman" w:hAnsi="Times New Roman" w:cs="Times New Roman"/>
          <w:sz w:val="28"/>
          <w:szCs w:val="28"/>
        </w:rPr>
        <w:t>à</w:t>
      </w:r>
      <w:r w:rsidR="00583151" w:rsidRPr="00393774">
        <w:rPr>
          <w:rFonts w:ascii="Times New Roman" w:hAnsi="Times New Roman" w:cs="Times New Roman"/>
          <w:sz w:val="28"/>
          <w:szCs w:val="28"/>
        </w:rPr>
        <w:t xml:space="preserve"> s’agrandir</w:t>
      </w:r>
      <w:r w:rsidR="00B10237" w:rsidRPr="00393774">
        <w:rPr>
          <w:rFonts w:ascii="Times New Roman" w:hAnsi="Times New Roman" w:cs="Times New Roman"/>
          <w:sz w:val="28"/>
          <w:szCs w:val="28"/>
        </w:rPr>
        <w:t>, aussi penser avec le service commercial et l’appui de la comptabilité pour voir comment faire des promotions afin de coupler les produits par exemple en fonction des quantités prises offrir des morceaux de savon qui sont un produit dormant.</w:t>
      </w:r>
    </w:p>
    <w:p w14:paraId="06C96D50" w14:textId="13750DF3" w:rsidR="00393774" w:rsidRDefault="00393774" w:rsidP="00393774">
      <w:pPr>
        <w:pStyle w:val="Titre1"/>
        <w:ind w:left="0"/>
        <w:rPr>
          <w:u w:val="single"/>
        </w:rPr>
      </w:pPr>
      <w:bookmarkStart w:id="28" w:name="_Toc62568856"/>
    </w:p>
    <w:p w14:paraId="63972842" w14:textId="77777777" w:rsidR="00BD4ECD" w:rsidRPr="00FD289A" w:rsidRDefault="00BD4ECD" w:rsidP="00BD4ECD">
      <w:pPr>
        <w:pStyle w:val="Titre1"/>
        <w:rPr>
          <w:u w:val="single"/>
        </w:rPr>
      </w:pPr>
      <w:bookmarkStart w:id="29" w:name="_Toc205213580"/>
      <w:r w:rsidRPr="00FD289A">
        <w:rPr>
          <w:u w:val="single"/>
        </w:rPr>
        <w:t>III/-DIFFICULTES, DOLEANCES ET SUGGESTIONS</w:t>
      </w:r>
      <w:bookmarkEnd w:id="28"/>
      <w:bookmarkEnd w:id="29"/>
    </w:p>
    <w:p w14:paraId="38F05002" w14:textId="77777777" w:rsidR="00BD4ECD" w:rsidRPr="00FD289A" w:rsidRDefault="00BD4ECD" w:rsidP="00BD4ECD">
      <w:pPr>
        <w:pStyle w:val="Paragraphedeliste"/>
        <w:spacing w:before="0" w:after="0"/>
        <w:ind w:left="0"/>
        <w:rPr>
          <w:rFonts w:ascii="Times New Roman" w:hAnsi="Times New Roman" w:cs="Times New Roman"/>
          <w:b/>
          <w:sz w:val="24"/>
          <w:szCs w:val="24"/>
        </w:rPr>
      </w:pPr>
    </w:p>
    <w:p w14:paraId="7ADF81D5" w14:textId="4966274F" w:rsidR="00B54133" w:rsidRPr="00FD289A" w:rsidRDefault="007B6EF6" w:rsidP="00F0065B">
      <w:pPr>
        <w:pStyle w:val="Paragraphedeliste"/>
        <w:spacing w:before="0" w:after="0" w:line="360" w:lineRule="auto"/>
        <w:ind w:left="0"/>
        <w:rPr>
          <w:rFonts w:ascii="Times New Roman" w:hAnsi="Times New Roman" w:cs="Times New Roman"/>
          <w:b/>
          <w:sz w:val="28"/>
          <w:szCs w:val="28"/>
        </w:rPr>
      </w:pPr>
      <w:r w:rsidRPr="00FD289A">
        <w:rPr>
          <w:rFonts w:ascii="Times New Roman" w:hAnsi="Times New Roman" w:cs="Times New Roman"/>
          <w:b/>
          <w:sz w:val="28"/>
          <w:szCs w:val="28"/>
        </w:rPr>
        <w:t>Vu</w:t>
      </w:r>
      <w:r w:rsidR="00B54133" w:rsidRPr="00FD289A">
        <w:rPr>
          <w:rFonts w:ascii="Times New Roman" w:hAnsi="Times New Roman" w:cs="Times New Roman"/>
          <w:b/>
          <w:sz w:val="28"/>
          <w:szCs w:val="28"/>
        </w:rPr>
        <w:t xml:space="preserve"> que </w:t>
      </w:r>
      <w:r w:rsidR="00FF5F11" w:rsidRPr="00FD289A">
        <w:rPr>
          <w:rFonts w:ascii="Times New Roman" w:hAnsi="Times New Roman" w:cs="Times New Roman"/>
          <w:b/>
          <w:sz w:val="28"/>
          <w:szCs w:val="28"/>
        </w:rPr>
        <w:t>depuis quatre</w:t>
      </w:r>
      <w:r w:rsidR="002834EC" w:rsidRPr="00FD289A">
        <w:rPr>
          <w:rFonts w:ascii="Times New Roman" w:hAnsi="Times New Roman" w:cs="Times New Roman"/>
          <w:b/>
          <w:sz w:val="28"/>
          <w:szCs w:val="28"/>
        </w:rPr>
        <w:t xml:space="preserve"> mois déjà</w:t>
      </w:r>
      <w:r w:rsidR="00B54133" w:rsidRPr="00FD289A">
        <w:rPr>
          <w:rFonts w:ascii="Times New Roman" w:hAnsi="Times New Roman" w:cs="Times New Roman"/>
          <w:b/>
          <w:sz w:val="28"/>
          <w:szCs w:val="28"/>
        </w:rPr>
        <w:t xml:space="preserve"> aucune suite ou </w:t>
      </w:r>
      <w:r w:rsidR="002C65D5" w:rsidRPr="00FD289A">
        <w:rPr>
          <w:rFonts w:ascii="Times New Roman" w:hAnsi="Times New Roman" w:cs="Times New Roman"/>
          <w:b/>
          <w:sz w:val="28"/>
          <w:szCs w:val="28"/>
        </w:rPr>
        <w:t>remontée</w:t>
      </w:r>
      <w:r w:rsidR="00B54133" w:rsidRPr="00FD289A">
        <w:rPr>
          <w:rFonts w:ascii="Times New Roman" w:hAnsi="Times New Roman" w:cs="Times New Roman"/>
          <w:b/>
          <w:sz w:val="28"/>
          <w:szCs w:val="28"/>
        </w:rPr>
        <w:t xml:space="preserve"> n’a été faite par la direction concernant nos </w:t>
      </w:r>
      <w:r w:rsidR="002C65D5" w:rsidRPr="00FD289A">
        <w:rPr>
          <w:rFonts w:ascii="Times New Roman" w:hAnsi="Times New Roman" w:cs="Times New Roman"/>
          <w:b/>
          <w:sz w:val="28"/>
          <w:szCs w:val="28"/>
        </w:rPr>
        <w:t>difficultés</w:t>
      </w:r>
      <w:r w:rsidR="00B54133" w:rsidRPr="00FD289A">
        <w:rPr>
          <w:rFonts w:ascii="Times New Roman" w:hAnsi="Times New Roman" w:cs="Times New Roman"/>
          <w:b/>
          <w:sz w:val="28"/>
          <w:szCs w:val="28"/>
        </w:rPr>
        <w:t xml:space="preserve">, nos suggestions et nos perspectives, nous les reconduisons </w:t>
      </w:r>
      <w:r w:rsidR="000A67BE" w:rsidRPr="00FD289A">
        <w:rPr>
          <w:rFonts w:ascii="Times New Roman" w:hAnsi="Times New Roman" w:cs="Times New Roman"/>
          <w:b/>
          <w:sz w:val="28"/>
          <w:szCs w:val="28"/>
        </w:rPr>
        <w:t xml:space="preserve">à nouveau </w:t>
      </w:r>
      <w:r w:rsidR="00B54133" w:rsidRPr="00FD289A">
        <w:rPr>
          <w:rFonts w:ascii="Times New Roman" w:hAnsi="Times New Roman" w:cs="Times New Roman"/>
          <w:b/>
          <w:sz w:val="28"/>
          <w:szCs w:val="28"/>
        </w:rPr>
        <w:t>ce mois</w:t>
      </w:r>
      <w:r w:rsidR="00F0065B" w:rsidRPr="00FD289A">
        <w:rPr>
          <w:rFonts w:ascii="Times New Roman" w:hAnsi="Times New Roman" w:cs="Times New Roman"/>
          <w:b/>
          <w:sz w:val="28"/>
          <w:szCs w:val="28"/>
        </w:rPr>
        <w:t xml:space="preserve"> dans le tableau suivant :</w:t>
      </w:r>
    </w:p>
    <w:p w14:paraId="763A2302" w14:textId="4C27BE93" w:rsidR="00BD4ECD" w:rsidRPr="0084123B" w:rsidRDefault="00BD4ECD" w:rsidP="00BD4ECD">
      <w:pPr>
        <w:pStyle w:val="Titre1"/>
        <w:ind w:left="0"/>
        <w:rPr>
          <w:color w:val="FF0000"/>
        </w:rPr>
      </w:pPr>
      <w:bookmarkStart w:id="30" w:name="_Toc62568857"/>
      <w:r w:rsidRPr="0084123B">
        <w:rPr>
          <w:color w:val="FF0000"/>
        </w:rPr>
        <w:t xml:space="preserve"> </w:t>
      </w:r>
    </w:p>
    <w:tbl>
      <w:tblPr>
        <w:tblW w:w="1049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5"/>
        <w:gridCol w:w="3395"/>
        <w:gridCol w:w="3260"/>
      </w:tblGrid>
      <w:tr w:rsidR="0084123B" w:rsidRPr="0084123B" w14:paraId="70BA08A8" w14:textId="77777777" w:rsidTr="008B666E">
        <w:tc>
          <w:tcPr>
            <w:tcW w:w="3835" w:type="dxa"/>
            <w:tcBorders>
              <w:top w:val="single" w:sz="4" w:space="0" w:color="auto"/>
              <w:left w:val="single" w:sz="4" w:space="0" w:color="auto"/>
              <w:bottom w:val="single" w:sz="4" w:space="0" w:color="auto"/>
              <w:right w:val="single" w:sz="4" w:space="0" w:color="auto"/>
            </w:tcBorders>
            <w:hideMark/>
          </w:tcPr>
          <w:p w14:paraId="2F5DEC1A" w14:textId="77777777" w:rsidR="00BD4ECD" w:rsidRPr="00163685" w:rsidRDefault="00BD4ECD" w:rsidP="0081587C">
            <w:pPr>
              <w:spacing w:before="60" w:after="60" w:line="276" w:lineRule="auto"/>
              <w:jc w:val="center"/>
              <w:rPr>
                <w:rFonts w:ascii="Times New Roman" w:hAnsi="Times New Roman" w:cs="Times New Roman"/>
                <w:b/>
                <w:sz w:val="24"/>
                <w:szCs w:val="24"/>
              </w:rPr>
            </w:pPr>
            <w:r w:rsidRPr="00163685">
              <w:rPr>
                <w:rFonts w:ascii="Times New Roman" w:hAnsi="Times New Roman" w:cs="Times New Roman"/>
                <w:b/>
                <w:sz w:val="24"/>
                <w:szCs w:val="24"/>
              </w:rPr>
              <w:t>DIFFICULTES ET DOLEANCES</w:t>
            </w:r>
          </w:p>
        </w:tc>
        <w:tc>
          <w:tcPr>
            <w:tcW w:w="3395" w:type="dxa"/>
            <w:tcBorders>
              <w:top w:val="single" w:sz="4" w:space="0" w:color="auto"/>
              <w:left w:val="single" w:sz="4" w:space="0" w:color="auto"/>
              <w:bottom w:val="single" w:sz="4" w:space="0" w:color="auto"/>
              <w:right w:val="single" w:sz="4" w:space="0" w:color="auto"/>
            </w:tcBorders>
            <w:hideMark/>
          </w:tcPr>
          <w:p w14:paraId="41377C55" w14:textId="77777777" w:rsidR="00BD4ECD" w:rsidRPr="00163685" w:rsidRDefault="00BD4ECD" w:rsidP="0081587C">
            <w:pPr>
              <w:spacing w:before="60" w:after="60" w:line="276" w:lineRule="auto"/>
              <w:jc w:val="center"/>
              <w:rPr>
                <w:rFonts w:ascii="Times New Roman" w:hAnsi="Times New Roman" w:cs="Times New Roman"/>
                <w:b/>
                <w:sz w:val="24"/>
                <w:szCs w:val="24"/>
              </w:rPr>
            </w:pPr>
            <w:r w:rsidRPr="00163685">
              <w:rPr>
                <w:rFonts w:ascii="Times New Roman" w:hAnsi="Times New Roman" w:cs="Times New Roman"/>
                <w:b/>
                <w:sz w:val="24"/>
                <w:szCs w:val="24"/>
              </w:rPr>
              <w:t>SUGGESTIONS</w:t>
            </w:r>
          </w:p>
        </w:tc>
        <w:tc>
          <w:tcPr>
            <w:tcW w:w="3260" w:type="dxa"/>
            <w:tcBorders>
              <w:top w:val="single" w:sz="4" w:space="0" w:color="auto"/>
              <w:left w:val="single" w:sz="4" w:space="0" w:color="auto"/>
              <w:bottom w:val="single" w:sz="4" w:space="0" w:color="auto"/>
              <w:right w:val="single" w:sz="4" w:space="0" w:color="auto"/>
            </w:tcBorders>
            <w:hideMark/>
          </w:tcPr>
          <w:p w14:paraId="08A9AF62" w14:textId="77777777" w:rsidR="00BD4ECD" w:rsidRPr="00163685" w:rsidRDefault="00BD4ECD" w:rsidP="0081587C">
            <w:pPr>
              <w:spacing w:before="60" w:after="60" w:line="276" w:lineRule="auto"/>
              <w:jc w:val="center"/>
              <w:rPr>
                <w:rFonts w:ascii="Times New Roman" w:hAnsi="Times New Roman" w:cs="Times New Roman"/>
                <w:b/>
                <w:sz w:val="24"/>
                <w:szCs w:val="24"/>
              </w:rPr>
            </w:pPr>
            <w:r w:rsidRPr="00163685">
              <w:rPr>
                <w:rFonts w:ascii="Times New Roman" w:hAnsi="Times New Roman" w:cs="Times New Roman"/>
                <w:b/>
                <w:sz w:val="24"/>
                <w:szCs w:val="24"/>
              </w:rPr>
              <w:t>PERSPECTIVES</w:t>
            </w:r>
          </w:p>
        </w:tc>
      </w:tr>
      <w:tr w:rsidR="0084123B" w:rsidRPr="0084123B" w14:paraId="6F05B877" w14:textId="77777777" w:rsidTr="008B666E">
        <w:tc>
          <w:tcPr>
            <w:tcW w:w="3835" w:type="dxa"/>
            <w:tcBorders>
              <w:top w:val="single" w:sz="4" w:space="0" w:color="auto"/>
              <w:left w:val="single" w:sz="4" w:space="0" w:color="auto"/>
              <w:bottom w:val="single" w:sz="4" w:space="0" w:color="auto"/>
              <w:right w:val="single" w:sz="4" w:space="0" w:color="auto"/>
            </w:tcBorders>
            <w:hideMark/>
          </w:tcPr>
          <w:p w14:paraId="338125B9" w14:textId="77777777" w:rsidR="00BD4ECD" w:rsidRPr="00163685" w:rsidRDefault="00AD0431" w:rsidP="0081587C">
            <w:pPr>
              <w:spacing w:before="60" w:after="60" w:line="276" w:lineRule="auto"/>
              <w:rPr>
                <w:rFonts w:ascii="Times New Roman" w:hAnsi="Times New Roman" w:cs="Times New Roman"/>
                <w:sz w:val="26"/>
                <w:szCs w:val="26"/>
              </w:rPr>
            </w:pPr>
            <w:r w:rsidRPr="00163685">
              <w:rPr>
                <w:rFonts w:ascii="Times New Roman" w:hAnsi="Times New Roman" w:cs="Times New Roman"/>
                <w:b/>
                <w:bCs/>
                <w:sz w:val="26"/>
                <w:szCs w:val="26"/>
              </w:rPr>
              <w:t>1-SERVICE COMMERCIAL</w:t>
            </w:r>
            <w:r w:rsidRPr="00163685">
              <w:rPr>
                <w:rFonts w:ascii="Times New Roman" w:hAnsi="Times New Roman" w:cs="Times New Roman"/>
                <w:sz w:val="26"/>
                <w:szCs w:val="26"/>
              </w:rPr>
              <w:t> :</w:t>
            </w:r>
          </w:p>
          <w:p w14:paraId="0BDDB042" w14:textId="485ECD3E" w:rsidR="00AD0431" w:rsidRPr="00163685" w:rsidRDefault="00AD0431" w:rsidP="0081587C">
            <w:pPr>
              <w:spacing w:before="60" w:after="60" w:line="276" w:lineRule="auto"/>
              <w:rPr>
                <w:rFonts w:ascii="Times New Roman" w:hAnsi="Times New Roman" w:cs="Times New Roman"/>
                <w:sz w:val="26"/>
                <w:szCs w:val="26"/>
              </w:rPr>
            </w:pPr>
            <w:r w:rsidRPr="00163685">
              <w:rPr>
                <w:rFonts w:ascii="Times New Roman" w:hAnsi="Times New Roman" w:cs="Times New Roman"/>
                <w:sz w:val="26"/>
                <w:szCs w:val="26"/>
              </w:rPr>
              <w:t>-</w:t>
            </w:r>
            <w:r w:rsidR="00927E81" w:rsidRPr="00163685">
              <w:rPr>
                <w:rFonts w:ascii="Times New Roman" w:hAnsi="Times New Roman" w:cs="Times New Roman"/>
                <w:sz w:val="26"/>
                <w:szCs w:val="26"/>
              </w:rPr>
              <w:t>la concurrence a d</w:t>
            </w:r>
            <w:r w:rsidRPr="00163685">
              <w:rPr>
                <w:rFonts w:ascii="Times New Roman" w:hAnsi="Times New Roman" w:cs="Times New Roman"/>
                <w:sz w:val="26"/>
                <w:szCs w:val="26"/>
              </w:rPr>
              <w:t xml:space="preserve">es prix et les conditions de </w:t>
            </w:r>
            <w:r w:rsidR="003F18C2" w:rsidRPr="00163685">
              <w:rPr>
                <w:rFonts w:ascii="Times New Roman" w:hAnsi="Times New Roman" w:cs="Times New Roman"/>
                <w:sz w:val="26"/>
                <w:szCs w:val="26"/>
              </w:rPr>
              <w:t>ventes plus attrayantes</w:t>
            </w:r>
            <w:r w:rsidR="0084004A" w:rsidRPr="00163685">
              <w:rPr>
                <w:rFonts w:ascii="Times New Roman" w:hAnsi="Times New Roman" w:cs="Times New Roman"/>
                <w:sz w:val="26"/>
                <w:szCs w:val="26"/>
              </w:rPr>
              <w:t xml:space="preserve"> </w:t>
            </w:r>
          </w:p>
          <w:p w14:paraId="4EC7AF8A" w14:textId="255403FC" w:rsidR="00927E81" w:rsidRPr="00163685" w:rsidRDefault="00927E81" w:rsidP="0081587C">
            <w:pPr>
              <w:spacing w:before="60" w:after="60" w:line="276" w:lineRule="auto"/>
              <w:rPr>
                <w:rFonts w:ascii="Times New Roman" w:hAnsi="Times New Roman" w:cs="Times New Roman"/>
                <w:sz w:val="26"/>
                <w:szCs w:val="26"/>
              </w:rPr>
            </w:pPr>
            <w:r w:rsidRPr="00163685">
              <w:rPr>
                <w:rFonts w:ascii="Times New Roman" w:hAnsi="Times New Roman" w:cs="Times New Roman"/>
                <w:sz w:val="26"/>
                <w:szCs w:val="26"/>
              </w:rPr>
              <w:t xml:space="preserve">-les frais de </w:t>
            </w:r>
            <w:r w:rsidR="003F18C2" w:rsidRPr="00163685">
              <w:rPr>
                <w:rFonts w:ascii="Times New Roman" w:hAnsi="Times New Roman" w:cs="Times New Roman"/>
                <w:sz w:val="26"/>
                <w:szCs w:val="26"/>
              </w:rPr>
              <w:t>déplacement</w:t>
            </w:r>
            <w:r w:rsidRPr="00163685">
              <w:rPr>
                <w:rFonts w:ascii="Times New Roman" w:hAnsi="Times New Roman" w:cs="Times New Roman"/>
                <w:sz w:val="26"/>
                <w:szCs w:val="26"/>
              </w:rPr>
              <w:t xml:space="preserve"> des commerciaux non proportionnels par rapport aux zones couvertes par jour</w:t>
            </w:r>
          </w:p>
          <w:p w14:paraId="692C4D08" w14:textId="235FC0B5" w:rsidR="00927E81" w:rsidRPr="00163685" w:rsidRDefault="00927E81" w:rsidP="0081587C">
            <w:pPr>
              <w:spacing w:before="60" w:after="60" w:line="276" w:lineRule="auto"/>
              <w:rPr>
                <w:rFonts w:ascii="Times New Roman" w:hAnsi="Times New Roman" w:cs="Times New Roman"/>
                <w:sz w:val="26"/>
                <w:szCs w:val="26"/>
              </w:rPr>
            </w:pPr>
            <w:r w:rsidRPr="00163685">
              <w:rPr>
                <w:rFonts w:ascii="Times New Roman" w:hAnsi="Times New Roman" w:cs="Times New Roman"/>
                <w:sz w:val="26"/>
                <w:szCs w:val="26"/>
              </w:rPr>
              <w:t xml:space="preserve">-l’absence des gadgets </w:t>
            </w:r>
            <w:r w:rsidR="009E498F" w:rsidRPr="00163685">
              <w:rPr>
                <w:rFonts w:ascii="Times New Roman" w:hAnsi="Times New Roman" w:cs="Times New Roman"/>
                <w:sz w:val="26"/>
                <w:szCs w:val="26"/>
              </w:rPr>
              <w:t xml:space="preserve">en nombre suffisant </w:t>
            </w:r>
            <w:r w:rsidRPr="00163685">
              <w:rPr>
                <w:rFonts w:ascii="Times New Roman" w:hAnsi="Times New Roman" w:cs="Times New Roman"/>
                <w:sz w:val="26"/>
                <w:szCs w:val="26"/>
              </w:rPr>
              <w:t xml:space="preserve">pour faire la </w:t>
            </w:r>
            <w:r w:rsidR="003F18C2" w:rsidRPr="00163685">
              <w:rPr>
                <w:rFonts w:ascii="Times New Roman" w:hAnsi="Times New Roman" w:cs="Times New Roman"/>
                <w:sz w:val="26"/>
                <w:szCs w:val="26"/>
              </w:rPr>
              <w:t>publicité</w:t>
            </w:r>
            <w:r w:rsidRPr="00163685">
              <w:rPr>
                <w:rFonts w:ascii="Times New Roman" w:hAnsi="Times New Roman" w:cs="Times New Roman"/>
                <w:sz w:val="26"/>
                <w:szCs w:val="26"/>
              </w:rPr>
              <w:t xml:space="preserve"> </w:t>
            </w:r>
            <w:r w:rsidR="003F18C2" w:rsidRPr="00163685">
              <w:rPr>
                <w:rFonts w:ascii="Times New Roman" w:hAnsi="Times New Roman" w:cs="Times New Roman"/>
                <w:sz w:val="26"/>
                <w:szCs w:val="26"/>
              </w:rPr>
              <w:t>auprès</w:t>
            </w:r>
            <w:r w:rsidRPr="00163685">
              <w:rPr>
                <w:rFonts w:ascii="Times New Roman" w:hAnsi="Times New Roman" w:cs="Times New Roman"/>
                <w:sz w:val="26"/>
                <w:szCs w:val="26"/>
              </w:rPr>
              <w:t xml:space="preserve"> de la </w:t>
            </w:r>
            <w:r w:rsidR="003F18C2" w:rsidRPr="00163685">
              <w:rPr>
                <w:rFonts w:ascii="Times New Roman" w:hAnsi="Times New Roman" w:cs="Times New Roman"/>
                <w:sz w:val="26"/>
                <w:szCs w:val="26"/>
              </w:rPr>
              <w:t>clientèle</w:t>
            </w:r>
          </w:p>
          <w:p w14:paraId="0D5DCE85" w14:textId="371D0EE9" w:rsidR="0084004A" w:rsidRPr="00163685" w:rsidRDefault="0084004A" w:rsidP="0081587C">
            <w:pPr>
              <w:spacing w:before="60" w:after="60" w:line="276" w:lineRule="auto"/>
              <w:rPr>
                <w:rFonts w:ascii="Times New Roman" w:hAnsi="Times New Roman" w:cs="Times New Roman"/>
                <w:sz w:val="26"/>
                <w:szCs w:val="26"/>
              </w:rPr>
            </w:pPr>
            <w:r w:rsidRPr="00163685">
              <w:rPr>
                <w:rFonts w:ascii="Times New Roman" w:hAnsi="Times New Roman" w:cs="Times New Roman"/>
                <w:sz w:val="26"/>
                <w:szCs w:val="26"/>
              </w:rPr>
              <w:t xml:space="preserve">-absence de voitures pour faire les livraisons </w:t>
            </w:r>
            <w:r w:rsidR="003F18C2" w:rsidRPr="00163685">
              <w:rPr>
                <w:rFonts w:ascii="Times New Roman" w:hAnsi="Times New Roman" w:cs="Times New Roman"/>
                <w:sz w:val="26"/>
                <w:szCs w:val="26"/>
              </w:rPr>
              <w:t>à</w:t>
            </w:r>
            <w:r w:rsidRPr="00163685">
              <w:rPr>
                <w:rFonts w:ascii="Times New Roman" w:hAnsi="Times New Roman" w:cs="Times New Roman"/>
                <w:sz w:val="26"/>
                <w:szCs w:val="26"/>
              </w:rPr>
              <w:t xml:space="preserve"> </w:t>
            </w:r>
            <w:r w:rsidR="003F18C2" w:rsidRPr="00163685">
              <w:rPr>
                <w:rFonts w:ascii="Times New Roman" w:hAnsi="Times New Roman" w:cs="Times New Roman"/>
                <w:sz w:val="26"/>
                <w:szCs w:val="26"/>
              </w:rPr>
              <w:t>l’intérieur</w:t>
            </w:r>
            <w:r w:rsidRPr="00163685">
              <w:rPr>
                <w:rFonts w:ascii="Times New Roman" w:hAnsi="Times New Roman" w:cs="Times New Roman"/>
                <w:sz w:val="26"/>
                <w:szCs w:val="26"/>
              </w:rPr>
              <w:t xml:space="preserve"> de la ville</w:t>
            </w:r>
          </w:p>
          <w:p w14:paraId="60124782" w14:textId="77777777" w:rsidR="0084004A" w:rsidRPr="00163685" w:rsidRDefault="0084004A" w:rsidP="0081587C">
            <w:pPr>
              <w:spacing w:before="60" w:after="60" w:line="276" w:lineRule="auto"/>
              <w:rPr>
                <w:rFonts w:ascii="Times New Roman" w:hAnsi="Times New Roman" w:cs="Times New Roman"/>
                <w:sz w:val="26"/>
                <w:szCs w:val="26"/>
              </w:rPr>
            </w:pPr>
            <w:r w:rsidRPr="00163685">
              <w:rPr>
                <w:rFonts w:ascii="Times New Roman" w:hAnsi="Times New Roman" w:cs="Times New Roman"/>
                <w:sz w:val="26"/>
                <w:szCs w:val="26"/>
              </w:rPr>
              <w:t xml:space="preserve">-absence de campagnes dans certaines zones </w:t>
            </w:r>
          </w:p>
          <w:p w14:paraId="6C21ADA8" w14:textId="25052BAC" w:rsidR="003F25C9" w:rsidRPr="00163685" w:rsidRDefault="003F25C9" w:rsidP="0081587C">
            <w:pPr>
              <w:spacing w:before="60" w:after="60" w:line="276" w:lineRule="auto"/>
              <w:rPr>
                <w:rFonts w:ascii="Times New Roman" w:hAnsi="Times New Roman" w:cs="Times New Roman"/>
                <w:sz w:val="26"/>
                <w:szCs w:val="26"/>
              </w:rPr>
            </w:pPr>
            <w:r w:rsidRPr="00163685">
              <w:rPr>
                <w:rFonts w:ascii="Times New Roman" w:hAnsi="Times New Roman" w:cs="Times New Roman"/>
                <w:sz w:val="26"/>
                <w:szCs w:val="26"/>
              </w:rPr>
              <w:t xml:space="preserve">-absence de </w:t>
            </w:r>
            <w:r w:rsidR="003F18C2" w:rsidRPr="00163685">
              <w:rPr>
                <w:rFonts w:ascii="Times New Roman" w:hAnsi="Times New Roman" w:cs="Times New Roman"/>
                <w:sz w:val="26"/>
                <w:szCs w:val="26"/>
              </w:rPr>
              <w:t>crédit</w:t>
            </w:r>
            <w:r w:rsidRPr="00163685">
              <w:rPr>
                <w:rFonts w:ascii="Times New Roman" w:hAnsi="Times New Roman" w:cs="Times New Roman"/>
                <w:sz w:val="26"/>
                <w:szCs w:val="26"/>
              </w:rPr>
              <w:t xml:space="preserve"> de communication pour la relance des clients </w:t>
            </w:r>
          </w:p>
          <w:p w14:paraId="2BEB0EDE" w14:textId="390CDF6D" w:rsidR="003F25C9" w:rsidRPr="0084123B" w:rsidRDefault="003F25C9" w:rsidP="0081587C">
            <w:pPr>
              <w:spacing w:before="60" w:after="60" w:line="276" w:lineRule="auto"/>
              <w:rPr>
                <w:rFonts w:ascii="Times New Roman" w:hAnsi="Times New Roman" w:cs="Times New Roman"/>
                <w:color w:val="FF0000"/>
                <w:sz w:val="26"/>
                <w:szCs w:val="26"/>
              </w:rPr>
            </w:pPr>
            <w:r w:rsidRPr="00163685">
              <w:rPr>
                <w:rFonts w:ascii="Times New Roman" w:hAnsi="Times New Roman" w:cs="Times New Roman"/>
                <w:sz w:val="26"/>
                <w:szCs w:val="26"/>
              </w:rPr>
              <w:t>-absence des tenues de travail pour les commerciales (polo, casquettes, tee-shirt)</w:t>
            </w:r>
          </w:p>
        </w:tc>
        <w:tc>
          <w:tcPr>
            <w:tcW w:w="3395" w:type="dxa"/>
            <w:tcBorders>
              <w:top w:val="single" w:sz="4" w:space="0" w:color="auto"/>
              <w:left w:val="single" w:sz="4" w:space="0" w:color="auto"/>
              <w:bottom w:val="single" w:sz="4" w:space="0" w:color="auto"/>
              <w:right w:val="single" w:sz="4" w:space="0" w:color="auto"/>
            </w:tcBorders>
          </w:tcPr>
          <w:p w14:paraId="28A823B2" w14:textId="6C424B0A" w:rsidR="008B666E" w:rsidRPr="00163685" w:rsidRDefault="008B666E" w:rsidP="0081587C">
            <w:pPr>
              <w:spacing w:before="60" w:after="60" w:line="276" w:lineRule="auto"/>
              <w:rPr>
                <w:rFonts w:ascii="Times New Roman" w:hAnsi="Times New Roman" w:cs="Times New Roman"/>
                <w:sz w:val="26"/>
                <w:szCs w:val="26"/>
              </w:rPr>
            </w:pPr>
            <w:r w:rsidRPr="00163685">
              <w:rPr>
                <w:rFonts w:ascii="Times New Roman" w:hAnsi="Times New Roman" w:cs="Times New Roman"/>
                <w:b/>
                <w:bCs/>
                <w:sz w:val="26"/>
                <w:szCs w:val="26"/>
              </w:rPr>
              <w:t>1-SERVICE COMMERCIAL</w:t>
            </w:r>
            <w:r w:rsidRPr="00163685">
              <w:rPr>
                <w:rFonts w:ascii="Times New Roman" w:hAnsi="Times New Roman" w:cs="Times New Roman"/>
                <w:sz w:val="26"/>
                <w:szCs w:val="26"/>
              </w:rPr>
              <w:t> :</w:t>
            </w:r>
          </w:p>
          <w:p w14:paraId="6A07DAB2" w14:textId="5BABA5BF" w:rsidR="00BD4ECD" w:rsidRPr="00163685" w:rsidRDefault="00927E81" w:rsidP="0081587C">
            <w:pPr>
              <w:spacing w:before="60" w:after="60" w:line="276" w:lineRule="auto"/>
              <w:rPr>
                <w:rFonts w:ascii="Times New Roman" w:hAnsi="Times New Roman" w:cs="Times New Roman"/>
                <w:sz w:val="26"/>
                <w:szCs w:val="26"/>
              </w:rPr>
            </w:pPr>
            <w:r w:rsidRPr="00163685">
              <w:rPr>
                <w:rFonts w:ascii="Times New Roman" w:hAnsi="Times New Roman" w:cs="Times New Roman"/>
                <w:sz w:val="26"/>
                <w:szCs w:val="26"/>
              </w:rPr>
              <w:t xml:space="preserve">-harmoniser les prix avec la concurrence </w:t>
            </w:r>
            <w:r w:rsidR="0084004A" w:rsidRPr="00163685">
              <w:rPr>
                <w:rFonts w:ascii="Times New Roman" w:hAnsi="Times New Roman" w:cs="Times New Roman"/>
                <w:sz w:val="26"/>
                <w:szCs w:val="26"/>
              </w:rPr>
              <w:t xml:space="preserve">pour que l’on soit plus </w:t>
            </w:r>
            <w:r w:rsidR="007B6EF6" w:rsidRPr="00163685">
              <w:rPr>
                <w:rFonts w:ascii="Times New Roman" w:hAnsi="Times New Roman" w:cs="Times New Roman"/>
                <w:sz w:val="26"/>
                <w:szCs w:val="26"/>
              </w:rPr>
              <w:t>attractif</w:t>
            </w:r>
          </w:p>
          <w:p w14:paraId="1F778F06" w14:textId="2A646830" w:rsidR="0084004A" w:rsidRPr="00163685" w:rsidRDefault="0084004A" w:rsidP="0081587C">
            <w:pPr>
              <w:spacing w:before="60" w:after="60" w:line="276" w:lineRule="auto"/>
              <w:rPr>
                <w:rFonts w:ascii="Times New Roman" w:hAnsi="Times New Roman" w:cs="Times New Roman"/>
                <w:sz w:val="26"/>
                <w:szCs w:val="26"/>
              </w:rPr>
            </w:pPr>
            <w:r w:rsidRPr="00163685">
              <w:rPr>
                <w:rFonts w:ascii="Times New Roman" w:hAnsi="Times New Roman" w:cs="Times New Roman"/>
                <w:sz w:val="26"/>
                <w:szCs w:val="26"/>
              </w:rPr>
              <w:t xml:space="preserve">-harmoniser les frais de </w:t>
            </w:r>
            <w:r w:rsidR="003F18C2" w:rsidRPr="00163685">
              <w:rPr>
                <w:rFonts w:ascii="Times New Roman" w:hAnsi="Times New Roman" w:cs="Times New Roman"/>
                <w:sz w:val="26"/>
                <w:szCs w:val="26"/>
              </w:rPr>
              <w:t>déplacement</w:t>
            </w:r>
            <w:r w:rsidRPr="00163685">
              <w:rPr>
                <w:rFonts w:ascii="Times New Roman" w:hAnsi="Times New Roman" w:cs="Times New Roman"/>
                <w:sz w:val="26"/>
                <w:szCs w:val="26"/>
              </w:rPr>
              <w:t xml:space="preserve"> des commerciaux pour la prospection et non que cela serve pour la livraison des produits</w:t>
            </w:r>
          </w:p>
          <w:p w14:paraId="299A7B04" w14:textId="5ACB3B46" w:rsidR="0084004A" w:rsidRPr="00163685" w:rsidRDefault="0084004A" w:rsidP="0081587C">
            <w:pPr>
              <w:spacing w:before="60" w:after="60" w:line="276" w:lineRule="auto"/>
              <w:rPr>
                <w:rFonts w:ascii="Times New Roman" w:hAnsi="Times New Roman" w:cs="Times New Roman"/>
                <w:sz w:val="26"/>
                <w:szCs w:val="26"/>
              </w:rPr>
            </w:pPr>
            <w:r w:rsidRPr="00163685">
              <w:rPr>
                <w:rFonts w:ascii="Times New Roman" w:hAnsi="Times New Roman" w:cs="Times New Roman"/>
                <w:sz w:val="26"/>
                <w:szCs w:val="26"/>
              </w:rPr>
              <w:t xml:space="preserve">-faciliter les conditions de paiement pour nous arrimer </w:t>
            </w:r>
            <w:r w:rsidR="003F18C2" w:rsidRPr="00163685">
              <w:rPr>
                <w:rFonts w:ascii="Times New Roman" w:hAnsi="Times New Roman" w:cs="Times New Roman"/>
                <w:sz w:val="26"/>
                <w:szCs w:val="26"/>
              </w:rPr>
              <w:t>à</w:t>
            </w:r>
            <w:r w:rsidRPr="00163685">
              <w:rPr>
                <w:rFonts w:ascii="Times New Roman" w:hAnsi="Times New Roman" w:cs="Times New Roman"/>
                <w:sz w:val="26"/>
                <w:szCs w:val="26"/>
              </w:rPr>
              <w:t xml:space="preserve"> la concurrence</w:t>
            </w:r>
          </w:p>
          <w:p w14:paraId="07C3F961" w14:textId="77777777" w:rsidR="0084004A" w:rsidRPr="00163685" w:rsidRDefault="0084004A" w:rsidP="0081587C">
            <w:pPr>
              <w:spacing w:before="60" w:after="60" w:line="276" w:lineRule="auto"/>
              <w:rPr>
                <w:rFonts w:ascii="Times New Roman" w:hAnsi="Times New Roman" w:cs="Times New Roman"/>
                <w:sz w:val="26"/>
                <w:szCs w:val="26"/>
              </w:rPr>
            </w:pPr>
            <w:r w:rsidRPr="00163685">
              <w:rPr>
                <w:rFonts w:ascii="Times New Roman" w:hAnsi="Times New Roman" w:cs="Times New Roman"/>
                <w:sz w:val="26"/>
                <w:szCs w:val="26"/>
              </w:rPr>
              <w:t>-fournir des gadgets pour les clients (t-shirt, bassines, casquettes et autres)</w:t>
            </w:r>
          </w:p>
          <w:p w14:paraId="75561108" w14:textId="72814157" w:rsidR="0084004A" w:rsidRPr="00163685" w:rsidRDefault="003F25C9" w:rsidP="0081587C">
            <w:pPr>
              <w:spacing w:before="60" w:after="60" w:line="276" w:lineRule="auto"/>
              <w:rPr>
                <w:rFonts w:ascii="Times New Roman" w:hAnsi="Times New Roman" w:cs="Times New Roman"/>
                <w:sz w:val="26"/>
                <w:szCs w:val="26"/>
              </w:rPr>
            </w:pPr>
            <w:r w:rsidRPr="00163685">
              <w:rPr>
                <w:rFonts w:ascii="Times New Roman" w:hAnsi="Times New Roman" w:cs="Times New Roman"/>
                <w:sz w:val="26"/>
                <w:szCs w:val="26"/>
              </w:rPr>
              <w:t xml:space="preserve">-donner des puces </w:t>
            </w:r>
            <w:r w:rsidR="003F18C2" w:rsidRPr="00163685">
              <w:rPr>
                <w:rFonts w:ascii="Times New Roman" w:hAnsi="Times New Roman" w:cs="Times New Roman"/>
                <w:sz w:val="26"/>
                <w:szCs w:val="26"/>
              </w:rPr>
              <w:t>téléphoniques</w:t>
            </w:r>
            <w:r w:rsidRPr="00163685">
              <w:rPr>
                <w:rFonts w:ascii="Times New Roman" w:hAnsi="Times New Roman" w:cs="Times New Roman"/>
                <w:sz w:val="26"/>
                <w:szCs w:val="26"/>
              </w:rPr>
              <w:t xml:space="preserve"> aux commerciaux (flotte commune ou des forfaits de </w:t>
            </w:r>
            <w:r w:rsidR="003F18C2" w:rsidRPr="00163685">
              <w:rPr>
                <w:rFonts w:ascii="Times New Roman" w:hAnsi="Times New Roman" w:cs="Times New Roman"/>
                <w:sz w:val="26"/>
                <w:szCs w:val="26"/>
              </w:rPr>
              <w:t>crédit</w:t>
            </w:r>
            <w:r w:rsidRPr="00163685">
              <w:rPr>
                <w:rFonts w:ascii="Times New Roman" w:hAnsi="Times New Roman" w:cs="Times New Roman"/>
                <w:sz w:val="26"/>
                <w:szCs w:val="26"/>
              </w:rPr>
              <w:t>)</w:t>
            </w:r>
          </w:p>
          <w:p w14:paraId="73A61B9C" w14:textId="1AAFFA62" w:rsidR="003F25C9" w:rsidRPr="0084123B" w:rsidRDefault="003F25C9" w:rsidP="0081587C">
            <w:pPr>
              <w:spacing w:before="60" w:after="60" w:line="276" w:lineRule="auto"/>
              <w:rPr>
                <w:rFonts w:ascii="Times New Roman" w:hAnsi="Times New Roman" w:cs="Times New Roman"/>
                <w:color w:val="FF0000"/>
                <w:sz w:val="26"/>
                <w:szCs w:val="26"/>
              </w:rPr>
            </w:pPr>
            <w:r w:rsidRPr="00163685">
              <w:rPr>
                <w:rFonts w:ascii="Times New Roman" w:hAnsi="Times New Roman" w:cs="Times New Roman"/>
                <w:sz w:val="26"/>
                <w:szCs w:val="26"/>
              </w:rPr>
              <w:t>-donner des tenues de travail aux commerciales</w:t>
            </w:r>
            <w:r w:rsidR="009E498F" w:rsidRPr="00163685">
              <w:rPr>
                <w:rFonts w:ascii="Times New Roman" w:hAnsi="Times New Roman" w:cs="Times New Roman"/>
                <w:sz w:val="26"/>
                <w:szCs w:val="26"/>
              </w:rPr>
              <w:t xml:space="preserve"> </w:t>
            </w:r>
          </w:p>
        </w:tc>
        <w:tc>
          <w:tcPr>
            <w:tcW w:w="3260" w:type="dxa"/>
            <w:tcBorders>
              <w:top w:val="single" w:sz="4" w:space="0" w:color="auto"/>
              <w:left w:val="single" w:sz="4" w:space="0" w:color="auto"/>
              <w:bottom w:val="single" w:sz="4" w:space="0" w:color="auto"/>
              <w:right w:val="single" w:sz="4" w:space="0" w:color="auto"/>
            </w:tcBorders>
          </w:tcPr>
          <w:p w14:paraId="683673C5" w14:textId="77777777" w:rsidR="008B666E" w:rsidRPr="00163685" w:rsidRDefault="008B666E" w:rsidP="008B666E">
            <w:pPr>
              <w:spacing w:before="60" w:after="60" w:line="276" w:lineRule="auto"/>
              <w:rPr>
                <w:rFonts w:ascii="Times New Roman" w:hAnsi="Times New Roman" w:cs="Times New Roman"/>
                <w:sz w:val="26"/>
                <w:szCs w:val="26"/>
              </w:rPr>
            </w:pPr>
            <w:r w:rsidRPr="00163685">
              <w:rPr>
                <w:rFonts w:ascii="Times New Roman" w:hAnsi="Times New Roman" w:cs="Times New Roman"/>
                <w:b/>
                <w:bCs/>
                <w:sz w:val="26"/>
                <w:szCs w:val="26"/>
              </w:rPr>
              <w:t>1-SERVICE COMMERCIAL</w:t>
            </w:r>
            <w:r w:rsidRPr="00163685">
              <w:rPr>
                <w:rFonts w:ascii="Times New Roman" w:hAnsi="Times New Roman" w:cs="Times New Roman"/>
                <w:sz w:val="26"/>
                <w:szCs w:val="26"/>
              </w:rPr>
              <w:t> :</w:t>
            </w:r>
          </w:p>
          <w:p w14:paraId="69335811" w14:textId="22E617D3" w:rsidR="00BD4ECD" w:rsidRPr="00163685" w:rsidRDefault="00BC2B6F" w:rsidP="0081587C">
            <w:pPr>
              <w:spacing w:before="60" w:after="60" w:line="276" w:lineRule="auto"/>
              <w:rPr>
                <w:rFonts w:ascii="Times New Roman" w:hAnsi="Times New Roman" w:cs="Times New Roman"/>
                <w:sz w:val="26"/>
                <w:szCs w:val="26"/>
              </w:rPr>
            </w:pPr>
            <w:r w:rsidRPr="00163685">
              <w:rPr>
                <w:rFonts w:ascii="Times New Roman" w:hAnsi="Times New Roman" w:cs="Times New Roman"/>
                <w:sz w:val="26"/>
                <w:szCs w:val="26"/>
              </w:rPr>
              <w:t>-Visibilité du Produit</w:t>
            </w:r>
          </w:p>
          <w:p w14:paraId="7B4C2343" w14:textId="6A2FB962" w:rsidR="00BC2B6F" w:rsidRPr="00163685" w:rsidRDefault="00BC2B6F" w:rsidP="00BC2B6F">
            <w:pPr>
              <w:spacing w:before="60" w:after="60" w:line="276" w:lineRule="auto"/>
              <w:rPr>
                <w:rFonts w:ascii="Times New Roman" w:hAnsi="Times New Roman" w:cs="Times New Roman"/>
                <w:sz w:val="26"/>
                <w:szCs w:val="26"/>
              </w:rPr>
            </w:pPr>
            <w:r w:rsidRPr="00163685">
              <w:rPr>
                <w:rFonts w:ascii="Times New Roman" w:hAnsi="Times New Roman" w:cs="Times New Roman"/>
                <w:sz w:val="26"/>
                <w:szCs w:val="26"/>
              </w:rPr>
              <w:t xml:space="preserve">-- Présence sur le Terrain : Assurer la visibilité de CEL’OR à chaque </w:t>
            </w:r>
            <w:r w:rsidR="003F18C2" w:rsidRPr="00163685">
              <w:rPr>
                <w:rFonts w:ascii="Times New Roman" w:hAnsi="Times New Roman" w:cs="Times New Roman"/>
                <w:sz w:val="26"/>
                <w:szCs w:val="26"/>
              </w:rPr>
              <w:t>comptoir,</w:t>
            </w:r>
          </w:p>
          <w:p w14:paraId="5EBA46DA" w14:textId="32F1BC13" w:rsidR="00BC2B6F" w:rsidRPr="00163685" w:rsidRDefault="00BC2B6F" w:rsidP="00BC2B6F">
            <w:pPr>
              <w:spacing w:before="60" w:after="60" w:line="276" w:lineRule="auto"/>
              <w:rPr>
                <w:rFonts w:ascii="Times New Roman" w:hAnsi="Times New Roman" w:cs="Times New Roman"/>
                <w:sz w:val="26"/>
                <w:szCs w:val="26"/>
              </w:rPr>
            </w:pPr>
            <w:r w:rsidRPr="00163685">
              <w:rPr>
                <w:rFonts w:ascii="Times New Roman" w:hAnsi="Times New Roman" w:cs="Times New Roman"/>
                <w:sz w:val="26"/>
                <w:szCs w:val="26"/>
              </w:rPr>
              <w:t>boutique, couvrant les centres urbains et les zones périphériques des trois régions</w:t>
            </w:r>
          </w:p>
          <w:p w14:paraId="5D6BBE7B" w14:textId="77777777" w:rsidR="00BC2B6F" w:rsidRPr="00163685" w:rsidRDefault="00BC2B6F" w:rsidP="00BC2B6F">
            <w:pPr>
              <w:spacing w:before="60" w:after="60" w:line="276" w:lineRule="auto"/>
              <w:rPr>
                <w:rFonts w:ascii="Times New Roman" w:hAnsi="Times New Roman" w:cs="Times New Roman"/>
                <w:sz w:val="26"/>
                <w:szCs w:val="26"/>
              </w:rPr>
            </w:pPr>
            <w:r w:rsidRPr="00163685">
              <w:rPr>
                <w:rFonts w:ascii="Times New Roman" w:hAnsi="Times New Roman" w:cs="Times New Roman"/>
                <w:sz w:val="26"/>
                <w:szCs w:val="26"/>
              </w:rPr>
              <w:t>-Publicité Mobile : Mettre en place un car podium pour des actions de publicité</w:t>
            </w:r>
          </w:p>
          <w:p w14:paraId="7B1EFA70" w14:textId="77777777" w:rsidR="008B666E" w:rsidRPr="00163685" w:rsidRDefault="00BC2B6F" w:rsidP="00BC2B6F">
            <w:pPr>
              <w:spacing w:before="60" w:after="60" w:line="276" w:lineRule="auto"/>
              <w:rPr>
                <w:rFonts w:ascii="Times New Roman" w:hAnsi="Times New Roman" w:cs="Times New Roman"/>
                <w:sz w:val="26"/>
                <w:szCs w:val="26"/>
              </w:rPr>
            </w:pPr>
            <w:r w:rsidRPr="00163685">
              <w:rPr>
                <w:rFonts w:ascii="Times New Roman" w:hAnsi="Times New Roman" w:cs="Times New Roman"/>
                <w:sz w:val="26"/>
                <w:szCs w:val="26"/>
              </w:rPr>
              <w:t>itinérante, créant une forte notoriété de marque</w:t>
            </w:r>
          </w:p>
          <w:p w14:paraId="467E1C05" w14:textId="097766F4" w:rsidR="00BC2B6F" w:rsidRPr="0084123B" w:rsidRDefault="00BC2B6F" w:rsidP="00BC2B6F">
            <w:pPr>
              <w:spacing w:before="60" w:after="60" w:line="276" w:lineRule="auto"/>
              <w:rPr>
                <w:rFonts w:ascii="Times New Roman" w:hAnsi="Times New Roman" w:cs="Times New Roman"/>
                <w:color w:val="FF0000"/>
                <w:sz w:val="26"/>
                <w:szCs w:val="26"/>
              </w:rPr>
            </w:pPr>
          </w:p>
        </w:tc>
      </w:tr>
      <w:tr w:rsidR="0084123B" w:rsidRPr="0084123B" w14:paraId="2D8A07B2" w14:textId="77777777" w:rsidTr="008B666E">
        <w:tc>
          <w:tcPr>
            <w:tcW w:w="3835" w:type="dxa"/>
            <w:tcBorders>
              <w:top w:val="single" w:sz="4" w:space="0" w:color="auto"/>
              <w:left w:val="single" w:sz="4" w:space="0" w:color="auto"/>
              <w:bottom w:val="single" w:sz="4" w:space="0" w:color="auto"/>
              <w:right w:val="single" w:sz="4" w:space="0" w:color="auto"/>
            </w:tcBorders>
          </w:tcPr>
          <w:p w14:paraId="011E9AD4" w14:textId="25637B41" w:rsidR="00BD4ECD" w:rsidRPr="00163685" w:rsidRDefault="0084004A" w:rsidP="0081587C">
            <w:pPr>
              <w:spacing w:before="60" w:after="60" w:line="276" w:lineRule="auto"/>
              <w:rPr>
                <w:rFonts w:ascii="Times New Roman" w:hAnsi="Times New Roman" w:cs="Times New Roman"/>
                <w:b/>
                <w:bCs/>
                <w:sz w:val="26"/>
                <w:szCs w:val="26"/>
              </w:rPr>
            </w:pPr>
            <w:r w:rsidRPr="00163685">
              <w:rPr>
                <w:rFonts w:ascii="Times New Roman" w:hAnsi="Times New Roman" w:cs="Times New Roman"/>
                <w:b/>
                <w:bCs/>
                <w:sz w:val="26"/>
                <w:szCs w:val="26"/>
              </w:rPr>
              <w:t xml:space="preserve">2-SERVICE LOGISTIQUE </w:t>
            </w:r>
            <w:r w:rsidR="003F25C9" w:rsidRPr="00163685">
              <w:rPr>
                <w:rFonts w:ascii="Times New Roman" w:hAnsi="Times New Roman" w:cs="Times New Roman"/>
                <w:b/>
                <w:bCs/>
                <w:sz w:val="26"/>
                <w:szCs w:val="26"/>
              </w:rPr>
              <w:t>–</w:t>
            </w:r>
            <w:r w:rsidRPr="00163685">
              <w:rPr>
                <w:rFonts w:ascii="Times New Roman" w:hAnsi="Times New Roman" w:cs="Times New Roman"/>
                <w:b/>
                <w:bCs/>
                <w:sz w:val="26"/>
                <w:szCs w:val="26"/>
              </w:rPr>
              <w:t xml:space="preserve"> TRANSPORT</w:t>
            </w:r>
            <w:r w:rsidR="003F25C9" w:rsidRPr="00163685">
              <w:rPr>
                <w:rFonts w:ascii="Times New Roman" w:hAnsi="Times New Roman" w:cs="Times New Roman"/>
                <w:b/>
                <w:bCs/>
                <w:sz w:val="26"/>
                <w:szCs w:val="26"/>
              </w:rPr>
              <w:t xml:space="preserve"> ET APPROVISIONNEMENT :</w:t>
            </w:r>
          </w:p>
          <w:p w14:paraId="47610ECE" w14:textId="67837FB1" w:rsidR="0084004A" w:rsidRPr="00163685" w:rsidRDefault="0084004A" w:rsidP="0081587C">
            <w:pPr>
              <w:spacing w:before="60" w:after="60" w:line="276" w:lineRule="auto"/>
              <w:rPr>
                <w:rFonts w:ascii="Times New Roman" w:hAnsi="Times New Roman" w:cs="Times New Roman"/>
                <w:sz w:val="26"/>
                <w:szCs w:val="26"/>
              </w:rPr>
            </w:pPr>
            <w:r w:rsidRPr="00163685">
              <w:rPr>
                <w:rFonts w:ascii="Times New Roman" w:hAnsi="Times New Roman" w:cs="Times New Roman"/>
                <w:sz w:val="26"/>
                <w:szCs w:val="26"/>
              </w:rPr>
              <w:t xml:space="preserve">-manque de frais de routes lors des voyages interurbains lors des tracasseries </w:t>
            </w:r>
            <w:r w:rsidR="003F18C2" w:rsidRPr="00163685">
              <w:rPr>
                <w:rFonts w:ascii="Times New Roman" w:hAnsi="Times New Roman" w:cs="Times New Roman"/>
                <w:sz w:val="26"/>
                <w:szCs w:val="26"/>
              </w:rPr>
              <w:t>policières</w:t>
            </w:r>
          </w:p>
          <w:p w14:paraId="6A1BD5D1" w14:textId="186F0214" w:rsidR="009E498F" w:rsidRPr="00163685" w:rsidRDefault="009E498F" w:rsidP="0081587C">
            <w:pPr>
              <w:spacing w:before="60" w:after="60" w:line="276" w:lineRule="auto"/>
              <w:rPr>
                <w:rFonts w:ascii="Times New Roman" w:hAnsi="Times New Roman" w:cs="Times New Roman"/>
                <w:sz w:val="26"/>
                <w:szCs w:val="26"/>
              </w:rPr>
            </w:pPr>
            <w:r w:rsidRPr="00163685">
              <w:rPr>
                <w:rFonts w:ascii="Times New Roman" w:hAnsi="Times New Roman" w:cs="Times New Roman"/>
                <w:sz w:val="26"/>
                <w:szCs w:val="26"/>
              </w:rPr>
              <w:t xml:space="preserve">-absence des rations pour les chauffeurs lors des voyages </w:t>
            </w:r>
          </w:p>
          <w:p w14:paraId="3E8802B0" w14:textId="77777777" w:rsidR="003F25C9" w:rsidRPr="00163685" w:rsidRDefault="003F25C9" w:rsidP="0081587C">
            <w:pPr>
              <w:spacing w:before="60" w:after="60" w:line="276" w:lineRule="auto"/>
              <w:rPr>
                <w:rFonts w:ascii="Times New Roman" w:hAnsi="Times New Roman" w:cs="Times New Roman"/>
                <w:sz w:val="26"/>
                <w:szCs w:val="26"/>
              </w:rPr>
            </w:pPr>
            <w:r w:rsidRPr="00163685">
              <w:rPr>
                <w:rFonts w:ascii="Times New Roman" w:hAnsi="Times New Roman" w:cs="Times New Roman"/>
                <w:sz w:val="26"/>
                <w:szCs w:val="26"/>
              </w:rPr>
              <w:lastRenderedPageBreak/>
              <w:t>-</w:t>
            </w:r>
            <w:r w:rsidR="00482691" w:rsidRPr="00163685">
              <w:rPr>
                <w:rFonts w:ascii="Times New Roman" w:hAnsi="Times New Roman" w:cs="Times New Roman"/>
                <w:sz w:val="26"/>
                <w:szCs w:val="26"/>
              </w:rPr>
              <w:t xml:space="preserve">absence de tenues de travail des manutentionnaires, absence des chaussures de </w:t>
            </w:r>
            <w:r w:rsidR="003F18C2" w:rsidRPr="00163685">
              <w:rPr>
                <w:rFonts w:ascii="Times New Roman" w:hAnsi="Times New Roman" w:cs="Times New Roman"/>
                <w:sz w:val="26"/>
                <w:szCs w:val="26"/>
              </w:rPr>
              <w:t>sécurité</w:t>
            </w:r>
            <w:r w:rsidR="00482691" w:rsidRPr="00163685">
              <w:rPr>
                <w:rFonts w:ascii="Times New Roman" w:hAnsi="Times New Roman" w:cs="Times New Roman"/>
                <w:sz w:val="26"/>
                <w:szCs w:val="26"/>
              </w:rPr>
              <w:t xml:space="preserve"> </w:t>
            </w:r>
            <w:r w:rsidR="003F18C2" w:rsidRPr="00163685">
              <w:rPr>
                <w:rFonts w:ascii="Times New Roman" w:hAnsi="Times New Roman" w:cs="Times New Roman"/>
                <w:sz w:val="26"/>
                <w:szCs w:val="26"/>
              </w:rPr>
              <w:t>adaptées</w:t>
            </w:r>
            <w:r w:rsidR="008B666E" w:rsidRPr="00163685">
              <w:rPr>
                <w:rFonts w:ascii="Times New Roman" w:hAnsi="Times New Roman" w:cs="Times New Roman"/>
                <w:sz w:val="26"/>
                <w:szCs w:val="26"/>
              </w:rPr>
              <w:t xml:space="preserve"> pour </w:t>
            </w:r>
            <w:r w:rsidR="003F18C2" w:rsidRPr="00163685">
              <w:rPr>
                <w:rFonts w:ascii="Times New Roman" w:hAnsi="Times New Roman" w:cs="Times New Roman"/>
                <w:sz w:val="26"/>
                <w:szCs w:val="26"/>
              </w:rPr>
              <w:t>les manutentions</w:t>
            </w:r>
            <w:r w:rsidR="008B666E" w:rsidRPr="00163685">
              <w:rPr>
                <w:rFonts w:ascii="Times New Roman" w:hAnsi="Times New Roman" w:cs="Times New Roman"/>
                <w:sz w:val="26"/>
                <w:szCs w:val="26"/>
              </w:rPr>
              <w:t xml:space="preserve"> des bidons, </w:t>
            </w:r>
            <w:r w:rsidR="003F18C2" w:rsidRPr="00163685">
              <w:rPr>
                <w:rFonts w:ascii="Times New Roman" w:hAnsi="Times New Roman" w:cs="Times New Roman"/>
                <w:sz w:val="26"/>
                <w:szCs w:val="26"/>
              </w:rPr>
              <w:t>nombres insuffisants</w:t>
            </w:r>
            <w:r w:rsidR="008B666E" w:rsidRPr="00163685">
              <w:rPr>
                <w:rFonts w:ascii="Times New Roman" w:hAnsi="Times New Roman" w:cs="Times New Roman"/>
                <w:sz w:val="26"/>
                <w:szCs w:val="26"/>
              </w:rPr>
              <w:t xml:space="preserve"> de manutentionnaires </w:t>
            </w:r>
            <w:r w:rsidR="003F18C2" w:rsidRPr="00163685">
              <w:rPr>
                <w:rFonts w:ascii="Times New Roman" w:hAnsi="Times New Roman" w:cs="Times New Roman"/>
                <w:sz w:val="26"/>
                <w:szCs w:val="26"/>
              </w:rPr>
              <w:t>aux vues</w:t>
            </w:r>
            <w:r w:rsidR="008B666E" w:rsidRPr="00163685">
              <w:rPr>
                <w:rFonts w:ascii="Times New Roman" w:hAnsi="Times New Roman" w:cs="Times New Roman"/>
                <w:sz w:val="26"/>
                <w:szCs w:val="26"/>
              </w:rPr>
              <w:t xml:space="preserve"> des perspectives d’</w:t>
            </w:r>
            <w:r w:rsidR="003F18C2" w:rsidRPr="00163685">
              <w:rPr>
                <w:rFonts w:ascii="Times New Roman" w:hAnsi="Times New Roman" w:cs="Times New Roman"/>
                <w:sz w:val="26"/>
                <w:szCs w:val="26"/>
              </w:rPr>
              <w:t>évolution</w:t>
            </w:r>
            <w:r w:rsidR="008B666E" w:rsidRPr="00163685">
              <w:rPr>
                <w:rFonts w:ascii="Times New Roman" w:hAnsi="Times New Roman" w:cs="Times New Roman"/>
                <w:sz w:val="26"/>
                <w:szCs w:val="26"/>
              </w:rPr>
              <w:t xml:space="preserve"> des </w:t>
            </w:r>
            <w:r w:rsidR="003F18C2" w:rsidRPr="00163685">
              <w:rPr>
                <w:rFonts w:ascii="Times New Roman" w:hAnsi="Times New Roman" w:cs="Times New Roman"/>
                <w:sz w:val="26"/>
                <w:szCs w:val="26"/>
              </w:rPr>
              <w:t>activités</w:t>
            </w:r>
            <w:r w:rsidR="008B666E" w:rsidRPr="00163685">
              <w:rPr>
                <w:rFonts w:ascii="Times New Roman" w:hAnsi="Times New Roman" w:cs="Times New Roman"/>
                <w:sz w:val="26"/>
                <w:szCs w:val="26"/>
              </w:rPr>
              <w:t xml:space="preserve"> </w:t>
            </w:r>
          </w:p>
          <w:p w14:paraId="4982A677" w14:textId="52A71F87" w:rsidR="00A5611C" w:rsidRPr="0084123B" w:rsidRDefault="00A5611C" w:rsidP="0081587C">
            <w:pPr>
              <w:spacing w:before="60" w:after="60" w:line="276" w:lineRule="auto"/>
              <w:rPr>
                <w:rFonts w:ascii="Times New Roman" w:hAnsi="Times New Roman" w:cs="Times New Roman"/>
                <w:color w:val="FF0000"/>
                <w:sz w:val="26"/>
                <w:szCs w:val="26"/>
              </w:rPr>
            </w:pPr>
            <w:r w:rsidRPr="00163685">
              <w:rPr>
                <w:rFonts w:ascii="Times New Roman" w:hAnsi="Times New Roman" w:cs="Times New Roman"/>
                <w:sz w:val="26"/>
                <w:szCs w:val="26"/>
              </w:rPr>
              <w:t xml:space="preserve">-absence de chariot et d’un escabeau dans le magasin </w:t>
            </w:r>
          </w:p>
        </w:tc>
        <w:tc>
          <w:tcPr>
            <w:tcW w:w="3395" w:type="dxa"/>
            <w:tcBorders>
              <w:top w:val="single" w:sz="4" w:space="0" w:color="auto"/>
              <w:left w:val="single" w:sz="4" w:space="0" w:color="auto"/>
              <w:bottom w:val="single" w:sz="4" w:space="0" w:color="auto"/>
              <w:right w:val="single" w:sz="4" w:space="0" w:color="auto"/>
            </w:tcBorders>
            <w:hideMark/>
          </w:tcPr>
          <w:p w14:paraId="43710D4D" w14:textId="61AA5FE0" w:rsidR="008B666E" w:rsidRPr="00163685" w:rsidRDefault="008B666E" w:rsidP="008B666E">
            <w:pPr>
              <w:spacing w:before="60" w:after="60" w:line="276" w:lineRule="auto"/>
              <w:rPr>
                <w:rFonts w:ascii="Times New Roman" w:hAnsi="Times New Roman" w:cs="Times New Roman"/>
                <w:b/>
                <w:bCs/>
                <w:sz w:val="26"/>
                <w:szCs w:val="26"/>
              </w:rPr>
            </w:pPr>
            <w:r w:rsidRPr="00163685">
              <w:rPr>
                <w:rFonts w:ascii="Times New Roman" w:hAnsi="Times New Roman" w:cs="Times New Roman"/>
                <w:b/>
                <w:bCs/>
                <w:sz w:val="26"/>
                <w:szCs w:val="26"/>
              </w:rPr>
              <w:lastRenderedPageBreak/>
              <w:t>2-SERVICE LOGISTIQUE – TRANSPORT ET APPROVISIONNEMENT :</w:t>
            </w:r>
          </w:p>
          <w:p w14:paraId="43B57676" w14:textId="6EDA6D40" w:rsidR="0084004A" w:rsidRPr="00163685" w:rsidRDefault="0084004A" w:rsidP="0081587C">
            <w:pPr>
              <w:spacing w:after="0" w:line="276" w:lineRule="auto"/>
              <w:rPr>
                <w:rFonts w:ascii="Times New Roman" w:hAnsi="Times New Roman" w:cs="Times New Roman"/>
                <w:sz w:val="26"/>
                <w:szCs w:val="26"/>
              </w:rPr>
            </w:pPr>
            <w:r w:rsidRPr="00163685">
              <w:rPr>
                <w:rFonts w:ascii="Times New Roman" w:hAnsi="Times New Roman" w:cs="Times New Roman"/>
                <w:sz w:val="26"/>
                <w:szCs w:val="26"/>
              </w:rPr>
              <w:t xml:space="preserve">-mettre en place des frais de routes pour </w:t>
            </w:r>
            <w:r w:rsidR="003F18C2" w:rsidRPr="00163685">
              <w:rPr>
                <w:rFonts w:ascii="Times New Roman" w:hAnsi="Times New Roman" w:cs="Times New Roman"/>
                <w:sz w:val="26"/>
                <w:szCs w:val="26"/>
              </w:rPr>
              <w:t>éviter</w:t>
            </w:r>
            <w:r w:rsidRPr="00163685">
              <w:rPr>
                <w:rFonts w:ascii="Times New Roman" w:hAnsi="Times New Roman" w:cs="Times New Roman"/>
                <w:sz w:val="26"/>
                <w:szCs w:val="26"/>
              </w:rPr>
              <w:t xml:space="preserve"> des tracasseries avec les policiers </w:t>
            </w:r>
            <w:r w:rsidR="003F18C2" w:rsidRPr="00163685">
              <w:rPr>
                <w:rFonts w:ascii="Times New Roman" w:hAnsi="Times New Roman" w:cs="Times New Roman"/>
                <w:sz w:val="26"/>
                <w:szCs w:val="26"/>
              </w:rPr>
              <w:t>empêchant</w:t>
            </w:r>
            <w:r w:rsidRPr="00163685">
              <w:rPr>
                <w:rFonts w:ascii="Times New Roman" w:hAnsi="Times New Roman" w:cs="Times New Roman"/>
                <w:sz w:val="26"/>
                <w:szCs w:val="26"/>
              </w:rPr>
              <w:t xml:space="preserve"> les livraisons</w:t>
            </w:r>
          </w:p>
          <w:p w14:paraId="70715B2D" w14:textId="3666EDD7" w:rsidR="000A67BE" w:rsidRPr="00163685" w:rsidRDefault="003F18C2" w:rsidP="0081587C">
            <w:pPr>
              <w:spacing w:after="0" w:line="276" w:lineRule="auto"/>
              <w:rPr>
                <w:rFonts w:ascii="Times New Roman" w:hAnsi="Times New Roman" w:cs="Times New Roman"/>
                <w:sz w:val="26"/>
                <w:szCs w:val="26"/>
              </w:rPr>
            </w:pPr>
            <w:r w:rsidRPr="00163685">
              <w:rPr>
                <w:rFonts w:ascii="Times New Roman" w:hAnsi="Times New Roman" w:cs="Times New Roman"/>
                <w:sz w:val="26"/>
                <w:szCs w:val="26"/>
              </w:rPr>
              <w:lastRenderedPageBreak/>
              <w:t xml:space="preserve">-avoir une TOMCARD par véhicules à la TOTAL rechargeable </w:t>
            </w:r>
          </w:p>
          <w:p w14:paraId="3438F92D" w14:textId="27D95F60" w:rsidR="00A5611C" w:rsidRPr="0084123B" w:rsidRDefault="00A5611C" w:rsidP="0081587C">
            <w:pPr>
              <w:spacing w:after="0" w:line="276" w:lineRule="auto"/>
              <w:rPr>
                <w:rFonts w:ascii="Times New Roman" w:hAnsi="Times New Roman" w:cs="Times New Roman"/>
                <w:color w:val="FF0000"/>
                <w:sz w:val="26"/>
                <w:szCs w:val="26"/>
              </w:rPr>
            </w:pPr>
            <w:r w:rsidRPr="00163685">
              <w:rPr>
                <w:rFonts w:ascii="Times New Roman" w:hAnsi="Times New Roman" w:cs="Times New Roman"/>
                <w:sz w:val="26"/>
                <w:szCs w:val="26"/>
              </w:rPr>
              <w:t>-achat d’un chariot et d’un escabeau</w:t>
            </w:r>
          </w:p>
        </w:tc>
        <w:tc>
          <w:tcPr>
            <w:tcW w:w="3260" w:type="dxa"/>
            <w:tcBorders>
              <w:top w:val="single" w:sz="4" w:space="0" w:color="auto"/>
              <w:left w:val="single" w:sz="4" w:space="0" w:color="auto"/>
              <w:bottom w:val="single" w:sz="4" w:space="0" w:color="auto"/>
              <w:right w:val="single" w:sz="4" w:space="0" w:color="auto"/>
            </w:tcBorders>
          </w:tcPr>
          <w:p w14:paraId="7D384397" w14:textId="77777777" w:rsidR="00BD4ECD" w:rsidRPr="00393774" w:rsidRDefault="00BD4ECD" w:rsidP="0081587C">
            <w:pPr>
              <w:spacing w:before="60" w:after="60" w:line="276" w:lineRule="auto"/>
              <w:rPr>
                <w:rFonts w:ascii="Times New Roman" w:hAnsi="Times New Roman" w:cs="Times New Roman"/>
                <w:b/>
                <w:bCs/>
                <w:sz w:val="26"/>
                <w:szCs w:val="26"/>
              </w:rPr>
            </w:pPr>
            <w:r w:rsidRPr="00393774">
              <w:rPr>
                <w:rFonts w:ascii="Times New Roman" w:hAnsi="Times New Roman" w:cs="Times New Roman"/>
                <w:sz w:val="26"/>
                <w:szCs w:val="26"/>
              </w:rPr>
              <w:lastRenderedPageBreak/>
              <w:t>.</w:t>
            </w:r>
            <w:r w:rsidR="008B666E" w:rsidRPr="00393774">
              <w:rPr>
                <w:rFonts w:ascii="Times New Roman" w:hAnsi="Times New Roman" w:cs="Times New Roman"/>
                <w:b/>
                <w:bCs/>
                <w:sz w:val="26"/>
                <w:szCs w:val="26"/>
              </w:rPr>
              <w:t>2-SERVICE LOGISTIQUE–TRANSPORT ET APPROVISIONNEMENT</w:t>
            </w:r>
          </w:p>
          <w:p w14:paraId="2BCB48AD" w14:textId="313070CC" w:rsidR="008B666E" w:rsidRPr="00393774" w:rsidRDefault="008B666E" w:rsidP="0081587C">
            <w:pPr>
              <w:spacing w:before="60" w:after="60" w:line="276" w:lineRule="auto"/>
              <w:rPr>
                <w:rFonts w:ascii="Times New Roman" w:hAnsi="Times New Roman" w:cs="Times New Roman"/>
                <w:sz w:val="26"/>
                <w:szCs w:val="26"/>
              </w:rPr>
            </w:pPr>
            <w:r w:rsidRPr="00393774">
              <w:rPr>
                <w:rFonts w:ascii="Times New Roman" w:hAnsi="Times New Roman" w:cs="Times New Roman"/>
                <w:sz w:val="26"/>
                <w:szCs w:val="26"/>
              </w:rPr>
              <w:t>-meilleur</w:t>
            </w:r>
            <w:r w:rsidR="00BC2B6F" w:rsidRPr="00393774">
              <w:rPr>
                <w:rFonts w:ascii="Times New Roman" w:hAnsi="Times New Roman" w:cs="Times New Roman"/>
                <w:sz w:val="26"/>
                <w:szCs w:val="26"/>
              </w:rPr>
              <w:t xml:space="preserve"> service de livraison </w:t>
            </w:r>
            <w:r w:rsidR="003F18C2" w:rsidRPr="00393774">
              <w:rPr>
                <w:rFonts w:ascii="Times New Roman" w:hAnsi="Times New Roman" w:cs="Times New Roman"/>
                <w:sz w:val="26"/>
                <w:szCs w:val="26"/>
              </w:rPr>
              <w:t>auprès</w:t>
            </w:r>
            <w:r w:rsidR="00BC2B6F" w:rsidRPr="00393774">
              <w:rPr>
                <w:rFonts w:ascii="Times New Roman" w:hAnsi="Times New Roman" w:cs="Times New Roman"/>
                <w:sz w:val="26"/>
                <w:szCs w:val="26"/>
              </w:rPr>
              <w:t xml:space="preserve"> des clients</w:t>
            </w:r>
          </w:p>
          <w:p w14:paraId="64DD52DA" w14:textId="77777777" w:rsidR="009E498F" w:rsidRPr="00393774" w:rsidRDefault="009E498F" w:rsidP="0081587C">
            <w:pPr>
              <w:spacing w:before="60" w:after="60" w:line="276" w:lineRule="auto"/>
              <w:rPr>
                <w:rFonts w:ascii="Times New Roman" w:hAnsi="Times New Roman" w:cs="Times New Roman"/>
                <w:sz w:val="26"/>
                <w:szCs w:val="26"/>
              </w:rPr>
            </w:pPr>
          </w:p>
          <w:p w14:paraId="02235841" w14:textId="77777777" w:rsidR="009E498F" w:rsidRPr="00393774" w:rsidRDefault="009E498F" w:rsidP="0081587C">
            <w:pPr>
              <w:spacing w:before="60" w:after="60" w:line="276" w:lineRule="auto"/>
              <w:rPr>
                <w:rFonts w:ascii="Times New Roman" w:hAnsi="Times New Roman" w:cs="Times New Roman"/>
                <w:sz w:val="26"/>
                <w:szCs w:val="26"/>
              </w:rPr>
            </w:pPr>
          </w:p>
          <w:p w14:paraId="363697B3" w14:textId="77777777" w:rsidR="009E498F" w:rsidRPr="00393774" w:rsidRDefault="009E498F" w:rsidP="0081587C">
            <w:pPr>
              <w:spacing w:before="60" w:after="60" w:line="276" w:lineRule="auto"/>
              <w:rPr>
                <w:rFonts w:ascii="Times New Roman" w:hAnsi="Times New Roman" w:cs="Times New Roman"/>
                <w:sz w:val="26"/>
                <w:szCs w:val="26"/>
              </w:rPr>
            </w:pPr>
          </w:p>
          <w:p w14:paraId="7D56B400" w14:textId="77777777" w:rsidR="009E498F" w:rsidRPr="00393774" w:rsidRDefault="009E498F" w:rsidP="0081587C">
            <w:pPr>
              <w:spacing w:before="60" w:after="60" w:line="276" w:lineRule="auto"/>
              <w:rPr>
                <w:rFonts w:ascii="Times New Roman" w:hAnsi="Times New Roman" w:cs="Times New Roman"/>
                <w:sz w:val="26"/>
                <w:szCs w:val="26"/>
              </w:rPr>
            </w:pPr>
          </w:p>
          <w:p w14:paraId="4F810310" w14:textId="02446508" w:rsidR="00BC2B6F" w:rsidRPr="00D65820" w:rsidRDefault="00BC2B6F" w:rsidP="0081587C">
            <w:pPr>
              <w:spacing w:before="60" w:after="60" w:line="276" w:lineRule="auto"/>
              <w:rPr>
                <w:rFonts w:ascii="Times New Roman" w:hAnsi="Times New Roman" w:cs="Times New Roman"/>
                <w:sz w:val="26"/>
                <w:szCs w:val="26"/>
              </w:rPr>
            </w:pPr>
            <w:r w:rsidRPr="00D65820">
              <w:rPr>
                <w:rFonts w:ascii="Times New Roman" w:hAnsi="Times New Roman" w:cs="Times New Roman"/>
                <w:sz w:val="26"/>
                <w:szCs w:val="26"/>
              </w:rPr>
              <w:t>-meilleur entretien des produits lors de leur manipulation</w:t>
            </w:r>
          </w:p>
          <w:p w14:paraId="23C0ECCB" w14:textId="77777777" w:rsidR="00BC2B6F" w:rsidRPr="00D65820" w:rsidRDefault="00BC2B6F" w:rsidP="0081587C">
            <w:pPr>
              <w:spacing w:before="60" w:after="60" w:line="276" w:lineRule="auto"/>
              <w:rPr>
                <w:rFonts w:ascii="Times New Roman" w:hAnsi="Times New Roman" w:cs="Times New Roman"/>
                <w:sz w:val="26"/>
                <w:szCs w:val="26"/>
              </w:rPr>
            </w:pPr>
            <w:r w:rsidRPr="00D65820">
              <w:rPr>
                <w:rFonts w:ascii="Times New Roman" w:hAnsi="Times New Roman" w:cs="Times New Roman"/>
                <w:sz w:val="26"/>
                <w:szCs w:val="26"/>
              </w:rPr>
              <w:t>-</w:t>
            </w:r>
            <w:r w:rsidR="009E498F" w:rsidRPr="00D65820">
              <w:rPr>
                <w:rFonts w:ascii="Times New Roman" w:hAnsi="Times New Roman" w:cs="Times New Roman"/>
                <w:sz w:val="26"/>
                <w:szCs w:val="26"/>
              </w:rPr>
              <w:t xml:space="preserve"> pour un meilleur suivi de la consommation individuelle en carburant des véhicules</w:t>
            </w:r>
          </w:p>
          <w:p w14:paraId="3B48F466" w14:textId="77777777" w:rsidR="00A5611C" w:rsidRPr="00D65820" w:rsidRDefault="00A5611C" w:rsidP="0081587C">
            <w:pPr>
              <w:spacing w:before="60" w:after="60" w:line="276" w:lineRule="auto"/>
              <w:rPr>
                <w:rFonts w:ascii="Times New Roman" w:hAnsi="Times New Roman" w:cs="Times New Roman"/>
                <w:sz w:val="26"/>
                <w:szCs w:val="26"/>
              </w:rPr>
            </w:pPr>
          </w:p>
          <w:p w14:paraId="08BBF3F1" w14:textId="78D4BFEC" w:rsidR="00A5611C" w:rsidRPr="0084123B" w:rsidRDefault="00A5611C" w:rsidP="0081587C">
            <w:pPr>
              <w:spacing w:before="60" w:after="60" w:line="276" w:lineRule="auto"/>
              <w:rPr>
                <w:rFonts w:ascii="Times New Roman" w:hAnsi="Times New Roman" w:cs="Times New Roman"/>
                <w:color w:val="FF0000"/>
                <w:sz w:val="26"/>
                <w:szCs w:val="26"/>
              </w:rPr>
            </w:pPr>
            <w:r w:rsidRPr="00D65820">
              <w:rPr>
                <w:rFonts w:ascii="Times New Roman" w:hAnsi="Times New Roman" w:cs="Times New Roman"/>
                <w:sz w:val="26"/>
                <w:szCs w:val="26"/>
              </w:rPr>
              <w:t>-faciliter la manutention, dans le magasin afin de classer et livrer les produits</w:t>
            </w:r>
          </w:p>
        </w:tc>
      </w:tr>
      <w:tr w:rsidR="0084123B" w:rsidRPr="00D65820" w14:paraId="652556F8" w14:textId="77777777" w:rsidTr="008B666E">
        <w:tc>
          <w:tcPr>
            <w:tcW w:w="3835" w:type="dxa"/>
            <w:tcBorders>
              <w:top w:val="single" w:sz="4" w:space="0" w:color="auto"/>
              <w:left w:val="single" w:sz="4" w:space="0" w:color="auto"/>
              <w:bottom w:val="single" w:sz="4" w:space="0" w:color="auto"/>
              <w:right w:val="single" w:sz="4" w:space="0" w:color="auto"/>
            </w:tcBorders>
          </w:tcPr>
          <w:p w14:paraId="36B8A5C8" w14:textId="3BF07829" w:rsidR="00BD4ECD" w:rsidRPr="00D65820" w:rsidRDefault="003F25C9" w:rsidP="0081587C">
            <w:pPr>
              <w:spacing w:before="60" w:after="60" w:line="276" w:lineRule="auto"/>
              <w:rPr>
                <w:rFonts w:ascii="Times New Roman" w:hAnsi="Times New Roman" w:cs="Times New Roman"/>
                <w:b/>
                <w:bCs/>
                <w:sz w:val="26"/>
                <w:szCs w:val="26"/>
              </w:rPr>
            </w:pPr>
            <w:r w:rsidRPr="00D65820">
              <w:rPr>
                <w:rFonts w:ascii="Times New Roman" w:hAnsi="Times New Roman" w:cs="Times New Roman"/>
                <w:b/>
                <w:bCs/>
                <w:sz w:val="26"/>
                <w:szCs w:val="26"/>
              </w:rPr>
              <w:lastRenderedPageBreak/>
              <w:t>3-SERVICE ADMINISTRATIF</w:t>
            </w:r>
            <w:r w:rsidR="008B666E" w:rsidRPr="00D65820">
              <w:rPr>
                <w:rFonts w:ascii="Times New Roman" w:hAnsi="Times New Roman" w:cs="Times New Roman"/>
                <w:b/>
                <w:bCs/>
                <w:sz w:val="26"/>
                <w:szCs w:val="26"/>
              </w:rPr>
              <w:t> :</w:t>
            </w:r>
          </w:p>
          <w:p w14:paraId="4AE440B9" w14:textId="77777777" w:rsidR="008B666E" w:rsidRPr="00D65820" w:rsidRDefault="008B666E" w:rsidP="0081587C">
            <w:pPr>
              <w:spacing w:before="60" w:after="60" w:line="276" w:lineRule="auto"/>
              <w:rPr>
                <w:rFonts w:ascii="Times New Roman" w:hAnsi="Times New Roman" w:cs="Times New Roman"/>
                <w:sz w:val="26"/>
                <w:szCs w:val="26"/>
              </w:rPr>
            </w:pPr>
            <w:r w:rsidRPr="00D65820">
              <w:rPr>
                <w:rFonts w:ascii="Times New Roman" w:hAnsi="Times New Roman" w:cs="Times New Roman"/>
                <w:sz w:val="26"/>
                <w:szCs w:val="26"/>
              </w:rPr>
              <w:t>-</w:t>
            </w:r>
            <w:r w:rsidR="003F18C2" w:rsidRPr="00D65820">
              <w:rPr>
                <w:rFonts w:ascii="Times New Roman" w:hAnsi="Times New Roman" w:cs="Times New Roman"/>
                <w:sz w:val="26"/>
                <w:szCs w:val="26"/>
              </w:rPr>
              <w:t>absence de logiciel comptable de gestion de stock (GESCOM)</w:t>
            </w:r>
          </w:p>
          <w:p w14:paraId="1158DF93" w14:textId="213FB118" w:rsidR="00FF5F11" w:rsidRPr="00D65820" w:rsidRDefault="00FF5F11" w:rsidP="0081587C">
            <w:pPr>
              <w:spacing w:before="60" w:after="60" w:line="276" w:lineRule="auto"/>
              <w:rPr>
                <w:rFonts w:ascii="Times New Roman" w:hAnsi="Times New Roman" w:cs="Times New Roman"/>
                <w:sz w:val="26"/>
                <w:szCs w:val="26"/>
              </w:rPr>
            </w:pPr>
            <w:r w:rsidRPr="00D65820">
              <w:rPr>
                <w:rFonts w:ascii="Times New Roman" w:hAnsi="Times New Roman" w:cs="Times New Roman"/>
                <w:sz w:val="26"/>
                <w:szCs w:val="26"/>
              </w:rPr>
              <w:t>-absence de paiement des heures supplémentaires au personnel malgré les heures tardives de retour</w:t>
            </w:r>
          </w:p>
          <w:p w14:paraId="2355F269" w14:textId="30D394B9" w:rsidR="00FF5F11" w:rsidRPr="00D65820" w:rsidRDefault="00FF5F11" w:rsidP="00393774">
            <w:pPr>
              <w:spacing w:before="60" w:after="60" w:line="276" w:lineRule="auto"/>
              <w:rPr>
                <w:rFonts w:ascii="Times New Roman" w:hAnsi="Times New Roman" w:cs="Times New Roman"/>
                <w:sz w:val="26"/>
                <w:szCs w:val="26"/>
              </w:rPr>
            </w:pPr>
          </w:p>
        </w:tc>
        <w:tc>
          <w:tcPr>
            <w:tcW w:w="3395" w:type="dxa"/>
            <w:tcBorders>
              <w:top w:val="single" w:sz="4" w:space="0" w:color="auto"/>
              <w:left w:val="single" w:sz="4" w:space="0" w:color="auto"/>
              <w:bottom w:val="single" w:sz="4" w:space="0" w:color="auto"/>
              <w:right w:val="single" w:sz="4" w:space="0" w:color="auto"/>
            </w:tcBorders>
          </w:tcPr>
          <w:p w14:paraId="652924F2" w14:textId="77777777" w:rsidR="008B666E" w:rsidRPr="00D65820" w:rsidRDefault="008B666E" w:rsidP="008B666E">
            <w:pPr>
              <w:spacing w:before="60" w:after="60" w:line="276" w:lineRule="auto"/>
              <w:rPr>
                <w:rFonts w:ascii="Times New Roman" w:hAnsi="Times New Roman" w:cs="Times New Roman"/>
                <w:b/>
                <w:bCs/>
                <w:sz w:val="26"/>
                <w:szCs w:val="26"/>
              </w:rPr>
            </w:pPr>
            <w:r w:rsidRPr="00D65820">
              <w:rPr>
                <w:rFonts w:ascii="Times New Roman" w:hAnsi="Times New Roman" w:cs="Times New Roman"/>
                <w:b/>
                <w:bCs/>
                <w:sz w:val="26"/>
                <w:szCs w:val="26"/>
              </w:rPr>
              <w:t>3-SERVICE ADMINISTRATIF :</w:t>
            </w:r>
          </w:p>
          <w:p w14:paraId="1985B6D6" w14:textId="77777777" w:rsidR="003F18C2" w:rsidRPr="00D65820" w:rsidRDefault="003F18C2" w:rsidP="0081587C">
            <w:pPr>
              <w:spacing w:before="0" w:after="0" w:line="276" w:lineRule="auto"/>
              <w:rPr>
                <w:rFonts w:ascii="Times New Roman" w:hAnsi="Times New Roman" w:cs="Times New Roman"/>
                <w:sz w:val="26"/>
                <w:szCs w:val="26"/>
              </w:rPr>
            </w:pPr>
            <w:r w:rsidRPr="00D65820">
              <w:rPr>
                <w:rFonts w:ascii="Times New Roman" w:hAnsi="Times New Roman" w:cs="Times New Roman"/>
                <w:sz w:val="26"/>
                <w:szCs w:val="26"/>
              </w:rPr>
              <w:t>-acquisition d’un logiciel de gestion de stock (URGENT)</w:t>
            </w:r>
          </w:p>
          <w:p w14:paraId="57B6CFC2" w14:textId="77777777" w:rsidR="00FF5F11" w:rsidRPr="00D65820" w:rsidRDefault="00FF5F11" w:rsidP="0081587C">
            <w:pPr>
              <w:spacing w:before="0" w:after="0" w:line="276" w:lineRule="auto"/>
              <w:rPr>
                <w:rFonts w:ascii="Times New Roman" w:hAnsi="Times New Roman" w:cs="Times New Roman"/>
                <w:sz w:val="26"/>
                <w:szCs w:val="26"/>
              </w:rPr>
            </w:pPr>
            <w:r w:rsidRPr="00D65820">
              <w:rPr>
                <w:rFonts w:ascii="Times New Roman" w:hAnsi="Times New Roman" w:cs="Times New Roman"/>
                <w:sz w:val="26"/>
                <w:szCs w:val="26"/>
              </w:rPr>
              <w:t xml:space="preserve">-paiement des heures supplémentaires au personnel de l’agence </w:t>
            </w:r>
          </w:p>
          <w:p w14:paraId="78FF14DC" w14:textId="77777777" w:rsidR="00F2050F" w:rsidRPr="00D65820" w:rsidRDefault="00F2050F" w:rsidP="0081587C">
            <w:pPr>
              <w:spacing w:before="0" w:after="0" w:line="276" w:lineRule="auto"/>
              <w:rPr>
                <w:rFonts w:ascii="Times New Roman" w:hAnsi="Times New Roman" w:cs="Times New Roman"/>
                <w:sz w:val="26"/>
                <w:szCs w:val="26"/>
              </w:rPr>
            </w:pPr>
          </w:p>
          <w:p w14:paraId="33416935" w14:textId="4D81C759" w:rsidR="00F2050F" w:rsidRPr="00D65820" w:rsidRDefault="00F2050F" w:rsidP="0081587C">
            <w:pPr>
              <w:spacing w:before="0" w:after="0" w:line="276" w:lineRule="auto"/>
              <w:rPr>
                <w:rFonts w:ascii="Times New Roman" w:hAnsi="Times New Roman" w:cs="Times New Roman"/>
                <w:sz w:val="26"/>
                <w:szCs w:val="26"/>
              </w:rPr>
            </w:pPr>
          </w:p>
        </w:tc>
        <w:tc>
          <w:tcPr>
            <w:tcW w:w="3260" w:type="dxa"/>
            <w:tcBorders>
              <w:top w:val="single" w:sz="4" w:space="0" w:color="auto"/>
              <w:left w:val="single" w:sz="4" w:space="0" w:color="auto"/>
              <w:bottom w:val="single" w:sz="4" w:space="0" w:color="auto"/>
              <w:right w:val="single" w:sz="4" w:space="0" w:color="auto"/>
            </w:tcBorders>
            <w:hideMark/>
          </w:tcPr>
          <w:p w14:paraId="7575AC21" w14:textId="77777777" w:rsidR="000A67BE" w:rsidRPr="00D65820" w:rsidRDefault="000A67BE" w:rsidP="000A67BE">
            <w:pPr>
              <w:spacing w:before="60" w:after="60" w:line="276" w:lineRule="auto"/>
              <w:rPr>
                <w:rFonts w:ascii="Times New Roman" w:hAnsi="Times New Roman" w:cs="Times New Roman"/>
                <w:b/>
                <w:bCs/>
                <w:sz w:val="26"/>
                <w:szCs w:val="26"/>
              </w:rPr>
            </w:pPr>
            <w:r w:rsidRPr="00D65820">
              <w:rPr>
                <w:rFonts w:ascii="Times New Roman" w:hAnsi="Times New Roman" w:cs="Times New Roman"/>
                <w:b/>
                <w:bCs/>
                <w:sz w:val="26"/>
                <w:szCs w:val="26"/>
              </w:rPr>
              <w:t>3-SERVICE ADMINISTRATIF :</w:t>
            </w:r>
          </w:p>
          <w:p w14:paraId="39C3FE91" w14:textId="77777777" w:rsidR="00BC2B6F" w:rsidRPr="00D65820" w:rsidRDefault="00BC2B6F" w:rsidP="000A67BE">
            <w:pPr>
              <w:spacing w:before="60" w:after="60" w:line="276" w:lineRule="auto"/>
              <w:rPr>
                <w:rFonts w:ascii="Times New Roman" w:hAnsi="Times New Roman" w:cs="Times New Roman"/>
                <w:sz w:val="26"/>
                <w:szCs w:val="26"/>
              </w:rPr>
            </w:pPr>
            <w:r w:rsidRPr="00D65820">
              <w:rPr>
                <w:rFonts w:ascii="Times New Roman" w:hAnsi="Times New Roman" w:cs="Times New Roman"/>
                <w:sz w:val="26"/>
                <w:szCs w:val="26"/>
              </w:rPr>
              <w:t>-meilleur suivi de stock avec pour objectif pas d’</w:t>
            </w:r>
            <w:r w:rsidR="003F18C2" w:rsidRPr="00D65820">
              <w:rPr>
                <w:rFonts w:ascii="Times New Roman" w:hAnsi="Times New Roman" w:cs="Times New Roman"/>
                <w:sz w:val="26"/>
                <w:szCs w:val="26"/>
              </w:rPr>
              <w:t>écarts</w:t>
            </w:r>
            <w:r w:rsidRPr="00D65820">
              <w:rPr>
                <w:rFonts w:ascii="Times New Roman" w:hAnsi="Times New Roman" w:cs="Times New Roman"/>
                <w:sz w:val="26"/>
                <w:szCs w:val="26"/>
              </w:rPr>
              <w:t xml:space="preserve"> dans le stock</w:t>
            </w:r>
          </w:p>
          <w:p w14:paraId="1B4D2131" w14:textId="77777777" w:rsidR="00FF5F11" w:rsidRPr="00D65820" w:rsidRDefault="00FF5F11" w:rsidP="000A67BE">
            <w:pPr>
              <w:spacing w:before="60" w:after="60" w:line="276" w:lineRule="auto"/>
              <w:rPr>
                <w:rFonts w:ascii="Times New Roman" w:hAnsi="Times New Roman" w:cs="Times New Roman"/>
                <w:b/>
                <w:bCs/>
                <w:sz w:val="26"/>
                <w:szCs w:val="26"/>
              </w:rPr>
            </w:pPr>
            <w:r w:rsidRPr="00D65820">
              <w:rPr>
                <w:rFonts w:ascii="Times New Roman" w:hAnsi="Times New Roman" w:cs="Times New Roman"/>
                <w:b/>
                <w:bCs/>
                <w:sz w:val="26"/>
                <w:szCs w:val="26"/>
              </w:rPr>
              <w:t xml:space="preserve">-épanouissement du personnel et meilleur climat dans l’agence </w:t>
            </w:r>
          </w:p>
          <w:p w14:paraId="6F6DDF88" w14:textId="5F6E082E" w:rsidR="00D65820" w:rsidRPr="00D65820" w:rsidRDefault="00D65820" w:rsidP="000A67BE">
            <w:pPr>
              <w:spacing w:before="60" w:after="60" w:line="276" w:lineRule="auto"/>
              <w:rPr>
                <w:rFonts w:ascii="Times New Roman" w:hAnsi="Times New Roman" w:cs="Times New Roman"/>
                <w:b/>
                <w:bCs/>
                <w:sz w:val="26"/>
                <w:szCs w:val="26"/>
              </w:rPr>
            </w:pPr>
            <w:r w:rsidRPr="00D65820">
              <w:rPr>
                <w:rFonts w:ascii="Times New Roman" w:hAnsi="Times New Roman" w:cs="Times New Roman"/>
                <w:sz w:val="26"/>
                <w:szCs w:val="26"/>
              </w:rPr>
              <w:t>-</w:t>
            </w:r>
          </w:p>
        </w:tc>
      </w:tr>
    </w:tbl>
    <w:p w14:paraId="5A50C83C" w14:textId="77777777" w:rsidR="007D7378" w:rsidRPr="00D65820" w:rsidRDefault="007D7378" w:rsidP="00BC2B6F">
      <w:pPr>
        <w:rPr>
          <w:sz w:val="16"/>
          <w:szCs w:val="16"/>
        </w:rPr>
      </w:pPr>
    </w:p>
    <w:p w14:paraId="4AEA4246" w14:textId="77777777" w:rsidR="00BD4ECD" w:rsidRDefault="00BD4ECD" w:rsidP="003F18C2">
      <w:pPr>
        <w:pStyle w:val="Titre1"/>
        <w:spacing w:line="360" w:lineRule="auto"/>
        <w:rPr>
          <w:sz w:val="28"/>
          <w:szCs w:val="28"/>
          <w:u w:val="single"/>
        </w:rPr>
      </w:pPr>
      <w:bookmarkStart w:id="31" w:name="_Toc205213581"/>
      <w:r w:rsidRPr="00FD289A">
        <w:rPr>
          <w:sz w:val="28"/>
          <w:szCs w:val="28"/>
          <w:u w:val="single"/>
        </w:rPr>
        <w:t>CONCLUSION</w:t>
      </w:r>
      <w:bookmarkEnd w:id="30"/>
      <w:bookmarkEnd w:id="31"/>
    </w:p>
    <w:p w14:paraId="16C721D5" w14:textId="77777777" w:rsidR="003C1F84" w:rsidRDefault="003C1F84" w:rsidP="003F18C2">
      <w:pPr>
        <w:pStyle w:val="Paragraphedeliste"/>
        <w:spacing w:before="0" w:after="0" w:line="360" w:lineRule="auto"/>
        <w:ind w:left="0"/>
        <w:rPr>
          <w:rFonts w:ascii="Times New Roman" w:hAnsi="Times New Roman" w:cs="Times New Roman"/>
          <w:bCs/>
          <w:sz w:val="28"/>
          <w:szCs w:val="28"/>
        </w:rPr>
      </w:pPr>
    </w:p>
    <w:p w14:paraId="1C751C85" w14:textId="598C942E" w:rsidR="00D65820" w:rsidRPr="00D65820" w:rsidRDefault="003C1F84" w:rsidP="003F18C2">
      <w:pPr>
        <w:pStyle w:val="Paragraphedeliste"/>
        <w:spacing w:before="0" w:after="0" w:line="360" w:lineRule="auto"/>
        <w:ind w:left="0"/>
        <w:rPr>
          <w:rFonts w:ascii="Times New Roman" w:hAnsi="Times New Roman" w:cs="Times New Roman"/>
          <w:bCs/>
          <w:sz w:val="28"/>
          <w:szCs w:val="28"/>
        </w:rPr>
      </w:pPr>
      <w:r>
        <w:rPr>
          <w:rFonts w:ascii="Times New Roman" w:hAnsi="Times New Roman" w:cs="Times New Roman"/>
          <w:bCs/>
          <w:sz w:val="28"/>
          <w:szCs w:val="28"/>
        </w:rPr>
        <w:t xml:space="preserve">Ce mois-ci encore, l’activité a été en baisse dans la tendance des mois derniers, nous avons essayé d’énumérer plus haut les facteurs qui ont causé cette baisse. Nous restons confiants qu’au vue du potentiel de nos 03 régions, si la direction met en pratique le soutien espéré comme souhaité dans notre plan de déploiement, nos performances pourraient décoller dans les mois à venir. </w:t>
      </w:r>
    </w:p>
    <w:p w14:paraId="06ACDB2B" w14:textId="77777777" w:rsidR="00741150" w:rsidRPr="0084123B" w:rsidRDefault="00741150" w:rsidP="00BC2B6F">
      <w:pPr>
        <w:pStyle w:val="Paragraphedeliste"/>
        <w:spacing w:before="0" w:after="0" w:line="360" w:lineRule="auto"/>
        <w:ind w:left="0"/>
        <w:rPr>
          <w:color w:val="FF0000"/>
          <w:u w:val="single"/>
        </w:rPr>
      </w:pPr>
      <w:bookmarkStart w:id="32" w:name="_Toc62568858"/>
    </w:p>
    <w:p w14:paraId="31300F77" w14:textId="77777777" w:rsidR="005D6F4A" w:rsidRPr="0084123B" w:rsidRDefault="005D6F4A" w:rsidP="00FF4142">
      <w:pPr>
        <w:pStyle w:val="Titre1"/>
        <w:spacing w:before="0"/>
        <w:ind w:left="0"/>
        <w:rPr>
          <w:color w:val="FF0000"/>
          <w:u w:val="single"/>
        </w:rPr>
        <w:sectPr w:rsidR="005D6F4A" w:rsidRPr="0084123B" w:rsidSect="0033710C">
          <w:pgSz w:w="11906" w:h="16838"/>
          <w:pgMar w:top="426" w:right="567" w:bottom="426" w:left="1276" w:header="720" w:footer="708" w:gutter="0"/>
          <w:cols w:space="720"/>
          <w:docGrid w:linePitch="360"/>
        </w:sectPr>
      </w:pPr>
    </w:p>
    <w:p w14:paraId="7B8E6779" w14:textId="77777777" w:rsidR="00BD4ECD" w:rsidRPr="00FD289A" w:rsidRDefault="00BD4ECD" w:rsidP="00FF4142">
      <w:pPr>
        <w:pStyle w:val="Titre1"/>
        <w:spacing w:before="0"/>
        <w:ind w:left="0"/>
        <w:rPr>
          <w:u w:val="single"/>
        </w:rPr>
      </w:pPr>
      <w:bookmarkStart w:id="33" w:name="_Toc205213582"/>
      <w:r w:rsidRPr="00FD289A">
        <w:rPr>
          <w:u w:val="single"/>
        </w:rPr>
        <w:lastRenderedPageBreak/>
        <w:t>ANNEXES</w:t>
      </w:r>
      <w:bookmarkEnd w:id="32"/>
      <w:bookmarkEnd w:id="33"/>
      <w:r w:rsidRPr="00FD289A">
        <w:rPr>
          <w:u w:val="single"/>
        </w:rPr>
        <w:t xml:space="preserve"> </w:t>
      </w:r>
    </w:p>
    <w:p w14:paraId="13732232" w14:textId="77777777" w:rsidR="00BD4ECD" w:rsidRPr="00FD289A" w:rsidRDefault="00BD4ECD" w:rsidP="00BD4ECD">
      <w:pPr>
        <w:pStyle w:val="Paragraphedeliste"/>
        <w:spacing w:before="0" w:after="0" w:line="360" w:lineRule="auto"/>
        <w:ind w:left="0"/>
        <w:rPr>
          <w:rFonts w:ascii="Times New Roman" w:hAnsi="Times New Roman" w:cs="Times New Roman"/>
          <w:b/>
          <w:bCs/>
          <w:sz w:val="24"/>
          <w:szCs w:val="24"/>
        </w:rPr>
      </w:pPr>
    </w:p>
    <w:p w14:paraId="289E3620" w14:textId="1D5CC3AC" w:rsidR="00DA6C96" w:rsidRPr="00FD289A" w:rsidRDefault="00605DF8" w:rsidP="00DA6C96">
      <w:pPr>
        <w:pStyle w:val="Paragraphedeliste"/>
        <w:numPr>
          <w:ilvl w:val="3"/>
          <w:numId w:val="8"/>
        </w:numPr>
        <w:spacing w:before="0" w:after="0" w:line="360" w:lineRule="auto"/>
        <w:ind w:left="709" w:hanging="425"/>
        <w:rPr>
          <w:rFonts w:ascii="Times New Roman" w:hAnsi="Times New Roman" w:cs="Times New Roman"/>
          <w:b/>
          <w:bCs/>
          <w:sz w:val="24"/>
          <w:szCs w:val="24"/>
          <w:u w:val="single"/>
        </w:rPr>
      </w:pPr>
      <w:r w:rsidRPr="00FD289A">
        <w:rPr>
          <w:rFonts w:ascii="Times New Roman" w:hAnsi="Times New Roman" w:cs="Times New Roman"/>
          <w:b/>
          <w:bCs/>
          <w:sz w:val="24"/>
          <w:szCs w:val="24"/>
          <w:u w:val="single"/>
        </w:rPr>
        <w:t>DETAIL DES VENTES DU MOIS</w:t>
      </w:r>
      <w:r w:rsidR="00214117" w:rsidRPr="00FD289A">
        <w:rPr>
          <w:rFonts w:ascii="Times New Roman" w:hAnsi="Times New Roman" w:cs="Times New Roman"/>
          <w:b/>
          <w:bCs/>
          <w:sz w:val="24"/>
          <w:szCs w:val="24"/>
          <w:u w:val="single"/>
        </w:rPr>
        <w:t xml:space="preserve"> </w:t>
      </w:r>
      <w:r w:rsidR="00FD289A" w:rsidRPr="00FD289A">
        <w:rPr>
          <w:rFonts w:ascii="Times New Roman" w:hAnsi="Times New Roman" w:cs="Times New Roman"/>
          <w:b/>
          <w:bCs/>
          <w:sz w:val="24"/>
          <w:szCs w:val="24"/>
          <w:u w:val="single"/>
        </w:rPr>
        <w:t>JUILLET</w:t>
      </w:r>
      <w:r w:rsidR="004F4C0F" w:rsidRPr="00FD289A">
        <w:rPr>
          <w:rFonts w:ascii="Times New Roman" w:hAnsi="Times New Roman" w:cs="Times New Roman"/>
          <w:b/>
          <w:bCs/>
          <w:sz w:val="24"/>
          <w:szCs w:val="24"/>
          <w:u w:val="single"/>
        </w:rPr>
        <w:t xml:space="preserve"> 2025</w:t>
      </w:r>
    </w:p>
    <w:p w14:paraId="6E0D4C2D" w14:textId="77777777" w:rsidR="00DA6C96" w:rsidRPr="00FD289A" w:rsidRDefault="00DA6C96" w:rsidP="00DA6C96">
      <w:pPr>
        <w:spacing w:before="0" w:after="0" w:line="360" w:lineRule="auto"/>
        <w:rPr>
          <w:rFonts w:ascii="Times New Roman" w:hAnsi="Times New Roman" w:cs="Times New Roman"/>
          <w:sz w:val="24"/>
          <w:szCs w:val="24"/>
        </w:rPr>
      </w:pPr>
    </w:p>
    <w:tbl>
      <w:tblPr>
        <w:tblW w:w="16365" w:type="dxa"/>
        <w:tblCellMar>
          <w:left w:w="70" w:type="dxa"/>
          <w:right w:w="70" w:type="dxa"/>
        </w:tblCellMar>
        <w:tblLook w:val="04A0" w:firstRow="1" w:lastRow="0" w:firstColumn="1" w:lastColumn="0" w:noHBand="0" w:noVBand="1"/>
      </w:tblPr>
      <w:tblGrid>
        <w:gridCol w:w="1477"/>
        <w:gridCol w:w="1418"/>
        <w:gridCol w:w="1636"/>
        <w:gridCol w:w="2410"/>
        <w:gridCol w:w="1339"/>
        <w:gridCol w:w="2914"/>
        <w:gridCol w:w="759"/>
        <w:gridCol w:w="1097"/>
        <w:gridCol w:w="1687"/>
        <w:gridCol w:w="1628"/>
      </w:tblGrid>
      <w:tr w:rsidR="004B0EE9" w:rsidRPr="004B0EE9" w14:paraId="3F191BAF" w14:textId="77777777" w:rsidTr="004B0EE9">
        <w:trPr>
          <w:trHeight w:val="660"/>
        </w:trPr>
        <w:tc>
          <w:tcPr>
            <w:tcW w:w="1477"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23F837CF" w14:textId="77777777" w:rsidR="004B0EE9" w:rsidRPr="004B0EE9" w:rsidRDefault="004B0EE9" w:rsidP="004B0EE9">
            <w:pPr>
              <w:suppressAutoHyphens w:val="0"/>
              <w:spacing w:before="0" w:after="0"/>
              <w:jc w:val="center"/>
              <w:rPr>
                <w:rFonts w:ascii="Times New Roman" w:eastAsia="Times New Roman" w:hAnsi="Times New Roman" w:cs="Times New Roman"/>
                <w:b/>
                <w:bCs/>
                <w:lang w:eastAsia="fr-FR"/>
              </w:rPr>
            </w:pPr>
            <w:r w:rsidRPr="004B0EE9">
              <w:rPr>
                <w:rFonts w:ascii="Times New Roman" w:eastAsia="Times New Roman" w:hAnsi="Times New Roman" w:cs="Times New Roman"/>
                <w:b/>
                <w:bCs/>
                <w:lang w:eastAsia="fr-FR"/>
              </w:rPr>
              <w:t>Date</w:t>
            </w:r>
          </w:p>
        </w:tc>
        <w:tc>
          <w:tcPr>
            <w:tcW w:w="1418" w:type="dxa"/>
            <w:tcBorders>
              <w:top w:val="single" w:sz="4" w:space="0" w:color="auto"/>
              <w:left w:val="nil"/>
              <w:bottom w:val="single" w:sz="4" w:space="0" w:color="auto"/>
              <w:right w:val="single" w:sz="4" w:space="0" w:color="auto"/>
            </w:tcBorders>
            <w:shd w:val="clear" w:color="000000" w:fill="92D050"/>
            <w:vAlign w:val="center"/>
            <w:hideMark/>
          </w:tcPr>
          <w:p w14:paraId="0481D79B" w14:textId="77777777" w:rsidR="004B0EE9" w:rsidRPr="004B0EE9" w:rsidRDefault="004B0EE9" w:rsidP="004B0EE9">
            <w:pPr>
              <w:suppressAutoHyphens w:val="0"/>
              <w:spacing w:before="0" w:after="0"/>
              <w:jc w:val="center"/>
              <w:rPr>
                <w:rFonts w:ascii="Times New Roman" w:eastAsia="Times New Roman" w:hAnsi="Times New Roman" w:cs="Times New Roman"/>
                <w:b/>
                <w:bCs/>
                <w:lang w:eastAsia="fr-FR"/>
              </w:rPr>
            </w:pPr>
            <w:r w:rsidRPr="004B0EE9">
              <w:rPr>
                <w:rFonts w:ascii="Times New Roman" w:eastAsia="Times New Roman" w:hAnsi="Times New Roman" w:cs="Times New Roman"/>
                <w:b/>
                <w:bCs/>
                <w:lang w:eastAsia="fr-FR"/>
              </w:rPr>
              <w:t>N° pièce / BL</w:t>
            </w:r>
          </w:p>
        </w:tc>
        <w:tc>
          <w:tcPr>
            <w:tcW w:w="1636" w:type="dxa"/>
            <w:tcBorders>
              <w:top w:val="single" w:sz="4" w:space="0" w:color="auto"/>
              <w:left w:val="nil"/>
              <w:bottom w:val="single" w:sz="4" w:space="0" w:color="auto"/>
              <w:right w:val="single" w:sz="4" w:space="0" w:color="auto"/>
            </w:tcBorders>
            <w:shd w:val="clear" w:color="000000" w:fill="92D050"/>
            <w:vAlign w:val="center"/>
            <w:hideMark/>
          </w:tcPr>
          <w:p w14:paraId="04391783" w14:textId="77777777" w:rsidR="004B0EE9" w:rsidRPr="004B0EE9" w:rsidRDefault="004B0EE9" w:rsidP="004B0EE9">
            <w:pPr>
              <w:suppressAutoHyphens w:val="0"/>
              <w:spacing w:before="0" w:after="0"/>
              <w:jc w:val="center"/>
              <w:rPr>
                <w:rFonts w:ascii="Times New Roman" w:eastAsia="Times New Roman" w:hAnsi="Times New Roman" w:cs="Times New Roman"/>
                <w:b/>
                <w:bCs/>
                <w:lang w:eastAsia="fr-FR"/>
              </w:rPr>
            </w:pPr>
            <w:r w:rsidRPr="004B0EE9">
              <w:rPr>
                <w:rFonts w:ascii="Times New Roman" w:eastAsia="Times New Roman" w:hAnsi="Times New Roman" w:cs="Times New Roman"/>
                <w:b/>
                <w:bCs/>
                <w:lang w:eastAsia="fr-FR"/>
              </w:rPr>
              <w:t>N° Client</w:t>
            </w:r>
          </w:p>
        </w:tc>
        <w:tc>
          <w:tcPr>
            <w:tcW w:w="2410" w:type="dxa"/>
            <w:tcBorders>
              <w:top w:val="single" w:sz="4" w:space="0" w:color="auto"/>
              <w:left w:val="nil"/>
              <w:bottom w:val="single" w:sz="4" w:space="0" w:color="auto"/>
              <w:right w:val="single" w:sz="4" w:space="0" w:color="auto"/>
            </w:tcBorders>
            <w:shd w:val="clear" w:color="000000" w:fill="92D050"/>
            <w:vAlign w:val="center"/>
            <w:hideMark/>
          </w:tcPr>
          <w:p w14:paraId="1D47AF48" w14:textId="77777777" w:rsidR="004B0EE9" w:rsidRPr="004B0EE9" w:rsidRDefault="004B0EE9" w:rsidP="004B0EE9">
            <w:pPr>
              <w:suppressAutoHyphens w:val="0"/>
              <w:spacing w:before="0" w:after="0"/>
              <w:jc w:val="center"/>
              <w:rPr>
                <w:rFonts w:ascii="Times New Roman" w:eastAsia="Times New Roman" w:hAnsi="Times New Roman" w:cs="Times New Roman"/>
                <w:b/>
                <w:bCs/>
                <w:lang w:eastAsia="fr-FR"/>
              </w:rPr>
            </w:pPr>
            <w:r w:rsidRPr="004B0EE9">
              <w:rPr>
                <w:rFonts w:ascii="Times New Roman" w:eastAsia="Times New Roman" w:hAnsi="Times New Roman" w:cs="Times New Roman"/>
                <w:b/>
                <w:bCs/>
                <w:lang w:eastAsia="fr-FR"/>
              </w:rPr>
              <w:t>Nom Client</w:t>
            </w:r>
          </w:p>
        </w:tc>
        <w:tc>
          <w:tcPr>
            <w:tcW w:w="1339" w:type="dxa"/>
            <w:tcBorders>
              <w:top w:val="single" w:sz="4" w:space="0" w:color="auto"/>
              <w:left w:val="nil"/>
              <w:bottom w:val="single" w:sz="4" w:space="0" w:color="auto"/>
              <w:right w:val="single" w:sz="4" w:space="0" w:color="auto"/>
            </w:tcBorders>
            <w:shd w:val="clear" w:color="000000" w:fill="92D050"/>
            <w:vAlign w:val="center"/>
            <w:hideMark/>
          </w:tcPr>
          <w:p w14:paraId="621C1F34" w14:textId="77777777" w:rsidR="004B0EE9" w:rsidRPr="004B0EE9" w:rsidRDefault="004B0EE9" w:rsidP="004B0EE9">
            <w:pPr>
              <w:suppressAutoHyphens w:val="0"/>
              <w:spacing w:before="0" w:after="0"/>
              <w:jc w:val="center"/>
              <w:rPr>
                <w:rFonts w:ascii="Times New Roman" w:eastAsia="Times New Roman" w:hAnsi="Times New Roman" w:cs="Times New Roman"/>
                <w:b/>
                <w:bCs/>
                <w:lang w:eastAsia="fr-FR"/>
              </w:rPr>
            </w:pPr>
            <w:r w:rsidRPr="004B0EE9">
              <w:rPr>
                <w:rFonts w:ascii="Times New Roman" w:eastAsia="Times New Roman" w:hAnsi="Times New Roman" w:cs="Times New Roman"/>
                <w:b/>
                <w:bCs/>
                <w:lang w:eastAsia="fr-FR"/>
              </w:rPr>
              <w:t xml:space="preserve"> Code Article</w:t>
            </w:r>
          </w:p>
        </w:tc>
        <w:tc>
          <w:tcPr>
            <w:tcW w:w="2914" w:type="dxa"/>
            <w:tcBorders>
              <w:top w:val="single" w:sz="4" w:space="0" w:color="auto"/>
              <w:left w:val="nil"/>
              <w:bottom w:val="single" w:sz="4" w:space="0" w:color="auto"/>
              <w:right w:val="single" w:sz="4" w:space="0" w:color="auto"/>
            </w:tcBorders>
            <w:shd w:val="clear" w:color="000000" w:fill="92D050"/>
            <w:vAlign w:val="center"/>
            <w:hideMark/>
          </w:tcPr>
          <w:p w14:paraId="6BE5FF5E" w14:textId="77777777" w:rsidR="004B0EE9" w:rsidRPr="004B0EE9" w:rsidRDefault="004B0EE9" w:rsidP="004B0EE9">
            <w:pPr>
              <w:suppressAutoHyphens w:val="0"/>
              <w:spacing w:before="0" w:after="0"/>
              <w:jc w:val="center"/>
              <w:rPr>
                <w:rFonts w:ascii="Times New Roman" w:eastAsia="Times New Roman" w:hAnsi="Times New Roman" w:cs="Times New Roman"/>
                <w:b/>
                <w:bCs/>
                <w:lang w:eastAsia="fr-FR"/>
              </w:rPr>
            </w:pPr>
            <w:r w:rsidRPr="004B0EE9">
              <w:rPr>
                <w:rFonts w:ascii="Times New Roman" w:eastAsia="Times New Roman" w:hAnsi="Times New Roman" w:cs="Times New Roman"/>
                <w:b/>
                <w:bCs/>
                <w:lang w:eastAsia="fr-FR"/>
              </w:rPr>
              <w:t>Article</w:t>
            </w:r>
          </w:p>
        </w:tc>
        <w:tc>
          <w:tcPr>
            <w:tcW w:w="759" w:type="dxa"/>
            <w:tcBorders>
              <w:top w:val="single" w:sz="4" w:space="0" w:color="auto"/>
              <w:left w:val="nil"/>
              <w:bottom w:val="single" w:sz="4" w:space="0" w:color="auto"/>
              <w:right w:val="single" w:sz="4" w:space="0" w:color="auto"/>
            </w:tcBorders>
            <w:shd w:val="clear" w:color="000000" w:fill="92D050"/>
            <w:vAlign w:val="center"/>
            <w:hideMark/>
          </w:tcPr>
          <w:p w14:paraId="7182A9D6" w14:textId="77777777" w:rsidR="004B0EE9" w:rsidRPr="004B0EE9" w:rsidRDefault="004B0EE9" w:rsidP="004B0EE9">
            <w:pPr>
              <w:suppressAutoHyphens w:val="0"/>
              <w:spacing w:before="0" w:after="0"/>
              <w:jc w:val="center"/>
              <w:rPr>
                <w:rFonts w:ascii="Times New Roman" w:eastAsia="Times New Roman" w:hAnsi="Times New Roman" w:cs="Times New Roman"/>
                <w:b/>
                <w:bCs/>
                <w:lang w:eastAsia="fr-FR"/>
              </w:rPr>
            </w:pPr>
            <w:proofErr w:type="spellStart"/>
            <w:r w:rsidRPr="004B0EE9">
              <w:rPr>
                <w:rFonts w:ascii="Times New Roman" w:eastAsia="Times New Roman" w:hAnsi="Times New Roman" w:cs="Times New Roman"/>
                <w:b/>
                <w:bCs/>
                <w:lang w:eastAsia="fr-FR"/>
              </w:rPr>
              <w:t>Qte</w:t>
            </w:r>
            <w:proofErr w:type="spellEnd"/>
          </w:p>
        </w:tc>
        <w:tc>
          <w:tcPr>
            <w:tcW w:w="1097" w:type="dxa"/>
            <w:tcBorders>
              <w:top w:val="single" w:sz="4" w:space="0" w:color="auto"/>
              <w:left w:val="nil"/>
              <w:bottom w:val="single" w:sz="4" w:space="0" w:color="auto"/>
              <w:right w:val="single" w:sz="4" w:space="0" w:color="auto"/>
            </w:tcBorders>
            <w:shd w:val="clear" w:color="000000" w:fill="92D050"/>
            <w:vAlign w:val="center"/>
            <w:hideMark/>
          </w:tcPr>
          <w:p w14:paraId="3CBA7E23" w14:textId="77777777" w:rsidR="004B0EE9" w:rsidRPr="004B0EE9" w:rsidRDefault="004B0EE9" w:rsidP="004B0EE9">
            <w:pPr>
              <w:suppressAutoHyphens w:val="0"/>
              <w:spacing w:before="0" w:after="0"/>
              <w:jc w:val="center"/>
              <w:rPr>
                <w:rFonts w:ascii="Times New Roman" w:eastAsia="Times New Roman" w:hAnsi="Times New Roman" w:cs="Times New Roman"/>
                <w:b/>
                <w:bCs/>
                <w:lang w:eastAsia="fr-FR"/>
              </w:rPr>
            </w:pPr>
            <w:r w:rsidRPr="004B0EE9">
              <w:rPr>
                <w:rFonts w:ascii="Times New Roman" w:eastAsia="Times New Roman" w:hAnsi="Times New Roman" w:cs="Times New Roman"/>
                <w:b/>
                <w:bCs/>
                <w:lang w:eastAsia="fr-FR"/>
              </w:rPr>
              <w:t>P.U</w:t>
            </w:r>
          </w:p>
        </w:tc>
        <w:tc>
          <w:tcPr>
            <w:tcW w:w="1687" w:type="dxa"/>
            <w:tcBorders>
              <w:top w:val="single" w:sz="4" w:space="0" w:color="auto"/>
              <w:left w:val="nil"/>
              <w:bottom w:val="single" w:sz="4" w:space="0" w:color="auto"/>
              <w:right w:val="single" w:sz="4" w:space="0" w:color="auto"/>
            </w:tcBorders>
            <w:shd w:val="clear" w:color="000000" w:fill="92D050"/>
            <w:vAlign w:val="center"/>
            <w:hideMark/>
          </w:tcPr>
          <w:p w14:paraId="5985E73F" w14:textId="77777777" w:rsidR="004B0EE9" w:rsidRPr="004B0EE9" w:rsidRDefault="004B0EE9" w:rsidP="004B0EE9">
            <w:pPr>
              <w:suppressAutoHyphens w:val="0"/>
              <w:spacing w:before="0" w:after="0"/>
              <w:jc w:val="center"/>
              <w:rPr>
                <w:rFonts w:ascii="Times New Roman" w:eastAsia="Times New Roman" w:hAnsi="Times New Roman" w:cs="Times New Roman"/>
                <w:b/>
                <w:bCs/>
                <w:lang w:eastAsia="fr-FR"/>
              </w:rPr>
            </w:pPr>
            <w:r w:rsidRPr="004B0EE9">
              <w:rPr>
                <w:rFonts w:ascii="Times New Roman" w:eastAsia="Times New Roman" w:hAnsi="Times New Roman" w:cs="Times New Roman"/>
                <w:b/>
                <w:bCs/>
                <w:lang w:eastAsia="fr-FR"/>
              </w:rPr>
              <w:t>Montant</w:t>
            </w:r>
          </w:p>
        </w:tc>
        <w:tc>
          <w:tcPr>
            <w:tcW w:w="1628" w:type="dxa"/>
            <w:tcBorders>
              <w:top w:val="single" w:sz="4" w:space="0" w:color="auto"/>
              <w:left w:val="nil"/>
              <w:bottom w:val="single" w:sz="4" w:space="0" w:color="auto"/>
              <w:right w:val="single" w:sz="4" w:space="0" w:color="auto"/>
            </w:tcBorders>
            <w:shd w:val="clear" w:color="000000" w:fill="92D050"/>
            <w:vAlign w:val="center"/>
            <w:hideMark/>
          </w:tcPr>
          <w:p w14:paraId="01053043" w14:textId="60E4683A" w:rsidR="004B0EE9" w:rsidRPr="004B0EE9" w:rsidRDefault="004B0EE9" w:rsidP="004B0EE9">
            <w:pPr>
              <w:suppressAutoHyphens w:val="0"/>
              <w:spacing w:before="0" w:after="0"/>
              <w:jc w:val="center"/>
              <w:rPr>
                <w:rFonts w:ascii="Times New Roman" w:eastAsia="Times New Roman" w:hAnsi="Times New Roman" w:cs="Times New Roman"/>
                <w:b/>
                <w:bCs/>
                <w:lang w:eastAsia="fr-FR"/>
              </w:rPr>
            </w:pPr>
            <w:r w:rsidRPr="004B0EE9">
              <w:rPr>
                <w:rFonts w:ascii="Times New Roman" w:eastAsia="Times New Roman" w:hAnsi="Times New Roman" w:cs="Times New Roman"/>
                <w:b/>
                <w:bCs/>
                <w:lang w:eastAsia="fr-FR"/>
              </w:rPr>
              <w:t>Représentant / Commercial</w:t>
            </w:r>
          </w:p>
        </w:tc>
      </w:tr>
      <w:tr w:rsidR="004B0EE9" w:rsidRPr="004B0EE9" w14:paraId="7130D2D6"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147DBE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7CCBC4E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/0329/0318</w:t>
            </w:r>
          </w:p>
        </w:tc>
        <w:tc>
          <w:tcPr>
            <w:tcW w:w="1636" w:type="dxa"/>
            <w:tcBorders>
              <w:top w:val="nil"/>
              <w:left w:val="nil"/>
              <w:bottom w:val="single" w:sz="4" w:space="0" w:color="auto"/>
              <w:right w:val="single" w:sz="4" w:space="0" w:color="auto"/>
            </w:tcBorders>
            <w:shd w:val="clear" w:color="auto" w:fill="auto"/>
            <w:noWrap/>
            <w:vAlign w:val="center"/>
            <w:hideMark/>
          </w:tcPr>
          <w:p w14:paraId="304D63D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23FB7F6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02526B0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2EE0CDA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013D440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11</w:t>
            </w:r>
          </w:p>
        </w:tc>
        <w:tc>
          <w:tcPr>
            <w:tcW w:w="1097" w:type="dxa"/>
            <w:tcBorders>
              <w:top w:val="nil"/>
              <w:left w:val="nil"/>
              <w:bottom w:val="single" w:sz="4" w:space="0" w:color="auto"/>
              <w:right w:val="single" w:sz="4" w:space="0" w:color="auto"/>
            </w:tcBorders>
            <w:shd w:val="clear" w:color="auto" w:fill="auto"/>
            <w:noWrap/>
            <w:vAlign w:val="center"/>
            <w:hideMark/>
          </w:tcPr>
          <w:p w14:paraId="266877C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10C8951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286 000</w:t>
            </w:r>
          </w:p>
        </w:tc>
        <w:tc>
          <w:tcPr>
            <w:tcW w:w="1628" w:type="dxa"/>
            <w:tcBorders>
              <w:top w:val="nil"/>
              <w:left w:val="nil"/>
              <w:bottom w:val="single" w:sz="4" w:space="0" w:color="auto"/>
              <w:right w:val="single" w:sz="4" w:space="0" w:color="auto"/>
            </w:tcBorders>
            <w:shd w:val="clear" w:color="auto" w:fill="auto"/>
            <w:vAlign w:val="center"/>
            <w:hideMark/>
          </w:tcPr>
          <w:p w14:paraId="7A0D743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099A3D71"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915446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3FEE8D4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/0329/0318</w:t>
            </w:r>
          </w:p>
        </w:tc>
        <w:tc>
          <w:tcPr>
            <w:tcW w:w="1636" w:type="dxa"/>
            <w:tcBorders>
              <w:top w:val="nil"/>
              <w:left w:val="nil"/>
              <w:bottom w:val="single" w:sz="4" w:space="0" w:color="auto"/>
              <w:right w:val="single" w:sz="4" w:space="0" w:color="auto"/>
            </w:tcBorders>
            <w:shd w:val="clear" w:color="auto" w:fill="auto"/>
            <w:noWrap/>
            <w:vAlign w:val="center"/>
            <w:hideMark/>
          </w:tcPr>
          <w:p w14:paraId="3DAE662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6692016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0A4D4D8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52A2E2F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4DEB0CA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36</w:t>
            </w:r>
          </w:p>
        </w:tc>
        <w:tc>
          <w:tcPr>
            <w:tcW w:w="1097" w:type="dxa"/>
            <w:tcBorders>
              <w:top w:val="nil"/>
              <w:left w:val="nil"/>
              <w:bottom w:val="single" w:sz="4" w:space="0" w:color="auto"/>
              <w:right w:val="single" w:sz="4" w:space="0" w:color="auto"/>
            </w:tcBorders>
            <w:shd w:val="clear" w:color="auto" w:fill="auto"/>
            <w:noWrap/>
            <w:vAlign w:val="center"/>
            <w:hideMark/>
          </w:tcPr>
          <w:p w14:paraId="4D514F7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4362582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720 000</w:t>
            </w:r>
          </w:p>
        </w:tc>
        <w:tc>
          <w:tcPr>
            <w:tcW w:w="1628" w:type="dxa"/>
            <w:tcBorders>
              <w:top w:val="nil"/>
              <w:left w:val="nil"/>
              <w:bottom w:val="single" w:sz="4" w:space="0" w:color="auto"/>
              <w:right w:val="single" w:sz="4" w:space="0" w:color="auto"/>
            </w:tcBorders>
            <w:shd w:val="clear" w:color="auto" w:fill="auto"/>
            <w:vAlign w:val="center"/>
            <w:hideMark/>
          </w:tcPr>
          <w:p w14:paraId="2EDDAF4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53837A4A"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D33DB2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496C90A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/0329/0318</w:t>
            </w:r>
          </w:p>
        </w:tc>
        <w:tc>
          <w:tcPr>
            <w:tcW w:w="1636" w:type="dxa"/>
            <w:tcBorders>
              <w:top w:val="nil"/>
              <w:left w:val="nil"/>
              <w:bottom w:val="single" w:sz="4" w:space="0" w:color="auto"/>
              <w:right w:val="single" w:sz="4" w:space="0" w:color="auto"/>
            </w:tcBorders>
            <w:shd w:val="clear" w:color="auto" w:fill="auto"/>
            <w:noWrap/>
            <w:vAlign w:val="center"/>
            <w:hideMark/>
          </w:tcPr>
          <w:p w14:paraId="64F7781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04C7077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627706E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RA100004</w:t>
            </w:r>
          </w:p>
        </w:tc>
        <w:tc>
          <w:tcPr>
            <w:tcW w:w="2914" w:type="dxa"/>
            <w:tcBorders>
              <w:top w:val="nil"/>
              <w:left w:val="nil"/>
              <w:bottom w:val="single" w:sz="4" w:space="0" w:color="auto"/>
              <w:right w:val="single" w:sz="4" w:space="0" w:color="auto"/>
            </w:tcBorders>
            <w:shd w:val="clear" w:color="auto" w:fill="auto"/>
            <w:noWrap/>
            <w:vAlign w:val="center"/>
            <w:hideMark/>
          </w:tcPr>
          <w:p w14:paraId="0B5174A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HUILE CEL'OR 1L </w:t>
            </w:r>
          </w:p>
        </w:tc>
        <w:tc>
          <w:tcPr>
            <w:tcW w:w="759" w:type="dxa"/>
            <w:tcBorders>
              <w:top w:val="nil"/>
              <w:left w:val="nil"/>
              <w:bottom w:val="single" w:sz="4" w:space="0" w:color="auto"/>
              <w:right w:val="single" w:sz="4" w:space="0" w:color="auto"/>
            </w:tcBorders>
            <w:shd w:val="clear" w:color="auto" w:fill="auto"/>
            <w:noWrap/>
            <w:vAlign w:val="center"/>
            <w:hideMark/>
          </w:tcPr>
          <w:p w14:paraId="4EF4501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9</w:t>
            </w:r>
          </w:p>
        </w:tc>
        <w:tc>
          <w:tcPr>
            <w:tcW w:w="1097" w:type="dxa"/>
            <w:tcBorders>
              <w:top w:val="nil"/>
              <w:left w:val="nil"/>
              <w:bottom w:val="single" w:sz="4" w:space="0" w:color="auto"/>
              <w:right w:val="single" w:sz="4" w:space="0" w:color="auto"/>
            </w:tcBorders>
            <w:shd w:val="clear" w:color="auto" w:fill="auto"/>
            <w:noWrap/>
            <w:vAlign w:val="center"/>
            <w:hideMark/>
          </w:tcPr>
          <w:p w14:paraId="0DB0F85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1 350</w:t>
            </w:r>
          </w:p>
        </w:tc>
        <w:tc>
          <w:tcPr>
            <w:tcW w:w="1687" w:type="dxa"/>
            <w:tcBorders>
              <w:top w:val="nil"/>
              <w:left w:val="nil"/>
              <w:bottom w:val="single" w:sz="4" w:space="0" w:color="auto"/>
              <w:right w:val="single" w:sz="4" w:space="0" w:color="auto"/>
            </w:tcBorders>
            <w:shd w:val="clear" w:color="auto" w:fill="auto"/>
            <w:noWrap/>
            <w:vAlign w:val="center"/>
            <w:hideMark/>
          </w:tcPr>
          <w:p w14:paraId="5933083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12 150</w:t>
            </w:r>
          </w:p>
        </w:tc>
        <w:tc>
          <w:tcPr>
            <w:tcW w:w="1628" w:type="dxa"/>
            <w:tcBorders>
              <w:top w:val="nil"/>
              <w:left w:val="nil"/>
              <w:bottom w:val="single" w:sz="4" w:space="0" w:color="auto"/>
              <w:right w:val="single" w:sz="4" w:space="0" w:color="auto"/>
            </w:tcBorders>
            <w:shd w:val="clear" w:color="auto" w:fill="auto"/>
            <w:vAlign w:val="center"/>
            <w:hideMark/>
          </w:tcPr>
          <w:p w14:paraId="15CF79E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09CB136B"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5F742A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29C4A50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/0329/0318</w:t>
            </w:r>
          </w:p>
        </w:tc>
        <w:tc>
          <w:tcPr>
            <w:tcW w:w="1636" w:type="dxa"/>
            <w:tcBorders>
              <w:top w:val="nil"/>
              <w:left w:val="nil"/>
              <w:bottom w:val="single" w:sz="4" w:space="0" w:color="auto"/>
              <w:right w:val="single" w:sz="4" w:space="0" w:color="auto"/>
            </w:tcBorders>
            <w:shd w:val="clear" w:color="auto" w:fill="auto"/>
            <w:noWrap/>
            <w:vAlign w:val="center"/>
            <w:hideMark/>
          </w:tcPr>
          <w:p w14:paraId="77FB1B4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7753A0E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5E4FC94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35E8A3A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38DAD36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17</w:t>
            </w:r>
          </w:p>
        </w:tc>
        <w:tc>
          <w:tcPr>
            <w:tcW w:w="1097" w:type="dxa"/>
            <w:tcBorders>
              <w:top w:val="nil"/>
              <w:left w:val="nil"/>
              <w:bottom w:val="single" w:sz="4" w:space="0" w:color="auto"/>
              <w:right w:val="single" w:sz="4" w:space="0" w:color="auto"/>
            </w:tcBorders>
            <w:shd w:val="clear" w:color="auto" w:fill="auto"/>
            <w:noWrap/>
            <w:vAlign w:val="center"/>
            <w:hideMark/>
          </w:tcPr>
          <w:p w14:paraId="3DECBD7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3E2CFD5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340 000</w:t>
            </w:r>
          </w:p>
        </w:tc>
        <w:tc>
          <w:tcPr>
            <w:tcW w:w="1628" w:type="dxa"/>
            <w:tcBorders>
              <w:top w:val="nil"/>
              <w:left w:val="nil"/>
              <w:bottom w:val="single" w:sz="4" w:space="0" w:color="auto"/>
              <w:right w:val="single" w:sz="4" w:space="0" w:color="auto"/>
            </w:tcBorders>
            <w:shd w:val="clear" w:color="auto" w:fill="auto"/>
            <w:vAlign w:val="center"/>
            <w:hideMark/>
          </w:tcPr>
          <w:p w14:paraId="5EFF78D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248BAC3F"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EB49E6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022DA78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/0329/0318</w:t>
            </w:r>
          </w:p>
        </w:tc>
        <w:tc>
          <w:tcPr>
            <w:tcW w:w="1636" w:type="dxa"/>
            <w:tcBorders>
              <w:top w:val="nil"/>
              <w:left w:val="nil"/>
              <w:bottom w:val="single" w:sz="4" w:space="0" w:color="auto"/>
              <w:right w:val="single" w:sz="4" w:space="0" w:color="auto"/>
            </w:tcBorders>
            <w:shd w:val="clear" w:color="auto" w:fill="auto"/>
            <w:noWrap/>
            <w:vAlign w:val="center"/>
            <w:hideMark/>
          </w:tcPr>
          <w:p w14:paraId="2C8135F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740046F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49AF0A0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RA100005</w:t>
            </w:r>
          </w:p>
        </w:tc>
        <w:tc>
          <w:tcPr>
            <w:tcW w:w="2914" w:type="dxa"/>
            <w:tcBorders>
              <w:top w:val="nil"/>
              <w:left w:val="nil"/>
              <w:bottom w:val="single" w:sz="4" w:space="0" w:color="auto"/>
              <w:right w:val="single" w:sz="4" w:space="0" w:color="auto"/>
            </w:tcBorders>
            <w:shd w:val="clear" w:color="auto" w:fill="auto"/>
            <w:noWrap/>
            <w:vAlign w:val="center"/>
            <w:hideMark/>
          </w:tcPr>
          <w:p w14:paraId="5B1FC2D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w:t>
            </w:r>
          </w:p>
        </w:tc>
        <w:tc>
          <w:tcPr>
            <w:tcW w:w="759" w:type="dxa"/>
            <w:tcBorders>
              <w:top w:val="nil"/>
              <w:left w:val="nil"/>
              <w:bottom w:val="single" w:sz="4" w:space="0" w:color="auto"/>
              <w:right w:val="single" w:sz="4" w:space="0" w:color="auto"/>
            </w:tcBorders>
            <w:shd w:val="clear" w:color="auto" w:fill="auto"/>
            <w:noWrap/>
            <w:vAlign w:val="center"/>
            <w:hideMark/>
          </w:tcPr>
          <w:p w14:paraId="6C83BE2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w:t>
            </w:r>
          </w:p>
        </w:tc>
        <w:tc>
          <w:tcPr>
            <w:tcW w:w="1097" w:type="dxa"/>
            <w:tcBorders>
              <w:top w:val="nil"/>
              <w:left w:val="nil"/>
              <w:bottom w:val="single" w:sz="4" w:space="0" w:color="auto"/>
              <w:right w:val="single" w:sz="4" w:space="0" w:color="auto"/>
            </w:tcBorders>
            <w:shd w:val="clear" w:color="auto" w:fill="auto"/>
            <w:noWrap/>
            <w:vAlign w:val="center"/>
            <w:hideMark/>
          </w:tcPr>
          <w:p w14:paraId="1523A40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7 000</w:t>
            </w:r>
          </w:p>
        </w:tc>
        <w:tc>
          <w:tcPr>
            <w:tcW w:w="1687" w:type="dxa"/>
            <w:tcBorders>
              <w:top w:val="nil"/>
              <w:left w:val="nil"/>
              <w:bottom w:val="single" w:sz="4" w:space="0" w:color="auto"/>
              <w:right w:val="single" w:sz="4" w:space="0" w:color="auto"/>
            </w:tcBorders>
            <w:shd w:val="clear" w:color="auto" w:fill="auto"/>
            <w:noWrap/>
            <w:vAlign w:val="center"/>
            <w:hideMark/>
          </w:tcPr>
          <w:p w14:paraId="13589F1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14 000</w:t>
            </w:r>
          </w:p>
        </w:tc>
        <w:tc>
          <w:tcPr>
            <w:tcW w:w="1628" w:type="dxa"/>
            <w:tcBorders>
              <w:top w:val="nil"/>
              <w:left w:val="nil"/>
              <w:bottom w:val="single" w:sz="4" w:space="0" w:color="auto"/>
              <w:right w:val="single" w:sz="4" w:space="0" w:color="auto"/>
            </w:tcBorders>
            <w:shd w:val="clear" w:color="auto" w:fill="auto"/>
            <w:vAlign w:val="center"/>
            <w:hideMark/>
          </w:tcPr>
          <w:p w14:paraId="49DC53E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6533387F"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D5BB2D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61E9E18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/0329/0318</w:t>
            </w:r>
          </w:p>
        </w:tc>
        <w:tc>
          <w:tcPr>
            <w:tcW w:w="1636" w:type="dxa"/>
            <w:tcBorders>
              <w:top w:val="nil"/>
              <w:left w:val="nil"/>
              <w:bottom w:val="single" w:sz="4" w:space="0" w:color="auto"/>
              <w:right w:val="single" w:sz="4" w:space="0" w:color="auto"/>
            </w:tcBorders>
            <w:shd w:val="clear" w:color="auto" w:fill="auto"/>
            <w:noWrap/>
            <w:vAlign w:val="center"/>
            <w:hideMark/>
          </w:tcPr>
          <w:p w14:paraId="647D49E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3588678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4CF771C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SA100002</w:t>
            </w:r>
          </w:p>
        </w:tc>
        <w:tc>
          <w:tcPr>
            <w:tcW w:w="2914" w:type="dxa"/>
            <w:tcBorders>
              <w:top w:val="nil"/>
              <w:left w:val="nil"/>
              <w:bottom w:val="single" w:sz="4" w:space="0" w:color="auto"/>
              <w:right w:val="single" w:sz="4" w:space="0" w:color="auto"/>
            </w:tcBorders>
            <w:shd w:val="clear" w:color="auto" w:fill="auto"/>
            <w:noWrap/>
            <w:vAlign w:val="center"/>
            <w:hideMark/>
          </w:tcPr>
          <w:p w14:paraId="4BD444F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SAVON CEL'OR 350G CT 60</w:t>
            </w:r>
          </w:p>
        </w:tc>
        <w:tc>
          <w:tcPr>
            <w:tcW w:w="759" w:type="dxa"/>
            <w:tcBorders>
              <w:top w:val="nil"/>
              <w:left w:val="nil"/>
              <w:bottom w:val="single" w:sz="4" w:space="0" w:color="auto"/>
              <w:right w:val="single" w:sz="4" w:space="0" w:color="auto"/>
            </w:tcBorders>
            <w:shd w:val="clear" w:color="auto" w:fill="auto"/>
            <w:noWrap/>
            <w:vAlign w:val="center"/>
            <w:hideMark/>
          </w:tcPr>
          <w:p w14:paraId="2967A77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13</w:t>
            </w:r>
          </w:p>
        </w:tc>
        <w:tc>
          <w:tcPr>
            <w:tcW w:w="1097" w:type="dxa"/>
            <w:tcBorders>
              <w:top w:val="nil"/>
              <w:left w:val="nil"/>
              <w:bottom w:val="single" w:sz="4" w:space="0" w:color="auto"/>
              <w:right w:val="single" w:sz="4" w:space="0" w:color="auto"/>
            </w:tcBorders>
            <w:shd w:val="clear" w:color="auto" w:fill="auto"/>
            <w:noWrap/>
            <w:vAlign w:val="center"/>
            <w:hideMark/>
          </w:tcPr>
          <w:p w14:paraId="0890E00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18 000</w:t>
            </w:r>
          </w:p>
        </w:tc>
        <w:tc>
          <w:tcPr>
            <w:tcW w:w="1687" w:type="dxa"/>
            <w:tcBorders>
              <w:top w:val="nil"/>
              <w:left w:val="nil"/>
              <w:bottom w:val="single" w:sz="4" w:space="0" w:color="auto"/>
              <w:right w:val="single" w:sz="4" w:space="0" w:color="auto"/>
            </w:tcBorders>
            <w:shd w:val="clear" w:color="auto" w:fill="auto"/>
            <w:noWrap/>
            <w:vAlign w:val="center"/>
            <w:hideMark/>
          </w:tcPr>
          <w:p w14:paraId="38EFCEF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234 000</w:t>
            </w:r>
          </w:p>
        </w:tc>
        <w:tc>
          <w:tcPr>
            <w:tcW w:w="1628" w:type="dxa"/>
            <w:tcBorders>
              <w:top w:val="nil"/>
              <w:left w:val="nil"/>
              <w:bottom w:val="single" w:sz="4" w:space="0" w:color="auto"/>
              <w:right w:val="single" w:sz="4" w:space="0" w:color="auto"/>
            </w:tcBorders>
            <w:shd w:val="clear" w:color="auto" w:fill="auto"/>
            <w:vAlign w:val="center"/>
            <w:hideMark/>
          </w:tcPr>
          <w:p w14:paraId="62E4238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34157DBF"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90B4D2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419BDC6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/0329/0318</w:t>
            </w:r>
          </w:p>
        </w:tc>
        <w:tc>
          <w:tcPr>
            <w:tcW w:w="1636" w:type="dxa"/>
            <w:tcBorders>
              <w:top w:val="nil"/>
              <w:left w:val="nil"/>
              <w:bottom w:val="single" w:sz="4" w:space="0" w:color="auto"/>
              <w:right w:val="single" w:sz="4" w:space="0" w:color="auto"/>
            </w:tcBorders>
            <w:shd w:val="clear" w:color="auto" w:fill="auto"/>
            <w:noWrap/>
            <w:vAlign w:val="center"/>
            <w:hideMark/>
          </w:tcPr>
          <w:p w14:paraId="1362885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4614A12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20766C0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SA100004</w:t>
            </w:r>
          </w:p>
        </w:tc>
        <w:tc>
          <w:tcPr>
            <w:tcW w:w="2914" w:type="dxa"/>
            <w:tcBorders>
              <w:top w:val="nil"/>
              <w:left w:val="nil"/>
              <w:bottom w:val="single" w:sz="4" w:space="0" w:color="auto"/>
              <w:right w:val="single" w:sz="4" w:space="0" w:color="auto"/>
            </w:tcBorders>
            <w:shd w:val="clear" w:color="auto" w:fill="auto"/>
            <w:noWrap/>
            <w:vAlign w:val="center"/>
            <w:hideMark/>
          </w:tcPr>
          <w:p w14:paraId="7A1BC1E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SAVON CEL'OR 350G </w:t>
            </w:r>
          </w:p>
        </w:tc>
        <w:tc>
          <w:tcPr>
            <w:tcW w:w="759" w:type="dxa"/>
            <w:tcBorders>
              <w:top w:val="nil"/>
              <w:left w:val="nil"/>
              <w:bottom w:val="single" w:sz="4" w:space="0" w:color="auto"/>
              <w:right w:val="single" w:sz="4" w:space="0" w:color="auto"/>
            </w:tcBorders>
            <w:shd w:val="clear" w:color="auto" w:fill="auto"/>
            <w:noWrap/>
            <w:vAlign w:val="center"/>
            <w:hideMark/>
          </w:tcPr>
          <w:p w14:paraId="15EAA7F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22</w:t>
            </w:r>
          </w:p>
        </w:tc>
        <w:tc>
          <w:tcPr>
            <w:tcW w:w="1097" w:type="dxa"/>
            <w:tcBorders>
              <w:top w:val="nil"/>
              <w:left w:val="nil"/>
              <w:bottom w:val="single" w:sz="4" w:space="0" w:color="auto"/>
              <w:right w:val="single" w:sz="4" w:space="0" w:color="auto"/>
            </w:tcBorders>
            <w:shd w:val="clear" w:color="auto" w:fill="auto"/>
            <w:noWrap/>
            <w:vAlign w:val="center"/>
            <w:hideMark/>
          </w:tcPr>
          <w:p w14:paraId="6639871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300</w:t>
            </w:r>
          </w:p>
        </w:tc>
        <w:tc>
          <w:tcPr>
            <w:tcW w:w="1687" w:type="dxa"/>
            <w:tcBorders>
              <w:top w:val="nil"/>
              <w:left w:val="nil"/>
              <w:bottom w:val="single" w:sz="4" w:space="0" w:color="auto"/>
              <w:right w:val="single" w:sz="4" w:space="0" w:color="auto"/>
            </w:tcBorders>
            <w:shd w:val="clear" w:color="auto" w:fill="auto"/>
            <w:noWrap/>
            <w:vAlign w:val="center"/>
            <w:hideMark/>
          </w:tcPr>
          <w:p w14:paraId="4801571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6 600</w:t>
            </w:r>
          </w:p>
        </w:tc>
        <w:tc>
          <w:tcPr>
            <w:tcW w:w="1628" w:type="dxa"/>
            <w:tcBorders>
              <w:top w:val="nil"/>
              <w:left w:val="nil"/>
              <w:bottom w:val="single" w:sz="4" w:space="0" w:color="auto"/>
              <w:right w:val="single" w:sz="4" w:space="0" w:color="auto"/>
            </w:tcBorders>
            <w:shd w:val="clear" w:color="auto" w:fill="auto"/>
            <w:vAlign w:val="center"/>
            <w:hideMark/>
          </w:tcPr>
          <w:p w14:paraId="7676512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23AB323B"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785E40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268999A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/0329/0318</w:t>
            </w:r>
          </w:p>
        </w:tc>
        <w:tc>
          <w:tcPr>
            <w:tcW w:w="1636" w:type="dxa"/>
            <w:tcBorders>
              <w:top w:val="nil"/>
              <w:left w:val="nil"/>
              <w:bottom w:val="single" w:sz="4" w:space="0" w:color="auto"/>
              <w:right w:val="single" w:sz="4" w:space="0" w:color="auto"/>
            </w:tcBorders>
            <w:shd w:val="clear" w:color="auto" w:fill="auto"/>
            <w:noWrap/>
            <w:vAlign w:val="center"/>
            <w:hideMark/>
          </w:tcPr>
          <w:p w14:paraId="07D7EBC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017D7B9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45FB86E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SA100001</w:t>
            </w:r>
          </w:p>
        </w:tc>
        <w:tc>
          <w:tcPr>
            <w:tcW w:w="2914" w:type="dxa"/>
            <w:tcBorders>
              <w:top w:val="nil"/>
              <w:left w:val="nil"/>
              <w:bottom w:val="single" w:sz="4" w:space="0" w:color="auto"/>
              <w:right w:val="single" w:sz="4" w:space="0" w:color="auto"/>
            </w:tcBorders>
            <w:shd w:val="clear" w:color="auto" w:fill="auto"/>
            <w:noWrap/>
            <w:vAlign w:val="center"/>
            <w:hideMark/>
          </w:tcPr>
          <w:p w14:paraId="5D73427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SAVON CEL'OR 180G CT 80</w:t>
            </w:r>
          </w:p>
        </w:tc>
        <w:tc>
          <w:tcPr>
            <w:tcW w:w="759" w:type="dxa"/>
            <w:tcBorders>
              <w:top w:val="nil"/>
              <w:left w:val="nil"/>
              <w:bottom w:val="single" w:sz="4" w:space="0" w:color="auto"/>
              <w:right w:val="single" w:sz="4" w:space="0" w:color="auto"/>
            </w:tcBorders>
            <w:shd w:val="clear" w:color="auto" w:fill="auto"/>
            <w:noWrap/>
            <w:vAlign w:val="center"/>
            <w:hideMark/>
          </w:tcPr>
          <w:p w14:paraId="29C94F1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2AEBA48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13 000</w:t>
            </w:r>
          </w:p>
        </w:tc>
        <w:tc>
          <w:tcPr>
            <w:tcW w:w="1687" w:type="dxa"/>
            <w:tcBorders>
              <w:top w:val="nil"/>
              <w:left w:val="nil"/>
              <w:bottom w:val="single" w:sz="4" w:space="0" w:color="auto"/>
              <w:right w:val="single" w:sz="4" w:space="0" w:color="auto"/>
            </w:tcBorders>
            <w:shd w:val="clear" w:color="auto" w:fill="auto"/>
            <w:noWrap/>
            <w:vAlign w:val="center"/>
            <w:hideMark/>
          </w:tcPr>
          <w:p w14:paraId="2D13CF5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13 000</w:t>
            </w:r>
          </w:p>
        </w:tc>
        <w:tc>
          <w:tcPr>
            <w:tcW w:w="1628" w:type="dxa"/>
            <w:tcBorders>
              <w:top w:val="nil"/>
              <w:left w:val="nil"/>
              <w:bottom w:val="single" w:sz="4" w:space="0" w:color="auto"/>
              <w:right w:val="single" w:sz="4" w:space="0" w:color="auto"/>
            </w:tcBorders>
            <w:shd w:val="clear" w:color="auto" w:fill="auto"/>
            <w:vAlign w:val="center"/>
            <w:hideMark/>
          </w:tcPr>
          <w:p w14:paraId="6C05556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2C49D72B"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9B2D02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5BE9713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/0329/0318</w:t>
            </w:r>
          </w:p>
        </w:tc>
        <w:tc>
          <w:tcPr>
            <w:tcW w:w="1636" w:type="dxa"/>
            <w:tcBorders>
              <w:top w:val="nil"/>
              <w:left w:val="nil"/>
              <w:bottom w:val="single" w:sz="4" w:space="0" w:color="auto"/>
              <w:right w:val="single" w:sz="4" w:space="0" w:color="auto"/>
            </w:tcBorders>
            <w:shd w:val="clear" w:color="auto" w:fill="auto"/>
            <w:noWrap/>
            <w:vAlign w:val="center"/>
            <w:hideMark/>
          </w:tcPr>
          <w:p w14:paraId="25AA2D2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0C9395B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14E2CE0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SA100003</w:t>
            </w:r>
          </w:p>
        </w:tc>
        <w:tc>
          <w:tcPr>
            <w:tcW w:w="2914" w:type="dxa"/>
            <w:tcBorders>
              <w:top w:val="nil"/>
              <w:left w:val="nil"/>
              <w:bottom w:val="single" w:sz="4" w:space="0" w:color="auto"/>
              <w:right w:val="single" w:sz="4" w:space="0" w:color="auto"/>
            </w:tcBorders>
            <w:shd w:val="clear" w:color="auto" w:fill="auto"/>
            <w:noWrap/>
            <w:vAlign w:val="center"/>
            <w:hideMark/>
          </w:tcPr>
          <w:p w14:paraId="5C064F0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SAVON CEL'OR 180G </w:t>
            </w:r>
          </w:p>
        </w:tc>
        <w:tc>
          <w:tcPr>
            <w:tcW w:w="759" w:type="dxa"/>
            <w:tcBorders>
              <w:top w:val="nil"/>
              <w:left w:val="nil"/>
              <w:bottom w:val="single" w:sz="4" w:space="0" w:color="auto"/>
              <w:right w:val="single" w:sz="4" w:space="0" w:color="auto"/>
            </w:tcBorders>
            <w:shd w:val="clear" w:color="auto" w:fill="auto"/>
            <w:noWrap/>
            <w:vAlign w:val="center"/>
            <w:hideMark/>
          </w:tcPr>
          <w:p w14:paraId="7913E9F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28</w:t>
            </w:r>
          </w:p>
        </w:tc>
        <w:tc>
          <w:tcPr>
            <w:tcW w:w="1097" w:type="dxa"/>
            <w:tcBorders>
              <w:top w:val="nil"/>
              <w:left w:val="nil"/>
              <w:bottom w:val="single" w:sz="4" w:space="0" w:color="auto"/>
              <w:right w:val="single" w:sz="4" w:space="0" w:color="auto"/>
            </w:tcBorders>
            <w:shd w:val="clear" w:color="auto" w:fill="auto"/>
            <w:noWrap/>
            <w:vAlign w:val="center"/>
            <w:hideMark/>
          </w:tcPr>
          <w:p w14:paraId="0C03515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175</w:t>
            </w:r>
          </w:p>
        </w:tc>
        <w:tc>
          <w:tcPr>
            <w:tcW w:w="1687" w:type="dxa"/>
            <w:tcBorders>
              <w:top w:val="nil"/>
              <w:left w:val="nil"/>
              <w:bottom w:val="single" w:sz="4" w:space="0" w:color="auto"/>
              <w:right w:val="single" w:sz="4" w:space="0" w:color="auto"/>
            </w:tcBorders>
            <w:shd w:val="clear" w:color="auto" w:fill="auto"/>
            <w:noWrap/>
            <w:vAlign w:val="center"/>
            <w:hideMark/>
          </w:tcPr>
          <w:p w14:paraId="765461D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4 900</w:t>
            </w:r>
          </w:p>
        </w:tc>
        <w:tc>
          <w:tcPr>
            <w:tcW w:w="1628" w:type="dxa"/>
            <w:tcBorders>
              <w:top w:val="nil"/>
              <w:left w:val="nil"/>
              <w:bottom w:val="single" w:sz="4" w:space="0" w:color="auto"/>
              <w:right w:val="single" w:sz="4" w:space="0" w:color="auto"/>
            </w:tcBorders>
            <w:shd w:val="clear" w:color="auto" w:fill="auto"/>
            <w:vAlign w:val="center"/>
            <w:hideMark/>
          </w:tcPr>
          <w:p w14:paraId="1E39D91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6F08E5ED"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7D04C9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7D17DB2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/0329</w:t>
            </w:r>
          </w:p>
        </w:tc>
        <w:tc>
          <w:tcPr>
            <w:tcW w:w="1636" w:type="dxa"/>
            <w:tcBorders>
              <w:top w:val="nil"/>
              <w:left w:val="nil"/>
              <w:bottom w:val="single" w:sz="4" w:space="0" w:color="auto"/>
              <w:right w:val="single" w:sz="4" w:space="0" w:color="auto"/>
            </w:tcBorders>
            <w:shd w:val="clear" w:color="auto" w:fill="auto"/>
            <w:noWrap/>
            <w:vAlign w:val="center"/>
            <w:hideMark/>
          </w:tcPr>
          <w:p w14:paraId="173F693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76B555F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25AF30B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4CED4DA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46C9B43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w:t>
            </w:r>
          </w:p>
        </w:tc>
        <w:tc>
          <w:tcPr>
            <w:tcW w:w="1097" w:type="dxa"/>
            <w:tcBorders>
              <w:top w:val="nil"/>
              <w:left w:val="nil"/>
              <w:bottom w:val="single" w:sz="4" w:space="0" w:color="auto"/>
              <w:right w:val="single" w:sz="4" w:space="0" w:color="auto"/>
            </w:tcBorders>
            <w:shd w:val="clear" w:color="auto" w:fill="auto"/>
            <w:noWrap/>
            <w:vAlign w:val="center"/>
            <w:hideMark/>
          </w:tcPr>
          <w:p w14:paraId="4313C86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68FBB4C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40 000</w:t>
            </w:r>
          </w:p>
        </w:tc>
        <w:tc>
          <w:tcPr>
            <w:tcW w:w="1628" w:type="dxa"/>
            <w:tcBorders>
              <w:top w:val="nil"/>
              <w:left w:val="nil"/>
              <w:bottom w:val="single" w:sz="4" w:space="0" w:color="auto"/>
              <w:right w:val="single" w:sz="4" w:space="0" w:color="auto"/>
            </w:tcBorders>
            <w:shd w:val="clear" w:color="auto" w:fill="auto"/>
            <w:vAlign w:val="center"/>
            <w:hideMark/>
          </w:tcPr>
          <w:p w14:paraId="1B538B0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A9C6221"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369AE4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lastRenderedPageBreak/>
              <w:t>01/07/2025</w:t>
            </w:r>
          </w:p>
        </w:tc>
        <w:tc>
          <w:tcPr>
            <w:tcW w:w="1418" w:type="dxa"/>
            <w:tcBorders>
              <w:top w:val="nil"/>
              <w:left w:val="nil"/>
              <w:bottom w:val="single" w:sz="4" w:space="0" w:color="auto"/>
              <w:right w:val="single" w:sz="4" w:space="0" w:color="auto"/>
            </w:tcBorders>
            <w:shd w:val="clear" w:color="auto" w:fill="auto"/>
            <w:vAlign w:val="center"/>
            <w:hideMark/>
          </w:tcPr>
          <w:p w14:paraId="484EE8E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/0323</w:t>
            </w:r>
          </w:p>
        </w:tc>
        <w:tc>
          <w:tcPr>
            <w:tcW w:w="1636" w:type="dxa"/>
            <w:tcBorders>
              <w:top w:val="nil"/>
              <w:left w:val="nil"/>
              <w:bottom w:val="single" w:sz="4" w:space="0" w:color="auto"/>
              <w:right w:val="single" w:sz="4" w:space="0" w:color="auto"/>
            </w:tcBorders>
            <w:shd w:val="clear" w:color="auto" w:fill="auto"/>
            <w:noWrap/>
            <w:vAlign w:val="center"/>
            <w:hideMark/>
          </w:tcPr>
          <w:p w14:paraId="1648BD7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7F99E4E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4DF0891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1FC79F9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4842C0E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43EEE4E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3ECFAE2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405A131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03A6591C"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C6D6BF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4CD3FD1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/0336</w:t>
            </w:r>
          </w:p>
        </w:tc>
        <w:tc>
          <w:tcPr>
            <w:tcW w:w="1636" w:type="dxa"/>
            <w:tcBorders>
              <w:top w:val="nil"/>
              <w:left w:val="nil"/>
              <w:bottom w:val="single" w:sz="4" w:space="0" w:color="auto"/>
              <w:right w:val="single" w:sz="4" w:space="0" w:color="auto"/>
            </w:tcBorders>
            <w:shd w:val="clear" w:color="auto" w:fill="auto"/>
            <w:noWrap/>
            <w:vAlign w:val="center"/>
            <w:hideMark/>
          </w:tcPr>
          <w:p w14:paraId="7BA0EF5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680B895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1DA1B93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SA100004</w:t>
            </w:r>
          </w:p>
        </w:tc>
        <w:tc>
          <w:tcPr>
            <w:tcW w:w="2914" w:type="dxa"/>
            <w:tcBorders>
              <w:top w:val="nil"/>
              <w:left w:val="nil"/>
              <w:bottom w:val="single" w:sz="4" w:space="0" w:color="auto"/>
              <w:right w:val="single" w:sz="4" w:space="0" w:color="auto"/>
            </w:tcBorders>
            <w:shd w:val="clear" w:color="auto" w:fill="auto"/>
            <w:noWrap/>
            <w:vAlign w:val="center"/>
            <w:hideMark/>
          </w:tcPr>
          <w:p w14:paraId="604A185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SAVON CEL'OR 350G </w:t>
            </w:r>
          </w:p>
        </w:tc>
        <w:tc>
          <w:tcPr>
            <w:tcW w:w="759" w:type="dxa"/>
            <w:tcBorders>
              <w:top w:val="nil"/>
              <w:left w:val="nil"/>
              <w:bottom w:val="single" w:sz="4" w:space="0" w:color="auto"/>
              <w:right w:val="single" w:sz="4" w:space="0" w:color="auto"/>
            </w:tcBorders>
            <w:shd w:val="clear" w:color="auto" w:fill="auto"/>
            <w:noWrap/>
            <w:vAlign w:val="center"/>
            <w:hideMark/>
          </w:tcPr>
          <w:p w14:paraId="15949A6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w:t>
            </w:r>
          </w:p>
        </w:tc>
        <w:tc>
          <w:tcPr>
            <w:tcW w:w="1097" w:type="dxa"/>
            <w:tcBorders>
              <w:top w:val="nil"/>
              <w:left w:val="nil"/>
              <w:bottom w:val="single" w:sz="4" w:space="0" w:color="auto"/>
              <w:right w:val="single" w:sz="4" w:space="0" w:color="auto"/>
            </w:tcBorders>
            <w:shd w:val="clear" w:color="auto" w:fill="auto"/>
            <w:noWrap/>
            <w:vAlign w:val="center"/>
            <w:hideMark/>
          </w:tcPr>
          <w:p w14:paraId="00F3F7E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300</w:t>
            </w:r>
          </w:p>
        </w:tc>
        <w:tc>
          <w:tcPr>
            <w:tcW w:w="1687" w:type="dxa"/>
            <w:tcBorders>
              <w:top w:val="nil"/>
              <w:left w:val="nil"/>
              <w:bottom w:val="single" w:sz="4" w:space="0" w:color="auto"/>
              <w:right w:val="single" w:sz="4" w:space="0" w:color="auto"/>
            </w:tcBorders>
            <w:shd w:val="clear" w:color="auto" w:fill="auto"/>
            <w:noWrap/>
            <w:vAlign w:val="center"/>
            <w:hideMark/>
          </w:tcPr>
          <w:p w14:paraId="2A79F8E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900</w:t>
            </w:r>
          </w:p>
        </w:tc>
        <w:tc>
          <w:tcPr>
            <w:tcW w:w="1628" w:type="dxa"/>
            <w:tcBorders>
              <w:top w:val="nil"/>
              <w:left w:val="nil"/>
              <w:bottom w:val="single" w:sz="4" w:space="0" w:color="auto"/>
              <w:right w:val="single" w:sz="4" w:space="0" w:color="auto"/>
            </w:tcBorders>
            <w:shd w:val="clear" w:color="auto" w:fill="auto"/>
            <w:vAlign w:val="center"/>
            <w:hideMark/>
          </w:tcPr>
          <w:p w14:paraId="244EF1F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2D446886"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FB5290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03F2D27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/0327</w:t>
            </w:r>
          </w:p>
        </w:tc>
        <w:tc>
          <w:tcPr>
            <w:tcW w:w="1636" w:type="dxa"/>
            <w:tcBorders>
              <w:top w:val="nil"/>
              <w:left w:val="nil"/>
              <w:bottom w:val="single" w:sz="4" w:space="0" w:color="auto"/>
              <w:right w:val="single" w:sz="4" w:space="0" w:color="auto"/>
            </w:tcBorders>
            <w:shd w:val="clear" w:color="auto" w:fill="auto"/>
            <w:noWrap/>
            <w:vAlign w:val="center"/>
            <w:hideMark/>
          </w:tcPr>
          <w:p w14:paraId="157FBDF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YD41GO005</w:t>
            </w:r>
          </w:p>
        </w:tc>
        <w:tc>
          <w:tcPr>
            <w:tcW w:w="2410" w:type="dxa"/>
            <w:tcBorders>
              <w:top w:val="nil"/>
              <w:left w:val="nil"/>
              <w:bottom w:val="single" w:sz="4" w:space="0" w:color="auto"/>
              <w:right w:val="single" w:sz="4" w:space="0" w:color="auto"/>
            </w:tcBorders>
            <w:shd w:val="clear" w:color="auto" w:fill="auto"/>
            <w:vAlign w:val="center"/>
            <w:hideMark/>
          </w:tcPr>
          <w:p w14:paraId="60A7491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BONNE NOUVELLE</w:t>
            </w:r>
          </w:p>
        </w:tc>
        <w:tc>
          <w:tcPr>
            <w:tcW w:w="1339" w:type="dxa"/>
            <w:tcBorders>
              <w:top w:val="nil"/>
              <w:left w:val="nil"/>
              <w:bottom w:val="single" w:sz="4" w:space="0" w:color="auto"/>
              <w:right w:val="single" w:sz="4" w:space="0" w:color="auto"/>
            </w:tcBorders>
            <w:shd w:val="clear" w:color="auto" w:fill="auto"/>
            <w:noWrap/>
            <w:vAlign w:val="center"/>
            <w:hideMark/>
          </w:tcPr>
          <w:p w14:paraId="0CABDAD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37F69C2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0AD26E2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150</w:t>
            </w:r>
          </w:p>
        </w:tc>
        <w:tc>
          <w:tcPr>
            <w:tcW w:w="1097" w:type="dxa"/>
            <w:tcBorders>
              <w:top w:val="nil"/>
              <w:left w:val="nil"/>
              <w:bottom w:val="single" w:sz="4" w:space="0" w:color="auto"/>
              <w:right w:val="single" w:sz="4" w:space="0" w:color="auto"/>
            </w:tcBorders>
            <w:shd w:val="clear" w:color="auto" w:fill="auto"/>
            <w:noWrap/>
            <w:vAlign w:val="center"/>
            <w:hideMark/>
          </w:tcPr>
          <w:p w14:paraId="45D86EB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1B1B295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3 750 000</w:t>
            </w:r>
          </w:p>
        </w:tc>
        <w:tc>
          <w:tcPr>
            <w:tcW w:w="1628" w:type="dxa"/>
            <w:tcBorders>
              <w:top w:val="nil"/>
              <w:left w:val="nil"/>
              <w:bottom w:val="single" w:sz="4" w:space="0" w:color="auto"/>
              <w:right w:val="single" w:sz="4" w:space="0" w:color="auto"/>
            </w:tcBorders>
            <w:shd w:val="clear" w:color="auto" w:fill="auto"/>
            <w:vAlign w:val="center"/>
            <w:hideMark/>
          </w:tcPr>
          <w:p w14:paraId="7C0D821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E3F0AF1"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46AB12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7C19E74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/0324</w:t>
            </w:r>
          </w:p>
        </w:tc>
        <w:tc>
          <w:tcPr>
            <w:tcW w:w="1636" w:type="dxa"/>
            <w:tcBorders>
              <w:top w:val="nil"/>
              <w:left w:val="nil"/>
              <w:bottom w:val="single" w:sz="4" w:space="0" w:color="auto"/>
              <w:right w:val="single" w:sz="4" w:space="0" w:color="auto"/>
            </w:tcBorders>
            <w:shd w:val="clear" w:color="auto" w:fill="auto"/>
            <w:noWrap/>
            <w:vAlign w:val="center"/>
            <w:hideMark/>
          </w:tcPr>
          <w:p w14:paraId="08CB442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YD41GO012</w:t>
            </w:r>
          </w:p>
        </w:tc>
        <w:tc>
          <w:tcPr>
            <w:tcW w:w="2410" w:type="dxa"/>
            <w:tcBorders>
              <w:top w:val="nil"/>
              <w:left w:val="nil"/>
              <w:bottom w:val="single" w:sz="4" w:space="0" w:color="auto"/>
              <w:right w:val="single" w:sz="4" w:space="0" w:color="auto"/>
            </w:tcBorders>
            <w:shd w:val="clear" w:color="auto" w:fill="auto"/>
            <w:vAlign w:val="center"/>
            <w:hideMark/>
          </w:tcPr>
          <w:p w14:paraId="790325AC"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MY AFRICA</w:t>
            </w:r>
          </w:p>
        </w:tc>
        <w:tc>
          <w:tcPr>
            <w:tcW w:w="1339" w:type="dxa"/>
            <w:tcBorders>
              <w:top w:val="nil"/>
              <w:left w:val="nil"/>
              <w:bottom w:val="single" w:sz="4" w:space="0" w:color="auto"/>
              <w:right w:val="single" w:sz="4" w:space="0" w:color="auto"/>
            </w:tcBorders>
            <w:shd w:val="clear" w:color="auto" w:fill="auto"/>
            <w:noWrap/>
            <w:vAlign w:val="center"/>
            <w:hideMark/>
          </w:tcPr>
          <w:p w14:paraId="08C9219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271A32C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331A305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w:t>
            </w:r>
          </w:p>
        </w:tc>
        <w:tc>
          <w:tcPr>
            <w:tcW w:w="1097" w:type="dxa"/>
            <w:tcBorders>
              <w:top w:val="nil"/>
              <w:left w:val="nil"/>
              <w:bottom w:val="single" w:sz="4" w:space="0" w:color="auto"/>
              <w:right w:val="single" w:sz="4" w:space="0" w:color="auto"/>
            </w:tcBorders>
            <w:shd w:val="clear" w:color="auto" w:fill="auto"/>
            <w:noWrap/>
            <w:vAlign w:val="center"/>
            <w:hideMark/>
          </w:tcPr>
          <w:p w14:paraId="0EBC663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6CAA678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5 000 000</w:t>
            </w:r>
          </w:p>
        </w:tc>
        <w:tc>
          <w:tcPr>
            <w:tcW w:w="1628" w:type="dxa"/>
            <w:tcBorders>
              <w:top w:val="nil"/>
              <w:left w:val="nil"/>
              <w:bottom w:val="single" w:sz="4" w:space="0" w:color="auto"/>
              <w:right w:val="single" w:sz="4" w:space="0" w:color="auto"/>
            </w:tcBorders>
            <w:shd w:val="clear" w:color="auto" w:fill="auto"/>
            <w:vAlign w:val="center"/>
            <w:hideMark/>
          </w:tcPr>
          <w:p w14:paraId="6052A98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6BC3CD8C"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393AA6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42FCE5A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/0326</w:t>
            </w:r>
          </w:p>
        </w:tc>
        <w:tc>
          <w:tcPr>
            <w:tcW w:w="1636" w:type="dxa"/>
            <w:tcBorders>
              <w:top w:val="nil"/>
              <w:left w:val="nil"/>
              <w:bottom w:val="single" w:sz="4" w:space="0" w:color="auto"/>
              <w:right w:val="single" w:sz="4" w:space="0" w:color="auto"/>
            </w:tcBorders>
            <w:shd w:val="clear" w:color="auto" w:fill="auto"/>
            <w:noWrap/>
            <w:vAlign w:val="center"/>
            <w:hideMark/>
          </w:tcPr>
          <w:p w14:paraId="7B02B59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YD41GO015</w:t>
            </w:r>
          </w:p>
        </w:tc>
        <w:tc>
          <w:tcPr>
            <w:tcW w:w="2410" w:type="dxa"/>
            <w:tcBorders>
              <w:top w:val="nil"/>
              <w:left w:val="nil"/>
              <w:bottom w:val="single" w:sz="4" w:space="0" w:color="auto"/>
              <w:right w:val="single" w:sz="4" w:space="0" w:color="auto"/>
            </w:tcBorders>
            <w:shd w:val="clear" w:color="auto" w:fill="auto"/>
            <w:vAlign w:val="center"/>
            <w:hideMark/>
          </w:tcPr>
          <w:p w14:paraId="31FC789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GALLUS EKOUNOU</w:t>
            </w:r>
          </w:p>
        </w:tc>
        <w:tc>
          <w:tcPr>
            <w:tcW w:w="1339" w:type="dxa"/>
            <w:tcBorders>
              <w:top w:val="nil"/>
              <w:left w:val="nil"/>
              <w:bottom w:val="single" w:sz="4" w:space="0" w:color="auto"/>
              <w:right w:val="single" w:sz="4" w:space="0" w:color="auto"/>
            </w:tcBorders>
            <w:shd w:val="clear" w:color="auto" w:fill="auto"/>
            <w:noWrap/>
            <w:vAlign w:val="center"/>
            <w:hideMark/>
          </w:tcPr>
          <w:p w14:paraId="3DAABE2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5A4E9A3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147F0FF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w:t>
            </w:r>
          </w:p>
        </w:tc>
        <w:tc>
          <w:tcPr>
            <w:tcW w:w="1097" w:type="dxa"/>
            <w:tcBorders>
              <w:top w:val="nil"/>
              <w:left w:val="nil"/>
              <w:bottom w:val="single" w:sz="4" w:space="0" w:color="auto"/>
              <w:right w:val="single" w:sz="4" w:space="0" w:color="auto"/>
            </w:tcBorders>
            <w:shd w:val="clear" w:color="auto" w:fill="auto"/>
            <w:noWrap/>
            <w:vAlign w:val="center"/>
            <w:hideMark/>
          </w:tcPr>
          <w:p w14:paraId="6994445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25 200</w:t>
            </w:r>
          </w:p>
        </w:tc>
        <w:tc>
          <w:tcPr>
            <w:tcW w:w="1687" w:type="dxa"/>
            <w:tcBorders>
              <w:top w:val="nil"/>
              <w:left w:val="nil"/>
              <w:bottom w:val="single" w:sz="4" w:space="0" w:color="auto"/>
              <w:right w:val="single" w:sz="4" w:space="0" w:color="auto"/>
            </w:tcBorders>
            <w:shd w:val="clear" w:color="auto" w:fill="auto"/>
            <w:noWrap/>
            <w:vAlign w:val="center"/>
            <w:hideMark/>
          </w:tcPr>
          <w:p w14:paraId="780F37C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453 600</w:t>
            </w:r>
          </w:p>
        </w:tc>
        <w:tc>
          <w:tcPr>
            <w:tcW w:w="1628" w:type="dxa"/>
            <w:tcBorders>
              <w:top w:val="nil"/>
              <w:left w:val="nil"/>
              <w:bottom w:val="single" w:sz="4" w:space="0" w:color="auto"/>
              <w:right w:val="single" w:sz="4" w:space="0" w:color="auto"/>
            </w:tcBorders>
            <w:shd w:val="clear" w:color="auto" w:fill="auto"/>
            <w:vAlign w:val="center"/>
            <w:hideMark/>
          </w:tcPr>
          <w:p w14:paraId="7ADC2D5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3CEFEDC1"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1B1729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1F84DE2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/0325</w:t>
            </w:r>
          </w:p>
        </w:tc>
        <w:tc>
          <w:tcPr>
            <w:tcW w:w="1636" w:type="dxa"/>
            <w:tcBorders>
              <w:top w:val="nil"/>
              <w:left w:val="nil"/>
              <w:bottom w:val="single" w:sz="4" w:space="0" w:color="auto"/>
              <w:right w:val="single" w:sz="4" w:space="0" w:color="auto"/>
            </w:tcBorders>
            <w:shd w:val="clear" w:color="auto" w:fill="auto"/>
            <w:noWrap/>
            <w:vAlign w:val="center"/>
            <w:hideMark/>
          </w:tcPr>
          <w:p w14:paraId="474B177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YD41GO015</w:t>
            </w:r>
          </w:p>
        </w:tc>
        <w:tc>
          <w:tcPr>
            <w:tcW w:w="2410" w:type="dxa"/>
            <w:tcBorders>
              <w:top w:val="nil"/>
              <w:left w:val="nil"/>
              <w:bottom w:val="single" w:sz="4" w:space="0" w:color="auto"/>
              <w:right w:val="single" w:sz="4" w:space="0" w:color="auto"/>
            </w:tcBorders>
            <w:shd w:val="clear" w:color="auto" w:fill="auto"/>
            <w:vAlign w:val="center"/>
            <w:hideMark/>
          </w:tcPr>
          <w:p w14:paraId="26D125C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GALLUS EKOUNOU</w:t>
            </w:r>
          </w:p>
        </w:tc>
        <w:tc>
          <w:tcPr>
            <w:tcW w:w="1339" w:type="dxa"/>
            <w:tcBorders>
              <w:top w:val="nil"/>
              <w:left w:val="nil"/>
              <w:bottom w:val="single" w:sz="4" w:space="0" w:color="auto"/>
              <w:right w:val="single" w:sz="4" w:space="0" w:color="auto"/>
            </w:tcBorders>
            <w:shd w:val="clear" w:color="auto" w:fill="auto"/>
            <w:noWrap/>
            <w:vAlign w:val="center"/>
            <w:hideMark/>
          </w:tcPr>
          <w:p w14:paraId="40A1FC9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2163C50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0B8B9DA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70</w:t>
            </w:r>
          </w:p>
        </w:tc>
        <w:tc>
          <w:tcPr>
            <w:tcW w:w="1097" w:type="dxa"/>
            <w:tcBorders>
              <w:top w:val="nil"/>
              <w:left w:val="nil"/>
              <w:bottom w:val="single" w:sz="4" w:space="0" w:color="auto"/>
              <w:right w:val="single" w:sz="4" w:space="0" w:color="auto"/>
            </w:tcBorders>
            <w:shd w:val="clear" w:color="auto" w:fill="auto"/>
            <w:noWrap/>
            <w:vAlign w:val="center"/>
            <w:hideMark/>
          </w:tcPr>
          <w:p w14:paraId="062AE06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25 200</w:t>
            </w:r>
          </w:p>
        </w:tc>
        <w:tc>
          <w:tcPr>
            <w:tcW w:w="1687" w:type="dxa"/>
            <w:tcBorders>
              <w:top w:val="nil"/>
              <w:left w:val="nil"/>
              <w:bottom w:val="single" w:sz="4" w:space="0" w:color="auto"/>
              <w:right w:val="single" w:sz="4" w:space="0" w:color="auto"/>
            </w:tcBorders>
            <w:shd w:val="clear" w:color="auto" w:fill="auto"/>
            <w:noWrap/>
            <w:vAlign w:val="center"/>
            <w:hideMark/>
          </w:tcPr>
          <w:p w14:paraId="35EFFB7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1 764 000</w:t>
            </w:r>
          </w:p>
        </w:tc>
        <w:tc>
          <w:tcPr>
            <w:tcW w:w="1628" w:type="dxa"/>
            <w:tcBorders>
              <w:top w:val="nil"/>
              <w:left w:val="nil"/>
              <w:bottom w:val="single" w:sz="4" w:space="0" w:color="auto"/>
              <w:right w:val="single" w:sz="4" w:space="0" w:color="auto"/>
            </w:tcBorders>
            <w:shd w:val="clear" w:color="auto" w:fill="auto"/>
            <w:vAlign w:val="center"/>
            <w:hideMark/>
          </w:tcPr>
          <w:p w14:paraId="528E6CC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117D05FC"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B80C85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7691EF5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/0321</w:t>
            </w:r>
          </w:p>
        </w:tc>
        <w:tc>
          <w:tcPr>
            <w:tcW w:w="1636" w:type="dxa"/>
            <w:tcBorders>
              <w:top w:val="nil"/>
              <w:left w:val="nil"/>
              <w:bottom w:val="single" w:sz="4" w:space="0" w:color="auto"/>
              <w:right w:val="single" w:sz="4" w:space="0" w:color="auto"/>
            </w:tcBorders>
            <w:shd w:val="clear" w:color="auto" w:fill="auto"/>
            <w:noWrap/>
            <w:vAlign w:val="center"/>
            <w:hideMark/>
          </w:tcPr>
          <w:p w14:paraId="5798D37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YD41GO023</w:t>
            </w:r>
          </w:p>
        </w:tc>
        <w:tc>
          <w:tcPr>
            <w:tcW w:w="2410" w:type="dxa"/>
            <w:tcBorders>
              <w:top w:val="nil"/>
              <w:left w:val="nil"/>
              <w:bottom w:val="single" w:sz="4" w:space="0" w:color="auto"/>
              <w:right w:val="single" w:sz="4" w:space="0" w:color="auto"/>
            </w:tcBorders>
            <w:shd w:val="clear" w:color="auto" w:fill="auto"/>
            <w:vAlign w:val="center"/>
            <w:hideMark/>
          </w:tcPr>
          <w:p w14:paraId="1CF5993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MA'A DELPHINE</w:t>
            </w:r>
          </w:p>
        </w:tc>
        <w:tc>
          <w:tcPr>
            <w:tcW w:w="1339" w:type="dxa"/>
            <w:tcBorders>
              <w:top w:val="nil"/>
              <w:left w:val="nil"/>
              <w:bottom w:val="single" w:sz="4" w:space="0" w:color="auto"/>
              <w:right w:val="single" w:sz="4" w:space="0" w:color="auto"/>
            </w:tcBorders>
            <w:shd w:val="clear" w:color="auto" w:fill="auto"/>
            <w:noWrap/>
            <w:vAlign w:val="center"/>
            <w:hideMark/>
          </w:tcPr>
          <w:p w14:paraId="15034E5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3AE1090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6624AFA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300</w:t>
            </w:r>
          </w:p>
        </w:tc>
        <w:tc>
          <w:tcPr>
            <w:tcW w:w="1097" w:type="dxa"/>
            <w:tcBorders>
              <w:top w:val="nil"/>
              <w:left w:val="nil"/>
              <w:bottom w:val="single" w:sz="4" w:space="0" w:color="auto"/>
              <w:right w:val="single" w:sz="4" w:space="0" w:color="auto"/>
            </w:tcBorders>
            <w:shd w:val="clear" w:color="auto" w:fill="auto"/>
            <w:noWrap/>
            <w:vAlign w:val="center"/>
            <w:hideMark/>
          </w:tcPr>
          <w:p w14:paraId="28729C0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25 200</w:t>
            </w:r>
          </w:p>
        </w:tc>
        <w:tc>
          <w:tcPr>
            <w:tcW w:w="1687" w:type="dxa"/>
            <w:tcBorders>
              <w:top w:val="nil"/>
              <w:left w:val="nil"/>
              <w:bottom w:val="single" w:sz="4" w:space="0" w:color="auto"/>
              <w:right w:val="single" w:sz="4" w:space="0" w:color="auto"/>
            </w:tcBorders>
            <w:shd w:val="clear" w:color="auto" w:fill="auto"/>
            <w:noWrap/>
            <w:vAlign w:val="center"/>
            <w:hideMark/>
          </w:tcPr>
          <w:p w14:paraId="4FD807D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7 560 000</w:t>
            </w:r>
          </w:p>
        </w:tc>
        <w:tc>
          <w:tcPr>
            <w:tcW w:w="1628" w:type="dxa"/>
            <w:tcBorders>
              <w:top w:val="nil"/>
              <w:left w:val="nil"/>
              <w:bottom w:val="single" w:sz="4" w:space="0" w:color="auto"/>
              <w:right w:val="single" w:sz="4" w:space="0" w:color="auto"/>
            </w:tcBorders>
            <w:shd w:val="clear" w:color="auto" w:fill="auto"/>
            <w:vAlign w:val="center"/>
            <w:hideMark/>
          </w:tcPr>
          <w:p w14:paraId="2DB19A6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200D400D"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45B609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4095B56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/0315</w:t>
            </w:r>
          </w:p>
        </w:tc>
        <w:tc>
          <w:tcPr>
            <w:tcW w:w="1636" w:type="dxa"/>
            <w:tcBorders>
              <w:top w:val="nil"/>
              <w:left w:val="nil"/>
              <w:bottom w:val="single" w:sz="4" w:space="0" w:color="auto"/>
              <w:right w:val="single" w:sz="4" w:space="0" w:color="auto"/>
            </w:tcBorders>
            <w:shd w:val="clear" w:color="auto" w:fill="auto"/>
            <w:noWrap/>
            <w:vAlign w:val="center"/>
            <w:hideMark/>
          </w:tcPr>
          <w:p w14:paraId="4A5E33B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YD41GO023</w:t>
            </w:r>
          </w:p>
        </w:tc>
        <w:tc>
          <w:tcPr>
            <w:tcW w:w="2410" w:type="dxa"/>
            <w:tcBorders>
              <w:top w:val="nil"/>
              <w:left w:val="nil"/>
              <w:bottom w:val="single" w:sz="4" w:space="0" w:color="auto"/>
              <w:right w:val="single" w:sz="4" w:space="0" w:color="auto"/>
            </w:tcBorders>
            <w:shd w:val="clear" w:color="auto" w:fill="auto"/>
            <w:vAlign w:val="center"/>
            <w:hideMark/>
          </w:tcPr>
          <w:p w14:paraId="1AF3163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MA'A DELPHINE</w:t>
            </w:r>
          </w:p>
        </w:tc>
        <w:tc>
          <w:tcPr>
            <w:tcW w:w="1339" w:type="dxa"/>
            <w:tcBorders>
              <w:top w:val="nil"/>
              <w:left w:val="nil"/>
              <w:bottom w:val="single" w:sz="4" w:space="0" w:color="auto"/>
              <w:right w:val="single" w:sz="4" w:space="0" w:color="auto"/>
            </w:tcBorders>
            <w:shd w:val="clear" w:color="auto" w:fill="auto"/>
            <w:noWrap/>
            <w:vAlign w:val="center"/>
            <w:hideMark/>
          </w:tcPr>
          <w:p w14:paraId="7AA876A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2BDBC3E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28F623A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w:t>
            </w:r>
          </w:p>
        </w:tc>
        <w:tc>
          <w:tcPr>
            <w:tcW w:w="1097" w:type="dxa"/>
            <w:tcBorders>
              <w:top w:val="nil"/>
              <w:left w:val="nil"/>
              <w:bottom w:val="single" w:sz="4" w:space="0" w:color="auto"/>
              <w:right w:val="single" w:sz="4" w:space="0" w:color="auto"/>
            </w:tcBorders>
            <w:shd w:val="clear" w:color="auto" w:fill="auto"/>
            <w:noWrap/>
            <w:vAlign w:val="center"/>
            <w:hideMark/>
          </w:tcPr>
          <w:p w14:paraId="05C23E6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25 200</w:t>
            </w:r>
          </w:p>
        </w:tc>
        <w:tc>
          <w:tcPr>
            <w:tcW w:w="1687" w:type="dxa"/>
            <w:tcBorders>
              <w:top w:val="nil"/>
              <w:left w:val="nil"/>
              <w:bottom w:val="single" w:sz="4" w:space="0" w:color="auto"/>
              <w:right w:val="single" w:sz="4" w:space="0" w:color="auto"/>
            </w:tcBorders>
            <w:shd w:val="clear" w:color="auto" w:fill="auto"/>
            <w:noWrap/>
            <w:vAlign w:val="center"/>
            <w:hideMark/>
          </w:tcPr>
          <w:p w14:paraId="07E161A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5 040 000</w:t>
            </w:r>
          </w:p>
        </w:tc>
        <w:tc>
          <w:tcPr>
            <w:tcW w:w="1628" w:type="dxa"/>
            <w:tcBorders>
              <w:top w:val="nil"/>
              <w:left w:val="nil"/>
              <w:bottom w:val="single" w:sz="4" w:space="0" w:color="auto"/>
              <w:right w:val="single" w:sz="4" w:space="0" w:color="auto"/>
            </w:tcBorders>
            <w:shd w:val="clear" w:color="auto" w:fill="auto"/>
            <w:vAlign w:val="center"/>
            <w:hideMark/>
          </w:tcPr>
          <w:p w14:paraId="6C6CABF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0A953137"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75F042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532FD07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/0314</w:t>
            </w:r>
          </w:p>
        </w:tc>
        <w:tc>
          <w:tcPr>
            <w:tcW w:w="1636" w:type="dxa"/>
            <w:tcBorders>
              <w:top w:val="nil"/>
              <w:left w:val="nil"/>
              <w:bottom w:val="single" w:sz="4" w:space="0" w:color="auto"/>
              <w:right w:val="single" w:sz="4" w:space="0" w:color="auto"/>
            </w:tcBorders>
            <w:shd w:val="clear" w:color="auto" w:fill="auto"/>
            <w:noWrap/>
            <w:vAlign w:val="center"/>
            <w:hideMark/>
          </w:tcPr>
          <w:p w14:paraId="6C5D662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YD41GO025</w:t>
            </w:r>
          </w:p>
        </w:tc>
        <w:tc>
          <w:tcPr>
            <w:tcW w:w="2410" w:type="dxa"/>
            <w:tcBorders>
              <w:top w:val="nil"/>
              <w:left w:val="nil"/>
              <w:bottom w:val="single" w:sz="4" w:space="0" w:color="auto"/>
              <w:right w:val="single" w:sz="4" w:space="0" w:color="auto"/>
            </w:tcBorders>
            <w:shd w:val="clear" w:color="auto" w:fill="auto"/>
            <w:vAlign w:val="center"/>
            <w:hideMark/>
          </w:tcPr>
          <w:p w14:paraId="5625E3B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VINCENT</w:t>
            </w:r>
          </w:p>
        </w:tc>
        <w:tc>
          <w:tcPr>
            <w:tcW w:w="1339" w:type="dxa"/>
            <w:tcBorders>
              <w:top w:val="nil"/>
              <w:left w:val="nil"/>
              <w:bottom w:val="single" w:sz="4" w:space="0" w:color="auto"/>
              <w:right w:val="single" w:sz="4" w:space="0" w:color="auto"/>
            </w:tcBorders>
            <w:shd w:val="clear" w:color="auto" w:fill="auto"/>
            <w:noWrap/>
            <w:vAlign w:val="center"/>
            <w:hideMark/>
          </w:tcPr>
          <w:p w14:paraId="069D46F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5AB710C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3C0C310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w:t>
            </w:r>
          </w:p>
        </w:tc>
        <w:tc>
          <w:tcPr>
            <w:tcW w:w="1097" w:type="dxa"/>
            <w:tcBorders>
              <w:top w:val="nil"/>
              <w:left w:val="nil"/>
              <w:bottom w:val="single" w:sz="4" w:space="0" w:color="auto"/>
              <w:right w:val="single" w:sz="4" w:space="0" w:color="auto"/>
            </w:tcBorders>
            <w:shd w:val="clear" w:color="auto" w:fill="auto"/>
            <w:noWrap/>
            <w:vAlign w:val="center"/>
            <w:hideMark/>
          </w:tcPr>
          <w:p w14:paraId="3AC0FDD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18D6A1A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5 000 000</w:t>
            </w:r>
          </w:p>
        </w:tc>
        <w:tc>
          <w:tcPr>
            <w:tcW w:w="1628" w:type="dxa"/>
            <w:tcBorders>
              <w:top w:val="nil"/>
              <w:left w:val="nil"/>
              <w:bottom w:val="single" w:sz="4" w:space="0" w:color="auto"/>
              <w:right w:val="single" w:sz="4" w:space="0" w:color="auto"/>
            </w:tcBorders>
            <w:shd w:val="clear" w:color="auto" w:fill="auto"/>
            <w:vAlign w:val="center"/>
            <w:hideMark/>
          </w:tcPr>
          <w:p w14:paraId="7D0381B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4B0BE602"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88DC0B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11269C4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/0313</w:t>
            </w:r>
          </w:p>
        </w:tc>
        <w:tc>
          <w:tcPr>
            <w:tcW w:w="1636" w:type="dxa"/>
            <w:tcBorders>
              <w:top w:val="nil"/>
              <w:left w:val="nil"/>
              <w:bottom w:val="single" w:sz="4" w:space="0" w:color="auto"/>
              <w:right w:val="single" w:sz="4" w:space="0" w:color="auto"/>
            </w:tcBorders>
            <w:shd w:val="clear" w:color="auto" w:fill="auto"/>
            <w:noWrap/>
            <w:vAlign w:val="center"/>
            <w:hideMark/>
          </w:tcPr>
          <w:p w14:paraId="1146E07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YD41GO025</w:t>
            </w:r>
          </w:p>
        </w:tc>
        <w:tc>
          <w:tcPr>
            <w:tcW w:w="2410" w:type="dxa"/>
            <w:tcBorders>
              <w:top w:val="nil"/>
              <w:left w:val="nil"/>
              <w:bottom w:val="single" w:sz="4" w:space="0" w:color="auto"/>
              <w:right w:val="single" w:sz="4" w:space="0" w:color="auto"/>
            </w:tcBorders>
            <w:shd w:val="clear" w:color="auto" w:fill="auto"/>
            <w:vAlign w:val="center"/>
            <w:hideMark/>
          </w:tcPr>
          <w:p w14:paraId="671DC1F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VINCENT</w:t>
            </w:r>
          </w:p>
        </w:tc>
        <w:tc>
          <w:tcPr>
            <w:tcW w:w="1339" w:type="dxa"/>
            <w:tcBorders>
              <w:top w:val="nil"/>
              <w:left w:val="nil"/>
              <w:bottom w:val="single" w:sz="4" w:space="0" w:color="auto"/>
              <w:right w:val="single" w:sz="4" w:space="0" w:color="auto"/>
            </w:tcBorders>
            <w:shd w:val="clear" w:color="auto" w:fill="auto"/>
            <w:noWrap/>
            <w:vAlign w:val="center"/>
            <w:hideMark/>
          </w:tcPr>
          <w:p w14:paraId="7BA71C4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54F50A8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57A1364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w:t>
            </w:r>
          </w:p>
        </w:tc>
        <w:tc>
          <w:tcPr>
            <w:tcW w:w="1097" w:type="dxa"/>
            <w:tcBorders>
              <w:top w:val="nil"/>
              <w:left w:val="nil"/>
              <w:bottom w:val="single" w:sz="4" w:space="0" w:color="auto"/>
              <w:right w:val="single" w:sz="4" w:space="0" w:color="auto"/>
            </w:tcBorders>
            <w:shd w:val="clear" w:color="auto" w:fill="auto"/>
            <w:noWrap/>
            <w:vAlign w:val="center"/>
            <w:hideMark/>
          </w:tcPr>
          <w:p w14:paraId="5EAD2BB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347231F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2 500 000</w:t>
            </w:r>
          </w:p>
        </w:tc>
        <w:tc>
          <w:tcPr>
            <w:tcW w:w="1628" w:type="dxa"/>
            <w:tcBorders>
              <w:top w:val="nil"/>
              <w:left w:val="nil"/>
              <w:bottom w:val="single" w:sz="4" w:space="0" w:color="auto"/>
              <w:right w:val="single" w:sz="4" w:space="0" w:color="auto"/>
            </w:tcBorders>
            <w:shd w:val="clear" w:color="auto" w:fill="auto"/>
            <w:vAlign w:val="center"/>
            <w:hideMark/>
          </w:tcPr>
          <w:p w14:paraId="1BF2C21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642E1833"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283C0C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33877B4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/0331</w:t>
            </w:r>
          </w:p>
        </w:tc>
        <w:tc>
          <w:tcPr>
            <w:tcW w:w="1636" w:type="dxa"/>
            <w:tcBorders>
              <w:top w:val="nil"/>
              <w:left w:val="nil"/>
              <w:bottom w:val="single" w:sz="4" w:space="0" w:color="auto"/>
              <w:right w:val="single" w:sz="4" w:space="0" w:color="auto"/>
            </w:tcBorders>
            <w:shd w:val="clear" w:color="auto" w:fill="auto"/>
            <w:noWrap/>
            <w:vAlign w:val="center"/>
            <w:hideMark/>
          </w:tcPr>
          <w:p w14:paraId="6F90CBE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YD41PP002</w:t>
            </w:r>
          </w:p>
        </w:tc>
        <w:tc>
          <w:tcPr>
            <w:tcW w:w="2410" w:type="dxa"/>
            <w:tcBorders>
              <w:top w:val="nil"/>
              <w:left w:val="nil"/>
              <w:bottom w:val="single" w:sz="4" w:space="0" w:color="auto"/>
              <w:right w:val="single" w:sz="4" w:space="0" w:color="auto"/>
            </w:tcBorders>
            <w:shd w:val="clear" w:color="auto" w:fill="auto"/>
            <w:vAlign w:val="center"/>
            <w:hideMark/>
          </w:tcPr>
          <w:p w14:paraId="20EB1B7C"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EDITH</w:t>
            </w:r>
          </w:p>
        </w:tc>
        <w:tc>
          <w:tcPr>
            <w:tcW w:w="1339" w:type="dxa"/>
            <w:tcBorders>
              <w:top w:val="nil"/>
              <w:left w:val="nil"/>
              <w:bottom w:val="single" w:sz="4" w:space="0" w:color="auto"/>
              <w:right w:val="single" w:sz="4" w:space="0" w:color="auto"/>
            </w:tcBorders>
            <w:shd w:val="clear" w:color="auto" w:fill="auto"/>
            <w:noWrap/>
            <w:vAlign w:val="center"/>
            <w:hideMark/>
          </w:tcPr>
          <w:p w14:paraId="768A314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2E9214D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35373DA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w:t>
            </w:r>
          </w:p>
        </w:tc>
        <w:tc>
          <w:tcPr>
            <w:tcW w:w="1097" w:type="dxa"/>
            <w:tcBorders>
              <w:top w:val="nil"/>
              <w:left w:val="nil"/>
              <w:bottom w:val="single" w:sz="4" w:space="0" w:color="auto"/>
              <w:right w:val="single" w:sz="4" w:space="0" w:color="auto"/>
            </w:tcBorders>
            <w:shd w:val="clear" w:color="auto" w:fill="auto"/>
            <w:noWrap/>
            <w:vAlign w:val="center"/>
            <w:hideMark/>
          </w:tcPr>
          <w:p w14:paraId="2343E6B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7EF6A7C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40 000</w:t>
            </w:r>
          </w:p>
        </w:tc>
        <w:tc>
          <w:tcPr>
            <w:tcW w:w="1628" w:type="dxa"/>
            <w:tcBorders>
              <w:top w:val="nil"/>
              <w:left w:val="nil"/>
              <w:bottom w:val="single" w:sz="4" w:space="0" w:color="auto"/>
              <w:right w:val="single" w:sz="4" w:space="0" w:color="auto"/>
            </w:tcBorders>
            <w:shd w:val="clear" w:color="auto" w:fill="auto"/>
            <w:vAlign w:val="center"/>
            <w:hideMark/>
          </w:tcPr>
          <w:p w14:paraId="5790AC4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EDITH</w:t>
            </w:r>
          </w:p>
        </w:tc>
      </w:tr>
      <w:tr w:rsidR="004B0EE9" w:rsidRPr="004B0EE9" w14:paraId="23D626F4"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76358C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1950EA7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/0331</w:t>
            </w:r>
          </w:p>
        </w:tc>
        <w:tc>
          <w:tcPr>
            <w:tcW w:w="1636" w:type="dxa"/>
            <w:tcBorders>
              <w:top w:val="nil"/>
              <w:left w:val="nil"/>
              <w:bottom w:val="single" w:sz="4" w:space="0" w:color="auto"/>
              <w:right w:val="single" w:sz="4" w:space="0" w:color="auto"/>
            </w:tcBorders>
            <w:shd w:val="clear" w:color="auto" w:fill="auto"/>
            <w:noWrap/>
            <w:vAlign w:val="center"/>
            <w:hideMark/>
          </w:tcPr>
          <w:p w14:paraId="503F7E7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YD41PP002</w:t>
            </w:r>
          </w:p>
        </w:tc>
        <w:tc>
          <w:tcPr>
            <w:tcW w:w="2410" w:type="dxa"/>
            <w:tcBorders>
              <w:top w:val="nil"/>
              <w:left w:val="nil"/>
              <w:bottom w:val="single" w:sz="4" w:space="0" w:color="auto"/>
              <w:right w:val="single" w:sz="4" w:space="0" w:color="auto"/>
            </w:tcBorders>
            <w:shd w:val="clear" w:color="auto" w:fill="auto"/>
            <w:vAlign w:val="center"/>
            <w:hideMark/>
          </w:tcPr>
          <w:p w14:paraId="2EE4888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EDITH</w:t>
            </w:r>
          </w:p>
        </w:tc>
        <w:tc>
          <w:tcPr>
            <w:tcW w:w="1339" w:type="dxa"/>
            <w:tcBorders>
              <w:top w:val="nil"/>
              <w:left w:val="nil"/>
              <w:bottom w:val="single" w:sz="4" w:space="0" w:color="auto"/>
              <w:right w:val="single" w:sz="4" w:space="0" w:color="auto"/>
            </w:tcBorders>
            <w:shd w:val="clear" w:color="auto" w:fill="auto"/>
            <w:noWrap/>
            <w:vAlign w:val="center"/>
            <w:hideMark/>
          </w:tcPr>
          <w:p w14:paraId="1055A9D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4160481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25BA3E5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w:t>
            </w:r>
          </w:p>
        </w:tc>
        <w:tc>
          <w:tcPr>
            <w:tcW w:w="1097" w:type="dxa"/>
            <w:tcBorders>
              <w:top w:val="nil"/>
              <w:left w:val="nil"/>
              <w:bottom w:val="single" w:sz="4" w:space="0" w:color="auto"/>
              <w:right w:val="single" w:sz="4" w:space="0" w:color="auto"/>
            </w:tcBorders>
            <w:shd w:val="clear" w:color="auto" w:fill="auto"/>
            <w:noWrap/>
            <w:vAlign w:val="center"/>
            <w:hideMark/>
          </w:tcPr>
          <w:p w14:paraId="74F5B0D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108D4AC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60 000</w:t>
            </w:r>
          </w:p>
        </w:tc>
        <w:tc>
          <w:tcPr>
            <w:tcW w:w="1628" w:type="dxa"/>
            <w:tcBorders>
              <w:top w:val="nil"/>
              <w:left w:val="nil"/>
              <w:bottom w:val="single" w:sz="4" w:space="0" w:color="auto"/>
              <w:right w:val="single" w:sz="4" w:space="0" w:color="auto"/>
            </w:tcBorders>
            <w:shd w:val="clear" w:color="auto" w:fill="auto"/>
            <w:vAlign w:val="center"/>
            <w:hideMark/>
          </w:tcPr>
          <w:p w14:paraId="17794EF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EDITH</w:t>
            </w:r>
          </w:p>
        </w:tc>
      </w:tr>
      <w:tr w:rsidR="004B0EE9" w:rsidRPr="004B0EE9" w14:paraId="3FE6DAEB"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9A1295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66BBF27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/0334</w:t>
            </w:r>
          </w:p>
        </w:tc>
        <w:tc>
          <w:tcPr>
            <w:tcW w:w="1636" w:type="dxa"/>
            <w:tcBorders>
              <w:top w:val="nil"/>
              <w:left w:val="nil"/>
              <w:bottom w:val="single" w:sz="4" w:space="0" w:color="auto"/>
              <w:right w:val="single" w:sz="4" w:space="0" w:color="auto"/>
            </w:tcBorders>
            <w:shd w:val="clear" w:color="auto" w:fill="auto"/>
            <w:noWrap/>
            <w:vAlign w:val="center"/>
            <w:hideMark/>
          </w:tcPr>
          <w:p w14:paraId="5352268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YD41PP002</w:t>
            </w:r>
          </w:p>
        </w:tc>
        <w:tc>
          <w:tcPr>
            <w:tcW w:w="2410" w:type="dxa"/>
            <w:tcBorders>
              <w:top w:val="nil"/>
              <w:left w:val="nil"/>
              <w:bottom w:val="single" w:sz="4" w:space="0" w:color="auto"/>
              <w:right w:val="single" w:sz="4" w:space="0" w:color="auto"/>
            </w:tcBorders>
            <w:shd w:val="clear" w:color="auto" w:fill="auto"/>
            <w:vAlign w:val="center"/>
            <w:hideMark/>
          </w:tcPr>
          <w:p w14:paraId="119D250C"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EDITH</w:t>
            </w:r>
          </w:p>
        </w:tc>
        <w:tc>
          <w:tcPr>
            <w:tcW w:w="1339" w:type="dxa"/>
            <w:tcBorders>
              <w:top w:val="nil"/>
              <w:left w:val="nil"/>
              <w:bottom w:val="single" w:sz="4" w:space="0" w:color="auto"/>
              <w:right w:val="single" w:sz="4" w:space="0" w:color="auto"/>
            </w:tcBorders>
            <w:shd w:val="clear" w:color="auto" w:fill="auto"/>
            <w:noWrap/>
            <w:vAlign w:val="center"/>
            <w:hideMark/>
          </w:tcPr>
          <w:p w14:paraId="54A2F79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0B00C7C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37FCDD0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w:t>
            </w:r>
          </w:p>
        </w:tc>
        <w:tc>
          <w:tcPr>
            <w:tcW w:w="1097" w:type="dxa"/>
            <w:tcBorders>
              <w:top w:val="nil"/>
              <w:left w:val="nil"/>
              <w:bottom w:val="single" w:sz="4" w:space="0" w:color="auto"/>
              <w:right w:val="single" w:sz="4" w:space="0" w:color="auto"/>
            </w:tcBorders>
            <w:shd w:val="clear" w:color="auto" w:fill="auto"/>
            <w:noWrap/>
            <w:vAlign w:val="center"/>
            <w:hideMark/>
          </w:tcPr>
          <w:p w14:paraId="7AB9520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328CBE9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40 000</w:t>
            </w:r>
          </w:p>
        </w:tc>
        <w:tc>
          <w:tcPr>
            <w:tcW w:w="1628" w:type="dxa"/>
            <w:tcBorders>
              <w:top w:val="nil"/>
              <w:left w:val="nil"/>
              <w:bottom w:val="single" w:sz="4" w:space="0" w:color="auto"/>
              <w:right w:val="single" w:sz="4" w:space="0" w:color="auto"/>
            </w:tcBorders>
            <w:shd w:val="clear" w:color="auto" w:fill="auto"/>
            <w:vAlign w:val="center"/>
            <w:hideMark/>
          </w:tcPr>
          <w:p w14:paraId="5C7998C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EDITH</w:t>
            </w:r>
          </w:p>
        </w:tc>
      </w:tr>
      <w:tr w:rsidR="004B0EE9" w:rsidRPr="004B0EE9" w14:paraId="5A44C417"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6692DE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5C13E50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/0332</w:t>
            </w:r>
          </w:p>
        </w:tc>
        <w:tc>
          <w:tcPr>
            <w:tcW w:w="1636" w:type="dxa"/>
            <w:tcBorders>
              <w:top w:val="nil"/>
              <w:left w:val="nil"/>
              <w:bottom w:val="single" w:sz="4" w:space="0" w:color="auto"/>
              <w:right w:val="single" w:sz="4" w:space="0" w:color="auto"/>
            </w:tcBorders>
            <w:shd w:val="clear" w:color="auto" w:fill="auto"/>
            <w:noWrap/>
            <w:vAlign w:val="center"/>
            <w:hideMark/>
          </w:tcPr>
          <w:p w14:paraId="0245B75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YD41PP005</w:t>
            </w:r>
          </w:p>
        </w:tc>
        <w:tc>
          <w:tcPr>
            <w:tcW w:w="2410" w:type="dxa"/>
            <w:tcBorders>
              <w:top w:val="nil"/>
              <w:left w:val="nil"/>
              <w:bottom w:val="single" w:sz="4" w:space="0" w:color="auto"/>
              <w:right w:val="single" w:sz="4" w:space="0" w:color="auto"/>
            </w:tcBorders>
            <w:shd w:val="clear" w:color="auto" w:fill="auto"/>
            <w:vAlign w:val="center"/>
            <w:hideMark/>
          </w:tcPr>
          <w:p w14:paraId="4796C21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DORIMENE</w:t>
            </w:r>
          </w:p>
        </w:tc>
        <w:tc>
          <w:tcPr>
            <w:tcW w:w="1339" w:type="dxa"/>
            <w:tcBorders>
              <w:top w:val="nil"/>
              <w:left w:val="nil"/>
              <w:bottom w:val="single" w:sz="4" w:space="0" w:color="auto"/>
              <w:right w:val="single" w:sz="4" w:space="0" w:color="auto"/>
            </w:tcBorders>
            <w:shd w:val="clear" w:color="auto" w:fill="auto"/>
            <w:noWrap/>
            <w:vAlign w:val="center"/>
            <w:hideMark/>
          </w:tcPr>
          <w:p w14:paraId="7D9FFAF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7D6CB39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4E31C50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w:t>
            </w:r>
          </w:p>
        </w:tc>
        <w:tc>
          <w:tcPr>
            <w:tcW w:w="1097" w:type="dxa"/>
            <w:tcBorders>
              <w:top w:val="nil"/>
              <w:left w:val="nil"/>
              <w:bottom w:val="single" w:sz="4" w:space="0" w:color="auto"/>
              <w:right w:val="single" w:sz="4" w:space="0" w:color="auto"/>
            </w:tcBorders>
            <w:shd w:val="clear" w:color="auto" w:fill="auto"/>
            <w:noWrap/>
            <w:vAlign w:val="center"/>
            <w:hideMark/>
          </w:tcPr>
          <w:p w14:paraId="6660610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1A7822D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80 000</w:t>
            </w:r>
          </w:p>
        </w:tc>
        <w:tc>
          <w:tcPr>
            <w:tcW w:w="1628" w:type="dxa"/>
            <w:tcBorders>
              <w:top w:val="nil"/>
              <w:left w:val="nil"/>
              <w:bottom w:val="single" w:sz="4" w:space="0" w:color="auto"/>
              <w:right w:val="single" w:sz="4" w:space="0" w:color="auto"/>
            </w:tcBorders>
            <w:shd w:val="clear" w:color="auto" w:fill="auto"/>
            <w:vAlign w:val="center"/>
            <w:hideMark/>
          </w:tcPr>
          <w:p w14:paraId="0DDC5F6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w:t>
            </w:r>
          </w:p>
        </w:tc>
      </w:tr>
      <w:tr w:rsidR="004B0EE9" w:rsidRPr="004B0EE9" w14:paraId="215E3F50"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B237FB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3BE8909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/0333</w:t>
            </w:r>
          </w:p>
        </w:tc>
        <w:tc>
          <w:tcPr>
            <w:tcW w:w="1636" w:type="dxa"/>
            <w:tcBorders>
              <w:top w:val="nil"/>
              <w:left w:val="nil"/>
              <w:bottom w:val="single" w:sz="4" w:space="0" w:color="auto"/>
              <w:right w:val="single" w:sz="4" w:space="0" w:color="auto"/>
            </w:tcBorders>
            <w:shd w:val="clear" w:color="auto" w:fill="auto"/>
            <w:noWrap/>
            <w:vAlign w:val="center"/>
            <w:hideMark/>
          </w:tcPr>
          <w:p w14:paraId="6400A2C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YD41PP007</w:t>
            </w:r>
          </w:p>
        </w:tc>
        <w:tc>
          <w:tcPr>
            <w:tcW w:w="2410" w:type="dxa"/>
            <w:tcBorders>
              <w:top w:val="nil"/>
              <w:left w:val="nil"/>
              <w:bottom w:val="single" w:sz="4" w:space="0" w:color="auto"/>
              <w:right w:val="single" w:sz="4" w:space="0" w:color="auto"/>
            </w:tcBorders>
            <w:shd w:val="clear" w:color="auto" w:fill="auto"/>
            <w:vAlign w:val="center"/>
            <w:hideMark/>
          </w:tcPr>
          <w:p w14:paraId="0771EB5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MERLINE</w:t>
            </w:r>
          </w:p>
        </w:tc>
        <w:tc>
          <w:tcPr>
            <w:tcW w:w="1339" w:type="dxa"/>
            <w:tcBorders>
              <w:top w:val="nil"/>
              <w:left w:val="nil"/>
              <w:bottom w:val="single" w:sz="4" w:space="0" w:color="auto"/>
              <w:right w:val="single" w:sz="4" w:space="0" w:color="auto"/>
            </w:tcBorders>
            <w:shd w:val="clear" w:color="auto" w:fill="auto"/>
            <w:noWrap/>
            <w:vAlign w:val="center"/>
            <w:hideMark/>
          </w:tcPr>
          <w:p w14:paraId="385F094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30F4C9D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39F0AC3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w:t>
            </w:r>
          </w:p>
        </w:tc>
        <w:tc>
          <w:tcPr>
            <w:tcW w:w="1097" w:type="dxa"/>
            <w:tcBorders>
              <w:top w:val="nil"/>
              <w:left w:val="nil"/>
              <w:bottom w:val="single" w:sz="4" w:space="0" w:color="auto"/>
              <w:right w:val="single" w:sz="4" w:space="0" w:color="auto"/>
            </w:tcBorders>
            <w:shd w:val="clear" w:color="auto" w:fill="auto"/>
            <w:noWrap/>
            <w:vAlign w:val="center"/>
            <w:hideMark/>
          </w:tcPr>
          <w:p w14:paraId="610B11F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00BD311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40 000</w:t>
            </w:r>
          </w:p>
        </w:tc>
        <w:tc>
          <w:tcPr>
            <w:tcW w:w="1628" w:type="dxa"/>
            <w:tcBorders>
              <w:top w:val="nil"/>
              <w:left w:val="nil"/>
              <w:bottom w:val="single" w:sz="4" w:space="0" w:color="auto"/>
              <w:right w:val="single" w:sz="4" w:space="0" w:color="auto"/>
            </w:tcBorders>
            <w:shd w:val="clear" w:color="auto" w:fill="auto"/>
            <w:vAlign w:val="center"/>
            <w:hideMark/>
          </w:tcPr>
          <w:p w14:paraId="7510D23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w:t>
            </w:r>
          </w:p>
        </w:tc>
      </w:tr>
      <w:tr w:rsidR="004B0EE9" w:rsidRPr="004B0EE9" w14:paraId="43DE34A7"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7AF944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01/07/2025</w:t>
            </w:r>
          </w:p>
        </w:tc>
        <w:tc>
          <w:tcPr>
            <w:tcW w:w="1418" w:type="dxa"/>
            <w:tcBorders>
              <w:top w:val="nil"/>
              <w:left w:val="nil"/>
              <w:bottom w:val="single" w:sz="4" w:space="0" w:color="auto"/>
              <w:right w:val="single" w:sz="4" w:space="0" w:color="auto"/>
            </w:tcBorders>
            <w:shd w:val="clear" w:color="auto" w:fill="auto"/>
            <w:vAlign w:val="center"/>
            <w:hideMark/>
          </w:tcPr>
          <w:p w14:paraId="65D8A58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/0333</w:t>
            </w:r>
          </w:p>
        </w:tc>
        <w:tc>
          <w:tcPr>
            <w:tcW w:w="1636" w:type="dxa"/>
            <w:tcBorders>
              <w:top w:val="nil"/>
              <w:left w:val="nil"/>
              <w:bottom w:val="single" w:sz="4" w:space="0" w:color="auto"/>
              <w:right w:val="single" w:sz="4" w:space="0" w:color="auto"/>
            </w:tcBorders>
            <w:shd w:val="clear" w:color="auto" w:fill="auto"/>
            <w:noWrap/>
            <w:vAlign w:val="center"/>
            <w:hideMark/>
          </w:tcPr>
          <w:p w14:paraId="4352692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YD41PP007</w:t>
            </w:r>
          </w:p>
        </w:tc>
        <w:tc>
          <w:tcPr>
            <w:tcW w:w="2410" w:type="dxa"/>
            <w:tcBorders>
              <w:top w:val="nil"/>
              <w:left w:val="nil"/>
              <w:bottom w:val="single" w:sz="4" w:space="0" w:color="auto"/>
              <w:right w:val="single" w:sz="4" w:space="0" w:color="auto"/>
            </w:tcBorders>
            <w:shd w:val="clear" w:color="auto" w:fill="auto"/>
            <w:vAlign w:val="center"/>
            <w:hideMark/>
          </w:tcPr>
          <w:p w14:paraId="4B980F5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MERLINE</w:t>
            </w:r>
          </w:p>
        </w:tc>
        <w:tc>
          <w:tcPr>
            <w:tcW w:w="1339" w:type="dxa"/>
            <w:tcBorders>
              <w:top w:val="nil"/>
              <w:left w:val="nil"/>
              <w:bottom w:val="single" w:sz="4" w:space="0" w:color="auto"/>
              <w:right w:val="single" w:sz="4" w:space="0" w:color="auto"/>
            </w:tcBorders>
            <w:shd w:val="clear" w:color="auto" w:fill="auto"/>
            <w:noWrap/>
            <w:vAlign w:val="center"/>
            <w:hideMark/>
          </w:tcPr>
          <w:p w14:paraId="2390B20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010B80D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315A124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w:t>
            </w:r>
          </w:p>
        </w:tc>
        <w:tc>
          <w:tcPr>
            <w:tcW w:w="1097" w:type="dxa"/>
            <w:tcBorders>
              <w:top w:val="nil"/>
              <w:left w:val="nil"/>
              <w:bottom w:val="single" w:sz="4" w:space="0" w:color="auto"/>
              <w:right w:val="single" w:sz="4" w:space="0" w:color="auto"/>
            </w:tcBorders>
            <w:shd w:val="clear" w:color="auto" w:fill="auto"/>
            <w:noWrap/>
            <w:vAlign w:val="center"/>
            <w:hideMark/>
          </w:tcPr>
          <w:p w14:paraId="677B9EF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0C8E03B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40 000</w:t>
            </w:r>
          </w:p>
        </w:tc>
        <w:tc>
          <w:tcPr>
            <w:tcW w:w="1628" w:type="dxa"/>
            <w:tcBorders>
              <w:top w:val="nil"/>
              <w:left w:val="nil"/>
              <w:bottom w:val="single" w:sz="4" w:space="0" w:color="auto"/>
              <w:right w:val="single" w:sz="4" w:space="0" w:color="auto"/>
            </w:tcBorders>
            <w:shd w:val="clear" w:color="auto" w:fill="auto"/>
            <w:vAlign w:val="center"/>
            <w:hideMark/>
          </w:tcPr>
          <w:p w14:paraId="3F30880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w:t>
            </w:r>
          </w:p>
        </w:tc>
      </w:tr>
      <w:tr w:rsidR="004B0EE9" w:rsidRPr="004B0EE9" w14:paraId="092ACBF5"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E96BD8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02/07/2025</w:t>
            </w:r>
          </w:p>
        </w:tc>
        <w:tc>
          <w:tcPr>
            <w:tcW w:w="1418" w:type="dxa"/>
            <w:tcBorders>
              <w:top w:val="nil"/>
              <w:left w:val="nil"/>
              <w:bottom w:val="single" w:sz="4" w:space="0" w:color="auto"/>
              <w:right w:val="single" w:sz="4" w:space="0" w:color="auto"/>
            </w:tcBorders>
            <w:shd w:val="clear" w:color="auto" w:fill="auto"/>
            <w:vAlign w:val="center"/>
            <w:hideMark/>
          </w:tcPr>
          <w:p w14:paraId="37F22CE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/0344</w:t>
            </w:r>
          </w:p>
        </w:tc>
        <w:tc>
          <w:tcPr>
            <w:tcW w:w="1636" w:type="dxa"/>
            <w:tcBorders>
              <w:top w:val="nil"/>
              <w:left w:val="nil"/>
              <w:bottom w:val="single" w:sz="4" w:space="0" w:color="auto"/>
              <w:right w:val="single" w:sz="4" w:space="0" w:color="auto"/>
            </w:tcBorders>
            <w:shd w:val="clear" w:color="auto" w:fill="auto"/>
            <w:noWrap/>
            <w:vAlign w:val="center"/>
            <w:hideMark/>
          </w:tcPr>
          <w:p w14:paraId="60B2591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35117F4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7B4CCD8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SA100002</w:t>
            </w:r>
          </w:p>
        </w:tc>
        <w:tc>
          <w:tcPr>
            <w:tcW w:w="2914" w:type="dxa"/>
            <w:tcBorders>
              <w:top w:val="nil"/>
              <w:left w:val="nil"/>
              <w:bottom w:val="single" w:sz="4" w:space="0" w:color="auto"/>
              <w:right w:val="single" w:sz="4" w:space="0" w:color="auto"/>
            </w:tcBorders>
            <w:shd w:val="clear" w:color="auto" w:fill="auto"/>
            <w:noWrap/>
            <w:vAlign w:val="center"/>
            <w:hideMark/>
          </w:tcPr>
          <w:p w14:paraId="4C750B0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SAVON CEL'OR 350G CT 60</w:t>
            </w:r>
          </w:p>
        </w:tc>
        <w:tc>
          <w:tcPr>
            <w:tcW w:w="759" w:type="dxa"/>
            <w:tcBorders>
              <w:top w:val="nil"/>
              <w:left w:val="nil"/>
              <w:bottom w:val="single" w:sz="4" w:space="0" w:color="auto"/>
              <w:right w:val="single" w:sz="4" w:space="0" w:color="auto"/>
            </w:tcBorders>
            <w:shd w:val="clear" w:color="auto" w:fill="auto"/>
            <w:noWrap/>
            <w:vAlign w:val="center"/>
            <w:hideMark/>
          </w:tcPr>
          <w:p w14:paraId="41360AA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w:t>
            </w:r>
          </w:p>
        </w:tc>
        <w:tc>
          <w:tcPr>
            <w:tcW w:w="1097" w:type="dxa"/>
            <w:tcBorders>
              <w:top w:val="nil"/>
              <w:left w:val="nil"/>
              <w:bottom w:val="single" w:sz="4" w:space="0" w:color="auto"/>
              <w:right w:val="single" w:sz="4" w:space="0" w:color="auto"/>
            </w:tcBorders>
            <w:shd w:val="clear" w:color="auto" w:fill="auto"/>
            <w:noWrap/>
            <w:vAlign w:val="center"/>
            <w:hideMark/>
          </w:tcPr>
          <w:p w14:paraId="5143781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17 000</w:t>
            </w:r>
          </w:p>
        </w:tc>
        <w:tc>
          <w:tcPr>
            <w:tcW w:w="1687" w:type="dxa"/>
            <w:tcBorders>
              <w:top w:val="nil"/>
              <w:left w:val="nil"/>
              <w:bottom w:val="single" w:sz="4" w:space="0" w:color="auto"/>
              <w:right w:val="single" w:sz="4" w:space="0" w:color="auto"/>
            </w:tcBorders>
            <w:shd w:val="clear" w:color="auto" w:fill="auto"/>
            <w:noWrap/>
            <w:vAlign w:val="center"/>
            <w:hideMark/>
          </w:tcPr>
          <w:p w14:paraId="2462F8E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34 000</w:t>
            </w:r>
          </w:p>
        </w:tc>
        <w:tc>
          <w:tcPr>
            <w:tcW w:w="1628" w:type="dxa"/>
            <w:tcBorders>
              <w:top w:val="nil"/>
              <w:left w:val="nil"/>
              <w:bottom w:val="single" w:sz="4" w:space="0" w:color="auto"/>
              <w:right w:val="single" w:sz="4" w:space="0" w:color="auto"/>
            </w:tcBorders>
            <w:shd w:val="clear" w:color="auto" w:fill="auto"/>
            <w:vAlign w:val="center"/>
            <w:hideMark/>
          </w:tcPr>
          <w:p w14:paraId="03F2802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2E3F185"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9DF388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02/07/2025</w:t>
            </w:r>
          </w:p>
        </w:tc>
        <w:tc>
          <w:tcPr>
            <w:tcW w:w="1418" w:type="dxa"/>
            <w:tcBorders>
              <w:top w:val="nil"/>
              <w:left w:val="nil"/>
              <w:bottom w:val="single" w:sz="4" w:space="0" w:color="auto"/>
              <w:right w:val="single" w:sz="4" w:space="0" w:color="auto"/>
            </w:tcBorders>
            <w:shd w:val="clear" w:color="auto" w:fill="auto"/>
            <w:vAlign w:val="center"/>
            <w:hideMark/>
          </w:tcPr>
          <w:p w14:paraId="1388EB5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/0342</w:t>
            </w:r>
          </w:p>
        </w:tc>
        <w:tc>
          <w:tcPr>
            <w:tcW w:w="1636" w:type="dxa"/>
            <w:tcBorders>
              <w:top w:val="nil"/>
              <w:left w:val="nil"/>
              <w:bottom w:val="single" w:sz="4" w:space="0" w:color="auto"/>
              <w:right w:val="single" w:sz="4" w:space="0" w:color="auto"/>
            </w:tcBorders>
            <w:shd w:val="clear" w:color="auto" w:fill="auto"/>
            <w:noWrap/>
            <w:vAlign w:val="center"/>
            <w:hideMark/>
          </w:tcPr>
          <w:p w14:paraId="06BA117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YD41GO003</w:t>
            </w:r>
          </w:p>
        </w:tc>
        <w:tc>
          <w:tcPr>
            <w:tcW w:w="2410" w:type="dxa"/>
            <w:tcBorders>
              <w:top w:val="nil"/>
              <w:left w:val="nil"/>
              <w:bottom w:val="single" w:sz="4" w:space="0" w:color="auto"/>
              <w:right w:val="single" w:sz="4" w:space="0" w:color="auto"/>
            </w:tcBorders>
            <w:shd w:val="clear" w:color="auto" w:fill="auto"/>
            <w:vAlign w:val="center"/>
            <w:hideMark/>
          </w:tcPr>
          <w:p w14:paraId="2B3D1BC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SIDDI BRIQUETTERIE</w:t>
            </w:r>
          </w:p>
        </w:tc>
        <w:tc>
          <w:tcPr>
            <w:tcW w:w="1339" w:type="dxa"/>
            <w:tcBorders>
              <w:top w:val="nil"/>
              <w:left w:val="nil"/>
              <w:bottom w:val="single" w:sz="4" w:space="0" w:color="auto"/>
              <w:right w:val="single" w:sz="4" w:space="0" w:color="auto"/>
            </w:tcBorders>
            <w:shd w:val="clear" w:color="auto" w:fill="auto"/>
            <w:noWrap/>
            <w:vAlign w:val="center"/>
            <w:hideMark/>
          </w:tcPr>
          <w:p w14:paraId="625EC24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6850381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6883E44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250</w:t>
            </w:r>
          </w:p>
        </w:tc>
        <w:tc>
          <w:tcPr>
            <w:tcW w:w="1097" w:type="dxa"/>
            <w:tcBorders>
              <w:top w:val="nil"/>
              <w:left w:val="nil"/>
              <w:bottom w:val="single" w:sz="4" w:space="0" w:color="auto"/>
              <w:right w:val="single" w:sz="4" w:space="0" w:color="auto"/>
            </w:tcBorders>
            <w:shd w:val="clear" w:color="auto" w:fill="auto"/>
            <w:noWrap/>
            <w:vAlign w:val="center"/>
            <w:hideMark/>
          </w:tcPr>
          <w:p w14:paraId="26DA4F0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2017102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6 250 000</w:t>
            </w:r>
          </w:p>
        </w:tc>
        <w:tc>
          <w:tcPr>
            <w:tcW w:w="1628" w:type="dxa"/>
            <w:tcBorders>
              <w:top w:val="nil"/>
              <w:left w:val="nil"/>
              <w:bottom w:val="single" w:sz="4" w:space="0" w:color="auto"/>
              <w:right w:val="single" w:sz="4" w:space="0" w:color="auto"/>
            </w:tcBorders>
            <w:shd w:val="clear" w:color="auto" w:fill="auto"/>
            <w:vAlign w:val="center"/>
            <w:hideMark/>
          </w:tcPr>
          <w:p w14:paraId="2FD3294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453016DD"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DB55BE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02/07/2025</w:t>
            </w:r>
          </w:p>
        </w:tc>
        <w:tc>
          <w:tcPr>
            <w:tcW w:w="1418" w:type="dxa"/>
            <w:tcBorders>
              <w:top w:val="nil"/>
              <w:left w:val="nil"/>
              <w:bottom w:val="single" w:sz="4" w:space="0" w:color="auto"/>
              <w:right w:val="single" w:sz="4" w:space="0" w:color="auto"/>
            </w:tcBorders>
            <w:shd w:val="clear" w:color="auto" w:fill="auto"/>
            <w:vAlign w:val="center"/>
            <w:hideMark/>
          </w:tcPr>
          <w:p w14:paraId="0193659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/0343</w:t>
            </w:r>
          </w:p>
        </w:tc>
        <w:tc>
          <w:tcPr>
            <w:tcW w:w="1636" w:type="dxa"/>
            <w:tcBorders>
              <w:top w:val="nil"/>
              <w:left w:val="nil"/>
              <w:bottom w:val="single" w:sz="4" w:space="0" w:color="auto"/>
              <w:right w:val="single" w:sz="4" w:space="0" w:color="auto"/>
            </w:tcBorders>
            <w:shd w:val="clear" w:color="auto" w:fill="auto"/>
            <w:noWrap/>
            <w:vAlign w:val="center"/>
            <w:hideMark/>
          </w:tcPr>
          <w:p w14:paraId="0EAC2B7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YD41GO003</w:t>
            </w:r>
          </w:p>
        </w:tc>
        <w:tc>
          <w:tcPr>
            <w:tcW w:w="2410" w:type="dxa"/>
            <w:tcBorders>
              <w:top w:val="nil"/>
              <w:left w:val="nil"/>
              <w:bottom w:val="single" w:sz="4" w:space="0" w:color="auto"/>
              <w:right w:val="single" w:sz="4" w:space="0" w:color="auto"/>
            </w:tcBorders>
            <w:shd w:val="clear" w:color="auto" w:fill="auto"/>
            <w:vAlign w:val="center"/>
            <w:hideMark/>
          </w:tcPr>
          <w:p w14:paraId="7E0B57A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SIDDI BRIQUETTERIE</w:t>
            </w:r>
          </w:p>
        </w:tc>
        <w:tc>
          <w:tcPr>
            <w:tcW w:w="1339" w:type="dxa"/>
            <w:tcBorders>
              <w:top w:val="nil"/>
              <w:left w:val="nil"/>
              <w:bottom w:val="single" w:sz="4" w:space="0" w:color="auto"/>
              <w:right w:val="single" w:sz="4" w:space="0" w:color="auto"/>
            </w:tcBorders>
            <w:shd w:val="clear" w:color="auto" w:fill="auto"/>
            <w:noWrap/>
            <w:vAlign w:val="center"/>
            <w:hideMark/>
          </w:tcPr>
          <w:p w14:paraId="142DAF1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37A1ECE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5A09351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250</w:t>
            </w:r>
          </w:p>
        </w:tc>
        <w:tc>
          <w:tcPr>
            <w:tcW w:w="1097" w:type="dxa"/>
            <w:tcBorders>
              <w:top w:val="nil"/>
              <w:left w:val="nil"/>
              <w:bottom w:val="single" w:sz="4" w:space="0" w:color="auto"/>
              <w:right w:val="single" w:sz="4" w:space="0" w:color="auto"/>
            </w:tcBorders>
            <w:shd w:val="clear" w:color="auto" w:fill="auto"/>
            <w:noWrap/>
            <w:vAlign w:val="center"/>
            <w:hideMark/>
          </w:tcPr>
          <w:p w14:paraId="2E4602B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4EE377D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6 250 000</w:t>
            </w:r>
          </w:p>
        </w:tc>
        <w:tc>
          <w:tcPr>
            <w:tcW w:w="1628" w:type="dxa"/>
            <w:tcBorders>
              <w:top w:val="nil"/>
              <w:left w:val="nil"/>
              <w:bottom w:val="single" w:sz="4" w:space="0" w:color="auto"/>
              <w:right w:val="single" w:sz="4" w:space="0" w:color="auto"/>
            </w:tcBorders>
            <w:shd w:val="clear" w:color="auto" w:fill="auto"/>
            <w:vAlign w:val="center"/>
            <w:hideMark/>
          </w:tcPr>
          <w:p w14:paraId="0778ED3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244E4AD3"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0EA009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lastRenderedPageBreak/>
              <w:t>02/07/2025</w:t>
            </w:r>
          </w:p>
        </w:tc>
        <w:tc>
          <w:tcPr>
            <w:tcW w:w="1418" w:type="dxa"/>
            <w:tcBorders>
              <w:top w:val="nil"/>
              <w:left w:val="nil"/>
              <w:bottom w:val="single" w:sz="4" w:space="0" w:color="auto"/>
              <w:right w:val="single" w:sz="4" w:space="0" w:color="auto"/>
            </w:tcBorders>
            <w:shd w:val="clear" w:color="auto" w:fill="auto"/>
            <w:vAlign w:val="center"/>
            <w:hideMark/>
          </w:tcPr>
          <w:p w14:paraId="0C26693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/0345</w:t>
            </w:r>
          </w:p>
        </w:tc>
        <w:tc>
          <w:tcPr>
            <w:tcW w:w="1636" w:type="dxa"/>
            <w:tcBorders>
              <w:top w:val="nil"/>
              <w:left w:val="nil"/>
              <w:bottom w:val="single" w:sz="4" w:space="0" w:color="auto"/>
              <w:right w:val="single" w:sz="4" w:space="0" w:color="auto"/>
            </w:tcBorders>
            <w:shd w:val="clear" w:color="auto" w:fill="auto"/>
            <w:noWrap/>
            <w:vAlign w:val="center"/>
            <w:hideMark/>
          </w:tcPr>
          <w:p w14:paraId="389E54B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YD41GO004</w:t>
            </w:r>
          </w:p>
        </w:tc>
        <w:tc>
          <w:tcPr>
            <w:tcW w:w="2410" w:type="dxa"/>
            <w:tcBorders>
              <w:top w:val="nil"/>
              <w:left w:val="nil"/>
              <w:bottom w:val="single" w:sz="4" w:space="0" w:color="auto"/>
              <w:right w:val="single" w:sz="4" w:space="0" w:color="auto"/>
            </w:tcBorders>
            <w:shd w:val="clear" w:color="auto" w:fill="auto"/>
            <w:vAlign w:val="center"/>
            <w:hideMark/>
          </w:tcPr>
          <w:p w14:paraId="2D23E69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BOSTA NKOABANG</w:t>
            </w:r>
          </w:p>
        </w:tc>
        <w:tc>
          <w:tcPr>
            <w:tcW w:w="1339" w:type="dxa"/>
            <w:tcBorders>
              <w:top w:val="nil"/>
              <w:left w:val="nil"/>
              <w:bottom w:val="single" w:sz="4" w:space="0" w:color="auto"/>
              <w:right w:val="single" w:sz="4" w:space="0" w:color="auto"/>
            </w:tcBorders>
            <w:shd w:val="clear" w:color="auto" w:fill="auto"/>
            <w:noWrap/>
            <w:vAlign w:val="center"/>
            <w:hideMark/>
          </w:tcPr>
          <w:p w14:paraId="5552E67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6860E78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689F26F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250</w:t>
            </w:r>
          </w:p>
        </w:tc>
        <w:tc>
          <w:tcPr>
            <w:tcW w:w="1097" w:type="dxa"/>
            <w:tcBorders>
              <w:top w:val="nil"/>
              <w:left w:val="nil"/>
              <w:bottom w:val="single" w:sz="4" w:space="0" w:color="auto"/>
              <w:right w:val="single" w:sz="4" w:space="0" w:color="auto"/>
            </w:tcBorders>
            <w:shd w:val="clear" w:color="auto" w:fill="auto"/>
            <w:noWrap/>
            <w:vAlign w:val="center"/>
            <w:hideMark/>
          </w:tcPr>
          <w:p w14:paraId="3CA7CF4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0CC73A4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6 250 000</w:t>
            </w:r>
          </w:p>
        </w:tc>
        <w:tc>
          <w:tcPr>
            <w:tcW w:w="1628" w:type="dxa"/>
            <w:tcBorders>
              <w:top w:val="nil"/>
              <w:left w:val="nil"/>
              <w:bottom w:val="single" w:sz="4" w:space="0" w:color="auto"/>
              <w:right w:val="single" w:sz="4" w:space="0" w:color="auto"/>
            </w:tcBorders>
            <w:shd w:val="clear" w:color="auto" w:fill="auto"/>
            <w:vAlign w:val="center"/>
            <w:hideMark/>
          </w:tcPr>
          <w:p w14:paraId="521254D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0707A138"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A993E6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02/07/2025</w:t>
            </w:r>
          </w:p>
        </w:tc>
        <w:tc>
          <w:tcPr>
            <w:tcW w:w="1418" w:type="dxa"/>
            <w:tcBorders>
              <w:top w:val="nil"/>
              <w:left w:val="nil"/>
              <w:bottom w:val="single" w:sz="4" w:space="0" w:color="auto"/>
              <w:right w:val="single" w:sz="4" w:space="0" w:color="auto"/>
            </w:tcBorders>
            <w:shd w:val="clear" w:color="auto" w:fill="auto"/>
            <w:vAlign w:val="center"/>
            <w:hideMark/>
          </w:tcPr>
          <w:p w14:paraId="13FB75F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/0340</w:t>
            </w:r>
          </w:p>
        </w:tc>
        <w:tc>
          <w:tcPr>
            <w:tcW w:w="1636" w:type="dxa"/>
            <w:tcBorders>
              <w:top w:val="nil"/>
              <w:left w:val="nil"/>
              <w:bottom w:val="single" w:sz="4" w:space="0" w:color="auto"/>
              <w:right w:val="single" w:sz="4" w:space="0" w:color="auto"/>
            </w:tcBorders>
            <w:shd w:val="clear" w:color="auto" w:fill="auto"/>
            <w:noWrap/>
            <w:vAlign w:val="center"/>
            <w:hideMark/>
          </w:tcPr>
          <w:p w14:paraId="30E882C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YD41GO005</w:t>
            </w:r>
          </w:p>
        </w:tc>
        <w:tc>
          <w:tcPr>
            <w:tcW w:w="2410" w:type="dxa"/>
            <w:tcBorders>
              <w:top w:val="nil"/>
              <w:left w:val="nil"/>
              <w:bottom w:val="single" w:sz="4" w:space="0" w:color="auto"/>
              <w:right w:val="single" w:sz="4" w:space="0" w:color="auto"/>
            </w:tcBorders>
            <w:shd w:val="clear" w:color="auto" w:fill="auto"/>
            <w:vAlign w:val="center"/>
            <w:hideMark/>
          </w:tcPr>
          <w:p w14:paraId="62EEF40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BONNE NOUVELLE</w:t>
            </w:r>
          </w:p>
        </w:tc>
        <w:tc>
          <w:tcPr>
            <w:tcW w:w="1339" w:type="dxa"/>
            <w:tcBorders>
              <w:top w:val="nil"/>
              <w:left w:val="nil"/>
              <w:bottom w:val="single" w:sz="4" w:space="0" w:color="auto"/>
              <w:right w:val="single" w:sz="4" w:space="0" w:color="auto"/>
            </w:tcBorders>
            <w:shd w:val="clear" w:color="auto" w:fill="auto"/>
            <w:noWrap/>
            <w:vAlign w:val="center"/>
            <w:hideMark/>
          </w:tcPr>
          <w:p w14:paraId="0414663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1DA141B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4E63C4A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w:t>
            </w:r>
          </w:p>
        </w:tc>
        <w:tc>
          <w:tcPr>
            <w:tcW w:w="1097" w:type="dxa"/>
            <w:tcBorders>
              <w:top w:val="nil"/>
              <w:left w:val="nil"/>
              <w:bottom w:val="single" w:sz="4" w:space="0" w:color="auto"/>
              <w:right w:val="single" w:sz="4" w:space="0" w:color="auto"/>
            </w:tcBorders>
            <w:shd w:val="clear" w:color="auto" w:fill="auto"/>
            <w:noWrap/>
            <w:vAlign w:val="center"/>
            <w:hideMark/>
          </w:tcPr>
          <w:p w14:paraId="647B2D9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64905F7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5 000 000</w:t>
            </w:r>
          </w:p>
        </w:tc>
        <w:tc>
          <w:tcPr>
            <w:tcW w:w="1628" w:type="dxa"/>
            <w:tcBorders>
              <w:top w:val="nil"/>
              <w:left w:val="nil"/>
              <w:bottom w:val="single" w:sz="4" w:space="0" w:color="auto"/>
              <w:right w:val="single" w:sz="4" w:space="0" w:color="auto"/>
            </w:tcBorders>
            <w:shd w:val="clear" w:color="auto" w:fill="auto"/>
            <w:vAlign w:val="center"/>
            <w:hideMark/>
          </w:tcPr>
          <w:p w14:paraId="11ABCDE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18BE03C3"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AC0839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02/07/2025</w:t>
            </w:r>
          </w:p>
        </w:tc>
        <w:tc>
          <w:tcPr>
            <w:tcW w:w="1418" w:type="dxa"/>
            <w:tcBorders>
              <w:top w:val="nil"/>
              <w:left w:val="nil"/>
              <w:bottom w:val="single" w:sz="4" w:space="0" w:color="auto"/>
              <w:right w:val="single" w:sz="4" w:space="0" w:color="auto"/>
            </w:tcBorders>
            <w:shd w:val="clear" w:color="auto" w:fill="auto"/>
            <w:vAlign w:val="center"/>
            <w:hideMark/>
          </w:tcPr>
          <w:p w14:paraId="5684EBB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/0341</w:t>
            </w:r>
          </w:p>
        </w:tc>
        <w:tc>
          <w:tcPr>
            <w:tcW w:w="1636" w:type="dxa"/>
            <w:tcBorders>
              <w:top w:val="nil"/>
              <w:left w:val="nil"/>
              <w:bottom w:val="single" w:sz="4" w:space="0" w:color="auto"/>
              <w:right w:val="single" w:sz="4" w:space="0" w:color="auto"/>
            </w:tcBorders>
            <w:shd w:val="clear" w:color="auto" w:fill="auto"/>
            <w:noWrap/>
            <w:vAlign w:val="center"/>
            <w:hideMark/>
          </w:tcPr>
          <w:p w14:paraId="44534CE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YD41GO007</w:t>
            </w:r>
          </w:p>
        </w:tc>
        <w:tc>
          <w:tcPr>
            <w:tcW w:w="2410" w:type="dxa"/>
            <w:tcBorders>
              <w:top w:val="nil"/>
              <w:left w:val="nil"/>
              <w:bottom w:val="single" w:sz="4" w:space="0" w:color="auto"/>
              <w:right w:val="single" w:sz="4" w:space="0" w:color="auto"/>
            </w:tcBorders>
            <w:shd w:val="clear" w:color="auto" w:fill="auto"/>
            <w:vAlign w:val="center"/>
            <w:hideMark/>
          </w:tcPr>
          <w:p w14:paraId="4ABA251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SANGHO</w:t>
            </w:r>
          </w:p>
        </w:tc>
        <w:tc>
          <w:tcPr>
            <w:tcW w:w="1339" w:type="dxa"/>
            <w:tcBorders>
              <w:top w:val="nil"/>
              <w:left w:val="nil"/>
              <w:bottom w:val="single" w:sz="4" w:space="0" w:color="auto"/>
              <w:right w:val="single" w:sz="4" w:space="0" w:color="auto"/>
            </w:tcBorders>
            <w:shd w:val="clear" w:color="auto" w:fill="auto"/>
            <w:noWrap/>
            <w:vAlign w:val="center"/>
            <w:hideMark/>
          </w:tcPr>
          <w:p w14:paraId="622CCD4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6BCBD6E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06018D3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w:t>
            </w:r>
          </w:p>
        </w:tc>
        <w:tc>
          <w:tcPr>
            <w:tcW w:w="1097" w:type="dxa"/>
            <w:tcBorders>
              <w:top w:val="nil"/>
              <w:left w:val="nil"/>
              <w:bottom w:val="single" w:sz="4" w:space="0" w:color="auto"/>
              <w:right w:val="single" w:sz="4" w:space="0" w:color="auto"/>
            </w:tcBorders>
            <w:shd w:val="clear" w:color="auto" w:fill="auto"/>
            <w:noWrap/>
            <w:vAlign w:val="center"/>
            <w:hideMark/>
          </w:tcPr>
          <w:p w14:paraId="0493D46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3647F6D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2 500 000</w:t>
            </w:r>
          </w:p>
        </w:tc>
        <w:tc>
          <w:tcPr>
            <w:tcW w:w="1628" w:type="dxa"/>
            <w:tcBorders>
              <w:top w:val="nil"/>
              <w:left w:val="nil"/>
              <w:bottom w:val="single" w:sz="4" w:space="0" w:color="auto"/>
              <w:right w:val="single" w:sz="4" w:space="0" w:color="auto"/>
            </w:tcBorders>
            <w:shd w:val="clear" w:color="auto" w:fill="auto"/>
            <w:vAlign w:val="center"/>
            <w:hideMark/>
          </w:tcPr>
          <w:p w14:paraId="01D663C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3441A176"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CA3141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02/07/2025</w:t>
            </w:r>
          </w:p>
        </w:tc>
        <w:tc>
          <w:tcPr>
            <w:tcW w:w="1418" w:type="dxa"/>
            <w:tcBorders>
              <w:top w:val="nil"/>
              <w:left w:val="nil"/>
              <w:bottom w:val="single" w:sz="4" w:space="0" w:color="auto"/>
              <w:right w:val="single" w:sz="4" w:space="0" w:color="auto"/>
            </w:tcBorders>
            <w:shd w:val="clear" w:color="auto" w:fill="auto"/>
            <w:vAlign w:val="center"/>
            <w:hideMark/>
          </w:tcPr>
          <w:p w14:paraId="2747062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/0339</w:t>
            </w:r>
          </w:p>
        </w:tc>
        <w:tc>
          <w:tcPr>
            <w:tcW w:w="1636" w:type="dxa"/>
            <w:tcBorders>
              <w:top w:val="nil"/>
              <w:left w:val="nil"/>
              <w:bottom w:val="single" w:sz="4" w:space="0" w:color="auto"/>
              <w:right w:val="single" w:sz="4" w:space="0" w:color="auto"/>
            </w:tcBorders>
            <w:shd w:val="clear" w:color="auto" w:fill="auto"/>
            <w:noWrap/>
            <w:vAlign w:val="center"/>
            <w:hideMark/>
          </w:tcPr>
          <w:p w14:paraId="6AC3144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YD41GO015</w:t>
            </w:r>
          </w:p>
        </w:tc>
        <w:tc>
          <w:tcPr>
            <w:tcW w:w="2410" w:type="dxa"/>
            <w:tcBorders>
              <w:top w:val="nil"/>
              <w:left w:val="nil"/>
              <w:bottom w:val="single" w:sz="4" w:space="0" w:color="auto"/>
              <w:right w:val="single" w:sz="4" w:space="0" w:color="auto"/>
            </w:tcBorders>
            <w:shd w:val="clear" w:color="auto" w:fill="auto"/>
            <w:vAlign w:val="center"/>
            <w:hideMark/>
          </w:tcPr>
          <w:p w14:paraId="58EDBE0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GALLUS EKOUNOU</w:t>
            </w:r>
          </w:p>
        </w:tc>
        <w:tc>
          <w:tcPr>
            <w:tcW w:w="1339" w:type="dxa"/>
            <w:tcBorders>
              <w:top w:val="nil"/>
              <w:left w:val="nil"/>
              <w:bottom w:val="single" w:sz="4" w:space="0" w:color="auto"/>
              <w:right w:val="single" w:sz="4" w:space="0" w:color="auto"/>
            </w:tcBorders>
            <w:shd w:val="clear" w:color="auto" w:fill="auto"/>
            <w:noWrap/>
            <w:vAlign w:val="center"/>
            <w:hideMark/>
          </w:tcPr>
          <w:p w14:paraId="33A03BB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2520545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644F8A0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60</w:t>
            </w:r>
          </w:p>
        </w:tc>
        <w:tc>
          <w:tcPr>
            <w:tcW w:w="1097" w:type="dxa"/>
            <w:tcBorders>
              <w:top w:val="nil"/>
              <w:left w:val="nil"/>
              <w:bottom w:val="single" w:sz="4" w:space="0" w:color="auto"/>
              <w:right w:val="single" w:sz="4" w:space="0" w:color="auto"/>
            </w:tcBorders>
            <w:shd w:val="clear" w:color="auto" w:fill="auto"/>
            <w:noWrap/>
            <w:vAlign w:val="center"/>
            <w:hideMark/>
          </w:tcPr>
          <w:p w14:paraId="5A6F303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25 200</w:t>
            </w:r>
          </w:p>
        </w:tc>
        <w:tc>
          <w:tcPr>
            <w:tcW w:w="1687" w:type="dxa"/>
            <w:tcBorders>
              <w:top w:val="nil"/>
              <w:left w:val="nil"/>
              <w:bottom w:val="single" w:sz="4" w:space="0" w:color="auto"/>
              <w:right w:val="single" w:sz="4" w:space="0" w:color="auto"/>
            </w:tcBorders>
            <w:shd w:val="clear" w:color="auto" w:fill="auto"/>
            <w:noWrap/>
            <w:vAlign w:val="center"/>
            <w:hideMark/>
          </w:tcPr>
          <w:p w14:paraId="769AA47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1 512 000</w:t>
            </w:r>
          </w:p>
        </w:tc>
        <w:tc>
          <w:tcPr>
            <w:tcW w:w="1628" w:type="dxa"/>
            <w:tcBorders>
              <w:top w:val="nil"/>
              <w:left w:val="nil"/>
              <w:bottom w:val="single" w:sz="4" w:space="0" w:color="auto"/>
              <w:right w:val="single" w:sz="4" w:space="0" w:color="auto"/>
            </w:tcBorders>
            <w:shd w:val="clear" w:color="auto" w:fill="auto"/>
            <w:vAlign w:val="center"/>
            <w:hideMark/>
          </w:tcPr>
          <w:p w14:paraId="25A489A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F0AA111"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4DC04E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02/07/2025</w:t>
            </w:r>
          </w:p>
        </w:tc>
        <w:tc>
          <w:tcPr>
            <w:tcW w:w="1418" w:type="dxa"/>
            <w:tcBorders>
              <w:top w:val="nil"/>
              <w:left w:val="nil"/>
              <w:bottom w:val="single" w:sz="4" w:space="0" w:color="auto"/>
              <w:right w:val="single" w:sz="4" w:space="0" w:color="auto"/>
            </w:tcBorders>
            <w:shd w:val="clear" w:color="auto" w:fill="auto"/>
            <w:vAlign w:val="center"/>
            <w:hideMark/>
          </w:tcPr>
          <w:p w14:paraId="17B423D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/0338</w:t>
            </w:r>
          </w:p>
        </w:tc>
        <w:tc>
          <w:tcPr>
            <w:tcW w:w="1636" w:type="dxa"/>
            <w:tcBorders>
              <w:top w:val="nil"/>
              <w:left w:val="nil"/>
              <w:bottom w:val="single" w:sz="4" w:space="0" w:color="auto"/>
              <w:right w:val="single" w:sz="4" w:space="0" w:color="auto"/>
            </w:tcBorders>
            <w:shd w:val="clear" w:color="auto" w:fill="auto"/>
            <w:noWrap/>
            <w:vAlign w:val="center"/>
            <w:hideMark/>
          </w:tcPr>
          <w:p w14:paraId="74D01C3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YD41GO015</w:t>
            </w:r>
          </w:p>
        </w:tc>
        <w:tc>
          <w:tcPr>
            <w:tcW w:w="2410" w:type="dxa"/>
            <w:tcBorders>
              <w:top w:val="nil"/>
              <w:left w:val="nil"/>
              <w:bottom w:val="single" w:sz="4" w:space="0" w:color="auto"/>
              <w:right w:val="single" w:sz="4" w:space="0" w:color="auto"/>
            </w:tcBorders>
            <w:shd w:val="clear" w:color="auto" w:fill="auto"/>
            <w:vAlign w:val="center"/>
            <w:hideMark/>
          </w:tcPr>
          <w:p w14:paraId="6ED64DE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GALLUS EKOUNOU</w:t>
            </w:r>
          </w:p>
        </w:tc>
        <w:tc>
          <w:tcPr>
            <w:tcW w:w="1339" w:type="dxa"/>
            <w:tcBorders>
              <w:top w:val="nil"/>
              <w:left w:val="nil"/>
              <w:bottom w:val="single" w:sz="4" w:space="0" w:color="auto"/>
              <w:right w:val="single" w:sz="4" w:space="0" w:color="auto"/>
            </w:tcBorders>
            <w:shd w:val="clear" w:color="auto" w:fill="auto"/>
            <w:noWrap/>
            <w:vAlign w:val="center"/>
            <w:hideMark/>
          </w:tcPr>
          <w:p w14:paraId="2E77897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3AE2298C"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1160AEF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40</w:t>
            </w:r>
          </w:p>
        </w:tc>
        <w:tc>
          <w:tcPr>
            <w:tcW w:w="1097" w:type="dxa"/>
            <w:tcBorders>
              <w:top w:val="nil"/>
              <w:left w:val="nil"/>
              <w:bottom w:val="single" w:sz="4" w:space="0" w:color="auto"/>
              <w:right w:val="single" w:sz="4" w:space="0" w:color="auto"/>
            </w:tcBorders>
            <w:shd w:val="clear" w:color="auto" w:fill="auto"/>
            <w:noWrap/>
            <w:vAlign w:val="center"/>
            <w:hideMark/>
          </w:tcPr>
          <w:p w14:paraId="4525CC3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25 200</w:t>
            </w:r>
          </w:p>
        </w:tc>
        <w:tc>
          <w:tcPr>
            <w:tcW w:w="1687" w:type="dxa"/>
            <w:tcBorders>
              <w:top w:val="nil"/>
              <w:left w:val="nil"/>
              <w:bottom w:val="single" w:sz="4" w:space="0" w:color="auto"/>
              <w:right w:val="single" w:sz="4" w:space="0" w:color="auto"/>
            </w:tcBorders>
            <w:shd w:val="clear" w:color="auto" w:fill="auto"/>
            <w:noWrap/>
            <w:vAlign w:val="center"/>
            <w:hideMark/>
          </w:tcPr>
          <w:p w14:paraId="56175B0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1 008 000</w:t>
            </w:r>
          </w:p>
        </w:tc>
        <w:tc>
          <w:tcPr>
            <w:tcW w:w="1628" w:type="dxa"/>
            <w:tcBorders>
              <w:top w:val="nil"/>
              <w:left w:val="nil"/>
              <w:bottom w:val="single" w:sz="4" w:space="0" w:color="auto"/>
              <w:right w:val="single" w:sz="4" w:space="0" w:color="auto"/>
            </w:tcBorders>
            <w:shd w:val="clear" w:color="auto" w:fill="auto"/>
            <w:vAlign w:val="center"/>
            <w:hideMark/>
          </w:tcPr>
          <w:p w14:paraId="590CE71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3A517907"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5D1F41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03/07/2025</w:t>
            </w:r>
          </w:p>
        </w:tc>
        <w:tc>
          <w:tcPr>
            <w:tcW w:w="1418" w:type="dxa"/>
            <w:tcBorders>
              <w:top w:val="nil"/>
              <w:left w:val="nil"/>
              <w:bottom w:val="single" w:sz="4" w:space="0" w:color="auto"/>
              <w:right w:val="single" w:sz="4" w:space="0" w:color="auto"/>
            </w:tcBorders>
            <w:shd w:val="clear" w:color="auto" w:fill="auto"/>
            <w:vAlign w:val="center"/>
            <w:hideMark/>
          </w:tcPr>
          <w:p w14:paraId="528E44A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/0347</w:t>
            </w:r>
          </w:p>
        </w:tc>
        <w:tc>
          <w:tcPr>
            <w:tcW w:w="1636" w:type="dxa"/>
            <w:tcBorders>
              <w:top w:val="nil"/>
              <w:left w:val="nil"/>
              <w:bottom w:val="single" w:sz="4" w:space="0" w:color="auto"/>
              <w:right w:val="single" w:sz="4" w:space="0" w:color="auto"/>
            </w:tcBorders>
            <w:shd w:val="clear" w:color="auto" w:fill="auto"/>
            <w:noWrap/>
            <w:vAlign w:val="center"/>
            <w:hideMark/>
          </w:tcPr>
          <w:p w14:paraId="36EC0E1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18E538E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2CC5111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1F2DA66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355496D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092C0B3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79B693D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6C52AA0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73DB96BE"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29CDB1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03/07/2025</w:t>
            </w:r>
          </w:p>
        </w:tc>
        <w:tc>
          <w:tcPr>
            <w:tcW w:w="1418" w:type="dxa"/>
            <w:tcBorders>
              <w:top w:val="nil"/>
              <w:left w:val="nil"/>
              <w:bottom w:val="single" w:sz="4" w:space="0" w:color="auto"/>
              <w:right w:val="single" w:sz="4" w:space="0" w:color="auto"/>
            </w:tcBorders>
            <w:shd w:val="clear" w:color="auto" w:fill="auto"/>
            <w:vAlign w:val="center"/>
            <w:hideMark/>
          </w:tcPr>
          <w:p w14:paraId="368D90C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/0346</w:t>
            </w:r>
          </w:p>
        </w:tc>
        <w:tc>
          <w:tcPr>
            <w:tcW w:w="1636" w:type="dxa"/>
            <w:tcBorders>
              <w:top w:val="nil"/>
              <w:left w:val="nil"/>
              <w:bottom w:val="single" w:sz="4" w:space="0" w:color="auto"/>
              <w:right w:val="single" w:sz="4" w:space="0" w:color="auto"/>
            </w:tcBorders>
            <w:shd w:val="clear" w:color="auto" w:fill="auto"/>
            <w:noWrap/>
            <w:vAlign w:val="center"/>
            <w:hideMark/>
          </w:tcPr>
          <w:p w14:paraId="6FF87F4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YD41GO004</w:t>
            </w:r>
          </w:p>
        </w:tc>
        <w:tc>
          <w:tcPr>
            <w:tcW w:w="2410" w:type="dxa"/>
            <w:tcBorders>
              <w:top w:val="nil"/>
              <w:left w:val="nil"/>
              <w:bottom w:val="single" w:sz="4" w:space="0" w:color="auto"/>
              <w:right w:val="single" w:sz="4" w:space="0" w:color="auto"/>
            </w:tcBorders>
            <w:shd w:val="clear" w:color="auto" w:fill="auto"/>
            <w:vAlign w:val="center"/>
            <w:hideMark/>
          </w:tcPr>
          <w:p w14:paraId="2B36D3B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BOSTA NKOABANG</w:t>
            </w:r>
          </w:p>
        </w:tc>
        <w:tc>
          <w:tcPr>
            <w:tcW w:w="1339" w:type="dxa"/>
            <w:tcBorders>
              <w:top w:val="nil"/>
              <w:left w:val="nil"/>
              <w:bottom w:val="single" w:sz="4" w:space="0" w:color="auto"/>
              <w:right w:val="single" w:sz="4" w:space="0" w:color="auto"/>
            </w:tcBorders>
            <w:shd w:val="clear" w:color="auto" w:fill="auto"/>
            <w:noWrap/>
            <w:vAlign w:val="center"/>
            <w:hideMark/>
          </w:tcPr>
          <w:p w14:paraId="71647A3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36B1FB1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64FB145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250</w:t>
            </w:r>
          </w:p>
        </w:tc>
        <w:tc>
          <w:tcPr>
            <w:tcW w:w="1097" w:type="dxa"/>
            <w:tcBorders>
              <w:top w:val="nil"/>
              <w:left w:val="nil"/>
              <w:bottom w:val="single" w:sz="4" w:space="0" w:color="auto"/>
              <w:right w:val="single" w:sz="4" w:space="0" w:color="auto"/>
            </w:tcBorders>
            <w:shd w:val="clear" w:color="auto" w:fill="auto"/>
            <w:noWrap/>
            <w:vAlign w:val="center"/>
            <w:hideMark/>
          </w:tcPr>
          <w:p w14:paraId="0F48767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69F6A9A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6 250 000</w:t>
            </w:r>
          </w:p>
        </w:tc>
        <w:tc>
          <w:tcPr>
            <w:tcW w:w="1628" w:type="dxa"/>
            <w:tcBorders>
              <w:top w:val="nil"/>
              <w:left w:val="nil"/>
              <w:bottom w:val="single" w:sz="4" w:space="0" w:color="auto"/>
              <w:right w:val="single" w:sz="4" w:space="0" w:color="auto"/>
            </w:tcBorders>
            <w:shd w:val="clear" w:color="auto" w:fill="auto"/>
            <w:vAlign w:val="center"/>
            <w:hideMark/>
          </w:tcPr>
          <w:p w14:paraId="36D7120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0A1A1351"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A32EF0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03/07/2025</w:t>
            </w:r>
          </w:p>
        </w:tc>
        <w:tc>
          <w:tcPr>
            <w:tcW w:w="1418" w:type="dxa"/>
            <w:tcBorders>
              <w:top w:val="nil"/>
              <w:left w:val="nil"/>
              <w:bottom w:val="single" w:sz="4" w:space="0" w:color="auto"/>
              <w:right w:val="single" w:sz="4" w:space="0" w:color="auto"/>
            </w:tcBorders>
            <w:shd w:val="clear" w:color="auto" w:fill="auto"/>
            <w:vAlign w:val="center"/>
            <w:hideMark/>
          </w:tcPr>
          <w:p w14:paraId="1F09EBF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/0350</w:t>
            </w:r>
          </w:p>
        </w:tc>
        <w:tc>
          <w:tcPr>
            <w:tcW w:w="1636" w:type="dxa"/>
            <w:tcBorders>
              <w:top w:val="nil"/>
              <w:left w:val="nil"/>
              <w:bottom w:val="single" w:sz="4" w:space="0" w:color="auto"/>
              <w:right w:val="single" w:sz="4" w:space="0" w:color="auto"/>
            </w:tcBorders>
            <w:shd w:val="clear" w:color="auto" w:fill="auto"/>
            <w:noWrap/>
            <w:vAlign w:val="center"/>
            <w:hideMark/>
          </w:tcPr>
          <w:p w14:paraId="5AAF251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YD41GO012</w:t>
            </w:r>
          </w:p>
        </w:tc>
        <w:tc>
          <w:tcPr>
            <w:tcW w:w="2410" w:type="dxa"/>
            <w:tcBorders>
              <w:top w:val="nil"/>
              <w:left w:val="nil"/>
              <w:bottom w:val="single" w:sz="4" w:space="0" w:color="auto"/>
              <w:right w:val="single" w:sz="4" w:space="0" w:color="auto"/>
            </w:tcBorders>
            <w:shd w:val="clear" w:color="auto" w:fill="auto"/>
            <w:vAlign w:val="center"/>
            <w:hideMark/>
          </w:tcPr>
          <w:p w14:paraId="0C2E0D6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MY AFRICA</w:t>
            </w:r>
          </w:p>
        </w:tc>
        <w:tc>
          <w:tcPr>
            <w:tcW w:w="1339" w:type="dxa"/>
            <w:tcBorders>
              <w:top w:val="nil"/>
              <w:left w:val="nil"/>
              <w:bottom w:val="single" w:sz="4" w:space="0" w:color="auto"/>
              <w:right w:val="single" w:sz="4" w:space="0" w:color="auto"/>
            </w:tcBorders>
            <w:shd w:val="clear" w:color="auto" w:fill="auto"/>
            <w:noWrap/>
            <w:vAlign w:val="center"/>
            <w:hideMark/>
          </w:tcPr>
          <w:p w14:paraId="5DC5683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793C9FA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25C501E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w:t>
            </w:r>
          </w:p>
        </w:tc>
        <w:tc>
          <w:tcPr>
            <w:tcW w:w="1097" w:type="dxa"/>
            <w:tcBorders>
              <w:top w:val="nil"/>
              <w:left w:val="nil"/>
              <w:bottom w:val="single" w:sz="4" w:space="0" w:color="auto"/>
              <w:right w:val="single" w:sz="4" w:space="0" w:color="auto"/>
            </w:tcBorders>
            <w:shd w:val="clear" w:color="auto" w:fill="auto"/>
            <w:noWrap/>
            <w:vAlign w:val="center"/>
            <w:hideMark/>
          </w:tcPr>
          <w:p w14:paraId="11E63B0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4872718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2 500 000</w:t>
            </w:r>
          </w:p>
        </w:tc>
        <w:tc>
          <w:tcPr>
            <w:tcW w:w="1628" w:type="dxa"/>
            <w:tcBorders>
              <w:top w:val="nil"/>
              <w:left w:val="nil"/>
              <w:bottom w:val="single" w:sz="4" w:space="0" w:color="auto"/>
              <w:right w:val="single" w:sz="4" w:space="0" w:color="auto"/>
            </w:tcBorders>
            <w:shd w:val="clear" w:color="auto" w:fill="auto"/>
            <w:vAlign w:val="center"/>
            <w:hideMark/>
          </w:tcPr>
          <w:p w14:paraId="697A0B8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0D062082"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563BDE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03/07/2025</w:t>
            </w:r>
          </w:p>
        </w:tc>
        <w:tc>
          <w:tcPr>
            <w:tcW w:w="1418" w:type="dxa"/>
            <w:tcBorders>
              <w:top w:val="nil"/>
              <w:left w:val="nil"/>
              <w:bottom w:val="single" w:sz="4" w:space="0" w:color="auto"/>
              <w:right w:val="single" w:sz="4" w:space="0" w:color="auto"/>
            </w:tcBorders>
            <w:shd w:val="clear" w:color="auto" w:fill="auto"/>
            <w:vAlign w:val="center"/>
            <w:hideMark/>
          </w:tcPr>
          <w:p w14:paraId="7E79189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/0349</w:t>
            </w:r>
          </w:p>
        </w:tc>
        <w:tc>
          <w:tcPr>
            <w:tcW w:w="1636" w:type="dxa"/>
            <w:tcBorders>
              <w:top w:val="nil"/>
              <w:left w:val="nil"/>
              <w:bottom w:val="single" w:sz="4" w:space="0" w:color="auto"/>
              <w:right w:val="single" w:sz="4" w:space="0" w:color="auto"/>
            </w:tcBorders>
            <w:shd w:val="clear" w:color="auto" w:fill="auto"/>
            <w:noWrap/>
            <w:vAlign w:val="center"/>
            <w:hideMark/>
          </w:tcPr>
          <w:p w14:paraId="06B1324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YD41PP002</w:t>
            </w:r>
          </w:p>
        </w:tc>
        <w:tc>
          <w:tcPr>
            <w:tcW w:w="2410" w:type="dxa"/>
            <w:tcBorders>
              <w:top w:val="nil"/>
              <w:left w:val="nil"/>
              <w:bottom w:val="single" w:sz="4" w:space="0" w:color="auto"/>
              <w:right w:val="single" w:sz="4" w:space="0" w:color="auto"/>
            </w:tcBorders>
            <w:shd w:val="clear" w:color="auto" w:fill="auto"/>
            <w:vAlign w:val="center"/>
            <w:hideMark/>
          </w:tcPr>
          <w:p w14:paraId="56E1693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EDITH</w:t>
            </w:r>
          </w:p>
        </w:tc>
        <w:tc>
          <w:tcPr>
            <w:tcW w:w="1339" w:type="dxa"/>
            <w:tcBorders>
              <w:top w:val="nil"/>
              <w:left w:val="nil"/>
              <w:bottom w:val="single" w:sz="4" w:space="0" w:color="auto"/>
              <w:right w:val="single" w:sz="4" w:space="0" w:color="auto"/>
            </w:tcBorders>
            <w:shd w:val="clear" w:color="auto" w:fill="auto"/>
            <w:noWrap/>
            <w:vAlign w:val="center"/>
            <w:hideMark/>
          </w:tcPr>
          <w:p w14:paraId="208D292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6270D1C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1D2B940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50</w:t>
            </w:r>
          </w:p>
        </w:tc>
        <w:tc>
          <w:tcPr>
            <w:tcW w:w="1097" w:type="dxa"/>
            <w:tcBorders>
              <w:top w:val="nil"/>
              <w:left w:val="nil"/>
              <w:bottom w:val="single" w:sz="4" w:space="0" w:color="auto"/>
              <w:right w:val="single" w:sz="4" w:space="0" w:color="auto"/>
            </w:tcBorders>
            <w:shd w:val="clear" w:color="auto" w:fill="auto"/>
            <w:noWrap/>
            <w:vAlign w:val="center"/>
            <w:hideMark/>
          </w:tcPr>
          <w:p w14:paraId="2BD9E1B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25 500</w:t>
            </w:r>
          </w:p>
        </w:tc>
        <w:tc>
          <w:tcPr>
            <w:tcW w:w="1687" w:type="dxa"/>
            <w:tcBorders>
              <w:top w:val="nil"/>
              <w:left w:val="nil"/>
              <w:bottom w:val="single" w:sz="4" w:space="0" w:color="auto"/>
              <w:right w:val="single" w:sz="4" w:space="0" w:color="auto"/>
            </w:tcBorders>
            <w:shd w:val="clear" w:color="auto" w:fill="auto"/>
            <w:noWrap/>
            <w:vAlign w:val="center"/>
            <w:hideMark/>
          </w:tcPr>
          <w:p w14:paraId="60B55D9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1 275 000</w:t>
            </w:r>
          </w:p>
        </w:tc>
        <w:tc>
          <w:tcPr>
            <w:tcW w:w="1628" w:type="dxa"/>
            <w:tcBorders>
              <w:top w:val="nil"/>
              <w:left w:val="nil"/>
              <w:bottom w:val="single" w:sz="4" w:space="0" w:color="auto"/>
              <w:right w:val="single" w:sz="4" w:space="0" w:color="auto"/>
            </w:tcBorders>
            <w:shd w:val="clear" w:color="auto" w:fill="auto"/>
            <w:vAlign w:val="center"/>
            <w:hideMark/>
          </w:tcPr>
          <w:p w14:paraId="28D4F6A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EDITH</w:t>
            </w:r>
          </w:p>
        </w:tc>
      </w:tr>
      <w:tr w:rsidR="004B0EE9" w:rsidRPr="004B0EE9" w14:paraId="160D8E00"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F19E08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03/07/2025</w:t>
            </w:r>
          </w:p>
        </w:tc>
        <w:tc>
          <w:tcPr>
            <w:tcW w:w="1418" w:type="dxa"/>
            <w:tcBorders>
              <w:top w:val="nil"/>
              <w:left w:val="nil"/>
              <w:bottom w:val="single" w:sz="4" w:space="0" w:color="auto"/>
              <w:right w:val="single" w:sz="4" w:space="0" w:color="auto"/>
            </w:tcBorders>
            <w:shd w:val="clear" w:color="auto" w:fill="auto"/>
            <w:vAlign w:val="center"/>
            <w:hideMark/>
          </w:tcPr>
          <w:p w14:paraId="5EC7C24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/0348</w:t>
            </w:r>
          </w:p>
        </w:tc>
        <w:tc>
          <w:tcPr>
            <w:tcW w:w="1636" w:type="dxa"/>
            <w:tcBorders>
              <w:top w:val="nil"/>
              <w:left w:val="nil"/>
              <w:bottom w:val="single" w:sz="4" w:space="0" w:color="auto"/>
              <w:right w:val="single" w:sz="4" w:space="0" w:color="auto"/>
            </w:tcBorders>
            <w:shd w:val="clear" w:color="auto" w:fill="auto"/>
            <w:noWrap/>
            <w:vAlign w:val="center"/>
            <w:hideMark/>
          </w:tcPr>
          <w:p w14:paraId="30752E2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YD41PP002</w:t>
            </w:r>
          </w:p>
        </w:tc>
        <w:tc>
          <w:tcPr>
            <w:tcW w:w="2410" w:type="dxa"/>
            <w:tcBorders>
              <w:top w:val="nil"/>
              <w:left w:val="nil"/>
              <w:bottom w:val="single" w:sz="4" w:space="0" w:color="auto"/>
              <w:right w:val="single" w:sz="4" w:space="0" w:color="auto"/>
            </w:tcBorders>
            <w:shd w:val="clear" w:color="auto" w:fill="auto"/>
            <w:vAlign w:val="center"/>
            <w:hideMark/>
          </w:tcPr>
          <w:p w14:paraId="1A79756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EDITH</w:t>
            </w:r>
          </w:p>
        </w:tc>
        <w:tc>
          <w:tcPr>
            <w:tcW w:w="1339" w:type="dxa"/>
            <w:tcBorders>
              <w:top w:val="nil"/>
              <w:left w:val="nil"/>
              <w:bottom w:val="single" w:sz="4" w:space="0" w:color="auto"/>
              <w:right w:val="single" w:sz="4" w:space="0" w:color="auto"/>
            </w:tcBorders>
            <w:shd w:val="clear" w:color="auto" w:fill="auto"/>
            <w:noWrap/>
            <w:vAlign w:val="center"/>
            <w:hideMark/>
          </w:tcPr>
          <w:p w14:paraId="4098B57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3D76B56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0E191C9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50</w:t>
            </w:r>
          </w:p>
        </w:tc>
        <w:tc>
          <w:tcPr>
            <w:tcW w:w="1097" w:type="dxa"/>
            <w:tcBorders>
              <w:top w:val="nil"/>
              <w:left w:val="nil"/>
              <w:bottom w:val="single" w:sz="4" w:space="0" w:color="auto"/>
              <w:right w:val="single" w:sz="4" w:space="0" w:color="auto"/>
            </w:tcBorders>
            <w:shd w:val="clear" w:color="auto" w:fill="auto"/>
            <w:noWrap/>
            <w:vAlign w:val="center"/>
            <w:hideMark/>
          </w:tcPr>
          <w:p w14:paraId="746A71D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25 500</w:t>
            </w:r>
          </w:p>
        </w:tc>
        <w:tc>
          <w:tcPr>
            <w:tcW w:w="1687" w:type="dxa"/>
            <w:tcBorders>
              <w:top w:val="nil"/>
              <w:left w:val="nil"/>
              <w:bottom w:val="single" w:sz="4" w:space="0" w:color="auto"/>
              <w:right w:val="single" w:sz="4" w:space="0" w:color="auto"/>
            </w:tcBorders>
            <w:shd w:val="clear" w:color="auto" w:fill="auto"/>
            <w:noWrap/>
            <w:vAlign w:val="center"/>
            <w:hideMark/>
          </w:tcPr>
          <w:p w14:paraId="329F478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1 275 000</w:t>
            </w:r>
          </w:p>
        </w:tc>
        <w:tc>
          <w:tcPr>
            <w:tcW w:w="1628" w:type="dxa"/>
            <w:tcBorders>
              <w:top w:val="nil"/>
              <w:left w:val="nil"/>
              <w:bottom w:val="single" w:sz="4" w:space="0" w:color="auto"/>
              <w:right w:val="single" w:sz="4" w:space="0" w:color="auto"/>
            </w:tcBorders>
            <w:shd w:val="clear" w:color="auto" w:fill="auto"/>
            <w:vAlign w:val="center"/>
            <w:hideMark/>
          </w:tcPr>
          <w:p w14:paraId="23873BC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EDITH</w:t>
            </w:r>
          </w:p>
        </w:tc>
      </w:tr>
      <w:tr w:rsidR="004B0EE9" w:rsidRPr="004B0EE9" w14:paraId="5B2458A3"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10D52C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04/07/2025</w:t>
            </w:r>
          </w:p>
        </w:tc>
        <w:tc>
          <w:tcPr>
            <w:tcW w:w="1418" w:type="dxa"/>
            <w:tcBorders>
              <w:top w:val="nil"/>
              <w:left w:val="nil"/>
              <w:bottom w:val="single" w:sz="4" w:space="0" w:color="auto"/>
              <w:right w:val="single" w:sz="4" w:space="0" w:color="auto"/>
            </w:tcBorders>
            <w:shd w:val="clear" w:color="auto" w:fill="auto"/>
            <w:vAlign w:val="center"/>
            <w:hideMark/>
          </w:tcPr>
          <w:p w14:paraId="172D0EF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/0337</w:t>
            </w:r>
          </w:p>
        </w:tc>
        <w:tc>
          <w:tcPr>
            <w:tcW w:w="1636" w:type="dxa"/>
            <w:tcBorders>
              <w:top w:val="nil"/>
              <w:left w:val="nil"/>
              <w:bottom w:val="single" w:sz="4" w:space="0" w:color="auto"/>
              <w:right w:val="single" w:sz="4" w:space="0" w:color="auto"/>
            </w:tcBorders>
            <w:shd w:val="clear" w:color="auto" w:fill="auto"/>
            <w:noWrap/>
            <w:vAlign w:val="center"/>
            <w:hideMark/>
          </w:tcPr>
          <w:p w14:paraId="36A39A1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YD41ET013</w:t>
            </w:r>
          </w:p>
        </w:tc>
        <w:tc>
          <w:tcPr>
            <w:tcW w:w="2410" w:type="dxa"/>
            <w:tcBorders>
              <w:top w:val="nil"/>
              <w:left w:val="nil"/>
              <w:bottom w:val="single" w:sz="4" w:space="0" w:color="auto"/>
              <w:right w:val="single" w:sz="4" w:space="0" w:color="auto"/>
            </w:tcBorders>
            <w:shd w:val="clear" w:color="auto" w:fill="auto"/>
            <w:vAlign w:val="center"/>
            <w:hideMark/>
          </w:tcPr>
          <w:p w14:paraId="3D5BD42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ESEKA</w:t>
            </w:r>
          </w:p>
        </w:tc>
        <w:tc>
          <w:tcPr>
            <w:tcW w:w="1339" w:type="dxa"/>
            <w:tcBorders>
              <w:top w:val="nil"/>
              <w:left w:val="nil"/>
              <w:bottom w:val="single" w:sz="4" w:space="0" w:color="auto"/>
              <w:right w:val="single" w:sz="4" w:space="0" w:color="auto"/>
            </w:tcBorders>
            <w:shd w:val="clear" w:color="auto" w:fill="auto"/>
            <w:noWrap/>
            <w:vAlign w:val="center"/>
            <w:hideMark/>
          </w:tcPr>
          <w:p w14:paraId="06E5B30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3512FB5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3441685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29</w:t>
            </w:r>
          </w:p>
        </w:tc>
        <w:tc>
          <w:tcPr>
            <w:tcW w:w="1097" w:type="dxa"/>
            <w:tcBorders>
              <w:top w:val="nil"/>
              <w:left w:val="nil"/>
              <w:bottom w:val="single" w:sz="4" w:space="0" w:color="auto"/>
              <w:right w:val="single" w:sz="4" w:space="0" w:color="auto"/>
            </w:tcBorders>
            <w:shd w:val="clear" w:color="auto" w:fill="auto"/>
            <w:noWrap/>
            <w:vAlign w:val="center"/>
            <w:hideMark/>
          </w:tcPr>
          <w:p w14:paraId="4C4B9CE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0BCE391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580 000</w:t>
            </w:r>
          </w:p>
        </w:tc>
        <w:tc>
          <w:tcPr>
            <w:tcW w:w="1628" w:type="dxa"/>
            <w:tcBorders>
              <w:top w:val="nil"/>
              <w:left w:val="nil"/>
              <w:bottom w:val="single" w:sz="4" w:space="0" w:color="auto"/>
              <w:right w:val="single" w:sz="4" w:space="0" w:color="auto"/>
            </w:tcBorders>
            <w:shd w:val="clear" w:color="auto" w:fill="auto"/>
            <w:vAlign w:val="center"/>
            <w:hideMark/>
          </w:tcPr>
          <w:p w14:paraId="0170B03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DORIMENE</w:t>
            </w:r>
          </w:p>
        </w:tc>
      </w:tr>
      <w:tr w:rsidR="004B0EE9" w:rsidRPr="004B0EE9" w14:paraId="0910C7E0"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C69435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04/07/2025</w:t>
            </w:r>
          </w:p>
        </w:tc>
        <w:tc>
          <w:tcPr>
            <w:tcW w:w="1418" w:type="dxa"/>
            <w:tcBorders>
              <w:top w:val="nil"/>
              <w:left w:val="nil"/>
              <w:bottom w:val="single" w:sz="4" w:space="0" w:color="auto"/>
              <w:right w:val="single" w:sz="4" w:space="0" w:color="auto"/>
            </w:tcBorders>
            <w:shd w:val="clear" w:color="auto" w:fill="auto"/>
            <w:vAlign w:val="center"/>
            <w:hideMark/>
          </w:tcPr>
          <w:p w14:paraId="0D48B1D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/0337</w:t>
            </w:r>
          </w:p>
        </w:tc>
        <w:tc>
          <w:tcPr>
            <w:tcW w:w="1636" w:type="dxa"/>
            <w:tcBorders>
              <w:top w:val="nil"/>
              <w:left w:val="nil"/>
              <w:bottom w:val="single" w:sz="4" w:space="0" w:color="auto"/>
              <w:right w:val="single" w:sz="4" w:space="0" w:color="auto"/>
            </w:tcBorders>
            <w:shd w:val="clear" w:color="auto" w:fill="auto"/>
            <w:noWrap/>
            <w:vAlign w:val="center"/>
            <w:hideMark/>
          </w:tcPr>
          <w:p w14:paraId="38DBC4D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YD41ET013</w:t>
            </w:r>
          </w:p>
        </w:tc>
        <w:tc>
          <w:tcPr>
            <w:tcW w:w="2410" w:type="dxa"/>
            <w:tcBorders>
              <w:top w:val="nil"/>
              <w:left w:val="nil"/>
              <w:bottom w:val="single" w:sz="4" w:space="0" w:color="auto"/>
              <w:right w:val="single" w:sz="4" w:space="0" w:color="auto"/>
            </w:tcBorders>
            <w:shd w:val="clear" w:color="auto" w:fill="auto"/>
            <w:vAlign w:val="center"/>
            <w:hideMark/>
          </w:tcPr>
          <w:p w14:paraId="621B8BB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ESEKA</w:t>
            </w:r>
          </w:p>
        </w:tc>
        <w:tc>
          <w:tcPr>
            <w:tcW w:w="1339" w:type="dxa"/>
            <w:tcBorders>
              <w:top w:val="nil"/>
              <w:left w:val="nil"/>
              <w:bottom w:val="single" w:sz="4" w:space="0" w:color="auto"/>
              <w:right w:val="single" w:sz="4" w:space="0" w:color="auto"/>
            </w:tcBorders>
            <w:shd w:val="clear" w:color="auto" w:fill="auto"/>
            <w:noWrap/>
            <w:vAlign w:val="center"/>
            <w:hideMark/>
          </w:tcPr>
          <w:p w14:paraId="55CB4E2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73833A1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0C58561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38</w:t>
            </w:r>
          </w:p>
        </w:tc>
        <w:tc>
          <w:tcPr>
            <w:tcW w:w="1097" w:type="dxa"/>
            <w:tcBorders>
              <w:top w:val="nil"/>
              <w:left w:val="nil"/>
              <w:bottom w:val="single" w:sz="4" w:space="0" w:color="auto"/>
              <w:right w:val="single" w:sz="4" w:space="0" w:color="auto"/>
            </w:tcBorders>
            <w:shd w:val="clear" w:color="auto" w:fill="auto"/>
            <w:noWrap/>
            <w:vAlign w:val="center"/>
            <w:hideMark/>
          </w:tcPr>
          <w:p w14:paraId="33EC03E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005D9FD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760 000</w:t>
            </w:r>
          </w:p>
        </w:tc>
        <w:tc>
          <w:tcPr>
            <w:tcW w:w="1628" w:type="dxa"/>
            <w:tcBorders>
              <w:top w:val="nil"/>
              <w:left w:val="nil"/>
              <w:bottom w:val="single" w:sz="4" w:space="0" w:color="auto"/>
              <w:right w:val="single" w:sz="4" w:space="0" w:color="auto"/>
            </w:tcBorders>
            <w:shd w:val="clear" w:color="auto" w:fill="auto"/>
            <w:vAlign w:val="center"/>
            <w:hideMark/>
          </w:tcPr>
          <w:p w14:paraId="22C8B69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DORIMENE</w:t>
            </w:r>
          </w:p>
        </w:tc>
      </w:tr>
      <w:tr w:rsidR="004B0EE9" w:rsidRPr="004B0EE9" w14:paraId="0F3363C5"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3D08D2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04/07/2025</w:t>
            </w:r>
          </w:p>
        </w:tc>
        <w:tc>
          <w:tcPr>
            <w:tcW w:w="1418" w:type="dxa"/>
            <w:tcBorders>
              <w:top w:val="nil"/>
              <w:left w:val="nil"/>
              <w:bottom w:val="single" w:sz="4" w:space="0" w:color="auto"/>
              <w:right w:val="single" w:sz="4" w:space="0" w:color="auto"/>
            </w:tcBorders>
            <w:shd w:val="clear" w:color="auto" w:fill="auto"/>
            <w:vAlign w:val="center"/>
            <w:hideMark/>
          </w:tcPr>
          <w:p w14:paraId="52C3F48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/0337</w:t>
            </w:r>
          </w:p>
        </w:tc>
        <w:tc>
          <w:tcPr>
            <w:tcW w:w="1636" w:type="dxa"/>
            <w:tcBorders>
              <w:top w:val="nil"/>
              <w:left w:val="nil"/>
              <w:bottom w:val="single" w:sz="4" w:space="0" w:color="auto"/>
              <w:right w:val="single" w:sz="4" w:space="0" w:color="auto"/>
            </w:tcBorders>
            <w:shd w:val="clear" w:color="auto" w:fill="auto"/>
            <w:noWrap/>
            <w:vAlign w:val="center"/>
            <w:hideMark/>
          </w:tcPr>
          <w:p w14:paraId="42888CF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YD41ET013</w:t>
            </w:r>
          </w:p>
        </w:tc>
        <w:tc>
          <w:tcPr>
            <w:tcW w:w="2410" w:type="dxa"/>
            <w:tcBorders>
              <w:top w:val="nil"/>
              <w:left w:val="nil"/>
              <w:bottom w:val="single" w:sz="4" w:space="0" w:color="auto"/>
              <w:right w:val="single" w:sz="4" w:space="0" w:color="auto"/>
            </w:tcBorders>
            <w:shd w:val="clear" w:color="auto" w:fill="auto"/>
            <w:vAlign w:val="center"/>
            <w:hideMark/>
          </w:tcPr>
          <w:p w14:paraId="0B95139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ESEKA</w:t>
            </w:r>
          </w:p>
        </w:tc>
        <w:tc>
          <w:tcPr>
            <w:tcW w:w="1339" w:type="dxa"/>
            <w:tcBorders>
              <w:top w:val="nil"/>
              <w:left w:val="nil"/>
              <w:bottom w:val="single" w:sz="4" w:space="0" w:color="auto"/>
              <w:right w:val="single" w:sz="4" w:space="0" w:color="auto"/>
            </w:tcBorders>
            <w:shd w:val="clear" w:color="auto" w:fill="auto"/>
            <w:noWrap/>
            <w:vAlign w:val="center"/>
            <w:hideMark/>
          </w:tcPr>
          <w:p w14:paraId="711C2C6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RA100004</w:t>
            </w:r>
          </w:p>
        </w:tc>
        <w:tc>
          <w:tcPr>
            <w:tcW w:w="2914" w:type="dxa"/>
            <w:tcBorders>
              <w:top w:val="nil"/>
              <w:left w:val="nil"/>
              <w:bottom w:val="single" w:sz="4" w:space="0" w:color="auto"/>
              <w:right w:val="single" w:sz="4" w:space="0" w:color="auto"/>
            </w:tcBorders>
            <w:shd w:val="clear" w:color="auto" w:fill="auto"/>
            <w:noWrap/>
            <w:vAlign w:val="center"/>
            <w:hideMark/>
          </w:tcPr>
          <w:p w14:paraId="60DFD13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HUILE CEL'OR 1L </w:t>
            </w:r>
          </w:p>
        </w:tc>
        <w:tc>
          <w:tcPr>
            <w:tcW w:w="759" w:type="dxa"/>
            <w:tcBorders>
              <w:top w:val="nil"/>
              <w:left w:val="nil"/>
              <w:bottom w:val="single" w:sz="4" w:space="0" w:color="auto"/>
              <w:right w:val="single" w:sz="4" w:space="0" w:color="auto"/>
            </w:tcBorders>
            <w:shd w:val="clear" w:color="auto" w:fill="auto"/>
            <w:noWrap/>
            <w:vAlign w:val="center"/>
            <w:hideMark/>
          </w:tcPr>
          <w:p w14:paraId="05692F2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12</w:t>
            </w:r>
          </w:p>
        </w:tc>
        <w:tc>
          <w:tcPr>
            <w:tcW w:w="1097" w:type="dxa"/>
            <w:tcBorders>
              <w:top w:val="nil"/>
              <w:left w:val="nil"/>
              <w:bottom w:val="single" w:sz="4" w:space="0" w:color="auto"/>
              <w:right w:val="single" w:sz="4" w:space="0" w:color="auto"/>
            </w:tcBorders>
            <w:shd w:val="clear" w:color="auto" w:fill="auto"/>
            <w:noWrap/>
            <w:vAlign w:val="center"/>
            <w:hideMark/>
          </w:tcPr>
          <w:p w14:paraId="2F41AEC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1 350</w:t>
            </w:r>
          </w:p>
        </w:tc>
        <w:tc>
          <w:tcPr>
            <w:tcW w:w="1687" w:type="dxa"/>
            <w:tcBorders>
              <w:top w:val="nil"/>
              <w:left w:val="nil"/>
              <w:bottom w:val="single" w:sz="4" w:space="0" w:color="auto"/>
              <w:right w:val="single" w:sz="4" w:space="0" w:color="auto"/>
            </w:tcBorders>
            <w:shd w:val="clear" w:color="auto" w:fill="auto"/>
            <w:noWrap/>
            <w:vAlign w:val="center"/>
            <w:hideMark/>
          </w:tcPr>
          <w:p w14:paraId="05DBAF9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16 200</w:t>
            </w:r>
          </w:p>
        </w:tc>
        <w:tc>
          <w:tcPr>
            <w:tcW w:w="1628" w:type="dxa"/>
            <w:tcBorders>
              <w:top w:val="nil"/>
              <w:left w:val="nil"/>
              <w:bottom w:val="single" w:sz="4" w:space="0" w:color="auto"/>
              <w:right w:val="single" w:sz="4" w:space="0" w:color="auto"/>
            </w:tcBorders>
            <w:shd w:val="clear" w:color="auto" w:fill="auto"/>
            <w:vAlign w:val="center"/>
            <w:hideMark/>
          </w:tcPr>
          <w:p w14:paraId="57EBE16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DORIMENE</w:t>
            </w:r>
          </w:p>
        </w:tc>
      </w:tr>
      <w:tr w:rsidR="004B0EE9" w:rsidRPr="004B0EE9" w14:paraId="2EA17CF3"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187424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04/07/2025</w:t>
            </w:r>
          </w:p>
        </w:tc>
        <w:tc>
          <w:tcPr>
            <w:tcW w:w="1418" w:type="dxa"/>
            <w:tcBorders>
              <w:top w:val="nil"/>
              <w:left w:val="nil"/>
              <w:bottom w:val="single" w:sz="4" w:space="0" w:color="auto"/>
              <w:right w:val="single" w:sz="4" w:space="0" w:color="auto"/>
            </w:tcBorders>
            <w:shd w:val="clear" w:color="auto" w:fill="auto"/>
            <w:vAlign w:val="center"/>
            <w:hideMark/>
          </w:tcPr>
          <w:p w14:paraId="7D05683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/0337</w:t>
            </w:r>
          </w:p>
        </w:tc>
        <w:tc>
          <w:tcPr>
            <w:tcW w:w="1636" w:type="dxa"/>
            <w:tcBorders>
              <w:top w:val="nil"/>
              <w:left w:val="nil"/>
              <w:bottom w:val="single" w:sz="4" w:space="0" w:color="auto"/>
              <w:right w:val="single" w:sz="4" w:space="0" w:color="auto"/>
            </w:tcBorders>
            <w:shd w:val="clear" w:color="auto" w:fill="auto"/>
            <w:noWrap/>
            <w:vAlign w:val="center"/>
            <w:hideMark/>
          </w:tcPr>
          <w:p w14:paraId="537CE7F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YD41ET013</w:t>
            </w:r>
          </w:p>
        </w:tc>
        <w:tc>
          <w:tcPr>
            <w:tcW w:w="2410" w:type="dxa"/>
            <w:tcBorders>
              <w:top w:val="nil"/>
              <w:left w:val="nil"/>
              <w:bottom w:val="single" w:sz="4" w:space="0" w:color="auto"/>
              <w:right w:val="single" w:sz="4" w:space="0" w:color="auto"/>
            </w:tcBorders>
            <w:shd w:val="clear" w:color="auto" w:fill="auto"/>
            <w:vAlign w:val="center"/>
            <w:hideMark/>
          </w:tcPr>
          <w:p w14:paraId="79DAE51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ESEKA</w:t>
            </w:r>
          </w:p>
        </w:tc>
        <w:tc>
          <w:tcPr>
            <w:tcW w:w="1339" w:type="dxa"/>
            <w:tcBorders>
              <w:top w:val="nil"/>
              <w:left w:val="nil"/>
              <w:bottom w:val="single" w:sz="4" w:space="0" w:color="auto"/>
              <w:right w:val="single" w:sz="4" w:space="0" w:color="auto"/>
            </w:tcBorders>
            <w:shd w:val="clear" w:color="auto" w:fill="auto"/>
            <w:noWrap/>
            <w:vAlign w:val="center"/>
            <w:hideMark/>
          </w:tcPr>
          <w:p w14:paraId="5D93635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SA100002</w:t>
            </w:r>
          </w:p>
        </w:tc>
        <w:tc>
          <w:tcPr>
            <w:tcW w:w="2914" w:type="dxa"/>
            <w:tcBorders>
              <w:top w:val="nil"/>
              <w:left w:val="nil"/>
              <w:bottom w:val="single" w:sz="4" w:space="0" w:color="auto"/>
              <w:right w:val="single" w:sz="4" w:space="0" w:color="auto"/>
            </w:tcBorders>
            <w:shd w:val="clear" w:color="auto" w:fill="auto"/>
            <w:noWrap/>
            <w:vAlign w:val="center"/>
            <w:hideMark/>
          </w:tcPr>
          <w:p w14:paraId="7A57059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SAVON CEL'OR 350G CT 60</w:t>
            </w:r>
          </w:p>
        </w:tc>
        <w:tc>
          <w:tcPr>
            <w:tcW w:w="759" w:type="dxa"/>
            <w:tcBorders>
              <w:top w:val="nil"/>
              <w:left w:val="nil"/>
              <w:bottom w:val="single" w:sz="4" w:space="0" w:color="auto"/>
              <w:right w:val="single" w:sz="4" w:space="0" w:color="auto"/>
            </w:tcBorders>
            <w:shd w:val="clear" w:color="auto" w:fill="auto"/>
            <w:noWrap/>
            <w:vAlign w:val="center"/>
            <w:hideMark/>
          </w:tcPr>
          <w:p w14:paraId="777ECE9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29</w:t>
            </w:r>
          </w:p>
        </w:tc>
        <w:tc>
          <w:tcPr>
            <w:tcW w:w="1097" w:type="dxa"/>
            <w:tcBorders>
              <w:top w:val="nil"/>
              <w:left w:val="nil"/>
              <w:bottom w:val="single" w:sz="4" w:space="0" w:color="auto"/>
              <w:right w:val="single" w:sz="4" w:space="0" w:color="auto"/>
            </w:tcBorders>
            <w:shd w:val="clear" w:color="auto" w:fill="auto"/>
            <w:noWrap/>
            <w:vAlign w:val="center"/>
            <w:hideMark/>
          </w:tcPr>
          <w:p w14:paraId="56C87B8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18 000</w:t>
            </w:r>
          </w:p>
        </w:tc>
        <w:tc>
          <w:tcPr>
            <w:tcW w:w="1687" w:type="dxa"/>
            <w:tcBorders>
              <w:top w:val="nil"/>
              <w:left w:val="nil"/>
              <w:bottom w:val="single" w:sz="4" w:space="0" w:color="auto"/>
              <w:right w:val="single" w:sz="4" w:space="0" w:color="auto"/>
            </w:tcBorders>
            <w:shd w:val="clear" w:color="auto" w:fill="auto"/>
            <w:noWrap/>
            <w:vAlign w:val="center"/>
            <w:hideMark/>
          </w:tcPr>
          <w:p w14:paraId="6438C46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522 000</w:t>
            </w:r>
          </w:p>
        </w:tc>
        <w:tc>
          <w:tcPr>
            <w:tcW w:w="1628" w:type="dxa"/>
            <w:tcBorders>
              <w:top w:val="nil"/>
              <w:left w:val="nil"/>
              <w:bottom w:val="single" w:sz="4" w:space="0" w:color="auto"/>
              <w:right w:val="single" w:sz="4" w:space="0" w:color="auto"/>
            </w:tcBorders>
            <w:shd w:val="clear" w:color="auto" w:fill="auto"/>
            <w:vAlign w:val="center"/>
            <w:hideMark/>
          </w:tcPr>
          <w:p w14:paraId="70D4CBF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DORIMENE</w:t>
            </w:r>
          </w:p>
        </w:tc>
      </w:tr>
      <w:tr w:rsidR="004B0EE9" w:rsidRPr="004B0EE9" w14:paraId="19B2CB5B"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443555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04/07/2025</w:t>
            </w:r>
          </w:p>
        </w:tc>
        <w:tc>
          <w:tcPr>
            <w:tcW w:w="1418" w:type="dxa"/>
            <w:tcBorders>
              <w:top w:val="nil"/>
              <w:left w:val="nil"/>
              <w:bottom w:val="single" w:sz="4" w:space="0" w:color="auto"/>
              <w:right w:val="single" w:sz="4" w:space="0" w:color="auto"/>
            </w:tcBorders>
            <w:shd w:val="clear" w:color="auto" w:fill="auto"/>
            <w:vAlign w:val="center"/>
            <w:hideMark/>
          </w:tcPr>
          <w:p w14:paraId="262E978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/0337</w:t>
            </w:r>
          </w:p>
        </w:tc>
        <w:tc>
          <w:tcPr>
            <w:tcW w:w="1636" w:type="dxa"/>
            <w:tcBorders>
              <w:top w:val="nil"/>
              <w:left w:val="nil"/>
              <w:bottom w:val="single" w:sz="4" w:space="0" w:color="auto"/>
              <w:right w:val="single" w:sz="4" w:space="0" w:color="auto"/>
            </w:tcBorders>
            <w:shd w:val="clear" w:color="auto" w:fill="auto"/>
            <w:noWrap/>
            <w:vAlign w:val="center"/>
            <w:hideMark/>
          </w:tcPr>
          <w:p w14:paraId="64778EC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YD41ET013</w:t>
            </w:r>
          </w:p>
        </w:tc>
        <w:tc>
          <w:tcPr>
            <w:tcW w:w="2410" w:type="dxa"/>
            <w:tcBorders>
              <w:top w:val="nil"/>
              <w:left w:val="nil"/>
              <w:bottom w:val="single" w:sz="4" w:space="0" w:color="auto"/>
              <w:right w:val="single" w:sz="4" w:space="0" w:color="auto"/>
            </w:tcBorders>
            <w:shd w:val="clear" w:color="auto" w:fill="auto"/>
            <w:vAlign w:val="center"/>
            <w:hideMark/>
          </w:tcPr>
          <w:p w14:paraId="59AD2A6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ESEKA</w:t>
            </w:r>
          </w:p>
        </w:tc>
        <w:tc>
          <w:tcPr>
            <w:tcW w:w="1339" w:type="dxa"/>
            <w:tcBorders>
              <w:top w:val="nil"/>
              <w:left w:val="nil"/>
              <w:bottom w:val="single" w:sz="4" w:space="0" w:color="auto"/>
              <w:right w:val="single" w:sz="4" w:space="0" w:color="auto"/>
            </w:tcBorders>
            <w:shd w:val="clear" w:color="auto" w:fill="auto"/>
            <w:noWrap/>
            <w:vAlign w:val="center"/>
            <w:hideMark/>
          </w:tcPr>
          <w:p w14:paraId="633FAD0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SA100004</w:t>
            </w:r>
          </w:p>
        </w:tc>
        <w:tc>
          <w:tcPr>
            <w:tcW w:w="2914" w:type="dxa"/>
            <w:tcBorders>
              <w:top w:val="nil"/>
              <w:left w:val="nil"/>
              <w:bottom w:val="single" w:sz="4" w:space="0" w:color="auto"/>
              <w:right w:val="single" w:sz="4" w:space="0" w:color="auto"/>
            </w:tcBorders>
            <w:shd w:val="clear" w:color="auto" w:fill="auto"/>
            <w:noWrap/>
            <w:vAlign w:val="center"/>
            <w:hideMark/>
          </w:tcPr>
          <w:p w14:paraId="1CDD743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SAVON CEL'OR 350G </w:t>
            </w:r>
          </w:p>
        </w:tc>
        <w:tc>
          <w:tcPr>
            <w:tcW w:w="759" w:type="dxa"/>
            <w:tcBorders>
              <w:top w:val="nil"/>
              <w:left w:val="nil"/>
              <w:bottom w:val="single" w:sz="4" w:space="0" w:color="auto"/>
              <w:right w:val="single" w:sz="4" w:space="0" w:color="auto"/>
            </w:tcBorders>
            <w:shd w:val="clear" w:color="auto" w:fill="auto"/>
            <w:noWrap/>
            <w:vAlign w:val="center"/>
            <w:hideMark/>
          </w:tcPr>
          <w:p w14:paraId="76C0C5F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54</w:t>
            </w:r>
          </w:p>
        </w:tc>
        <w:tc>
          <w:tcPr>
            <w:tcW w:w="1097" w:type="dxa"/>
            <w:tcBorders>
              <w:top w:val="nil"/>
              <w:left w:val="nil"/>
              <w:bottom w:val="single" w:sz="4" w:space="0" w:color="auto"/>
              <w:right w:val="single" w:sz="4" w:space="0" w:color="auto"/>
            </w:tcBorders>
            <w:shd w:val="clear" w:color="auto" w:fill="auto"/>
            <w:noWrap/>
            <w:vAlign w:val="center"/>
            <w:hideMark/>
          </w:tcPr>
          <w:p w14:paraId="5C784A7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300</w:t>
            </w:r>
          </w:p>
        </w:tc>
        <w:tc>
          <w:tcPr>
            <w:tcW w:w="1687" w:type="dxa"/>
            <w:tcBorders>
              <w:top w:val="nil"/>
              <w:left w:val="nil"/>
              <w:bottom w:val="single" w:sz="4" w:space="0" w:color="auto"/>
              <w:right w:val="single" w:sz="4" w:space="0" w:color="auto"/>
            </w:tcBorders>
            <w:shd w:val="clear" w:color="auto" w:fill="auto"/>
            <w:noWrap/>
            <w:vAlign w:val="center"/>
            <w:hideMark/>
          </w:tcPr>
          <w:p w14:paraId="0DCE4D4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16 200</w:t>
            </w:r>
          </w:p>
        </w:tc>
        <w:tc>
          <w:tcPr>
            <w:tcW w:w="1628" w:type="dxa"/>
            <w:tcBorders>
              <w:top w:val="nil"/>
              <w:left w:val="nil"/>
              <w:bottom w:val="single" w:sz="4" w:space="0" w:color="auto"/>
              <w:right w:val="single" w:sz="4" w:space="0" w:color="auto"/>
            </w:tcBorders>
            <w:shd w:val="clear" w:color="auto" w:fill="auto"/>
            <w:vAlign w:val="center"/>
            <w:hideMark/>
          </w:tcPr>
          <w:p w14:paraId="3E77EC5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DORIMENE</w:t>
            </w:r>
          </w:p>
        </w:tc>
      </w:tr>
      <w:tr w:rsidR="004B0EE9" w:rsidRPr="004B0EE9" w14:paraId="0C209D91"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B301E4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04/07/2025</w:t>
            </w:r>
          </w:p>
        </w:tc>
        <w:tc>
          <w:tcPr>
            <w:tcW w:w="1418" w:type="dxa"/>
            <w:tcBorders>
              <w:top w:val="nil"/>
              <w:left w:val="nil"/>
              <w:bottom w:val="single" w:sz="4" w:space="0" w:color="auto"/>
              <w:right w:val="single" w:sz="4" w:space="0" w:color="auto"/>
            </w:tcBorders>
            <w:shd w:val="clear" w:color="auto" w:fill="auto"/>
            <w:vAlign w:val="center"/>
            <w:hideMark/>
          </w:tcPr>
          <w:p w14:paraId="00074B5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/0359</w:t>
            </w:r>
          </w:p>
        </w:tc>
        <w:tc>
          <w:tcPr>
            <w:tcW w:w="1636" w:type="dxa"/>
            <w:tcBorders>
              <w:top w:val="nil"/>
              <w:left w:val="nil"/>
              <w:bottom w:val="single" w:sz="4" w:space="0" w:color="auto"/>
              <w:right w:val="single" w:sz="4" w:space="0" w:color="auto"/>
            </w:tcBorders>
            <w:shd w:val="clear" w:color="auto" w:fill="auto"/>
            <w:noWrap/>
            <w:vAlign w:val="center"/>
            <w:hideMark/>
          </w:tcPr>
          <w:p w14:paraId="32E0FFB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7CBF36D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4EA8E83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40E28DA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4E60440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5E1EF25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64441B7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23DDB97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0272A8EB"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A4971E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lastRenderedPageBreak/>
              <w:t>04/07/2025</w:t>
            </w:r>
          </w:p>
        </w:tc>
        <w:tc>
          <w:tcPr>
            <w:tcW w:w="1418" w:type="dxa"/>
            <w:tcBorders>
              <w:top w:val="nil"/>
              <w:left w:val="nil"/>
              <w:bottom w:val="single" w:sz="4" w:space="0" w:color="auto"/>
              <w:right w:val="single" w:sz="4" w:space="0" w:color="auto"/>
            </w:tcBorders>
            <w:shd w:val="clear" w:color="auto" w:fill="auto"/>
            <w:vAlign w:val="center"/>
            <w:hideMark/>
          </w:tcPr>
          <w:p w14:paraId="4EA3ADE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/0357</w:t>
            </w:r>
          </w:p>
        </w:tc>
        <w:tc>
          <w:tcPr>
            <w:tcW w:w="1636" w:type="dxa"/>
            <w:tcBorders>
              <w:top w:val="nil"/>
              <w:left w:val="nil"/>
              <w:bottom w:val="single" w:sz="4" w:space="0" w:color="auto"/>
              <w:right w:val="single" w:sz="4" w:space="0" w:color="auto"/>
            </w:tcBorders>
            <w:shd w:val="clear" w:color="auto" w:fill="auto"/>
            <w:noWrap/>
            <w:vAlign w:val="center"/>
            <w:hideMark/>
          </w:tcPr>
          <w:p w14:paraId="7852F12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20FA192C"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35A462D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7E715C6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5DF2A40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408B547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3C3454B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28" w:type="dxa"/>
            <w:tcBorders>
              <w:top w:val="nil"/>
              <w:left w:val="nil"/>
              <w:bottom w:val="single" w:sz="4" w:space="0" w:color="auto"/>
              <w:right w:val="single" w:sz="4" w:space="0" w:color="auto"/>
            </w:tcBorders>
            <w:shd w:val="clear" w:color="auto" w:fill="auto"/>
            <w:vAlign w:val="center"/>
            <w:hideMark/>
          </w:tcPr>
          <w:p w14:paraId="3EA2B12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7DAC398F"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3C6F5F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04/07/2025</w:t>
            </w:r>
          </w:p>
        </w:tc>
        <w:tc>
          <w:tcPr>
            <w:tcW w:w="1418" w:type="dxa"/>
            <w:tcBorders>
              <w:top w:val="nil"/>
              <w:left w:val="nil"/>
              <w:bottom w:val="single" w:sz="4" w:space="0" w:color="auto"/>
              <w:right w:val="single" w:sz="4" w:space="0" w:color="auto"/>
            </w:tcBorders>
            <w:shd w:val="clear" w:color="auto" w:fill="auto"/>
            <w:vAlign w:val="center"/>
            <w:hideMark/>
          </w:tcPr>
          <w:p w14:paraId="02D7FB1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/0351</w:t>
            </w:r>
          </w:p>
        </w:tc>
        <w:tc>
          <w:tcPr>
            <w:tcW w:w="1636" w:type="dxa"/>
            <w:tcBorders>
              <w:top w:val="nil"/>
              <w:left w:val="nil"/>
              <w:bottom w:val="single" w:sz="4" w:space="0" w:color="auto"/>
              <w:right w:val="single" w:sz="4" w:space="0" w:color="auto"/>
            </w:tcBorders>
            <w:shd w:val="clear" w:color="auto" w:fill="auto"/>
            <w:noWrap/>
            <w:vAlign w:val="center"/>
            <w:hideMark/>
          </w:tcPr>
          <w:p w14:paraId="32C7E4A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YD41GO005</w:t>
            </w:r>
          </w:p>
        </w:tc>
        <w:tc>
          <w:tcPr>
            <w:tcW w:w="2410" w:type="dxa"/>
            <w:tcBorders>
              <w:top w:val="nil"/>
              <w:left w:val="nil"/>
              <w:bottom w:val="single" w:sz="4" w:space="0" w:color="auto"/>
              <w:right w:val="single" w:sz="4" w:space="0" w:color="auto"/>
            </w:tcBorders>
            <w:shd w:val="clear" w:color="auto" w:fill="auto"/>
            <w:vAlign w:val="center"/>
            <w:hideMark/>
          </w:tcPr>
          <w:p w14:paraId="399BC6AC"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BONNE NOUVELLE</w:t>
            </w:r>
          </w:p>
        </w:tc>
        <w:tc>
          <w:tcPr>
            <w:tcW w:w="1339" w:type="dxa"/>
            <w:tcBorders>
              <w:top w:val="nil"/>
              <w:left w:val="nil"/>
              <w:bottom w:val="single" w:sz="4" w:space="0" w:color="auto"/>
              <w:right w:val="single" w:sz="4" w:space="0" w:color="auto"/>
            </w:tcBorders>
            <w:shd w:val="clear" w:color="auto" w:fill="auto"/>
            <w:noWrap/>
            <w:vAlign w:val="center"/>
            <w:hideMark/>
          </w:tcPr>
          <w:p w14:paraId="28217C9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27B4967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55FD8AF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w:t>
            </w:r>
          </w:p>
        </w:tc>
        <w:tc>
          <w:tcPr>
            <w:tcW w:w="1097" w:type="dxa"/>
            <w:tcBorders>
              <w:top w:val="nil"/>
              <w:left w:val="nil"/>
              <w:bottom w:val="single" w:sz="4" w:space="0" w:color="auto"/>
              <w:right w:val="single" w:sz="4" w:space="0" w:color="auto"/>
            </w:tcBorders>
            <w:shd w:val="clear" w:color="auto" w:fill="auto"/>
            <w:noWrap/>
            <w:vAlign w:val="center"/>
            <w:hideMark/>
          </w:tcPr>
          <w:p w14:paraId="7AC89B2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7CF5830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5 000 000</w:t>
            </w:r>
          </w:p>
        </w:tc>
        <w:tc>
          <w:tcPr>
            <w:tcW w:w="1628" w:type="dxa"/>
            <w:tcBorders>
              <w:top w:val="nil"/>
              <w:left w:val="nil"/>
              <w:bottom w:val="single" w:sz="4" w:space="0" w:color="auto"/>
              <w:right w:val="single" w:sz="4" w:space="0" w:color="auto"/>
            </w:tcBorders>
            <w:shd w:val="clear" w:color="auto" w:fill="auto"/>
            <w:vAlign w:val="center"/>
            <w:hideMark/>
          </w:tcPr>
          <w:p w14:paraId="71AFBB2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48C6FE14"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329142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04/07/2025</w:t>
            </w:r>
          </w:p>
        </w:tc>
        <w:tc>
          <w:tcPr>
            <w:tcW w:w="1418" w:type="dxa"/>
            <w:tcBorders>
              <w:top w:val="nil"/>
              <w:left w:val="nil"/>
              <w:bottom w:val="single" w:sz="4" w:space="0" w:color="auto"/>
              <w:right w:val="single" w:sz="4" w:space="0" w:color="auto"/>
            </w:tcBorders>
            <w:shd w:val="clear" w:color="auto" w:fill="auto"/>
            <w:vAlign w:val="center"/>
            <w:hideMark/>
          </w:tcPr>
          <w:p w14:paraId="69F77AC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/0356</w:t>
            </w:r>
          </w:p>
        </w:tc>
        <w:tc>
          <w:tcPr>
            <w:tcW w:w="1636" w:type="dxa"/>
            <w:tcBorders>
              <w:top w:val="nil"/>
              <w:left w:val="nil"/>
              <w:bottom w:val="single" w:sz="4" w:space="0" w:color="auto"/>
              <w:right w:val="single" w:sz="4" w:space="0" w:color="auto"/>
            </w:tcBorders>
            <w:shd w:val="clear" w:color="auto" w:fill="auto"/>
            <w:noWrap/>
            <w:vAlign w:val="center"/>
            <w:hideMark/>
          </w:tcPr>
          <w:p w14:paraId="562E173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YD41GO008</w:t>
            </w:r>
          </w:p>
        </w:tc>
        <w:tc>
          <w:tcPr>
            <w:tcW w:w="2410" w:type="dxa"/>
            <w:tcBorders>
              <w:top w:val="nil"/>
              <w:left w:val="nil"/>
              <w:bottom w:val="single" w:sz="4" w:space="0" w:color="auto"/>
              <w:right w:val="single" w:sz="4" w:space="0" w:color="auto"/>
            </w:tcBorders>
            <w:shd w:val="clear" w:color="auto" w:fill="auto"/>
            <w:vAlign w:val="center"/>
            <w:hideMark/>
          </w:tcPr>
          <w:p w14:paraId="413E24B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CHRISTIAN ELIG EDZOA</w:t>
            </w:r>
          </w:p>
        </w:tc>
        <w:tc>
          <w:tcPr>
            <w:tcW w:w="1339" w:type="dxa"/>
            <w:tcBorders>
              <w:top w:val="nil"/>
              <w:left w:val="nil"/>
              <w:bottom w:val="single" w:sz="4" w:space="0" w:color="auto"/>
              <w:right w:val="single" w:sz="4" w:space="0" w:color="auto"/>
            </w:tcBorders>
            <w:shd w:val="clear" w:color="auto" w:fill="auto"/>
            <w:noWrap/>
            <w:vAlign w:val="center"/>
            <w:hideMark/>
          </w:tcPr>
          <w:p w14:paraId="0812C0F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5280B63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2EDA4B1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250</w:t>
            </w:r>
          </w:p>
        </w:tc>
        <w:tc>
          <w:tcPr>
            <w:tcW w:w="1097" w:type="dxa"/>
            <w:tcBorders>
              <w:top w:val="nil"/>
              <w:left w:val="nil"/>
              <w:bottom w:val="single" w:sz="4" w:space="0" w:color="auto"/>
              <w:right w:val="single" w:sz="4" w:space="0" w:color="auto"/>
            </w:tcBorders>
            <w:shd w:val="clear" w:color="auto" w:fill="auto"/>
            <w:noWrap/>
            <w:vAlign w:val="center"/>
            <w:hideMark/>
          </w:tcPr>
          <w:p w14:paraId="077EC02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249DED5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6 250 000</w:t>
            </w:r>
          </w:p>
        </w:tc>
        <w:tc>
          <w:tcPr>
            <w:tcW w:w="1628" w:type="dxa"/>
            <w:tcBorders>
              <w:top w:val="nil"/>
              <w:left w:val="nil"/>
              <w:bottom w:val="single" w:sz="4" w:space="0" w:color="auto"/>
              <w:right w:val="single" w:sz="4" w:space="0" w:color="auto"/>
            </w:tcBorders>
            <w:shd w:val="clear" w:color="auto" w:fill="auto"/>
            <w:vAlign w:val="center"/>
            <w:hideMark/>
          </w:tcPr>
          <w:p w14:paraId="59A5CD6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28E10745"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50E2E8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04/07/2025</w:t>
            </w:r>
          </w:p>
        </w:tc>
        <w:tc>
          <w:tcPr>
            <w:tcW w:w="1418" w:type="dxa"/>
            <w:tcBorders>
              <w:top w:val="nil"/>
              <w:left w:val="nil"/>
              <w:bottom w:val="single" w:sz="4" w:space="0" w:color="auto"/>
              <w:right w:val="single" w:sz="4" w:space="0" w:color="auto"/>
            </w:tcBorders>
            <w:shd w:val="clear" w:color="auto" w:fill="auto"/>
            <w:vAlign w:val="center"/>
            <w:hideMark/>
          </w:tcPr>
          <w:p w14:paraId="5C1C45D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/0358</w:t>
            </w:r>
          </w:p>
        </w:tc>
        <w:tc>
          <w:tcPr>
            <w:tcW w:w="1636" w:type="dxa"/>
            <w:tcBorders>
              <w:top w:val="nil"/>
              <w:left w:val="nil"/>
              <w:bottom w:val="single" w:sz="4" w:space="0" w:color="auto"/>
              <w:right w:val="single" w:sz="4" w:space="0" w:color="auto"/>
            </w:tcBorders>
            <w:shd w:val="clear" w:color="auto" w:fill="auto"/>
            <w:noWrap/>
            <w:vAlign w:val="center"/>
            <w:hideMark/>
          </w:tcPr>
          <w:p w14:paraId="43B01D8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YD41GO008</w:t>
            </w:r>
          </w:p>
        </w:tc>
        <w:tc>
          <w:tcPr>
            <w:tcW w:w="2410" w:type="dxa"/>
            <w:tcBorders>
              <w:top w:val="nil"/>
              <w:left w:val="nil"/>
              <w:bottom w:val="single" w:sz="4" w:space="0" w:color="auto"/>
              <w:right w:val="single" w:sz="4" w:space="0" w:color="auto"/>
            </w:tcBorders>
            <w:shd w:val="clear" w:color="auto" w:fill="auto"/>
            <w:vAlign w:val="center"/>
            <w:hideMark/>
          </w:tcPr>
          <w:p w14:paraId="566A78E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CHRISTIAN ELIG EDZOA</w:t>
            </w:r>
          </w:p>
        </w:tc>
        <w:tc>
          <w:tcPr>
            <w:tcW w:w="1339" w:type="dxa"/>
            <w:tcBorders>
              <w:top w:val="nil"/>
              <w:left w:val="nil"/>
              <w:bottom w:val="single" w:sz="4" w:space="0" w:color="auto"/>
              <w:right w:val="single" w:sz="4" w:space="0" w:color="auto"/>
            </w:tcBorders>
            <w:shd w:val="clear" w:color="auto" w:fill="auto"/>
            <w:noWrap/>
            <w:vAlign w:val="center"/>
            <w:hideMark/>
          </w:tcPr>
          <w:p w14:paraId="4DACDEC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7BEA6BB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6B33A1B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150</w:t>
            </w:r>
          </w:p>
        </w:tc>
        <w:tc>
          <w:tcPr>
            <w:tcW w:w="1097" w:type="dxa"/>
            <w:tcBorders>
              <w:top w:val="nil"/>
              <w:left w:val="nil"/>
              <w:bottom w:val="single" w:sz="4" w:space="0" w:color="auto"/>
              <w:right w:val="single" w:sz="4" w:space="0" w:color="auto"/>
            </w:tcBorders>
            <w:shd w:val="clear" w:color="auto" w:fill="auto"/>
            <w:noWrap/>
            <w:vAlign w:val="center"/>
            <w:hideMark/>
          </w:tcPr>
          <w:p w14:paraId="36CF35D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4651E6B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3 750 000</w:t>
            </w:r>
          </w:p>
        </w:tc>
        <w:tc>
          <w:tcPr>
            <w:tcW w:w="1628" w:type="dxa"/>
            <w:tcBorders>
              <w:top w:val="nil"/>
              <w:left w:val="nil"/>
              <w:bottom w:val="single" w:sz="4" w:space="0" w:color="auto"/>
              <w:right w:val="single" w:sz="4" w:space="0" w:color="auto"/>
            </w:tcBorders>
            <w:shd w:val="clear" w:color="auto" w:fill="auto"/>
            <w:vAlign w:val="center"/>
            <w:hideMark/>
          </w:tcPr>
          <w:p w14:paraId="4F0C608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425095DA"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BE0BA2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04/07/2025</w:t>
            </w:r>
          </w:p>
        </w:tc>
        <w:tc>
          <w:tcPr>
            <w:tcW w:w="1418" w:type="dxa"/>
            <w:tcBorders>
              <w:top w:val="nil"/>
              <w:left w:val="nil"/>
              <w:bottom w:val="single" w:sz="4" w:space="0" w:color="auto"/>
              <w:right w:val="single" w:sz="4" w:space="0" w:color="auto"/>
            </w:tcBorders>
            <w:shd w:val="clear" w:color="auto" w:fill="auto"/>
            <w:vAlign w:val="center"/>
            <w:hideMark/>
          </w:tcPr>
          <w:p w14:paraId="575367E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/0358</w:t>
            </w:r>
          </w:p>
        </w:tc>
        <w:tc>
          <w:tcPr>
            <w:tcW w:w="1636" w:type="dxa"/>
            <w:tcBorders>
              <w:top w:val="nil"/>
              <w:left w:val="nil"/>
              <w:bottom w:val="single" w:sz="4" w:space="0" w:color="auto"/>
              <w:right w:val="single" w:sz="4" w:space="0" w:color="auto"/>
            </w:tcBorders>
            <w:shd w:val="clear" w:color="auto" w:fill="auto"/>
            <w:noWrap/>
            <w:vAlign w:val="center"/>
            <w:hideMark/>
          </w:tcPr>
          <w:p w14:paraId="35C6DA8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YD41GO008</w:t>
            </w:r>
          </w:p>
        </w:tc>
        <w:tc>
          <w:tcPr>
            <w:tcW w:w="2410" w:type="dxa"/>
            <w:tcBorders>
              <w:top w:val="nil"/>
              <w:left w:val="nil"/>
              <w:bottom w:val="single" w:sz="4" w:space="0" w:color="auto"/>
              <w:right w:val="single" w:sz="4" w:space="0" w:color="auto"/>
            </w:tcBorders>
            <w:shd w:val="clear" w:color="auto" w:fill="auto"/>
            <w:vAlign w:val="center"/>
            <w:hideMark/>
          </w:tcPr>
          <w:p w14:paraId="28BAF27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CHRISTIAN ELIG EDZOA</w:t>
            </w:r>
          </w:p>
        </w:tc>
        <w:tc>
          <w:tcPr>
            <w:tcW w:w="1339" w:type="dxa"/>
            <w:tcBorders>
              <w:top w:val="nil"/>
              <w:left w:val="nil"/>
              <w:bottom w:val="single" w:sz="4" w:space="0" w:color="auto"/>
              <w:right w:val="single" w:sz="4" w:space="0" w:color="auto"/>
            </w:tcBorders>
            <w:shd w:val="clear" w:color="auto" w:fill="auto"/>
            <w:noWrap/>
            <w:vAlign w:val="center"/>
            <w:hideMark/>
          </w:tcPr>
          <w:p w14:paraId="26F4B59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14E847F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2E1C9E5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w:t>
            </w:r>
          </w:p>
        </w:tc>
        <w:tc>
          <w:tcPr>
            <w:tcW w:w="1097" w:type="dxa"/>
            <w:tcBorders>
              <w:top w:val="nil"/>
              <w:left w:val="nil"/>
              <w:bottom w:val="single" w:sz="4" w:space="0" w:color="auto"/>
              <w:right w:val="single" w:sz="4" w:space="0" w:color="auto"/>
            </w:tcBorders>
            <w:shd w:val="clear" w:color="auto" w:fill="auto"/>
            <w:noWrap/>
            <w:vAlign w:val="center"/>
            <w:hideMark/>
          </w:tcPr>
          <w:p w14:paraId="1AF3A63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19 500</w:t>
            </w:r>
          </w:p>
        </w:tc>
        <w:tc>
          <w:tcPr>
            <w:tcW w:w="1687" w:type="dxa"/>
            <w:tcBorders>
              <w:top w:val="nil"/>
              <w:left w:val="nil"/>
              <w:bottom w:val="single" w:sz="4" w:space="0" w:color="auto"/>
              <w:right w:val="single" w:sz="4" w:space="0" w:color="auto"/>
            </w:tcBorders>
            <w:shd w:val="clear" w:color="auto" w:fill="auto"/>
            <w:noWrap/>
            <w:vAlign w:val="center"/>
            <w:hideMark/>
          </w:tcPr>
          <w:p w14:paraId="103C0BF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390 000</w:t>
            </w:r>
          </w:p>
        </w:tc>
        <w:tc>
          <w:tcPr>
            <w:tcW w:w="1628" w:type="dxa"/>
            <w:tcBorders>
              <w:top w:val="nil"/>
              <w:left w:val="nil"/>
              <w:bottom w:val="single" w:sz="4" w:space="0" w:color="auto"/>
              <w:right w:val="single" w:sz="4" w:space="0" w:color="auto"/>
            </w:tcBorders>
            <w:shd w:val="clear" w:color="auto" w:fill="auto"/>
            <w:vAlign w:val="center"/>
            <w:hideMark/>
          </w:tcPr>
          <w:p w14:paraId="6AA4760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252E866B"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891A59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04/07/2025</w:t>
            </w:r>
          </w:p>
        </w:tc>
        <w:tc>
          <w:tcPr>
            <w:tcW w:w="1418" w:type="dxa"/>
            <w:tcBorders>
              <w:top w:val="nil"/>
              <w:left w:val="nil"/>
              <w:bottom w:val="single" w:sz="4" w:space="0" w:color="auto"/>
              <w:right w:val="single" w:sz="4" w:space="0" w:color="auto"/>
            </w:tcBorders>
            <w:shd w:val="clear" w:color="auto" w:fill="auto"/>
            <w:vAlign w:val="center"/>
            <w:hideMark/>
          </w:tcPr>
          <w:p w14:paraId="768A39B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/0352</w:t>
            </w:r>
          </w:p>
        </w:tc>
        <w:tc>
          <w:tcPr>
            <w:tcW w:w="1636" w:type="dxa"/>
            <w:tcBorders>
              <w:top w:val="nil"/>
              <w:left w:val="nil"/>
              <w:bottom w:val="single" w:sz="4" w:space="0" w:color="auto"/>
              <w:right w:val="single" w:sz="4" w:space="0" w:color="auto"/>
            </w:tcBorders>
            <w:shd w:val="clear" w:color="auto" w:fill="auto"/>
            <w:noWrap/>
            <w:vAlign w:val="center"/>
            <w:hideMark/>
          </w:tcPr>
          <w:p w14:paraId="2FD5139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YD41GO015</w:t>
            </w:r>
          </w:p>
        </w:tc>
        <w:tc>
          <w:tcPr>
            <w:tcW w:w="2410" w:type="dxa"/>
            <w:tcBorders>
              <w:top w:val="nil"/>
              <w:left w:val="nil"/>
              <w:bottom w:val="single" w:sz="4" w:space="0" w:color="auto"/>
              <w:right w:val="single" w:sz="4" w:space="0" w:color="auto"/>
            </w:tcBorders>
            <w:shd w:val="clear" w:color="auto" w:fill="auto"/>
            <w:vAlign w:val="center"/>
            <w:hideMark/>
          </w:tcPr>
          <w:p w14:paraId="1C5DA0A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GALLUS EKOUNOU</w:t>
            </w:r>
          </w:p>
        </w:tc>
        <w:tc>
          <w:tcPr>
            <w:tcW w:w="1339" w:type="dxa"/>
            <w:tcBorders>
              <w:top w:val="nil"/>
              <w:left w:val="nil"/>
              <w:bottom w:val="single" w:sz="4" w:space="0" w:color="auto"/>
              <w:right w:val="single" w:sz="4" w:space="0" w:color="auto"/>
            </w:tcBorders>
            <w:shd w:val="clear" w:color="auto" w:fill="auto"/>
            <w:noWrap/>
            <w:vAlign w:val="center"/>
            <w:hideMark/>
          </w:tcPr>
          <w:p w14:paraId="4EE84EB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41201FC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08705E6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w:t>
            </w:r>
          </w:p>
        </w:tc>
        <w:tc>
          <w:tcPr>
            <w:tcW w:w="1097" w:type="dxa"/>
            <w:tcBorders>
              <w:top w:val="nil"/>
              <w:left w:val="nil"/>
              <w:bottom w:val="single" w:sz="4" w:space="0" w:color="auto"/>
              <w:right w:val="single" w:sz="4" w:space="0" w:color="auto"/>
            </w:tcBorders>
            <w:shd w:val="clear" w:color="auto" w:fill="auto"/>
            <w:noWrap/>
            <w:vAlign w:val="center"/>
            <w:hideMark/>
          </w:tcPr>
          <w:p w14:paraId="59E25CF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25 200</w:t>
            </w:r>
          </w:p>
        </w:tc>
        <w:tc>
          <w:tcPr>
            <w:tcW w:w="1687" w:type="dxa"/>
            <w:tcBorders>
              <w:top w:val="nil"/>
              <w:left w:val="nil"/>
              <w:bottom w:val="single" w:sz="4" w:space="0" w:color="auto"/>
              <w:right w:val="single" w:sz="4" w:space="0" w:color="auto"/>
            </w:tcBorders>
            <w:shd w:val="clear" w:color="auto" w:fill="auto"/>
            <w:noWrap/>
            <w:vAlign w:val="center"/>
            <w:hideMark/>
          </w:tcPr>
          <w:p w14:paraId="5C15A83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5 040 000</w:t>
            </w:r>
          </w:p>
        </w:tc>
        <w:tc>
          <w:tcPr>
            <w:tcW w:w="1628" w:type="dxa"/>
            <w:tcBorders>
              <w:top w:val="nil"/>
              <w:left w:val="nil"/>
              <w:bottom w:val="single" w:sz="4" w:space="0" w:color="auto"/>
              <w:right w:val="single" w:sz="4" w:space="0" w:color="auto"/>
            </w:tcBorders>
            <w:shd w:val="clear" w:color="auto" w:fill="auto"/>
            <w:vAlign w:val="center"/>
            <w:hideMark/>
          </w:tcPr>
          <w:p w14:paraId="45E2B45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19D1083D"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4E76B8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04/07/2025</w:t>
            </w:r>
          </w:p>
        </w:tc>
        <w:tc>
          <w:tcPr>
            <w:tcW w:w="1418" w:type="dxa"/>
            <w:tcBorders>
              <w:top w:val="nil"/>
              <w:left w:val="nil"/>
              <w:bottom w:val="single" w:sz="4" w:space="0" w:color="auto"/>
              <w:right w:val="single" w:sz="4" w:space="0" w:color="auto"/>
            </w:tcBorders>
            <w:shd w:val="clear" w:color="auto" w:fill="auto"/>
            <w:vAlign w:val="center"/>
            <w:hideMark/>
          </w:tcPr>
          <w:p w14:paraId="3D15A7E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/0352</w:t>
            </w:r>
          </w:p>
        </w:tc>
        <w:tc>
          <w:tcPr>
            <w:tcW w:w="1636" w:type="dxa"/>
            <w:tcBorders>
              <w:top w:val="nil"/>
              <w:left w:val="nil"/>
              <w:bottom w:val="single" w:sz="4" w:space="0" w:color="auto"/>
              <w:right w:val="single" w:sz="4" w:space="0" w:color="auto"/>
            </w:tcBorders>
            <w:shd w:val="clear" w:color="auto" w:fill="auto"/>
            <w:noWrap/>
            <w:vAlign w:val="center"/>
            <w:hideMark/>
          </w:tcPr>
          <w:p w14:paraId="02D8600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YD41GO015</w:t>
            </w:r>
          </w:p>
        </w:tc>
        <w:tc>
          <w:tcPr>
            <w:tcW w:w="2410" w:type="dxa"/>
            <w:tcBorders>
              <w:top w:val="nil"/>
              <w:left w:val="nil"/>
              <w:bottom w:val="single" w:sz="4" w:space="0" w:color="auto"/>
              <w:right w:val="single" w:sz="4" w:space="0" w:color="auto"/>
            </w:tcBorders>
            <w:shd w:val="clear" w:color="auto" w:fill="auto"/>
            <w:vAlign w:val="center"/>
            <w:hideMark/>
          </w:tcPr>
          <w:p w14:paraId="41E7DA9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GALLUS EKOUNOU</w:t>
            </w:r>
          </w:p>
        </w:tc>
        <w:tc>
          <w:tcPr>
            <w:tcW w:w="1339" w:type="dxa"/>
            <w:tcBorders>
              <w:top w:val="nil"/>
              <w:left w:val="nil"/>
              <w:bottom w:val="single" w:sz="4" w:space="0" w:color="auto"/>
              <w:right w:val="single" w:sz="4" w:space="0" w:color="auto"/>
            </w:tcBorders>
            <w:shd w:val="clear" w:color="auto" w:fill="auto"/>
            <w:noWrap/>
            <w:vAlign w:val="center"/>
            <w:hideMark/>
          </w:tcPr>
          <w:p w14:paraId="76B9664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41950AE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0DD035C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w:t>
            </w:r>
          </w:p>
        </w:tc>
        <w:tc>
          <w:tcPr>
            <w:tcW w:w="1097" w:type="dxa"/>
            <w:tcBorders>
              <w:top w:val="nil"/>
              <w:left w:val="nil"/>
              <w:bottom w:val="single" w:sz="4" w:space="0" w:color="auto"/>
              <w:right w:val="single" w:sz="4" w:space="0" w:color="auto"/>
            </w:tcBorders>
            <w:shd w:val="clear" w:color="auto" w:fill="auto"/>
            <w:noWrap/>
            <w:vAlign w:val="center"/>
            <w:hideMark/>
          </w:tcPr>
          <w:p w14:paraId="07AC08C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19 500</w:t>
            </w:r>
          </w:p>
        </w:tc>
        <w:tc>
          <w:tcPr>
            <w:tcW w:w="1687" w:type="dxa"/>
            <w:tcBorders>
              <w:top w:val="nil"/>
              <w:left w:val="nil"/>
              <w:bottom w:val="single" w:sz="4" w:space="0" w:color="auto"/>
              <w:right w:val="single" w:sz="4" w:space="0" w:color="auto"/>
            </w:tcBorders>
            <w:shd w:val="clear" w:color="auto" w:fill="auto"/>
            <w:noWrap/>
            <w:vAlign w:val="center"/>
            <w:hideMark/>
          </w:tcPr>
          <w:p w14:paraId="6DD9B34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97 500</w:t>
            </w:r>
          </w:p>
        </w:tc>
        <w:tc>
          <w:tcPr>
            <w:tcW w:w="1628" w:type="dxa"/>
            <w:tcBorders>
              <w:top w:val="nil"/>
              <w:left w:val="nil"/>
              <w:bottom w:val="single" w:sz="4" w:space="0" w:color="auto"/>
              <w:right w:val="single" w:sz="4" w:space="0" w:color="auto"/>
            </w:tcBorders>
            <w:shd w:val="clear" w:color="auto" w:fill="auto"/>
            <w:vAlign w:val="center"/>
            <w:hideMark/>
          </w:tcPr>
          <w:p w14:paraId="53C0783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683EE0FA"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335C45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04/07/2025</w:t>
            </w:r>
          </w:p>
        </w:tc>
        <w:tc>
          <w:tcPr>
            <w:tcW w:w="1418" w:type="dxa"/>
            <w:tcBorders>
              <w:top w:val="nil"/>
              <w:left w:val="nil"/>
              <w:bottom w:val="single" w:sz="4" w:space="0" w:color="auto"/>
              <w:right w:val="single" w:sz="4" w:space="0" w:color="auto"/>
            </w:tcBorders>
            <w:shd w:val="clear" w:color="auto" w:fill="auto"/>
            <w:vAlign w:val="center"/>
            <w:hideMark/>
          </w:tcPr>
          <w:p w14:paraId="40BAB9B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/0353</w:t>
            </w:r>
          </w:p>
        </w:tc>
        <w:tc>
          <w:tcPr>
            <w:tcW w:w="1636" w:type="dxa"/>
            <w:tcBorders>
              <w:top w:val="nil"/>
              <w:left w:val="nil"/>
              <w:bottom w:val="single" w:sz="4" w:space="0" w:color="auto"/>
              <w:right w:val="single" w:sz="4" w:space="0" w:color="auto"/>
            </w:tcBorders>
            <w:shd w:val="clear" w:color="auto" w:fill="auto"/>
            <w:noWrap/>
            <w:vAlign w:val="center"/>
            <w:hideMark/>
          </w:tcPr>
          <w:p w14:paraId="567469F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YD41GO028</w:t>
            </w:r>
          </w:p>
        </w:tc>
        <w:tc>
          <w:tcPr>
            <w:tcW w:w="2410" w:type="dxa"/>
            <w:tcBorders>
              <w:top w:val="nil"/>
              <w:left w:val="nil"/>
              <w:bottom w:val="single" w:sz="4" w:space="0" w:color="auto"/>
              <w:right w:val="single" w:sz="4" w:space="0" w:color="auto"/>
            </w:tcBorders>
            <w:shd w:val="clear" w:color="auto" w:fill="auto"/>
            <w:vAlign w:val="center"/>
            <w:hideMark/>
          </w:tcPr>
          <w:p w14:paraId="4B12259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FRANCOIS MFOUNDI</w:t>
            </w:r>
          </w:p>
        </w:tc>
        <w:tc>
          <w:tcPr>
            <w:tcW w:w="1339" w:type="dxa"/>
            <w:tcBorders>
              <w:top w:val="nil"/>
              <w:left w:val="nil"/>
              <w:bottom w:val="single" w:sz="4" w:space="0" w:color="auto"/>
              <w:right w:val="single" w:sz="4" w:space="0" w:color="auto"/>
            </w:tcBorders>
            <w:shd w:val="clear" w:color="auto" w:fill="auto"/>
            <w:noWrap/>
            <w:vAlign w:val="center"/>
            <w:hideMark/>
          </w:tcPr>
          <w:p w14:paraId="1237D05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023F867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5A15A72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w:t>
            </w:r>
          </w:p>
        </w:tc>
        <w:tc>
          <w:tcPr>
            <w:tcW w:w="1097" w:type="dxa"/>
            <w:tcBorders>
              <w:top w:val="nil"/>
              <w:left w:val="nil"/>
              <w:bottom w:val="single" w:sz="4" w:space="0" w:color="auto"/>
              <w:right w:val="single" w:sz="4" w:space="0" w:color="auto"/>
            </w:tcBorders>
            <w:shd w:val="clear" w:color="auto" w:fill="auto"/>
            <w:noWrap/>
            <w:vAlign w:val="center"/>
            <w:hideMark/>
          </w:tcPr>
          <w:p w14:paraId="0BBA073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25 500</w:t>
            </w:r>
          </w:p>
        </w:tc>
        <w:tc>
          <w:tcPr>
            <w:tcW w:w="1687" w:type="dxa"/>
            <w:tcBorders>
              <w:top w:val="nil"/>
              <w:left w:val="nil"/>
              <w:bottom w:val="single" w:sz="4" w:space="0" w:color="auto"/>
              <w:right w:val="single" w:sz="4" w:space="0" w:color="auto"/>
            </w:tcBorders>
            <w:shd w:val="clear" w:color="auto" w:fill="auto"/>
            <w:noWrap/>
            <w:vAlign w:val="center"/>
            <w:hideMark/>
          </w:tcPr>
          <w:p w14:paraId="7AB3B27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2 550 000</w:t>
            </w:r>
          </w:p>
        </w:tc>
        <w:tc>
          <w:tcPr>
            <w:tcW w:w="1628" w:type="dxa"/>
            <w:tcBorders>
              <w:top w:val="nil"/>
              <w:left w:val="nil"/>
              <w:bottom w:val="single" w:sz="4" w:space="0" w:color="auto"/>
              <w:right w:val="single" w:sz="4" w:space="0" w:color="auto"/>
            </w:tcBorders>
            <w:shd w:val="clear" w:color="auto" w:fill="auto"/>
            <w:vAlign w:val="center"/>
            <w:hideMark/>
          </w:tcPr>
          <w:p w14:paraId="5AD2E8E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2FB45BF0"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F49D3F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04/07/2025</w:t>
            </w:r>
          </w:p>
        </w:tc>
        <w:tc>
          <w:tcPr>
            <w:tcW w:w="1418" w:type="dxa"/>
            <w:tcBorders>
              <w:top w:val="nil"/>
              <w:left w:val="nil"/>
              <w:bottom w:val="single" w:sz="4" w:space="0" w:color="auto"/>
              <w:right w:val="single" w:sz="4" w:space="0" w:color="auto"/>
            </w:tcBorders>
            <w:shd w:val="clear" w:color="auto" w:fill="auto"/>
            <w:vAlign w:val="center"/>
            <w:hideMark/>
          </w:tcPr>
          <w:p w14:paraId="5E54F82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/0354</w:t>
            </w:r>
          </w:p>
        </w:tc>
        <w:tc>
          <w:tcPr>
            <w:tcW w:w="1636" w:type="dxa"/>
            <w:tcBorders>
              <w:top w:val="nil"/>
              <w:left w:val="nil"/>
              <w:bottom w:val="single" w:sz="4" w:space="0" w:color="auto"/>
              <w:right w:val="single" w:sz="4" w:space="0" w:color="auto"/>
            </w:tcBorders>
            <w:shd w:val="clear" w:color="auto" w:fill="auto"/>
            <w:noWrap/>
            <w:vAlign w:val="center"/>
            <w:hideMark/>
          </w:tcPr>
          <w:p w14:paraId="7CC0D91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YD41GO029</w:t>
            </w:r>
          </w:p>
        </w:tc>
        <w:tc>
          <w:tcPr>
            <w:tcW w:w="2410" w:type="dxa"/>
            <w:tcBorders>
              <w:top w:val="nil"/>
              <w:left w:val="nil"/>
              <w:bottom w:val="single" w:sz="4" w:space="0" w:color="auto"/>
              <w:right w:val="single" w:sz="4" w:space="0" w:color="auto"/>
            </w:tcBorders>
            <w:shd w:val="clear" w:color="auto" w:fill="auto"/>
            <w:vAlign w:val="center"/>
            <w:hideMark/>
          </w:tcPr>
          <w:p w14:paraId="0D54466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GABIN  MFOUNDI</w:t>
            </w:r>
          </w:p>
        </w:tc>
        <w:tc>
          <w:tcPr>
            <w:tcW w:w="1339" w:type="dxa"/>
            <w:tcBorders>
              <w:top w:val="nil"/>
              <w:left w:val="nil"/>
              <w:bottom w:val="single" w:sz="4" w:space="0" w:color="auto"/>
              <w:right w:val="single" w:sz="4" w:space="0" w:color="auto"/>
            </w:tcBorders>
            <w:shd w:val="clear" w:color="auto" w:fill="auto"/>
            <w:noWrap/>
            <w:vAlign w:val="center"/>
            <w:hideMark/>
          </w:tcPr>
          <w:p w14:paraId="751DC68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1256964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1ECF8B8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w:t>
            </w:r>
          </w:p>
        </w:tc>
        <w:tc>
          <w:tcPr>
            <w:tcW w:w="1097" w:type="dxa"/>
            <w:tcBorders>
              <w:top w:val="nil"/>
              <w:left w:val="nil"/>
              <w:bottom w:val="single" w:sz="4" w:space="0" w:color="auto"/>
              <w:right w:val="single" w:sz="4" w:space="0" w:color="auto"/>
            </w:tcBorders>
            <w:shd w:val="clear" w:color="auto" w:fill="auto"/>
            <w:noWrap/>
            <w:vAlign w:val="center"/>
            <w:hideMark/>
          </w:tcPr>
          <w:p w14:paraId="1B2908F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19 500</w:t>
            </w:r>
          </w:p>
        </w:tc>
        <w:tc>
          <w:tcPr>
            <w:tcW w:w="1687" w:type="dxa"/>
            <w:tcBorders>
              <w:top w:val="nil"/>
              <w:left w:val="nil"/>
              <w:bottom w:val="single" w:sz="4" w:space="0" w:color="auto"/>
              <w:right w:val="single" w:sz="4" w:space="0" w:color="auto"/>
            </w:tcBorders>
            <w:shd w:val="clear" w:color="auto" w:fill="auto"/>
            <w:noWrap/>
            <w:vAlign w:val="center"/>
            <w:hideMark/>
          </w:tcPr>
          <w:p w14:paraId="104AECA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97 500</w:t>
            </w:r>
          </w:p>
        </w:tc>
        <w:tc>
          <w:tcPr>
            <w:tcW w:w="1628" w:type="dxa"/>
            <w:tcBorders>
              <w:top w:val="nil"/>
              <w:left w:val="nil"/>
              <w:bottom w:val="single" w:sz="4" w:space="0" w:color="auto"/>
              <w:right w:val="single" w:sz="4" w:space="0" w:color="auto"/>
            </w:tcBorders>
            <w:shd w:val="clear" w:color="auto" w:fill="auto"/>
            <w:vAlign w:val="center"/>
            <w:hideMark/>
          </w:tcPr>
          <w:p w14:paraId="2565066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8354A31"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537E5F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04/07/2025</w:t>
            </w:r>
          </w:p>
        </w:tc>
        <w:tc>
          <w:tcPr>
            <w:tcW w:w="1418" w:type="dxa"/>
            <w:tcBorders>
              <w:top w:val="nil"/>
              <w:left w:val="nil"/>
              <w:bottom w:val="single" w:sz="4" w:space="0" w:color="auto"/>
              <w:right w:val="single" w:sz="4" w:space="0" w:color="auto"/>
            </w:tcBorders>
            <w:shd w:val="clear" w:color="auto" w:fill="auto"/>
            <w:vAlign w:val="center"/>
            <w:hideMark/>
          </w:tcPr>
          <w:p w14:paraId="3C7D540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/0355</w:t>
            </w:r>
          </w:p>
        </w:tc>
        <w:tc>
          <w:tcPr>
            <w:tcW w:w="1636" w:type="dxa"/>
            <w:tcBorders>
              <w:top w:val="nil"/>
              <w:left w:val="nil"/>
              <w:bottom w:val="single" w:sz="4" w:space="0" w:color="auto"/>
              <w:right w:val="single" w:sz="4" w:space="0" w:color="auto"/>
            </w:tcBorders>
            <w:shd w:val="clear" w:color="auto" w:fill="auto"/>
            <w:noWrap/>
            <w:vAlign w:val="center"/>
            <w:hideMark/>
          </w:tcPr>
          <w:p w14:paraId="2F0C4AB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YD41PP002</w:t>
            </w:r>
          </w:p>
        </w:tc>
        <w:tc>
          <w:tcPr>
            <w:tcW w:w="2410" w:type="dxa"/>
            <w:tcBorders>
              <w:top w:val="nil"/>
              <w:left w:val="nil"/>
              <w:bottom w:val="single" w:sz="4" w:space="0" w:color="auto"/>
              <w:right w:val="single" w:sz="4" w:space="0" w:color="auto"/>
            </w:tcBorders>
            <w:shd w:val="clear" w:color="auto" w:fill="auto"/>
            <w:vAlign w:val="center"/>
            <w:hideMark/>
          </w:tcPr>
          <w:p w14:paraId="059BD3C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EDITH</w:t>
            </w:r>
          </w:p>
        </w:tc>
        <w:tc>
          <w:tcPr>
            <w:tcW w:w="1339" w:type="dxa"/>
            <w:tcBorders>
              <w:top w:val="nil"/>
              <w:left w:val="nil"/>
              <w:bottom w:val="single" w:sz="4" w:space="0" w:color="auto"/>
              <w:right w:val="single" w:sz="4" w:space="0" w:color="auto"/>
            </w:tcBorders>
            <w:shd w:val="clear" w:color="auto" w:fill="auto"/>
            <w:noWrap/>
            <w:vAlign w:val="center"/>
            <w:hideMark/>
          </w:tcPr>
          <w:p w14:paraId="46177B9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0DEC251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3757E52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41FE13E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4B4E7AD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1CCBF9A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EDITH</w:t>
            </w:r>
          </w:p>
        </w:tc>
      </w:tr>
      <w:tr w:rsidR="004B0EE9" w:rsidRPr="004B0EE9" w14:paraId="58E409BA"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F6C216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04/07/2025</w:t>
            </w:r>
          </w:p>
        </w:tc>
        <w:tc>
          <w:tcPr>
            <w:tcW w:w="1418" w:type="dxa"/>
            <w:tcBorders>
              <w:top w:val="nil"/>
              <w:left w:val="nil"/>
              <w:bottom w:val="single" w:sz="4" w:space="0" w:color="auto"/>
              <w:right w:val="single" w:sz="4" w:space="0" w:color="auto"/>
            </w:tcBorders>
            <w:shd w:val="clear" w:color="auto" w:fill="auto"/>
            <w:vAlign w:val="center"/>
            <w:hideMark/>
          </w:tcPr>
          <w:p w14:paraId="424B347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/0361</w:t>
            </w:r>
          </w:p>
        </w:tc>
        <w:tc>
          <w:tcPr>
            <w:tcW w:w="1636" w:type="dxa"/>
            <w:tcBorders>
              <w:top w:val="nil"/>
              <w:left w:val="nil"/>
              <w:bottom w:val="single" w:sz="4" w:space="0" w:color="auto"/>
              <w:right w:val="single" w:sz="4" w:space="0" w:color="auto"/>
            </w:tcBorders>
            <w:shd w:val="clear" w:color="auto" w:fill="auto"/>
            <w:noWrap/>
            <w:vAlign w:val="center"/>
            <w:hideMark/>
          </w:tcPr>
          <w:p w14:paraId="5A28288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YD41PP002</w:t>
            </w:r>
          </w:p>
        </w:tc>
        <w:tc>
          <w:tcPr>
            <w:tcW w:w="2410" w:type="dxa"/>
            <w:tcBorders>
              <w:top w:val="nil"/>
              <w:left w:val="nil"/>
              <w:bottom w:val="single" w:sz="4" w:space="0" w:color="auto"/>
              <w:right w:val="single" w:sz="4" w:space="0" w:color="auto"/>
            </w:tcBorders>
            <w:shd w:val="clear" w:color="auto" w:fill="auto"/>
            <w:vAlign w:val="center"/>
            <w:hideMark/>
          </w:tcPr>
          <w:p w14:paraId="51A7631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EDITH</w:t>
            </w:r>
          </w:p>
        </w:tc>
        <w:tc>
          <w:tcPr>
            <w:tcW w:w="1339" w:type="dxa"/>
            <w:tcBorders>
              <w:top w:val="nil"/>
              <w:left w:val="nil"/>
              <w:bottom w:val="single" w:sz="4" w:space="0" w:color="auto"/>
              <w:right w:val="single" w:sz="4" w:space="0" w:color="auto"/>
            </w:tcBorders>
            <w:shd w:val="clear" w:color="auto" w:fill="auto"/>
            <w:noWrap/>
            <w:vAlign w:val="center"/>
            <w:hideMark/>
          </w:tcPr>
          <w:p w14:paraId="1D921F7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09CEAA9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58744FA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0121AFB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045EA95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28" w:type="dxa"/>
            <w:tcBorders>
              <w:top w:val="nil"/>
              <w:left w:val="nil"/>
              <w:bottom w:val="single" w:sz="4" w:space="0" w:color="auto"/>
              <w:right w:val="single" w:sz="4" w:space="0" w:color="auto"/>
            </w:tcBorders>
            <w:shd w:val="clear" w:color="auto" w:fill="auto"/>
            <w:vAlign w:val="center"/>
            <w:hideMark/>
          </w:tcPr>
          <w:p w14:paraId="3E94433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EDITH</w:t>
            </w:r>
          </w:p>
        </w:tc>
      </w:tr>
      <w:tr w:rsidR="004B0EE9" w:rsidRPr="004B0EE9" w14:paraId="0A879BE4"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F56169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04/07/2025</w:t>
            </w:r>
          </w:p>
        </w:tc>
        <w:tc>
          <w:tcPr>
            <w:tcW w:w="1418" w:type="dxa"/>
            <w:tcBorders>
              <w:top w:val="nil"/>
              <w:left w:val="nil"/>
              <w:bottom w:val="single" w:sz="4" w:space="0" w:color="auto"/>
              <w:right w:val="single" w:sz="4" w:space="0" w:color="auto"/>
            </w:tcBorders>
            <w:shd w:val="clear" w:color="auto" w:fill="auto"/>
            <w:vAlign w:val="center"/>
            <w:hideMark/>
          </w:tcPr>
          <w:p w14:paraId="64AE4A0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/0360</w:t>
            </w:r>
          </w:p>
        </w:tc>
        <w:tc>
          <w:tcPr>
            <w:tcW w:w="1636" w:type="dxa"/>
            <w:tcBorders>
              <w:top w:val="nil"/>
              <w:left w:val="nil"/>
              <w:bottom w:val="single" w:sz="4" w:space="0" w:color="auto"/>
              <w:right w:val="single" w:sz="4" w:space="0" w:color="auto"/>
            </w:tcBorders>
            <w:shd w:val="clear" w:color="auto" w:fill="auto"/>
            <w:noWrap/>
            <w:vAlign w:val="center"/>
            <w:hideMark/>
          </w:tcPr>
          <w:p w14:paraId="0D5B6D0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YD41PP005</w:t>
            </w:r>
          </w:p>
        </w:tc>
        <w:tc>
          <w:tcPr>
            <w:tcW w:w="2410" w:type="dxa"/>
            <w:tcBorders>
              <w:top w:val="nil"/>
              <w:left w:val="nil"/>
              <w:bottom w:val="single" w:sz="4" w:space="0" w:color="auto"/>
              <w:right w:val="single" w:sz="4" w:space="0" w:color="auto"/>
            </w:tcBorders>
            <w:shd w:val="clear" w:color="auto" w:fill="auto"/>
            <w:vAlign w:val="center"/>
            <w:hideMark/>
          </w:tcPr>
          <w:p w14:paraId="07716D2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DORIMENE</w:t>
            </w:r>
          </w:p>
        </w:tc>
        <w:tc>
          <w:tcPr>
            <w:tcW w:w="1339" w:type="dxa"/>
            <w:tcBorders>
              <w:top w:val="nil"/>
              <w:left w:val="nil"/>
              <w:bottom w:val="single" w:sz="4" w:space="0" w:color="auto"/>
              <w:right w:val="single" w:sz="4" w:space="0" w:color="auto"/>
            </w:tcBorders>
            <w:shd w:val="clear" w:color="auto" w:fill="auto"/>
            <w:noWrap/>
            <w:vAlign w:val="center"/>
            <w:hideMark/>
          </w:tcPr>
          <w:p w14:paraId="2574FD9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143202F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5DA9A26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4FC7A12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387F4D2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06BFE38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w:t>
            </w:r>
          </w:p>
        </w:tc>
      </w:tr>
      <w:tr w:rsidR="004B0EE9" w:rsidRPr="004B0EE9" w14:paraId="456440D9"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F742D0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07/07/2025</w:t>
            </w:r>
          </w:p>
        </w:tc>
        <w:tc>
          <w:tcPr>
            <w:tcW w:w="1418" w:type="dxa"/>
            <w:tcBorders>
              <w:top w:val="nil"/>
              <w:left w:val="nil"/>
              <w:bottom w:val="single" w:sz="4" w:space="0" w:color="auto"/>
              <w:right w:val="single" w:sz="4" w:space="0" w:color="auto"/>
            </w:tcBorders>
            <w:shd w:val="clear" w:color="auto" w:fill="auto"/>
            <w:vAlign w:val="center"/>
            <w:hideMark/>
          </w:tcPr>
          <w:p w14:paraId="76EF5B8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/0362</w:t>
            </w:r>
          </w:p>
        </w:tc>
        <w:tc>
          <w:tcPr>
            <w:tcW w:w="1636" w:type="dxa"/>
            <w:tcBorders>
              <w:top w:val="nil"/>
              <w:left w:val="nil"/>
              <w:bottom w:val="single" w:sz="4" w:space="0" w:color="auto"/>
              <w:right w:val="single" w:sz="4" w:space="0" w:color="auto"/>
            </w:tcBorders>
            <w:shd w:val="clear" w:color="auto" w:fill="auto"/>
            <w:noWrap/>
            <w:vAlign w:val="center"/>
            <w:hideMark/>
          </w:tcPr>
          <w:p w14:paraId="57970D8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YD41ET012</w:t>
            </w:r>
          </w:p>
        </w:tc>
        <w:tc>
          <w:tcPr>
            <w:tcW w:w="2410" w:type="dxa"/>
            <w:tcBorders>
              <w:top w:val="nil"/>
              <w:left w:val="nil"/>
              <w:bottom w:val="single" w:sz="4" w:space="0" w:color="auto"/>
              <w:right w:val="single" w:sz="4" w:space="0" w:color="auto"/>
            </w:tcBorders>
            <w:shd w:val="clear" w:color="auto" w:fill="auto"/>
            <w:vAlign w:val="center"/>
            <w:hideMark/>
          </w:tcPr>
          <w:p w14:paraId="58EFCD6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YDE 7</w:t>
            </w:r>
          </w:p>
        </w:tc>
        <w:tc>
          <w:tcPr>
            <w:tcW w:w="1339" w:type="dxa"/>
            <w:tcBorders>
              <w:top w:val="nil"/>
              <w:left w:val="nil"/>
              <w:bottom w:val="single" w:sz="4" w:space="0" w:color="auto"/>
              <w:right w:val="single" w:sz="4" w:space="0" w:color="auto"/>
            </w:tcBorders>
            <w:shd w:val="clear" w:color="auto" w:fill="auto"/>
            <w:noWrap/>
            <w:vAlign w:val="center"/>
            <w:hideMark/>
          </w:tcPr>
          <w:p w14:paraId="02A72FC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62E08C7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5B7A247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12</w:t>
            </w:r>
          </w:p>
        </w:tc>
        <w:tc>
          <w:tcPr>
            <w:tcW w:w="1097" w:type="dxa"/>
            <w:tcBorders>
              <w:top w:val="nil"/>
              <w:left w:val="nil"/>
              <w:bottom w:val="single" w:sz="4" w:space="0" w:color="auto"/>
              <w:right w:val="single" w:sz="4" w:space="0" w:color="auto"/>
            </w:tcBorders>
            <w:shd w:val="clear" w:color="auto" w:fill="auto"/>
            <w:noWrap/>
            <w:vAlign w:val="center"/>
            <w:hideMark/>
          </w:tcPr>
          <w:p w14:paraId="77D5317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48D8367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240 000</w:t>
            </w:r>
          </w:p>
        </w:tc>
        <w:tc>
          <w:tcPr>
            <w:tcW w:w="1628" w:type="dxa"/>
            <w:tcBorders>
              <w:top w:val="nil"/>
              <w:left w:val="nil"/>
              <w:bottom w:val="single" w:sz="4" w:space="0" w:color="auto"/>
              <w:right w:val="single" w:sz="4" w:space="0" w:color="auto"/>
            </w:tcBorders>
            <w:shd w:val="clear" w:color="auto" w:fill="auto"/>
            <w:vAlign w:val="center"/>
            <w:hideMark/>
          </w:tcPr>
          <w:p w14:paraId="29AF4E8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AECE5C4"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2189A5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07/07/2025</w:t>
            </w:r>
          </w:p>
        </w:tc>
        <w:tc>
          <w:tcPr>
            <w:tcW w:w="1418" w:type="dxa"/>
            <w:tcBorders>
              <w:top w:val="nil"/>
              <w:left w:val="nil"/>
              <w:bottom w:val="single" w:sz="4" w:space="0" w:color="auto"/>
              <w:right w:val="single" w:sz="4" w:space="0" w:color="auto"/>
            </w:tcBorders>
            <w:shd w:val="clear" w:color="auto" w:fill="auto"/>
            <w:vAlign w:val="center"/>
            <w:hideMark/>
          </w:tcPr>
          <w:p w14:paraId="74E545A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/0362</w:t>
            </w:r>
          </w:p>
        </w:tc>
        <w:tc>
          <w:tcPr>
            <w:tcW w:w="1636" w:type="dxa"/>
            <w:tcBorders>
              <w:top w:val="nil"/>
              <w:left w:val="nil"/>
              <w:bottom w:val="single" w:sz="4" w:space="0" w:color="auto"/>
              <w:right w:val="single" w:sz="4" w:space="0" w:color="auto"/>
            </w:tcBorders>
            <w:shd w:val="clear" w:color="auto" w:fill="auto"/>
            <w:noWrap/>
            <w:vAlign w:val="center"/>
            <w:hideMark/>
          </w:tcPr>
          <w:p w14:paraId="1AAE204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YD41ET012</w:t>
            </w:r>
          </w:p>
        </w:tc>
        <w:tc>
          <w:tcPr>
            <w:tcW w:w="2410" w:type="dxa"/>
            <w:tcBorders>
              <w:top w:val="nil"/>
              <w:left w:val="nil"/>
              <w:bottom w:val="single" w:sz="4" w:space="0" w:color="auto"/>
              <w:right w:val="single" w:sz="4" w:space="0" w:color="auto"/>
            </w:tcBorders>
            <w:shd w:val="clear" w:color="auto" w:fill="auto"/>
            <w:vAlign w:val="center"/>
            <w:hideMark/>
          </w:tcPr>
          <w:p w14:paraId="2518894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YDE 7</w:t>
            </w:r>
          </w:p>
        </w:tc>
        <w:tc>
          <w:tcPr>
            <w:tcW w:w="1339" w:type="dxa"/>
            <w:tcBorders>
              <w:top w:val="nil"/>
              <w:left w:val="nil"/>
              <w:bottom w:val="single" w:sz="4" w:space="0" w:color="auto"/>
              <w:right w:val="single" w:sz="4" w:space="0" w:color="auto"/>
            </w:tcBorders>
            <w:shd w:val="clear" w:color="auto" w:fill="auto"/>
            <w:noWrap/>
            <w:vAlign w:val="center"/>
            <w:hideMark/>
          </w:tcPr>
          <w:p w14:paraId="3957219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5EB06B8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311B0E4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w:t>
            </w:r>
          </w:p>
        </w:tc>
        <w:tc>
          <w:tcPr>
            <w:tcW w:w="1097" w:type="dxa"/>
            <w:tcBorders>
              <w:top w:val="nil"/>
              <w:left w:val="nil"/>
              <w:bottom w:val="single" w:sz="4" w:space="0" w:color="auto"/>
              <w:right w:val="single" w:sz="4" w:space="0" w:color="auto"/>
            </w:tcBorders>
            <w:shd w:val="clear" w:color="auto" w:fill="auto"/>
            <w:noWrap/>
            <w:vAlign w:val="center"/>
            <w:hideMark/>
          </w:tcPr>
          <w:p w14:paraId="75FFEF5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768DE13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120 000</w:t>
            </w:r>
          </w:p>
        </w:tc>
        <w:tc>
          <w:tcPr>
            <w:tcW w:w="1628" w:type="dxa"/>
            <w:tcBorders>
              <w:top w:val="nil"/>
              <w:left w:val="nil"/>
              <w:bottom w:val="single" w:sz="4" w:space="0" w:color="auto"/>
              <w:right w:val="single" w:sz="4" w:space="0" w:color="auto"/>
            </w:tcBorders>
            <w:shd w:val="clear" w:color="auto" w:fill="auto"/>
            <w:vAlign w:val="center"/>
            <w:hideMark/>
          </w:tcPr>
          <w:p w14:paraId="3C065B6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1DAD579"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D37734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07/07/2025</w:t>
            </w:r>
          </w:p>
        </w:tc>
        <w:tc>
          <w:tcPr>
            <w:tcW w:w="1418" w:type="dxa"/>
            <w:tcBorders>
              <w:top w:val="nil"/>
              <w:left w:val="nil"/>
              <w:bottom w:val="single" w:sz="4" w:space="0" w:color="auto"/>
              <w:right w:val="single" w:sz="4" w:space="0" w:color="auto"/>
            </w:tcBorders>
            <w:shd w:val="clear" w:color="auto" w:fill="auto"/>
            <w:vAlign w:val="center"/>
            <w:hideMark/>
          </w:tcPr>
          <w:p w14:paraId="634D89C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/0362</w:t>
            </w:r>
          </w:p>
        </w:tc>
        <w:tc>
          <w:tcPr>
            <w:tcW w:w="1636" w:type="dxa"/>
            <w:tcBorders>
              <w:top w:val="nil"/>
              <w:left w:val="nil"/>
              <w:bottom w:val="single" w:sz="4" w:space="0" w:color="auto"/>
              <w:right w:val="single" w:sz="4" w:space="0" w:color="auto"/>
            </w:tcBorders>
            <w:shd w:val="clear" w:color="auto" w:fill="auto"/>
            <w:noWrap/>
            <w:vAlign w:val="center"/>
            <w:hideMark/>
          </w:tcPr>
          <w:p w14:paraId="30AACF1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YD41ET012</w:t>
            </w:r>
          </w:p>
        </w:tc>
        <w:tc>
          <w:tcPr>
            <w:tcW w:w="2410" w:type="dxa"/>
            <w:tcBorders>
              <w:top w:val="nil"/>
              <w:left w:val="nil"/>
              <w:bottom w:val="single" w:sz="4" w:space="0" w:color="auto"/>
              <w:right w:val="single" w:sz="4" w:space="0" w:color="auto"/>
            </w:tcBorders>
            <w:shd w:val="clear" w:color="auto" w:fill="auto"/>
            <w:vAlign w:val="center"/>
            <w:hideMark/>
          </w:tcPr>
          <w:p w14:paraId="23D66EC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YDE 7</w:t>
            </w:r>
          </w:p>
        </w:tc>
        <w:tc>
          <w:tcPr>
            <w:tcW w:w="1339" w:type="dxa"/>
            <w:tcBorders>
              <w:top w:val="nil"/>
              <w:left w:val="nil"/>
              <w:bottom w:val="single" w:sz="4" w:space="0" w:color="auto"/>
              <w:right w:val="single" w:sz="4" w:space="0" w:color="auto"/>
            </w:tcBorders>
            <w:shd w:val="clear" w:color="auto" w:fill="auto"/>
            <w:noWrap/>
            <w:vAlign w:val="center"/>
            <w:hideMark/>
          </w:tcPr>
          <w:p w14:paraId="7463C91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SA100002</w:t>
            </w:r>
          </w:p>
        </w:tc>
        <w:tc>
          <w:tcPr>
            <w:tcW w:w="2914" w:type="dxa"/>
            <w:tcBorders>
              <w:top w:val="nil"/>
              <w:left w:val="nil"/>
              <w:bottom w:val="single" w:sz="4" w:space="0" w:color="auto"/>
              <w:right w:val="single" w:sz="4" w:space="0" w:color="auto"/>
            </w:tcBorders>
            <w:shd w:val="clear" w:color="auto" w:fill="auto"/>
            <w:noWrap/>
            <w:vAlign w:val="center"/>
            <w:hideMark/>
          </w:tcPr>
          <w:p w14:paraId="33255AA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SAVON CEL'OR 350G CT 60</w:t>
            </w:r>
          </w:p>
        </w:tc>
        <w:tc>
          <w:tcPr>
            <w:tcW w:w="759" w:type="dxa"/>
            <w:tcBorders>
              <w:top w:val="nil"/>
              <w:left w:val="nil"/>
              <w:bottom w:val="single" w:sz="4" w:space="0" w:color="auto"/>
              <w:right w:val="single" w:sz="4" w:space="0" w:color="auto"/>
            </w:tcBorders>
            <w:shd w:val="clear" w:color="auto" w:fill="auto"/>
            <w:noWrap/>
            <w:vAlign w:val="center"/>
            <w:hideMark/>
          </w:tcPr>
          <w:p w14:paraId="3B14A66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w:t>
            </w:r>
          </w:p>
        </w:tc>
        <w:tc>
          <w:tcPr>
            <w:tcW w:w="1097" w:type="dxa"/>
            <w:tcBorders>
              <w:top w:val="nil"/>
              <w:left w:val="nil"/>
              <w:bottom w:val="single" w:sz="4" w:space="0" w:color="auto"/>
              <w:right w:val="single" w:sz="4" w:space="0" w:color="auto"/>
            </w:tcBorders>
            <w:shd w:val="clear" w:color="auto" w:fill="auto"/>
            <w:noWrap/>
            <w:vAlign w:val="center"/>
            <w:hideMark/>
          </w:tcPr>
          <w:p w14:paraId="22403AB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18 000</w:t>
            </w:r>
          </w:p>
        </w:tc>
        <w:tc>
          <w:tcPr>
            <w:tcW w:w="1687" w:type="dxa"/>
            <w:tcBorders>
              <w:top w:val="nil"/>
              <w:left w:val="nil"/>
              <w:bottom w:val="single" w:sz="4" w:space="0" w:color="auto"/>
              <w:right w:val="single" w:sz="4" w:space="0" w:color="auto"/>
            </w:tcBorders>
            <w:shd w:val="clear" w:color="auto" w:fill="auto"/>
            <w:noWrap/>
            <w:vAlign w:val="center"/>
            <w:hideMark/>
          </w:tcPr>
          <w:p w14:paraId="1519905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180 000</w:t>
            </w:r>
          </w:p>
        </w:tc>
        <w:tc>
          <w:tcPr>
            <w:tcW w:w="1628" w:type="dxa"/>
            <w:tcBorders>
              <w:top w:val="nil"/>
              <w:left w:val="nil"/>
              <w:bottom w:val="single" w:sz="4" w:space="0" w:color="auto"/>
              <w:right w:val="single" w:sz="4" w:space="0" w:color="auto"/>
            </w:tcBorders>
            <w:shd w:val="clear" w:color="auto" w:fill="auto"/>
            <w:vAlign w:val="center"/>
            <w:hideMark/>
          </w:tcPr>
          <w:p w14:paraId="10C432B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60CE5783"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33C5CD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lastRenderedPageBreak/>
              <w:t>07/07/2025</w:t>
            </w:r>
          </w:p>
        </w:tc>
        <w:tc>
          <w:tcPr>
            <w:tcW w:w="1418" w:type="dxa"/>
            <w:tcBorders>
              <w:top w:val="nil"/>
              <w:left w:val="nil"/>
              <w:bottom w:val="single" w:sz="4" w:space="0" w:color="auto"/>
              <w:right w:val="single" w:sz="4" w:space="0" w:color="auto"/>
            </w:tcBorders>
            <w:shd w:val="clear" w:color="auto" w:fill="auto"/>
            <w:vAlign w:val="center"/>
            <w:hideMark/>
          </w:tcPr>
          <w:p w14:paraId="4DC3AFA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/0362</w:t>
            </w:r>
          </w:p>
        </w:tc>
        <w:tc>
          <w:tcPr>
            <w:tcW w:w="1636" w:type="dxa"/>
            <w:tcBorders>
              <w:top w:val="nil"/>
              <w:left w:val="nil"/>
              <w:bottom w:val="single" w:sz="4" w:space="0" w:color="auto"/>
              <w:right w:val="single" w:sz="4" w:space="0" w:color="auto"/>
            </w:tcBorders>
            <w:shd w:val="clear" w:color="auto" w:fill="auto"/>
            <w:noWrap/>
            <w:vAlign w:val="center"/>
            <w:hideMark/>
          </w:tcPr>
          <w:p w14:paraId="67366EE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YD41ET012</w:t>
            </w:r>
          </w:p>
        </w:tc>
        <w:tc>
          <w:tcPr>
            <w:tcW w:w="2410" w:type="dxa"/>
            <w:tcBorders>
              <w:top w:val="nil"/>
              <w:left w:val="nil"/>
              <w:bottom w:val="single" w:sz="4" w:space="0" w:color="auto"/>
              <w:right w:val="single" w:sz="4" w:space="0" w:color="auto"/>
            </w:tcBorders>
            <w:shd w:val="clear" w:color="auto" w:fill="auto"/>
            <w:vAlign w:val="center"/>
            <w:hideMark/>
          </w:tcPr>
          <w:p w14:paraId="2E4ABBC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YDE 7</w:t>
            </w:r>
          </w:p>
        </w:tc>
        <w:tc>
          <w:tcPr>
            <w:tcW w:w="1339" w:type="dxa"/>
            <w:tcBorders>
              <w:top w:val="nil"/>
              <w:left w:val="nil"/>
              <w:bottom w:val="single" w:sz="4" w:space="0" w:color="auto"/>
              <w:right w:val="single" w:sz="4" w:space="0" w:color="auto"/>
            </w:tcBorders>
            <w:shd w:val="clear" w:color="auto" w:fill="auto"/>
            <w:noWrap/>
            <w:vAlign w:val="center"/>
            <w:hideMark/>
          </w:tcPr>
          <w:p w14:paraId="0412FC9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SA100004</w:t>
            </w:r>
          </w:p>
        </w:tc>
        <w:tc>
          <w:tcPr>
            <w:tcW w:w="2914" w:type="dxa"/>
            <w:tcBorders>
              <w:top w:val="nil"/>
              <w:left w:val="nil"/>
              <w:bottom w:val="single" w:sz="4" w:space="0" w:color="auto"/>
              <w:right w:val="single" w:sz="4" w:space="0" w:color="auto"/>
            </w:tcBorders>
            <w:shd w:val="clear" w:color="auto" w:fill="auto"/>
            <w:noWrap/>
            <w:vAlign w:val="center"/>
            <w:hideMark/>
          </w:tcPr>
          <w:p w14:paraId="6771F0C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SAVON CEL'OR 350G </w:t>
            </w:r>
          </w:p>
        </w:tc>
        <w:tc>
          <w:tcPr>
            <w:tcW w:w="759" w:type="dxa"/>
            <w:tcBorders>
              <w:top w:val="nil"/>
              <w:left w:val="nil"/>
              <w:bottom w:val="single" w:sz="4" w:space="0" w:color="auto"/>
              <w:right w:val="single" w:sz="4" w:space="0" w:color="auto"/>
            </w:tcBorders>
            <w:shd w:val="clear" w:color="auto" w:fill="auto"/>
            <w:noWrap/>
            <w:vAlign w:val="center"/>
            <w:hideMark/>
          </w:tcPr>
          <w:p w14:paraId="192E985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47</w:t>
            </w:r>
          </w:p>
        </w:tc>
        <w:tc>
          <w:tcPr>
            <w:tcW w:w="1097" w:type="dxa"/>
            <w:tcBorders>
              <w:top w:val="nil"/>
              <w:left w:val="nil"/>
              <w:bottom w:val="single" w:sz="4" w:space="0" w:color="auto"/>
              <w:right w:val="single" w:sz="4" w:space="0" w:color="auto"/>
            </w:tcBorders>
            <w:shd w:val="clear" w:color="auto" w:fill="auto"/>
            <w:noWrap/>
            <w:vAlign w:val="center"/>
            <w:hideMark/>
          </w:tcPr>
          <w:p w14:paraId="2B966B1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300</w:t>
            </w:r>
          </w:p>
        </w:tc>
        <w:tc>
          <w:tcPr>
            <w:tcW w:w="1687" w:type="dxa"/>
            <w:tcBorders>
              <w:top w:val="nil"/>
              <w:left w:val="nil"/>
              <w:bottom w:val="single" w:sz="4" w:space="0" w:color="auto"/>
              <w:right w:val="single" w:sz="4" w:space="0" w:color="auto"/>
            </w:tcBorders>
            <w:shd w:val="clear" w:color="auto" w:fill="auto"/>
            <w:noWrap/>
            <w:vAlign w:val="center"/>
            <w:hideMark/>
          </w:tcPr>
          <w:p w14:paraId="4496268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14 100</w:t>
            </w:r>
          </w:p>
        </w:tc>
        <w:tc>
          <w:tcPr>
            <w:tcW w:w="1628" w:type="dxa"/>
            <w:tcBorders>
              <w:top w:val="nil"/>
              <w:left w:val="nil"/>
              <w:bottom w:val="single" w:sz="4" w:space="0" w:color="auto"/>
              <w:right w:val="single" w:sz="4" w:space="0" w:color="auto"/>
            </w:tcBorders>
            <w:shd w:val="clear" w:color="auto" w:fill="auto"/>
            <w:vAlign w:val="center"/>
            <w:hideMark/>
          </w:tcPr>
          <w:p w14:paraId="4F5090C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4EA57365"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700322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07/07/2025</w:t>
            </w:r>
          </w:p>
        </w:tc>
        <w:tc>
          <w:tcPr>
            <w:tcW w:w="1418" w:type="dxa"/>
            <w:tcBorders>
              <w:top w:val="nil"/>
              <w:left w:val="nil"/>
              <w:bottom w:val="single" w:sz="4" w:space="0" w:color="auto"/>
              <w:right w:val="single" w:sz="4" w:space="0" w:color="auto"/>
            </w:tcBorders>
            <w:shd w:val="clear" w:color="auto" w:fill="auto"/>
            <w:vAlign w:val="center"/>
            <w:hideMark/>
          </w:tcPr>
          <w:p w14:paraId="0D90DBC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/0373</w:t>
            </w:r>
          </w:p>
        </w:tc>
        <w:tc>
          <w:tcPr>
            <w:tcW w:w="1636" w:type="dxa"/>
            <w:tcBorders>
              <w:top w:val="nil"/>
              <w:left w:val="nil"/>
              <w:bottom w:val="single" w:sz="4" w:space="0" w:color="auto"/>
              <w:right w:val="single" w:sz="4" w:space="0" w:color="auto"/>
            </w:tcBorders>
            <w:shd w:val="clear" w:color="auto" w:fill="auto"/>
            <w:noWrap/>
            <w:vAlign w:val="center"/>
            <w:hideMark/>
          </w:tcPr>
          <w:p w14:paraId="094C6AC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53A986C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29A4270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SA100002</w:t>
            </w:r>
          </w:p>
        </w:tc>
        <w:tc>
          <w:tcPr>
            <w:tcW w:w="2914" w:type="dxa"/>
            <w:tcBorders>
              <w:top w:val="nil"/>
              <w:left w:val="nil"/>
              <w:bottom w:val="single" w:sz="4" w:space="0" w:color="auto"/>
              <w:right w:val="single" w:sz="4" w:space="0" w:color="auto"/>
            </w:tcBorders>
            <w:shd w:val="clear" w:color="auto" w:fill="auto"/>
            <w:noWrap/>
            <w:vAlign w:val="center"/>
            <w:hideMark/>
          </w:tcPr>
          <w:p w14:paraId="197A343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SAVON CEL'OR 350G CT 60</w:t>
            </w:r>
          </w:p>
        </w:tc>
        <w:tc>
          <w:tcPr>
            <w:tcW w:w="759" w:type="dxa"/>
            <w:tcBorders>
              <w:top w:val="nil"/>
              <w:left w:val="nil"/>
              <w:bottom w:val="single" w:sz="4" w:space="0" w:color="auto"/>
              <w:right w:val="single" w:sz="4" w:space="0" w:color="auto"/>
            </w:tcBorders>
            <w:shd w:val="clear" w:color="auto" w:fill="auto"/>
            <w:noWrap/>
            <w:vAlign w:val="center"/>
            <w:hideMark/>
          </w:tcPr>
          <w:p w14:paraId="0032522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2585E3F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18 000</w:t>
            </w:r>
          </w:p>
        </w:tc>
        <w:tc>
          <w:tcPr>
            <w:tcW w:w="1687" w:type="dxa"/>
            <w:tcBorders>
              <w:top w:val="nil"/>
              <w:left w:val="nil"/>
              <w:bottom w:val="single" w:sz="4" w:space="0" w:color="auto"/>
              <w:right w:val="single" w:sz="4" w:space="0" w:color="auto"/>
            </w:tcBorders>
            <w:shd w:val="clear" w:color="auto" w:fill="auto"/>
            <w:noWrap/>
            <w:vAlign w:val="center"/>
            <w:hideMark/>
          </w:tcPr>
          <w:p w14:paraId="1C87D0C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18 000</w:t>
            </w:r>
          </w:p>
        </w:tc>
        <w:tc>
          <w:tcPr>
            <w:tcW w:w="1628" w:type="dxa"/>
            <w:tcBorders>
              <w:top w:val="nil"/>
              <w:left w:val="nil"/>
              <w:bottom w:val="single" w:sz="4" w:space="0" w:color="auto"/>
              <w:right w:val="single" w:sz="4" w:space="0" w:color="auto"/>
            </w:tcBorders>
            <w:shd w:val="clear" w:color="auto" w:fill="auto"/>
            <w:vAlign w:val="center"/>
            <w:hideMark/>
          </w:tcPr>
          <w:p w14:paraId="21622EA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24E98573"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C48CDA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07/07/2025</w:t>
            </w:r>
          </w:p>
        </w:tc>
        <w:tc>
          <w:tcPr>
            <w:tcW w:w="1418" w:type="dxa"/>
            <w:tcBorders>
              <w:top w:val="nil"/>
              <w:left w:val="nil"/>
              <w:bottom w:val="single" w:sz="4" w:space="0" w:color="auto"/>
              <w:right w:val="single" w:sz="4" w:space="0" w:color="auto"/>
            </w:tcBorders>
            <w:shd w:val="clear" w:color="auto" w:fill="auto"/>
            <w:vAlign w:val="center"/>
            <w:hideMark/>
          </w:tcPr>
          <w:p w14:paraId="5006189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/0369</w:t>
            </w:r>
          </w:p>
        </w:tc>
        <w:tc>
          <w:tcPr>
            <w:tcW w:w="1636" w:type="dxa"/>
            <w:tcBorders>
              <w:top w:val="nil"/>
              <w:left w:val="nil"/>
              <w:bottom w:val="single" w:sz="4" w:space="0" w:color="auto"/>
              <w:right w:val="single" w:sz="4" w:space="0" w:color="auto"/>
            </w:tcBorders>
            <w:shd w:val="clear" w:color="auto" w:fill="auto"/>
            <w:noWrap/>
            <w:vAlign w:val="center"/>
            <w:hideMark/>
          </w:tcPr>
          <w:p w14:paraId="14EB51E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22B198A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12393B8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38AE224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0B65F56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w:t>
            </w:r>
          </w:p>
        </w:tc>
        <w:tc>
          <w:tcPr>
            <w:tcW w:w="1097" w:type="dxa"/>
            <w:tcBorders>
              <w:top w:val="nil"/>
              <w:left w:val="nil"/>
              <w:bottom w:val="single" w:sz="4" w:space="0" w:color="auto"/>
              <w:right w:val="single" w:sz="4" w:space="0" w:color="auto"/>
            </w:tcBorders>
            <w:shd w:val="clear" w:color="auto" w:fill="auto"/>
            <w:noWrap/>
            <w:vAlign w:val="center"/>
            <w:hideMark/>
          </w:tcPr>
          <w:p w14:paraId="6183602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080DABA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52 000</w:t>
            </w:r>
          </w:p>
        </w:tc>
        <w:tc>
          <w:tcPr>
            <w:tcW w:w="1628" w:type="dxa"/>
            <w:tcBorders>
              <w:top w:val="nil"/>
              <w:left w:val="nil"/>
              <w:bottom w:val="single" w:sz="4" w:space="0" w:color="auto"/>
              <w:right w:val="single" w:sz="4" w:space="0" w:color="auto"/>
            </w:tcBorders>
            <w:shd w:val="clear" w:color="auto" w:fill="auto"/>
            <w:vAlign w:val="center"/>
            <w:hideMark/>
          </w:tcPr>
          <w:p w14:paraId="0F7F624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1A4A9C6"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DB14FD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07/07/2025</w:t>
            </w:r>
          </w:p>
        </w:tc>
        <w:tc>
          <w:tcPr>
            <w:tcW w:w="1418" w:type="dxa"/>
            <w:tcBorders>
              <w:top w:val="nil"/>
              <w:left w:val="nil"/>
              <w:bottom w:val="single" w:sz="4" w:space="0" w:color="auto"/>
              <w:right w:val="single" w:sz="4" w:space="0" w:color="auto"/>
            </w:tcBorders>
            <w:shd w:val="clear" w:color="auto" w:fill="auto"/>
            <w:vAlign w:val="center"/>
            <w:hideMark/>
          </w:tcPr>
          <w:p w14:paraId="0650B46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/0367</w:t>
            </w:r>
          </w:p>
        </w:tc>
        <w:tc>
          <w:tcPr>
            <w:tcW w:w="1636" w:type="dxa"/>
            <w:tcBorders>
              <w:top w:val="nil"/>
              <w:left w:val="nil"/>
              <w:bottom w:val="single" w:sz="4" w:space="0" w:color="auto"/>
              <w:right w:val="single" w:sz="4" w:space="0" w:color="auto"/>
            </w:tcBorders>
            <w:shd w:val="clear" w:color="auto" w:fill="auto"/>
            <w:noWrap/>
            <w:vAlign w:val="center"/>
            <w:hideMark/>
          </w:tcPr>
          <w:p w14:paraId="6125062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646A6F0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6232E78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55E889B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54F83EB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w:t>
            </w:r>
          </w:p>
        </w:tc>
        <w:tc>
          <w:tcPr>
            <w:tcW w:w="1097" w:type="dxa"/>
            <w:tcBorders>
              <w:top w:val="nil"/>
              <w:left w:val="nil"/>
              <w:bottom w:val="single" w:sz="4" w:space="0" w:color="auto"/>
              <w:right w:val="single" w:sz="4" w:space="0" w:color="auto"/>
            </w:tcBorders>
            <w:shd w:val="clear" w:color="auto" w:fill="auto"/>
            <w:noWrap/>
            <w:vAlign w:val="center"/>
            <w:hideMark/>
          </w:tcPr>
          <w:p w14:paraId="528B01B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39CEBB4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52 000</w:t>
            </w:r>
          </w:p>
        </w:tc>
        <w:tc>
          <w:tcPr>
            <w:tcW w:w="1628" w:type="dxa"/>
            <w:tcBorders>
              <w:top w:val="nil"/>
              <w:left w:val="nil"/>
              <w:bottom w:val="single" w:sz="4" w:space="0" w:color="auto"/>
              <w:right w:val="single" w:sz="4" w:space="0" w:color="auto"/>
            </w:tcBorders>
            <w:shd w:val="clear" w:color="auto" w:fill="auto"/>
            <w:vAlign w:val="center"/>
            <w:hideMark/>
          </w:tcPr>
          <w:p w14:paraId="4AF26F4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1874EA36"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511F1B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07/07/2025</w:t>
            </w:r>
          </w:p>
        </w:tc>
        <w:tc>
          <w:tcPr>
            <w:tcW w:w="1418" w:type="dxa"/>
            <w:tcBorders>
              <w:top w:val="nil"/>
              <w:left w:val="nil"/>
              <w:bottom w:val="single" w:sz="4" w:space="0" w:color="auto"/>
              <w:right w:val="single" w:sz="4" w:space="0" w:color="auto"/>
            </w:tcBorders>
            <w:shd w:val="clear" w:color="auto" w:fill="auto"/>
            <w:vAlign w:val="center"/>
            <w:hideMark/>
          </w:tcPr>
          <w:p w14:paraId="0C73AD3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/0367</w:t>
            </w:r>
          </w:p>
        </w:tc>
        <w:tc>
          <w:tcPr>
            <w:tcW w:w="1636" w:type="dxa"/>
            <w:tcBorders>
              <w:top w:val="nil"/>
              <w:left w:val="nil"/>
              <w:bottom w:val="single" w:sz="4" w:space="0" w:color="auto"/>
              <w:right w:val="single" w:sz="4" w:space="0" w:color="auto"/>
            </w:tcBorders>
            <w:shd w:val="clear" w:color="auto" w:fill="auto"/>
            <w:noWrap/>
            <w:vAlign w:val="center"/>
            <w:hideMark/>
          </w:tcPr>
          <w:p w14:paraId="4CC8CA6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4E08DC4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44F879D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0B6747B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1435D3D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700D0C6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3FA21D8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28" w:type="dxa"/>
            <w:tcBorders>
              <w:top w:val="nil"/>
              <w:left w:val="nil"/>
              <w:bottom w:val="single" w:sz="4" w:space="0" w:color="auto"/>
              <w:right w:val="single" w:sz="4" w:space="0" w:color="auto"/>
            </w:tcBorders>
            <w:shd w:val="clear" w:color="auto" w:fill="auto"/>
            <w:vAlign w:val="center"/>
            <w:hideMark/>
          </w:tcPr>
          <w:p w14:paraId="4953371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1D1EA107"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849DB5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07/07/2025</w:t>
            </w:r>
          </w:p>
        </w:tc>
        <w:tc>
          <w:tcPr>
            <w:tcW w:w="1418" w:type="dxa"/>
            <w:tcBorders>
              <w:top w:val="nil"/>
              <w:left w:val="nil"/>
              <w:bottom w:val="single" w:sz="4" w:space="0" w:color="auto"/>
              <w:right w:val="single" w:sz="4" w:space="0" w:color="auto"/>
            </w:tcBorders>
            <w:shd w:val="clear" w:color="auto" w:fill="auto"/>
            <w:vAlign w:val="center"/>
            <w:hideMark/>
          </w:tcPr>
          <w:p w14:paraId="24700AD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/0366</w:t>
            </w:r>
          </w:p>
        </w:tc>
        <w:tc>
          <w:tcPr>
            <w:tcW w:w="1636" w:type="dxa"/>
            <w:tcBorders>
              <w:top w:val="nil"/>
              <w:left w:val="nil"/>
              <w:bottom w:val="single" w:sz="4" w:space="0" w:color="auto"/>
              <w:right w:val="single" w:sz="4" w:space="0" w:color="auto"/>
            </w:tcBorders>
            <w:shd w:val="clear" w:color="auto" w:fill="auto"/>
            <w:noWrap/>
            <w:vAlign w:val="center"/>
            <w:hideMark/>
          </w:tcPr>
          <w:p w14:paraId="795BE3F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5544839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40793F8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0687DC3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251700B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7E83602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110D3CD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43E4019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72DEF429"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B145DD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07/07/2025</w:t>
            </w:r>
          </w:p>
        </w:tc>
        <w:tc>
          <w:tcPr>
            <w:tcW w:w="1418" w:type="dxa"/>
            <w:tcBorders>
              <w:top w:val="nil"/>
              <w:left w:val="nil"/>
              <w:bottom w:val="single" w:sz="4" w:space="0" w:color="auto"/>
              <w:right w:val="single" w:sz="4" w:space="0" w:color="auto"/>
            </w:tcBorders>
            <w:shd w:val="clear" w:color="auto" w:fill="auto"/>
            <w:vAlign w:val="center"/>
            <w:hideMark/>
          </w:tcPr>
          <w:p w14:paraId="1760C1D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/0365</w:t>
            </w:r>
          </w:p>
        </w:tc>
        <w:tc>
          <w:tcPr>
            <w:tcW w:w="1636" w:type="dxa"/>
            <w:tcBorders>
              <w:top w:val="nil"/>
              <w:left w:val="nil"/>
              <w:bottom w:val="single" w:sz="4" w:space="0" w:color="auto"/>
              <w:right w:val="single" w:sz="4" w:space="0" w:color="auto"/>
            </w:tcBorders>
            <w:shd w:val="clear" w:color="auto" w:fill="auto"/>
            <w:noWrap/>
            <w:vAlign w:val="center"/>
            <w:hideMark/>
          </w:tcPr>
          <w:p w14:paraId="75F952E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78EE8D8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72B79E8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094A577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040A851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22A1804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28C3F0D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7FFB9DB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7B131D78"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E49B20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07/07/2025</w:t>
            </w:r>
          </w:p>
        </w:tc>
        <w:tc>
          <w:tcPr>
            <w:tcW w:w="1418" w:type="dxa"/>
            <w:tcBorders>
              <w:top w:val="nil"/>
              <w:left w:val="nil"/>
              <w:bottom w:val="single" w:sz="4" w:space="0" w:color="auto"/>
              <w:right w:val="single" w:sz="4" w:space="0" w:color="auto"/>
            </w:tcBorders>
            <w:shd w:val="clear" w:color="auto" w:fill="auto"/>
            <w:vAlign w:val="center"/>
            <w:hideMark/>
          </w:tcPr>
          <w:p w14:paraId="1C3F3DA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/0375</w:t>
            </w:r>
          </w:p>
        </w:tc>
        <w:tc>
          <w:tcPr>
            <w:tcW w:w="1636" w:type="dxa"/>
            <w:tcBorders>
              <w:top w:val="nil"/>
              <w:left w:val="nil"/>
              <w:bottom w:val="single" w:sz="4" w:space="0" w:color="auto"/>
              <w:right w:val="single" w:sz="4" w:space="0" w:color="auto"/>
            </w:tcBorders>
            <w:shd w:val="clear" w:color="auto" w:fill="auto"/>
            <w:noWrap/>
            <w:vAlign w:val="center"/>
            <w:hideMark/>
          </w:tcPr>
          <w:p w14:paraId="412D602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04CD7C6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5A2A278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1E3C258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0478E66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2D2B5A3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7330487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1E59EE2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E2D2FCE"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75E7EB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07/07/2025</w:t>
            </w:r>
          </w:p>
        </w:tc>
        <w:tc>
          <w:tcPr>
            <w:tcW w:w="1418" w:type="dxa"/>
            <w:tcBorders>
              <w:top w:val="nil"/>
              <w:left w:val="nil"/>
              <w:bottom w:val="single" w:sz="4" w:space="0" w:color="auto"/>
              <w:right w:val="single" w:sz="4" w:space="0" w:color="auto"/>
            </w:tcBorders>
            <w:shd w:val="clear" w:color="auto" w:fill="auto"/>
            <w:vAlign w:val="center"/>
            <w:hideMark/>
          </w:tcPr>
          <w:p w14:paraId="6F30826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/0370</w:t>
            </w:r>
          </w:p>
        </w:tc>
        <w:tc>
          <w:tcPr>
            <w:tcW w:w="1636" w:type="dxa"/>
            <w:tcBorders>
              <w:top w:val="nil"/>
              <w:left w:val="nil"/>
              <w:bottom w:val="single" w:sz="4" w:space="0" w:color="auto"/>
              <w:right w:val="single" w:sz="4" w:space="0" w:color="auto"/>
            </w:tcBorders>
            <w:shd w:val="clear" w:color="auto" w:fill="auto"/>
            <w:noWrap/>
            <w:vAlign w:val="center"/>
            <w:hideMark/>
          </w:tcPr>
          <w:p w14:paraId="3307ABA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YD41GO006</w:t>
            </w:r>
          </w:p>
        </w:tc>
        <w:tc>
          <w:tcPr>
            <w:tcW w:w="2410" w:type="dxa"/>
            <w:tcBorders>
              <w:top w:val="nil"/>
              <w:left w:val="nil"/>
              <w:bottom w:val="single" w:sz="4" w:space="0" w:color="auto"/>
              <w:right w:val="single" w:sz="4" w:space="0" w:color="auto"/>
            </w:tcBorders>
            <w:shd w:val="clear" w:color="auto" w:fill="auto"/>
            <w:vAlign w:val="center"/>
            <w:hideMark/>
          </w:tcPr>
          <w:p w14:paraId="4850A71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SAIDOU OBALA</w:t>
            </w:r>
          </w:p>
        </w:tc>
        <w:tc>
          <w:tcPr>
            <w:tcW w:w="1339" w:type="dxa"/>
            <w:tcBorders>
              <w:top w:val="nil"/>
              <w:left w:val="nil"/>
              <w:bottom w:val="single" w:sz="4" w:space="0" w:color="auto"/>
              <w:right w:val="single" w:sz="4" w:space="0" w:color="auto"/>
            </w:tcBorders>
            <w:shd w:val="clear" w:color="auto" w:fill="auto"/>
            <w:noWrap/>
            <w:vAlign w:val="center"/>
            <w:hideMark/>
          </w:tcPr>
          <w:p w14:paraId="5927088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497E0CF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03C419E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w:t>
            </w:r>
          </w:p>
        </w:tc>
        <w:tc>
          <w:tcPr>
            <w:tcW w:w="1097" w:type="dxa"/>
            <w:tcBorders>
              <w:top w:val="nil"/>
              <w:left w:val="nil"/>
              <w:bottom w:val="single" w:sz="4" w:space="0" w:color="auto"/>
              <w:right w:val="single" w:sz="4" w:space="0" w:color="auto"/>
            </w:tcBorders>
            <w:shd w:val="clear" w:color="auto" w:fill="auto"/>
            <w:noWrap/>
            <w:vAlign w:val="center"/>
            <w:hideMark/>
          </w:tcPr>
          <w:p w14:paraId="15217E6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25 200</w:t>
            </w:r>
          </w:p>
        </w:tc>
        <w:tc>
          <w:tcPr>
            <w:tcW w:w="1687" w:type="dxa"/>
            <w:tcBorders>
              <w:top w:val="nil"/>
              <w:left w:val="nil"/>
              <w:bottom w:val="single" w:sz="4" w:space="0" w:color="auto"/>
              <w:right w:val="single" w:sz="4" w:space="0" w:color="auto"/>
            </w:tcBorders>
            <w:shd w:val="clear" w:color="auto" w:fill="auto"/>
            <w:noWrap/>
            <w:vAlign w:val="center"/>
            <w:hideMark/>
          </w:tcPr>
          <w:p w14:paraId="40FB92C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2 520 000</w:t>
            </w:r>
          </w:p>
        </w:tc>
        <w:tc>
          <w:tcPr>
            <w:tcW w:w="1628" w:type="dxa"/>
            <w:tcBorders>
              <w:top w:val="nil"/>
              <w:left w:val="nil"/>
              <w:bottom w:val="single" w:sz="4" w:space="0" w:color="auto"/>
              <w:right w:val="single" w:sz="4" w:space="0" w:color="auto"/>
            </w:tcBorders>
            <w:shd w:val="clear" w:color="auto" w:fill="auto"/>
            <w:vAlign w:val="center"/>
            <w:hideMark/>
          </w:tcPr>
          <w:p w14:paraId="0E39E5A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4011D95D"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68FEBC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07/07/2025</w:t>
            </w:r>
          </w:p>
        </w:tc>
        <w:tc>
          <w:tcPr>
            <w:tcW w:w="1418" w:type="dxa"/>
            <w:tcBorders>
              <w:top w:val="nil"/>
              <w:left w:val="nil"/>
              <w:bottom w:val="single" w:sz="4" w:space="0" w:color="auto"/>
              <w:right w:val="single" w:sz="4" w:space="0" w:color="auto"/>
            </w:tcBorders>
            <w:shd w:val="clear" w:color="auto" w:fill="auto"/>
            <w:vAlign w:val="center"/>
            <w:hideMark/>
          </w:tcPr>
          <w:p w14:paraId="5A53C62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/0364</w:t>
            </w:r>
          </w:p>
        </w:tc>
        <w:tc>
          <w:tcPr>
            <w:tcW w:w="1636" w:type="dxa"/>
            <w:tcBorders>
              <w:top w:val="nil"/>
              <w:left w:val="nil"/>
              <w:bottom w:val="single" w:sz="4" w:space="0" w:color="auto"/>
              <w:right w:val="single" w:sz="4" w:space="0" w:color="auto"/>
            </w:tcBorders>
            <w:shd w:val="clear" w:color="auto" w:fill="auto"/>
            <w:noWrap/>
            <w:vAlign w:val="center"/>
            <w:hideMark/>
          </w:tcPr>
          <w:p w14:paraId="5AE639E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YD41GO006</w:t>
            </w:r>
          </w:p>
        </w:tc>
        <w:tc>
          <w:tcPr>
            <w:tcW w:w="2410" w:type="dxa"/>
            <w:tcBorders>
              <w:top w:val="nil"/>
              <w:left w:val="nil"/>
              <w:bottom w:val="single" w:sz="4" w:space="0" w:color="auto"/>
              <w:right w:val="single" w:sz="4" w:space="0" w:color="auto"/>
            </w:tcBorders>
            <w:shd w:val="clear" w:color="auto" w:fill="auto"/>
            <w:vAlign w:val="center"/>
            <w:hideMark/>
          </w:tcPr>
          <w:p w14:paraId="4D4874C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SAIDOU OBALA</w:t>
            </w:r>
          </w:p>
        </w:tc>
        <w:tc>
          <w:tcPr>
            <w:tcW w:w="1339" w:type="dxa"/>
            <w:tcBorders>
              <w:top w:val="nil"/>
              <w:left w:val="nil"/>
              <w:bottom w:val="single" w:sz="4" w:space="0" w:color="auto"/>
              <w:right w:val="single" w:sz="4" w:space="0" w:color="auto"/>
            </w:tcBorders>
            <w:shd w:val="clear" w:color="auto" w:fill="auto"/>
            <w:noWrap/>
            <w:vAlign w:val="center"/>
            <w:hideMark/>
          </w:tcPr>
          <w:p w14:paraId="6FB443D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719C6C1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18ECBE6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w:t>
            </w:r>
          </w:p>
        </w:tc>
        <w:tc>
          <w:tcPr>
            <w:tcW w:w="1097" w:type="dxa"/>
            <w:tcBorders>
              <w:top w:val="nil"/>
              <w:left w:val="nil"/>
              <w:bottom w:val="single" w:sz="4" w:space="0" w:color="auto"/>
              <w:right w:val="single" w:sz="4" w:space="0" w:color="auto"/>
            </w:tcBorders>
            <w:shd w:val="clear" w:color="auto" w:fill="auto"/>
            <w:noWrap/>
            <w:vAlign w:val="center"/>
            <w:hideMark/>
          </w:tcPr>
          <w:p w14:paraId="4D51208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25 200</w:t>
            </w:r>
          </w:p>
        </w:tc>
        <w:tc>
          <w:tcPr>
            <w:tcW w:w="1687" w:type="dxa"/>
            <w:tcBorders>
              <w:top w:val="nil"/>
              <w:left w:val="nil"/>
              <w:bottom w:val="single" w:sz="4" w:space="0" w:color="auto"/>
              <w:right w:val="single" w:sz="4" w:space="0" w:color="auto"/>
            </w:tcBorders>
            <w:shd w:val="clear" w:color="auto" w:fill="auto"/>
            <w:noWrap/>
            <w:vAlign w:val="center"/>
            <w:hideMark/>
          </w:tcPr>
          <w:p w14:paraId="3C58B95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2 520 000</w:t>
            </w:r>
          </w:p>
        </w:tc>
        <w:tc>
          <w:tcPr>
            <w:tcW w:w="1628" w:type="dxa"/>
            <w:tcBorders>
              <w:top w:val="nil"/>
              <w:left w:val="nil"/>
              <w:bottom w:val="single" w:sz="4" w:space="0" w:color="auto"/>
              <w:right w:val="single" w:sz="4" w:space="0" w:color="auto"/>
            </w:tcBorders>
            <w:shd w:val="clear" w:color="auto" w:fill="auto"/>
            <w:vAlign w:val="center"/>
            <w:hideMark/>
          </w:tcPr>
          <w:p w14:paraId="32CB65E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1C4EEE32"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7CC9B5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07/07/2025</w:t>
            </w:r>
          </w:p>
        </w:tc>
        <w:tc>
          <w:tcPr>
            <w:tcW w:w="1418" w:type="dxa"/>
            <w:tcBorders>
              <w:top w:val="nil"/>
              <w:left w:val="nil"/>
              <w:bottom w:val="single" w:sz="4" w:space="0" w:color="auto"/>
              <w:right w:val="single" w:sz="4" w:space="0" w:color="auto"/>
            </w:tcBorders>
            <w:shd w:val="clear" w:color="auto" w:fill="auto"/>
            <w:vAlign w:val="center"/>
            <w:hideMark/>
          </w:tcPr>
          <w:p w14:paraId="4F6FB77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/0376</w:t>
            </w:r>
          </w:p>
        </w:tc>
        <w:tc>
          <w:tcPr>
            <w:tcW w:w="1636" w:type="dxa"/>
            <w:tcBorders>
              <w:top w:val="nil"/>
              <w:left w:val="nil"/>
              <w:bottom w:val="single" w:sz="4" w:space="0" w:color="auto"/>
              <w:right w:val="single" w:sz="4" w:space="0" w:color="auto"/>
            </w:tcBorders>
            <w:shd w:val="clear" w:color="auto" w:fill="auto"/>
            <w:noWrap/>
            <w:vAlign w:val="center"/>
            <w:hideMark/>
          </w:tcPr>
          <w:p w14:paraId="0BDF055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YD41GO007</w:t>
            </w:r>
          </w:p>
        </w:tc>
        <w:tc>
          <w:tcPr>
            <w:tcW w:w="2410" w:type="dxa"/>
            <w:tcBorders>
              <w:top w:val="nil"/>
              <w:left w:val="nil"/>
              <w:bottom w:val="single" w:sz="4" w:space="0" w:color="auto"/>
              <w:right w:val="single" w:sz="4" w:space="0" w:color="auto"/>
            </w:tcBorders>
            <w:shd w:val="clear" w:color="auto" w:fill="auto"/>
            <w:vAlign w:val="center"/>
            <w:hideMark/>
          </w:tcPr>
          <w:p w14:paraId="05DB8BC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SANGHO</w:t>
            </w:r>
          </w:p>
        </w:tc>
        <w:tc>
          <w:tcPr>
            <w:tcW w:w="1339" w:type="dxa"/>
            <w:tcBorders>
              <w:top w:val="nil"/>
              <w:left w:val="nil"/>
              <w:bottom w:val="single" w:sz="4" w:space="0" w:color="auto"/>
              <w:right w:val="single" w:sz="4" w:space="0" w:color="auto"/>
            </w:tcBorders>
            <w:shd w:val="clear" w:color="auto" w:fill="auto"/>
            <w:noWrap/>
            <w:vAlign w:val="center"/>
            <w:hideMark/>
          </w:tcPr>
          <w:p w14:paraId="528F2B1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5974CF3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713F7F1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w:t>
            </w:r>
          </w:p>
        </w:tc>
        <w:tc>
          <w:tcPr>
            <w:tcW w:w="1097" w:type="dxa"/>
            <w:tcBorders>
              <w:top w:val="nil"/>
              <w:left w:val="nil"/>
              <w:bottom w:val="single" w:sz="4" w:space="0" w:color="auto"/>
              <w:right w:val="single" w:sz="4" w:space="0" w:color="auto"/>
            </w:tcBorders>
            <w:shd w:val="clear" w:color="auto" w:fill="auto"/>
            <w:noWrap/>
            <w:vAlign w:val="center"/>
            <w:hideMark/>
          </w:tcPr>
          <w:p w14:paraId="2BFAD7E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513A07F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2 500 000</w:t>
            </w:r>
          </w:p>
        </w:tc>
        <w:tc>
          <w:tcPr>
            <w:tcW w:w="1628" w:type="dxa"/>
            <w:tcBorders>
              <w:top w:val="nil"/>
              <w:left w:val="nil"/>
              <w:bottom w:val="single" w:sz="4" w:space="0" w:color="auto"/>
              <w:right w:val="single" w:sz="4" w:space="0" w:color="auto"/>
            </w:tcBorders>
            <w:shd w:val="clear" w:color="auto" w:fill="auto"/>
            <w:vAlign w:val="center"/>
            <w:hideMark/>
          </w:tcPr>
          <w:p w14:paraId="3A4FA3E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29C941A2"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B14A68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07/07/2025</w:t>
            </w:r>
          </w:p>
        </w:tc>
        <w:tc>
          <w:tcPr>
            <w:tcW w:w="1418" w:type="dxa"/>
            <w:tcBorders>
              <w:top w:val="nil"/>
              <w:left w:val="nil"/>
              <w:bottom w:val="single" w:sz="4" w:space="0" w:color="auto"/>
              <w:right w:val="single" w:sz="4" w:space="0" w:color="auto"/>
            </w:tcBorders>
            <w:shd w:val="clear" w:color="auto" w:fill="auto"/>
            <w:vAlign w:val="center"/>
            <w:hideMark/>
          </w:tcPr>
          <w:p w14:paraId="0244F23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/0368</w:t>
            </w:r>
          </w:p>
        </w:tc>
        <w:tc>
          <w:tcPr>
            <w:tcW w:w="1636" w:type="dxa"/>
            <w:tcBorders>
              <w:top w:val="nil"/>
              <w:left w:val="nil"/>
              <w:bottom w:val="single" w:sz="4" w:space="0" w:color="auto"/>
              <w:right w:val="single" w:sz="4" w:space="0" w:color="auto"/>
            </w:tcBorders>
            <w:shd w:val="clear" w:color="auto" w:fill="auto"/>
            <w:noWrap/>
            <w:vAlign w:val="center"/>
            <w:hideMark/>
          </w:tcPr>
          <w:p w14:paraId="2A0C0C4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YD41GO012</w:t>
            </w:r>
          </w:p>
        </w:tc>
        <w:tc>
          <w:tcPr>
            <w:tcW w:w="2410" w:type="dxa"/>
            <w:tcBorders>
              <w:top w:val="nil"/>
              <w:left w:val="nil"/>
              <w:bottom w:val="single" w:sz="4" w:space="0" w:color="auto"/>
              <w:right w:val="single" w:sz="4" w:space="0" w:color="auto"/>
            </w:tcBorders>
            <w:shd w:val="clear" w:color="auto" w:fill="auto"/>
            <w:vAlign w:val="center"/>
            <w:hideMark/>
          </w:tcPr>
          <w:p w14:paraId="2B3FEEC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MY AFRICA</w:t>
            </w:r>
          </w:p>
        </w:tc>
        <w:tc>
          <w:tcPr>
            <w:tcW w:w="1339" w:type="dxa"/>
            <w:tcBorders>
              <w:top w:val="nil"/>
              <w:left w:val="nil"/>
              <w:bottom w:val="single" w:sz="4" w:space="0" w:color="auto"/>
              <w:right w:val="single" w:sz="4" w:space="0" w:color="auto"/>
            </w:tcBorders>
            <w:shd w:val="clear" w:color="auto" w:fill="auto"/>
            <w:noWrap/>
            <w:vAlign w:val="center"/>
            <w:hideMark/>
          </w:tcPr>
          <w:p w14:paraId="4EB7A00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7584248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697A616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w:t>
            </w:r>
          </w:p>
        </w:tc>
        <w:tc>
          <w:tcPr>
            <w:tcW w:w="1097" w:type="dxa"/>
            <w:tcBorders>
              <w:top w:val="nil"/>
              <w:left w:val="nil"/>
              <w:bottom w:val="single" w:sz="4" w:space="0" w:color="auto"/>
              <w:right w:val="single" w:sz="4" w:space="0" w:color="auto"/>
            </w:tcBorders>
            <w:shd w:val="clear" w:color="auto" w:fill="auto"/>
            <w:noWrap/>
            <w:vAlign w:val="center"/>
            <w:hideMark/>
          </w:tcPr>
          <w:p w14:paraId="16F6965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0CF241C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5 000 000</w:t>
            </w:r>
          </w:p>
        </w:tc>
        <w:tc>
          <w:tcPr>
            <w:tcW w:w="1628" w:type="dxa"/>
            <w:tcBorders>
              <w:top w:val="nil"/>
              <w:left w:val="nil"/>
              <w:bottom w:val="single" w:sz="4" w:space="0" w:color="auto"/>
              <w:right w:val="single" w:sz="4" w:space="0" w:color="auto"/>
            </w:tcBorders>
            <w:shd w:val="clear" w:color="auto" w:fill="auto"/>
            <w:vAlign w:val="center"/>
            <w:hideMark/>
          </w:tcPr>
          <w:p w14:paraId="44D13AC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4D272B69"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8E7AD0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07/07/2025</w:t>
            </w:r>
          </w:p>
        </w:tc>
        <w:tc>
          <w:tcPr>
            <w:tcW w:w="1418" w:type="dxa"/>
            <w:tcBorders>
              <w:top w:val="nil"/>
              <w:left w:val="nil"/>
              <w:bottom w:val="single" w:sz="4" w:space="0" w:color="auto"/>
              <w:right w:val="single" w:sz="4" w:space="0" w:color="auto"/>
            </w:tcBorders>
            <w:shd w:val="clear" w:color="auto" w:fill="auto"/>
            <w:vAlign w:val="center"/>
            <w:hideMark/>
          </w:tcPr>
          <w:p w14:paraId="5AE6DDA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/0374</w:t>
            </w:r>
          </w:p>
        </w:tc>
        <w:tc>
          <w:tcPr>
            <w:tcW w:w="1636" w:type="dxa"/>
            <w:tcBorders>
              <w:top w:val="nil"/>
              <w:left w:val="nil"/>
              <w:bottom w:val="single" w:sz="4" w:space="0" w:color="auto"/>
              <w:right w:val="single" w:sz="4" w:space="0" w:color="auto"/>
            </w:tcBorders>
            <w:shd w:val="clear" w:color="auto" w:fill="auto"/>
            <w:noWrap/>
            <w:vAlign w:val="center"/>
            <w:hideMark/>
          </w:tcPr>
          <w:p w14:paraId="65D3561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YD41GO018</w:t>
            </w:r>
          </w:p>
        </w:tc>
        <w:tc>
          <w:tcPr>
            <w:tcW w:w="2410" w:type="dxa"/>
            <w:tcBorders>
              <w:top w:val="nil"/>
              <w:left w:val="nil"/>
              <w:bottom w:val="single" w:sz="4" w:space="0" w:color="auto"/>
              <w:right w:val="single" w:sz="4" w:space="0" w:color="auto"/>
            </w:tcBorders>
            <w:shd w:val="clear" w:color="auto" w:fill="auto"/>
            <w:vAlign w:val="center"/>
            <w:hideMark/>
          </w:tcPr>
          <w:p w14:paraId="779BAB0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CLIENT GROSSISTE MAMA BOUTIQUE </w:t>
            </w:r>
          </w:p>
        </w:tc>
        <w:tc>
          <w:tcPr>
            <w:tcW w:w="1339" w:type="dxa"/>
            <w:tcBorders>
              <w:top w:val="nil"/>
              <w:left w:val="nil"/>
              <w:bottom w:val="single" w:sz="4" w:space="0" w:color="auto"/>
              <w:right w:val="single" w:sz="4" w:space="0" w:color="auto"/>
            </w:tcBorders>
            <w:shd w:val="clear" w:color="auto" w:fill="auto"/>
            <w:noWrap/>
            <w:vAlign w:val="center"/>
            <w:hideMark/>
          </w:tcPr>
          <w:p w14:paraId="29FD9F4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01D488B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518D9C1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w:t>
            </w:r>
          </w:p>
        </w:tc>
        <w:tc>
          <w:tcPr>
            <w:tcW w:w="1097" w:type="dxa"/>
            <w:tcBorders>
              <w:top w:val="nil"/>
              <w:left w:val="nil"/>
              <w:bottom w:val="single" w:sz="4" w:space="0" w:color="auto"/>
              <w:right w:val="single" w:sz="4" w:space="0" w:color="auto"/>
            </w:tcBorders>
            <w:shd w:val="clear" w:color="auto" w:fill="auto"/>
            <w:noWrap/>
            <w:vAlign w:val="center"/>
            <w:hideMark/>
          </w:tcPr>
          <w:p w14:paraId="40AAD0E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741C88D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5 000 000</w:t>
            </w:r>
          </w:p>
        </w:tc>
        <w:tc>
          <w:tcPr>
            <w:tcW w:w="1628" w:type="dxa"/>
            <w:tcBorders>
              <w:top w:val="nil"/>
              <w:left w:val="nil"/>
              <w:bottom w:val="single" w:sz="4" w:space="0" w:color="auto"/>
              <w:right w:val="single" w:sz="4" w:space="0" w:color="auto"/>
            </w:tcBorders>
            <w:shd w:val="clear" w:color="auto" w:fill="auto"/>
            <w:vAlign w:val="center"/>
            <w:hideMark/>
          </w:tcPr>
          <w:p w14:paraId="05BA0A3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0606E7B0"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2B93AE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07/07/2025</w:t>
            </w:r>
          </w:p>
        </w:tc>
        <w:tc>
          <w:tcPr>
            <w:tcW w:w="1418" w:type="dxa"/>
            <w:tcBorders>
              <w:top w:val="nil"/>
              <w:left w:val="nil"/>
              <w:bottom w:val="single" w:sz="4" w:space="0" w:color="auto"/>
              <w:right w:val="single" w:sz="4" w:space="0" w:color="auto"/>
            </w:tcBorders>
            <w:shd w:val="clear" w:color="auto" w:fill="auto"/>
            <w:vAlign w:val="center"/>
            <w:hideMark/>
          </w:tcPr>
          <w:p w14:paraId="47158F0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/0374</w:t>
            </w:r>
          </w:p>
        </w:tc>
        <w:tc>
          <w:tcPr>
            <w:tcW w:w="1636" w:type="dxa"/>
            <w:tcBorders>
              <w:top w:val="nil"/>
              <w:left w:val="nil"/>
              <w:bottom w:val="single" w:sz="4" w:space="0" w:color="auto"/>
              <w:right w:val="single" w:sz="4" w:space="0" w:color="auto"/>
            </w:tcBorders>
            <w:shd w:val="clear" w:color="auto" w:fill="auto"/>
            <w:noWrap/>
            <w:vAlign w:val="center"/>
            <w:hideMark/>
          </w:tcPr>
          <w:p w14:paraId="211BE02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YD41GO018</w:t>
            </w:r>
          </w:p>
        </w:tc>
        <w:tc>
          <w:tcPr>
            <w:tcW w:w="2410" w:type="dxa"/>
            <w:tcBorders>
              <w:top w:val="nil"/>
              <w:left w:val="nil"/>
              <w:bottom w:val="single" w:sz="4" w:space="0" w:color="auto"/>
              <w:right w:val="single" w:sz="4" w:space="0" w:color="auto"/>
            </w:tcBorders>
            <w:shd w:val="clear" w:color="auto" w:fill="auto"/>
            <w:vAlign w:val="center"/>
            <w:hideMark/>
          </w:tcPr>
          <w:p w14:paraId="4573C46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CLIENT GROSSISTE MAMA BOUTIQUE </w:t>
            </w:r>
          </w:p>
        </w:tc>
        <w:tc>
          <w:tcPr>
            <w:tcW w:w="1339" w:type="dxa"/>
            <w:tcBorders>
              <w:top w:val="nil"/>
              <w:left w:val="nil"/>
              <w:bottom w:val="single" w:sz="4" w:space="0" w:color="auto"/>
              <w:right w:val="single" w:sz="4" w:space="0" w:color="auto"/>
            </w:tcBorders>
            <w:shd w:val="clear" w:color="auto" w:fill="auto"/>
            <w:noWrap/>
            <w:vAlign w:val="center"/>
            <w:hideMark/>
          </w:tcPr>
          <w:p w14:paraId="0542D47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6FDE081C"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33EA186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w:t>
            </w:r>
          </w:p>
        </w:tc>
        <w:tc>
          <w:tcPr>
            <w:tcW w:w="1097" w:type="dxa"/>
            <w:tcBorders>
              <w:top w:val="nil"/>
              <w:left w:val="nil"/>
              <w:bottom w:val="single" w:sz="4" w:space="0" w:color="auto"/>
              <w:right w:val="single" w:sz="4" w:space="0" w:color="auto"/>
            </w:tcBorders>
            <w:shd w:val="clear" w:color="auto" w:fill="auto"/>
            <w:noWrap/>
            <w:vAlign w:val="center"/>
            <w:hideMark/>
          </w:tcPr>
          <w:p w14:paraId="36B7E9F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19 500</w:t>
            </w:r>
          </w:p>
        </w:tc>
        <w:tc>
          <w:tcPr>
            <w:tcW w:w="1687" w:type="dxa"/>
            <w:tcBorders>
              <w:top w:val="nil"/>
              <w:left w:val="nil"/>
              <w:bottom w:val="single" w:sz="4" w:space="0" w:color="auto"/>
              <w:right w:val="single" w:sz="4" w:space="0" w:color="auto"/>
            </w:tcBorders>
            <w:shd w:val="clear" w:color="auto" w:fill="auto"/>
            <w:noWrap/>
            <w:vAlign w:val="center"/>
            <w:hideMark/>
          </w:tcPr>
          <w:p w14:paraId="489840F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487 500</w:t>
            </w:r>
          </w:p>
        </w:tc>
        <w:tc>
          <w:tcPr>
            <w:tcW w:w="1628" w:type="dxa"/>
            <w:tcBorders>
              <w:top w:val="nil"/>
              <w:left w:val="nil"/>
              <w:bottom w:val="single" w:sz="4" w:space="0" w:color="auto"/>
              <w:right w:val="single" w:sz="4" w:space="0" w:color="auto"/>
            </w:tcBorders>
            <w:shd w:val="clear" w:color="auto" w:fill="auto"/>
            <w:vAlign w:val="center"/>
            <w:hideMark/>
          </w:tcPr>
          <w:p w14:paraId="1401041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78ACC370"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1F2EBA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07/07/2025</w:t>
            </w:r>
          </w:p>
        </w:tc>
        <w:tc>
          <w:tcPr>
            <w:tcW w:w="1418" w:type="dxa"/>
            <w:tcBorders>
              <w:top w:val="nil"/>
              <w:left w:val="nil"/>
              <w:bottom w:val="single" w:sz="4" w:space="0" w:color="auto"/>
              <w:right w:val="single" w:sz="4" w:space="0" w:color="auto"/>
            </w:tcBorders>
            <w:shd w:val="clear" w:color="auto" w:fill="auto"/>
            <w:vAlign w:val="center"/>
            <w:hideMark/>
          </w:tcPr>
          <w:p w14:paraId="6F485A8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/0374</w:t>
            </w:r>
          </w:p>
        </w:tc>
        <w:tc>
          <w:tcPr>
            <w:tcW w:w="1636" w:type="dxa"/>
            <w:tcBorders>
              <w:top w:val="nil"/>
              <w:left w:val="nil"/>
              <w:bottom w:val="single" w:sz="4" w:space="0" w:color="auto"/>
              <w:right w:val="single" w:sz="4" w:space="0" w:color="auto"/>
            </w:tcBorders>
            <w:shd w:val="clear" w:color="auto" w:fill="auto"/>
            <w:noWrap/>
            <w:vAlign w:val="center"/>
            <w:hideMark/>
          </w:tcPr>
          <w:p w14:paraId="45C5276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YD41GO018</w:t>
            </w:r>
          </w:p>
        </w:tc>
        <w:tc>
          <w:tcPr>
            <w:tcW w:w="2410" w:type="dxa"/>
            <w:tcBorders>
              <w:top w:val="nil"/>
              <w:left w:val="nil"/>
              <w:bottom w:val="single" w:sz="4" w:space="0" w:color="auto"/>
              <w:right w:val="single" w:sz="4" w:space="0" w:color="auto"/>
            </w:tcBorders>
            <w:shd w:val="clear" w:color="auto" w:fill="auto"/>
            <w:vAlign w:val="center"/>
            <w:hideMark/>
          </w:tcPr>
          <w:p w14:paraId="3786B10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CLIENT GROSSISTE MAMA BOUTIQUE </w:t>
            </w:r>
          </w:p>
        </w:tc>
        <w:tc>
          <w:tcPr>
            <w:tcW w:w="1339" w:type="dxa"/>
            <w:tcBorders>
              <w:top w:val="nil"/>
              <w:left w:val="nil"/>
              <w:bottom w:val="single" w:sz="4" w:space="0" w:color="auto"/>
              <w:right w:val="single" w:sz="4" w:space="0" w:color="auto"/>
            </w:tcBorders>
            <w:shd w:val="clear" w:color="auto" w:fill="auto"/>
            <w:noWrap/>
            <w:vAlign w:val="center"/>
            <w:hideMark/>
          </w:tcPr>
          <w:p w14:paraId="454336D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3E9C686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115EAA3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w:t>
            </w:r>
          </w:p>
        </w:tc>
        <w:tc>
          <w:tcPr>
            <w:tcW w:w="1097" w:type="dxa"/>
            <w:tcBorders>
              <w:top w:val="nil"/>
              <w:left w:val="nil"/>
              <w:bottom w:val="single" w:sz="4" w:space="0" w:color="auto"/>
              <w:right w:val="single" w:sz="4" w:space="0" w:color="auto"/>
            </w:tcBorders>
            <w:shd w:val="clear" w:color="auto" w:fill="auto"/>
            <w:noWrap/>
            <w:vAlign w:val="center"/>
            <w:hideMark/>
          </w:tcPr>
          <w:p w14:paraId="77B3BAB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19 500</w:t>
            </w:r>
          </w:p>
        </w:tc>
        <w:tc>
          <w:tcPr>
            <w:tcW w:w="1687" w:type="dxa"/>
            <w:tcBorders>
              <w:top w:val="nil"/>
              <w:left w:val="nil"/>
              <w:bottom w:val="single" w:sz="4" w:space="0" w:color="auto"/>
              <w:right w:val="single" w:sz="4" w:space="0" w:color="auto"/>
            </w:tcBorders>
            <w:shd w:val="clear" w:color="auto" w:fill="auto"/>
            <w:noWrap/>
            <w:vAlign w:val="center"/>
            <w:hideMark/>
          </w:tcPr>
          <w:p w14:paraId="450E0E8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487 500</w:t>
            </w:r>
          </w:p>
        </w:tc>
        <w:tc>
          <w:tcPr>
            <w:tcW w:w="1628" w:type="dxa"/>
            <w:tcBorders>
              <w:top w:val="nil"/>
              <w:left w:val="nil"/>
              <w:bottom w:val="single" w:sz="4" w:space="0" w:color="auto"/>
              <w:right w:val="single" w:sz="4" w:space="0" w:color="auto"/>
            </w:tcBorders>
            <w:shd w:val="clear" w:color="auto" w:fill="auto"/>
            <w:vAlign w:val="center"/>
            <w:hideMark/>
          </w:tcPr>
          <w:p w14:paraId="47508FE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E5DC98A"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6D2A6F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07/07/2025</w:t>
            </w:r>
          </w:p>
        </w:tc>
        <w:tc>
          <w:tcPr>
            <w:tcW w:w="1418" w:type="dxa"/>
            <w:tcBorders>
              <w:top w:val="nil"/>
              <w:left w:val="nil"/>
              <w:bottom w:val="single" w:sz="4" w:space="0" w:color="auto"/>
              <w:right w:val="single" w:sz="4" w:space="0" w:color="auto"/>
            </w:tcBorders>
            <w:shd w:val="clear" w:color="auto" w:fill="auto"/>
            <w:vAlign w:val="center"/>
            <w:hideMark/>
          </w:tcPr>
          <w:p w14:paraId="2A5AF36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/0371</w:t>
            </w:r>
          </w:p>
        </w:tc>
        <w:tc>
          <w:tcPr>
            <w:tcW w:w="1636" w:type="dxa"/>
            <w:tcBorders>
              <w:top w:val="nil"/>
              <w:left w:val="nil"/>
              <w:bottom w:val="single" w:sz="4" w:space="0" w:color="auto"/>
              <w:right w:val="single" w:sz="4" w:space="0" w:color="auto"/>
            </w:tcBorders>
            <w:shd w:val="clear" w:color="auto" w:fill="auto"/>
            <w:noWrap/>
            <w:vAlign w:val="center"/>
            <w:hideMark/>
          </w:tcPr>
          <w:p w14:paraId="7E392C7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YD41GO019</w:t>
            </w:r>
          </w:p>
        </w:tc>
        <w:tc>
          <w:tcPr>
            <w:tcW w:w="2410" w:type="dxa"/>
            <w:tcBorders>
              <w:top w:val="nil"/>
              <w:left w:val="nil"/>
              <w:bottom w:val="single" w:sz="4" w:space="0" w:color="auto"/>
              <w:right w:val="single" w:sz="4" w:space="0" w:color="auto"/>
            </w:tcBorders>
            <w:shd w:val="clear" w:color="auto" w:fill="auto"/>
            <w:vAlign w:val="center"/>
            <w:hideMark/>
          </w:tcPr>
          <w:p w14:paraId="726C580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WALLY OBALA</w:t>
            </w:r>
          </w:p>
        </w:tc>
        <w:tc>
          <w:tcPr>
            <w:tcW w:w="1339" w:type="dxa"/>
            <w:tcBorders>
              <w:top w:val="nil"/>
              <w:left w:val="nil"/>
              <w:bottom w:val="single" w:sz="4" w:space="0" w:color="auto"/>
              <w:right w:val="single" w:sz="4" w:space="0" w:color="auto"/>
            </w:tcBorders>
            <w:shd w:val="clear" w:color="auto" w:fill="auto"/>
            <w:noWrap/>
            <w:vAlign w:val="center"/>
            <w:hideMark/>
          </w:tcPr>
          <w:p w14:paraId="4178F8C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58EDB39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321000B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w:t>
            </w:r>
          </w:p>
        </w:tc>
        <w:tc>
          <w:tcPr>
            <w:tcW w:w="1097" w:type="dxa"/>
            <w:tcBorders>
              <w:top w:val="nil"/>
              <w:left w:val="nil"/>
              <w:bottom w:val="single" w:sz="4" w:space="0" w:color="auto"/>
              <w:right w:val="single" w:sz="4" w:space="0" w:color="auto"/>
            </w:tcBorders>
            <w:shd w:val="clear" w:color="auto" w:fill="auto"/>
            <w:noWrap/>
            <w:vAlign w:val="center"/>
            <w:hideMark/>
          </w:tcPr>
          <w:p w14:paraId="2AF7A02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25 200</w:t>
            </w:r>
          </w:p>
        </w:tc>
        <w:tc>
          <w:tcPr>
            <w:tcW w:w="1687" w:type="dxa"/>
            <w:tcBorders>
              <w:top w:val="nil"/>
              <w:left w:val="nil"/>
              <w:bottom w:val="single" w:sz="4" w:space="0" w:color="auto"/>
              <w:right w:val="single" w:sz="4" w:space="0" w:color="auto"/>
            </w:tcBorders>
            <w:shd w:val="clear" w:color="auto" w:fill="auto"/>
            <w:noWrap/>
            <w:vAlign w:val="center"/>
            <w:hideMark/>
          </w:tcPr>
          <w:p w14:paraId="78C6E84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5 040 000</w:t>
            </w:r>
          </w:p>
        </w:tc>
        <w:tc>
          <w:tcPr>
            <w:tcW w:w="1628" w:type="dxa"/>
            <w:tcBorders>
              <w:top w:val="nil"/>
              <w:left w:val="nil"/>
              <w:bottom w:val="single" w:sz="4" w:space="0" w:color="auto"/>
              <w:right w:val="single" w:sz="4" w:space="0" w:color="auto"/>
            </w:tcBorders>
            <w:shd w:val="clear" w:color="auto" w:fill="auto"/>
            <w:vAlign w:val="center"/>
            <w:hideMark/>
          </w:tcPr>
          <w:p w14:paraId="01CADBC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79A43A72"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F099D1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07/07/2025</w:t>
            </w:r>
          </w:p>
        </w:tc>
        <w:tc>
          <w:tcPr>
            <w:tcW w:w="1418" w:type="dxa"/>
            <w:tcBorders>
              <w:top w:val="nil"/>
              <w:left w:val="nil"/>
              <w:bottom w:val="single" w:sz="4" w:space="0" w:color="auto"/>
              <w:right w:val="single" w:sz="4" w:space="0" w:color="auto"/>
            </w:tcBorders>
            <w:shd w:val="clear" w:color="auto" w:fill="auto"/>
            <w:vAlign w:val="center"/>
            <w:hideMark/>
          </w:tcPr>
          <w:p w14:paraId="3EDC195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/0363</w:t>
            </w:r>
          </w:p>
        </w:tc>
        <w:tc>
          <w:tcPr>
            <w:tcW w:w="1636" w:type="dxa"/>
            <w:tcBorders>
              <w:top w:val="nil"/>
              <w:left w:val="nil"/>
              <w:bottom w:val="single" w:sz="4" w:space="0" w:color="auto"/>
              <w:right w:val="single" w:sz="4" w:space="0" w:color="auto"/>
            </w:tcBorders>
            <w:shd w:val="clear" w:color="auto" w:fill="auto"/>
            <w:noWrap/>
            <w:vAlign w:val="center"/>
            <w:hideMark/>
          </w:tcPr>
          <w:p w14:paraId="1CC4782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YD41GO023</w:t>
            </w:r>
          </w:p>
        </w:tc>
        <w:tc>
          <w:tcPr>
            <w:tcW w:w="2410" w:type="dxa"/>
            <w:tcBorders>
              <w:top w:val="nil"/>
              <w:left w:val="nil"/>
              <w:bottom w:val="single" w:sz="4" w:space="0" w:color="auto"/>
              <w:right w:val="single" w:sz="4" w:space="0" w:color="auto"/>
            </w:tcBorders>
            <w:shd w:val="clear" w:color="auto" w:fill="auto"/>
            <w:vAlign w:val="center"/>
            <w:hideMark/>
          </w:tcPr>
          <w:p w14:paraId="3842DC7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MA'A DELPHINE</w:t>
            </w:r>
          </w:p>
        </w:tc>
        <w:tc>
          <w:tcPr>
            <w:tcW w:w="1339" w:type="dxa"/>
            <w:tcBorders>
              <w:top w:val="nil"/>
              <w:left w:val="nil"/>
              <w:bottom w:val="single" w:sz="4" w:space="0" w:color="auto"/>
              <w:right w:val="single" w:sz="4" w:space="0" w:color="auto"/>
            </w:tcBorders>
            <w:shd w:val="clear" w:color="auto" w:fill="auto"/>
            <w:noWrap/>
            <w:vAlign w:val="center"/>
            <w:hideMark/>
          </w:tcPr>
          <w:p w14:paraId="7811A39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57BCCAB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00B8BA0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50</w:t>
            </w:r>
          </w:p>
        </w:tc>
        <w:tc>
          <w:tcPr>
            <w:tcW w:w="1097" w:type="dxa"/>
            <w:tcBorders>
              <w:top w:val="nil"/>
              <w:left w:val="nil"/>
              <w:bottom w:val="single" w:sz="4" w:space="0" w:color="auto"/>
              <w:right w:val="single" w:sz="4" w:space="0" w:color="auto"/>
            </w:tcBorders>
            <w:shd w:val="clear" w:color="auto" w:fill="auto"/>
            <w:noWrap/>
            <w:vAlign w:val="center"/>
            <w:hideMark/>
          </w:tcPr>
          <w:p w14:paraId="49C63EB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19 500</w:t>
            </w:r>
          </w:p>
        </w:tc>
        <w:tc>
          <w:tcPr>
            <w:tcW w:w="1687" w:type="dxa"/>
            <w:tcBorders>
              <w:top w:val="nil"/>
              <w:left w:val="nil"/>
              <w:bottom w:val="single" w:sz="4" w:space="0" w:color="auto"/>
              <w:right w:val="single" w:sz="4" w:space="0" w:color="auto"/>
            </w:tcBorders>
            <w:shd w:val="clear" w:color="auto" w:fill="auto"/>
            <w:noWrap/>
            <w:vAlign w:val="center"/>
            <w:hideMark/>
          </w:tcPr>
          <w:p w14:paraId="5560E2F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975 000</w:t>
            </w:r>
          </w:p>
        </w:tc>
        <w:tc>
          <w:tcPr>
            <w:tcW w:w="1628" w:type="dxa"/>
            <w:tcBorders>
              <w:top w:val="nil"/>
              <w:left w:val="nil"/>
              <w:bottom w:val="single" w:sz="4" w:space="0" w:color="auto"/>
              <w:right w:val="single" w:sz="4" w:space="0" w:color="auto"/>
            </w:tcBorders>
            <w:shd w:val="clear" w:color="auto" w:fill="auto"/>
            <w:vAlign w:val="center"/>
            <w:hideMark/>
          </w:tcPr>
          <w:p w14:paraId="00EF5BD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6777DEFE"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C632FB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07/07/2025</w:t>
            </w:r>
          </w:p>
        </w:tc>
        <w:tc>
          <w:tcPr>
            <w:tcW w:w="1418" w:type="dxa"/>
            <w:tcBorders>
              <w:top w:val="nil"/>
              <w:left w:val="nil"/>
              <w:bottom w:val="single" w:sz="4" w:space="0" w:color="auto"/>
              <w:right w:val="single" w:sz="4" w:space="0" w:color="auto"/>
            </w:tcBorders>
            <w:shd w:val="clear" w:color="auto" w:fill="auto"/>
            <w:vAlign w:val="center"/>
            <w:hideMark/>
          </w:tcPr>
          <w:p w14:paraId="742A27B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/0372</w:t>
            </w:r>
          </w:p>
        </w:tc>
        <w:tc>
          <w:tcPr>
            <w:tcW w:w="1636" w:type="dxa"/>
            <w:tcBorders>
              <w:top w:val="nil"/>
              <w:left w:val="nil"/>
              <w:bottom w:val="single" w:sz="4" w:space="0" w:color="auto"/>
              <w:right w:val="single" w:sz="4" w:space="0" w:color="auto"/>
            </w:tcBorders>
            <w:shd w:val="clear" w:color="auto" w:fill="auto"/>
            <w:noWrap/>
            <w:vAlign w:val="center"/>
            <w:hideMark/>
          </w:tcPr>
          <w:p w14:paraId="1042861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YD41PP007</w:t>
            </w:r>
          </w:p>
        </w:tc>
        <w:tc>
          <w:tcPr>
            <w:tcW w:w="2410" w:type="dxa"/>
            <w:tcBorders>
              <w:top w:val="nil"/>
              <w:left w:val="nil"/>
              <w:bottom w:val="single" w:sz="4" w:space="0" w:color="auto"/>
              <w:right w:val="single" w:sz="4" w:space="0" w:color="auto"/>
            </w:tcBorders>
            <w:shd w:val="clear" w:color="auto" w:fill="auto"/>
            <w:vAlign w:val="center"/>
            <w:hideMark/>
          </w:tcPr>
          <w:p w14:paraId="631E64A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MERLINE</w:t>
            </w:r>
          </w:p>
        </w:tc>
        <w:tc>
          <w:tcPr>
            <w:tcW w:w="1339" w:type="dxa"/>
            <w:tcBorders>
              <w:top w:val="nil"/>
              <w:left w:val="nil"/>
              <w:bottom w:val="single" w:sz="4" w:space="0" w:color="auto"/>
              <w:right w:val="single" w:sz="4" w:space="0" w:color="auto"/>
            </w:tcBorders>
            <w:shd w:val="clear" w:color="auto" w:fill="auto"/>
            <w:noWrap/>
            <w:vAlign w:val="center"/>
            <w:hideMark/>
          </w:tcPr>
          <w:p w14:paraId="2007A3F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602A4A5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5173D9D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w:t>
            </w:r>
          </w:p>
        </w:tc>
        <w:tc>
          <w:tcPr>
            <w:tcW w:w="1097" w:type="dxa"/>
            <w:tcBorders>
              <w:top w:val="nil"/>
              <w:left w:val="nil"/>
              <w:bottom w:val="single" w:sz="4" w:space="0" w:color="auto"/>
              <w:right w:val="single" w:sz="4" w:space="0" w:color="auto"/>
            </w:tcBorders>
            <w:shd w:val="clear" w:color="auto" w:fill="auto"/>
            <w:noWrap/>
            <w:vAlign w:val="center"/>
            <w:hideMark/>
          </w:tcPr>
          <w:p w14:paraId="64797B0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2370A40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80 000</w:t>
            </w:r>
          </w:p>
        </w:tc>
        <w:tc>
          <w:tcPr>
            <w:tcW w:w="1628" w:type="dxa"/>
            <w:tcBorders>
              <w:top w:val="nil"/>
              <w:left w:val="nil"/>
              <w:bottom w:val="single" w:sz="4" w:space="0" w:color="auto"/>
              <w:right w:val="single" w:sz="4" w:space="0" w:color="auto"/>
            </w:tcBorders>
            <w:shd w:val="clear" w:color="auto" w:fill="auto"/>
            <w:vAlign w:val="center"/>
            <w:hideMark/>
          </w:tcPr>
          <w:p w14:paraId="3351E2D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w:t>
            </w:r>
          </w:p>
        </w:tc>
      </w:tr>
      <w:tr w:rsidR="004B0EE9" w:rsidRPr="004B0EE9" w14:paraId="6D5F1C5E"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CB2996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lastRenderedPageBreak/>
              <w:t>07/07/2025</w:t>
            </w:r>
          </w:p>
        </w:tc>
        <w:tc>
          <w:tcPr>
            <w:tcW w:w="1418" w:type="dxa"/>
            <w:tcBorders>
              <w:top w:val="nil"/>
              <w:left w:val="nil"/>
              <w:bottom w:val="single" w:sz="4" w:space="0" w:color="auto"/>
              <w:right w:val="single" w:sz="4" w:space="0" w:color="auto"/>
            </w:tcBorders>
            <w:shd w:val="clear" w:color="auto" w:fill="auto"/>
            <w:vAlign w:val="center"/>
            <w:hideMark/>
          </w:tcPr>
          <w:p w14:paraId="6AB3EA2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/0372</w:t>
            </w:r>
          </w:p>
        </w:tc>
        <w:tc>
          <w:tcPr>
            <w:tcW w:w="1636" w:type="dxa"/>
            <w:tcBorders>
              <w:top w:val="nil"/>
              <w:left w:val="nil"/>
              <w:bottom w:val="single" w:sz="4" w:space="0" w:color="auto"/>
              <w:right w:val="single" w:sz="4" w:space="0" w:color="auto"/>
            </w:tcBorders>
            <w:shd w:val="clear" w:color="auto" w:fill="auto"/>
            <w:noWrap/>
            <w:vAlign w:val="center"/>
            <w:hideMark/>
          </w:tcPr>
          <w:p w14:paraId="132B673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YD41PP007</w:t>
            </w:r>
          </w:p>
        </w:tc>
        <w:tc>
          <w:tcPr>
            <w:tcW w:w="2410" w:type="dxa"/>
            <w:tcBorders>
              <w:top w:val="nil"/>
              <w:left w:val="nil"/>
              <w:bottom w:val="single" w:sz="4" w:space="0" w:color="auto"/>
              <w:right w:val="single" w:sz="4" w:space="0" w:color="auto"/>
            </w:tcBorders>
            <w:shd w:val="clear" w:color="auto" w:fill="auto"/>
            <w:vAlign w:val="center"/>
            <w:hideMark/>
          </w:tcPr>
          <w:p w14:paraId="03244D0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MERLINE</w:t>
            </w:r>
          </w:p>
        </w:tc>
        <w:tc>
          <w:tcPr>
            <w:tcW w:w="1339" w:type="dxa"/>
            <w:tcBorders>
              <w:top w:val="nil"/>
              <w:left w:val="nil"/>
              <w:bottom w:val="single" w:sz="4" w:space="0" w:color="auto"/>
              <w:right w:val="single" w:sz="4" w:space="0" w:color="auto"/>
            </w:tcBorders>
            <w:shd w:val="clear" w:color="auto" w:fill="auto"/>
            <w:noWrap/>
            <w:vAlign w:val="center"/>
            <w:hideMark/>
          </w:tcPr>
          <w:p w14:paraId="22ACC6E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5957B4A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14BA83F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5265B35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229EAA5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28" w:type="dxa"/>
            <w:tcBorders>
              <w:top w:val="nil"/>
              <w:left w:val="nil"/>
              <w:bottom w:val="single" w:sz="4" w:space="0" w:color="auto"/>
              <w:right w:val="single" w:sz="4" w:space="0" w:color="auto"/>
            </w:tcBorders>
            <w:shd w:val="clear" w:color="auto" w:fill="auto"/>
            <w:vAlign w:val="center"/>
            <w:hideMark/>
          </w:tcPr>
          <w:p w14:paraId="3BF97DE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w:t>
            </w:r>
          </w:p>
        </w:tc>
      </w:tr>
      <w:tr w:rsidR="004B0EE9" w:rsidRPr="004B0EE9" w14:paraId="3E0D3862"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4D0371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07/07/2025</w:t>
            </w:r>
          </w:p>
        </w:tc>
        <w:tc>
          <w:tcPr>
            <w:tcW w:w="1418" w:type="dxa"/>
            <w:tcBorders>
              <w:top w:val="nil"/>
              <w:left w:val="nil"/>
              <w:bottom w:val="single" w:sz="4" w:space="0" w:color="auto"/>
              <w:right w:val="single" w:sz="4" w:space="0" w:color="auto"/>
            </w:tcBorders>
            <w:shd w:val="clear" w:color="auto" w:fill="auto"/>
            <w:vAlign w:val="center"/>
            <w:hideMark/>
          </w:tcPr>
          <w:p w14:paraId="72DF1BD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/0377</w:t>
            </w:r>
          </w:p>
        </w:tc>
        <w:tc>
          <w:tcPr>
            <w:tcW w:w="1636" w:type="dxa"/>
            <w:tcBorders>
              <w:top w:val="nil"/>
              <w:left w:val="nil"/>
              <w:bottom w:val="single" w:sz="4" w:space="0" w:color="auto"/>
              <w:right w:val="single" w:sz="4" w:space="0" w:color="auto"/>
            </w:tcBorders>
            <w:shd w:val="clear" w:color="auto" w:fill="auto"/>
            <w:noWrap/>
            <w:vAlign w:val="center"/>
            <w:hideMark/>
          </w:tcPr>
          <w:p w14:paraId="743BEBE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YD41PP007</w:t>
            </w:r>
          </w:p>
        </w:tc>
        <w:tc>
          <w:tcPr>
            <w:tcW w:w="2410" w:type="dxa"/>
            <w:tcBorders>
              <w:top w:val="nil"/>
              <w:left w:val="nil"/>
              <w:bottom w:val="single" w:sz="4" w:space="0" w:color="auto"/>
              <w:right w:val="single" w:sz="4" w:space="0" w:color="auto"/>
            </w:tcBorders>
            <w:shd w:val="clear" w:color="auto" w:fill="auto"/>
            <w:vAlign w:val="center"/>
            <w:hideMark/>
          </w:tcPr>
          <w:p w14:paraId="39D522C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MERLINE</w:t>
            </w:r>
          </w:p>
        </w:tc>
        <w:tc>
          <w:tcPr>
            <w:tcW w:w="1339" w:type="dxa"/>
            <w:tcBorders>
              <w:top w:val="nil"/>
              <w:left w:val="nil"/>
              <w:bottom w:val="single" w:sz="4" w:space="0" w:color="auto"/>
              <w:right w:val="single" w:sz="4" w:space="0" w:color="auto"/>
            </w:tcBorders>
            <w:shd w:val="clear" w:color="auto" w:fill="auto"/>
            <w:noWrap/>
            <w:vAlign w:val="center"/>
            <w:hideMark/>
          </w:tcPr>
          <w:p w14:paraId="40A418D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725AB7B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1D45E03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w:t>
            </w:r>
          </w:p>
        </w:tc>
        <w:tc>
          <w:tcPr>
            <w:tcW w:w="1097" w:type="dxa"/>
            <w:tcBorders>
              <w:top w:val="nil"/>
              <w:left w:val="nil"/>
              <w:bottom w:val="single" w:sz="4" w:space="0" w:color="auto"/>
              <w:right w:val="single" w:sz="4" w:space="0" w:color="auto"/>
            </w:tcBorders>
            <w:shd w:val="clear" w:color="auto" w:fill="auto"/>
            <w:noWrap/>
            <w:vAlign w:val="center"/>
            <w:hideMark/>
          </w:tcPr>
          <w:p w14:paraId="1CB83D0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630A309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60 000</w:t>
            </w:r>
          </w:p>
        </w:tc>
        <w:tc>
          <w:tcPr>
            <w:tcW w:w="1628" w:type="dxa"/>
            <w:tcBorders>
              <w:top w:val="nil"/>
              <w:left w:val="nil"/>
              <w:bottom w:val="single" w:sz="4" w:space="0" w:color="auto"/>
              <w:right w:val="single" w:sz="4" w:space="0" w:color="auto"/>
            </w:tcBorders>
            <w:shd w:val="clear" w:color="auto" w:fill="auto"/>
            <w:vAlign w:val="center"/>
            <w:hideMark/>
          </w:tcPr>
          <w:p w14:paraId="18F65AF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w:t>
            </w:r>
          </w:p>
        </w:tc>
      </w:tr>
      <w:tr w:rsidR="004B0EE9" w:rsidRPr="004B0EE9" w14:paraId="66763142"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C38E25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08/07/2025</w:t>
            </w:r>
          </w:p>
        </w:tc>
        <w:tc>
          <w:tcPr>
            <w:tcW w:w="1418" w:type="dxa"/>
            <w:tcBorders>
              <w:top w:val="nil"/>
              <w:left w:val="nil"/>
              <w:bottom w:val="single" w:sz="4" w:space="0" w:color="auto"/>
              <w:right w:val="single" w:sz="4" w:space="0" w:color="auto"/>
            </w:tcBorders>
            <w:shd w:val="clear" w:color="auto" w:fill="auto"/>
            <w:vAlign w:val="center"/>
            <w:hideMark/>
          </w:tcPr>
          <w:p w14:paraId="4D4FFC2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/0335/0382</w:t>
            </w:r>
          </w:p>
        </w:tc>
        <w:tc>
          <w:tcPr>
            <w:tcW w:w="1636" w:type="dxa"/>
            <w:tcBorders>
              <w:top w:val="nil"/>
              <w:left w:val="nil"/>
              <w:bottom w:val="single" w:sz="4" w:space="0" w:color="auto"/>
              <w:right w:val="single" w:sz="4" w:space="0" w:color="auto"/>
            </w:tcBorders>
            <w:shd w:val="clear" w:color="auto" w:fill="auto"/>
            <w:noWrap/>
            <w:vAlign w:val="center"/>
            <w:hideMark/>
          </w:tcPr>
          <w:p w14:paraId="1089F24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1720AD3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5BA2EB6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142CC98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153ADE2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w:t>
            </w:r>
          </w:p>
        </w:tc>
        <w:tc>
          <w:tcPr>
            <w:tcW w:w="1097" w:type="dxa"/>
            <w:tcBorders>
              <w:top w:val="nil"/>
              <w:left w:val="nil"/>
              <w:bottom w:val="single" w:sz="4" w:space="0" w:color="auto"/>
              <w:right w:val="single" w:sz="4" w:space="0" w:color="auto"/>
            </w:tcBorders>
            <w:shd w:val="clear" w:color="auto" w:fill="auto"/>
            <w:noWrap/>
            <w:vAlign w:val="center"/>
            <w:hideMark/>
          </w:tcPr>
          <w:p w14:paraId="0E68A5C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5FABAA1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182 000</w:t>
            </w:r>
          </w:p>
        </w:tc>
        <w:tc>
          <w:tcPr>
            <w:tcW w:w="1628" w:type="dxa"/>
            <w:tcBorders>
              <w:top w:val="nil"/>
              <w:left w:val="nil"/>
              <w:bottom w:val="single" w:sz="4" w:space="0" w:color="auto"/>
              <w:right w:val="single" w:sz="4" w:space="0" w:color="auto"/>
            </w:tcBorders>
            <w:shd w:val="clear" w:color="auto" w:fill="auto"/>
            <w:vAlign w:val="center"/>
            <w:hideMark/>
          </w:tcPr>
          <w:p w14:paraId="57A8168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4EB2BE9D"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F4C8B7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08/07/2025</w:t>
            </w:r>
          </w:p>
        </w:tc>
        <w:tc>
          <w:tcPr>
            <w:tcW w:w="1418" w:type="dxa"/>
            <w:tcBorders>
              <w:top w:val="nil"/>
              <w:left w:val="nil"/>
              <w:bottom w:val="single" w:sz="4" w:space="0" w:color="auto"/>
              <w:right w:val="single" w:sz="4" w:space="0" w:color="auto"/>
            </w:tcBorders>
            <w:shd w:val="clear" w:color="auto" w:fill="auto"/>
            <w:vAlign w:val="center"/>
            <w:hideMark/>
          </w:tcPr>
          <w:p w14:paraId="1690247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/0335/0382</w:t>
            </w:r>
          </w:p>
        </w:tc>
        <w:tc>
          <w:tcPr>
            <w:tcW w:w="1636" w:type="dxa"/>
            <w:tcBorders>
              <w:top w:val="nil"/>
              <w:left w:val="nil"/>
              <w:bottom w:val="single" w:sz="4" w:space="0" w:color="auto"/>
              <w:right w:val="single" w:sz="4" w:space="0" w:color="auto"/>
            </w:tcBorders>
            <w:shd w:val="clear" w:color="auto" w:fill="auto"/>
            <w:noWrap/>
            <w:vAlign w:val="center"/>
            <w:hideMark/>
          </w:tcPr>
          <w:p w14:paraId="32D290F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53110B8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4FF34CA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43D04EA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2966280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17</w:t>
            </w:r>
          </w:p>
        </w:tc>
        <w:tc>
          <w:tcPr>
            <w:tcW w:w="1097" w:type="dxa"/>
            <w:tcBorders>
              <w:top w:val="nil"/>
              <w:left w:val="nil"/>
              <w:bottom w:val="single" w:sz="4" w:space="0" w:color="auto"/>
              <w:right w:val="single" w:sz="4" w:space="0" w:color="auto"/>
            </w:tcBorders>
            <w:shd w:val="clear" w:color="auto" w:fill="auto"/>
            <w:noWrap/>
            <w:vAlign w:val="center"/>
            <w:hideMark/>
          </w:tcPr>
          <w:p w14:paraId="4F1B23D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5F3B7E0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340 000</w:t>
            </w:r>
          </w:p>
        </w:tc>
        <w:tc>
          <w:tcPr>
            <w:tcW w:w="1628" w:type="dxa"/>
            <w:tcBorders>
              <w:top w:val="nil"/>
              <w:left w:val="nil"/>
              <w:bottom w:val="single" w:sz="4" w:space="0" w:color="auto"/>
              <w:right w:val="single" w:sz="4" w:space="0" w:color="auto"/>
            </w:tcBorders>
            <w:shd w:val="clear" w:color="auto" w:fill="auto"/>
            <w:vAlign w:val="center"/>
            <w:hideMark/>
          </w:tcPr>
          <w:p w14:paraId="085F650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5476A7A8"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A47726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08/07/2025</w:t>
            </w:r>
          </w:p>
        </w:tc>
        <w:tc>
          <w:tcPr>
            <w:tcW w:w="1418" w:type="dxa"/>
            <w:tcBorders>
              <w:top w:val="nil"/>
              <w:left w:val="nil"/>
              <w:bottom w:val="single" w:sz="4" w:space="0" w:color="auto"/>
              <w:right w:val="single" w:sz="4" w:space="0" w:color="auto"/>
            </w:tcBorders>
            <w:shd w:val="clear" w:color="auto" w:fill="auto"/>
            <w:vAlign w:val="center"/>
            <w:hideMark/>
          </w:tcPr>
          <w:p w14:paraId="61FD1D2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/0335/0382</w:t>
            </w:r>
          </w:p>
        </w:tc>
        <w:tc>
          <w:tcPr>
            <w:tcW w:w="1636" w:type="dxa"/>
            <w:tcBorders>
              <w:top w:val="nil"/>
              <w:left w:val="nil"/>
              <w:bottom w:val="single" w:sz="4" w:space="0" w:color="auto"/>
              <w:right w:val="single" w:sz="4" w:space="0" w:color="auto"/>
            </w:tcBorders>
            <w:shd w:val="clear" w:color="auto" w:fill="auto"/>
            <w:noWrap/>
            <w:vAlign w:val="center"/>
            <w:hideMark/>
          </w:tcPr>
          <w:p w14:paraId="465365E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08797D3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37C4FA6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RA100004</w:t>
            </w:r>
          </w:p>
        </w:tc>
        <w:tc>
          <w:tcPr>
            <w:tcW w:w="2914" w:type="dxa"/>
            <w:tcBorders>
              <w:top w:val="nil"/>
              <w:left w:val="nil"/>
              <w:bottom w:val="single" w:sz="4" w:space="0" w:color="auto"/>
              <w:right w:val="single" w:sz="4" w:space="0" w:color="auto"/>
            </w:tcBorders>
            <w:shd w:val="clear" w:color="auto" w:fill="auto"/>
            <w:noWrap/>
            <w:vAlign w:val="center"/>
            <w:hideMark/>
          </w:tcPr>
          <w:p w14:paraId="1AC6F1F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HUILE CEL'OR 1L </w:t>
            </w:r>
          </w:p>
        </w:tc>
        <w:tc>
          <w:tcPr>
            <w:tcW w:w="759" w:type="dxa"/>
            <w:tcBorders>
              <w:top w:val="nil"/>
              <w:left w:val="nil"/>
              <w:bottom w:val="single" w:sz="4" w:space="0" w:color="auto"/>
              <w:right w:val="single" w:sz="4" w:space="0" w:color="auto"/>
            </w:tcBorders>
            <w:shd w:val="clear" w:color="auto" w:fill="auto"/>
            <w:noWrap/>
            <w:vAlign w:val="center"/>
            <w:hideMark/>
          </w:tcPr>
          <w:p w14:paraId="5D3DABE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w:t>
            </w:r>
          </w:p>
        </w:tc>
        <w:tc>
          <w:tcPr>
            <w:tcW w:w="1097" w:type="dxa"/>
            <w:tcBorders>
              <w:top w:val="nil"/>
              <w:left w:val="nil"/>
              <w:bottom w:val="single" w:sz="4" w:space="0" w:color="auto"/>
              <w:right w:val="single" w:sz="4" w:space="0" w:color="auto"/>
            </w:tcBorders>
            <w:shd w:val="clear" w:color="auto" w:fill="auto"/>
            <w:noWrap/>
            <w:vAlign w:val="center"/>
            <w:hideMark/>
          </w:tcPr>
          <w:p w14:paraId="21F8C3F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1 350</w:t>
            </w:r>
          </w:p>
        </w:tc>
        <w:tc>
          <w:tcPr>
            <w:tcW w:w="1687" w:type="dxa"/>
            <w:tcBorders>
              <w:top w:val="nil"/>
              <w:left w:val="nil"/>
              <w:bottom w:val="single" w:sz="4" w:space="0" w:color="auto"/>
              <w:right w:val="single" w:sz="4" w:space="0" w:color="auto"/>
            </w:tcBorders>
            <w:shd w:val="clear" w:color="auto" w:fill="auto"/>
            <w:noWrap/>
            <w:vAlign w:val="center"/>
            <w:hideMark/>
          </w:tcPr>
          <w:p w14:paraId="5F81B42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9 450</w:t>
            </w:r>
          </w:p>
        </w:tc>
        <w:tc>
          <w:tcPr>
            <w:tcW w:w="1628" w:type="dxa"/>
            <w:tcBorders>
              <w:top w:val="nil"/>
              <w:left w:val="nil"/>
              <w:bottom w:val="single" w:sz="4" w:space="0" w:color="auto"/>
              <w:right w:val="single" w:sz="4" w:space="0" w:color="auto"/>
            </w:tcBorders>
            <w:shd w:val="clear" w:color="auto" w:fill="auto"/>
            <w:vAlign w:val="center"/>
            <w:hideMark/>
          </w:tcPr>
          <w:p w14:paraId="0DE9914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31F3A42E"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70ABC9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08/07/2025</w:t>
            </w:r>
          </w:p>
        </w:tc>
        <w:tc>
          <w:tcPr>
            <w:tcW w:w="1418" w:type="dxa"/>
            <w:tcBorders>
              <w:top w:val="nil"/>
              <w:left w:val="nil"/>
              <w:bottom w:val="single" w:sz="4" w:space="0" w:color="auto"/>
              <w:right w:val="single" w:sz="4" w:space="0" w:color="auto"/>
            </w:tcBorders>
            <w:shd w:val="clear" w:color="auto" w:fill="auto"/>
            <w:vAlign w:val="center"/>
            <w:hideMark/>
          </w:tcPr>
          <w:p w14:paraId="21F1973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/0335/0382</w:t>
            </w:r>
          </w:p>
        </w:tc>
        <w:tc>
          <w:tcPr>
            <w:tcW w:w="1636" w:type="dxa"/>
            <w:tcBorders>
              <w:top w:val="nil"/>
              <w:left w:val="nil"/>
              <w:bottom w:val="single" w:sz="4" w:space="0" w:color="auto"/>
              <w:right w:val="single" w:sz="4" w:space="0" w:color="auto"/>
            </w:tcBorders>
            <w:shd w:val="clear" w:color="auto" w:fill="auto"/>
            <w:noWrap/>
            <w:vAlign w:val="center"/>
            <w:hideMark/>
          </w:tcPr>
          <w:p w14:paraId="4C41FE5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1AC6B9F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54D88C8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1293C41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49D5ED1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w:t>
            </w:r>
          </w:p>
        </w:tc>
        <w:tc>
          <w:tcPr>
            <w:tcW w:w="1097" w:type="dxa"/>
            <w:tcBorders>
              <w:top w:val="nil"/>
              <w:left w:val="nil"/>
              <w:bottom w:val="single" w:sz="4" w:space="0" w:color="auto"/>
              <w:right w:val="single" w:sz="4" w:space="0" w:color="auto"/>
            </w:tcBorders>
            <w:shd w:val="clear" w:color="auto" w:fill="auto"/>
            <w:noWrap/>
            <w:vAlign w:val="center"/>
            <w:hideMark/>
          </w:tcPr>
          <w:p w14:paraId="2EF62DB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354426C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100 000</w:t>
            </w:r>
          </w:p>
        </w:tc>
        <w:tc>
          <w:tcPr>
            <w:tcW w:w="1628" w:type="dxa"/>
            <w:tcBorders>
              <w:top w:val="nil"/>
              <w:left w:val="nil"/>
              <w:bottom w:val="single" w:sz="4" w:space="0" w:color="auto"/>
              <w:right w:val="single" w:sz="4" w:space="0" w:color="auto"/>
            </w:tcBorders>
            <w:shd w:val="clear" w:color="auto" w:fill="auto"/>
            <w:vAlign w:val="center"/>
            <w:hideMark/>
          </w:tcPr>
          <w:p w14:paraId="128FCE8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36960137"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AEE51F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08/07/2025</w:t>
            </w:r>
          </w:p>
        </w:tc>
        <w:tc>
          <w:tcPr>
            <w:tcW w:w="1418" w:type="dxa"/>
            <w:tcBorders>
              <w:top w:val="nil"/>
              <w:left w:val="nil"/>
              <w:bottom w:val="single" w:sz="4" w:space="0" w:color="auto"/>
              <w:right w:val="single" w:sz="4" w:space="0" w:color="auto"/>
            </w:tcBorders>
            <w:shd w:val="clear" w:color="auto" w:fill="auto"/>
            <w:vAlign w:val="center"/>
            <w:hideMark/>
          </w:tcPr>
          <w:p w14:paraId="53CABDE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/0335/0382</w:t>
            </w:r>
          </w:p>
        </w:tc>
        <w:tc>
          <w:tcPr>
            <w:tcW w:w="1636" w:type="dxa"/>
            <w:tcBorders>
              <w:top w:val="nil"/>
              <w:left w:val="nil"/>
              <w:bottom w:val="single" w:sz="4" w:space="0" w:color="auto"/>
              <w:right w:val="single" w:sz="4" w:space="0" w:color="auto"/>
            </w:tcBorders>
            <w:shd w:val="clear" w:color="auto" w:fill="auto"/>
            <w:noWrap/>
            <w:vAlign w:val="center"/>
            <w:hideMark/>
          </w:tcPr>
          <w:p w14:paraId="23E5279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292D3E7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47C287A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RA100005</w:t>
            </w:r>
          </w:p>
        </w:tc>
        <w:tc>
          <w:tcPr>
            <w:tcW w:w="2914" w:type="dxa"/>
            <w:tcBorders>
              <w:top w:val="nil"/>
              <w:left w:val="nil"/>
              <w:bottom w:val="single" w:sz="4" w:space="0" w:color="auto"/>
              <w:right w:val="single" w:sz="4" w:space="0" w:color="auto"/>
            </w:tcBorders>
            <w:shd w:val="clear" w:color="auto" w:fill="auto"/>
            <w:noWrap/>
            <w:vAlign w:val="center"/>
            <w:hideMark/>
          </w:tcPr>
          <w:p w14:paraId="0CDA76B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w:t>
            </w:r>
          </w:p>
        </w:tc>
        <w:tc>
          <w:tcPr>
            <w:tcW w:w="759" w:type="dxa"/>
            <w:tcBorders>
              <w:top w:val="nil"/>
              <w:left w:val="nil"/>
              <w:bottom w:val="single" w:sz="4" w:space="0" w:color="auto"/>
              <w:right w:val="single" w:sz="4" w:space="0" w:color="auto"/>
            </w:tcBorders>
            <w:shd w:val="clear" w:color="auto" w:fill="auto"/>
            <w:noWrap/>
            <w:vAlign w:val="center"/>
            <w:hideMark/>
          </w:tcPr>
          <w:p w14:paraId="3408558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w:t>
            </w:r>
          </w:p>
        </w:tc>
        <w:tc>
          <w:tcPr>
            <w:tcW w:w="1097" w:type="dxa"/>
            <w:tcBorders>
              <w:top w:val="nil"/>
              <w:left w:val="nil"/>
              <w:bottom w:val="single" w:sz="4" w:space="0" w:color="auto"/>
              <w:right w:val="single" w:sz="4" w:space="0" w:color="auto"/>
            </w:tcBorders>
            <w:shd w:val="clear" w:color="auto" w:fill="auto"/>
            <w:noWrap/>
            <w:vAlign w:val="center"/>
            <w:hideMark/>
          </w:tcPr>
          <w:p w14:paraId="3EC5946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7 000</w:t>
            </w:r>
          </w:p>
        </w:tc>
        <w:tc>
          <w:tcPr>
            <w:tcW w:w="1687" w:type="dxa"/>
            <w:tcBorders>
              <w:top w:val="nil"/>
              <w:left w:val="nil"/>
              <w:bottom w:val="single" w:sz="4" w:space="0" w:color="auto"/>
              <w:right w:val="single" w:sz="4" w:space="0" w:color="auto"/>
            </w:tcBorders>
            <w:shd w:val="clear" w:color="auto" w:fill="auto"/>
            <w:noWrap/>
            <w:vAlign w:val="center"/>
            <w:hideMark/>
          </w:tcPr>
          <w:p w14:paraId="3CDAF90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14 000</w:t>
            </w:r>
          </w:p>
        </w:tc>
        <w:tc>
          <w:tcPr>
            <w:tcW w:w="1628" w:type="dxa"/>
            <w:tcBorders>
              <w:top w:val="nil"/>
              <w:left w:val="nil"/>
              <w:bottom w:val="single" w:sz="4" w:space="0" w:color="auto"/>
              <w:right w:val="single" w:sz="4" w:space="0" w:color="auto"/>
            </w:tcBorders>
            <w:shd w:val="clear" w:color="auto" w:fill="auto"/>
            <w:vAlign w:val="center"/>
            <w:hideMark/>
          </w:tcPr>
          <w:p w14:paraId="3790519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6327D0FF"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3B9772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08/07/2025</w:t>
            </w:r>
          </w:p>
        </w:tc>
        <w:tc>
          <w:tcPr>
            <w:tcW w:w="1418" w:type="dxa"/>
            <w:tcBorders>
              <w:top w:val="nil"/>
              <w:left w:val="nil"/>
              <w:bottom w:val="single" w:sz="4" w:space="0" w:color="auto"/>
              <w:right w:val="single" w:sz="4" w:space="0" w:color="auto"/>
            </w:tcBorders>
            <w:shd w:val="clear" w:color="auto" w:fill="auto"/>
            <w:vAlign w:val="center"/>
            <w:hideMark/>
          </w:tcPr>
          <w:p w14:paraId="6D1C89F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/0335/0382</w:t>
            </w:r>
          </w:p>
        </w:tc>
        <w:tc>
          <w:tcPr>
            <w:tcW w:w="1636" w:type="dxa"/>
            <w:tcBorders>
              <w:top w:val="nil"/>
              <w:left w:val="nil"/>
              <w:bottom w:val="single" w:sz="4" w:space="0" w:color="auto"/>
              <w:right w:val="single" w:sz="4" w:space="0" w:color="auto"/>
            </w:tcBorders>
            <w:shd w:val="clear" w:color="auto" w:fill="auto"/>
            <w:noWrap/>
            <w:vAlign w:val="center"/>
            <w:hideMark/>
          </w:tcPr>
          <w:p w14:paraId="7AE5225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436449F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797740A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SA100002</w:t>
            </w:r>
          </w:p>
        </w:tc>
        <w:tc>
          <w:tcPr>
            <w:tcW w:w="2914" w:type="dxa"/>
            <w:tcBorders>
              <w:top w:val="nil"/>
              <w:left w:val="nil"/>
              <w:bottom w:val="single" w:sz="4" w:space="0" w:color="auto"/>
              <w:right w:val="single" w:sz="4" w:space="0" w:color="auto"/>
            </w:tcBorders>
            <w:shd w:val="clear" w:color="auto" w:fill="auto"/>
            <w:noWrap/>
            <w:vAlign w:val="center"/>
            <w:hideMark/>
          </w:tcPr>
          <w:p w14:paraId="6EF84D6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SAVON CEL'OR 350G CT 60</w:t>
            </w:r>
          </w:p>
        </w:tc>
        <w:tc>
          <w:tcPr>
            <w:tcW w:w="759" w:type="dxa"/>
            <w:tcBorders>
              <w:top w:val="nil"/>
              <w:left w:val="nil"/>
              <w:bottom w:val="single" w:sz="4" w:space="0" w:color="auto"/>
              <w:right w:val="single" w:sz="4" w:space="0" w:color="auto"/>
            </w:tcBorders>
            <w:shd w:val="clear" w:color="auto" w:fill="auto"/>
            <w:noWrap/>
            <w:vAlign w:val="center"/>
            <w:hideMark/>
          </w:tcPr>
          <w:p w14:paraId="46BDBF9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12</w:t>
            </w:r>
          </w:p>
        </w:tc>
        <w:tc>
          <w:tcPr>
            <w:tcW w:w="1097" w:type="dxa"/>
            <w:tcBorders>
              <w:top w:val="nil"/>
              <w:left w:val="nil"/>
              <w:bottom w:val="single" w:sz="4" w:space="0" w:color="auto"/>
              <w:right w:val="single" w:sz="4" w:space="0" w:color="auto"/>
            </w:tcBorders>
            <w:shd w:val="clear" w:color="auto" w:fill="auto"/>
            <w:noWrap/>
            <w:vAlign w:val="center"/>
            <w:hideMark/>
          </w:tcPr>
          <w:p w14:paraId="786B914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18 000</w:t>
            </w:r>
          </w:p>
        </w:tc>
        <w:tc>
          <w:tcPr>
            <w:tcW w:w="1687" w:type="dxa"/>
            <w:tcBorders>
              <w:top w:val="nil"/>
              <w:left w:val="nil"/>
              <w:bottom w:val="single" w:sz="4" w:space="0" w:color="auto"/>
              <w:right w:val="single" w:sz="4" w:space="0" w:color="auto"/>
            </w:tcBorders>
            <w:shd w:val="clear" w:color="auto" w:fill="auto"/>
            <w:noWrap/>
            <w:vAlign w:val="center"/>
            <w:hideMark/>
          </w:tcPr>
          <w:p w14:paraId="51B0CB3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216 000</w:t>
            </w:r>
          </w:p>
        </w:tc>
        <w:tc>
          <w:tcPr>
            <w:tcW w:w="1628" w:type="dxa"/>
            <w:tcBorders>
              <w:top w:val="nil"/>
              <w:left w:val="nil"/>
              <w:bottom w:val="single" w:sz="4" w:space="0" w:color="auto"/>
              <w:right w:val="single" w:sz="4" w:space="0" w:color="auto"/>
            </w:tcBorders>
            <w:shd w:val="clear" w:color="auto" w:fill="auto"/>
            <w:vAlign w:val="center"/>
            <w:hideMark/>
          </w:tcPr>
          <w:p w14:paraId="06721F4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32A3F290"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989A26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08/07/2025</w:t>
            </w:r>
          </w:p>
        </w:tc>
        <w:tc>
          <w:tcPr>
            <w:tcW w:w="1418" w:type="dxa"/>
            <w:tcBorders>
              <w:top w:val="nil"/>
              <w:left w:val="nil"/>
              <w:bottom w:val="single" w:sz="4" w:space="0" w:color="auto"/>
              <w:right w:val="single" w:sz="4" w:space="0" w:color="auto"/>
            </w:tcBorders>
            <w:shd w:val="clear" w:color="auto" w:fill="auto"/>
            <w:vAlign w:val="center"/>
            <w:hideMark/>
          </w:tcPr>
          <w:p w14:paraId="0028F6A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/0335/0382</w:t>
            </w:r>
          </w:p>
        </w:tc>
        <w:tc>
          <w:tcPr>
            <w:tcW w:w="1636" w:type="dxa"/>
            <w:tcBorders>
              <w:top w:val="nil"/>
              <w:left w:val="nil"/>
              <w:bottom w:val="single" w:sz="4" w:space="0" w:color="auto"/>
              <w:right w:val="single" w:sz="4" w:space="0" w:color="auto"/>
            </w:tcBorders>
            <w:shd w:val="clear" w:color="auto" w:fill="auto"/>
            <w:noWrap/>
            <w:vAlign w:val="center"/>
            <w:hideMark/>
          </w:tcPr>
          <w:p w14:paraId="3E8A5FD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5D8AD34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31D7564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SA100004</w:t>
            </w:r>
          </w:p>
        </w:tc>
        <w:tc>
          <w:tcPr>
            <w:tcW w:w="2914" w:type="dxa"/>
            <w:tcBorders>
              <w:top w:val="nil"/>
              <w:left w:val="nil"/>
              <w:bottom w:val="single" w:sz="4" w:space="0" w:color="auto"/>
              <w:right w:val="single" w:sz="4" w:space="0" w:color="auto"/>
            </w:tcBorders>
            <w:shd w:val="clear" w:color="auto" w:fill="auto"/>
            <w:noWrap/>
            <w:vAlign w:val="center"/>
            <w:hideMark/>
          </w:tcPr>
          <w:p w14:paraId="2D15D0B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SAVON CEL'OR 350G </w:t>
            </w:r>
          </w:p>
        </w:tc>
        <w:tc>
          <w:tcPr>
            <w:tcW w:w="759" w:type="dxa"/>
            <w:tcBorders>
              <w:top w:val="nil"/>
              <w:left w:val="nil"/>
              <w:bottom w:val="single" w:sz="4" w:space="0" w:color="auto"/>
              <w:right w:val="single" w:sz="4" w:space="0" w:color="auto"/>
            </w:tcBorders>
            <w:shd w:val="clear" w:color="auto" w:fill="auto"/>
            <w:noWrap/>
            <w:vAlign w:val="center"/>
            <w:hideMark/>
          </w:tcPr>
          <w:p w14:paraId="38F3C32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28</w:t>
            </w:r>
          </w:p>
        </w:tc>
        <w:tc>
          <w:tcPr>
            <w:tcW w:w="1097" w:type="dxa"/>
            <w:tcBorders>
              <w:top w:val="nil"/>
              <w:left w:val="nil"/>
              <w:bottom w:val="single" w:sz="4" w:space="0" w:color="auto"/>
              <w:right w:val="single" w:sz="4" w:space="0" w:color="auto"/>
            </w:tcBorders>
            <w:shd w:val="clear" w:color="auto" w:fill="auto"/>
            <w:noWrap/>
            <w:vAlign w:val="center"/>
            <w:hideMark/>
          </w:tcPr>
          <w:p w14:paraId="7A93B45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300</w:t>
            </w:r>
          </w:p>
        </w:tc>
        <w:tc>
          <w:tcPr>
            <w:tcW w:w="1687" w:type="dxa"/>
            <w:tcBorders>
              <w:top w:val="nil"/>
              <w:left w:val="nil"/>
              <w:bottom w:val="single" w:sz="4" w:space="0" w:color="auto"/>
              <w:right w:val="single" w:sz="4" w:space="0" w:color="auto"/>
            </w:tcBorders>
            <w:shd w:val="clear" w:color="auto" w:fill="auto"/>
            <w:noWrap/>
            <w:vAlign w:val="center"/>
            <w:hideMark/>
          </w:tcPr>
          <w:p w14:paraId="0F7A7EB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8 400</w:t>
            </w:r>
          </w:p>
        </w:tc>
        <w:tc>
          <w:tcPr>
            <w:tcW w:w="1628" w:type="dxa"/>
            <w:tcBorders>
              <w:top w:val="nil"/>
              <w:left w:val="nil"/>
              <w:bottom w:val="single" w:sz="4" w:space="0" w:color="auto"/>
              <w:right w:val="single" w:sz="4" w:space="0" w:color="auto"/>
            </w:tcBorders>
            <w:shd w:val="clear" w:color="auto" w:fill="auto"/>
            <w:vAlign w:val="center"/>
            <w:hideMark/>
          </w:tcPr>
          <w:p w14:paraId="695D12B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5ACD9C85"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69D505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08/07/2025</w:t>
            </w:r>
          </w:p>
        </w:tc>
        <w:tc>
          <w:tcPr>
            <w:tcW w:w="1418" w:type="dxa"/>
            <w:tcBorders>
              <w:top w:val="nil"/>
              <w:left w:val="nil"/>
              <w:bottom w:val="single" w:sz="4" w:space="0" w:color="auto"/>
              <w:right w:val="single" w:sz="4" w:space="0" w:color="auto"/>
            </w:tcBorders>
            <w:shd w:val="clear" w:color="auto" w:fill="auto"/>
            <w:vAlign w:val="center"/>
            <w:hideMark/>
          </w:tcPr>
          <w:p w14:paraId="6C20AF4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/0335/0382</w:t>
            </w:r>
          </w:p>
        </w:tc>
        <w:tc>
          <w:tcPr>
            <w:tcW w:w="1636" w:type="dxa"/>
            <w:tcBorders>
              <w:top w:val="nil"/>
              <w:left w:val="nil"/>
              <w:bottom w:val="single" w:sz="4" w:space="0" w:color="auto"/>
              <w:right w:val="single" w:sz="4" w:space="0" w:color="auto"/>
            </w:tcBorders>
            <w:shd w:val="clear" w:color="auto" w:fill="auto"/>
            <w:noWrap/>
            <w:vAlign w:val="center"/>
            <w:hideMark/>
          </w:tcPr>
          <w:p w14:paraId="3CF189D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1942D75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344C590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SA100001</w:t>
            </w:r>
          </w:p>
        </w:tc>
        <w:tc>
          <w:tcPr>
            <w:tcW w:w="2914" w:type="dxa"/>
            <w:tcBorders>
              <w:top w:val="nil"/>
              <w:left w:val="nil"/>
              <w:bottom w:val="single" w:sz="4" w:space="0" w:color="auto"/>
              <w:right w:val="single" w:sz="4" w:space="0" w:color="auto"/>
            </w:tcBorders>
            <w:shd w:val="clear" w:color="auto" w:fill="auto"/>
            <w:noWrap/>
            <w:vAlign w:val="center"/>
            <w:hideMark/>
          </w:tcPr>
          <w:p w14:paraId="700070B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SAVON CEL'OR 180G CT 80</w:t>
            </w:r>
          </w:p>
        </w:tc>
        <w:tc>
          <w:tcPr>
            <w:tcW w:w="759" w:type="dxa"/>
            <w:tcBorders>
              <w:top w:val="nil"/>
              <w:left w:val="nil"/>
              <w:bottom w:val="single" w:sz="4" w:space="0" w:color="auto"/>
              <w:right w:val="single" w:sz="4" w:space="0" w:color="auto"/>
            </w:tcBorders>
            <w:shd w:val="clear" w:color="auto" w:fill="auto"/>
            <w:noWrap/>
            <w:vAlign w:val="center"/>
            <w:hideMark/>
          </w:tcPr>
          <w:p w14:paraId="5BF1943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w:t>
            </w:r>
          </w:p>
        </w:tc>
        <w:tc>
          <w:tcPr>
            <w:tcW w:w="1097" w:type="dxa"/>
            <w:tcBorders>
              <w:top w:val="nil"/>
              <w:left w:val="nil"/>
              <w:bottom w:val="single" w:sz="4" w:space="0" w:color="auto"/>
              <w:right w:val="single" w:sz="4" w:space="0" w:color="auto"/>
            </w:tcBorders>
            <w:shd w:val="clear" w:color="auto" w:fill="auto"/>
            <w:noWrap/>
            <w:vAlign w:val="center"/>
            <w:hideMark/>
          </w:tcPr>
          <w:p w14:paraId="5DCF091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13 000</w:t>
            </w:r>
          </w:p>
        </w:tc>
        <w:tc>
          <w:tcPr>
            <w:tcW w:w="1687" w:type="dxa"/>
            <w:tcBorders>
              <w:top w:val="nil"/>
              <w:left w:val="nil"/>
              <w:bottom w:val="single" w:sz="4" w:space="0" w:color="auto"/>
              <w:right w:val="single" w:sz="4" w:space="0" w:color="auto"/>
            </w:tcBorders>
            <w:shd w:val="clear" w:color="auto" w:fill="auto"/>
            <w:noWrap/>
            <w:vAlign w:val="center"/>
            <w:hideMark/>
          </w:tcPr>
          <w:p w14:paraId="6A9DC49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418D0A3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12021187"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CFA918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08/07/2025</w:t>
            </w:r>
          </w:p>
        </w:tc>
        <w:tc>
          <w:tcPr>
            <w:tcW w:w="1418" w:type="dxa"/>
            <w:tcBorders>
              <w:top w:val="nil"/>
              <w:left w:val="nil"/>
              <w:bottom w:val="single" w:sz="4" w:space="0" w:color="auto"/>
              <w:right w:val="single" w:sz="4" w:space="0" w:color="auto"/>
            </w:tcBorders>
            <w:shd w:val="clear" w:color="auto" w:fill="auto"/>
            <w:vAlign w:val="center"/>
            <w:hideMark/>
          </w:tcPr>
          <w:p w14:paraId="53ADC18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/0335/0382</w:t>
            </w:r>
          </w:p>
        </w:tc>
        <w:tc>
          <w:tcPr>
            <w:tcW w:w="1636" w:type="dxa"/>
            <w:tcBorders>
              <w:top w:val="nil"/>
              <w:left w:val="nil"/>
              <w:bottom w:val="single" w:sz="4" w:space="0" w:color="auto"/>
              <w:right w:val="single" w:sz="4" w:space="0" w:color="auto"/>
            </w:tcBorders>
            <w:shd w:val="clear" w:color="auto" w:fill="auto"/>
            <w:noWrap/>
            <w:vAlign w:val="center"/>
            <w:hideMark/>
          </w:tcPr>
          <w:p w14:paraId="4BE56D6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3BA38FD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0CD3040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SA100003</w:t>
            </w:r>
          </w:p>
        </w:tc>
        <w:tc>
          <w:tcPr>
            <w:tcW w:w="2914" w:type="dxa"/>
            <w:tcBorders>
              <w:top w:val="nil"/>
              <w:left w:val="nil"/>
              <w:bottom w:val="single" w:sz="4" w:space="0" w:color="auto"/>
              <w:right w:val="single" w:sz="4" w:space="0" w:color="auto"/>
            </w:tcBorders>
            <w:shd w:val="clear" w:color="auto" w:fill="auto"/>
            <w:noWrap/>
            <w:vAlign w:val="center"/>
            <w:hideMark/>
          </w:tcPr>
          <w:p w14:paraId="164D515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SAVON CEL'OR 180G </w:t>
            </w:r>
          </w:p>
        </w:tc>
        <w:tc>
          <w:tcPr>
            <w:tcW w:w="759" w:type="dxa"/>
            <w:tcBorders>
              <w:top w:val="nil"/>
              <w:left w:val="nil"/>
              <w:bottom w:val="single" w:sz="4" w:space="0" w:color="auto"/>
              <w:right w:val="single" w:sz="4" w:space="0" w:color="auto"/>
            </w:tcBorders>
            <w:shd w:val="clear" w:color="auto" w:fill="auto"/>
            <w:noWrap/>
            <w:vAlign w:val="center"/>
            <w:hideMark/>
          </w:tcPr>
          <w:p w14:paraId="2F371CB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w:t>
            </w:r>
          </w:p>
        </w:tc>
        <w:tc>
          <w:tcPr>
            <w:tcW w:w="1097" w:type="dxa"/>
            <w:tcBorders>
              <w:top w:val="nil"/>
              <w:left w:val="nil"/>
              <w:bottom w:val="single" w:sz="4" w:space="0" w:color="auto"/>
              <w:right w:val="single" w:sz="4" w:space="0" w:color="auto"/>
            </w:tcBorders>
            <w:shd w:val="clear" w:color="auto" w:fill="auto"/>
            <w:noWrap/>
            <w:vAlign w:val="center"/>
            <w:hideMark/>
          </w:tcPr>
          <w:p w14:paraId="7054D68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175</w:t>
            </w:r>
          </w:p>
        </w:tc>
        <w:tc>
          <w:tcPr>
            <w:tcW w:w="1687" w:type="dxa"/>
            <w:tcBorders>
              <w:top w:val="nil"/>
              <w:left w:val="nil"/>
              <w:bottom w:val="single" w:sz="4" w:space="0" w:color="auto"/>
              <w:right w:val="single" w:sz="4" w:space="0" w:color="auto"/>
            </w:tcBorders>
            <w:shd w:val="clear" w:color="auto" w:fill="auto"/>
            <w:noWrap/>
            <w:vAlign w:val="center"/>
            <w:hideMark/>
          </w:tcPr>
          <w:p w14:paraId="01B7725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875</w:t>
            </w:r>
          </w:p>
        </w:tc>
        <w:tc>
          <w:tcPr>
            <w:tcW w:w="1628" w:type="dxa"/>
            <w:tcBorders>
              <w:top w:val="nil"/>
              <w:left w:val="nil"/>
              <w:bottom w:val="single" w:sz="4" w:space="0" w:color="auto"/>
              <w:right w:val="single" w:sz="4" w:space="0" w:color="auto"/>
            </w:tcBorders>
            <w:shd w:val="clear" w:color="auto" w:fill="auto"/>
            <w:vAlign w:val="center"/>
            <w:hideMark/>
          </w:tcPr>
          <w:p w14:paraId="75A9E6A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42A12459"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4671A7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08/07/2025</w:t>
            </w:r>
          </w:p>
        </w:tc>
        <w:tc>
          <w:tcPr>
            <w:tcW w:w="1418" w:type="dxa"/>
            <w:tcBorders>
              <w:top w:val="nil"/>
              <w:left w:val="nil"/>
              <w:bottom w:val="single" w:sz="4" w:space="0" w:color="auto"/>
              <w:right w:val="single" w:sz="4" w:space="0" w:color="auto"/>
            </w:tcBorders>
            <w:shd w:val="clear" w:color="auto" w:fill="auto"/>
            <w:vAlign w:val="center"/>
            <w:hideMark/>
          </w:tcPr>
          <w:p w14:paraId="326F50C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/0381</w:t>
            </w:r>
          </w:p>
        </w:tc>
        <w:tc>
          <w:tcPr>
            <w:tcW w:w="1636" w:type="dxa"/>
            <w:tcBorders>
              <w:top w:val="nil"/>
              <w:left w:val="nil"/>
              <w:bottom w:val="single" w:sz="4" w:space="0" w:color="auto"/>
              <w:right w:val="single" w:sz="4" w:space="0" w:color="auto"/>
            </w:tcBorders>
            <w:shd w:val="clear" w:color="auto" w:fill="auto"/>
            <w:noWrap/>
            <w:vAlign w:val="center"/>
            <w:hideMark/>
          </w:tcPr>
          <w:p w14:paraId="737B8ED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66234A5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72E8824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5CDA322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39C41A0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3326658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63123C6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4DA4B42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789ED783"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AFC49C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08/07/2025</w:t>
            </w:r>
          </w:p>
        </w:tc>
        <w:tc>
          <w:tcPr>
            <w:tcW w:w="1418" w:type="dxa"/>
            <w:tcBorders>
              <w:top w:val="nil"/>
              <w:left w:val="nil"/>
              <w:bottom w:val="single" w:sz="4" w:space="0" w:color="auto"/>
              <w:right w:val="single" w:sz="4" w:space="0" w:color="auto"/>
            </w:tcBorders>
            <w:shd w:val="clear" w:color="auto" w:fill="auto"/>
            <w:vAlign w:val="center"/>
            <w:hideMark/>
          </w:tcPr>
          <w:p w14:paraId="7BA7B3F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/0383</w:t>
            </w:r>
          </w:p>
        </w:tc>
        <w:tc>
          <w:tcPr>
            <w:tcW w:w="1636" w:type="dxa"/>
            <w:tcBorders>
              <w:top w:val="nil"/>
              <w:left w:val="nil"/>
              <w:bottom w:val="single" w:sz="4" w:space="0" w:color="auto"/>
              <w:right w:val="single" w:sz="4" w:space="0" w:color="auto"/>
            </w:tcBorders>
            <w:shd w:val="clear" w:color="auto" w:fill="auto"/>
            <w:noWrap/>
            <w:vAlign w:val="center"/>
            <w:hideMark/>
          </w:tcPr>
          <w:p w14:paraId="6BAF953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49FC6FA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7454C35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72D7DB9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5E10262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2C95124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6DEAA1F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5D53F30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2DBC92B3"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0BEAE7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08/07/2025</w:t>
            </w:r>
          </w:p>
        </w:tc>
        <w:tc>
          <w:tcPr>
            <w:tcW w:w="1418" w:type="dxa"/>
            <w:tcBorders>
              <w:top w:val="nil"/>
              <w:left w:val="nil"/>
              <w:bottom w:val="single" w:sz="4" w:space="0" w:color="auto"/>
              <w:right w:val="single" w:sz="4" w:space="0" w:color="auto"/>
            </w:tcBorders>
            <w:shd w:val="clear" w:color="auto" w:fill="auto"/>
            <w:vAlign w:val="center"/>
            <w:hideMark/>
          </w:tcPr>
          <w:p w14:paraId="2E38821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/0379</w:t>
            </w:r>
          </w:p>
        </w:tc>
        <w:tc>
          <w:tcPr>
            <w:tcW w:w="1636" w:type="dxa"/>
            <w:tcBorders>
              <w:top w:val="nil"/>
              <w:left w:val="nil"/>
              <w:bottom w:val="single" w:sz="4" w:space="0" w:color="auto"/>
              <w:right w:val="single" w:sz="4" w:space="0" w:color="auto"/>
            </w:tcBorders>
            <w:shd w:val="clear" w:color="auto" w:fill="auto"/>
            <w:noWrap/>
            <w:vAlign w:val="center"/>
            <w:hideMark/>
          </w:tcPr>
          <w:p w14:paraId="48E4A62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YD41PP005</w:t>
            </w:r>
          </w:p>
        </w:tc>
        <w:tc>
          <w:tcPr>
            <w:tcW w:w="2410" w:type="dxa"/>
            <w:tcBorders>
              <w:top w:val="nil"/>
              <w:left w:val="nil"/>
              <w:bottom w:val="single" w:sz="4" w:space="0" w:color="auto"/>
              <w:right w:val="single" w:sz="4" w:space="0" w:color="auto"/>
            </w:tcBorders>
            <w:shd w:val="clear" w:color="auto" w:fill="auto"/>
            <w:vAlign w:val="center"/>
            <w:hideMark/>
          </w:tcPr>
          <w:p w14:paraId="06C6B85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DORIMENE</w:t>
            </w:r>
          </w:p>
        </w:tc>
        <w:tc>
          <w:tcPr>
            <w:tcW w:w="1339" w:type="dxa"/>
            <w:tcBorders>
              <w:top w:val="nil"/>
              <w:left w:val="nil"/>
              <w:bottom w:val="single" w:sz="4" w:space="0" w:color="auto"/>
              <w:right w:val="single" w:sz="4" w:space="0" w:color="auto"/>
            </w:tcBorders>
            <w:shd w:val="clear" w:color="auto" w:fill="auto"/>
            <w:noWrap/>
            <w:vAlign w:val="center"/>
            <w:hideMark/>
          </w:tcPr>
          <w:p w14:paraId="109AAA2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187DD3F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2E3956A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w:t>
            </w:r>
          </w:p>
        </w:tc>
        <w:tc>
          <w:tcPr>
            <w:tcW w:w="1097" w:type="dxa"/>
            <w:tcBorders>
              <w:top w:val="nil"/>
              <w:left w:val="nil"/>
              <w:bottom w:val="single" w:sz="4" w:space="0" w:color="auto"/>
              <w:right w:val="single" w:sz="4" w:space="0" w:color="auto"/>
            </w:tcBorders>
            <w:shd w:val="clear" w:color="auto" w:fill="auto"/>
            <w:noWrap/>
            <w:vAlign w:val="center"/>
            <w:hideMark/>
          </w:tcPr>
          <w:p w14:paraId="68BD95F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25 400</w:t>
            </w:r>
          </w:p>
        </w:tc>
        <w:tc>
          <w:tcPr>
            <w:tcW w:w="1687" w:type="dxa"/>
            <w:tcBorders>
              <w:top w:val="nil"/>
              <w:left w:val="nil"/>
              <w:bottom w:val="single" w:sz="4" w:space="0" w:color="auto"/>
              <w:right w:val="single" w:sz="4" w:space="0" w:color="auto"/>
            </w:tcBorders>
            <w:shd w:val="clear" w:color="auto" w:fill="auto"/>
            <w:noWrap/>
            <w:vAlign w:val="center"/>
            <w:hideMark/>
          </w:tcPr>
          <w:p w14:paraId="4C2FDE8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2 540 000</w:t>
            </w:r>
          </w:p>
        </w:tc>
        <w:tc>
          <w:tcPr>
            <w:tcW w:w="1628" w:type="dxa"/>
            <w:tcBorders>
              <w:top w:val="nil"/>
              <w:left w:val="nil"/>
              <w:bottom w:val="single" w:sz="4" w:space="0" w:color="auto"/>
              <w:right w:val="single" w:sz="4" w:space="0" w:color="auto"/>
            </w:tcBorders>
            <w:shd w:val="clear" w:color="auto" w:fill="auto"/>
            <w:vAlign w:val="center"/>
            <w:hideMark/>
          </w:tcPr>
          <w:p w14:paraId="6378D62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w:t>
            </w:r>
          </w:p>
        </w:tc>
      </w:tr>
      <w:tr w:rsidR="004B0EE9" w:rsidRPr="004B0EE9" w14:paraId="3B8B1E71"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654B28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lastRenderedPageBreak/>
              <w:t>08/07/2025</w:t>
            </w:r>
          </w:p>
        </w:tc>
        <w:tc>
          <w:tcPr>
            <w:tcW w:w="1418" w:type="dxa"/>
            <w:tcBorders>
              <w:top w:val="nil"/>
              <w:left w:val="nil"/>
              <w:bottom w:val="single" w:sz="4" w:space="0" w:color="auto"/>
              <w:right w:val="single" w:sz="4" w:space="0" w:color="auto"/>
            </w:tcBorders>
            <w:shd w:val="clear" w:color="auto" w:fill="auto"/>
            <w:vAlign w:val="center"/>
            <w:hideMark/>
          </w:tcPr>
          <w:p w14:paraId="6A517BD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/0379</w:t>
            </w:r>
          </w:p>
        </w:tc>
        <w:tc>
          <w:tcPr>
            <w:tcW w:w="1636" w:type="dxa"/>
            <w:tcBorders>
              <w:top w:val="nil"/>
              <w:left w:val="nil"/>
              <w:bottom w:val="single" w:sz="4" w:space="0" w:color="auto"/>
              <w:right w:val="single" w:sz="4" w:space="0" w:color="auto"/>
            </w:tcBorders>
            <w:shd w:val="clear" w:color="auto" w:fill="auto"/>
            <w:noWrap/>
            <w:vAlign w:val="center"/>
            <w:hideMark/>
          </w:tcPr>
          <w:p w14:paraId="5308098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YD41PP005</w:t>
            </w:r>
          </w:p>
        </w:tc>
        <w:tc>
          <w:tcPr>
            <w:tcW w:w="2410" w:type="dxa"/>
            <w:tcBorders>
              <w:top w:val="nil"/>
              <w:left w:val="nil"/>
              <w:bottom w:val="single" w:sz="4" w:space="0" w:color="auto"/>
              <w:right w:val="single" w:sz="4" w:space="0" w:color="auto"/>
            </w:tcBorders>
            <w:shd w:val="clear" w:color="auto" w:fill="auto"/>
            <w:vAlign w:val="center"/>
            <w:hideMark/>
          </w:tcPr>
          <w:p w14:paraId="7662122C"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DORIMENE</w:t>
            </w:r>
          </w:p>
        </w:tc>
        <w:tc>
          <w:tcPr>
            <w:tcW w:w="1339" w:type="dxa"/>
            <w:tcBorders>
              <w:top w:val="nil"/>
              <w:left w:val="nil"/>
              <w:bottom w:val="single" w:sz="4" w:space="0" w:color="auto"/>
              <w:right w:val="single" w:sz="4" w:space="0" w:color="auto"/>
            </w:tcBorders>
            <w:shd w:val="clear" w:color="auto" w:fill="auto"/>
            <w:noWrap/>
            <w:vAlign w:val="center"/>
            <w:hideMark/>
          </w:tcPr>
          <w:p w14:paraId="2B60208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21CD200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55529AD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w:t>
            </w:r>
          </w:p>
        </w:tc>
        <w:tc>
          <w:tcPr>
            <w:tcW w:w="1097" w:type="dxa"/>
            <w:tcBorders>
              <w:top w:val="nil"/>
              <w:left w:val="nil"/>
              <w:bottom w:val="single" w:sz="4" w:space="0" w:color="auto"/>
              <w:right w:val="single" w:sz="4" w:space="0" w:color="auto"/>
            </w:tcBorders>
            <w:shd w:val="clear" w:color="auto" w:fill="auto"/>
            <w:noWrap/>
            <w:vAlign w:val="center"/>
            <w:hideMark/>
          </w:tcPr>
          <w:p w14:paraId="5D0AEBF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070B55F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60 000</w:t>
            </w:r>
          </w:p>
        </w:tc>
        <w:tc>
          <w:tcPr>
            <w:tcW w:w="1628" w:type="dxa"/>
            <w:tcBorders>
              <w:top w:val="nil"/>
              <w:left w:val="nil"/>
              <w:bottom w:val="single" w:sz="4" w:space="0" w:color="auto"/>
              <w:right w:val="single" w:sz="4" w:space="0" w:color="auto"/>
            </w:tcBorders>
            <w:shd w:val="clear" w:color="auto" w:fill="auto"/>
            <w:vAlign w:val="center"/>
            <w:hideMark/>
          </w:tcPr>
          <w:p w14:paraId="58EDF2D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w:t>
            </w:r>
          </w:p>
        </w:tc>
      </w:tr>
      <w:tr w:rsidR="004B0EE9" w:rsidRPr="004B0EE9" w14:paraId="476F851D"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31BAF3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08/07/2025</w:t>
            </w:r>
          </w:p>
        </w:tc>
        <w:tc>
          <w:tcPr>
            <w:tcW w:w="1418" w:type="dxa"/>
            <w:tcBorders>
              <w:top w:val="nil"/>
              <w:left w:val="nil"/>
              <w:bottom w:val="single" w:sz="4" w:space="0" w:color="auto"/>
              <w:right w:val="single" w:sz="4" w:space="0" w:color="auto"/>
            </w:tcBorders>
            <w:shd w:val="clear" w:color="auto" w:fill="auto"/>
            <w:vAlign w:val="center"/>
            <w:hideMark/>
          </w:tcPr>
          <w:p w14:paraId="381CB1F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/0379</w:t>
            </w:r>
          </w:p>
        </w:tc>
        <w:tc>
          <w:tcPr>
            <w:tcW w:w="1636" w:type="dxa"/>
            <w:tcBorders>
              <w:top w:val="nil"/>
              <w:left w:val="nil"/>
              <w:bottom w:val="single" w:sz="4" w:space="0" w:color="auto"/>
              <w:right w:val="single" w:sz="4" w:space="0" w:color="auto"/>
            </w:tcBorders>
            <w:shd w:val="clear" w:color="auto" w:fill="auto"/>
            <w:noWrap/>
            <w:vAlign w:val="center"/>
            <w:hideMark/>
          </w:tcPr>
          <w:p w14:paraId="3FE4D97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YD41PP005</w:t>
            </w:r>
          </w:p>
        </w:tc>
        <w:tc>
          <w:tcPr>
            <w:tcW w:w="2410" w:type="dxa"/>
            <w:tcBorders>
              <w:top w:val="nil"/>
              <w:left w:val="nil"/>
              <w:bottom w:val="single" w:sz="4" w:space="0" w:color="auto"/>
              <w:right w:val="single" w:sz="4" w:space="0" w:color="auto"/>
            </w:tcBorders>
            <w:shd w:val="clear" w:color="auto" w:fill="auto"/>
            <w:vAlign w:val="center"/>
            <w:hideMark/>
          </w:tcPr>
          <w:p w14:paraId="497706D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DORIMENE</w:t>
            </w:r>
          </w:p>
        </w:tc>
        <w:tc>
          <w:tcPr>
            <w:tcW w:w="1339" w:type="dxa"/>
            <w:tcBorders>
              <w:top w:val="nil"/>
              <w:left w:val="nil"/>
              <w:bottom w:val="single" w:sz="4" w:space="0" w:color="auto"/>
              <w:right w:val="single" w:sz="4" w:space="0" w:color="auto"/>
            </w:tcBorders>
            <w:shd w:val="clear" w:color="auto" w:fill="auto"/>
            <w:noWrap/>
            <w:vAlign w:val="center"/>
            <w:hideMark/>
          </w:tcPr>
          <w:p w14:paraId="764F305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56FD59B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50675D4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w:t>
            </w:r>
          </w:p>
        </w:tc>
        <w:tc>
          <w:tcPr>
            <w:tcW w:w="1097" w:type="dxa"/>
            <w:tcBorders>
              <w:top w:val="nil"/>
              <w:left w:val="nil"/>
              <w:bottom w:val="single" w:sz="4" w:space="0" w:color="auto"/>
              <w:right w:val="single" w:sz="4" w:space="0" w:color="auto"/>
            </w:tcBorders>
            <w:shd w:val="clear" w:color="auto" w:fill="auto"/>
            <w:noWrap/>
            <w:vAlign w:val="center"/>
            <w:hideMark/>
          </w:tcPr>
          <w:p w14:paraId="2872558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45488CC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40 000</w:t>
            </w:r>
          </w:p>
        </w:tc>
        <w:tc>
          <w:tcPr>
            <w:tcW w:w="1628" w:type="dxa"/>
            <w:tcBorders>
              <w:top w:val="nil"/>
              <w:left w:val="nil"/>
              <w:bottom w:val="single" w:sz="4" w:space="0" w:color="auto"/>
              <w:right w:val="single" w:sz="4" w:space="0" w:color="auto"/>
            </w:tcBorders>
            <w:shd w:val="clear" w:color="auto" w:fill="auto"/>
            <w:vAlign w:val="center"/>
            <w:hideMark/>
          </w:tcPr>
          <w:p w14:paraId="0B4DEC5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w:t>
            </w:r>
          </w:p>
        </w:tc>
      </w:tr>
      <w:tr w:rsidR="004B0EE9" w:rsidRPr="004B0EE9" w14:paraId="0BC611AB"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C52916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08/07/2025</w:t>
            </w:r>
          </w:p>
        </w:tc>
        <w:tc>
          <w:tcPr>
            <w:tcW w:w="1418" w:type="dxa"/>
            <w:tcBorders>
              <w:top w:val="nil"/>
              <w:left w:val="nil"/>
              <w:bottom w:val="single" w:sz="4" w:space="0" w:color="auto"/>
              <w:right w:val="single" w:sz="4" w:space="0" w:color="auto"/>
            </w:tcBorders>
            <w:shd w:val="clear" w:color="auto" w:fill="auto"/>
            <w:vAlign w:val="center"/>
            <w:hideMark/>
          </w:tcPr>
          <w:p w14:paraId="26A0535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/0380</w:t>
            </w:r>
          </w:p>
        </w:tc>
        <w:tc>
          <w:tcPr>
            <w:tcW w:w="1636" w:type="dxa"/>
            <w:tcBorders>
              <w:top w:val="nil"/>
              <w:left w:val="nil"/>
              <w:bottom w:val="single" w:sz="4" w:space="0" w:color="auto"/>
              <w:right w:val="single" w:sz="4" w:space="0" w:color="auto"/>
            </w:tcBorders>
            <w:shd w:val="clear" w:color="auto" w:fill="auto"/>
            <w:noWrap/>
            <w:vAlign w:val="center"/>
            <w:hideMark/>
          </w:tcPr>
          <w:p w14:paraId="6FAAECC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YD41PP007</w:t>
            </w:r>
          </w:p>
        </w:tc>
        <w:tc>
          <w:tcPr>
            <w:tcW w:w="2410" w:type="dxa"/>
            <w:tcBorders>
              <w:top w:val="nil"/>
              <w:left w:val="nil"/>
              <w:bottom w:val="single" w:sz="4" w:space="0" w:color="auto"/>
              <w:right w:val="single" w:sz="4" w:space="0" w:color="auto"/>
            </w:tcBorders>
            <w:shd w:val="clear" w:color="auto" w:fill="auto"/>
            <w:vAlign w:val="center"/>
            <w:hideMark/>
          </w:tcPr>
          <w:p w14:paraId="0B4B626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MERLINE</w:t>
            </w:r>
          </w:p>
        </w:tc>
        <w:tc>
          <w:tcPr>
            <w:tcW w:w="1339" w:type="dxa"/>
            <w:tcBorders>
              <w:top w:val="nil"/>
              <w:left w:val="nil"/>
              <w:bottom w:val="single" w:sz="4" w:space="0" w:color="auto"/>
              <w:right w:val="single" w:sz="4" w:space="0" w:color="auto"/>
            </w:tcBorders>
            <w:shd w:val="clear" w:color="auto" w:fill="auto"/>
            <w:noWrap/>
            <w:vAlign w:val="center"/>
            <w:hideMark/>
          </w:tcPr>
          <w:p w14:paraId="660A822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3C2FD44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11EEA36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w:t>
            </w:r>
          </w:p>
        </w:tc>
        <w:tc>
          <w:tcPr>
            <w:tcW w:w="1097" w:type="dxa"/>
            <w:tcBorders>
              <w:top w:val="nil"/>
              <w:left w:val="nil"/>
              <w:bottom w:val="single" w:sz="4" w:space="0" w:color="auto"/>
              <w:right w:val="single" w:sz="4" w:space="0" w:color="auto"/>
            </w:tcBorders>
            <w:shd w:val="clear" w:color="auto" w:fill="auto"/>
            <w:noWrap/>
            <w:vAlign w:val="center"/>
            <w:hideMark/>
          </w:tcPr>
          <w:p w14:paraId="0AFF351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7BA5175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100 000</w:t>
            </w:r>
          </w:p>
        </w:tc>
        <w:tc>
          <w:tcPr>
            <w:tcW w:w="1628" w:type="dxa"/>
            <w:tcBorders>
              <w:top w:val="nil"/>
              <w:left w:val="nil"/>
              <w:bottom w:val="single" w:sz="4" w:space="0" w:color="auto"/>
              <w:right w:val="single" w:sz="4" w:space="0" w:color="auto"/>
            </w:tcBorders>
            <w:shd w:val="clear" w:color="auto" w:fill="auto"/>
            <w:vAlign w:val="center"/>
            <w:hideMark/>
          </w:tcPr>
          <w:p w14:paraId="077E1A5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w:t>
            </w:r>
          </w:p>
        </w:tc>
      </w:tr>
      <w:tr w:rsidR="004B0EE9" w:rsidRPr="004B0EE9" w14:paraId="16666FCF"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8A0833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10/07/2025</w:t>
            </w:r>
          </w:p>
        </w:tc>
        <w:tc>
          <w:tcPr>
            <w:tcW w:w="1418" w:type="dxa"/>
            <w:tcBorders>
              <w:top w:val="nil"/>
              <w:left w:val="nil"/>
              <w:bottom w:val="single" w:sz="4" w:space="0" w:color="auto"/>
              <w:right w:val="single" w:sz="4" w:space="0" w:color="auto"/>
            </w:tcBorders>
            <w:shd w:val="clear" w:color="auto" w:fill="auto"/>
            <w:vAlign w:val="center"/>
            <w:hideMark/>
          </w:tcPr>
          <w:p w14:paraId="50D6DAB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/0386</w:t>
            </w:r>
          </w:p>
        </w:tc>
        <w:tc>
          <w:tcPr>
            <w:tcW w:w="1636" w:type="dxa"/>
            <w:tcBorders>
              <w:top w:val="nil"/>
              <w:left w:val="nil"/>
              <w:bottom w:val="single" w:sz="4" w:space="0" w:color="auto"/>
              <w:right w:val="single" w:sz="4" w:space="0" w:color="auto"/>
            </w:tcBorders>
            <w:shd w:val="clear" w:color="auto" w:fill="auto"/>
            <w:noWrap/>
            <w:vAlign w:val="center"/>
            <w:hideMark/>
          </w:tcPr>
          <w:p w14:paraId="5D91F42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43513DA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1EB84C8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1F5C846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3B4F2C9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676E954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1861279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6237EC0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03EEC0E2"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2DC129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10/07/2025</w:t>
            </w:r>
          </w:p>
        </w:tc>
        <w:tc>
          <w:tcPr>
            <w:tcW w:w="1418" w:type="dxa"/>
            <w:tcBorders>
              <w:top w:val="nil"/>
              <w:left w:val="nil"/>
              <w:bottom w:val="single" w:sz="4" w:space="0" w:color="auto"/>
              <w:right w:val="single" w:sz="4" w:space="0" w:color="auto"/>
            </w:tcBorders>
            <w:shd w:val="clear" w:color="auto" w:fill="auto"/>
            <w:vAlign w:val="center"/>
            <w:hideMark/>
          </w:tcPr>
          <w:p w14:paraId="7FC1319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/0387</w:t>
            </w:r>
          </w:p>
        </w:tc>
        <w:tc>
          <w:tcPr>
            <w:tcW w:w="1636" w:type="dxa"/>
            <w:tcBorders>
              <w:top w:val="nil"/>
              <w:left w:val="nil"/>
              <w:bottom w:val="single" w:sz="4" w:space="0" w:color="auto"/>
              <w:right w:val="single" w:sz="4" w:space="0" w:color="auto"/>
            </w:tcBorders>
            <w:shd w:val="clear" w:color="auto" w:fill="auto"/>
            <w:noWrap/>
            <w:vAlign w:val="center"/>
            <w:hideMark/>
          </w:tcPr>
          <w:p w14:paraId="31997EC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YD41GO004</w:t>
            </w:r>
          </w:p>
        </w:tc>
        <w:tc>
          <w:tcPr>
            <w:tcW w:w="2410" w:type="dxa"/>
            <w:tcBorders>
              <w:top w:val="nil"/>
              <w:left w:val="nil"/>
              <w:bottom w:val="single" w:sz="4" w:space="0" w:color="auto"/>
              <w:right w:val="single" w:sz="4" w:space="0" w:color="auto"/>
            </w:tcBorders>
            <w:shd w:val="clear" w:color="auto" w:fill="auto"/>
            <w:vAlign w:val="center"/>
            <w:hideMark/>
          </w:tcPr>
          <w:p w14:paraId="68A2307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BOSTA NKOABANG</w:t>
            </w:r>
          </w:p>
        </w:tc>
        <w:tc>
          <w:tcPr>
            <w:tcW w:w="1339" w:type="dxa"/>
            <w:tcBorders>
              <w:top w:val="nil"/>
              <w:left w:val="nil"/>
              <w:bottom w:val="single" w:sz="4" w:space="0" w:color="auto"/>
              <w:right w:val="single" w:sz="4" w:space="0" w:color="auto"/>
            </w:tcBorders>
            <w:shd w:val="clear" w:color="auto" w:fill="auto"/>
            <w:noWrap/>
            <w:vAlign w:val="center"/>
            <w:hideMark/>
          </w:tcPr>
          <w:p w14:paraId="31298B8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21DAE5D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65B0C94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250</w:t>
            </w:r>
          </w:p>
        </w:tc>
        <w:tc>
          <w:tcPr>
            <w:tcW w:w="1097" w:type="dxa"/>
            <w:tcBorders>
              <w:top w:val="nil"/>
              <w:left w:val="nil"/>
              <w:bottom w:val="single" w:sz="4" w:space="0" w:color="auto"/>
              <w:right w:val="single" w:sz="4" w:space="0" w:color="auto"/>
            </w:tcBorders>
            <w:shd w:val="clear" w:color="auto" w:fill="auto"/>
            <w:noWrap/>
            <w:vAlign w:val="center"/>
            <w:hideMark/>
          </w:tcPr>
          <w:p w14:paraId="4A2707B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565F6CD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6 250 000</w:t>
            </w:r>
          </w:p>
        </w:tc>
        <w:tc>
          <w:tcPr>
            <w:tcW w:w="1628" w:type="dxa"/>
            <w:tcBorders>
              <w:top w:val="nil"/>
              <w:left w:val="nil"/>
              <w:bottom w:val="single" w:sz="4" w:space="0" w:color="auto"/>
              <w:right w:val="single" w:sz="4" w:space="0" w:color="auto"/>
            </w:tcBorders>
            <w:shd w:val="clear" w:color="auto" w:fill="auto"/>
            <w:vAlign w:val="center"/>
            <w:hideMark/>
          </w:tcPr>
          <w:p w14:paraId="25DF55E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160D9F2D"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96A424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10/07/2025</w:t>
            </w:r>
          </w:p>
        </w:tc>
        <w:tc>
          <w:tcPr>
            <w:tcW w:w="1418" w:type="dxa"/>
            <w:tcBorders>
              <w:top w:val="nil"/>
              <w:left w:val="nil"/>
              <w:bottom w:val="single" w:sz="4" w:space="0" w:color="auto"/>
              <w:right w:val="single" w:sz="4" w:space="0" w:color="auto"/>
            </w:tcBorders>
            <w:shd w:val="clear" w:color="auto" w:fill="auto"/>
            <w:vAlign w:val="center"/>
            <w:hideMark/>
          </w:tcPr>
          <w:p w14:paraId="7C7E06D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/0387</w:t>
            </w:r>
          </w:p>
        </w:tc>
        <w:tc>
          <w:tcPr>
            <w:tcW w:w="1636" w:type="dxa"/>
            <w:tcBorders>
              <w:top w:val="nil"/>
              <w:left w:val="nil"/>
              <w:bottom w:val="single" w:sz="4" w:space="0" w:color="auto"/>
              <w:right w:val="single" w:sz="4" w:space="0" w:color="auto"/>
            </w:tcBorders>
            <w:shd w:val="clear" w:color="auto" w:fill="auto"/>
            <w:noWrap/>
            <w:vAlign w:val="center"/>
            <w:hideMark/>
          </w:tcPr>
          <w:p w14:paraId="09D87C8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YD41GO004</w:t>
            </w:r>
          </w:p>
        </w:tc>
        <w:tc>
          <w:tcPr>
            <w:tcW w:w="2410" w:type="dxa"/>
            <w:tcBorders>
              <w:top w:val="nil"/>
              <w:left w:val="nil"/>
              <w:bottom w:val="single" w:sz="4" w:space="0" w:color="auto"/>
              <w:right w:val="single" w:sz="4" w:space="0" w:color="auto"/>
            </w:tcBorders>
            <w:shd w:val="clear" w:color="auto" w:fill="auto"/>
            <w:vAlign w:val="center"/>
            <w:hideMark/>
          </w:tcPr>
          <w:p w14:paraId="512E49F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BOSTA NKOABANG</w:t>
            </w:r>
          </w:p>
        </w:tc>
        <w:tc>
          <w:tcPr>
            <w:tcW w:w="1339" w:type="dxa"/>
            <w:tcBorders>
              <w:top w:val="nil"/>
              <w:left w:val="nil"/>
              <w:bottom w:val="single" w:sz="4" w:space="0" w:color="auto"/>
              <w:right w:val="single" w:sz="4" w:space="0" w:color="auto"/>
            </w:tcBorders>
            <w:shd w:val="clear" w:color="auto" w:fill="auto"/>
            <w:noWrap/>
            <w:vAlign w:val="center"/>
            <w:hideMark/>
          </w:tcPr>
          <w:p w14:paraId="77D788E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22ABE46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37661F3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w:t>
            </w:r>
          </w:p>
        </w:tc>
        <w:tc>
          <w:tcPr>
            <w:tcW w:w="1097" w:type="dxa"/>
            <w:tcBorders>
              <w:top w:val="nil"/>
              <w:left w:val="nil"/>
              <w:bottom w:val="single" w:sz="4" w:space="0" w:color="auto"/>
              <w:right w:val="single" w:sz="4" w:space="0" w:color="auto"/>
            </w:tcBorders>
            <w:shd w:val="clear" w:color="auto" w:fill="auto"/>
            <w:noWrap/>
            <w:vAlign w:val="center"/>
            <w:hideMark/>
          </w:tcPr>
          <w:p w14:paraId="63C7FB4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19 500</w:t>
            </w:r>
          </w:p>
        </w:tc>
        <w:tc>
          <w:tcPr>
            <w:tcW w:w="1687" w:type="dxa"/>
            <w:tcBorders>
              <w:top w:val="nil"/>
              <w:left w:val="nil"/>
              <w:bottom w:val="single" w:sz="4" w:space="0" w:color="auto"/>
              <w:right w:val="single" w:sz="4" w:space="0" w:color="auto"/>
            </w:tcBorders>
            <w:shd w:val="clear" w:color="auto" w:fill="auto"/>
            <w:noWrap/>
            <w:vAlign w:val="center"/>
            <w:hideMark/>
          </w:tcPr>
          <w:p w14:paraId="0A0000D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390 000</w:t>
            </w:r>
          </w:p>
        </w:tc>
        <w:tc>
          <w:tcPr>
            <w:tcW w:w="1628" w:type="dxa"/>
            <w:tcBorders>
              <w:top w:val="nil"/>
              <w:left w:val="nil"/>
              <w:bottom w:val="single" w:sz="4" w:space="0" w:color="auto"/>
              <w:right w:val="single" w:sz="4" w:space="0" w:color="auto"/>
            </w:tcBorders>
            <w:shd w:val="clear" w:color="auto" w:fill="auto"/>
            <w:vAlign w:val="center"/>
            <w:hideMark/>
          </w:tcPr>
          <w:p w14:paraId="3D2D832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11F83180"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3A04EA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10/07/2025</w:t>
            </w:r>
          </w:p>
        </w:tc>
        <w:tc>
          <w:tcPr>
            <w:tcW w:w="1418" w:type="dxa"/>
            <w:tcBorders>
              <w:top w:val="nil"/>
              <w:left w:val="nil"/>
              <w:bottom w:val="single" w:sz="4" w:space="0" w:color="auto"/>
              <w:right w:val="single" w:sz="4" w:space="0" w:color="auto"/>
            </w:tcBorders>
            <w:shd w:val="clear" w:color="auto" w:fill="auto"/>
            <w:vAlign w:val="center"/>
            <w:hideMark/>
          </w:tcPr>
          <w:p w14:paraId="57F707B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/0389</w:t>
            </w:r>
          </w:p>
        </w:tc>
        <w:tc>
          <w:tcPr>
            <w:tcW w:w="1636" w:type="dxa"/>
            <w:tcBorders>
              <w:top w:val="nil"/>
              <w:left w:val="nil"/>
              <w:bottom w:val="single" w:sz="4" w:space="0" w:color="auto"/>
              <w:right w:val="single" w:sz="4" w:space="0" w:color="auto"/>
            </w:tcBorders>
            <w:shd w:val="clear" w:color="auto" w:fill="auto"/>
            <w:noWrap/>
            <w:vAlign w:val="center"/>
            <w:hideMark/>
          </w:tcPr>
          <w:p w14:paraId="3AEF81D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YD41GO004</w:t>
            </w:r>
          </w:p>
        </w:tc>
        <w:tc>
          <w:tcPr>
            <w:tcW w:w="2410" w:type="dxa"/>
            <w:tcBorders>
              <w:top w:val="nil"/>
              <w:left w:val="nil"/>
              <w:bottom w:val="single" w:sz="4" w:space="0" w:color="auto"/>
              <w:right w:val="single" w:sz="4" w:space="0" w:color="auto"/>
            </w:tcBorders>
            <w:shd w:val="clear" w:color="auto" w:fill="auto"/>
            <w:vAlign w:val="center"/>
            <w:hideMark/>
          </w:tcPr>
          <w:p w14:paraId="115431A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BOSTA NKOABANG</w:t>
            </w:r>
          </w:p>
        </w:tc>
        <w:tc>
          <w:tcPr>
            <w:tcW w:w="1339" w:type="dxa"/>
            <w:tcBorders>
              <w:top w:val="nil"/>
              <w:left w:val="nil"/>
              <w:bottom w:val="single" w:sz="4" w:space="0" w:color="auto"/>
              <w:right w:val="single" w:sz="4" w:space="0" w:color="auto"/>
            </w:tcBorders>
            <w:shd w:val="clear" w:color="auto" w:fill="auto"/>
            <w:noWrap/>
            <w:vAlign w:val="center"/>
            <w:hideMark/>
          </w:tcPr>
          <w:p w14:paraId="6602924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0BB1FB1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45F9962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250</w:t>
            </w:r>
          </w:p>
        </w:tc>
        <w:tc>
          <w:tcPr>
            <w:tcW w:w="1097" w:type="dxa"/>
            <w:tcBorders>
              <w:top w:val="nil"/>
              <w:left w:val="nil"/>
              <w:bottom w:val="single" w:sz="4" w:space="0" w:color="auto"/>
              <w:right w:val="single" w:sz="4" w:space="0" w:color="auto"/>
            </w:tcBorders>
            <w:shd w:val="clear" w:color="auto" w:fill="auto"/>
            <w:noWrap/>
            <w:vAlign w:val="center"/>
            <w:hideMark/>
          </w:tcPr>
          <w:p w14:paraId="1301AA3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41EAB56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6 250 000</w:t>
            </w:r>
          </w:p>
        </w:tc>
        <w:tc>
          <w:tcPr>
            <w:tcW w:w="1628" w:type="dxa"/>
            <w:tcBorders>
              <w:top w:val="nil"/>
              <w:left w:val="nil"/>
              <w:bottom w:val="single" w:sz="4" w:space="0" w:color="auto"/>
              <w:right w:val="single" w:sz="4" w:space="0" w:color="auto"/>
            </w:tcBorders>
            <w:shd w:val="clear" w:color="auto" w:fill="auto"/>
            <w:vAlign w:val="center"/>
            <w:hideMark/>
          </w:tcPr>
          <w:p w14:paraId="643CF7B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7DEF934"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98FC54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10/07/2025</w:t>
            </w:r>
          </w:p>
        </w:tc>
        <w:tc>
          <w:tcPr>
            <w:tcW w:w="1418" w:type="dxa"/>
            <w:tcBorders>
              <w:top w:val="nil"/>
              <w:left w:val="nil"/>
              <w:bottom w:val="single" w:sz="4" w:space="0" w:color="auto"/>
              <w:right w:val="single" w:sz="4" w:space="0" w:color="auto"/>
            </w:tcBorders>
            <w:shd w:val="clear" w:color="auto" w:fill="auto"/>
            <w:vAlign w:val="center"/>
            <w:hideMark/>
          </w:tcPr>
          <w:p w14:paraId="1B9117F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/0389</w:t>
            </w:r>
          </w:p>
        </w:tc>
        <w:tc>
          <w:tcPr>
            <w:tcW w:w="1636" w:type="dxa"/>
            <w:tcBorders>
              <w:top w:val="nil"/>
              <w:left w:val="nil"/>
              <w:bottom w:val="single" w:sz="4" w:space="0" w:color="auto"/>
              <w:right w:val="single" w:sz="4" w:space="0" w:color="auto"/>
            </w:tcBorders>
            <w:shd w:val="clear" w:color="auto" w:fill="auto"/>
            <w:noWrap/>
            <w:vAlign w:val="center"/>
            <w:hideMark/>
          </w:tcPr>
          <w:p w14:paraId="2850C49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YD41GO007</w:t>
            </w:r>
          </w:p>
        </w:tc>
        <w:tc>
          <w:tcPr>
            <w:tcW w:w="2410" w:type="dxa"/>
            <w:tcBorders>
              <w:top w:val="nil"/>
              <w:left w:val="nil"/>
              <w:bottom w:val="single" w:sz="4" w:space="0" w:color="auto"/>
              <w:right w:val="single" w:sz="4" w:space="0" w:color="auto"/>
            </w:tcBorders>
            <w:shd w:val="clear" w:color="auto" w:fill="auto"/>
            <w:vAlign w:val="center"/>
            <w:hideMark/>
          </w:tcPr>
          <w:p w14:paraId="3D9252E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SANGHO</w:t>
            </w:r>
          </w:p>
        </w:tc>
        <w:tc>
          <w:tcPr>
            <w:tcW w:w="1339" w:type="dxa"/>
            <w:tcBorders>
              <w:top w:val="nil"/>
              <w:left w:val="nil"/>
              <w:bottom w:val="single" w:sz="4" w:space="0" w:color="auto"/>
              <w:right w:val="single" w:sz="4" w:space="0" w:color="auto"/>
            </w:tcBorders>
            <w:shd w:val="clear" w:color="auto" w:fill="auto"/>
            <w:noWrap/>
            <w:vAlign w:val="center"/>
            <w:hideMark/>
          </w:tcPr>
          <w:p w14:paraId="318372C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1AD66C9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2F0FECB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w:t>
            </w:r>
          </w:p>
        </w:tc>
        <w:tc>
          <w:tcPr>
            <w:tcW w:w="1097" w:type="dxa"/>
            <w:tcBorders>
              <w:top w:val="nil"/>
              <w:left w:val="nil"/>
              <w:bottom w:val="single" w:sz="4" w:space="0" w:color="auto"/>
              <w:right w:val="single" w:sz="4" w:space="0" w:color="auto"/>
            </w:tcBorders>
            <w:shd w:val="clear" w:color="auto" w:fill="auto"/>
            <w:noWrap/>
            <w:vAlign w:val="center"/>
            <w:hideMark/>
          </w:tcPr>
          <w:p w14:paraId="10F7F90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14183F6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2 500 000</w:t>
            </w:r>
          </w:p>
        </w:tc>
        <w:tc>
          <w:tcPr>
            <w:tcW w:w="1628" w:type="dxa"/>
            <w:tcBorders>
              <w:top w:val="nil"/>
              <w:left w:val="nil"/>
              <w:bottom w:val="single" w:sz="4" w:space="0" w:color="auto"/>
              <w:right w:val="single" w:sz="4" w:space="0" w:color="auto"/>
            </w:tcBorders>
            <w:shd w:val="clear" w:color="auto" w:fill="auto"/>
            <w:vAlign w:val="center"/>
            <w:hideMark/>
          </w:tcPr>
          <w:p w14:paraId="01453A6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39AB462B"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00B340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10/07/2025</w:t>
            </w:r>
          </w:p>
        </w:tc>
        <w:tc>
          <w:tcPr>
            <w:tcW w:w="1418" w:type="dxa"/>
            <w:tcBorders>
              <w:top w:val="nil"/>
              <w:left w:val="nil"/>
              <w:bottom w:val="single" w:sz="4" w:space="0" w:color="auto"/>
              <w:right w:val="single" w:sz="4" w:space="0" w:color="auto"/>
            </w:tcBorders>
            <w:shd w:val="clear" w:color="auto" w:fill="auto"/>
            <w:noWrap/>
            <w:vAlign w:val="center"/>
            <w:hideMark/>
          </w:tcPr>
          <w:p w14:paraId="68D7EAA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/0394</w:t>
            </w:r>
          </w:p>
        </w:tc>
        <w:tc>
          <w:tcPr>
            <w:tcW w:w="1636" w:type="dxa"/>
            <w:tcBorders>
              <w:top w:val="nil"/>
              <w:left w:val="nil"/>
              <w:bottom w:val="single" w:sz="4" w:space="0" w:color="auto"/>
              <w:right w:val="single" w:sz="4" w:space="0" w:color="auto"/>
            </w:tcBorders>
            <w:shd w:val="clear" w:color="auto" w:fill="auto"/>
            <w:noWrap/>
            <w:vAlign w:val="center"/>
            <w:hideMark/>
          </w:tcPr>
          <w:p w14:paraId="3E52CB8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YD41PP010</w:t>
            </w:r>
          </w:p>
        </w:tc>
        <w:tc>
          <w:tcPr>
            <w:tcW w:w="2410" w:type="dxa"/>
            <w:tcBorders>
              <w:top w:val="nil"/>
              <w:left w:val="nil"/>
              <w:bottom w:val="single" w:sz="4" w:space="0" w:color="auto"/>
              <w:right w:val="single" w:sz="4" w:space="0" w:color="auto"/>
            </w:tcBorders>
            <w:shd w:val="clear" w:color="auto" w:fill="auto"/>
            <w:vAlign w:val="center"/>
            <w:hideMark/>
          </w:tcPr>
          <w:p w14:paraId="095714B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SA'A</w:t>
            </w:r>
          </w:p>
        </w:tc>
        <w:tc>
          <w:tcPr>
            <w:tcW w:w="1339" w:type="dxa"/>
            <w:tcBorders>
              <w:top w:val="nil"/>
              <w:left w:val="nil"/>
              <w:bottom w:val="single" w:sz="4" w:space="0" w:color="auto"/>
              <w:right w:val="single" w:sz="4" w:space="0" w:color="auto"/>
            </w:tcBorders>
            <w:shd w:val="clear" w:color="auto" w:fill="auto"/>
            <w:noWrap/>
            <w:vAlign w:val="center"/>
            <w:hideMark/>
          </w:tcPr>
          <w:p w14:paraId="6CC1C6E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60F88EB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3A88EE8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50</w:t>
            </w:r>
          </w:p>
        </w:tc>
        <w:tc>
          <w:tcPr>
            <w:tcW w:w="1097" w:type="dxa"/>
            <w:tcBorders>
              <w:top w:val="nil"/>
              <w:left w:val="nil"/>
              <w:bottom w:val="single" w:sz="4" w:space="0" w:color="auto"/>
              <w:right w:val="single" w:sz="4" w:space="0" w:color="auto"/>
            </w:tcBorders>
            <w:shd w:val="clear" w:color="auto" w:fill="auto"/>
            <w:noWrap/>
            <w:vAlign w:val="center"/>
            <w:hideMark/>
          </w:tcPr>
          <w:p w14:paraId="3234AE2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2A08FB1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1 300 000</w:t>
            </w:r>
          </w:p>
        </w:tc>
        <w:tc>
          <w:tcPr>
            <w:tcW w:w="1628" w:type="dxa"/>
            <w:tcBorders>
              <w:top w:val="nil"/>
              <w:left w:val="nil"/>
              <w:bottom w:val="single" w:sz="4" w:space="0" w:color="auto"/>
              <w:right w:val="single" w:sz="4" w:space="0" w:color="auto"/>
            </w:tcBorders>
            <w:shd w:val="clear" w:color="auto" w:fill="auto"/>
            <w:vAlign w:val="center"/>
            <w:hideMark/>
          </w:tcPr>
          <w:p w14:paraId="35953F5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27CA021C"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AAFB27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10/07/2025</w:t>
            </w:r>
          </w:p>
        </w:tc>
        <w:tc>
          <w:tcPr>
            <w:tcW w:w="1418" w:type="dxa"/>
            <w:tcBorders>
              <w:top w:val="nil"/>
              <w:left w:val="nil"/>
              <w:bottom w:val="single" w:sz="4" w:space="0" w:color="auto"/>
              <w:right w:val="single" w:sz="4" w:space="0" w:color="auto"/>
            </w:tcBorders>
            <w:shd w:val="clear" w:color="auto" w:fill="auto"/>
            <w:noWrap/>
            <w:vAlign w:val="center"/>
            <w:hideMark/>
          </w:tcPr>
          <w:p w14:paraId="415F619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/0394</w:t>
            </w:r>
          </w:p>
        </w:tc>
        <w:tc>
          <w:tcPr>
            <w:tcW w:w="1636" w:type="dxa"/>
            <w:tcBorders>
              <w:top w:val="nil"/>
              <w:left w:val="nil"/>
              <w:bottom w:val="single" w:sz="4" w:space="0" w:color="auto"/>
              <w:right w:val="single" w:sz="4" w:space="0" w:color="auto"/>
            </w:tcBorders>
            <w:shd w:val="clear" w:color="auto" w:fill="auto"/>
            <w:noWrap/>
            <w:vAlign w:val="center"/>
            <w:hideMark/>
          </w:tcPr>
          <w:p w14:paraId="032ED0C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YD41PP010</w:t>
            </w:r>
          </w:p>
        </w:tc>
        <w:tc>
          <w:tcPr>
            <w:tcW w:w="2410" w:type="dxa"/>
            <w:tcBorders>
              <w:top w:val="nil"/>
              <w:left w:val="nil"/>
              <w:bottom w:val="single" w:sz="4" w:space="0" w:color="auto"/>
              <w:right w:val="single" w:sz="4" w:space="0" w:color="auto"/>
            </w:tcBorders>
            <w:shd w:val="clear" w:color="auto" w:fill="auto"/>
            <w:vAlign w:val="center"/>
            <w:hideMark/>
          </w:tcPr>
          <w:p w14:paraId="360BC7E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SA'A</w:t>
            </w:r>
          </w:p>
        </w:tc>
        <w:tc>
          <w:tcPr>
            <w:tcW w:w="1339" w:type="dxa"/>
            <w:tcBorders>
              <w:top w:val="nil"/>
              <w:left w:val="nil"/>
              <w:bottom w:val="single" w:sz="4" w:space="0" w:color="auto"/>
              <w:right w:val="single" w:sz="4" w:space="0" w:color="auto"/>
            </w:tcBorders>
            <w:shd w:val="clear" w:color="auto" w:fill="auto"/>
            <w:noWrap/>
            <w:vAlign w:val="center"/>
            <w:hideMark/>
          </w:tcPr>
          <w:p w14:paraId="7D015E9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3897682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2383862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50</w:t>
            </w:r>
          </w:p>
        </w:tc>
        <w:tc>
          <w:tcPr>
            <w:tcW w:w="1097" w:type="dxa"/>
            <w:tcBorders>
              <w:top w:val="nil"/>
              <w:left w:val="nil"/>
              <w:bottom w:val="single" w:sz="4" w:space="0" w:color="auto"/>
              <w:right w:val="single" w:sz="4" w:space="0" w:color="auto"/>
            </w:tcBorders>
            <w:shd w:val="clear" w:color="auto" w:fill="auto"/>
            <w:noWrap/>
            <w:vAlign w:val="center"/>
            <w:hideMark/>
          </w:tcPr>
          <w:p w14:paraId="07BE1B7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232FD4B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1 300 000</w:t>
            </w:r>
          </w:p>
        </w:tc>
        <w:tc>
          <w:tcPr>
            <w:tcW w:w="1628" w:type="dxa"/>
            <w:tcBorders>
              <w:top w:val="nil"/>
              <w:left w:val="nil"/>
              <w:bottom w:val="single" w:sz="4" w:space="0" w:color="auto"/>
              <w:right w:val="single" w:sz="4" w:space="0" w:color="auto"/>
            </w:tcBorders>
            <w:shd w:val="clear" w:color="auto" w:fill="auto"/>
            <w:vAlign w:val="center"/>
            <w:hideMark/>
          </w:tcPr>
          <w:p w14:paraId="7D00EE7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5EC4BE6"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BBFB7C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10/07/2025</w:t>
            </w:r>
          </w:p>
        </w:tc>
        <w:tc>
          <w:tcPr>
            <w:tcW w:w="1418" w:type="dxa"/>
            <w:tcBorders>
              <w:top w:val="nil"/>
              <w:left w:val="nil"/>
              <w:bottom w:val="single" w:sz="4" w:space="0" w:color="auto"/>
              <w:right w:val="single" w:sz="4" w:space="0" w:color="auto"/>
            </w:tcBorders>
            <w:shd w:val="clear" w:color="auto" w:fill="auto"/>
            <w:noWrap/>
            <w:vAlign w:val="center"/>
            <w:hideMark/>
          </w:tcPr>
          <w:p w14:paraId="54FA0B5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/0394</w:t>
            </w:r>
          </w:p>
        </w:tc>
        <w:tc>
          <w:tcPr>
            <w:tcW w:w="1636" w:type="dxa"/>
            <w:tcBorders>
              <w:top w:val="nil"/>
              <w:left w:val="nil"/>
              <w:bottom w:val="single" w:sz="4" w:space="0" w:color="auto"/>
              <w:right w:val="single" w:sz="4" w:space="0" w:color="auto"/>
            </w:tcBorders>
            <w:shd w:val="clear" w:color="auto" w:fill="auto"/>
            <w:noWrap/>
            <w:vAlign w:val="center"/>
            <w:hideMark/>
          </w:tcPr>
          <w:p w14:paraId="1791A50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YD41PP010</w:t>
            </w:r>
          </w:p>
        </w:tc>
        <w:tc>
          <w:tcPr>
            <w:tcW w:w="2410" w:type="dxa"/>
            <w:tcBorders>
              <w:top w:val="nil"/>
              <w:left w:val="nil"/>
              <w:bottom w:val="single" w:sz="4" w:space="0" w:color="auto"/>
              <w:right w:val="single" w:sz="4" w:space="0" w:color="auto"/>
            </w:tcBorders>
            <w:shd w:val="clear" w:color="auto" w:fill="auto"/>
            <w:vAlign w:val="center"/>
            <w:hideMark/>
          </w:tcPr>
          <w:p w14:paraId="4973EB2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SA'A</w:t>
            </w:r>
          </w:p>
        </w:tc>
        <w:tc>
          <w:tcPr>
            <w:tcW w:w="1339" w:type="dxa"/>
            <w:tcBorders>
              <w:top w:val="nil"/>
              <w:left w:val="nil"/>
              <w:bottom w:val="single" w:sz="4" w:space="0" w:color="auto"/>
              <w:right w:val="single" w:sz="4" w:space="0" w:color="auto"/>
            </w:tcBorders>
            <w:shd w:val="clear" w:color="auto" w:fill="auto"/>
            <w:noWrap/>
            <w:vAlign w:val="center"/>
            <w:hideMark/>
          </w:tcPr>
          <w:p w14:paraId="7F10540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3074D18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0C98313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12</w:t>
            </w:r>
          </w:p>
        </w:tc>
        <w:tc>
          <w:tcPr>
            <w:tcW w:w="1097" w:type="dxa"/>
            <w:tcBorders>
              <w:top w:val="nil"/>
              <w:left w:val="nil"/>
              <w:bottom w:val="single" w:sz="4" w:space="0" w:color="auto"/>
              <w:right w:val="single" w:sz="4" w:space="0" w:color="auto"/>
            </w:tcBorders>
            <w:shd w:val="clear" w:color="auto" w:fill="auto"/>
            <w:noWrap/>
            <w:vAlign w:val="center"/>
            <w:hideMark/>
          </w:tcPr>
          <w:p w14:paraId="45A4014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3FD146B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312 000</w:t>
            </w:r>
          </w:p>
        </w:tc>
        <w:tc>
          <w:tcPr>
            <w:tcW w:w="1628" w:type="dxa"/>
            <w:tcBorders>
              <w:top w:val="nil"/>
              <w:left w:val="nil"/>
              <w:bottom w:val="single" w:sz="4" w:space="0" w:color="auto"/>
              <w:right w:val="single" w:sz="4" w:space="0" w:color="auto"/>
            </w:tcBorders>
            <w:shd w:val="clear" w:color="auto" w:fill="auto"/>
            <w:vAlign w:val="center"/>
            <w:hideMark/>
          </w:tcPr>
          <w:p w14:paraId="5A9309D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366E2395"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528A08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10/07/2025</w:t>
            </w:r>
          </w:p>
        </w:tc>
        <w:tc>
          <w:tcPr>
            <w:tcW w:w="1418" w:type="dxa"/>
            <w:tcBorders>
              <w:top w:val="nil"/>
              <w:left w:val="nil"/>
              <w:bottom w:val="single" w:sz="4" w:space="0" w:color="auto"/>
              <w:right w:val="single" w:sz="4" w:space="0" w:color="auto"/>
            </w:tcBorders>
            <w:shd w:val="clear" w:color="auto" w:fill="auto"/>
            <w:noWrap/>
            <w:vAlign w:val="center"/>
            <w:hideMark/>
          </w:tcPr>
          <w:p w14:paraId="62A2488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/0394</w:t>
            </w:r>
          </w:p>
        </w:tc>
        <w:tc>
          <w:tcPr>
            <w:tcW w:w="1636" w:type="dxa"/>
            <w:tcBorders>
              <w:top w:val="nil"/>
              <w:left w:val="nil"/>
              <w:bottom w:val="single" w:sz="4" w:space="0" w:color="auto"/>
              <w:right w:val="single" w:sz="4" w:space="0" w:color="auto"/>
            </w:tcBorders>
            <w:shd w:val="clear" w:color="auto" w:fill="auto"/>
            <w:noWrap/>
            <w:vAlign w:val="center"/>
            <w:hideMark/>
          </w:tcPr>
          <w:p w14:paraId="06C66BA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YD41PP010</w:t>
            </w:r>
          </w:p>
        </w:tc>
        <w:tc>
          <w:tcPr>
            <w:tcW w:w="2410" w:type="dxa"/>
            <w:tcBorders>
              <w:top w:val="nil"/>
              <w:left w:val="nil"/>
              <w:bottom w:val="single" w:sz="4" w:space="0" w:color="auto"/>
              <w:right w:val="single" w:sz="4" w:space="0" w:color="auto"/>
            </w:tcBorders>
            <w:shd w:val="clear" w:color="auto" w:fill="auto"/>
            <w:vAlign w:val="center"/>
            <w:hideMark/>
          </w:tcPr>
          <w:p w14:paraId="051D512C"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SA'A</w:t>
            </w:r>
          </w:p>
        </w:tc>
        <w:tc>
          <w:tcPr>
            <w:tcW w:w="1339" w:type="dxa"/>
            <w:tcBorders>
              <w:top w:val="nil"/>
              <w:left w:val="nil"/>
              <w:bottom w:val="single" w:sz="4" w:space="0" w:color="auto"/>
              <w:right w:val="single" w:sz="4" w:space="0" w:color="auto"/>
            </w:tcBorders>
            <w:shd w:val="clear" w:color="auto" w:fill="auto"/>
            <w:noWrap/>
            <w:vAlign w:val="center"/>
            <w:hideMark/>
          </w:tcPr>
          <w:p w14:paraId="50BFB47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657BFF6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6101935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w:t>
            </w:r>
          </w:p>
        </w:tc>
        <w:tc>
          <w:tcPr>
            <w:tcW w:w="1097" w:type="dxa"/>
            <w:tcBorders>
              <w:top w:val="nil"/>
              <w:left w:val="nil"/>
              <w:bottom w:val="single" w:sz="4" w:space="0" w:color="auto"/>
              <w:right w:val="single" w:sz="4" w:space="0" w:color="auto"/>
            </w:tcBorders>
            <w:shd w:val="clear" w:color="auto" w:fill="auto"/>
            <w:noWrap/>
            <w:vAlign w:val="center"/>
            <w:hideMark/>
          </w:tcPr>
          <w:p w14:paraId="147D6B2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20 500</w:t>
            </w:r>
          </w:p>
        </w:tc>
        <w:tc>
          <w:tcPr>
            <w:tcW w:w="1687" w:type="dxa"/>
            <w:tcBorders>
              <w:top w:val="nil"/>
              <w:left w:val="nil"/>
              <w:bottom w:val="single" w:sz="4" w:space="0" w:color="auto"/>
              <w:right w:val="single" w:sz="4" w:space="0" w:color="auto"/>
            </w:tcBorders>
            <w:shd w:val="clear" w:color="auto" w:fill="auto"/>
            <w:noWrap/>
            <w:vAlign w:val="center"/>
            <w:hideMark/>
          </w:tcPr>
          <w:p w14:paraId="2A84CA7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82 000</w:t>
            </w:r>
          </w:p>
        </w:tc>
        <w:tc>
          <w:tcPr>
            <w:tcW w:w="1628" w:type="dxa"/>
            <w:tcBorders>
              <w:top w:val="nil"/>
              <w:left w:val="nil"/>
              <w:bottom w:val="single" w:sz="4" w:space="0" w:color="auto"/>
              <w:right w:val="single" w:sz="4" w:space="0" w:color="auto"/>
            </w:tcBorders>
            <w:shd w:val="clear" w:color="auto" w:fill="auto"/>
            <w:vAlign w:val="center"/>
            <w:hideMark/>
          </w:tcPr>
          <w:p w14:paraId="4358883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w:t>
            </w:r>
          </w:p>
        </w:tc>
      </w:tr>
      <w:tr w:rsidR="004B0EE9" w:rsidRPr="004B0EE9" w14:paraId="34CAABE2"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A57EC2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10/07/2025</w:t>
            </w:r>
          </w:p>
        </w:tc>
        <w:tc>
          <w:tcPr>
            <w:tcW w:w="1418" w:type="dxa"/>
            <w:tcBorders>
              <w:top w:val="nil"/>
              <w:left w:val="nil"/>
              <w:bottom w:val="single" w:sz="4" w:space="0" w:color="auto"/>
              <w:right w:val="single" w:sz="4" w:space="0" w:color="auto"/>
            </w:tcBorders>
            <w:shd w:val="clear" w:color="auto" w:fill="auto"/>
            <w:noWrap/>
            <w:vAlign w:val="center"/>
            <w:hideMark/>
          </w:tcPr>
          <w:p w14:paraId="5A0BC35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/0394</w:t>
            </w:r>
          </w:p>
        </w:tc>
        <w:tc>
          <w:tcPr>
            <w:tcW w:w="1636" w:type="dxa"/>
            <w:tcBorders>
              <w:top w:val="nil"/>
              <w:left w:val="nil"/>
              <w:bottom w:val="single" w:sz="4" w:space="0" w:color="auto"/>
              <w:right w:val="single" w:sz="4" w:space="0" w:color="auto"/>
            </w:tcBorders>
            <w:shd w:val="clear" w:color="auto" w:fill="auto"/>
            <w:noWrap/>
            <w:vAlign w:val="center"/>
            <w:hideMark/>
          </w:tcPr>
          <w:p w14:paraId="1052211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YD41PP010</w:t>
            </w:r>
          </w:p>
        </w:tc>
        <w:tc>
          <w:tcPr>
            <w:tcW w:w="2410" w:type="dxa"/>
            <w:tcBorders>
              <w:top w:val="nil"/>
              <w:left w:val="nil"/>
              <w:bottom w:val="single" w:sz="4" w:space="0" w:color="auto"/>
              <w:right w:val="single" w:sz="4" w:space="0" w:color="auto"/>
            </w:tcBorders>
            <w:shd w:val="clear" w:color="auto" w:fill="auto"/>
            <w:vAlign w:val="center"/>
            <w:hideMark/>
          </w:tcPr>
          <w:p w14:paraId="39CC87E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SA'A</w:t>
            </w:r>
          </w:p>
        </w:tc>
        <w:tc>
          <w:tcPr>
            <w:tcW w:w="1339" w:type="dxa"/>
            <w:tcBorders>
              <w:top w:val="nil"/>
              <w:left w:val="nil"/>
              <w:bottom w:val="single" w:sz="4" w:space="0" w:color="auto"/>
              <w:right w:val="single" w:sz="4" w:space="0" w:color="auto"/>
            </w:tcBorders>
            <w:shd w:val="clear" w:color="auto" w:fill="auto"/>
            <w:noWrap/>
            <w:vAlign w:val="center"/>
            <w:hideMark/>
          </w:tcPr>
          <w:p w14:paraId="7686C89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SA100002</w:t>
            </w:r>
          </w:p>
        </w:tc>
        <w:tc>
          <w:tcPr>
            <w:tcW w:w="2914" w:type="dxa"/>
            <w:tcBorders>
              <w:top w:val="nil"/>
              <w:left w:val="nil"/>
              <w:bottom w:val="single" w:sz="4" w:space="0" w:color="auto"/>
              <w:right w:val="single" w:sz="4" w:space="0" w:color="auto"/>
            </w:tcBorders>
            <w:shd w:val="clear" w:color="auto" w:fill="auto"/>
            <w:noWrap/>
            <w:vAlign w:val="center"/>
            <w:hideMark/>
          </w:tcPr>
          <w:p w14:paraId="2BCA259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SAVON CEL'OR 350G CT 60</w:t>
            </w:r>
          </w:p>
        </w:tc>
        <w:tc>
          <w:tcPr>
            <w:tcW w:w="759" w:type="dxa"/>
            <w:tcBorders>
              <w:top w:val="nil"/>
              <w:left w:val="nil"/>
              <w:bottom w:val="single" w:sz="4" w:space="0" w:color="auto"/>
              <w:right w:val="single" w:sz="4" w:space="0" w:color="auto"/>
            </w:tcBorders>
            <w:shd w:val="clear" w:color="auto" w:fill="auto"/>
            <w:noWrap/>
            <w:vAlign w:val="center"/>
            <w:hideMark/>
          </w:tcPr>
          <w:p w14:paraId="0511F37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w:t>
            </w:r>
          </w:p>
        </w:tc>
        <w:tc>
          <w:tcPr>
            <w:tcW w:w="1097" w:type="dxa"/>
            <w:tcBorders>
              <w:top w:val="nil"/>
              <w:left w:val="nil"/>
              <w:bottom w:val="single" w:sz="4" w:space="0" w:color="auto"/>
              <w:right w:val="single" w:sz="4" w:space="0" w:color="auto"/>
            </w:tcBorders>
            <w:shd w:val="clear" w:color="auto" w:fill="auto"/>
            <w:noWrap/>
            <w:vAlign w:val="center"/>
            <w:hideMark/>
          </w:tcPr>
          <w:p w14:paraId="1CB5161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18 000</w:t>
            </w:r>
          </w:p>
        </w:tc>
        <w:tc>
          <w:tcPr>
            <w:tcW w:w="1687" w:type="dxa"/>
            <w:tcBorders>
              <w:top w:val="nil"/>
              <w:left w:val="nil"/>
              <w:bottom w:val="single" w:sz="4" w:space="0" w:color="auto"/>
              <w:right w:val="single" w:sz="4" w:space="0" w:color="auto"/>
            </w:tcBorders>
            <w:shd w:val="clear" w:color="auto" w:fill="auto"/>
            <w:noWrap/>
            <w:vAlign w:val="center"/>
            <w:hideMark/>
          </w:tcPr>
          <w:p w14:paraId="6A1E04C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90 000</w:t>
            </w:r>
          </w:p>
        </w:tc>
        <w:tc>
          <w:tcPr>
            <w:tcW w:w="1628" w:type="dxa"/>
            <w:tcBorders>
              <w:top w:val="nil"/>
              <w:left w:val="nil"/>
              <w:bottom w:val="single" w:sz="4" w:space="0" w:color="auto"/>
              <w:right w:val="single" w:sz="4" w:space="0" w:color="auto"/>
            </w:tcBorders>
            <w:shd w:val="clear" w:color="auto" w:fill="auto"/>
            <w:vAlign w:val="center"/>
            <w:hideMark/>
          </w:tcPr>
          <w:p w14:paraId="1CA9AFD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w:t>
            </w:r>
          </w:p>
        </w:tc>
      </w:tr>
      <w:tr w:rsidR="004B0EE9" w:rsidRPr="004B0EE9" w14:paraId="4E466608"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E30D77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11/07/2025</w:t>
            </w:r>
          </w:p>
        </w:tc>
        <w:tc>
          <w:tcPr>
            <w:tcW w:w="1418" w:type="dxa"/>
            <w:tcBorders>
              <w:top w:val="nil"/>
              <w:left w:val="nil"/>
              <w:bottom w:val="single" w:sz="4" w:space="0" w:color="auto"/>
              <w:right w:val="single" w:sz="4" w:space="0" w:color="auto"/>
            </w:tcBorders>
            <w:shd w:val="clear" w:color="auto" w:fill="auto"/>
            <w:vAlign w:val="center"/>
            <w:hideMark/>
          </w:tcPr>
          <w:p w14:paraId="12C6CC5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/0395</w:t>
            </w:r>
          </w:p>
        </w:tc>
        <w:tc>
          <w:tcPr>
            <w:tcW w:w="1636" w:type="dxa"/>
            <w:tcBorders>
              <w:top w:val="nil"/>
              <w:left w:val="nil"/>
              <w:bottom w:val="single" w:sz="4" w:space="0" w:color="auto"/>
              <w:right w:val="single" w:sz="4" w:space="0" w:color="auto"/>
            </w:tcBorders>
            <w:shd w:val="clear" w:color="auto" w:fill="auto"/>
            <w:noWrap/>
            <w:vAlign w:val="center"/>
            <w:hideMark/>
          </w:tcPr>
          <w:p w14:paraId="6F99225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60C6E7B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49B4A41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3208A25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104880C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w:t>
            </w:r>
          </w:p>
        </w:tc>
        <w:tc>
          <w:tcPr>
            <w:tcW w:w="1097" w:type="dxa"/>
            <w:tcBorders>
              <w:top w:val="nil"/>
              <w:left w:val="nil"/>
              <w:bottom w:val="single" w:sz="4" w:space="0" w:color="auto"/>
              <w:right w:val="single" w:sz="4" w:space="0" w:color="auto"/>
            </w:tcBorders>
            <w:shd w:val="clear" w:color="auto" w:fill="auto"/>
            <w:noWrap/>
            <w:vAlign w:val="center"/>
            <w:hideMark/>
          </w:tcPr>
          <w:p w14:paraId="488038D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7A1169F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78 000</w:t>
            </w:r>
          </w:p>
        </w:tc>
        <w:tc>
          <w:tcPr>
            <w:tcW w:w="1628" w:type="dxa"/>
            <w:tcBorders>
              <w:top w:val="nil"/>
              <w:left w:val="nil"/>
              <w:bottom w:val="single" w:sz="4" w:space="0" w:color="auto"/>
              <w:right w:val="single" w:sz="4" w:space="0" w:color="auto"/>
            </w:tcBorders>
            <w:shd w:val="clear" w:color="auto" w:fill="auto"/>
            <w:vAlign w:val="center"/>
            <w:hideMark/>
          </w:tcPr>
          <w:p w14:paraId="091A3A9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7956DA0D"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DC51D1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11/07/2025</w:t>
            </w:r>
          </w:p>
        </w:tc>
        <w:tc>
          <w:tcPr>
            <w:tcW w:w="1418" w:type="dxa"/>
            <w:tcBorders>
              <w:top w:val="nil"/>
              <w:left w:val="nil"/>
              <w:bottom w:val="single" w:sz="4" w:space="0" w:color="auto"/>
              <w:right w:val="single" w:sz="4" w:space="0" w:color="auto"/>
            </w:tcBorders>
            <w:shd w:val="clear" w:color="auto" w:fill="auto"/>
            <w:vAlign w:val="center"/>
            <w:hideMark/>
          </w:tcPr>
          <w:p w14:paraId="0DF8FF0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/0396</w:t>
            </w:r>
          </w:p>
        </w:tc>
        <w:tc>
          <w:tcPr>
            <w:tcW w:w="1636" w:type="dxa"/>
            <w:tcBorders>
              <w:top w:val="nil"/>
              <w:left w:val="nil"/>
              <w:bottom w:val="single" w:sz="4" w:space="0" w:color="auto"/>
              <w:right w:val="single" w:sz="4" w:space="0" w:color="auto"/>
            </w:tcBorders>
            <w:shd w:val="clear" w:color="auto" w:fill="auto"/>
            <w:noWrap/>
            <w:vAlign w:val="center"/>
            <w:hideMark/>
          </w:tcPr>
          <w:p w14:paraId="245D628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2D998F7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77227BF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00FA662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212CF13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542E435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0DDA31B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06B2183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2D810B04"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3F8252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11/07/2025</w:t>
            </w:r>
          </w:p>
        </w:tc>
        <w:tc>
          <w:tcPr>
            <w:tcW w:w="1418" w:type="dxa"/>
            <w:tcBorders>
              <w:top w:val="nil"/>
              <w:left w:val="nil"/>
              <w:bottom w:val="single" w:sz="4" w:space="0" w:color="auto"/>
              <w:right w:val="single" w:sz="4" w:space="0" w:color="auto"/>
            </w:tcBorders>
            <w:shd w:val="clear" w:color="auto" w:fill="auto"/>
            <w:vAlign w:val="center"/>
            <w:hideMark/>
          </w:tcPr>
          <w:p w14:paraId="31B6098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/0390</w:t>
            </w:r>
          </w:p>
        </w:tc>
        <w:tc>
          <w:tcPr>
            <w:tcW w:w="1636" w:type="dxa"/>
            <w:tcBorders>
              <w:top w:val="nil"/>
              <w:left w:val="nil"/>
              <w:bottom w:val="single" w:sz="4" w:space="0" w:color="auto"/>
              <w:right w:val="single" w:sz="4" w:space="0" w:color="auto"/>
            </w:tcBorders>
            <w:shd w:val="clear" w:color="auto" w:fill="auto"/>
            <w:noWrap/>
            <w:vAlign w:val="center"/>
            <w:hideMark/>
          </w:tcPr>
          <w:p w14:paraId="2F98815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YD41GO005</w:t>
            </w:r>
          </w:p>
        </w:tc>
        <w:tc>
          <w:tcPr>
            <w:tcW w:w="2410" w:type="dxa"/>
            <w:tcBorders>
              <w:top w:val="nil"/>
              <w:left w:val="nil"/>
              <w:bottom w:val="single" w:sz="4" w:space="0" w:color="auto"/>
              <w:right w:val="single" w:sz="4" w:space="0" w:color="auto"/>
            </w:tcBorders>
            <w:shd w:val="clear" w:color="auto" w:fill="auto"/>
            <w:vAlign w:val="center"/>
            <w:hideMark/>
          </w:tcPr>
          <w:p w14:paraId="08A7E09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BONNE NOUVELLE</w:t>
            </w:r>
          </w:p>
        </w:tc>
        <w:tc>
          <w:tcPr>
            <w:tcW w:w="1339" w:type="dxa"/>
            <w:tcBorders>
              <w:top w:val="nil"/>
              <w:left w:val="nil"/>
              <w:bottom w:val="single" w:sz="4" w:space="0" w:color="auto"/>
              <w:right w:val="single" w:sz="4" w:space="0" w:color="auto"/>
            </w:tcBorders>
            <w:shd w:val="clear" w:color="auto" w:fill="auto"/>
            <w:noWrap/>
            <w:vAlign w:val="center"/>
            <w:hideMark/>
          </w:tcPr>
          <w:p w14:paraId="2B60F5B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41BEA7D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4A3AF9A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w:t>
            </w:r>
          </w:p>
        </w:tc>
        <w:tc>
          <w:tcPr>
            <w:tcW w:w="1097" w:type="dxa"/>
            <w:tcBorders>
              <w:top w:val="nil"/>
              <w:left w:val="nil"/>
              <w:bottom w:val="single" w:sz="4" w:space="0" w:color="auto"/>
              <w:right w:val="single" w:sz="4" w:space="0" w:color="auto"/>
            </w:tcBorders>
            <w:shd w:val="clear" w:color="auto" w:fill="auto"/>
            <w:noWrap/>
            <w:vAlign w:val="center"/>
            <w:hideMark/>
          </w:tcPr>
          <w:p w14:paraId="5388DEE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44DD00B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5 000 000</w:t>
            </w:r>
          </w:p>
        </w:tc>
        <w:tc>
          <w:tcPr>
            <w:tcW w:w="1628" w:type="dxa"/>
            <w:tcBorders>
              <w:top w:val="nil"/>
              <w:left w:val="nil"/>
              <w:bottom w:val="single" w:sz="4" w:space="0" w:color="auto"/>
              <w:right w:val="single" w:sz="4" w:space="0" w:color="auto"/>
            </w:tcBorders>
            <w:shd w:val="clear" w:color="auto" w:fill="auto"/>
            <w:vAlign w:val="center"/>
            <w:hideMark/>
          </w:tcPr>
          <w:p w14:paraId="6D71456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2E176A7D"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A9056B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11/07/2025</w:t>
            </w:r>
          </w:p>
        </w:tc>
        <w:tc>
          <w:tcPr>
            <w:tcW w:w="1418" w:type="dxa"/>
            <w:tcBorders>
              <w:top w:val="nil"/>
              <w:left w:val="nil"/>
              <w:bottom w:val="single" w:sz="4" w:space="0" w:color="auto"/>
              <w:right w:val="single" w:sz="4" w:space="0" w:color="auto"/>
            </w:tcBorders>
            <w:shd w:val="clear" w:color="auto" w:fill="auto"/>
            <w:vAlign w:val="center"/>
            <w:hideMark/>
          </w:tcPr>
          <w:p w14:paraId="1E5BA88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/0392</w:t>
            </w:r>
          </w:p>
        </w:tc>
        <w:tc>
          <w:tcPr>
            <w:tcW w:w="1636" w:type="dxa"/>
            <w:tcBorders>
              <w:top w:val="nil"/>
              <w:left w:val="nil"/>
              <w:bottom w:val="single" w:sz="4" w:space="0" w:color="auto"/>
              <w:right w:val="single" w:sz="4" w:space="0" w:color="auto"/>
            </w:tcBorders>
            <w:shd w:val="clear" w:color="auto" w:fill="auto"/>
            <w:noWrap/>
            <w:vAlign w:val="center"/>
            <w:hideMark/>
          </w:tcPr>
          <w:p w14:paraId="3D5C70F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YD41GO015</w:t>
            </w:r>
          </w:p>
        </w:tc>
        <w:tc>
          <w:tcPr>
            <w:tcW w:w="2410" w:type="dxa"/>
            <w:tcBorders>
              <w:top w:val="nil"/>
              <w:left w:val="nil"/>
              <w:bottom w:val="single" w:sz="4" w:space="0" w:color="auto"/>
              <w:right w:val="single" w:sz="4" w:space="0" w:color="auto"/>
            </w:tcBorders>
            <w:shd w:val="clear" w:color="auto" w:fill="auto"/>
            <w:vAlign w:val="center"/>
            <w:hideMark/>
          </w:tcPr>
          <w:p w14:paraId="1E67C47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GALLUS EKOUNOU</w:t>
            </w:r>
          </w:p>
        </w:tc>
        <w:tc>
          <w:tcPr>
            <w:tcW w:w="1339" w:type="dxa"/>
            <w:tcBorders>
              <w:top w:val="nil"/>
              <w:left w:val="nil"/>
              <w:bottom w:val="single" w:sz="4" w:space="0" w:color="auto"/>
              <w:right w:val="single" w:sz="4" w:space="0" w:color="auto"/>
            </w:tcBorders>
            <w:shd w:val="clear" w:color="auto" w:fill="auto"/>
            <w:noWrap/>
            <w:vAlign w:val="center"/>
            <w:hideMark/>
          </w:tcPr>
          <w:p w14:paraId="0DE8332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1FFEAAD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07EDE8B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15</w:t>
            </w:r>
          </w:p>
        </w:tc>
        <w:tc>
          <w:tcPr>
            <w:tcW w:w="1097" w:type="dxa"/>
            <w:tcBorders>
              <w:top w:val="nil"/>
              <w:left w:val="nil"/>
              <w:bottom w:val="single" w:sz="4" w:space="0" w:color="auto"/>
              <w:right w:val="single" w:sz="4" w:space="0" w:color="auto"/>
            </w:tcBorders>
            <w:shd w:val="clear" w:color="auto" w:fill="auto"/>
            <w:noWrap/>
            <w:vAlign w:val="center"/>
            <w:hideMark/>
          </w:tcPr>
          <w:p w14:paraId="4D061ED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25 200</w:t>
            </w:r>
          </w:p>
        </w:tc>
        <w:tc>
          <w:tcPr>
            <w:tcW w:w="1687" w:type="dxa"/>
            <w:tcBorders>
              <w:top w:val="nil"/>
              <w:left w:val="nil"/>
              <w:bottom w:val="single" w:sz="4" w:space="0" w:color="auto"/>
              <w:right w:val="single" w:sz="4" w:space="0" w:color="auto"/>
            </w:tcBorders>
            <w:shd w:val="clear" w:color="auto" w:fill="auto"/>
            <w:noWrap/>
            <w:vAlign w:val="center"/>
            <w:hideMark/>
          </w:tcPr>
          <w:p w14:paraId="7EDA97F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378 000</w:t>
            </w:r>
          </w:p>
        </w:tc>
        <w:tc>
          <w:tcPr>
            <w:tcW w:w="1628" w:type="dxa"/>
            <w:tcBorders>
              <w:top w:val="nil"/>
              <w:left w:val="nil"/>
              <w:bottom w:val="single" w:sz="4" w:space="0" w:color="auto"/>
              <w:right w:val="single" w:sz="4" w:space="0" w:color="auto"/>
            </w:tcBorders>
            <w:shd w:val="clear" w:color="auto" w:fill="auto"/>
            <w:vAlign w:val="center"/>
            <w:hideMark/>
          </w:tcPr>
          <w:p w14:paraId="2305BC5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2CBF12FE"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35D142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11/07/2025</w:t>
            </w:r>
          </w:p>
        </w:tc>
        <w:tc>
          <w:tcPr>
            <w:tcW w:w="1418" w:type="dxa"/>
            <w:tcBorders>
              <w:top w:val="nil"/>
              <w:left w:val="nil"/>
              <w:bottom w:val="single" w:sz="4" w:space="0" w:color="auto"/>
              <w:right w:val="single" w:sz="4" w:space="0" w:color="auto"/>
            </w:tcBorders>
            <w:shd w:val="clear" w:color="auto" w:fill="auto"/>
            <w:vAlign w:val="center"/>
            <w:hideMark/>
          </w:tcPr>
          <w:p w14:paraId="34DBE93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/0394</w:t>
            </w:r>
          </w:p>
        </w:tc>
        <w:tc>
          <w:tcPr>
            <w:tcW w:w="1636" w:type="dxa"/>
            <w:tcBorders>
              <w:top w:val="nil"/>
              <w:left w:val="nil"/>
              <w:bottom w:val="single" w:sz="4" w:space="0" w:color="auto"/>
              <w:right w:val="single" w:sz="4" w:space="0" w:color="auto"/>
            </w:tcBorders>
            <w:shd w:val="clear" w:color="auto" w:fill="auto"/>
            <w:noWrap/>
            <w:vAlign w:val="center"/>
            <w:hideMark/>
          </w:tcPr>
          <w:p w14:paraId="738F189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YD41PP005</w:t>
            </w:r>
          </w:p>
        </w:tc>
        <w:tc>
          <w:tcPr>
            <w:tcW w:w="2410" w:type="dxa"/>
            <w:tcBorders>
              <w:top w:val="nil"/>
              <w:left w:val="nil"/>
              <w:bottom w:val="single" w:sz="4" w:space="0" w:color="auto"/>
              <w:right w:val="single" w:sz="4" w:space="0" w:color="auto"/>
            </w:tcBorders>
            <w:shd w:val="clear" w:color="auto" w:fill="auto"/>
            <w:vAlign w:val="center"/>
            <w:hideMark/>
          </w:tcPr>
          <w:p w14:paraId="53AFD78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DORIMENE</w:t>
            </w:r>
          </w:p>
        </w:tc>
        <w:tc>
          <w:tcPr>
            <w:tcW w:w="1339" w:type="dxa"/>
            <w:tcBorders>
              <w:top w:val="nil"/>
              <w:left w:val="nil"/>
              <w:bottom w:val="single" w:sz="4" w:space="0" w:color="auto"/>
              <w:right w:val="single" w:sz="4" w:space="0" w:color="auto"/>
            </w:tcBorders>
            <w:shd w:val="clear" w:color="auto" w:fill="auto"/>
            <w:noWrap/>
            <w:vAlign w:val="center"/>
            <w:hideMark/>
          </w:tcPr>
          <w:p w14:paraId="1BEC8BE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5CBFA3F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3F01F10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w:t>
            </w:r>
          </w:p>
        </w:tc>
        <w:tc>
          <w:tcPr>
            <w:tcW w:w="1097" w:type="dxa"/>
            <w:tcBorders>
              <w:top w:val="nil"/>
              <w:left w:val="nil"/>
              <w:bottom w:val="single" w:sz="4" w:space="0" w:color="auto"/>
              <w:right w:val="single" w:sz="4" w:space="0" w:color="auto"/>
            </w:tcBorders>
            <w:shd w:val="clear" w:color="auto" w:fill="auto"/>
            <w:noWrap/>
            <w:vAlign w:val="center"/>
            <w:hideMark/>
          </w:tcPr>
          <w:p w14:paraId="4889740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5C346D5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120 000</w:t>
            </w:r>
          </w:p>
        </w:tc>
        <w:tc>
          <w:tcPr>
            <w:tcW w:w="1628" w:type="dxa"/>
            <w:tcBorders>
              <w:top w:val="nil"/>
              <w:left w:val="nil"/>
              <w:bottom w:val="single" w:sz="4" w:space="0" w:color="auto"/>
              <w:right w:val="single" w:sz="4" w:space="0" w:color="auto"/>
            </w:tcBorders>
            <w:shd w:val="clear" w:color="auto" w:fill="auto"/>
            <w:vAlign w:val="center"/>
            <w:hideMark/>
          </w:tcPr>
          <w:p w14:paraId="6253325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w:t>
            </w:r>
          </w:p>
        </w:tc>
      </w:tr>
      <w:tr w:rsidR="004B0EE9" w:rsidRPr="004B0EE9" w14:paraId="51901C4E"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948568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11/07/2025</w:t>
            </w:r>
          </w:p>
        </w:tc>
        <w:tc>
          <w:tcPr>
            <w:tcW w:w="1418" w:type="dxa"/>
            <w:tcBorders>
              <w:top w:val="nil"/>
              <w:left w:val="nil"/>
              <w:bottom w:val="single" w:sz="4" w:space="0" w:color="auto"/>
              <w:right w:val="single" w:sz="4" w:space="0" w:color="auto"/>
            </w:tcBorders>
            <w:shd w:val="clear" w:color="auto" w:fill="auto"/>
            <w:vAlign w:val="center"/>
            <w:hideMark/>
          </w:tcPr>
          <w:p w14:paraId="272BE14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/385/380</w:t>
            </w:r>
          </w:p>
        </w:tc>
        <w:tc>
          <w:tcPr>
            <w:tcW w:w="1636" w:type="dxa"/>
            <w:tcBorders>
              <w:top w:val="nil"/>
              <w:left w:val="nil"/>
              <w:bottom w:val="single" w:sz="4" w:space="0" w:color="auto"/>
              <w:right w:val="single" w:sz="4" w:space="0" w:color="auto"/>
            </w:tcBorders>
            <w:shd w:val="clear" w:color="auto" w:fill="auto"/>
            <w:noWrap/>
            <w:vAlign w:val="center"/>
            <w:hideMark/>
          </w:tcPr>
          <w:p w14:paraId="596EBDD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YD41PP005</w:t>
            </w:r>
          </w:p>
        </w:tc>
        <w:tc>
          <w:tcPr>
            <w:tcW w:w="2410" w:type="dxa"/>
            <w:tcBorders>
              <w:top w:val="nil"/>
              <w:left w:val="nil"/>
              <w:bottom w:val="single" w:sz="4" w:space="0" w:color="auto"/>
              <w:right w:val="single" w:sz="4" w:space="0" w:color="auto"/>
            </w:tcBorders>
            <w:shd w:val="clear" w:color="auto" w:fill="auto"/>
            <w:vAlign w:val="center"/>
            <w:hideMark/>
          </w:tcPr>
          <w:p w14:paraId="0875681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DORIMENE</w:t>
            </w:r>
          </w:p>
        </w:tc>
        <w:tc>
          <w:tcPr>
            <w:tcW w:w="1339" w:type="dxa"/>
            <w:tcBorders>
              <w:top w:val="nil"/>
              <w:left w:val="nil"/>
              <w:bottom w:val="single" w:sz="4" w:space="0" w:color="auto"/>
              <w:right w:val="single" w:sz="4" w:space="0" w:color="auto"/>
            </w:tcBorders>
            <w:shd w:val="clear" w:color="auto" w:fill="auto"/>
            <w:noWrap/>
            <w:vAlign w:val="center"/>
            <w:hideMark/>
          </w:tcPr>
          <w:p w14:paraId="1B26769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2DA183C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284A721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w:t>
            </w:r>
          </w:p>
        </w:tc>
        <w:tc>
          <w:tcPr>
            <w:tcW w:w="1097" w:type="dxa"/>
            <w:tcBorders>
              <w:top w:val="nil"/>
              <w:left w:val="nil"/>
              <w:bottom w:val="single" w:sz="4" w:space="0" w:color="auto"/>
              <w:right w:val="single" w:sz="4" w:space="0" w:color="auto"/>
            </w:tcBorders>
            <w:shd w:val="clear" w:color="auto" w:fill="auto"/>
            <w:noWrap/>
            <w:vAlign w:val="center"/>
            <w:hideMark/>
          </w:tcPr>
          <w:p w14:paraId="4B06D62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25 500</w:t>
            </w:r>
          </w:p>
        </w:tc>
        <w:tc>
          <w:tcPr>
            <w:tcW w:w="1687" w:type="dxa"/>
            <w:tcBorders>
              <w:top w:val="nil"/>
              <w:left w:val="nil"/>
              <w:bottom w:val="single" w:sz="4" w:space="0" w:color="auto"/>
              <w:right w:val="single" w:sz="4" w:space="0" w:color="auto"/>
            </w:tcBorders>
            <w:shd w:val="clear" w:color="auto" w:fill="auto"/>
            <w:noWrap/>
            <w:vAlign w:val="center"/>
            <w:hideMark/>
          </w:tcPr>
          <w:p w14:paraId="6052B08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765 000</w:t>
            </w:r>
          </w:p>
        </w:tc>
        <w:tc>
          <w:tcPr>
            <w:tcW w:w="1628" w:type="dxa"/>
            <w:tcBorders>
              <w:top w:val="nil"/>
              <w:left w:val="nil"/>
              <w:bottom w:val="single" w:sz="4" w:space="0" w:color="auto"/>
              <w:right w:val="single" w:sz="4" w:space="0" w:color="auto"/>
            </w:tcBorders>
            <w:shd w:val="clear" w:color="auto" w:fill="auto"/>
            <w:vAlign w:val="center"/>
            <w:hideMark/>
          </w:tcPr>
          <w:p w14:paraId="5F4ABF0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w:t>
            </w:r>
          </w:p>
        </w:tc>
      </w:tr>
      <w:tr w:rsidR="004B0EE9" w:rsidRPr="004B0EE9" w14:paraId="0344E4CB"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09ABA3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11/07/2025</w:t>
            </w:r>
          </w:p>
        </w:tc>
        <w:tc>
          <w:tcPr>
            <w:tcW w:w="1418" w:type="dxa"/>
            <w:tcBorders>
              <w:top w:val="nil"/>
              <w:left w:val="nil"/>
              <w:bottom w:val="single" w:sz="4" w:space="0" w:color="auto"/>
              <w:right w:val="single" w:sz="4" w:space="0" w:color="auto"/>
            </w:tcBorders>
            <w:shd w:val="clear" w:color="auto" w:fill="auto"/>
            <w:vAlign w:val="center"/>
            <w:hideMark/>
          </w:tcPr>
          <w:p w14:paraId="6AE6E70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/0391</w:t>
            </w:r>
          </w:p>
        </w:tc>
        <w:tc>
          <w:tcPr>
            <w:tcW w:w="1636" w:type="dxa"/>
            <w:tcBorders>
              <w:top w:val="nil"/>
              <w:left w:val="nil"/>
              <w:bottom w:val="single" w:sz="4" w:space="0" w:color="auto"/>
              <w:right w:val="single" w:sz="4" w:space="0" w:color="auto"/>
            </w:tcBorders>
            <w:shd w:val="clear" w:color="auto" w:fill="auto"/>
            <w:noWrap/>
            <w:vAlign w:val="center"/>
            <w:hideMark/>
          </w:tcPr>
          <w:p w14:paraId="373A254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YD41PP007</w:t>
            </w:r>
          </w:p>
        </w:tc>
        <w:tc>
          <w:tcPr>
            <w:tcW w:w="2410" w:type="dxa"/>
            <w:tcBorders>
              <w:top w:val="nil"/>
              <w:left w:val="nil"/>
              <w:bottom w:val="single" w:sz="4" w:space="0" w:color="auto"/>
              <w:right w:val="single" w:sz="4" w:space="0" w:color="auto"/>
            </w:tcBorders>
            <w:shd w:val="clear" w:color="auto" w:fill="auto"/>
            <w:vAlign w:val="center"/>
            <w:hideMark/>
          </w:tcPr>
          <w:p w14:paraId="4CB5DD8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MERLINE</w:t>
            </w:r>
          </w:p>
        </w:tc>
        <w:tc>
          <w:tcPr>
            <w:tcW w:w="1339" w:type="dxa"/>
            <w:tcBorders>
              <w:top w:val="nil"/>
              <w:left w:val="nil"/>
              <w:bottom w:val="single" w:sz="4" w:space="0" w:color="auto"/>
              <w:right w:val="single" w:sz="4" w:space="0" w:color="auto"/>
            </w:tcBorders>
            <w:shd w:val="clear" w:color="auto" w:fill="auto"/>
            <w:noWrap/>
            <w:vAlign w:val="center"/>
            <w:hideMark/>
          </w:tcPr>
          <w:p w14:paraId="77FF723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1DCE2F8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0A013B4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w:t>
            </w:r>
          </w:p>
        </w:tc>
        <w:tc>
          <w:tcPr>
            <w:tcW w:w="1097" w:type="dxa"/>
            <w:tcBorders>
              <w:top w:val="nil"/>
              <w:left w:val="nil"/>
              <w:bottom w:val="single" w:sz="4" w:space="0" w:color="auto"/>
              <w:right w:val="single" w:sz="4" w:space="0" w:color="auto"/>
            </w:tcBorders>
            <w:shd w:val="clear" w:color="auto" w:fill="auto"/>
            <w:noWrap/>
            <w:vAlign w:val="center"/>
            <w:hideMark/>
          </w:tcPr>
          <w:p w14:paraId="6C4B332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1BF7749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200 000</w:t>
            </w:r>
          </w:p>
        </w:tc>
        <w:tc>
          <w:tcPr>
            <w:tcW w:w="1628" w:type="dxa"/>
            <w:tcBorders>
              <w:top w:val="nil"/>
              <w:left w:val="nil"/>
              <w:bottom w:val="single" w:sz="4" w:space="0" w:color="auto"/>
              <w:right w:val="single" w:sz="4" w:space="0" w:color="auto"/>
            </w:tcBorders>
            <w:shd w:val="clear" w:color="auto" w:fill="auto"/>
            <w:vAlign w:val="center"/>
            <w:hideMark/>
          </w:tcPr>
          <w:p w14:paraId="7F4132C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w:t>
            </w:r>
          </w:p>
        </w:tc>
      </w:tr>
      <w:tr w:rsidR="004B0EE9" w:rsidRPr="004B0EE9" w14:paraId="7F018E26"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509E8B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lastRenderedPageBreak/>
              <w:t>11/07/2025</w:t>
            </w:r>
          </w:p>
        </w:tc>
        <w:tc>
          <w:tcPr>
            <w:tcW w:w="1418" w:type="dxa"/>
            <w:tcBorders>
              <w:top w:val="nil"/>
              <w:left w:val="nil"/>
              <w:bottom w:val="single" w:sz="4" w:space="0" w:color="auto"/>
              <w:right w:val="single" w:sz="4" w:space="0" w:color="auto"/>
            </w:tcBorders>
            <w:shd w:val="clear" w:color="auto" w:fill="auto"/>
            <w:vAlign w:val="center"/>
            <w:hideMark/>
          </w:tcPr>
          <w:p w14:paraId="6832357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/385/379</w:t>
            </w:r>
          </w:p>
        </w:tc>
        <w:tc>
          <w:tcPr>
            <w:tcW w:w="1636" w:type="dxa"/>
            <w:tcBorders>
              <w:top w:val="nil"/>
              <w:left w:val="nil"/>
              <w:bottom w:val="single" w:sz="4" w:space="0" w:color="auto"/>
              <w:right w:val="single" w:sz="4" w:space="0" w:color="auto"/>
            </w:tcBorders>
            <w:shd w:val="clear" w:color="auto" w:fill="auto"/>
            <w:noWrap/>
            <w:vAlign w:val="center"/>
            <w:hideMark/>
          </w:tcPr>
          <w:p w14:paraId="693AC7E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YD41PP013</w:t>
            </w:r>
          </w:p>
        </w:tc>
        <w:tc>
          <w:tcPr>
            <w:tcW w:w="2410" w:type="dxa"/>
            <w:tcBorders>
              <w:top w:val="nil"/>
              <w:left w:val="nil"/>
              <w:bottom w:val="single" w:sz="4" w:space="0" w:color="auto"/>
              <w:right w:val="single" w:sz="4" w:space="0" w:color="auto"/>
            </w:tcBorders>
            <w:shd w:val="clear" w:color="auto" w:fill="auto"/>
            <w:vAlign w:val="center"/>
            <w:hideMark/>
          </w:tcPr>
          <w:p w14:paraId="0F14C39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NKOMETOU</w:t>
            </w:r>
          </w:p>
        </w:tc>
        <w:tc>
          <w:tcPr>
            <w:tcW w:w="1339" w:type="dxa"/>
            <w:tcBorders>
              <w:top w:val="nil"/>
              <w:left w:val="nil"/>
              <w:bottom w:val="single" w:sz="4" w:space="0" w:color="auto"/>
              <w:right w:val="single" w:sz="4" w:space="0" w:color="auto"/>
            </w:tcBorders>
            <w:shd w:val="clear" w:color="auto" w:fill="auto"/>
            <w:noWrap/>
            <w:vAlign w:val="center"/>
            <w:hideMark/>
          </w:tcPr>
          <w:p w14:paraId="2AA122D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02C1A26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597F907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40</w:t>
            </w:r>
          </w:p>
        </w:tc>
        <w:tc>
          <w:tcPr>
            <w:tcW w:w="1097" w:type="dxa"/>
            <w:tcBorders>
              <w:top w:val="nil"/>
              <w:left w:val="nil"/>
              <w:bottom w:val="single" w:sz="4" w:space="0" w:color="auto"/>
              <w:right w:val="single" w:sz="4" w:space="0" w:color="auto"/>
            </w:tcBorders>
            <w:shd w:val="clear" w:color="auto" w:fill="auto"/>
            <w:noWrap/>
            <w:vAlign w:val="center"/>
            <w:hideMark/>
          </w:tcPr>
          <w:p w14:paraId="0DD64A0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25 500</w:t>
            </w:r>
          </w:p>
        </w:tc>
        <w:tc>
          <w:tcPr>
            <w:tcW w:w="1687" w:type="dxa"/>
            <w:tcBorders>
              <w:top w:val="nil"/>
              <w:left w:val="nil"/>
              <w:bottom w:val="single" w:sz="4" w:space="0" w:color="auto"/>
              <w:right w:val="single" w:sz="4" w:space="0" w:color="auto"/>
            </w:tcBorders>
            <w:shd w:val="clear" w:color="auto" w:fill="auto"/>
            <w:noWrap/>
            <w:vAlign w:val="center"/>
            <w:hideMark/>
          </w:tcPr>
          <w:p w14:paraId="70E1BCE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1 020 000</w:t>
            </w:r>
          </w:p>
        </w:tc>
        <w:tc>
          <w:tcPr>
            <w:tcW w:w="1628" w:type="dxa"/>
            <w:tcBorders>
              <w:top w:val="nil"/>
              <w:left w:val="nil"/>
              <w:bottom w:val="single" w:sz="4" w:space="0" w:color="auto"/>
              <w:right w:val="single" w:sz="4" w:space="0" w:color="auto"/>
            </w:tcBorders>
            <w:shd w:val="clear" w:color="auto" w:fill="auto"/>
            <w:vAlign w:val="center"/>
            <w:hideMark/>
          </w:tcPr>
          <w:p w14:paraId="1F1836F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4D61AAE2" w14:textId="77777777" w:rsidTr="004B0EE9">
        <w:trPr>
          <w:trHeight w:val="99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9B741A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11/07/2025</w:t>
            </w:r>
          </w:p>
        </w:tc>
        <w:tc>
          <w:tcPr>
            <w:tcW w:w="1418" w:type="dxa"/>
            <w:tcBorders>
              <w:top w:val="nil"/>
              <w:left w:val="nil"/>
              <w:bottom w:val="single" w:sz="4" w:space="0" w:color="auto"/>
              <w:right w:val="single" w:sz="4" w:space="0" w:color="auto"/>
            </w:tcBorders>
            <w:shd w:val="clear" w:color="auto" w:fill="auto"/>
            <w:vAlign w:val="center"/>
            <w:hideMark/>
          </w:tcPr>
          <w:p w14:paraId="065DF18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/385/381</w:t>
            </w:r>
          </w:p>
        </w:tc>
        <w:tc>
          <w:tcPr>
            <w:tcW w:w="1636" w:type="dxa"/>
            <w:tcBorders>
              <w:top w:val="nil"/>
              <w:left w:val="nil"/>
              <w:bottom w:val="single" w:sz="4" w:space="0" w:color="auto"/>
              <w:right w:val="single" w:sz="4" w:space="0" w:color="auto"/>
            </w:tcBorders>
            <w:shd w:val="clear" w:color="auto" w:fill="auto"/>
            <w:noWrap/>
            <w:vAlign w:val="center"/>
            <w:hideMark/>
          </w:tcPr>
          <w:p w14:paraId="5D08278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YD41PP019</w:t>
            </w:r>
          </w:p>
        </w:tc>
        <w:tc>
          <w:tcPr>
            <w:tcW w:w="2410" w:type="dxa"/>
            <w:tcBorders>
              <w:top w:val="nil"/>
              <w:left w:val="nil"/>
              <w:bottom w:val="single" w:sz="4" w:space="0" w:color="auto"/>
              <w:right w:val="single" w:sz="4" w:space="0" w:color="auto"/>
            </w:tcBorders>
            <w:shd w:val="clear" w:color="auto" w:fill="auto"/>
            <w:vAlign w:val="center"/>
            <w:hideMark/>
          </w:tcPr>
          <w:p w14:paraId="1CE2460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CLIENT DIVERS ACTIONS COMMERCIALES </w:t>
            </w:r>
          </w:p>
        </w:tc>
        <w:tc>
          <w:tcPr>
            <w:tcW w:w="1339" w:type="dxa"/>
            <w:tcBorders>
              <w:top w:val="nil"/>
              <w:left w:val="nil"/>
              <w:bottom w:val="single" w:sz="4" w:space="0" w:color="auto"/>
              <w:right w:val="single" w:sz="4" w:space="0" w:color="auto"/>
            </w:tcBorders>
            <w:shd w:val="clear" w:color="auto" w:fill="auto"/>
            <w:noWrap/>
            <w:vAlign w:val="center"/>
            <w:hideMark/>
          </w:tcPr>
          <w:p w14:paraId="2FA66E4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1EE0DEC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33CE407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w:t>
            </w:r>
          </w:p>
        </w:tc>
        <w:tc>
          <w:tcPr>
            <w:tcW w:w="1097" w:type="dxa"/>
            <w:tcBorders>
              <w:top w:val="nil"/>
              <w:left w:val="nil"/>
              <w:bottom w:val="single" w:sz="4" w:space="0" w:color="auto"/>
              <w:right w:val="single" w:sz="4" w:space="0" w:color="auto"/>
            </w:tcBorders>
            <w:shd w:val="clear" w:color="auto" w:fill="auto"/>
            <w:noWrap/>
            <w:vAlign w:val="center"/>
            <w:hideMark/>
          </w:tcPr>
          <w:p w14:paraId="0A8D0C5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601E8AD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104 000</w:t>
            </w:r>
          </w:p>
        </w:tc>
        <w:tc>
          <w:tcPr>
            <w:tcW w:w="1628" w:type="dxa"/>
            <w:tcBorders>
              <w:top w:val="nil"/>
              <w:left w:val="nil"/>
              <w:bottom w:val="single" w:sz="4" w:space="0" w:color="auto"/>
              <w:right w:val="single" w:sz="4" w:space="0" w:color="auto"/>
            </w:tcBorders>
            <w:shd w:val="clear" w:color="auto" w:fill="auto"/>
            <w:vAlign w:val="center"/>
            <w:hideMark/>
          </w:tcPr>
          <w:p w14:paraId="0EC241C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DORIMENE / EDITH</w:t>
            </w:r>
          </w:p>
        </w:tc>
      </w:tr>
      <w:tr w:rsidR="004B0EE9" w:rsidRPr="004B0EE9" w14:paraId="173FED32" w14:textId="77777777" w:rsidTr="004B0EE9">
        <w:trPr>
          <w:trHeight w:val="99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6E5802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11/07/2025</w:t>
            </w:r>
          </w:p>
        </w:tc>
        <w:tc>
          <w:tcPr>
            <w:tcW w:w="1418" w:type="dxa"/>
            <w:tcBorders>
              <w:top w:val="nil"/>
              <w:left w:val="nil"/>
              <w:bottom w:val="single" w:sz="4" w:space="0" w:color="auto"/>
              <w:right w:val="single" w:sz="4" w:space="0" w:color="auto"/>
            </w:tcBorders>
            <w:shd w:val="clear" w:color="auto" w:fill="auto"/>
            <w:vAlign w:val="center"/>
            <w:hideMark/>
          </w:tcPr>
          <w:p w14:paraId="1D72797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/385/382</w:t>
            </w:r>
          </w:p>
        </w:tc>
        <w:tc>
          <w:tcPr>
            <w:tcW w:w="1636" w:type="dxa"/>
            <w:tcBorders>
              <w:top w:val="nil"/>
              <w:left w:val="nil"/>
              <w:bottom w:val="single" w:sz="4" w:space="0" w:color="auto"/>
              <w:right w:val="single" w:sz="4" w:space="0" w:color="auto"/>
            </w:tcBorders>
            <w:shd w:val="clear" w:color="auto" w:fill="auto"/>
            <w:noWrap/>
            <w:vAlign w:val="center"/>
            <w:hideMark/>
          </w:tcPr>
          <w:p w14:paraId="4BAB8D0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YD41PP019</w:t>
            </w:r>
          </w:p>
        </w:tc>
        <w:tc>
          <w:tcPr>
            <w:tcW w:w="2410" w:type="dxa"/>
            <w:tcBorders>
              <w:top w:val="nil"/>
              <w:left w:val="nil"/>
              <w:bottom w:val="single" w:sz="4" w:space="0" w:color="auto"/>
              <w:right w:val="single" w:sz="4" w:space="0" w:color="auto"/>
            </w:tcBorders>
            <w:shd w:val="clear" w:color="auto" w:fill="auto"/>
            <w:vAlign w:val="center"/>
            <w:hideMark/>
          </w:tcPr>
          <w:p w14:paraId="0F4DE62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CLIENT DIVERS ACTIONS COMMERCIALES </w:t>
            </w:r>
          </w:p>
        </w:tc>
        <w:tc>
          <w:tcPr>
            <w:tcW w:w="1339" w:type="dxa"/>
            <w:tcBorders>
              <w:top w:val="nil"/>
              <w:left w:val="nil"/>
              <w:bottom w:val="single" w:sz="4" w:space="0" w:color="auto"/>
              <w:right w:val="single" w:sz="4" w:space="0" w:color="auto"/>
            </w:tcBorders>
            <w:shd w:val="clear" w:color="auto" w:fill="auto"/>
            <w:noWrap/>
            <w:vAlign w:val="center"/>
            <w:hideMark/>
          </w:tcPr>
          <w:p w14:paraId="3A82A71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4150865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493F0D9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w:t>
            </w:r>
          </w:p>
        </w:tc>
        <w:tc>
          <w:tcPr>
            <w:tcW w:w="1097" w:type="dxa"/>
            <w:tcBorders>
              <w:top w:val="nil"/>
              <w:left w:val="nil"/>
              <w:bottom w:val="single" w:sz="4" w:space="0" w:color="auto"/>
              <w:right w:val="single" w:sz="4" w:space="0" w:color="auto"/>
            </w:tcBorders>
            <w:shd w:val="clear" w:color="auto" w:fill="auto"/>
            <w:noWrap/>
            <w:vAlign w:val="center"/>
            <w:hideMark/>
          </w:tcPr>
          <w:p w14:paraId="12F99DC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0D274E3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676 000</w:t>
            </w:r>
          </w:p>
        </w:tc>
        <w:tc>
          <w:tcPr>
            <w:tcW w:w="1628" w:type="dxa"/>
            <w:tcBorders>
              <w:top w:val="nil"/>
              <w:left w:val="nil"/>
              <w:bottom w:val="single" w:sz="4" w:space="0" w:color="auto"/>
              <w:right w:val="single" w:sz="4" w:space="0" w:color="auto"/>
            </w:tcBorders>
            <w:shd w:val="clear" w:color="auto" w:fill="auto"/>
            <w:vAlign w:val="center"/>
            <w:hideMark/>
          </w:tcPr>
          <w:p w14:paraId="37F042D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DORIMENE / EDITH</w:t>
            </w:r>
          </w:p>
        </w:tc>
      </w:tr>
      <w:tr w:rsidR="004B0EE9" w:rsidRPr="004B0EE9" w14:paraId="1506024B" w14:textId="77777777" w:rsidTr="004B0EE9">
        <w:trPr>
          <w:trHeight w:val="99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A7B638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11/07/2025</w:t>
            </w:r>
          </w:p>
        </w:tc>
        <w:tc>
          <w:tcPr>
            <w:tcW w:w="1418" w:type="dxa"/>
            <w:tcBorders>
              <w:top w:val="nil"/>
              <w:left w:val="nil"/>
              <w:bottom w:val="single" w:sz="4" w:space="0" w:color="auto"/>
              <w:right w:val="single" w:sz="4" w:space="0" w:color="auto"/>
            </w:tcBorders>
            <w:shd w:val="clear" w:color="auto" w:fill="auto"/>
            <w:vAlign w:val="center"/>
            <w:hideMark/>
          </w:tcPr>
          <w:p w14:paraId="3AA59C5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/385/383</w:t>
            </w:r>
          </w:p>
        </w:tc>
        <w:tc>
          <w:tcPr>
            <w:tcW w:w="1636" w:type="dxa"/>
            <w:tcBorders>
              <w:top w:val="nil"/>
              <w:left w:val="nil"/>
              <w:bottom w:val="single" w:sz="4" w:space="0" w:color="auto"/>
              <w:right w:val="single" w:sz="4" w:space="0" w:color="auto"/>
            </w:tcBorders>
            <w:shd w:val="clear" w:color="auto" w:fill="auto"/>
            <w:noWrap/>
            <w:vAlign w:val="center"/>
            <w:hideMark/>
          </w:tcPr>
          <w:p w14:paraId="7E6A8F5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YD41PP019</w:t>
            </w:r>
          </w:p>
        </w:tc>
        <w:tc>
          <w:tcPr>
            <w:tcW w:w="2410" w:type="dxa"/>
            <w:tcBorders>
              <w:top w:val="nil"/>
              <w:left w:val="nil"/>
              <w:bottom w:val="single" w:sz="4" w:space="0" w:color="auto"/>
              <w:right w:val="single" w:sz="4" w:space="0" w:color="auto"/>
            </w:tcBorders>
            <w:shd w:val="clear" w:color="auto" w:fill="auto"/>
            <w:vAlign w:val="center"/>
            <w:hideMark/>
          </w:tcPr>
          <w:p w14:paraId="5909D41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CLIENT DIVERS ACTIONS COMMERCIALES </w:t>
            </w:r>
          </w:p>
        </w:tc>
        <w:tc>
          <w:tcPr>
            <w:tcW w:w="1339" w:type="dxa"/>
            <w:tcBorders>
              <w:top w:val="nil"/>
              <w:left w:val="nil"/>
              <w:bottom w:val="single" w:sz="4" w:space="0" w:color="auto"/>
              <w:right w:val="single" w:sz="4" w:space="0" w:color="auto"/>
            </w:tcBorders>
            <w:shd w:val="clear" w:color="auto" w:fill="auto"/>
            <w:noWrap/>
            <w:vAlign w:val="center"/>
            <w:hideMark/>
          </w:tcPr>
          <w:p w14:paraId="691B891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606743C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749FC58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19</w:t>
            </w:r>
          </w:p>
        </w:tc>
        <w:tc>
          <w:tcPr>
            <w:tcW w:w="1097" w:type="dxa"/>
            <w:tcBorders>
              <w:top w:val="nil"/>
              <w:left w:val="nil"/>
              <w:bottom w:val="single" w:sz="4" w:space="0" w:color="auto"/>
              <w:right w:val="single" w:sz="4" w:space="0" w:color="auto"/>
            </w:tcBorders>
            <w:shd w:val="clear" w:color="auto" w:fill="auto"/>
            <w:noWrap/>
            <w:vAlign w:val="center"/>
            <w:hideMark/>
          </w:tcPr>
          <w:p w14:paraId="306A2B5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740D1A7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380 000</w:t>
            </w:r>
          </w:p>
        </w:tc>
        <w:tc>
          <w:tcPr>
            <w:tcW w:w="1628" w:type="dxa"/>
            <w:tcBorders>
              <w:top w:val="nil"/>
              <w:left w:val="nil"/>
              <w:bottom w:val="single" w:sz="4" w:space="0" w:color="auto"/>
              <w:right w:val="single" w:sz="4" w:space="0" w:color="auto"/>
            </w:tcBorders>
            <w:shd w:val="clear" w:color="auto" w:fill="auto"/>
            <w:vAlign w:val="center"/>
            <w:hideMark/>
          </w:tcPr>
          <w:p w14:paraId="35BC549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DORIMENE / EDITH</w:t>
            </w:r>
          </w:p>
        </w:tc>
      </w:tr>
      <w:tr w:rsidR="004B0EE9" w:rsidRPr="004B0EE9" w14:paraId="08A3F84F" w14:textId="77777777" w:rsidTr="004B0EE9">
        <w:trPr>
          <w:trHeight w:val="99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292BE2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11/07/2025</w:t>
            </w:r>
          </w:p>
        </w:tc>
        <w:tc>
          <w:tcPr>
            <w:tcW w:w="1418" w:type="dxa"/>
            <w:tcBorders>
              <w:top w:val="nil"/>
              <w:left w:val="nil"/>
              <w:bottom w:val="single" w:sz="4" w:space="0" w:color="auto"/>
              <w:right w:val="single" w:sz="4" w:space="0" w:color="auto"/>
            </w:tcBorders>
            <w:shd w:val="clear" w:color="auto" w:fill="auto"/>
            <w:vAlign w:val="center"/>
            <w:hideMark/>
          </w:tcPr>
          <w:p w14:paraId="7294CB6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/385/384</w:t>
            </w:r>
          </w:p>
        </w:tc>
        <w:tc>
          <w:tcPr>
            <w:tcW w:w="1636" w:type="dxa"/>
            <w:tcBorders>
              <w:top w:val="nil"/>
              <w:left w:val="nil"/>
              <w:bottom w:val="single" w:sz="4" w:space="0" w:color="auto"/>
              <w:right w:val="single" w:sz="4" w:space="0" w:color="auto"/>
            </w:tcBorders>
            <w:shd w:val="clear" w:color="auto" w:fill="auto"/>
            <w:noWrap/>
            <w:vAlign w:val="center"/>
            <w:hideMark/>
          </w:tcPr>
          <w:p w14:paraId="514B4EC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YD41PP019</w:t>
            </w:r>
          </w:p>
        </w:tc>
        <w:tc>
          <w:tcPr>
            <w:tcW w:w="2410" w:type="dxa"/>
            <w:tcBorders>
              <w:top w:val="nil"/>
              <w:left w:val="nil"/>
              <w:bottom w:val="single" w:sz="4" w:space="0" w:color="auto"/>
              <w:right w:val="single" w:sz="4" w:space="0" w:color="auto"/>
            </w:tcBorders>
            <w:shd w:val="clear" w:color="auto" w:fill="auto"/>
            <w:vAlign w:val="center"/>
            <w:hideMark/>
          </w:tcPr>
          <w:p w14:paraId="511B3DB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CLIENT DIVERS ACTIONS COMMERCIALES </w:t>
            </w:r>
          </w:p>
        </w:tc>
        <w:tc>
          <w:tcPr>
            <w:tcW w:w="1339" w:type="dxa"/>
            <w:tcBorders>
              <w:top w:val="nil"/>
              <w:left w:val="nil"/>
              <w:bottom w:val="single" w:sz="4" w:space="0" w:color="auto"/>
              <w:right w:val="single" w:sz="4" w:space="0" w:color="auto"/>
            </w:tcBorders>
            <w:shd w:val="clear" w:color="auto" w:fill="auto"/>
            <w:noWrap/>
            <w:vAlign w:val="center"/>
            <w:hideMark/>
          </w:tcPr>
          <w:p w14:paraId="1D1C034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RA100005</w:t>
            </w:r>
          </w:p>
        </w:tc>
        <w:tc>
          <w:tcPr>
            <w:tcW w:w="2914" w:type="dxa"/>
            <w:tcBorders>
              <w:top w:val="nil"/>
              <w:left w:val="nil"/>
              <w:bottom w:val="single" w:sz="4" w:space="0" w:color="auto"/>
              <w:right w:val="single" w:sz="4" w:space="0" w:color="auto"/>
            </w:tcBorders>
            <w:shd w:val="clear" w:color="auto" w:fill="auto"/>
            <w:noWrap/>
            <w:vAlign w:val="center"/>
            <w:hideMark/>
          </w:tcPr>
          <w:p w14:paraId="56B78F0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w:t>
            </w:r>
          </w:p>
        </w:tc>
        <w:tc>
          <w:tcPr>
            <w:tcW w:w="759" w:type="dxa"/>
            <w:tcBorders>
              <w:top w:val="nil"/>
              <w:left w:val="nil"/>
              <w:bottom w:val="single" w:sz="4" w:space="0" w:color="auto"/>
              <w:right w:val="single" w:sz="4" w:space="0" w:color="auto"/>
            </w:tcBorders>
            <w:shd w:val="clear" w:color="auto" w:fill="auto"/>
            <w:noWrap/>
            <w:vAlign w:val="center"/>
            <w:hideMark/>
          </w:tcPr>
          <w:p w14:paraId="5AF76C5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w:t>
            </w:r>
          </w:p>
        </w:tc>
        <w:tc>
          <w:tcPr>
            <w:tcW w:w="1097" w:type="dxa"/>
            <w:tcBorders>
              <w:top w:val="nil"/>
              <w:left w:val="nil"/>
              <w:bottom w:val="single" w:sz="4" w:space="0" w:color="auto"/>
              <w:right w:val="single" w:sz="4" w:space="0" w:color="auto"/>
            </w:tcBorders>
            <w:shd w:val="clear" w:color="auto" w:fill="auto"/>
            <w:noWrap/>
            <w:vAlign w:val="center"/>
            <w:hideMark/>
          </w:tcPr>
          <w:p w14:paraId="610338A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7 000</w:t>
            </w:r>
          </w:p>
        </w:tc>
        <w:tc>
          <w:tcPr>
            <w:tcW w:w="1687" w:type="dxa"/>
            <w:tcBorders>
              <w:top w:val="nil"/>
              <w:left w:val="nil"/>
              <w:bottom w:val="single" w:sz="4" w:space="0" w:color="auto"/>
              <w:right w:val="single" w:sz="4" w:space="0" w:color="auto"/>
            </w:tcBorders>
            <w:shd w:val="clear" w:color="auto" w:fill="auto"/>
            <w:noWrap/>
            <w:vAlign w:val="center"/>
            <w:hideMark/>
          </w:tcPr>
          <w:p w14:paraId="53A1B86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21 000</w:t>
            </w:r>
          </w:p>
        </w:tc>
        <w:tc>
          <w:tcPr>
            <w:tcW w:w="1628" w:type="dxa"/>
            <w:tcBorders>
              <w:top w:val="nil"/>
              <w:left w:val="nil"/>
              <w:bottom w:val="single" w:sz="4" w:space="0" w:color="auto"/>
              <w:right w:val="single" w:sz="4" w:space="0" w:color="auto"/>
            </w:tcBorders>
            <w:shd w:val="clear" w:color="auto" w:fill="auto"/>
            <w:vAlign w:val="center"/>
            <w:hideMark/>
          </w:tcPr>
          <w:p w14:paraId="7E2C682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DORIMENE / EDITH</w:t>
            </w:r>
          </w:p>
        </w:tc>
      </w:tr>
      <w:tr w:rsidR="004B0EE9" w:rsidRPr="004B0EE9" w14:paraId="2AF4905F" w14:textId="77777777" w:rsidTr="004B0EE9">
        <w:trPr>
          <w:trHeight w:val="99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579B04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11/07/2025</w:t>
            </w:r>
          </w:p>
        </w:tc>
        <w:tc>
          <w:tcPr>
            <w:tcW w:w="1418" w:type="dxa"/>
            <w:tcBorders>
              <w:top w:val="nil"/>
              <w:left w:val="nil"/>
              <w:bottom w:val="single" w:sz="4" w:space="0" w:color="auto"/>
              <w:right w:val="single" w:sz="4" w:space="0" w:color="auto"/>
            </w:tcBorders>
            <w:shd w:val="clear" w:color="auto" w:fill="auto"/>
            <w:vAlign w:val="center"/>
            <w:hideMark/>
          </w:tcPr>
          <w:p w14:paraId="786BD1B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/385/385</w:t>
            </w:r>
          </w:p>
        </w:tc>
        <w:tc>
          <w:tcPr>
            <w:tcW w:w="1636" w:type="dxa"/>
            <w:tcBorders>
              <w:top w:val="nil"/>
              <w:left w:val="nil"/>
              <w:bottom w:val="single" w:sz="4" w:space="0" w:color="auto"/>
              <w:right w:val="single" w:sz="4" w:space="0" w:color="auto"/>
            </w:tcBorders>
            <w:shd w:val="clear" w:color="auto" w:fill="auto"/>
            <w:noWrap/>
            <w:vAlign w:val="center"/>
            <w:hideMark/>
          </w:tcPr>
          <w:p w14:paraId="5B58DEA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YD41PP019</w:t>
            </w:r>
          </w:p>
        </w:tc>
        <w:tc>
          <w:tcPr>
            <w:tcW w:w="2410" w:type="dxa"/>
            <w:tcBorders>
              <w:top w:val="nil"/>
              <w:left w:val="nil"/>
              <w:bottom w:val="single" w:sz="4" w:space="0" w:color="auto"/>
              <w:right w:val="single" w:sz="4" w:space="0" w:color="auto"/>
            </w:tcBorders>
            <w:shd w:val="clear" w:color="auto" w:fill="auto"/>
            <w:vAlign w:val="center"/>
            <w:hideMark/>
          </w:tcPr>
          <w:p w14:paraId="7B6274AC"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CLIENT DIVERS ACTIONS COMMERCIALES </w:t>
            </w:r>
          </w:p>
        </w:tc>
        <w:tc>
          <w:tcPr>
            <w:tcW w:w="1339" w:type="dxa"/>
            <w:tcBorders>
              <w:top w:val="nil"/>
              <w:left w:val="nil"/>
              <w:bottom w:val="single" w:sz="4" w:space="0" w:color="auto"/>
              <w:right w:val="single" w:sz="4" w:space="0" w:color="auto"/>
            </w:tcBorders>
            <w:shd w:val="clear" w:color="auto" w:fill="auto"/>
            <w:noWrap/>
            <w:vAlign w:val="center"/>
            <w:hideMark/>
          </w:tcPr>
          <w:p w14:paraId="0B22D9A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5305B0F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1C62DBE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23</w:t>
            </w:r>
          </w:p>
        </w:tc>
        <w:tc>
          <w:tcPr>
            <w:tcW w:w="1097" w:type="dxa"/>
            <w:tcBorders>
              <w:top w:val="nil"/>
              <w:left w:val="nil"/>
              <w:bottom w:val="single" w:sz="4" w:space="0" w:color="auto"/>
              <w:right w:val="single" w:sz="4" w:space="0" w:color="auto"/>
            </w:tcBorders>
            <w:shd w:val="clear" w:color="auto" w:fill="auto"/>
            <w:noWrap/>
            <w:vAlign w:val="center"/>
            <w:hideMark/>
          </w:tcPr>
          <w:p w14:paraId="179A330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11A3BFA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460 000</w:t>
            </w:r>
          </w:p>
        </w:tc>
        <w:tc>
          <w:tcPr>
            <w:tcW w:w="1628" w:type="dxa"/>
            <w:tcBorders>
              <w:top w:val="nil"/>
              <w:left w:val="nil"/>
              <w:bottom w:val="single" w:sz="4" w:space="0" w:color="auto"/>
              <w:right w:val="single" w:sz="4" w:space="0" w:color="auto"/>
            </w:tcBorders>
            <w:shd w:val="clear" w:color="auto" w:fill="auto"/>
            <w:vAlign w:val="center"/>
            <w:hideMark/>
          </w:tcPr>
          <w:p w14:paraId="51FB262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DORIMENE / EDITH</w:t>
            </w:r>
          </w:p>
        </w:tc>
      </w:tr>
      <w:tr w:rsidR="004B0EE9" w:rsidRPr="004B0EE9" w14:paraId="0513F4AD" w14:textId="77777777" w:rsidTr="004B0EE9">
        <w:trPr>
          <w:trHeight w:val="99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353684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11/07/2025</w:t>
            </w:r>
          </w:p>
        </w:tc>
        <w:tc>
          <w:tcPr>
            <w:tcW w:w="1418" w:type="dxa"/>
            <w:tcBorders>
              <w:top w:val="nil"/>
              <w:left w:val="nil"/>
              <w:bottom w:val="single" w:sz="4" w:space="0" w:color="auto"/>
              <w:right w:val="single" w:sz="4" w:space="0" w:color="auto"/>
            </w:tcBorders>
            <w:shd w:val="clear" w:color="auto" w:fill="auto"/>
            <w:vAlign w:val="center"/>
            <w:hideMark/>
          </w:tcPr>
          <w:p w14:paraId="31D5190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/385/386</w:t>
            </w:r>
          </w:p>
        </w:tc>
        <w:tc>
          <w:tcPr>
            <w:tcW w:w="1636" w:type="dxa"/>
            <w:tcBorders>
              <w:top w:val="nil"/>
              <w:left w:val="nil"/>
              <w:bottom w:val="single" w:sz="4" w:space="0" w:color="auto"/>
              <w:right w:val="single" w:sz="4" w:space="0" w:color="auto"/>
            </w:tcBorders>
            <w:shd w:val="clear" w:color="auto" w:fill="auto"/>
            <w:noWrap/>
            <w:vAlign w:val="center"/>
            <w:hideMark/>
          </w:tcPr>
          <w:p w14:paraId="572D1CB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YD41PP019</w:t>
            </w:r>
          </w:p>
        </w:tc>
        <w:tc>
          <w:tcPr>
            <w:tcW w:w="2410" w:type="dxa"/>
            <w:tcBorders>
              <w:top w:val="nil"/>
              <w:left w:val="nil"/>
              <w:bottom w:val="single" w:sz="4" w:space="0" w:color="auto"/>
              <w:right w:val="single" w:sz="4" w:space="0" w:color="auto"/>
            </w:tcBorders>
            <w:shd w:val="clear" w:color="auto" w:fill="auto"/>
            <w:vAlign w:val="center"/>
            <w:hideMark/>
          </w:tcPr>
          <w:p w14:paraId="78B2C7A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CLIENT DIVERS ACTIONS COMMERCIALES </w:t>
            </w:r>
          </w:p>
        </w:tc>
        <w:tc>
          <w:tcPr>
            <w:tcW w:w="1339" w:type="dxa"/>
            <w:tcBorders>
              <w:top w:val="nil"/>
              <w:left w:val="nil"/>
              <w:bottom w:val="single" w:sz="4" w:space="0" w:color="auto"/>
              <w:right w:val="single" w:sz="4" w:space="0" w:color="auto"/>
            </w:tcBorders>
            <w:shd w:val="clear" w:color="auto" w:fill="auto"/>
            <w:noWrap/>
            <w:vAlign w:val="center"/>
            <w:hideMark/>
          </w:tcPr>
          <w:p w14:paraId="7DA16C1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RA100004</w:t>
            </w:r>
          </w:p>
        </w:tc>
        <w:tc>
          <w:tcPr>
            <w:tcW w:w="2914" w:type="dxa"/>
            <w:tcBorders>
              <w:top w:val="nil"/>
              <w:left w:val="nil"/>
              <w:bottom w:val="single" w:sz="4" w:space="0" w:color="auto"/>
              <w:right w:val="single" w:sz="4" w:space="0" w:color="auto"/>
            </w:tcBorders>
            <w:shd w:val="clear" w:color="auto" w:fill="auto"/>
            <w:noWrap/>
            <w:vAlign w:val="center"/>
            <w:hideMark/>
          </w:tcPr>
          <w:p w14:paraId="34BB965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HUILE CEL'OR 1L </w:t>
            </w:r>
          </w:p>
        </w:tc>
        <w:tc>
          <w:tcPr>
            <w:tcW w:w="759" w:type="dxa"/>
            <w:tcBorders>
              <w:top w:val="nil"/>
              <w:left w:val="nil"/>
              <w:bottom w:val="single" w:sz="4" w:space="0" w:color="auto"/>
              <w:right w:val="single" w:sz="4" w:space="0" w:color="auto"/>
            </w:tcBorders>
            <w:shd w:val="clear" w:color="auto" w:fill="auto"/>
            <w:noWrap/>
            <w:vAlign w:val="center"/>
            <w:hideMark/>
          </w:tcPr>
          <w:p w14:paraId="1B82D96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w:t>
            </w:r>
          </w:p>
        </w:tc>
        <w:tc>
          <w:tcPr>
            <w:tcW w:w="1097" w:type="dxa"/>
            <w:tcBorders>
              <w:top w:val="nil"/>
              <w:left w:val="nil"/>
              <w:bottom w:val="single" w:sz="4" w:space="0" w:color="auto"/>
              <w:right w:val="single" w:sz="4" w:space="0" w:color="auto"/>
            </w:tcBorders>
            <w:shd w:val="clear" w:color="auto" w:fill="auto"/>
            <w:noWrap/>
            <w:vAlign w:val="center"/>
            <w:hideMark/>
          </w:tcPr>
          <w:p w14:paraId="05DA0EF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1 350</w:t>
            </w:r>
          </w:p>
        </w:tc>
        <w:tc>
          <w:tcPr>
            <w:tcW w:w="1687" w:type="dxa"/>
            <w:tcBorders>
              <w:top w:val="nil"/>
              <w:left w:val="nil"/>
              <w:bottom w:val="single" w:sz="4" w:space="0" w:color="auto"/>
              <w:right w:val="single" w:sz="4" w:space="0" w:color="auto"/>
            </w:tcBorders>
            <w:shd w:val="clear" w:color="auto" w:fill="auto"/>
            <w:noWrap/>
            <w:vAlign w:val="center"/>
            <w:hideMark/>
          </w:tcPr>
          <w:p w14:paraId="197C0FF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24 300</w:t>
            </w:r>
          </w:p>
        </w:tc>
        <w:tc>
          <w:tcPr>
            <w:tcW w:w="1628" w:type="dxa"/>
            <w:tcBorders>
              <w:top w:val="nil"/>
              <w:left w:val="nil"/>
              <w:bottom w:val="single" w:sz="4" w:space="0" w:color="auto"/>
              <w:right w:val="single" w:sz="4" w:space="0" w:color="auto"/>
            </w:tcBorders>
            <w:shd w:val="clear" w:color="auto" w:fill="auto"/>
            <w:vAlign w:val="center"/>
            <w:hideMark/>
          </w:tcPr>
          <w:p w14:paraId="477C429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DORIMENE / EDITH</w:t>
            </w:r>
          </w:p>
        </w:tc>
      </w:tr>
      <w:tr w:rsidR="004B0EE9" w:rsidRPr="004B0EE9" w14:paraId="1AC540AE" w14:textId="77777777" w:rsidTr="004B0EE9">
        <w:trPr>
          <w:trHeight w:val="99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99E457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11/07/2025</w:t>
            </w:r>
          </w:p>
        </w:tc>
        <w:tc>
          <w:tcPr>
            <w:tcW w:w="1418" w:type="dxa"/>
            <w:tcBorders>
              <w:top w:val="nil"/>
              <w:left w:val="nil"/>
              <w:bottom w:val="single" w:sz="4" w:space="0" w:color="auto"/>
              <w:right w:val="single" w:sz="4" w:space="0" w:color="auto"/>
            </w:tcBorders>
            <w:shd w:val="clear" w:color="auto" w:fill="auto"/>
            <w:vAlign w:val="center"/>
            <w:hideMark/>
          </w:tcPr>
          <w:p w14:paraId="77DB13E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/385/387</w:t>
            </w:r>
          </w:p>
        </w:tc>
        <w:tc>
          <w:tcPr>
            <w:tcW w:w="1636" w:type="dxa"/>
            <w:tcBorders>
              <w:top w:val="nil"/>
              <w:left w:val="nil"/>
              <w:bottom w:val="single" w:sz="4" w:space="0" w:color="auto"/>
              <w:right w:val="single" w:sz="4" w:space="0" w:color="auto"/>
            </w:tcBorders>
            <w:shd w:val="clear" w:color="auto" w:fill="auto"/>
            <w:noWrap/>
            <w:vAlign w:val="center"/>
            <w:hideMark/>
          </w:tcPr>
          <w:p w14:paraId="2A96AD6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YD41PP019</w:t>
            </w:r>
          </w:p>
        </w:tc>
        <w:tc>
          <w:tcPr>
            <w:tcW w:w="2410" w:type="dxa"/>
            <w:tcBorders>
              <w:top w:val="nil"/>
              <w:left w:val="nil"/>
              <w:bottom w:val="single" w:sz="4" w:space="0" w:color="auto"/>
              <w:right w:val="single" w:sz="4" w:space="0" w:color="auto"/>
            </w:tcBorders>
            <w:shd w:val="clear" w:color="auto" w:fill="auto"/>
            <w:vAlign w:val="center"/>
            <w:hideMark/>
          </w:tcPr>
          <w:p w14:paraId="71871C4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CLIENT DIVERS ACTIONS COMMERCIALES </w:t>
            </w:r>
          </w:p>
        </w:tc>
        <w:tc>
          <w:tcPr>
            <w:tcW w:w="1339" w:type="dxa"/>
            <w:tcBorders>
              <w:top w:val="nil"/>
              <w:left w:val="nil"/>
              <w:bottom w:val="single" w:sz="4" w:space="0" w:color="auto"/>
              <w:right w:val="single" w:sz="4" w:space="0" w:color="auto"/>
            </w:tcBorders>
            <w:shd w:val="clear" w:color="auto" w:fill="auto"/>
            <w:noWrap/>
            <w:vAlign w:val="center"/>
            <w:hideMark/>
          </w:tcPr>
          <w:p w14:paraId="675419F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SA100002</w:t>
            </w:r>
          </w:p>
        </w:tc>
        <w:tc>
          <w:tcPr>
            <w:tcW w:w="2914" w:type="dxa"/>
            <w:tcBorders>
              <w:top w:val="nil"/>
              <w:left w:val="nil"/>
              <w:bottom w:val="single" w:sz="4" w:space="0" w:color="auto"/>
              <w:right w:val="single" w:sz="4" w:space="0" w:color="auto"/>
            </w:tcBorders>
            <w:shd w:val="clear" w:color="auto" w:fill="auto"/>
            <w:noWrap/>
            <w:vAlign w:val="center"/>
            <w:hideMark/>
          </w:tcPr>
          <w:p w14:paraId="2076159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SAVON CEL'OR 350G CT 60</w:t>
            </w:r>
          </w:p>
        </w:tc>
        <w:tc>
          <w:tcPr>
            <w:tcW w:w="759" w:type="dxa"/>
            <w:tcBorders>
              <w:top w:val="nil"/>
              <w:left w:val="nil"/>
              <w:bottom w:val="single" w:sz="4" w:space="0" w:color="auto"/>
              <w:right w:val="single" w:sz="4" w:space="0" w:color="auto"/>
            </w:tcBorders>
            <w:shd w:val="clear" w:color="auto" w:fill="auto"/>
            <w:noWrap/>
            <w:vAlign w:val="center"/>
            <w:hideMark/>
          </w:tcPr>
          <w:p w14:paraId="6D27266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24</w:t>
            </w:r>
          </w:p>
        </w:tc>
        <w:tc>
          <w:tcPr>
            <w:tcW w:w="1097" w:type="dxa"/>
            <w:tcBorders>
              <w:top w:val="nil"/>
              <w:left w:val="nil"/>
              <w:bottom w:val="single" w:sz="4" w:space="0" w:color="auto"/>
              <w:right w:val="single" w:sz="4" w:space="0" w:color="auto"/>
            </w:tcBorders>
            <w:shd w:val="clear" w:color="auto" w:fill="auto"/>
            <w:noWrap/>
            <w:vAlign w:val="center"/>
            <w:hideMark/>
          </w:tcPr>
          <w:p w14:paraId="11F95AD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18 000</w:t>
            </w:r>
          </w:p>
        </w:tc>
        <w:tc>
          <w:tcPr>
            <w:tcW w:w="1687" w:type="dxa"/>
            <w:tcBorders>
              <w:top w:val="nil"/>
              <w:left w:val="nil"/>
              <w:bottom w:val="single" w:sz="4" w:space="0" w:color="auto"/>
              <w:right w:val="single" w:sz="4" w:space="0" w:color="auto"/>
            </w:tcBorders>
            <w:shd w:val="clear" w:color="auto" w:fill="auto"/>
            <w:noWrap/>
            <w:vAlign w:val="center"/>
            <w:hideMark/>
          </w:tcPr>
          <w:p w14:paraId="261EDC1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432 000</w:t>
            </w:r>
          </w:p>
        </w:tc>
        <w:tc>
          <w:tcPr>
            <w:tcW w:w="1628" w:type="dxa"/>
            <w:tcBorders>
              <w:top w:val="nil"/>
              <w:left w:val="nil"/>
              <w:bottom w:val="single" w:sz="4" w:space="0" w:color="auto"/>
              <w:right w:val="single" w:sz="4" w:space="0" w:color="auto"/>
            </w:tcBorders>
            <w:shd w:val="clear" w:color="auto" w:fill="auto"/>
            <w:vAlign w:val="center"/>
            <w:hideMark/>
          </w:tcPr>
          <w:p w14:paraId="08ED82F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DORIMENE / EDITH</w:t>
            </w:r>
          </w:p>
        </w:tc>
      </w:tr>
      <w:tr w:rsidR="004B0EE9" w:rsidRPr="004B0EE9" w14:paraId="5C07FFE2" w14:textId="77777777" w:rsidTr="004B0EE9">
        <w:trPr>
          <w:trHeight w:val="99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C4F009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11/07/2025</w:t>
            </w:r>
          </w:p>
        </w:tc>
        <w:tc>
          <w:tcPr>
            <w:tcW w:w="1418" w:type="dxa"/>
            <w:tcBorders>
              <w:top w:val="nil"/>
              <w:left w:val="nil"/>
              <w:bottom w:val="single" w:sz="4" w:space="0" w:color="auto"/>
              <w:right w:val="single" w:sz="4" w:space="0" w:color="auto"/>
            </w:tcBorders>
            <w:shd w:val="clear" w:color="auto" w:fill="auto"/>
            <w:vAlign w:val="center"/>
            <w:hideMark/>
          </w:tcPr>
          <w:p w14:paraId="1DD78A1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/385/388</w:t>
            </w:r>
          </w:p>
        </w:tc>
        <w:tc>
          <w:tcPr>
            <w:tcW w:w="1636" w:type="dxa"/>
            <w:tcBorders>
              <w:top w:val="nil"/>
              <w:left w:val="nil"/>
              <w:bottom w:val="single" w:sz="4" w:space="0" w:color="auto"/>
              <w:right w:val="single" w:sz="4" w:space="0" w:color="auto"/>
            </w:tcBorders>
            <w:shd w:val="clear" w:color="auto" w:fill="auto"/>
            <w:noWrap/>
            <w:vAlign w:val="center"/>
            <w:hideMark/>
          </w:tcPr>
          <w:p w14:paraId="70D93BE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YD41PP019</w:t>
            </w:r>
          </w:p>
        </w:tc>
        <w:tc>
          <w:tcPr>
            <w:tcW w:w="2410" w:type="dxa"/>
            <w:tcBorders>
              <w:top w:val="nil"/>
              <w:left w:val="nil"/>
              <w:bottom w:val="single" w:sz="4" w:space="0" w:color="auto"/>
              <w:right w:val="single" w:sz="4" w:space="0" w:color="auto"/>
            </w:tcBorders>
            <w:shd w:val="clear" w:color="auto" w:fill="auto"/>
            <w:vAlign w:val="center"/>
            <w:hideMark/>
          </w:tcPr>
          <w:p w14:paraId="58DC7C9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CLIENT DIVERS ACTIONS COMMERCIALES </w:t>
            </w:r>
          </w:p>
        </w:tc>
        <w:tc>
          <w:tcPr>
            <w:tcW w:w="1339" w:type="dxa"/>
            <w:tcBorders>
              <w:top w:val="nil"/>
              <w:left w:val="nil"/>
              <w:bottom w:val="single" w:sz="4" w:space="0" w:color="auto"/>
              <w:right w:val="single" w:sz="4" w:space="0" w:color="auto"/>
            </w:tcBorders>
            <w:shd w:val="clear" w:color="auto" w:fill="auto"/>
            <w:noWrap/>
            <w:vAlign w:val="center"/>
            <w:hideMark/>
          </w:tcPr>
          <w:p w14:paraId="1DA56F9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SA100004</w:t>
            </w:r>
          </w:p>
        </w:tc>
        <w:tc>
          <w:tcPr>
            <w:tcW w:w="2914" w:type="dxa"/>
            <w:tcBorders>
              <w:top w:val="nil"/>
              <w:left w:val="nil"/>
              <w:bottom w:val="single" w:sz="4" w:space="0" w:color="auto"/>
              <w:right w:val="single" w:sz="4" w:space="0" w:color="auto"/>
            </w:tcBorders>
            <w:shd w:val="clear" w:color="auto" w:fill="auto"/>
            <w:noWrap/>
            <w:vAlign w:val="center"/>
            <w:hideMark/>
          </w:tcPr>
          <w:p w14:paraId="6EB61A6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SAVON CEL'OR 350G </w:t>
            </w:r>
          </w:p>
        </w:tc>
        <w:tc>
          <w:tcPr>
            <w:tcW w:w="759" w:type="dxa"/>
            <w:tcBorders>
              <w:top w:val="nil"/>
              <w:left w:val="nil"/>
              <w:bottom w:val="single" w:sz="4" w:space="0" w:color="auto"/>
              <w:right w:val="single" w:sz="4" w:space="0" w:color="auto"/>
            </w:tcBorders>
            <w:shd w:val="clear" w:color="auto" w:fill="auto"/>
            <w:noWrap/>
            <w:vAlign w:val="center"/>
            <w:hideMark/>
          </w:tcPr>
          <w:p w14:paraId="5B1F4CD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w:t>
            </w:r>
          </w:p>
        </w:tc>
        <w:tc>
          <w:tcPr>
            <w:tcW w:w="1097" w:type="dxa"/>
            <w:tcBorders>
              <w:top w:val="nil"/>
              <w:left w:val="nil"/>
              <w:bottom w:val="single" w:sz="4" w:space="0" w:color="auto"/>
              <w:right w:val="single" w:sz="4" w:space="0" w:color="auto"/>
            </w:tcBorders>
            <w:shd w:val="clear" w:color="auto" w:fill="auto"/>
            <w:noWrap/>
            <w:vAlign w:val="center"/>
            <w:hideMark/>
          </w:tcPr>
          <w:p w14:paraId="5AD2A35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300</w:t>
            </w:r>
          </w:p>
        </w:tc>
        <w:tc>
          <w:tcPr>
            <w:tcW w:w="1687" w:type="dxa"/>
            <w:tcBorders>
              <w:top w:val="nil"/>
              <w:left w:val="nil"/>
              <w:bottom w:val="single" w:sz="4" w:space="0" w:color="auto"/>
              <w:right w:val="single" w:sz="4" w:space="0" w:color="auto"/>
            </w:tcBorders>
            <w:shd w:val="clear" w:color="auto" w:fill="auto"/>
            <w:noWrap/>
            <w:vAlign w:val="center"/>
            <w:hideMark/>
          </w:tcPr>
          <w:p w14:paraId="5DD17AB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600</w:t>
            </w:r>
          </w:p>
        </w:tc>
        <w:tc>
          <w:tcPr>
            <w:tcW w:w="1628" w:type="dxa"/>
            <w:tcBorders>
              <w:top w:val="nil"/>
              <w:left w:val="nil"/>
              <w:bottom w:val="single" w:sz="4" w:space="0" w:color="auto"/>
              <w:right w:val="single" w:sz="4" w:space="0" w:color="auto"/>
            </w:tcBorders>
            <w:shd w:val="clear" w:color="auto" w:fill="auto"/>
            <w:vAlign w:val="center"/>
            <w:hideMark/>
          </w:tcPr>
          <w:p w14:paraId="485E12E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DORIMENE / EDITH</w:t>
            </w:r>
          </w:p>
        </w:tc>
      </w:tr>
      <w:tr w:rsidR="004B0EE9" w:rsidRPr="004B0EE9" w14:paraId="3475FD64"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9F0646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12/07/2025</w:t>
            </w:r>
          </w:p>
        </w:tc>
        <w:tc>
          <w:tcPr>
            <w:tcW w:w="1418" w:type="dxa"/>
            <w:tcBorders>
              <w:top w:val="nil"/>
              <w:left w:val="nil"/>
              <w:bottom w:val="single" w:sz="4" w:space="0" w:color="auto"/>
              <w:right w:val="single" w:sz="4" w:space="0" w:color="auto"/>
            </w:tcBorders>
            <w:shd w:val="clear" w:color="auto" w:fill="auto"/>
            <w:vAlign w:val="center"/>
            <w:hideMark/>
          </w:tcPr>
          <w:p w14:paraId="5647D0E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/0399</w:t>
            </w:r>
          </w:p>
        </w:tc>
        <w:tc>
          <w:tcPr>
            <w:tcW w:w="1636" w:type="dxa"/>
            <w:tcBorders>
              <w:top w:val="nil"/>
              <w:left w:val="nil"/>
              <w:bottom w:val="single" w:sz="4" w:space="0" w:color="auto"/>
              <w:right w:val="single" w:sz="4" w:space="0" w:color="auto"/>
            </w:tcBorders>
            <w:shd w:val="clear" w:color="auto" w:fill="auto"/>
            <w:noWrap/>
            <w:vAlign w:val="center"/>
            <w:hideMark/>
          </w:tcPr>
          <w:p w14:paraId="1C26FF5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YD41GO009</w:t>
            </w:r>
          </w:p>
        </w:tc>
        <w:tc>
          <w:tcPr>
            <w:tcW w:w="2410" w:type="dxa"/>
            <w:tcBorders>
              <w:top w:val="nil"/>
              <w:left w:val="nil"/>
              <w:bottom w:val="single" w:sz="4" w:space="0" w:color="auto"/>
              <w:right w:val="single" w:sz="4" w:space="0" w:color="auto"/>
            </w:tcBorders>
            <w:shd w:val="clear" w:color="auto" w:fill="auto"/>
            <w:vAlign w:val="center"/>
            <w:hideMark/>
          </w:tcPr>
          <w:p w14:paraId="1F1DC3DC"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KAMDEM(EKOUNOU)</w:t>
            </w:r>
          </w:p>
        </w:tc>
        <w:tc>
          <w:tcPr>
            <w:tcW w:w="1339" w:type="dxa"/>
            <w:tcBorders>
              <w:top w:val="nil"/>
              <w:left w:val="nil"/>
              <w:bottom w:val="single" w:sz="4" w:space="0" w:color="auto"/>
              <w:right w:val="single" w:sz="4" w:space="0" w:color="auto"/>
            </w:tcBorders>
            <w:shd w:val="clear" w:color="auto" w:fill="auto"/>
            <w:noWrap/>
            <w:vAlign w:val="center"/>
            <w:hideMark/>
          </w:tcPr>
          <w:p w14:paraId="53EF84F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26CC105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7D9B4D3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50</w:t>
            </w:r>
          </w:p>
        </w:tc>
        <w:tc>
          <w:tcPr>
            <w:tcW w:w="1097" w:type="dxa"/>
            <w:tcBorders>
              <w:top w:val="nil"/>
              <w:left w:val="nil"/>
              <w:bottom w:val="single" w:sz="4" w:space="0" w:color="auto"/>
              <w:right w:val="single" w:sz="4" w:space="0" w:color="auto"/>
            </w:tcBorders>
            <w:shd w:val="clear" w:color="auto" w:fill="auto"/>
            <w:noWrap/>
            <w:vAlign w:val="center"/>
            <w:hideMark/>
          </w:tcPr>
          <w:p w14:paraId="49EF1E7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19 500</w:t>
            </w:r>
          </w:p>
        </w:tc>
        <w:tc>
          <w:tcPr>
            <w:tcW w:w="1687" w:type="dxa"/>
            <w:tcBorders>
              <w:top w:val="nil"/>
              <w:left w:val="nil"/>
              <w:bottom w:val="single" w:sz="4" w:space="0" w:color="auto"/>
              <w:right w:val="single" w:sz="4" w:space="0" w:color="auto"/>
            </w:tcBorders>
            <w:shd w:val="clear" w:color="auto" w:fill="auto"/>
            <w:noWrap/>
            <w:vAlign w:val="center"/>
            <w:hideMark/>
          </w:tcPr>
          <w:p w14:paraId="757168A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975 000</w:t>
            </w:r>
          </w:p>
        </w:tc>
        <w:tc>
          <w:tcPr>
            <w:tcW w:w="1628" w:type="dxa"/>
            <w:tcBorders>
              <w:top w:val="nil"/>
              <w:left w:val="nil"/>
              <w:bottom w:val="single" w:sz="4" w:space="0" w:color="auto"/>
              <w:right w:val="single" w:sz="4" w:space="0" w:color="auto"/>
            </w:tcBorders>
            <w:shd w:val="clear" w:color="auto" w:fill="auto"/>
            <w:vAlign w:val="center"/>
            <w:hideMark/>
          </w:tcPr>
          <w:p w14:paraId="1AC937F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ACA3256"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D86B14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12/07/2025</w:t>
            </w:r>
          </w:p>
        </w:tc>
        <w:tc>
          <w:tcPr>
            <w:tcW w:w="1418" w:type="dxa"/>
            <w:tcBorders>
              <w:top w:val="nil"/>
              <w:left w:val="nil"/>
              <w:bottom w:val="single" w:sz="4" w:space="0" w:color="auto"/>
              <w:right w:val="single" w:sz="4" w:space="0" w:color="auto"/>
            </w:tcBorders>
            <w:shd w:val="clear" w:color="auto" w:fill="auto"/>
            <w:vAlign w:val="center"/>
            <w:hideMark/>
          </w:tcPr>
          <w:p w14:paraId="234CDE3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/0399</w:t>
            </w:r>
          </w:p>
        </w:tc>
        <w:tc>
          <w:tcPr>
            <w:tcW w:w="1636" w:type="dxa"/>
            <w:tcBorders>
              <w:top w:val="nil"/>
              <w:left w:val="nil"/>
              <w:bottom w:val="single" w:sz="4" w:space="0" w:color="auto"/>
              <w:right w:val="single" w:sz="4" w:space="0" w:color="auto"/>
            </w:tcBorders>
            <w:shd w:val="clear" w:color="auto" w:fill="auto"/>
            <w:noWrap/>
            <w:vAlign w:val="center"/>
            <w:hideMark/>
          </w:tcPr>
          <w:p w14:paraId="56F5DED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YD41GO009</w:t>
            </w:r>
          </w:p>
        </w:tc>
        <w:tc>
          <w:tcPr>
            <w:tcW w:w="2410" w:type="dxa"/>
            <w:tcBorders>
              <w:top w:val="nil"/>
              <w:left w:val="nil"/>
              <w:bottom w:val="single" w:sz="4" w:space="0" w:color="auto"/>
              <w:right w:val="single" w:sz="4" w:space="0" w:color="auto"/>
            </w:tcBorders>
            <w:shd w:val="clear" w:color="auto" w:fill="auto"/>
            <w:vAlign w:val="center"/>
            <w:hideMark/>
          </w:tcPr>
          <w:p w14:paraId="317399E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KAMDEM(EKOUNOU)</w:t>
            </w:r>
          </w:p>
        </w:tc>
        <w:tc>
          <w:tcPr>
            <w:tcW w:w="1339" w:type="dxa"/>
            <w:tcBorders>
              <w:top w:val="nil"/>
              <w:left w:val="nil"/>
              <w:bottom w:val="single" w:sz="4" w:space="0" w:color="auto"/>
              <w:right w:val="single" w:sz="4" w:space="0" w:color="auto"/>
            </w:tcBorders>
            <w:shd w:val="clear" w:color="auto" w:fill="auto"/>
            <w:noWrap/>
            <w:vAlign w:val="center"/>
            <w:hideMark/>
          </w:tcPr>
          <w:p w14:paraId="3AE50A8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7FD22A1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3CA6C6D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50</w:t>
            </w:r>
          </w:p>
        </w:tc>
        <w:tc>
          <w:tcPr>
            <w:tcW w:w="1097" w:type="dxa"/>
            <w:tcBorders>
              <w:top w:val="nil"/>
              <w:left w:val="nil"/>
              <w:bottom w:val="single" w:sz="4" w:space="0" w:color="auto"/>
              <w:right w:val="single" w:sz="4" w:space="0" w:color="auto"/>
            </w:tcBorders>
            <w:shd w:val="clear" w:color="auto" w:fill="auto"/>
            <w:noWrap/>
            <w:vAlign w:val="center"/>
            <w:hideMark/>
          </w:tcPr>
          <w:p w14:paraId="65282A2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19 500</w:t>
            </w:r>
          </w:p>
        </w:tc>
        <w:tc>
          <w:tcPr>
            <w:tcW w:w="1687" w:type="dxa"/>
            <w:tcBorders>
              <w:top w:val="nil"/>
              <w:left w:val="nil"/>
              <w:bottom w:val="single" w:sz="4" w:space="0" w:color="auto"/>
              <w:right w:val="single" w:sz="4" w:space="0" w:color="auto"/>
            </w:tcBorders>
            <w:shd w:val="clear" w:color="auto" w:fill="auto"/>
            <w:noWrap/>
            <w:vAlign w:val="center"/>
            <w:hideMark/>
          </w:tcPr>
          <w:p w14:paraId="50E635D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975 000</w:t>
            </w:r>
          </w:p>
        </w:tc>
        <w:tc>
          <w:tcPr>
            <w:tcW w:w="1628" w:type="dxa"/>
            <w:tcBorders>
              <w:top w:val="nil"/>
              <w:left w:val="nil"/>
              <w:bottom w:val="single" w:sz="4" w:space="0" w:color="auto"/>
              <w:right w:val="single" w:sz="4" w:space="0" w:color="auto"/>
            </w:tcBorders>
            <w:shd w:val="clear" w:color="auto" w:fill="auto"/>
            <w:vAlign w:val="center"/>
            <w:hideMark/>
          </w:tcPr>
          <w:p w14:paraId="2AAD70B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01F4F485"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9F9F1E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lastRenderedPageBreak/>
              <w:t>12/07/2025</w:t>
            </w:r>
          </w:p>
        </w:tc>
        <w:tc>
          <w:tcPr>
            <w:tcW w:w="1418" w:type="dxa"/>
            <w:tcBorders>
              <w:top w:val="nil"/>
              <w:left w:val="nil"/>
              <w:bottom w:val="single" w:sz="4" w:space="0" w:color="auto"/>
              <w:right w:val="single" w:sz="4" w:space="0" w:color="auto"/>
            </w:tcBorders>
            <w:shd w:val="clear" w:color="auto" w:fill="auto"/>
            <w:vAlign w:val="center"/>
            <w:hideMark/>
          </w:tcPr>
          <w:p w14:paraId="24C0CFA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/0397</w:t>
            </w:r>
          </w:p>
        </w:tc>
        <w:tc>
          <w:tcPr>
            <w:tcW w:w="1636" w:type="dxa"/>
            <w:tcBorders>
              <w:top w:val="nil"/>
              <w:left w:val="nil"/>
              <w:bottom w:val="single" w:sz="4" w:space="0" w:color="auto"/>
              <w:right w:val="single" w:sz="4" w:space="0" w:color="auto"/>
            </w:tcBorders>
            <w:shd w:val="clear" w:color="auto" w:fill="auto"/>
            <w:noWrap/>
            <w:vAlign w:val="center"/>
            <w:hideMark/>
          </w:tcPr>
          <w:p w14:paraId="13EC0D9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YD41GO015</w:t>
            </w:r>
          </w:p>
        </w:tc>
        <w:tc>
          <w:tcPr>
            <w:tcW w:w="2410" w:type="dxa"/>
            <w:tcBorders>
              <w:top w:val="nil"/>
              <w:left w:val="nil"/>
              <w:bottom w:val="single" w:sz="4" w:space="0" w:color="auto"/>
              <w:right w:val="single" w:sz="4" w:space="0" w:color="auto"/>
            </w:tcBorders>
            <w:shd w:val="clear" w:color="auto" w:fill="auto"/>
            <w:vAlign w:val="center"/>
            <w:hideMark/>
          </w:tcPr>
          <w:p w14:paraId="61D3443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GALLUS EKOUNOU</w:t>
            </w:r>
          </w:p>
        </w:tc>
        <w:tc>
          <w:tcPr>
            <w:tcW w:w="1339" w:type="dxa"/>
            <w:tcBorders>
              <w:top w:val="nil"/>
              <w:left w:val="nil"/>
              <w:bottom w:val="single" w:sz="4" w:space="0" w:color="auto"/>
              <w:right w:val="single" w:sz="4" w:space="0" w:color="auto"/>
            </w:tcBorders>
            <w:shd w:val="clear" w:color="auto" w:fill="auto"/>
            <w:noWrap/>
            <w:vAlign w:val="center"/>
            <w:hideMark/>
          </w:tcPr>
          <w:p w14:paraId="00EC8EF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0E35F1F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4690BF8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185</w:t>
            </w:r>
          </w:p>
        </w:tc>
        <w:tc>
          <w:tcPr>
            <w:tcW w:w="1097" w:type="dxa"/>
            <w:tcBorders>
              <w:top w:val="nil"/>
              <w:left w:val="nil"/>
              <w:bottom w:val="single" w:sz="4" w:space="0" w:color="auto"/>
              <w:right w:val="single" w:sz="4" w:space="0" w:color="auto"/>
            </w:tcBorders>
            <w:shd w:val="clear" w:color="auto" w:fill="auto"/>
            <w:noWrap/>
            <w:vAlign w:val="center"/>
            <w:hideMark/>
          </w:tcPr>
          <w:p w14:paraId="3A10ED8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25 200</w:t>
            </w:r>
          </w:p>
        </w:tc>
        <w:tc>
          <w:tcPr>
            <w:tcW w:w="1687" w:type="dxa"/>
            <w:tcBorders>
              <w:top w:val="nil"/>
              <w:left w:val="nil"/>
              <w:bottom w:val="single" w:sz="4" w:space="0" w:color="auto"/>
              <w:right w:val="single" w:sz="4" w:space="0" w:color="auto"/>
            </w:tcBorders>
            <w:shd w:val="clear" w:color="auto" w:fill="auto"/>
            <w:noWrap/>
            <w:vAlign w:val="center"/>
            <w:hideMark/>
          </w:tcPr>
          <w:p w14:paraId="36764FA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4 662 000</w:t>
            </w:r>
          </w:p>
        </w:tc>
        <w:tc>
          <w:tcPr>
            <w:tcW w:w="1628" w:type="dxa"/>
            <w:tcBorders>
              <w:top w:val="nil"/>
              <w:left w:val="nil"/>
              <w:bottom w:val="single" w:sz="4" w:space="0" w:color="auto"/>
              <w:right w:val="single" w:sz="4" w:space="0" w:color="auto"/>
            </w:tcBorders>
            <w:shd w:val="clear" w:color="auto" w:fill="auto"/>
            <w:vAlign w:val="center"/>
            <w:hideMark/>
          </w:tcPr>
          <w:p w14:paraId="73D9B4A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67703A56"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D55311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12/07/2025</w:t>
            </w:r>
          </w:p>
        </w:tc>
        <w:tc>
          <w:tcPr>
            <w:tcW w:w="1418" w:type="dxa"/>
            <w:tcBorders>
              <w:top w:val="nil"/>
              <w:left w:val="nil"/>
              <w:bottom w:val="single" w:sz="4" w:space="0" w:color="auto"/>
              <w:right w:val="single" w:sz="4" w:space="0" w:color="auto"/>
            </w:tcBorders>
            <w:shd w:val="clear" w:color="auto" w:fill="auto"/>
            <w:vAlign w:val="center"/>
            <w:hideMark/>
          </w:tcPr>
          <w:p w14:paraId="3849F21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/0398</w:t>
            </w:r>
          </w:p>
        </w:tc>
        <w:tc>
          <w:tcPr>
            <w:tcW w:w="1636" w:type="dxa"/>
            <w:tcBorders>
              <w:top w:val="nil"/>
              <w:left w:val="nil"/>
              <w:bottom w:val="single" w:sz="4" w:space="0" w:color="auto"/>
              <w:right w:val="single" w:sz="4" w:space="0" w:color="auto"/>
            </w:tcBorders>
            <w:shd w:val="clear" w:color="auto" w:fill="auto"/>
            <w:noWrap/>
            <w:vAlign w:val="center"/>
            <w:hideMark/>
          </w:tcPr>
          <w:p w14:paraId="07DA257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YD41GO015</w:t>
            </w:r>
          </w:p>
        </w:tc>
        <w:tc>
          <w:tcPr>
            <w:tcW w:w="2410" w:type="dxa"/>
            <w:tcBorders>
              <w:top w:val="nil"/>
              <w:left w:val="nil"/>
              <w:bottom w:val="single" w:sz="4" w:space="0" w:color="auto"/>
              <w:right w:val="single" w:sz="4" w:space="0" w:color="auto"/>
            </w:tcBorders>
            <w:shd w:val="clear" w:color="auto" w:fill="auto"/>
            <w:vAlign w:val="center"/>
            <w:hideMark/>
          </w:tcPr>
          <w:p w14:paraId="56DB30E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GALLUS EKOUNOU</w:t>
            </w:r>
          </w:p>
        </w:tc>
        <w:tc>
          <w:tcPr>
            <w:tcW w:w="1339" w:type="dxa"/>
            <w:tcBorders>
              <w:top w:val="nil"/>
              <w:left w:val="nil"/>
              <w:bottom w:val="single" w:sz="4" w:space="0" w:color="auto"/>
              <w:right w:val="single" w:sz="4" w:space="0" w:color="auto"/>
            </w:tcBorders>
            <w:shd w:val="clear" w:color="auto" w:fill="auto"/>
            <w:noWrap/>
            <w:vAlign w:val="center"/>
            <w:hideMark/>
          </w:tcPr>
          <w:p w14:paraId="31EFC10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55CCB20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28D5E4B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w:t>
            </w:r>
          </w:p>
        </w:tc>
        <w:tc>
          <w:tcPr>
            <w:tcW w:w="1097" w:type="dxa"/>
            <w:tcBorders>
              <w:top w:val="nil"/>
              <w:left w:val="nil"/>
              <w:bottom w:val="single" w:sz="4" w:space="0" w:color="auto"/>
              <w:right w:val="single" w:sz="4" w:space="0" w:color="auto"/>
            </w:tcBorders>
            <w:shd w:val="clear" w:color="auto" w:fill="auto"/>
            <w:noWrap/>
            <w:vAlign w:val="center"/>
            <w:hideMark/>
          </w:tcPr>
          <w:p w14:paraId="30B4598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11DCA05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500 000</w:t>
            </w:r>
          </w:p>
        </w:tc>
        <w:tc>
          <w:tcPr>
            <w:tcW w:w="1628" w:type="dxa"/>
            <w:tcBorders>
              <w:top w:val="nil"/>
              <w:left w:val="nil"/>
              <w:bottom w:val="single" w:sz="4" w:space="0" w:color="auto"/>
              <w:right w:val="single" w:sz="4" w:space="0" w:color="auto"/>
            </w:tcBorders>
            <w:shd w:val="clear" w:color="auto" w:fill="auto"/>
            <w:vAlign w:val="center"/>
            <w:hideMark/>
          </w:tcPr>
          <w:p w14:paraId="57FEDCF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1558A8AF"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77AD51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14/07/2025</w:t>
            </w:r>
          </w:p>
        </w:tc>
        <w:tc>
          <w:tcPr>
            <w:tcW w:w="1418" w:type="dxa"/>
            <w:tcBorders>
              <w:top w:val="nil"/>
              <w:left w:val="nil"/>
              <w:bottom w:val="single" w:sz="4" w:space="0" w:color="auto"/>
              <w:right w:val="single" w:sz="4" w:space="0" w:color="auto"/>
            </w:tcBorders>
            <w:shd w:val="clear" w:color="auto" w:fill="auto"/>
            <w:vAlign w:val="center"/>
            <w:hideMark/>
          </w:tcPr>
          <w:p w14:paraId="1E4D1FF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/0401</w:t>
            </w:r>
          </w:p>
        </w:tc>
        <w:tc>
          <w:tcPr>
            <w:tcW w:w="1636" w:type="dxa"/>
            <w:tcBorders>
              <w:top w:val="nil"/>
              <w:left w:val="nil"/>
              <w:bottom w:val="single" w:sz="4" w:space="0" w:color="auto"/>
              <w:right w:val="single" w:sz="4" w:space="0" w:color="auto"/>
            </w:tcBorders>
            <w:shd w:val="clear" w:color="auto" w:fill="auto"/>
            <w:noWrap/>
            <w:vAlign w:val="center"/>
            <w:hideMark/>
          </w:tcPr>
          <w:p w14:paraId="0FCFBC9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YD41GO006</w:t>
            </w:r>
          </w:p>
        </w:tc>
        <w:tc>
          <w:tcPr>
            <w:tcW w:w="2410" w:type="dxa"/>
            <w:tcBorders>
              <w:top w:val="nil"/>
              <w:left w:val="nil"/>
              <w:bottom w:val="single" w:sz="4" w:space="0" w:color="auto"/>
              <w:right w:val="single" w:sz="4" w:space="0" w:color="auto"/>
            </w:tcBorders>
            <w:shd w:val="clear" w:color="auto" w:fill="auto"/>
            <w:vAlign w:val="center"/>
            <w:hideMark/>
          </w:tcPr>
          <w:p w14:paraId="2F83BF3C"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SAIDOU OBALA</w:t>
            </w:r>
          </w:p>
        </w:tc>
        <w:tc>
          <w:tcPr>
            <w:tcW w:w="1339" w:type="dxa"/>
            <w:tcBorders>
              <w:top w:val="nil"/>
              <w:left w:val="nil"/>
              <w:bottom w:val="single" w:sz="4" w:space="0" w:color="auto"/>
              <w:right w:val="single" w:sz="4" w:space="0" w:color="auto"/>
            </w:tcBorders>
            <w:shd w:val="clear" w:color="auto" w:fill="auto"/>
            <w:noWrap/>
            <w:vAlign w:val="center"/>
            <w:hideMark/>
          </w:tcPr>
          <w:p w14:paraId="6C4C1F5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3F5BFFF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47775DC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w:t>
            </w:r>
          </w:p>
        </w:tc>
        <w:tc>
          <w:tcPr>
            <w:tcW w:w="1097" w:type="dxa"/>
            <w:tcBorders>
              <w:top w:val="nil"/>
              <w:left w:val="nil"/>
              <w:bottom w:val="single" w:sz="4" w:space="0" w:color="auto"/>
              <w:right w:val="single" w:sz="4" w:space="0" w:color="auto"/>
            </w:tcBorders>
            <w:shd w:val="clear" w:color="auto" w:fill="auto"/>
            <w:noWrap/>
            <w:vAlign w:val="center"/>
            <w:hideMark/>
          </w:tcPr>
          <w:p w14:paraId="49566EB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13E25C3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5 000 000</w:t>
            </w:r>
          </w:p>
        </w:tc>
        <w:tc>
          <w:tcPr>
            <w:tcW w:w="1628" w:type="dxa"/>
            <w:tcBorders>
              <w:top w:val="nil"/>
              <w:left w:val="nil"/>
              <w:bottom w:val="single" w:sz="4" w:space="0" w:color="auto"/>
              <w:right w:val="single" w:sz="4" w:space="0" w:color="auto"/>
            </w:tcBorders>
            <w:shd w:val="clear" w:color="auto" w:fill="auto"/>
            <w:vAlign w:val="center"/>
            <w:hideMark/>
          </w:tcPr>
          <w:p w14:paraId="6DF9705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1D59C887"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54BEFA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14/07/2025</w:t>
            </w:r>
          </w:p>
        </w:tc>
        <w:tc>
          <w:tcPr>
            <w:tcW w:w="1418" w:type="dxa"/>
            <w:tcBorders>
              <w:top w:val="nil"/>
              <w:left w:val="nil"/>
              <w:bottom w:val="single" w:sz="4" w:space="0" w:color="auto"/>
              <w:right w:val="single" w:sz="4" w:space="0" w:color="auto"/>
            </w:tcBorders>
            <w:shd w:val="clear" w:color="auto" w:fill="auto"/>
            <w:vAlign w:val="center"/>
            <w:hideMark/>
          </w:tcPr>
          <w:p w14:paraId="4D35CEB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/0400</w:t>
            </w:r>
          </w:p>
        </w:tc>
        <w:tc>
          <w:tcPr>
            <w:tcW w:w="1636" w:type="dxa"/>
            <w:tcBorders>
              <w:top w:val="nil"/>
              <w:left w:val="nil"/>
              <w:bottom w:val="single" w:sz="4" w:space="0" w:color="auto"/>
              <w:right w:val="single" w:sz="4" w:space="0" w:color="auto"/>
            </w:tcBorders>
            <w:shd w:val="clear" w:color="auto" w:fill="auto"/>
            <w:noWrap/>
            <w:vAlign w:val="center"/>
            <w:hideMark/>
          </w:tcPr>
          <w:p w14:paraId="2447C4F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YD41GO015</w:t>
            </w:r>
          </w:p>
        </w:tc>
        <w:tc>
          <w:tcPr>
            <w:tcW w:w="2410" w:type="dxa"/>
            <w:tcBorders>
              <w:top w:val="nil"/>
              <w:left w:val="nil"/>
              <w:bottom w:val="single" w:sz="4" w:space="0" w:color="auto"/>
              <w:right w:val="single" w:sz="4" w:space="0" w:color="auto"/>
            </w:tcBorders>
            <w:shd w:val="clear" w:color="auto" w:fill="auto"/>
            <w:vAlign w:val="center"/>
            <w:hideMark/>
          </w:tcPr>
          <w:p w14:paraId="705B9E4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GALLUS EKOUNOU</w:t>
            </w:r>
          </w:p>
        </w:tc>
        <w:tc>
          <w:tcPr>
            <w:tcW w:w="1339" w:type="dxa"/>
            <w:tcBorders>
              <w:top w:val="nil"/>
              <w:left w:val="nil"/>
              <w:bottom w:val="single" w:sz="4" w:space="0" w:color="auto"/>
              <w:right w:val="single" w:sz="4" w:space="0" w:color="auto"/>
            </w:tcBorders>
            <w:shd w:val="clear" w:color="auto" w:fill="auto"/>
            <w:noWrap/>
            <w:vAlign w:val="center"/>
            <w:hideMark/>
          </w:tcPr>
          <w:p w14:paraId="05D306B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SA100002</w:t>
            </w:r>
          </w:p>
        </w:tc>
        <w:tc>
          <w:tcPr>
            <w:tcW w:w="2914" w:type="dxa"/>
            <w:tcBorders>
              <w:top w:val="nil"/>
              <w:left w:val="nil"/>
              <w:bottom w:val="single" w:sz="4" w:space="0" w:color="auto"/>
              <w:right w:val="single" w:sz="4" w:space="0" w:color="auto"/>
            </w:tcBorders>
            <w:shd w:val="clear" w:color="auto" w:fill="auto"/>
            <w:noWrap/>
            <w:vAlign w:val="center"/>
            <w:hideMark/>
          </w:tcPr>
          <w:p w14:paraId="0BB68CD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SAVON CEL'OR 350G CT 60</w:t>
            </w:r>
          </w:p>
        </w:tc>
        <w:tc>
          <w:tcPr>
            <w:tcW w:w="759" w:type="dxa"/>
            <w:tcBorders>
              <w:top w:val="nil"/>
              <w:left w:val="nil"/>
              <w:bottom w:val="single" w:sz="4" w:space="0" w:color="auto"/>
              <w:right w:val="single" w:sz="4" w:space="0" w:color="auto"/>
            </w:tcBorders>
            <w:shd w:val="clear" w:color="auto" w:fill="auto"/>
            <w:noWrap/>
            <w:vAlign w:val="center"/>
            <w:hideMark/>
          </w:tcPr>
          <w:p w14:paraId="75465B4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w:t>
            </w:r>
          </w:p>
        </w:tc>
        <w:tc>
          <w:tcPr>
            <w:tcW w:w="1097" w:type="dxa"/>
            <w:tcBorders>
              <w:top w:val="nil"/>
              <w:left w:val="nil"/>
              <w:bottom w:val="single" w:sz="4" w:space="0" w:color="auto"/>
              <w:right w:val="single" w:sz="4" w:space="0" w:color="auto"/>
            </w:tcBorders>
            <w:shd w:val="clear" w:color="auto" w:fill="auto"/>
            <w:noWrap/>
            <w:vAlign w:val="center"/>
            <w:hideMark/>
          </w:tcPr>
          <w:p w14:paraId="272811E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17 000</w:t>
            </w:r>
          </w:p>
        </w:tc>
        <w:tc>
          <w:tcPr>
            <w:tcW w:w="1687" w:type="dxa"/>
            <w:tcBorders>
              <w:top w:val="nil"/>
              <w:left w:val="nil"/>
              <w:bottom w:val="single" w:sz="4" w:space="0" w:color="auto"/>
              <w:right w:val="single" w:sz="4" w:space="0" w:color="auto"/>
            </w:tcBorders>
            <w:shd w:val="clear" w:color="auto" w:fill="auto"/>
            <w:noWrap/>
            <w:vAlign w:val="center"/>
            <w:hideMark/>
          </w:tcPr>
          <w:p w14:paraId="4743886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170 000</w:t>
            </w:r>
          </w:p>
        </w:tc>
        <w:tc>
          <w:tcPr>
            <w:tcW w:w="1628" w:type="dxa"/>
            <w:tcBorders>
              <w:top w:val="nil"/>
              <w:left w:val="nil"/>
              <w:bottom w:val="single" w:sz="4" w:space="0" w:color="auto"/>
              <w:right w:val="single" w:sz="4" w:space="0" w:color="auto"/>
            </w:tcBorders>
            <w:shd w:val="clear" w:color="auto" w:fill="auto"/>
            <w:vAlign w:val="center"/>
            <w:hideMark/>
          </w:tcPr>
          <w:p w14:paraId="04D5E90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42771126"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86E96B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14/07/2025</w:t>
            </w:r>
          </w:p>
        </w:tc>
        <w:tc>
          <w:tcPr>
            <w:tcW w:w="1418" w:type="dxa"/>
            <w:tcBorders>
              <w:top w:val="nil"/>
              <w:left w:val="nil"/>
              <w:bottom w:val="single" w:sz="4" w:space="0" w:color="auto"/>
              <w:right w:val="single" w:sz="4" w:space="0" w:color="auto"/>
            </w:tcBorders>
            <w:shd w:val="clear" w:color="auto" w:fill="auto"/>
            <w:vAlign w:val="center"/>
            <w:hideMark/>
          </w:tcPr>
          <w:p w14:paraId="6599DD9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/0402</w:t>
            </w:r>
          </w:p>
        </w:tc>
        <w:tc>
          <w:tcPr>
            <w:tcW w:w="1636" w:type="dxa"/>
            <w:tcBorders>
              <w:top w:val="nil"/>
              <w:left w:val="nil"/>
              <w:bottom w:val="single" w:sz="4" w:space="0" w:color="auto"/>
              <w:right w:val="single" w:sz="4" w:space="0" w:color="auto"/>
            </w:tcBorders>
            <w:shd w:val="clear" w:color="auto" w:fill="auto"/>
            <w:noWrap/>
            <w:vAlign w:val="center"/>
            <w:hideMark/>
          </w:tcPr>
          <w:p w14:paraId="5AD729F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YD41GO029</w:t>
            </w:r>
          </w:p>
        </w:tc>
        <w:tc>
          <w:tcPr>
            <w:tcW w:w="2410" w:type="dxa"/>
            <w:tcBorders>
              <w:top w:val="nil"/>
              <w:left w:val="nil"/>
              <w:bottom w:val="single" w:sz="4" w:space="0" w:color="auto"/>
              <w:right w:val="single" w:sz="4" w:space="0" w:color="auto"/>
            </w:tcBorders>
            <w:shd w:val="clear" w:color="auto" w:fill="auto"/>
            <w:vAlign w:val="center"/>
            <w:hideMark/>
          </w:tcPr>
          <w:p w14:paraId="0B7204C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GABIN  MFOUNDI</w:t>
            </w:r>
          </w:p>
        </w:tc>
        <w:tc>
          <w:tcPr>
            <w:tcW w:w="1339" w:type="dxa"/>
            <w:tcBorders>
              <w:top w:val="nil"/>
              <w:left w:val="nil"/>
              <w:bottom w:val="single" w:sz="4" w:space="0" w:color="auto"/>
              <w:right w:val="single" w:sz="4" w:space="0" w:color="auto"/>
            </w:tcBorders>
            <w:shd w:val="clear" w:color="auto" w:fill="auto"/>
            <w:noWrap/>
            <w:vAlign w:val="center"/>
            <w:hideMark/>
          </w:tcPr>
          <w:p w14:paraId="302F3A6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1EDFC2D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09430BB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w:t>
            </w:r>
          </w:p>
        </w:tc>
        <w:tc>
          <w:tcPr>
            <w:tcW w:w="1097" w:type="dxa"/>
            <w:tcBorders>
              <w:top w:val="nil"/>
              <w:left w:val="nil"/>
              <w:bottom w:val="single" w:sz="4" w:space="0" w:color="auto"/>
              <w:right w:val="single" w:sz="4" w:space="0" w:color="auto"/>
            </w:tcBorders>
            <w:shd w:val="clear" w:color="auto" w:fill="auto"/>
            <w:noWrap/>
            <w:vAlign w:val="center"/>
            <w:hideMark/>
          </w:tcPr>
          <w:p w14:paraId="6C24981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19 500</w:t>
            </w:r>
          </w:p>
        </w:tc>
        <w:tc>
          <w:tcPr>
            <w:tcW w:w="1687" w:type="dxa"/>
            <w:tcBorders>
              <w:top w:val="nil"/>
              <w:left w:val="nil"/>
              <w:bottom w:val="single" w:sz="4" w:space="0" w:color="auto"/>
              <w:right w:val="single" w:sz="4" w:space="0" w:color="auto"/>
            </w:tcBorders>
            <w:shd w:val="clear" w:color="auto" w:fill="auto"/>
            <w:noWrap/>
            <w:vAlign w:val="center"/>
            <w:hideMark/>
          </w:tcPr>
          <w:p w14:paraId="52EB577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585 000</w:t>
            </w:r>
          </w:p>
        </w:tc>
        <w:tc>
          <w:tcPr>
            <w:tcW w:w="1628" w:type="dxa"/>
            <w:tcBorders>
              <w:top w:val="nil"/>
              <w:left w:val="nil"/>
              <w:bottom w:val="single" w:sz="4" w:space="0" w:color="auto"/>
              <w:right w:val="single" w:sz="4" w:space="0" w:color="auto"/>
            </w:tcBorders>
            <w:shd w:val="clear" w:color="auto" w:fill="auto"/>
            <w:vAlign w:val="center"/>
            <w:hideMark/>
          </w:tcPr>
          <w:p w14:paraId="2987313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7B309E8C"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CD9AB4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14/07/2025</w:t>
            </w:r>
          </w:p>
        </w:tc>
        <w:tc>
          <w:tcPr>
            <w:tcW w:w="1418" w:type="dxa"/>
            <w:tcBorders>
              <w:top w:val="nil"/>
              <w:left w:val="nil"/>
              <w:bottom w:val="single" w:sz="4" w:space="0" w:color="auto"/>
              <w:right w:val="single" w:sz="4" w:space="0" w:color="auto"/>
            </w:tcBorders>
            <w:shd w:val="clear" w:color="auto" w:fill="auto"/>
            <w:vAlign w:val="center"/>
            <w:hideMark/>
          </w:tcPr>
          <w:p w14:paraId="758DBAA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/0402</w:t>
            </w:r>
          </w:p>
        </w:tc>
        <w:tc>
          <w:tcPr>
            <w:tcW w:w="1636" w:type="dxa"/>
            <w:tcBorders>
              <w:top w:val="nil"/>
              <w:left w:val="nil"/>
              <w:bottom w:val="single" w:sz="4" w:space="0" w:color="auto"/>
              <w:right w:val="single" w:sz="4" w:space="0" w:color="auto"/>
            </w:tcBorders>
            <w:shd w:val="clear" w:color="auto" w:fill="auto"/>
            <w:noWrap/>
            <w:vAlign w:val="center"/>
            <w:hideMark/>
          </w:tcPr>
          <w:p w14:paraId="593DB6E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YD41GO029</w:t>
            </w:r>
          </w:p>
        </w:tc>
        <w:tc>
          <w:tcPr>
            <w:tcW w:w="2410" w:type="dxa"/>
            <w:tcBorders>
              <w:top w:val="nil"/>
              <w:left w:val="nil"/>
              <w:bottom w:val="single" w:sz="4" w:space="0" w:color="auto"/>
              <w:right w:val="single" w:sz="4" w:space="0" w:color="auto"/>
            </w:tcBorders>
            <w:shd w:val="clear" w:color="auto" w:fill="auto"/>
            <w:vAlign w:val="center"/>
            <w:hideMark/>
          </w:tcPr>
          <w:p w14:paraId="2F9DFAC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GABIN  MFOUNDI</w:t>
            </w:r>
          </w:p>
        </w:tc>
        <w:tc>
          <w:tcPr>
            <w:tcW w:w="1339" w:type="dxa"/>
            <w:tcBorders>
              <w:top w:val="nil"/>
              <w:left w:val="nil"/>
              <w:bottom w:val="single" w:sz="4" w:space="0" w:color="auto"/>
              <w:right w:val="single" w:sz="4" w:space="0" w:color="auto"/>
            </w:tcBorders>
            <w:shd w:val="clear" w:color="auto" w:fill="auto"/>
            <w:noWrap/>
            <w:vAlign w:val="center"/>
            <w:hideMark/>
          </w:tcPr>
          <w:p w14:paraId="5AAB909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02D6F64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0BB3D51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w:t>
            </w:r>
          </w:p>
        </w:tc>
        <w:tc>
          <w:tcPr>
            <w:tcW w:w="1097" w:type="dxa"/>
            <w:tcBorders>
              <w:top w:val="nil"/>
              <w:left w:val="nil"/>
              <w:bottom w:val="single" w:sz="4" w:space="0" w:color="auto"/>
              <w:right w:val="single" w:sz="4" w:space="0" w:color="auto"/>
            </w:tcBorders>
            <w:shd w:val="clear" w:color="auto" w:fill="auto"/>
            <w:noWrap/>
            <w:vAlign w:val="center"/>
            <w:hideMark/>
          </w:tcPr>
          <w:p w14:paraId="0D01D90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19 500</w:t>
            </w:r>
          </w:p>
        </w:tc>
        <w:tc>
          <w:tcPr>
            <w:tcW w:w="1687" w:type="dxa"/>
            <w:tcBorders>
              <w:top w:val="nil"/>
              <w:left w:val="nil"/>
              <w:bottom w:val="single" w:sz="4" w:space="0" w:color="auto"/>
              <w:right w:val="single" w:sz="4" w:space="0" w:color="auto"/>
            </w:tcBorders>
            <w:shd w:val="clear" w:color="auto" w:fill="auto"/>
            <w:noWrap/>
            <w:vAlign w:val="center"/>
            <w:hideMark/>
          </w:tcPr>
          <w:p w14:paraId="1AEEAE1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195 000</w:t>
            </w:r>
          </w:p>
        </w:tc>
        <w:tc>
          <w:tcPr>
            <w:tcW w:w="1628" w:type="dxa"/>
            <w:tcBorders>
              <w:top w:val="nil"/>
              <w:left w:val="nil"/>
              <w:bottom w:val="single" w:sz="4" w:space="0" w:color="auto"/>
              <w:right w:val="single" w:sz="4" w:space="0" w:color="auto"/>
            </w:tcBorders>
            <w:shd w:val="clear" w:color="auto" w:fill="auto"/>
            <w:vAlign w:val="center"/>
            <w:hideMark/>
          </w:tcPr>
          <w:p w14:paraId="5199251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0CA6CD55"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33F4DB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15/07/2025</w:t>
            </w:r>
          </w:p>
        </w:tc>
        <w:tc>
          <w:tcPr>
            <w:tcW w:w="1418" w:type="dxa"/>
            <w:tcBorders>
              <w:top w:val="nil"/>
              <w:left w:val="nil"/>
              <w:bottom w:val="single" w:sz="4" w:space="0" w:color="auto"/>
              <w:right w:val="single" w:sz="4" w:space="0" w:color="auto"/>
            </w:tcBorders>
            <w:shd w:val="clear" w:color="auto" w:fill="auto"/>
            <w:vAlign w:val="center"/>
            <w:hideMark/>
          </w:tcPr>
          <w:p w14:paraId="7E95D5E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/0409</w:t>
            </w:r>
          </w:p>
        </w:tc>
        <w:tc>
          <w:tcPr>
            <w:tcW w:w="1636" w:type="dxa"/>
            <w:tcBorders>
              <w:top w:val="nil"/>
              <w:left w:val="nil"/>
              <w:bottom w:val="single" w:sz="4" w:space="0" w:color="auto"/>
              <w:right w:val="single" w:sz="4" w:space="0" w:color="auto"/>
            </w:tcBorders>
            <w:shd w:val="clear" w:color="auto" w:fill="auto"/>
            <w:noWrap/>
            <w:vAlign w:val="center"/>
            <w:hideMark/>
          </w:tcPr>
          <w:p w14:paraId="553CBA8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15CC367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56533FC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52C1FA5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76AD1DD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6A5F8DB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6ECC64A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323DEC8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27273BBD"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61FFFC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15/07/2025</w:t>
            </w:r>
          </w:p>
        </w:tc>
        <w:tc>
          <w:tcPr>
            <w:tcW w:w="1418" w:type="dxa"/>
            <w:tcBorders>
              <w:top w:val="nil"/>
              <w:left w:val="nil"/>
              <w:bottom w:val="single" w:sz="4" w:space="0" w:color="auto"/>
              <w:right w:val="single" w:sz="4" w:space="0" w:color="auto"/>
            </w:tcBorders>
            <w:shd w:val="clear" w:color="auto" w:fill="auto"/>
            <w:vAlign w:val="center"/>
            <w:hideMark/>
          </w:tcPr>
          <w:p w14:paraId="44A3931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/0410</w:t>
            </w:r>
          </w:p>
        </w:tc>
        <w:tc>
          <w:tcPr>
            <w:tcW w:w="1636" w:type="dxa"/>
            <w:tcBorders>
              <w:top w:val="nil"/>
              <w:left w:val="nil"/>
              <w:bottom w:val="single" w:sz="4" w:space="0" w:color="auto"/>
              <w:right w:val="single" w:sz="4" w:space="0" w:color="auto"/>
            </w:tcBorders>
            <w:shd w:val="clear" w:color="auto" w:fill="auto"/>
            <w:noWrap/>
            <w:vAlign w:val="center"/>
            <w:hideMark/>
          </w:tcPr>
          <w:p w14:paraId="524DA1B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07416EE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7447643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71DC477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2AAF07D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17CC619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16C9280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3E10D77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E54B628"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72B820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15/07/2025</w:t>
            </w:r>
          </w:p>
        </w:tc>
        <w:tc>
          <w:tcPr>
            <w:tcW w:w="1418" w:type="dxa"/>
            <w:tcBorders>
              <w:top w:val="nil"/>
              <w:left w:val="nil"/>
              <w:bottom w:val="single" w:sz="4" w:space="0" w:color="auto"/>
              <w:right w:val="single" w:sz="4" w:space="0" w:color="auto"/>
            </w:tcBorders>
            <w:shd w:val="clear" w:color="auto" w:fill="auto"/>
            <w:vAlign w:val="center"/>
            <w:hideMark/>
          </w:tcPr>
          <w:p w14:paraId="4B27FB2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/0407</w:t>
            </w:r>
          </w:p>
        </w:tc>
        <w:tc>
          <w:tcPr>
            <w:tcW w:w="1636" w:type="dxa"/>
            <w:tcBorders>
              <w:top w:val="nil"/>
              <w:left w:val="nil"/>
              <w:bottom w:val="single" w:sz="4" w:space="0" w:color="auto"/>
              <w:right w:val="single" w:sz="4" w:space="0" w:color="auto"/>
            </w:tcBorders>
            <w:shd w:val="clear" w:color="auto" w:fill="auto"/>
            <w:noWrap/>
            <w:vAlign w:val="center"/>
            <w:hideMark/>
          </w:tcPr>
          <w:p w14:paraId="57DA818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YD41GO007</w:t>
            </w:r>
          </w:p>
        </w:tc>
        <w:tc>
          <w:tcPr>
            <w:tcW w:w="2410" w:type="dxa"/>
            <w:tcBorders>
              <w:top w:val="nil"/>
              <w:left w:val="nil"/>
              <w:bottom w:val="single" w:sz="4" w:space="0" w:color="auto"/>
              <w:right w:val="single" w:sz="4" w:space="0" w:color="auto"/>
            </w:tcBorders>
            <w:shd w:val="clear" w:color="auto" w:fill="auto"/>
            <w:vAlign w:val="center"/>
            <w:hideMark/>
          </w:tcPr>
          <w:p w14:paraId="74A8C02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SANGHO</w:t>
            </w:r>
          </w:p>
        </w:tc>
        <w:tc>
          <w:tcPr>
            <w:tcW w:w="1339" w:type="dxa"/>
            <w:tcBorders>
              <w:top w:val="nil"/>
              <w:left w:val="nil"/>
              <w:bottom w:val="single" w:sz="4" w:space="0" w:color="auto"/>
              <w:right w:val="single" w:sz="4" w:space="0" w:color="auto"/>
            </w:tcBorders>
            <w:shd w:val="clear" w:color="auto" w:fill="auto"/>
            <w:noWrap/>
            <w:vAlign w:val="center"/>
            <w:hideMark/>
          </w:tcPr>
          <w:p w14:paraId="08E0B8B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301C0E6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3F60E31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w:t>
            </w:r>
          </w:p>
        </w:tc>
        <w:tc>
          <w:tcPr>
            <w:tcW w:w="1097" w:type="dxa"/>
            <w:tcBorders>
              <w:top w:val="nil"/>
              <w:left w:val="nil"/>
              <w:bottom w:val="single" w:sz="4" w:space="0" w:color="auto"/>
              <w:right w:val="single" w:sz="4" w:space="0" w:color="auto"/>
            </w:tcBorders>
            <w:shd w:val="clear" w:color="auto" w:fill="auto"/>
            <w:noWrap/>
            <w:vAlign w:val="center"/>
            <w:hideMark/>
          </w:tcPr>
          <w:p w14:paraId="02F52EF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1316ACD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2 500 000</w:t>
            </w:r>
          </w:p>
        </w:tc>
        <w:tc>
          <w:tcPr>
            <w:tcW w:w="1628" w:type="dxa"/>
            <w:tcBorders>
              <w:top w:val="nil"/>
              <w:left w:val="nil"/>
              <w:bottom w:val="single" w:sz="4" w:space="0" w:color="auto"/>
              <w:right w:val="single" w:sz="4" w:space="0" w:color="auto"/>
            </w:tcBorders>
            <w:shd w:val="clear" w:color="auto" w:fill="auto"/>
            <w:vAlign w:val="center"/>
            <w:hideMark/>
          </w:tcPr>
          <w:p w14:paraId="67F287E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48364CD5"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2DD056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15/07/2025</w:t>
            </w:r>
          </w:p>
        </w:tc>
        <w:tc>
          <w:tcPr>
            <w:tcW w:w="1418" w:type="dxa"/>
            <w:tcBorders>
              <w:top w:val="nil"/>
              <w:left w:val="nil"/>
              <w:bottom w:val="single" w:sz="4" w:space="0" w:color="auto"/>
              <w:right w:val="single" w:sz="4" w:space="0" w:color="auto"/>
            </w:tcBorders>
            <w:shd w:val="clear" w:color="auto" w:fill="auto"/>
            <w:vAlign w:val="center"/>
            <w:hideMark/>
          </w:tcPr>
          <w:p w14:paraId="2426323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/0404</w:t>
            </w:r>
          </w:p>
        </w:tc>
        <w:tc>
          <w:tcPr>
            <w:tcW w:w="1636" w:type="dxa"/>
            <w:tcBorders>
              <w:top w:val="nil"/>
              <w:left w:val="nil"/>
              <w:bottom w:val="single" w:sz="4" w:space="0" w:color="auto"/>
              <w:right w:val="single" w:sz="4" w:space="0" w:color="auto"/>
            </w:tcBorders>
            <w:shd w:val="clear" w:color="auto" w:fill="auto"/>
            <w:noWrap/>
            <w:vAlign w:val="center"/>
            <w:hideMark/>
          </w:tcPr>
          <w:p w14:paraId="6860448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YD41GO012</w:t>
            </w:r>
          </w:p>
        </w:tc>
        <w:tc>
          <w:tcPr>
            <w:tcW w:w="2410" w:type="dxa"/>
            <w:tcBorders>
              <w:top w:val="nil"/>
              <w:left w:val="nil"/>
              <w:bottom w:val="single" w:sz="4" w:space="0" w:color="auto"/>
              <w:right w:val="single" w:sz="4" w:space="0" w:color="auto"/>
            </w:tcBorders>
            <w:shd w:val="clear" w:color="auto" w:fill="auto"/>
            <w:vAlign w:val="center"/>
            <w:hideMark/>
          </w:tcPr>
          <w:p w14:paraId="50331C1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MY AFRICA</w:t>
            </w:r>
          </w:p>
        </w:tc>
        <w:tc>
          <w:tcPr>
            <w:tcW w:w="1339" w:type="dxa"/>
            <w:tcBorders>
              <w:top w:val="nil"/>
              <w:left w:val="nil"/>
              <w:bottom w:val="single" w:sz="4" w:space="0" w:color="auto"/>
              <w:right w:val="single" w:sz="4" w:space="0" w:color="auto"/>
            </w:tcBorders>
            <w:shd w:val="clear" w:color="auto" w:fill="auto"/>
            <w:noWrap/>
            <w:vAlign w:val="center"/>
            <w:hideMark/>
          </w:tcPr>
          <w:p w14:paraId="53C92E5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6802A75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48DAFDF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150</w:t>
            </w:r>
          </w:p>
        </w:tc>
        <w:tc>
          <w:tcPr>
            <w:tcW w:w="1097" w:type="dxa"/>
            <w:tcBorders>
              <w:top w:val="nil"/>
              <w:left w:val="nil"/>
              <w:bottom w:val="single" w:sz="4" w:space="0" w:color="auto"/>
              <w:right w:val="single" w:sz="4" w:space="0" w:color="auto"/>
            </w:tcBorders>
            <w:shd w:val="clear" w:color="auto" w:fill="auto"/>
            <w:noWrap/>
            <w:vAlign w:val="center"/>
            <w:hideMark/>
          </w:tcPr>
          <w:p w14:paraId="144CBCA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5EEE0BB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3 750 000</w:t>
            </w:r>
          </w:p>
        </w:tc>
        <w:tc>
          <w:tcPr>
            <w:tcW w:w="1628" w:type="dxa"/>
            <w:tcBorders>
              <w:top w:val="nil"/>
              <w:left w:val="nil"/>
              <w:bottom w:val="single" w:sz="4" w:space="0" w:color="auto"/>
              <w:right w:val="single" w:sz="4" w:space="0" w:color="auto"/>
            </w:tcBorders>
            <w:shd w:val="clear" w:color="auto" w:fill="auto"/>
            <w:vAlign w:val="center"/>
            <w:hideMark/>
          </w:tcPr>
          <w:p w14:paraId="6D43418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20874C14"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62E716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15/07/2025</w:t>
            </w:r>
          </w:p>
        </w:tc>
        <w:tc>
          <w:tcPr>
            <w:tcW w:w="1418" w:type="dxa"/>
            <w:tcBorders>
              <w:top w:val="nil"/>
              <w:left w:val="nil"/>
              <w:bottom w:val="single" w:sz="4" w:space="0" w:color="auto"/>
              <w:right w:val="single" w:sz="4" w:space="0" w:color="auto"/>
            </w:tcBorders>
            <w:shd w:val="clear" w:color="auto" w:fill="auto"/>
            <w:vAlign w:val="center"/>
            <w:hideMark/>
          </w:tcPr>
          <w:p w14:paraId="1EC1571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/0408</w:t>
            </w:r>
          </w:p>
        </w:tc>
        <w:tc>
          <w:tcPr>
            <w:tcW w:w="1636" w:type="dxa"/>
            <w:tcBorders>
              <w:top w:val="nil"/>
              <w:left w:val="nil"/>
              <w:bottom w:val="single" w:sz="4" w:space="0" w:color="auto"/>
              <w:right w:val="single" w:sz="4" w:space="0" w:color="auto"/>
            </w:tcBorders>
            <w:shd w:val="clear" w:color="auto" w:fill="auto"/>
            <w:noWrap/>
            <w:vAlign w:val="center"/>
            <w:hideMark/>
          </w:tcPr>
          <w:p w14:paraId="7A36923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YD41GO015</w:t>
            </w:r>
          </w:p>
        </w:tc>
        <w:tc>
          <w:tcPr>
            <w:tcW w:w="2410" w:type="dxa"/>
            <w:tcBorders>
              <w:top w:val="nil"/>
              <w:left w:val="nil"/>
              <w:bottom w:val="single" w:sz="4" w:space="0" w:color="auto"/>
              <w:right w:val="single" w:sz="4" w:space="0" w:color="auto"/>
            </w:tcBorders>
            <w:shd w:val="clear" w:color="auto" w:fill="auto"/>
            <w:vAlign w:val="center"/>
            <w:hideMark/>
          </w:tcPr>
          <w:p w14:paraId="1A948D7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GALLUS EKOUNOU</w:t>
            </w:r>
          </w:p>
        </w:tc>
        <w:tc>
          <w:tcPr>
            <w:tcW w:w="1339" w:type="dxa"/>
            <w:tcBorders>
              <w:top w:val="nil"/>
              <w:left w:val="nil"/>
              <w:bottom w:val="single" w:sz="4" w:space="0" w:color="auto"/>
              <w:right w:val="single" w:sz="4" w:space="0" w:color="auto"/>
            </w:tcBorders>
            <w:shd w:val="clear" w:color="auto" w:fill="auto"/>
            <w:noWrap/>
            <w:vAlign w:val="center"/>
            <w:hideMark/>
          </w:tcPr>
          <w:p w14:paraId="5004ED1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680989A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50F2281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75</w:t>
            </w:r>
          </w:p>
        </w:tc>
        <w:tc>
          <w:tcPr>
            <w:tcW w:w="1097" w:type="dxa"/>
            <w:tcBorders>
              <w:top w:val="nil"/>
              <w:left w:val="nil"/>
              <w:bottom w:val="single" w:sz="4" w:space="0" w:color="auto"/>
              <w:right w:val="single" w:sz="4" w:space="0" w:color="auto"/>
            </w:tcBorders>
            <w:shd w:val="clear" w:color="auto" w:fill="auto"/>
            <w:noWrap/>
            <w:vAlign w:val="center"/>
            <w:hideMark/>
          </w:tcPr>
          <w:p w14:paraId="74F8566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76170CF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1 875 000</w:t>
            </w:r>
          </w:p>
        </w:tc>
        <w:tc>
          <w:tcPr>
            <w:tcW w:w="1628" w:type="dxa"/>
            <w:tcBorders>
              <w:top w:val="nil"/>
              <w:left w:val="nil"/>
              <w:bottom w:val="single" w:sz="4" w:space="0" w:color="auto"/>
              <w:right w:val="single" w:sz="4" w:space="0" w:color="auto"/>
            </w:tcBorders>
            <w:shd w:val="clear" w:color="auto" w:fill="auto"/>
            <w:vAlign w:val="center"/>
            <w:hideMark/>
          </w:tcPr>
          <w:p w14:paraId="6D5993C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8F054D0"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17E6ED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15/07/2025</w:t>
            </w:r>
          </w:p>
        </w:tc>
        <w:tc>
          <w:tcPr>
            <w:tcW w:w="1418" w:type="dxa"/>
            <w:tcBorders>
              <w:top w:val="nil"/>
              <w:left w:val="nil"/>
              <w:bottom w:val="single" w:sz="4" w:space="0" w:color="auto"/>
              <w:right w:val="single" w:sz="4" w:space="0" w:color="auto"/>
            </w:tcBorders>
            <w:shd w:val="clear" w:color="auto" w:fill="auto"/>
            <w:vAlign w:val="center"/>
            <w:hideMark/>
          </w:tcPr>
          <w:p w14:paraId="6A6DE95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/0403</w:t>
            </w:r>
          </w:p>
        </w:tc>
        <w:tc>
          <w:tcPr>
            <w:tcW w:w="1636" w:type="dxa"/>
            <w:tcBorders>
              <w:top w:val="nil"/>
              <w:left w:val="nil"/>
              <w:bottom w:val="single" w:sz="4" w:space="0" w:color="auto"/>
              <w:right w:val="single" w:sz="4" w:space="0" w:color="auto"/>
            </w:tcBorders>
            <w:shd w:val="clear" w:color="auto" w:fill="auto"/>
            <w:noWrap/>
            <w:vAlign w:val="center"/>
            <w:hideMark/>
          </w:tcPr>
          <w:p w14:paraId="159DAF4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YD41PP005</w:t>
            </w:r>
          </w:p>
        </w:tc>
        <w:tc>
          <w:tcPr>
            <w:tcW w:w="2410" w:type="dxa"/>
            <w:tcBorders>
              <w:top w:val="nil"/>
              <w:left w:val="nil"/>
              <w:bottom w:val="single" w:sz="4" w:space="0" w:color="auto"/>
              <w:right w:val="single" w:sz="4" w:space="0" w:color="auto"/>
            </w:tcBorders>
            <w:shd w:val="clear" w:color="auto" w:fill="auto"/>
            <w:vAlign w:val="center"/>
            <w:hideMark/>
          </w:tcPr>
          <w:p w14:paraId="5D59578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DORIMENE</w:t>
            </w:r>
          </w:p>
        </w:tc>
        <w:tc>
          <w:tcPr>
            <w:tcW w:w="1339" w:type="dxa"/>
            <w:tcBorders>
              <w:top w:val="nil"/>
              <w:left w:val="nil"/>
              <w:bottom w:val="single" w:sz="4" w:space="0" w:color="auto"/>
              <w:right w:val="single" w:sz="4" w:space="0" w:color="auto"/>
            </w:tcBorders>
            <w:shd w:val="clear" w:color="auto" w:fill="auto"/>
            <w:noWrap/>
            <w:vAlign w:val="center"/>
            <w:hideMark/>
          </w:tcPr>
          <w:p w14:paraId="4780E7F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374F882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012649E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w:t>
            </w:r>
          </w:p>
        </w:tc>
        <w:tc>
          <w:tcPr>
            <w:tcW w:w="1097" w:type="dxa"/>
            <w:tcBorders>
              <w:top w:val="nil"/>
              <w:left w:val="nil"/>
              <w:bottom w:val="single" w:sz="4" w:space="0" w:color="auto"/>
              <w:right w:val="single" w:sz="4" w:space="0" w:color="auto"/>
            </w:tcBorders>
            <w:shd w:val="clear" w:color="auto" w:fill="auto"/>
            <w:noWrap/>
            <w:vAlign w:val="center"/>
            <w:hideMark/>
          </w:tcPr>
          <w:p w14:paraId="34EF178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25 500</w:t>
            </w:r>
          </w:p>
        </w:tc>
        <w:tc>
          <w:tcPr>
            <w:tcW w:w="1687" w:type="dxa"/>
            <w:tcBorders>
              <w:top w:val="nil"/>
              <w:left w:val="nil"/>
              <w:bottom w:val="single" w:sz="4" w:space="0" w:color="auto"/>
              <w:right w:val="single" w:sz="4" w:space="0" w:color="auto"/>
            </w:tcBorders>
            <w:shd w:val="clear" w:color="auto" w:fill="auto"/>
            <w:noWrap/>
            <w:vAlign w:val="center"/>
            <w:hideMark/>
          </w:tcPr>
          <w:p w14:paraId="5366C81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765 000</w:t>
            </w:r>
          </w:p>
        </w:tc>
        <w:tc>
          <w:tcPr>
            <w:tcW w:w="1628" w:type="dxa"/>
            <w:tcBorders>
              <w:top w:val="nil"/>
              <w:left w:val="nil"/>
              <w:bottom w:val="single" w:sz="4" w:space="0" w:color="auto"/>
              <w:right w:val="single" w:sz="4" w:space="0" w:color="auto"/>
            </w:tcBorders>
            <w:shd w:val="clear" w:color="auto" w:fill="auto"/>
            <w:vAlign w:val="center"/>
            <w:hideMark/>
          </w:tcPr>
          <w:p w14:paraId="2916560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w:t>
            </w:r>
          </w:p>
        </w:tc>
      </w:tr>
      <w:tr w:rsidR="004B0EE9" w:rsidRPr="004B0EE9" w14:paraId="31D217DF"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6F2A7D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15/07/2025</w:t>
            </w:r>
          </w:p>
        </w:tc>
        <w:tc>
          <w:tcPr>
            <w:tcW w:w="1418" w:type="dxa"/>
            <w:tcBorders>
              <w:top w:val="nil"/>
              <w:left w:val="nil"/>
              <w:bottom w:val="single" w:sz="4" w:space="0" w:color="auto"/>
              <w:right w:val="single" w:sz="4" w:space="0" w:color="auto"/>
            </w:tcBorders>
            <w:shd w:val="clear" w:color="auto" w:fill="auto"/>
            <w:vAlign w:val="center"/>
            <w:hideMark/>
          </w:tcPr>
          <w:p w14:paraId="761D119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/0405</w:t>
            </w:r>
          </w:p>
        </w:tc>
        <w:tc>
          <w:tcPr>
            <w:tcW w:w="1636" w:type="dxa"/>
            <w:tcBorders>
              <w:top w:val="nil"/>
              <w:left w:val="nil"/>
              <w:bottom w:val="single" w:sz="4" w:space="0" w:color="auto"/>
              <w:right w:val="single" w:sz="4" w:space="0" w:color="auto"/>
            </w:tcBorders>
            <w:shd w:val="clear" w:color="auto" w:fill="auto"/>
            <w:noWrap/>
            <w:vAlign w:val="center"/>
            <w:hideMark/>
          </w:tcPr>
          <w:p w14:paraId="5438695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YD41PP007</w:t>
            </w:r>
          </w:p>
        </w:tc>
        <w:tc>
          <w:tcPr>
            <w:tcW w:w="2410" w:type="dxa"/>
            <w:tcBorders>
              <w:top w:val="nil"/>
              <w:left w:val="nil"/>
              <w:bottom w:val="single" w:sz="4" w:space="0" w:color="auto"/>
              <w:right w:val="single" w:sz="4" w:space="0" w:color="auto"/>
            </w:tcBorders>
            <w:shd w:val="clear" w:color="auto" w:fill="auto"/>
            <w:vAlign w:val="center"/>
            <w:hideMark/>
          </w:tcPr>
          <w:p w14:paraId="132E950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MERLINE</w:t>
            </w:r>
          </w:p>
        </w:tc>
        <w:tc>
          <w:tcPr>
            <w:tcW w:w="1339" w:type="dxa"/>
            <w:tcBorders>
              <w:top w:val="nil"/>
              <w:left w:val="nil"/>
              <w:bottom w:val="single" w:sz="4" w:space="0" w:color="auto"/>
              <w:right w:val="single" w:sz="4" w:space="0" w:color="auto"/>
            </w:tcBorders>
            <w:shd w:val="clear" w:color="auto" w:fill="auto"/>
            <w:noWrap/>
            <w:vAlign w:val="center"/>
            <w:hideMark/>
          </w:tcPr>
          <w:p w14:paraId="7D175C7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0443534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25DE324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w:t>
            </w:r>
          </w:p>
        </w:tc>
        <w:tc>
          <w:tcPr>
            <w:tcW w:w="1097" w:type="dxa"/>
            <w:tcBorders>
              <w:top w:val="nil"/>
              <w:left w:val="nil"/>
              <w:bottom w:val="single" w:sz="4" w:space="0" w:color="auto"/>
              <w:right w:val="single" w:sz="4" w:space="0" w:color="auto"/>
            </w:tcBorders>
            <w:shd w:val="clear" w:color="auto" w:fill="auto"/>
            <w:noWrap/>
            <w:vAlign w:val="center"/>
            <w:hideMark/>
          </w:tcPr>
          <w:p w14:paraId="583C31E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185234E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100 000</w:t>
            </w:r>
          </w:p>
        </w:tc>
        <w:tc>
          <w:tcPr>
            <w:tcW w:w="1628" w:type="dxa"/>
            <w:tcBorders>
              <w:top w:val="nil"/>
              <w:left w:val="nil"/>
              <w:bottom w:val="single" w:sz="4" w:space="0" w:color="auto"/>
              <w:right w:val="single" w:sz="4" w:space="0" w:color="auto"/>
            </w:tcBorders>
            <w:shd w:val="clear" w:color="auto" w:fill="auto"/>
            <w:vAlign w:val="center"/>
            <w:hideMark/>
          </w:tcPr>
          <w:p w14:paraId="24C4ED5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w:t>
            </w:r>
          </w:p>
        </w:tc>
      </w:tr>
      <w:tr w:rsidR="004B0EE9" w:rsidRPr="004B0EE9" w14:paraId="3874FBE2"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3EA83C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15/07/2025</w:t>
            </w:r>
          </w:p>
        </w:tc>
        <w:tc>
          <w:tcPr>
            <w:tcW w:w="1418" w:type="dxa"/>
            <w:tcBorders>
              <w:top w:val="nil"/>
              <w:left w:val="nil"/>
              <w:bottom w:val="single" w:sz="4" w:space="0" w:color="auto"/>
              <w:right w:val="single" w:sz="4" w:space="0" w:color="auto"/>
            </w:tcBorders>
            <w:shd w:val="clear" w:color="auto" w:fill="auto"/>
            <w:vAlign w:val="center"/>
            <w:hideMark/>
          </w:tcPr>
          <w:p w14:paraId="36CD505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/0406</w:t>
            </w:r>
          </w:p>
        </w:tc>
        <w:tc>
          <w:tcPr>
            <w:tcW w:w="1636" w:type="dxa"/>
            <w:tcBorders>
              <w:top w:val="nil"/>
              <w:left w:val="nil"/>
              <w:bottom w:val="single" w:sz="4" w:space="0" w:color="auto"/>
              <w:right w:val="single" w:sz="4" w:space="0" w:color="auto"/>
            </w:tcBorders>
            <w:shd w:val="clear" w:color="auto" w:fill="auto"/>
            <w:noWrap/>
            <w:vAlign w:val="center"/>
            <w:hideMark/>
          </w:tcPr>
          <w:p w14:paraId="7D90E40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YD41PP007</w:t>
            </w:r>
          </w:p>
        </w:tc>
        <w:tc>
          <w:tcPr>
            <w:tcW w:w="2410" w:type="dxa"/>
            <w:tcBorders>
              <w:top w:val="nil"/>
              <w:left w:val="nil"/>
              <w:bottom w:val="single" w:sz="4" w:space="0" w:color="auto"/>
              <w:right w:val="single" w:sz="4" w:space="0" w:color="auto"/>
            </w:tcBorders>
            <w:shd w:val="clear" w:color="auto" w:fill="auto"/>
            <w:vAlign w:val="center"/>
            <w:hideMark/>
          </w:tcPr>
          <w:p w14:paraId="3A892ED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MERLINE</w:t>
            </w:r>
          </w:p>
        </w:tc>
        <w:tc>
          <w:tcPr>
            <w:tcW w:w="1339" w:type="dxa"/>
            <w:tcBorders>
              <w:top w:val="nil"/>
              <w:left w:val="nil"/>
              <w:bottom w:val="single" w:sz="4" w:space="0" w:color="auto"/>
              <w:right w:val="single" w:sz="4" w:space="0" w:color="auto"/>
            </w:tcBorders>
            <w:shd w:val="clear" w:color="auto" w:fill="auto"/>
            <w:noWrap/>
            <w:vAlign w:val="center"/>
            <w:hideMark/>
          </w:tcPr>
          <w:p w14:paraId="3BD60A6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1D58E7C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76C0B48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w:t>
            </w:r>
          </w:p>
        </w:tc>
        <w:tc>
          <w:tcPr>
            <w:tcW w:w="1097" w:type="dxa"/>
            <w:tcBorders>
              <w:top w:val="nil"/>
              <w:left w:val="nil"/>
              <w:bottom w:val="single" w:sz="4" w:space="0" w:color="auto"/>
              <w:right w:val="single" w:sz="4" w:space="0" w:color="auto"/>
            </w:tcBorders>
            <w:shd w:val="clear" w:color="auto" w:fill="auto"/>
            <w:noWrap/>
            <w:vAlign w:val="center"/>
            <w:hideMark/>
          </w:tcPr>
          <w:p w14:paraId="59D9925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0ACF75D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40 000</w:t>
            </w:r>
          </w:p>
        </w:tc>
        <w:tc>
          <w:tcPr>
            <w:tcW w:w="1628" w:type="dxa"/>
            <w:tcBorders>
              <w:top w:val="nil"/>
              <w:left w:val="nil"/>
              <w:bottom w:val="single" w:sz="4" w:space="0" w:color="auto"/>
              <w:right w:val="single" w:sz="4" w:space="0" w:color="auto"/>
            </w:tcBorders>
            <w:shd w:val="clear" w:color="auto" w:fill="auto"/>
            <w:vAlign w:val="center"/>
            <w:hideMark/>
          </w:tcPr>
          <w:p w14:paraId="53E94E7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w:t>
            </w:r>
          </w:p>
        </w:tc>
      </w:tr>
      <w:tr w:rsidR="004B0EE9" w:rsidRPr="004B0EE9" w14:paraId="3A237DD5"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AEFEB3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16/07/2025</w:t>
            </w:r>
          </w:p>
        </w:tc>
        <w:tc>
          <w:tcPr>
            <w:tcW w:w="1418" w:type="dxa"/>
            <w:tcBorders>
              <w:top w:val="nil"/>
              <w:left w:val="nil"/>
              <w:bottom w:val="single" w:sz="4" w:space="0" w:color="auto"/>
              <w:right w:val="single" w:sz="4" w:space="0" w:color="auto"/>
            </w:tcBorders>
            <w:shd w:val="clear" w:color="auto" w:fill="auto"/>
            <w:vAlign w:val="center"/>
            <w:hideMark/>
          </w:tcPr>
          <w:p w14:paraId="611F55D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/0411</w:t>
            </w:r>
          </w:p>
        </w:tc>
        <w:tc>
          <w:tcPr>
            <w:tcW w:w="1636" w:type="dxa"/>
            <w:tcBorders>
              <w:top w:val="nil"/>
              <w:left w:val="nil"/>
              <w:bottom w:val="single" w:sz="4" w:space="0" w:color="auto"/>
              <w:right w:val="single" w:sz="4" w:space="0" w:color="auto"/>
            </w:tcBorders>
            <w:shd w:val="clear" w:color="auto" w:fill="auto"/>
            <w:vAlign w:val="center"/>
            <w:hideMark/>
          </w:tcPr>
          <w:p w14:paraId="0A2D60F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YD41ET009</w:t>
            </w:r>
          </w:p>
        </w:tc>
        <w:tc>
          <w:tcPr>
            <w:tcW w:w="2410" w:type="dxa"/>
            <w:tcBorders>
              <w:top w:val="nil"/>
              <w:left w:val="nil"/>
              <w:bottom w:val="single" w:sz="4" w:space="0" w:color="auto"/>
              <w:right w:val="single" w:sz="4" w:space="0" w:color="auto"/>
            </w:tcBorders>
            <w:shd w:val="clear" w:color="auto" w:fill="auto"/>
            <w:vAlign w:val="center"/>
            <w:hideMark/>
          </w:tcPr>
          <w:p w14:paraId="09ECC1B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MFOU</w:t>
            </w:r>
          </w:p>
        </w:tc>
        <w:tc>
          <w:tcPr>
            <w:tcW w:w="1339" w:type="dxa"/>
            <w:tcBorders>
              <w:top w:val="nil"/>
              <w:left w:val="nil"/>
              <w:bottom w:val="single" w:sz="4" w:space="0" w:color="auto"/>
              <w:right w:val="single" w:sz="4" w:space="0" w:color="auto"/>
            </w:tcBorders>
            <w:shd w:val="clear" w:color="auto" w:fill="auto"/>
            <w:noWrap/>
            <w:vAlign w:val="center"/>
            <w:hideMark/>
          </w:tcPr>
          <w:p w14:paraId="5AD12E6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SA100002</w:t>
            </w:r>
          </w:p>
        </w:tc>
        <w:tc>
          <w:tcPr>
            <w:tcW w:w="2914" w:type="dxa"/>
            <w:tcBorders>
              <w:top w:val="nil"/>
              <w:left w:val="nil"/>
              <w:bottom w:val="single" w:sz="4" w:space="0" w:color="auto"/>
              <w:right w:val="single" w:sz="4" w:space="0" w:color="auto"/>
            </w:tcBorders>
            <w:shd w:val="clear" w:color="auto" w:fill="auto"/>
            <w:noWrap/>
            <w:vAlign w:val="center"/>
            <w:hideMark/>
          </w:tcPr>
          <w:p w14:paraId="25ECF3F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SAVON CEL'OR 350G CT 60</w:t>
            </w:r>
          </w:p>
        </w:tc>
        <w:tc>
          <w:tcPr>
            <w:tcW w:w="759" w:type="dxa"/>
            <w:tcBorders>
              <w:top w:val="nil"/>
              <w:left w:val="nil"/>
              <w:bottom w:val="single" w:sz="4" w:space="0" w:color="auto"/>
              <w:right w:val="single" w:sz="4" w:space="0" w:color="auto"/>
            </w:tcBorders>
            <w:shd w:val="clear" w:color="auto" w:fill="auto"/>
            <w:noWrap/>
            <w:vAlign w:val="center"/>
            <w:hideMark/>
          </w:tcPr>
          <w:p w14:paraId="0E5905F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084641B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18 000</w:t>
            </w:r>
          </w:p>
        </w:tc>
        <w:tc>
          <w:tcPr>
            <w:tcW w:w="1687" w:type="dxa"/>
            <w:tcBorders>
              <w:top w:val="nil"/>
              <w:left w:val="nil"/>
              <w:bottom w:val="single" w:sz="4" w:space="0" w:color="auto"/>
              <w:right w:val="single" w:sz="4" w:space="0" w:color="auto"/>
            </w:tcBorders>
            <w:shd w:val="clear" w:color="auto" w:fill="auto"/>
            <w:noWrap/>
            <w:vAlign w:val="center"/>
            <w:hideMark/>
          </w:tcPr>
          <w:p w14:paraId="0A5344A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18 000</w:t>
            </w:r>
          </w:p>
        </w:tc>
        <w:tc>
          <w:tcPr>
            <w:tcW w:w="1628" w:type="dxa"/>
            <w:tcBorders>
              <w:top w:val="nil"/>
              <w:left w:val="nil"/>
              <w:bottom w:val="single" w:sz="4" w:space="0" w:color="auto"/>
              <w:right w:val="single" w:sz="4" w:space="0" w:color="auto"/>
            </w:tcBorders>
            <w:shd w:val="clear" w:color="auto" w:fill="auto"/>
            <w:vAlign w:val="center"/>
            <w:hideMark/>
          </w:tcPr>
          <w:p w14:paraId="377C646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DORIMENE</w:t>
            </w:r>
          </w:p>
        </w:tc>
      </w:tr>
      <w:tr w:rsidR="004B0EE9" w:rsidRPr="004B0EE9" w14:paraId="5136FF8D"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E9F2EB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16/07/2025</w:t>
            </w:r>
          </w:p>
        </w:tc>
        <w:tc>
          <w:tcPr>
            <w:tcW w:w="1418" w:type="dxa"/>
            <w:tcBorders>
              <w:top w:val="nil"/>
              <w:left w:val="nil"/>
              <w:bottom w:val="single" w:sz="4" w:space="0" w:color="auto"/>
              <w:right w:val="single" w:sz="4" w:space="0" w:color="auto"/>
            </w:tcBorders>
            <w:shd w:val="clear" w:color="auto" w:fill="auto"/>
            <w:vAlign w:val="center"/>
            <w:hideMark/>
          </w:tcPr>
          <w:p w14:paraId="3BD10B1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/0411</w:t>
            </w:r>
          </w:p>
        </w:tc>
        <w:tc>
          <w:tcPr>
            <w:tcW w:w="1636" w:type="dxa"/>
            <w:tcBorders>
              <w:top w:val="nil"/>
              <w:left w:val="nil"/>
              <w:bottom w:val="single" w:sz="4" w:space="0" w:color="auto"/>
              <w:right w:val="single" w:sz="4" w:space="0" w:color="auto"/>
            </w:tcBorders>
            <w:shd w:val="clear" w:color="auto" w:fill="auto"/>
            <w:vAlign w:val="center"/>
            <w:hideMark/>
          </w:tcPr>
          <w:p w14:paraId="5DA4142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YD41ET009</w:t>
            </w:r>
          </w:p>
        </w:tc>
        <w:tc>
          <w:tcPr>
            <w:tcW w:w="2410" w:type="dxa"/>
            <w:tcBorders>
              <w:top w:val="nil"/>
              <w:left w:val="nil"/>
              <w:bottom w:val="single" w:sz="4" w:space="0" w:color="auto"/>
              <w:right w:val="single" w:sz="4" w:space="0" w:color="auto"/>
            </w:tcBorders>
            <w:shd w:val="clear" w:color="auto" w:fill="auto"/>
            <w:vAlign w:val="center"/>
            <w:hideMark/>
          </w:tcPr>
          <w:p w14:paraId="7AA5F3F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MFOU</w:t>
            </w:r>
          </w:p>
        </w:tc>
        <w:tc>
          <w:tcPr>
            <w:tcW w:w="1339" w:type="dxa"/>
            <w:tcBorders>
              <w:top w:val="nil"/>
              <w:left w:val="nil"/>
              <w:bottom w:val="single" w:sz="4" w:space="0" w:color="auto"/>
              <w:right w:val="single" w:sz="4" w:space="0" w:color="auto"/>
            </w:tcBorders>
            <w:shd w:val="clear" w:color="auto" w:fill="auto"/>
            <w:noWrap/>
            <w:vAlign w:val="center"/>
            <w:hideMark/>
          </w:tcPr>
          <w:p w14:paraId="4B8DDFE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SA100004</w:t>
            </w:r>
          </w:p>
        </w:tc>
        <w:tc>
          <w:tcPr>
            <w:tcW w:w="2914" w:type="dxa"/>
            <w:tcBorders>
              <w:top w:val="nil"/>
              <w:left w:val="nil"/>
              <w:bottom w:val="single" w:sz="4" w:space="0" w:color="auto"/>
              <w:right w:val="single" w:sz="4" w:space="0" w:color="auto"/>
            </w:tcBorders>
            <w:shd w:val="clear" w:color="auto" w:fill="auto"/>
            <w:noWrap/>
            <w:vAlign w:val="center"/>
            <w:hideMark/>
          </w:tcPr>
          <w:p w14:paraId="1CD3037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SAVON CEL'OR 350G </w:t>
            </w:r>
          </w:p>
        </w:tc>
        <w:tc>
          <w:tcPr>
            <w:tcW w:w="759" w:type="dxa"/>
            <w:tcBorders>
              <w:top w:val="nil"/>
              <w:left w:val="nil"/>
              <w:bottom w:val="single" w:sz="4" w:space="0" w:color="auto"/>
              <w:right w:val="single" w:sz="4" w:space="0" w:color="auto"/>
            </w:tcBorders>
            <w:shd w:val="clear" w:color="auto" w:fill="auto"/>
            <w:noWrap/>
            <w:vAlign w:val="center"/>
            <w:hideMark/>
          </w:tcPr>
          <w:p w14:paraId="6639040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28</w:t>
            </w:r>
          </w:p>
        </w:tc>
        <w:tc>
          <w:tcPr>
            <w:tcW w:w="1097" w:type="dxa"/>
            <w:tcBorders>
              <w:top w:val="nil"/>
              <w:left w:val="nil"/>
              <w:bottom w:val="single" w:sz="4" w:space="0" w:color="auto"/>
              <w:right w:val="single" w:sz="4" w:space="0" w:color="auto"/>
            </w:tcBorders>
            <w:shd w:val="clear" w:color="auto" w:fill="auto"/>
            <w:noWrap/>
            <w:vAlign w:val="center"/>
            <w:hideMark/>
          </w:tcPr>
          <w:p w14:paraId="345CA74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300</w:t>
            </w:r>
          </w:p>
        </w:tc>
        <w:tc>
          <w:tcPr>
            <w:tcW w:w="1687" w:type="dxa"/>
            <w:tcBorders>
              <w:top w:val="nil"/>
              <w:left w:val="nil"/>
              <w:bottom w:val="single" w:sz="4" w:space="0" w:color="auto"/>
              <w:right w:val="single" w:sz="4" w:space="0" w:color="auto"/>
            </w:tcBorders>
            <w:shd w:val="clear" w:color="auto" w:fill="auto"/>
            <w:noWrap/>
            <w:vAlign w:val="center"/>
            <w:hideMark/>
          </w:tcPr>
          <w:p w14:paraId="61896E9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8 400</w:t>
            </w:r>
          </w:p>
        </w:tc>
        <w:tc>
          <w:tcPr>
            <w:tcW w:w="1628" w:type="dxa"/>
            <w:tcBorders>
              <w:top w:val="nil"/>
              <w:left w:val="nil"/>
              <w:bottom w:val="single" w:sz="4" w:space="0" w:color="auto"/>
              <w:right w:val="single" w:sz="4" w:space="0" w:color="auto"/>
            </w:tcBorders>
            <w:shd w:val="clear" w:color="auto" w:fill="auto"/>
            <w:vAlign w:val="center"/>
            <w:hideMark/>
          </w:tcPr>
          <w:p w14:paraId="706441A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DORIMENE</w:t>
            </w:r>
          </w:p>
        </w:tc>
      </w:tr>
      <w:tr w:rsidR="004B0EE9" w:rsidRPr="004B0EE9" w14:paraId="76DBF8F9"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5F6AF7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16/07/2025</w:t>
            </w:r>
          </w:p>
        </w:tc>
        <w:tc>
          <w:tcPr>
            <w:tcW w:w="1418" w:type="dxa"/>
            <w:tcBorders>
              <w:top w:val="nil"/>
              <w:left w:val="nil"/>
              <w:bottom w:val="single" w:sz="4" w:space="0" w:color="auto"/>
              <w:right w:val="single" w:sz="4" w:space="0" w:color="auto"/>
            </w:tcBorders>
            <w:shd w:val="clear" w:color="auto" w:fill="auto"/>
            <w:vAlign w:val="center"/>
            <w:hideMark/>
          </w:tcPr>
          <w:p w14:paraId="23B57F7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/0411</w:t>
            </w:r>
          </w:p>
        </w:tc>
        <w:tc>
          <w:tcPr>
            <w:tcW w:w="1636" w:type="dxa"/>
            <w:tcBorders>
              <w:top w:val="nil"/>
              <w:left w:val="nil"/>
              <w:bottom w:val="single" w:sz="4" w:space="0" w:color="auto"/>
              <w:right w:val="single" w:sz="4" w:space="0" w:color="auto"/>
            </w:tcBorders>
            <w:shd w:val="clear" w:color="auto" w:fill="auto"/>
            <w:vAlign w:val="center"/>
            <w:hideMark/>
          </w:tcPr>
          <w:p w14:paraId="04E86E1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YD41ET009</w:t>
            </w:r>
          </w:p>
        </w:tc>
        <w:tc>
          <w:tcPr>
            <w:tcW w:w="2410" w:type="dxa"/>
            <w:tcBorders>
              <w:top w:val="nil"/>
              <w:left w:val="nil"/>
              <w:bottom w:val="single" w:sz="4" w:space="0" w:color="auto"/>
              <w:right w:val="single" w:sz="4" w:space="0" w:color="auto"/>
            </w:tcBorders>
            <w:shd w:val="clear" w:color="auto" w:fill="auto"/>
            <w:vAlign w:val="center"/>
            <w:hideMark/>
          </w:tcPr>
          <w:p w14:paraId="63D380F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MFOU</w:t>
            </w:r>
          </w:p>
        </w:tc>
        <w:tc>
          <w:tcPr>
            <w:tcW w:w="1339" w:type="dxa"/>
            <w:tcBorders>
              <w:top w:val="nil"/>
              <w:left w:val="nil"/>
              <w:bottom w:val="single" w:sz="4" w:space="0" w:color="auto"/>
              <w:right w:val="single" w:sz="4" w:space="0" w:color="auto"/>
            </w:tcBorders>
            <w:shd w:val="clear" w:color="auto" w:fill="auto"/>
            <w:noWrap/>
            <w:vAlign w:val="center"/>
            <w:hideMark/>
          </w:tcPr>
          <w:p w14:paraId="4406F75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5A4CAC1C"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4A739BA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5026CAE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7B41ED9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2B4450C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DORIMENE</w:t>
            </w:r>
          </w:p>
        </w:tc>
      </w:tr>
      <w:tr w:rsidR="004B0EE9" w:rsidRPr="004B0EE9" w14:paraId="011C56F3"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FEB4D0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lastRenderedPageBreak/>
              <w:t>16/07/2025</w:t>
            </w:r>
          </w:p>
        </w:tc>
        <w:tc>
          <w:tcPr>
            <w:tcW w:w="1418" w:type="dxa"/>
            <w:tcBorders>
              <w:top w:val="nil"/>
              <w:left w:val="nil"/>
              <w:bottom w:val="single" w:sz="4" w:space="0" w:color="auto"/>
              <w:right w:val="single" w:sz="4" w:space="0" w:color="auto"/>
            </w:tcBorders>
            <w:shd w:val="clear" w:color="auto" w:fill="auto"/>
            <w:vAlign w:val="center"/>
            <w:hideMark/>
          </w:tcPr>
          <w:p w14:paraId="30F63CF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/0411</w:t>
            </w:r>
          </w:p>
        </w:tc>
        <w:tc>
          <w:tcPr>
            <w:tcW w:w="1636" w:type="dxa"/>
            <w:tcBorders>
              <w:top w:val="nil"/>
              <w:left w:val="nil"/>
              <w:bottom w:val="single" w:sz="4" w:space="0" w:color="auto"/>
              <w:right w:val="single" w:sz="4" w:space="0" w:color="auto"/>
            </w:tcBorders>
            <w:shd w:val="clear" w:color="auto" w:fill="auto"/>
            <w:vAlign w:val="center"/>
            <w:hideMark/>
          </w:tcPr>
          <w:p w14:paraId="718C9CB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YD41ET009</w:t>
            </w:r>
          </w:p>
        </w:tc>
        <w:tc>
          <w:tcPr>
            <w:tcW w:w="2410" w:type="dxa"/>
            <w:tcBorders>
              <w:top w:val="nil"/>
              <w:left w:val="nil"/>
              <w:bottom w:val="single" w:sz="4" w:space="0" w:color="auto"/>
              <w:right w:val="single" w:sz="4" w:space="0" w:color="auto"/>
            </w:tcBorders>
            <w:shd w:val="clear" w:color="auto" w:fill="auto"/>
            <w:vAlign w:val="center"/>
            <w:hideMark/>
          </w:tcPr>
          <w:p w14:paraId="3A6567BC"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MFOU</w:t>
            </w:r>
          </w:p>
        </w:tc>
        <w:tc>
          <w:tcPr>
            <w:tcW w:w="1339" w:type="dxa"/>
            <w:tcBorders>
              <w:top w:val="nil"/>
              <w:left w:val="nil"/>
              <w:bottom w:val="single" w:sz="4" w:space="0" w:color="auto"/>
              <w:right w:val="single" w:sz="4" w:space="0" w:color="auto"/>
            </w:tcBorders>
            <w:shd w:val="clear" w:color="auto" w:fill="auto"/>
            <w:noWrap/>
            <w:vAlign w:val="center"/>
            <w:hideMark/>
          </w:tcPr>
          <w:p w14:paraId="5F495AF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RA100005</w:t>
            </w:r>
          </w:p>
        </w:tc>
        <w:tc>
          <w:tcPr>
            <w:tcW w:w="2914" w:type="dxa"/>
            <w:tcBorders>
              <w:top w:val="nil"/>
              <w:left w:val="nil"/>
              <w:bottom w:val="single" w:sz="4" w:space="0" w:color="auto"/>
              <w:right w:val="single" w:sz="4" w:space="0" w:color="auto"/>
            </w:tcBorders>
            <w:shd w:val="clear" w:color="auto" w:fill="auto"/>
            <w:noWrap/>
            <w:vAlign w:val="center"/>
            <w:hideMark/>
          </w:tcPr>
          <w:p w14:paraId="1C3343A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w:t>
            </w:r>
          </w:p>
        </w:tc>
        <w:tc>
          <w:tcPr>
            <w:tcW w:w="759" w:type="dxa"/>
            <w:tcBorders>
              <w:top w:val="nil"/>
              <w:left w:val="nil"/>
              <w:bottom w:val="single" w:sz="4" w:space="0" w:color="auto"/>
              <w:right w:val="single" w:sz="4" w:space="0" w:color="auto"/>
            </w:tcBorders>
            <w:shd w:val="clear" w:color="auto" w:fill="auto"/>
            <w:noWrap/>
            <w:vAlign w:val="center"/>
            <w:hideMark/>
          </w:tcPr>
          <w:p w14:paraId="75B7C8B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w:t>
            </w:r>
          </w:p>
        </w:tc>
        <w:tc>
          <w:tcPr>
            <w:tcW w:w="1097" w:type="dxa"/>
            <w:tcBorders>
              <w:top w:val="nil"/>
              <w:left w:val="nil"/>
              <w:bottom w:val="single" w:sz="4" w:space="0" w:color="auto"/>
              <w:right w:val="single" w:sz="4" w:space="0" w:color="auto"/>
            </w:tcBorders>
            <w:shd w:val="clear" w:color="auto" w:fill="auto"/>
            <w:noWrap/>
            <w:vAlign w:val="center"/>
            <w:hideMark/>
          </w:tcPr>
          <w:p w14:paraId="269C0D4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7 000</w:t>
            </w:r>
          </w:p>
        </w:tc>
        <w:tc>
          <w:tcPr>
            <w:tcW w:w="1687" w:type="dxa"/>
            <w:tcBorders>
              <w:top w:val="nil"/>
              <w:left w:val="nil"/>
              <w:bottom w:val="single" w:sz="4" w:space="0" w:color="auto"/>
              <w:right w:val="single" w:sz="4" w:space="0" w:color="auto"/>
            </w:tcBorders>
            <w:shd w:val="clear" w:color="auto" w:fill="auto"/>
            <w:noWrap/>
            <w:vAlign w:val="center"/>
            <w:hideMark/>
          </w:tcPr>
          <w:p w14:paraId="4BB5BC0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14 000</w:t>
            </w:r>
          </w:p>
        </w:tc>
        <w:tc>
          <w:tcPr>
            <w:tcW w:w="1628" w:type="dxa"/>
            <w:tcBorders>
              <w:top w:val="nil"/>
              <w:left w:val="nil"/>
              <w:bottom w:val="single" w:sz="4" w:space="0" w:color="auto"/>
              <w:right w:val="single" w:sz="4" w:space="0" w:color="auto"/>
            </w:tcBorders>
            <w:shd w:val="clear" w:color="auto" w:fill="auto"/>
            <w:vAlign w:val="center"/>
            <w:hideMark/>
          </w:tcPr>
          <w:p w14:paraId="15FC0A1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DORIMENE</w:t>
            </w:r>
          </w:p>
        </w:tc>
      </w:tr>
      <w:tr w:rsidR="004B0EE9" w:rsidRPr="004B0EE9" w14:paraId="388FBF30"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740510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16/07/2025</w:t>
            </w:r>
          </w:p>
        </w:tc>
        <w:tc>
          <w:tcPr>
            <w:tcW w:w="1418" w:type="dxa"/>
            <w:tcBorders>
              <w:top w:val="nil"/>
              <w:left w:val="nil"/>
              <w:bottom w:val="single" w:sz="4" w:space="0" w:color="auto"/>
              <w:right w:val="single" w:sz="4" w:space="0" w:color="auto"/>
            </w:tcBorders>
            <w:shd w:val="clear" w:color="auto" w:fill="auto"/>
            <w:vAlign w:val="center"/>
            <w:hideMark/>
          </w:tcPr>
          <w:p w14:paraId="3971BF4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/0411</w:t>
            </w:r>
          </w:p>
        </w:tc>
        <w:tc>
          <w:tcPr>
            <w:tcW w:w="1636" w:type="dxa"/>
            <w:tcBorders>
              <w:top w:val="nil"/>
              <w:left w:val="nil"/>
              <w:bottom w:val="single" w:sz="4" w:space="0" w:color="auto"/>
              <w:right w:val="single" w:sz="4" w:space="0" w:color="auto"/>
            </w:tcBorders>
            <w:shd w:val="clear" w:color="auto" w:fill="auto"/>
            <w:vAlign w:val="center"/>
            <w:hideMark/>
          </w:tcPr>
          <w:p w14:paraId="5BC3F98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YD41ET009</w:t>
            </w:r>
          </w:p>
        </w:tc>
        <w:tc>
          <w:tcPr>
            <w:tcW w:w="2410" w:type="dxa"/>
            <w:tcBorders>
              <w:top w:val="nil"/>
              <w:left w:val="nil"/>
              <w:bottom w:val="single" w:sz="4" w:space="0" w:color="auto"/>
              <w:right w:val="single" w:sz="4" w:space="0" w:color="auto"/>
            </w:tcBorders>
            <w:shd w:val="clear" w:color="auto" w:fill="auto"/>
            <w:vAlign w:val="center"/>
            <w:hideMark/>
          </w:tcPr>
          <w:p w14:paraId="0847CD9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MFOU</w:t>
            </w:r>
          </w:p>
        </w:tc>
        <w:tc>
          <w:tcPr>
            <w:tcW w:w="1339" w:type="dxa"/>
            <w:tcBorders>
              <w:top w:val="nil"/>
              <w:left w:val="nil"/>
              <w:bottom w:val="single" w:sz="4" w:space="0" w:color="auto"/>
              <w:right w:val="single" w:sz="4" w:space="0" w:color="auto"/>
            </w:tcBorders>
            <w:shd w:val="clear" w:color="auto" w:fill="auto"/>
            <w:noWrap/>
            <w:vAlign w:val="center"/>
            <w:hideMark/>
          </w:tcPr>
          <w:p w14:paraId="45A6D9C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2CFD321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08772F7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5F64A7E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338ACB5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28" w:type="dxa"/>
            <w:tcBorders>
              <w:top w:val="nil"/>
              <w:left w:val="nil"/>
              <w:bottom w:val="single" w:sz="4" w:space="0" w:color="auto"/>
              <w:right w:val="single" w:sz="4" w:space="0" w:color="auto"/>
            </w:tcBorders>
            <w:shd w:val="clear" w:color="auto" w:fill="auto"/>
            <w:vAlign w:val="center"/>
            <w:hideMark/>
          </w:tcPr>
          <w:p w14:paraId="6EA7DB2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DORIMENE</w:t>
            </w:r>
          </w:p>
        </w:tc>
      </w:tr>
      <w:tr w:rsidR="004B0EE9" w:rsidRPr="004B0EE9" w14:paraId="5DD2FA71"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DA661A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16/07/2025</w:t>
            </w:r>
          </w:p>
        </w:tc>
        <w:tc>
          <w:tcPr>
            <w:tcW w:w="1418" w:type="dxa"/>
            <w:tcBorders>
              <w:top w:val="nil"/>
              <w:left w:val="nil"/>
              <w:bottom w:val="single" w:sz="4" w:space="0" w:color="auto"/>
              <w:right w:val="single" w:sz="4" w:space="0" w:color="auto"/>
            </w:tcBorders>
            <w:shd w:val="clear" w:color="auto" w:fill="auto"/>
            <w:vAlign w:val="center"/>
            <w:hideMark/>
          </w:tcPr>
          <w:p w14:paraId="72FE813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/0411</w:t>
            </w:r>
          </w:p>
        </w:tc>
        <w:tc>
          <w:tcPr>
            <w:tcW w:w="1636" w:type="dxa"/>
            <w:tcBorders>
              <w:top w:val="nil"/>
              <w:left w:val="nil"/>
              <w:bottom w:val="single" w:sz="4" w:space="0" w:color="auto"/>
              <w:right w:val="single" w:sz="4" w:space="0" w:color="auto"/>
            </w:tcBorders>
            <w:shd w:val="clear" w:color="auto" w:fill="auto"/>
            <w:vAlign w:val="center"/>
            <w:hideMark/>
          </w:tcPr>
          <w:p w14:paraId="28AF102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YD41ET009</w:t>
            </w:r>
          </w:p>
        </w:tc>
        <w:tc>
          <w:tcPr>
            <w:tcW w:w="2410" w:type="dxa"/>
            <w:tcBorders>
              <w:top w:val="nil"/>
              <w:left w:val="nil"/>
              <w:bottom w:val="single" w:sz="4" w:space="0" w:color="auto"/>
              <w:right w:val="single" w:sz="4" w:space="0" w:color="auto"/>
            </w:tcBorders>
            <w:shd w:val="clear" w:color="auto" w:fill="auto"/>
            <w:vAlign w:val="center"/>
            <w:hideMark/>
          </w:tcPr>
          <w:p w14:paraId="5F0AF8B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MFOU</w:t>
            </w:r>
          </w:p>
        </w:tc>
        <w:tc>
          <w:tcPr>
            <w:tcW w:w="1339" w:type="dxa"/>
            <w:tcBorders>
              <w:top w:val="nil"/>
              <w:left w:val="nil"/>
              <w:bottom w:val="single" w:sz="4" w:space="0" w:color="auto"/>
              <w:right w:val="single" w:sz="4" w:space="0" w:color="auto"/>
            </w:tcBorders>
            <w:shd w:val="clear" w:color="auto" w:fill="auto"/>
            <w:noWrap/>
            <w:vAlign w:val="center"/>
            <w:hideMark/>
          </w:tcPr>
          <w:p w14:paraId="42F5455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RA100004</w:t>
            </w:r>
          </w:p>
        </w:tc>
        <w:tc>
          <w:tcPr>
            <w:tcW w:w="2914" w:type="dxa"/>
            <w:tcBorders>
              <w:top w:val="nil"/>
              <w:left w:val="nil"/>
              <w:bottom w:val="single" w:sz="4" w:space="0" w:color="auto"/>
              <w:right w:val="single" w:sz="4" w:space="0" w:color="auto"/>
            </w:tcBorders>
            <w:shd w:val="clear" w:color="auto" w:fill="auto"/>
            <w:noWrap/>
            <w:vAlign w:val="center"/>
            <w:hideMark/>
          </w:tcPr>
          <w:p w14:paraId="567152C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HUILE CEL'OR 1L </w:t>
            </w:r>
          </w:p>
        </w:tc>
        <w:tc>
          <w:tcPr>
            <w:tcW w:w="759" w:type="dxa"/>
            <w:tcBorders>
              <w:top w:val="nil"/>
              <w:left w:val="nil"/>
              <w:bottom w:val="single" w:sz="4" w:space="0" w:color="auto"/>
              <w:right w:val="single" w:sz="4" w:space="0" w:color="auto"/>
            </w:tcBorders>
            <w:shd w:val="clear" w:color="auto" w:fill="auto"/>
            <w:noWrap/>
            <w:vAlign w:val="center"/>
            <w:hideMark/>
          </w:tcPr>
          <w:p w14:paraId="5480622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w:t>
            </w:r>
          </w:p>
        </w:tc>
        <w:tc>
          <w:tcPr>
            <w:tcW w:w="1097" w:type="dxa"/>
            <w:tcBorders>
              <w:top w:val="nil"/>
              <w:left w:val="nil"/>
              <w:bottom w:val="single" w:sz="4" w:space="0" w:color="auto"/>
              <w:right w:val="single" w:sz="4" w:space="0" w:color="auto"/>
            </w:tcBorders>
            <w:shd w:val="clear" w:color="auto" w:fill="auto"/>
            <w:noWrap/>
            <w:vAlign w:val="center"/>
            <w:hideMark/>
          </w:tcPr>
          <w:p w14:paraId="5C43045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1 350</w:t>
            </w:r>
          </w:p>
        </w:tc>
        <w:tc>
          <w:tcPr>
            <w:tcW w:w="1687" w:type="dxa"/>
            <w:tcBorders>
              <w:top w:val="nil"/>
              <w:left w:val="nil"/>
              <w:bottom w:val="single" w:sz="4" w:space="0" w:color="auto"/>
              <w:right w:val="single" w:sz="4" w:space="0" w:color="auto"/>
            </w:tcBorders>
            <w:shd w:val="clear" w:color="auto" w:fill="auto"/>
            <w:noWrap/>
            <w:vAlign w:val="center"/>
            <w:hideMark/>
          </w:tcPr>
          <w:p w14:paraId="1209FC4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8 100</w:t>
            </w:r>
          </w:p>
        </w:tc>
        <w:tc>
          <w:tcPr>
            <w:tcW w:w="1628" w:type="dxa"/>
            <w:tcBorders>
              <w:top w:val="nil"/>
              <w:left w:val="nil"/>
              <w:bottom w:val="single" w:sz="4" w:space="0" w:color="auto"/>
              <w:right w:val="single" w:sz="4" w:space="0" w:color="auto"/>
            </w:tcBorders>
            <w:shd w:val="clear" w:color="auto" w:fill="auto"/>
            <w:vAlign w:val="center"/>
            <w:hideMark/>
          </w:tcPr>
          <w:p w14:paraId="241F3F7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DORIMENE</w:t>
            </w:r>
          </w:p>
        </w:tc>
      </w:tr>
      <w:tr w:rsidR="004B0EE9" w:rsidRPr="004B0EE9" w14:paraId="2960C61D"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1DEBA1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16/07/2025</w:t>
            </w:r>
          </w:p>
        </w:tc>
        <w:tc>
          <w:tcPr>
            <w:tcW w:w="1418" w:type="dxa"/>
            <w:tcBorders>
              <w:top w:val="nil"/>
              <w:left w:val="nil"/>
              <w:bottom w:val="single" w:sz="4" w:space="0" w:color="auto"/>
              <w:right w:val="single" w:sz="4" w:space="0" w:color="auto"/>
            </w:tcBorders>
            <w:shd w:val="clear" w:color="auto" w:fill="auto"/>
            <w:vAlign w:val="center"/>
            <w:hideMark/>
          </w:tcPr>
          <w:p w14:paraId="5894B8B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/0413</w:t>
            </w:r>
          </w:p>
        </w:tc>
        <w:tc>
          <w:tcPr>
            <w:tcW w:w="1636" w:type="dxa"/>
            <w:tcBorders>
              <w:top w:val="nil"/>
              <w:left w:val="nil"/>
              <w:bottom w:val="single" w:sz="4" w:space="0" w:color="auto"/>
              <w:right w:val="single" w:sz="4" w:space="0" w:color="auto"/>
            </w:tcBorders>
            <w:shd w:val="clear" w:color="auto" w:fill="auto"/>
            <w:noWrap/>
            <w:vAlign w:val="center"/>
            <w:hideMark/>
          </w:tcPr>
          <w:p w14:paraId="5C7E906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7E76CD6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2EB2F0A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21C67FB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571F96C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71E7582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532ED66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46E3B9E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2E87635A"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09D1A8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16/07/2025</w:t>
            </w:r>
          </w:p>
        </w:tc>
        <w:tc>
          <w:tcPr>
            <w:tcW w:w="1418" w:type="dxa"/>
            <w:tcBorders>
              <w:top w:val="nil"/>
              <w:left w:val="nil"/>
              <w:bottom w:val="single" w:sz="4" w:space="0" w:color="auto"/>
              <w:right w:val="single" w:sz="4" w:space="0" w:color="auto"/>
            </w:tcBorders>
            <w:shd w:val="clear" w:color="auto" w:fill="auto"/>
            <w:vAlign w:val="center"/>
            <w:hideMark/>
          </w:tcPr>
          <w:p w14:paraId="260F9EA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/0412</w:t>
            </w:r>
          </w:p>
        </w:tc>
        <w:tc>
          <w:tcPr>
            <w:tcW w:w="1636" w:type="dxa"/>
            <w:tcBorders>
              <w:top w:val="nil"/>
              <w:left w:val="nil"/>
              <w:bottom w:val="single" w:sz="4" w:space="0" w:color="auto"/>
              <w:right w:val="single" w:sz="4" w:space="0" w:color="auto"/>
            </w:tcBorders>
            <w:shd w:val="clear" w:color="auto" w:fill="auto"/>
            <w:noWrap/>
            <w:vAlign w:val="center"/>
            <w:hideMark/>
          </w:tcPr>
          <w:p w14:paraId="404594C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4869792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1159FA6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43E8197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3A2587C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w:t>
            </w:r>
          </w:p>
        </w:tc>
        <w:tc>
          <w:tcPr>
            <w:tcW w:w="1097" w:type="dxa"/>
            <w:tcBorders>
              <w:top w:val="nil"/>
              <w:left w:val="nil"/>
              <w:bottom w:val="single" w:sz="4" w:space="0" w:color="auto"/>
              <w:right w:val="single" w:sz="4" w:space="0" w:color="auto"/>
            </w:tcBorders>
            <w:shd w:val="clear" w:color="auto" w:fill="auto"/>
            <w:noWrap/>
            <w:vAlign w:val="center"/>
            <w:hideMark/>
          </w:tcPr>
          <w:p w14:paraId="4CD5C05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3F3FCF0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104 000</w:t>
            </w:r>
          </w:p>
        </w:tc>
        <w:tc>
          <w:tcPr>
            <w:tcW w:w="1628" w:type="dxa"/>
            <w:tcBorders>
              <w:top w:val="nil"/>
              <w:left w:val="nil"/>
              <w:bottom w:val="single" w:sz="4" w:space="0" w:color="auto"/>
              <w:right w:val="single" w:sz="4" w:space="0" w:color="auto"/>
            </w:tcBorders>
            <w:shd w:val="clear" w:color="auto" w:fill="auto"/>
            <w:vAlign w:val="center"/>
            <w:hideMark/>
          </w:tcPr>
          <w:p w14:paraId="0DF5ECB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BDB3910"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AFB4DF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16/07/2025</w:t>
            </w:r>
          </w:p>
        </w:tc>
        <w:tc>
          <w:tcPr>
            <w:tcW w:w="1418" w:type="dxa"/>
            <w:tcBorders>
              <w:top w:val="nil"/>
              <w:left w:val="nil"/>
              <w:bottom w:val="single" w:sz="4" w:space="0" w:color="auto"/>
              <w:right w:val="single" w:sz="4" w:space="0" w:color="auto"/>
            </w:tcBorders>
            <w:shd w:val="clear" w:color="auto" w:fill="auto"/>
            <w:vAlign w:val="center"/>
            <w:hideMark/>
          </w:tcPr>
          <w:p w14:paraId="35EB91A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/0414</w:t>
            </w:r>
          </w:p>
        </w:tc>
        <w:tc>
          <w:tcPr>
            <w:tcW w:w="1636" w:type="dxa"/>
            <w:tcBorders>
              <w:top w:val="nil"/>
              <w:left w:val="nil"/>
              <w:bottom w:val="single" w:sz="4" w:space="0" w:color="auto"/>
              <w:right w:val="single" w:sz="4" w:space="0" w:color="auto"/>
            </w:tcBorders>
            <w:shd w:val="clear" w:color="auto" w:fill="auto"/>
            <w:noWrap/>
            <w:vAlign w:val="center"/>
            <w:hideMark/>
          </w:tcPr>
          <w:p w14:paraId="29400DC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YD41PP002</w:t>
            </w:r>
          </w:p>
        </w:tc>
        <w:tc>
          <w:tcPr>
            <w:tcW w:w="2410" w:type="dxa"/>
            <w:tcBorders>
              <w:top w:val="nil"/>
              <w:left w:val="nil"/>
              <w:bottom w:val="single" w:sz="4" w:space="0" w:color="auto"/>
              <w:right w:val="single" w:sz="4" w:space="0" w:color="auto"/>
            </w:tcBorders>
            <w:shd w:val="clear" w:color="auto" w:fill="auto"/>
            <w:vAlign w:val="center"/>
            <w:hideMark/>
          </w:tcPr>
          <w:p w14:paraId="195DA87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EDITH</w:t>
            </w:r>
          </w:p>
        </w:tc>
        <w:tc>
          <w:tcPr>
            <w:tcW w:w="1339" w:type="dxa"/>
            <w:tcBorders>
              <w:top w:val="nil"/>
              <w:left w:val="nil"/>
              <w:bottom w:val="single" w:sz="4" w:space="0" w:color="auto"/>
              <w:right w:val="single" w:sz="4" w:space="0" w:color="auto"/>
            </w:tcBorders>
            <w:shd w:val="clear" w:color="auto" w:fill="auto"/>
            <w:noWrap/>
            <w:vAlign w:val="center"/>
            <w:hideMark/>
          </w:tcPr>
          <w:p w14:paraId="3915C6C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1376EA4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54066B8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w:t>
            </w:r>
          </w:p>
        </w:tc>
        <w:tc>
          <w:tcPr>
            <w:tcW w:w="1097" w:type="dxa"/>
            <w:tcBorders>
              <w:top w:val="nil"/>
              <w:left w:val="nil"/>
              <w:bottom w:val="single" w:sz="4" w:space="0" w:color="auto"/>
              <w:right w:val="single" w:sz="4" w:space="0" w:color="auto"/>
            </w:tcBorders>
            <w:shd w:val="clear" w:color="auto" w:fill="auto"/>
            <w:noWrap/>
            <w:vAlign w:val="center"/>
            <w:hideMark/>
          </w:tcPr>
          <w:p w14:paraId="1558DE3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25 500</w:t>
            </w:r>
          </w:p>
        </w:tc>
        <w:tc>
          <w:tcPr>
            <w:tcW w:w="1687" w:type="dxa"/>
            <w:tcBorders>
              <w:top w:val="nil"/>
              <w:left w:val="nil"/>
              <w:bottom w:val="single" w:sz="4" w:space="0" w:color="auto"/>
              <w:right w:val="single" w:sz="4" w:space="0" w:color="auto"/>
            </w:tcBorders>
            <w:shd w:val="clear" w:color="auto" w:fill="auto"/>
            <w:noWrap/>
            <w:vAlign w:val="center"/>
            <w:hideMark/>
          </w:tcPr>
          <w:p w14:paraId="0D50826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765 000</w:t>
            </w:r>
          </w:p>
        </w:tc>
        <w:tc>
          <w:tcPr>
            <w:tcW w:w="1628" w:type="dxa"/>
            <w:tcBorders>
              <w:top w:val="nil"/>
              <w:left w:val="nil"/>
              <w:bottom w:val="single" w:sz="4" w:space="0" w:color="auto"/>
              <w:right w:val="single" w:sz="4" w:space="0" w:color="auto"/>
            </w:tcBorders>
            <w:shd w:val="clear" w:color="auto" w:fill="auto"/>
            <w:vAlign w:val="center"/>
            <w:hideMark/>
          </w:tcPr>
          <w:p w14:paraId="64A6536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EDITH</w:t>
            </w:r>
          </w:p>
        </w:tc>
      </w:tr>
      <w:tr w:rsidR="004B0EE9" w:rsidRPr="004B0EE9" w14:paraId="59DFDD52"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4290B0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16/07/2025</w:t>
            </w:r>
          </w:p>
        </w:tc>
        <w:tc>
          <w:tcPr>
            <w:tcW w:w="1418" w:type="dxa"/>
            <w:tcBorders>
              <w:top w:val="nil"/>
              <w:left w:val="nil"/>
              <w:bottom w:val="single" w:sz="4" w:space="0" w:color="auto"/>
              <w:right w:val="single" w:sz="4" w:space="0" w:color="auto"/>
            </w:tcBorders>
            <w:shd w:val="clear" w:color="auto" w:fill="auto"/>
            <w:vAlign w:val="center"/>
            <w:hideMark/>
          </w:tcPr>
          <w:p w14:paraId="3599F5A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/0414</w:t>
            </w:r>
          </w:p>
        </w:tc>
        <w:tc>
          <w:tcPr>
            <w:tcW w:w="1636" w:type="dxa"/>
            <w:tcBorders>
              <w:top w:val="nil"/>
              <w:left w:val="nil"/>
              <w:bottom w:val="single" w:sz="4" w:space="0" w:color="auto"/>
              <w:right w:val="single" w:sz="4" w:space="0" w:color="auto"/>
            </w:tcBorders>
            <w:shd w:val="clear" w:color="auto" w:fill="auto"/>
            <w:noWrap/>
            <w:vAlign w:val="center"/>
            <w:hideMark/>
          </w:tcPr>
          <w:p w14:paraId="6E729C4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YD41PP002</w:t>
            </w:r>
          </w:p>
        </w:tc>
        <w:tc>
          <w:tcPr>
            <w:tcW w:w="2410" w:type="dxa"/>
            <w:tcBorders>
              <w:top w:val="nil"/>
              <w:left w:val="nil"/>
              <w:bottom w:val="single" w:sz="4" w:space="0" w:color="auto"/>
              <w:right w:val="single" w:sz="4" w:space="0" w:color="auto"/>
            </w:tcBorders>
            <w:shd w:val="clear" w:color="auto" w:fill="auto"/>
            <w:vAlign w:val="center"/>
            <w:hideMark/>
          </w:tcPr>
          <w:p w14:paraId="3DE3277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EDITH</w:t>
            </w:r>
          </w:p>
        </w:tc>
        <w:tc>
          <w:tcPr>
            <w:tcW w:w="1339" w:type="dxa"/>
            <w:tcBorders>
              <w:top w:val="nil"/>
              <w:left w:val="nil"/>
              <w:bottom w:val="single" w:sz="4" w:space="0" w:color="auto"/>
              <w:right w:val="single" w:sz="4" w:space="0" w:color="auto"/>
            </w:tcBorders>
            <w:shd w:val="clear" w:color="auto" w:fill="auto"/>
            <w:noWrap/>
            <w:vAlign w:val="center"/>
            <w:hideMark/>
          </w:tcPr>
          <w:p w14:paraId="4E6EC77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0AE61C8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38E074A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w:t>
            </w:r>
          </w:p>
        </w:tc>
        <w:tc>
          <w:tcPr>
            <w:tcW w:w="1097" w:type="dxa"/>
            <w:tcBorders>
              <w:top w:val="nil"/>
              <w:left w:val="nil"/>
              <w:bottom w:val="single" w:sz="4" w:space="0" w:color="auto"/>
              <w:right w:val="single" w:sz="4" w:space="0" w:color="auto"/>
            </w:tcBorders>
            <w:shd w:val="clear" w:color="auto" w:fill="auto"/>
            <w:noWrap/>
            <w:vAlign w:val="center"/>
            <w:hideMark/>
          </w:tcPr>
          <w:p w14:paraId="15E7105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5C69C65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40 000</w:t>
            </w:r>
          </w:p>
        </w:tc>
        <w:tc>
          <w:tcPr>
            <w:tcW w:w="1628" w:type="dxa"/>
            <w:tcBorders>
              <w:top w:val="nil"/>
              <w:left w:val="nil"/>
              <w:bottom w:val="single" w:sz="4" w:space="0" w:color="auto"/>
              <w:right w:val="single" w:sz="4" w:space="0" w:color="auto"/>
            </w:tcBorders>
            <w:shd w:val="clear" w:color="auto" w:fill="auto"/>
            <w:vAlign w:val="center"/>
            <w:hideMark/>
          </w:tcPr>
          <w:p w14:paraId="60EC074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EDITH</w:t>
            </w:r>
          </w:p>
        </w:tc>
      </w:tr>
      <w:tr w:rsidR="004B0EE9" w:rsidRPr="004B0EE9" w14:paraId="60C4721A"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C3A8B4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16/07/2025</w:t>
            </w:r>
          </w:p>
        </w:tc>
        <w:tc>
          <w:tcPr>
            <w:tcW w:w="1418" w:type="dxa"/>
            <w:tcBorders>
              <w:top w:val="nil"/>
              <w:left w:val="nil"/>
              <w:bottom w:val="single" w:sz="4" w:space="0" w:color="auto"/>
              <w:right w:val="single" w:sz="4" w:space="0" w:color="auto"/>
            </w:tcBorders>
            <w:shd w:val="clear" w:color="auto" w:fill="auto"/>
            <w:vAlign w:val="center"/>
            <w:hideMark/>
          </w:tcPr>
          <w:p w14:paraId="6CFDD94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/0414</w:t>
            </w:r>
          </w:p>
        </w:tc>
        <w:tc>
          <w:tcPr>
            <w:tcW w:w="1636" w:type="dxa"/>
            <w:tcBorders>
              <w:top w:val="nil"/>
              <w:left w:val="nil"/>
              <w:bottom w:val="single" w:sz="4" w:space="0" w:color="auto"/>
              <w:right w:val="single" w:sz="4" w:space="0" w:color="auto"/>
            </w:tcBorders>
            <w:shd w:val="clear" w:color="auto" w:fill="auto"/>
            <w:noWrap/>
            <w:vAlign w:val="center"/>
            <w:hideMark/>
          </w:tcPr>
          <w:p w14:paraId="6184E1A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YD41PP002</w:t>
            </w:r>
          </w:p>
        </w:tc>
        <w:tc>
          <w:tcPr>
            <w:tcW w:w="2410" w:type="dxa"/>
            <w:tcBorders>
              <w:top w:val="nil"/>
              <w:left w:val="nil"/>
              <w:bottom w:val="single" w:sz="4" w:space="0" w:color="auto"/>
              <w:right w:val="single" w:sz="4" w:space="0" w:color="auto"/>
            </w:tcBorders>
            <w:shd w:val="clear" w:color="auto" w:fill="auto"/>
            <w:vAlign w:val="center"/>
            <w:hideMark/>
          </w:tcPr>
          <w:p w14:paraId="41D1259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EDITH</w:t>
            </w:r>
          </w:p>
        </w:tc>
        <w:tc>
          <w:tcPr>
            <w:tcW w:w="1339" w:type="dxa"/>
            <w:tcBorders>
              <w:top w:val="nil"/>
              <w:left w:val="nil"/>
              <w:bottom w:val="single" w:sz="4" w:space="0" w:color="auto"/>
              <w:right w:val="single" w:sz="4" w:space="0" w:color="auto"/>
            </w:tcBorders>
            <w:shd w:val="clear" w:color="auto" w:fill="auto"/>
            <w:noWrap/>
            <w:vAlign w:val="center"/>
            <w:hideMark/>
          </w:tcPr>
          <w:p w14:paraId="0F9D24D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1A9A60E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2F839AB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66D3256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4D50140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28" w:type="dxa"/>
            <w:tcBorders>
              <w:top w:val="nil"/>
              <w:left w:val="nil"/>
              <w:bottom w:val="single" w:sz="4" w:space="0" w:color="auto"/>
              <w:right w:val="single" w:sz="4" w:space="0" w:color="auto"/>
            </w:tcBorders>
            <w:shd w:val="clear" w:color="auto" w:fill="auto"/>
            <w:vAlign w:val="center"/>
            <w:hideMark/>
          </w:tcPr>
          <w:p w14:paraId="141E12D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EDITH</w:t>
            </w:r>
          </w:p>
        </w:tc>
      </w:tr>
      <w:tr w:rsidR="004B0EE9" w:rsidRPr="004B0EE9" w14:paraId="612DDC74"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B5A46A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16/07/2025</w:t>
            </w:r>
          </w:p>
        </w:tc>
        <w:tc>
          <w:tcPr>
            <w:tcW w:w="1418" w:type="dxa"/>
            <w:tcBorders>
              <w:top w:val="nil"/>
              <w:left w:val="nil"/>
              <w:bottom w:val="single" w:sz="4" w:space="0" w:color="auto"/>
              <w:right w:val="single" w:sz="4" w:space="0" w:color="auto"/>
            </w:tcBorders>
            <w:shd w:val="clear" w:color="auto" w:fill="auto"/>
            <w:vAlign w:val="center"/>
            <w:hideMark/>
          </w:tcPr>
          <w:p w14:paraId="0155748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/0393</w:t>
            </w:r>
          </w:p>
        </w:tc>
        <w:tc>
          <w:tcPr>
            <w:tcW w:w="1636" w:type="dxa"/>
            <w:tcBorders>
              <w:top w:val="nil"/>
              <w:left w:val="nil"/>
              <w:bottom w:val="single" w:sz="4" w:space="0" w:color="auto"/>
              <w:right w:val="single" w:sz="4" w:space="0" w:color="auto"/>
            </w:tcBorders>
            <w:shd w:val="clear" w:color="auto" w:fill="auto"/>
            <w:noWrap/>
            <w:vAlign w:val="center"/>
            <w:hideMark/>
          </w:tcPr>
          <w:p w14:paraId="4663017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YD41PP018</w:t>
            </w:r>
          </w:p>
        </w:tc>
        <w:tc>
          <w:tcPr>
            <w:tcW w:w="2410" w:type="dxa"/>
            <w:tcBorders>
              <w:top w:val="nil"/>
              <w:left w:val="nil"/>
              <w:bottom w:val="single" w:sz="4" w:space="0" w:color="auto"/>
              <w:right w:val="single" w:sz="4" w:space="0" w:color="auto"/>
            </w:tcBorders>
            <w:shd w:val="clear" w:color="auto" w:fill="auto"/>
            <w:vAlign w:val="center"/>
            <w:hideMark/>
          </w:tcPr>
          <w:p w14:paraId="5F3CA14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ACTIONS COMMERCIALES MARCHES</w:t>
            </w:r>
          </w:p>
        </w:tc>
        <w:tc>
          <w:tcPr>
            <w:tcW w:w="1339" w:type="dxa"/>
            <w:tcBorders>
              <w:top w:val="nil"/>
              <w:left w:val="nil"/>
              <w:bottom w:val="single" w:sz="4" w:space="0" w:color="auto"/>
              <w:right w:val="single" w:sz="4" w:space="0" w:color="auto"/>
            </w:tcBorders>
            <w:shd w:val="clear" w:color="auto" w:fill="auto"/>
            <w:noWrap/>
            <w:vAlign w:val="center"/>
            <w:hideMark/>
          </w:tcPr>
          <w:p w14:paraId="34030A3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73AAA98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753694E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34</w:t>
            </w:r>
          </w:p>
        </w:tc>
        <w:tc>
          <w:tcPr>
            <w:tcW w:w="1097" w:type="dxa"/>
            <w:tcBorders>
              <w:top w:val="nil"/>
              <w:left w:val="nil"/>
              <w:bottom w:val="single" w:sz="4" w:space="0" w:color="auto"/>
              <w:right w:val="single" w:sz="4" w:space="0" w:color="auto"/>
            </w:tcBorders>
            <w:shd w:val="clear" w:color="auto" w:fill="auto"/>
            <w:noWrap/>
            <w:vAlign w:val="center"/>
            <w:hideMark/>
          </w:tcPr>
          <w:p w14:paraId="49FC561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25 500</w:t>
            </w:r>
          </w:p>
        </w:tc>
        <w:tc>
          <w:tcPr>
            <w:tcW w:w="1687" w:type="dxa"/>
            <w:tcBorders>
              <w:top w:val="nil"/>
              <w:left w:val="nil"/>
              <w:bottom w:val="single" w:sz="4" w:space="0" w:color="auto"/>
              <w:right w:val="single" w:sz="4" w:space="0" w:color="auto"/>
            </w:tcBorders>
            <w:shd w:val="clear" w:color="auto" w:fill="auto"/>
            <w:noWrap/>
            <w:vAlign w:val="center"/>
            <w:hideMark/>
          </w:tcPr>
          <w:p w14:paraId="707F6BE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867 000</w:t>
            </w:r>
          </w:p>
        </w:tc>
        <w:tc>
          <w:tcPr>
            <w:tcW w:w="1628" w:type="dxa"/>
            <w:tcBorders>
              <w:top w:val="nil"/>
              <w:left w:val="nil"/>
              <w:bottom w:val="single" w:sz="4" w:space="0" w:color="auto"/>
              <w:right w:val="single" w:sz="4" w:space="0" w:color="auto"/>
            </w:tcBorders>
            <w:shd w:val="clear" w:color="auto" w:fill="auto"/>
            <w:vAlign w:val="center"/>
            <w:hideMark/>
          </w:tcPr>
          <w:p w14:paraId="635C261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EDITH / MERLINE</w:t>
            </w:r>
          </w:p>
        </w:tc>
      </w:tr>
      <w:tr w:rsidR="004B0EE9" w:rsidRPr="004B0EE9" w14:paraId="4F0B7539"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76F2C6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16/07/2025</w:t>
            </w:r>
          </w:p>
        </w:tc>
        <w:tc>
          <w:tcPr>
            <w:tcW w:w="1418" w:type="dxa"/>
            <w:tcBorders>
              <w:top w:val="nil"/>
              <w:left w:val="nil"/>
              <w:bottom w:val="single" w:sz="4" w:space="0" w:color="auto"/>
              <w:right w:val="single" w:sz="4" w:space="0" w:color="auto"/>
            </w:tcBorders>
            <w:shd w:val="clear" w:color="auto" w:fill="auto"/>
            <w:vAlign w:val="center"/>
            <w:hideMark/>
          </w:tcPr>
          <w:p w14:paraId="3F07323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/0393</w:t>
            </w:r>
          </w:p>
        </w:tc>
        <w:tc>
          <w:tcPr>
            <w:tcW w:w="1636" w:type="dxa"/>
            <w:tcBorders>
              <w:top w:val="nil"/>
              <w:left w:val="nil"/>
              <w:bottom w:val="single" w:sz="4" w:space="0" w:color="auto"/>
              <w:right w:val="single" w:sz="4" w:space="0" w:color="auto"/>
            </w:tcBorders>
            <w:shd w:val="clear" w:color="auto" w:fill="auto"/>
            <w:noWrap/>
            <w:vAlign w:val="center"/>
            <w:hideMark/>
          </w:tcPr>
          <w:p w14:paraId="121EA78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YD41PP018</w:t>
            </w:r>
          </w:p>
        </w:tc>
        <w:tc>
          <w:tcPr>
            <w:tcW w:w="2410" w:type="dxa"/>
            <w:tcBorders>
              <w:top w:val="nil"/>
              <w:left w:val="nil"/>
              <w:bottom w:val="single" w:sz="4" w:space="0" w:color="auto"/>
              <w:right w:val="single" w:sz="4" w:space="0" w:color="auto"/>
            </w:tcBorders>
            <w:shd w:val="clear" w:color="auto" w:fill="auto"/>
            <w:vAlign w:val="center"/>
            <w:hideMark/>
          </w:tcPr>
          <w:p w14:paraId="3D0C977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ACTIONS COMMERCIALES MARCHES</w:t>
            </w:r>
          </w:p>
        </w:tc>
        <w:tc>
          <w:tcPr>
            <w:tcW w:w="1339" w:type="dxa"/>
            <w:tcBorders>
              <w:top w:val="nil"/>
              <w:left w:val="nil"/>
              <w:bottom w:val="single" w:sz="4" w:space="0" w:color="auto"/>
              <w:right w:val="single" w:sz="4" w:space="0" w:color="auto"/>
            </w:tcBorders>
            <w:shd w:val="clear" w:color="auto" w:fill="auto"/>
            <w:noWrap/>
            <w:vAlign w:val="center"/>
            <w:hideMark/>
          </w:tcPr>
          <w:p w14:paraId="271B926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67CBB7D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0D5928E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w:t>
            </w:r>
          </w:p>
        </w:tc>
        <w:tc>
          <w:tcPr>
            <w:tcW w:w="1097" w:type="dxa"/>
            <w:tcBorders>
              <w:top w:val="nil"/>
              <w:left w:val="nil"/>
              <w:bottom w:val="single" w:sz="4" w:space="0" w:color="auto"/>
              <w:right w:val="single" w:sz="4" w:space="0" w:color="auto"/>
            </w:tcBorders>
            <w:shd w:val="clear" w:color="auto" w:fill="auto"/>
            <w:noWrap/>
            <w:vAlign w:val="center"/>
            <w:hideMark/>
          </w:tcPr>
          <w:p w14:paraId="3081C47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7D5AA75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40 000</w:t>
            </w:r>
          </w:p>
        </w:tc>
        <w:tc>
          <w:tcPr>
            <w:tcW w:w="1628" w:type="dxa"/>
            <w:tcBorders>
              <w:top w:val="nil"/>
              <w:left w:val="nil"/>
              <w:bottom w:val="single" w:sz="4" w:space="0" w:color="auto"/>
              <w:right w:val="single" w:sz="4" w:space="0" w:color="auto"/>
            </w:tcBorders>
            <w:shd w:val="clear" w:color="auto" w:fill="auto"/>
            <w:vAlign w:val="center"/>
            <w:hideMark/>
          </w:tcPr>
          <w:p w14:paraId="19D3024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EDITH / MERLINE</w:t>
            </w:r>
          </w:p>
        </w:tc>
      </w:tr>
      <w:tr w:rsidR="004B0EE9" w:rsidRPr="004B0EE9" w14:paraId="0DF4B869"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59CE93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17/07/2025</w:t>
            </w:r>
          </w:p>
        </w:tc>
        <w:tc>
          <w:tcPr>
            <w:tcW w:w="1418" w:type="dxa"/>
            <w:tcBorders>
              <w:top w:val="nil"/>
              <w:left w:val="nil"/>
              <w:bottom w:val="single" w:sz="4" w:space="0" w:color="auto"/>
              <w:right w:val="single" w:sz="4" w:space="0" w:color="auto"/>
            </w:tcBorders>
            <w:shd w:val="clear" w:color="auto" w:fill="auto"/>
            <w:vAlign w:val="center"/>
            <w:hideMark/>
          </w:tcPr>
          <w:p w14:paraId="6FABD73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/0421</w:t>
            </w:r>
          </w:p>
        </w:tc>
        <w:tc>
          <w:tcPr>
            <w:tcW w:w="1636" w:type="dxa"/>
            <w:tcBorders>
              <w:top w:val="nil"/>
              <w:left w:val="nil"/>
              <w:bottom w:val="single" w:sz="4" w:space="0" w:color="auto"/>
              <w:right w:val="single" w:sz="4" w:space="0" w:color="auto"/>
            </w:tcBorders>
            <w:shd w:val="clear" w:color="auto" w:fill="auto"/>
            <w:noWrap/>
            <w:vAlign w:val="center"/>
            <w:hideMark/>
          </w:tcPr>
          <w:p w14:paraId="2E6B687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6992716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321602D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1176E9D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19F49AE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57E6FDD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53A5C36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19452DA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09260BC8"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05340B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17/07/2025</w:t>
            </w:r>
          </w:p>
        </w:tc>
        <w:tc>
          <w:tcPr>
            <w:tcW w:w="1418" w:type="dxa"/>
            <w:tcBorders>
              <w:top w:val="nil"/>
              <w:left w:val="nil"/>
              <w:bottom w:val="single" w:sz="4" w:space="0" w:color="auto"/>
              <w:right w:val="single" w:sz="4" w:space="0" w:color="auto"/>
            </w:tcBorders>
            <w:shd w:val="clear" w:color="auto" w:fill="auto"/>
            <w:vAlign w:val="center"/>
            <w:hideMark/>
          </w:tcPr>
          <w:p w14:paraId="14E6FC5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/0418</w:t>
            </w:r>
          </w:p>
        </w:tc>
        <w:tc>
          <w:tcPr>
            <w:tcW w:w="1636" w:type="dxa"/>
            <w:tcBorders>
              <w:top w:val="nil"/>
              <w:left w:val="nil"/>
              <w:bottom w:val="single" w:sz="4" w:space="0" w:color="auto"/>
              <w:right w:val="single" w:sz="4" w:space="0" w:color="auto"/>
            </w:tcBorders>
            <w:shd w:val="clear" w:color="auto" w:fill="auto"/>
            <w:noWrap/>
            <w:vAlign w:val="center"/>
            <w:hideMark/>
          </w:tcPr>
          <w:p w14:paraId="7C6B1DC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3462156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31DC89D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74A1642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6E8D3FC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3BD5AED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0FA1EC7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51FA449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1CFD233C"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39EB09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17/07/2025</w:t>
            </w:r>
          </w:p>
        </w:tc>
        <w:tc>
          <w:tcPr>
            <w:tcW w:w="1418" w:type="dxa"/>
            <w:tcBorders>
              <w:top w:val="nil"/>
              <w:left w:val="nil"/>
              <w:bottom w:val="single" w:sz="4" w:space="0" w:color="auto"/>
              <w:right w:val="single" w:sz="4" w:space="0" w:color="auto"/>
            </w:tcBorders>
            <w:shd w:val="clear" w:color="auto" w:fill="auto"/>
            <w:vAlign w:val="center"/>
            <w:hideMark/>
          </w:tcPr>
          <w:p w14:paraId="49E9DF9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/0416</w:t>
            </w:r>
          </w:p>
        </w:tc>
        <w:tc>
          <w:tcPr>
            <w:tcW w:w="1636" w:type="dxa"/>
            <w:tcBorders>
              <w:top w:val="nil"/>
              <w:left w:val="nil"/>
              <w:bottom w:val="single" w:sz="4" w:space="0" w:color="auto"/>
              <w:right w:val="single" w:sz="4" w:space="0" w:color="auto"/>
            </w:tcBorders>
            <w:shd w:val="clear" w:color="auto" w:fill="auto"/>
            <w:noWrap/>
            <w:vAlign w:val="center"/>
            <w:hideMark/>
          </w:tcPr>
          <w:p w14:paraId="2C33369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43C2021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04D61D6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25326FA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1AF229D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573C049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34889C0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77D762F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2134AA54"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63D659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17/07/2025</w:t>
            </w:r>
          </w:p>
        </w:tc>
        <w:tc>
          <w:tcPr>
            <w:tcW w:w="1418" w:type="dxa"/>
            <w:tcBorders>
              <w:top w:val="nil"/>
              <w:left w:val="nil"/>
              <w:bottom w:val="single" w:sz="4" w:space="0" w:color="auto"/>
              <w:right w:val="single" w:sz="4" w:space="0" w:color="auto"/>
            </w:tcBorders>
            <w:shd w:val="clear" w:color="auto" w:fill="auto"/>
            <w:vAlign w:val="center"/>
            <w:hideMark/>
          </w:tcPr>
          <w:p w14:paraId="6C6E9BC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/0422</w:t>
            </w:r>
          </w:p>
        </w:tc>
        <w:tc>
          <w:tcPr>
            <w:tcW w:w="1636" w:type="dxa"/>
            <w:tcBorders>
              <w:top w:val="nil"/>
              <w:left w:val="nil"/>
              <w:bottom w:val="single" w:sz="4" w:space="0" w:color="auto"/>
              <w:right w:val="single" w:sz="4" w:space="0" w:color="auto"/>
            </w:tcBorders>
            <w:shd w:val="clear" w:color="auto" w:fill="auto"/>
            <w:noWrap/>
            <w:vAlign w:val="center"/>
            <w:hideMark/>
          </w:tcPr>
          <w:p w14:paraId="6A5A35C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YD41GO003</w:t>
            </w:r>
          </w:p>
        </w:tc>
        <w:tc>
          <w:tcPr>
            <w:tcW w:w="2410" w:type="dxa"/>
            <w:tcBorders>
              <w:top w:val="nil"/>
              <w:left w:val="nil"/>
              <w:bottom w:val="single" w:sz="4" w:space="0" w:color="auto"/>
              <w:right w:val="single" w:sz="4" w:space="0" w:color="auto"/>
            </w:tcBorders>
            <w:shd w:val="clear" w:color="auto" w:fill="auto"/>
            <w:vAlign w:val="center"/>
            <w:hideMark/>
          </w:tcPr>
          <w:p w14:paraId="21CDADB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SIDDI BRIQUETTERIE</w:t>
            </w:r>
          </w:p>
        </w:tc>
        <w:tc>
          <w:tcPr>
            <w:tcW w:w="1339" w:type="dxa"/>
            <w:tcBorders>
              <w:top w:val="nil"/>
              <w:left w:val="nil"/>
              <w:bottom w:val="single" w:sz="4" w:space="0" w:color="auto"/>
              <w:right w:val="single" w:sz="4" w:space="0" w:color="auto"/>
            </w:tcBorders>
            <w:shd w:val="clear" w:color="auto" w:fill="auto"/>
            <w:noWrap/>
            <w:vAlign w:val="center"/>
            <w:hideMark/>
          </w:tcPr>
          <w:p w14:paraId="6A8F306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1241E71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054A61B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50</w:t>
            </w:r>
          </w:p>
        </w:tc>
        <w:tc>
          <w:tcPr>
            <w:tcW w:w="1097" w:type="dxa"/>
            <w:tcBorders>
              <w:top w:val="nil"/>
              <w:left w:val="nil"/>
              <w:bottom w:val="single" w:sz="4" w:space="0" w:color="auto"/>
              <w:right w:val="single" w:sz="4" w:space="0" w:color="auto"/>
            </w:tcBorders>
            <w:shd w:val="clear" w:color="auto" w:fill="auto"/>
            <w:noWrap/>
            <w:vAlign w:val="center"/>
            <w:hideMark/>
          </w:tcPr>
          <w:p w14:paraId="1193DB4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70505AA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1 250 000</w:t>
            </w:r>
          </w:p>
        </w:tc>
        <w:tc>
          <w:tcPr>
            <w:tcW w:w="1628" w:type="dxa"/>
            <w:tcBorders>
              <w:top w:val="nil"/>
              <w:left w:val="nil"/>
              <w:bottom w:val="single" w:sz="4" w:space="0" w:color="auto"/>
              <w:right w:val="single" w:sz="4" w:space="0" w:color="auto"/>
            </w:tcBorders>
            <w:shd w:val="clear" w:color="auto" w:fill="auto"/>
            <w:vAlign w:val="center"/>
            <w:hideMark/>
          </w:tcPr>
          <w:p w14:paraId="55B1CDE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0A53B940"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C770DB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17/07/2025</w:t>
            </w:r>
          </w:p>
        </w:tc>
        <w:tc>
          <w:tcPr>
            <w:tcW w:w="1418" w:type="dxa"/>
            <w:tcBorders>
              <w:top w:val="nil"/>
              <w:left w:val="nil"/>
              <w:bottom w:val="single" w:sz="4" w:space="0" w:color="auto"/>
              <w:right w:val="single" w:sz="4" w:space="0" w:color="auto"/>
            </w:tcBorders>
            <w:shd w:val="clear" w:color="auto" w:fill="auto"/>
            <w:vAlign w:val="center"/>
            <w:hideMark/>
          </w:tcPr>
          <w:p w14:paraId="7E55FDF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/0417</w:t>
            </w:r>
          </w:p>
        </w:tc>
        <w:tc>
          <w:tcPr>
            <w:tcW w:w="1636" w:type="dxa"/>
            <w:tcBorders>
              <w:top w:val="nil"/>
              <w:left w:val="nil"/>
              <w:bottom w:val="single" w:sz="4" w:space="0" w:color="auto"/>
              <w:right w:val="single" w:sz="4" w:space="0" w:color="auto"/>
            </w:tcBorders>
            <w:shd w:val="clear" w:color="auto" w:fill="auto"/>
            <w:noWrap/>
            <w:vAlign w:val="center"/>
            <w:hideMark/>
          </w:tcPr>
          <w:p w14:paraId="43FD00D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YD41GO003</w:t>
            </w:r>
          </w:p>
        </w:tc>
        <w:tc>
          <w:tcPr>
            <w:tcW w:w="2410" w:type="dxa"/>
            <w:tcBorders>
              <w:top w:val="nil"/>
              <w:left w:val="nil"/>
              <w:bottom w:val="single" w:sz="4" w:space="0" w:color="auto"/>
              <w:right w:val="single" w:sz="4" w:space="0" w:color="auto"/>
            </w:tcBorders>
            <w:shd w:val="clear" w:color="auto" w:fill="auto"/>
            <w:vAlign w:val="center"/>
            <w:hideMark/>
          </w:tcPr>
          <w:p w14:paraId="5C16FC2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SIDDI BRIQUETTERIE</w:t>
            </w:r>
          </w:p>
        </w:tc>
        <w:tc>
          <w:tcPr>
            <w:tcW w:w="1339" w:type="dxa"/>
            <w:tcBorders>
              <w:top w:val="nil"/>
              <w:left w:val="nil"/>
              <w:bottom w:val="single" w:sz="4" w:space="0" w:color="auto"/>
              <w:right w:val="single" w:sz="4" w:space="0" w:color="auto"/>
            </w:tcBorders>
            <w:shd w:val="clear" w:color="auto" w:fill="auto"/>
            <w:noWrap/>
            <w:vAlign w:val="center"/>
            <w:hideMark/>
          </w:tcPr>
          <w:p w14:paraId="78D4EE4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1BC7541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48F1FF4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w:t>
            </w:r>
          </w:p>
        </w:tc>
        <w:tc>
          <w:tcPr>
            <w:tcW w:w="1097" w:type="dxa"/>
            <w:tcBorders>
              <w:top w:val="nil"/>
              <w:left w:val="nil"/>
              <w:bottom w:val="single" w:sz="4" w:space="0" w:color="auto"/>
              <w:right w:val="single" w:sz="4" w:space="0" w:color="auto"/>
            </w:tcBorders>
            <w:shd w:val="clear" w:color="auto" w:fill="auto"/>
            <w:noWrap/>
            <w:vAlign w:val="center"/>
            <w:hideMark/>
          </w:tcPr>
          <w:p w14:paraId="06DA0EA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766FB17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5 000 000</w:t>
            </w:r>
          </w:p>
        </w:tc>
        <w:tc>
          <w:tcPr>
            <w:tcW w:w="1628" w:type="dxa"/>
            <w:tcBorders>
              <w:top w:val="nil"/>
              <w:left w:val="nil"/>
              <w:bottom w:val="single" w:sz="4" w:space="0" w:color="auto"/>
              <w:right w:val="single" w:sz="4" w:space="0" w:color="auto"/>
            </w:tcBorders>
            <w:shd w:val="clear" w:color="auto" w:fill="auto"/>
            <w:vAlign w:val="center"/>
            <w:hideMark/>
          </w:tcPr>
          <w:p w14:paraId="35F81BE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40B7B02D"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8F68C8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lastRenderedPageBreak/>
              <w:t>17/07/2025</w:t>
            </w:r>
          </w:p>
        </w:tc>
        <w:tc>
          <w:tcPr>
            <w:tcW w:w="1418" w:type="dxa"/>
            <w:tcBorders>
              <w:top w:val="nil"/>
              <w:left w:val="nil"/>
              <w:bottom w:val="single" w:sz="4" w:space="0" w:color="auto"/>
              <w:right w:val="single" w:sz="4" w:space="0" w:color="auto"/>
            </w:tcBorders>
            <w:shd w:val="clear" w:color="auto" w:fill="auto"/>
            <w:vAlign w:val="center"/>
            <w:hideMark/>
          </w:tcPr>
          <w:p w14:paraId="357A5E2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/0419</w:t>
            </w:r>
          </w:p>
        </w:tc>
        <w:tc>
          <w:tcPr>
            <w:tcW w:w="1636" w:type="dxa"/>
            <w:tcBorders>
              <w:top w:val="nil"/>
              <w:left w:val="nil"/>
              <w:bottom w:val="single" w:sz="4" w:space="0" w:color="auto"/>
              <w:right w:val="single" w:sz="4" w:space="0" w:color="auto"/>
            </w:tcBorders>
            <w:shd w:val="clear" w:color="auto" w:fill="auto"/>
            <w:noWrap/>
            <w:vAlign w:val="center"/>
            <w:hideMark/>
          </w:tcPr>
          <w:p w14:paraId="3279E33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YD41GO015</w:t>
            </w:r>
          </w:p>
        </w:tc>
        <w:tc>
          <w:tcPr>
            <w:tcW w:w="2410" w:type="dxa"/>
            <w:tcBorders>
              <w:top w:val="nil"/>
              <w:left w:val="nil"/>
              <w:bottom w:val="single" w:sz="4" w:space="0" w:color="auto"/>
              <w:right w:val="single" w:sz="4" w:space="0" w:color="auto"/>
            </w:tcBorders>
            <w:shd w:val="clear" w:color="auto" w:fill="auto"/>
            <w:vAlign w:val="center"/>
            <w:hideMark/>
          </w:tcPr>
          <w:p w14:paraId="090E9CE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GALLUS EKOUNOU</w:t>
            </w:r>
          </w:p>
        </w:tc>
        <w:tc>
          <w:tcPr>
            <w:tcW w:w="1339" w:type="dxa"/>
            <w:tcBorders>
              <w:top w:val="nil"/>
              <w:left w:val="nil"/>
              <w:bottom w:val="single" w:sz="4" w:space="0" w:color="auto"/>
              <w:right w:val="single" w:sz="4" w:space="0" w:color="auto"/>
            </w:tcBorders>
            <w:shd w:val="clear" w:color="auto" w:fill="auto"/>
            <w:noWrap/>
            <w:vAlign w:val="center"/>
            <w:hideMark/>
          </w:tcPr>
          <w:p w14:paraId="10A647A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56177D3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5E2AFBD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112</w:t>
            </w:r>
          </w:p>
        </w:tc>
        <w:tc>
          <w:tcPr>
            <w:tcW w:w="1097" w:type="dxa"/>
            <w:tcBorders>
              <w:top w:val="nil"/>
              <w:left w:val="nil"/>
              <w:bottom w:val="single" w:sz="4" w:space="0" w:color="auto"/>
              <w:right w:val="single" w:sz="4" w:space="0" w:color="auto"/>
            </w:tcBorders>
            <w:shd w:val="clear" w:color="auto" w:fill="auto"/>
            <w:noWrap/>
            <w:vAlign w:val="center"/>
            <w:hideMark/>
          </w:tcPr>
          <w:p w14:paraId="320B8F8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008D87D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2 800 000</w:t>
            </w:r>
          </w:p>
        </w:tc>
        <w:tc>
          <w:tcPr>
            <w:tcW w:w="1628" w:type="dxa"/>
            <w:tcBorders>
              <w:top w:val="nil"/>
              <w:left w:val="nil"/>
              <w:bottom w:val="single" w:sz="4" w:space="0" w:color="auto"/>
              <w:right w:val="single" w:sz="4" w:space="0" w:color="auto"/>
            </w:tcBorders>
            <w:shd w:val="clear" w:color="auto" w:fill="auto"/>
            <w:vAlign w:val="center"/>
            <w:hideMark/>
          </w:tcPr>
          <w:p w14:paraId="50A0B7C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165DD650"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1EE93F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17/07/2025</w:t>
            </w:r>
          </w:p>
        </w:tc>
        <w:tc>
          <w:tcPr>
            <w:tcW w:w="1418" w:type="dxa"/>
            <w:tcBorders>
              <w:top w:val="nil"/>
              <w:left w:val="nil"/>
              <w:bottom w:val="single" w:sz="4" w:space="0" w:color="auto"/>
              <w:right w:val="single" w:sz="4" w:space="0" w:color="auto"/>
            </w:tcBorders>
            <w:shd w:val="clear" w:color="auto" w:fill="auto"/>
            <w:vAlign w:val="center"/>
            <w:hideMark/>
          </w:tcPr>
          <w:p w14:paraId="18AEB6C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/415</w:t>
            </w:r>
          </w:p>
        </w:tc>
        <w:tc>
          <w:tcPr>
            <w:tcW w:w="1636" w:type="dxa"/>
            <w:tcBorders>
              <w:top w:val="nil"/>
              <w:left w:val="nil"/>
              <w:bottom w:val="single" w:sz="4" w:space="0" w:color="auto"/>
              <w:right w:val="single" w:sz="4" w:space="0" w:color="auto"/>
            </w:tcBorders>
            <w:shd w:val="clear" w:color="auto" w:fill="auto"/>
            <w:noWrap/>
            <w:vAlign w:val="center"/>
            <w:hideMark/>
          </w:tcPr>
          <w:p w14:paraId="01A7DB6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YD41GO019</w:t>
            </w:r>
          </w:p>
        </w:tc>
        <w:tc>
          <w:tcPr>
            <w:tcW w:w="2410" w:type="dxa"/>
            <w:tcBorders>
              <w:top w:val="nil"/>
              <w:left w:val="nil"/>
              <w:bottom w:val="single" w:sz="4" w:space="0" w:color="auto"/>
              <w:right w:val="single" w:sz="4" w:space="0" w:color="auto"/>
            </w:tcBorders>
            <w:shd w:val="clear" w:color="auto" w:fill="auto"/>
            <w:vAlign w:val="center"/>
            <w:hideMark/>
          </w:tcPr>
          <w:p w14:paraId="1F98946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WALLY OBALA</w:t>
            </w:r>
          </w:p>
        </w:tc>
        <w:tc>
          <w:tcPr>
            <w:tcW w:w="1339" w:type="dxa"/>
            <w:tcBorders>
              <w:top w:val="nil"/>
              <w:left w:val="nil"/>
              <w:bottom w:val="single" w:sz="4" w:space="0" w:color="auto"/>
              <w:right w:val="single" w:sz="4" w:space="0" w:color="auto"/>
            </w:tcBorders>
            <w:shd w:val="clear" w:color="auto" w:fill="auto"/>
            <w:noWrap/>
            <w:vAlign w:val="center"/>
            <w:hideMark/>
          </w:tcPr>
          <w:p w14:paraId="3B80E2D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5A8A5D4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0928695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w:t>
            </w:r>
          </w:p>
        </w:tc>
        <w:tc>
          <w:tcPr>
            <w:tcW w:w="1097" w:type="dxa"/>
            <w:tcBorders>
              <w:top w:val="nil"/>
              <w:left w:val="nil"/>
              <w:bottom w:val="single" w:sz="4" w:space="0" w:color="auto"/>
              <w:right w:val="single" w:sz="4" w:space="0" w:color="auto"/>
            </w:tcBorders>
            <w:shd w:val="clear" w:color="auto" w:fill="auto"/>
            <w:noWrap/>
            <w:vAlign w:val="center"/>
            <w:hideMark/>
          </w:tcPr>
          <w:p w14:paraId="6E5F246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25 200</w:t>
            </w:r>
          </w:p>
        </w:tc>
        <w:tc>
          <w:tcPr>
            <w:tcW w:w="1687" w:type="dxa"/>
            <w:tcBorders>
              <w:top w:val="nil"/>
              <w:left w:val="nil"/>
              <w:bottom w:val="single" w:sz="4" w:space="0" w:color="auto"/>
              <w:right w:val="single" w:sz="4" w:space="0" w:color="auto"/>
            </w:tcBorders>
            <w:shd w:val="clear" w:color="auto" w:fill="auto"/>
            <w:noWrap/>
            <w:vAlign w:val="center"/>
            <w:hideMark/>
          </w:tcPr>
          <w:p w14:paraId="530524F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5 040 000</w:t>
            </w:r>
          </w:p>
        </w:tc>
        <w:tc>
          <w:tcPr>
            <w:tcW w:w="1628" w:type="dxa"/>
            <w:tcBorders>
              <w:top w:val="nil"/>
              <w:left w:val="nil"/>
              <w:bottom w:val="single" w:sz="4" w:space="0" w:color="auto"/>
              <w:right w:val="single" w:sz="4" w:space="0" w:color="auto"/>
            </w:tcBorders>
            <w:shd w:val="clear" w:color="auto" w:fill="auto"/>
            <w:vAlign w:val="center"/>
            <w:hideMark/>
          </w:tcPr>
          <w:p w14:paraId="0767060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2A8F43B6"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8F38A4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17/07/2025</w:t>
            </w:r>
          </w:p>
        </w:tc>
        <w:tc>
          <w:tcPr>
            <w:tcW w:w="1418" w:type="dxa"/>
            <w:tcBorders>
              <w:top w:val="nil"/>
              <w:left w:val="nil"/>
              <w:bottom w:val="single" w:sz="4" w:space="0" w:color="auto"/>
              <w:right w:val="single" w:sz="4" w:space="0" w:color="auto"/>
            </w:tcBorders>
            <w:shd w:val="clear" w:color="auto" w:fill="auto"/>
            <w:vAlign w:val="center"/>
            <w:hideMark/>
          </w:tcPr>
          <w:p w14:paraId="220C05F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/415</w:t>
            </w:r>
          </w:p>
        </w:tc>
        <w:tc>
          <w:tcPr>
            <w:tcW w:w="1636" w:type="dxa"/>
            <w:tcBorders>
              <w:top w:val="nil"/>
              <w:left w:val="nil"/>
              <w:bottom w:val="single" w:sz="4" w:space="0" w:color="auto"/>
              <w:right w:val="single" w:sz="4" w:space="0" w:color="auto"/>
            </w:tcBorders>
            <w:shd w:val="clear" w:color="auto" w:fill="auto"/>
            <w:noWrap/>
            <w:vAlign w:val="center"/>
            <w:hideMark/>
          </w:tcPr>
          <w:p w14:paraId="424D44C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YD41GO019</w:t>
            </w:r>
          </w:p>
        </w:tc>
        <w:tc>
          <w:tcPr>
            <w:tcW w:w="2410" w:type="dxa"/>
            <w:tcBorders>
              <w:top w:val="nil"/>
              <w:left w:val="nil"/>
              <w:bottom w:val="single" w:sz="4" w:space="0" w:color="auto"/>
              <w:right w:val="single" w:sz="4" w:space="0" w:color="auto"/>
            </w:tcBorders>
            <w:shd w:val="clear" w:color="auto" w:fill="auto"/>
            <w:vAlign w:val="center"/>
            <w:hideMark/>
          </w:tcPr>
          <w:p w14:paraId="29541F5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WALLY OBALA</w:t>
            </w:r>
          </w:p>
        </w:tc>
        <w:tc>
          <w:tcPr>
            <w:tcW w:w="1339" w:type="dxa"/>
            <w:tcBorders>
              <w:top w:val="nil"/>
              <w:left w:val="nil"/>
              <w:bottom w:val="single" w:sz="4" w:space="0" w:color="auto"/>
              <w:right w:val="single" w:sz="4" w:space="0" w:color="auto"/>
            </w:tcBorders>
            <w:shd w:val="clear" w:color="auto" w:fill="auto"/>
            <w:noWrap/>
            <w:vAlign w:val="center"/>
            <w:hideMark/>
          </w:tcPr>
          <w:p w14:paraId="1B4259E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5B7F562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3F18ACD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w:t>
            </w:r>
          </w:p>
        </w:tc>
        <w:tc>
          <w:tcPr>
            <w:tcW w:w="1097" w:type="dxa"/>
            <w:tcBorders>
              <w:top w:val="nil"/>
              <w:left w:val="nil"/>
              <w:bottom w:val="single" w:sz="4" w:space="0" w:color="auto"/>
              <w:right w:val="single" w:sz="4" w:space="0" w:color="auto"/>
            </w:tcBorders>
            <w:shd w:val="clear" w:color="auto" w:fill="auto"/>
            <w:noWrap/>
            <w:vAlign w:val="center"/>
            <w:hideMark/>
          </w:tcPr>
          <w:p w14:paraId="30ACC24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19 500</w:t>
            </w:r>
          </w:p>
        </w:tc>
        <w:tc>
          <w:tcPr>
            <w:tcW w:w="1687" w:type="dxa"/>
            <w:tcBorders>
              <w:top w:val="nil"/>
              <w:left w:val="nil"/>
              <w:bottom w:val="single" w:sz="4" w:space="0" w:color="auto"/>
              <w:right w:val="single" w:sz="4" w:space="0" w:color="auto"/>
            </w:tcBorders>
            <w:shd w:val="clear" w:color="auto" w:fill="auto"/>
            <w:noWrap/>
            <w:vAlign w:val="center"/>
            <w:hideMark/>
          </w:tcPr>
          <w:p w14:paraId="6EA5DA6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195 000</w:t>
            </w:r>
          </w:p>
        </w:tc>
        <w:tc>
          <w:tcPr>
            <w:tcW w:w="1628" w:type="dxa"/>
            <w:tcBorders>
              <w:top w:val="nil"/>
              <w:left w:val="nil"/>
              <w:bottom w:val="single" w:sz="4" w:space="0" w:color="auto"/>
              <w:right w:val="single" w:sz="4" w:space="0" w:color="auto"/>
            </w:tcBorders>
            <w:shd w:val="clear" w:color="auto" w:fill="auto"/>
            <w:vAlign w:val="center"/>
            <w:hideMark/>
          </w:tcPr>
          <w:p w14:paraId="6BB8C5F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0D747C30"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52572C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17/07/2025</w:t>
            </w:r>
          </w:p>
        </w:tc>
        <w:tc>
          <w:tcPr>
            <w:tcW w:w="1418" w:type="dxa"/>
            <w:tcBorders>
              <w:top w:val="nil"/>
              <w:left w:val="nil"/>
              <w:bottom w:val="single" w:sz="4" w:space="0" w:color="auto"/>
              <w:right w:val="single" w:sz="4" w:space="0" w:color="auto"/>
            </w:tcBorders>
            <w:shd w:val="clear" w:color="auto" w:fill="auto"/>
            <w:vAlign w:val="center"/>
            <w:hideMark/>
          </w:tcPr>
          <w:p w14:paraId="18B06DE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/420</w:t>
            </w:r>
          </w:p>
        </w:tc>
        <w:tc>
          <w:tcPr>
            <w:tcW w:w="1636" w:type="dxa"/>
            <w:tcBorders>
              <w:top w:val="nil"/>
              <w:left w:val="nil"/>
              <w:bottom w:val="single" w:sz="4" w:space="0" w:color="auto"/>
              <w:right w:val="single" w:sz="4" w:space="0" w:color="auto"/>
            </w:tcBorders>
            <w:shd w:val="clear" w:color="auto" w:fill="auto"/>
            <w:vAlign w:val="center"/>
            <w:hideMark/>
          </w:tcPr>
          <w:p w14:paraId="4375AA5C"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YD41PP020</w:t>
            </w:r>
          </w:p>
        </w:tc>
        <w:tc>
          <w:tcPr>
            <w:tcW w:w="2410" w:type="dxa"/>
            <w:tcBorders>
              <w:top w:val="nil"/>
              <w:left w:val="nil"/>
              <w:bottom w:val="single" w:sz="4" w:space="0" w:color="auto"/>
              <w:right w:val="single" w:sz="4" w:space="0" w:color="auto"/>
            </w:tcBorders>
            <w:shd w:val="clear" w:color="auto" w:fill="auto"/>
            <w:vAlign w:val="center"/>
            <w:hideMark/>
          </w:tcPr>
          <w:p w14:paraId="14156B0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MARCELLE</w:t>
            </w:r>
          </w:p>
        </w:tc>
        <w:tc>
          <w:tcPr>
            <w:tcW w:w="1339" w:type="dxa"/>
            <w:tcBorders>
              <w:top w:val="nil"/>
              <w:left w:val="nil"/>
              <w:bottom w:val="single" w:sz="4" w:space="0" w:color="auto"/>
              <w:right w:val="single" w:sz="4" w:space="0" w:color="auto"/>
            </w:tcBorders>
            <w:shd w:val="clear" w:color="auto" w:fill="auto"/>
            <w:noWrap/>
            <w:vAlign w:val="center"/>
            <w:hideMark/>
          </w:tcPr>
          <w:p w14:paraId="14B7E30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6D8E5F0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09E1AD8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w:t>
            </w:r>
          </w:p>
        </w:tc>
        <w:tc>
          <w:tcPr>
            <w:tcW w:w="1097" w:type="dxa"/>
            <w:tcBorders>
              <w:top w:val="nil"/>
              <w:left w:val="nil"/>
              <w:bottom w:val="single" w:sz="4" w:space="0" w:color="auto"/>
              <w:right w:val="single" w:sz="4" w:space="0" w:color="auto"/>
            </w:tcBorders>
            <w:shd w:val="clear" w:color="auto" w:fill="auto"/>
            <w:noWrap/>
            <w:vAlign w:val="center"/>
            <w:hideMark/>
          </w:tcPr>
          <w:p w14:paraId="31CAB6E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48D6E7B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80 000</w:t>
            </w:r>
          </w:p>
        </w:tc>
        <w:tc>
          <w:tcPr>
            <w:tcW w:w="1628" w:type="dxa"/>
            <w:tcBorders>
              <w:top w:val="nil"/>
              <w:left w:val="nil"/>
              <w:bottom w:val="single" w:sz="4" w:space="0" w:color="auto"/>
              <w:right w:val="single" w:sz="4" w:space="0" w:color="auto"/>
            </w:tcBorders>
            <w:shd w:val="clear" w:color="auto" w:fill="auto"/>
            <w:vAlign w:val="center"/>
            <w:hideMark/>
          </w:tcPr>
          <w:p w14:paraId="7783919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MARCELLE</w:t>
            </w:r>
          </w:p>
        </w:tc>
      </w:tr>
      <w:tr w:rsidR="004B0EE9" w:rsidRPr="004B0EE9" w14:paraId="0D1B653F"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8CCF18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18/07/2025</w:t>
            </w:r>
          </w:p>
        </w:tc>
        <w:tc>
          <w:tcPr>
            <w:tcW w:w="1418" w:type="dxa"/>
            <w:tcBorders>
              <w:top w:val="nil"/>
              <w:left w:val="nil"/>
              <w:bottom w:val="single" w:sz="4" w:space="0" w:color="auto"/>
              <w:right w:val="single" w:sz="4" w:space="0" w:color="auto"/>
            </w:tcBorders>
            <w:shd w:val="clear" w:color="auto" w:fill="auto"/>
            <w:vAlign w:val="center"/>
            <w:hideMark/>
          </w:tcPr>
          <w:p w14:paraId="795A11A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/0427</w:t>
            </w:r>
          </w:p>
        </w:tc>
        <w:tc>
          <w:tcPr>
            <w:tcW w:w="1636" w:type="dxa"/>
            <w:tcBorders>
              <w:top w:val="nil"/>
              <w:left w:val="nil"/>
              <w:bottom w:val="single" w:sz="4" w:space="0" w:color="auto"/>
              <w:right w:val="single" w:sz="4" w:space="0" w:color="auto"/>
            </w:tcBorders>
            <w:shd w:val="clear" w:color="auto" w:fill="auto"/>
            <w:noWrap/>
            <w:vAlign w:val="center"/>
            <w:hideMark/>
          </w:tcPr>
          <w:p w14:paraId="0F63C5B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01A541D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3BDCBE8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1E8756C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49190C0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15</w:t>
            </w:r>
          </w:p>
        </w:tc>
        <w:tc>
          <w:tcPr>
            <w:tcW w:w="1097" w:type="dxa"/>
            <w:tcBorders>
              <w:top w:val="nil"/>
              <w:left w:val="nil"/>
              <w:bottom w:val="single" w:sz="4" w:space="0" w:color="auto"/>
              <w:right w:val="single" w:sz="4" w:space="0" w:color="auto"/>
            </w:tcBorders>
            <w:shd w:val="clear" w:color="auto" w:fill="auto"/>
            <w:noWrap/>
            <w:vAlign w:val="center"/>
            <w:hideMark/>
          </w:tcPr>
          <w:p w14:paraId="60EE319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2CF0722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390 000</w:t>
            </w:r>
          </w:p>
        </w:tc>
        <w:tc>
          <w:tcPr>
            <w:tcW w:w="1628" w:type="dxa"/>
            <w:tcBorders>
              <w:top w:val="nil"/>
              <w:left w:val="nil"/>
              <w:bottom w:val="single" w:sz="4" w:space="0" w:color="auto"/>
              <w:right w:val="single" w:sz="4" w:space="0" w:color="auto"/>
            </w:tcBorders>
            <w:shd w:val="clear" w:color="auto" w:fill="auto"/>
            <w:vAlign w:val="center"/>
            <w:hideMark/>
          </w:tcPr>
          <w:p w14:paraId="1F57F9E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0854043"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F07D03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18/07/2025</w:t>
            </w:r>
          </w:p>
        </w:tc>
        <w:tc>
          <w:tcPr>
            <w:tcW w:w="1418" w:type="dxa"/>
            <w:tcBorders>
              <w:top w:val="nil"/>
              <w:left w:val="nil"/>
              <w:bottom w:val="single" w:sz="4" w:space="0" w:color="auto"/>
              <w:right w:val="single" w:sz="4" w:space="0" w:color="auto"/>
            </w:tcBorders>
            <w:shd w:val="clear" w:color="auto" w:fill="auto"/>
            <w:vAlign w:val="center"/>
            <w:hideMark/>
          </w:tcPr>
          <w:p w14:paraId="19CACB6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/0423</w:t>
            </w:r>
          </w:p>
        </w:tc>
        <w:tc>
          <w:tcPr>
            <w:tcW w:w="1636" w:type="dxa"/>
            <w:tcBorders>
              <w:top w:val="nil"/>
              <w:left w:val="nil"/>
              <w:bottom w:val="single" w:sz="4" w:space="0" w:color="auto"/>
              <w:right w:val="single" w:sz="4" w:space="0" w:color="auto"/>
            </w:tcBorders>
            <w:shd w:val="clear" w:color="auto" w:fill="auto"/>
            <w:noWrap/>
            <w:vAlign w:val="center"/>
            <w:hideMark/>
          </w:tcPr>
          <w:p w14:paraId="13E9318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741D504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 / DONGMO</w:t>
            </w:r>
          </w:p>
        </w:tc>
        <w:tc>
          <w:tcPr>
            <w:tcW w:w="1339" w:type="dxa"/>
            <w:tcBorders>
              <w:top w:val="nil"/>
              <w:left w:val="nil"/>
              <w:bottom w:val="single" w:sz="4" w:space="0" w:color="auto"/>
              <w:right w:val="single" w:sz="4" w:space="0" w:color="auto"/>
            </w:tcBorders>
            <w:shd w:val="clear" w:color="auto" w:fill="auto"/>
            <w:noWrap/>
            <w:vAlign w:val="center"/>
            <w:hideMark/>
          </w:tcPr>
          <w:p w14:paraId="239E480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RA100005</w:t>
            </w:r>
          </w:p>
        </w:tc>
        <w:tc>
          <w:tcPr>
            <w:tcW w:w="2914" w:type="dxa"/>
            <w:tcBorders>
              <w:top w:val="nil"/>
              <w:left w:val="nil"/>
              <w:bottom w:val="single" w:sz="4" w:space="0" w:color="auto"/>
              <w:right w:val="single" w:sz="4" w:space="0" w:color="auto"/>
            </w:tcBorders>
            <w:shd w:val="clear" w:color="auto" w:fill="auto"/>
            <w:noWrap/>
            <w:vAlign w:val="center"/>
            <w:hideMark/>
          </w:tcPr>
          <w:p w14:paraId="0A3F0FD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w:t>
            </w:r>
          </w:p>
        </w:tc>
        <w:tc>
          <w:tcPr>
            <w:tcW w:w="759" w:type="dxa"/>
            <w:tcBorders>
              <w:top w:val="nil"/>
              <w:left w:val="nil"/>
              <w:bottom w:val="single" w:sz="4" w:space="0" w:color="auto"/>
              <w:right w:val="single" w:sz="4" w:space="0" w:color="auto"/>
            </w:tcBorders>
            <w:shd w:val="clear" w:color="auto" w:fill="auto"/>
            <w:noWrap/>
            <w:vAlign w:val="center"/>
            <w:hideMark/>
          </w:tcPr>
          <w:p w14:paraId="304F5AE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6F5F722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6 500</w:t>
            </w:r>
          </w:p>
        </w:tc>
        <w:tc>
          <w:tcPr>
            <w:tcW w:w="1687" w:type="dxa"/>
            <w:tcBorders>
              <w:top w:val="nil"/>
              <w:left w:val="nil"/>
              <w:bottom w:val="single" w:sz="4" w:space="0" w:color="auto"/>
              <w:right w:val="single" w:sz="4" w:space="0" w:color="auto"/>
            </w:tcBorders>
            <w:shd w:val="clear" w:color="auto" w:fill="auto"/>
            <w:noWrap/>
            <w:vAlign w:val="center"/>
            <w:hideMark/>
          </w:tcPr>
          <w:p w14:paraId="3BAA8C3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6 500</w:t>
            </w:r>
          </w:p>
        </w:tc>
        <w:tc>
          <w:tcPr>
            <w:tcW w:w="1628" w:type="dxa"/>
            <w:tcBorders>
              <w:top w:val="nil"/>
              <w:left w:val="nil"/>
              <w:bottom w:val="single" w:sz="4" w:space="0" w:color="auto"/>
              <w:right w:val="single" w:sz="4" w:space="0" w:color="auto"/>
            </w:tcBorders>
            <w:shd w:val="clear" w:color="auto" w:fill="auto"/>
            <w:vAlign w:val="center"/>
            <w:hideMark/>
          </w:tcPr>
          <w:p w14:paraId="18D2229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658A0570"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2FF228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18/07/2025</w:t>
            </w:r>
          </w:p>
        </w:tc>
        <w:tc>
          <w:tcPr>
            <w:tcW w:w="1418" w:type="dxa"/>
            <w:tcBorders>
              <w:top w:val="nil"/>
              <w:left w:val="nil"/>
              <w:bottom w:val="single" w:sz="4" w:space="0" w:color="auto"/>
              <w:right w:val="single" w:sz="4" w:space="0" w:color="auto"/>
            </w:tcBorders>
            <w:shd w:val="clear" w:color="auto" w:fill="auto"/>
            <w:vAlign w:val="center"/>
            <w:hideMark/>
          </w:tcPr>
          <w:p w14:paraId="30DC8D3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/0428</w:t>
            </w:r>
          </w:p>
        </w:tc>
        <w:tc>
          <w:tcPr>
            <w:tcW w:w="1636" w:type="dxa"/>
            <w:tcBorders>
              <w:top w:val="nil"/>
              <w:left w:val="nil"/>
              <w:bottom w:val="single" w:sz="4" w:space="0" w:color="auto"/>
              <w:right w:val="single" w:sz="4" w:space="0" w:color="auto"/>
            </w:tcBorders>
            <w:shd w:val="clear" w:color="auto" w:fill="auto"/>
            <w:noWrap/>
            <w:vAlign w:val="center"/>
            <w:hideMark/>
          </w:tcPr>
          <w:p w14:paraId="1822D16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YD41GO015</w:t>
            </w:r>
          </w:p>
        </w:tc>
        <w:tc>
          <w:tcPr>
            <w:tcW w:w="2410" w:type="dxa"/>
            <w:tcBorders>
              <w:top w:val="nil"/>
              <w:left w:val="nil"/>
              <w:bottom w:val="single" w:sz="4" w:space="0" w:color="auto"/>
              <w:right w:val="single" w:sz="4" w:space="0" w:color="auto"/>
            </w:tcBorders>
            <w:shd w:val="clear" w:color="auto" w:fill="auto"/>
            <w:vAlign w:val="center"/>
            <w:hideMark/>
          </w:tcPr>
          <w:p w14:paraId="0AC7FC0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GALLUS EKOUNOU</w:t>
            </w:r>
          </w:p>
        </w:tc>
        <w:tc>
          <w:tcPr>
            <w:tcW w:w="1339" w:type="dxa"/>
            <w:tcBorders>
              <w:top w:val="nil"/>
              <w:left w:val="nil"/>
              <w:bottom w:val="single" w:sz="4" w:space="0" w:color="auto"/>
              <w:right w:val="single" w:sz="4" w:space="0" w:color="auto"/>
            </w:tcBorders>
            <w:shd w:val="clear" w:color="auto" w:fill="auto"/>
            <w:noWrap/>
            <w:vAlign w:val="center"/>
            <w:hideMark/>
          </w:tcPr>
          <w:p w14:paraId="351CD82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2E9C7BA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44406D5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88</w:t>
            </w:r>
          </w:p>
        </w:tc>
        <w:tc>
          <w:tcPr>
            <w:tcW w:w="1097" w:type="dxa"/>
            <w:tcBorders>
              <w:top w:val="nil"/>
              <w:left w:val="nil"/>
              <w:bottom w:val="single" w:sz="4" w:space="0" w:color="auto"/>
              <w:right w:val="single" w:sz="4" w:space="0" w:color="auto"/>
            </w:tcBorders>
            <w:shd w:val="clear" w:color="auto" w:fill="auto"/>
            <w:noWrap/>
            <w:vAlign w:val="center"/>
            <w:hideMark/>
          </w:tcPr>
          <w:p w14:paraId="76AF7AD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450995C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2 200 000</w:t>
            </w:r>
          </w:p>
        </w:tc>
        <w:tc>
          <w:tcPr>
            <w:tcW w:w="1628" w:type="dxa"/>
            <w:tcBorders>
              <w:top w:val="nil"/>
              <w:left w:val="nil"/>
              <w:bottom w:val="single" w:sz="4" w:space="0" w:color="auto"/>
              <w:right w:val="single" w:sz="4" w:space="0" w:color="auto"/>
            </w:tcBorders>
            <w:shd w:val="clear" w:color="auto" w:fill="auto"/>
            <w:vAlign w:val="center"/>
            <w:hideMark/>
          </w:tcPr>
          <w:p w14:paraId="1BC4BCC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770A1B02"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AFF84E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18/07/2025</w:t>
            </w:r>
          </w:p>
        </w:tc>
        <w:tc>
          <w:tcPr>
            <w:tcW w:w="1418" w:type="dxa"/>
            <w:tcBorders>
              <w:top w:val="nil"/>
              <w:left w:val="nil"/>
              <w:bottom w:val="single" w:sz="4" w:space="0" w:color="auto"/>
              <w:right w:val="single" w:sz="4" w:space="0" w:color="auto"/>
            </w:tcBorders>
            <w:shd w:val="clear" w:color="auto" w:fill="auto"/>
            <w:vAlign w:val="center"/>
            <w:hideMark/>
          </w:tcPr>
          <w:p w14:paraId="379AB5B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/0425</w:t>
            </w:r>
          </w:p>
        </w:tc>
        <w:tc>
          <w:tcPr>
            <w:tcW w:w="1636" w:type="dxa"/>
            <w:tcBorders>
              <w:top w:val="nil"/>
              <w:left w:val="nil"/>
              <w:bottom w:val="single" w:sz="4" w:space="0" w:color="auto"/>
              <w:right w:val="single" w:sz="4" w:space="0" w:color="auto"/>
            </w:tcBorders>
            <w:shd w:val="clear" w:color="auto" w:fill="auto"/>
            <w:noWrap/>
            <w:vAlign w:val="center"/>
            <w:hideMark/>
          </w:tcPr>
          <w:p w14:paraId="4539E3A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YD41PP007</w:t>
            </w:r>
          </w:p>
        </w:tc>
        <w:tc>
          <w:tcPr>
            <w:tcW w:w="2410" w:type="dxa"/>
            <w:tcBorders>
              <w:top w:val="nil"/>
              <w:left w:val="nil"/>
              <w:bottom w:val="single" w:sz="4" w:space="0" w:color="auto"/>
              <w:right w:val="single" w:sz="4" w:space="0" w:color="auto"/>
            </w:tcBorders>
            <w:shd w:val="clear" w:color="auto" w:fill="auto"/>
            <w:vAlign w:val="center"/>
            <w:hideMark/>
          </w:tcPr>
          <w:p w14:paraId="58DF640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MERLINE</w:t>
            </w:r>
          </w:p>
        </w:tc>
        <w:tc>
          <w:tcPr>
            <w:tcW w:w="1339" w:type="dxa"/>
            <w:tcBorders>
              <w:top w:val="nil"/>
              <w:left w:val="nil"/>
              <w:bottom w:val="single" w:sz="4" w:space="0" w:color="auto"/>
              <w:right w:val="single" w:sz="4" w:space="0" w:color="auto"/>
            </w:tcBorders>
            <w:shd w:val="clear" w:color="auto" w:fill="auto"/>
            <w:noWrap/>
            <w:vAlign w:val="center"/>
            <w:hideMark/>
          </w:tcPr>
          <w:p w14:paraId="0D0CF24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44B84FA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6DD5D30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w:t>
            </w:r>
          </w:p>
        </w:tc>
        <w:tc>
          <w:tcPr>
            <w:tcW w:w="1097" w:type="dxa"/>
            <w:tcBorders>
              <w:top w:val="nil"/>
              <w:left w:val="nil"/>
              <w:bottom w:val="single" w:sz="4" w:space="0" w:color="auto"/>
              <w:right w:val="single" w:sz="4" w:space="0" w:color="auto"/>
            </w:tcBorders>
            <w:shd w:val="clear" w:color="auto" w:fill="auto"/>
            <w:noWrap/>
            <w:vAlign w:val="center"/>
            <w:hideMark/>
          </w:tcPr>
          <w:p w14:paraId="3F0C8C7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5F7515E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100 000</w:t>
            </w:r>
          </w:p>
        </w:tc>
        <w:tc>
          <w:tcPr>
            <w:tcW w:w="1628" w:type="dxa"/>
            <w:tcBorders>
              <w:top w:val="nil"/>
              <w:left w:val="nil"/>
              <w:bottom w:val="single" w:sz="4" w:space="0" w:color="auto"/>
              <w:right w:val="single" w:sz="4" w:space="0" w:color="auto"/>
            </w:tcBorders>
            <w:shd w:val="clear" w:color="auto" w:fill="auto"/>
            <w:vAlign w:val="center"/>
            <w:hideMark/>
          </w:tcPr>
          <w:p w14:paraId="29D54D7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w:t>
            </w:r>
          </w:p>
        </w:tc>
      </w:tr>
      <w:tr w:rsidR="004B0EE9" w:rsidRPr="004B0EE9" w14:paraId="6728727C"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9BB05D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18/07/2025</w:t>
            </w:r>
          </w:p>
        </w:tc>
        <w:tc>
          <w:tcPr>
            <w:tcW w:w="1418" w:type="dxa"/>
            <w:tcBorders>
              <w:top w:val="nil"/>
              <w:left w:val="nil"/>
              <w:bottom w:val="single" w:sz="4" w:space="0" w:color="auto"/>
              <w:right w:val="single" w:sz="4" w:space="0" w:color="auto"/>
            </w:tcBorders>
            <w:shd w:val="clear" w:color="auto" w:fill="auto"/>
            <w:vAlign w:val="center"/>
            <w:hideMark/>
          </w:tcPr>
          <w:p w14:paraId="76DB514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/0425</w:t>
            </w:r>
          </w:p>
        </w:tc>
        <w:tc>
          <w:tcPr>
            <w:tcW w:w="1636" w:type="dxa"/>
            <w:tcBorders>
              <w:top w:val="nil"/>
              <w:left w:val="nil"/>
              <w:bottom w:val="single" w:sz="4" w:space="0" w:color="auto"/>
              <w:right w:val="single" w:sz="4" w:space="0" w:color="auto"/>
            </w:tcBorders>
            <w:shd w:val="clear" w:color="auto" w:fill="auto"/>
            <w:noWrap/>
            <w:vAlign w:val="center"/>
            <w:hideMark/>
          </w:tcPr>
          <w:p w14:paraId="56CA2AF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YD41PP007</w:t>
            </w:r>
          </w:p>
        </w:tc>
        <w:tc>
          <w:tcPr>
            <w:tcW w:w="2410" w:type="dxa"/>
            <w:tcBorders>
              <w:top w:val="nil"/>
              <w:left w:val="nil"/>
              <w:bottom w:val="single" w:sz="4" w:space="0" w:color="auto"/>
              <w:right w:val="single" w:sz="4" w:space="0" w:color="auto"/>
            </w:tcBorders>
            <w:shd w:val="clear" w:color="auto" w:fill="auto"/>
            <w:vAlign w:val="center"/>
            <w:hideMark/>
          </w:tcPr>
          <w:p w14:paraId="24E04B9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MERLINE</w:t>
            </w:r>
          </w:p>
        </w:tc>
        <w:tc>
          <w:tcPr>
            <w:tcW w:w="1339" w:type="dxa"/>
            <w:tcBorders>
              <w:top w:val="nil"/>
              <w:left w:val="nil"/>
              <w:bottom w:val="single" w:sz="4" w:space="0" w:color="auto"/>
              <w:right w:val="single" w:sz="4" w:space="0" w:color="auto"/>
            </w:tcBorders>
            <w:shd w:val="clear" w:color="auto" w:fill="auto"/>
            <w:noWrap/>
            <w:vAlign w:val="center"/>
            <w:hideMark/>
          </w:tcPr>
          <w:p w14:paraId="4BC06FE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309152B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521F555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w:t>
            </w:r>
          </w:p>
        </w:tc>
        <w:tc>
          <w:tcPr>
            <w:tcW w:w="1097" w:type="dxa"/>
            <w:tcBorders>
              <w:top w:val="nil"/>
              <w:left w:val="nil"/>
              <w:bottom w:val="single" w:sz="4" w:space="0" w:color="auto"/>
              <w:right w:val="single" w:sz="4" w:space="0" w:color="auto"/>
            </w:tcBorders>
            <w:shd w:val="clear" w:color="auto" w:fill="auto"/>
            <w:noWrap/>
            <w:vAlign w:val="center"/>
            <w:hideMark/>
          </w:tcPr>
          <w:p w14:paraId="1719545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41C5DC8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100 000</w:t>
            </w:r>
          </w:p>
        </w:tc>
        <w:tc>
          <w:tcPr>
            <w:tcW w:w="1628" w:type="dxa"/>
            <w:tcBorders>
              <w:top w:val="nil"/>
              <w:left w:val="nil"/>
              <w:bottom w:val="single" w:sz="4" w:space="0" w:color="auto"/>
              <w:right w:val="single" w:sz="4" w:space="0" w:color="auto"/>
            </w:tcBorders>
            <w:shd w:val="clear" w:color="auto" w:fill="auto"/>
            <w:vAlign w:val="center"/>
            <w:hideMark/>
          </w:tcPr>
          <w:p w14:paraId="5EAB27F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w:t>
            </w:r>
          </w:p>
        </w:tc>
      </w:tr>
      <w:tr w:rsidR="004B0EE9" w:rsidRPr="004B0EE9" w14:paraId="7928C27B"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5BCFDC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18/07/2025</w:t>
            </w:r>
          </w:p>
        </w:tc>
        <w:tc>
          <w:tcPr>
            <w:tcW w:w="1418" w:type="dxa"/>
            <w:tcBorders>
              <w:top w:val="nil"/>
              <w:left w:val="nil"/>
              <w:bottom w:val="single" w:sz="4" w:space="0" w:color="auto"/>
              <w:right w:val="single" w:sz="4" w:space="0" w:color="auto"/>
            </w:tcBorders>
            <w:shd w:val="clear" w:color="auto" w:fill="auto"/>
            <w:vAlign w:val="center"/>
            <w:hideMark/>
          </w:tcPr>
          <w:p w14:paraId="0E5F8E8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/0424</w:t>
            </w:r>
          </w:p>
        </w:tc>
        <w:tc>
          <w:tcPr>
            <w:tcW w:w="1636" w:type="dxa"/>
            <w:tcBorders>
              <w:top w:val="nil"/>
              <w:left w:val="nil"/>
              <w:bottom w:val="single" w:sz="4" w:space="0" w:color="auto"/>
              <w:right w:val="single" w:sz="4" w:space="0" w:color="auto"/>
            </w:tcBorders>
            <w:shd w:val="clear" w:color="auto" w:fill="auto"/>
            <w:vAlign w:val="center"/>
            <w:hideMark/>
          </w:tcPr>
          <w:p w14:paraId="02EAF05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YD41PP020</w:t>
            </w:r>
          </w:p>
        </w:tc>
        <w:tc>
          <w:tcPr>
            <w:tcW w:w="2410" w:type="dxa"/>
            <w:tcBorders>
              <w:top w:val="nil"/>
              <w:left w:val="nil"/>
              <w:bottom w:val="single" w:sz="4" w:space="0" w:color="auto"/>
              <w:right w:val="single" w:sz="4" w:space="0" w:color="auto"/>
            </w:tcBorders>
            <w:shd w:val="clear" w:color="auto" w:fill="auto"/>
            <w:vAlign w:val="center"/>
            <w:hideMark/>
          </w:tcPr>
          <w:p w14:paraId="0A11F3CC"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MARCELLE</w:t>
            </w:r>
          </w:p>
        </w:tc>
        <w:tc>
          <w:tcPr>
            <w:tcW w:w="1339" w:type="dxa"/>
            <w:tcBorders>
              <w:top w:val="nil"/>
              <w:left w:val="nil"/>
              <w:bottom w:val="single" w:sz="4" w:space="0" w:color="auto"/>
              <w:right w:val="single" w:sz="4" w:space="0" w:color="auto"/>
            </w:tcBorders>
            <w:shd w:val="clear" w:color="auto" w:fill="auto"/>
            <w:noWrap/>
            <w:vAlign w:val="center"/>
            <w:hideMark/>
          </w:tcPr>
          <w:p w14:paraId="6DC29E9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5E4A201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5CBF0EC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28A6565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1049FE2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01A6DAE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MARCELLE</w:t>
            </w:r>
          </w:p>
        </w:tc>
      </w:tr>
      <w:tr w:rsidR="004B0EE9" w:rsidRPr="004B0EE9" w14:paraId="1912F64E"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BB9DE7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19/07/2025</w:t>
            </w:r>
          </w:p>
        </w:tc>
        <w:tc>
          <w:tcPr>
            <w:tcW w:w="1418" w:type="dxa"/>
            <w:tcBorders>
              <w:top w:val="nil"/>
              <w:left w:val="nil"/>
              <w:bottom w:val="single" w:sz="4" w:space="0" w:color="auto"/>
              <w:right w:val="single" w:sz="4" w:space="0" w:color="auto"/>
            </w:tcBorders>
            <w:shd w:val="clear" w:color="auto" w:fill="auto"/>
            <w:vAlign w:val="center"/>
            <w:hideMark/>
          </w:tcPr>
          <w:p w14:paraId="14989BA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/0429</w:t>
            </w:r>
          </w:p>
        </w:tc>
        <w:tc>
          <w:tcPr>
            <w:tcW w:w="1636" w:type="dxa"/>
            <w:tcBorders>
              <w:top w:val="nil"/>
              <w:left w:val="nil"/>
              <w:bottom w:val="single" w:sz="4" w:space="0" w:color="auto"/>
              <w:right w:val="single" w:sz="4" w:space="0" w:color="auto"/>
            </w:tcBorders>
            <w:shd w:val="clear" w:color="auto" w:fill="auto"/>
            <w:noWrap/>
            <w:vAlign w:val="center"/>
            <w:hideMark/>
          </w:tcPr>
          <w:p w14:paraId="3D982B6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11C5470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584213F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7A047DFC"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1962208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6487088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2B5E037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50B70A4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2BC399BD"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77FC90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19/07/2025</w:t>
            </w:r>
          </w:p>
        </w:tc>
        <w:tc>
          <w:tcPr>
            <w:tcW w:w="1418" w:type="dxa"/>
            <w:tcBorders>
              <w:top w:val="nil"/>
              <w:left w:val="nil"/>
              <w:bottom w:val="single" w:sz="4" w:space="0" w:color="auto"/>
              <w:right w:val="single" w:sz="4" w:space="0" w:color="auto"/>
            </w:tcBorders>
            <w:shd w:val="clear" w:color="auto" w:fill="auto"/>
            <w:vAlign w:val="center"/>
            <w:hideMark/>
          </w:tcPr>
          <w:p w14:paraId="4C4F0DD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/0431</w:t>
            </w:r>
          </w:p>
        </w:tc>
        <w:tc>
          <w:tcPr>
            <w:tcW w:w="1636" w:type="dxa"/>
            <w:tcBorders>
              <w:top w:val="nil"/>
              <w:left w:val="nil"/>
              <w:bottom w:val="single" w:sz="4" w:space="0" w:color="auto"/>
              <w:right w:val="single" w:sz="4" w:space="0" w:color="auto"/>
            </w:tcBorders>
            <w:shd w:val="clear" w:color="auto" w:fill="auto"/>
            <w:noWrap/>
            <w:vAlign w:val="center"/>
            <w:hideMark/>
          </w:tcPr>
          <w:p w14:paraId="0FD1FEB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0624982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44ECFCE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52B0399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4D9E046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421B1C1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251154D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24F024E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7544851D"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9EDC4E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19/07/2025</w:t>
            </w:r>
          </w:p>
        </w:tc>
        <w:tc>
          <w:tcPr>
            <w:tcW w:w="1418" w:type="dxa"/>
            <w:tcBorders>
              <w:top w:val="nil"/>
              <w:left w:val="nil"/>
              <w:bottom w:val="single" w:sz="4" w:space="0" w:color="auto"/>
              <w:right w:val="single" w:sz="4" w:space="0" w:color="auto"/>
            </w:tcBorders>
            <w:shd w:val="clear" w:color="auto" w:fill="auto"/>
            <w:vAlign w:val="center"/>
            <w:hideMark/>
          </w:tcPr>
          <w:p w14:paraId="01A6775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/0430</w:t>
            </w:r>
          </w:p>
        </w:tc>
        <w:tc>
          <w:tcPr>
            <w:tcW w:w="1636" w:type="dxa"/>
            <w:tcBorders>
              <w:top w:val="nil"/>
              <w:left w:val="nil"/>
              <w:bottom w:val="single" w:sz="4" w:space="0" w:color="auto"/>
              <w:right w:val="single" w:sz="4" w:space="0" w:color="auto"/>
            </w:tcBorders>
            <w:shd w:val="clear" w:color="auto" w:fill="auto"/>
            <w:noWrap/>
            <w:vAlign w:val="center"/>
            <w:hideMark/>
          </w:tcPr>
          <w:p w14:paraId="6A3D977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YD41GO007</w:t>
            </w:r>
          </w:p>
        </w:tc>
        <w:tc>
          <w:tcPr>
            <w:tcW w:w="2410" w:type="dxa"/>
            <w:tcBorders>
              <w:top w:val="nil"/>
              <w:left w:val="nil"/>
              <w:bottom w:val="single" w:sz="4" w:space="0" w:color="auto"/>
              <w:right w:val="single" w:sz="4" w:space="0" w:color="auto"/>
            </w:tcBorders>
            <w:shd w:val="clear" w:color="auto" w:fill="auto"/>
            <w:vAlign w:val="center"/>
            <w:hideMark/>
          </w:tcPr>
          <w:p w14:paraId="57E81C3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SANGHO</w:t>
            </w:r>
          </w:p>
        </w:tc>
        <w:tc>
          <w:tcPr>
            <w:tcW w:w="1339" w:type="dxa"/>
            <w:tcBorders>
              <w:top w:val="nil"/>
              <w:left w:val="nil"/>
              <w:bottom w:val="single" w:sz="4" w:space="0" w:color="auto"/>
              <w:right w:val="single" w:sz="4" w:space="0" w:color="auto"/>
            </w:tcBorders>
            <w:shd w:val="clear" w:color="auto" w:fill="auto"/>
            <w:noWrap/>
            <w:vAlign w:val="center"/>
            <w:hideMark/>
          </w:tcPr>
          <w:p w14:paraId="7E8FAF4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6943A78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637DFDF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w:t>
            </w:r>
          </w:p>
        </w:tc>
        <w:tc>
          <w:tcPr>
            <w:tcW w:w="1097" w:type="dxa"/>
            <w:tcBorders>
              <w:top w:val="nil"/>
              <w:left w:val="nil"/>
              <w:bottom w:val="single" w:sz="4" w:space="0" w:color="auto"/>
              <w:right w:val="single" w:sz="4" w:space="0" w:color="auto"/>
            </w:tcBorders>
            <w:shd w:val="clear" w:color="auto" w:fill="auto"/>
            <w:noWrap/>
            <w:vAlign w:val="center"/>
            <w:hideMark/>
          </w:tcPr>
          <w:p w14:paraId="7384E17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4BCA924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2 500 000</w:t>
            </w:r>
          </w:p>
        </w:tc>
        <w:tc>
          <w:tcPr>
            <w:tcW w:w="1628" w:type="dxa"/>
            <w:tcBorders>
              <w:top w:val="nil"/>
              <w:left w:val="nil"/>
              <w:bottom w:val="single" w:sz="4" w:space="0" w:color="auto"/>
              <w:right w:val="single" w:sz="4" w:space="0" w:color="auto"/>
            </w:tcBorders>
            <w:shd w:val="clear" w:color="auto" w:fill="auto"/>
            <w:vAlign w:val="center"/>
            <w:hideMark/>
          </w:tcPr>
          <w:p w14:paraId="355ABE5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34CDCA1D" w14:textId="77777777" w:rsidTr="004B0EE9">
        <w:trPr>
          <w:trHeight w:val="99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0B3994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19/07/2025</w:t>
            </w:r>
          </w:p>
        </w:tc>
        <w:tc>
          <w:tcPr>
            <w:tcW w:w="1418" w:type="dxa"/>
            <w:tcBorders>
              <w:top w:val="nil"/>
              <w:left w:val="nil"/>
              <w:bottom w:val="single" w:sz="4" w:space="0" w:color="auto"/>
              <w:right w:val="single" w:sz="4" w:space="0" w:color="auto"/>
            </w:tcBorders>
            <w:shd w:val="clear" w:color="auto" w:fill="auto"/>
            <w:vAlign w:val="center"/>
            <w:hideMark/>
          </w:tcPr>
          <w:p w14:paraId="650B25D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BL CHARGE A L'USINE</w:t>
            </w:r>
          </w:p>
        </w:tc>
        <w:tc>
          <w:tcPr>
            <w:tcW w:w="1636" w:type="dxa"/>
            <w:tcBorders>
              <w:top w:val="nil"/>
              <w:left w:val="nil"/>
              <w:bottom w:val="single" w:sz="4" w:space="0" w:color="auto"/>
              <w:right w:val="single" w:sz="4" w:space="0" w:color="auto"/>
            </w:tcBorders>
            <w:shd w:val="clear" w:color="auto" w:fill="auto"/>
            <w:noWrap/>
            <w:vAlign w:val="center"/>
            <w:hideMark/>
          </w:tcPr>
          <w:p w14:paraId="77B83B3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YD41GO014</w:t>
            </w:r>
          </w:p>
        </w:tc>
        <w:tc>
          <w:tcPr>
            <w:tcW w:w="2410" w:type="dxa"/>
            <w:tcBorders>
              <w:top w:val="nil"/>
              <w:left w:val="nil"/>
              <w:bottom w:val="single" w:sz="4" w:space="0" w:color="auto"/>
              <w:right w:val="single" w:sz="4" w:space="0" w:color="auto"/>
            </w:tcBorders>
            <w:shd w:val="clear" w:color="auto" w:fill="auto"/>
            <w:vAlign w:val="center"/>
            <w:hideMark/>
          </w:tcPr>
          <w:p w14:paraId="71C3B19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DADA</w:t>
            </w:r>
          </w:p>
        </w:tc>
        <w:tc>
          <w:tcPr>
            <w:tcW w:w="1339" w:type="dxa"/>
            <w:tcBorders>
              <w:top w:val="nil"/>
              <w:left w:val="nil"/>
              <w:bottom w:val="single" w:sz="4" w:space="0" w:color="auto"/>
              <w:right w:val="single" w:sz="4" w:space="0" w:color="auto"/>
            </w:tcBorders>
            <w:shd w:val="clear" w:color="auto" w:fill="auto"/>
            <w:noWrap/>
            <w:vAlign w:val="center"/>
            <w:hideMark/>
          </w:tcPr>
          <w:p w14:paraId="7B80281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7E8F1CD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5353967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1 650</w:t>
            </w:r>
          </w:p>
        </w:tc>
        <w:tc>
          <w:tcPr>
            <w:tcW w:w="1097" w:type="dxa"/>
            <w:tcBorders>
              <w:top w:val="nil"/>
              <w:left w:val="nil"/>
              <w:bottom w:val="single" w:sz="4" w:space="0" w:color="auto"/>
              <w:right w:val="single" w:sz="4" w:space="0" w:color="auto"/>
            </w:tcBorders>
            <w:shd w:val="clear" w:color="auto" w:fill="auto"/>
            <w:noWrap/>
            <w:vAlign w:val="center"/>
            <w:hideMark/>
          </w:tcPr>
          <w:p w14:paraId="48C02C0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24 750</w:t>
            </w:r>
          </w:p>
        </w:tc>
        <w:tc>
          <w:tcPr>
            <w:tcW w:w="1687" w:type="dxa"/>
            <w:tcBorders>
              <w:top w:val="nil"/>
              <w:left w:val="nil"/>
              <w:bottom w:val="single" w:sz="4" w:space="0" w:color="auto"/>
              <w:right w:val="single" w:sz="4" w:space="0" w:color="auto"/>
            </w:tcBorders>
            <w:shd w:val="clear" w:color="auto" w:fill="auto"/>
            <w:noWrap/>
            <w:vAlign w:val="center"/>
            <w:hideMark/>
          </w:tcPr>
          <w:p w14:paraId="0F659F0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40 837 500</w:t>
            </w:r>
          </w:p>
        </w:tc>
        <w:tc>
          <w:tcPr>
            <w:tcW w:w="1628" w:type="dxa"/>
            <w:tcBorders>
              <w:top w:val="nil"/>
              <w:left w:val="nil"/>
              <w:bottom w:val="single" w:sz="4" w:space="0" w:color="auto"/>
              <w:right w:val="single" w:sz="4" w:space="0" w:color="auto"/>
            </w:tcBorders>
            <w:shd w:val="clear" w:color="auto" w:fill="auto"/>
            <w:vAlign w:val="center"/>
            <w:hideMark/>
          </w:tcPr>
          <w:p w14:paraId="48926F8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1007D910"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5CF913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21/07/2025</w:t>
            </w:r>
          </w:p>
        </w:tc>
        <w:tc>
          <w:tcPr>
            <w:tcW w:w="1418" w:type="dxa"/>
            <w:tcBorders>
              <w:top w:val="nil"/>
              <w:left w:val="nil"/>
              <w:bottom w:val="single" w:sz="4" w:space="0" w:color="auto"/>
              <w:right w:val="single" w:sz="4" w:space="0" w:color="auto"/>
            </w:tcBorders>
            <w:shd w:val="clear" w:color="auto" w:fill="auto"/>
            <w:vAlign w:val="center"/>
            <w:hideMark/>
          </w:tcPr>
          <w:p w14:paraId="17033DF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/0443</w:t>
            </w:r>
          </w:p>
        </w:tc>
        <w:tc>
          <w:tcPr>
            <w:tcW w:w="1636" w:type="dxa"/>
            <w:tcBorders>
              <w:top w:val="nil"/>
              <w:left w:val="nil"/>
              <w:bottom w:val="single" w:sz="4" w:space="0" w:color="auto"/>
              <w:right w:val="single" w:sz="4" w:space="0" w:color="auto"/>
            </w:tcBorders>
            <w:shd w:val="clear" w:color="auto" w:fill="auto"/>
            <w:noWrap/>
            <w:vAlign w:val="center"/>
            <w:hideMark/>
          </w:tcPr>
          <w:p w14:paraId="726D8CD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6FC0F8F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591BBBB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17FD97A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76AEB2C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270DA4C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5178604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121378A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0EB9D112"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81EF81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21/07/2025</w:t>
            </w:r>
          </w:p>
        </w:tc>
        <w:tc>
          <w:tcPr>
            <w:tcW w:w="1418" w:type="dxa"/>
            <w:tcBorders>
              <w:top w:val="nil"/>
              <w:left w:val="nil"/>
              <w:bottom w:val="single" w:sz="4" w:space="0" w:color="auto"/>
              <w:right w:val="single" w:sz="4" w:space="0" w:color="auto"/>
            </w:tcBorders>
            <w:shd w:val="clear" w:color="auto" w:fill="auto"/>
            <w:vAlign w:val="center"/>
            <w:hideMark/>
          </w:tcPr>
          <w:p w14:paraId="7720ED9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/0437</w:t>
            </w:r>
          </w:p>
        </w:tc>
        <w:tc>
          <w:tcPr>
            <w:tcW w:w="1636" w:type="dxa"/>
            <w:tcBorders>
              <w:top w:val="nil"/>
              <w:left w:val="nil"/>
              <w:bottom w:val="single" w:sz="4" w:space="0" w:color="auto"/>
              <w:right w:val="single" w:sz="4" w:space="0" w:color="auto"/>
            </w:tcBorders>
            <w:shd w:val="clear" w:color="auto" w:fill="auto"/>
            <w:noWrap/>
            <w:vAlign w:val="center"/>
            <w:hideMark/>
          </w:tcPr>
          <w:p w14:paraId="454876A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YD41GO004</w:t>
            </w:r>
          </w:p>
        </w:tc>
        <w:tc>
          <w:tcPr>
            <w:tcW w:w="2410" w:type="dxa"/>
            <w:tcBorders>
              <w:top w:val="nil"/>
              <w:left w:val="nil"/>
              <w:bottom w:val="single" w:sz="4" w:space="0" w:color="auto"/>
              <w:right w:val="single" w:sz="4" w:space="0" w:color="auto"/>
            </w:tcBorders>
            <w:shd w:val="clear" w:color="auto" w:fill="auto"/>
            <w:vAlign w:val="center"/>
            <w:hideMark/>
          </w:tcPr>
          <w:p w14:paraId="07FCBD9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BOSTA NKOABANG</w:t>
            </w:r>
          </w:p>
        </w:tc>
        <w:tc>
          <w:tcPr>
            <w:tcW w:w="1339" w:type="dxa"/>
            <w:tcBorders>
              <w:top w:val="nil"/>
              <w:left w:val="nil"/>
              <w:bottom w:val="single" w:sz="4" w:space="0" w:color="auto"/>
              <w:right w:val="single" w:sz="4" w:space="0" w:color="auto"/>
            </w:tcBorders>
            <w:shd w:val="clear" w:color="auto" w:fill="auto"/>
            <w:noWrap/>
            <w:vAlign w:val="center"/>
            <w:hideMark/>
          </w:tcPr>
          <w:p w14:paraId="0602D47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359D244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6884C1B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250</w:t>
            </w:r>
          </w:p>
        </w:tc>
        <w:tc>
          <w:tcPr>
            <w:tcW w:w="1097" w:type="dxa"/>
            <w:tcBorders>
              <w:top w:val="nil"/>
              <w:left w:val="nil"/>
              <w:bottom w:val="single" w:sz="4" w:space="0" w:color="auto"/>
              <w:right w:val="single" w:sz="4" w:space="0" w:color="auto"/>
            </w:tcBorders>
            <w:shd w:val="clear" w:color="auto" w:fill="auto"/>
            <w:noWrap/>
            <w:vAlign w:val="center"/>
            <w:hideMark/>
          </w:tcPr>
          <w:p w14:paraId="48080C6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77D0A87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6 250 000</w:t>
            </w:r>
          </w:p>
        </w:tc>
        <w:tc>
          <w:tcPr>
            <w:tcW w:w="1628" w:type="dxa"/>
            <w:tcBorders>
              <w:top w:val="nil"/>
              <w:left w:val="nil"/>
              <w:bottom w:val="single" w:sz="4" w:space="0" w:color="auto"/>
              <w:right w:val="single" w:sz="4" w:space="0" w:color="auto"/>
            </w:tcBorders>
            <w:shd w:val="clear" w:color="auto" w:fill="auto"/>
            <w:vAlign w:val="center"/>
            <w:hideMark/>
          </w:tcPr>
          <w:p w14:paraId="1ADC411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1028556C"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9965E7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21/07/2025</w:t>
            </w:r>
          </w:p>
        </w:tc>
        <w:tc>
          <w:tcPr>
            <w:tcW w:w="1418" w:type="dxa"/>
            <w:tcBorders>
              <w:top w:val="nil"/>
              <w:left w:val="nil"/>
              <w:bottom w:val="single" w:sz="4" w:space="0" w:color="auto"/>
              <w:right w:val="single" w:sz="4" w:space="0" w:color="auto"/>
            </w:tcBorders>
            <w:shd w:val="clear" w:color="auto" w:fill="auto"/>
            <w:vAlign w:val="center"/>
            <w:hideMark/>
          </w:tcPr>
          <w:p w14:paraId="68B35E5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/0441</w:t>
            </w:r>
          </w:p>
        </w:tc>
        <w:tc>
          <w:tcPr>
            <w:tcW w:w="1636" w:type="dxa"/>
            <w:tcBorders>
              <w:top w:val="nil"/>
              <w:left w:val="nil"/>
              <w:bottom w:val="single" w:sz="4" w:space="0" w:color="auto"/>
              <w:right w:val="single" w:sz="4" w:space="0" w:color="auto"/>
            </w:tcBorders>
            <w:shd w:val="clear" w:color="auto" w:fill="auto"/>
            <w:noWrap/>
            <w:vAlign w:val="center"/>
            <w:hideMark/>
          </w:tcPr>
          <w:p w14:paraId="4436F84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YD41GO004</w:t>
            </w:r>
          </w:p>
        </w:tc>
        <w:tc>
          <w:tcPr>
            <w:tcW w:w="2410" w:type="dxa"/>
            <w:tcBorders>
              <w:top w:val="nil"/>
              <w:left w:val="nil"/>
              <w:bottom w:val="single" w:sz="4" w:space="0" w:color="auto"/>
              <w:right w:val="single" w:sz="4" w:space="0" w:color="auto"/>
            </w:tcBorders>
            <w:shd w:val="clear" w:color="auto" w:fill="auto"/>
            <w:vAlign w:val="center"/>
            <w:hideMark/>
          </w:tcPr>
          <w:p w14:paraId="0BDFE9B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BOSTA NKOABANG</w:t>
            </w:r>
          </w:p>
        </w:tc>
        <w:tc>
          <w:tcPr>
            <w:tcW w:w="1339" w:type="dxa"/>
            <w:tcBorders>
              <w:top w:val="nil"/>
              <w:left w:val="nil"/>
              <w:bottom w:val="single" w:sz="4" w:space="0" w:color="auto"/>
              <w:right w:val="single" w:sz="4" w:space="0" w:color="auto"/>
            </w:tcBorders>
            <w:shd w:val="clear" w:color="auto" w:fill="auto"/>
            <w:noWrap/>
            <w:vAlign w:val="center"/>
            <w:hideMark/>
          </w:tcPr>
          <w:p w14:paraId="2815686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5853BC6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1F6F3B4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250</w:t>
            </w:r>
          </w:p>
        </w:tc>
        <w:tc>
          <w:tcPr>
            <w:tcW w:w="1097" w:type="dxa"/>
            <w:tcBorders>
              <w:top w:val="nil"/>
              <w:left w:val="nil"/>
              <w:bottom w:val="single" w:sz="4" w:space="0" w:color="auto"/>
              <w:right w:val="single" w:sz="4" w:space="0" w:color="auto"/>
            </w:tcBorders>
            <w:shd w:val="clear" w:color="auto" w:fill="auto"/>
            <w:noWrap/>
            <w:vAlign w:val="center"/>
            <w:hideMark/>
          </w:tcPr>
          <w:p w14:paraId="094191F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3389B10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6 250 000</w:t>
            </w:r>
          </w:p>
        </w:tc>
        <w:tc>
          <w:tcPr>
            <w:tcW w:w="1628" w:type="dxa"/>
            <w:tcBorders>
              <w:top w:val="nil"/>
              <w:left w:val="nil"/>
              <w:bottom w:val="single" w:sz="4" w:space="0" w:color="auto"/>
              <w:right w:val="single" w:sz="4" w:space="0" w:color="auto"/>
            </w:tcBorders>
            <w:shd w:val="clear" w:color="auto" w:fill="auto"/>
            <w:vAlign w:val="center"/>
            <w:hideMark/>
          </w:tcPr>
          <w:p w14:paraId="4458725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4C0BEEC7"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661B87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21/07/2025</w:t>
            </w:r>
          </w:p>
        </w:tc>
        <w:tc>
          <w:tcPr>
            <w:tcW w:w="1418" w:type="dxa"/>
            <w:tcBorders>
              <w:top w:val="nil"/>
              <w:left w:val="nil"/>
              <w:bottom w:val="single" w:sz="4" w:space="0" w:color="auto"/>
              <w:right w:val="single" w:sz="4" w:space="0" w:color="auto"/>
            </w:tcBorders>
            <w:shd w:val="clear" w:color="auto" w:fill="auto"/>
            <w:vAlign w:val="center"/>
            <w:hideMark/>
          </w:tcPr>
          <w:p w14:paraId="1DEEC23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/0439</w:t>
            </w:r>
          </w:p>
        </w:tc>
        <w:tc>
          <w:tcPr>
            <w:tcW w:w="1636" w:type="dxa"/>
            <w:tcBorders>
              <w:top w:val="nil"/>
              <w:left w:val="nil"/>
              <w:bottom w:val="single" w:sz="4" w:space="0" w:color="auto"/>
              <w:right w:val="single" w:sz="4" w:space="0" w:color="auto"/>
            </w:tcBorders>
            <w:shd w:val="clear" w:color="auto" w:fill="auto"/>
            <w:noWrap/>
            <w:vAlign w:val="center"/>
            <w:hideMark/>
          </w:tcPr>
          <w:p w14:paraId="6B9C892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YD41GO005</w:t>
            </w:r>
          </w:p>
        </w:tc>
        <w:tc>
          <w:tcPr>
            <w:tcW w:w="2410" w:type="dxa"/>
            <w:tcBorders>
              <w:top w:val="nil"/>
              <w:left w:val="nil"/>
              <w:bottom w:val="single" w:sz="4" w:space="0" w:color="auto"/>
              <w:right w:val="single" w:sz="4" w:space="0" w:color="auto"/>
            </w:tcBorders>
            <w:shd w:val="clear" w:color="auto" w:fill="auto"/>
            <w:vAlign w:val="center"/>
            <w:hideMark/>
          </w:tcPr>
          <w:p w14:paraId="6F473FB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BONNE NOUVELLE</w:t>
            </w:r>
          </w:p>
        </w:tc>
        <w:tc>
          <w:tcPr>
            <w:tcW w:w="1339" w:type="dxa"/>
            <w:tcBorders>
              <w:top w:val="nil"/>
              <w:left w:val="nil"/>
              <w:bottom w:val="single" w:sz="4" w:space="0" w:color="auto"/>
              <w:right w:val="single" w:sz="4" w:space="0" w:color="auto"/>
            </w:tcBorders>
            <w:shd w:val="clear" w:color="auto" w:fill="auto"/>
            <w:noWrap/>
            <w:vAlign w:val="center"/>
            <w:hideMark/>
          </w:tcPr>
          <w:p w14:paraId="1B651F1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1166585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1E58218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w:t>
            </w:r>
          </w:p>
        </w:tc>
        <w:tc>
          <w:tcPr>
            <w:tcW w:w="1097" w:type="dxa"/>
            <w:tcBorders>
              <w:top w:val="nil"/>
              <w:left w:val="nil"/>
              <w:bottom w:val="single" w:sz="4" w:space="0" w:color="auto"/>
              <w:right w:val="single" w:sz="4" w:space="0" w:color="auto"/>
            </w:tcBorders>
            <w:shd w:val="clear" w:color="auto" w:fill="auto"/>
            <w:noWrap/>
            <w:vAlign w:val="center"/>
            <w:hideMark/>
          </w:tcPr>
          <w:p w14:paraId="360A1D2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3D0DC32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5 000 000</w:t>
            </w:r>
          </w:p>
        </w:tc>
        <w:tc>
          <w:tcPr>
            <w:tcW w:w="1628" w:type="dxa"/>
            <w:tcBorders>
              <w:top w:val="nil"/>
              <w:left w:val="nil"/>
              <w:bottom w:val="single" w:sz="4" w:space="0" w:color="auto"/>
              <w:right w:val="single" w:sz="4" w:space="0" w:color="auto"/>
            </w:tcBorders>
            <w:shd w:val="clear" w:color="auto" w:fill="auto"/>
            <w:vAlign w:val="center"/>
            <w:hideMark/>
          </w:tcPr>
          <w:p w14:paraId="5404826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19EE7D68"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0D4331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lastRenderedPageBreak/>
              <w:t>21/07/2025</w:t>
            </w:r>
          </w:p>
        </w:tc>
        <w:tc>
          <w:tcPr>
            <w:tcW w:w="1418" w:type="dxa"/>
            <w:tcBorders>
              <w:top w:val="nil"/>
              <w:left w:val="nil"/>
              <w:bottom w:val="single" w:sz="4" w:space="0" w:color="auto"/>
              <w:right w:val="single" w:sz="4" w:space="0" w:color="auto"/>
            </w:tcBorders>
            <w:shd w:val="clear" w:color="auto" w:fill="auto"/>
            <w:vAlign w:val="center"/>
            <w:hideMark/>
          </w:tcPr>
          <w:p w14:paraId="67B7E6C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/0444</w:t>
            </w:r>
          </w:p>
        </w:tc>
        <w:tc>
          <w:tcPr>
            <w:tcW w:w="1636" w:type="dxa"/>
            <w:tcBorders>
              <w:top w:val="nil"/>
              <w:left w:val="nil"/>
              <w:bottom w:val="single" w:sz="4" w:space="0" w:color="auto"/>
              <w:right w:val="single" w:sz="4" w:space="0" w:color="auto"/>
            </w:tcBorders>
            <w:shd w:val="clear" w:color="auto" w:fill="auto"/>
            <w:noWrap/>
            <w:vAlign w:val="center"/>
            <w:hideMark/>
          </w:tcPr>
          <w:p w14:paraId="151DEED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YD41GO008</w:t>
            </w:r>
          </w:p>
        </w:tc>
        <w:tc>
          <w:tcPr>
            <w:tcW w:w="2410" w:type="dxa"/>
            <w:tcBorders>
              <w:top w:val="nil"/>
              <w:left w:val="nil"/>
              <w:bottom w:val="single" w:sz="4" w:space="0" w:color="auto"/>
              <w:right w:val="single" w:sz="4" w:space="0" w:color="auto"/>
            </w:tcBorders>
            <w:shd w:val="clear" w:color="auto" w:fill="auto"/>
            <w:vAlign w:val="center"/>
            <w:hideMark/>
          </w:tcPr>
          <w:p w14:paraId="38614F8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CHRISTIAN ELIG EDZOA</w:t>
            </w:r>
          </w:p>
        </w:tc>
        <w:tc>
          <w:tcPr>
            <w:tcW w:w="1339" w:type="dxa"/>
            <w:tcBorders>
              <w:top w:val="nil"/>
              <w:left w:val="nil"/>
              <w:bottom w:val="single" w:sz="4" w:space="0" w:color="auto"/>
              <w:right w:val="single" w:sz="4" w:space="0" w:color="auto"/>
            </w:tcBorders>
            <w:shd w:val="clear" w:color="auto" w:fill="auto"/>
            <w:noWrap/>
            <w:vAlign w:val="center"/>
            <w:hideMark/>
          </w:tcPr>
          <w:p w14:paraId="0835C81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1248E09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10DD8F8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250</w:t>
            </w:r>
          </w:p>
        </w:tc>
        <w:tc>
          <w:tcPr>
            <w:tcW w:w="1097" w:type="dxa"/>
            <w:tcBorders>
              <w:top w:val="nil"/>
              <w:left w:val="nil"/>
              <w:bottom w:val="single" w:sz="4" w:space="0" w:color="auto"/>
              <w:right w:val="single" w:sz="4" w:space="0" w:color="auto"/>
            </w:tcBorders>
            <w:shd w:val="clear" w:color="auto" w:fill="auto"/>
            <w:noWrap/>
            <w:vAlign w:val="center"/>
            <w:hideMark/>
          </w:tcPr>
          <w:p w14:paraId="1ED6D84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3333C6C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6 250 000</w:t>
            </w:r>
          </w:p>
        </w:tc>
        <w:tc>
          <w:tcPr>
            <w:tcW w:w="1628" w:type="dxa"/>
            <w:tcBorders>
              <w:top w:val="nil"/>
              <w:left w:val="nil"/>
              <w:bottom w:val="single" w:sz="4" w:space="0" w:color="auto"/>
              <w:right w:val="single" w:sz="4" w:space="0" w:color="auto"/>
            </w:tcBorders>
            <w:shd w:val="clear" w:color="auto" w:fill="auto"/>
            <w:vAlign w:val="center"/>
            <w:hideMark/>
          </w:tcPr>
          <w:p w14:paraId="645E8A5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34998B5F"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D4DC90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21/07/2025</w:t>
            </w:r>
          </w:p>
        </w:tc>
        <w:tc>
          <w:tcPr>
            <w:tcW w:w="1418" w:type="dxa"/>
            <w:tcBorders>
              <w:top w:val="nil"/>
              <w:left w:val="nil"/>
              <w:bottom w:val="single" w:sz="4" w:space="0" w:color="auto"/>
              <w:right w:val="single" w:sz="4" w:space="0" w:color="auto"/>
            </w:tcBorders>
            <w:shd w:val="clear" w:color="auto" w:fill="auto"/>
            <w:vAlign w:val="center"/>
            <w:hideMark/>
          </w:tcPr>
          <w:p w14:paraId="5C26385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/0442</w:t>
            </w:r>
          </w:p>
        </w:tc>
        <w:tc>
          <w:tcPr>
            <w:tcW w:w="1636" w:type="dxa"/>
            <w:tcBorders>
              <w:top w:val="nil"/>
              <w:left w:val="nil"/>
              <w:bottom w:val="single" w:sz="4" w:space="0" w:color="auto"/>
              <w:right w:val="single" w:sz="4" w:space="0" w:color="auto"/>
            </w:tcBorders>
            <w:shd w:val="clear" w:color="auto" w:fill="auto"/>
            <w:noWrap/>
            <w:vAlign w:val="center"/>
            <w:hideMark/>
          </w:tcPr>
          <w:p w14:paraId="414BFB9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YD41GO008</w:t>
            </w:r>
          </w:p>
        </w:tc>
        <w:tc>
          <w:tcPr>
            <w:tcW w:w="2410" w:type="dxa"/>
            <w:tcBorders>
              <w:top w:val="nil"/>
              <w:left w:val="nil"/>
              <w:bottom w:val="single" w:sz="4" w:space="0" w:color="auto"/>
              <w:right w:val="single" w:sz="4" w:space="0" w:color="auto"/>
            </w:tcBorders>
            <w:shd w:val="clear" w:color="auto" w:fill="auto"/>
            <w:vAlign w:val="center"/>
            <w:hideMark/>
          </w:tcPr>
          <w:p w14:paraId="1B00444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CHRISTIAN ELIG EDZOA</w:t>
            </w:r>
          </w:p>
        </w:tc>
        <w:tc>
          <w:tcPr>
            <w:tcW w:w="1339" w:type="dxa"/>
            <w:tcBorders>
              <w:top w:val="nil"/>
              <w:left w:val="nil"/>
              <w:bottom w:val="single" w:sz="4" w:space="0" w:color="auto"/>
              <w:right w:val="single" w:sz="4" w:space="0" w:color="auto"/>
            </w:tcBorders>
            <w:shd w:val="clear" w:color="auto" w:fill="auto"/>
            <w:noWrap/>
            <w:vAlign w:val="center"/>
            <w:hideMark/>
          </w:tcPr>
          <w:p w14:paraId="7447F88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0816881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636EEE6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250</w:t>
            </w:r>
          </w:p>
        </w:tc>
        <w:tc>
          <w:tcPr>
            <w:tcW w:w="1097" w:type="dxa"/>
            <w:tcBorders>
              <w:top w:val="nil"/>
              <w:left w:val="nil"/>
              <w:bottom w:val="single" w:sz="4" w:space="0" w:color="auto"/>
              <w:right w:val="single" w:sz="4" w:space="0" w:color="auto"/>
            </w:tcBorders>
            <w:shd w:val="clear" w:color="auto" w:fill="auto"/>
            <w:noWrap/>
            <w:vAlign w:val="center"/>
            <w:hideMark/>
          </w:tcPr>
          <w:p w14:paraId="31BC094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15BBF2C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6 250 000</w:t>
            </w:r>
          </w:p>
        </w:tc>
        <w:tc>
          <w:tcPr>
            <w:tcW w:w="1628" w:type="dxa"/>
            <w:tcBorders>
              <w:top w:val="nil"/>
              <w:left w:val="nil"/>
              <w:bottom w:val="single" w:sz="4" w:space="0" w:color="auto"/>
              <w:right w:val="single" w:sz="4" w:space="0" w:color="auto"/>
            </w:tcBorders>
            <w:shd w:val="clear" w:color="auto" w:fill="auto"/>
            <w:vAlign w:val="center"/>
            <w:hideMark/>
          </w:tcPr>
          <w:p w14:paraId="665DB94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6E4688C0"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184864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21/07/2025</w:t>
            </w:r>
          </w:p>
        </w:tc>
        <w:tc>
          <w:tcPr>
            <w:tcW w:w="1418" w:type="dxa"/>
            <w:tcBorders>
              <w:top w:val="nil"/>
              <w:left w:val="nil"/>
              <w:bottom w:val="single" w:sz="4" w:space="0" w:color="auto"/>
              <w:right w:val="single" w:sz="4" w:space="0" w:color="auto"/>
            </w:tcBorders>
            <w:shd w:val="clear" w:color="auto" w:fill="auto"/>
            <w:vAlign w:val="center"/>
            <w:hideMark/>
          </w:tcPr>
          <w:p w14:paraId="5420A95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/0432</w:t>
            </w:r>
          </w:p>
        </w:tc>
        <w:tc>
          <w:tcPr>
            <w:tcW w:w="1636" w:type="dxa"/>
            <w:tcBorders>
              <w:top w:val="nil"/>
              <w:left w:val="nil"/>
              <w:bottom w:val="single" w:sz="4" w:space="0" w:color="auto"/>
              <w:right w:val="single" w:sz="4" w:space="0" w:color="auto"/>
            </w:tcBorders>
            <w:shd w:val="clear" w:color="auto" w:fill="auto"/>
            <w:noWrap/>
            <w:vAlign w:val="center"/>
            <w:hideMark/>
          </w:tcPr>
          <w:p w14:paraId="040E1E8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YD41GO012</w:t>
            </w:r>
          </w:p>
        </w:tc>
        <w:tc>
          <w:tcPr>
            <w:tcW w:w="2410" w:type="dxa"/>
            <w:tcBorders>
              <w:top w:val="nil"/>
              <w:left w:val="nil"/>
              <w:bottom w:val="single" w:sz="4" w:space="0" w:color="auto"/>
              <w:right w:val="single" w:sz="4" w:space="0" w:color="auto"/>
            </w:tcBorders>
            <w:shd w:val="clear" w:color="auto" w:fill="auto"/>
            <w:vAlign w:val="center"/>
            <w:hideMark/>
          </w:tcPr>
          <w:p w14:paraId="2CB5891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MY AFRICA</w:t>
            </w:r>
          </w:p>
        </w:tc>
        <w:tc>
          <w:tcPr>
            <w:tcW w:w="1339" w:type="dxa"/>
            <w:tcBorders>
              <w:top w:val="nil"/>
              <w:left w:val="nil"/>
              <w:bottom w:val="single" w:sz="4" w:space="0" w:color="auto"/>
              <w:right w:val="single" w:sz="4" w:space="0" w:color="auto"/>
            </w:tcBorders>
            <w:shd w:val="clear" w:color="auto" w:fill="auto"/>
            <w:noWrap/>
            <w:vAlign w:val="center"/>
            <w:hideMark/>
          </w:tcPr>
          <w:p w14:paraId="4B58263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0FBF126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3031CE0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w:t>
            </w:r>
          </w:p>
        </w:tc>
        <w:tc>
          <w:tcPr>
            <w:tcW w:w="1097" w:type="dxa"/>
            <w:tcBorders>
              <w:top w:val="nil"/>
              <w:left w:val="nil"/>
              <w:bottom w:val="single" w:sz="4" w:space="0" w:color="auto"/>
              <w:right w:val="single" w:sz="4" w:space="0" w:color="auto"/>
            </w:tcBorders>
            <w:shd w:val="clear" w:color="auto" w:fill="auto"/>
            <w:noWrap/>
            <w:vAlign w:val="center"/>
            <w:hideMark/>
          </w:tcPr>
          <w:p w14:paraId="01B925B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36E8315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5 000 000</w:t>
            </w:r>
          </w:p>
        </w:tc>
        <w:tc>
          <w:tcPr>
            <w:tcW w:w="1628" w:type="dxa"/>
            <w:tcBorders>
              <w:top w:val="nil"/>
              <w:left w:val="nil"/>
              <w:bottom w:val="single" w:sz="4" w:space="0" w:color="auto"/>
              <w:right w:val="single" w:sz="4" w:space="0" w:color="auto"/>
            </w:tcBorders>
            <w:shd w:val="clear" w:color="auto" w:fill="auto"/>
            <w:vAlign w:val="center"/>
            <w:hideMark/>
          </w:tcPr>
          <w:p w14:paraId="04B9FDB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1ACA2CE0"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2F92DF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21/07/2025</w:t>
            </w:r>
          </w:p>
        </w:tc>
        <w:tc>
          <w:tcPr>
            <w:tcW w:w="1418" w:type="dxa"/>
            <w:tcBorders>
              <w:top w:val="nil"/>
              <w:left w:val="nil"/>
              <w:bottom w:val="single" w:sz="4" w:space="0" w:color="auto"/>
              <w:right w:val="single" w:sz="4" w:space="0" w:color="auto"/>
            </w:tcBorders>
            <w:shd w:val="clear" w:color="auto" w:fill="auto"/>
            <w:vAlign w:val="center"/>
            <w:hideMark/>
          </w:tcPr>
          <w:p w14:paraId="4C64BB6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/0434</w:t>
            </w:r>
          </w:p>
        </w:tc>
        <w:tc>
          <w:tcPr>
            <w:tcW w:w="1636" w:type="dxa"/>
            <w:tcBorders>
              <w:top w:val="nil"/>
              <w:left w:val="nil"/>
              <w:bottom w:val="single" w:sz="4" w:space="0" w:color="auto"/>
              <w:right w:val="single" w:sz="4" w:space="0" w:color="auto"/>
            </w:tcBorders>
            <w:shd w:val="clear" w:color="auto" w:fill="auto"/>
            <w:noWrap/>
            <w:vAlign w:val="center"/>
            <w:hideMark/>
          </w:tcPr>
          <w:p w14:paraId="4F75A55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YD41GO025</w:t>
            </w:r>
          </w:p>
        </w:tc>
        <w:tc>
          <w:tcPr>
            <w:tcW w:w="2410" w:type="dxa"/>
            <w:tcBorders>
              <w:top w:val="nil"/>
              <w:left w:val="nil"/>
              <w:bottom w:val="single" w:sz="4" w:space="0" w:color="auto"/>
              <w:right w:val="single" w:sz="4" w:space="0" w:color="auto"/>
            </w:tcBorders>
            <w:shd w:val="clear" w:color="auto" w:fill="auto"/>
            <w:vAlign w:val="center"/>
            <w:hideMark/>
          </w:tcPr>
          <w:p w14:paraId="6F542B4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VINCENT</w:t>
            </w:r>
          </w:p>
        </w:tc>
        <w:tc>
          <w:tcPr>
            <w:tcW w:w="1339" w:type="dxa"/>
            <w:tcBorders>
              <w:top w:val="nil"/>
              <w:left w:val="nil"/>
              <w:bottom w:val="single" w:sz="4" w:space="0" w:color="auto"/>
              <w:right w:val="single" w:sz="4" w:space="0" w:color="auto"/>
            </w:tcBorders>
            <w:shd w:val="clear" w:color="auto" w:fill="auto"/>
            <w:noWrap/>
            <w:vAlign w:val="center"/>
            <w:hideMark/>
          </w:tcPr>
          <w:p w14:paraId="0B0C4F1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7243874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23A907F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w:t>
            </w:r>
          </w:p>
        </w:tc>
        <w:tc>
          <w:tcPr>
            <w:tcW w:w="1097" w:type="dxa"/>
            <w:tcBorders>
              <w:top w:val="nil"/>
              <w:left w:val="nil"/>
              <w:bottom w:val="single" w:sz="4" w:space="0" w:color="auto"/>
              <w:right w:val="single" w:sz="4" w:space="0" w:color="auto"/>
            </w:tcBorders>
            <w:shd w:val="clear" w:color="auto" w:fill="auto"/>
            <w:noWrap/>
            <w:vAlign w:val="center"/>
            <w:hideMark/>
          </w:tcPr>
          <w:p w14:paraId="26A3FEB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7C6FF78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5 000 000</w:t>
            </w:r>
          </w:p>
        </w:tc>
        <w:tc>
          <w:tcPr>
            <w:tcW w:w="1628" w:type="dxa"/>
            <w:tcBorders>
              <w:top w:val="nil"/>
              <w:left w:val="nil"/>
              <w:bottom w:val="single" w:sz="4" w:space="0" w:color="auto"/>
              <w:right w:val="single" w:sz="4" w:space="0" w:color="auto"/>
            </w:tcBorders>
            <w:shd w:val="clear" w:color="auto" w:fill="auto"/>
            <w:vAlign w:val="center"/>
            <w:hideMark/>
          </w:tcPr>
          <w:p w14:paraId="6E785E6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FA32E9C"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9283B4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21/07/2025</w:t>
            </w:r>
          </w:p>
        </w:tc>
        <w:tc>
          <w:tcPr>
            <w:tcW w:w="1418" w:type="dxa"/>
            <w:tcBorders>
              <w:top w:val="nil"/>
              <w:left w:val="nil"/>
              <w:bottom w:val="single" w:sz="4" w:space="0" w:color="auto"/>
              <w:right w:val="single" w:sz="4" w:space="0" w:color="auto"/>
            </w:tcBorders>
            <w:shd w:val="clear" w:color="auto" w:fill="auto"/>
            <w:vAlign w:val="center"/>
            <w:hideMark/>
          </w:tcPr>
          <w:p w14:paraId="7778066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/0433</w:t>
            </w:r>
          </w:p>
        </w:tc>
        <w:tc>
          <w:tcPr>
            <w:tcW w:w="1636" w:type="dxa"/>
            <w:tcBorders>
              <w:top w:val="nil"/>
              <w:left w:val="nil"/>
              <w:bottom w:val="single" w:sz="4" w:space="0" w:color="auto"/>
              <w:right w:val="single" w:sz="4" w:space="0" w:color="auto"/>
            </w:tcBorders>
            <w:shd w:val="clear" w:color="auto" w:fill="auto"/>
            <w:noWrap/>
            <w:vAlign w:val="center"/>
            <w:hideMark/>
          </w:tcPr>
          <w:p w14:paraId="529BCE2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YD41PP005</w:t>
            </w:r>
          </w:p>
        </w:tc>
        <w:tc>
          <w:tcPr>
            <w:tcW w:w="2410" w:type="dxa"/>
            <w:tcBorders>
              <w:top w:val="nil"/>
              <w:left w:val="nil"/>
              <w:bottom w:val="single" w:sz="4" w:space="0" w:color="auto"/>
              <w:right w:val="single" w:sz="4" w:space="0" w:color="auto"/>
            </w:tcBorders>
            <w:shd w:val="clear" w:color="auto" w:fill="auto"/>
            <w:vAlign w:val="center"/>
            <w:hideMark/>
          </w:tcPr>
          <w:p w14:paraId="3E3FA0E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DORIMENE</w:t>
            </w:r>
          </w:p>
        </w:tc>
        <w:tc>
          <w:tcPr>
            <w:tcW w:w="1339" w:type="dxa"/>
            <w:tcBorders>
              <w:top w:val="nil"/>
              <w:left w:val="nil"/>
              <w:bottom w:val="single" w:sz="4" w:space="0" w:color="auto"/>
              <w:right w:val="single" w:sz="4" w:space="0" w:color="auto"/>
            </w:tcBorders>
            <w:shd w:val="clear" w:color="auto" w:fill="auto"/>
            <w:noWrap/>
            <w:vAlign w:val="center"/>
            <w:hideMark/>
          </w:tcPr>
          <w:p w14:paraId="2A0D953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662329A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6E01424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w:t>
            </w:r>
          </w:p>
        </w:tc>
        <w:tc>
          <w:tcPr>
            <w:tcW w:w="1097" w:type="dxa"/>
            <w:tcBorders>
              <w:top w:val="nil"/>
              <w:left w:val="nil"/>
              <w:bottom w:val="single" w:sz="4" w:space="0" w:color="auto"/>
              <w:right w:val="single" w:sz="4" w:space="0" w:color="auto"/>
            </w:tcBorders>
            <w:shd w:val="clear" w:color="auto" w:fill="auto"/>
            <w:noWrap/>
            <w:vAlign w:val="center"/>
            <w:hideMark/>
          </w:tcPr>
          <w:p w14:paraId="4159A05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2669537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40 000</w:t>
            </w:r>
          </w:p>
        </w:tc>
        <w:tc>
          <w:tcPr>
            <w:tcW w:w="1628" w:type="dxa"/>
            <w:tcBorders>
              <w:top w:val="nil"/>
              <w:left w:val="nil"/>
              <w:bottom w:val="single" w:sz="4" w:space="0" w:color="auto"/>
              <w:right w:val="single" w:sz="4" w:space="0" w:color="auto"/>
            </w:tcBorders>
            <w:shd w:val="clear" w:color="auto" w:fill="auto"/>
            <w:vAlign w:val="center"/>
            <w:hideMark/>
          </w:tcPr>
          <w:p w14:paraId="31B3F3F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w:t>
            </w:r>
          </w:p>
        </w:tc>
      </w:tr>
      <w:tr w:rsidR="004B0EE9" w:rsidRPr="004B0EE9" w14:paraId="5F414CDB"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23FF56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21/07/2025</w:t>
            </w:r>
          </w:p>
        </w:tc>
        <w:tc>
          <w:tcPr>
            <w:tcW w:w="1418" w:type="dxa"/>
            <w:tcBorders>
              <w:top w:val="nil"/>
              <w:left w:val="nil"/>
              <w:bottom w:val="single" w:sz="4" w:space="0" w:color="auto"/>
              <w:right w:val="single" w:sz="4" w:space="0" w:color="auto"/>
            </w:tcBorders>
            <w:shd w:val="clear" w:color="auto" w:fill="auto"/>
            <w:vAlign w:val="center"/>
            <w:hideMark/>
          </w:tcPr>
          <w:p w14:paraId="3AB57AD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/0435</w:t>
            </w:r>
          </w:p>
        </w:tc>
        <w:tc>
          <w:tcPr>
            <w:tcW w:w="1636" w:type="dxa"/>
            <w:tcBorders>
              <w:top w:val="nil"/>
              <w:left w:val="nil"/>
              <w:bottom w:val="single" w:sz="4" w:space="0" w:color="auto"/>
              <w:right w:val="single" w:sz="4" w:space="0" w:color="auto"/>
            </w:tcBorders>
            <w:shd w:val="clear" w:color="auto" w:fill="auto"/>
            <w:noWrap/>
            <w:vAlign w:val="center"/>
            <w:hideMark/>
          </w:tcPr>
          <w:p w14:paraId="5F36FD9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YD41PP007</w:t>
            </w:r>
          </w:p>
        </w:tc>
        <w:tc>
          <w:tcPr>
            <w:tcW w:w="2410" w:type="dxa"/>
            <w:tcBorders>
              <w:top w:val="nil"/>
              <w:left w:val="nil"/>
              <w:bottom w:val="single" w:sz="4" w:space="0" w:color="auto"/>
              <w:right w:val="single" w:sz="4" w:space="0" w:color="auto"/>
            </w:tcBorders>
            <w:shd w:val="clear" w:color="auto" w:fill="auto"/>
            <w:vAlign w:val="center"/>
            <w:hideMark/>
          </w:tcPr>
          <w:p w14:paraId="5BACA35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MERLINE</w:t>
            </w:r>
          </w:p>
        </w:tc>
        <w:tc>
          <w:tcPr>
            <w:tcW w:w="1339" w:type="dxa"/>
            <w:tcBorders>
              <w:top w:val="nil"/>
              <w:left w:val="nil"/>
              <w:bottom w:val="single" w:sz="4" w:space="0" w:color="auto"/>
              <w:right w:val="single" w:sz="4" w:space="0" w:color="auto"/>
            </w:tcBorders>
            <w:shd w:val="clear" w:color="auto" w:fill="auto"/>
            <w:noWrap/>
            <w:vAlign w:val="center"/>
            <w:hideMark/>
          </w:tcPr>
          <w:p w14:paraId="09030DA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552ECF3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7FCFBF1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w:t>
            </w:r>
          </w:p>
        </w:tc>
        <w:tc>
          <w:tcPr>
            <w:tcW w:w="1097" w:type="dxa"/>
            <w:tcBorders>
              <w:top w:val="nil"/>
              <w:left w:val="nil"/>
              <w:bottom w:val="single" w:sz="4" w:space="0" w:color="auto"/>
              <w:right w:val="single" w:sz="4" w:space="0" w:color="auto"/>
            </w:tcBorders>
            <w:shd w:val="clear" w:color="auto" w:fill="auto"/>
            <w:noWrap/>
            <w:vAlign w:val="center"/>
            <w:hideMark/>
          </w:tcPr>
          <w:p w14:paraId="5FE23D2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0550E7C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40 000</w:t>
            </w:r>
          </w:p>
        </w:tc>
        <w:tc>
          <w:tcPr>
            <w:tcW w:w="1628" w:type="dxa"/>
            <w:tcBorders>
              <w:top w:val="nil"/>
              <w:left w:val="nil"/>
              <w:bottom w:val="single" w:sz="4" w:space="0" w:color="auto"/>
              <w:right w:val="single" w:sz="4" w:space="0" w:color="auto"/>
            </w:tcBorders>
            <w:shd w:val="clear" w:color="auto" w:fill="auto"/>
            <w:vAlign w:val="center"/>
            <w:hideMark/>
          </w:tcPr>
          <w:p w14:paraId="0BD7576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w:t>
            </w:r>
          </w:p>
        </w:tc>
      </w:tr>
      <w:tr w:rsidR="004B0EE9" w:rsidRPr="004B0EE9" w14:paraId="01758BB0"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72E551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21/07/2025</w:t>
            </w:r>
          </w:p>
        </w:tc>
        <w:tc>
          <w:tcPr>
            <w:tcW w:w="1418" w:type="dxa"/>
            <w:tcBorders>
              <w:top w:val="nil"/>
              <w:left w:val="nil"/>
              <w:bottom w:val="single" w:sz="4" w:space="0" w:color="auto"/>
              <w:right w:val="single" w:sz="4" w:space="0" w:color="auto"/>
            </w:tcBorders>
            <w:shd w:val="clear" w:color="auto" w:fill="auto"/>
            <w:vAlign w:val="center"/>
            <w:hideMark/>
          </w:tcPr>
          <w:p w14:paraId="7783EE0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/0435</w:t>
            </w:r>
          </w:p>
        </w:tc>
        <w:tc>
          <w:tcPr>
            <w:tcW w:w="1636" w:type="dxa"/>
            <w:tcBorders>
              <w:top w:val="nil"/>
              <w:left w:val="nil"/>
              <w:bottom w:val="single" w:sz="4" w:space="0" w:color="auto"/>
              <w:right w:val="single" w:sz="4" w:space="0" w:color="auto"/>
            </w:tcBorders>
            <w:shd w:val="clear" w:color="auto" w:fill="auto"/>
            <w:noWrap/>
            <w:vAlign w:val="center"/>
            <w:hideMark/>
          </w:tcPr>
          <w:p w14:paraId="1B509BF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YD41PP007</w:t>
            </w:r>
          </w:p>
        </w:tc>
        <w:tc>
          <w:tcPr>
            <w:tcW w:w="2410" w:type="dxa"/>
            <w:tcBorders>
              <w:top w:val="nil"/>
              <w:left w:val="nil"/>
              <w:bottom w:val="single" w:sz="4" w:space="0" w:color="auto"/>
              <w:right w:val="single" w:sz="4" w:space="0" w:color="auto"/>
            </w:tcBorders>
            <w:shd w:val="clear" w:color="auto" w:fill="auto"/>
            <w:vAlign w:val="center"/>
            <w:hideMark/>
          </w:tcPr>
          <w:p w14:paraId="7E7BA5B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MERLINE</w:t>
            </w:r>
          </w:p>
        </w:tc>
        <w:tc>
          <w:tcPr>
            <w:tcW w:w="1339" w:type="dxa"/>
            <w:tcBorders>
              <w:top w:val="nil"/>
              <w:left w:val="nil"/>
              <w:bottom w:val="single" w:sz="4" w:space="0" w:color="auto"/>
              <w:right w:val="single" w:sz="4" w:space="0" w:color="auto"/>
            </w:tcBorders>
            <w:shd w:val="clear" w:color="auto" w:fill="auto"/>
            <w:noWrap/>
            <w:vAlign w:val="center"/>
            <w:hideMark/>
          </w:tcPr>
          <w:p w14:paraId="6890977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0E10CA7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3533FD3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2685F37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7BDAA0F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28" w:type="dxa"/>
            <w:tcBorders>
              <w:top w:val="nil"/>
              <w:left w:val="nil"/>
              <w:bottom w:val="single" w:sz="4" w:space="0" w:color="auto"/>
              <w:right w:val="single" w:sz="4" w:space="0" w:color="auto"/>
            </w:tcBorders>
            <w:shd w:val="clear" w:color="auto" w:fill="auto"/>
            <w:vAlign w:val="center"/>
            <w:hideMark/>
          </w:tcPr>
          <w:p w14:paraId="0D5E9B3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w:t>
            </w:r>
          </w:p>
        </w:tc>
      </w:tr>
      <w:tr w:rsidR="004B0EE9" w:rsidRPr="004B0EE9" w14:paraId="6FAA614D"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57C985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21/07/2025</w:t>
            </w:r>
          </w:p>
        </w:tc>
        <w:tc>
          <w:tcPr>
            <w:tcW w:w="1418" w:type="dxa"/>
            <w:tcBorders>
              <w:top w:val="nil"/>
              <w:left w:val="nil"/>
              <w:bottom w:val="single" w:sz="4" w:space="0" w:color="auto"/>
              <w:right w:val="single" w:sz="4" w:space="0" w:color="auto"/>
            </w:tcBorders>
            <w:shd w:val="clear" w:color="auto" w:fill="auto"/>
            <w:vAlign w:val="center"/>
            <w:hideMark/>
          </w:tcPr>
          <w:p w14:paraId="67ECD3F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/0426</w:t>
            </w:r>
          </w:p>
        </w:tc>
        <w:tc>
          <w:tcPr>
            <w:tcW w:w="1636" w:type="dxa"/>
            <w:tcBorders>
              <w:top w:val="nil"/>
              <w:left w:val="nil"/>
              <w:bottom w:val="single" w:sz="4" w:space="0" w:color="auto"/>
              <w:right w:val="single" w:sz="4" w:space="0" w:color="auto"/>
            </w:tcBorders>
            <w:shd w:val="clear" w:color="auto" w:fill="auto"/>
            <w:noWrap/>
            <w:vAlign w:val="center"/>
            <w:hideMark/>
          </w:tcPr>
          <w:p w14:paraId="038C7CF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YD41PP014</w:t>
            </w:r>
          </w:p>
        </w:tc>
        <w:tc>
          <w:tcPr>
            <w:tcW w:w="2410" w:type="dxa"/>
            <w:tcBorders>
              <w:top w:val="nil"/>
              <w:left w:val="nil"/>
              <w:bottom w:val="single" w:sz="4" w:space="0" w:color="auto"/>
              <w:right w:val="single" w:sz="4" w:space="0" w:color="auto"/>
            </w:tcBorders>
            <w:shd w:val="clear" w:color="auto" w:fill="auto"/>
            <w:vAlign w:val="center"/>
            <w:hideMark/>
          </w:tcPr>
          <w:p w14:paraId="3FA2E3C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OBALA</w:t>
            </w:r>
          </w:p>
        </w:tc>
        <w:tc>
          <w:tcPr>
            <w:tcW w:w="1339" w:type="dxa"/>
            <w:tcBorders>
              <w:top w:val="nil"/>
              <w:left w:val="nil"/>
              <w:bottom w:val="single" w:sz="4" w:space="0" w:color="auto"/>
              <w:right w:val="single" w:sz="4" w:space="0" w:color="auto"/>
            </w:tcBorders>
            <w:shd w:val="clear" w:color="auto" w:fill="auto"/>
            <w:noWrap/>
            <w:vAlign w:val="center"/>
            <w:hideMark/>
          </w:tcPr>
          <w:p w14:paraId="670A01A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05EEE0E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3837BBD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4D2DF57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772F495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6C1EAB9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 / MERLINE</w:t>
            </w:r>
          </w:p>
        </w:tc>
      </w:tr>
      <w:tr w:rsidR="004B0EE9" w:rsidRPr="004B0EE9" w14:paraId="79BB0D7B"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663BAE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21/07/2025</w:t>
            </w:r>
          </w:p>
        </w:tc>
        <w:tc>
          <w:tcPr>
            <w:tcW w:w="1418" w:type="dxa"/>
            <w:tcBorders>
              <w:top w:val="nil"/>
              <w:left w:val="nil"/>
              <w:bottom w:val="single" w:sz="4" w:space="0" w:color="auto"/>
              <w:right w:val="single" w:sz="4" w:space="0" w:color="auto"/>
            </w:tcBorders>
            <w:shd w:val="clear" w:color="auto" w:fill="auto"/>
            <w:vAlign w:val="center"/>
            <w:hideMark/>
          </w:tcPr>
          <w:p w14:paraId="6B05704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/0426</w:t>
            </w:r>
          </w:p>
        </w:tc>
        <w:tc>
          <w:tcPr>
            <w:tcW w:w="1636" w:type="dxa"/>
            <w:tcBorders>
              <w:top w:val="nil"/>
              <w:left w:val="nil"/>
              <w:bottom w:val="single" w:sz="4" w:space="0" w:color="auto"/>
              <w:right w:val="single" w:sz="4" w:space="0" w:color="auto"/>
            </w:tcBorders>
            <w:shd w:val="clear" w:color="auto" w:fill="auto"/>
            <w:noWrap/>
            <w:vAlign w:val="center"/>
            <w:hideMark/>
          </w:tcPr>
          <w:p w14:paraId="4AB2321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YD41PP014</w:t>
            </w:r>
          </w:p>
        </w:tc>
        <w:tc>
          <w:tcPr>
            <w:tcW w:w="2410" w:type="dxa"/>
            <w:tcBorders>
              <w:top w:val="nil"/>
              <w:left w:val="nil"/>
              <w:bottom w:val="single" w:sz="4" w:space="0" w:color="auto"/>
              <w:right w:val="single" w:sz="4" w:space="0" w:color="auto"/>
            </w:tcBorders>
            <w:shd w:val="clear" w:color="auto" w:fill="auto"/>
            <w:vAlign w:val="center"/>
            <w:hideMark/>
          </w:tcPr>
          <w:p w14:paraId="3138301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OBALA</w:t>
            </w:r>
          </w:p>
        </w:tc>
        <w:tc>
          <w:tcPr>
            <w:tcW w:w="1339" w:type="dxa"/>
            <w:tcBorders>
              <w:top w:val="nil"/>
              <w:left w:val="nil"/>
              <w:bottom w:val="single" w:sz="4" w:space="0" w:color="auto"/>
              <w:right w:val="single" w:sz="4" w:space="0" w:color="auto"/>
            </w:tcBorders>
            <w:shd w:val="clear" w:color="auto" w:fill="auto"/>
            <w:noWrap/>
            <w:vAlign w:val="center"/>
            <w:hideMark/>
          </w:tcPr>
          <w:p w14:paraId="5398A6E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22471A7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1CCF5CC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w:t>
            </w:r>
          </w:p>
        </w:tc>
        <w:tc>
          <w:tcPr>
            <w:tcW w:w="1097" w:type="dxa"/>
            <w:tcBorders>
              <w:top w:val="nil"/>
              <w:left w:val="nil"/>
              <w:bottom w:val="single" w:sz="4" w:space="0" w:color="auto"/>
              <w:right w:val="single" w:sz="4" w:space="0" w:color="auto"/>
            </w:tcBorders>
            <w:shd w:val="clear" w:color="auto" w:fill="auto"/>
            <w:noWrap/>
            <w:vAlign w:val="center"/>
            <w:hideMark/>
          </w:tcPr>
          <w:p w14:paraId="5A277A2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378578D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40 000</w:t>
            </w:r>
          </w:p>
        </w:tc>
        <w:tc>
          <w:tcPr>
            <w:tcW w:w="1628" w:type="dxa"/>
            <w:tcBorders>
              <w:top w:val="nil"/>
              <w:left w:val="nil"/>
              <w:bottom w:val="single" w:sz="4" w:space="0" w:color="auto"/>
              <w:right w:val="single" w:sz="4" w:space="0" w:color="auto"/>
            </w:tcBorders>
            <w:shd w:val="clear" w:color="auto" w:fill="auto"/>
            <w:vAlign w:val="center"/>
            <w:hideMark/>
          </w:tcPr>
          <w:p w14:paraId="167AA28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 / MERLINE</w:t>
            </w:r>
          </w:p>
        </w:tc>
      </w:tr>
      <w:tr w:rsidR="004B0EE9" w:rsidRPr="004B0EE9" w14:paraId="2ECE64E4"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801171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21/07/2025</w:t>
            </w:r>
          </w:p>
        </w:tc>
        <w:tc>
          <w:tcPr>
            <w:tcW w:w="1418" w:type="dxa"/>
            <w:tcBorders>
              <w:top w:val="nil"/>
              <w:left w:val="nil"/>
              <w:bottom w:val="single" w:sz="4" w:space="0" w:color="auto"/>
              <w:right w:val="single" w:sz="4" w:space="0" w:color="auto"/>
            </w:tcBorders>
            <w:shd w:val="clear" w:color="auto" w:fill="auto"/>
            <w:vAlign w:val="center"/>
            <w:hideMark/>
          </w:tcPr>
          <w:p w14:paraId="7CE01E2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/0426</w:t>
            </w:r>
          </w:p>
        </w:tc>
        <w:tc>
          <w:tcPr>
            <w:tcW w:w="1636" w:type="dxa"/>
            <w:tcBorders>
              <w:top w:val="nil"/>
              <w:left w:val="nil"/>
              <w:bottom w:val="single" w:sz="4" w:space="0" w:color="auto"/>
              <w:right w:val="single" w:sz="4" w:space="0" w:color="auto"/>
            </w:tcBorders>
            <w:shd w:val="clear" w:color="auto" w:fill="auto"/>
            <w:noWrap/>
            <w:vAlign w:val="center"/>
            <w:hideMark/>
          </w:tcPr>
          <w:p w14:paraId="3CF2AD7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YD41PP014</w:t>
            </w:r>
          </w:p>
        </w:tc>
        <w:tc>
          <w:tcPr>
            <w:tcW w:w="2410" w:type="dxa"/>
            <w:tcBorders>
              <w:top w:val="nil"/>
              <w:left w:val="nil"/>
              <w:bottom w:val="single" w:sz="4" w:space="0" w:color="auto"/>
              <w:right w:val="single" w:sz="4" w:space="0" w:color="auto"/>
            </w:tcBorders>
            <w:shd w:val="clear" w:color="auto" w:fill="auto"/>
            <w:vAlign w:val="center"/>
            <w:hideMark/>
          </w:tcPr>
          <w:p w14:paraId="44F597A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OBALA</w:t>
            </w:r>
          </w:p>
        </w:tc>
        <w:tc>
          <w:tcPr>
            <w:tcW w:w="1339" w:type="dxa"/>
            <w:tcBorders>
              <w:top w:val="nil"/>
              <w:left w:val="nil"/>
              <w:bottom w:val="single" w:sz="4" w:space="0" w:color="auto"/>
              <w:right w:val="single" w:sz="4" w:space="0" w:color="auto"/>
            </w:tcBorders>
            <w:shd w:val="clear" w:color="auto" w:fill="auto"/>
            <w:noWrap/>
            <w:vAlign w:val="center"/>
            <w:hideMark/>
          </w:tcPr>
          <w:p w14:paraId="1CC7D15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RA100004</w:t>
            </w:r>
          </w:p>
        </w:tc>
        <w:tc>
          <w:tcPr>
            <w:tcW w:w="2914" w:type="dxa"/>
            <w:tcBorders>
              <w:top w:val="nil"/>
              <w:left w:val="nil"/>
              <w:bottom w:val="single" w:sz="4" w:space="0" w:color="auto"/>
              <w:right w:val="single" w:sz="4" w:space="0" w:color="auto"/>
            </w:tcBorders>
            <w:shd w:val="clear" w:color="auto" w:fill="auto"/>
            <w:noWrap/>
            <w:vAlign w:val="center"/>
            <w:hideMark/>
          </w:tcPr>
          <w:p w14:paraId="38B5B64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HUILE CEL'OR 1L </w:t>
            </w:r>
          </w:p>
        </w:tc>
        <w:tc>
          <w:tcPr>
            <w:tcW w:w="759" w:type="dxa"/>
            <w:tcBorders>
              <w:top w:val="nil"/>
              <w:left w:val="nil"/>
              <w:bottom w:val="single" w:sz="4" w:space="0" w:color="auto"/>
              <w:right w:val="single" w:sz="4" w:space="0" w:color="auto"/>
            </w:tcBorders>
            <w:shd w:val="clear" w:color="auto" w:fill="auto"/>
            <w:noWrap/>
            <w:vAlign w:val="center"/>
            <w:hideMark/>
          </w:tcPr>
          <w:p w14:paraId="2E1E1E2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w:t>
            </w:r>
          </w:p>
        </w:tc>
        <w:tc>
          <w:tcPr>
            <w:tcW w:w="1097" w:type="dxa"/>
            <w:tcBorders>
              <w:top w:val="nil"/>
              <w:left w:val="nil"/>
              <w:bottom w:val="single" w:sz="4" w:space="0" w:color="auto"/>
              <w:right w:val="single" w:sz="4" w:space="0" w:color="auto"/>
            </w:tcBorders>
            <w:shd w:val="clear" w:color="auto" w:fill="auto"/>
            <w:noWrap/>
            <w:vAlign w:val="center"/>
            <w:hideMark/>
          </w:tcPr>
          <w:p w14:paraId="5476A02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1 350</w:t>
            </w:r>
          </w:p>
        </w:tc>
        <w:tc>
          <w:tcPr>
            <w:tcW w:w="1687" w:type="dxa"/>
            <w:tcBorders>
              <w:top w:val="nil"/>
              <w:left w:val="nil"/>
              <w:bottom w:val="single" w:sz="4" w:space="0" w:color="auto"/>
              <w:right w:val="single" w:sz="4" w:space="0" w:color="auto"/>
            </w:tcBorders>
            <w:shd w:val="clear" w:color="auto" w:fill="auto"/>
            <w:noWrap/>
            <w:vAlign w:val="center"/>
            <w:hideMark/>
          </w:tcPr>
          <w:p w14:paraId="65EA823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13 500</w:t>
            </w:r>
          </w:p>
        </w:tc>
        <w:tc>
          <w:tcPr>
            <w:tcW w:w="1628" w:type="dxa"/>
            <w:tcBorders>
              <w:top w:val="nil"/>
              <w:left w:val="nil"/>
              <w:bottom w:val="single" w:sz="4" w:space="0" w:color="auto"/>
              <w:right w:val="single" w:sz="4" w:space="0" w:color="auto"/>
            </w:tcBorders>
            <w:shd w:val="clear" w:color="auto" w:fill="auto"/>
            <w:vAlign w:val="center"/>
            <w:hideMark/>
          </w:tcPr>
          <w:p w14:paraId="7092122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 / MERLINE</w:t>
            </w:r>
          </w:p>
        </w:tc>
      </w:tr>
      <w:tr w:rsidR="004B0EE9" w:rsidRPr="004B0EE9" w14:paraId="3DADCFEA"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F013DB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21/07/2025</w:t>
            </w:r>
          </w:p>
        </w:tc>
        <w:tc>
          <w:tcPr>
            <w:tcW w:w="1418" w:type="dxa"/>
            <w:tcBorders>
              <w:top w:val="nil"/>
              <w:left w:val="nil"/>
              <w:bottom w:val="single" w:sz="4" w:space="0" w:color="auto"/>
              <w:right w:val="single" w:sz="4" w:space="0" w:color="auto"/>
            </w:tcBorders>
            <w:shd w:val="clear" w:color="auto" w:fill="auto"/>
            <w:vAlign w:val="center"/>
            <w:hideMark/>
          </w:tcPr>
          <w:p w14:paraId="2DA8985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/0426</w:t>
            </w:r>
          </w:p>
        </w:tc>
        <w:tc>
          <w:tcPr>
            <w:tcW w:w="1636" w:type="dxa"/>
            <w:tcBorders>
              <w:top w:val="nil"/>
              <w:left w:val="nil"/>
              <w:bottom w:val="single" w:sz="4" w:space="0" w:color="auto"/>
              <w:right w:val="single" w:sz="4" w:space="0" w:color="auto"/>
            </w:tcBorders>
            <w:shd w:val="clear" w:color="auto" w:fill="auto"/>
            <w:noWrap/>
            <w:vAlign w:val="center"/>
            <w:hideMark/>
          </w:tcPr>
          <w:p w14:paraId="37E9817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YD41PP014</w:t>
            </w:r>
          </w:p>
        </w:tc>
        <w:tc>
          <w:tcPr>
            <w:tcW w:w="2410" w:type="dxa"/>
            <w:tcBorders>
              <w:top w:val="nil"/>
              <w:left w:val="nil"/>
              <w:bottom w:val="single" w:sz="4" w:space="0" w:color="auto"/>
              <w:right w:val="single" w:sz="4" w:space="0" w:color="auto"/>
            </w:tcBorders>
            <w:shd w:val="clear" w:color="auto" w:fill="auto"/>
            <w:vAlign w:val="center"/>
            <w:hideMark/>
          </w:tcPr>
          <w:p w14:paraId="1419C5F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OBALA</w:t>
            </w:r>
          </w:p>
        </w:tc>
        <w:tc>
          <w:tcPr>
            <w:tcW w:w="1339" w:type="dxa"/>
            <w:tcBorders>
              <w:top w:val="nil"/>
              <w:left w:val="nil"/>
              <w:bottom w:val="single" w:sz="4" w:space="0" w:color="auto"/>
              <w:right w:val="single" w:sz="4" w:space="0" w:color="auto"/>
            </w:tcBorders>
            <w:shd w:val="clear" w:color="auto" w:fill="auto"/>
            <w:noWrap/>
            <w:vAlign w:val="center"/>
            <w:hideMark/>
          </w:tcPr>
          <w:p w14:paraId="3BCBA27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0E2488F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2AA8695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w:t>
            </w:r>
          </w:p>
        </w:tc>
        <w:tc>
          <w:tcPr>
            <w:tcW w:w="1097" w:type="dxa"/>
            <w:tcBorders>
              <w:top w:val="nil"/>
              <w:left w:val="nil"/>
              <w:bottom w:val="single" w:sz="4" w:space="0" w:color="auto"/>
              <w:right w:val="single" w:sz="4" w:space="0" w:color="auto"/>
            </w:tcBorders>
            <w:shd w:val="clear" w:color="auto" w:fill="auto"/>
            <w:noWrap/>
            <w:vAlign w:val="center"/>
            <w:hideMark/>
          </w:tcPr>
          <w:p w14:paraId="19DE0C1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7683A8B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100 000</w:t>
            </w:r>
          </w:p>
        </w:tc>
        <w:tc>
          <w:tcPr>
            <w:tcW w:w="1628" w:type="dxa"/>
            <w:tcBorders>
              <w:top w:val="nil"/>
              <w:left w:val="nil"/>
              <w:bottom w:val="single" w:sz="4" w:space="0" w:color="auto"/>
              <w:right w:val="single" w:sz="4" w:space="0" w:color="auto"/>
            </w:tcBorders>
            <w:shd w:val="clear" w:color="auto" w:fill="auto"/>
            <w:vAlign w:val="center"/>
            <w:hideMark/>
          </w:tcPr>
          <w:p w14:paraId="33ED9D0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 / MERLINE</w:t>
            </w:r>
          </w:p>
        </w:tc>
      </w:tr>
      <w:tr w:rsidR="004B0EE9" w:rsidRPr="004B0EE9" w14:paraId="10CE65C8"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00E0A9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21/07/2025</w:t>
            </w:r>
          </w:p>
        </w:tc>
        <w:tc>
          <w:tcPr>
            <w:tcW w:w="1418" w:type="dxa"/>
            <w:tcBorders>
              <w:top w:val="nil"/>
              <w:left w:val="nil"/>
              <w:bottom w:val="single" w:sz="4" w:space="0" w:color="auto"/>
              <w:right w:val="single" w:sz="4" w:space="0" w:color="auto"/>
            </w:tcBorders>
            <w:shd w:val="clear" w:color="auto" w:fill="auto"/>
            <w:vAlign w:val="center"/>
            <w:hideMark/>
          </w:tcPr>
          <w:p w14:paraId="45B920B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/0426</w:t>
            </w:r>
          </w:p>
        </w:tc>
        <w:tc>
          <w:tcPr>
            <w:tcW w:w="1636" w:type="dxa"/>
            <w:tcBorders>
              <w:top w:val="nil"/>
              <w:left w:val="nil"/>
              <w:bottom w:val="single" w:sz="4" w:space="0" w:color="auto"/>
              <w:right w:val="single" w:sz="4" w:space="0" w:color="auto"/>
            </w:tcBorders>
            <w:shd w:val="clear" w:color="auto" w:fill="auto"/>
            <w:noWrap/>
            <w:vAlign w:val="center"/>
            <w:hideMark/>
          </w:tcPr>
          <w:p w14:paraId="6A29E35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YD41PP014</w:t>
            </w:r>
          </w:p>
        </w:tc>
        <w:tc>
          <w:tcPr>
            <w:tcW w:w="2410" w:type="dxa"/>
            <w:tcBorders>
              <w:top w:val="nil"/>
              <w:left w:val="nil"/>
              <w:bottom w:val="single" w:sz="4" w:space="0" w:color="auto"/>
              <w:right w:val="single" w:sz="4" w:space="0" w:color="auto"/>
            </w:tcBorders>
            <w:shd w:val="clear" w:color="auto" w:fill="auto"/>
            <w:vAlign w:val="center"/>
            <w:hideMark/>
          </w:tcPr>
          <w:p w14:paraId="6403D4B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OBALA</w:t>
            </w:r>
          </w:p>
        </w:tc>
        <w:tc>
          <w:tcPr>
            <w:tcW w:w="1339" w:type="dxa"/>
            <w:tcBorders>
              <w:top w:val="nil"/>
              <w:left w:val="nil"/>
              <w:bottom w:val="single" w:sz="4" w:space="0" w:color="auto"/>
              <w:right w:val="single" w:sz="4" w:space="0" w:color="auto"/>
            </w:tcBorders>
            <w:shd w:val="clear" w:color="auto" w:fill="auto"/>
            <w:noWrap/>
            <w:vAlign w:val="center"/>
            <w:hideMark/>
          </w:tcPr>
          <w:p w14:paraId="0204C60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SA100002</w:t>
            </w:r>
          </w:p>
        </w:tc>
        <w:tc>
          <w:tcPr>
            <w:tcW w:w="2914" w:type="dxa"/>
            <w:tcBorders>
              <w:top w:val="nil"/>
              <w:left w:val="nil"/>
              <w:bottom w:val="single" w:sz="4" w:space="0" w:color="auto"/>
              <w:right w:val="single" w:sz="4" w:space="0" w:color="auto"/>
            </w:tcBorders>
            <w:shd w:val="clear" w:color="auto" w:fill="auto"/>
            <w:noWrap/>
            <w:vAlign w:val="center"/>
            <w:hideMark/>
          </w:tcPr>
          <w:p w14:paraId="0C2DC7F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SAVON CEL'OR 350G CT 60</w:t>
            </w:r>
          </w:p>
        </w:tc>
        <w:tc>
          <w:tcPr>
            <w:tcW w:w="759" w:type="dxa"/>
            <w:tcBorders>
              <w:top w:val="nil"/>
              <w:left w:val="nil"/>
              <w:bottom w:val="single" w:sz="4" w:space="0" w:color="auto"/>
              <w:right w:val="single" w:sz="4" w:space="0" w:color="auto"/>
            </w:tcBorders>
            <w:shd w:val="clear" w:color="auto" w:fill="auto"/>
            <w:noWrap/>
            <w:vAlign w:val="center"/>
            <w:hideMark/>
          </w:tcPr>
          <w:p w14:paraId="535C5AB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w:t>
            </w:r>
          </w:p>
        </w:tc>
        <w:tc>
          <w:tcPr>
            <w:tcW w:w="1097" w:type="dxa"/>
            <w:tcBorders>
              <w:top w:val="nil"/>
              <w:left w:val="nil"/>
              <w:bottom w:val="single" w:sz="4" w:space="0" w:color="auto"/>
              <w:right w:val="single" w:sz="4" w:space="0" w:color="auto"/>
            </w:tcBorders>
            <w:shd w:val="clear" w:color="auto" w:fill="auto"/>
            <w:noWrap/>
            <w:vAlign w:val="center"/>
            <w:hideMark/>
          </w:tcPr>
          <w:p w14:paraId="191214F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18 000</w:t>
            </w:r>
          </w:p>
        </w:tc>
        <w:tc>
          <w:tcPr>
            <w:tcW w:w="1687" w:type="dxa"/>
            <w:tcBorders>
              <w:top w:val="nil"/>
              <w:left w:val="nil"/>
              <w:bottom w:val="single" w:sz="4" w:space="0" w:color="auto"/>
              <w:right w:val="single" w:sz="4" w:space="0" w:color="auto"/>
            </w:tcBorders>
            <w:shd w:val="clear" w:color="auto" w:fill="auto"/>
            <w:noWrap/>
            <w:vAlign w:val="center"/>
            <w:hideMark/>
          </w:tcPr>
          <w:p w14:paraId="65BB0C2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36 000</w:t>
            </w:r>
          </w:p>
        </w:tc>
        <w:tc>
          <w:tcPr>
            <w:tcW w:w="1628" w:type="dxa"/>
            <w:tcBorders>
              <w:top w:val="nil"/>
              <w:left w:val="nil"/>
              <w:bottom w:val="single" w:sz="4" w:space="0" w:color="auto"/>
              <w:right w:val="single" w:sz="4" w:space="0" w:color="auto"/>
            </w:tcBorders>
            <w:shd w:val="clear" w:color="auto" w:fill="auto"/>
            <w:vAlign w:val="center"/>
            <w:hideMark/>
          </w:tcPr>
          <w:p w14:paraId="53CD94B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 / MERLINE</w:t>
            </w:r>
          </w:p>
        </w:tc>
      </w:tr>
      <w:tr w:rsidR="004B0EE9" w:rsidRPr="004B0EE9" w14:paraId="4F41C7D6"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923597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21/07/2025</w:t>
            </w:r>
          </w:p>
        </w:tc>
        <w:tc>
          <w:tcPr>
            <w:tcW w:w="1418" w:type="dxa"/>
            <w:tcBorders>
              <w:top w:val="nil"/>
              <w:left w:val="nil"/>
              <w:bottom w:val="single" w:sz="4" w:space="0" w:color="auto"/>
              <w:right w:val="single" w:sz="4" w:space="0" w:color="auto"/>
            </w:tcBorders>
            <w:shd w:val="clear" w:color="auto" w:fill="auto"/>
            <w:vAlign w:val="center"/>
            <w:hideMark/>
          </w:tcPr>
          <w:p w14:paraId="3C2BD95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/0426</w:t>
            </w:r>
          </w:p>
        </w:tc>
        <w:tc>
          <w:tcPr>
            <w:tcW w:w="1636" w:type="dxa"/>
            <w:tcBorders>
              <w:top w:val="nil"/>
              <w:left w:val="nil"/>
              <w:bottom w:val="single" w:sz="4" w:space="0" w:color="auto"/>
              <w:right w:val="single" w:sz="4" w:space="0" w:color="auto"/>
            </w:tcBorders>
            <w:shd w:val="clear" w:color="auto" w:fill="auto"/>
            <w:noWrap/>
            <w:vAlign w:val="center"/>
            <w:hideMark/>
          </w:tcPr>
          <w:p w14:paraId="793E81E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YD41PP014</w:t>
            </w:r>
          </w:p>
        </w:tc>
        <w:tc>
          <w:tcPr>
            <w:tcW w:w="2410" w:type="dxa"/>
            <w:tcBorders>
              <w:top w:val="nil"/>
              <w:left w:val="nil"/>
              <w:bottom w:val="single" w:sz="4" w:space="0" w:color="auto"/>
              <w:right w:val="single" w:sz="4" w:space="0" w:color="auto"/>
            </w:tcBorders>
            <w:shd w:val="clear" w:color="auto" w:fill="auto"/>
            <w:vAlign w:val="center"/>
            <w:hideMark/>
          </w:tcPr>
          <w:p w14:paraId="6E0B435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OBALA</w:t>
            </w:r>
          </w:p>
        </w:tc>
        <w:tc>
          <w:tcPr>
            <w:tcW w:w="1339" w:type="dxa"/>
            <w:tcBorders>
              <w:top w:val="nil"/>
              <w:left w:val="nil"/>
              <w:bottom w:val="single" w:sz="4" w:space="0" w:color="auto"/>
              <w:right w:val="single" w:sz="4" w:space="0" w:color="auto"/>
            </w:tcBorders>
            <w:shd w:val="clear" w:color="auto" w:fill="auto"/>
            <w:noWrap/>
            <w:vAlign w:val="center"/>
            <w:hideMark/>
          </w:tcPr>
          <w:p w14:paraId="4122CC7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SA100004</w:t>
            </w:r>
          </w:p>
        </w:tc>
        <w:tc>
          <w:tcPr>
            <w:tcW w:w="2914" w:type="dxa"/>
            <w:tcBorders>
              <w:top w:val="nil"/>
              <w:left w:val="nil"/>
              <w:bottom w:val="single" w:sz="4" w:space="0" w:color="auto"/>
              <w:right w:val="single" w:sz="4" w:space="0" w:color="auto"/>
            </w:tcBorders>
            <w:shd w:val="clear" w:color="auto" w:fill="auto"/>
            <w:noWrap/>
            <w:vAlign w:val="center"/>
            <w:hideMark/>
          </w:tcPr>
          <w:p w14:paraId="6F0A370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SAVON CEL'OR 350G </w:t>
            </w:r>
          </w:p>
        </w:tc>
        <w:tc>
          <w:tcPr>
            <w:tcW w:w="759" w:type="dxa"/>
            <w:tcBorders>
              <w:top w:val="nil"/>
              <w:left w:val="nil"/>
              <w:bottom w:val="single" w:sz="4" w:space="0" w:color="auto"/>
              <w:right w:val="single" w:sz="4" w:space="0" w:color="auto"/>
            </w:tcBorders>
            <w:shd w:val="clear" w:color="auto" w:fill="auto"/>
            <w:noWrap/>
            <w:vAlign w:val="center"/>
            <w:hideMark/>
          </w:tcPr>
          <w:p w14:paraId="75ED42C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w:t>
            </w:r>
          </w:p>
        </w:tc>
        <w:tc>
          <w:tcPr>
            <w:tcW w:w="1097" w:type="dxa"/>
            <w:tcBorders>
              <w:top w:val="nil"/>
              <w:left w:val="nil"/>
              <w:bottom w:val="single" w:sz="4" w:space="0" w:color="auto"/>
              <w:right w:val="single" w:sz="4" w:space="0" w:color="auto"/>
            </w:tcBorders>
            <w:shd w:val="clear" w:color="auto" w:fill="auto"/>
            <w:noWrap/>
            <w:vAlign w:val="center"/>
            <w:hideMark/>
          </w:tcPr>
          <w:p w14:paraId="2A26F03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300</w:t>
            </w:r>
          </w:p>
        </w:tc>
        <w:tc>
          <w:tcPr>
            <w:tcW w:w="1687" w:type="dxa"/>
            <w:tcBorders>
              <w:top w:val="nil"/>
              <w:left w:val="nil"/>
              <w:bottom w:val="single" w:sz="4" w:space="0" w:color="auto"/>
              <w:right w:val="single" w:sz="4" w:space="0" w:color="auto"/>
            </w:tcBorders>
            <w:shd w:val="clear" w:color="auto" w:fill="auto"/>
            <w:noWrap/>
            <w:vAlign w:val="center"/>
            <w:hideMark/>
          </w:tcPr>
          <w:p w14:paraId="32D9F21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900</w:t>
            </w:r>
          </w:p>
        </w:tc>
        <w:tc>
          <w:tcPr>
            <w:tcW w:w="1628" w:type="dxa"/>
            <w:tcBorders>
              <w:top w:val="nil"/>
              <w:left w:val="nil"/>
              <w:bottom w:val="single" w:sz="4" w:space="0" w:color="auto"/>
              <w:right w:val="single" w:sz="4" w:space="0" w:color="auto"/>
            </w:tcBorders>
            <w:shd w:val="clear" w:color="auto" w:fill="auto"/>
            <w:vAlign w:val="center"/>
            <w:hideMark/>
          </w:tcPr>
          <w:p w14:paraId="6E29A8E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 / MERLINE</w:t>
            </w:r>
          </w:p>
        </w:tc>
      </w:tr>
      <w:tr w:rsidR="004B0EE9" w:rsidRPr="004B0EE9" w14:paraId="4434A988"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99C4AD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22/07/2025</w:t>
            </w:r>
          </w:p>
        </w:tc>
        <w:tc>
          <w:tcPr>
            <w:tcW w:w="1418" w:type="dxa"/>
            <w:tcBorders>
              <w:top w:val="nil"/>
              <w:left w:val="nil"/>
              <w:bottom w:val="single" w:sz="4" w:space="0" w:color="auto"/>
              <w:right w:val="single" w:sz="4" w:space="0" w:color="auto"/>
            </w:tcBorders>
            <w:shd w:val="clear" w:color="auto" w:fill="auto"/>
            <w:vAlign w:val="center"/>
            <w:hideMark/>
          </w:tcPr>
          <w:p w14:paraId="6BEEE0E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/0445</w:t>
            </w:r>
          </w:p>
        </w:tc>
        <w:tc>
          <w:tcPr>
            <w:tcW w:w="1636" w:type="dxa"/>
            <w:tcBorders>
              <w:top w:val="nil"/>
              <w:left w:val="nil"/>
              <w:bottom w:val="single" w:sz="4" w:space="0" w:color="auto"/>
              <w:right w:val="single" w:sz="4" w:space="0" w:color="auto"/>
            </w:tcBorders>
            <w:shd w:val="clear" w:color="auto" w:fill="auto"/>
            <w:noWrap/>
            <w:vAlign w:val="center"/>
            <w:hideMark/>
          </w:tcPr>
          <w:p w14:paraId="4636175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242A4B5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0598D6D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5376E39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130566B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5141DB3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6684707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01DADBF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64AEDB8D"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3589F5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22/07/2025</w:t>
            </w:r>
          </w:p>
        </w:tc>
        <w:tc>
          <w:tcPr>
            <w:tcW w:w="1418" w:type="dxa"/>
            <w:tcBorders>
              <w:top w:val="nil"/>
              <w:left w:val="nil"/>
              <w:bottom w:val="single" w:sz="4" w:space="0" w:color="auto"/>
              <w:right w:val="single" w:sz="4" w:space="0" w:color="auto"/>
            </w:tcBorders>
            <w:shd w:val="clear" w:color="auto" w:fill="auto"/>
            <w:vAlign w:val="center"/>
            <w:hideMark/>
          </w:tcPr>
          <w:p w14:paraId="69E5FB1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/0446</w:t>
            </w:r>
          </w:p>
        </w:tc>
        <w:tc>
          <w:tcPr>
            <w:tcW w:w="1636" w:type="dxa"/>
            <w:tcBorders>
              <w:top w:val="nil"/>
              <w:left w:val="nil"/>
              <w:bottom w:val="single" w:sz="4" w:space="0" w:color="auto"/>
              <w:right w:val="single" w:sz="4" w:space="0" w:color="auto"/>
            </w:tcBorders>
            <w:shd w:val="clear" w:color="auto" w:fill="auto"/>
            <w:noWrap/>
            <w:vAlign w:val="center"/>
            <w:hideMark/>
          </w:tcPr>
          <w:p w14:paraId="36DF62F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YD41GO007</w:t>
            </w:r>
          </w:p>
        </w:tc>
        <w:tc>
          <w:tcPr>
            <w:tcW w:w="2410" w:type="dxa"/>
            <w:tcBorders>
              <w:top w:val="nil"/>
              <w:left w:val="nil"/>
              <w:bottom w:val="single" w:sz="4" w:space="0" w:color="auto"/>
              <w:right w:val="single" w:sz="4" w:space="0" w:color="auto"/>
            </w:tcBorders>
            <w:shd w:val="clear" w:color="auto" w:fill="auto"/>
            <w:vAlign w:val="center"/>
            <w:hideMark/>
          </w:tcPr>
          <w:p w14:paraId="32E3CED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SANGHO</w:t>
            </w:r>
          </w:p>
        </w:tc>
        <w:tc>
          <w:tcPr>
            <w:tcW w:w="1339" w:type="dxa"/>
            <w:tcBorders>
              <w:top w:val="nil"/>
              <w:left w:val="nil"/>
              <w:bottom w:val="single" w:sz="4" w:space="0" w:color="auto"/>
              <w:right w:val="single" w:sz="4" w:space="0" w:color="auto"/>
            </w:tcBorders>
            <w:shd w:val="clear" w:color="auto" w:fill="auto"/>
            <w:noWrap/>
            <w:vAlign w:val="center"/>
            <w:hideMark/>
          </w:tcPr>
          <w:p w14:paraId="688290F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73FFB6B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341218D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w:t>
            </w:r>
          </w:p>
        </w:tc>
        <w:tc>
          <w:tcPr>
            <w:tcW w:w="1097" w:type="dxa"/>
            <w:tcBorders>
              <w:top w:val="nil"/>
              <w:left w:val="nil"/>
              <w:bottom w:val="single" w:sz="4" w:space="0" w:color="auto"/>
              <w:right w:val="single" w:sz="4" w:space="0" w:color="auto"/>
            </w:tcBorders>
            <w:shd w:val="clear" w:color="auto" w:fill="auto"/>
            <w:noWrap/>
            <w:vAlign w:val="center"/>
            <w:hideMark/>
          </w:tcPr>
          <w:p w14:paraId="354F17E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36554DD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2 500 000</w:t>
            </w:r>
          </w:p>
        </w:tc>
        <w:tc>
          <w:tcPr>
            <w:tcW w:w="1628" w:type="dxa"/>
            <w:tcBorders>
              <w:top w:val="nil"/>
              <w:left w:val="nil"/>
              <w:bottom w:val="single" w:sz="4" w:space="0" w:color="auto"/>
              <w:right w:val="single" w:sz="4" w:space="0" w:color="auto"/>
            </w:tcBorders>
            <w:shd w:val="clear" w:color="auto" w:fill="auto"/>
            <w:vAlign w:val="center"/>
            <w:hideMark/>
          </w:tcPr>
          <w:p w14:paraId="0198F9A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3ECF6E79"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329A68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22/07/2025</w:t>
            </w:r>
          </w:p>
        </w:tc>
        <w:tc>
          <w:tcPr>
            <w:tcW w:w="1418" w:type="dxa"/>
            <w:tcBorders>
              <w:top w:val="nil"/>
              <w:left w:val="nil"/>
              <w:bottom w:val="single" w:sz="4" w:space="0" w:color="auto"/>
              <w:right w:val="single" w:sz="4" w:space="0" w:color="auto"/>
            </w:tcBorders>
            <w:shd w:val="clear" w:color="auto" w:fill="auto"/>
            <w:vAlign w:val="center"/>
            <w:hideMark/>
          </w:tcPr>
          <w:p w14:paraId="0FE6B3C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/0447</w:t>
            </w:r>
          </w:p>
        </w:tc>
        <w:tc>
          <w:tcPr>
            <w:tcW w:w="1636" w:type="dxa"/>
            <w:tcBorders>
              <w:top w:val="nil"/>
              <w:left w:val="nil"/>
              <w:bottom w:val="single" w:sz="4" w:space="0" w:color="auto"/>
              <w:right w:val="single" w:sz="4" w:space="0" w:color="auto"/>
            </w:tcBorders>
            <w:shd w:val="clear" w:color="auto" w:fill="auto"/>
            <w:noWrap/>
            <w:vAlign w:val="center"/>
            <w:hideMark/>
          </w:tcPr>
          <w:p w14:paraId="208CBE1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YD41GO009</w:t>
            </w:r>
          </w:p>
        </w:tc>
        <w:tc>
          <w:tcPr>
            <w:tcW w:w="2410" w:type="dxa"/>
            <w:tcBorders>
              <w:top w:val="nil"/>
              <w:left w:val="nil"/>
              <w:bottom w:val="single" w:sz="4" w:space="0" w:color="auto"/>
              <w:right w:val="single" w:sz="4" w:space="0" w:color="auto"/>
            </w:tcBorders>
            <w:shd w:val="clear" w:color="auto" w:fill="auto"/>
            <w:vAlign w:val="center"/>
            <w:hideMark/>
          </w:tcPr>
          <w:p w14:paraId="5265C43C"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KAMDEM(EKOUNOU)</w:t>
            </w:r>
          </w:p>
        </w:tc>
        <w:tc>
          <w:tcPr>
            <w:tcW w:w="1339" w:type="dxa"/>
            <w:tcBorders>
              <w:top w:val="nil"/>
              <w:left w:val="nil"/>
              <w:bottom w:val="single" w:sz="4" w:space="0" w:color="auto"/>
              <w:right w:val="single" w:sz="4" w:space="0" w:color="auto"/>
            </w:tcBorders>
            <w:shd w:val="clear" w:color="auto" w:fill="auto"/>
            <w:noWrap/>
            <w:vAlign w:val="center"/>
            <w:hideMark/>
          </w:tcPr>
          <w:p w14:paraId="2526150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41008DB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4D49BB3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w:t>
            </w:r>
          </w:p>
        </w:tc>
        <w:tc>
          <w:tcPr>
            <w:tcW w:w="1097" w:type="dxa"/>
            <w:tcBorders>
              <w:top w:val="nil"/>
              <w:left w:val="nil"/>
              <w:bottom w:val="single" w:sz="4" w:space="0" w:color="auto"/>
              <w:right w:val="single" w:sz="4" w:space="0" w:color="auto"/>
            </w:tcBorders>
            <w:shd w:val="clear" w:color="auto" w:fill="auto"/>
            <w:noWrap/>
            <w:vAlign w:val="center"/>
            <w:hideMark/>
          </w:tcPr>
          <w:p w14:paraId="209EF72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0D7B8CE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2 500 000</w:t>
            </w:r>
          </w:p>
        </w:tc>
        <w:tc>
          <w:tcPr>
            <w:tcW w:w="1628" w:type="dxa"/>
            <w:tcBorders>
              <w:top w:val="nil"/>
              <w:left w:val="nil"/>
              <w:bottom w:val="single" w:sz="4" w:space="0" w:color="auto"/>
              <w:right w:val="single" w:sz="4" w:space="0" w:color="auto"/>
            </w:tcBorders>
            <w:shd w:val="clear" w:color="auto" w:fill="auto"/>
            <w:vAlign w:val="center"/>
            <w:hideMark/>
          </w:tcPr>
          <w:p w14:paraId="57D91A3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105C8436"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6CDDE2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lastRenderedPageBreak/>
              <w:t>22/07/2025</w:t>
            </w:r>
          </w:p>
        </w:tc>
        <w:tc>
          <w:tcPr>
            <w:tcW w:w="1418" w:type="dxa"/>
            <w:tcBorders>
              <w:top w:val="nil"/>
              <w:left w:val="nil"/>
              <w:bottom w:val="single" w:sz="4" w:space="0" w:color="auto"/>
              <w:right w:val="single" w:sz="4" w:space="0" w:color="auto"/>
            </w:tcBorders>
            <w:shd w:val="clear" w:color="auto" w:fill="auto"/>
            <w:vAlign w:val="center"/>
            <w:hideMark/>
          </w:tcPr>
          <w:p w14:paraId="12D0D2A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/0449</w:t>
            </w:r>
          </w:p>
        </w:tc>
        <w:tc>
          <w:tcPr>
            <w:tcW w:w="1636" w:type="dxa"/>
            <w:tcBorders>
              <w:top w:val="nil"/>
              <w:left w:val="nil"/>
              <w:bottom w:val="single" w:sz="4" w:space="0" w:color="auto"/>
              <w:right w:val="single" w:sz="4" w:space="0" w:color="auto"/>
            </w:tcBorders>
            <w:shd w:val="clear" w:color="auto" w:fill="auto"/>
            <w:noWrap/>
            <w:vAlign w:val="center"/>
            <w:hideMark/>
          </w:tcPr>
          <w:p w14:paraId="702EA2B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YD41GO012</w:t>
            </w:r>
          </w:p>
        </w:tc>
        <w:tc>
          <w:tcPr>
            <w:tcW w:w="2410" w:type="dxa"/>
            <w:tcBorders>
              <w:top w:val="nil"/>
              <w:left w:val="nil"/>
              <w:bottom w:val="single" w:sz="4" w:space="0" w:color="auto"/>
              <w:right w:val="single" w:sz="4" w:space="0" w:color="auto"/>
            </w:tcBorders>
            <w:shd w:val="clear" w:color="auto" w:fill="auto"/>
            <w:vAlign w:val="center"/>
            <w:hideMark/>
          </w:tcPr>
          <w:p w14:paraId="48243F7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MY AFRICA</w:t>
            </w:r>
          </w:p>
        </w:tc>
        <w:tc>
          <w:tcPr>
            <w:tcW w:w="1339" w:type="dxa"/>
            <w:tcBorders>
              <w:top w:val="nil"/>
              <w:left w:val="nil"/>
              <w:bottom w:val="single" w:sz="4" w:space="0" w:color="auto"/>
              <w:right w:val="single" w:sz="4" w:space="0" w:color="auto"/>
            </w:tcBorders>
            <w:shd w:val="clear" w:color="auto" w:fill="auto"/>
            <w:noWrap/>
            <w:vAlign w:val="center"/>
            <w:hideMark/>
          </w:tcPr>
          <w:p w14:paraId="31A35FB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639BE51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6EB1907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w:t>
            </w:r>
          </w:p>
        </w:tc>
        <w:tc>
          <w:tcPr>
            <w:tcW w:w="1097" w:type="dxa"/>
            <w:tcBorders>
              <w:top w:val="nil"/>
              <w:left w:val="nil"/>
              <w:bottom w:val="single" w:sz="4" w:space="0" w:color="auto"/>
              <w:right w:val="single" w:sz="4" w:space="0" w:color="auto"/>
            </w:tcBorders>
            <w:shd w:val="clear" w:color="auto" w:fill="auto"/>
            <w:noWrap/>
            <w:vAlign w:val="center"/>
            <w:hideMark/>
          </w:tcPr>
          <w:p w14:paraId="2D009DB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0BAE756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2 500 000</w:t>
            </w:r>
          </w:p>
        </w:tc>
        <w:tc>
          <w:tcPr>
            <w:tcW w:w="1628" w:type="dxa"/>
            <w:tcBorders>
              <w:top w:val="nil"/>
              <w:left w:val="nil"/>
              <w:bottom w:val="single" w:sz="4" w:space="0" w:color="auto"/>
              <w:right w:val="single" w:sz="4" w:space="0" w:color="auto"/>
            </w:tcBorders>
            <w:shd w:val="clear" w:color="auto" w:fill="auto"/>
            <w:vAlign w:val="center"/>
            <w:hideMark/>
          </w:tcPr>
          <w:p w14:paraId="3EDBC68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226C05C5"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848CA8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22/07/2025</w:t>
            </w:r>
          </w:p>
        </w:tc>
        <w:tc>
          <w:tcPr>
            <w:tcW w:w="1418" w:type="dxa"/>
            <w:tcBorders>
              <w:top w:val="nil"/>
              <w:left w:val="nil"/>
              <w:bottom w:val="single" w:sz="4" w:space="0" w:color="auto"/>
              <w:right w:val="single" w:sz="4" w:space="0" w:color="auto"/>
            </w:tcBorders>
            <w:shd w:val="clear" w:color="auto" w:fill="auto"/>
            <w:vAlign w:val="center"/>
            <w:hideMark/>
          </w:tcPr>
          <w:p w14:paraId="2B8F999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/0451</w:t>
            </w:r>
          </w:p>
        </w:tc>
        <w:tc>
          <w:tcPr>
            <w:tcW w:w="1636" w:type="dxa"/>
            <w:tcBorders>
              <w:top w:val="nil"/>
              <w:left w:val="nil"/>
              <w:bottom w:val="single" w:sz="4" w:space="0" w:color="auto"/>
              <w:right w:val="single" w:sz="4" w:space="0" w:color="auto"/>
            </w:tcBorders>
            <w:shd w:val="clear" w:color="auto" w:fill="auto"/>
            <w:noWrap/>
            <w:vAlign w:val="center"/>
            <w:hideMark/>
          </w:tcPr>
          <w:p w14:paraId="3F0497F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YD41PP020</w:t>
            </w:r>
          </w:p>
        </w:tc>
        <w:tc>
          <w:tcPr>
            <w:tcW w:w="2410" w:type="dxa"/>
            <w:tcBorders>
              <w:top w:val="nil"/>
              <w:left w:val="nil"/>
              <w:bottom w:val="single" w:sz="4" w:space="0" w:color="auto"/>
              <w:right w:val="single" w:sz="4" w:space="0" w:color="auto"/>
            </w:tcBorders>
            <w:shd w:val="clear" w:color="auto" w:fill="auto"/>
            <w:vAlign w:val="center"/>
            <w:hideMark/>
          </w:tcPr>
          <w:p w14:paraId="2E47A61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MARCELLE</w:t>
            </w:r>
          </w:p>
        </w:tc>
        <w:tc>
          <w:tcPr>
            <w:tcW w:w="1339" w:type="dxa"/>
            <w:tcBorders>
              <w:top w:val="nil"/>
              <w:left w:val="nil"/>
              <w:bottom w:val="single" w:sz="4" w:space="0" w:color="auto"/>
              <w:right w:val="single" w:sz="4" w:space="0" w:color="auto"/>
            </w:tcBorders>
            <w:shd w:val="clear" w:color="auto" w:fill="auto"/>
            <w:noWrap/>
            <w:vAlign w:val="center"/>
            <w:hideMark/>
          </w:tcPr>
          <w:p w14:paraId="0DBBB0C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SA100002</w:t>
            </w:r>
          </w:p>
        </w:tc>
        <w:tc>
          <w:tcPr>
            <w:tcW w:w="2914" w:type="dxa"/>
            <w:tcBorders>
              <w:top w:val="nil"/>
              <w:left w:val="nil"/>
              <w:bottom w:val="single" w:sz="4" w:space="0" w:color="auto"/>
              <w:right w:val="single" w:sz="4" w:space="0" w:color="auto"/>
            </w:tcBorders>
            <w:shd w:val="clear" w:color="auto" w:fill="auto"/>
            <w:noWrap/>
            <w:vAlign w:val="center"/>
            <w:hideMark/>
          </w:tcPr>
          <w:p w14:paraId="74787AE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SAVON CEL'OR 350G CT 60</w:t>
            </w:r>
          </w:p>
        </w:tc>
        <w:tc>
          <w:tcPr>
            <w:tcW w:w="759" w:type="dxa"/>
            <w:tcBorders>
              <w:top w:val="nil"/>
              <w:left w:val="nil"/>
              <w:bottom w:val="single" w:sz="4" w:space="0" w:color="auto"/>
              <w:right w:val="single" w:sz="4" w:space="0" w:color="auto"/>
            </w:tcBorders>
            <w:shd w:val="clear" w:color="auto" w:fill="auto"/>
            <w:noWrap/>
            <w:vAlign w:val="center"/>
            <w:hideMark/>
          </w:tcPr>
          <w:p w14:paraId="4D10093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7B3E9BC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17 500</w:t>
            </w:r>
          </w:p>
        </w:tc>
        <w:tc>
          <w:tcPr>
            <w:tcW w:w="1687" w:type="dxa"/>
            <w:tcBorders>
              <w:top w:val="nil"/>
              <w:left w:val="nil"/>
              <w:bottom w:val="single" w:sz="4" w:space="0" w:color="auto"/>
              <w:right w:val="single" w:sz="4" w:space="0" w:color="auto"/>
            </w:tcBorders>
            <w:shd w:val="clear" w:color="auto" w:fill="auto"/>
            <w:noWrap/>
            <w:vAlign w:val="center"/>
            <w:hideMark/>
          </w:tcPr>
          <w:p w14:paraId="2BEA495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17 500</w:t>
            </w:r>
          </w:p>
        </w:tc>
        <w:tc>
          <w:tcPr>
            <w:tcW w:w="1628" w:type="dxa"/>
            <w:tcBorders>
              <w:top w:val="nil"/>
              <w:left w:val="nil"/>
              <w:bottom w:val="single" w:sz="4" w:space="0" w:color="auto"/>
              <w:right w:val="single" w:sz="4" w:space="0" w:color="auto"/>
            </w:tcBorders>
            <w:shd w:val="clear" w:color="auto" w:fill="auto"/>
            <w:vAlign w:val="center"/>
            <w:hideMark/>
          </w:tcPr>
          <w:p w14:paraId="560BEC1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MARCELLE</w:t>
            </w:r>
          </w:p>
        </w:tc>
      </w:tr>
      <w:tr w:rsidR="004B0EE9" w:rsidRPr="004B0EE9" w14:paraId="3D4B1986"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52615E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23/07/2025</w:t>
            </w:r>
          </w:p>
        </w:tc>
        <w:tc>
          <w:tcPr>
            <w:tcW w:w="1418" w:type="dxa"/>
            <w:tcBorders>
              <w:top w:val="nil"/>
              <w:left w:val="nil"/>
              <w:bottom w:val="single" w:sz="4" w:space="0" w:color="auto"/>
              <w:right w:val="single" w:sz="4" w:space="0" w:color="auto"/>
            </w:tcBorders>
            <w:shd w:val="clear" w:color="auto" w:fill="auto"/>
            <w:vAlign w:val="center"/>
            <w:hideMark/>
          </w:tcPr>
          <w:p w14:paraId="4122453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/0449</w:t>
            </w:r>
          </w:p>
        </w:tc>
        <w:tc>
          <w:tcPr>
            <w:tcW w:w="1636" w:type="dxa"/>
            <w:tcBorders>
              <w:top w:val="nil"/>
              <w:left w:val="nil"/>
              <w:bottom w:val="single" w:sz="4" w:space="0" w:color="auto"/>
              <w:right w:val="single" w:sz="4" w:space="0" w:color="auto"/>
            </w:tcBorders>
            <w:shd w:val="clear" w:color="auto" w:fill="auto"/>
            <w:noWrap/>
            <w:vAlign w:val="center"/>
            <w:hideMark/>
          </w:tcPr>
          <w:p w14:paraId="5AC6E93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1BEE85D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2891DAF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7E8AA06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27388BB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41</w:t>
            </w:r>
          </w:p>
        </w:tc>
        <w:tc>
          <w:tcPr>
            <w:tcW w:w="1097" w:type="dxa"/>
            <w:tcBorders>
              <w:top w:val="nil"/>
              <w:left w:val="nil"/>
              <w:bottom w:val="single" w:sz="4" w:space="0" w:color="auto"/>
              <w:right w:val="single" w:sz="4" w:space="0" w:color="auto"/>
            </w:tcBorders>
            <w:shd w:val="clear" w:color="auto" w:fill="auto"/>
            <w:noWrap/>
            <w:vAlign w:val="center"/>
            <w:hideMark/>
          </w:tcPr>
          <w:p w14:paraId="3F551F3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3F9C114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1 066 000</w:t>
            </w:r>
          </w:p>
        </w:tc>
        <w:tc>
          <w:tcPr>
            <w:tcW w:w="1628" w:type="dxa"/>
            <w:tcBorders>
              <w:top w:val="nil"/>
              <w:left w:val="nil"/>
              <w:bottom w:val="single" w:sz="4" w:space="0" w:color="auto"/>
              <w:right w:val="single" w:sz="4" w:space="0" w:color="auto"/>
            </w:tcBorders>
            <w:shd w:val="clear" w:color="auto" w:fill="auto"/>
            <w:vAlign w:val="center"/>
            <w:hideMark/>
          </w:tcPr>
          <w:p w14:paraId="614F610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06E9CDBF"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51EEF7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23/07/2025</w:t>
            </w:r>
          </w:p>
        </w:tc>
        <w:tc>
          <w:tcPr>
            <w:tcW w:w="1418" w:type="dxa"/>
            <w:tcBorders>
              <w:top w:val="nil"/>
              <w:left w:val="nil"/>
              <w:bottom w:val="single" w:sz="4" w:space="0" w:color="auto"/>
              <w:right w:val="single" w:sz="4" w:space="0" w:color="auto"/>
            </w:tcBorders>
            <w:shd w:val="clear" w:color="auto" w:fill="auto"/>
            <w:vAlign w:val="center"/>
            <w:hideMark/>
          </w:tcPr>
          <w:p w14:paraId="0ED479A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/0449</w:t>
            </w:r>
          </w:p>
        </w:tc>
        <w:tc>
          <w:tcPr>
            <w:tcW w:w="1636" w:type="dxa"/>
            <w:tcBorders>
              <w:top w:val="nil"/>
              <w:left w:val="nil"/>
              <w:bottom w:val="single" w:sz="4" w:space="0" w:color="auto"/>
              <w:right w:val="single" w:sz="4" w:space="0" w:color="auto"/>
            </w:tcBorders>
            <w:shd w:val="clear" w:color="auto" w:fill="auto"/>
            <w:noWrap/>
            <w:vAlign w:val="center"/>
            <w:hideMark/>
          </w:tcPr>
          <w:p w14:paraId="084BA69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59433ED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03CF3A6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3FFFD83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551646D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41</w:t>
            </w:r>
          </w:p>
        </w:tc>
        <w:tc>
          <w:tcPr>
            <w:tcW w:w="1097" w:type="dxa"/>
            <w:tcBorders>
              <w:top w:val="nil"/>
              <w:left w:val="nil"/>
              <w:bottom w:val="single" w:sz="4" w:space="0" w:color="auto"/>
              <w:right w:val="single" w:sz="4" w:space="0" w:color="auto"/>
            </w:tcBorders>
            <w:shd w:val="clear" w:color="auto" w:fill="auto"/>
            <w:noWrap/>
            <w:vAlign w:val="center"/>
            <w:hideMark/>
          </w:tcPr>
          <w:p w14:paraId="52A87AE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2480A14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820 000</w:t>
            </w:r>
          </w:p>
        </w:tc>
        <w:tc>
          <w:tcPr>
            <w:tcW w:w="1628" w:type="dxa"/>
            <w:tcBorders>
              <w:top w:val="nil"/>
              <w:left w:val="nil"/>
              <w:bottom w:val="single" w:sz="4" w:space="0" w:color="auto"/>
              <w:right w:val="single" w:sz="4" w:space="0" w:color="auto"/>
            </w:tcBorders>
            <w:shd w:val="clear" w:color="auto" w:fill="auto"/>
            <w:vAlign w:val="center"/>
            <w:hideMark/>
          </w:tcPr>
          <w:p w14:paraId="75B6F53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579770CE"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286C39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23/07/2025</w:t>
            </w:r>
          </w:p>
        </w:tc>
        <w:tc>
          <w:tcPr>
            <w:tcW w:w="1418" w:type="dxa"/>
            <w:tcBorders>
              <w:top w:val="nil"/>
              <w:left w:val="nil"/>
              <w:bottom w:val="single" w:sz="4" w:space="0" w:color="auto"/>
              <w:right w:val="single" w:sz="4" w:space="0" w:color="auto"/>
            </w:tcBorders>
            <w:shd w:val="clear" w:color="auto" w:fill="auto"/>
            <w:vAlign w:val="center"/>
            <w:hideMark/>
          </w:tcPr>
          <w:p w14:paraId="170B7D3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/0449</w:t>
            </w:r>
          </w:p>
        </w:tc>
        <w:tc>
          <w:tcPr>
            <w:tcW w:w="1636" w:type="dxa"/>
            <w:tcBorders>
              <w:top w:val="nil"/>
              <w:left w:val="nil"/>
              <w:bottom w:val="single" w:sz="4" w:space="0" w:color="auto"/>
              <w:right w:val="single" w:sz="4" w:space="0" w:color="auto"/>
            </w:tcBorders>
            <w:shd w:val="clear" w:color="auto" w:fill="auto"/>
            <w:noWrap/>
            <w:vAlign w:val="center"/>
            <w:hideMark/>
          </w:tcPr>
          <w:p w14:paraId="2ECE466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3A70689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056A1E8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RA100004</w:t>
            </w:r>
          </w:p>
        </w:tc>
        <w:tc>
          <w:tcPr>
            <w:tcW w:w="2914" w:type="dxa"/>
            <w:tcBorders>
              <w:top w:val="nil"/>
              <w:left w:val="nil"/>
              <w:bottom w:val="single" w:sz="4" w:space="0" w:color="auto"/>
              <w:right w:val="single" w:sz="4" w:space="0" w:color="auto"/>
            </w:tcBorders>
            <w:shd w:val="clear" w:color="auto" w:fill="auto"/>
            <w:noWrap/>
            <w:vAlign w:val="center"/>
            <w:hideMark/>
          </w:tcPr>
          <w:p w14:paraId="53223CE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HUILE CEL'OR 1L </w:t>
            </w:r>
          </w:p>
        </w:tc>
        <w:tc>
          <w:tcPr>
            <w:tcW w:w="759" w:type="dxa"/>
            <w:tcBorders>
              <w:top w:val="nil"/>
              <w:left w:val="nil"/>
              <w:bottom w:val="single" w:sz="4" w:space="0" w:color="auto"/>
              <w:right w:val="single" w:sz="4" w:space="0" w:color="auto"/>
            </w:tcBorders>
            <w:shd w:val="clear" w:color="auto" w:fill="auto"/>
            <w:noWrap/>
            <w:vAlign w:val="center"/>
            <w:hideMark/>
          </w:tcPr>
          <w:p w14:paraId="6386EFD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12</w:t>
            </w:r>
          </w:p>
        </w:tc>
        <w:tc>
          <w:tcPr>
            <w:tcW w:w="1097" w:type="dxa"/>
            <w:tcBorders>
              <w:top w:val="nil"/>
              <w:left w:val="nil"/>
              <w:bottom w:val="single" w:sz="4" w:space="0" w:color="auto"/>
              <w:right w:val="single" w:sz="4" w:space="0" w:color="auto"/>
            </w:tcBorders>
            <w:shd w:val="clear" w:color="auto" w:fill="auto"/>
            <w:noWrap/>
            <w:vAlign w:val="center"/>
            <w:hideMark/>
          </w:tcPr>
          <w:p w14:paraId="4AABCBF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1 350</w:t>
            </w:r>
          </w:p>
        </w:tc>
        <w:tc>
          <w:tcPr>
            <w:tcW w:w="1687" w:type="dxa"/>
            <w:tcBorders>
              <w:top w:val="nil"/>
              <w:left w:val="nil"/>
              <w:bottom w:val="single" w:sz="4" w:space="0" w:color="auto"/>
              <w:right w:val="single" w:sz="4" w:space="0" w:color="auto"/>
            </w:tcBorders>
            <w:shd w:val="clear" w:color="auto" w:fill="auto"/>
            <w:noWrap/>
            <w:vAlign w:val="center"/>
            <w:hideMark/>
          </w:tcPr>
          <w:p w14:paraId="3BBDB4A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16 200</w:t>
            </w:r>
          </w:p>
        </w:tc>
        <w:tc>
          <w:tcPr>
            <w:tcW w:w="1628" w:type="dxa"/>
            <w:tcBorders>
              <w:top w:val="nil"/>
              <w:left w:val="nil"/>
              <w:bottom w:val="single" w:sz="4" w:space="0" w:color="auto"/>
              <w:right w:val="single" w:sz="4" w:space="0" w:color="auto"/>
            </w:tcBorders>
            <w:shd w:val="clear" w:color="auto" w:fill="auto"/>
            <w:vAlign w:val="center"/>
            <w:hideMark/>
          </w:tcPr>
          <w:p w14:paraId="77C83B4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0FA59996"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7CF707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23/07/2025</w:t>
            </w:r>
          </w:p>
        </w:tc>
        <w:tc>
          <w:tcPr>
            <w:tcW w:w="1418" w:type="dxa"/>
            <w:tcBorders>
              <w:top w:val="nil"/>
              <w:left w:val="nil"/>
              <w:bottom w:val="single" w:sz="4" w:space="0" w:color="auto"/>
              <w:right w:val="single" w:sz="4" w:space="0" w:color="auto"/>
            </w:tcBorders>
            <w:shd w:val="clear" w:color="auto" w:fill="auto"/>
            <w:vAlign w:val="center"/>
            <w:hideMark/>
          </w:tcPr>
          <w:p w14:paraId="1C1A791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/0449</w:t>
            </w:r>
          </w:p>
        </w:tc>
        <w:tc>
          <w:tcPr>
            <w:tcW w:w="1636" w:type="dxa"/>
            <w:tcBorders>
              <w:top w:val="nil"/>
              <w:left w:val="nil"/>
              <w:bottom w:val="single" w:sz="4" w:space="0" w:color="auto"/>
              <w:right w:val="single" w:sz="4" w:space="0" w:color="auto"/>
            </w:tcBorders>
            <w:shd w:val="clear" w:color="auto" w:fill="auto"/>
            <w:noWrap/>
            <w:vAlign w:val="center"/>
            <w:hideMark/>
          </w:tcPr>
          <w:p w14:paraId="3EA37A5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2099041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293DDD5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4560176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126FE13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11</w:t>
            </w:r>
          </w:p>
        </w:tc>
        <w:tc>
          <w:tcPr>
            <w:tcW w:w="1097" w:type="dxa"/>
            <w:tcBorders>
              <w:top w:val="nil"/>
              <w:left w:val="nil"/>
              <w:bottom w:val="single" w:sz="4" w:space="0" w:color="auto"/>
              <w:right w:val="single" w:sz="4" w:space="0" w:color="auto"/>
            </w:tcBorders>
            <w:shd w:val="clear" w:color="auto" w:fill="auto"/>
            <w:noWrap/>
            <w:vAlign w:val="center"/>
            <w:hideMark/>
          </w:tcPr>
          <w:p w14:paraId="691F669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74AFEC3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220 000</w:t>
            </w:r>
          </w:p>
        </w:tc>
        <w:tc>
          <w:tcPr>
            <w:tcW w:w="1628" w:type="dxa"/>
            <w:tcBorders>
              <w:top w:val="nil"/>
              <w:left w:val="nil"/>
              <w:bottom w:val="single" w:sz="4" w:space="0" w:color="auto"/>
              <w:right w:val="single" w:sz="4" w:space="0" w:color="auto"/>
            </w:tcBorders>
            <w:shd w:val="clear" w:color="auto" w:fill="auto"/>
            <w:vAlign w:val="center"/>
            <w:hideMark/>
          </w:tcPr>
          <w:p w14:paraId="1C053A9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13F0B4CD"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F01C41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23/07/2025</w:t>
            </w:r>
          </w:p>
        </w:tc>
        <w:tc>
          <w:tcPr>
            <w:tcW w:w="1418" w:type="dxa"/>
            <w:tcBorders>
              <w:top w:val="nil"/>
              <w:left w:val="nil"/>
              <w:bottom w:val="single" w:sz="4" w:space="0" w:color="auto"/>
              <w:right w:val="single" w:sz="4" w:space="0" w:color="auto"/>
            </w:tcBorders>
            <w:shd w:val="clear" w:color="auto" w:fill="auto"/>
            <w:vAlign w:val="center"/>
            <w:hideMark/>
          </w:tcPr>
          <w:p w14:paraId="61CC93D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/0449</w:t>
            </w:r>
          </w:p>
        </w:tc>
        <w:tc>
          <w:tcPr>
            <w:tcW w:w="1636" w:type="dxa"/>
            <w:tcBorders>
              <w:top w:val="nil"/>
              <w:left w:val="nil"/>
              <w:bottom w:val="single" w:sz="4" w:space="0" w:color="auto"/>
              <w:right w:val="single" w:sz="4" w:space="0" w:color="auto"/>
            </w:tcBorders>
            <w:shd w:val="clear" w:color="auto" w:fill="auto"/>
            <w:noWrap/>
            <w:vAlign w:val="center"/>
            <w:hideMark/>
          </w:tcPr>
          <w:p w14:paraId="004FEDF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15687D7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64A2E1B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RA100005</w:t>
            </w:r>
          </w:p>
        </w:tc>
        <w:tc>
          <w:tcPr>
            <w:tcW w:w="2914" w:type="dxa"/>
            <w:tcBorders>
              <w:top w:val="nil"/>
              <w:left w:val="nil"/>
              <w:bottom w:val="single" w:sz="4" w:space="0" w:color="auto"/>
              <w:right w:val="single" w:sz="4" w:space="0" w:color="auto"/>
            </w:tcBorders>
            <w:shd w:val="clear" w:color="auto" w:fill="auto"/>
            <w:noWrap/>
            <w:vAlign w:val="center"/>
            <w:hideMark/>
          </w:tcPr>
          <w:p w14:paraId="57B98E9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w:t>
            </w:r>
          </w:p>
        </w:tc>
        <w:tc>
          <w:tcPr>
            <w:tcW w:w="759" w:type="dxa"/>
            <w:tcBorders>
              <w:top w:val="nil"/>
              <w:left w:val="nil"/>
              <w:bottom w:val="single" w:sz="4" w:space="0" w:color="auto"/>
              <w:right w:val="single" w:sz="4" w:space="0" w:color="auto"/>
            </w:tcBorders>
            <w:shd w:val="clear" w:color="auto" w:fill="auto"/>
            <w:noWrap/>
            <w:vAlign w:val="center"/>
            <w:hideMark/>
          </w:tcPr>
          <w:p w14:paraId="049F040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63695E1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7 000</w:t>
            </w:r>
          </w:p>
        </w:tc>
        <w:tc>
          <w:tcPr>
            <w:tcW w:w="1687" w:type="dxa"/>
            <w:tcBorders>
              <w:top w:val="nil"/>
              <w:left w:val="nil"/>
              <w:bottom w:val="single" w:sz="4" w:space="0" w:color="auto"/>
              <w:right w:val="single" w:sz="4" w:space="0" w:color="auto"/>
            </w:tcBorders>
            <w:shd w:val="clear" w:color="auto" w:fill="auto"/>
            <w:noWrap/>
            <w:vAlign w:val="center"/>
            <w:hideMark/>
          </w:tcPr>
          <w:p w14:paraId="5C4BC6B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7 000</w:t>
            </w:r>
          </w:p>
        </w:tc>
        <w:tc>
          <w:tcPr>
            <w:tcW w:w="1628" w:type="dxa"/>
            <w:tcBorders>
              <w:top w:val="nil"/>
              <w:left w:val="nil"/>
              <w:bottom w:val="single" w:sz="4" w:space="0" w:color="auto"/>
              <w:right w:val="single" w:sz="4" w:space="0" w:color="auto"/>
            </w:tcBorders>
            <w:shd w:val="clear" w:color="auto" w:fill="auto"/>
            <w:vAlign w:val="center"/>
            <w:hideMark/>
          </w:tcPr>
          <w:p w14:paraId="621327F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464E25BF"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454EB4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23/07/2025</w:t>
            </w:r>
          </w:p>
        </w:tc>
        <w:tc>
          <w:tcPr>
            <w:tcW w:w="1418" w:type="dxa"/>
            <w:tcBorders>
              <w:top w:val="nil"/>
              <w:left w:val="nil"/>
              <w:bottom w:val="single" w:sz="4" w:space="0" w:color="auto"/>
              <w:right w:val="single" w:sz="4" w:space="0" w:color="auto"/>
            </w:tcBorders>
            <w:shd w:val="clear" w:color="auto" w:fill="auto"/>
            <w:vAlign w:val="center"/>
            <w:hideMark/>
          </w:tcPr>
          <w:p w14:paraId="18D39FB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/0449</w:t>
            </w:r>
          </w:p>
        </w:tc>
        <w:tc>
          <w:tcPr>
            <w:tcW w:w="1636" w:type="dxa"/>
            <w:tcBorders>
              <w:top w:val="nil"/>
              <w:left w:val="nil"/>
              <w:bottom w:val="single" w:sz="4" w:space="0" w:color="auto"/>
              <w:right w:val="single" w:sz="4" w:space="0" w:color="auto"/>
            </w:tcBorders>
            <w:shd w:val="clear" w:color="auto" w:fill="auto"/>
            <w:noWrap/>
            <w:vAlign w:val="center"/>
            <w:hideMark/>
          </w:tcPr>
          <w:p w14:paraId="09A433C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7B627D5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0C6FEAC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SA100002</w:t>
            </w:r>
          </w:p>
        </w:tc>
        <w:tc>
          <w:tcPr>
            <w:tcW w:w="2914" w:type="dxa"/>
            <w:tcBorders>
              <w:top w:val="nil"/>
              <w:left w:val="nil"/>
              <w:bottom w:val="single" w:sz="4" w:space="0" w:color="auto"/>
              <w:right w:val="single" w:sz="4" w:space="0" w:color="auto"/>
            </w:tcBorders>
            <w:shd w:val="clear" w:color="auto" w:fill="auto"/>
            <w:noWrap/>
            <w:vAlign w:val="center"/>
            <w:hideMark/>
          </w:tcPr>
          <w:p w14:paraId="3C8E51D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SAVON CEL'OR 350G CT 60</w:t>
            </w:r>
          </w:p>
        </w:tc>
        <w:tc>
          <w:tcPr>
            <w:tcW w:w="759" w:type="dxa"/>
            <w:tcBorders>
              <w:top w:val="nil"/>
              <w:left w:val="nil"/>
              <w:bottom w:val="single" w:sz="4" w:space="0" w:color="auto"/>
              <w:right w:val="single" w:sz="4" w:space="0" w:color="auto"/>
            </w:tcBorders>
            <w:shd w:val="clear" w:color="auto" w:fill="auto"/>
            <w:noWrap/>
            <w:vAlign w:val="center"/>
            <w:hideMark/>
          </w:tcPr>
          <w:p w14:paraId="3AE5BF5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w:t>
            </w:r>
          </w:p>
        </w:tc>
        <w:tc>
          <w:tcPr>
            <w:tcW w:w="1097" w:type="dxa"/>
            <w:tcBorders>
              <w:top w:val="nil"/>
              <w:left w:val="nil"/>
              <w:bottom w:val="single" w:sz="4" w:space="0" w:color="auto"/>
              <w:right w:val="single" w:sz="4" w:space="0" w:color="auto"/>
            </w:tcBorders>
            <w:shd w:val="clear" w:color="auto" w:fill="auto"/>
            <w:noWrap/>
            <w:vAlign w:val="center"/>
            <w:hideMark/>
          </w:tcPr>
          <w:p w14:paraId="1AEAC64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18 000</w:t>
            </w:r>
          </w:p>
        </w:tc>
        <w:tc>
          <w:tcPr>
            <w:tcW w:w="1687" w:type="dxa"/>
            <w:tcBorders>
              <w:top w:val="nil"/>
              <w:left w:val="nil"/>
              <w:bottom w:val="single" w:sz="4" w:space="0" w:color="auto"/>
              <w:right w:val="single" w:sz="4" w:space="0" w:color="auto"/>
            </w:tcBorders>
            <w:shd w:val="clear" w:color="auto" w:fill="auto"/>
            <w:noWrap/>
            <w:vAlign w:val="center"/>
            <w:hideMark/>
          </w:tcPr>
          <w:p w14:paraId="3BC5387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360 000</w:t>
            </w:r>
          </w:p>
        </w:tc>
        <w:tc>
          <w:tcPr>
            <w:tcW w:w="1628" w:type="dxa"/>
            <w:tcBorders>
              <w:top w:val="nil"/>
              <w:left w:val="nil"/>
              <w:bottom w:val="single" w:sz="4" w:space="0" w:color="auto"/>
              <w:right w:val="single" w:sz="4" w:space="0" w:color="auto"/>
            </w:tcBorders>
            <w:shd w:val="clear" w:color="auto" w:fill="auto"/>
            <w:vAlign w:val="center"/>
            <w:hideMark/>
          </w:tcPr>
          <w:p w14:paraId="1813AFD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41B148B6"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F0AEB4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23/07/2025</w:t>
            </w:r>
          </w:p>
        </w:tc>
        <w:tc>
          <w:tcPr>
            <w:tcW w:w="1418" w:type="dxa"/>
            <w:tcBorders>
              <w:top w:val="nil"/>
              <w:left w:val="nil"/>
              <w:bottom w:val="single" w:sz="4" w:space="0" w:color="auto"/>
              <w:right w:val="single" w:sz="4" w:space="0" w:color="auto"/>
            </w:tcBorders>
            <w:shd w:val="clear" w:color="auto" w:fill="auto"/>
            <w:vAlign w:val="center"/>
            <w:hideMark/>
          </w:tcPr>
          <w:p w14:paraId="20F0C2E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/0449</w:t>
            </w:r>
          </w:p>
        </w:tc>
        <w:tc>
          <w:tcPr>
            <w:tcW w:w="1636" w:type="dxa"/>
            <w:tcBorders>
              <w:top w:val="nil"/>
              <w:left w:val="nil"/>
              <w:bottom w:val="single" w:sz="4" w:space="0" w:color="auto"/>
              <w:right w:val="single" w:sz="4" w:space="0" w:color="auto"/>
            </w:tcBorders>
            <w:shd w:val="clear" w:color="auto" w:fill="auto"/>
            <w:noWrap/>
            <w:vAlign w:val="center"/>
            <w:hideMark/>
          </w:tcPr>
          <w:p w14:paraId="4F7310E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0C5B819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2D86A53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SA100004</w:t>
            </w:r>
          </w:p>
        </w:tc>
        <w:tc>
          <w:tcPr>
            <w:tcW w:w="2914" w:type="dxa"/>
            <w:tcBorders>
              <w:top w:val="nil"/>
              <w:left w:val="nil"/>
              <w:bottom w:val="single" w:sz="4" w:space="0" w:color="auto"/>
              <w:right w:val="single" w:sz="4" w:space="0" w:color="auto"/>
            </w:tcBorders>
            <w:shd w:val="clear" w:color="auto" w:fill="auto"/>
            <w:noWrap/>
            <w:vAlign w:val="center"/>
            <w:hideMark/>
          </w:tcPr>
          <w:p w14:paraId="217D0D6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SAVON CEL'OR 350G </w:t>
            </w:r>
          </w:p>
        </w:tc>
        <w:tc>
          <w:tcPr>
            <w:tcW w:w="759" w:type="dxa"/>
            <w:tcBorders>
              <w:top w:val="nil"/>
              <w:left w:val="nil"/>
              <w:bottom w:val="single" w:sz="4" w:space="0" w:color="auto"/>
              <w:right w:val="single" w:sz="4" w:space="0" w:color="auto"/>
            </w:tcBorders>
            <w:shd w:val="clear" w:color="auto" w:fill="auto"/>
            <w:noWrap/>
            <w:vAlign w:val="center"/>
            <w:hideMark/>
          </w:tcPr>
          <w:p w14:paraId="55778A1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28</w:t>
            </w:r>
          </w:p>
        </w:tc>
        <w:tc>
          <w:tcPr>
            <w:tcW w:w="1097" w:type="dxa"/>
            <w:tcBorders>
              <w:top w:val="nil"/>
              <w:left w:val="nil"/>
              <w:bottom w:val="single" w:sz="4" w:space="0" w:color="auto"/>
              <w:right w:val="single" w:sz="4" w:space="0" w:color="auto"/>
            </w:tcBorders>
            <w:shd w:val="clear" w:color="auto" w:fill="auto"/>
            <w:noWrap/>
            <w:vAlign w:val="center"/>
            <w:hideMark/>
          </w:tcPr>
          <w:p w14:paraId="65F8BF1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300</w:t>
            </w:r>
          </w:p>
        </w:tc>
        <w:tc>
          <w:tcPr>
            <w:tcW w:w="1687" w:type="dxa"/>
            <w:tcBorders>
              <w:top w:val="nil"/>
              <w:left w:val="nil"/>
              <w:bottom w:val="single" w:sz="4" w:space="0" w:color="auto"/>
              <w:right w:val="single" w:sz="4" w:space="0" w:color="auto"/>
            </w:tcBorders>
            <w:shd w:val="clear" w:color="auto" w:fill="auto"/>
            <w:noWrap/>
            <w:vAlign w:val="center"/>
            <w:hideMark/>
          </w:tcPr>
          <w:p w14:paraId="12C7941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8 400</w:t>
            </w:r>
          </w:p>
        </w:tc>
        <w:tc>
          <w:tcPr>
            <w:tcW w:w="1628" w:type="dxa"/>
            <w:tcBorders>
              <w:top w:val="nil"/>
              <w:left w:val="nil"/>
              <w:bottom w:val="single" w:sz="4" w:space="0" w:color="auto"/>
              <w:right w:val="single" w:sz="4" w:space="0" w:color="auto"/>
            </w:tcBorders>
            <w:shd w:val="clear" w:color="auto" w:fill="auto"/>
            <w:vAlign w:val="center"/>
            <w:hideMark/>
          </w:tcPr>
          <w:p w14:paraId="0D8851A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11A6F014"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93F4E2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23/07/2025</w:t>
            </w:r>
          </w:p>
        </w:tc>
        <w:tc>
          <w:tcPr>
            <w:tcW w:w="1418" w:type="dxa"/>
            <w:tcBorders>
              <w:top w:val="nil"/>
              <w:left w:val="nil"/>
              <w:bottom w:val="single" w:sz="4" w:space="0" w:color="auto"/>
              <w:right w:val="single" w:sz="4" w:space="0" w:color="auto"/>
            </w:tcBorders>
            <w:shd w:val="clear" w:color="auto" w:fill="auto"/>
            <w:vAlign w:val="center"/>
            <w:hideMark/>
          </w:tcPr>
          <w:p w14:paraId="1CA6E8F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/0449</w:t>
            </w:r>
          </w:p>
        </w:tc>
        <w:tc>
          <w:tcPr>
            <w:tcW w:w="1636" w:type="dxa"/>
            <w:tcBorders>
              <w:top w:val="nil"/>
              <w:left w:val="nil"/>
              <w:bottom w:val="single" w:sz="4" w:space="0" w:color="auto"/>
              <w:right w:val="single" w:sz="4" w:space="0" w:color="auto"/>
            </w:tcBorders>
            <w:shd w:val="clear" w:color="auto" w:fill="auto"/>
            <w:noWrap/>
            <w:vAlign w:val="center"/>
            <w:hideMark/>
          </w:tcPr>
          <w:p w14:paraId="4A43422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114E0C3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7A37745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SA100001</w:t>
            </w:r>
          </w:p>
        </w:tc>
        <w:tc>
          <w:tcPr>
            <w:tcW w:w="2914" w:type="dxa"/>
            <w:tcBorders>
              <w:top w:val="nil"/>
              <w:left w:val="nil"/>
              <w:bottom w:val="single" w:sz="4" w:space="0" w:color="auto"/>
              <w:right w:val="single" w:sz="4" w:space="0" w:color="auto"/>
            </w:tcBorders>
            <w:shd w:val="clear" w:color="auto" w:fill="auto"/>
            <w:noWrap/>
            <w:vAlign w:val="center"/>
            <w:hideMark/>
          </w:tcPr>
          <w:p w14:paraId="3C77300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SAVON CEL'OR 180G CT 80</w:t>
            </w:r>
          </w:p>
        </w:tc>
        <w:tc>
          <w:tcPr>
            <w:tcW w:w="759" w:type="dxa"/>
            <w:tcBorders>
              <w:top w:val="nil"/>
              <w:left w:val="nil"/>
              <w:bottom w:val="single" w:sz="4" w:space="0" w:color="auto"/>
              <w:right w:val="single" w:sz="4" w:space="0" w:color="auto"/>
            </w:tcBorders>
            <w:shd w:val="clear" w:color="auto" w:fill="auto"/>
            <w:noWrap/>
            <w:vAlign w:val="center"/>
            <w:hideMark/>
          </w:tcPr>
          <w:p w14:paraId="437B6C1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70ED9FF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13 000</w:t>
            </w:r>
          </w:p>
        </w:tc>
        <w:tc>
          <w:tcPr>
            <w:tcW w:w="1687" w:type="dxa"/>
            <w:tcBorders>
              <w:top w:val="nil"/>
              <w:left w:val="nil"/>
              <w:bottom w:val="single" w:sz="4" w:space="0" w:color="auto"/>
              <w:right w:val="single" w:sz="4" w:space="0" w:color="auto"/>
            </w:tcBorders>
            <w:shd w:val="clear" w:color="auto" w:fill="auto"/>
            <w:noWrap/>
            <w:vAlign w:val="center"/>
            <w:hideMark/>
          </w:tcPr>
          <w:p w14:paraId="671FA89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13 000</w:t>
            </w:r>
          </w:p>
        </w:tc>
        <w:tc>
          <w:tcPr>
            <w:tcW w:w="1628" w:type="dxa"/>
            <w:tcBorders>
              <w:top w:val="nil"/>
              <w:left w:val="nil"/>
              <w:bottom w:val="single" w:sz="4" w:space="0" w:color="auto"/>
              <w:right w:val="single" w:sz="4" w:space="0" w:color="auto"/>
            </w:tcBorders>
            <w:shd w:val="clear" w:color="auto" w:fill="auto"/>
            <w:vAlign w:val="center"/>
            <w:hideMark/>
          </w:tcPr>
          <w:p w14:paraId="44948B0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5BC18983"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C54E2E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23/07/2025</w:t>
            </w:r>
          </w:p>
        </w:tc>
        <w:tc>
          <w:tcPr>
            <w:tcW w:w="1418" w:type="dxa"/>
            <w:tcBorders>
              <w:top w:val="nil"/>
              <w:left w:val="nil"/>
              <w:bottom w:val="single" w:sz="4" w:space="0" w:color="auto"/>
              <w:right w:val="single" w:sz="4" w:space="0" w:color="auto"/>
            </w:tcBorders>
            <w:shd w:val="clear" w:color="auto" w:fill="auto"/>
            <w:vAlign w:val="center"/>
            <w:hideMark/>
          </w:tcPr>
          <w:p w14:paraId="6F91246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/0449</w:t>
            </w:r>
          </w:p>
        </w:tc>
        <w:tc>
          <w:tcPr>
            <w:tcW w:w="1636" w:type="dxa"/>
            <w:tcBorders>
              <w:top w:val="nil"/>
              <w:left w:val="nil"/>
              <w:bottom w:val="single" w:sz="4" w:space="0" w:color="auto"/>
              <w:right w:val="single" w:sz="4" w:space="0" w:color="auto"/>
            </w:tcBorders>
            <w:shd w:val="clear" w:color="auto" w:fill="auto"/>
            <w:noWrap/>
            <w:vAlign w:val="center"/>
            <w:hideMark/>
          </w:tcPr>
          <w:p w14:paraId="2E2FADD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762CB9C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2CE06C6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SA100003</w:t>
            </w:r>
          </w:p>
        </w:tc>
        <w:tc>
          <w:tcPr>
            <w:tcW w:w="2914" w:type="dxa"/>
            <w:tcBorders>
              <w:top w:val="nil"/>
              <w:left w:val="nil"/>
              <w:bottom w:val="single" w:sz="4" w:space="0" w:color="auto"/>
              <w:right w:val="single" w:sz="4" w:space="0" w:color="auto"/>
            </w:tcBorders>
            <w:shd w:val="clear" w:color="auto" w:fill="auto"/>
            <w:noWrap/>
            <w:vAlign w:val="center"/>
            <w:hideMark/>
          </w:tcPr>
          <w:p w14:paraId="38AC56C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SAVON CEL'OR 180G </w:t>
            </w:r>
          </w:p>
        </w:tc>
        <w:tc>
          <w:tcPr>
            <w:tcW w:w="759" w:type="dxa"/>
            <w:tcBorders>
              <w:top w:val="nil"/>
              <w:left w:val="nil"/>
              <w:bottom w:val="single" w:sz="4" w:space="0" w:color="auto"/>
              <w:right w:val="single" w:sz="4" w:space="0" w:color="auto"/>
            </w:tcBorders>
            <w:shd w:val="clear" w:color="auto" w:fill="auto"/>
            <w:noWrap/>
            <w:vAlign w:val="center"/>
            <w:hideMark/>
          </w:tcPr>
          <w:p w14:paraId="46891D0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33</w:t>
            </w:r>
          </w:p>
        </w:tc>
        <w:tc>
          <w:tcPr>
            <w:tcW w:w="1097" w:type="dxa"/>
            <w:tcBorders>
              <w:top w:val="nil"/>
              <w:left w:val="nil"/>
              <w:bottom w:val="single" w:sz="4" w:space="0" w:color="auto"/>
              <w:right w:val="single" w:sz="4" w:space="0" w:color="auto"/>
            </w:tcBorders>
            <w:shd w:val="clear" w:color="auto" w:fill="auto"/>
            <w:noWrap/>
            <w:vAlign w:val="center"/>
            <w:hideMark/>
          </w:tcPr>
          <w:p w14:paraId="152C6DF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175</w:t>
            </w:r>
          </w:p>
        </w:tc>
        <w:tc>
          <w:tcPr>
            <w:tcW w:w="1687" w:type="dxa"/>
            <w:tcBorders>
              <w:top w:val="nil"/>
              <w:left w:val="nil"/>
              <w:bottom w:val="single" w:sz="4" w:space="0" w:color="auto"/>
              <w:right w:val="single" w:sz="4" w:space="0" w:color="auto"/>
            </w:tcBorders>
            <w:shd w:val="clear" w:color="auto" w:fill="auto"/>
            <w:noWrap/>
            <w:vAlign w:val="center"/>
            <w:hideMark/>
          </w:tcPr>
          <w:p w14:paraId="64845CD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5 775</w:t>
            </w:r>
          </w:p>
        </w:tc>
        <w:tc>
          <w:tcPr>
            <w:tcW w:w="1628" w:type="dxa"/>
            <w:tcBorders>
              <w:top w:val="nil"/>
              <w:left w:val="nil"/>
              <w:bottom w:val="single" w:sz="4" w:space="0" w:color="auto"/>
              <w:right w:val="single" w:sz="4" w:space="0" w:color="auto"/>
            </w:tcBorders>
            <w:shd w:val="clear" w:color="auto" w:fill="auto"/>
            <w:vAlign w:val="center"/>
            <w:hideMark/>
          </w:tcPr>
          <w:p w14:paraId="44E9E34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40AEAB1A"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AC55B8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23/07/2025</w:t>
            </w:r>
          </w:p>
        </w:tc>
        <w:tc>
          <w:tcPr>
            <w:tcW w:w="1418" w:type="dxa"/>
            <w:tcBorders>
              <w:top w:val="nil"/>
              <w:left w:val="nil"/>
              <w:bottom w:val="single" w:sz="4" w:space="0" w:color="auto"/>
              <w:right w:val="single" w:sz="4" w:space="0" w:color="auto"/>
            </w:tcBorders>
            <w:shd w:val="clear" w:color="auto" w:fill="auto"/>
            <w:vAlign w:val="center"/>
            <w:hideMark/>
          </w:tcPr>
          <w:p w14:paraId="70561ED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/0452</w:t>
            </w:r>
          </w:p>
        </w:tc>
        <w:tc>
          <w:tcPr>
            <w:tcW w:w="1636" w:type="dxa"/>
            <w:tcBorders>
              <w:top w:val="nil"/>
              <w:left w:val="nil"/>
              <w:bottom w:val="single" w:sz="4" w:space="0" w:color="auto"/>
              <w:right w:val="single" w:sz="4" w:space="0" w:color="auto"/>
            </w:tcBorders>
            <w:shd w:val="clear" w:color="auto" w:fill="auto"/>
            <w:noWrap/>
            <w:vAlign w:val="center"/>
            <w:hideMark/>
          </w:tcPr>
          <w:p w14:paraId="32E915A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YD41GO015</w:t>
            </w:r>
          </w:p>
        </w:tc>
        <w:tc>
          <w:tcPr>
            <w:tcW w:w="2410" w:type="dxa"/>
            <w:tcBorders>
              <w:top w:val="nil"/>
              <w:left w:val="nil"/>
              <w:bottom w:val="single" w:sz="4" w:space="0" w:color="auto"/>
              <w:right w:val="single" w:sz="4" w:space="0" w:color="auto"/>
            </w:tcBorders>
            <w:shd w:val="clear" w:color="auto" w:fill="auto"/>
            <w:vAlign w:val="center"/>
            <w:hideMark/>
          </w:tcPr>
          <w:p w14:paraId="32F0D73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GALLUS EKOUNOU</w:t>
            </w:r>
          </w:p>
        </w:tc>
        <w:tc>
          <w:tcPr>
            <w:tcW w:w="1339" w:type="dxa"/>
            <w:tcBorders>
              <w:top w:val="nil"/>
              <w:left w:val="nil"/>
              <w:bottom w:val="single" w:sz="4" w:space="0" w:color="auto"/>
              <w:right w:val="single" w:sz="4" w:space="0" w:color="auto"/>
            </w:tcBorders>
            <w:shd w:val="clear" w:color="auto" w:fill="auto"/>
            <w:noWrap/>
            <w:vAlign w:val="center"/>
            <w:hideMark/>
          </w:tcPr>
          <w:p w14:paraId="5C7D95F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58EE68D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4D39BB1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95</w:t>
            </w:r>
          </w:p>
        </w:tc>
        <w:tc>
          <w:tcPr>
            <w:tcW w:w="1097" w:type="dxa"/>
            <w:tcBorders>
              <w:top w:val="nil"/>
              <w:left w:val="nil"/>
              <w:bottom w:val="single" w:sz="4" w:space="0" w:color="auto"/>
              <w:right w:val="single" w:sz="4" w:space="0" w:color="auto"/>
            </w:tcBorders>
            <w:shd w:val="clear" w:color="auto" w:fill="auto"/>
            <w:noWrap/>
            <w:vAlign w:val="center"/>
            <w:hideMark/>
          </w:tcPr>
          <w:p w14:paraId="3ACBC5F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36764F5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2 375 000</w:t>
            </w:r>
          </w:p>
        </w:tc>
        <w:tc>
          <w:tcPr>
            <w:tcW w:w="1628" w:type="dxa"/>
            <w:tcBorders>
              <w:top w:val="nil"/>
              <w:left w:val="nil"/>
              <w:bottom w:val="single" w:sz="4" w:space="0" w:color="auto"/>
              <w:right w:val="single" w:sz="4" w:space="0" w:color="auto"/>
            </w:tcBorders>
            <w:shd w:val="clear" w:color="auto" w:fill="auto"/>
            <w:vAlign w:val="center"/>
            <w:hideMark/>
          </w:tcPr>
          <w:p w14:paraId="73CDFEA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0329009A"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7E6CFE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23/07/2025</w:t>
            </w:r>
          </w:p>
        </w:tc>
        <w:tc>
          <w:tcPr>
            <w:tcW w:w="1418" w:type="dxa"/>
            <w:tcBorders>
              <w:top w:val="nil"/>
              <w:left w:val="nil"/>
              <w:bottom w:val="single" w:sz="4" w:space="0" w:color="auto"/>
              <w:right w:val="single" w:sz="4" w:space="0" w:color="auto"/>
            </w:tcBorders>
            <w:shd w:val="clear" w:color="auto" w:fill="auto"/>
            <w:vAlign w:val="center"/>
            <w:hideMark/>
          </w:tcPr>
          <w:p w14:paraId="3CC2810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/0452</w:t>
            </w:r>
          </w:p>
        </w:tc>
        <w:tc>
          <w:tcPr>
            <w:tcW w:w="1636" w:type="dxa"/>
            <w:tcBorders>
              <w:top w:val="nil"/>
              <w:left w:val="nil"/>
              <w:bottom w:val="single" w:sz="4" w:space="0" w:color="auto"/>
              <w:right w:val="single" w:sz="4" w:space="0" w:color="auto"/>
            </w:tcBorders>
            <w:shd w:val="clear" w:color="auto" w:fill="auto"/>
            <w:noWrap/>
            <w:vAlign w:val="center"/>
            <w:hideMark/>
          </w:tcPr>
          <w:p w14:paraId="0CDC8E3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YD41GO015</w:t>
            </w:r>
          </w:p>
        </w:tc>
        <w:tc>
          <w:tcPr>
            <w:tcW w:w="2410" w:type="dxa"/>
            <w:tcBorders>
              <w:top w:val="nil"/>
              <w:left w:val="nil"/>
              <w:bottom w:val="single" w:sz="4" w:space="0" w:color="auto"/>
              <w:right w:val="single" w:sz="4" w:space="0" w:color="auto"/>
            </w:tcBorders>
            <w:shd w:val="clear" w:color="auto" w:fill="auto"/>
            <w:vAlign w:val="center"/>
            <w:hideMark/>
          </w:tcPr>
          <w:p w14:paraId="0447741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GALLUS EKOUNOU</w:t>
            </w:r>
          </w:p>
        </w:tc>
        <w:tc>
          <w:tcPr>
            <w:tcW w:w="1339" w:type="dxa"/>
            <w:tcBorders>
              <w:top w:val="nil"/>
              <w:left w:val="nil"/>
              <w:bottom w:val="single" w:sz="4" w:space="0" w:color="auto"/>
              <w:right w:val="single" w:sz="4" w:space="0" w:color="auto"/>
            </w:tcBorders>
            <w:shd w:val="clear" w:color="auto" w:fill="auto"/>
            <w:noWrap/>
            <w:vAlign w:val="center"/>
            <w:hideMark/>
          </w:tcPr>
          <w:p w14:paraId="443DA07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0B412C8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5E56EFB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w:t>
            </w:r>
          </w:p>
        </w:tc>
        <w:tc>
          <w:tcPr>
            <w:tcW w:w="1097" w:type="dxa"/>
            <w:tcBorders>
              <w:top w:val="nil"/>
              <w:left w:val="nil"/>
              <w:bottom w:val="single" w:sz="4" w:space="0" w:color="auto"/>
              <w:right w:val="single" w:sz="4" w:space="0" w:color="auto"/>
            </w:tcBorders>
            <w:shd w:val="clear" w:color="auto" w:fill="auto"/>
            <w:noWrap/>
            <w:vAlign w:val="center"/>
            <w:hideMark/>
          </w:tcPr>
          <w:p w14:paraId="48373F2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19 500</w:t>
            </w:r>
          </w:p>
        </w:tc>
        <w:tc>
          <w:tcPr>
            <w:tcW w:w="1687" w:type="dxa"/>
            <w:tcBorders>
              <w:top w:val="nil"/>
              <w:left w:val="nil"/>
              <w:bottom w:val="single" w:sz="4" w:space="0" w:color="auto"/>
              <w:right w:val="single" w:sz="4" w:space="0" w:color="auto"/>
            </w:tcBorders>
            <w:shd w:val="clear" w:color="auto" w:fill="auto"/>
            <w:noWrap/>
            <w:vAlign w:val="center"/>
            <w:hideMark/>
          </w:tcPr>
          <w:p w14:paraId="0A7ECF2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97 500</w:t>
            </w:r>
          </w:p>
        </w:tc>
        <w:tc>
          <w:tcPr>
            <w:tcW w:w="1628" w:type="dxa"/>
            <w:tcBorders>
              <w:top w:val="nil"/>
              <w:left w:val="nil"/>
              <w:bottom w:val="single" w:sz="4" w:space="0" w:color="auto"/>
              <w:right w:val="single" w:sz="4" w:space="0" w:color="auto"/>
            </w:tcBorders>
            <w:shd w:val="clear" w:color="auto" w:fill="auto"/>
            <w:vAlign w:val="center"/>
            <w:hideMark/>
          </w:tcPr>
          <w:p w14:paraId="3DDDDB0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4F5833EF"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708D1F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24/07/2025</w:t>
            </w:r>
          </w:p>
        </w:tc>
        <w:tc>
          <w:tcPr>
            <w:tcW w:w="1418" w:type="dxa"/>
            <w:tcBorders>
              <w:top w:val="nil"/>
              <w:left w:val="nil"/>
              <w:bottom w:val="single" w:sz="4" w:space="0" w:color="auto"/>
              <w:right w:val="single" w:sz="4" w:space="0" w:color="auto"/>
            </w:tcBorders>
            <w:shd w:val="clear" w:color="auto" w:fill="auto"/>
            <w:vAlign w:val="center"/>
            <w:hideMark/>
          </w:tcPr>
          <w:p w14:paraId="086C99A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/0453</w:t>
            </w:r>
          </w:p>
        </w:tc>
        <w:tc>
          <w:tcPr>
            <w:tcW w:w="1636" w:type="dxa"/>
            <w:tcBorders>
              <w:top w:val="nil"/>
              <w:left w:val="nil"/>
              <w:bottom w:val="single" w:sz="4" w:space="0" w:color="auto"/>
              <w:right w:val="single" w:sz="4" w:space="0" w:color="auto"/>
            </w:tcBorders>
            <w:shd w:val="clear" w:color="auto" w:fill="auto"/>
            <w:noWrap/>
            <w:vAlign w:val="center"/>
            <w:hideMark/>
          </w:tcPr>
          <w:p w14:paraId="4950464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27A4259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5F432D5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2F2EEC0C"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36225DD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5F7757B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006C504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564FD2D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121B05D9"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5CD351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lastRenderedPageBreak/>
              <w:t>24/07/2025</w:t>
            </w:r>
          </w:p>
        </w:tc>
        <w:tc>
          <w:tcPr>
            <w:tcW w:w="1418" w:type="dxa"/>
            <w:tcBorders>
              <w:top w:val="nil"/>
              <w:left w:val="nil"/>
              <w:bottom w:val="single" w:sz="4" w:space="0" w:color="auto"/>
              <w:right w:val="single" w:sz="4" w:space="0" w:color="auto"/>
            </w:tcBorders>
            <w:shd w:val="clear" w:color="auto" w:fill="auto"/>
            <w:vAlign w:val="center"/>
            <w:hideMark/>
          </w:tcPr>
          <w:p w14:paraId="2C7B527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/0454</w:t>
            </w:r>
          </w:p>
        </w:tc>
        <w:tc>
          <w:tcPr>
            <w:tcW w:w="1636" w:type="dxa"/>
            <w:tcBorders>
              <w:top w:val="nil"/>
              <w:left w:val="nil"/>
              <w:bottom w:val="single" w:sz="4" w:space="0" w:color="auto"/>
              <w:right w:val="single" w:sz="4" w:space="0" w:color="auto"/>
            </w:tcBorders>
            <w:shd w:val="clear" w:color="auto" w:fill="auto"/>
            <w:noWrap/>
            <w:vAlign w:val="center"/>
            <w:hideMark/>
          </w:tcPr>
          <w:p w14:paraId="1218145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40D06D3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16FBF37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5AB7CD1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584388F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31E9C8D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70C9BB0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0619428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6384FF9F"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1BC1B8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24/07/2025</w:t>
            </w:r>
          </w:p>
        </w:tc>
        <w:tc>
          <w:tcPr>
            <w:tcW w:w="1418" w:type="dxa"/>
            <w:tcBorders>
              <w:top w:val="nil"/>
              <w:left w:val="nil"/>
              <w:bottom w:val="single" w:sz="4" w:space="0" w:color="auto"/>
              <w:right w:val="single" w:sz="4" w:space="0" w:color="auto"/>
            </w:tcBorders>
            <w:shd w:val="clear" w:color="auto" w:fill="auto"/>
            <w:vAlign w:val="center"/>
            <w:hideMark/>
          </w:tcPr>
          <w:p w14:paraId="18786DF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/0461</w:t>
            </w:r>
          </w:p>
        </w:tc>
        <w:tc>
          <w:tcPr>
            <w:tcW w:w="1636" w:type="dxa"/>
            <w:tcBorders>
              <w:top w:val="nil"/>
              <w:left w:val="nil"/>
              <w:bottom w:val="single" w:sz="4" w:space="0" w:color="auto"/>
              <w:right w:val="single" w:sz="4" w:space="0" w:color="auto"/>
            </w:tcBorders>
            <w:shd w:val="clear" w:color="auto" w:fill="auto"/>
            <w:noWrap/>
            <w:vAlign w:val="center"/>
            <w:hideMark/>
          </w:tcPr>
          <w:p w14:paraId="5F1EB25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37AC436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66A31FD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1B0A196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6D7D867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w:t>
            </w:r>
          </w:p>
        </w:tc>
        <w:tc>
          <w:tcPr>
            <w:tcW w:w="1097" w:type="dxa"/>
            <w:tcBorders>
              <w:top w:val="nil"/>
              <w:left w:val="nil"/>
              <w:bottom w:val="single" w:sz="4" w:space="0" w:color="auto"/>
              <w:right w:val="single" w:sz="4" w:space="0" w:color="auto"/>
            </w:tcBorders>
            <w:shd w:val="clear" w:color="auto" w:fill="auto"/>
            <w:noWrap/>
            <w:vAlign w:val="center"/>
            <w:hideMark/>
          </w:tcPr>
          <w:p w14:paraId="039D763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4ACC680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40 000</w:t>
            </w:r>
          </w:p>
        </w:tc>
        <w:tc>
          <w:tcPr>
            <w:tcW w:w="1628" w:type="dxa"/>
            <w:tcBorders>
              <w:top w:val="nil"/>
              <w:left w:val="nil"/>
              <w:bottom w:val="single" w:sz="4" w:space="0" w:color="auto"/>
              <w:right w:val="single" w:sz="4" w:space="0" w:color="auto"/>
            </w:tcBorders>
            <w:shd w:val="clear" w:color="auto" w:fill="auto"/>
            <w:vAlign w:val="center"/>
            <w:hideMark/>
          </w:tcPr>
          <w:p w14:paraId="1EC0BFA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3E33DD0D"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04F591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24/07/2025</w:t>
            </w:r>
          </w:p>
        </w:tc>
        <w:tc>
          <w:tcPr>
            <w:tcW w:w="1418" w:type="dxa"/>
            <w:tcBorders>
              <w:top w:val="nil"/>
              <w:left w:val="nil"/>
              <w:bottom w:val="single" w:sz="4" w:space="0" w:color="auto"/>
              <w:right w:val="single" w:sz="4" w:space="0" w:color="auto"/>
            </w:tcBorders>
            <w:shd w:val="clear" w:color="auto" w:fill="auto"/>
            <w:vAlign w:val="center"/>
            <w:hideMark/>
          </w:tcPr>
          <w:p w14:paraId="7F18C70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/0461</w:t>
            </w:r>
          </w:p>
        </w:tc>
        <w:tc>
          <w:tcPr>
            <w:tcW w:w="1636" w:type="dxa"/>
            <w:tcBorders>
              <w:top w:val="nil"/>
              <w:left w:val="nil"/>
              <w:bottom w:val="single" w:sz="4" w:space="0" w:color="auto"/>
              <w:right w:val="single" w:sz="4" w:space="0" w:color="auto"/>
            </w:tcBorders>
            <w:shd w:val="clear" w:color="auto" w:fill="auto"/>
            <w:noWrap/>
            <w:vAlign w:val="center"/>
            <w:hideMark/>
          </w:tcPr>
          <w:p w14:paraId="7497456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6A4F93E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09EA0A5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729C7EE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78BC698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6F2A7B7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4BCFB9C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7B170BF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23EF297A"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6B4042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24/07/2025</w:t>
            </w:r>
          </w:p>
        </w:tc>
        <w:tc>
          <w:tcPr>
            <w:tcW w:w="1418" w:type="dxa"/>
            <w:tcBorders>
              <w:top w:val="nil"/>
              <w:left w:val="nil"/>
              <w:bottom w:val="single" w:sz="4" w:space="0" w:color="auto"/>
              <w:right w:val="single" w:sz="4" w:space="0" w:color="auto"/>
            </w:tcBorders>
            <w:shd w:val="clear" w:color="auto" w:fill="auto"/>
            <w:vAlign w:val="center"/>
            <w:hideMark/>
          </w:tcPr>
          <w:p w14:paraId="231124F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/0459</w:t>
            </w:r>
          </w:p>
        </w:tc>
        <w:tc>
          <w:tcPr>
            <w:tcW w:w="1636" w:type="dxa"/>
            <w:tcBorders>
              <w:top w:val="nil"/>
              <w:left w:val="nil"/>
              <w:bottom w:val="single" w:sz="4" w:space="0" w:color="auto"/>
              <w:right w:val="single" w:sz="4" w:space="0" w:color="auto"/>
            </w:tcBorders>
            <w:shd w:val="clear" w:color="auto" w:fill="auto"/>
            <w:noWrap/>
            <w:vAlign w:val="center"/>
            <w:hideMark/>
          </w:tcPr>
          <w:p w14:paraId="63C4D44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YD41GO003</w:t>
            </w:r>
          </w:p>
        </w:tc>
        <w:tc>
          <w:tcPr>
            <w:tcW w:w="2410" w:type="dxa"/>
            <w:tcBorders>
              <w:top w:val="nil"/>
              <w:left w:val="nil"/>
              <w:bottom w:val="single" w:sz="4" w:space="0" w:color="auto"/>
              <w:right w:val="single" w:sz="4" w:space="0" w:color="auto"/>
            </w:tcBorders>
            <w:shd w:val="clear" w:color="auto" w:fill="auto"/>
            <w:vAlign w:val="center"/>
            <w:hideMark/>
          </w:tcPr>
          <w:p w14:paraId="1111786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SIDDI BRIQUETTERIE</w:t>
            </w:r>
          </w:p>
        </w:tc>
        <w:tc>
          <w:tcPr>
            <w:tcW w:w="1339" w:type="dxa"/>
            <w:tcBorders>
              <w:top w:val="nil"/>
              <w:left w:val="nil"/>
              <w:bottom w:val="single" w:sz="4" w:space="0" w:color="auto"/>
              <w:right w:val="single" w:sz="4" w:space="0" w:color="auto"/>
            </w:tcBorders>
            <w:shd w:val="clear" w:color="auto" w:fill="auto"/>
            <w:noWrap/>
            <w:vAlign w:val="center"/>
            <w:hideMark/>
          </w:tcPr>
          <w:p w14:paraId="6643ABA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4D1D090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6DEFFF7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w:t>
            </w:r>
          </w:p>
        </w:tc>
        <w:tc>
          <w:tcPr>
            <w:tcW w:w="1097" w:type="dxa"/>
            <w:tcBorders>
              <w:top w:val="nil"/>
              <w:left w:val="nil"/>
              <w:bottom w:val="single" w:sz="4" w:space="0" w:color="auto"/>
              <w:right w:val="single" w:sz="4" w:space="0" w:color="auto"/>
            </w:tcBorders>
            <w:shd w:val="clear" w:color="auto" w:fill="auto"/>
            <w:noWrap/>
            <w:vAlign w:val="center"/>
            <w:hideMark/>
          </w:tcPr>
          <w:p w14:paraId="2B28AC0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525D92E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5 000 000</w:t>
            </w:r>
          </w:p>
        </w:tc>
        <w:tc>
          <w:tcPr>
            <w:tcW w:w="1628" w:type="dxa"/>
            <w:tcBorders>
              <w:top w:val="nil"/>
              <w:left w:val="nil"/>
              <w:bottom w:val="single" w:sz="4" w:space="0" w:color="auto"/>
              <w:right w:val="single" w:sz="4" w:space="0" w:color="auto"/>
            </w:tcBorders>
            <w:shd w:val="clear" w:color="auto" w:fill="auto"/>
            <w:vAlign w:val="center"/>
            <w:hideMark/>
          </w:tcPr>
          <w:p w14:paraId="6AD90DB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36546AC"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916EFA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24/07/2025</w:t>
            </w:r>
          </w:p>
        </w:tc>
        <w:tc>
          <w:tcPr>
            <w:tcW w:w="1418" w:type="dxa"/>
            <w:tcBorders>
              <w:top w:val="nil"/>
              <w:left w:val="nil"/>
              <w:bottom w:val="single" w:sz="4" w:space="0" w:color="auto"/>
              <w:right w:val="single" w:sz="4" w:space="0" w:color="auto"/>
            </w:tcBorders>
            <w:shd w:val="clear" w:color="auto" w:fill="auto"/>
            <w:vAlign w:val="center"/>
            <w:hideMark/>
          </w:tcPr>
          <w:p w14:paraId="6FF3EA2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/0458</w:t>
            </w:r>
          </w:p>
        </w:tc>
        <w:tc>
          <w:tcPr>
            <w:tcW w:w="1636" w:type="dxa"/>
            <w:tcBorders>
              <w:top w:val="nil"/>
              <w:left w:val="nil"/>
              <w:bottom w:val="single" w:sz="4" w:space="0" w:color="auto"/>
              <w:right w:val="single" w:sz="4" w:space="0" w:color="auto"/>
            </w:tcBorders>
            <w:shd w:val="clear" w:color="auto" w:fill="auto"/>
            <w:noWrap/>
            <w:vAlign w:val="center"/>
            <w:hideMark/>
          </w:tcPr>
          <w:p w14:paraId="7B6B8F6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YD41GO015</w:t>
            </w:r>
          </w:p>
        </w:tc>
        <w:tc>
          <w:tcPr>
            <w:tcW w:w="2410" w:type="dxa"/>
            <w:tcBorders>
              <w:top w:val="nil"/>
              <w:left w:val="nil"/>
              <w:bottom w:val="single" w:sz="4" w:space="0" w:color="auto"/>
              <w:right w:val="single" w:sz="4" w:space="0" w:color="auto"/>
            </w:tcBorders>
            <w:shd w:val="clear" w:color="auto" w:fill="auto"/>
            <w:vAlign w:val="center"/>
            <w:hideMark/>
          </w:tcPr>
          <w:p w14:paraId="686907C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GALLUS EKOUNOU</w:t>
            </w:r>
          </w:p>
        </w:tc>
        <w:tc>
          <w:tcPr>
            <w:tcW w:w="1339" w:type="dxa"/>
            <w:tcBorders>
              <w:top w:val="nil"/>
              <w:left w:val="nil"/>
              <w:bottom w:val="single" w:sz="4" w:space="0" w:color="auto"/>
              <w:right w:val="single" w:sz="4" w:space="0" w:color="auto"/>
            </w:tcBorders>
            <w:shd w:val="clear" w:color="auto" w:fill="auto"/>
            <w:noWrap/>
            <w:vAlign w:val="center"/>
            <w:hideMark/>
          </w:tcPr>
          <w:p w14:paraId="205D5C4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38A8EB1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435014D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55</w:t>
            </w:r>
          </w:p>
        </w:tc>
        <w:tc>
          <w:tcPr>
            <w:tcW w:w="1097" w:type="dxa"/>
            <w:tcBorders>
              <w:top w:val="nil"/>
              <w:left w:val="nil"/>
              <w:bottom w:val="single" w:sz="4" w:space="0" w:color="auto"/>
              <w:right w:val="single" w:sz="4" w:space="0" w:color="auto"/>
            </w:tcBorders>
            <w:shd w:val="clear" w:color="auto" w:fill="auto"/>
            <w:noWrap/>
            <w:vAlign w:val="center"/>
            <w:hideMark/>
          </w:tcPr>
          <w:p w14:paraId="723C787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14E71AF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1 375 000</w:t>
            </w:r>
          </w:p>
        </w:tc>
        <w:tc>
          <w:tcPr>
            <w:tcW w:w="1628" w:type="dxa"/>
            <w:tcBorders>
              <w:top w:val="nil"/>
              <w:left w:val="nil"/>
              <w:bottom w:val="single" w:sz="4" w:space="0" w:color="auto"/>
              <w:right w:val="single" w:sz="4" w:space="0" w:color="auto"/>
            </w:tcBorders>
            <w:shd w:val="clear" w:color="auto" w:fill="auto"/>
            <w:vAlign w:val="center"/>
            <w:hideMark/>
          </w:tcPr>
          <w:p w14:paraId="0102618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121095DE"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F55164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24/07/2025</w:t>
            </w:r>
          </w:p>
        </w:tc>
        <w:tc>
          <w:tcPr>
            <w:tcW w:w="1418" w:type="dxa"/>
            <w:tcBorders>
              <w:top w:val="nil"/>
              <w:left w:val="nil"/>
              <w:bottom w:val="single" w:sz="4" w:space="0" w:color="auto"/>
              <w:right w:val="single" w:sz="4" w:space="0" w:color="auto"/>
            </w:tcBorders>
            <w:shd w:val="clear" w:color="auto" w:fill="auto"/>
            <w:vAlign w:val="center"/>
            <w:hideMark/>
          </w:tcPr>
          <w:p w14:paraId="2E44159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/0457</w:t>
            </w:r>
          </w:p>
        </w:tc>
        <w:tc>
          <w:tcPr>
            <w:tcW w:w="1636" w:type="dxa"/>
            <w:tcBorders>
              <w:top w:val="nil"/>
              <w:left w:val="nil"/>
              <w:bottom w:val="single" w:sz="4" w:space="0" w:color="auto"/>
              <w:right w:val="single" w:sz="4" w:space="0" w:color="auto"/>
            </w:tcBorders>
            <w:shd w:val="clear" w:color="auto" w:fill="auto"/>
            <w:noWrap/>
            <w:vAlign w:val="center"/>
            <w:hideMark/>
          </w:tcPr>
          <w:p w14:paraId="04FCB7B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YD41GO015</w:t>
            </w:r>
          </w:p>
        </w:tc>
        <w:tc>
          <w:tcPr>
            <w:tcW w:w="2410" w:type="dxa"/>
            <w:tcBorders>
              <w:top w:val="nil"/>
              <w:left w:val="nil"/>
              <w:bottom w:val="single" w:sz="4" w:space="0" w:color="auto"/>
              <w:right w:val="single" w:sz="4" w:space="0" w:color="auto"/>
            </w:tcBorders>
            <w:shd w:val="clear" w:color="auto" w:fill="auto"/>
            <w:vAlign w:val="center"/>
            <w:hideMark/>
          </w:tcPr>
          <w:p w14:paraId="6E21B9D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GALLUS EKOUNOU</w:t>
            </w:r>
          </w:p>
        </w:tc>
        <w:tc>
          <w:tcPr>
            <w:tcW w:w="1339" w:type="dxa"/>
            <w:tcBorders>
              <w:top w:val="nil"/>
              <w:left w:val="nil"/>
              <w:bottom w:val="single" w:sz="4" w:space="0" w:color="auto"/>
              <w:right w:val="single" w:sz="4" w:space="0" w:color="auto"/>
            </w:tcBorders>
            <w:shd w:val="clear" w:color="auto" w:fill="auto"/>
            <w:noWrap/>
            <w:vAlign w:val="center"/>
            <w:hideMark/>
          </w:tcPr>
          <w:p w14:paraId="1EE3EB7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28CDE7A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7E3D22A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50</w:t>
            </w:r>
          </w:p>
        </w:tc>
        <w:tc>
          <w:tcPr>
            <w:tcW w:w="1097" w:type="dxa"/>
            <w:tcBorders>
              <w:top w:val="nil"/>
              <w:left w:val="nil"/>
              <w:bottom w:val="single" w:sz="4" w:space="0" w:color="auto"/>
              <w:right w:val="single" w:sz="4" w:space="0" w:color="auto"/>
            </w:tcBorders>
            <w:shd w:val="clear" w:color="auto" w:fill="auto"/>
            <w:noWrap/>
            <w:vAlign w:val="center"/>
            <w:hideMark/>
          </w:tcPr>
          <w:p w14:paraId="0A67157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2FB05ED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1 250 000</w:t>
            </w:r>
          </w:p>
        </w:tc>
        <w:tc>
          <w:tcPr>
            <w:tcW w:w="1628" w:type="dxa"/>
            <w:tcBorders>
              <w:top w:val="nil"/>
              <w:left w:val="nil"/>
              <w:bottom w:val="single" w:sz="4" w:space="0" w:color="auto"/>
              <w:right w:val="single" w:sz="4" w:space="0" w:color="auto"/>
            </w:tcBorders>
            <w:shd w:val="clear" w:color="auto" w:fill="auto"/>
            <w:vAlign w:val="center"/>
            <w:hideMark/>
          </w:tcPr>
          <w:p w14:paraId="1C3400D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02C9134E"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15218C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24/07/2025</w:t>
            </w:r>
          </w:p>
        </w:tc>
        <w:tc>
          <w:tcPr>
            <w:tcW w:w="1418" w:type="dxa"/>
            <w:tcBorders>
              <w:top w:val="nil"/>
              <w:left w:val="nil"/>
              <w:bottom w:val="single" w:sz="4" w:space="0" w:color="auto"/>
              <w:right w:val="single" w:sz="4" w:space="0" w:color="auto"/>
            </w:tcBorders>
            <w:shd w:val="clear" w:color="auto" w:fill="auto"/>
            <w:vAlign w:val="center"/>
            <w:hideMark/>
          </w:tcPr>
          <w:p w14:paraId="658C52F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/0460</w:t>
            </w:r>
          </w:p>
        </w:tc>
        <w:tc>
          <w:tcPr>
            <w:tcW w:w="1636" w:type="dxa"/>
            <w:tcBorders>
              <w:top w:val="nil"/>
              <w:left w:val="nil"/>
              <w:bottom w:val="single" w:sz="4" w:space="0" w:color="auto"/>
              <w:right w:val="single" w:sz="4" w:space="0" w:color="auto"/>
            </w:tcBorders>
            <w:shd w:val="clear" w:color="auto" w:fill="auto"/>
            <w:noWrap/>
            <w:vAlign w:val="center"/>
            <w:hideMark/>
          </w:tcPr>
          <w:p w14:paraId="5356D58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YD41GO015</w:t>
            </w:r>
          </w:p>
        </w:tc>
        <w:tc>
          <w:tcPr>
            <w:tcW w:w="2410" w:type="dxa"/>
            <w:tcBorders>
              <w:top w:val="nil"/>
              <w:left w:val="nil"/>
              <w:bottom w:val="single" w:sz="4" w:space="0" w:color="auto"/>
              <w:right w:val="single" w:sz="4" w:space="0" w:color="auto"/>
            </w:tcBorders>
            <w:shd w:val="clear" w:color="auto" w:fill="auto"/>
            <w:vAlign w:val="center"/>
            <w:hideMark/>
          </w:tcPr>
          <w:p w14:paraId="454B283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GALLUS EKOUNOU</w:t>
            </w:r>
          </w:p>
        </w:tc>
        <w:tc>
          <w:tcPr>
            <w:tcW w:w="1339" w:type="dxa"/>
            <w:tcBorders>
              <w:top w:val="nil"/>
              <w:left w:val="nil"/>
              <w:bottom w:val="single" w:sz="4" w:space="0" w:color="auto"/>
              <w:right w:val="single" w:sz="4" w:space="0" w:color="auto"/>
            </w:tcBorders>
            <w:shd w:val="clear" w:color="auto" w:fill="auto"/>
            <w:noWrap/>
            <w:vAlign w:val="center"/>
            <w:hideMark/>
          </w:tcPr>
          <w:p w14:paraId="6F527CF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4A91691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4779BBA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w:t>
            </w:r>
          </w:p>
        </w:tc>
        <w:tc>
          <w:tcPr>
            <w:tcW w:w="1097" w:type="dxa"/>
            <w:tcBorders>
              <w:top w:val="nil"/>
              <w:left w:val="nil"/>
              <w:bottom w:val="single" w:sz="4" w:space="0" w:color="auto"/>
              <w:right w:val="single" w:sz="4" w:space="0" w:color="auto"/>
            </w:tcBorders>
            <w:shd w:val="clear" w:color="auto" w:fill="auto"/>
            <w:noWrap/>
            <w:vAlign w:val="center"/>
            <w:hideMark/>
          </w:tcPr>
          <w:p w14:paraId="24219C4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38757E7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625 000</w:t>
            </w:r>
          </w:p>
        </w:tc>
        <w:tc>
          <w:tcPr>
            <w:tcW w:w="1628" w:type="dxa"/>
            <w:tcBorders>
              <w:top w:val="nil"/>
              <w:left w:val="nil"/>
              <w:bottom w:val="single" w:sz="4" w:space="0" w:color="auto"/>
              <w:right w:val="single" w:sz="4" w:space="0" w:color="auto"/>
            </w:tcBorders>
            <w:shd w:val="clear" w:color="auto" w:fill="auto"/>
            <w:vAlign w:val="center"/>
            <w:hideMark/>
          </w:tcPr>
          <w:p w14:paraId="0E80EB2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11CB62C"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6F6414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24/07/2025</w:t>
            </w:r>
          </w:p>
        </w:tc>
        <w:tc>
          <w:tcPr>
            <w:tcW w:w="1418" w:type="dxa"/>
            <w:tcBorders>
              <w:top w:val="nil"/>
              <w:left w:val="nil"/>
              <w:bottom w:val="single" w:sz="4" w:space="0" w:color="auto"/>
              <w:right w:val="single" w:sz="4" w:space="0" w:color="auto"/>
            </w:tcBorders>
            <w:shd w:val="clear" w:color="auto" w:fill="auto"/>
            <w:vAlign w:val="center"/>
            <w:hideMark/>
          </w:tcPr>
          <w:p w14:paraId="6033CFA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/0456</w:t>
            </w:r>
          </w:p>
        </w:tc>
        <w:tc>
          <w:tcPr>
            <w:tcW w:w="1636" w:type="dxa"/>
            <w:tcBorders>
              <w:top w:val="nil"/>
              <w:left w:val="nil"/>
              <w:bottom w:val="single" w:sz="4" w:space="0" w:color="auto"/>
              <w:right w:val="single" w:sz="4" w:space="0" w:color="auto"/>
            </w:tcBorders>
            <w:shd w:val="clear" w:color="auto" w:fill="auto"/>
            <w:noWrap/>
            <w:vAlign w:val="center"/>
            <w:hideMark/>
          </w:tcPr>
          <w:p w14:paraId="3EB2691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YD41GO023</w:t>
            </w:r>
          </w:p>
        </w:tc>
        <w:tc>
          <w:tcPr>
            <w:tcW w:w="2410" w:type="dxa"/>
            <w:tcBorders>
              <w:top w:val="nil"/>
              <w:left w:val="nil"/>
              <w:bottom w:val="single" w:sz="4" w:space="0" w:color="auto"/>
              <w:right w:val="single" w:sz="4" w:space="0" w:color="auto"/>
            </w:tcBorders>
            <w:shd w:val="clear" w:color="auto" w:fill="auto"/>
            <w:vAlign w:val="center"/>
            <w:hideMark/>
          </w:tcPr>
          <w:p w14:paraId="5D75E03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MA'A DELPHINE</w:t>
            </w:r>
          </w:p>
        </w:tc>
        <w:tc>
          <w:tcPr>
            <w:tcW w:w="1339" w:type="dxa"/>
            <w:tcBorders>
              <w:top w:val="nil"/>
              <w:left w:val="nil"/>
              <w:bottom w:val="single" w:sz="4" w:space="0" w:color="auto"/>
              <w:right w:val="single" w:sz="4" w:space="0" w:color="auto"/>
            </w:tcBorders>
            <w:shd w:val="clear" w:color="auto" w:fill="auto"/>
            <w:noWrap/>
            <w:vAlign w:val="center"/>
            <w:hideMark/>
          </w:tcPr>
          <w:p w14:paraId="0E27371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1178F4B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6850493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250</w:t>
            </w:r>
          </w:p>
        </w:tc>
        <w:tc>
          <w:tcPr>
            <w:tcW w:w="1097" w:type="dxa"/>
            <w:tcBorders>
              <w:top w:val="nil"/>
              <w:left w:val="nil"/>
              <w:bottom w:val="single" w:sz="4" w:space="0" w:color="auto"/>
              <w:right w:val="single" w:sz="4" w:space="0" w:color="auto"/>
            </w:tcBorders>
            <w:shd w:val="clear" w:color="auto" w:fill="auto"/>
            <w:noWrap/>
            <w:vAlign w:val="center"/>
            <w:hideMark/>
          </w:tcPr>
          <w:p w14:paraId="6B15F38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25 200</w:t>
            </w:r>
          </w:p>
        </w:tc>
        <w:tc>
          <w:tcPr>
            <w:tcW w:w="1687" w:type="dxa"/>
            <w:tcBorders>
              <w:top w:val="nil"/>
              <w:left w:val="nil"/>
              <w:bottom w:val="single" w:sz="4" w:space="0" w:color="auto"/>
              <w:right w:val="single" w:sz="4" w:space="0" w:color="auto"/>
            </w:tcBorders>
            <w:shd w:val="clear" w:color="auto" w:fill="auto"/>
            <w:noWrap/>
            <w:vAlign w:val="center"/>
            <w:hideMark/>
          </w:tcPr>
          <w:p w14:paraId="442BC05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6 300 000</w:t>
            </w:r>
          </w:p>
        </w:tc>
        <w:tc>
          <w:tcPr>
            <w:tcW w:w="1628" w:type="dxa"/>
            <w:tcBorders>
              <w:top w:val="nil"/>
              <w:left w:val="nil"/>
              <w:bottom w:val="single" w:sz="4" w:space="0" w:color="auto"/>
              <w:right w:val="single" w:sz="4" w:space="0" w:color="auto"/>
            </w:tcBorders>
            <w:shd w:val="clear" w:color="auto" w:fill="auto"/>
            <w:vAlign w:val="center"/>
            <w:hideMark/>
          </w:tcPr>
          <w:p w14:paraId="5D7E4B5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A9953CB"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5859BF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24/07/2025</w:t>
            </w:r>
          </w:p>
        </w:tc>
        <w:tc>
          <w:tcPr>
            <w:tcW w:w="1418" w:type="dxa"/>
            <w:tcBorders>
              <w:top w:val="nil"/>
              <w:left w:val="nil"/>
              <w:bottom w:val="single" w:sz="4" w:space="0" w:color="auto"/>
              <w:right w:val="single" w:sz="4" w:space="0" w:color="auto"/>
            </w:tcBorders>
            <w:shd w:val="clear" w:color="auto" w:fill="auto"/>
            <w:vAlign w:val="center"/>
            <w:hideMark/>
          </w:tcPr>
          <w:p w14:paraId="01BD0E6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/0455</w:t>
            </w:r>
          </w:p>
        </w:tc>
        <w:tc>
          <w:tcPr>
            <w:tcW w:w="1636" w:type="dxa"/>
            <w:tcBorders>
              <w:top w:val="nil"/>
              <w:left w:val="nil"/>
              <w:bottom w:val="single" w:sz="4" w:space="0" w:color="auto"/>
              <w:right w:val="single" w:sz="4" w:space="0" w:color="auto"/>
            </w:tcBorders>
            <w:shd w:val="clear" w:color="auto" w:fill="auto"/>
            <w:noWrap/>
            <w:vAlign w:val="center"/>
            <w:hideMark/>
          </w:tcPr>
          <w:p w14:paraId="4CDD42D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YD41GO023</w:t>
            </w:r>
          </w:p>
        </w:tc>
        <w:tc>
          <w:tcPr>
            <w:tcW w:w="2410" w:type="dxa"/>
            <w:tcBorders>
              <w:top w:val="nil"/>
              <w:left w:val="nil"/>
              <w:bottom w:val="single" w:sz="4" w:space="0" w:color="auto"/>
              <w:right w:val="single" w:sz="4" w:space="0" w:color="auto"/>
            </w:tcBorders>
            <w:shd w:val="clear" w:color="auto" w:fill="auto"/>
            <w:vAlign w:val="center"/>
            <w:hideMark/>
          </w:tcPr>
          <w:p w14:paraId="5F59A39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MA'A DELPHINE</w:t>
            </w:r>
          </w:p>
        </w:tc>
        <w:tc>
          <w:tcPr>
            <w:tcW w:w="1339" w:type="dxa"/>
            <w:tcBorders>
              <w:top w:val="nil"/>
              <w:left w:val="nil"/>
              <w:bottom w:val="single" w:sz="4" w:space="0" w:color="auto"/>
              <w:right w:val="single" w:sz="4" w:space="0" w:color="auto"/>
            </w:tcBorders>
            <w:shd w:val="clear" w:color="auto" w:fill="auto"/>
            <w:noWrap/>
            <w:vAlign w:val="center"/>
            <w:hideMark/>
          </w:tcPr>
          <w:p w14:paraId="0CE4FFB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4833DE7C"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08EB194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250</w:t>
            </w:r>
          </w:p>
        </w:tc>
        <w:tc>
          <w:tcPr>
            <w:tcW w:w="1097" w:type="dxa"/>
            <w:tcBorders>
              <w:top w:val="nil"/>
              <w:left w:val="nil"/>
              <w:bottom w:val="single" w:sz="4" w:space="0" w:color="auto"/>
              <w:right w:val="single" w:sz="4" w:space="0" w:color="auto"/>
            </w:tcBorders>
            <w:shd w:val="clear" w:color="auto" w:fill="auto"/>
            <w:noWrap/>
            <w:vAlign w:val="center"/>
            <w:hideMark/>
          </w:tcPr>
          <w:p w14:paraId="3E36B28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25 200</w:t>
            </w:r>
          </w:p>
        </w:tc>
        <w:tc>
          <w:tcPr>
            <w:tcW w:w="1687" w:type="dxa"/>
            <w:tcBorders>
              <w:top w:val="nil"/>
              <w:left w:val="nil"/>
              <w:bottom w:val="single" w:sz="4" w:space="0" w:color="auto"/>
              <w:right w:val="single" w:sz="4" w:space="0" w:color="auto"/>
            </w:tcBorders>
            <w:shd w:val="clear" w:color="auto" w:fill="auto"/>
            <w:noWrap/>
            <w:vAlign w:val="center"/>
            <w:hideMark/>
          </w:tcPr>
          <w:p w14:paraId="536AF1A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6 300 000</w:t>
            </w:r>
          </w:p>
        </w:tc>
        <w:tc>
          <w:tcPr>
            <w:tcW w:w="1628" w:type="dxa"/>
            <w:tcBorders>
              <w:top w:val="nil"/>
              <w:left w:val="nil"/>
              <w:bottom w:val="single" w:sz="4" w:space="0" w:color="auto"/>
              <w:right w:val="single" w:sz="4" w:space="0" w:color="auto"/>
            </w:tcBorders>
            <w:shd w:val="clear" w:color="auto" w:fill="auto"/>
            <w:vAlign w:val="center"/>
            <w:hideMark/>
          </w:tcPr>
          <w:p w14:paraId="48C577F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3E6B2C33"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7306AA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24/07/2025</w:t>
            </w:r>
          </w:p>
        </w:tc>
        <w:tc>
          <w:tcPr>
            <w:tcW w:w="1418" w:type="dxa"/>
            <w:tcBorders>
              <w:top w:val="nil"/>
              <w:left w:val="nil"/>
              <w:bottom w:val="single" w:sz="4" w:space="0" w:color="auto"/>
              <w:right w:val="single" w:sz="4" w:space="0" w:color="auto"/>
            </w:tcBorders>
            <w:shd w:val="clear" w:color="auto" w:fill="auto"/>
            <w:vAlign w:val="center"/>
            <w:hideMark/>
          </w:tcPr>
          <w:p w14:paraId="2777CB8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/0450</w:t>
            </w:r>
          </w:p>
        </w:tc>
        <w:tc>
          <w:tcPr>
            <w:tcW w:w="1636" w:type="dxa"/>
            <w:tcBorders>
              <w:top w:val="nil"/>
              <w:left w:val="nil"/>
              <w:bottom w:val="single" w:sz="4" w:space="0" w:color="auto"/>
              <w:right w:val="single" w:sz="4" w:space="0" w:color="auto"/>
            </w:tcBorders>
            <w:shd w:val="clear" w:color="auto" w:fill="auto"/>
            <w:noWrap/>
            <w:vAlign w:val="center"/>
            <w:hideMark/>
          </w:tcPr>
          <w:p w14:paraId="39C7CB7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YD41PP014</w:t>
            </w:r>
          </w:p>
        </w:tc>
        <w:tc>
          <w:tcPr>
            <w:tcW w:w="2410" w:type="dxa"/>
            <w:tcBorders>
              <w:top w:val="nil"/>
              <w:left w:val="nil"/>
              <w:bottom w:val="single" w:sz="4" w:space="0" w:color="auto"/>
              <w:right w:val="single" w:sz="4" w:space="0" w:color="auto"/>
            </w:tcBorders>
            <w:shd w:val="clear" w:color="auto" w:fill="auto"/>
            <w:vAlign w:val="center"/>
            <w:hideMark/>
          </w:tcPr>
          <w:p w14:paraId="40D6654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OBALA</w:t>
            </w:r>
          </w:p>
        </w:tc>
        <w:tc>
          <w:tcPr>
            <w:tcW w:w="1339" w:type="dxa"/>
            <w:tcBorders>
              <w:top w:val="nil"/>
              <w:left w:val="nil"/>
              <w:bottom w:val="single" w:sz="4" w:space="0" w:color="auto"/>
              <w:right w:val="single" w:sz="4" w:space="0" w:color="auto"/>
            </w:tcBorders>
            <w:shd w:val="clear" w:color="auto" w:fill="auto"/>
            <w:noWrap/>
            <w:vAlign w:val="center"/>
            <w:hideMark/>
          </w:tcPr>
          <w:p w14:paraId="7BF76F9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5E7FD84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6999FEE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w:t>
            </w:r>
          </w:p>
        </w:tc>
        <w:tc>
          <w:tcPr>
            <w:tcW w:w="1097" w:type="dxa"/>
            <w:tcBorders>
              <w:top w:val="nil"/>
              <w:left w:val="nil"/>
              <w:bottom w:val="single" w:sz="4" w:space="0" w:color="auto"/>
              <w:right w:val="single" w:sz="4" w:space="0" w:color="auto"/>
            </w:tcBorders>
            <w:shd w:val="clear" w:color="auto" w:fill="auto"/>
            <w:noWrap/>
            <w:vAlign w:val="center"/>
            <w:hideMark/>
          </w:tcPr>
          <w:p w14:paraId="53D3CFB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7FD4480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78 000</w:t>
            </w:r>
          </w:p>
        </w:tc>
        <w:tc>
          <w:tcPr>
            <w:tcW w:w="1628" w:type="dxa"/>
            <w:tcBorders>
              <w:top w:val="nil"/>
              <w:left w:val="nil"/>
              <w:bottom w:val="single" w:sz="4" w:space="0" w:color="auto"/>
              <w:right w:val="single" w:sz="4" w:space="0" w:color="auto"/>
            </w:tcBorders>
            <w:shd w:val="clear" w:color="auto" w:fill="auto"/>
            <w:vAlign w:val="center"/>
            <w:hideMark/>
          </w:tcPr>
          <w:p w14:paraId="0DDBA59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 / MERLINE</w:t>
            </w:r>
          </w:p>
        </w:tc>
      </w:tr>
      <w:tr w:rsidR="004B0EE9" w:rsidRPr="004B0EE9" w14:paraId="48C5C966"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08B84C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24/07/2025</w:t>
            </w:r>
          </w:p>
        </w:tc>
        <w:tc>
          <w:tcPr>
            <w:tcW w:w="1418" w:type="dxa"/>
            <w:tcBorders>
              <w:top w:val="nil"/>
              <w:left w:val="nil"/>
              <w:bottom w:val="single" w:sz="4" w:space="0" w:color="auto"/>
              <w:right w:val="single" w:sz="4" w:space="0" w:color="auto"/>
            </w:tcBorders>
            <w:shd w:val="clear" w:color="auto" w:fill="auto"/>
            <w:vAlign w:val="center"/>
            <w:hideMark/>
          </w:tcPr>
          <w:p w14:paraId="7371C7D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/0450</w:t>
            </w:r>
          </w:p>
        </w:tc>
        <w:tc>
          <w:tcPr>
            <w:tcW w:w="1636" w:type="dxa"/>
            <w:tcBorders>
              <w:top w:val="nil"/>
              <w:left w:val="nil"/>
              <w:bottom w:val="single" w:sz="4" w:space="0" w:color="auto"/>
              <w:right w:val="single" w:sz="4" w:space="0" w:color="auto"/>
            </w:tcBorders>
            <w:shd w:val="clear" w:color="auto" w:fill="auto"/>
            <w:noWrap/>
            <w:vAlign w:val="center"/>
            <w:hideMark/>
          </w:tcPr>
          <w:p w14:paraId="6F0C857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YD41PP014</w:t>
            </w:r>
          </w:p>
        </w:tc>
        <w:tc>
          <w:tcPr>
            <w:tcW w:w="2410" w:type="dxa"/>
            <w:tcBorders>
              <w:top w:val="nil"/>
              <w:left w:val="nil"/>
              <w:bottom w:val="single" w:sz="4" w:space="0" w:color="auto"/>
              <w:right w:val="single" w:sz="4" w:space="0" w:color="auto"/>
            </w:tcBorders>
            <w:shd w:val="clear" w:color="auto" w:fill="auto"/>
            <w:vAlign w:val="center"/>
            <w:hideMark/>
          </w:tcPr>
          <w:p w14:paraId="4E699B9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OBALA</w:t>
            </w:r>
          </w:p>
        </w:tc>
        <w:tc>
          <w:tcPr>
            <w:tcW w:w="1339" w:type="dxa"/>
            <w:tcBorders>
              <w:top w:val="nil"/>
              <w:left w:val="nil"/>
              <w:bottom w:val="single" w:sz="4" w:space="0" w:color="auto"/>
              <w:right w:val="single" w:sz="4" w:space="0" w:color="auto"/>
            </w:tcBorders>
            <w:shd w:val="clear" w:color="auto" w:fill="auto"/>
            <w:noWrap/>
            <w:vAlign w:val="center"/>
            <w:hideMark/>
          </w:tcPr>
          <w:p w14:paraId="4483F7C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15C679E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7A3F1AC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w:t>
            </w:r>
          </w:p>
        </w:tc>
        <w:tc>
          <w:tcPr>
            <w:tcW w:w="1097" w:type="dxa"/>
            <w:tcBorders>
              <w:top w:val="nil"/>
              <w:left w:val="nil"/>
              <w:bottom w:val="single" w:sz="4" w:space="0" w:color="auto"/>
              <w:right w:val="single" w:sz="4" w:space="0" w:color="auto"/>
            </w:tcBorders>
            <w:shd w:val="clear" w:color="auto" w:fill="auto"/>
            <w:noWrap/>
            <w:vAlign w:val="center"/>
            <w:hideMark/>
          </w:tcPr>
          <w:p w14:paraId="61F36DA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52C1A6C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140 000</w:t>
            </w:r>
          </w:p>
        </w:tc>
        <w:tc>
          <w:tcPr>
            <w:tcW w:w="1628" w:type="dxa"/>
            <w:tcBorders>
              <w:top w:val="nil"/>
              <w:left w:val="nil"/>
              <w:bottom w:val="single" w:sz="4" w:space="0" w:color="auto"/>
              <w:right w:val="single" w:sz="4" w:space="0" w:color="auto"/>
            </w:tcBorders>
            <w:shd w:val="clear" w:color="auto" w:fill="auto"/>
            <w:vAlign w:val="center"/>
            <w:hideMark/>
          </w:tcPr>
          <w:p w14:paraId="6A292D8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 / MERLINE</w:t>
            </w:r>
          </w:p>
        </w:tc>
      </w:tr>
      <w:tr w:rsidR="004B0EE9" w:rsidRPr="004B0EE9" w14:paraId="2F5A22F4"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6CC30F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24/07/2025</w:t>
            </w:r>
          </w:p>
        </w:tc>
        <w:tc>
          <w:tcPr>
            <w:tcW w:w="1418" w:type="dxa"/>
            <w:tcBorders>
              <w:top w:val="nil"/>
              <w:left w:val="nil"/>
              <w:bottom w:val="single" w:sz="4" w:space="0" w:color="auto"/>
              <w:right w:val="single" w:sz="4" w:space="0" w:color="auto"/>
            </w:tcBorders>
            <w:shd w:val="clear" w:color="auto" w:fill="auto"/>
            <w:vAlign w:val="center"/>
            <w:hideMark/>
          </w:tcPr>
          <w:p w14:paraId="427F1E3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/0450</w:t>
            </w:r>
          </w:p>
        </w:tc>
        <w:tc>
          <w:tcPr>
            <w:tcW w:w="1636" w:type="dxa"/>
            <w:tcBorders>
              <w:top w:val="nil"/>
              <w:left w:val="nil"/>
              <w:bottom w:val="single" w:sz="4" w:space="0" w:color="auto"/>
              <w:right w:val="single" w:sz="4" w:space="0" w:color="auto"/>
            </w:tcBorders>
            <w:shd w:val="clear" w:color="auto" w:fill="auto"/>
            <w:noWrap/>
            <w:vAlign w:val="center"/>
            <w:hideMark/>
          </w:tcPr>
          <w:p w14:paraId="21B6FD7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YD41PP014</w:t>
            </w:r>
          </w:p>
        </w:tc>
        <w:tc>
          <w:tcPr>
            <w:tcW w:w="2410" w:type="dxa"/>
            <w:tcBorders>
              <w:top w:val="nil"/>
              <w:left w:val="nil"/>
              <w:bottom w:val="single" w:sz="4" w:space="0" w:color="auto"/>
              <w:right w:val="single" w:sz="4" w:space="0" w:color="auto"/>
            </w:tcBorders>
            <w:shd w:val="clear" w:color="auto" w:fill="auto"/>
            <w:vAlign w:val="center"/>
            <w:hideMark/>
          </w:tcPr>
          <w:p w14:paraId="0425D39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OBALA</w:t>
            </w:r>
          </w:p>
        </w:tc>
        <w:tc>
          <w:tcPr>
            <w:tcW w:w="1339" w:type="dxa"/>
            <w:tcBorders>
              <w:top w:val="nil"/>
              <w:left w:val="nil"/>
              <w:bottom w:val="single" w:sz="4" w:space="0" w:color="auto"/>
              <w:right w:val="single" w:sz="4" w:space="0" w:color="auto"/>
            </w:tcBorders>
            <w:shd w:val="clear" w:color="auto" w:fill="auto"/>
            <w:noWrap/>
            <w:vAlign w:val="center"/>
            <w:hideMark/>
          </w:tcPr>
          <w:p w14:paraId="3A33CF4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RA100004</w:t>
            </w:r>
          </w:p>
        </w:tc>
        <w:tc>
          <w:tcPr>
            <w:tcW w:w="2914" w:type="dxa"/>
            <w:tcBorders>
              <w:top w:val="nil"/>
              <w:left w:val="nil"/>
              <w:bottom w:val="single" w:sz="4" w:space="0" w:color="auto"/>
              <w:right w:val="single" w:sz="4" w:space="0" w:color="auto"/>
            </w:tcBorders>
            <w:shd w:val="clear" w:color="auto" w:fill="auto"/>
            <w:noWrap/>
            <w:vAlign w:val="center"/>
            <w:hideMark/>
          </w:tcPr>
          <w:p w14:paraId="70A4AFA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HUILE CEL'OR 1L </w:t>
            </w:r>
          </w:p>
        </w:tc>
        <w:tc>
          <w:tcPr>
            <w:tcW w:w="759" w:type="dxa"/>
            <w:tcBorders>
              <w:top w:val="nil"/>
              <w:left w:val="nil"/>
              <w:bottom w:val="single" w:sz="4" w:space="0" w:color="auto"/>
              <w:right w:val="single" w:sz="4" w:space="0" w:color="auto"/>
            </w:tcBorders>
            <w:shd w:val="clear" w:color="auto" w:fill="auto"/>
            <w:noWrap/>
            <w:vAlign w:val="center"/>
            <w:hideMark/>
          </w:tcPr>
          <w:p w14:paraId="78F4D04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w:t>
            </w:r>
          </w:p>
        </w:tc>
        <w:tc>
          <w:tcPr>
            <w:tcW w:w="1097" w:type="dxa"/>
            <w:tcBorders>
              <w:top w:val="nil"/>
              <w:left w:val="nil"/>
              <w:bottom w:val="single" w:sz="4" w:space="0" w:color="auto"/>
              <w:right w:val="single" w:sz="4" w:space="0" w:color="auto"/>
            </w:tcBorders>
            <w:shd w:val="clear" w:color="auto" w:fill="auto"/>
            <w:noWrap/>
            <w:vAlign w:val="center"/>
            <w:hideMark/>
          </w:tcPr>
          <w:p w14:paraId="62E7DA0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1 350</w:t>
            </w:r>
          </w:p>
        </w:tc>
        <w:tc>
          <w:tcPr>
            <w:tcW w:w="1687" w:type="dxa"/>
            <w:tcBorders>
              <w:top w:val="nil"/>
              <w:left w:val="nil"/>
              <w:bottom w:val="single" w:sz="4" w:space="0" w:color="auto"/>
              <w:right w:val="single" w:sz="4" w:space="0" w:color="auto"/>
            </w:tcBorders>
            <w:shd w:val="clear" w:color="auto" w:fill="auto"/>
            <w:noWrap/>
            <w:vAlign w:val="center"/>
            <w:hideMark/>
          </w:tcPr>
          <w:p w14:paraId="73A470C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4 050</w:t>
            </w:r>
          </w:p>
        </w:tc>
        <w:tc>
          <w:tcPr>
            <w:tcW w:w="1628" w:type="dxa"/>
            <w:tcBorders>
              <w:top w:val="nil"/>
              <w:left w:val="nil"/>
              <w:bottom w:val="single" w:sz="4" w:space="0" w:color="auto"/>
              <w:right w:val="single" w:sz="4" w:space="0" w:color="auto"/>
            </w:tcBorders>
            <w:shd w:val="clear" w:color="auto" w:fill="auto"/>
            <w:vAlign w:val="center"/>
            <w:hideMark/>
          </w:tcPr>
          <w:p w14:paraId="068820A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 / MERLINE</w:t>
            </w:r>
          </w:p>
        </w:tc>
      </w:tr>
      <w:tr w:rsidR="004B0EE9" w:rsidRPr="004B0EE9" w14:paraId="0F8319DE"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FFBB48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24/07/2025</w:t>
            </w:r>
          </w:p>
        </w:tc>
        <w:tc>
          <w:tcPr>
            <w:tcW w:w="1418" w:type="dxa"/>
            <w:tcBorders>
              <w:top w:val="nil"/>
              <w:left w:val="nil"/>
              <w:bottom w:val="single" w:sz="4" w:space="0" w:color="auto"/>
              <w:right w:val="single" w:sz="4" w:space="0" w:color="auto"/>
            </w:tcBorders>
            <w:shd w:val="clear" w:color="auto" w:fill="auto"/>
            <w:vAlign w:val="center"/>
            <w:hideMark/>
          </w:tcPr>
          <w:p w14:paraId="66492FE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/0450</w:t>
            </w:r>
          </w:p>
        </w:tc>
        <w:tc>
          <w:tcPr>
            <w:tcW w:w="1636" w:type="dxa"/>
            <w:tcBorders>
              <w:top w:val="nil"/>
              <w:left w:val="nil"/>
              <w:bottom w:val="single" w:sz="4" w:space="0" w:color="auto"/>
              <w:right w:val="single" w:sz="4" w:space="0" w:color="auto"/>
            </w:tcBorders>
            <w:shd w:val="clear" w:color="auto" w:fill="auto"/>
            <w:noWrap/>
            <w:vAlign w:val="center"/>
            <w:hideMark/>
          </w:tcPr>
          <w:p w14:paraId="20BF85B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YD41PP014</w:t>
            </w:r>
          </w:p>
        </w:tc>
        <w:tc>
          <w:tcPr>
            <w:tcW w:w="2410" w:type="dxa"/>
            <w:tcBorders>
              <w:top w:val="nil"/>
              <w:left w:val="nil"/>
              <w:bottom w:val="single" w:sz="4" w:space="0" w:color="auto"/>
              <w:right w:val="single" w:sz="4" w:space="0" w:color="auto"/>
            </w:tcBorders>
            <w:shd w:val="clear" w:color="auto" w:fill="auto"/>
            <w:vAlign w:val="center"/>
            <w:hideMark/>
          </w:tcPr>
          <w:p w14:paraId="6E7A6ED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OBALA</w:t>
            </w:r>
          </w:p>
        </w:tc>
        <w:tc>
          <w:tcPr>
            <w:tcW w:w="1339" w:type="dxa"/>
            <w:tcBorders>
              <w:top w:val="nil"/>
              <w:left w:val="nil"/>
              <w:bottom w:val="single" w:sz="4" w:space="0" w:color="auto"/>
              <w:right w:val="single" w:sz="4" w:space="0" w:color="auto"/>
            </w:tcBorders>
            <w:shd w:val="clear" w:color="auto" w:fill="auto"/>
            <w:noWrap/>
            <w:vAlign w:val="center"/>
            <w:hideMark/>
          </w:tcPr>
          <w:p w14:paraId="69FA028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373F83F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1AB6071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w:t>
            </w:r>
          </w:p>
        </w:tc>
        <w:tc>
          <w:tcPr>
            <w:tcW w:w="1097" w:type="dxa"/>
            <w:tcBorders>
              <w:top w:val="nil"/>
              <w:left w:val="nil"/>
              <w:bottom w:val="single" w:sz="4" w:space="0" w:color="auto"/>
              <w:right w:val="single" w:sz="4" w:space="0" w:color="auto"/>
            </w:tcBorders>
            <w:shd w:val="clear" w:color="auto" w:fill="auto"/>
            <w:noWrap/>
            <w:vAlign w:val="center"/>
            <w:hideMark/>
          </w:tcPr>
          <w:p w14:paraId="543B33A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7E398B3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100 000</w:t>
            </w:r>
          </w:p>
        </w:tc>
        <w:tc>
          <w:tcPr>
            <w:tcW w:w="1628" w:type="dxa"/>
            <w:tcBorders>
              <w:top w:val="nil"/>
              <w:left w:val="nil"/>
              <w:bottom w:val="single" w:sz="4" w:space="0" w:color="auto"/>
              <w:right w:val="single" w:sz="4" w:space="0" w:color="auto"/>
            </w:tcBorders>
            <w:shd w:val="clear" w:color="auto" w:fill="auto"/>
            <w:vAlign w:val="center"/>
            <w:hideMark/>
          </w:tcPr>
          <w:p w14:paraId="009FDA3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 / MERLINE</w:t>
            </w:r>
          </w:p>
        </w:tc>
      </w:tr>
      <w:tr w:rsidR="004B0EE9" w:rsidRPr="004B0EE9" w14:paraId="433D9B16"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38421B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24/07/2025</w:t>
            </w:r>
          </w:p>
        </w:tc>
        <w:tc>
          <w:tcPr>
            <w:tcW w:w="1418" w:type="dxa"/>
            <w:tcBorders>
              <w:top w:val="nil"/>
              <w:left w:val="nil"/>
              <w:bottom w:val="single" w:sz="4" w:space="0" w:color="auto"/>
              <w:right w:val="single" w:sz="4" w:space="0" w:color="auto"/>
            </w:tcBorders>
            <w:shd w:val="clear" w:color="auto" w:fill="auto"/>
            <w:vAlign w:val="center"/>
            <w:hideMark/>
          </w:tcPr>
          <w:p w14:paraId="6F0EDE3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/0450</w:t>
            </w:r>
          </w:p>
        </w:tc>
        <w:tc>
          <w:tcPr>
            <w:tcW w:w="1636" w:type="dxa"/>
            <w:tcBorders>
              <w:top w:val="nil"/>
              <w:left w:val="nil"/>
              <w:bottom w:val="single" w:sz="4" w:space="0" w:color="auto"/>
              <w:right w:val="single" w:sz="4" w:space="0" w:color="auto"/>
            </w:tcBorders>
            <w:shd w:val="clear" w:color="auto" w:fill="auto"/>
            <w:noWrap/>
            <w:vAlign w:val="center"/>
            <w:hideMark/>
          </w:tcPr>
          <w:p w14:paraId="2870771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YD41PP014</w:t>
            </w:r>
          </w:p>
        </w:tc>
        <w:tc>
          <w:tcPr>
            <w:tcW w:w="2410" w:type="dxa"/>
            <w:tcBorders>
              <w:top w:val="nil"/>
              <w:left w:val="nil"/>
              <w:bottom w:val="single" w:sz="4" w:space="0" w:color="auto"/>
              <w:right w:val="single" w:sz="4" w:space="0" w:color="auto"/>
            </w:tcBorders>
            <w:shd w:val="clear" w:color="auto" w:fill="auto"/>
            <w:vAlign w:val="center"/>
            <w:hideMark/>
          </w:tcPr>
          <w:p w14:paraId="7D95233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OBALA</w:t>
            </w:r>
          </w:p>
        </w:tc>
        <w:tc>
          <w:tcPr>
            <w:tcW w:w="1339" w:type="dxa"/>
            <w:tcBorders>
              <w:top w:val="nil"/>
              <w:left w:val="nil"/>
              <w:bottom w:val="single" w:sz="4" w:space="0" w:color="auto"/>
              <w:right w:val="single" w:sz="4" w:space="0" w:color="auto"/>
            </w:tcBorders>
            <w:shd w:val="clear" w:color="auto" w:fill="auto"/>
            <w:noWrap/>
            <w:vAlign w:val="center"/>
            <w:hideMark/>
          </w:tcPr>
          <w:p w14:paraId="5D75C75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SA100002</w:t>
            </w:r>
          </w:p>
        </w:tc>
        <w:tc>
          <w:tcPr>
            <w:tcW w:w="2914" w:type="dxa"/>
            <w:tcBorders>
              <w:top w:val="nil"/>
              <w:left w:val="nil"/>
              <w:bottom w:val="single" w:sz="4" w:space="0" w:color="auto"/>
              <w:right w:val="single" w:sz="4" w:space="0" w:color="auto"/>
            </w:tcBorders>
            <w:shd w:val="clear" w:color="auto" w:fill="auto"/>
            <w:noWrap/>
            <w:vAlign w:val="center"/>
            <w:hideMark/>
          </w:tcPr>
          <w:p w14:paraId="0A6DD2F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SAVON CEL'OR 350G CT 60</w:t>
            </w:r>
          </w:p>
        </w:tc>
        <w:tc>
          <w:tcPr>
            <w:tcW w:w="759" w:type="dxa"/>
            <w:tcBorders>
              <w:top w:val="nil"/>
              <w:left w:val="nil"/>
              <w:bottom w:val="single" w:sz="4" w:space="0" w:color="auto"/>
              <w:right w:val="single" w:sz="4" w:space="0" w:color="auto"/>
            </w:tcBorders>
            <w:shd w:val="clear" w:color="auto" w:fill="auto"/>
            <w:noWrap/>
            <w:vAlign w:val="center"/>
            <w:hideMark/>
          </w:tcPr>
          <w:p w14:paraId="3244011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w:t>
            </w:r>
          </w:p>
        </w:tc>
        <w:tc>
          <w:tcPr>
            <w:tcW w:w="1097" w:type="dxa"/>
            <w:tcBorders>
              <w:top w:val="nil"/>
              <w:left w:val="nil"/>
              <w:bottom w:val="single" w:sz="4" w:space="0" w:color="auto"/>
              <w:right w:val="single" w:sz="4" w:space="0" w:color="auto"/>
            </w:tcBorders>
            <w:shd w:val="clear" w:color="auto" w:fill="auto"/>
            <w:noWrap/>
            <w:vAlign w:val="center"/>
            <w:hideMark/>
          </w:tcPr>
          <w:p w14:paraId="75EA864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18 000</w:t>
            </w:r>
          </w:p>
        </w:tc>
        <w:tc>
          <w:tcPr>
            <w:tcW w:w="1687" w:type="dxa"/>
            <w:tcBorders>
              <w:top w:val="nil"/>
              <w:left w:val="nil"/>
              <w:bottom w:val="single" w:sz="4" w:space="0" w:color="auto"/>
              <w:right w:val="single" w:sz="4" w:space="0" w:color="auto"/>
            </w:tcBorders>
            <w:shd w:val="clear" w:color="auto" w:fill="auto"/>
            <w:noWrap/>
            <w:vAlign w:val="center"/>
            <w:hideMark/>
          </w:tcPr>
          <w:p w14:paraId="412E311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54 000</w:t>
            </w:r>
          </w:p>
        </w:tc>
        <w:tc>
          <w:tcPr>
            <w:tcW w:w="1628" w:type="dxa"/>
            <w:tcBorders>
              <w:top w:val="nil"/>
              <w:left w:val="nil"/>
              <w:bottom w:val="single" w:sz="4" w:space="0" w:color="auto"/>
              <w:right w:val="single" w:sz="4" w:space="0" w:color="auto"/>
            </w:tcBorders>
            <w:shd w:val="clear" w:color="auto" w:fill="auto"/>
            <w:vAlign w:val="center"/>
            <w:hideMark/>
          </w:tcPr>
          <w:p w14:paraId="241E8E1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 / MERLINE</w:t>
            </w:r>
          </w:p>
        </w:tc>
      </w:tr>
      <w:tr w:rsidR="004B0EE9" w:rsidRPr="004B0EE9" w14:paraId="627B687D"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D73849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24/07/2025</w:t>
            </w:r>
          </w:p>
        </w:tc>
        <w:tc>
          <w:tcPr>
            <w:tcW w:w="1418" w:type="dxa"/>
            <w:tcBorders>
              <w:top w:val="nil"/>
              <w:left w:val="nil"/>
              <w:bottom w:val="single" w:sz="4" w:space="0" w:color="auto"/>
              <w:right w:val="single" w:sz="4" w:space="0" w:color="auto"/>
            </w:tcBorders>
            <w:shd w:val="clear" w:color="auto" w:fill="auto"/>
            <w:vAlign w:val="center"/>
            <w:hideMark/>
          </w:tcPr>
          <w:p w14:paraId="43B185E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/0450</w:t>
            </w:r>
          </w:p>
        </w:tc>
        <w:tc>
          <w:tcPr>
            <w:tcW w:w="1636" w:type="dxa"/>
            <w:tcBorders>
              <w:top w:val="nil"/>
              <w:left w:val="nil"/>
              <w:bottom w:val="single" w:sz="4" w:space="0" w:color="auto"/>
              <w:right w:val="single" w:sz="4" w:space="0" w:color="auto"/>
            </w:tcBorders>
            <w:shd w:val="clear" w:color="auto" w:fill="auto"/>
            <w:noWrap/>
            <w:vAlign w:val="center"/>
            <w:hideMark/>
          </w:tcPr>
          <w:p w14:paraId="0C6A662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YD41PP014</w:t>
            </w:r>
          </w:p>
        </w:tc>
        <w:tc>
          <w:tcPr>
            <w:tcW w:w="2410" w:type="dxa"/>
            <w:tcBorders>
              <w:top w:val="nil"/>
              <w:left w:val="nil"/>
              <w:bottom w:val="single" w:sz="4" w:space="0" w:color="auto"/>
              <w:right w:val="single" w:sz="4" w:space="0" w:color="auto"/>
            </w:tcBorders>
            <w:shd w:val="clear" w:color="auto" w:fill="auto"/>
            <w:vAlign w:val="center"/>
            <w:hideMark/>
          </w:tcPr>
          <w:p w14:paraId="68DDB65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OBALA</w:t>
            </w:r>
          </w:p>
        </w:tc>
        <w:tc>
          <w:tcPr>
            <w:tcW w:w="1339" w:type="dxa"/>
            <w:tcBorders>
              <w:top w:val="nil"/>
              <w:left w:val="nil"/>
              <w:bottom w:val="single" w:sz="4" w:space="0" w:color="auto"/>
              <w:right w:val="single" w:sz="4" w:space="0" w:color="auto"/>
            </w:tcBorders>
            <w:shd w:val="clear" w:color="auto" w:fill="auto"/>
            <w:noWrap/>
            <w:vAlign w:val="center"/>
            <w:hideMark/>
          </w:tcPr>
          <w:p w14:paraId="1CA90F1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SA100004</w:t>
            </w:r>
          </w:p>
        </w:tc>
        <w:tc>
          <w:tcPr>
            <w:tcW w:w="2914" w:type="dxa"/>
            <w:tcBorders>
              <w:top w:val="nil"/>
              <w:left w:val="nil"/>
              <w:bottom w:val="single" w:sz="4" w:space="0" w:color="auto"/>
              <w:right w:val="single" w:sz="4" w:space="0" w:color="auto"/>
            </w:tcBorders>
            <w:shd w:val="clear" w:color="auto" w:fill="auto"/>
            <w:noWrap/>
            <w:vAlign w:val="center"/>
            <w:hideMark/>
          </w:tcPr>
          <w:p w14:paraId="1CB46C8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SAVON CEL'OR 350G </w:t>
            </w:r>
          </w:p>
        </w:tc>
        <w:tc>
          <w:tcPr>
            <w:tcW w:w="759" w:type="dxa"/>
            <w:tcBorders>
              <w:top w:val="nil"/>
              <w:left w:val="nil"/>
              <w:bottom w:val="single" w:sz="4" w:space="0" w:color="auto"/>
              <w:right w:val="single" w:sz="4" w:space="0" w:color="auto"/>
            </w:tcBorders>
            <w:shd w:val="clear" w:color="auto" w:fill="auto"/>
            <w:noWrap/>
            <w:vAlign w:val="center"/>
            <w:hideMark/>
          </w:tcPr>
          <w:p w14:paraId="50B5217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12</w:t>
            </w:r>
          </w:p>
        </w:tc>
        <w:tc>
          <w:tcPr>
            <w:tcW w:w="1097" w:type="dxa"/>
            <w:tcBorders>
              <w:top w:val="nil"/>
              <w:left w:val="nil"/>
              <w:bottom w:val="single" w:sz="4" w:space="0" w:color="auto"/>
              <w:right w:val="single" w:sz="4" w:space="0" w:color="auto"/>
            </w:tcBorders>
            <w:shd w:val="clear" w:color="auto" w:fill="auto"/>
            <w:noWrap/>
            <w:vAlign w:val="center"/>
            <w:hideMark/>
          </w:tcPr>
          <w:p w14:paraId="4FD257B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300</w:t>
            </w:r>
          </w:p>
        </w:tc>
        <w:tc>
          <w:tcPr>
            <w:tcW w:w="1687" w:type="dxa"/>
            <w:tcBorders>
              <w:top w:val="nil"/>
              <w:left w:val="nil"/>
              <w:bottom w:val="single" w:sz="4" w:space="0" w:color="auto"/>
              <w:right w:val="single" w:sz="4" w:space="0" w:color="auto"/>
            </w:tcBorders>
            <w:shd w:val="clear" w:color="auto" w:fill="auto"/>
            <w:noWrap/>
            <w:vAlign w:val="center"/>
            <w:hideMark/>
          </w:tcPr>
          <w:p w14:paraId="537C77E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3 600</w:t>
            </w:r>
          </w:p>
        </w:tc>
        <w:tc>
          <w:tcPr>
            <w:tcW w:w="1628" w:type="dxa"/>
            <w:tcBorders>
              <w:top w:val="nil"/>
              <w:left w:val="nil"/>
              <w:bottom w:val="single" w:sz="4" w:space="0" w:color="auto"/>
              <w:right w:val="single" w:sz="4" w:space="0" w:color="auto"/>
            </w:tcBorders>
            <w:shd w:val="clear" w:color="auto" w:fill="auto"/>
            <w:vAlign w:val="center"/>
            <w:hideMark/>
          </w:tcPr>
          <w:p w14:paraId="6911948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 / MERLINE</w:t>
            </w:r>
          </w:p>
        </w:tc>
      </w:tr>
      <w:tr w:rsidR="004B0EE9" w:rsidRPr="004B0EE9" w14:paraId="2441568C"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36469C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25/07/2025</w:t>
            </w:r>
          </w:p>
        </w:tc>
        <w:tc>
          <w:tcPr>
            <w:tcW w:w="1418" w:type="dxa"/>
            <w:tcBorders>
              <w:top w:val="nil"/>
              <w:left w:val="nil"/>
              <w:bottom w:val="single" w:sz="4" w:space="0" w:color="auto"/>
              <w:right w:val="single" w:sz="4" w:space="0" w:color="auto"/>
            </w:tcBorders>
            <w:shd w:val="clear" w:color="auto" w:fill="auto"/>
            <w:vAlign w:val="center"/>
            <w:hideMark/>
          </w:tcPr>
          <w:p w14:paraId="2E3A3C5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/0464</w:t>
            </w:r>
          </w:p>
        </w:tc>
        <w:tc>
          <w:tcPr>
            <w:tcW w:w="1636" w:type="dxa"/>
            <w:tcBorders>
              <w:top w:val="nil"/>
              <w:left w:val="nil"/>
              <w:bottom w:val="single" w:sz="4" w:space="0" w:color="auto"/>
              <w:right w:val="single" w:sz="4" w:space="0" w:color="auto"/>
            </w:tcBorders>
            <w:shd w:val="clear" w:color="auto" w:fill="auto"/>
            <w:noWrap/>
            <w:vAlign w:val="center"/>
            <w:hideMark/>
          </w:tcPr>
          <w:p w14:paraId="0B2917D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42855FB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11B5AE9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01F6EEA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792D7D4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612C61D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7EB168E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7712B89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4E48EA2B"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9A207E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25/07/2025</w:t>
            </w:r>
          </w:p>
        </w:tc>
        <w:tc>
          <w:tcPr>
            <w:tcW w:w="1418" w:type="dxa"/>
            <w:tcBorders>
              <w:top w:val="nil"/>
              <w:left w:val="nil"/>
              <w:bottom w:val="single" w:sz="4" w:space="0" w:color="auto"/>
              <w:right w:val="single" w:sz="4" w:space="0" w:color="auto"/>
            </w:tcBorders>
            <w:shd w:val="clear" w:color="auto" w:fill="auto"/>
            <w:vAlign w:val="center"/>
            <w:hideMark/>
          </w:tcPr>
          <w:p w14:paraId="5816415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/0465</w:t>
            </w:r>
          </w:p>
        </w:tc>
        <w:tc>
          <w:tcPr>
            <w:tcW w:w="1636" w:type="dxa"/>
            <w:tcBorders>
              <w:top w:val="nil"/>
              <w:left w:val="nil"/>
              <w:bottom w:val="single" w:sz="4" w:space="0" w:color="auto"/>
              <w:right w:val="single" w:sz="4" w:space="0" w:color="auto"/>
            </w:tcBorders>
            <w:shd w:val="clear" w:color="auto" w:fill="auto"/>
            <w:noWrap/>
            <w:vAlign w:val="center"/>
            <w:hideMark/>
          </w:tcPr>
          <w:p w14:paraId="68D4D24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479513A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3D1F467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73DFB69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686CE43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347C340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1BE5AC4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550F7D5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5F71AAD"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E4C52D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lastRenderedPageBreak/>
              <w:t>25/07/2025</w:t>
            </w:r>
          </w:p>
        </w:tc>
        <w:tc>
          <w:tcPr>
            <w:tcW w:w="1418" w:type="dxa"/>
            <w:tcBorders>
              <w:top w:val="nil"/>
              <w:left w:val="nil"/>
              <w:bottom w:val="single" w:sz="4" w:space="0" w:color="auto"/>
              <w:right w:val="single" w:sz="4" w:space="0" w:color="auto"/>
            </w:tcBorders>
            <w:shd w:val="clear" w:color="auto" w:fill="auto"/>
            <w:vAlign w:val="center"/>
            <w:hideMark/>
          </w:tcPr>
          <w:p w14:paraId="3113703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/0463</w:t>
            </w:r>
          </w:p>
        </w:tc>
        <w:tc>
          <w:tcPr>
            <w:tcW w:w="1636" w:type="dxa"/>
            <w:tcBorders>
              <w:top w:val="nil"/>
              <w:left w:val="nil"/>
              <w:bottom w:val="single" w:sz="4" w:space="0" w:color="auto"/>
              <w:right w:val="single" w:sz="4" w:space="0" w:color="auto"/>
            </w:tcBorders>
            <w:shd w:val="clear" w:color="auto" w:fill="auto"/>
            <w:noWrap/>
            <w:vAlign w:val="center"/>
            <w:hideMark/>
          </w:tcPr>
          <w:p w14:paraId="51C544A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YD41GO006</w:t>
            </w:r>
          </w:p>
        </w:tc>
        <w:tc>
          <w:tcPr>
            <w:tcW w:w="2410" w:type="dxa"/>
            <w:tcBorders>
              <w:top w:val="nil"/>
              <w:left w:val="nil"/>
              <w:bottom w:val="single" w:sz="4" w:space="0" w:color="auto"/>
              <w:right w:val="single" w:sz="4" w:space="0" w:color="auto"/>
            </w:tcBorders>
            <w:shd w:val="clear" w:color="auto" w:fill="auto"/>
            <w:vAlign w:val="center"/>
            <w:hideMark/>
          </w:tcPr>
          <w:p w14:paraId="17E77D8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SAIDOU OBALA</w:t>
            </w:r>
          </w:p>
        </w:tc>
        <w:tc>
          <w:tcPr>
            <w:tcW w:w="1339" w:type="dxa"/>
            <w:tcBorders>
              <w:top w:val="nil"/>
              <w:left w:val="nil"/>
              <w:bottom w:val="single" w:sz="4" w:space="0" w:color="auto"/>
              <w:right w:val="single" w:sz="4" w:space="0" w:color="auto"/>
            </w:tcBorders>
            <w:shd w:val="clear" w:color="auto" w:fill="auto"/>
            <w:noWrap/>
            <w:vAlign w:val="center"/>
            <w:hideMark/>
          </w:tcPr>
          <w:p w14:paraId="26C6989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2BD9248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445A83E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w:t>
            </w:r>
          </w:p>
        </w:tc>
        <w:tc>
          <w:tcPr>
            <w:tcW w:w="1097" w:type="dxa"/>
            <w:tcBorders>
              <w:top w:val="nil"/>
              <w:left w:val="nil"/>
              <w:bottom w:val="single" w:sz="4" w:space="0" w:color="auto"/>
              <w:right w:val="single" w:sz="4" w:space="0" w:color="auto"/>
            </w:tcBorders>
            <w:shd w:val="clear" w:color="auto" w:fill="auto"/>
            <w:noWrap/>
            <w:vAlign w:val="center"/>
            <w:hideMark/>
          </w:tcPr>
          <w:p w14:paraId="5F82948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2F89AD1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5 000 000</w:t>
            </w:r>
          </w:p>
        </w:tc>
        <w:tc>
          <w:tcPr>
            <w:tcW w:w="1628" w:type="dxa"/>
            <w:tcBorders>
              <w:top w:val="nil"/>
              <w:left w:val="nil"/>
              <w:bottom w:val="single" w:sz="4" w:space="0" w:color="auto"/>
              <w:right w:val="single" w:sz="4" w:space="0" w:color="auto"/>
            </w:tcBorders>
            <w:shd w:val="clear" w:color="auto" w:fill="auto"/>
            <w:vAlign w:val="center"/>
            <w:hideMark/>
          </w:tcPr>
          <w:p w14:paraId="4FC1B98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3A976081"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3C7464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26/07/2025</w:t>
            </w:r>
          </w:p>
        </w:tc>
        <w:tc>
          <w:tcPr>
            <w:tcW w:w="1418" w:type="dxa"/>
            <w:tcBorders>
              <w:top w:val="nil"/>
              <w:left w:val="nil"/>
              <w:bottom w:val="single" w:sz="4" w:space="0" w:color="auto"/>
              <w:right w:val="single" w:sz="4" w:space="0" w:color="auto"/>
            </w:tcBorders>
            <w:shd w:val="clear" w:color="auto" w:fill="auto"/>
            <w:vAlign w:val="center"/>
            <w:hideMark/>
          </w:tcPr>
          <w:p w14:paraId="0EDED23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/0467</w:t>
            </w:r>
          </w:p>
        </w:tc>
        <w:tc>
          <w:tcPr>
            <w:tcW w:w="1636" w:type="dxa"/>
            <w:tcBorders>
              <w:top w:val="nil"/>
              <w:left w:val="nil"/>
              <w:bottom w:val="single" w:sz="4" w:space="0" w:color="auto"/>
              <w:right w:val="single" w:sz="4" w:space="0" w:color="auto"/>
            </w:tcBorders>
            <w:shd w:val="clear" w:color="auto" w:fill="auto"/>
            <w:noWrap/>
            <w:vAlign w:val="center"/>
            <w:hideMark/>
          </w:tcPr>
          <w:p w14:paraId="1532DD4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YD41GO025</w:t>
            </w:r>
          </w:p>
        </w:tc>
        <w:tc>
          <w:tcPr>
            <w:tcW w:w="2410" w:type="dxa"/>
            <w:tcBorders>
              <w:top w:val="nil"/>
              <w:left w:val="nil"/>
              <w:bottom w:val="single" w:sz="4" w:space="0" w:color="auto"/>
              <w:right w:val="single" w:sz="4" w:space="0" w:color="auto"/>
            </w:tcBorders>
            <w:shd w:val="clear" w:color="auto" w:fill="auto"/>
            <w:vAlign w:val="center"/>
            <w:hideMark/>
          </w:tcPr>
          <w:p w14:paraId="5B5F8BB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VINCENT</w:t>
            </w:r>
          </w:p>
        </w:tc>
        <w:tc>
          <w:tcPr>
            <w:tcW w:w="1339" w:type="dxa"/>
            <w:tcBorders>
              <w:top w:val="nil"/>
              <w:left w:val="nil"/>
              <w:bottom w:val="single" w:sz="4" w:space="0" w:color="auto"/>
              <w:right w:val="single" w:sz="4" w:space="0" w:color="auto"/>
            </w:tcBorders>
            <w:shd w:val="clear" w:color="auto" w:fill="auto"/>
            <w:noWrap/>
            <w:vAlign w:val="center"/>
            <w:hideMark/>
          </w:tcPr>
          <w:p w14:paraId="7B80AC2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1259FE0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21726D7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w:t>
            </w:r>
          </w:p>
        </w:tc>
        <w:tc>
          <w:tcPr>
            <w:tcW w:w="1097" w:type="dxa"/>
            <w:tcBorders>
              <w:top w:val="nil"/>
              <w:left w:val="nil"/>
              <w:bottom w:val="single" w:sz="4" w:space="0" w:color="auto"/>
              <w:right w:val="single" w:sz="4" w:space="0" w:color="auto"/>
            </w:tcBorders>
            <w:shd w:val="clear" w:color="auto" w:fill="auto"/>
            <w:noWrap/>
            <w:vAlign w:val="center"/>
            <w:hideMark/>
          </w:tcPr>
          <w:p w14:paraId="3DDE46C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134ECE6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5 000 000</w:t>
            </w:r>
          </w:p>
        </w:tc>
        <w:tc>
          <w:tcPr>
            <w:tcW w:w="1628" w:type="dxa"/>
            <w:tcBorders>
              <w:top w:val="nil"/>
              <w:left w:val="nil"/>
              <w:bottom w:val="single" w:sz="4" w:space="0" w:color="auto"/>
              <w:right w:val="single" w:sz="4" w:space="0" w:color="auto"/>
            </w:tcBorders>
            <w:shd w:val="clear" w:color="auto" w:fill="auto"/>
            <w:vAlign w:val="center"/>
            <w:hideMark/>
          </w:tcPr>
          <w:p w14:paraId="515164D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4EE6CB95"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C5E161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28/07/2025</w:t>
            </w:r>
          </w:p>
        </w:tc>
        <w:tc>
          <w:tcPr>
            <w:tcW w:w="1418" w:type="dxa"/>
            <w:tcBorders>
              <w:top w:val="nil"/>
              <w:left w:val="nil"/>
              <w:bottom w:val="single" w:sz="4" w:space="0" w:color="auto"/>
              <w:right w:val="single" w:sz="4" w:space="0" w:color="auto"/>
            </w:tcBorders>
            <w:shd w:val="clear" w:color="auto" w:fill="auto"/>
            <w:vAlign w:val="center"/>
            <w:hideMark/>
          </w:tcPr>
          <w:p w14:paraId="2083744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/0462</w:t>
            </w:r>
          </w:p>
        </w:tc>
        <w:tc>
          <w:tcPr>
            <w:tcW w:w="1636" w:type="dxa"/>
            <w:tcBorders>
              <w:top w:val="nil"/>
              <w:left w:val="nil"/>
              <w:bottom w:val="single" w:sz="4" w:space="0" w:color="auto"/>
              <w:right w:val="single" w:sz="4" w:space="0" w:color="auto"/>
            </w:tcBorders>
            <w:shd w:val="clear" w:color="auto" w:fill="auto"/>
            <w:noWrap/>
            <w:vAlign w:val="center"/>
            <w:hideMark/>
          </w:tcPr>
          <w:p w14:paraId="6E0FEF6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YD41ET014</w:t>
            </w:r>
          </w:p>
        </w:tc>
        <w:tc>
          <w:tcPr>
            <w:tcW w:w="2410" w:type="dxa"/>
            <w:tcBorders>
              <w:top w:val="nil"/>
              <w:left w:val="nil"/>
              <w:bottom w:val="single" w:sz="4" w:space="0" w:color="auto"/>
              <w:right w:val="single" w:sz="4" w:space="0" w:color="auto"/>
            </w:tcBorders>
            <w:shd w:val="clear" w:color="auto" w:fill="auto"/>
            <w:vAlign w:val="center"/>
            <w:hideMark/>
          </w:tcPr>
          <w:p w14:paraId="745F293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MONATELE</w:t>
            </w:r>
          </w:p>
        </w:tc>
        <w:tc>
          <w:tcPr>
            <w:tcW w:w="1339" w:type="dxa"/>
            <w:tcBorders>
              <w:top w:val="nil"/>
              <w:left w:val="nil"/>
              <w:bottom w:val="single" w:sz="4" w:space="0" w:color="auto"/>
              <w:right w:val="single" w:sz="4" w:space="0" w:color="auto"/>
            </w:tcBorders>
            <w:shd w:val="clear" w:color="auto" w:fill="auto"/>
            <w:noWrap/>
            <w:vAlign w:val="center"/>
            <w:hideMark/>
          </w:tcPr>
          <w:p w14:paraId="01BC054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2522815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37C850E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w:t>
            </w:r>
          </w:p>
        </w:tc>
        <w:tc>
          <w:tcPr>
            <w:tcW w:w="1097" w:type="dxa"/>
            <w:tcBorders>
              <w:top w:val="nil"/>
              <w:left w:val="nil"/>
              <w:bottom w:val="single" w:sz="4" w:space="0" w:color="auto"/>
              <w:right w:val="single" w:sz="4" w:space="0" w:color="auto"/>
            </w:tcBorders>
            <w:shd w:val="clear" w:color="auto" w:fill="auto"/>
            <w:noWrap/>
            <w:vAlign w:val="center"/>
            <w:hideMark/>
          </w:tcPr>
          <w:p w14:paraId="1AD39EA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437A617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52 000</w:t>
            </w:r>
          </w:p>
        </w:tc>
        <w:tc>
          <w:tcPr>
            <w:tcW w:w="1628" w:type="dxa"/>
            <w:tcBorders>
              <w:top w:val="nil"/>
              <w:left w:val="nil"/>
              <w:bottom w:val="single" w:sz="4" w:space="0" w:color="auto"/>
              <w:right w:val="single" w:sz="4" w:space="0" w:color="auto"/>
            </w:tcBorders>
            <w:shd w:val="clear" w:color="auto" w:fill="auto"/>
            <w:vAlign w:val="center"/>
            <w:hideMark/>
          </w:tcPr>
          <w:p w14:paraId="48FA8C5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 / EDITH</w:t>
            </w:r>
          </w:p>
        </w:tc>
      </w:tr>
      <w:tr w:rsidR="004B0EE9" w:rsidRPr="004B0EE9" w14:paraId="0F78A9E3"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71CF52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28/07/2025</w:t>
            </w:r>
          </w:p>
        </w:tc>
        <w:tc>
          <w:tcPr>
            <w:tcW w:w="1418" w:type="dxa"/>
            <w:tcBorders>
              <w:top w:val="nil"/>
              <w:left w:val="nil"/>
              <w:bottom w:val="single" w:sz="4" w:space="0" w:color="auto"/>
              <w:right w:val="single" w:sz="4" w:space="0" w:color="auto"/>
            </w:tcBorders>
            <w:shd w:val="clear" w:color="auto" w:fill="auto"/>
            <w:vAlign w:val="center"/>
            <w:hideMark/>
          </w:tcPr>
          <w:p w14:paraId="7CF509A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/0462</w:t>
            </w:r>
          </w:p>
        </w:tc>
        <w:tc>
          <w:tcPr>
            <w:tcW w:w="1636" w:type="dxa"/>
            <w:tcBorders>
              <w:top w:val="nil"/>
              <w:left w:val="nil"/>
              <w:bottom w:val="single" w:sz="4" w:space="0" w:color="auto"/>
              <w:right w:val="single" w:sz="4" w:space="0" w:color="auto"/>
            </w:tcBorders>
            <w:shd w:val="clear" w:color="auto" w:fill="auto"/>
            <w:noWrap/>
            <w:vAlign w:val="center"/>
            <w:hideMark/>
          </w:tcPr>
          <w:p w14:paraId="5F80C9A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YD41ET014</w:t>
            </w:r>
          </w:p>
        </w:tc>
        <w:tc>
          <w:tcPr>
            <w:tcW w:w="2410" w:type="dxa"/>
            <w:tcBorders>
              <w:top w:val="nil"/>
              <w:left w:val="nil"/>
              <w:bottom w:val="single" w:sz="4" w:space="0" w:color="auto"/>
              <w:right w:val="single" w:sz="4" w:space="0" w:color="auto"/>
            </w:tcBorders>
            <w:shd w:val="clear" w:color="auto" w:fill="auto"/>
            <w:vAlign w:val="center"/>
            <w:hideMark/>
          </w:tcPr>
          <w:p w14:paraId="6AC5C2B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MONATELE</w:t>
            </w:r>
          </w:p>
        </w:tc>
        <w:tc>
          <w:tcPr>
            <w:tcW w:w="1339" w:type="dxa"/>
            <w:tcBorders>
              <w:top w:val="nil"/>
              <w:left w:val="nil"/>
              <w:bottom w:val="single" w:sz="4" w:space="0" w:color="auto"/>
              <w:right w:val="single" w:sz="4" w:space="0" w:color="auto"/>
            </w:tcBorders>
            <w:shd w:val="clear" w:color="auto" w:fill="auto"/>
            <w:noWrap/>
            <w:vAlign w:val="center"/>
            <w:hideMark/>
          </w:tcPr>
          <w:p w14:paraId="3FCB002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69D0C75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097BDD7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w:t>
            </w:r>
          </w:p>
        </w:tc>
        <w:tc>
          <w:tcPr>
            <w:tcW w:w="1097" w:type="dxa"/>
            <w:tcBorders>
              <w:top w:val="nil"/>
              <w:left w:val="nil"/>
              <w:bottom w:val="single" w:sz="4" w:space="0" w:color="auto"/>
              <w:right w:val="single" w:sz="4" w:space="0" w:color="auto"/>
            </w:tcBorders>
            <w:shd w:val="clear" w:color="auto" w:fill="auto"/>
            <w:noWrap/>
            <w:vAlign w:val="center"/>
            <w:hideMark/>
          </w:tcPr>
          <w:p w14:paraId="6FEB48E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30580A9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360 000</w:t>
            </w:r>
          </w:p>
        </w:tc>
        <w:tc>
          <w:tcPr>
            <w:tcW w:w="1628" w:type="dxa"/>
            <w:tcBorders>
              <w:top w:val="nil"/>
              <w:left w:val="nil"/>
              <w:bottom w:val="single" w:sz="4" w:space="0" w:color="auto"/>
              <w:right w:val="single" w:sz="4" w:space="0" w:color="auto"/>
            </w:tcBorders>
            <w:shd w:val="clear" w:color="auto" w:fill="auto"/>
            <w:vAlign w:val="center"/>
            <w:hideMark/>
          </w:tcPr>
          <w:p w14:paraId="3C9A88A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 / EDITH</w:t>
            </w:r>
          </w:p>
        </w:tc>
      </w:tr>
      <w:tr w:rsidR="004B0EE9" w:rsidRPr="004B0EE9" w14:paraId="6026AD6D"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31A26A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28/07/2025</w:t>
            </w:r>
          </w:p>
        </w:tc>
        <w:tc>
          <w:tcPr>
            <w:tcW w:w="1418" w:type="dxa"/>
            <w:tcBorders>
              <w:top w:val="nil"/>
              <w:left w:val="nil"/>
              <w:bottom w:val="single" w:sz="4" w:space="0" w:color="auto"/>
              <w:right w:val="single" w:sz="4" w:space="0" w:color="auto"/>
            </w:tcBorders>
            <w:shd w:val="clear" w:color="auto" w:fill="auto"/>
            <w:vAlign w:val="center"/>
            <w:hideMark/>
          </w:tcPr>
          <w:p w14:paraId="3D4ACA6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/0462</w:t>
            </w:r>
          </w:p>
        </w:tc>
        <w:tc>
          <w:tcPr>
            <w:tcW w:w="1636" w:type="dxa"/>
            <w:tcBorders>
              <w:top w:val="nil"/>
              <w:left w:val="nil"/>
              <w:bottom w:val="single" w:sz="4" w:space="0" w:color="auto"/>
              <w:right w:val="single" w:sz="4" w:space="0" w:color="auto"/>
            </w:tcBorders>
            <w:shd w:val="clear" w:color="auto" w:fill="auto"/>
            <w:noWrap/>
            <w:vAlign w:val="center"/>
            <w:hideMark/>
          </w:tcPr>
          <w:p w14:paraId="7943F8E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YD41ET014</w:t>
            </w:r>
          </w:p>
        </w:tc>
        <w:tc>
          <w:tcPr>
            <w:tcW w:w="2410" w:type="dxa"/>
            <w:tcBorders>
              <w:top w:val="nil"/>
              <w:left w:val="nil"/>
              <w:bottom w:val="single" w:sz="4" w:space="0" w:color="auto"/>
              <w:right w:val="single" w:sz="4" w:space="0" w:color="auto"/>
            </w:tcBorders>
            <w:shd w:val="clear" w:color="auto" w:fill="auto"/>
            <w:vAlign w:val="center"/>
            <w:hideMark/>
          </w:tcPr>
          <w:p w14:paraId="3FAFCEA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MONATELE</w:t>
            </w:r>
          </w:p>
        </w:tc>
        <w:tc>
          <w:tcPr>
            <w:tcW w:w="1339" w:type="dxa"/>
            <w:tcBorders>
              <w:top w:val="nil"/>
              <w:left w:val="nil"/>
              <w:bottom w:val="single" w:sz="4" w:space="0" w:color="auto"/>
              <w:right w:val="single" w:sz="4" w:space="0" w:color="auto"/>
            </w:tcBorders>
            <w:shd w:val="clear" w:color="auto" w:fill="auto"/>
            <w:noWrap/>
            <w:vAlign w:val="center"/>
            <w:hideMark/>
          </w:tcPr>
          <w:p w14:paraId="5698449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RA100004</w:t>
            </w:r>
          </w:p>
        </w:tc>
        <w:tc>
          <w:tcPr>
            <w:tcW w:w="2914" w:type="dxa"/>
            <w:tcBorders>
              <w:top w:val="nil"/>
              <w:left w:val="nil"/>
              <w:bottom w:val="single" w:sz="4" w:space="0" w:color="auto"/>
              <w:right w:val="single" w:sz="4" w:space="0" w:color="auto"/>
            </w:tcBorders>
            <w:shd w:val="clear" w:color="auto" w:fill="auto"/>
            <w:noWrap/>
            <w:vAlign w:val="center"/>
            <w:hideMark/>
          </w:tcPr>
          <w:p w14:paraId="2A8B75B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HUILE CEL'OR 1L </w:t>
            </w:r>
          </w:p>
        </w:tc>
        <w:tc>
          <w:tcPr>
            <w:tcW w:w="759" w:type="dxa"/>
            <w:tcBorders>
              <w:top w:val="nil"/>
              <w:left w:val="nil"/>
              <w:bottom w:val="single" w:sz="4" w:space="0" w:color="auto"/>
              <w:right w:val="single" w:sz="4" w:space="0" w:color="auto"/>
            </w:tcBorders>
            <w:shd w:val="clear" w:color="auto" w:fill="auto"/>
            <w:noWrap/>
            <w:vAlign w:val="center"/>
            <w:hideMark/>
          </w:tcPr>
          <w:p w14:paraId="432F13A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w:t>
            </w:r>
          </w:p>
        </w:tc>
        <w:tc>
          <w:tcPr>
            <w:tcW w:w="1097" w:type="dxa"/>
            <w:tcBorders>
              <w:top w:val="nil"/>
              <w:left w:val="nil"/>
              <w:bottom w:val="single" w:sz="4" w:space="0" w:color="auto"/>
              <w:right w:val="single" w:sz="4" w:space="0" w:color="auto"/>
            </w:tcBorders>
            <w:shd w:val="clear" w:color="auto" w:fill="auto"/>
            <w:noWrap/>
            <w:vAlign w:val="center"/>
            <w:hideMark/>
          </w:tcPr>
          <w:p w14:paraId="00115C9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1 350</w:t>
            </w:r>
          </w:p>
        </w:tc>
        <w:tc>
          <w:tcPr>
            <w:tcW w:w="1687" w:type="dxa"/>
            <w:tcBorders>
              <w:top w:val="nil"/>
              <w:left w:val="nil"/>
              <w:bottom w:val="single" w:sz="4" w:space="0" w:color="auto"/>
              <w:right w:val="single" w:sz="4" w:space="0" w:color="auto"/>
            </w:tcBorders>
            <w:shd w:val="clear" w:color="auto" w:fill="auto"/>
            <w:noWrap/>
            <w:vAlign w:val="center"/>
            <w:hideMark/>
          </w:tcPr>
          <w:p w14:paraId="3519B07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4 050</w:t>
            </w:r>
          </w:p>
        </w:tc>
        <w:tc>
          <w:tcPr>
            <w:tcW w:w="1628" w:type="dxa"/>
            <w:tcBorders>
              <w:top w:val="nil"/>
              <w:left w:val="nil"/>
              <w:bottom w:val="single" w:sz="4" w:space="0" w:color="auto"/>
              <w:right w:val="single" w:sz="4" w:space="0" w:color="auto"/>
            </w:tcBorders>
            <w:shd w:val="clear" w:color="auto" w:fill="auto"/>
            <w:vAlign w:val="center"/>
            <w:hideMark/>
          </w:tcPr>
          <w:p w14:paraId="3592E9F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 / EDITH</w:t>
            </w:r>
          </w:p>
        </w:tc>
      </w:tr>
      <w:tr w:rsidR="004B0EE9" w:rsidRPr="004B0EE9" w14:paraId="4EDFE624"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6D822B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28/07/2025</w:t>
            </w:r>
          </w:p>
        </w:tc>
        <w:tc>
          <w:tcPr>
            <w:tcW w:w="1418" w:type="dxa"/>
            <w:tcBorders>
              <w:top w:val="nil"/>
              <w:left w:val="nil"/>
              <w:bottom w:val="single" w:sz="4" w:space="0" w:color="auto"/>
              <w:right w:val="single" w:sz="4" w:space="0" w:color="auto"/>
            </w:tcBorders>
            <w:shd w:val="clear" w:color="auto" w:fill="auto"/>
            <w:vAlign w:val="center"/>
            <w:hideMark/>
          </w:tcPr>
          <w:p w14:paraId="6CB974F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/0462</w:t>
            </w:r>
          </w:p>
        </w:tc>
        <w:tc>
          <w:tcPr>
            <w:tcW w:w="1636" w:type="dxa"/>
            <w:tcBorders>
              <w:top w:val="nil"/>
              <w:left w:val="nil"/>
              <w:bottom w:val="single" w:sz="4" w:space="0" w:color="auto"/>
              <w:right w:val="single" w:sz="4" w:space="0" w:color="auto"/>
            </w:tcBorders>
            <w:shd w:val="clear" w:color="auto" w:fill="auto"/>
            <w:noWrap/>
            <w:vAlign w:val="center"/>
            <w:hideMark/>
          </w:tcPr>
          <w:p w14:paraId="21C90C7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YD41ET014</w:t>
            </w:r>
          </w:p>
        </w:tc>
        <w:tc>
          <w:tcPr>
            <w:tcW w:w="2410" w:type="dxa"/>
            <w:tcBorders>
              <w:top w:val="nil"/>
              <w:left w:val="nil"/>
              <w:bottom w:val="single" w:sz="4" w:space="0" w:color="auto"/>
              <w:right w:val="single" w:sz="4" w:space="0" w:color="auto"/>
            </w:tcBorders>
            <w:shd w:val="clear" w:color="auto" w:fill="auto"/>
            <w:vAlign w:val="center"/>
            <w:hideMark/>
          </w:tcPr>
          <w:p w14:paraId="38EEDCF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MONATELE</w:t>
            </w:r>
          </w:p>
        </w:tc>
        <w:tc>
          <w:tcPr>
            <w:tcW w:w="1339" w:type="dxa"/>
            <w:tcBorders>
              <w:top w:val="nil"/>
              <w:left w:val="nil"/>
              <w:bottom w:val="single" w:sz="4" w:space="0" w:color="auto"/>
              <w:right w:val="single" w:sz="4" w:space="0" w:color="auto"/>
            </w:tcBorders>
            <w:shd w:val="clear" w:color="auto" w:fill="auto"/>
            <w:noWrap/>
            <w:vAlign w:val="center"/>
            <w:hideMark/>
          </w:tcPr>
          <w:p w14:paraId="3E9F8CA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09E3C0D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016A516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w:t>
            </w:r>
          </w:p>
        </w:tc>
        <w:tc>
          <w:tcPr>
            <w:tcW w:w="1097" w:type="dxa"/>
            <w:tcBorders>
              <w:top w:val="nil"/>
              <w:left w:val="nil"/>
              <w:bottom w:val="single" w:sz="4" w:space="0" w:color="auto"/>
              <w:right w:val="single" w:sz="4" w:space="0" w:color="auto"/>
            </w:tcBorders>
            <w:shd w:val="clear" w:color="auto" w:fill="auto"/>
            <w:noWrap/>
            <w:vAlign w:val="center"/>
            <w:hideMark/>
          </w:tcPr>
          <w:p w14:paraId="66C1869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2955A5E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80 000</w:t>
            </w:r>
          </w:p>
        </w:tc>
        <w:tc>
          <w:tcPr>
            <w:tcW w:w="1628" w:type="dxa"/>
            <w:tcBorders>
              <w:top w:val="nil"/>
              <w:left w:val="nil"/>
              <w:bottom w:val="single" w:sz="4" w:space="0" w:color="auto"/>
              <w:right w:val="single" w:sz="4" w:space="0" w:color="auto"/>
            </w:tcBorders>
            <w:shd w:val="clear" w:color="auto" w:fill="auto"/>
            <w:vAlign w:val="center"/>
            <w:hideMark/>
          </w:tcPr>
          <w:p w14:paraId="55CA59B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 / EDITH</w:t>
            </w:r>
          </w:p>
        </w:tc>
      </w:tr>
      <w:tr w:rsidR="004B0EE9" w:rsidRPr="004B0EE9" w14:paraId="5FB3A7A8"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E8CE32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28/07/2025</w:t>
            </w:r>
          </w:p>
        </w:tc>
        <w:tc>
          <w:tcPr>
            <w:tcW w:w="1418" w:type="dxa"/>
            <w:tcBorders>
              <w:top w:val="nil"/>
              <w:left w:val="nil"/>
              <w:bottom w:val="single" w:sz="4" w:space="0" w:color="auto"/>
              <w:right w:val="single" w:sz="4" w:space="0" w:color="auto"/>
            </w:tcBorders>
            <w:shd w:val="clear" w:color="auto" w:fill="auto"/>
            <w:vAlign w:val="center"/>
            <w:hideMark/>
          </w:tcPr>
          <w:p w14:paraId="7DF3DEA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/0462</w:t>
            </w:r>
          </w:p>
        </w:tc>
        <w:tc>
          <w:tcPr>
            <w:tcW w:w="1636" w:type="dxa"/>
            <w:tcBorders>
              <w:top w:val="nil"/>
              <w:left w:val="nil"/>
              <w:bottom w:val="single" w:sz="4" w:space="0" w:color="auto"/>
              <w:right w:val="single" w:sz="4" w:space="0" w:color="auto"/>
            </w:tcBorders>
            <w:shd w:val="clear" w:color="auto" w:fill="auto"/>
            <w:noWrap/>
            <w:vAlign w:val="center"/>
            <w:hideMark/>
          </w:tcPr>
          <w:p w14:paraId="0FB0C9F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YD41ET014</w:t>
            </w:r>
          </w:p>
        </w:tc>
        <w:tc>
          <w:tcPr>
            <w:tcW w:w="2410" w:type="dxa"/>
            <w:tcBorders>
              <w:top w:val="nil"/>
              <w:left w:val="nil"/>
              <w:bottom w:val="single" w:sz="4" w:space="0" w:color="auto"/>
              <w:right w:val="single" w:sz="4" w:space="0" w:color="auto"/>
            </w:tcBorders>
            <w:shd w:val="clear" w:color="auto" w:fill="auto"/>
            <w:vAlign w:val="center"/>
            <w:hideMark/>
          </w:tcPr>
          <w:p w14:paraId="0C41C05C"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MONATELE</w:t>
            </w:r>
          </w:p>
        </w:tc>
        <w:tc>
          <w:tcPr>
            <w:tcW w:w="1339" w:type="dxa"/>
            <w:tcBorders>
              <w:top w:val="nil"/>
              <w:left w:val="nil"/>
              <w:bottom w:val="single" w:sz="4" w:space="0" w:color="auto"/>
              <w:right w:val="single" w:sz="4" w:space="0" w:color="auto"/>
            </w:tcBorders>
            <w:shd w:val="clear" w:color="auto" w:fill="auto"/>
            <w:noWrap/>
            <w:vAlign w:val="center"/>
            <w:hideMark/>
          </w:tcPr>
          <w:p w14:paraId="517D4DE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SA100002</w:t>
            </w:r>
          </w:p>
        </w:tc>
        <w:tc>
          <w:tcPr>
            <w:tcW w:w="2914" w:type="dxa"/>
            <w:tcBorders>
              <w:top w:val="nil"/>
              <w:left w:val="nil"/>
              <w:bottom w:val="single" w:sz="4" w:space="0" w:color="auto"/>
              <w:right w:val="single" w:sz="4" w:space="0" w:color="auto"/>
            </w:tcBorders>
            <w:shd w:val="clear" w:color="auto" w:fill="auto"/>
            <w:noWrap/>
            <w:vAlign w:val="center"/>
            <w:hideMark/>
          </w:tcPr>
          <w:p w14:paraId="4F2297D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SAVON CEL'OR 350G CT 60</w:t>
            </w:r>
          </w:p>
        </w:tc>
        <w:tc>
          <w:tcPr>
            <w:tcW w:w="759" w:type="dxa"/>
            <w:tcBorders>
              <w:top w:val="nil"/>
              <w:left w:val="nil"/>
              <w:bottom w:val="single" w:sz="4" w:space="0" w:color="auto"/>
              <w:right w:val="single" w:sz="4" w:space="0" w:color="auto"/>
            </w:tcBorders>
            <w:shd w:val="clear" w:color="auto" w:fill="auto"/>
            <w:noWrap/>
            <w:vAlign w:val="center"/>
            <w:hideMark/>
          </w:tcPr>
          <w:p w14:paraId="7D2910A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w:t>
            </w:r>
          </w:p>
        </w:tc>
        <w:tc>
          <w:tcPr>
            <w:tcW w:w="1097" w:type="dxa"/>
            <w:tcBorders>
              <w:top w:val="nil"/>
              <w:left w:val="nil"/>
              <w:bottom w:val="single" w:sz="4" w:space="0" w:color="auto"/>
              <w:right w:val="single" w:sz="4" w:space="0" w:color="auto"/>
            </w:tcBorders>
            <w:shd w:val="clear" w:color="auto" w:fill="auto"/>
            <w:noWrap/>
            <w:vAlign w:val="center"/>
            <w:hideMark/>
          </w:tcPr>
          <w:p w14:paraId="2B703A1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18 000</w:t>
            </w:r>
          </w:p>
        </w:tc>
        <w:tc>
          <w:tcPr>
            <w:tcW w:w="1687" w:type="dxa"/>
            <w:tcBorders>
              <w:top w:val="nil"/>
              <w:left w:val="nil"/>
              <w:bottom w:val="single" w:sz="4" w:space="0" w:color="auto"/>
              <w:right w:val="single" w:sz="4" w:space="0" w:color="auto"/>
            </w:tcBorders>
            <w:shd w:val="clear" w:color="auto" w:fill="auto"/>
            <w:noWrap/>
            <w:vAlign w:val="center"/>
            <w:hideMark/>
          </w:tcPr>
          <w:p w14:paraId="0B72895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126 000</w:t>
            </w:r>
          </w:p>
        </w:tc>
        <w:tc>
          <w:tcPr>
            <w:tcW w:w="1628" w:type="dxa"/>
            <w:tcBorders>
              <w:top w:val="nil"/>
              <w:left w:val="nil"/>
              <w:bottom w:val="single" w:sz="4" w:space="0" w:color="auto"/>
              <w:right w:val="single" w:sz="4" w:space="0" w:color="auto"/>
            </w:tcBorders>
            <w:shd w:val="clear" w:color="auto" w:fill="auto"/>
            <w:vAlign w:val="center"/>
            <w:hideMark/>
          </w:tcPr>
          <w:p w14:paraId="440A719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 / EDITH</w:t>
            </w:r>
          </w:p>
        </w:tc>
      </w:tr>
      <w:tr w:rsidR="004B0EE9" w:rsidRPr="004B0EE9" w14:paraId="6A3F0194"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A33CC0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28/07/2025</w:t>
            </w:r>
          </w:p>
        </w:tc>
        <w:tc>
          <w:tcPr>
            <w:tcW w:w="1418" w:type="dxa"/>
            <w:tcBorders>
              <w:top w:val="nil"/>
              <w:left w:val="nil"/>
              <w:bottom w:val="single" w:sz="4" w:space="0" w:color="auto"/>
              <w:right w:val="single" w:sz="4" w:space="0" w:color="auto"/>
            </w:tcBorders>
            <w:shd w:val="clear" w:color="auto" w:fill="auto"/>
            <w:vAlign w:val="center"/>
            <w:hideMark/>
          </w:tcPr>
          <w:p w14:paraId="0026BC8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/0462</w:t>
            </w:r>
          </w:p>
        </w:tc>
        <w:tc>
          <w:tcPr>
            <w:tcW w:w="1636" w:type="dxa"/>
            <w:tcBorders>
              <w:top w:val="nil"/>
              <w:left w:val="nil"/>
              <w:bottom w:val="single" w:sz="4" w:space="0" w:color="auto"/>
              <w:right w:val="single" w:sz="4" w:space="0" w:color="auto"/>
            </w:tcBorders>
            <w:shd w:val="clear" w:color="auto" w:fill="auto"/>
            <w:noWrap/>
            <w:vAlign w:val="center"/>
            <w:hideMark/>
          </w:tcPr>
          <w:p w14:paraId="691C33C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YD41ET014</w:t>
            </w:r>
          </w:p>
        </w:tc>
        <w:tc>
          <w:tcPr>
            <w:tcW w:w="2410" w:type="dxa"/>
            <w:tcBorders>
              <w:top w:val="nil"/>
              <w:left w:val="nil"/>
              <w:bottom w:val="single" w:sz="4" w:space="0" w:color="auto"/>
              <w:right w:val="single" w:sz="4" w:space="0" w:color="auto"/>
            </w:tcBorders>
            <w:shd w:val="clear" w:color="auto" w:fill="auto"/>
            <w:vAlign w:val="center"/>
            <w:hideMark/>
          </w:tcPr>
          <w:p w14:paraId="79FC43B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MONATELE</w:t>
            </w:r>
          </w:p>
        </w:tc>
        <w:tc>
          <w:tcPr>
            <w:tcW w:w="1339" w:type="dxa"/>
            <w:tcBorders>
              <w:top w:val="nil"/>
              <w:left w:val="nil"/>
              <w:bottom w:val="single" w:sz="4" w:space="0" w:color="auto"/>
              <w:right w:val="single" w:sz="4" w:space="0" w:color="auto"/>
            </w:tcBorders>
            <w:shd w:val="clear" w:color="auto" w:fill="auto"/>
            <w:noWrap/>
            <w:vAlign w:val="center"/>
            <w:hideMark/>
          </w:tcPr>
          <w:p w14:paraId="5DBEE8E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SA100004</w:t>
            </w:r>
          </w:p>
        </w:tc>
        <w:tc>
          <w:tcPr>
            <w:tcW w:w="2914" w:type="dxa"/>
            <w:tcBorders>
              <w:top w:val="nil"/>
              <w:left w:val="nil"/>
              <w:bottom w:val="single" w:sz="4" w:space="0" w:color="auto"/>
              <w:right w:val="single" w:sz="4" w:space="0" w:color="auto"/>
            </w:tcBorders>
            <w:shd w:val="clear" w:color="auto" w:fill="auto"/>
            <w:noWrap/>
            <w:vAlign w:val="center"/>
            <w:hideMark/>
          </w:tcPr>
          <w:p w14:paraId="7FFA81F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SAVON CEL'OR 350G </w:t>
            </w:r>
          </w:p>
        </w:tc>
        <w:tc>
          <w:tcPr>
            <w:tcW w:w="759" w:type="dxa"/>
            <w:tcBorders>
              <w:top w:val="nil"/>
              <w:left w:val="nil"/>
              <w:bottom w:val="single" w:sz="4" w:space="0" w:color="auto"/>
              <w:right w:val="single" w:sz="4" w:space="0" w:color="auto"/>
            </w:tcBorders>
            <w:shd w:val="clear" w:color="auto" w:fill="auto"/>
            <w:noWrap/>
            <w:vAlign w:val="center"/>
            <w:hideMark/>
          </w:tcPr>
          <w:p w14:paraId="4858F7F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35</w:t>
            </w:r>
          </w:p>
        </w:tc>
        <w:tc>
          <w:tcPr>
            <w:tcW w:w="1097" w:type="dxa"/>
            <w:tcBorders>
              <w:top w:val="nil"/>
              <w:left w:val="nil"/>
              <w:bottom w:val="single" w:sz="4" w:space="0" w:color="auto"/>
              <w:right w:val="single" w:sz="4" w:space="0" w:color="auto"/>
            </w:tcBorders>
            <w:shd w:val="clear" w:color="auto" w:fill="auto"/>
            <w:noWrap/>
            <w:vAlign w:val="center"/>
            <w:hideMark/>
          </w:tcPr>
          <w:p w14:paraId="182C7AF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300</w:t>
            </w:r>
          </w:p>
        </w:tc>
        <w:tc>
          <w:tcPr>
            <w:tcW w:w="1687" w:type="dxa"/>
            <w:tcBorders>
              <w:top w:val="nil"/>
              <w:left w:val="nil"/>
              <w:bottom w:val="single" w:sz="4" w:space="0" w:color="auto"/>
              <w:right w:val="single" w:sz="4" w:space="0" w:color="auto"/>
            </w:tcBorders>
            <w:shd w:val="clear" w:color="auto" w:fill="auto"/>
            <w:noWrap/>
            <w:vAlign w:val="center"/>
            <w:hideMark/>
          </w:tcPr>
          <w:p w14:paraId="7D7557B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10 500</w:t>
            </w:r>
          </w:p>
        </w:tc>
        <w:tc>
          <w:tcPr>
            <w:tcW w:w="1628" w:type="dxa"/>
            <w:tcBorders>
              <w:top w:val="nil"/>
              <w:left w:val="nil"/>
              <w:bottom w:val="single" w:sz="4" w:space="0" w:color="auto"/>
              <w:right w:val="single" w:sz="4" w:space="0" w:color="auto"/>
            </w:tcBorders>
            <w:shd w:val="clear" w:color="auto" w:fill="auto"/>
            <w:vAlign w:val="center"/>
            <w:hideMark/>
          </w:tcPr>
          <w:p w14:paraId="19B25A4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DORIMENE / EDITH</w:t>
            </w:r>
          </w:p>
        </w:tc>
      </w:tr>
      <w:tr w:rsidR="004B0EE9" w:rsidRPr="004B0EE9" w14:paraId="2BDFE6E8"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E2C812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28/07/2025</w:t>
            </w:r>
          </w:p>
        </w:tc>
        <w:tc>
          <w:tcPr>
            <w:tcW w:w="1418" w:type="dxa"/>
            <w:tcBorders>
              <w:top w:val="nil"/>
              <w:left w:val="nil"/>
              <w:bottom w:val="single" w:sz="4" w:space="0" w:color="auto"/>
              <w:right w:val="single" w:sz="4" w:space="0" w:color="auto"/>
            </w:tcBorders>
            <w:shd w:val="clear" w:color="auto" w:fill="auto"/>
            <w:vAlign w:val="center"/>
            <w:hideMark/>
          </w:tcPr>
          <w:p w14:paraId="5C638EB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/0469</w:t>
            </w:r>
          </w:p>
        </w:tc>
        <w:tc>
          <w:tcPr>
            <w:tcW w:w="1636" w:type="dxa"/>
            <w:tcBorders>
              <w:top w:val="nil"/>
              <w:left w:val="nil"/>
              <w:bottom w:val="single" w:sz="4" w:space="0" w:color="auto"/>
              <w:right w:val="single" w:sz="4" w:space="0" w:color="auto"/>
            </w:tcBorders>
            <w:shd w:val="clear" w:color="auto" w:fill="auto"/>
            <w:noWrap/>
            <w:vAlign w:val="center"/>
            <w:hideMark/>
          </w:tcPr>
          <w:p w14:paraId="726691E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63F8A7E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554D55E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SA100002</w:t>
            </w:r>
          </w:p>
        </w:tc>
        <w:tc>
          <w:tcPr>
            <w:tcW w:w="2914" w:type="dxa"/>
            <w:tcBorders>
              <w:top w:val="nil"/>
              <w:left w:val="nil"/>
              <w:bottom w:val="single" w:sz="4" w:space="0" w:color="auto"/>
              <w:right w:val="single" w:sz="4" w:space="0" w:color="auto"/>
            </w:tcBorders>
            <w:shd w:val="clear" w:color="auto" w:fill="auto"/>
            <w:noWrap/>
            <w:vAlign w:val="center"/>
            <w:hideMark/>
          </w:tcPr>
          <w:p w14:paraId="12E55FB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SAVON CEL'OR 350G CT 60</w:t>
            </w:r>
          </w:p>
        </w:tc>
        <w:tc>
          <w:tcPr>
            <w:tcW w:w="759" w:type="dxa"/>
            <w:tcBorders>
              <w:top w:val="nil"/>
              <w:left w:val="nil"/>
              <w:bottom w:val="single" w:sz="4" w:space="0" w:color="auto"/>
              <w:right w:val="single" w:sz="4" w:space="0" w:color="auto"/>
            </w:tcBorders>
            <w:shd w:val="clear" w:color="auto" w:fill="auto"/>
            <w:noWrap/>
            <w:vAlign w:val="center"/>
            <w:hideMark/>
          </w:tcPr>
          <w:p w14:paraId="0496302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10C0EF0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18 000</w:t>
            </w:r>
          </w:p>
        </w:tc>
        <w:tc>
          <w:tcPr>
            <w:tcW w:w="1687" w:type="dxa"/>
            <w:tcBorders>
              <w:top w:val="nil"/>
              <w:left w:val="nil"/>
              <w:bottom w:val="single" w:sz="4" w:space="0" w:color="auto"/>
              <w:right w:val="single" w:sz="4" w:space="0" w:color="auto"/>
            </w:tcBorders>
            <w:shd w:val="clear" w:color="auto" w:fill="auto"/>
            <w:noWrap/>
            <w:vAlign w:val="center"/>
            <w:hideMark/>
          </w:tcPr>
          <w:p w14:paraId="549EAA3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18 000</w:t>
            </w:r>
          </w:p>
        </w:tc>
        <w:tc>
          <w:tcPr>
            <w:tcW w:w="1628" w:type="dxa"/>
            <w:tcBorders>
              <w:top w:val="nil"/>
              <w:left w:val="nil"/>
              <w:bottom w:val="single" w:sz="4" w:space="0" w:color="auto"/>
              <w:right w:val="single" w:sz="4" w:space="0" w:color="auto"/>
            </w:tcBorders>
            <w:shd w:val="clear" w:color="auto" w:fill="auto"/>
            <w:vAlign w:val="center"/>
            <w:hideMark/>
          </w:tcPr>
          <w:p w14:paraId="65F6106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141481EE"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7AA218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28/07/2025</w:t>
            </w:r>
          </w:p>
        </w:tc>
        <w:tc>
          <w:tcPr>
            <w:tcW w:w="1418" w:type="dxa"/>
            <w:tcBorders>
              <w:top w:val="nil"/>
              <w:left w:val="nil"/>
              <w:bottom w:val="single" w:sz="4" w:space="0" w:color="auto"/>
              <w:right w:val="single" w:sz="4" w:space="0" w:color="auto"/>
            </w:tcBorders>
            <w:shd w:val="clear" w:color="auto" w:fill="auto"/>
            <w:vAlign w:val="center"/>
            <w:hideMark/>
          </w:tcPr>
          <w:p w14:paraId="64D6252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/0470</w:t>
            </w:r>
          </w:p>
        </w:tc>
        <w:tc>
          <w:tcPr>
            <w:tcW w:w="1636" w:type="dxa"/>
            <w:tcBorders>
              <w:top w:val="nil"/>
              <w:left w:val="nil"/>
              <w:bottom w:val="single" w:sz="4" w:space="0" w:color="auto"/>
              <w:right w:val="single" w:sz="4" w:space="0" w:color="auto"/>
            </w:tcBorders>
            <w:shd w:val="clear" w:color="auto" w:fill="auto"/>
            <w:noWrap/>
            <w:vAlign w:val="center"/>
            <w:hideMark/>
          </w:tcPr>
          <w:p w14:paraId="065CC1A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YD41GO004</w:t>
            </w:r>
          </w:p>
        </w:tc>
        <w:tc>
          <w:tcPr>
            <w:tcW w:w="2410" w:type="dxa"/>
            <w:tcBorders>
              <w:top w:val="nil"/>
              <w:left w:val="nil"/>
              <w:bottom w:val="single" w:sz="4" w:space="0" w:color="auto"/>
              <w:right w:val="single" w:sz="4" w:space="0" w:color="auto"/>
            </w:tcBorders>
            <w:shd w:val="clear" w:color="auto" w:fill="auto"/>
            <w:vAlign w:val="center"/>
            <w:hideMark/>
          </w:tcPr>
          <w:p w14:paraId="2F7D239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BOSTA NKOABANG</w:t>
            </w:r>
          </w:p>
        </w:tc>
        <w:tc>
          <w:tcPr>
            <w:tcW w:w="1339" w:type="dxa"/>
            <w:tcBorders>
              <w:top w:val="nil"/>
              <w:left w:val="nil"/>
              <w:bottom w:val="single" w:sz="4" w:space="0" w:color="auto"/>
              <w:right w:val="single" w:sz="4" w:space="0" w:color="auto"/>
            </w:tcBorders>
            <w:shd w:val="clear" w:color="auto" w:fill="auto"/>
            <w:noWrap/>
            <w:vAlign w:val="center"/>
            <w:hideMark/>
          </w:tcPr>
          <w:p w14:paraId="6ECC2DF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2A0CB7E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44F7B19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180</w:t>
            </w:r>
          </w:p>
        </w:tc>
        <w:tc>
          <w:tcPr>
            <w:tcW w:w="1097" w:type="dxa"/>
            <w:tcBorders>
              <w:top w:val="nil"/>
              <w:left w:val="nil"/>
              <w:bottom w:val="single" w:sz="4" w:space="0" w:color="auto"/>
              <w:right w:val="single" w:sz="4" w:space="0" w:color="auto"/>
            </w:tcBorders>
            <w:shd w:val="clear" w:color="auto" w:fill="auto"/>
            <w:noWrap/>
            <w:vAlign w:val="center"/>
            <w:hideMark/>
          </w:tcPr>
          <w:p w14:paraId="6D63FEA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302D845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4 500 000</w:t>
            </w:r>
          </w:p>
        </w:tc>
        <w:tc>
          <w:tcPr>
            <w:tcW w:w="1628" w:type="dxa"/>
            <w:tcBorders>
              <w:top w:val="nil"/>
              <w:left w:val="nil"/>
              <w:bottom w:val="single" w:sz="4" w:space="0" w:color="auto"/>
              <w:right w:val="single" w:sz="4" w:space="0" w:color="auto"/>
            </w:tcBorders>
            <w:shd w:val="clear" w:color="auto" w:fill="auto"/>
            <w:vAlign w:val="center"/>
            <w:hideMark/>
          </w:tcPr>
          <w:p w14:paraId="5D39F90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11506C7B"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1C933E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28/07/2025</w:t>
            </w:r>
          </w:p>
        </w:tc>
        <w:tc>
          <w:tcPr>
            <w:tcW w:w="1418" w:type="dxa"/>
            <w:tcBorders>
              <w:top w:val="nil"/>
              <w:left w:val="nil"/>
              <w:bottom w:val="single" w:sz="4" w:space="0" w:color="auto"/>
              <w:right w:val="single" w:sz="4" w:space="0" w:color="auto"/>
            </w:tcBorders>
            <w:shd w:val="clear" w:color="auto" w:fill="auto"/>
            <w:vAlign w:val="center"/>
            <w:hideMark/>
          </w:tcPr>
          <w:p w14:paraId="4ED8A70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/0468</w:t>
            </w:r>
          </w:p>
        </w:tc>
        <w:tc>
          <w:tcPr>
            <w:tcW w:w="1636" w:type="dxa"/>
            <w:tcBorders>
              <w:top w:val="nil"/>
              <w:left w:val="nil"/>
              <w:bottom w:val="single" w:sz="4" w:space="0" w:color="auto"/>
              <w:right w:val="single" w:sz="4" w:space="0" w:color="auto"/>
            </w:tcBorders>
            <w:shd w:val="clear" w:color="auto" w:fill="auto"/>
            <w:noWrap/>
            <w:vAlign w:val="center"/>
            <w:hideMark/>
          </w:tcPr>
          <w:p w14:paraId="688C219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YD41GO007</w:t>
            </w:r>
          </w:p>
        </w:tc>
        <w:tc>
          <w:tcPr>
            <w:tcW w:w="2410" w:type="dxa"/>
            <w:tcBorders>
              <w:top w:val="nil"/>
              <w:left w:val="nil"/>
              <w:bottom w:val="single" w:sz="4" w:space="0" w:color="auto"/>
              <w:right w:val="single" w:sz="4" w:space="0" w:color="auto"/>
            </w:tcBorders>
            <w:shd w:val="clear" w:color="auto" w:fill="auto"/>
            <w:vAlign w:val="center"/>
            <w:hideMark/>
          </w:tcPr>
          <w:p w14:paraId="62F16F3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SANGHO</w:t>
            </w:r>
          </w:p>
        </w:tc>
        <w:tc>
          <w:tcPr>
            <w:tcW w:w="1339" w:type="dxa"/>
            <w:tcBorders>
              <w:top w:val="nil"/>
              <w:left w:val="nil"/>
              <w:bottom w:val="single" w:sz="4" w:space="0" w:color="auto"/>
              <w:right w:val="single" w:sz="4" w:space="0" w:color="auto"/>
            </w:tcBorders>
            <w:shd w:val="clear" w:color="auto" w:fill="auto"/>
            <w:noWrap/>
            <w:vAlign w:val="center"/>
            <w:hideMark/>
          </w:tcPr>
          <w:p w14:paraId="6344E7F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658333FC"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756E3B2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w:t>
            </w:r>
          </w:p>
        </w:tc>
        <w:tc>
          <w:tcPr>
            <w:tcW w:w="1097" w:type="dxa"/>
            <w:tcBorders>
              <w:top w:val="nil"/>
              <w:left w:val="nil"/>
              <w:bottom w:val="single" w:sz="4" w:space="0" w:color="auto"/>
              <w:right w:val="single" w:sz="4" w:space="0" w:color="auto"/>
            </w:tcBorders>
            <w:shd w:val="clear" w:color="auto" w:fill="auto"/>
            <w:noWrap/>
            <w:vAlign w:val="center"/>
            <w:hideMark/>
          </w:tcPr>
          <w:p w14:paraId="20E0945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62A6F48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2 500 000</w:t>
            </w:r>
          </w:p>
        </w:tc>
        <w:tc>
          <w:tcPr>
            <w:tcW w:w="1628" w:type="dxa"/>
            <w:tcBorders>
              <w:top w:val="nil"/>
              <w:left w:val="nil"/>
              <w:bottom w:val="single" w:sz="4" w:space="0" w:color="auto"/>
              <w:right w:val="single" w:sz="4" w:space="0" w:color="auto"/>
            </w:tcBorders>
            <w:shd w:val="clear" w:color="auto" w:fill="auto"/>
            <w:vAlign w:val="center"/>
            <w:hideMark/>
          </w:tcPr>
          <w:p w14:paraId="39FF46E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3F67C635"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55E6C9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29/07/2025</w:t>
            </w:r>
          </w:p>
        </w:tc>
        <w:tc>
          <w:tcPr>
            <w:tcW w:w="1418" w:type="dxa"/>
            <w:tcBorders>
              <w:top w:val="nil"/>
              <w:left w:val="nil"/>
              <w:bottom w:val="single" w:sz="4" w:space="0" w:color="auto"/>
              <w:right w:val="single" w:sz="4" w:space="0" w:color="auto"/>
            </w:tcBorders>
            <w:shd w:val="clear" w:color="auto" w:fill="auto"/>
            <w:vAlign w:val="center"/>
            <w:hideMark/>
          </w:tcPr>
          <w:p w14:paraId="2279E39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/0479</w:t>
            </w:r>
          </w:p>
        </w:tc>
        <w:tc>
          <w:tcPr>
            <w:tcW w:w="1636" w:type="dxa"/>
            <w:tcBorders>
              <w:top w:val="nil"/>
              <w:left w:val="nil"/>
              <w:bottom w:val="single" w:sz="4" w:space="0" w:color="auto"/>
              <w:right w:val="single" w:sz="4" w:space="0" w:color="auto"/>
            </w:tcBorders>
            <w:shd w:val="clear" w:color="auto" w:fill="auto"/>
            <w:noWrap/>
            <w:vAlign w:val="center"/>
            <w:hideMark/>
          </w:tcPr>
          <w:p w14:paraId="391D94F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3EE8918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7B240B6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30D5ADE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107D682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3610CBC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3D673D1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3C9F1EA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2E022EC3"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B2BBB6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29/07/2025</w:t>
            </w:r>
          </w:p>
        </w:tc>
        <w:tc>
          <w:tcPr>
            <w:tcW w:w="1418" w:type="dxa"/>
            <w:tcBorders>
              <w:top w:val="nil"/>
              <w:left w:val="nil"/>
              <w:bottom w:val="single" w:sz="4" w:space="0" w:color="auto"/>
              <w:right w:val="single" w:sz="4" w:space="0" w:color="auto"/>
            </w:tcBorders>
            <w:shd w:val="clear" w:color="auto" w:fill="auto"/>
            <w:vAlign w:val="center"/>
            <w:hideMark/>
          </w:tcPr>
          <w:p w14:paraId="27C1BB6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/0479</w:t>
            </w:r>
          </w:p>
        </w:tc>
        <w:tc>
          <w:tcPr>
            <w:tcW w:w="1636" w:type="dxa"/>
            <w:tcBorders>
              <w:top w:val="nil"/>
              <w:left w:val="nil"/>
              <w:bottom w:val="single" w:sz="4" w:space="0" w:color="auto"/>
              <w:right w:val="single" w:sz="4" w:space="0" w:color="auto"/>
            </w:tcBorders>
            <w:shd w:val="clear" w:color="auto" w:fill="auto"/>
            <w:noWrap/>
            <w:vAlign w:val="center"/>
            <w:hideMark/>
          </w:tcPr>
          <w:p w14:paraId="4E3E6B5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4BA84F5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12F927B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SA100002</w:t>
            </w:r>
          </w:p>
        </w:tc>
        <w:tc>
          <w:tcPr>
            <w:tcW w:w="2914" w:type="dxa"/>
            <w:tcBorders>
              <w:top w:val="nil"/>
              <w:left w:val="nil"/>
              <w:bottom w:val="single" w:sz="4" w:space="0" w:color="auto"/>
              <w:right w:val="single" w:sz="4" w:space="0" w:color="auto"/>
            </w:tcBorders>
            <w:shd w:val="clear" w:color="auto" w:fill="auto"/>
            <w:noWrap/>
            <w:vAlign w:val="center"/>
            <w:hideMark/>
          </w:tcPr>
          <w:p w14:paraId="7B760A5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SAVON CEL'OR 350G CT 60</w:t>
            </w:r>
          </w:p>
        </w:tc>
        <w:tc>
          <w:tcPr>
            <w:tcW w:w="759" w:type="dxa"/>
            <w:tcBorders>
              <w:top w:val="nil"/>
              <w:left w:val="nil"/>
              <w:bottom w:val="single" w:sz="4" w:space="0" w:color="auto"/>
              <w:right w:val="single" w:sz="4" w:space="0" w:color="auto"/>
            </w:tcBorders>
            <w:shd w:val="clear" w:color="auto" w:fill="auto"/>
            <w:noWrap/>
            <w:vAlign w:val="center"/>
            <w:hideMark/>
          </w:tcPr>
          <w:p w14:paraId="7A76E06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3D8AB4F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17 000</w:t>
            </w:r>
          </w:p>
        </w:tc>
        <w:tc>
          <w:tcPr>
            <w:tcW w:w="1687" w:type="dxa"/>
            <w:tcBorders>
              <w:top w:val="nil"/>
              <w:left w:val="nil"/>
              <w:bottom w:val="single" w:sz="4" w:space="0" w:color="auto"/>
              <w:right w:val="single" w:sz="4" w:space="0" w:color="auto"/>
            </w:tcBorders>
            <w:shd w:val="clear" w:color="auto" w:fill="auto"/>
            <w:noWrap/>
            <w:vAlign w:val="center"/>
            <w:hideMark/>
          </w:tcPr>
          <w:p w14:paraId="0D4E405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17 000</w:t>
            </w:r>
          </w:p>
        </w:tc>
        <w:tc>
          <w:tcPr>
            <w:tcW w:w="1628" w:type="dxa"/>
            <w:tcBorders>
              <w:top w:val="nil"/>
              <w:left w:val="nil"/>
              <w:bottom w:val="single" w:sz="4" w:space="0" w:color="auto"/>
              <w:right w:val="single" w:sz="4" w:space="0" w:color="auto"/>
            </w:tcBorders>
            <w:shd w:val="clear" w:color="auto" w:fill="auto"/>
            <w:vAlign w:val="center"/>
            <w:hideMark/>
          </w:tcPr>
          <w:p w14:paraId="0E06980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439008F7"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4C8C4D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29/07/2025</w:t>
            </w:r>
          </w:p>
        </w:tc>
        <w:tc>
          <w:tcPr>
            <w:tcW w:w="1418" w:type="dxa"/>
            <w:tcBorders>
              <w:top w:val="nil"/>
              <w:left w:val="nil"/>
              <w:bottom w:val="single" w:sz="4" w:space="0" w:color="auto"/>
              <w:right w:val="single" w:sz="4" w:space="0" w:color="auto"/>
            </w:tcBorders>
            <w:shd w:val="clear" w:color="auto" w:fill="auto"/>
            <w:vAlign w:val="center"/>
            <w:hideMark/>
          </w:tcPr>
          <w:p w14:paraId="4534F37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/0477</w:t>
            </w:r>
          </w:p>
        </w:tc>
        <w:tc>
          <w:tcPr>
            <w:tcW w:w="1636" w:type="dxa"/>
            <w:tcBorders>
              <w:top w:val="nil"/>
              <w:left w:val="nil"/>
              <w:bottom w:val="single" w:sz="4" w:space="0" w:color="auto"/>
              <w:right w:val="single" w:sz="4" w:space="0" w:color="auto"/>
            </w:tcBorders>
            <w:shd w:val="clear" w:color="auto" w:fill="auto"/>
            <w:noWrap/>
            <w:vAlign w:val="center"/>
            <w:hideMark/>
          </w:tcPr>
          <w:p w14:paraId="1B6D7B1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YD41GO004</w:t>
            </w:r>
          </w:p>
        </w:tc>
        <w:tc>
          <w:tcPr>
            <w:tcW w:w="2410" w:type="dxa"/>
            <w:tcBorders>
              <w:top w:val="nil"/>
              <w:left w:val="nil"/>
              <w:bottom w:val="single" w:sz="4" w:space="0" w:color="auto"/>
              <w:right w:val="single" w:sz="4" w:space="0" w:color="auto"/>
            </w:tcBorders>
            <w:shd w:val="clear" w:color="auto" w:fill="auto"/>
            <w:vAlign w:val="center"/>
            <w:hideMark/>
          </w:tcPr>
          <w:p w14:paraId="52171CA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BOSTA NKOABANG</w:t>
            </w:r>
          </w:p>
        </w:tc>
        <w:tc>
          <w:tcPr>
            <w:tcW w:w="1339" w:type="dxa"/>
            <w:tcBorders>
              <w:top w:val="nil"/>
              <w:left w:val="nil"/>
              <w:bottom w:val="single" w:sz="4" w:space="0" w:color="auto"/>
              <w:right w:val="single" w:sz="4" w:space="0" w:color="auto"/>
            </w:tcBorders>
            <w:shd w:val="clear" w:color="auto" w:fill="auto"/>
            <w:noWrap/>
            <w:vAlign w:val="center"/>
            <w:hideMark/>
          </w:tcPr>
          <w:p w14:paraId="5BB33EE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068231D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4BBFB95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320</w:t>
            </w:r>
          </w:p>
        </w:tc>
        <w:tc>
          <w:tcPr>
            <w:tcW w:w="1097" w:type="dxa"/>
            <w:tcBorders>
              <w:top w:val="nil"/>
              <w:left w:val="nil"/>
              <w:bottom w:val="single" w:sz="4" w:space="0" w:color="auto"/>
              <w:right w:val="single" w:sz="4" w:space="0" w:color="auto"/>
            </w:tcBorders>
            <w:shd w:val="clear" w:color="auto" w:fill="auto"/>
            <w:noWrap/>
            <w:vAlign w:val="center"/>
            <w:hideMark/>
          </w:tcPr>
          <w:p w14:paraId="1536E29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75A0022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8 000 000</w:t>
            </w:r>
          </w:p>
        </w:tc>
        <w:tc>
          <w:tcPr>
            <w:tcW w:w="1628" w:type="dxa"/>
            <w:tcBorders>
              <w:top w:val="nil"/>
              <w:left w:val="nil"/>
              <w:bottom w:val="single" w:sz="4" w:space="0" w:color="auto"/>
              <w:right w:val="single" w:sz="4" w:space="0" w:color="auto"/>
            </w:tcBorders>
            <w:shd w:val="clear" w:color="auto" w:fill="auto"/>
            <w:vAlign w:val="center"/>
            <w:hideMark/>
          </w:tcPr>
          <w:p w14:paraId="167FE56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4612BCEC"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7B4CB3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29/07/2025</w:t>
            </w:r>
          </w:p>
        </w:tc>
        <w:tc>
          <w:tcPr>
            <w:tcW w:w="1418" w:type="dxa"/>
            <w:tcBorders>
              <w:top w:val="nil"/>
              <w:left w:val="nil"/>
              <w:bottom w:val="single" w:sz="4" w:space="0" w:color="auto"/>
              <w:right w:val="single" w:sz="4" w:space="0" w:color="auto"/>
            </w:tcBorders>
            <w:shd w:val="clear" w:color="auto" w:fill="auto"/>
            <w:vAlign w:val="center"/>
            <w:hideMark/>
          </w:tcPr>
          <w:p w14:paraId="3DE3DA0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/0473</w:t>
            </w:r>
          </w:p>
        </w:tc>
        <w:tc>
          <w:tcPr>
            <w:tcW w:w="1636" w:type="dxa"/>
            <w:tcBorders>
              <w:top w:val="nil"/>
              <w:left w:val="nil"/>
              <w:bottom w:val="single" w:sz="4" w:space="0" w:color="auto"/>
              <w:right w:val="single" w:sz="4" w:space="0" w:color="auto"/>
            </w:tcBorders>
            <w:shd w:val="clear" w:color="auto" w:fill="auto"/>
            <w:noWrap/>
            <w:vAlign w:val="center"/>
            <w:hideMark/>
          </w:tcPr>
          <w:p w14:paraId="692F7C4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YD41GO005</w:t>
            </w:r>
          </w:p>
        </w:tc>
        <w:tc>
          <w:tcPr>
            <w:tcW w:w="2410" w:type="dxa"/>
            <w:tcBorders>
              <w:top w:val="nil"/>
              <w:left w:val="nil"/>
              <w:bottom w:val="single" w:sz="4" w:space="0" w:color="auto"/>
              <w:right w:val="single" w:sz="4" w:space="0" w:color="auto"/>
            </w:tcBorders>
            <w:shd w:val="clear" w:color="auto" w:fill="auto"/>
            <w:vAlign w:val="center"/>
            <w:hideMark/>
          </w:tcPr>
          <w:p w14:paraId="5DC0A6A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BONNE NOUVELLE</w:t>
            </w:r>
          </w:p>
        </w:tc>
        <w:tc>
          <w:tcPr>
            <w:tcW w:w="1339" w:type="dxa"/>
            <w:tcBorders>
              <w:top w:val="nil"/>
              <w:left w:val="nil"/>
              <w:bottom w:val="single" w:sz="4" w:space="0" w:color="auto"/>
              <w:right w:val="single" w:sz="4" w:space="0" w:color="auto"/>
            </w:tcBorders>
            <w:shd w:val="clear" w:color="auto" w:fill="auto"/>
            <w:noWrap/>
            <w:vAlign w:val="center"/>
            <w:hideMark/>
          </w:tcPr>
          <w:p w14:paraId="42C6719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51FFAF2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58EF3F1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w:t>
            </w:r>
          </w:p>
        </w:tc>
        <w:tc>
          <w:tcPr>
            <w:tcW w:w="1097" w:type="dxa"/>
            <w:tcBorders>
              <w:top w:val="nil"/>
              <w:left w:val="nil"/>
              <w:bottom w:val="single" w:sz="4" w:space="0" w:color="auto"/>
              <w:right w:val="single" w:sz="4" w:space="0" w:color="auto"/>
            </w:tcBorders>
            <w:shd w:val="clear" w:color="auto" w:fill="auto"/>
            <w:noWrap/>
            <w:vAlign w:val="center"/>
            <w:hideMark/>
          </w:tcPr>
          <w:p w14:paraId="6D54199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4E67881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5 000 000</w:t>
            </w:r>
          </w:p>
        </w:tc>
        <w:tc>
          <w:tcPr>
            <w:tcW w:w="1628" w:type="dxa"/>
            <w:tcBorders>
              <w:top w:val="nil"/>
              <w:left w:val="nil"/>
              <w:bottom w:val="single" w:sz="4" w:space="0" w:color="auto"/>
              <w:right w:val="single" w:sz="4" w:space="0" w:color="auto"/>
            </w:tcBorders>
            <w:shd w:val="clear" w:color="auto" w:fill="auto"/>
            <w:vAlign w:val="center"/>
            <w:hideMark/>
          </w:tcPr>
          <w:p w14:paraId="74DC64C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66EAC2AF"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7E67E2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29/07/2025</w:t>
            </w:r>
          </w:p>
        </w:tc>
        <w:tc>
          <w:tcPr>
            <w:tcW w:w="1418" w:type="dxa"/>
            <w:tcBorders>
              <w:top w:val="nil"/>
              <w:left w:val="nil"/>
              <w:bottom w:val="single" w:sz="4" w:space="0" w:color="auto"/>
              <w:right w:val="single" w:sz="4" w:space="0" w:color="auto"/>
            </w:tcBorders>
            <w:shd w:val="clear" w:color="auto" w:fill="auto"/>
            <w:vAlign w:val="center"/>
            <w:hideMark/>
          </w:tcPr>
          <w:p w14:paraId="4083796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/0476</w:t>
            </w:r>
          </w:p>
        </w:tc>
        <w:tc>
          <w:tcPr>
            <w:tcW w:w="1636" w:type="dxa"/>
            <w:tcBorders>
              <w:top w:val="nil"/>
              <w:left w:val="nil"/>
              <w:bottom w:val="single" w:sz="4" w:space="0" w:color="auto"/>
              <w:right w:val="single" w:sz="4" w:space="0" w:color="auto"/>
            </w:tcBorders>
            <w:shd w:val="clear" w:color="auto" w:fill="auto"/>
            <w:noWrap/>
            <w:vAlign w:val="center"/>
            <w:hideMark/>
          </w:tcPr>
          <w:p w14:paraId="0ED49A2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YD41GO012</w:t>
            </w:r>
          </w:p>
        </w:tc>
        <w:tc>
          <w:tcPr>
            <w:tcW w:w="2410" w:type="dxa"/>
            <w:tcBorders>
              <w:top w:val="nil"/>
              <w:left w:val="nil"/>
              <w:bottom w:val="single" w:sz="4" w:space="0" w:color="auto"/>
              <w:right w:val="single" w:sz="4" w:space="0" w:color="auto"/>
            </w:tcBorders>
            <w:shd w:val="clear" w:color="auto" w:fill="auto"/>
            <w:vAlign w:val="center"/>
            <w:hideMark/>
          </w:tcPr>
          <w:p w14:paraId="0D2B16E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MY AFRICA NZIKO</w:t>
            </w:r>
          </w:p>
        </w:tc>
        <w:tc>
          <w:tcPr>
            <w:tcW w:w="1339" w:type="dxa"/>
            <w:tcBorders>
              <w:top w:val="nil"/>
              <w:left w:val="nil"/>
              <w:bottom w:val="single" w:sz="4" w:space="0" w:color="auto"/>
              <w:right w:val="single" w:sz="4" w:space="0" w:color="auto"/>
            </w:tcBorders>
            <w:shd w:val="clear" w:color="auto" w:fill="auto"/>
            <w:noWrap/>
            <w:vAlign w:val="center"/>
            <w:hideMark/>
          </w:tcPr>
          <w:p w14:paraId="49194C2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6A8AE6D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6DC6467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150</w:t>
            </w:r>
          </w:p>
        </w:tc>
        <w:tc>
          <w:tcPr>
            <w:tcW w:w="1097" w:type="dxa"/>
            <w:tcBorders>
              <w:top w:val="nil"/>
              <w:left w:val="nil"/>
              <w:bottom w:val="single" w:sz="4" w:space="0" w:color="auto"/>
              <w:right w:val="single" w:sz="4" w:space="0" w:color="auto"/>
            </w:tcBorders>
            <w:shd w:val="clear" w:color="auto" w:fill="auto"/>
            <w:noWrap/>
            <w:vAlign w:val="center"/>
            <w:hideMark/>
          </w:tcPr>
          <w:p w14:paraId="6A8AB30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6601EA6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3 750 000</w:t>
            </w:r>
          </w:p>
        </w:tc>
        <w:tc>
          <w:tcPr>
            <w:tcW w:w="1628" w:type="dxa"/>
            <w:tcBorders>
              <w:top w:val="nil"/>
              <w:left w:val="nil"/>
              <w:bottom w:val="single" w:sz="4" w:space="0" w:color="auto"/>
              <w:right w:val="single" w:sz="4" w:space="0" w:color="auto"/>
            </w:tcBorders>
            <w:shd w:val="clear" w:color="auto" w:fill="auto"/>
            <w:vAlign w:val="center"/>
            <w:hideMark/>
          </w:tcPr>
          <w:p w14:paraId="728B593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3B6E24C"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73BB1D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lastRenderedPageBreak/>
              <w:t>29/07/2025</w:t>
            </w:r>
          </w:p>
        </w:tc>
        <w:tc>
          <w:tcPr>
            <w:tcW w:w="1418" w:type="dxa"/>
            <w:tcBorders>
              <w:top w:val="nil"/>
              <w:left w:val="nil"/>
              <w:bottom w:val="single" w:sz="4" w:space="0" w:color="auto"/>
              <w:right w:val="single" w:sz="4" w:space="0" w:color="auto"/>
            </w:tcBorders>
            <w:shd w:val="clear" w:color="auto" w:fill="auto"/>
            <w:vAlign w:val="center"/>
            <w:hideMark/>
          </w:tcPr>
          <w:p w14:paraId="2821EE5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/0475</w:t>
            </w:r>
          </w:p>
        </w:tc>
        <w:tc>
          <w:tcPr>
            <w:tcW w:w="1636" w:type="dxa"/>
            <w:tcBorders>
              <w:top w:val="nil"/>
              <w:left w:val="nil"/>
              <w:bottom w:val="single" w:sz="4" w:space="0" w:color="auto"/>
              <w:right w:val="single" w:sz="4" w:space="0" w:color="auto"/>
            </w:tcBorders>
            <w:shd w:val="clear" w:color="auto" w:fill="auto"/>
            <w:noWrap/>
            <w:vAlign w:val="center"/>
            <w:hideMark/>
          </w:tcPr>
          <w:p w14:paraId="38C0DDF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YD41GO015</w:t>
            </w:r>
          </w:p>
        </w:tc>
        <w:tc>
          <w:tcPr>
            <w:tcW w:w="2410" w:type="dxa"/>
            <w:tcBorders>
              <w:top w:val="nil"/>
              <w:left w:val="nil"/>
              <w:bottom w:val="single" w:sz="4" w:space="0" w:color="auto"/>
              <w:right w:val="single" w:sz="4" w:space="0" w:color="auto"/>
            </w:tcBorders>
            <w:shd w:val="clear" w:color="auto" w:fill="auto"/>
            <w:vAlign w:val="center"/>
            <w:hideMark/>
          </w:tcPr>
          <w:p w14:paraId="5A10113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GALLUS EKOUNOU</w:t>
            </w:r>
          </w:p>
        </w:tc>
        <w:tc>
          <w:tcPr>
            <w:tcW w:w="1339" w:type="dxa"/>
            <w:tcBorders>
              <w:top w:val="nil"/>
              <w:left w:val="nil"/>
              <w:bottom w:val="single" w:sz="4" w:space="0" w:color="auto"/>
              <w:right w:val="single" w:sz="4" w:space="0" w:color="auto"/>
            </w:tcBorders>
            <w:shd w:val="clear" w:color="auto" w:fill="auto"/>
            <w:noWrap/>
            <w:vAlign w:val="center"/>
            <w:hideMark/>
          </w:tcPr>
          <w:p w14:paraId="3571459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5586BCA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2D00C2A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100</w:t>
            </w:r>
          </w:p>
        </w:tc>
        <w:tc>
          <w:tcPr>
            <w:tcW w:w="1097" w:type="dxa"/>
            <w:tcBorders>
              <w:top w:val="nil"/>
              <w:left w:val="nil"/>
              <w:bottom w:val="single" w:sz="4" w:space="0" w:color="auto"/>
              <w:right w:val="single" w:sz="4" w:space="0" w:color="auto"/>
            </w:tcBorders>
            <w:shd w:val="clear" w:color="auto" w:fill="auto"/>
            <w:noWrap/>
            <w:vAlign w:val="center"/>
            <w:hideMark/>
          </w:tcPr>
          <w:p w14:paraId="1138C5B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4A0665D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2 500 000</w:t>
            </w:r>
          </w:p>
        </w:tc>
        <w:tc>
          <w:tcPr>
            <w:tcW w:w="1628" w:type="dxa"/>
            <w:tcBorders>
              <w:top w:val="nil"/>
              <w:left w:val="nil"/>
              <w:bottom w:val="single" w:sz="4" w:space="0" w:color="auto"/>
              <w:right w:val="single" w:sz="4" w:space="0" w:color="auto"/>
            </w:tcBorders>
            <w:shd w:val="clear" w:color="auto" w:fill="auto"/>
            <w:vAlign w:val="center"/>
            <w:hideMark/>
          </w:tcPr>
          <w:p w14:paraId="727D807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1024C44"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2A1461F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29/07/2025</w:t>
            </w:r>
          </w:p>
        </w:tc>
        <w:tc>
          <w:tcPr>
            <w:tcW w:w="1418" w:type="dxa"/>
            <w:tcBorders>
              <w:top w:val="nil"/>
              <w:left w:val="nil"/>
              <w:bottom w:val="single" w:sz="4" w:space="0" w:color="auto"/>
              <w:right w:val="single" w:sz="4" w:space="0" w:color="auto"/>
            </w:tcBorders>
            <w:shd w:val="clear" w:color="auto" w:fill="auto"/>
            <w:vAlign w:val="center"/>
            <w:hideMark/>
          </w:tcPr>
          <w:p w14:paraId="6AFE165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/0471</w:t>
            </w:r>
          </w:p>
        </w:tc>
        <w:tc>
          <w:tcPr>
            <w:tcW w:w="1636" w:type="dxa"/>
            <w:tcBorders>
              <w:top w:val="nil"/>
              <w:left w:val="nil"/>
              <w:bottom w:val="single" w:sz="4" w:space="0" w:color="auto"/>
              <w:right w:val="single" w:sz="4" w:space="0" w:color="auto"/>
            </w:tcBorders>
            <w:shd w:val="clear" w:color="auto" w:fill="auto"/>
            <w:noWrap/>
            <w:vAlign w:val="center"/>
            <w:hideMark/>
          </w:tcPr>
          <w:p w14:paraId="30AC05D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YD41GO019</w:t>
            </w:r>
          </w:p>
        </w:tc>
        <w:tc>
          <w:tcPr>
            <w:tcW w:w="2410" w:type="dxa"/>
            <w:tcBorders>
              <w:top w:val="nil"/>
              <w:left w:val="nil"/>
              <w:bottom w:val="single" w:sz="4" w:space="0" w:color="auto"/>
              <w:right w:val="single" w:sz="4" w:space="0" w:color="auto"/>
            </w:tcBorders>
            <w:shd w:val="clear" w:color="auto" w:fill="auto"/>
            <w:vAlign w:val="center"/>
            <w:hideMark/>
          </w:tcPr>
          <w:p w14:paraId="5269A54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WALLY OBALA</w:t>
            </w:r>
          </w:p>
        </w:tc>
        <w:tc>
          <w:tcPr>
            <w:tcW w:w="1339" w:type="dxa"/>
            <w:tcBorders>
              <w:top w:val="nil"/>
              <w:left w:val="nil"/>
              <w:bottom w:val="single" w:sz="4" w:space="0" w:color="auto"/>
              <w:right w:val="single" w:sz="4" w:space="0" w:color="auto"/>
            </w:tcBorders>
            <w:shd w:val="clear" w:color="auto" w:fill="auto"/>
            <w:noWrap/>
            <w:vAlign w:val="center"/>
            <w:hideMark/>
          </w:tcPr>
          <w:p w14:paraId="39F7A01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6BC65F4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3441684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w:t>
            </w:r>
          </w:p>
        </w:tc>
        <w:tc>
          <w:tcPr>
            <w:tcW w:w="1097" w:type="dxa"/>
            <w:tcBorders>
              <w:top w:val="nil"/>
              <w:left w:val="nil"/>
              <w:bottom w:val="single" w:sz="4" w:space="0" w:color="auto"/>
              <w:right w:val="single" w:sz="4" w:space="0" w:color="auto"/>
            </w:tcBorders>
            <w:shd w:val="clear" w:color="auto" w:fill="auto"/>
            <w:noWrap/>
            <w:vAlign w:val="center"/>
            <w:hideMark/>
          </w:tcPr>
          <w:p w14:paraId="4C4B3F9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25 200</w:t>
            </w:r>
          </w:p>
        </w:tc>
        <w:tc>
          <w:tcPr>
            <w:tcW w:w="1687" w:type="dxa"/>
            <w:tcBorders>
              <w:top w:val="nil"/>
              <w:left w:val="nil"/>
              <w:bottom w:val="single" w:sz="4" w:space="0" w:color="auto"/>
              <w:right w:val="single" w:sz="4" w:space="0" w:color="auto"/>
            </w:tcBorders>
            <w:shd w:val="clear" w:color="auto" w:fill="auto"/>
            <w:noWrap/>
            <w:vAlign w:val="center"/>
            <w:hideMark/>
          </w:tcPr>
          <w:p w14:paraId="7DD37A1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5 040 000</w:t>
            </w:r>
          </w:p>
        </w:tc>
        <w:tc>
          <w:tcPr>
            <w:tcW w:w="1628" w:type="dxa"/>
            <w:tcBorders>
              <w:top w:val="nil"/>
              <w:left w:val="nil"/>
              <w:bottom w:val="single" w:sz="4" w:space="0" w:color="auto"/>
              <w:right w:val="single" w:sz="4" w:space="0" w:color="auto"/>
            </w:tcBorders>
            <w:shd w:val="clear" w:color="auto" w:fill="auto"/>
            <w:vAlign w:val="center"/>
            <w:hideMark/>
          </w:tcPr>
          <w:p w14:paraId="34FFB65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74B2378F"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034BCC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29/07/2025</w:t>
            </w:r>
          </w:p>
        </w:tc>
        <w:tc>
          <w:tcPr>
            <w:tcW w:w="1418" w:type="dxa"/>
            <w:tcBorders>
              <w:top w:val="nil"/>
              <w:left w:val="nil"/>
              <w:bottom w:val="single" w:sz="4" w:space="0" w:color="auto"/>
              <w:right w:val="single" w:sz="4" w:space="0" w:color="auto"/>
            </w:tcBorders>
            <w:shd w:val="clear" w:color="auto" w:fill="auto"/>
            <w:vAlign w:val="center"/>
            <w:hideMark/>
          </w:tcPr>
          <w:p w14:paraId="623BADC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/0474</w:t>
            </w:r>
          </w:p>
        </w:tc>
        <w:tc>
          <w:tcPr>
            <w:tcW w:w="1636" w:type="dxa"/>
            <w:tcBorders>
              <w:top w:val="nil"/>
              <w:left w:val="nil"/>
              <w:bottom w:val="single" w:sz="4" w:space="0" w:color="auto"/>
              <w:right w:val="single" w:sz="4" w:space="0" w:color="auto"/>
            </w:tcBorders>
            <w:shd w:val="clear" w:color="auto" w:fill="auto"/>
            <w:noWrap/>
            <w:vAlign w:val="center"/>
            <w:hideMark/>
          </w:tcPr>
          <w:p w14:paraId="2685C88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YD41PP020</w:t>
            </w:r>
          </w:p>
        </w:tc>
        <w:tc>
          <w:tcPr>
            <w:tcW w:w="2410" w:type="dxa"/>
            <w:tcBorders>
              <w:top w:val="nil"/>
              <w:left w:val="nil"/>
              <w:bottom w:val="single" w:sz="4" w:space="0" w:color="auto"/>
              <w:right w:val="single" w:sz="4" w:space="0" w:color="auto"/>
            </w:tcBorders>
            <w:shd w:val="clear" w:color="auto" w:fill="auto"/>
            <w:vAlign w:val="center"/>
            <w:hideMark/>
          </w:tcPr>
          <w:p w14:paraId="756B208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MARCELLE</w:t>
            </w:r>
          </w:p>
        </w:tc>
        <w:tc>
          <w:tcPr>
            <w:tcW w:w="1339" w:type="dxa"/>
            <w:tcBorders>
              <w:top w:val="nil"/>
              <w:left w:val="nil"/>
              <w:bottom w:val="single" w:sz="4" w:space="0" w:color="auto"/>
              <w:right w:val="single" w:sz="4" w:space="0" w:color="auto"/>
            </w:tcBorders>
            <w:shd w:val="clear" w:color="auto" w:fill="auto"/>
            <w:noWrap/>
            <w:vAlign w:val="center"/>
            <w:hideMark/>
          </w:tcPr>
          <w:p w14:paraId="29CC0FC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1485D6E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6D9229B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1B5659F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87" w:type="dxa"/>
            <w:tcBorders>
              <w:top w:val="nil"/>
              <w:left w:val="nil"/>
              <w:bottom w:val="single" w:sz="4" w:space="0" w:color="auto"/>
              <w:right w:val="single" w:sz="4" w:space="0" w:color="auto"/>
            </w:tcBorders>
            <w:shd w:val="clear" w:color="auto" w:fill="auto"/>
            <w:noWrap/>
            <w:vAlign w:val="center"/>
            <w:hideMark/>
          </w:tcPr>
          <w:p w14:paraId="5AC663D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20 000</w:t>
            </w:r>
          </w:p>
        </w:tc>
        <w:tc>
          <w:tcPr>
            <w:tcW w:w="1628" w:type="dxa"/>
            <w:tcBorders>
              <w:top w:val="nil"/>
              <w:left w:val="nil"/>
              <w:bottom w:val="single" w:sz="4" w:space="0" w:color="auto"/>
              <w:right w:val="single" w:sz="4" w:space="0" w:color="auto"/>
            </w:tcBorders>
            <w:shd w:val="clear" w:color="auto" w:fill="auto"/>
            <w:vAlign w:val="center"/>
            <w:hideMark/>
          </w:tcPr>
          <w:p w14:paraId="07F2479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MARCELLE</w:t>
            </w:r>
          </w:p>
        </w:tc>
      </w:tr>
      <w:tr w:rsidR="004B0EE9" w:rsidRPr="004B0EE9" w14:paraId="22C15747"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40A6DD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29/07/2025</w:t>
            </w:r>
          </w:p>
        </w:tc>
        <w:tc>
          <w:tcPr>
            <w:tcW w:w="1418" w:type="dxa"/>
            <w:tcBorders>
              <w:top w:val="nil"/>
              <w:left w:val="nil"/>
              <w:bottom w:val="single" w:sz="4" w:space="0" w:color="auto"/>
              <w:right w:val="single" w:sz="4" w:space="0" w:color="auto"/>
            </w:tcBorders>
            <w:shd w:val="clear" w:color="auto" w:fill="auto"/>
            <w:vAlign w:val="center"/>
            <w:hideMark/>
          </w:tcPr>
          <w:p w14:paraId="4F25E6D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/0472</w:t>
            </w:r>
          </w:p>
        </w:tc>
        <w:tc>
          <w:tcPr>
            <w:tcW w:w="1636" w:type="dxa"/>
            <w:tcBorders>
              <w:top w:val="nil"/>
              <w:left w:val="nil"/>
              <w:bottom w:val="single" w:sz="4" w:space="0" w:color="auto"/>
              <w:right w:val="single" w:sz="4" w:space="0" w:color="auto"/>
            </w:tcBorders>
            <w:shd w:val="clear" w:color="auto" w:fill="auto"/>
            <w:noWrap/>
            <w:vAlign w:val="center"/>
            <w:hideMark/>
          </w:tcPr>
          <w:p w14:paraId="7C15B66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YD41GO012</w:t>
            </w:r>
          </w:p>
        </w:tc>
        <w:tc>
          <w:tcPr>
            <w:tcW w:w="2410" w:type="dxa"/>
            <w:tcBorders>
              <w:top w:val="nil"/>
              <w:left w:val="nil"/>
              <w:bottom w:val="single" w:sz="4" w:space="0" w:color="auto"/>
              <w:right w:val="single" w:sz="4" w:space="0" w:color="auto"/>
            </w:tcBorders>
            <w:shd w:val="clear" w:color="auto" w:fill="auto"/>
            <w:vAlign w:val="center"/>
            <w:hideMark/>
          </w:tcPr>
          <w:p w14:paraId="680431C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GROSSISTE  MY AFRICA EKOUNOU</w:t>
            </w:r>
          </w:p>
        </w:tc>
        <w:tc>
          <w:tcPr>
            <w:tcW w:w="1339" w:type="dxa"/>
            <w:tcBorders>
              <w:top w:val="nil"/>
              <w:left w:val="nil"/>
              <w:bottom w:val="single" w:sz="4" w:space="0" w:color="auto"/>
              <w:right w:val="single" w:sz="4" w:space="0" w:color="auto"/>
            </w:tcBorders>
            <w:shd w:val="clear" w:color="auto" w:fill="auto"/>
            <w:noWrap/>
            <w:vAlign w:val="center"/>
            <w:hideMark/>
          </w:tcPr>
          <w:p w14:paraId="03F6E33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317827E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699F77B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w:t>
            </w:r>
          </w:p>
        </w:tc>
        <w:tc>
          <w:tcPr>
            <w:tcW w:w="1097" w:type="dxa"/>
            <w:tcBorders>
              <w:top w:val="nil"/>
              <w:left w:val="nil"/>
              <w:bottom w:val="single" w:sz="4" w:space="0" w:color="auto"/>
              <w:right w:val="single" w:sz="4" w:space="0" w:color="auto"/>
            </w:tcBorders>
            <w:shd w:val="clear" w:color="auto" w:fill="auto"/>
            <w:noWrap/>
            <w:vAlign w:val="center"/>
            <w:hideMark/>
          </w:tcPr>
          <w:p w14:paraId="25C1C86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163123F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5 000 000</w:t>
            </w:r>
          </w:p>
        </w:tc>
        <w:tc>
          <w:tcPr>
            <w:tcW w:w="1628" w:type="dxa"/>
            <w:tcBorders>
              <w:top w:val="nil"/>
              <w:left w:val="nil"/>
              <w:bottom w:val="single" w:sz="4" w:space="0" w:color="auto"/>
              <w:right w:val="single" w:sz="4" w:space="0" w:color="auto"/>
            </w:tcBorders>
            <w:shd w:val="clear" w:color="auto" w:fill="auto"/>
            <w:vAlign w:val="center"/>
            <w:hideMark/>
          </w:tcPr>
          <w:p w14:paraId="763D250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58782AF3"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E3E166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29/07/2025</w:t>
            </w:r>
          </w:p>
        </w:tc>
        <w:tc>
          <w:tcPr>
            <w:tcW w:w="1418" w:type="dxa"/>
            <w:tcBorders>
              <w:top w:val="nil"/>
              <w:left w:val="nil"/>
              <w:bottom w:val="single" w:sz="4" w:space="0" w:color="auto"/>
              <w:right w:val="single" w:sz="4" w:space="0" w:color="auto"/>
            </w:tcBorders>
            <w:shd w:val="clear" w:color="auto" w:fill="auto"/>
            <w:vAlign w:val="center"/>
            <w:hideMark/>
          </w:tcPr>
          <w:p w14:paraId="5EED946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/0479</w:t>
            </w:r>
          </w:p>
        </w:tc>
        <w:tc>
          <w:tcPr>
            <w:tcW w:w="1636" w:type="dxa"/>
            <w:tcBorders>
              <w:top w:val="nil"/>
              <w:left w:val="nil"/>
              <w:bottom w:val="single" w:sz="4" w:space="0" w:color="auto"/>
              <w:right w:val="single" w:sz="4" w:space="0" w:color="auto"/>
            </w:tcBorders>
            <w:shd w:val="clear" w:color="auto" w:fill="auto"/>
            <w:noWrap/>
            <w:vAlign w:val="center"/>
            <w:hideMark/>
          </w:tcPr>
          <w:p w14:paraId="5B63155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YD41GO015</w:t>
            </w:r>
          </w:p>
        </w:tc>
        <w:tc>
          <w:tcPr>
            <w:tcW w:w="2410" w:type="dxa"/>
            <w:tcBorders>
              <w:top w:val="nil"/>
              <w:left w:val="nil"/>
              <w:bottom w:val="single" w:sz="4" w:space="0" w:color="auto"/>
              <w:right w:val="single" w:sz="4" w:space="0" w:color="auto"/>
            </w:tcBorders>
            <w:shd w:val="clear" w:color="auto" w:fill="auto"/>
            <w:vAlign w:val="center"/>
            <w:hideMark/>
          </w:tcPr>
          <w:p w14:paraId="0336E0A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GALLUS EKOUNOU</w:t>
            </w:r>
          </w:p>
        </w:tc>
        <w:tc>
          <w:tcPr>
            <w:tcW w:w="1339" w:type="dxa"/>
            <w:tcBorders>
              <w:top w:val="nil"/>
              <w:left w:val="nil"/>
              <w:bottom w:val="single" w:sz="4" w:space="0" w:color="auto"/>
              <w:right w:val="single" w:sz="4" w:space="0" w:color="auto"/>
            </w:tcBorders>
            <w:shd w:val="clear" w:color="auto" w:fill="auto"/>
            <w:noWrap/>
            <w:vAlign w:val="center"/>
            <w:hideMark/>
          </w:tcPr>
          <w:p w14:paraId="6B565BE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6B0FE3C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5BA2A28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w:t>
            </w:r>
          </w:p>
        </w:tc>
        <w:tc>
          <w:tcPr>
            <w:tcW w:w="1097" w:type="dxa"/>
            <w:tcBorders>
              <w:top w:val="nil"/>
              <w:left w:val="nil"/>
              <w:bottom w:val="single" w:sz="4" w:space="0" w:color="auto"/>
              <w:right w:val="single" w:sz="4" w:space="0" w:color="auto"/>
            </w:tcBorders>
            <w:shd w:val="clear" w:color="auto" w:fill="auto"/>
            <w:noWrap/>
            <w:vAlign w:val="center"/>
            <w:hideMark/>
          </w:tcPr>
          <w:p w14:paraId="0941453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280A4A9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750 000</w:t>
            </w:r>
          </w:p>
        </w:tc>
        <w:tc>
          <w:tcPr>
            <w:tcW w:w="1628" w:type="dxa"/>
            <w:tcBorders>
              <w:top w:val="nil"/>
              <w:left w:val="nil"/>
              <w:bottom w:val="single" w:sz="4" w:space="0" w:color="auto"/>
              <w:right w:val="single" w:sz="4" w:space="0" w:color="auto"/>
            </w:tcBorders>
            <w:shd w:val="clear" w:color="auto" w:fill="auto"/>
            <w:vAlign w:val="center"/>
            <w:hideMark/>
          </w:tcPr>
          <w:p w14:paraId="2DDB7DD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26186E8F"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51497C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29/07/2025</w:t>
            </w:r>
          </w:p>
        </w:tc>
        <w:tc>
          <w:tcPr>
            <w:tcW w:w="1418" w:type="dxa"/>
            <w:tcBorders>
              <w:top w:val="nil"/>
              <w:left w:val="nil"/>
              <w:bottom w:val="single" w:sz="4" w:space="0" w:color="auto"/>
              <w:right w:val="single" w:sz="4" w:space="0" w:color="auto"/>
            </w:tcBorders>
            <w:shd w:val="clear" w:color="auto" w:fill="auto"/>
            <w:vAlign w:val="center"/>
            <w:hideMark/>
          </w:tcPr>
          <w:p w14:paraId="5210600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/0480</w:t>
            </w:r>
          </w:p>
        </w:tc>
        <w:tc>
          <w:tcPr>
            <w:tcW w:w="1636" w:type="dxa"/>
            <w:tcBorders>
              <w:top w:val="nil"/>
              <w:left w:val="nil"/>
              <w:bottom w:val="single" w:sz="4" w:space="0" w:color="auto"/>
              <w:right w:val="single" w:sz="4" w:space="0" w:color="auto"/>
            </w:tcBorders>
            <w:shd w:val="clear" w:color="auto" w:fill="auto"/>
            <w:noWrap/>
            <w:vAlign w:val="center"/>
            <w:hideMark/>
          </w:tcPr>
          <w:p w14:paraId="59419EA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YD41GO018</w:t>
            </w:r>
          </w:p>
        </w:tc>
        <w:tc>
          <w:tcPr>
            <w:tcW w:w="2410" w:type="dxa"/>
            <w:tcBorders>
              <w:top w:val="nil"/>
              <w:left w:val="nil"/>
              <w:bottom w:val="single" w:sz="4" w:space="0" w:color="auto"/>
              <w:right w:val="single" w:sz="4" w:space="0" w:color="auto"/>
            </w:tcBorders>
            <w:shd w:val="clear" w:color="auto" w:fill="auto"/>
            <w:vAlign w:val="center"/>
            <w:hideMark/>
          </w:tcPr>
          <w:p w14:paraId="456F3A0A"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CLIENT GROSSISTE MAMA BOUTIQUE </w:t>
            </w:r>
          </w:p>
        </w:tc>
        <w:tc>
          <w:tcPr>
            <w:tcW w:w="1339" w:type="dxa"/>
            <w:tcBorders>
              <w:top w:val="nil"/>
              <w:left w:val="nil"/>
              <w:bottom w:val="single" w:sz="4" w:space="0" w:color="auto"/>
              <w:right w:val="single" w:sz="4" w:space="0" w:color="auto"/>
            </w:tcBorders>
            <w:shd w:val="clear" w:color="auto" w:fill="auto"/>
            <w:noWrap/>
            <w:vAlign w:val="center"/>
            <w:hideMark/>
          </w:tcPr>
          <w:p w14:paraId="57126A4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7883D4B2"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7483A5A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w:t>
            </w:r>
          </w:p>
        </w:tc>
        <w:tc>
          <w:tcPr>
            <w:tcW w:w="1097" w:type="dxa"/>
            <w:tcBorders>
              <w:top w:val="nil"/>
              <w:left w:val="nil"/>
              <w:bottom w:val="single" w:sz="4" w:space="0" w:color="auto"/>
              <w:right w:val="single" w:sz="4" w:space="0" w:color="auto"/>
            </w:tcBorders>
            <w:shd w:val="clear" w:color="auto" w:fill="auto"/>
            <w:noWrap/>
            <w:vAlign w:val="center"/>
            <w:hideMark/>
          </w:tcPr>
          <w:p w14:paraId="7975D9C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3931258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5 000 000</w:t>
            </w:r>
          </w:p>
        </w:tc>
        <w:tc>
          <w:tcPr>
            <w:tcW w:w="1628" w:type="dxa"/>
            <w:tcBorders>
              <w:top w:val="nil"/>
              <w:left w:val="nil"/>
              <w:bottom w:val="single" w:sz="4" w:space="0" w:color="auto"/>
              <w:right w:val="single" w:sz="4" w:space="0" w:color="auto"/>
            </w:tcBorders>
            <w:shd w:val="clear" w:color="auto" w:fill="auto"/>
            <w:vAlign w:val="center"/>
            <w:hideMark/>
          </w:tcPr>
          <w:p w14:paraId="2D796B5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768108E7"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256180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29/07/2025</w:t>
            </w:r>
          </w:p>
        </w:tc>
        <w:tc>
          <w:tcPr>
            <w:tcW w:w="1418" w:type="dxa"/>
            <w:tcBorders>
              <w:top w:val="nil"/>
              <w:left w:val="nil"/>
              <w:bottom w:val="single" w:sz="4" w:space="0" w:color="auto"/>
              <w:right w:val="single" w:sz="4" w:space="0" w:color="auto"/>
            </w:tcBorders>
            <w:shd w:val="clear" w:color="auto" w:fill="auto"/>
            <w:vAlign w:val="center"/>
            <w:hideMark/>
          </w:tcPr>
          <w:p w14:paraId="0BE4813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/0480</w:t>
            </w:r>
          </w:p>
        </w:tc>
        <w:tc>
          <w:tcPr>
            <w:tcW w:w="1636" w:type="dxa"/>
            <w:tcBorders>
              <w:top w:val="nil"/>
              <w:left w:val="nil"/>
              <w:bottom w:val="single" w:sz="4" w:space="0" w:color="auto"/>
              <w:right w:val="single" w:sz="4" w:space="0" w:color="auto"/>
            </w:tcBorders>
            <w:shd w:val="clear" w:color="auto" w:fill="auto"/>
            <w:noWrap/>
            <w:vAlign w:val="center"/>
            <w:hideMark/>
          </w:tcPr>
          <w:p w14:paraId="583EB99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YD41GO018</w:t>
            </w:r>
          </w:p>
        </w:tc>
        <w:tc>
          <w:tcPr>
            <w:tcW w:w="2410" w:type="dxa"/>
            <w:tcBorders>
              <w:top w:val="nil"/>
              <w:left w:val="nil"/>
              <w:bottom w:val="single" w:sz="4" w:space="0" w:color="auto"/>
              <w:right w:val="single" w:sz="4" w:space="0" w:color="auto"/>
            </w:tcBorders>
            <w:shd w:val="clear" w:color="auto" w:fill="auto"/>
            <w:vAlign w:val="center"/>
            <w:hideMark/>
          </w:tcPr>
          <w:p w14:paraId="79625A5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CLIENT GROSSISTE MAMA BOUTIQUE </w:t>
            </w:r>
          </w:p>
        </w:tc>
        <w:tc>
          <w:tcPr>
            <w:tcW w:w="1339" w:type="dxa"/>
            <w:tcBorders>
              <w:top w:val="nil"/>
              <w:left w:val="nil"/>
              <w:bottom w:val="single" w:sz="4" w:space="0" w:color="auto"/>
              <w:right w:val="single" w:sz="4" w:space="0" w:color="auto"/>
            </w:tcBorders>
            <w:shd w:val="clear" w:color="auto" w:fill="auto"/>
            <w:noWrap/>
            <w:vAlign w:val="center"/>
            <w:hideMark/>
          </w:tcPr>
          <w:p w14:paraId="4D3104A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6C8BC83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498DC2F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50</w:t>
            </w:r>
          </w:p>
        </w:tc>
        <w:tc>
          <w:tcPr>
            <w:tcW w:w="1097" w:type="dxa"/>
            <w:tcBorders>
              <w:top w:val="nil"/>
              <w:left w:val="nil"/>
              <w:bottom w:val="single" w:sz="4" w:space="0" w:color="auto"/>
              <w:right w:val="single" w:sz="4" w:space="0" w:color="auto"/>
            </w:tcBorders>
            <w:shd w:val="clear" w:color="auto" w:fill="auto"/>
            <w:noWrap/>
            <w:vAlign w:val="center"/>
            <w:hideMark/>
          </w:tcPr>
          <w:p w14:paraId="5E7E8DC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19 500</w:t>
            </w:r>
          </w:p>
        </w:tc>
        <w:tc>
          <w:tcPr>
            <w:tcW w:w="1687" w:type="dxa"/>
            <w:tcBorders>
              <w:top w:val="nil"/>
              <w:left w:val="nil"/>
              <w:bottom w:val="single" w:sz="4" w:space="0" w:color="auto"/>
              <w:right w:val="single" w:sz="4" w:space="0" w:color="auto"/>
            </w:tcBorders>
            <w:shd w:val="clear" w:color="auto" w:fill="auto"/>
            <w:noWrap/>
            <w:vAlign w:val="center"/>
            <w:hideMark/>
          </w:tcPr>
          <w:p w14:paraId="3811B64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975 000</w:t>
            </w:r>
          </w:p>
        </w:tc>
        <w:tc>
          <w:tcPr>
            <w:tcW w:w="1628" w:type="dxa"/>
            <w:tcBorders>
              <w:top w:val="nil"/>
              <w:left w:val="nil"/>
              <w:bottom w:val="single" w:sz="4" w:space="0" w:color="auto"/>
              <w:right w:val="single" w:sz="4" w:space="0" w:color="auto"/>
            </w:tcBorders>
            <w:shd w:val="clear" w:color="auto" w:fill="auto"/>
            <w:vAlign w:val="center"/>
            <w:hideMark/>
          </w:tcPr>
          <w:p w14:paraId="1A8B8BD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3F8C35C0"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F3F768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29/07/2025</w:t>
            </w:r>
          </w:p>
        </w:tc>
        <w:tc>
          <w:tcPr>
            <w:tcW w:w="1418" w:type="dxa"/>
            <w:tcBorders>
              <w:top w:val="nil"/>
              <w:left w:val="nil"/>
              <w:bottom w:val="single" w:sz="4" w:space="0" w:color="auto"/>
              <w:right w:val="single" w:sz="4" w:space="0" w:color="auto"/>
            </w:tcBorders>
            <w:shd w:val="clear" w:color="auto" w:fill="auto"/>
            <w:vAlign w:val="center"/>
            <w:hideMark/>
          </w:tcPr>
          <w:p w14:paraId="50B33FE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/0480</w:t>
            </w:r>
          </w:p>
        </w:tc>
        <w:tc>
          <w:tcPr>
            <w:tcW w:w="1636" w:type="dxa"/>
            <w:tcBorders>
              <w:top w:val="nil"/>
              <w:left w:val="nil"/>
              <w:bottom w:val="single" w:sz="4" w:space="0" w:color="auto"/>
              <w:right w:val="single" w:sz="4" w:space="0" w:color="auto"/>
            </w:tcBorders>
            <w:shd w:val="clear" w:color="auto" w:fill="auto"/>
            <w:noWrap/>
            <w:vAlign w:val="center"/>
            <w:hideMark/>
          </w:tcPr>
          <w:p w14:paraId="07A794D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YD41GO018</w:t>
            </w:r>
          </w:p>
        </w:tc>
        <w:tc>
          <w:tcPr>
            <w:tcW w:w="2410" w:type="dxa"/>
            <w:tcBorders>
              <w:top w:val="nil"/>
              <w:left w:val="nil"/>
              <w:bottom w:val="single" w:sz="4" w:space="0" w:color="auto"/>
              <w:right w:val="single" w:sz="4" w:space="0" w:color="auto"/>
            </w:tcBorders>
            <w:shd w:val="clear" w:color="auto" w:fill="auto"/>
            <w:vAlign w:val="center"/>
            <w:hideMark/>
          </w:tcPr>
          <w:p w14:paraId="430551EC"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CLIENT GROSSISTE MAMA BOUTIQUE </w:t>
            </w:r>
          </w:p>
        </w:tc>
        <w:tc>
          <w:tcPr>
            <w:tcW w:w="1339" w:type="dxa"/>
            <w:tcBorders>
              <w:top w:val="nil"/>
              <w:left w:val="nil"/>
              <w:bottom w:val="single" w:sz="4" w:space="0" w:color="auto"/>
              <w:right w:val="single" w:sz="4" w:space="0" w:color="auto"/>
            </w:tcBorders>
            <w:shd w:val="clear" w:color="auto" w:fill="auto"/>
            <w:noWrap/>
            <w:vAlign w:val="center"/>
            <w:hideMark/>
          </w:tcPr>
          <w:p w14:paraId="3E249A7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1D465E8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2FA5740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w:t>
            </w:r>
          </w:p>
        </w:tc>
        <w:tc>
          <w:tcPr>
            <w:tcW w:w="1097" w:type="dxa"/>
            <w:tcBorders>
              <w:top w:val="nil"/>
              <w:left w:val="nil"/>
              <w:bottom w:val="single" w:sz="4" w:space="0" w:color="auto"/>
              <w:right w:val="single" w:sz="4" w:space="0" w:color="auto"/>
            </w:tcBorders>
            <w:shd w:val="clear" w:color="auto" w:fill="auto"/>
            <w:noWrap/>
            <w:vAlign w:val="center"/>
            <w:hideMark/>
          </w:tcPr>
          <w:p w14:paraId="7961FF1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19 500</w:t>
            </w:r>
          </w:p>
        </w:tc>
        <w:tc>
          <w:tcPr>
            <w:tcW w:w="1687" w:type="dxa"/>
            <w:tcBorders>
              <w:top w:val="nil"/>
              <w:left w:val="nil"/>
              <w:bottom w:val="single" w:sz="4" w:space="0" w:color="auto"/>
              <w:right w:val="single" w:sz="4" w:space="0" w:color="auto"/>
            </w:tcBorders>
            <w:shd w:val="clear" w:color="auto" w:fill="auto"/>
            <w:noWrap/>
            <w:vAlign w:val="center"/>
            <w:hideMark/>
          </w:tcPr>
          <w:p w14:paraId="3F843CE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487 500</w:t>
            </w:r>
          </w:p>
        </w:tc>
        <w:tc>
          <w:tcPr>
            <w:tcW w:w="1628" w:type="dxa"/>
            <w:tcBorders>
              <w:top w:val="nil"/>
              <w:left w:val="nil"/>
              <w:bottom w:val="single" w:sz="4" w:space="0" w:color="auto"/>
              <w:right w:val="single" w:sz="4" w:space="0" w:color="auto"/>
            </w:tcBorders>
            <w:shd w:val="clear" w:color="auto" w:fill="auto"/>
            <w:vAlign w:val="center"/>
            <w:hideMark/>
          </w:tcPr>
          <w:p w14:paraId="4F20FCB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0F0A731C"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0F6D9D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30/07/2025</w:t>
            </w:r>
          </w:p>
        </w:tc>
        <w:tc>
          <w:tcPr>
            <w:tcW w:w="1418" w:type="dxa"/>
            <w:tcBorders>
              <w:top w:val="nil"/>
              <w:left w:val="nil"/>
              <w:bottom w:val="single" w:sz="4" w:space="0" w:color="auto"/>
              <w:right w:val="single" w:sz="4" w:space="0" w:color="auto"/>
            </w:tcBorders>
            <w:shd w:val="clear" w:color="auto" w:fill="auto"/>
            <w:vAlign w:val="center"/>
            <w:hideMark/>
          </w:tcPr>
          <w:p w14:paraId="19101E2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/0482</w:t>
            </w:r>
          </w:p>
        </w:tc>
        <w:tc>
          <w:tcPr>
            <w:tcW w:w="1636" w:type="dxa"/>
            <w:tcBorders>
              <w:top w:val="nil"/>
              <w:left w:val="nil"/>
              <w:bottom w:val="single" w:sz="4" w:space="0" w:color="auto"/>
              <w:right w:val="single" w:sz="4" w:space="0" w:color="auto"/>
            </w:tcBorders>
            <w:shd w:val="clear" w:color="auto" w:fill="auto"/>
            <w:noWrap/>
            <w:vAlign w:val="center"/>
            <w:hideMark/>
          </w:tcPr>
          <w:p w14:paraId="1A62244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YD41GO003</w:t>
            </w:r>
          </w:p>
        </w:tc>
        <w:tc>
          <w:tcPr>
            <w:tcW w:w="2410" w:type="dxa"/>
            <w:tcBorders>
              <w:top w:val="nil"/>
              <w:left w:val="nil"/>
              <w:bottom w:val="single" w:sz="4" w:space="0" w:color="auto"/>
              <w:right w:val="single" w:sz="4" w:space="0" w:color="auto"/>
            </w:tcBorders>
            <w:shd w:val="clear" w:color="auto" w:fill="auto"/>
            <w:vAlign w:val="center"/>
            <w:hideMark/>
          </w:tcPr>
          <w:p w14:paraId="42166FC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GROSSISTE SIDDI BRIQUETTERIE</w:t>
            </w:r>
          </w:p>
        </w:tc>
        <w:tc>
          <w:tcPr>
            <w:tcW w:w="1339" w:type="dxa"/>
            <w:tcBorders>
              <w:top w:val="nil"/>
              <w:left w:val="nil"/>
              <w:bottom w:val="single" w:sz="4" w:space="0" w:color="auto"/>
              <w:right w:val="single" w:sz="4" w:space="0" w:color="auto"/>
            </w:tcBorders>
            <w:shd w:val="clear" w:color="auto" w:fill="auto"/>
            <w:noWrap/>
            <w:vAlign w:val="center"/>
            <w:hideMark/>
          </w:tcPr>
          <w:p w14:paraId="71CBEFE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37BFBD7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51D4A04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250</w:t>
            </w:r>
          </w:p>
        </w:tc>
        <w:tc>
          <w:tcPr>
            <w:tcW w:w="1097" w:type="dxa"/>
            <w:tcBorders>
              <w:top w:val="nil"/>
              <w:left w:val="nil"/>
              <w:bottom w:val="single" w:sz="4" w:space="0" w:color="auto"/>
              <w:right w:val="single" w:sz="4" w:space="0" w:color="auto"/>
            </w:tcBorders>
            <w:shd w:val="clear" w:color="auto" w:fill="auto"/>
            <w:noWrap/>
            <w:vAlign w:val="center"/>
            <w:hideMark/>
          </w:tcPr>
          <w:p w14:paraId="65167F8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25 000</w:t>
            </w:r>
          </w:p>
        </w:tc>
        <w:tc>
          <w:tcPr>
            <w:tcW w:w="1687" w:type="dxa"/>
            <w:tcBorders>
              <w:top w:val="nil"/>
              <w:left w:val="nil"/>
              <w:bottom w:val="single" w:sz="4" w:space="0" w:color="auto"/>
              <w:right w:val="single" w:sz="4" w:space="0" w:color="auto"/>
            </w:tcBorders>
            <w:shd w:val="clear" w:color="auto" w:fill="auto"/>
            <w:noWrap/>
            <w:vAlign w:val="center"/>
            <w:hideMark/>
          </w:tcPr>
          <w:p w14:paraId="2B27BB9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6 250 000</w:t>
            </w:r>
          </w:p>
        </w:tc>
        <w:tc>
          <w:tcPr>
            <w:tcW w:w="1628" w:type="dxa"/>
            <w:tcBorders>
              <w:top w:val="nil"/>
              <w:left w:val="nil"/>
              <w:bottom w:val="single" w:sz="4" w:space="0" w:color="auto"/>
              <w:right w:val="single" w:sz="4" w:space="0" w:color="auto"/>
            </w:tcBorders>
            <w:shd w:val="clear" w:color="auto" w:fill="auto"/>
            <w:vAlign w:val="center"/>
            <w:hideMark/>
          </w:tcPr>
          <w:p w14:paraId="2E55076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24691964"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EEEA77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30/07/2025</w:t>
            </w:r>
          </w:p>
        </w:tc>
        <w:tc>
          <w:tcPr>
            <w:tcW w:w="1418" w:type="dxa"/>
            <w:tcBorders>
              <w:top w:val="nil"/>
              <w:left w:val="nil"/>
              <w:bottom w:val="single" w:sz="4" w:space="0" w:color="auto"/>
              <w:right w:val="single" w:sz="4" w:space="0" w:color="auto"/>
            </w:tcBorders>
            <w:shd w:val="clear" w:color="auto" w:fill="auto"/>
            <w:vAlign w:val="center"/>
            <w:hideMark/>
          </w:tcPr>
          <w:p w14:paraId="449BD6E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/0485</w:t>
            </w:r>
          </w:p>
        </w:tc>
        <w:tc>
          <w:tcPr>
            <w:tcW w:w="1636" w:type="dxa"/>
            <w:tcBorders>
              <w:top w:val="nil"/>
              <w:left w:val="nil"/>
              <w:bottom w:val="single" w:sz="4" w:space="0" w:color="auto"/>
              <w:right w:val="single" w:sz="4" w:space="0" w:color="auto"/>
            </w:tcBorders>
            <w:shd w:val="clear" w:color="auto" w:fill="auto"/>
            <w:noWrap/>
            <w:vAlign w:val="center"/>
            <w:hideMark/>
          </w:tcPr>
          <w:p w14:paraId="29901EC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18F8ACD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170BFFC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425FAA2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6B0EF9C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3891F55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87" w:type="dxa"/>
            <w:tcBorders>
              <w:top w:val="nil"/>
              <w:left w:val="nil"/>
              <w:bottom w:val="single" w:sz="4" w:space="0" w:color="auto"/>
              <w:right w:val="single" w:sz="4" w:space="0" w:color="auto"/>
            </w:tcBorders>
            <w:shd w:val="clear" w:color="auto" w:fill="auto"/>
            <w:noWrap/>
            <w:vAlign w:val="center"/>
            <w:hideMark/>
          </w:tcPr>
          <w:p w14:paraId="527D78D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vAlign w:val="center"/>
            <w:hideMark/>
          </w:tcPr>
          <w:p w14:paraId="3291F4C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343A663F"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EFFDEA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30/07/2025</w:t>
            </w:r>
          </w:p>
        </w:tc>
        <w:tc>
          <w:tcPr>
            <w:tcW w:w="1418" w:type="dxa"/>
            <w:tcBorders>
              <w:top w:val="nil"/>
              <w:left w:val="nil"/>
              <w:bottom w:val="single" w:sz="4" w:space="0" w:color="auto"/>
              <w:right w:val="single" w:sz="4" w:space="0" w:color="auto"/>
            </w:tcBorders>
            <w:shd w:val="clear" w:color="auto" w:fill="auto"/>
            <w:noWrap/>
            <w:vAlign w:val="center"/>
            <w:hideMark/>
          </w:tcPr>
          <w:p w14:paraId="690D97E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/0483</w:t>
            </w:r>
          </w:p>
        </w:tc>
        <w:tc>
          <w:tcPr>
            <w:tcW w:w="1636" w:type="dxa"/>
            <w:tcBorders>
              <w:top w:val="nil"/>
              <w:left w:val="nil"/>
              <w:bottom w:val="single" w:sz="4" w:space="0" w:color="auto"/>
              <w:right w:val="single" w:sz="4" w:space="0" w:color="auto"/>
            </w:tcBorders>
            <w:shd w:val="clear" w:color="auto" w:fill="auto"/>
            <w:noWrap/>
            <w:vAlign w:val="center"/>
            <w:hideMark/>
          </w:tcPr>
          <w:p w14:paraId="4988DCF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2291F97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551B851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1BCCEAA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1F526D0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w:t>
            </w:r>
          </w:p>
        </w:tc>
        <w:tc>
          <w:tcPr>
            <w:tcW w:w="1097" w:type="dxa"/>
            <w:tcBorders>
              <w:top w:val="nil"/>
              <w:left w:val="nil"/>
              <w:bottom w:val="single" w:sz="4" w:space="0" w:color="auto"/>
              <w:right w:val="single" w:sz="4" w:space="0" w:color="auto"/>
            </w:tcBorders>
            <w:shd w:val="clear" w:color="auto" w:fill="auto"/>
            <w:noWrap/>
            <w:vAlign w:val="center"/>
            <w:hideMark/>
          </w:tcPr>
          <w:p w14:paraId="382D31A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20000</w:t>
            </w:r>
          </w:p>
        </w:tc>
        <w:tc>
          <w:tcPr>
            <w:tcW w:w="1687" w:type="dxa"/>
            <w:tcBorders>
              <w:top w:val="nil"/>
              <w:left w:val="nil"/>
              <w:bottom w:val="single" w:sz="4" w:space="0" w:color="auto"/>
              <w:right w:val="single" w:sz="4" w:space="0" w:color="auto"/>
            </w:tcBorders>
            <w:shd w:val="clear" w:color="auto" w:fill="auto"/>
            <w:noWrap/>
            <w:vAlign w:val="center"/>
            <w:hideMark/>
          </w:tcPr>
          <w:p w14:paraId="38D7CA6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40 000</w:t>
            </w:r>
          </w:p>
        </w:tc>
        <w:tc>
          <w:tcPr>
            <w:tcW w:w="1628" w:type="dxa"/>
            <w:tcBorders>
              <w:top w:val="nil"/>
              <w:left w:val="nil"/>
              <w:bottom w:val="single" w:sz="4" w:space="0" w:color="auto"/>
              <w:right w:val="single" w:sz="4" w:space="0" w:color="auto"/>
            </w:tcBorders>
            <w:shd w:val="clear" w:color="auto" w:fill="auto"/>
            <w:noWrap/>
            <w:vAlign w:val="center"/>
            <w:hideMark/>
          </w:tcPr>
          <w:p w14:paraId="497BFA3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6B35B578"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3F71520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30/07/2025</w:t>
            </w:r>
          </w:p>
        </w:tc>
        <w:tc>
          <w:tcPr>
            <w:tcW w:w="1418" w:type="dxa"/>
            <w:tcBorders>
              <w:top w:val="nil"/>
              <w:left w:val="nil"/>
              <w:bottom w:val="single" w:sz="4" w:space="0" w:color="auto"/>
              <w:right w:val="single" w:sz="4" w:space="0" w:color="auto"/>
            </w:tcBorders>
            <w:shd w:val="clear" w:color="auto" w:fill="auto"/>
            <w:noWrap/>
            <w:vAlign w:val="center"/>
            <w:hideMark/>
          </w:tcPr>
          <w:p w14:paraId="7965D4C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/0484</w:t>
            </w:r>
          </w:p>
        </w:tc>
        <w:tc>
          <w:tcPr>
            <w:tcW w:w="1636" w:type="dxa"/>
            <w:tcBorders>
              <w:top w:val="nil"/>
              <w:left w:val="nil"/>
              <w:bottom w:val="single" w:sz="4" w:space="0" w:color="auto"/>
              <w:right w:val="single" w:sz="4" w:space="0" w:color="auto"/>
            </w:tcBorders>
            <w:shd w:val="clear" w:color="auto" w:fill="auto"/>
            <w:noWrap/>
            <w:vAlign w:val="center"/>
            <w:hideMark/>
          </w:tcPr>
          <w:p w14:paraId="529FB8A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YD41GO001</w:t>
            </w:r>
          </w:p>
        </w:tc>
        <w:tc>
          <w:tcPr>
            <w:tcW w:w="2410" w:type="dxa"/>
            <w:tcBorders>
              <w:top w:val="nil"/>
              <w:left w:val="nil"/>
              <w:bottom w:val="single" w:sz="4" w:space="0" w:color="auto"/>
              <w:right w:val="single" w:sz="4" w:space="0" w:color="auto"/>
            </w:tcBorders>
            <w:shd w:val="clear" w:color="auto" w:fill="auto"/>
            <w:vAlign w:val="center"/>
            <w:hideMark/>
          </w:tcPr>
          <w:p w14:paraId="547B653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CLIENT DIVERS AGENCE</w:t>
            </w:r>
          </w:p>
        </w:tc>
        <w:tc>
          <w:tcPr>
            <w:tcW w:w="1339" w:type="dxa"/>
            <w:tcBorders>
              <w:top w:val="nil"/>
              <w:left w:val="nil"/>
              <w:bottom w:val="single" w:sz="4" w:space="0" w:color="auto"/>
              <w:right w:val="single" w:sz="4" w:space="0" w:color="auto"/>
            </w:tcBorders>
            <w:shd w:val="clear" w:color="auto" w:fill="auto"/>
            <w:noWrap/>
            <w:vAlign w:val="center"/>
            <w:hideMark/>
          </w:tcPr>
          <w:p w14:paraId="1CE5B4B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33526E8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7C6704A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172ABC8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26000</w:t>
            </w:r>
          </w:p>
        </w:tc>
        <w:tc>
          <w:tcPr>
            <w:tcW w:w="1687" w:type="dxa"/>
            <w:tcBorders>
              <w:top w:val="nil"/>
              <w:left w:val="nil"/>
              <w:bottom w:val="single" w:sz="4" w:space="0" w:color="auto"/>
              <w:right w:val="single" w:sz="4" w:space="0" w:color="auto"/>
            </w:tcBorders>
            <w:shd w:val="clear" w:color="auto" w:fill="auto"/>
            <w:noWrap/>
            <w:vAlign w:val="center"/>
            <w:hideMark/>
          </w:tcPr>
          <w:p w14:paraId="5D8E9D7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26 000</w:t>
            </w:r>
          </w:p>
        </w:tc>
        <w:tc>
          <w:tcPr>
            <w:tcW w:w="1628" w:type="dxa"/>
            <w:tcBorders>
              <w:top w:val="nil"/>
              <w:left w:val="nil"/>
              <w:bottom w:val="single" w:sz="4" w:space="0" w:color="auto"/>
              <w:right w:val="single" w:sz="4" w:space="0" w:color="auto"/>
            </w:tcBorders>
            <w:shd w:val="clear" w:color="auto" w:fill="auto"/>
            <w:noWrap/>
            <w:vAlign w:val="center"/>
            <w:hideMark/>
          </w:tcPr>
          <w:p w14:paraId="433BE10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AGENCE</w:t>
            </w:r>
          </w:p>
        </w:tc>
      </w:tr>
      <w:tr w:rsidR="004B0EE9" w:rsidRPr="004B0EE9" w14:paraId="3337C93D"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67F9F3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30/07/2025</w:t>
            </w:r>
          </w:p>
        </w:tc>
        <w:tc>
          <w:tcPr>
            <w:tcW w:w="1418" w:type="dxa"/>
            <w:tcBorders>
              <w:top w:val="nil"/>
              <w:left w:val="nil"/>
              <w:bottom w:val="single" w:sz="4" w:space="0" w:color="auto"/>
              <w:right w:val="single" w:sz="4" w:space="0" w:color="auto"/>
            </w:tcBorders>
            <w:shd w:val="clear" w:color="auto" w:fill="auto"/>
            <w:noWrap/>
            <w:vAlign w:val="center"/>
            <w:hideMark/>
          </w:tcPr>
          <w:p w14:paraId="690B42D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/0481</w:t>
            </w:r>
          </w:p>
        </w:tc>
        <w:tc>
          <w:tcPr>
            <w:tcW w:w="1636" w:type="dxa"/>
            <w:tcBorders>
              <w:top w:val="nil"/>
              <w:left w:val="nil"/>
              <w:bottom w:val="single" w:sz="4" w:space="0" w:color="auto"/>
              <w:right w:val="single" w:sz="4" w:space="0" w:color="auto"/>
            </w:tcBorders>
            <w:shd w:val="clear" w:color="auto" w:fill="auto"/>
            <w:noWrap/>
            <w:vAlign w:val="center"/>
            <w:hideMark/>
          </w:tcPr>
          <w:p w14:paraId="7011023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YD41ET015</w:t>
            </w:r>
          </w:p>
        </w:tc>
        <w:tc>
          <w:tcPr>
            <w:tcW w:w="2410" w:type="dxa"/>
            <w:tcBorders>
              <w:top w:val="nil"/>
              <w:left w:val="nil"/>
              <w:bottom w:val="single" w:sz="4" w:space="0" w:color="auto"/>
              <w:right w:val="single" w:sz="4" w:space="0" w:color="auto"/>
            </w:tcBorders>
            <w:shd w:val="clear" w:color="auto" w:fill="auto"/>
            <w:vAlign w:val="center"/>
            <w:hideMark/>
          </w:tcPr>
          <w:p w14:paraId="578F8B7E"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NTUI</w:t>
            </w:r>
          </w:p>
        </w:tc>
        <w:tc>
          <w:tcPr>
            <w:tcW w:w="1339" w:type="dxa"/>
            <w:tcBorders>
              <w:top w:val="nil"/>
              <w:left w:val="nil"/>
              <w:bottom w:val="single" w:sz="4" w:space="0" w:color="auto"/>
              <w:right w:val="single" w:sz="4" w:space="0" w:color="auto"/>
            </w:tcBorders>
            <w:shd w:val="clear" w:color="auto" w:fill="auto"/>
            <w:noWrap/>
            <w:vAlign w:val="center"/>
            <w:hideMark/>
          </w:tcPr>
          <w:p w14:paraId="38E7369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192531B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42F0250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w:t>
            </w:r>
          </w:p>
        </w:tc>
        <w:tc>
          <w:tcPr>
            <w:tcW w:w="1097" w:type="dxa"/>
            <w:tcBorders>
              <w:top w:val="nil"/>
              <w:left w:val="nil"/>
              <w:bottom w:val="single" w:sz="4" w:space="0" w:color="auto"/>
              <w:right w:val="single" w:sz="4" w:space="0" w:color="auto"/>
            </w:tcBorders>
            <w:shd w:val="clear" w:color="auto" w:fill="auto"/>
            <w:noWrap/>
            <w:vAlign w:val="center"/>
            <w:hideMark/>
          </w:tcPr>
          <w:p w14:paraId="11CA1DB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26000</w:t>
            </w:r>
          </w:p>
        </w:tc>
        <w:tc>
          <w:tcPr>
            <w:tcW w:w="1687" w:type="dxa"/>
            <w:tcBorders>
              <w:top w:val="nil"/>
              <w:left w:val="nil"/>
              <w:bottom w:val="single" w:sz="4" w:space="0" w:color="auto"/>
              <w:right w:val="single" w:sz="4" w:space="0" w:color="auto"/>
            </w:tcBorders>
            <w:shd w:val="clear" w:color="auto" w:fill="auto"/>
            <w:noWrap/>
            <w:vAlign w:val="center"/>
            <w:hideMark/>
          </w:tcPr>
          <w:p w14:paraId="11E2E5F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520 000</w:t>
            </w:r>
          </w:p>
        </w:tc>
        <w:tc>
          <w:tcPr>
            <w:tcW w:w="1628" w:type="dxa"/>
            <w:tcBorders>
              <w:top w:val="nil"/>
              <w:left w:val="nil"/>
              <w:bottom w:val="single" w:sz="4" w:space="0" w:color="auto"/>
              <w:right w:val="single" w:sz="4" w:space="0" w:color="auto"/>
            </w:tcBorders>
            <w:shd w:val="clear" w:color="auto" w:fill="auto"/>
            <w:noWrap/>
            <w:vAlign w:val="center"/>
            <w:hideMark/>
          </w:tcPr>
          <w:p w14:paraId="489C676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EDITH</w:t>
            </w:r>
          </w:p>
        </w:tc>
      </w:tr>
      <w:tr w:rsidR="004B0EE9" w:rsidRPr="004B0EE9" w14:paraId="22A2C06E"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E2FF56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30/07/2025</w:t>
            </w:r>
          </w:p>
        </w:tc>
        <w:tc>
          <w:tcPr>
            <w:tcW w:w="1418" w:type="dxa"/>
            <w:tcBorders>
              <w:top w:val="nil"/>
              <w:left w:val="nil"/>
              <w:bottom w:val="single" w:sz="4" w:space="0" w:color="auto"/>
              <w:right w:val="single" w:sz="4" w:space="0" w:color="auto"/>
            </w:tcBorders>
            <w:shd w:val="clear" w:color="auto" w:fill="auto"/>
            <w:noWrap/>
            <w:vAlign w:val="center"/>
            <w:hideMark/>
          </w:tcPr>
          <w:p w14:paraId="10E7A01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/0481</w:t>
            </w:r>
          </w:p>
        </w:tc>
        <w:tc>
          <w:tcPr>
            <w:tcW w:w="1636" w:type="dxa"/>
            <w:tcBorders>
              <w:top w:val="nil"/>
              <w:left w:val="nil"/>
              <w:bottom w:val="single" w:sz="4" w:space="0" w:color="auto"/>
              <w:right w:val="single" w:sz="4" w:space="0" w:color="auto"/>
            </w:tcBorders>
            <w:shd w:val="clear" w:color="auto" w:fill="auto"/>
            <w:noWrap/>
            <w:vAlign w:val="center"/>
            <w:hideMark/>
          </w:tcPr>
          <w:p w14:paraId="20F509B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YD41ET015</w:t>
            </w:r>
          </w:p>
        </w:tc>
        <w:tc>
          <w:tcPr>
            <w:tcW w:w="2410" w:type="dxa"/>
            <w:tcBorders>
              <w:top w:val="nil"/>
              <w:left w:val="nil"/>
              <w:bottom w:val="single" w:sz="4" w:space="0" w:color="auto"/>
              <w:right w:val="single" w:sz="4" w:space="0" w:color="auto"/>
            </w:tcBorders>
            <w:shd w:val="clear" w:color="auto" w:fill="auto"/>
            <w:vAlign w:val="center"/>
            <w:hideMark/>
          </w:tcPr>
          <w:p w14:paraId="738375C4"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NTUI</w:t>
            </w:r>
          </w:p>
        </w:tc>
        <w:tc>
          <w:tcPr>
            <w:tcW w:w="1339" w:type="dxa"/>
            <w:tcBorders>
              <w:top w:val="nil"/>
              <w:left w:val="nil"/>
              <w:bottom w:val="single" w:sz="4" w:space="0" w:color="auto"/>
              <w:right w:val="single" w:sz="4" w:space="0" w:color="auto"/>
            </w:tcBorders>
            <w:shd w:val="clear" w:color="auto" w:fill="auto"/>
            <w:noWrap/>
            <w:vAlign w:val="center"/>
            <w:hideMark/>
          </w:tcPr>
          <w:p w14:paraId="1549E5C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4F01BE3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10EB2E8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w:t>
            </w:r>
          </w:p>
        </w:tc>
        <w:tc>
          <w:tcPr>
            <w:tcW w:w="1097" w:type="dxa"/>
            <w:tcBorders>
              <w:top w:val="nil"/>
              <w:left w:val="nil"/>
              <w:bottom w:val="single" w:sz="4" w:space="0" w:color="auto"/>
              <w:right w:val="single" w:sz="4" w:space="0" w:color="auto"/>
            </w:tcBorders>
            <w:shd w:val="clear" w:color="auto" w:fill="auto"/>
            <w:noWrap/>
            <w:vAlign w:val="center"/>
            <w:hideMark/>
          </w:tcPr>
          <w:p w14:paraId="2964D61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20000</w:t>
            </w:r>
          </w:p>
        </w:tc>
        <w:tc>
          <w:tcPr>
            <w:tcW w:w="1687" w:type="dxa"/>
            <w:tcBorders>
              <w:top w:val="nil"/>
              <w:left w:val="nil"/>
              <w:bottom w:val="single" w:sz="4" w:space="0" w:color="auto"/>
              <w:right w:val="single" w:sz="4" w:space="0" w:color="auto"/>
            </w:tcBorders>
            <w:shd w:val="clear" w:color="auto" w:fill="auto"/>
            <w:noWrap/>
            <w:vAlign w:val="center"/>
            <w:hideMark/>
          </w:tcPr>
          <w:p w14:paraId="1C773E6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360 000</w:t>
            </w:r>
          </w:p>
        </w:tc>
        <w:tc>
          <w:tcPr>
            <w:tcW w:w="1628" w:type="dxa"/>
            <w:tcBorders>
              <w:top w:val="nil"/>
              <w:left w:val="nil"/>
              <w:bottom w:val="single" w:sz="4" w:space="0" w:color="auto"/>
              <w:right w:val="single" w:sz="4" w:space="0" w:color="auto"/>
            </w:tcBorders>
            <w:shd w:val="clear" w:color="auto" w:fill="auto"/>
            <w:noWrap/>
            <w:vAlign w:val="center"/>
            <w:hideMark/>
          </w:tcPr>
          <w:p w14:paraId="25A0BDE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EDITH</w:t>
            </w:r>
          </w:p>
        </w:tc>
      </w:tr>
      <w:tr w:rsidR="004B0EE9" w:rsidRPr="004B0EE9" w14:paraId="393D2949"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8BD108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30/07/2025</w:t>
            </w:r>
          </w:p>
        </w:tc>
        <w:tc>
          <w:tcPr>
            <w:tcW w:w="1418" w:type="dxa"/>
            <w:tcBorders>
              <w:top w:val="nil"/>
              <w:left w:val="nil"/>
              <w:bottom w:val="single" w:sz="4" w:space="0" w:color="auto"/>
              <w:right w:val="single" w:sz="4" w:space="0" w:color="auto"/>
            </w:tcBorders>
            <w:shd w:val="clear" w:color="auto" w:fill="auto"/>
            <w:noWrap/>
            <w:vAlign w:val="center"/>
            <w:hideMark/>
          </w:tcPr>
          <w:p w14:paraId="6830F43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/0481</w:t>
            </w:r>
          </w:p>
        </w:tc>
        <w:tc>
          <w:tcPr>
            <w:tcW w:w="1636" w:type="dxa"/>
            <w:tcBorders>
              <w:top w:val="nil"/>
              <w:left w:val="nil"/>
              <w:bottom w:val="single" w:sz="4" w:space="0" w:color="auto"/>
              <w:right w:val="single" w:sz="4" w:space="0" w:color="auto"/>
            </w:tcBorders>
            <w:shd w:val="clear" w:color="auto" w:fill="auto"/>
            <w:noWrap/>
            <w:vAlign w:val="center"/>
            <w:hideMark/>
          </w:tcPr>
          <w:p w14:paraId="39150F7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YD41ET015</w:t>
            </w:r>
          </w:p>
        </w:tc>
        <w:tc>
          <w:tcPr>
            <w:tcW w:w="2410" w:type="dxa"/>
            <w:tcBorders>
              <w:top w:val="nil"/>
              <w:left w:val="nil"/>
              <w:bottom w:val="single" w:sz="4" w:space="0" w:color="auto"/>
              <w:right w:val="single" w:sz="4" w:space="0" w:color="auto"/>
            </w:tcBorders>
            <w:shd w:val="clear" w:color="auto" w:fill="auto"/>
            <w:vAlign w:val="center"/>
            <w:hideMark/>
          </w:tcPr>
          <w:p w14:paraId="77FFE26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NTUI</w:t>
            </w:r>
          </w:p>
        </w:tc>
        <w:tc>
          <w:tcPr>
            <w:tcW w:w="1339" w:type="dxa"/>
            <w:tcBorders>
              <w:top w:val="nil"/>
              <w:left w:val="nil"/>
              <w:bottom w:val="single" w:sz="4" w:space="0" w:color="auto"/>
              <w:right w:val="single" w:sz="4" w:space="0" w:color="auto"/>
            </w:tcBorders>
            <w:shd w:val="clear" w:color="auto" w:fill="auto"/>
            <w:noWrap/>
            <w:vAlign w:val="center"/>
            <w:hideMark/>
          </w:tcPr>
          <w:p w14:paraId="2E9DB23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RA100004</w:t>
            </w:r>
          </w:p>
        </w:tc>
        <w:tc>
          <w:tcPr>
            <w:tcW w:w="2914" w:type="dxa"/>
            <w:tcBorders>
              <w:top w:val="nil"/>
              <w:left w:val="nil"/>
              <w:bottom w:val="single" w:sz="4" w:space="0" w:color="auto"/>
              <w:right w:val="single" w:sz="4" w:space="0" w:color="auto"/>
            </w:tcBorders>
            <w:shd w:val="clear" w:color="auto" w:fill="auto"/>
            <w:noWrap/>
            <w:vAlign w:val="center"/>
            <w:hideMark/>
          </w:tcPr>
          <w:p w14:paraId="72CB646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HUILE CEL'OR 1L </w:t>
            </w:r>
          </w:p>
        </w:tc>
        <w:tc>
          <w:tcPr>
            <w:tcW w:w="759" w:type="dxa"/>
            <w:tcBorders>
              <w:top w:val="nil"/>
              <w:left w:val="nil"/>
              <w:bottom w:val="single" w:sz="4" w:space="0" w:color="auto"/>
              <w:right w:val="single" w:sz="4" w:space="0" w:color="auto"/>
            </w:tcBorders>
            <w:shd w:val="clear" w:color="auto" w:fill="auto"/>
            <w:noWrap/>
            <w:vAlign w:val="center"/>
            <w:hideMark/>
          </w:tcPr>
          <w:p w14:paraId="7FD80E5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w:t>
            </w:r>
          </w:p>
        </w:tc>
        <w:tc>
          <w:tcPr>
            <w:tcW w:w="1097" w:type="dxa"/>
            <w:tcBorders>
              <w:top w:val="nil"/>
              <w:left w:val="nil"/>
              <w:bottom w:val="single" w:sz="4" w:space="0" w:color="auto"/>
              <w:right w:val="single" w:sz="4" w:space="0" w:color="auto"/>
            </w:tcBorders>
            <w:shd w:val="clear" w:color="auto" w:fill="auto"/>
            <w:noWrap/>
            <w:vAlign w:val="center"/>
            <w:hideMark/>
          </w:tcPr>
          <w:p w14:paraId="1EAA5B7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1350</w:t>
            </w:r>
          </w:p>
        </w:tc>
        <w:tc>
          <w:tcPr>
            <w:tcW w:w="1687" w:type="dxa"/>
            <w:tcBorders>
              <w:top w:val="nil"/>
              <w:left w:val="nil"/>
              <w:bottom w:val="single" w:sz="4" w:space="0" w:color="auto"/>
              <w:right w:val="single" w:sz="4" w:space="0" w:color="auto"/>
            </w:tcBorders>
            <w:shd w:val="clear" w:color="auto" w:fill="auto"/>
            <w:noWrap/>
            <w:vAlign w:val="center"/>
            <w:hideMark/>
          </w:tcPr>
          <w:p w14:paraId="0884ECC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13 500</w:t>
            </w:r>
          </w:p>
        </w:tc>
        <w:tc>
          <w:tcPr>
            <w:tcW w:w="1628" w:type="dxa"/>
            <w:tcBorders>
              <w:top w:val="nil"/>
              <w:left w:val="nil"/>
              <w:bottom w:val="single" w:sz="4" w:space="0" w:color="auto"/>
              <w:right w:val="single" w:sz="4" w:space="0" w:color="auto"/>
            </w:tcBorders>
            <w:shd w:val="clear" w:color="auto" w:fill="auto"/>
            <w:noWrap/>
            <w:vAlign w:val="center"/>
            <w:hideMark/>
          </w:tcPr>
          <w:p w14:paraId="6E7C7FB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EDITH</w:t>
            </w:r>
          </w:p>
        </w:tc>
      </w:tr>
      <w:tr w:rsidR="004B0EE9" w:rsidRPr="004B0EE9" w14:paraId="6D5DFA40"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A65B53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30/07/2025</w:t>
            </w:r>
          </w:p>
        </w:tc>
        <w:tc>
          <w:tcPr>
            <w:tcW w:w="1418" w:type="dxa"/>
            <w:tcBorders>
              <w:top w:val="nil"/>
              <w:left w:val="nil"/>
              <w:bottom w:val="single" w:sz="4" w:space="0" w:color="auto"/>
              <w:right w:val="single" w:sz="4" w:space="0" w:color="auto"/>
            </w:tcBorders>
            <w:shd w:val="clear" w:color="auto" w:fill="auto"/>
            <w:noWrap/>
            <w:vAlign w:val="center"/>
            <w:hideMark/>
          </w:tcPr>
          <w:p w14:paraId="2AE5640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/0481</w:t>
            </w:r>
          </w:p>
        </w:tc>
        <w:tc>
          <w:tcPr>
            <w:tcW w:w="1636" w:type="dxa"/>
            <w:tcBorders>
              <w:top w:val="nil"/>
              <w:left w:val="nil"/>
              <w:bottom w:val="single" w:sz="4" w:space="0" w:color="auto"/>
              <w:right w:val="single" w:sz="4" w:space="0" w:color="auto"/>
            </w:tcBorders>
            <w:shd w:val="clear" w:color="auto" w:fill="auto"/>
            <w:noWrap/>
            <w:vAlign w:val="center"/>
            <w:hideMark/>
          </w:tcPr>
          <w:p w14:paraId="3D3A6B9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YD41ET015</w:t>
            </w:r>
          </w:p>
        </w:tc>
        <w:tc>
          <w:tcPr>
            <w:tcW w:w="2410" w:type="dxa"/>
            <w:tcBorders>
              <w:top w:val="nil"/>
              <w:left w:val="nil"/>
              <w:bottom w:val="single" w:sz="4" w:space="0" w:color="auto"/>
              <w:right w:val="single" w:sz="4" w:space="0" w:color="auto"/>
            </w:tcBorders>
            <w:shd w:val="clear" w:color="auto" w:fill="auto"/>
            <w:vAlign w:val="center"/>
            <w:hideMark/>
          </w:tcPr>
          <w:p w14:paraId="053DF83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NTUI</w:t>
            </w:r>
          </w:p>
        </w:tc>
        <w:tc>
          <w:tcPr>
            <w:tcW w:w="1339" w:type="dxa"/>
            <w:tcBorders>
              <w:top w:val="nil"/>
              <w:left w:val="nil"/>
              <w:bottom w:val="single" w:sz="4" w:space="0" w:color="auto"/>
              <w:right w:val="single" w:sz="4" w:space="0" w:color="auto"/>
            </w:tcBorders>
            <w:shd w:val="clear" w:color="auto" w:fill="auto"/>
            <w:noWrap/>
            <w:vAlign w:val="center"/>
            <w:hideMark/>
          </w:tcPr>
          <w:p w14:paraId="35681B9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75F73FE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295A744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14</w:t>
            </w:r>
          </w:p>
        </w:tc>
        <w:tc>
          <w:tcPr>
            <w:tcW w:w="1097" w:type="dxa"/>
            <w:tcBorders>
              <w:top w:val="nil"/>
              <w:left w:val="nil"/>
              <w:bottom w:val="single" w:sz="4" w:space="0" w:color="auto"/>
              <w:right w:val="single" w:sz="4" w:space="0" w:color="auto"/>
            </w:tcBorders>
            <w:shd w:val="clear" w:color="auto" w:fill="auto"/>
            <w:noWrap/>
            <w:vAlign w:val="center"/>
            <w:hideMark/>
          </w:tcPr>
          <w:p w14:paraId="0E2BA40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20000</w:t>
            </w:r>
          </w:p>
        </w:tc>
        <w:tc>
          <w:tcPr>
            <w:tcW w:w="1687" w:type="dxa"/>
            <w:tcBorders>
              <w:top w:val="nil"/>
              <w:left w:val="nil"/>
              <w:bottom w:val="single" w:sz="4" w:space="0" w:color="auto"/>
              <w:right w:val="single" w:sz="4" w:space="0" w:color="auto"/>
            </w:tcBorders>
            <w:shd w:val="clear" w:color="auto" w:fill="auto"/>
            <w:noWrap/>
            <w:vAlign w:val="center"/>
            <w:hideMark/>
          </w:tcPr>
          <w:p w14:paraId="3B40916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280 000</w:t>
            </w:r>
          </w:p>
        </w:tc>
        <w:tc>
          <w:tcPr>
            <w:tcW w:w="1628" w:type="dxa"/>
            <w:tcBorders>
              <w:top w:val="nil"/>
              <w:left w:val="nil"/>
              <w:bottom w:val="single" w:sz="4" w:space="0" w:color="auto"/>
              <w:right w:val="single" w:sz="4" w:space="0" w:color="auto"/>
            </w:tcBorders>
            <w:shd w:val="clear" w:color="auto" w:fill="auto"/>
            <w:noWrap/>
            <w:vAlign w:val="center"/>
            <w:hideMark/>
          </w:tcPr>
          <w:p w14:paraId="37164B9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EDITH</w:t>
            </w:r>
          </w:p>
        </w:tc>
      </w:tr>
      <w:tr w:rsidR="004B0EE9" w:rsidRPr="004B0EE9" w14:paraId="1840CADF"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9565DC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lastRenderedPageBreak/>
              <w:t>30/07/2025</w:t>
            </w:r>
          </w:p>
        </w:tc>
        <w:tc>
          <w:tcPr>
            <w:tcW w:w="1418" w:type="dxa"/>
            <w:tcBorders>
              <w:top w:val="nil"/>
              <w:left w:val="nil"/>
              <w:bottom w:val="single" w:sz="4" w:space="0" w:color="auto"/>
              <w:right w:val="single" w:sz="4" w:space="0" w:color="auto"/>
            </w:tcBorders>
            <w:shd w:val="clear" w:color="auto" w:fill="auto"/>
            <w:noWrap/>
            <w:vAlign w:val="center"/>
            <w:hideMark/>
          </w:tcPr>
          <w:p w14:paraId="1157ED1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/0481</w:t>
            </w:r>
          </w:p>
        </w:tc>
        <w:tc>
          <w:tcPr>
            <w:tcW w:w="1636" w:type="dxa"/>
            <w:tcBorders>
              <w:top w:val="nil"/>
              <w:left w:val="nil"/>
              <w:bottom w:val="single" w:sz="4" w:space="0" w:color="auto"/>
              <w:right w:val="single" w:sz="4" w:space="0" w:color="auto"/>
            </w:tcBorders>
            <w:shd w:val="clear" w:color="auto" w:fill="auto"/>
            <w:noWrap/>
            <w:vAlign w:val="center"/>
            <w:hideMark/>
          </w:tcPr>
          <w:p w14:paraId="752E55E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YD41ET015</w:t>
            </w:r>
          </w:p>
        </w:tc>
        <w:tc>
          <w:tcPr>
            <w:tcW w:w="2410" w:type="dxa"/>
            <w:tcBorders>
              <w:top w:val="nil"/>
              <w:left w:val="nil"/>
              <w:bottom w:val="single" w:sz="4" w:space="0" w:color="auto"/>
              <w:right w:val="single" w:sz="4" w:space="0" w:color="auto"/>
            </w:tcBorders>
            <w:shd w:val="clear" w:color="auto" w:fill="auto"/>
            <w:vAlign w:val="center"/>
            <w:hideMark/>
          </w:tcPr>
          <w:p w14:paraId="0DA1752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NTUI</w:t>
            </w:r>
          </w:p>
        </w:tc>
        <w:tc>
          <w:tcPr>
            <w:tcW w:w="1339" w:type="dxa"/>
            <w:tcBorders>
              <w:top w:val="nil"/>
              <w:left w:val="nil"/>
              <w:bottom w:val="single" w:sz="4" w:space="0" w:color="auto"/>
              <w:right w:val="single" w:sz="4" w:space="0" w:color="auto"/>
            </w:tcBorders>
            <w:shd w:val="clear" w:color="auto" w:fill="auto"/>
            <w:noWrap/>
            <w:vAlign w:val="center"/>
            <w:hideMark/>
          </w:tcPr>
          <w:p w14:paraId="0617251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RA100005</w:t>
            </w:r>
          </w:p>
        </w:tc>
        <w:tc>
          <w:tcPr>
            <w:tcW w:w="2914" w:type="dxa"/>
            <w:tcBorders>
              <w:top w:val="nil"/>
              <w:left w:val="nil"/>
              <w:bottom w:val="single" w:sz="4" w:space="0" w:color="auto"/>
              <w:right w:val="single" w:sz="4" w:space="0" w:color="auto"/>
            </w:tcBorders>
            <w:shd w:val="clear" w:color="auto" w:fill="auto"/>
            <w:noWrap/>
            <w:vAlign w:val="center"/>
            <w:hideMark/>
          </w:tcPr>
          <w:p w14:paraId="40F7B73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w:t>
            </w:r>
          </w:p>
        </w:tc>
        <w:tc>
          <w:tcPr>
            <w:tcW w:w="759" w:type="dxa"/>
            <w:tcBorders>
              <w:top w:val="nil"/>
              <w:left w:val="nil"/>
              <w:bottom w:val="single" w:sz="4" w:space="0" w:color="auto"/>
              <w:right w:val="single" w:sz="4" w:space="0" w:color="auto"/>
            </w:tcBorders>
            <w:shd w:val="clear" w:color="auto" w:fill="auto"/>
            <w:noWrap/>
            <w:vAlign w:val="center"/>
            <w:hideMark/>
          </w:tcPr>
          <w:p w14:paraId="7A3D294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1765504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7000</w:t>
            </w:r>
          </w:p>
        </w:tc>
        <w:tc>
          <w:tcPr>
            <w:tcW w:w="1687" w:type="dxa"/>
            <w:tcBorders>
              <w:top w:val="nil"/>
              <w:left w:val="nil"/>
              <w:bottom w:val="single" w:sz="4" w:space="0" w:color="auto"/>
              <w:right w:val="single" w:sz="4" w:space="0" w:color="auto"/>
            </w:tcBorders>
            <w:shd w:val="clear" w:color="auto" w:fill="auto"/>
            <w:noWrap/>
            <w:vAlign w:val="center"/>
            <w:hideMark/>
          </w:tcPr>
          <w:p w14:paraId="24C5725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7 000</w:t>
            </w:r>
          </w:p>
        </w:tc>
        <w:tc>
          <w:tcPr>
            <w:tcW w:w="1628" w:type="dxa"/>
            <w:tcBorders>
              <w:top w:val="nil"/>
              <w:left w:val="nil"/>
              <w:bottom w:val="single" w:sz="4" w:space="0" w:color="auto"/>
              <w:right w:val="single" w:sz="4" w:space="0" w:color="auto"/>
            </w:tcBorders>
            <w:shd w:val="clear" w:color="auto" w:fill="auto"/>
            <w:noWrap/>
            <w:vAlign w:val="center"/>
            <w:hideMark/>
          </w:tcPr>
          <w:p w14:paraId="45C1009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EDITH</w:t>
            </w:r>
          </w:p>
        </w:tc>
      </w:tr>
      <w:tr w:rsidR="004B0EE9" w:rsidRPr="004B0EE9" w14:paraId="6791099D"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8B385F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30/07/2025</w:t>
            </w:r>
          </w:p>
        </w:tc>
        <w:tc>
          <w:tcPr>
            <w:tcW w:w="1418" w:type="dxa"/>
            <w:tcBorders>
              <w:top w:val="nil"/>
              <w:left w:val="nil"/>
              <w:bottom w:val="single" w:sz="4" w:space="0" w:color="auto"/>
              <w:right w:val="single" w:sz="4" w:space="0" w:color="auto"/>
            </w:tcBorders>
            <w:shd w:val="clear" w:color="auto" w:fill="auto"/>
            <w:noWrap/>
            <w:vAlign w:val="center"/>
            <w:hideMark/>
          </w:tcPr>
          <w:p w14:paraId="6A26E3A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/0481</w:t>
            </w:r>
          </w:p>
        </w:tc>
        <w:tc>
          <w:tcPr>
            <w:tcW w:w="1636" w:type="dxa"/>
            <w:tcBorders>
              <w:top w:val="nil"/>
              <w:left w:val="nil"/>
              <w:bottom w:val="single" w:sz="4" w:space="0" w:color="auto"/>
              <w:right w:val="single" w:sz="4" w:space="0" w:color="auto"/>
            </w:tcBorders>
            <w:shd w:val="clear" w:color="auto" w:fill="auto"/>
            <w:noWrap/>
            <w:vAlign w:val="center"/>
            <w:hideMark/>
          </w:tcPr>
          <w:p w14:paraId="70F7EA0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YD41ET015</w:t>
            </w:r>
          </w:p>
        </w:tc>
        <w:tc>
          <w:tcPr>
            <w:tcW w:w="2410" w:type="dxa"/>
            <w:tcBorders>
              <w:top w:val="nil"/>
              <w:left w:val="nil"/>
              <w:bottom w:val="single" w:sz="4" w:space="0" w:color="auto"/>
              <w:right w:val="single" w:sz="4" w:space="0" w:color="auto"/>
            </w:tcBorders>
            <w:shd w:val="clear" w:color="auto" w:fill="auto"/>
            <w:vAlign w:val="center"/>
            <w:hideMark/>
          </w:tcPr>
          <w:p w14:paraId="71DA44D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NTUI</w:t>
            </w:r>
          </w:p>
        </w:tc>
        <w:tc>
          <w:tcPr>
            <w:tcW w:w="1339" w:type="dxa"/>
            <w:tcBorders>
              <w:top w:val="nil"/>
              <w:left w:val="nil"/>
              <w:bottom w:val="single" w:sz="4" w:space="0" w:color="auto"/>
              <w:right w:val="single" w:sz="4" w:space="0" w:color="auto"/>
            </w:tcBorders>
            <w:shd w:val="clear" w:color="auto" w:fill="auto"/>
            <w:noWrap/>
            <w:vAlign w:val="center"/>
            <w:hideMark/>
          </w:tcPr>
          <w:p w14:paraId="5D8FE9C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SA100002</w:t>
            </w:r>
          </w:p>
        </w:tc>
        <w:tc>
          <w:tcPr>
            <w:tcW w:w="2914" w:type="dxa"/>
            <w:tcBorders>
              <w:top w:val="nil"/>
              <w:left w:val="nil"/>
              <w:bottom w:val="single" w:sz="4" w:space="0" w:color="auto"/>
              <w:right w:val="single" w:sz="4" w:space="0" w:color="auto"/>
            </w:tcBorders>
            <w:shd w:val="clear" w:color="auto" w:fill="auto"/>
            <w:noWrap/>
            <w:vAlign w:val="center"/>
            <w:hideMark/>
          </w:tcPr>
          <w:p w14:paraId="7507A8D7"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SAVON CEL'OR 350G CT 60</w:t>
            </w:r>
          </w:p>
        </w:tc>
        <w:tc>
          <w:tcPr>
            <w:tcW w:w="759" w:type="dxa"/>
            <w:tcBorders>
              <w:top w:val="nil"/>
              <w:left w:val="nil"/>
              <w:bottom w:val="single" w:sz="4" w:space="0" w:color="auto"/>
              <w:right w:val="single" w:sz="4" w:space="0" w:color="auto"/>
            </w:tcBorders>
            <w:shd w:val="clear" w:color="auto" w:fill="auto"/>
            <w:noWrap/>
            <w:vAlign w:val="center"/>
            <w:hideMark/>
          </w:tcPr>
          <w:p w14:paraId="41E5397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24</w:t>
            </w:r>
          </w:p>
        </w:tc>
        <w:tc>
          <w:tcPr>
            <w:tcW w:w="1097" w:type="dxa"/>
            <w:tcBorders>
              <w:top w:val="nil"/>
              <w:left w:val="nil"/>
              <w:bottom w:val="single" w:sz="4" w:space="0" w:color="auto"/>
              <w:right w:val="single" w:sz="4" w:space="0" w:color="auto"/>
            </w:tcBorders>
            <w:shd w:val="clear" w:color="auto" w:fill="auto"/>
            <w:noWrap/>
            <w:vAlign w:val="center"/>
            <w:hideMark/>
          </w:tcPr>
          <w:p w14:paraId="11DB542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18000</w:t>
            </w:r>
          </w:p>
        </w:tc>
        <w:tc>
          <w:tcPr>
            <w:tcW w:w="1687" w:type="dxa"/>
            <w:tcBorders>
              <w:top w:val="nil"/>
              <w:left w:val="nil"/>
              <w:bottom w:val="single" w:sz="4" w:space="0" w:color="auto"/>
              <w:right w:val="single" w:sz="4" w:space="0" w:color="auto"/>
            </w:tcBorders>
            <w:shd w:val="clear" w:color="auto" w:fill="auto"/>
            <w:noWrap/>
            <w:vAlign w:val="center"/>
            <w:hideMark/>
          </w:tcPr>
          <w:p w14:paraId="2637B9D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432 000</w:t>
            </w:r>
          </w:p>
        </w:tc>
        <w:tc>
          <w:tcPr>
            <w:tcW w:w="1628" w:type="dxa"/>
            <w:tcBorders>
              <w:top w:val="nil"/>
              <w:left w:val="nil"/>
              <w:bottom w:val="single" w:sz="4" w:space="0" w:color="auto"/>
              <w:right w:val="single" w:sz="4" w:space="0" w:color="auto"/>
            </w:tcBorders>
            <w:shd w:val="clear" w:color="auto" w:fill="auto"/>
            <w:noWrap/>
            <w:vAlign w:val="center"/>
            <w:hideMark/>
          </w:tcPr>
          <w:p w14:paraId="42E1B2B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EDITH</w:t>
            </w:r>
          </w:p>
        </w:tc>
      </w:tr>
      <w:tr w:rsidR="004B0EE9" w:rsidRPr="004B0EE9" w14:paraId="50986A41" w14:textId="77777777" w:rsidTr="004B0EE9">
        <w:trPr>
          <w:trHeight w:val="33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422AB9A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30/07/2025</w:t>
            </w:r>
          </w:p>
        </w:tc>
        <w:tc>
          <w:tcPr>
            <w:tcW w:w="1418" w:type="dxa"/>
            <w:tcBorders>
              <w:top w:val="nil"/>
              <w:left w:val="nil"/>
              <w:bottom w:val="single" w:sz="4" w:space="0" w:color="auto"/>
              <w:right w:val="single" w:sz="4" w:space="0" w:color="auto"/>
            </w:tcBorders>
            <w:shd w:val="clear" w:color="auto" w:fill="auto"/>
            <w:noWrap/>
            <w:vAlign w:val="center"/>
            <w:hideMark/>
          </w:tcPr>
          <w:p w14:paraId="7C2131E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/0481</w:t>
            </w:r>
          </w:p>
        </w:tc>
        <w:tc>
          <w:tcPr>
            <w:tcW w:w="1636" w:type="dxa"/>
            <w:tcBorders>
              <w:top w:val="nil"/>
              <w:left w:val="nil"/>
              <w:bottom w:val="single" w:sz="4" w:space="0" w:color="auto"/>
              <w:right w:val="single" w:sz="4" w:space="0" w:color="auto"/>
            </w:tcBorders>
            <w:shd w:val="clear" w:color="auto" w:fill="auto"/>
            <w:noWrap/>
            <w:vAlign w:val="center"/>
            <w:hideMark/>
          </w:tcPr>
          <w:p w14:paraId="20845CE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YD41ET015</w:t>
            </w:r>
          </w:p>
        </w:tc>
        <w:tc>
          <w:tcPr>
            <w:tcW w:w="2410" w:type="dxa"/>
            <w:tcBorders>
              <w:top w:val="nil"/>
              <w:left w:val="nil"/>
              <w:bottom w:val="single" w:sz="4" w:space="0" w:color="auto"/>
              <w:right w:val="single" w:sz="4" w:space="0" w:color="auto"/>
            </w:tcBorders>
            <w:shd w:val="clear" w:color="auto" w:fill="auto"/>
            <w:vAlign w:val="center"/>
            <w:hideMark/>
          </w:tcPr>
          <w:p w14:paraId="10EC2E9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NTUI</w:t>
            </w:r>
          </w:p>
        </w:tc>
        <w:tc>
          <w:tcPr>
            <w:tcW w:w="1339" w:type="dxa"/>
            <w:tcBorders>
              <w:top w:val="nil"/>
              <w:left w:val="nil"/>
              <w:bottom w:val="single" w:sz="4" w:space="0" w:color="auto"/>
              <w:right w:val="single" w:sz="4" w:space="0" w:color="auto"/>
            </w:tcBorders>
            <w:shd w:val="clear" w:color="auto" w:fill="auto"/>
            <w:noWrap/>
            <w:vAlign w:val="center"/>
            <w:hideMark/>
          </w:tcPr>
          <w:p w14:paraId="4FC3D3D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SA100004</w:t>
            </w:r>
          </w:p>
        </w:tc>
        <w:tc>
          <w:tcPr>
            <w:tcW w:w="2914" w:type="dxa"/>
            <w:tcBorders>
              <w:top w:val="nil"/>
              <w:left w:val="nil"/>
              <w:bottom w:val="single" w:sz="4" w:space="0" w:color="auto"/>
              <w:right w:val="single" w:sz="4" w:space="0" w:color="auto"/>
            </w:tcBorders>
            <w:shd w:val="clear" w:color="auto" w:fill="auto"/>
            <w:noWrap/>
            <w:vAlign w:val="center"/>
            <w:hideMark/>
          </w:tcPr>
          <w:p w14:paraId="26A36E9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SAVON CEL'OR 350G </w:t>
            </w:r>
          </w:p>
        </w:tc>
        <w:tc>
          <w:tcPr>
            <w:tcW w:w="759" w:type="dxa"/>
            <w:tcBorders>
              <w:top w:val="nil"/>
              <w:left w:val="nil"/>
              <w:bottom w:val="single" w:sz="4" w:space="0" w:color="auto"/>
              <w:right w:val="single" w:sz="4" w:space="0" w:color="auto"/>
            </w:tcBorders>
            <w:shd w:val="clear" w:color="auto" w:fill="auto"/>
            <w:noWrap/>
            <w:vAlign w:val="center"/>
            <w:hideMark/>
          </w:tcPr>
          <w:p w14:paraId="66D5B41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36</w:t>
            </w:r>
          </w:p>
        </w:tc>
        <w:tc>
          <w:tcPr>
            <w:tcW w:w="1097" w:type="dxa"/>
            <w:tcBorders>
              <w:top w:val="nil"/>
              <w:left w:val="nil"/>
              <w:bottom w:val="single" w:sz="4" w:space="0" w:color="auto"/>
              <w:right w:val="single" w:sz="4" w:space="0" w:color="auto"/>
            </w:tcBorders>
            <w:shd w:val="clear" w:color="auto" w:fill="auto"/>
            <w:noWrap/>
            <w:vAlign w:val="center"/>
            <w:hideMark/>
          </w:tcPr>
          <w:p w14:paraId="2F6B13D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300</w:t>
            </w:r>
          </w:p>
        </w:tc>
        <w:tc>
          <w:tcPr>
            <w:tcW w:w="1687" w:type="dxa"/>
            <w:tcBorders>
              <w:top w:val="nil"/>
              <w:left w:val="nil"/>
              <w:bottom w:val="single" w:sz="4" w:space="0" w:color="auto"/>
              <w:right w:val="single" w:sz="4" w:space="0" w:color="auto"/>
            </w:tcBorders>
            <w:shd w:val="clear" w:color="auto" w:fill="auto"/>
            <w:noWrap/>
            <w:vAlign w:val="center"/>
            <w:hideMark/>
          </w:tcPr>
          <w:p w14:paraId="39E553D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10 800</w:t>
            </w:r>
          </w:p>
        </w:tc>
        <w:tc>
          <w:tcPr>
            <w:tcW w:w="1628" w:type="dxa"/>
            <w:tcBorders>
              <w:top w:val="nil"/>
              <w:left w:val="nil"/>
              <w:bottom w:val="single" w:sz="4" w:space="0" w:color="auto"/>
              <w:right w:val="single" w:sz="4" w:space="0" w:color="auto"/>
            </w:tcBorders>
            <w:shd w:val="clear" w:color="auto" w:fill="auto"/>
            <w:noWrap/>
            <w:vAlign w:val="center"/>
            <w:hideMark/>
          </w:tcPr>
          <w:p w14:paraId="2DCDF0B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MERLINE / EDITH</w:t>
            </w:r>
          </w:p>
        </w:tc>
      </w:tr>
      <w:tr w:rsidR="004B0EE9" w:rsidRPr="004B0EE9" w14:paraId="7C5EDE83"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2312E4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31/07/2025</w:t>
            </w:r>
          </w:p>
        </w:tc>
        <w:tc>
          <w:tcPr>
            <w:tcW w:w="1418" w:type="dxa"/>
            <w:tcBorders>
              <w:top w:val="nil"/>
              <w:left w:val="nil"/>
              <w:bottom w:val="single" w:sz="4" w:space="0" w:color="auto"/>
              <w:right w:val="single" w:sz="4" w:space="0" w:color="auto"/>
            </w:tcBorders>
            <w:shd w:val="clear" w:color="auto" w:fill="auto"/>
            <w:vAlign w:val="center"/>
            <w:hideMark/>
          </w:tcPr>
          <w:p w14:paraId="33C964D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/0449</w:t>
            </w:r>
          </w:p>
        </w:tc>
        <w:tc>
          <w:tcPr>
            <w:tcW w:w="1636" w:type="dxa"/>
            <w:tcBorders>
              <w:top w:val="nil"/>
              <w:left w:val="nil"/>
              <w:bottom w:val="single" w:sz="4" w:space="0" w:color="auto"/>
              <w:right w:val="single" w:sz="4" w:space="0" w:color="auto"/>
            </w:tcBorders>
            <w:shd w:val="clear" w:color="auto" w:fill="auto"/>
            <w:noWrap/>
            <w:vAlign w:val="center"/>
            <w:hideMark/>
          </w:tcPr>
          <w:p w14:paraId="502F2A8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3C808A3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2A441B4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RA100003</w:t>
            </w:r>
          </w:p>
        </w:tc>
        <w:tc>
          <w:tcPr>
            <w:tcW w:w="2914" w:type="dxa"/>
            <w:tcBorders>
              <w:top w:val="nil"/>
              <w:left w:val="nil"/>
              <w:bottom w:val="single" w:sz="4" w:space="0" w:color="auto"/>
              <w:right w:val="single" w:sz="4" w:space="0" w:color="auto"/>
            </w:tcBorders>
            <w:shd w:val="clear" w:color="auto" w:fill="auto"/>
            <w:noWrap/>
            <w:vAlign w:val="center"/>
            <w:hideMark/>
          </w:tcPr>
          <w:p w14:paraId="11D759D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BIDON 20L</w:t>
            </w:r>
          </w:p>
        </w:tc>
        <w:tc>
          <w:tcPr>
            <w:tcW w:w="759" w:type="dxa"/>
            <w:tcBorders>
              <w:top w:val="nil"/>
              <w:left w:val="nil"/>
              <w:bottom w:val="single" w:sz="4" w:space="0" w:color="auto"/>
              <w:right w:val="single" w:sz="4" w:space="0" w:color="auto"/>
            </w:tcBorders>
            <w:shd w:val="clear" w:color="auto" w:fill="auto"/>
            <w:noWrap/>
            <w:vAlign w:val="center"/>
            <w:hideMark/>
          </w:tcPr>
          <w:p w14:paraId="0D9D9DC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w:t>
            </w:r>
          </w:p>
        </w:tc>
        <w:tc>
          <w:tcPr>
            <w:tcW w:w="1097" w:type="dxa"/>
            <w:tcBorders>
              <w:top w:val="nil"/>
              <w:left w:val="nil"/>
              <w:bottom w:val="single" w:sz="4" w:space="0" w:color="auto"/>
              <w:right w:val="single" w:sz="4" w:space="0" w:color="auto"/>
            </w:tcBorders>
            <w:shd w:val="clear" w:color="auto" w:fill="auto"/>
            <w:noWrap/>
            <w:vAlign w:val="center"/>
            <w:hideMark/>
          </w:tcPr>
          <w:p w14:paraId="72BA1ED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26000</w:t>
            </w:r>
          </w:p>
        </w:tc>
        <w:tc>
          <w:tcPr>
            <w:tcW w:w="1687" w:type="dxa"/>
            <w:tcBorders>
              <w:top w:val="nil"/>
              <w:left w:val="nil"/>
              <w:bottom w:val="single" w:sz="4" w:space="0" w:color="auto"/>
              <w:right w:val="single" w:sz="4" w:space="0" w:color="auto"/>
            </w:tcBorders>
            <w:shd w:val="clear" w:color="auto" w:fill="auto"/>
            <w:noWrap/>
            <w:vAlign w:val="center"/>
            <w:hideMark/>
          </w:tcPr>
          <w:p w14:paraId="693D6E7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260 000</w:t>
            </w:r>
          </w:p>
        </w:tc>
        <w:tc>
          <w:tcPr>
            <w:tcW w:w="1628" w:type="dxa"/>
            <w:tcBorders>
              <w:top w:val="nil"/>
              <w:left w:val="nil"/>
              <w:bottom w:val="single" w:sz="4" w:space="0" w:color="auto"/>
              <w:right w:val="single" w:sz="4" w:space="0" w:color="auto"/>
            </w:tcBorders>
            <w:shd w:val="clear" w:color="auto" w:fill="auto"/>
            <w:noWrap/>
            <w:vAlign w:val="center"/>
            <w:hideMark/>
          </w:tcPr>
          <w:p w14:paraId="74C31DE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13D649E4"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E8B3F6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31/07/2025</w:t>
            </w:r>
          </w:p>
        </w:tc>
        <w:tc>
          <w:tcPr>
            <w:tcW w:w="1418" w:type="dxa"/>
            <w:tcBorders>
              <w:top w:val="nil"/>
              <w:left w:val="nil"/>
              <w:bottom w:val="single" w:sz="4" w:space="0" w:color="auto"/>
              <w:right w:val="single" w:sz="4" w:space="0" w:color="auto"/>
            </w:tcBorders>
            <w:shd w:val="clear" w:color="auto" w:fill="auto"/>
            <w:vAlign w:val="center"/>
            <w:hideMark/>
          </w:tcPr>
          <w:p w14:paraId="1F0C16F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/0449</w:t>
            </w:r>
          </w:p>
        </w:tc>
        <w:tc>
          <w:tcPr>
            <w:tcW w:w="1636" w:type="dxa"/>
            <w:tcBorders>
              <w:top w:val="nil"/>
              <w:left w:val="nil"/>
              <w:bottom w:val="single" w:sz="4" w:space="0" w:color="auto"/>
              <w:right w:val="single" w:sz="4" w:space="0" w:color="auto"/>
            </w:tcBorders>
            <w:shd w:val="clear" w:color="auto" w:fill="auto"/>
            <w:noWrap/>
            <w:vAlign w:val="center"/>
            <w:hideMark/>
          </w:tcPr>
          <w:p w14:paraId="2DDA566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2C308DBF"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5DBAAF4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RA100001</w:t>
            </w:r>
          </w:p>
        </w:tc>
        <w:tc>
          <w:tcPr>
            <w:tcW w:w="2914" w:type="dxa"/>
            <w:tcBorders>
              <w:top w:val="nil"/>
              <w:left w:val="nil"/>
              <w:bottom w:val="single" w:sz="4" w:space="0" w:color="auto"/>
              <w:right w:val="single" w:sz="4" w:space="0" w:color="auto"/>
            </w:tcBorders>
            <w:shd w:val="clear" w:color="auto" w:fill="auto"/>
            <w:noWrap/>
            <w:vAlign w:val="center"/>
            <w:hideMark/>
          </w:tcPr>
          <w:p w14:paraId="5DE411C9"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1L CT 15</w:t>
            </w:r>
          </w:p>
        </w:tc>
        <w:tc>
          <w:tcPr>
            <w:tcW w:w="759" w:type="dxa"/>
            <w:tcBorders>
              <w:top w:val="nil"/>
              <w:left w:val="nil"/>
              <w:bottom w:val="single" w:sz="4" w:space="0" w:color="auto"/>
              <w:right w:val="single" w:sz="4" w:space="0" w:color="auto"/>
            </w:tcBorders>
            <w:shd w:val="clear" w:color="auto" w:fill="auto"/>
            <w:noWrap/>
            <w:vAlign w:val="center"/>
            <w:hideMark/>
          </w:tcPr>
          <w:p w14:paraId="118B2CA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16</w:t>
            </w:r>
          </w:p>
        </w:tc>
        <w:tc>
          <w:tcPr>
            <w:tcW w:w="1097" w:type="dxa"/>
            <w:tcBorders>
              <w:top w:val="nil"/>
              <w:left w:val="nil"/>
              <w:bottom w:val="single" w:sz="4" w:space="0" w:color="auto"/>
              <w:right w:val="single" w:sz="4" w:space="0" w:color="auto"/>
            </w:tcBorders>
            <w:shd w:val="clear" w:color="auto" w:fill="auto"/>
            <w:noWrap/>
            <w:vAlign w:val="center"/>
            <w:hideMark/>
          </w:tcPr>
          <w:p w14:paraId="233DCED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20000</w:t>
            </w:r>
          </w:p>
        </w:tc>
        <w:tc>
          <w:tcPr>
            <w:tcW w:w="1687" w:type="dxa"/>
            <w:tcBorders>
              <w:top w:val="nil"/>
              <w:left w:val="nil"/>
              <w:bottom w:val="single" w:sz="4" w:space="0" w:color="auto"/>
              <w:right w:val="single" w:sz="4" w:space="0" w:color="auto"/>
            </w:tcBorders>
            <w:shd w:val="clear" w:color="auto" w:fill="auto"/>
            <w:noWrap/>
            <w:vAlign w:val="center"/>
            <w:hideMark/>
          </w:tcPr>
          <w:p w14:paraId="153456A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320 000</w:t>
            </w:r>
          </w:p>
        </w:tc>
        <w:tc>
          <w:tcPr>
            <w:tcW w:w="1628" w:type="dxa"/>
            <w:tcBorders>
              <w:top w:val="nil"/>
              <w:left w:val="nil"/>
              <w:bottom w:val="single" w:sz="4" w:space="0" w:color="auto"/>
              <w:right w:val="single" w:sz="4" w:space="0" w:color="auto"/>
            </w:tcBorders>
            <w:shd w:val="clear" w:color="auto" w:fill="auto"/>
            <w:noWrap/>
            <w:vAlign w:val="center"/>
            <w:hideMark/>
          </w:tcPr>
          <w:p w14:paraId="13ED5B5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348BA515"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1EDD5A2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31/07/2025</w:t>
            </w:r>
          </w:p>
        </w:tc>
        <w:tc>
          <w:tcPr>
            <w:tcW w:w="1418" w:type="dxa"/>
            <w:tcBorders>
              <w:top w:val="nil"/>
              <w:left w:val="nil"/>
              <w:bottom w:val="single" w:sz="4" w:space="0" w:color="auto"/>
              <w:right w:val="single" w:sz="4" w:space="0" w:color="auto"/>
            </w:tcBorders>
            <w:shd w:val="clear" w:color="auto" w:fill="auto"/>
            <w:vAlign w:val="center"/>
            <w:hideMark/>
          </w:tcPr>
          <w:p w14:paraId="2CD8C8C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/0449</w:t>
            </w:r>
          </w:p>
        </w:tc>
        <w:tc>
          <w:tcPr>
            <w:tcW w:w="1636" w:type="dxa"/>
            <w:tcBorders>
              <w:top w:val="nil"/>
              <w:left w:val="nil"/>
              <w:bottom w:val="single" w:sz="4" w:space="0" w:color="auto"/>
              <w:right w:val="single" w:sz="4" w:space="0" w:color="auto"/>
            </w:tcBorders>
            <w:shd w:val="clear" w:color="auto" w:fill="auto"/>
            <w:noWrap/>
            <w:vAlign w:val="center"/>
            <w:hideMark/>
          </w:tcPr>
          <w:p w14:paraId="139BA47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5500E36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1E20205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RA100004</w:t>
            </w:r>
          </w:p>
        </w:tc>
        <w:tc>
          <w:tcPr>
            <w:tcW w:w="2914" w:type="dxa"/>
            <w:tcBorders>
              <w:top w:val="nil"/>
              <w:left w:val="nil"/>
              <w:bottom w:val="single" w:sz="4" w:space="0" w:color="auto"/>
              <w:right w:val="single" w:sz="4" w:space="0" w:color="auto"/>
            </w:tcBorders>
            <w:shd w:val="clear" w:color="auto" w:fill="auto"/>
            <w:noWrap/>
            <w:vAlign w:val="center"/>
            <w:hideMark/>
          </w:tcPr>
          <w:p w14:paraId="518649A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HUILE CEL'OR 1L </w:t>
            </w:r>
          </w:p>
        </w:tc>
        <w:tc>
          <w:tcPr>
            <w:tcW w:w="759" w:type="dxa"/>
            <w:tcBorders>
              <w:top w:val="nil"/>
              <w:left w:val="nil"/>
              <w:bottom w:val="single" w:sz="4" w:space="0" w:color="auto"/>
              <w:right w:val="single" w:sz="4" w:space="0" w:color="auto"/>
            </w:tcBorders>
            <w:shd w:val="clear" w:color="auto" w:fill="auto"/>
            <w:noWrap/>
            <w:vAlign w:val="center"/>
            <w:hideMark/>
          </w:tcPr>
          <w:p w14:paraId="27C3880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w:t>
            </w:r>
          </w:p>
        </w:tc>
        <w:tc>
          <w:tcPr>
            <w:tcW w:w="1097" w:type="dxa"/>
            <w:tcBorders>
              <w:top w:val="nil"/>
              <w:left w:val="nil"/>
              <w:bottom w:val="single" w:sz="4" w:space="0" w:color="auto"/>
              <w:right w:val="single" w:sz="4" w:space="0" w:color="auto"/>
            </w:tcBorders>
            <w:shd w:val="clear" w:color="auto" w:fill="auto"/>
            <w:noWrap/>
            <w:vAlign w:val="center"/>
            <w:hideMark/>
          </w:tcPr>
          <w:p w14:paraId="1345FC3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1350</w:t>
            </w:r>
          </w:p>
        </w:tc>
        <w:tc>
          <w:tcPr>
            <w:tcW w:w="1687" w:type="dxa"/>
            <w:tcBorders>
              <w:top w:val="nil"/>
              <w:left w:val="nil"/>
              <w:bottom w:val="single" w:sz="4" w:space="0" w:color="auto"/>
              <w:right w:val="single" w:sz="4" w:space="0" w:color="auto"/>
            </w:tcBorders>
            <w:shd w:val="clear" w:color="auto" w:fill="auto"/>
            <w:noWrap/>
            <w:vAlign w:val="center"/>
            <w:hideMark/>
          </w:tcPr>
          <w:p w14:paraId="7EE8852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6 750</w:t>
            </w:r>
          </w:p>
        </w:tc>
        <w:tc>
          <w:tcPr>
            <w:tcW w:w="1628" w:type="dxa"/>
            <w:tcBorders>
              <w:top w:val="nil"/>
              <w:left w:val="nil"/>
              <w:bottom w:val="single" w:sz="4" w:space="0" w:color="auto"/>
              <w:right w:val="single" w:sz="4" w:space="0" w:color="auto"/>
            </w:tcBorders>
            <w:shd w:val="clear" w:color="auto" w:fill="auto"/>
            <w:noWrap/>
            <w:vAlign w:val="center"/>
            <w:hideMark/>
          </w:tcPr>
          <w:p w14:paraId="3948AFC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730A0AA0"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C48D6E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31/07/2025</w:t>
            </w:r>
          </w:p>
        </w:tc>
        <w:tc>
          <w:tcPr>
            <w:tcW w:w="1418" w:type="dxa"/>
            <w:tcBorders>
              <w:top w:val="nil"/>
              <w:left w:val="nil"/>
              <w:bottom w:val="single" w:sz="4" w:space="0" w:color="auto"/>
              <w:right w:val="single" w:sz="4" w:space="0" w:color="auto"/>
            </w:tcBorders>
            <w:shd w:val="clear" w:color="auto" w:fill="auto"/>
            <w:vAlign w:val="center"/>
            <w:hideMark/>
          </w:tcPr>
          <w:p w14:paraId="4169C95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/0449</w:t>
            </w:r>
          </w:p>
        </w:tc>
        <w:tc>
          <w:tcPr>
            <w:tcW w:w="1636" w:type="dxa"/>
            <w:tcBorders>
              <w:top w:val="nil"/>
              <w:left w:val="nil"/>
              <w:bottom w:val="single" w:sz="4" w:space="0" w:color="auto"/>
              <w:right w:val="single" w:sz="4" w:space="0" w:color="auto"/>
            </w:tcBorders>
            <w:shd w:val="clear" w:color="auto" w:fill="auto"/>
            <w:noWrap/>
            <w:vAlign w:val="center"/>
            <w:hideMark/>
          </w:tcPr>
          <w:p w14:paraId="125EE67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5DBBB8A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05A871B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RA100002</w:t>
            </w:r>
          </w:p>
        </w:tc>
        <w:tc>
          <w:tcPr>
            <w:tcW w:w="2914" w:type="dxa"/>
            <w:tcBorders>
              <w:top w:val="nil"/>
              <w:left w:val="nil"/>
              <w:bottom w:val="single" w:sz="4" w:space="0" w:color="auto"/>
              <w:right w:val="single" w:sz="4" w:space="0" w:color="auto"/>
            </w:tcBorders>
            <w:shd w:val="clear" w:color="auto" w:fill="auto"/>
            <w:noWrap/>
            <w:vAlign w:val="center"/>
            <w:hideMark/>
          </w:tcPr>
          <w:p w14:paraId="2A1FE535"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 CT 3</w:t>
            </w:r>
          </w:p>
        </w:tc>
        <w:tc>
          <w:tcPr>
            <w:tcW w:w="759" w:type="dxa"/>
            <w:tcBorders>
              <w:top w:val="nil"/>
              <w:left w:val="nil"/>
              <w:bottom w:val="single" w:sz="4" w:space="0" w:color="auto"/>
              <w:right w:val="single" w:sz="4" w:space="0" w:color="auto"/>
            </w:tcBorders>
            <w:shd w:val="clear" w:color="auto" w:fill="auto"/>
            <w:noWrap/>
            <w:vAlign w:val="center"/>
            <w:hideMark/>
          </w:tcPr>
          <w:p w14:paraId="24A8E6A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10</w:t>
            </w:r>
          </w:p>
        </w:tc>
        <w:tc>
          <w:tcPr>
            <w:tcW w:w="1097" w:type="dxa"/>
            <w:tcBorders>
              <w:top w:val="nil"/>
              <w:left w:val="nil"/>
              <w:bottom w:val="single" w:sz="4" w:space="0" w:color="auto"/>
              <w:right w:val="single" w:sz="4" w:space="0" w:color="auto"/>
            </w:tcBorders>
            <w:shd w:val="clear" w:color="auto" w:fill="auto"/>
            <w:noWrap/>
            <w:vAlign w:val="center"/>
            <w:hideMark/>
          </w:tcPr>
          <w:p w14:paraId="7EA5DB6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20000</w:t>
            </w:r>
          </w:p>
        </w:tc>
        <w:tc>
          <w:tcPr>
            <w:tcW w:w="1687" w:type="dxa"/>
            <w:tcBorders>
              <w:top w:val="nil"/>
              <w:left w:val="nil"/>
              <w:bottom w:val="single" w:sz="4" w:space="0" w:color="auto"/>
              <w:right w:val="single" w:sz="4" w:space="0" w:color="auto"/>
            </w:tcBorders>
            <w:shd w:val="clear" w:color="auto" w:fill="auto"/>
            <w:noWrap/>
            <w:vAlign w:val="center"/>
            <w:hideMark/>
          </w:tcPr>
          <w:p w14:paraId="3BDDE6F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200 000</w:t>
            </w:r>
          </w:p>
        </w:tc>
        <w:tc>
          <w:tcPr>
            <w:tcW w:w="1628" w:type="dxa"/>
            <w:tcBorders>
              <w:top w:val="nil"/>
              <w:left w:val="nil"/>
              <w:bottom w:val="single" w:sz="4" w:space="0" w:color="auto"/>
              <w:right w:val="single" w:sz="4" w:space="0" w:color="auto"/>
            </w:tcBorders>
            <w:shd w:val="clear" w:color="auto" w:fill="auto"/>
            <w:noWrap/>
            <w:vAlign w:val="center"/>
            <w:hideMark/>
          </w:tcPr>
          <w:p w14:paraId="4AF34E2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7190AC38"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6346A1D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31/07/2025</w:t>
            </w:r>
          </w:p>
        </w:tc>
        <w:tc>
          <w:tcPr>
            <w:tcW w:w="1418" w:type="dxa"/>
            <w:tcBorders>
              <w:top w:val="nil"/>
              <w:left w:val="nil"/>
              <w:bottom w:val="single" w:sz="4" w:space="0" w:color="auto"/>
              <w:right w:val="single" w:sz="4" w:space="0" w:color="auto"/>
            </w:tcBorders>
            <w:shd w:val="clear" w:color="auto" w:fill="auto"/>
            <w:vAlign w:val="center"/>
            <w:hideMark/>
          </w:tcPr>
          <w:p w14:paraId="27BCCAB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/0449</w:t>
            </w:r>
          </w:p>
        </w:tc>
        <w:tc>
          <w:tcPr>
            <w:tcW w:w="1636" w:type="dxa"/>
            <w:tcBorders>
              <w:top w:val="nil"/>
              <w:left w:val="nil"/>
              <w:bottom w:val="single" w:sz="4" w:space="0" w:color="auto"/>
              <w:right w:val="single" w:sz="4" w:space="0" w:color="auto"/>
            </w:tcBorders>
            <w:shd w:val="clear" w:color="auto" w:fill="auto"/>
            <w:noWrap/>
            <w:vAlign w:val="center"/>
            <w:hideMark/>
          </w:tcPr>
          <w:p w14:paraId="10B8CA9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1C41822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182A4CC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RA100005</w:t>
            </w:r>
          </w:p>
        </w:tc>
        <w:tc>
          <w:tcPr>
            <w:tcW w:w="2914" w:type="dxa"/>
            <w:tcBorders>
              <w:top w:val="nil"/>
              <w:left w:val="nil"/>
              <w:bottom w:val="single" w:sz="4" w:space="0" w:color="auto"/>
              <w:right w:val="single" w:sz="4" w:space="0" w:color="auto"/>
            </w:tcBorders>
            <w:shd w:val="clear" w:color="auto" w:fill="auto"/>
            <w:noWrap/>
            <w:vAlign w:val="center"/>
            <w:hideMark/>
          </w:tcPr>
          <w:p w14:paraId="29D08D3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HUILE CEL'OR 5L</w:t>
            </w:r>
          </w:p>
        </w:tc>
        <w:tc>
          <w:tcPr>
            <w:tcW w:w="759" w:type="dxa"/>
            <w:tcBorders>
              <w:top w:val="nil"/>
              <w:left w:val="nil"/>
              <w:bottom w:val="single" w:sz="4" w:space="0" w:color="auto"/>
              <w:right w:val="single" w:sz="4" w:space="0" w:color="auto"/>
            </w:tcBorders>
            <w:shd w:val="clear" w:color="auto" w:fill="auto"/>
            <w:noWrap/>
            <w:vAlign w:val="center"/>
            <w:hideMark/>
          </w:tcPr>
          <w:p w14:paraId="40C65AC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1495A8C3"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7000</w:t>
            </w:r>
          </w:p>
        </w:tc>
        <w:tc>
          <w:tcPr>
            <w:tcW w:w="1687" w:type="dxa"/>
            <w:tcBorders>
              <w:top w:val="nil"/>
              <w:left w:val="nil"/>
              <w:bottom w:val="single" w:sz="4" w:space="0" w:color="auto"/>
              <w:right w:val="single" w:sz="4" w:space="0" w:color="auto"/>
            </w:tcBorders>
            <w:shd w:val="clear" w:color="auto" w:fill="auto"/>
            <w:noWrap/>
            <w:vAlign w:val="center"/>
            <w:hideMark/>
          </w:tcPr>
          <w:p w14:paraId="4C780F3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7 000</w:t>
            </w:r>
          </w:p>
        </w:tc>
        <w:tc>
          <w:tcPr>
            <w:tcW w:w="1628" w:type="dxa"/>
            <w:tcBorders>
              <w:top w:val="nil"/>
              <w:left w:val="nil"/>
              <w:bottom w:val="single" w:sz="4" w:space="0" w:color="auto"/>
              <w:right w:val="single" w:sz="4" w:space="0" w:color="auto"/>
            </w:tcBorders>
            <w:shd w:val="clear" w:color="auto" w:fill="auto"/>
            <w:noWrap/>
            <w:vAlign w:val="center"/>
            <w:hideMark/>
          </w:tcPr>
          <w:p w14:paraId="34EC8AA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6BED513B"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562BC1F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31/07/2025</w:t>
            </w:r>
          </w:p>
        </w:tc>
        <w:tc>
          <w:tcPr>
            <w:tcW w:w="1418" w:type="dxa"/>
            <w:tcBorders>
              <w:top w:val="nil"/>
              <w:left w:val="nil"/>
              <w:bottom w:val="single" w:sz="4" w:space="0" w:color="auto"/>
              <w:right w:val="single" w:sz="4" w:space="0" w:color="auto"/>
            </w:tcBorders>
            <w:shd w:val="clear" w:color="auto" w:fill="auto"/>
            <w:vAlign w:val="center"/>
            <w:hideMark/>
          </w:tcPr>
          <w:p w14:paraId="67BD615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/0449</w:t>
            </w:r>
          </w:p>
        </w:tc>
        <w:tc>
          <w:tcPr>
            <w:tcW w:w="1636" w:type="dxa"/>
            <w:tcBorders>
              <w:top w:val="nil"/>
              <w:left w:val="nil"/>
              <w:bottom w:val="single" w:sz="4" w:space="0" w:color="auto"/>
              <w:right w:val="single" w:sz="4" w:space="0" w:color="auto"/>
            </w:tcBorders>
            <w:shd w:val="clear" w:color="auto" w:fill="auto"/>
            <w:noWrap/>
            <w:vAlign w:val="center"/>
            <w:hideMark/>
          </w:tcPr>
          <w:p w14:paraId="674D5346"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1C809580"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0BF406A7"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SA100002</w:t>
            </w:r>
          </w:p>
        </w:tc>
        <w:tc>
          <w:tcPr>
            <w:tcW w:w="2914" w:type="dxa"/>
            <w:tcBorders>
              <w:top w:val="nil"/>
              <w:left w:val="nil"/>
              <w:bottom w:val="single" w:sz="4" w:space="0" w:color="auto"/>
              <w:right w:val="single" w:sz="4" w:space="0" w:color="auto"/>
            </w:tcBorders>
            <w:shd w:val="clear" w:color="auto" w:fill="auto"/>
            <w:noWrap/>
            <w:vAlign w:val="center"/>
            <w:hideMark/>
          </w:tcPr>
          <w:p w14:paraId="2BAFDC28"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SAVON CEL'OR 350G CT 60</w:t>
            </w:r>
          </w:p>
        </w:tc>
        <w:tc>
          <w:tcPr>
            <w:tcW w:w="759" w:type="dxa"/>
            <w:tcBorders>
              <w:top w:val="nil"/>
              <w:left w:val="nil"/>
              <w:bottom w:val="single" w:sz="4" w:space="0" w:color="auto"/>
              <w:right w:val="single" w:sz="4" w:space="0" w:color="auto"/>
            </w:tcBorders>
            <w:shd w:val="clear" w:color="auto" w:fill="auto"/>
            <w:noWrap/>
            <w:vAlign w:val="center"/>
            <w:hideMark/>
          </w:tcPr>
          <w:p w14:paraId="149DB9CF"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11</w:t>
            </w:r>
          </w:p>
        </w:tc>
        <w:tc>
          <w:tcPr>
            <w:tcW w:w="1097" w:type="dxa"/>
            <w:tcBorders>
              <w:top w:val="nil"/>
              <w:left w:val="nil"/>
              <w:bottom w:val="single" w:sz="4" w:space="0" w:color="auto"/>
              <w:right w:val="single" w:sz="4" w:space="0" w:color="auto"/>
            </w:tcBorders>
            <w:shd w:val="clear" w:color="auto" w:fill="auto"/>
            <w:noWrap/>
            <w:vAlign w:val="center"/>
            <w:hideMark/>
          </w:tcPr>
          <w:p w14:paraId="01EDF46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18000</w:t>
            </w:r>
          </w:p>
        </w:tc>
        <w:tc>
          <w:tcPr>
            <w:tcW w:w="1687" w:type="dxa"/>
            <w:tcBorders>
              <w:top w:val="nil"/>
              <w:left w:val="nil"/>
              <w:bottom w:val="single" w:sz="4" w:space="0" w:color="auto"/>
              <w:right w:val="single" w:sz="4" w:space="0" w:color="auto"/>
            </w:tcBorders>
            <w:shd w:val="clear" w:color="auto" w:fill="auto"/>
            <w:noWrap/>
            <w:vAlign w:val="center"/>
            <w:hideMark/>
          </w:tcPr>
          <w:p w14:paraId="20C68BE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198 000</w:t>
            </w:r>
          </w:p>
        </w:tc>
        <w:tc>
          <w:tcPr>
            <w:tcW w:w="1628" w:type="dxa"/>
            <w:tcBorders>
              <w:top w:val="nil"/>
              <w:left w:val="nil"/>
              <w:bottom w:val="single" w:sz="4" w:space="0" w:color="auto"/>
              <w:right w:val="single" w:sz="4" w:space="0" w:color="auto"/>
            </w:tcBorders>
            <w:shd w:val="clear" w:color="auto" w:fill="auto"/>
            <w:noWrap/>
            <w:vAlign w:val="center"/>
            <w:hideMark/>
          </w:tcPr>
          <w:p w14:paraId="7BF11CD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6A844A73"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0A52238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31/07/2025</w:t>
            </w:r>
          </w:p>
        </w:tc>
        <w:tc>
          <w:tcPr>
            <w:tcW w:w="1418" w:type="dxa"/>
            <w:tcBorders>
              <w:top w:val="nil"/>
              <w:left w:val="nil"/>
              <w:bottom w:val="single" w:sz="4" w:space="0" w:color="auto"/>
              <w:right w:val="single" w:sz="4" w:space="0" w:color="auto"/>
            </w:tcBorders>
            <w:shd w:val="clear" w:color="auto" w:fill="auto"/>
            <w:vAlign w:val="center"/>
            <w:hideMark/>
          </w:tcPr>
          <w:p w14:paraId="0C296C2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/0449</w:t>
            </w:r>
          </w:p>
        </w:tc>
        <w:tc>
          <w:tcPr>
            <w:tcW w:w="1636" w:type="dxa"/>
            <w:tcBorders>
              <w:top w:val="nil"/>
              <w:left w:val="nil"/>
              <w:bottom w:val="single" w:sz="4" w:space="0" w:color="auto"/>
              <w:right w:val="single" w:sz="4" w:space="0" w:color="auto"/>
            </w:tcBorders>
            <w:shd w:val="clear" w:color="auto" w:fill="auto"/>
            <w:noWrap/>
            <w:vAlign w:val="center"/>
            <w:hideMark/>
          </w:tcPr>
          <w:p w14:paraId="2C25D40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4244DB0D"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669463E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SA100004</w:t>
            </w:r>
          </w:p>
        </w:tc>
        <w:tc>
          <w:tcPr>
            <w:tcW w:w="2914" w:type="dxa"/>
            <w:tcBorders>
              <w:top w:val="nil"/>
              <w:left w:val="nil"/>
              <w:bottom w:val="single" w:sz="4" w:space="0" w:color="auto"/>
              <w:right w:val="single" w:sz="4" w:space="0" w:color="auto"/>
            </w:tcBorders>
            <w:shd w:val="clear" w:color="auto" w:fill="auto"/>
            <w:noWrap/>
            <w:vAlign w:val="center"/>
            <w:hideMark/>
          </w:tcPr>
          <w:p w14:paraId="65C886A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SAVON CEL'OR 350G </w:t>
            </w:r>
          </w:p>
        </w:tc>
        <w:tc>
          <w:tcPr>
            <w:tcW w:w="759" w:type="dxa"/>
            <w:tcBorders>
              <w:top w:val="nil"/>
              <w:left w:val="nil"/>
              <w:bottom w:val="single" w:sz="4" w:space="0" w:color="auto"/>
              <w:right w:val="single" w:sz="4" w:space="0" w:color="auto"/>
            </w:tcBorders>
            <w:shd w:val="clear" w:color="auto" w:fill="auto"/>
            <w:noWrap/>
            <w:vAlign w:val="center"/>
            <w:hideMark/>
          </w:tcPr>
          <w:p w14:paraId="58E1AACC"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24</w:t>
            </w:r>
          </w:p>
        </w:tc>
        <w:tc>
          <w:tcPr>
            <w:tcW w:w="1097" w:type="dxa"/>
            <w:tcBorders>
              <w:top w:val="nil"/>
              <w:left w:val="nil"/>
              <w:bottom w:val="single" w:sz="4" w:space="0" w:color="auto"/>
              <w:right w:val="single" w:sz="4" w:space="0" w:color="auto"/>
            </w:tcBorders>
            <w:shd w:val="clear" w:color="auto" w:fill="auto"/>
            <w:noWrap/>
            <w:vAlign w:val="center"/>
            <w:hideMark/>
          </w:tcPr>
          <w:p w14:paraId="64624BE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300</w:t>
            </w:r>
          </w:p>
        </w:tc>
        <w:tc>
          <w:tcPr>
            <w:tcW w:w="1687" w:type="dxa"/>
            <w:tcBorders>
              <w:top w:val="nil"/>
              <w:left w:val="nil"/>
              <w:bottom w:val="single" w:sz="4" w:space="0" w:color="auto"/>
              <w:right w:val="single" w:sz="4" w:space="0" w:color="auto"/>
            </w:tcBorders>
            <w:shd w:val="clear" w:color="auto" w:fill="auto"/>
            <w:noWrap/>
            <w:vAlign w:val="center"/>
            <w:hideMark/>
          </w:tcPr>
          <w:p w14:paraId="2A07613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7 200</w:t>
            </w:r>
          </w:p>
        </w:tc>
        <w:tc>
          <w:tcPr>
            <w:tcW w:w="1628" w:type="dxa"/>
            <w:tcBorders>
              <w:top w:val="nil"/>
              <w:left w:val="nil"/>
              <w:bottom w:val="single" w:sz="4" w:space="0" w:color="auto"/>
              <w:right w:val="single" w:sz="4" w:space="0" w:color="auto"/>
            </w:tcBorders>
            <w:shd w:val="clear" w:color="auto" w:fill="auto"/>
            <w:noWrap/>
            <w:vAlign w:val="center"/>
            <w:hideMark/>
          </w:tcPr>
          <w:p w14:paraId="78297BE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5DF40408"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0291AAE"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31/07/2025</w:t>
            </w:r>
          </w:p>
        </w:tc>
        <w:tc>
          <w:tcPr>
            <w:tcW w:w="1418" w:type="dxa"/>
            <w:tcBorders>
              <w:top w:val="nil"/>
              <w:left w:val="nil"/>
              <w:bottom w:val="single" w:sz="4" w:space="0" w:color="auto"/>
              <w:right w:val="single" w:sz="4" w:space="0" w:color="auto"/>
            </w:tcBorders>
            <w:shd w:val="clear" w:color="auto" w:fill="auto"/>
            <w:vAlign w:val="center"/>
            <w:hideMark/>
          </w:tcPr>
          <w:p w14:paraId="73F17D8B"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/0449</w:t>
            </w:r>
          </w:p>
        </w:tc>
        <w:tc>
          <w:tcPr>
            <w:tcW w:w="1636" w:type="dxa"/>
            <w:tcBorders>
              <w:top w:val="nil"/>
              <w:left w:val="nil"/>
              <w:bottom w:val="single" w:sz="4" w:space="0" w:color="auto"/>
              <w:right w:val="single" w:sz="4" w:space="0" w:color="auto"/>
            </w:tcBorders>
            <w:shd w:val="clear" w:color="auto" w:fill="auto"/>
            <w:noWrap/>
            <w:vAlign w:val="center"/>
            <w:hideMark/>
          </w:tcPr>
          <w:p w14:paraId="126A32E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0F2FE066"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3AC0750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SA100001</w:t>
            </w:r>
          </w:p>
        </w:tc>
        <w:tc>
          <w:tcPr>
            <w:tcW w:w="2914" w:type="dxa"/>
            <w:tcBorders>
              <w:top w:val="nil"/>
              <w:left w:val="nil"/>
              <w:bottom w:val="single" w:sz="4" w:space="0" w:color="auto"/>
              <w:right w:val="single" w:sz="4" w:space="0" w:color="auto"/>
            </w:tcBorders>
            <w:shd w:val="clear" w:color="auto" w:fill="auto"/>
            <w:noWrap/>
            <w:vAlign w:val="center"/>
            <w:hideMark/>
          </w:tcPr>
          <w:p w14:paraId="045694CB"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SAVON CEL'OR 180G CT 80</w:t>
            </w:r>
          </w:p>
        </w:tc>
        <w:tc>
          <w:tcPr>
            <w:tcW w:w="759" w:type="dxa"/>
            <w:tcBorders>
              <w:top w:val="nil"/>
              <w:left w:val="nil"/>
              <w:bottom w:val="single" w:sz="4" w:space="0" w:color="auto"/>
              <w:right w:val="single" w:sz="4" w:space="0" w:color="auto"/>
            </w:tcBorders>
            <w:shd w:val="clear" w:color="auto" w:fill="auto"/>
            <w:noWrap/>
            <w:vAlign w:val="center"/>
            <w:hideMark/>
          </w:tcPr>
          <w:p w14:paraId="0896DDE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w:t>
            </w:r>
          </w:p>
        </w:tc>
        <w:tc>
          <w:tcPr>
            <w:tcW w:w="1097" w:type="dxa"/>
            <w:tcBorders>
              <w:top w:val="nil"/>
              <w:left w:val="nil"/>
              <w:bottom w:val="single" w:sz="4" w:space="0" w:color="auto"/>
              <w:right w:val="single" w:sz="4" w:space="0" w:color="auto"/>
            </w:tcBorders>
            <w:shd w:val="clear" w:color="auto" w:fill="auto"/>
            <w:noWrap/>
            <w:vAlign w:val="center"/>
            <w:hideMark/>
          </w:tcPr>
          <w:p w14:paraId="1ECBBC90"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13000</w:t>
            </w:r>
          </w:p>
        </w:tc>
        <w:tc>
          <w:tcPr>
            <w:tcW w:w="1687" w:type="dxa"/>
            <w:tcBorders>
              <w:top w:val="nil"/>
              <w:left w:val="nil"/>
              <w:bottom w:val="single" w:sz="4" w:space="0" w:color="auto"/>
              <w:right w:val="single" w:sz="4" w:space="0" w:color="auto"/>
            </w:tcBorders>
            <w:shd w:val="clear" w:color="auto" w:fill="auto"/>
            <w:noWrap/>
            <w:vAlign w:val="center"/>
            <w:hideMark/>
          </w:tcPr>
          <w:p w14:paraId="090DAB65"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13 000</w:t>
            </w:r>
          </w:p>
        </w:tc>
        <w:tc>
          <w:tcPr>
            <w:tcW w:w="1628" w:type="dxa"/>
            <w:tcBorders>
              <w:top w:val="nil"/>
              <w:left w:val="nil"/>
              <w:bottom w:val="single" w:sz="4" w:space="0" w:color="auto"/>
              <w:right w:val="single" w:sz="4" w:space="0" w:color="auto"/>
            </w:tcBorders>
            <w:shd w:val="clear" w:color="auto" w:fill="auto"/>
            <w:noWrap/>
            <w:vAlign w:val="center"/>
            <w:hideMark/>
          </w:tcPr>
          <w:p w14:paraId="6C74F551"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3D754CDE" w14:textId="77777777" w:rsidTr="004B0EE9">
        <w:trPr>
          <w:trHeight w:val="660"/>
        </w:trPr>
        <w:tc>
          <w:tcPr>
            <w:tcW w:w="1477" w:type="dxa"/>
            <w:tcBorders>
              <w:top w:val="nil"/>
              <w:left w:val="single" w:sz="4" w:space="0" w:color="auto"/>
              <w:bottom w:val="single" w:sz="4" w:space="0" w:color="auto"/>
              <w:right w:val="single" w:sz="4" w:space="0" w:color="auto"/>
            </w:tcBorders>
            <w:shd w:val="clear" w:color="auto" w:fill="auto"/>
            <w:noWrap/>
            <w:vAlign w:val="center"/>
            <w:hideMark/>
          </w:tcPr>
          <w:p w14:paraId="754B9E6A"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31/07/2025</w:t>
            </w:r>
          </w:p>
        </w:tc>
        <w:tc>
          <w:tcPr>
            <w:tcW w:w="1418" w:type="dxa"/>
            <w:tcBorders>
              <w:top w:val="nil"/>
              <w:left w:val="nil"/>
              <w:bottom w:val="single" w:sz="4" w:space="0" w:color="auto"/>
              <w:right w:val="single" w:sz="4" w:space="0" w:color="auto"/>
            </w:tcBorders>
            <w:shd w:val="clear" w:color="auto" w:fill="auto"/>
            <w:vAlign w:val="center"/>
            <w:hideMark/>
          </w:tcPr>
          <w:p w14:paraId="71093DD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/0449</w:t>
            </w:r>
          </w:p>
        </w:tc>
        <w:tc>
          <w:tcPr>
            <w:tcW w:w="1636" w:type="dxa"/>
            <w:tcBorders>
              <w:top w:val="nil"/>
              <w:left w:val="nil"/>
              <w:bottom w:val="single" w:sz="4" w:space="0" w:color="auto"/>
              <w:right w:val="single" w:sz="4" w:space="0" w:color="auto"/>
            </w:tcBorders>
            <w:shd w:val="clear" w:color="auto" w:fill="auto"/>
            <w:noWrap/>
            <w:vAlign w:val="center"/>
            <w:hideMark/>
          </w:tcPr>
          <w:p w14:paraId="0A9672B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YD41ET011</w:t>
            </w:r>
          </w:p>
        </w:tc>
        <w:tc>
          <w:tcPr>
            <w:tcW w:w="2410" w:type="dxa"/>
            <w:tcBorders>
              <w:top w:val="nil"/>
              <w:left w:val="nil"/>
              <w:bottom w:val="single" w:sz="4" w:space="0" w:color="auto"/>
              <w:right w:val="single" w:sz="4" w:space="0" w:color="auto"/>
            </w:tcBorders>
            <w:shd w:val="clear" w:color="auto" w:fill="auto"/>
            <w:vAlign w:val="center"/>
            <w:hideMark/>
          </w:tcPr>
          <w:p w14:paraId="48BAC771"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ACTION GOUVERNEMENTALE BOULEVARD</w:t>
            </w:r>
          </w:p>
        </w:tc>
        <w:tc>
          <w:tcPr>
            <w:tcW w:w="1339" w:type="dxa"/>
            <w:tcBorders>
              <w:top w:val="nil"/>
              <w:left w:val="nil"/>
              <w:bottom w:val="single" w:sz="4" w:space="0" w:color="auto"/>
              <w:right w:val="single" w:sz="4" w:space="0" w:color="auto"/>
            </w:tcBorders>
            <w:shd w:val="clear" w:color="auto" w:fill="auto"/>
            <w:noWrap/>
            <w:vAlign w:val="center"/>
            <w:hideMark/>
          </w:tcPr>
          <w:p w14:paraId="40821D68"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SA100003</w:t>
            </w:r>
          </w:p>
        </w:tc>
        <w:tc>
          <w:tcPr>
            <w:tcW w:w="2914" w:type="dxa"/>
            <w:tcBorders>
              <w:top w:val="nil"/>
              <w:left w:val="nil"/>
              <w:bottom w:val="single" w:sz="4" w:space="0" w:color="auto"/>
              <w:right w:val="single" w:sz="4" w:space="0" w:color="auto"/>
            </w:tcBorders>
            <w:shd w:val="clear" w:color="auto" w:fill="auto"/>
            <w:noWrap/>
            <w:vAlign w:val="center"/>
            <w:hideMark/>
          </w:tcPr>
          <w:p w14:paraId="5AAEF313" w14:textId="77777777" w:rsidR="004B0EE9" w:rsidRPr="004B0EE9" w:rsidRDefault="004B0EE9" w:rsidP="004B0EE9">
            <w:pPr>
              <w:suppressAutoHyphens w:val="0"/>
              <w:spacing w:before="0" w:after="0"/>
              <w:jc w:val="left"/>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 xml:space="preserve">SAVON CEL'OR 180G </w:t>
            </w:r>
          </w:p>
        </w:tc>
        <w:tc>
          <w:tcPr>
            <w:tcW w:w="759" w:type="dxa"/>
            <w:tcBorders>
              <w:top w:val="nil"/>
              <w:left w:val="nil"/>
              <w:bottom w:val="single" w:sz="4" w:space="0" w:color="auto"/>
              <w:right w:val="single" w:sz="4" w:space="0" w:color="auto"/>
            </w:tcBorders>
            <w:shd w:val="clear" w:color="auto" w:fill="auto"/>
            <w:noWrap/>
            <w:vAlign w:val="center"/>
            <w:hideMark/>
          </w:tcPr>
          <w:p w14:paraId="04B00702"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29</w:t>
            </w:r>
          </w:p>
        </w:tc>
        <w:tc>
          <w:tcPr>
            <w:tcW w:w="1097" w:type="dxa"/>
            <w:tcBorders>
              <w:top w:val="nil"/>
              <w:left w:val="nil"/>
              <w:bottom w:val="single" w:sz="4" w:space="0" w:color="auto"/>
              <w:right w:val="single" w:sz="4" w:space="0" w:color="auto"/>
            </w:tcBorders>
            <w:shd w:val="clear" w:color="auto" w:fill="auto"/>
            <w:noWrap/>
            <w:vAlign w:val="center"/>
            <w:hideMark/>
          </w:tcPr>
          <w:p w14:paraId="700988CD"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175</w:t>
            </w:r>
          </w:p>
        </w:tc>
        <w:tc>
          <w:tcPr>
            <w:tcW w:w="1687" w:type="dxa"/>
            <w:tcBorders>
              <w:top w:val="nil"/>
              <w:left w:val="nil"/>
              <w:bottom w:val="single" w:sz="4" w:space="0" w:color="auto"/>
              <w:right w:val="single" w:sz="4" w:space="0" w:color="auto"/>
            </w:tcBorders>
            <w:shd w:val="clear" w:color="auto" w:fill="auto"/>
            <w:noWrap/>
            <w:vAlign w:val="center"/>
            <w:hideMark/>
          </w:tcPr>
          <w:p w14:paraId="38D21FB4"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5 075</w:t>
            </w:r>
          </w:p>
        </w:tc>
        <w:tc>
          <w:tcPr>
            <w:tcW w:w="1628" w:type="dxa"/>
            <w:tcBorders>
              <w:top w:val="nil"/>
              <w:left w:val="nil"/>
              <w:bottom w:val="single" w:sz="4" w:space="0" w:color="auto"/>
              <w:right w:val="single" w:sz="4" w:space="0" w:color="auto"/>
            </w:tcBorders>
            <w:shd w:val="clear" w:color="auto" w:fill="auto"/>
            <w:noWrap/>
            <w:vAlign w:val="center"/>
            <w:hideMark/>
          </w:tcPr>
          <w:p w14:paraId="70170059" w14:textId="77777777" w:rsidR="004B0EE9" w:rsidRPr="004B0EE9" w:rsidRDefault="004B0EE9" w:rsidP="004B0EE9">
            <w:pPr>
              <w:suppressAutoHyphens w:val="0"/>
              <w:spacing w:before="0" w:after="0"/>
              <w:jc w:val="center"/>
              <w:rPr>
                <w:rFonts w:ascii="Times New Roman" w:eastAsia="Times New Roman" w:hAnsi="Times New Roman" w:cs="Times New Roman"/>
                <w:lang w:eastAsia="fr-FR"/>
              </w:rPr>
            </w:pPr>
            <w:r w:rsidRPr="004B0EE9">
              <w:rPr>
                <w:rFonts w:ascii="Times New Roman" w:eastAsia="Times New Roman" w:hAnsi="Times New Roman" w:cs="Times New Roman"/>
                <w:lang w:eastAsia="fr-FR"/>
              </w:rPr>
              <w:t>MICHELLE</w:t>
            </w:r>
          </w:p>
        </w:tc>
      </w:tr>
      <w:tr w:rsidR="004B0EE9" w:rsidRPr="004B0EE9" w14:paraId="201D2D5A" w14:textId="77777777" w:rsidTr="004B0EE9">
        <w:trPr>
          <w:trHeight w:val="330"/>
        </w:trPr>
        <w:tc>
          <w:tcPr>
            <w:tcW w:w="13050" w:type="dxa"/>
            <w:gridSpan w:val="8"/>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5812C846" w14:textId="77777777" w:rsidR="004B0EE9" w:rsidRPr="004B0EE9" w:rsidRDefault="004B0EE9" w:rsidP="004B0EE9">
            <w:pPr>
              <w:suppressAutoHyphens w:val="0"/>
              <w:spacing w:before="0" w:after="0"/>
              <w:jc w:val="center"/>
              <w:rPr>
                <w:rFonts w:ascii="Times New Roman" w:eastAsia="Times New Roman" w:hAnsi="Times New Roman" w:cs="Times New Roman"/>
                <w:b/>
                <w:bCs/>
                <w:lang w:eastAsia="fr-FR"/>
              </w:rPr>
            </w:pPr>
            <w:r w:rsidRPr="004B0EE9">
              <w:rPr>
                <w:rFonts w:ascii="Times New Roman" w:eastAsia="Times New Roman" w:hAnsi="Times New Roman" w:cs="Times New Roman"/>
                <w:b/>
                <w:bCs/>
                <w:lang w:eastAsia="fr-FR"/>
              </w:rPr>
              <w:t>TOTAL CHIFFRE D'AFFAIRES</w:t>
            </w:r>
          </w:p>
        </w:tc>
        <w:tc>
          <w:tcPr>
            <w:tcW w:w="1687" w:type="dxa"/>
            <w:tcBorders>
              <w:top w:val="nil"/>
              <w:left w:val="nil"/>
              <w:bottom w:val="single" w:sz="4" w:space="0" w:color="auto"/>
              <w:right w:val="single" w:sz="4" w:space="0" w:color="auto"/>
            </w:tcBorders>
            <w:shd w:val="clear" w:color="000000" w:fill="92D050"/>
            <w:vAlign w:val="center"/>
            <w:hideMark/>
          </w:tcPr>
          <w:p w14:paraId="639A0749" w14:textId="77777777" w:rsidR="004B0EE9" w:rsidRPr="004B0EE9" w:rsidRDefault="004B0EE9" w:rsidP="004B0EE9">
            <w:pPr>
              <w:suppressAutoHyphens w:val="0"/>
              <w:spacing w:before="0" w:after="0"/>
              <w:jc w:val="center"/>
              <w:rPr>
                <w:rFonts w:ascii="Times New Roman" w:eastAsia="Times New Roman" w:hAnsi="Times New Roman" w:cs="Times New Roman"/>
                <w:b/>
                <w:bCs/>
                <w:lang w:eastAsia="fr-FR"/>
              </w:rPr>
            </w:pPr>
            <w:r w:rsidRPr="004B0EE9">
              <w:rPr>
                <w:rFonts w:ascii="Times New Roman" w:eastAsia="Times New Roman" w:hAnsi="Times New Roman" w:cs="Times New Roman"/>
                <w:b/>
                <w:bCs/>
                <w:lang w:eastAsia="fr-FR"/>
              </w:rPr>
              <w:t>377 948 575</w:t>
            </w:r>
          </w:p>
        </w:tc>
        <w:tc>
          <w:tcPr>
            <w:tcW w:w="1628" w:type="dxa"/>
            <w:tcBorders>
              <w:top w:val="nil"/>
              <w:left w:val="nil"/>
              <w:bottom w:val="nil"/>
              <w:right w:val="nil"/>
            </w:tcBorders>
            <w:shd w:val="clear" w:color="auto" w:fill="auto"/>
            <w:vAlign w:val="center"/>
            <w:hideMark/>
          </w:tcPr>
          <w:p w14:paraId="27165DE7" w14:textId="77777777" w:rsidR="004B0EE9" w:rsidRPr="004B0EE9" w:rsidRDefault="004B0EE9" w:rsidP="004B0EE9">
            <w:pPr>
              <w:suppressAutoHyphens w:val="0"/>
              <w:spacing w:before="0" w:after="0"/>
              <w:jc w:val="center"/>
              <w:rPr>
                <w:rFonts w:ascii="Times New Roman" w:eastAsia="Times New Roman" w:hAnsi="Times New Roman" w:cs="Times New Roman"/>
                <w:b/>
                <w:bCs/>
                <w:lang w:eastAsia="fr-FR"/>
              </w:rPr>
            </w:pPr>
          </w:p>
        </w:tc>
      </w:tr>
    </w:tbl>
    <w:p w14:paraId="6ACCA0F3" w14:textId="77777777" w:rsidR="00B66657" w:rsidRPr="0084123B" w:rsidRDefault="00B66657" w:rsidP="00DA6C96">
      <w:pPr>
        <w:spacing w:before="0" w:after="0" w:line="360" w:lineRule="auto"/>
        <w:rPr>
          <w:rFonts w:ascii="Times New Roman" w:hAnsi="Times New Roman" w:cs="Times New Roman"/>
          <w:color w:val="FF0000"/>
          <w:sz w:val="24"/>
          <w:szCs w:val="24"/>
        </w:rPr>
      </w:pPr>
    </w:p>
    <w:p w14:paraId="6F99AA4E" w14:textId="77777777" w:rsidR="003F21D5" w:rsidRPr="0084123B" w:rsidRDefault="003F21D5" w:rsidP="00B30A21">
      <w:pPr>
        <w:pStyle w:val="Paragraphedeliste"/>
        <w:numPr>
          <w:ilvl w:val="3"/>
          <w:numId w:val="8"/>
        </w:numPr>
        <w:spacing w:before="0" w:after="0" w:line="360" w:lineRule="auto"/>
        <w:rPr>
          <w:rFonts w:ascii="Times New Roman" w:hAnsi="Times New Roman" w:cs="Times New Roman"/>
          <w:b/>
          <w:bCs/>
          <w:color w:val="FF0000"/>
          <w:sz w:val="24"/>
          <w:szCs w:val="24"/>
          <w:u w:val="single"/>
        </w:rPr>
        <w:sectPr w:rsidR="003F21D5" w:rsidRPr="0084123B" w:rsidSect="00052814">
          <w:pgSz w:w="16838" w:h="11906" w:orient="landscape"/>
          <w:pgMar w:top="567" w:right="425" w:bottom="709" w:left="426" w:header="720" w:footer="709" w:gutter="0"/>
          <w:cols w:space="720"/>
          <w:docGrid w:linePitch="360"/>
        </w:sectPr>
      </w:pPr>
    </w:p>
    <w:p w14:paraId="7B966B74" w14:textId="0872D9F7" w:rsidR="00B30A21" w:rsidRPr="001A16F0" w:rsidRDefault="004F4C0F" w:rsidP="00B30A21">
      <w:pPr>
        <w:pStyle w:val="Paragraphedeliste"/>
        <w:numPr>
          <w:ilvl w:val="3"/>
          <w:numId w:val="8"/>
        </w:numPr>
        <w:spacing w:before="0" w:after="0" w:line="360" w:lineRule="auto"/>
        <w:ind w:left="709" w:hanging="425"/>
        <w:rPr>
          <w:rFonts w:ascii="Times New Roman" w:hAnsi="Times New Roman" w:cs="Times New Roman"/>
          <w:b/>
          <w:bCs/>
          <w:sz w:val="24"/>
          <w:szCs w:val="24"/>
          <w:u w:val="single"/>
        </w:rPr>
      </w:pPr>
      <w:bookmarkStart w:id="34" w:name="_Hlk191893085"/>
      <w:r w:rsidRPr="001A16F0">
        <w:rPr>
          <w:rFonts w:ascii="Times New Roman" w:hAnsi="Times New Roman" w:cs="Times New Roman"/>
          <w:b/>
          <w:bCs/>
          <w:sz w:val="24"/>
          <w:szCs w:val="24"/>
          <w:u w:val="single"/>
        </w:rPr>
        <w:lastRenderedPageBreak/>
        <w:t xml:space="preserve">DETAILS DES ENCAISSEMENTS DU MOIS DE </w:t>
      </w:r>
      <w:r w:rsidR="004B0EE9" w:rsidRPr="001A16F0">
        <w:rPr>
          <w:rFonts w:ascii="Times New Roman" w:hAnsi="Times New Roman" w:cs="Times New Roman"/>
          <w:b/>
          <w:bCs/>
          <w:sz w:val="24"/>
          <w:szCs w:val="24"/>
          <w:u w:val="single"/>
        </w:rPr>
        <w:t>JUILLET</w:t>
      </w:r>
      <w:r w:rsidRPr="001A16F0">
        <w:rPr>
          <w:rFonts w:ascii="Times New Roman" w:hAnsi="Times New Roman" w:cs="Times New Roman"/>
          <w:b/>
          <w:bCs/>
          <w:sz w:val="24"/>
          <w:szCs w:val="24"/>
          <w:u w:val="single"/>
        </w:rPr>
        <w:t xml:space="preserve"> 2025</w:t>
      </w:r>
    </w:p>
    <w:p w14:paraId="15A1754F" w14:textId="77777777" w:rsidR="004B0EE9" w:rsidRPr="00587D5B" w:rsidRDefault="004B0EE9" w:rsidP="004B0EE9">
      <w:pPr>
        <w:spacing w:before="0" w:after="0" w:line="360" w:lineRule="auto"/>
        <w:rPr>
          <w:rFonts w:ascii="Times New Roman" w:hAnsi="Times New Roman" w:cs="Times New Roman"/>
          <w:b/>
          <w:bCs/>
          <w:color w:val="FF0000"/>
          <w:sz w:val="14"/>
          <w:szCs w:val="14"/>
          <w:u w:val="single"/>
        </w:rPr>
      </w:pPr>
    </w:p>
    <w:tbl>
      <w:tblPr>
        <w:tblW w:w="10300" w:type="dxa"/>
        <w:tblCellMar>
          <w:left w:w="70" w:type="dxa"/>
          <w:right w:w="70" w:type="dxa"/>
        </w:tblCellMar>
        <w:tblLook w:val="04A0" w:firstRow="1" w:lastRow="0" w:firstColumn="1" w:lastColumn="0" w:noHBand="0" w:noVBand="1"/>
      </w:tblPr>
      <w:tblGrid>
        <w:gridCol w:w="1580"/>
        <w:gridCol w:w="6880"/>
        <w:gridCol w:w="1840"/>
      </w:tblGrid>
      <w:tr w:rsidR="004B0EE9" w:rsidRPr="004B0EE9" w14:paraId="1FCA6102" w14:textId="77777777" w:rsidTr="004B0EE9">
        <w:trPr>
          <w:trHeight w:val="315"/>
        </w:trPr>
        <w:tc>
          <w:tcPr>
            <w:tcW w:w="1580" w:type="dxa"/>
            <w:tcBorders>
              <w:top w:val="single" w:sz="4" w:space="0" w:color="auto"/>
              <w:left w:val="single" w:sz="4" w:space="0" w:color="auto"/>
              <w:bottom w:val="single" w:sz="4" w:space="0" w:color="auto"/>
              <w:right w:val="single" w:sz="4" w:space="0" w:color="auto"/>
            </w:tcBorders>
            <w:shd w:val="clear" w:color="000000" w:fill="92D050"/>
            <w:vAlign w:val="center"/>
            <w:hideMark/>
          </w:tcPr>
          <w:bookmarkEnd w:id="34"/>
          <w:p w14:paraId="0A0C1EE6" w14:textId="77777777" w:rsidR="004B0EE9" w:rsidRPr="004B0EE9" w:rsidRDefault="004B0EE9" w:rsidP="004B0EE9">
            <w:pPr>
              <w:suppressAutoHyphens w:val="0"/>
              <w:spacing w:before="0" w:after="0"/>
              <w:jc w:val="center"/>
              <w:rPr>
                <w:rFonts w:ascii="Times New Roman" w:eastAsia="Times New Roman" w:hAnsi="Times New Roman" w:cs="Times New Roman"/>
                <w:b/>
                <w:bCs/>
                <w:color w:val="000000"/>
                <w:sz w:val="24"/>
                <w:szCs w:val="24"/>
                <w:lang w:eastAsia="fr-FR"/>
              </w:rPr>
            </w:pPr>
            <w:r w:rsidRPr="004B0EE9">
              <w:rPr>
                <w:rFonts w:ascii="Times New Roman" w:eastAsia="Times New Roman" w:hAnsi="Times New Roman" w:cs="Times New Roman"/>
                <w:b/>
                <w:bCs/>
                <w:color w:val="000000"/>
                <w:sz w:val="24"/>
                <w:szCs w:val="24"/>
                <w:lang w:eastAsia="fr-FR"/>
              </w:rPr>
              <w:t xml:space="preserve">DATE </w:t>
            </w:r>
          </w:p>
        </w:tc>
        <w:tc>
          <w:tcPr>
            <w:tcW w:w="6880" w:type="dxa"/>
            <w:tcBorders>
              <w:top w:val="single" w:sz="4" w:space="0" w:color="auto"/>
              <w:left w:val="nil"/>
              <w:bottom w:val="single" w:sz="4" w:space="0" w:color="auto"/>
              <w:right w:val="single" w:sz="4" w:space="0" w:color="auto"/>
            </w:tcBorders>
            <w:shd w:val="clear" w:color="000000" w:fill="92D050"/>
            <w:vAlign w:val="center"/>
            <w:hideMark/>
          </w:tcPr>
          <w:p w14:paraId="0E0A0160" w14:textId="77777777" w:rsidR="004B0EE9" w:rsidRPr="004B0EE9" w:rsidRDefault="004B0EE9" w:rsidP="004B0EE9">
            <w:pPr>
              <w:suppressAutoHyphens w:val="0"/>
              <w:spacing w:before="0" w:after="0"/>
              <w:jc w:val="center"/>
              <w:rPr>
                <w:rFonts w:ascii="Times New Roman" w:eastAsia="Times New Roman" w:hAnsi="Times New Roman" w:cs="Times New Roman"/>
                <w:b/>
                <w:bCs/>
                <w:color w:val="000000"/>
                <w:sz w:val="24"/>
                <w:szCs w:val="24"/>
                <w:lang w:eastAsia="fr-FR"/>
              </w:rPr>
            </w:pPr>
            <w:r w:rsidRPr="004B0EE9">
              <w:rPr>
                <w:rFonts w:ascii="Times New Roman" w:eastAsia="Times New Roman" w:hAnsi="Times New Roman" w:cs="Times New Roman"/>
                <w:b/>
                <w:bCs/>
                <w:color w:val="000000"/>
                <w:sz w:val="24"/>
                <w:szCs w:val="24"/>
                <w:lang w:eastAsia="fr-FR"/>
              </w:rPr>
              <w:t>NOM DE LA BANQUE</w:t>
            </w:r>
          </w:p>
        </w:tc>
        <w:tc>
          <w:tcPr>
            <w:tcW w:w="1840" w:type="dxa"/>
            <w:tcBorders>
              <w:top w:val="single" w:sz="4" w:space="0" w:color="auto"/>
              <w:left w:val="nil"/>
              <w:bottom w:val="single" w:sz="4" w:space="0" w:color="auto"/>
              <w:right w:val="single" w:sz="4" w:space="0" w:color="auto"/>
            </w:tcBorders>
            <w:shd w:val="clear" w:color="000000" w:fill="92D050"/>
            <w:vAlign w:val="center"/>
            <w:hideMark/>
          </w:tcPr>
          <w:p w14:paraId="30E36C9C"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MONTANT</w:t>
            </w:r>
          </w:p>
        </w:tc>
      </w:tr>
      <w:tr w:rsidR="004B0EE9" w:rsidRPr="004B0EE9" w14:paraId="75DC51BE" w14:textId="77777777" w:rsidTr="004B0EE9">
        <w:trPr>
          <w:trHeight w:val="31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31F85661"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02/07/2025</w:t>
            </w:r>
          </w:p>
        </w:tc>
        <w:tc>
          <w:tcPr>
            <w:tcW w:w="6880" w:type="dxa"/>
            <w:tcBorders>
              <w:top w:val="nil"/>
              <w:left w:val="nil"/>
              <w:bottom w:val="single" w:sz="4" w:space="0" w:color="auto"/>
              <w:right w:val="single" w:sz="4" w:space="0" w:color="auto"/>
            </w:tcBorders>
            <w:shd w:val="clear" w:color="auto" w:fill="auto"/>
            <w:noWrap/>
            <w:vAlign w:val="bottom"/>
            <w:hideMark/>
          </w:tcPr>
          <w:p w14:paraId="1F169A1C"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AFB</w:t>
            </w:r>
          </w:p>
        </w:tc>
        <w:tc>
          <w:tcPr>
            <w:tcW w:w="1840" w:type="dxa"/>
            <w:tcBorders>
              <w:top w:val="nil"/>
              <w:left w:val="nil"/>
              <w:bottom w:val="single" w:sz="4" w:space="0" w:color="auto"/>
              <w:right w:val="single" w:sz="4" w:space="0" w:color="auto"/>
            </w:tcBorders>
            <w:shd w:val="clear" w:color="auto" w:fill="auto"/>
            <w:noWrap/>
            <w:vAlign w:val="center"/>
            <w:hideMark/>
          </w:tcPr>
          <w:p w14:paraId="4122F9F7"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29 248 000</w:t>
            </w:r>
          </w:p>
        </w:tc>
      </w:tr>
      <w:tr w:rsidR="004B0EE9" w:rsidRPr="004B0EE9" w14:paraId="6F099EB9" w14:textId="77777777" w:rsidTr="004B0EE9">
        <w:trPr>
          <w:trHeight w:val="31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2038DE23"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03/07/2025</w:t>
            </w:r>
          </w:p>
        </w:tc>
        <w:tc>
          <w:tcPr>
            <w:tcW w:w="6880" w:type="dxa"/>
            <w:tcBorders>
              <w:top w:val="nil"/>
              <w:left w:val="nil"/>
              <w:bottom w:val="single" w:sz="4" w:space="0" w:color="auto"/>
              <w:right w:val="single" w:sz="4" w:space="0" w:color="auto"/>
            </w:tcBorders>
            <w:shd w:val="clear" w:color="auto" w:fill="auto"/>
            <w:noWrap/>
            <w:vAlign w:val="bottom"/>
            <w:hideMark/>
          </w:tcPr>
          <w:p w14:paraId="40AE9EC9"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AFB</w:t>
            </w:r>
          </w:p>
        </w:tc>
        <w:tc>
          <w:tcPr>
            <w:tcW w:w="1840" w:type="dxa"/>
            <w:tcBorders>
              <w:top w:val="nil"/>
              <w:left w:val="nil"/>
              <w:bottom w:val="single" w:sz="4" w:space="0" w:color="auto"/>
              <w:right w:val="single" w:sz="4" w:space="0" w:color="auto"/>
            </w:tcBorders>
            <w:shd w:val="clear" w:color="auto" w:fill="auto"/>
            <w:noWrap/>
            <w:vAlign w:val="center"/>
            <w:hideMark/>
          </w:tcPr>
          <w:p w14:paraId="060E5619"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5 000 000</w:t>
            </w:r>
          </w:p>
        </w:tc>
      </w:tr>
      <w:tr w:rsidR="004B0EE9" w:rsidRPr="004B0EE9" w14:paraId="451EC29F" w14:textId="77777777" w:rsidTr="004B0EE9">
        <w:trPr>
          <w:trHeight w:val="630"/>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5F1B0E66"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03/07/2025</w:t>
            </w:r>
          </w:p>
        </w:tc>
        <w:tc>
          <w:tcPr>
            <w:tcW w:w="6880" w:type="dxa"/>
            <w:tcBorders>
              <w:top w:val="nil"/>
              <w:left w:val="nil"/>
              <w:bottom w:val="single" w:sz="4" w:space="0" w:color="auto"/>
              <w:right w:val="single" w:sz="4" w:space="0" w:color="auto"/>
            </w:tcBorders>
            <w:shd w:val="clear" w:color="auto" w:fill="auto"/>
            <w:vAlign w:val="center"/>
            <w:hideMark/>
          </w:tcPr>
          <w:p w14:paraId="2C044E2D"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PIECE DEPENSE / SALAIRES JUIN 2025 MANUTENTIONNAIRES</w:t>
            </w:r>
          </w:p>
        </w:tc>
        <w:tc>
          <w:tcPr>
            <w:tcW w:w="1840" w:type="dxa"/>
            <w:tcBorders>
              <w:top w:val="nil"/>
              <w:left w:val="nil"/>
              <w:bottom w:val="single" w:sz="4" w:space="0" w:color="auto"/>
              <w:right w:val="single" w:sz="4" w:space="0" w:color="auto"/>
            </w:tcBorders>
            <w:shd w:val="clear" w:color="auto" w:fill="auto"/>
            <w:noWrap/>
            <w:vAlign w:val="center"/>
            <w:hideMark/>
          </w:tcPr>
          <w:p w14:paraId="3C37D623"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355 000</w:t>
            </w:r>
          </w:p>
        </w:tc>
      </w:tr>
      <w:tr w:rsidR="004B0EE9" w:rsidRPr="004B0EE9" w14:paraId="7C74D279" w14:textId="77777777" w:rsidTr="004B0EE9">
        <w:trPr>
          <w:trHeight w:val="31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481D39A9"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03/07/2025</w:t>
            </w:r>
          </w:p>
        </w:tc>
        <w:tc>
          <w:tcPr>
            <w:tcW w:w="6880" w:type="dxa"/>
            <w:tcBorders>
              <w:top w:val="nil"/>
              <w:left w:val="nil"/>
              <w:bottom w:val="single" w:sz="4" w:space="0" w:color="auto"/>
              <w:right w:val="single" w:sz="4" w:space="0" w:color="auto"/>
            </w:tcBorders>
            <w:shd w:val="clear" w:color="auto" w:fill="auto"/>
            <w:vAlign w:val="center"/>
            <w:hideMark/>
          </w:tcPr>
          <w:p w14:paraId="2439D174"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PIECE DEPENSE / SALAIRES JUIN 2025 COMMERCIAUX</w:t>
            </w:r>
          </w:p>
        </w:tc>
        <w:tc>
          <w:tcPr>
            <w:tcW w:w="1840" w:type="dxa"/>
            <w:tcBorders>
              <w:top w:val="nil"/>
              <w:left w:val="nil"/>
              <w:bottom w:val="single" w:sz="4" w:space="0" w:color="auto"/>
              <w:right w:val="single" w:sz="4" w:space="0" w:color="auto"/>
            </w:tcBorders>
            <w:shd w:val="clear" w:color="auto" w:fill="auto"/>
            <w:noWrap/>
            <w:vAlign w:val="center"/>
            <w:hideMark/>
          </w:tcPr>
          <w:p w14:paraId="59250670"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326 000</w:t>
            </w:r>
          </w:p>
        </w:tc>
      </w:tr>
      <w:tr w:rsidR="004B0EE9" w:rsidRPr="004B0EE9" w14:paraId="644EBD81" w14:textId="77777777" w:rsidTr="004B0EE9">
        <w:trPr>
          <w:trHeight w:val="31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28BB595B"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04/07/2025</w:t>
            </w:r>
          </w:p>
        </w:tc>
        <w:tc>
          <w:tcPr>
            <w:tcW w:w="6880" w:type="dxa"/>
            <w:tcBorders>
              <w:top w:val="nil"/>
              <w:left w:val="nil"/>
              <w:bottom w:val="single" w:sz="4" w:space="0" w:color="auto"/>
              <w:right w:val="single" w:sz="4" w:space="0" w:color="auto"/>
            </w:tcBorders>
            <w:shd w:val="clear" w:color="auto" w:fill="auto"/>
            <w:noWrap/>
            <w:vAlign w:val="bottom"/>
            <w:hideMark/>
          </w:tcPr>
          <w:p w14:paraId="365FB307" w14:textId="079DB119" w:rsidR="004B0EE9" w:rsidRPr="004B0EE9" w:rsidRDefault="0041107F" w:rsidP="004B0EE9">
            <w:pPr>
              <w:suppressAutoHyphens w:val="0"/>
              <w:spacing w:before="0" w:after="0"/>
              <w:jc w:val="center"/>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D</w:t>
            </w:r>
            <w:r w:rsidR="004B0EE9" w:rsidRPr="004B0EE9">
              <w:rPr>
                <w:rFonts w:ascii="Times New Roman" w:eastAsia="Times New Roman" w:hAnsi="Times New Roman" w:cs="Times New Roman"/>
                <w:color w:val="000000"/>
                <w:sz w:val="24"/>
                <w:szCs w:val="24"/>
                <w:lang w:eastAsia="fr-FR"/>
              </w:rPr>
              <w:t>AFB</w:t>
            </w:r>
          </w:p>
        </w:tc>
        <w:tc>
          <w:tcPr>
            <w:tcW w:w="1840" w:type="dxa"/>
            <w:tcBorders>
              <w:top w:val="nil"/>
              <w:left w:val="nil"/>
              <w:bottom w:val="single" w:sz="4" w:space="0" w:color="auto"/>
              <w:right w:val="single" w:sz="4" w:space="0" w:color="auto"/>
            </w:tcBorders>
            <w:shd w:val="clear" w:color="auto" w:fill="auto"/>
            <w:noWrap/>
            <w:vAlign w:val="center"/>
            <w:hideMark/>
          </w:tcPr>
          <w:p w14:paraId="1063EB83"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30 746 000</w:t>
            </w:r>
          </w:p>
        </w:tc>
      </w:tr>
      <w:tr w:rsidR="004B0EE9" w:rsidRPr="004B0EE9" w14:paraId="14D22813" w14:textId="77777777" w:rsidTr="004B0EE9">
        <w:trPr>
          <w:trHeight w:val="31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3BC8F18E"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05/07/2025</w:t>
            </w:r>
          </w:p>
        </w:tc>
        <w:tc>
          <w:tcPr>
            <w:tcW w:w="6880" w:type="dxa"/>
            <w:tcBorders>
              <w:top w:val="nil"/>
              <w:left w:val="nil"/>
              <w:bottom w:val="single" w:sz="4" w:space="0" w:color="auto"/>
              <w:right w:val="single" w:sz="4" w:space="0" w:color="auto"/>
            </w:tcBorders>
            <w:shd w:val="clear" w:color="auto" w:fill="auto"/>
            <w:noWrap/>
            <w:vAlign w:val="bottom"/>
            <w:hideMark/>
          </w:tcPr>
          <w:p w14:paraId="26E79972"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AFB</w:t>
            </w:r>
          </w:p>
        </w:tc>
        <w:tc>
          <w:tcPr>
            <w:tcW w:w="1840" w:type="dxa"/>
            <w:tcBorders>
              <w:top w:val="nil"/>
              <w:left w:val="nil"/>
              <w:bottom w:val="single" w:sz="4" w:space="0" w:color="auto"/>
              <w:right w:val="single" w:sz="4" w:space="0" w:color="auto"/>
            </w:tcBorders>
            <w:shd w:val="clear" w:color="auto" w:fill="auto"/>
            <w:noWrap/>
            <w:vAlign w:val="center"/>
            <w:hideMark/>
          </w:tcPr>
          <w:p w14:paraId="1DF6817C"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9 800 000</w:t>
            </w:r>
          </w:p>
        </w:tc>
      </w:tr>
      <w:tr w:rsidR="004B0EE9" w:rsidRPr="004B0EE9" w14:paraId="121A75A5" w14:textId="77777777" w:rsidTr="004B0EE9">
        <w:trPr>
          <w:trHeight w:val="31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5D5812F4"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08/07/2025</w:t>
            </w:r>
          </w:p>
        </w:tc>
        <w:tc>
          <w:tcPr>
            <w:tcW w:w="6880" w:type="dxa"/>
            <w:tcBorders>
              <w:top w:val="nil"/>
              <w:left w:val="nil"/>
              <w:bottom w:val="single" w:sz="4" w:space="0" w:color="auto"/>
              <w:right w:val="single" w:sz="4" w:space="0" w:color="auto"/>
            </w:tcBorders>
            <w:shd w:val="clear" w:color="auto" w:fill="auto"/>
            <w:noWrap/>
            <w:vAlign w:val="bottom"/>
            <w:hideMark/>
          </w:tcPr>
          <w:p w14:paraId="16DC015F"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AFB</w:t>
            </w:r>
          </w:p>
        </w:tc>
        <w:tc>
          <w:tcPr>
            <w:tcW w:w="1840" w:type="dxa"/>
            <w:tcBorders>
              <w:top w:val="nil"/>
              <w:left w:val="nil"/>
              <w:bottom w:val="single" w:sz="4" w:space="0" w:color="auto"/>
              <w:right w:val="single" w:sz="4" w:space="0" w:color="auto"/>
            </w:tcBorders>
            <w:shd w:val="clear" w:color="auto" w:fill="auto"/>
            <w:noWrap/>
            <w:vAlign w:val="center"/>
            <w:hideMark/>
          </w:tcPr>
          <w:p w14:paraId="112D4E1D"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12 640 000</w:t>
            </w:r>
          </w:p>
        </w:tc>
      </w:tr>
      <w:tr w:rsidR="004B0EE9" w:rsidRPr="004B0EE9" w14:paraId="57C9F2D3" w14:textId="77777777" w:rsidTr="004B0EE9">
        <w:trPr>
          <w:trHeight w:val="31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1C1FFCE1"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09/07/2025</w:t>
            </w:r>
          </w:p>
        </w:tc>
        <w:tc>
          <w:tcPr>
            <w:tcW w:w="6880" w:type="dxa"/>
            <w:tcBorders>
              <w:top w:val="nil"/>
              <w:left w:val="nil"/>
              <w:bottom w:val="single" w:sz="4" w:space="0" w:color="auto"/>
              <w:right w:val="single" w:sz="4" w:space="0" w:color="auto"/>
            </w:tcBorders>
            <w:shd w:val="clear" w:color="auto" w:fill="auto"/>
            <w:noWrap/>
            <w:vAlign w:val="bottom"/>
            <w:hideMark/>
          </w:tcPr>
          <w:p w14:paraId="12351796"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AFB</w:t>
            </w:r>
          </w:p>
        </w:tc>
        <w:tc>
          <w:tcPr>
            <w:tcW w:w="1840" w:type="dxa"/>
            <w:tcBorders>
              <w:top w:val="nil"/>
              <w:left w:val="nil"/>
              <w:bottom w:val="single" w:sz="4" w:space="0" w:color="auto"/>
              <w:right w:val="single" w:sz="4" w:space="0" w:color="auto"/>
            </w:tcBorders>
            <w:shd w:val="clear" w:color="auto" w:fill="auto"/>
            <w:noWrap/>
            <w:vAlign w:val="center"/>
            <w:hideMark/>
          </w:tcPr>
          <w:p w14:paraId="19D692C9"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7 941 000</w:t>
            </w:r>
          </w:p>
        </w:tc>
      </w:tr>
      <w:tr w:rsidR="004B0EE9" w:rsidRPr="004B0EE9" w14:paraId="7275FF36" w14:textId="77777777" w:rsidTr="004B0EE9">
        <w:trPr>
          <w:trHeight w:val="31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79755F44"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10/07/2025</w:t>
            </w:r>
          </w:p>
        </w:tc>
        <w:tc>
          <w:tcPr>
            <w:tcW w:w="6880" w:type="dxa"/>
            <w:tcBorders>
              <w:top w:val="nil"/>
              <w:left w:val="nil"/>
              <w:bottom w:val="single" w:sz="4" w:space="0" w:color="auto"/>
              <w:right w:val="single" w:sz="4" w:space="0" w:color="auto"/>
            </w:tcBorders>
            <w:shd w:val="clear" w:color="auto" w:fill="auto"/>
            <w:noWrap/>
            <w:vAlign w:val="bottom"/>
            <w:hideMark/>
          </w:tcPr>
          <w:p w14:paraId="26D4B302"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AFB</w:t>
            </w:r>
          </w:p>
        </w:tc>
        <w:tc>
          <w:tcPr>
            <w:tcW w:w="1840" w:type="dxa"/>
            <w:tcBorders>
              <w:top w:val="nil"/>
              <w:left w:val="nil"/>
              <w:bottom w:val="single" w:sz="4" w:space="0" w:color="auto"/>
              <w:right w:val="single" w:sz="4" w:space="0" w:color="auto"/>
            </w:tcBorders>
            <w:shd w:val="clear" w:color="auto" w:fill="auto"/>
            <w:noWrap/>
            <w:vAlign w:val="center"/>
            <w:hideMark/>
          </w:tcPr>
          <w:p w14:paraId="48E41E94"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15 500 000</w:t>
            </w:r>
          </w:p>
        </w:tc>
      </w:tr>
      <w:tr w:rsidR="004B0EE9" w:rsidRPr="004B0EE9" w14:paraId="1200C4D9" w14:textId="77777777" w:rsidTr="004B0EE9">
        <w:trPr>
          <w:trHeight w:val="31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33CCA697"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14/07/2025</w:t>
            </w:r>
          </w:p>
        </w:tc>
        <w:tc>
          <w:tcPr>
            <w:tcW w:w="6880" w:type="dxa"/>
            <w:tcBorders>
              <w:top w:val="nil"/>
              <w:left w:val="nil"/>
              <w:bottom w:val="single" w:sz="4" w:space="0" w:color="auto"/>
              <w:right w:val="single" w:sz="4" w:space="0" w:color="auto"/>
            </w:tcBorders>
            <w:shd w:val="clear" w:color="auto" w:fill="auto"/>
            <w:vAlign w:val="center"/>
            <w:hideMark/>
          </w:tcPr>
          <w:p w14:paraId="4D1FBEF4"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ORDRE PDG A  VOUNDI (DOUANES)</w:t>
            </w:r>
          </w:p>
        </w:tc>
        <w:tc>
          <w:tcPr>
            <w:tcW w:w="1840" w:type="dxa"/>
            <w:tcBorders>
              <w:top w:val="nil"/>
              <w:left w:val="nil"/>
              <w:bottom w:val="single" w:sz="4" w:space="0" w:color="auto"/>
              <w:right w:val="single" w:sz="4" w:space="0" w:color="auto"/>
            </w:tcBorders>
            <w:shd w:val="clear" w:color="auto" w:fill="auto"/>
            <w:noWrap/>
            <w:vAlign w:val="center"/>
            <w:hideMark/>
          </w:tcPr>
          <w:p w14:paraId="55ED7726"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20 000 000</w:t>
            </w:r>
          </w:p>
        </w:tc>
      </w:tr>
      <w:tr w:rsidR="004B0EE9" w:rsidRPr="004B0EE9" w14:paraId="22EEAD8D" w14:textId="77777777" w:rsidTr="004B0EE9">
        <w:trPr>
          <w:trHeight w:val="31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428C7CB8"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15/07/2025</w:t>
            </w:r>
          </w:p>
        </w:tc>
        <w:tc>
          <w:tcPr>
            <w:tcW w:w="6880" w:type="dxa"/>
            <w:tcBorders>
              <w:top w:val="nil"/>
              <w:left w:val="nil"/>
              <w:bottom w:val="single" w:sz="4" w:space="0" w:color="auto"/>
              <w:right w:val="single" w:sz="4" w:space="0" w:color="auto"/>
            </w:tcBorders>
            <w:shd w:val="clear" w:color="auto" w:fill="auto"/>
            <w:vAlign w:val="center"/>
            <w:hideMark/>
          </w:tcPr>
          <w:p w14:paraId="2299680D"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ORDRE PDG A  VOUNDI (DOUANES)</w:t>
            </w:r>
          </w:p>
        </w:tc>
        <w:tc>
          <w:tcPr>
            <w:tcW w:w="1840" w:type="dxa"/>
            <w:tcBorders>
              <w:top w:val="nil"/>
              <w:left w:val="nil"/>
              <w:bottom w:val="single" w:sz="4" w:space="0" w:color="auto"/>
              <w:right w:val="single" w:sz="4" w:space="0" w:color="auto"/>
            </w:tcBorders>
            <w:shd w:val="clear" w:color="auto" w:fill="auto"/>
            <w:noWrap/>
            <w:vAlign w:val="center"/>
            <w:hideMark/>
          </w:tcPr>
          <w:p w14:paraId="72397FF4"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5 000 000</w:t>
            </w:r>
          </w:p>
        </w:tc>
      </w:tr>
      <w:tr w:rsidR="004B0EE9" w:rsidRPr="004B0EE9" w14:paraId="2D16AF40" w14:textId="77777777" w:rsidTr="004B0EE9">
        <w:trPr>
          <w:trHeight w:val="31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3984C214"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16/07/2025</w:t>
            </w:r>
          </w:p>
        </w:tc>
        <w:tc>
          <w:tcPr>
            <w:tcW w:w="6880" w:type="dxa"/>
            <w:tcBorders>
              <w:top w:val="nil"/>
              <w:left w:val="nil"/>
              <w:bottom w:val="single" w:sz="4" w:space="0" w:color="auto"/>
              <w:right w:val="single" w:sz="4" w:space="0" w:color="auto"/>
            </w:tcBorders>
            <w:shd w:val="clear" w:color="auto" w:fill="auto"/>
            <w:vAlign w:val="bottom"/>
            <w:hideMark/>
          </w:tcPr>
          <w:p w14:paraId="35165A86"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PIECE DE DEPENSE / PAIEMENT LOYER 1 AN AGENCE</w:t>
            </w:r>
          </w:p>
        </w:tc>
        <w:tc>
          <w:tcPr>
            <w:tcW w:w="1840" w:type="dxa"/>
            <w:tcBorders>
              <w:top w:val="nil"/>
              <w:left w:val="nil"/>
              <w:bottom w:val="single" w:sz="4" w:space="0" w:color="auto"/>
              <w:right w:val="single" w:sz="4" w:space="0" w:color="auto"/>
            </w:tcBorders>
            <w:shd w:val="clear" w:color="auto" w:fill="auto"/>
            <w:noWrap/>
            <w:vAlign w:val="center"/>
            <w:hideMark/>
          </w:tcPr>
          <w:p w14:paraId="359B97AE"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3 000 000</w:t>
            </w:r>
          </w:p>
        </w:tc>
      </w:tr>
      <w:tr w:rsidR="004B0EE9" w:rsidRPr="004B0EE9" w14:paraId="48946540" w14:textId="77777777" w:rsidTr="004B0EE9">
        <w:trPr>
          <w:trHeight w:val="31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5A4DF733"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16/07/2025</w:t>
            </w:r>
          </w:p>
        </w:tc>
        <w:tc>
          <w:tcPr>
            <w:tcW w:w="6880" w:type="dxa"/>
            <w:tcBorders>
              <w:top w:val="nil"/>
              <w:left w:val="nil"/>
              <w:bottom w:val="single" w:sz="4" w:space="0" w:color="auto"/>
              <w:right w:val="single" w:sz="4" w:space="0" w:color="auto"/>
            </w:tcBorders>
            <w:shd w:val="clear" w:color="auto" w:fill="auto"/>
            <w:noWrap/>
            <w:vAlign w:val="bottom"/>
            <w:hideMark/>
          </w:tcPr>
          <w:p w14:paraId="7C114E45"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AFB</w:t>
            </w:r>
          </w:p>
        </w:tc>
        <w:tc>
          <w:tcPr>
            <w:tcW w:w="1840" w:type="dxa"/>
            <w:tcBorders>
              <w:top w:val="nil"/>
              <w:left w:val="nil"/>
              <w:bottom w:val="single" w:sz="4" w:space="0" w:color="auto"/>
              <w:right w:val="single" w:sz="4" w:space="0" w:color="auto"/>
            </w:tcBorders>
            <w:shd w:val="clear" w:color="auto" w:fill="auto"/>
            <w:noWrap/>
            <w:vAlign w:val="center"/>
            <w:hideMark/>
          </w:tcPr>
          <w:p w14:paraId="3EF498BD"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15 800 000</w:t>
            </w:r>
          </w:p>
        </w:tc>
      </w:tr>
      <w:tr w:rsidR="004B0EE9" w:rsidRPr="004B0EE9" w14:paraId="283524C3" w14:textId="77777777" w:rsidTr="004B0EE9">
        <w:trPr>
          <w:trHeight w:val="31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7FFD12E0"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17/07/2025</w:t>
            </w:r>
          </w:p>
        </w:tc>
        <w:tc>
          <w:tcPr>
            <w:tcW w:w="6880" w:type="dxa"/>
            <w:tcBorders>
              <w:top w:val="nil"/>
              <w:left w:val="nil"/>
              <w:bottom w:val="single" w:sz="4" w:space="0" w:color="auto"/>
              <w:right w:val="single" w:sz="4" w:space="0" w:color="auto"/>
            </w:tcBorders>
            <w:shd w:val="clear" w:color="auto" w:fill="auto"/>
            <w:noWrap/>
            <w:vAlign w:val="bottom"/>
            <w:hideMark/>
          </w:tcPr>
          <w:p w14:paraId="2ACA1848"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AFB</w:t>
            </w:r>
          </w:p>
        </w:tc>
        <w:tc>
          <w:tcPr>
            <w:tcW w:w="1840" w:type="dxa"/>
            <w:tcBorders>
              <w:top w:val="nil"/>
              <w:left w:val="nil"/>
              <w:bottom w:val="single" w:sz="4" w:space="0" w:color="auto"/>
              <w:right w:val="single" w:sz="4" w:space="0" w:color="auto"/>
            </w:tcBorders>
            <w:shd w:val="clear" w:color="auto" w:fill="auto"/>
            <w:noWrap/>
            <w:vAlign w:val="center"/>
            <w:hideMark/>
          </w:tcPr>
          <w:p w14:paraId="26125434"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8 388 000</w:t>
            </w:r>
          </w:p>
        </w:tc>
      </w:tr>
      <w:tr w:rsidR="004B0EE9" w:rsidRPr="004B0EE9" w14:paraId="74B135CE" w14:textId="77777777" w:rsidTr="004B0EE9">
        <w:trPr>
          <w:trHeight w:val="31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19D00676"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18/07/2025</w:t>
            </w:r>
          </w:p>
        </w:tc>
        <w:tc>
          <w:tcPr>
            <w:tcW w:w="6880" w:type="dxa"/>
            <w:tcBorders>
              <w:top w:val="nil"/>
              <w:left w:val="nil"/>
              <w:bottom w:val="single" w:sz="4" w:space="0" w:color="auto"/>
              <w:right w:val="single" w:sz="4" w:space="0" w:color="auto"/>
            </w:tcBorders>
            <w:shd w:val="clear" w:color="auto" w:fill="auto"/>
            <w:vAlign w:val="center"/>
            <w:hideMark/>
          </w:tcPr>
          <w:p w14:paraId="5C94AA7E"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ORDRE PDG AU MINCOMMERCE</w:t>
            </w:r>
          </w:p>
        </w:tc>
        <w:tc>
          <w:tcPr>
            <w:tcW w:w="1840" w:type="dxa"/>
            <w:tcBorders>
              <w:top w:val="nil"/>
              <w:left w:val="nil"/>
              <w:bottom w:val="single" w:sz="4" w:space="0" w:color="auto"/>
              <w:right w:val="single" w:sz="4" w:space="0" w:color="auto"/>
            </w:tcBorders>
            <w:shd w:val="clear" w:color="auto" w:fill="auto"/>
            <w:noWrap/>
            <w:vAlign w:val="center"/>
            <w:hideMark/>
          </w:tcPr>
          <w:p w14:paraId="4E5D8481"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3 000 000</w:t>
            </w:r>
          </w:p>
        </w:tc>
      </w:tr>
      <w:tr w:rsidR="004B0EE9" w:rsidRPr="004B0EE9" w14:paraId="42E500A3" w14:textId="77777777" w:rsidTr="004B0EE9">
        <w:trPr>
          <w:trHeight w:val="31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4D6A2415"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18/07/2025</w:t>
            </w:r>
          </w:p>
        </w:tc>
        <w:tc>
          <w:tcPr>
            <w:tcW w:w="6880" w:type="dxa"/>
            <w:tcBorders>
              <w:top w:val="nil"/>
              <w:left w:val="nil"/>
              <w:bottom w:val="single" w:sz="4" w:space="0" w:color="auto"/>
              <w:right w:val="single" w:sz="4" w:space="0" w:color="auto"/>
            </w:tcBorders>
            <w:shd w:val="clear" w:color="auto" w:fill="auto"/>
            <w:noWrap/>
            <w:vAlign w:val="bottom"/>
            <w:hideMark/>
          </w:tcPr>
          <w:p w14:paraId="7BF72A65"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AFB</w:t>
            </w:r>
          </w:p>
        </w:tc>
        <w:tc>
          <w:tcPr>
            <w:tcW w:w="1840" w:type="dxa"/>
            <w:tcBorders>
              <w:top w:val="nil"/>
              <w:left w:val="nil"/>
              <w:bottom w:val="single" w:sz="4" w:space="0" w:color="auto"/>
              <w:right w:val="single" w:sz="4" w:space="0" w:color="auto"/>
            </w:tcBorders>
            <w:shd w:val="clear" w:color="auto" w:fill="auto"/>
            <w:noWrap/>
            <w:vAlign w:val="center"/>
            <w:hideMark/>
          </w:tcPr>
          <w:p w14:paraId="54224CB1"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40 425 000</w:t>
            </w:r>
          </w:p>
        </w:tc>
      </w:tr>
      <w:tr w:rsidR="004B0EE9" w:rsidRPr="004B0EE9" w14:paraId="62EB1E3A" w14:textId="77777777" w:rsidTr="004B0EE9">
        <w:trPr>
          <w:trHeight w:val="31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66563AFD"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21/07/2025</w:t>
            </w:r>
          </w:p>
        </w:tc>
        <w:tc>
          <w:tcPr>
            <w:tcW w:w="6880" w:type="dxa"/>
            <w:tcBorders>
              <w:top w:val="nil"/>
              <w:left w:val="nil"/>
              <w:bottom w:val="single" w:sz="4" w:space="0" w:color="auto"/>
              <w:right w:val="single" w:sz="4" w:space="0" w:color="auto"/>
            </w:tcBorders>
            <w:shd w:val="clear" w:color="auto" w:fill="auto"/>
            <w:noWrap/>
            <w:vAlign w:val="bottom"/>
            <w:hideMark/>
          </w:tcPr>
          <w:p w14:paraId="1521EA95"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AFB</w:t>
            </w:r>
          </w:p>
        </w:tc>
        <w:tc>
          <w:tcPr>
            <w:tcW w:w="1840" w:type="dxa"/>
            <w:tcBorders>
              <w:top w:val="nil"/>
              <w:left w:val="nil"/>
              <w:bottom w:val="single" w:sz="4" w:space="0" w:color="auto"/>
              <w:right w:val="single" w:sz="4" w:space="0" w:color="auto"/>
            </w:tcBorders>
            <w:shd w:val="clear" w:color="auto" w:fill="auto"/>
            <w:noWrap/>
            <w:vAlign w:val="center"/>
            <w:hideMark/>
          </w:tcPr>
          <w:p w14:paraId="51311478"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26 875 000</w:t>
            </w:r>
          </w:p>
        </w:tc>
      </w:tr>
      <w:tr w:rsidR="004B0EE9" w:rsidRPr="004B0EE9" w14:paraId="6F1872CE" w14:textId="77777777" w:rsidTr="004B0EE9">
        <w:trPr>
          <w:trHeight w:val="31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70F380B7"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22/07/2025</w:t>
            </w:r>
          </w:p>
        </w:tc>
        <w:tc>
          <w:tcPr>
            <w:tcW w:w="6880" w:type="dxa"/>
            <w:tcBorders>
              <w:top w:val="nil"/>
              <w:left w:val="nil"/>
              <w:bottom w:val="single" w:sz="4" w:space="0" w:color="auto"/>
              <w:right w:val="single" w:sz="4" w:space="0" w:color="auto"/>
            </w:tcBorders>
            <w:shd w:val="clear" w:color="auto" w:fill="auto"/>
            <w:noWrap/>
            <w:vAlign w:val="bottom"/>
            <w:hideMark/>
          </w:tcPr>
          <w:p w14:paraId="489DF107"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AFB</w:t>
            </w:r>
          </w:p>
        </w:tc>
        <w:tc>
          <w:tcPr>
            <w:tcW w:w="1840" w:type="dxa"/>
            <w:tcBorders>
              <w:top w:val="nil"/>
              <w:left w:val="nil"/>
              <w:bottom w:val="single" w:sz="4" w:space="0" w:color="auto"/>
              <w:right w:val="single" w:sz="4" w:space="0" w:color="auto"/>
            </w:tcBorders>
            <w:shd w:val="clear" w:color="auto" w:fill="auto"/>
            <w:noWrap/>
            <w:vAlign w:val="center"/>
            <w:hideMark/>
          </w:tcPr>
          <w:p w14:paraId="6E347FD1"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10 726 000</w:t>
            </w:r>
          </w:p>
        </w:tc>
      </w:tr>
      <w:tr w:rsidR="004B0EE9" w:rsidRPr="004B0EE9" w14:paraId="17D88B18" w14:textId="77777777" w:rsidTr="004B0EE9">
        <w:trPr>
          <w:trHeight w:val="31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17F928AC"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23/07/2025</w:t>
            </w:r>
          </w:p>
        </w:tc>
        <w:tc>
          <w:tcPr>
            <w:tcW w:w="6880" w:type="dxa"/>
            <w:tcBorders>
              <w:top w:val="nil"/>
              <w:left w:val="nil"/>
              <w:bottom w:val="single" w:sz="4" w:space="0" w:color="auto"/>
              <w:right w:val="single" w:sz="4" w:space="0" w:color="auto"/>
            </w:tcBorders>
            <w:shd w:val="clear" w:color="auto" w:fill="auto"/>
            <w:noWrap/>
            <w:vAlign w:val="bottom"/>
            <w:hideMark/>
          </w:tcPr>
          <w:p w14:paraId="4C9A0E3F"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AFB</w:t>
            </w:r>
          </w:p>
        </w:tc>
        <w:tc>
          <w:tcPr>
            <w:tcW w:w="1840" w:type="dxa"/>
            <w:tcBorders>
              <w:top w:val="nil"/>
              <w:left w:val="nil"/>
              <w:bottom w:val="single" w:sz="4" w:space="0" w:color="auto"/>
              <w:right w:val="single" w:sz="4" w:space="0" w:color="auto"/>
            </w:tcBorders>
            <w:shd w:val="clear" w:color="auto" w:fill="auto"/>
            <w:noWrap/>
            <w:vAlign w:val="center"/>
            <w:hideMark/>
          </w:tcPr>
          <w:p w14:paraId="4D2176D4"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15 656 000</w:t>
            </w:r>
          </w:p>
        </w:tc>
      </w:tr>
      <w:tr w:rsidR="004B0EE9" w:rsidRPr="004B0EE9" w14:paraId="2E8E329A" w14:textId="77777777" w:rsidTr="004B0EE9">
        <w:trPr>
          <w:trHeight w:val="315"/>
        </w:trPr>
        <w:tc>
          <w:tcPr>
            <w:tcW w:w="158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95CD6A8"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24/07/2025</w:t>
            </w:r>
          </w:p>
        </w:tc>
        <w:tc>
          <w:tcPr>
            <w:tcW w:w="6880" w:type="dxa"/>
            <w:tcBorders>
              <w:top w:val="nil"/>
              <w:left w:val="nil"/>
              <w:bottom w:val="single" w:sz="4" w:space="0" w:color="auto"/>
              <w:right w:val="single" w:sz="4" w:space="0" w:color="auto"/>
            </w:tcBorders>
            <w:shd w:val="clear" w:color="auto" w:fill="auto"/>
            <w:noWrap/>
            <w:vAlign w:val="bottom"/>
            <w:hideMark/>
          </w:tcPr>
          <w:p w14:paraId="29A3DB0D"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AFB</w:t>
            </w:r>
          </w:p>
        </w:tc>
        <w:tc>
          <w:tcPr>
            <w:tcW w:w="1840" w:type="dxa"/>
            <w:tcBorders>
              <w:top w:val="nil"/>
              <w:left w:val="nil"/>
              <w:bottom w:val="single" w:sz="4" w:space="0" w:color="auto"/>
              <w:right w:val="single" w:sz="4" w:space="0" w:color="auto"/>
            </w:tcBorders>
            <w:shd w:val="clear" w:color="auto" w:fill="auto"/>
            <w:noWrap/>
            <w:vAlign w:val="center"/>
            <w:hideMark/>
          </w:tcPr>
          <w:p w14:paraId="0E174A68"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21 695 500</w:t>
            </w:r>
          </w:p>
        </w:tc>
      </w:tr>
      <w:tr w:rsidR="004B0EE9" w:rsidRPr="004B0EE9" w14:paraId="189F9FBF" w14:textId="77777777" w:rsidTr="004B0EE9">
        <w:trPr>
          <w:trHeight w:val="315"/>
        </w:trPr>
        <w:tc>
          <w:tcPr>
            <w:tcW w:w="1580" w:type="dxa"/>
            <w:vMerge/>
            <w:tcBorders>
              <w:top w:val="nil"/>
              <w:left w:val="single" w:sz="4" w:space="0" w:color="auto"/>
              <w:bottom w:val="single" w:sz="4" w:space="0" w:color="000000"/>
              <w:right w:val="single" w:sz="4" w:space="0" w:color="auto"/>
            </w:tcBorders>
            <w:vAlign w:val="center"/>
            <w:hideMark/>
          </w:tcPr>
          <w:p w14:paraId="203807FA" w14:textId="77777777" w:rsidR="004B0EE9" w:rsidRPr="004B0EE9" w:rsidRDefault="004B0EE9" w:rsidP="004B0EE9">
            <w:pPr>
              <w:suppressAutoHyphens w:val="0"/>
              <w:spacing w:before="0" w:after="0"/>
              <w:jc w:val="left"/>
              <w:rPr>
                <w:rFonts w:ascii="Times New Roman" w:eastAsia="Times New Roman" w:hAnsi="Times New Roman" w:cs="Times New Roman"/>
                <w:color w:val="000000"/>
                <w:sz w:val="24"/>
                <w:szCs w:val="24"/>
                <w:lang w:eastAsia="fr-FR"/>
              </w:rPr>
            </w:pPr>
          </w:p>
        </w:tc>
        <w:tc>
          <w:tcPr>
            <w:tcW w:w="6880" w:type="dxa"/>
            <w:tcBorders>
              <w:top w:val="nil"/>
              <w:left w:val="nil"/>
              <w:bottom w:val="single" w:sz="4" w:space="0" w:color="auto"/>
              <w:right w:val="single" w:sz="4" w:space="0" w:color="auto"/>
            </w:tcBorders>
            <w:shd w:val="clear" w:color="auto" w:fill="auto"/>
            <w:noWrap/>
            <w:vAlign w:val="bottom"/>
            <w:hideMark/>
          </w:tcPr>
          <w:p w14:paraId="2096C6FB"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AFB</w:t>
            </w:r>
          </w:p>
        </w:tc>
        <w:tc>
          <w:tcPr>
            <w:tcW w:w="1840" w:type="dxa"/>
            <w:tcBorders>
              <w:top w:val="nil"/>
              <w:left w:val="nil"/>
              <w:bottom w:val="single" w:sz="4" w:space="0" w:color="auto"/>
              <w:right w:val="single" w:sz="4" w:space="0" w:color="auto"/>
            </w:tcBorders>
            <w:shd w:val="clear" w:color="auto" w:fill="auto"/>
            <w:noWrap/>
            <w:vAlign w:val="center"/>
            <w:hideMark/>
          </w:tcPr>
          <w:p w14:paraId="535C57C2"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5 975 000</w:t>
            </w:r>
          </w:p>
        </w:tc>
      </w:tr>
      <w:tr w:rsidR="004B0EE9" w:rsidRPr="004B0EE9" w14:paraId="0575A120" w14:textId="77777777" w:rsidTr="004B0EE9">
        <w:trPr>
          <w:trHeight w:val="31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3EC015F0"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28/07/2025</w:t>
            </w:r>
          </w:p>
        </w:tc>
        <w:tc>
          <w:tcPr>
            <w:tcW w:w="6880" w:type="dxa"/>
            <w:tcBorders>
              <w:top w:val="nil"/>
              <w:left w:val="nil"/>
              <w:bottom w:val="single" w:sz="4" w:space="0" w:color="auto"/>
              <w:right w:val="single" w:sz="4" w:space="0" w:color="auto"/>
            </w:tcBorders>
            <w:shd w:val="clear" w:color="auto" w:fill="auto"/>
            <w:vAlign w:val="center"/>
            <w:hideMark/>
          </w:tcPr>
          <w:p w14:paraId="6A1670D3"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PIECE DEPENSE / FACTURE EAU CAMWATER JUIN 2025</w:t>
            </w:r>
          </w:p>
        </w:tc>
        <w:tc>
          <w:tcPr>
            <w:tcW w:w="1840" w:type="dxa"/>
            <w:tcBorders>
              <w:top w:val="nil"/>
              <w:left w:val="nil"/>
              <w:bottom w:val="single" w:sz="4" w:space="0" w:color="auto"/>
              <w:right w:val="single" w:sz="4" w:space="0" w:color="auto"/>
            </w:tcBorders>
            <w:shd w:val="clear" w:color="auto" w:fill="auto"/>
            <w:noWrap/>
            <w:vAlign w:val="center"/>
            <w:hideMark/>
          </w:tcPr>
          <w:p w14:paraId="79F34A48"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8 370</w:t>
            </w:r>
          </w:p>
        </w:tc>
      </w:tr>
      <w:tr w:rsidR="004B0EE9" w:rsidRPr="004B0EE9" w14:paraId="684D28A9" w14:textId="77777777" w:rsidTr="004B0EE9">
        <w:trPr>
          <w:trHeight w:val="31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0CB2EA92"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28/07/2025</w:t>
            </w:r>
          </w:p>
        </w:tc>
        <w:tc>
          <w:tcPr>
            <w:tcW w:w="6880" w:type="dxa"/>
            <w:tcBorders>
              <w:top w:val="nil"/>
              <w:left w:val="nil"/>
              <w:bottom w:val="single" w:sz="4" w:space="0" w:color="auto"/>
              <w:right w:val="single" w:sz="4" w:space="0" w:color="auto"/>
            </w:tcBorders>
            <w:shd w:val="clear" w:color="auto" w:fill="auto"/>
            <w:vAlign w:val="center"/>
            <w:hideMark/>
          </w:tcPr>
          <w:p w14:paraId="46DDA161"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PIECE DEPENSE / FRAIS DE PEAGE LIVRAISON CLIENTS</w:t>
            </w:r>
          </w:p>
        </w:tc>
        <w:tc>
          <w:tcPr>
            <w:tcW w:w="1840" w:type="dxa"/>
            <w:tcBorders>
              <w:top w:val="nil"/>
              <w:left w:val="nil"/>
              <w:bottom w:val="single" w:sz="4" w:space="0" w:color="auto"/>
              <w:right w:val="single" w:sz="4" w:space="0" w:color="auto"/>
            </w:tcBorders>
            <w:shd w:val="clear" w:color="auto" w:fill="auto"/>
            <w:noWrap/>
            <w:vAlign w:val="center"/>
            <w:hideMark/>
          </w:tcPr>
          <w:p w14:paraId="3F84E4E0"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16 000</w:t>
            </w:r>
          </w:p>
        </w:tc>
      </w:tr>
      <w:tr w:rsidR="004B0EE9" w:rsidRPr="004B0EE9" w14:paraId="3B16D188" w14:textId="77777777" w:rsidTr="004B0EE9">
        <w:trPr>
          <w:trHeight w:val="630"/>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731DB994"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28/07/2025</w:t>
            </w:r>
          </w:p>
        </w:tc>
        <w:tc>
          <w:tcPr>
            <w:tcW w:w="6880" w:type="dxa"/>
            <w:tcBorders>
              <w:top w:val="nil"/>
              <w:left w:val="nil"/>
              <w:bottom w:val="single" w:sz="4" w:space="0" w:color="auto"/>
              <w:right w:val="single" w:sz="4" w:space="0" w:color="auto"/>
            </w:tcBorders>
            <w:shd w:val="clear" w:color="auto" w:fill="auto"/>
            <w:vAlign w:val="center"/>
            <w:hideMark/>
          </w:tcPr>
          <w:p w14:paraId="566548F7"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PIECE DEPENSE / FRAIS DE CARBURANTS VEHICULES DU 03/07 AU 26/07</w:t>
            </w:r>
          </w:p>
        </w:tc>
        <w:tc>
          <w:tcPr>
            <w:tcW w:w="1840" w:type="dxa"/>
            <w:tcBorders>
              <w:top w:val="nil"/>
              <w:left w:val="nil"/>
              <w:bottom w:val="single" w:sz="4" w:space="0" w:color="auto"/>
              <w:right w:val="single" w:sz="4" w:space="0" w:color="auto"/>
            </w:tcBorders>
            <w:shd w:val="clear" w:color="auto" w:fill="auto"/>
            <w:noWrap/>
            <w:vAlign w:val="center"/>
            <w:hideMark/>
          </w:tcPr>
          <w:p w14:paraId="06AD22A5"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445 370</w:t>
            </w:r>
          </w:p>
        </w:tc>
      </w:tr>
      <w:tr w:rsidR="004B0EE9" w:rsidRPr="004B0EE9" w14:paraId="31DABCDE" w14:textId="77777777" w:rsidTr="004B0EE9">
        <w:trPr>
          <w:trHeight w:val="31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75713415"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28/07/2025</w:t>
            </w:r>
          </w:p>
        </w:tc>
        <w:tc>
          <w:tcPr>
            <w:tcW w:w="6880" w:type="dxa"/>
            <w:tcBorders>
              <w:top w:val="nil"/>
              <w:left w:val="nil"/>
              <w:bottom w:val="single" w:sz="4" w:space="0" w:color="auto"/>
              <w:right w:val="single" w:sz="4" w:space="0" w:color="auto"/>
            </w:tcBorders>
            <w:shd w:val="clear" w:color="auto" w:fill="auto"/>
            <w:vAlign w:val="center"/>
            <w:hideMark/>
          </w:tcPr>
          <w:p w14:paraId="12E7F621"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AFB</w:t>
            </w:r>
          </w:p>
        </w:tc>
        <w:tc>
          <w:tcPr>
            <w:tcW w:w="1840" w:type="dxa"/>
            <w:tcBorders>
              <w:top w:val="nil"/>
              <w:left w:val="nil"/>
              <w:bottom w:val="single" w:sz="4" w:space="0" w:color="auto"/>
              <w:right w:val="single" w:sz="4" w:space="0" w:color="auto"/>
            </w:tcBorders>
            <w:shd w:val="clear" w:color="auto" w:fill="auto"/>
            <w:noWrap/>
            <w:vAlign w:val="center"/>
            <w:hideMark/>
          </w:tcPr>
          <w:p w14:paraId="67DA0410"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21 500 000</w:t>
            </w:r>
          </w:p>
        </w:tc>
      </w:tr>
      <w:tr w:rsidR="004B0EE9" w:rsidRPr="004B0EE9" w14:paraId="71D0A56C" w14:textId="77777777" w:rsidTr="004B0EE9">
        <w:trPr>
          <w:trHeight w:val="31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2F8C6F6F"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29/07/2025</w:t>
            </w:r>
          </w:p>
        </w:tc>
        <w:tc>
          <w:tcPr>
            <w:tcW w:w="6880" w:type="dxa"/>
            <w:tcBorders>
              <w:top w:val="nil"/>
              <w:left w:val="nil"/>
              <w:bottom w:val="single" w:sz="4" w:space="0" w:color="auto"/>
              <w:right w:val="single" w:sz="4" w:space="0" w:color="auto"/>
            </w:tcBorders>
            <w:shd w:val="clear" w:color="auto" w:fill="auto"/>
            <w:vAlign w:val="center"/>
            <w:hideMark/>
          </w:tcPr>
          <w:p w14:paraId="399BC68C"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AFB</w:t>
            </w:r>
          </w:p>
        </w:tc>
        <w:tc>
          <w:tcPr>
            <w:tcW w:w="1840" w:type="dxa"/>
            <w:tcBorders>
              <w:top w:val="nil"/>
              <w:left w:val="nil"/>
              <w:bottom w:val="single" w:sz="4" w:space="0" w:color="auto"/>
              <w:right w:val="single" w:sz="4" w:space="0" w:color="auto"/>
            </w:tcBorders>
            <w:shd w:val="clear" w:color="auto" w:fill="auto"/>
            <w:noWrap/>
            <w:vAlign w:val="center"/>
            <w:hideMark/>
          </w:tcPr>
          <w:p w14:paraId="281CBECE"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21 314 000</w:t>
            </w:r>
          </w:p>
        </w:tc>
      </w:tr>
      <w:tr w:rsidR="004B0EE9" w:rsidRPr="004B0EE9" w14:paraId="21255B59" w14:textId="77777777" w:rsidTr="004B0EE9">
        <w:trPr>
          <w:trHeight w:val="31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6C67101A"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29/07/2025</w:t>
            </w:r>
          </w:p>
        </w:tc>
        <w:tc>
          <w:tcPr>
            <w:tcW w:w="6880" w:type="dxa"/>
            <w:tcBorders>
              <w:top w:val="nil"/>
              <w:left w:val="nil"/>
              <w:bottom w:val="single" w:sz="4" w:space="0" w:color="auto"/>
              <w:right w:val="single" w:sz="4" w:space="0" w:color="auto"/>
            </w:tcBorders>
            <w:shd w:val="clear" w:color="auto" w:fill="auto"/>
            <w:vAlign w:val="center"/>
            <w:hideMark/>
          </w:tcPr>
          <w:p w14:paraId="48E196A1"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PIECE DEPENSE / FRAIS DE CARBURANT VEHICULE DU 29/07</w:t>
            </w:r>
          </w:p>
        </w:tc>
        <w:tc>
          <w:tcPr>
            <w:tcW w:w="1840" w:type="dxa"/>
            <w:tcBorders>
              <w:top w:val="nil"/>
              <w:left w:val="nil"/>
              <w:bottom w:val="single" w:sz="4" w:space="0" w:color="auto"/>
              <w:right w:val="single" w:sz="4" w:space="0" w:color="auto"/>
            </w:tcBorders>
            <w:shd w:val="clear" w:color="auto" w:fill="auto"/>
            <w:noWrap/>
            <w:vAlign w:val="center"/>
            <w:hideMark/>
          </w:tcPr>
          <w:p w14:paraId="115C6898"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64 000</w:t>
            </w:r>
          </w:p>
        </w:tc>
      </w:tr>
      <w:tr w:rsidR="004B0EE9" w:rsidRPr="004B0EE9" w14:paraId="118A286C" w14:textId="77777777" w:rsidTr="004B0EE9">
        <w:trPr>
          <w:trHeight w:val="31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312E2DCA"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30/07/2025</w:t>
            </w:r>
          </w:p>
        </w:tc>
        <w:tc>
          <w:tcPr>
            <w:tcW w:w="6880" w:type="dxa"/>
            <w:tcBorders>
              <w:top w:val="nil"/>
              <w:left w:val="nil"/>
              <w:bottom w:val="single" w:sz="4" w:space="0" w:color="auto"/>
              <w:right w:val="single" w:sz="4" w:space="0" w:color="auto"/>
            </w:tcBorders>
            <w:shd w:val="clear" w:color="auto" w:fill="auto"/>
            <w:vAlign w:val="center"/>
            <w:hideMark/>
          </w:tcPr>
          <w:p w14:paraId="539F6AA9"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AFB</w:t>
            </w:r>
          </w:p>
        </w:tc>
        <w:tc>
          <w:tcPr>
            <w:tcW w:w="1840" w:type="dxa"/>
            <w:tcBorders>
              <w:top w:val="nil"/>
              <w:left w:val="nil"/>
              <w:bottom w:val="single" w:sz="4" w:space="0" w:color="auto"/>
              <w:right w:val="single" w:sz="4" w:space="0" w:color="auto"/>
            </w:tcBorders>
            <w:shd w:val="clear" w:color="auto" w:fill="auto"/>
            <w:noWrap/>
            <w:vAlign w:val="center"/>
            <w:hideMark/>
          </w:tcPr>
          <w:p w14:paraId="25CBABCA"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17 030 000</w:t>
            </w:r>
          </w:p>
        </w:tc>
      </w:tr>
      <w:tr w:rsidR="004B0EE9" w:rsidRPr="004B0EE9" w14:paraId="440AF999" w14:textId="77777777" w:rsidTr="004B0EE9">
        <w:trPr>
          <w:trHeight w:val="630"/>
        </w:trPr>
        <w:tc>
          <w:tcPr>
            <w:tcW w:w="1580" w:type="dxa"/>
            <w:tcBorders>
              <w:top w:val="nil"/>
              <w:left w:val="single" w:sz="4" w:space="0" w:color="auto"/>
              <w:bottom w:val="single" w:sz="4" w:space="0" w:color="auto"/>
              <w:right w:val="nil"/>
            </w:tcBorders>
            <w:shd w:val="clear" w:color="auto" w:fill="auto"/>
            <w:noWrap/>
            <w:vAlign w:val="center"/>
            <w:hideMark/>
          </w:tcPr>
          <w:p w14:paraId="7C3D6802"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31/07/2025</w:t>
            </w:r>
          </w:p>
        </w:tc>
        <w:tc>
          <w:tcPr>
            <w:tcW w:w="6880" w:type="dxa"/>
            <w:tcBorders>
              <w:top w:val="nil"/>
              <w:left w:val="single" w:sz="4" w:space="0" w:color="auto"/>
              <w:bottom w:val="single" w:sz="4" w:space="0" w:color="auto"/>
              <w:right w:val="single" w:sz="4" w:space="0" w:color="auto"/>
            </w:tcBorders>
            <w:shd w:val="clear" w:color="auto" w:fill="auto"/>
            <w:vAlign w:val="center"/>
            <w:hideMark/>
          </w:tcPr>
          <w:p w14:paraId="5ACC1E72"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PIECE DEPENSE / FRAIS D'ENTRETIEN VEHICULE (LAVERIE COMPLETE DES 04;11;18 ET 28/07)</w:t>
            </w:r>
          </w:p>
        </w:tc>
        <w:tc>
          <w:tcPr>
            <w:tcW w:w="1840" w:type="dxa"/>
            <w:tcBorders>
              <w:top w:val="nil"/>
              <w:left w:val="nil"/>
              <w:bottom w:val="single" w:sz="4" w:space="0" w:color="auto"/>
              <w:right w:val="single" w:sz="4" w:space="0" w:color="auto"/>
            </w:tcBorders>
            <w:shd w:val="clear" w:color="auto" w:fill="auto"/>
            <w:noWrap/>
            <w:vAlign w:val="center"/>
            <w:hideMark/>
          </w:tcPr>
          <w:p w14:paraId="63B8CFDB"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40 000</w:t>
            </w:r>
          </w:p>
        </w:tc>
      </w:tr>
      <w:tr w:rsidR="004B0EE9" w:rsidRPr="004B0EE9" w14:paraId="02804CEC" w14:textId="77777777" w:rsidTr="004B0EE9">
        <w:trPr>
          <w:trHeight w:val="315"/>
        </w:trPr>
        <w:tc>
          <w:tcPr>
            <w:tcW w:w="1580" w:type="dxa"/>
            <w:tcBorders>
              <w:top w:val="nil"/>
              <w:left w:val="single" w:sz="4" w:space="0" w:color="auto"/>
              <w:bottom w:val="single" w:sz="4" w:space="0" w:color="auto"/>
              <w:right w:val="nil"/>
            </w:tcBorders>
            <w:shd w:val="clear" w:color="auto" w:fill="auto"/>
            <w:noWrap/>
            <w:vAlign w:val="center"/>
            <w:hideMark/>
          </w:tcPr>
          <w:p w14:paraId="741631C7"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31/07/2025</w:t>
            </w:r>
          </w:p>
        </w:tc>
        <w:tc>
          <w:tcPr>
            <w:tcW w:w="6880" w:type="dxa"/>
            <w:tcBorders>
              <w:top w:val="nil"/>
              <w:left w:val="single" w:sz="4" w:space="0" w:color="auto"/>
              <w:bottom w:val="single" w:sz="4" w:space="0" w:color="auto"/>
              <w:right w:val="single" w:sz="4" w:space="0" w:color="auto"/>
            </w:tcBorders>
            <w:shd w:val="clear" w:color="auto" w:fill="auto"/>
            <w:vAlign w:val="center"/>
            <w:hideMark/>
          </w:tcPr>
          <w:p w14:paraId="12809F46"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 xml:space="preserve">PIECE DEPENSE / FRAIS FABRICATION ETAGERE </w:t>
            </w:r>
          </w:p>
        </w:tc>
        <w:tc>
          <w:tcPr>
            <w:tcW w:w="1840" w:type="dxa"/>
            <w:tcBorders>
              <w:top w:val="nil"/>
              <w:left w:val="nil"/>
              <w:bottom w:val="single" w:sz="4" w:space="0" w:color="auto"/>
              <w:right w:val="single" w:sz="4" w:space="0" w:color="auto"/>
            </w:tcBorders>
            <w:shd w:val="clear" w:color="auto" w:fill="auto"/>
            <w:noWrap/>
            <w:vAlign w:val="center"/>
            <w:hideMark/>
          </w:tcPr>
          <w:p w14:paraId="6B6AFD32"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60 000</w:t>
            </w:r>
          </w:p>
        </w:tc>
      </w:tr>
      <w:tr w:rsidR="004B0EE9" w:rsidRPr="004B0EE9" w14:paraId="25C1A3E4" w14:textId="77777777" w:rsidTr="004B0EE9">
        <w:trPr>
          <w:trHeight w:val="630"/>
        </w:trPr>
        <w:tc>
          <w:tcPr>
            <w:tcW w:w="1580" w:type="dxa"/>
            <w:tcBorders>
              <w:top w:val="nil"/>
              <w:left w:val="single" w:sz="4" w:space="0" w:color="auto"/>
              <w:bottom w:val="single" w:sz="4" w:space="0" w:color="auto"/>
              <w:right w:val="nil"/>
            </w:tcBorders>
            <w:shd w:val="clear" w:color="auto" w:fill="auto"/>
            <w:noWrap/>
            <w:vAlign w:val="center"/>
            <w:hideMark/>
          </w:tcPr>
          <w:p w14:paraId="0F13A0A0"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31/07/2025</w:t>
            </w:r>
          </w:p>
        </w:tc>
        <w:tc>
          <w:tcPr>
            <w:tcW w:w="6880" w:type="dxa"/>
            <w:tcBorders>
              <w:top w:val="nil"/>
              <w:left w:val="single" w:sz="4" w:space="0" w:color="auto"/>
              <w:bottom w:val="single" w:sz="4" w:space="0" w:color="auto"/>
              <w:right w:val="single" w:sz="4" w:space="0" w:color="auto"/>
            </w:tcBorders>
            <w:shd w:val="clear" w:color="auto" w:fill="auto"/>
            <w:vAlign w:val="center"/>
            <w:hideMark/>
          </w:tcPr>
          <w:p w14:paraId="7F05D804"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PIECE DEPENSE / PAIEMENT FACTURE ENEO DES MOIS DE MARS, AVRIL ET MAI 2025</w:t>
            </w:r>
          </w:p>
        </w:tc>
        <w:tc>
          <w:tcPr>
            <w:tcW w:w="1840" w:type="dxa"/>
            <w:tcBorders>
              <w:top w:val="nil"/>
              <w:left w:val="nil"/>
              <w:bottom w:val="single" w:sz="4" w:space="0" w:color="auto"/>
              <w:right w:val="single" w:sz="4" w:space="0" w:color="auto"/>
            </w:tcBorders>
            <w:shd w:val="clear" w:color="auto" w:fill="auto"/>
            <w:noWrap/>
            <w:vAlign w:val="center"/>
            <w:hideMark/>
          </w:tcPr>
          <w:p w14:paraId="1E3D03A5"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66 000</w:t>
            </w:r>
          </w:p>
        </w:tc>
      </w:tr>
      <w:tr w:rsidR="004B0EE9" w:rsidRPr="004B0EE9" w14:paraId="7A59CE07" w14:textId="77777777" w:rsidTr="004B0EE9">
        <w:trPr>
          <w:trHeight w:val="315"/>
        </w:trPr>
        <w:tc>
          <w:tcPr>
            <w:tcW w:w="1580" w:type="dxa"/>
            <w:tcBorders>
              <w:top w:val="nil"/>
              <w:left w:val="single" w:sz="4" w:space="0" w:color="auto"/>
              <w:bottom w:val="single" w:sz="4" w:space="0" w:color="auto"/>
              <w:right w:val="nil"/>
            </w:tcBorders>
            <w:shd w:val="clear" w:color="auto" w:fill="auto"/>
            <w:noWrap/>
            <w:vAlign w:val="center"/>
            <w:hideMark/>
          </w:tcPr>
          <w:p w14:paraId="10B9183B"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31/07/2025</w:t>
            </w:r>
          </w:p>
        </w:tc>
        <w:tc>
          <w:tcPr>
            <w:tcW w:w="6880" w:type="dxa"/>
            <w:tcBorders>
              <w:top w:val="nil"/>
              <w:left w:val="single" w:sz="4" w:space="0" w:color="auto"/>
              <w:bottom w:val="single" w:sz="4" w:space="0" w:color="auto"/>
              <w:right w:val="single" w:sz="4" w:space="0" w:color="auto"/>
            </w:tcBorders>
            <w:shd w:val="clear" w:color="auto" w:fill="auto"/>
            <w:vAlign w:val="center"/>
            <w:hideMark/>
          </w:tcPr>
          <w:p w14:paraId="27E33DF7"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AFB</w:t>
            </w:r>
          </w:p>
        </w:tc>
        <w:tc>
          <w:tcPr>
            <w:tcW w:w="1840" w:type="dxa"/>
            <w:tcBorders>
              <w:top w:val="nil"/>
              <w:left w:val="nil"/>
              <w:bottom w:val="single" w:sz="4" w:space="0" w:color="auto"/>
              <w:right w:val="single" w:sz="4" w:space="0" w:color="auto"/>
            </w:tcBorders>
            <w:shd w:val="clear" w:color="auto" w:fill="auto"/>
            <w:noWrap/>
            <w:vAlign w:val="center"/>
            <w:hideMark/>
          </w:tcPr>
          <w:p w14:paraId="53CCFEDA"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12 000 000</w:t>
            </w:r>
          </w:p>
        </w:tc>
      </w:tr>
      <w:tr w:rsidR="004B0EE9" w:rsidRPr="004B0EE9" w14:paraId="47A22A96" w14:textId="77777777" w:rsidTr="004B0EE9">
        <w:trPr>
          <w:trHeight w:val="315"/>
        </w:trPr>
        <w:tc>
          <w:tcPr>
            <w:tcW w:w="1580" w:type="dxa"/>
            <w:tcBorders>
              <w:top w:val="nil"/>
              <w:left w:val="single" w:sz="4" w:space="0" w:color="auto"/>
              <w:bottom w:val="single" w:sz="4" w:space="0" w:color="auto"/>
              <w:right w:val="nil"/>
            </w:tcBorders>
            <w:shd w:val="clear" w:color="auto" w:fill="auto"/>
            <w:noWrap/>
            <w:vAlign w:val="center"/>
            <w:hideMark/>
          </w:tcPr>
          <w:p w14:paraId="6241E4C4"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31/07/2025</w:t>
            </w:r>
          </w:p>
        </w:tc>
        <w:tc>
          <w:tcPr>
            <w:tcW w:w="6880" w:type="dxa"/>
            <w:tcBorders>
              <w:top w:val="nil"/>
              <w:left w:val="single" w:sz="4" w:space="0" w:color="auto"/>
              <w:bottom w:val="single" w:sz="4" w:space="0" w:color="auto"/>
              <w:right w:val="single" w:sz="4" w:space="0" w:color="auto"/>
            </w:tcBorders>
            <w:shd w:val="clear" w:color="auto" w:fill="auto"/>
            <w:vAlign w:val="center"/>
            <w:hideMark/>
          </w:tcPr>
          <w:p w14:paraId="14F227B8" w14:textId="77777777" w:rsidR="004B0EE9" w:rsidRPr="004B0EE9" w:rsidRDefault="004B0EE9" w:rsidP="004B0EE9">
            <w:pPr>
              <w:suppressAutoHyphens w:val="0"/>
              <w:spacing w:before="0" w:after="0"/>
              <w:jc w:val="center"/>
              <w:rPr>
                <w:rFonts w:ascii="Times New Roman" w:eastAsia="Times New Roman" w:hAnsi="Times New Roman" w:cs="Times New Roman"/>
                <w:color w:val="000000"/>
                <w:sz w:val="24"/>
                <w:szCs w:val="24"/>
                <w:lang w:eastAsia="fr-FR"/>
              </w:rPr>
            </w:pPr>
            <w:r w:rsidRPr="004B0EE9">
              <w:rPr>
                <w:rFonts w:ascii="Times New Roman" w:eastAsia="Times New Roman" w:hAnsi="Times New Roman" w:cs="Times New Roman"/>
                <w:color w:val="000000"/>
                <w:sz w:val="24"/>
                <w:szCs w:val="24"/>
                <w:lang w:eastAsia="fr-FR"/>
              </w:rPr>
              <w:t>AFB</w:t>
            </w:r>
          </w:p>
        </w:tc>
        <w:tc>
          <w:tcPr>
            <w:tcW w:w="1840" w:type="dxa"/>
            <w:tcBorders>
              <w:top w:val="nil"/>
              <w:left w:val="nil"/>
              <w:bottom w:val="single" w:sz="4" w:space="0" w:color="auto"/>
              <w:right w:val="single" w:sz="4" w:space="0" w:color="auto"/>
            </w:tcBorders>
            <w:shd w:val="clear" w:color="auto" w:fill="auto"/>
            <w:noWrap/>
            <w:vAlign w:val="center"/>
            <w:hideMark/>
          </w:tcPr>
          <w:p w14:paraId="28EA82A1"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6 462 500</w:t>
            </w:r>
          </w:p>
        </w:tc>
      </w:tr>
      <w:tr w:rsidR="004B0EE9" w:rsidRPr="004B0EE9" w14:paraId="59B526E1" w14:textId="77777777" w:rsidTr="004B0EE9">
        <w:trPr>
          <w:trHeight w:val="315"/>
        </w:trPr>
        <w:tc>
          <w:tcPr>
            <w:tcW w:w="8460" w:type="dxa"/>
            <w:gridSpan w:val="2"/>
            <w:tcBorders>
              <w:top w:val="single" w:sz="4" w:space="0" w:color="auto"/>
              <w:left w:val="single" w:sz="4" w:space="0" w:color="auto"/>
              <w:bottom w:val="single" w:sz="4" w:space="0" w:color="auto"/>
              <w:right w:val="single" w:sz="4" w:space="0" w:color="000000"/>
            </w:tcBorders>
            <w:shd w:val="clear" w:color="000000" w:fill="92D050"/>
            <w:noWrap/>
            <w:vAlign w:val="bottom"/>
            <w:hideMark/>
          </w:tcPr>
          <w:p w14:paraId="33489D00" w14:textId="77777777" w:rsidR="004B0EE9" w:rsidRPr="004B0EE9" w:rsidRDefault="004B0EE9" w:rsidP="004B0EE9">
            <w:pPr>
              <w:suppressAutoHyphens w:val="0"/>
              <w:spacing w:before="0" w:after="0"/>
              <w:jc w:val="center"/>
              <w:rPr>
                <w:rFonts w:ascii="Times New Roman" w:eastAsia="Times New Roman" w:hAnsi="Times New Roman" w:cs="Times New Roman"/>
                <w:b/>
                <w:bCs/>
                <w:color w:val="000000"/>
                <w:sz w:val="24"/>
                <w:szCs w:val="24"/>
                <w:lang w:eastAsia="fr-FR"/>
              </w:rPr>
            </w:pPr>
            <w:r w:rsidRPr="004B0EE9">
              <w:rPr>
                <w:rFonts w:ascii="Times New Roman" w:eastAsia="Times New Roman" w:hAnsi="Times New Roman" w:cs="Times New Roman"/>
                <w:b/>
                <w:bCs/>
                <w:color w:val="000000"/>
                <w:sz w:val="24"/>
                <w:szCs w:val="24"/>
                <w:lang w:eastAsia="fr-FR"/>
              </w:rPr>
              <w:t>MONTANT TOTAL</w:t>
            </w:r>
          </w:p>
        </w:tc>
        <w:tc>
          <w:tcPr>
            <w:tcW w:w="1840" w:type="dxa"/>
            <w:tcBorders>
              <w:top w:val="nil"/>
              <w:left w:val="nil"/>
              <w:bottom w:val="single" w:sz="4" w:space="0" w:color="auto"/>
              <w:right w:val="single" w:sz="4" w:space="0" w:color="auto"/>
            </w:tcBorders>
            <w:shd w:val="clear" w:color="000000" w:fill="92D050"/>
            <w:noWrap/>
            <w:vAlign w:val="center"/>
            <w:hideMark/>
          </w:tcPr>
          <w:p w14:paraId="03BBE10B" w14:textId="77777777" w:rsidR="004B0EE9" w:rsidRPr="004B0EE9" w:rsidRDefault="004B0EE9" w:rsidP="004B0EE9">
            <w:pPr>
              <w:suppressAutoHyphens w:val="0"/>
              <w:spacing w:before="0" w:after="0"/>
              <w:jc w:val="center"/>
              <w:rPr>
                <w:rFonts w:ascii="Times New Roman" w:eastAsia="Times New Roman" w:hAnsi="Times New Roman" w:cs="Times New Roman"/>
                <w:b/>
                <w:bCs/>
                <w:sz w:val="24"/>
                <w:szCs w:val="24"/>
                <w:lang w:eastAsia="fr-FR"/>
              </w:rPr>
            </w:pPr>
            <w:r w:rsidRPr="004B0EE9">
              <w:rPr>
                <w:rFonts w:ascii="Times New Roman" w:eastAsia="Times New Roman" w:hAnsi="Times New Roman" w:cs="Times New Roman"/>
                <w:b/>
                <w:bCs/>
                <w:sz w:val="24"/>
                <w:szCs w:val="24"/>
                <w:lang w:eastAsia="fr-FR"/>
              </w:rPr>
              <w:t>367 102 740</w:t>
            </w:r>
          </w:p>
        </w:tc>
      </w:tr>
    </w:tbl>
    <w:p w14:paraId="6B2E997E" w14:textId="77777777" w:rsidR="00F37151" w:rsidRPr="00587D5B" w:rsidRDefault="00F37151" w:rsidP="004B0EE9">
      <w:pPr>
        <w:spacing w:before="0" w:after="0" w:line="360" w:lineRule="auto"/>
        <w:rPr>
          <w:rFonts w:ascii="Times New Roman" w:hAnsi="Times New Roman" w:cs="Times New Roman"/>
          <w:color w:val="FF0000"/>
          <w:sz w:val="8"/>
          <w:szCs w:val="8"/>
        </w:rPr>
      </w:pPr>
    </w:p>
    <w:tbl>
      <w:tblPr>
        <w:tblW w:w="4200" w:type="dxa"/>
        <w:tblCellMar>
          <w:left w:w="70" w:type="dxa"/>
          <w:right w:w="70" w:type="dxa"/>
        </w:tblCellMar>
        <w:tblLook w:val="04A0" w:firstRow="1" w:lastRow="0" w:firstColumn="1" w:lastColumn="0" w:noHBand="0" w:noVBand="1"/>
      </w:tblPr>
      <w:tblGrid>
        <w:gridCol w:w="2700"/>
        <w:gridCol w:w="1500"/>
      </w:tblGrid>
      <w:tr w:rsidR="00587D5B" w:rsidRPr="00587D5B" w14:paraId="778CA3CB" w14:textId="77777777" w:rsidTr="00587D5B">
        <w:trPr>
          <w:trHeight w:val="300"/>
        </w:trPr>
        <w:tc>
          <w:tcPr>
            <w:tcW w:w="2700" w:type="dxa"/>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7454DD21" w14:textId="77777777" w:rsidR="00587D5B" w:rsidRPr="00587D5B" w:rsidRDefault="00587D5B" w:rsidP="00587D5B">
            <w:pPr>
              <w:suppressAutoHyphens w:val="0"/>
              <w:spacing w:before="0" w:after="0"/>
              <w:jc w:val="center"/>
              <w:rPr>
                <w:rFonts w:eastAsia="Times New Roman"/>
                <w:b/>
                <w:bCs/>
                <w:color w:val="000000"/>
                <w:lang w:eastAsia="fr-FR"/>
              </w:rPr>
            </w:pPr>
            <w:r w:rsidRPr="00587D5B">
              <w:rPr>
                <w:rFonts w:eastAsia="Times New Roman"/>
                <w:b/>
                <w:bCs/>
                <w:color w:val="000000"/>
                <w:lang w:eastAsia="fr-FR"/>
              </w:rPr>
              <w:t>SURPLUS (avances clients)</w:t>
            </w:r>
          </w:p>
        </w:tc>
        <w:tc>
          <w:tcPr>
            <w:tcW w:w="1500" w:type="dxa"/>
            <w:tcBorders>
              <w:top w:val="single" w:sz="4" w:space="0" w:color="auto"/>
              <w:left w:val="nil"/>
              <w:bottom w:val="single" w:sz="4" w:space="0" w:color="auto"/>
              <w:right w:val="single" w:sz="4" w:space="0" w:color="auto"/>
            </w:tcBorders>
            <w:shd w:val="clear" w:color="000000" w:fill="D0CECE"/>
            <w:noWrap/>
            <w:vAlign w:val="center"/>
            <w:hideMark/>
          </w:tcPr>
          <w:p w14:paraId="76B42216" w14:textId="77777777" w:rsidR="00587D5B" w:rsidRPr="00587D5B" w:rsidRDefault="00587D5B" w:rsidP="00587D5B">
            <w:pPr>
              <w:suppressAutoHyphens w:val="0"/>
              <w:spacing w:before="0" w:after="0"/>
              <w:jc w:val="center"/>
              <w:rPr>
                <w:rFonts w:eastAsia="Times New Roman"/>
                <w:b/>
                <w:bCs/>
                <w:color w:val="000000"/>
                <w:lang w:eastAsia="fr-FR"/>
              </w:rPr>
            </w:pPr>
            <w:r w:rsidRPr="00587D5B">
              <w:rPr>
                <w:rFonts w:eastAsia="Times New Roman"/>
                <w:b/>
                <w:bCs/>
                <w:color w:val="000000"/>
                <w:lang w:eastAsia="fr-FR"/>
              </w:rPr>
              <w:t>MONTANT</w:t>
            </w:r>
          </w:p>
        </w:tc>
      </w:tr>
      <w:tr w:rsidR="00587D5B" w:rsidRPr="00587D5B" w14:paraId="65B8CDD9" w14:textId="77777777" w:rsidTr="00587D5B">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14:paraId="6974A20C" w14:textId="77777777" w:rsidR="00587D5B" w:rsidRPr="00587D5B" w:rsidRDefault="00587D5B" w:rsidP="00587D5B">
            <w:pPr>
              <w:suppressAutoHyphens w:val="0"/>
              <w:spacing w:before="0" w:after="0"/>
              <w:jc w:val="center"/>
              <w:rPr>
                <w:rFonts w:eastAsia="Times New Roman"/>
                <w:color w:val="000000"/>
                <w:lang w:eastAsia="fr-FR"/>
              </w:rPr>
            </w:pPr>
            <w:r w:rsidRPr="00587D5B">
              <w:rPr>
                <w:rFonts w:eastAsia="Times New Roman"/>
                <w:color w:val="000000"/>
                <w:lang w:eastAsia="fr-FR"/>
              </w:rPr>
              <w:t>mai-25</w:t>
            </w:r>
          </w:p>
        </w:tc>
        <w:tc>
          <w:tcPr>
            <w:tcW w:w="1500" w:type="dxa"/>
            <w:tcBorders>
              <w:top w:val="nil"/>
              <w:left w:val="nil"/>
              <w:bottom w:val="single" w:sz="4" w:space="0" w:color="auto"/>
              <w:right w:val="single" w:sz="4" w:space="0" w:color="auto"/>
            </w:tcBorders>
            <w:shd w:val="clear" w:color="auto" w:fill="auto"/>
            <w:noWrap/>
            <w:vAlign w:val="center"/>
            <w:hideMark/>
          </w:tcPr>
          <w:p w14:paraId="3A799794" w14:textId="77777777" w:rsidR="00587D5B" w:rsidRPr="00587D5B" w:rsidRDefault="00587D5B" w:rsidP="00587D5B">
            <w:pPr>
              <w:suppressAutoHyphens w:val="0"/>
              <w:spacing w:before="0" w:after="0"/>
              <w:jc w:val="center"/>
              <w:rPr>
                <w:rFonts w:eastAsia="Times New Roman"/>
                <w:color w:val="000000"/>
                <w:lang w:eastAsia="fr-FR"/>
              </w:rPr>
            </w:pPr>
            <w:r w:rsidRPr="00587D5B">
              <w:rPr>
                <w:rFonts w:eastAsia="Times New Roman"/>
                <w:color w:val="000000"/>
                <w:lang w:eastAsia="fr-FR"/>
              </w:rPr>
              <w:t>2 870 050</w:t>
            </w:r>
          </w:p>
        </w:tc>
      </w:tr>
      <w:tr w:rsidR="00587D5B" w:rsidRPr="00587D5B" w14:paraId="3C00F876" w14:textId="77777777" w:rsidTr="00587D5B">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14:paraId="7DBDE9CD" w14:textId="77777777" w:rsidR="00587D5B" w:rsidRPr="00587D5B" w:rsidRDefault="00587D5B" w:rsidP="00587D5B">
            <w:pPr>
              <w:suppressAutoHyphens w:val="0"/>
              <w:spacing w:before="0" w:after="0"/>
              <w:jc w:val="center"/>
              <w:rPr>
                <w:rFonts w:eastAsia="Times New Roman"/>
                <w:color w:val="000000"/>
                <w:lang w:eastAsia="fr-FR"/>
              </w:rPr>
            </w:pPr>
            <w:r w:rsidRPr="00587D5B">
              <w:rPr>
                <w:rFonts w:eastAsia="Times New Roman"/>
                <w:color w:val="000000"/>
                <w:lang w:eastAsia="fr-FR"/>
              </w:rPr>
              <w:t>juin-25</w:t>
            </w:r>
          </w:p>
        </w:tc>
        <w:tc>
          <w:tcPr>
            <w:tcW w:w="1500" w:type="dxa"/>
            <w:tcBorders>
              <w:top w:val="nil"/>
              <w:left w:val="nil"/>
              <w:bottom w:val="single" w:sz="4" w:space="0" w:color="auto"/>
              <w:right w:val="single" w:sz="4" w:space="0" w:color="auto"/>
            </w:tcBorders>
            <w:shd w:val="clear" w:color="auto" w:fill="auto"/>
            <w:noWrap/>
            <w:vAlign w:val="center"/>
            <w:hideMark/>
          </w:tcPr>
          <w:p w14:paraId="79BF53DB" w14:textId="77777777" w:rsidR="00587D5B" w:rsidRPr="00587D5B" w:rsidRDefault="00587D5B" w:rsidP="00587D5B">
            <w:pPr>
              <w:suppressAutoHyphens w:val="0"/>
              <w:spacing w:before="0" w:after="0"/>
              <w:jc w:val="center"/>
              <w:rPr>
                <w:rFonts w:eastAsia="Times New Roman"/>
                <w:color w:val="000000"/>
                <w:lang w:eastAsia="fr-FR"/>
              </w:rPr>
            </w:pPr>
            <w:r w:rsidRPr="00587D5B">
              <w:rPr>
                <w:rFonts w:eastAsia="Times New Roman"/>
                <w:color w:val="000000"/>
                <w:lang w:eastAsia="fr-FR"/>
              </w:rPr>
              <w:t>2 785 525</w:t>
            </w:r>
          </w:p>
        </w:tc>
      </w:tr>
      <w:tr w:rsidR="00587D5B" w:rsidRPr="00587D5B" w14:paraId="5258987D" w14:textId="77777777" w:rsidTr="00587D5B">
        <w:trPr>
          <w:trHeight w:val="300"/>
        </w:trPr>
        <w:tc>
          <w:tcPr>
            <w:tcW w:w="2700" w:type="dxa"/>
            <w:tcBorders>
              <w:top w:val="nil"/>
              <w:left w:val="single" w:sz="4" w:space="0" w:color="auto"/>
              <w:bottom w:val="single" w:sz="4" w:space="0" w:color="auto"/>
              <w:right w:val="single" w:sz="4" w:space="0" w:color="auto"/>
            </w:tcBorders>
            <w:shd w:val="clear" w:color="000000" w:fill="D0CECE"/>
            <w:noWrap/>
            <w:vAlign w:val="bottom"/>
            <w:hideMark/>
          </w:tcPr>
          <w:p w14:paraId="0C48A31B" w14:textId="77777777" w:rsidR="00587D5B" w:rsidRPr="00587D5B" w:rsidRDefault="00587D5B" w:rsidP="00587D5B">
            <w:pPr>
              <w:suppressAutoHyphens w:val="0"/>
              <w:spacing w:before="0" w:after="0"/>
              <w:jc w:val="center"/>
              <w:rPr>
                <w:rFonts w:eastAsia="Times New Roman"/>
                <w:b/>
                <w:bCs/>
                <w:color w:val="000000"/>
                <w:lang w:eastAsia="fr-FR"/>
              </w:rPr>
            </w:pPr>
            <w:r w:rsidRPr="00587D5B">
              <w:rPr>
                <w:rFonts w:eastAsia="Times New Roman"/>
                <w:b/>
                <w:bCs/>
                <w:color w:val="000000"/>
                <w:lang w:eastAsia="fr-FR"/>
              </w:rPr>
              <w:t>TOTAL</w:t>
            </w:r>
          </w:p>
        </w:tc>
        <w:tc>
          <w:tcPr>
            <w:tcW w:w="1500" w:type="dxa"/>
            <w:tcBorders>
              <w:top w:val="nil"/>
              <w:left w:val="nil"/>
              <w:bottom w:val="single" w:sz="4" w:space="0" w:color="auto"/>
              <w:right w:val="single" w:sz="4" w:space="0" w:color="auto"/>
            </w:tcBorders>
            <w:shd w:val="clear" w:color="000000" w:fill="D0CECE"/>
            <w:noWrap/>
            <w:vAlign w:val="center"/>
            <w:hideMark/>
          </w:tcPr>
          <w:p w14:paraId="59A60D49" w14:textId="77777777" w:rsidR="00587D5B" w:rsidRPr="00587D5B" w:rsidRDefault="00587D5B" w:rsidP="00587D5B">
            <w:pPr>
              <w:suppressAutoHyphens w:val="0"/>
              <w:spacing w:before="0" w:after="0"/>
              <w:jc w:val="center"/>
              <w:rPr>
                <w:rFonts w:eastAsia="Times New Roman"/>
                <w:b/>
                <w:bCs/>
                <w:color w:val="000000"/>
                <w:lang w:eastAsia="fr-FR"/>
              </w:rPr>
            </w:pPr>
            <w:r w:rsidRPr="00587D5B">
              <w:rPr>
                <w:rFonts w:eastAsia="Times New Roman"/>
                <w:b/>
                <w:bCs/>
                <w:color w:val="000000"/>
                <w:lang w:eastAsia="fr-FR"/>
              </w:rPr>
              <w:t>5 655 575</w:t>
            </w:r>
          </w:p>
        </w:tc>
      </w:tr>
    </w:tbl>
    <w:p w14:paraId="0AB84100" w14:textId="77777777" w:rsidR="00587D5B" w:rsidRPr="00587D5B" w:rsidRDefault="00587D5B" w:rsidP="004B0EE9">
      <w:pPr>
        <w:spacing w:before="0" w:after="0" w:line="360" w:lineRule="auto"/>
        <w:rPr>
          <w:rFonts w:ascii="Times New Roman" w:hAnsi="Times New Roman" w:cs="Times New Roman"/>
          <w:color w:val="FF0000"/>
          <w:sz w:val="8"/>
          <w:szCs w:val="8"/>
        </w:rPr>
      </w:pPr>
    </w:p>
    <w:sectPr w:rsidR="00587D5B" w:rsidRPr="00587D5B" w:rsidSect="004B0EE9">
      <w:pgSz w:w="11906" w:h="16838"/>
      <w:pgMar w:top="284" w:right="707" w:bottom="426" w:left="851" w:header="720"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3005FF" w14:textId="77777777" w:rsidR="00D85B63" w:rsidRDefault="00D85B63" w:rsidP="005E31F3">
      <w:pPr>
        <w:spacing w:before="0" w:after="0"/>
      </w:pPr>
      <w:r>
        <w:separator/>
      </w:r>
    </w:p>
  </w:endnote>
  <w:endnote w:type="continuationSeparator" w:id="0">
    <w:p w14:paraId="366A3DDA" w14:textId="77777777" w:rsidR="00D85B63" w:rsidRDefault="00D85B63" w:rsidP="005E31F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roid Sans Fallback">
    <w:altName w:val="MS Gothic"/>
    <w:charset w:val="80"/>
    <w:family w:val="auto"/>
    <w:pitch w:val="variable"/>
  </w:font>
  <w:font w:name="Lohit Hindi">
    <w:altName w:val="MS Gothic"/>
    <w:charset w:val="80"/>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E24260" w14:textId="6A4C30F8" w:rsidR="00F65ED7" w:rsidRDefault="00F65ED7">
    <w:pPr>
      <w:pStyle w:val="Pieddepage"/>
      <w:ind w:right="360"/>
    </w:pPr>
    <w:r>
      <w:rPr>
        <w:noProof/>
        <w:lang w:eastAsia="fr-FR"/>
      </w:rPr>
      <mc:AlternateContent>
        <mc:Choice Requires="wps">
          <w:drawing>
            <wp:anchor distT="0" distB="0" distL="0" distR="0" simplePos="0" relativeHeight="251659264" behindDoc="0" locked="0" layoutInCell="1" allowOverlap="1" wp14:anchorId="10120287" wp14:editId="58DB25F6">
              <wp:simplePos x="0" y="0"/>
              <wp:positionH relativeFrom="page">
                <wp:posOffset>6482080</wp:posOffset>
              </wp:positionH>
              <wp:positionV relativeFrom="paragraph">
                <wp:posOffset>635</wp:posOffset>
              </wp:positionV>
              <wp:extent cx="177165" cy="389890"/>
              <wp:effectExtent l="5080" t="3810" r="8255" b="6350"/>
              <wp:wrapSquare wrapText="largest"/>
              <wp:docPr id="502731926"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 cy="38989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F7B555" w14:textId="77777777" w:rsidR="00F65ED7" w:rsidRDefault="00F65ED7">
                          <w:pPr>
                            <w:pStyle w:val="Pieddepage"/>
                          </w:pPr>
                          <w:r>
                            <w:rPr>
                              <w:rStyle w:val="Numrodepage"/>
                            </w:rPr>
                            <w:fldChar w:fldCharType="begin"/>
                          </w:r>
                          <w:r>
                            <w:rPr>
                              <w:rStyle w:val="Numrodepage"/>
                            </w:rPr>
                            <w:instrText xml:space="preserve"> PAGE </w:instrText>
                          </w:r>
                          <w:r>
                            <w:rPr>
                              <w:rStyle w:val="Numrodepage"/>
                            </w:rPr>
                            <w:fldChar w:fldCharType="separate"/>
                          </w:r>
                          <w:r w:rsidR="00A8193D">
                            <w:rPr>
                              <w:rStyle w:val="Numrodepage"/>
                              <w:noProof/>
                            </w:rPr>
                            <w:t>9</w:t>
                          </w:r>
                          <w:r>
                            <w:rPr>
                              <w:rStyle w:val="Numrodepage"/>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120287" id="_x0000_t202" coordsize="21600,21600" o:spt="202" path="m,l,21600r21600,l21600,xe">
              <v:stroke joinstyle="miter"/>
              <v:path gradientshapeok="t" o:connecttype="rect"/>
            </v:shapetype>
            <v:shape id="Zone de texte 1" o:spid="_x0000_s1026" type="#_x0000_t202" style="position:absolute;left:0;text-align:left;margin-left:510.4pt;margin-top:.05pt;width:13.95pt;height:30.7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" stroked="f">
              <v:fill opacity="0"/>
              <v:textbox inset="0,0,0,0">
                <w:txbxContent>
                  <w:p w14:paraId="1DF7B555" w14:textId="77777777" w:rsidR="00F65ED7" w:rsidRDefault="00F65ED7">
                    <w:pPr>
                      <w:pStyle w:val="Pieddepage"/>
                    </w:pPr>
                    <w:r>
                      <w:rPr>
                        <w:rStyle w:val="Numrodepage"/>
                      </w:rPr>
                      <w:fldChar w:fldCharType="begin"/>
                    </w:r>
                    <w:r>
                      <w:rPr>
                        <w:rStyle w:val="Numrodepage"/>
                      </w:rPr>
                      <w:instrText xml:space="preserve"> PAGE </w:instrText>
                    </w:r>
                    <w:r>
                      <w:rPr>
                        <w:rStyle w:val="Numrodepage"/>
                      </w:rPr>
                      <w:fldChar w:fldCharType="separate"/>
                    </w:r>
                    <w:r w:rsidR="00A8193D">
                      <w:rPr>
                        <w:rStyle w:val="Numrodepage"/>
                        <w:noProof/>
                      </w:rPr>
                      <w:t>9</w:t>
                    </w:r>
                    <w:r>
                      <w:rPr>
                        <w:rStyle w:val="Numrodepage"/>
                      </w:rPr>
                      <w:fldChar w:fldCharType="end"/>
                    </w:r>
                  </w:p>
                </w:txbxContent>
              </v:textbox>
              <w10:wrap type="square" side="largest" anchorx="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52F15D" w14:textId="77777777" w:rsidR="00D85B63" w:rsidRDefault="00D85B63" w:rsidP="005E31F3">
      <w:pPr>
        <w:spacing w:before="0" w:after="0"/>
      </w:pPr>
      <w:r>
        <w:separator/>
      </w:r>
    </w:p>
  </w:footnote>
  <w:footnote w:type="continuationSeparator" w:id="0">
    <w:p w14:paraId="7D4363F9" w14:textId="77777777" w:rsidR="00D85B63" w:rsidRDefault="00D85B63" w:rsidP="005E31F3">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singleLevel"/>
    <w:tmpl w:val="00000001"/>
    <w:name w:val="WW8Num1"/>
    <w:lvl w:ilvl="0">
      <w:start w:val="1"/>
      <w:numFmt w:val="decimal"/>
      <w:lvlText w:val="%1."/>
      <w:lvlJc w:val="left"/>
      <w:pPr>
        <w:tabs>
          <w:tab w:val="num" w:pos="1440"/>
        </w:tabs>
        <w:ind w:left="1440" w:hanging="360"/>
      </w:pPr>
    </w:lvl>
  </w:abstractNum>
  <w:abstractNum w:abstractNumId="1">
    <w:nsid w:val="00000002"/>
    <w:multiLevelType w:val="singleLevel"/>
    <w:tmpl w:val="00000002"/>
    <w:name w:val="WW8Num2"/>
    <w:lvl w:ilvl="0">
      <w:start w:val="1"/>
      <w:numFmt w:val="upperLetter"/>
      <w:lvlText w:val="%1."/>
      <w:lvlJc w:val="left"/>
      <w:pPr>
        <w:tabs>
          <w:tab w:val="num" w:pos="720"/>
        </w:tabs>
        <w:ind w:left="720" w:hanging="360"/>
      </w:pPr>
    </w:lvl>
  </w:abstractNum>
  <w:abstractNum w:abstractNumId="2">
    <w:nsid w:val="00000003"/>
    <w:multiLevelType w:val="multilevel"/>
    <w:tmpl w:val="00000003"/>
    <w:name w:val="WW8Num3"/>
    <w:lvl w:ilvl="0">
      <w:start w:val="1"/>
      <w:numFmt w:val="decimal"/>
      <w:lvlText w:val="%1."/>
      <w:lvlJc w:val="left"/>
      <w:pPr>
        <w:tabs>
          <w:tab w:val="num" w:pos="1620"/>
        </w:tabs>
        <w:ind w:left="1620" w:hanging="360"/>
      </w:pPr>
    </w:lvl>
    <w:lvl w:ilvl="1">
      <w:start w:val="1"/>
      <w:numFmt w:val="lowerLetter"/>
      <w:lvlText w:val="%2)"/>
      <w:lvlJc w:val="left"/>
      <w:pPr>
        <w:tabs>
          <w:tab w:val="num" w:pos="2340"/>
        </w:tabs>
        <w:ind w:left="2340" w:hanging="360"/>
      </w:pPr>
    </w:lvl>
    <w:lvl w:ilvl="2">
      <w:start w:val="1"/>
      <w:numFmt w:val="lowerRoman"/>
      <w:lvlText w:val="%3."/>
      <w:lvlJc w:val="right"/>
      <w:pPr>
        <w:tabs>
          <w:tab w:val="num" w:pos="3060"/>
        </w:tabs>
        <w:ind w:left="3060" w:hanging="180"/>
      </w:pPr>
    </w:lvl>
    <w:lvl w:ilvl="3">
      <w:start w:val="1"/>
      <w:numFmt w:val="decimal"/>
      <w:lvlText w:val="%4."/>
      <w:lvlJc w:val="left"/>
      <w:pPr>
        <w:tabs>
          <w:tab w:val="num" w:pos="3780"/>
        </w:tabs>
        <w:ind w:left="3780" w:hanging="360"/>
      </w:pPr>
    </w:lvl>
    <w:lvl w:ilvl="4">
      <w:start w:val="1"/>
      <w:numFmt w:val="lowerLetter"/>
      <w:lvlText w:val="%5."/>
      <w:lvlJc w:val="left"/>
      <w:pPr>
        <w:tabs>
          <w:tab w:val="num" w:pos="4500"/>
        </w:tabs>
        <w:ind w:left="4500" w:hanging="360"/>
      </w:pPr>
    </w:lvl>
    <w:lvl w:ilvl="5">
      <w:start w:val="1"/>
      <w:numFmt w:val="lowerRoman"/>
      <w:lvlText w:val="%6."/>
      <w:lvlJc w:val="right"/>
      <w:pPr>
        <w:tabs>
          <w:tab w:val="num" w:pos="5220"/>
        </w:tabs>
        <w:ind w:left="5220" w:hanging="180"/>
      </w:pPr>
    </w:lvl>
    <w:lvl w:ilvl="6">
      <w:start w:val="1"/>
      <w:numFmt w:val="decimal"/>
      <w:lvlText w:val="%7."/>
      <w:lvlJc w:val="left"/>
      <w:pPr>
        <w:tabs>
          <w:tab w:val="num" w:pos="5940"/>
        </w:tabs>
        <w:ind w:left="5940" w:hanging="360"/>
      </w:pPr>
    </w:lvl>
    <w:lvl w:ilvl="7">
      <w:start w:val="1"/>
      <w:numFmt w:val="lowerLetter"/>
      <w:lvlText w:val="%8."/>
      <w:lvlJc w:val="left"/>
      <w:pPr>
        <w:tabs>
          <w:tab w:val="num" w:pos="6660"/>
        </w:tabs>
        <w:ind w:left="6660" w:hanging="360"/>
      </w:pPr>
    </w:lvl>
    <w:lvl w:ilvl="8">
      <w:start w:val="1"/>
      <w:numFmt w:val="lowerRoman"/>
      <w:lvlText w:val="%9."/>
      <w:lvlJc w:val="right"/>
      <w:pPr>
        <w:tabs>
          <w:tab w:val="num" w:pos="7380"/>
        </w:tabs>
        <w:ind w:left="7380" w:hanging="180"/>
      </w:pPr>
    </w:lvl>
  </w:abstractNum>
  <w:abstractNum w:abstractNumId="3">
    <w:nsid w:val="00000004"/>
    <w:multiLevelType w:val="singleLevel"/>
    <w:tmpl w:val="00000004"/>
    <w:name w:val="WW8Num4"/>
    <w:lvl w:ilvl="0">
      <w:start w:val="1"/>
      <w:numFmt w:val="bullet"/>
      <w:lvlText w:val=""/>
      <w:lvlJc w:val="left"/>
      <w:pPr>
        <w:tabs>
          <w:tab w:val="num" w:pos="2880"/>
        </w:tabs>
        <w:ind w:left="2880" w:hanging="360"/>
      </w:pPr>
      <w:rPr>
        <w:rFonts w:ascii="Wingdings" w:hAnsi="Wingdings" w:cs="Wingdings"/>
      </w:rPr>
    </w:lvl>
  </w:abstractNum>
  <w:abstractNum w:abstractNumId="4">
    <w:nsid w:val="00000005"/>
    <w:multiLevelType w:val="singleLevel"/>
    <w:tmpl w:val="00000005"/>
    <w:name w:val="WW8Num5"/>
    <w:lvl w:ilvl="0">
      <w:start w:val="1"/>
      <w:numFmt w:val="lowerRoman"/>
      <w:lvlText w:val="%1."/>
      <w:lvlJc w:val="right"/>
      <w:pPr>
        <w:tabs>
          <w:tab w:val="num" w:pos="2880"/>
        </w:tabs>
        <w:ind w:left="2880" w:hanging="360"/>
      </w:pPr>
    </w:lvl>
  </w:abstractNum>
  <w:abstractNum w:abstractNumId="5">
    <w:nsid w:val="00000006"/>
    <w:multiLevelType w:val="singleLevel"/>
    <w:tmpl w:val="00000006"/>
    <w:name w:val="WW8Num6"/>
    <w:lvl w:ilvl="0">
      <w:start w:val="1"/>
      <w:numFmt w:val="decimal"/>
      <w:lvlText w:val="%1."/>
      <w:lvlJc w:val="left"/>
      <w:pPr>
        <w:tabs>
          <w:tab w:val="num" w:pos="1440"/>
        </w:tabs>
        <w:ind w:left="1440" w:hanging="360"/>
      </w:pPr>
    </w:lvl>
  </w:abstractNum>
  <w:abstractNum w:abstractNumId="6">
    <w:nsid w:val="00000007"/>
    <w:multiLevelType w:val="singleLevel"/>
    <w:tmpl w:val="00000007"/>
    <w:name w:val="WW8Num7"/>
    <w:lvl w:ilvl="0">
      <w:start w:val="1"/>
      <w:numFmt w:val="decimal"/>
      <w:lvlText w:val="%1."/>
      <w:lvlJc w:val="left"/>
      <w:pPr>
        <w:tabs>
          <w:tab w:val="num" w:pos="1620"/>
        </w:tabs>
        <w:ind w:left="1620" w:hanging="360"/>
      </w:pPr>
    </w:lvl>
  </w:abstractNum>
  <w:abstractNum w:abstractNumId="7">
    <w:nsid w:val="00000008"/>
    <w:multiLevelType w:val="multilevel"/>
    <w:tmpl w:val="BDA4D84C"/>
    <w:lvl w:ilvl="0">
      <w:start w:val="1"/>
      <w:numFmt w:val="decimal"/>
      <w:lvlText w:val="%1)"/>
      <w:lvlJc w:val="left"/>
      <w:pPr>
        <w:tabs>
          <w:tab w:val="num" w:pos="1620"/>
        </w:tabs>
        <w:ind w:left="1620" w:hanging="360"/>
      </w:pPr>
    </w:lvl>
    <w:lvl w:ilvl="1">
      <w:start w:val="1"/>
      <w:numFmt w:val="lowerLetter"/>
      <w:lvlText w:val="%2)"/>
      <w:lvlJc w:val="left"/>
      <w:pPr>
        <w:tabs>
          <w:tab w:val="num" w:pos="2160"/>
        </w:tabs>
        <w:ind w:left="2160" w:hanging="360"/>
      </w:pPr>
      <w:rPr>
        <w:b/>
      </w:rPr>
    </w:lvl>
    <w:lvl w:ilvl="2">
      <w:start w:val="1"/>
      <w:numFmt w:val="lowerRoman"/>
      <w:lvlText w:val="%3."/>
      <w:lvlJc w:val="right"/>
      <w:pPr>
        <w:tabs>
          <w:tab w:val="num" w:pos="0"/>
        </w:tabs>
        <w:ind w:left="2880" w:hanging="180"/>
      </w:pPr>
    </w:lvl>
    <w:lvl w:ilvl="3">
      <w:start w:val="1"/>
      <w:numFmt w:val="decimal"/>
      <w:lvlText w:val="%4."/>
      <w:lvlJc w:val="left"/>
      <w:pPr>
        <w:tabs>
          <w:tab w:val="num" w:pos="-2956"/>
        </w:tabs>
        <w:ind w:left="644"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8">
    <w:nsid w:val="00000009"/>
    <w:multiLevelType w:val="singleLevel"/>
    <w:tmpl w:val="00000009"/>
    <w:name w:val="WW8Num9"/>
    <w:lvl w:ilvl="0">
      <w:start w:val="1"/>
      <w:numFmt w:val="decimal"/>
      <w:lvlText w:val="%1."/>
      <w:lvlJc w:val="left"/>
      <w:pPr>
        <w:tabs>
          <w:tab w:val="num" w:pos="540"/>
        </w:tabs>
        <w:ind w:left="540" w:hanging="360"/>
      </w:pPr>
    </w:lvl>
  </w:abstractNum>
  <w:abstractNum w:abstractNumId="9">
    <w:nsid w:val="0000000A"/>
    <w:multiLevelType w:val="singleLevel"/>
    <w:tmpl w:val="0000000A"/>
    <w:name w:val="WW8Num10"/>
    <w:lvl w:ilvl="0">
      <w:start w:val="1"/>
      <w:numFmt w:val="lowerLetter"/>
      <w:lvlText w:val="%1)"/>
      <w:lvlJc w:val="left"/>
      <w:pPr>
        <w:tabs>
          <w:tab w:val="num" w:pos="1776"/>
        </w:tabs>
        <w:ind w:left="1776" w:hanging="360"/>
      </w:pPr>
    </w:lvl>
  </w:abstractNum>
  <w:abstractNum w:abstractNumId="10">
    <w:nsid w:val="0000000B"/>
    <w:multiLevelType w:val="singleLevel"/>
    <w:tmpl w:val="0000000B"/>
    <w:name w:val="WW8Num11"/>
    <w:lvl w:ilvl="0">
      <w:start w:val="1"/>
      <w:numFmt w:val="decimal"/>
      <w:lvlText w:val="%1."/>
      <w:lvlJc w:val="left"/>
      <w:pPr>
        <w:tabs>
          <w:tab w:val="num" w:pos="1620"/>
        </w:tabs>
        <w:ind w:left="1620" w:hanging="360"/>
      </w:pPr>
    </w:lvl>
  </w:abstractNum>
  <w:abstractNum w:abstractNumId="11">
    <w:nsid w:val="0000000C"/>
    <w:multiLevelType w:val="singleLevel"/>
    <w:tmpl w:val="0000000C"/>
    <w:name w:val="WW8Num12"/>
    <w:lvl w:ilvl="0">
      <w:start w:val="1"/>
      <w:numFmt w:val="decimal"/>
      <w:lvlText w:val="%1."/>
      <w:lvlJc w:val="left"/>
      <w:pPr>
        <w:tabs>
          <w:tab w:val="num" w:pos="1785"/>
        </w:tabs>
        <w:ind w:left="1785" w:hanging="360"/>
      </w:pPr>
    </w:lvl>
  </w:abstractNum>
  <w:abstractNum w:abstractNumId="12">
    <w:nsid w:val="0000000D"/>
    <w:multiLevelType w:val="multilevel"/>
    <w:tmpl w:val="0000000D"/>
    <w:name w:val="WW8Num13"/>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340"/>
        </w:tabs>
        <w:ind w:left="2340" w:hanging="360"/>
      </w:pPr>
    </w:lvl>
    <w:lvl w:ilvl="3">
      <w:start w:val="2"/>
      <w:numFmt w:val="decimal"/>
      <w:lvlText w:val="%4)"/>
      <w:lvlJc w:val="left"/>
      <w:pPr>
        <w:tabs>
          <w:tab w:val="num" w:pos="2880"/>
        </w:tabs>
        <w:ind w:left="2880" w:hanging="360"/>
      </w:pPr>
    </w:lvl>
    <w:lvl w:ilvl="4">
      <w:start w:val="5"/>
      <w:numFmt w:val="decimal"/>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singleLevel"/>
    <w:tmpl w:val="0000000E"/>
    <w:name w:val="WW8Num14"/>
    <w:lvl w:ilvl="0">
      <w:start w:val="1"/>
      <w:numFmt w:val="decimal"/>
      <w:lvlText w:val="%1."/>
      <w:lvlJc w:val="left"/>
      <w:pPr>
        <w:tabs>
          <w:tab w:val="num" w:pos="1440"/>
        </w:tabs>
        <w:ind w:left="1440" w:hanging="360"/>
      </w:pPr>
    </w:lvl>
  </w:abstractNum>
  <w:abstractNum w:abstractNumId="14">
    <w:nsid w:val="0000000F"/>
    <w:multiLevelType w:val="singleLevel"/>
    <w:tmpl w:val="0000000F"/>
    <w:name w:val="WW8Num15"/>
    <w:lvl w:ilvl="0">
      <w:start w:val="1"/>
      <w:numFmt w:val="upperLetter"/>
      <w:lvlText w:val="%1."/>
      <w:lvlJc w:val="left"/>
      <w:pPr>
        <w:tabs>
          <w:tab w:val="num" w:pos="720"/>
        </w:tabs>
        <w:ind w:left="720" w:hanging="360"/>
      </w:pPr>
    </w:lvl>
  </w:abstractNum>
  <w:abstractNum w:abstractNumId="15">
    <w:nsid w:val="00000010"/>
    <w:multiLevelType w:val="singleLevel"/>
    <w:tmpl w:val="00000010"/>
    <w:name w:val="WW8Num16"/>
    <w:lvl w:ilvl="0">
      <w:start w:val="1"/>
      <w:numFmt w:val="upperLetter"/>
      <w:lvlText w:val="%1."/>
      <w:lvlJc w:val="left"/>
      <w:pPr>
        <w:tabs>
          <w:tab w:val="num" w:pos="720"/>
        </w:tabs>
        <w:ind w:left="720" w:hanging="360"/>
      </w:pPr>
    </w:lvl>
  </w:abstractNum>
  <w:abstractNum w:abstractNumId="16">
    <w:nsid w:val="00000011"/>
    <w:multiLevelType w:val="singleLevel"/>
    <w:tmpl w:val="00000011"/>
    <w:name w:val="WW8Num17"/>
    <w:lvl w:ilvl="0">
      <w:start w:val="1"/>
      <w:numFmt w:val="decimal"/>
      <w:lvlText w:val="%1."/>
      <w:lvlJc w:val="left"/>
      <w:pPr>
        <w:tabs>
          <w:tab w:val="num" w:pos="1440"/>
        </w:tabs>
        <w:ind w:left="1440" w:hanging="360"/>
      </w:pPr>
      <w:rPr>
        <w:sz w:val="24"/>
        <w:szCs w:val="24"/>
      </w:rPr>
    </w:lvl>
  </w:abstractNum>
  <w:abstractNum w:abstractNumId="17">
    <w:nsid w:val="00000012"/>
    <w:multiLevelType w:val="multilevel"/>
    <w:tmpl w:val="00000012"/>
    <w:name w:val="WW8Num18"/>
    <w:lvl w:ilvl="0">
      <w:start w:val="6"/>
      <w:numFmt w:val="bullet"/>
      <w:lvlText w:val="-"/>
      <w:lvlJc w:val="left"/>
      <w:pPr>
        <w:tabs>
          <w:tab w:val="num" w:pos="720"/>
        </w:tabs>
        <w:ind w:left="720" w:hanging="360"/>
      </w:pPr>
      <w:rPr>
        <w:rFonts w:ascii="Calibri" w:hAnsi="Calibri" w:cs="Times New Roman"/>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18">
    <w:nsid w:val="00000013"/>
    <w:multiLevelType w:val="singleLevel"/>
    <w:tmpl w:val="00000013"/>
    <w:name w:val="WW8Num19"/>
    <w:lvl w:ilvl="0">
      <w:start w:val="1"/>
      <w:numFmt w:val="upperLetter"/>
      <w:lvlText w:val="%1."/>
      <w:lvlJc w:val="left"/>
      <w:pPr>
        <w:tabs>
          <w:tab w:val="num" w:pos="720"/>
        </w:tabs>
        <w:ind w:left="720" w:hanging="360"/>
      </w:pPr>
    </w:lvl>
  </w:abstractNum>
  <w:abstractNum w:abstractNumId="19">
    <w:nsid w:val="00000014"/>
    <w:multiLevelType w:val="multilevel"/>
    <w:tmpl w:val="0000001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0">
    <w:nsid w:val="0B48765E"/>
    <w:multiLevelType w:val="multilevel"/>
    <w:tmpl w:val="BDA4D84C"/>
    <w:lvl w:ilvl="0">
      <w:start w:val="1"/>
      <w:numFmt w:val="decimal"/>
      <w:lvlText w:val="%1)"/>
      <w:lvlJc w:val="left"/>
      <w:pPr>
        <w:tabs>
          <w:tab w:val="num" w:pos="1620"/>
        </w:tabs>
        <w:ind w:left="1620" w:hanging="360"/>
      </w:pPr>
    </w:lvl>
    <w:lvl w:ilvl="1">
      <w:start w:val="1"/>
      <w:numFmt w:val="lowerLetter"/>
      <w:lvlText w:val="%2)"/>
      <w:lvlJc w:val="left"/>
      <w:pPr>
        <w:tabs>
          <w:tab w:val="num" w:pos="2160"/>
        </w:tabs>
        <w:ind w:left="2160" w:hanging="360"/>
      </w:pPr>
      <w:rPr>
        <w:b/>
      </w:rPr>
    </w:lvl>
    <w:lvl w:ilvl="2">
      <w:start w:val="1"/>
      <w:numFmt w:val="lowerRoman"/>
      <w:lvlText w:val="%3."/>
      <w:lvlJc w:val="right"/>
      <w:pPr>
        <w:tabs>
          <w:tab w:val="num" w:pos="0"/>
        </w:tabs>
        <w:ind w:left="2880" w:hanging="180"/>
      </w:pPr>
    </w:lvl>
    <w:lvl w:ilvl="3">
      <w:start w:val="1"/>
      <w:numFmt w:val="decimal"/>
      <w:lvlText w:val="%4."/>
      <w:lvlJc w:val="left"/>
      <w:pPr>
        <w:tabs>
          <w:tab w:val="num" w:pos="-2956"/>
        </w:tabs>
        <w:ind w:left="644"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21">
    <w:nsid w:val="23757E03"/>
    <w:multiLevelType w:val="hybridMultilevel"/>
    <w:tmpl w:val="2160A1D0"/>
    <w:lvl w:ilvl="0" w:tplc="040C000F">
      <w:start w:val="1"/>
      <w:numFmt w:val="decimal"/>
      <w:lvlText w:val="%1."/>
      <w:lvlJc w:val="left"/>
      <w:pPr>
        <w:ind w:left="1079" w:hanging="360"/>
      </w:pPr>
    </w:lvl>
    <w:lvl w:ilvl="1" w:tplc="040C0019" w:tentative="1">
      <w:start w:val="1"/>
      <w:numFmt w:val="lowerLetter"/>
      <w:lvlText w:val="%2."/>
      <w:lvlJc w:val="left"/>
      <w:pPr>
        <w:ind w:left="1799" w:hanging="360"/>
      </w:pPr>
    </w:lvl>
    <w:lvl w:ilvl="2" w:tplc="040C001B" w:tentative="1">
      <w:start w:val="1"/>
      <w:numFmt w:val="lowerRoman"/>
      <w:lvlText w:val="%3."/>
      <w:lvlJc w:val="right"/>
      <w:pPr>
        <w:ind w:left="2519" w:hanging="180"/>
      </w:pPr>
    </w:lvl>
    <w:lvl w:ilvl="3" w:tplc="040C000F" w:tentative="1">
      <w:start w:val="1"/>
      <w:numFmt w:val="decimal"/>
      <w:lvlText w:val="%4."/>
      <w:lvlJc w:val="left"/>
      <w:pPr>
        <w:ind w:left="3239" w:hanging="360"/>
      </w:pPr>
    </w:lvl>
    <w:lvl w:ilvl="4" w:tplc="040C0019" w:tentative="1">
      <w:start w:val="1"/>
      <w:numFmt w:val="lowerLetter"/>
      <w:lvlText w:val="%5."/>
      <w:lvlJc w:val="left"/>
      <w:pPr>
        <w:ind w:left="3959" w:hanging="360"/>
      </w:pPr>
    </w:lvl>
    <w:lvl w:ilvl="5" w:tplc="040C001B" w:tentative="1">
      <w:start w:val="1"/>
      <w:numFmt w:val="lowerRoman"/>
      <w:lvlText w:val="%6."/>
      <w:lvlJc w:val="right"/>
      <w:pPr>
        <w:ind w:left="4679" w:hanging="180"/>
      </w:pPr>
    </w:lvl>
    <w:lvl w:ilvl="6" w:tplc="040C000F" w:tentative="1">
      <w:start w:val="1"/>
      <w:numFmt w:val="decimal"/>
      <w:lvlText w:val="%7."/>
      <w:lvlJc w:val="left"/>
      <w:pPr>
        <w:ind w:left="5399" w:hanging="360"/>
      </w:pPr>
    </w:lvl>
    <w:lvl w:ilvl="7" w:tplc="040C0019" w:tentative="1">
      <w:start w:val="1"/>
      <w:numFmt w:val="lowerLetter"/>
      <w:lvlText w:val="%8."/>
      <w:lvlJc w:val="left"/>
      <w:pPr>
        <w:ind w:left="6119" w:hanging="360"/>
      </w:pPr>
    </w:lvl>
    <w:lvl w:ilvl="8" w:tplc="040C001B" w:tentative="1">
      <w:start w:val="1"/>
      <w:numFmt w:val="lowerRoman"/>
      <w:lvlText w:val="%9."/>
      <w:lvlJc w:val="right"/>
      <w:pPr>
        <w:ind w:left="6839" w:hanging="180"/>
      </w:pPr>
    </w:lvl>
  </w:abstractNum>
  <w:abstractNum w:abstractNumId="22">
    <w:nsid w:val="243F378D"/>
    <w:multiLevelType w:val="hybridMultilevel"/>
    <w:tmpl w:val="CB3447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26221818"/>
    <w:multiLevelType w:val="hybridMultilevel"/>
    <w:tmpl w:val="7024A3CA"/>
    <w:lvl w:ilvl="0" w:tplc="3BAA7C50">
      <w:numFmt w:val="bullet"/>
      <w:lvlText w:val="-"/>
      <w:lvlJc w:val="left"/>
      <w:pPr>
        <w:ind w:left="1068" w:hanging="360"/>
      </w:pPr>
      <w:rPr>
        <w:rFonts w:ascii="Times New Roman" w:eastAsia="Calibr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4">
    <w:nsid w:val="277C081A"/>
    <w:multiLevelType w:val="multilevel"/>
    <w:tmpl w:val="00000008"/>
    <w:lvl w:ilvl="0">
      <w:start w:val="1"/>
      <w:numFmt w:val="decimal"/>
      <w:lvlText w:val="%1)"/>
      <w:lvlJc w:val="left"/>
      <w:pPr>
        <w:tabs>
          <w:tab w:val="num" w:pos="1620"/>
        </w:tabs>
        <w:ind w:left="162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25">
    <w:nsid w:val="3A3B3201"/>
    <w:multiLevelType w:val="hybridMultilevel"/>
    <w:tmpl w:val="81645E16"/>
    <w:lvl w:ilvl="0" w:tplc="C83C6094">
      <w:start w:val="1"/>
      <w:numFmt w:val="upperLetter"/>
      <w:lvlText w:val="%1."/>
      <w:lvlJc w:val="left"/>
      <w:pPr>
        <w:ind w:left="750" w:hanging="360"/>
      </w:pPr>
      <w:rPr>
        <w:rFonts w:hint="default"/>
      </w:rPr>
    </w:lvl>
    <w:lvl w:ilvl="1" w:tplc="040C0019" w:tentative="1">
      <w:start w:val="1"/>
      <w:numFmt w:val="lowerLetter"/>
      <w:lvlText w:val="%2."/>
      <w:lvlJc w:val="left"/>
      <w:pPr>
        <w:ind w:left="1470" w:hanging="360"/>
      </w:pPr>
    </w:lvl>
    <w:lvl w:ilvl="2" w:tplc="040C001B" w:tentative="1">
      <w:start w:val="1"/>
      <w:numFmt w:val="lowerRoman"/>
      <w:lvlText w:val="%3."/>
      <w:lvlJc w:val="right"/>
      <w:pPr>
        <w:ind w:left="2190" w:hanging="180"/>
      </w:pPr>
    </w:lvl>
    <w:lvl w:ilvl="3" w:tplc="040C000F" w:tentative="1">
      <w:start w:val="1"/>
      <w:numFmt w:val="decimal"/>
      <w:lvlText w:val="%4."/>
      <w:lvlJc w:val="left"/>
      <w:pPr>
        <w:ind w:left="2910" w:hanging="360"/>
      </w:pPr>
    </w:lvl>
    <w:lvl w:ilvl="4" w:tplc="040C0019" w:tentative="1">
      <w:start w:val="1"/>
      <w:numFmt w:val="lowerLetter"/>
      <w:lvlText w:val="%5."/>
      <w:lvlJc w:val="left"/>
      <w:pPr>
        <w:ind w:left="3630" w:hanging="360"/>
      </w:pPr>
    </w:lvl>
    <w:lvl w:ilvl="5" w:tplc="040C001B" w:tentative="1">
      <w:start w:val="1"/>
      <w:numFmt w:val="lowerRoman"/>
      <w:lvlText w:val="%6."/>
      <w:lvlJc w:val="right"/>
      <w:pPr>
        <w:ind w:left="4350" w:hanging="180"/>
      </w:pPr>
    </w:lvl>
    <w:lvl w:ilvl="6" w:tplc="040C000F" w:tentative="1">
      <w:start w:val="1"/>
      <w:numFmt w:val="decimal"/>
      <w:lvlText w:val="%7."/>
      <w:lvlJc w:val="left"/>
      <w:pPr>
        <w:ind w:left="5070" w:hanging="360"/>
      </w:pPr>
    </w:lvl>
    <w:lvl w:ilvl="7" w:tplc="040C0019" w:tentative="1">
      <w:start w:val="1"/>
      <w:numFmt w:val="lowerLetter"/>
      <w:lvlText w:val="%8."/>
      <w:lvlJc w:val="left"/>
      <w:pPr>
        <w:ind w:left="5790" w:hanging="360"/>
      </w:pPr>
    </w:lvl>
    <w:lvl w:ilvl="8" w:tplc="040C001B" w:tentative="1">
      <w:start w:val="1"/>
      <w:numFmt w:val="lowerRoman"/>
      <w:lvlText w:val="%9."/>
      <w:lvlJc w:val="right"/>
      <w:pPr>
        <w:ind w:left="6510" w:hanging="180"/>
      </w:pPr>
    </w:lvl>
  </w:abstractNum>
  <w:abstractNum w:abstractNumId="26">
    <w:nsid w:val="3C12311C"/>
    <w:multiLevelType w:val="hybridMultilevel"/>
    <w:tmpl w:val="41829FB2"/>
    <w:lvl w:ilvl="0" w:tplc="040C0017">
      <w:start w:val="1"/>
      <w:numFmt w:val="lowerLetter"/>
      <w:lvlText w:val="%1)"/>
      <w:lvlJc w:val="left"/>
      <w:pPr>
        <w:ind w:left="64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3D4D7820"/>
    <w:multiLevelType w:val="hybridMultilevel"/>
    <w:tmpl w:val="A43C03C8"/>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nsid w:val="3DAB0478"/>
    <w:multiLevelType w:val="multilevel"/>
    <w:tmpl w:val="BDA4D84C"/>
    <w:lvl w:ilvl="0">
      <w:start w:val="1"/>
      <w:numFmt w:val="decimal"/>
      <w:lvlText w:val="%1)"/>
      <w:lvlJc w:val="left"/>
      <w:pPr>
        <w:tabs>
          <w:tab w:val="num" w:pos="1620"/>
        </w:tabs>
        <w:ind w:left="1620" w:hanging="360"/>
      </w:pPr>
    </w:lvl>
    <w:lvl w:ilvl="1">
      <w:start w:val="1"/>
      <w:numFmt w:val="lowerLetter"/>
      <w:lvlText w:val="%2)"/>
      <w:lvlJc w:val="left"/>
      <w:pPr>
        <w:tabs>
          <w:tab w:val="num" w:pos="2160"/>
        </w:tabs>
        <w:ind w:left="2160" w:hanging="360"/>
      </w:pPr>
      <w:rPr>
        <w:b/>
      </w:rPr>
    </w:lvl>
    <w:lvl w:ilvl="2">
      <w:start w:val="1"/>
      <w:numFmt w:val="lowerRoman"/>
      <w:lvlText w:val="%3."/>
      <w:lvlJc w:val="right"/>
      <w:pPr>
        <w:tabs>
          <w:tab w:val="num" w:pos="0"/>
        </w:tabs>
        <w:ind w:left="2880" w:hanging="180"/>
      </w:pPr>
    </w:lvl>
    <w:lvl w:ilvl="3">
      <w:start w:val="1"/>
      <w:numFmt w:val="decimal"/>
      <w:lvlText w:val="%4."/>
      <w:lvlJc w:val="left"/>
      <w:pPr>
        <w:tabs>
          <w:tab w:val="num" w:pos="-2956"/>
        </w:tabs>
        <w:ind w:left="644"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29">
    <w:nsid w:val="3FCF3464"/>
    <w:multiLevelType w:val="hybridMultilevel"/>
    <w:tmpl w:val="C838C85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45826228"/>
    <w:multiLevelType w:val="hybridMultilevel"/>
    <w:tmpl w:val="0EFE7E5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46E176F9"/>
    <w:multiLevelType w:val="hybridMultilevel"/>
    <w:tmpl w:val="41829FB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4C867E85"/>
    <w:multiLevelType w:val="hybridMultilevel"/>
    <w:tmpl w:val="122ED4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54D36612"/>
    <w:multiLevelType w:val="hybridMultilevel"/>
    <w:tmpl w:val="B58C5230"/>
    <w:lvl w:ilvl="0" w:tplc="E132D49A">
      <w:start w:val="1"/>
      <w:numFmt w:val="lowerLetter"/>
      <w:lvlText w:val="%1)"/>
      <w:lvlJc w:val="left"/>
      <w:pPr>
        <w:ind w:left="750" w:hanging="360"/>
      </w:pPr>
      <w:rPr>
        <w:rFonts w:hint="default"/>
      </w:rPr>
    </w:lvl>
    <w:lvl w:ilvl="1" w:tplc="040C0019" w:tentative="1">
      <w:start w:val="1"/>
      <w:numFmt w:val="lowerLetter"/>
      <w:lvlText w:val="%2."/>
      <w:lvlJc w:val="left"/>
      <w:pPr>
        <w:ind w:left="1470" w:hanging="360"/>
      </w:pPr>
    </w:lvl>
    <w:lvl w:ilvl="2" w:tplc="040C001B" w:tentative="1">
      <w:start w:val="1"/>
      <w:numFmt w:val="lowerRoman"/>
      <w:lvlText w:val="%3."/>
      <w:lvlJc w:val="right"/>
      <w:pPr>
        <w:ind w:left="2190" w:hanging="180"/>
      </w:pPr>
    </w:lvl>
    <w:lvl w:ilvl="3" w:tplc="040C000F" w:tentative="1">
      <w:start w:val="1"/>
      <w:numFmt w:val="decimal"/>
      <w:lvlText w:val="%4."/>
      <w:lvlJc w:val="left"/>
      <w:pPr>
        <w:ind w:left="2910" w:hanging="360"/>
      </w:pPr>
    </w:lvl>
    <w:lvl w:ilvl="4" w:tplc="040C0019" w:tentative="1">
      <w:start w:val="1"/>
      <w:numFmt w:val="lowerLetter"/>
      <w:lvlText w:val="%5."/>
      <w:lvlJc w:val="left"/>
      <w:pPr>
        <w:ind w:left="3630" w:hanging="360"/>
      </w:pPr>
    </w:lvl>
    <w:lvl w:ilvl="5" w:tplc="040C001B" w:tentative="1">
      <w:start w:val="1"/>
      <w:numFmt w:val="lowerRoman"/>
      <w:lvlText w:val="%6."/>
      <w:lvlJc w:val="right"/>
      <w:pPr>
        <w:ind w:left="4350" w:hanging="180"/>
      </w:pPr>
    </w:lvl>
    <w:lvl w:ilvl="6" w:tplc="040C000F" w:tentative="1">
      <w:start w:val="1"/>
      <w:numFmt w:val="decimal"/>
      <w:lvlText w:val="%7."/>
      <w:lvlJc w:val="left"/>
      <w:pPr>
        <w:ind w:left="5070" w:hanging="360"/>
      </w:pPr>
    </w:lvl>
    <w:lvl w:ilvl="7" w:tplc="040C0019" w:tentative="1">
      <w:start w:val="1"/>
      <w:numFmt w:val="lowerLetter"/>
      <w:lvlText w:val="%8."/>
      <w:lvlJc w:val="left"/>
      <w:pPr>
        <w:ind w:left="5790" w:hanging="360"/>
      </w:pPr>
    </w:lvl>
    <w:lvl w:ilvl="8" w:tplc="040C001B" w:tentative="1">
      <w:start w:val="1"/>
      <w:numFmt w:val="lowerRoman"/>
      <w:lvlText w:val="%9."/>
      <w:lvlJc w:val="right"/>
      <w:pPr>
        <w:ind w:left="6510" w:hanging="180"/>
      </w:pPr>
    </w:lvl>
  </w:abstractNum>
  <w:abstractNum w:abstractNumId="34">
    <w:nsid w:val="552F2475"/>
    <w:multiLevelType w:val="multilevel"/>
    <w:tmpl w:val="BDA4D84C"/>
    <w:lvl w:ilvl="0">
      <w:start w:val="1"/>
      <w:numFmt w:val="decimal"/>
      <w:lvlText w:val="%1)"/>
      <w:lvlJc w:val="left"/>
      <w:pPr>
        <w:tabs>
          <w:tab w:val="num" w:pos="1620"/>
        </w:tabs>
        <w:ind w:left="1620" w:hanging="360"/>
      </w:pPr>
    </w:lvl>
    <w:lvl w:ilvl="1">
      <w:start w:val="1"/>
      <w:numFmt w:val="lowerLetter"/>
      <w:lvlText w:val="%2)"/>
      <w:lvlJc w:val="left"/>
      <w:pPr>
        <w:tabs>
          <w:tab w:val="num" w:pos="2160"/>
        </w:tabs>
        <w:ind w:left="2160" w:hanging="360"/>
      </w:pPr>
      <w:rPr>
        <w:b/>
      </w:rPr>
    </w:lvl>
    <w:lvl w:ilvl="2">
      <w:start w:val="1"/>
      <w:numFmt w:val="lowerRoman"/>
      <w:lvlText w:val="%3."/>
      <w:lvlJc w:val="right"/>
      <w:pPr>
        <w:tabs>
          <w:tab w:val="num" w:pos="0"/>
        </w:tabs>
        <w:ind w:left="2880" w:hanging="180"/>
      </w:pPr>
    </w:lvl>
    <w:lvl w:ilvl="3">
      <w:start w:val="1"/>
      <w:numFmt w:val="decimal"/>
      <w:lvlText w:val="%4."/>
      <w:lvlJc w:val="left"/>
      <w:pPr>
        <w:tabs>
          <w:tab w:val="num" w:pos="-2956"/>
        </w:tabs>
        <w:ind w:left="644"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35">
    <w:nsid w:val="5AA9599A"/>
    <w:multiLevelType w:val="hybridMultilevel"/>
    <w:tmpl w:val="83C6DD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636E2F95"/>
    <w:multiLevelType w:val="multilevel"/>
    <w:tmpl w:val="BDA4D84C"/>
    <w:lvl w:ilvl="0">
      <w:start w:val="1"/>
      <w:numFmt w:val="decimal"/>
      <w:lvlText w:val="%1)"/>
      <w:lvlJc w:val="left"/>
      <w:pPr>
        <w:tabs>
          <w:tab w:val="num" w:pos="1620"/>
        </w:tabs>
        <w:ind w:left="1620" w:hanging="360"/>
      </w:pPr>
    </w:lvl>
    <w:lvl w:ilvl="1">
      <w:start w:val="1"/>
      <w:numFmt w:val="lowerLetter"/>
      <w:lvlText w:val="%2)"/>
      <w:lvlJc w:val="left"/>
      <w:pPr>
        <w:tabs>
          <w:tab w:val="num" w:pos="2160"/>
        </w:tabs>
        <w:ind w:left="2160" w:hanging="360"/>
      </w:pPr>
      <w:rPr>
        <w:b/>
      </w:rPr>
    </w:lvl>
    <w:lvl w:ilvl="2">
      <w:start w:val="1"/>
      <w:numFmt w:val="lowerRoman"/>
      <w:lvlText w:val="%3."/>
      <w:lvlJc w:val="right"/>
      <w:pPr>
        <w:tabs>
          <w:tab w:val="num" w:pos="0"/>
        </w:tabs>
        <w:ind w:left="2880" w:hanging="180"/>
      </w:pPr>
    </w:lvl>
    <w:lvl w:ilvl="3">
      <w:start w:val="1"/>
      <w:numFmt w:val="decimal"/>
      <w:lvlText w:val="%4."/>
      <w:lvlJc w:val="left"/>
      <w:pPr>
        <w:tabs>
          <w:tab w:val="num" w:pos="-2956"/>
        </w:tabs>
        <w:ind w:left="644"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37">
    <w:nsid w:val="6BC2489E"/>
    <w:multiLevelType w:val="hybridMultilevel"/>
    <w:tmpl w:val="BAA03E00"/>
    <w:lvl w:ilvl="0" w:tplc="040C0017">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6D4B25A9"/>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nsid w:val="6E3B2424"/>
    <w:multiLevelType w:val="hybridMultilevel"/>
    <w:tmpl w:val="47226636"/>
    <w:lvl w:ilvl="0" w:tplc="931AE9AE">
      <w:start w:val="1"/>
      <w:numFmt w:val="low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0">
    <w:nsid w:val="733B769C"/>
    <w:multiLevelType w:val="hybridMultilevel"/>
    <w:tmpl w:val="955A3724"/>
    <w:lvl w:ilvl="0" w:tplc="4E5EE0EE">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1">
    <w:nsid w:val="798A066F"/>
    <w:multiLevelType w:val="multilevel"/>
    <w:tmpl w:val="BDA4D84C"/>
    <w:lvl w:ilvl="0">
      <w:start w:val="1"/>
      <w:numFmt w:val="decimal"/>
      <w:lvlText w:val="%1)"/>
      <w:lvlJc w:val="left"/>
      <w:pPr>
        <w:tabs>
          <w:tab w:val="num" w:pos="1620"/>
        </w:tabs>
        <w:ind w:left="1620" w:hanging="360"/>
      </w:pPr>
    </w:lvl>
    <w:lvl w:ilvl="1">
      <w:start w:val="1"/>
      <w:numFmt w:val="lowerLetter"/>
      <w:lvlText w:val="%2)"/>
      <w:lvlJc w:val="left"/>
      <w:pPr>
        <w:tabs>
          <w:tab w:val="num" w:pos="2160"/>
        </w:tabs>
        <w:ind w:left="2160" w:hanging="360"/>
      </w:pPr>
      <w:rPr>
        <w:b/>
      </w:rPr>
    </w:lvl>
    <w:lvl w:ilvl="2">
      <w:start w:val="1"/>
      <w:numFmt w:val="lowerRoman"/>
      <w:lvlText w:val="%3."/>
      <w:lvlJc w:val="right"/>
      <w:pPr>
        <w:tabs>
          <w:tab w:val="num" w:pos="0"/>
        </w:tabs>
        <w:ind w:left="2880" w:hanging="180"/>
      </w:pPr>
    </w:lvl>
    <w:lvl w:ilvl="3">
      <w:start w:val="1"/>
      <w:numFmt w:val="decimal"/>
      <w:lvlText w:val="%4."/>
      <w:lvlJc w:val="left"/>
      <w:pPr>
        <w:tabs>
          <w:tab w:val="num" w:pos="-2956"/>
        </w:tabs>
        <w:ind w:left="644"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42">
    <w:nsid w:val="7AC10232"/>
    <w:multiLevelType w:val="hybridMultilevel"/>
    <w:tmpl w:val="87C0616C"/>
    <w:lvl w:ilvl="0" w:tplc="A4F0301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nsid w:val="7CA5084E"/>
    <w:multiLevelType w:val="hybridMultilevel"/>
    <w:tmpl w:val="3A5C3068"/>
    <w:lvl w:ilvl="0" w:tplc="040C0001">
      <w:start w:val="1"/>
      <w:numFmt w:val="bullet"/>
      <w:lvlText w:val=""/>
      <w:lvlJc w:val="left"/>
      <w:pPr>
        <w:ind w:left="750" w:hanging="360"/>
      </w:pPr>
      <w:rPr>
        <w:rFonts w:ascii="Symbol" w:hAnsi="Symbol" w:hint="default"/>
      </w:rPr>
    </w:lvl>
    <w:lvl w:ilvl="1" w:tplc="040C0001">
      <w:start w:val="1"/>
      <w:numFmt w:val="bullet"/>
      <w:lvlText w:val=""/>
      <w:lvlJc w:val="left"/>
      <w:rPr>
        <w:rFonts w:ascii="Symbol" w:hAnsi="Symbol" w:hint="default"/>
      </w:rPr>
    </w:lvl>
    <w:lvl w:ilvl="2" w:tplc="040C001B">
      <w:start w:val="1"/>
      <w:numFmt w:val="lowerRoman"/>
      <w:lvlText w:val="%3."/>
      <w:lvlJc w:val="right"/>
      <w:pPr>
        <w:ind w:left="2190" w:hanging="180"/>
      </w:pPr>
    </w:lvl>
    <w:lvl w:ilvl="3" w:tplc="040C000F" w:tentative="1">
      <w:start w:val="1"/>
      <w:numFmt w:val="decimal"/>
      <w:lvlText w:val="%4."/>
      <w:lvlJc w:val="left"/>
      <w:pPr>
        <w:ind w:left="2910" w:hanging="360"/>
      </w:pPr>
    </w:lvl>
    <w:lvl w:ilvl="4" w:tplc="040C0019" w:tentative="1">
      <w:start w:val="1"/>
      <w:numFmt w:val="lowerLetter"/>
      <w:lvlText w:val="%5."/>
      <w:lvlJc w:val="left"/>
      <w:pPr>
        <w:ind w:left="3630" w:hanging="360"/>
      </w:pPr>
    </w:lvl>
    <w:lvl w:ilvl="5" w:tplc="040C001B" w:tentative="1">
      <w:start w:val="1"/>
      <w:numFmt w:val="lowerRoman"/>
      <w:lvlText w:val="%6."/>
      <w:lvlJc w:val="right"/>
      <w:pPr>
        <w:ind w:left="4350" w:hanging="180"/>
      </w:pPr>
    </w:lvl>
    <w:lvl w:ilvl="6" w:tplc="040C000F" w:tentative="1">
      <w:start w:val="1"/>
      <w:numFmt w:val="decimal"/>
      <w:lvlText w:val="%7."/>
      <w:lvlJc w:val="left"/>
      <w:pPr>
        <w:ind w:left="5070" w:hanging="360"/>
      </w:pPr>
    </w:lvl>
    <w:lvl w:ilvl="7" w:tplc="040C0019" w:tentative="1">
      <w:start w:val="1"/>
      <w:numFmt w:val="lowerLetter"/>
      <w:lvlText w:val="%8."/>
      <w:lvlJc w:val="left"/>
      <w:pPr>
        <w:ind w:left="5790" w:hanging="360"/>
      </w:pPr>
    </w:lvl>
    <w:lvl w:ilvl="8" w:tplc="040C001B" w:tentative="1">
      <w:start w:val="1"/>
      <w:numFmt w:val="lowerRoman"/>
      <w:lvlText w:val="%9."/>
      <w:lvlJc w:val="right"/>
      <w:pPr>
        <w:ind w:left="6510" w:hanging="180"/>
      </w:pPr>
    </w:lvl>
  </w:abstractNum>
  <w:abstractNum w:abstractNumId="44">
    <w:nsid w:val="7F663F5B"/>
    <w:multiLevelType w:val="hybridMultilevel"/>
    <w:tmpl w:val="33A8319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40"/>
  </w:num>
  <w:num w:numId="22">
    <w:abstractNumId w:val="27"/>
  </w:num>
  <w:num w:numId="23">
    <w:abstractNumId w:val="30"/>
  </w:num>
  <w:num w:numId="24">
    <w:abstractNumId w:val="26"/>
  </w:num>
  <w:num w:numId="25">
    <w:abstractNumId w:val="24"/>
  </w:num>
  <w:num w:numId="26">
    <w:abstractNumId w:val="29"/>
  </w:num>
  <w:num w:numId="27">
    <w:abstractNumId w:val="31"/>
  </w:num>
  <w:num w:numId="28">
    <w:abstractNumId w:val="42"/>
  </w:num>
  <w:num w:numId="29">
    <w:abstractNumId w:val="25"/>
  </w:num>
  <w:num w:numId="30">
    <w:abstractNumId w:val="44"/>
  </w:num>
  <w:num w:numId="31">
    <w:abstractNumId w:val="39"/>
  </w:num>
  <w:num w:numId="32">
    <w:abstractNumId w:val="43"/>
  </w:num>
  <w:num w:numId="33">
    <w:abstractNumId w:val="35"/>
  </w:num>
  <w:num w:numId="34">
    <w:abstractNumId w:val="21"/>
  </w:num>
  <w:num w:numId="35">
    <w:abstractNumId w:val="32"/>
  </w:num>
  <w:num w:numId="36">
    <w:abstractNumId w:val="38"/>
  </w:num>
  <w:num w:numId="37">
    <w:abstractNumId w:val="37"/>
  </w:num>
  <w:num w:numId="38">
    <w:abstractNumId w:val="22"/>
  </w:num>
  <w:num w:numId="39">
    <w:abstractNumId w:val="33"/>
  </w:num>
  <w:num w:numId="40">
    <w:abstractNumId w:val="36"/>
  </w:num>
  <w:num w:numId="41">
    <w:abstractNumId w:val="28"/>
  </w:num>
  <w:num w:numId="42">
    <w:abstractNumId w:val="20"/>
  </w:num>
  <w:num w:numId="43">
    <w:abstractNumId w:val="34"/>
  </w:num>
  <w:num w:numId="44">
    <w:abstractNumId w:val="23"/>
  </w:num>
  <w:num w:numId="4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ECD"/>
    <w:rsid w:val="000018B8"/>
    <w:rsid w:val="0000630E"/>
    <w:rsid w:val="00015DD2"/>
    <w:rsid w:val="00016400"/>
    <w:rsid w:val="0002053F"/>
    <w:rsid w:val="00020ED0"/>
    <w:rsid w:val="00027604"/>
    <w:rsid w:val="00035A81"/>
    <w:rsid w:val="00052814"/>
    <w:rsid w:val="000608AC"/>
    <w:rsid w:val="00087ECC"/>
    <w:rsid w:val="000901AF"/>
    <w:rsid w:val="000964F5"/>
    <w:rsid w:val="000A67BE"/>
    <w:rsid w:val="000C1ADD"/>
    <w:rsid w:val="000C1F21"/>
    <w:rsid w:val="000D3E43"/>
    <w:rsid w:val="000D7A47"/>
    <w:rsid w:val="0010632D"/>
    <w:rsid w:val="00106AAA"/>
    <w:rsid w:val="00117BC9"/>
    <w:rsid w:val="0012667B"/>
    <w:rsid w:val="00136B90"/>
    <w:rsid w:val="00147B28"/>
    <w:rsid w:val="0016157F"/>
    <w:rsid w:val="00163685"/>
    <w:rsid w:val="0018301F"/>
    <w:rsid w:val="00185348"/>
    <w:rsid w:val="0018591E"/>
    <w:rsid w:val="0019094C"/>
    <w:rsid w:val="00191EAC"/>
    <w:rsid w:val="001978BB"/>
    <w:rsid w:val="001A111C"/>
    <w:rsid w:val="001A16F0"/>
    <w:rsid w:val="001A17E3"/>
    <w:rsid w:val="001A5688"/>
    <w:rsid w:val="001A6581"/>
    <w:rsid w:val="001B35BB"/>
    <w:rsid w:val="001B5C55"/>
    <w:rsid w:val="001B7609"/>
    <w:rsid w:val="00201198"/>
    <w:rsid w:val="0020265E"/>
    <w:rsid w:val="00210A36"/>
    <w:rsid w:val="00214117"/>
    <w:rsid w:val="002243AA"/>
    <w:rsid w:val="0022492B"/>
    <w:rsid w:val="002338CB"/>
    <w:rsid w:val="00234685"/>
    <w:rsid w:val="002348EE"/>
    <w:rsid w:val="00234C35"/>
    <w:rsid w:val="0023752E"/>
    <w:rsid w:val="00242A01"/>
    <w:rsid w:val="00250CA7"/>
    <w:rsid w:val="0025191A"/>
    <w:rsid w:val="002521E0"/>
    <w:rsid w:val="002528CC"/>
    <w:rsid w:val="00266EB6"/>
    <w:rsid w:val="002702B0"/>
    <w:rsid w:val="0027285B"/>
    <w:rsid w:val="0027481A"/>
    <w:rsid w:val="00277029"/>
    <w:rsid w:val="002834EC"/>
    <w:rsid w:val="002845F1"/>
    <w:rsid w:val="00292EF6"/>
    <w:rsid w:val="002A13B5"/>
    <w:rsid w:val="002A6539"/>
    <w:rsid w:val="002C65D5"/>
    <w:rsid w:val="002D0462"/>
    <w:rsid w:val="002D4FCC"/>
    <w:rsid w:val="002E19DA"/>
    <w:rsid w:val="002F1AF3"/>
    <w:rsid w:val="002F6374"/>
    <w:rsid w:val="00300935"/>
    <w:rsid w:val="0030786F"/>
    <w:rsid w:val="00311908"/>
    <w:rsid w:val="00312C32"/>
    <w:rsid w:val="003252E1"/>
    <w:rsid w:val="00334C4D"/>
    <w:rsid w:val="0033681B"/>
    <w:rsid w:val="0033710C"/>
    <w:rsid w:val="003430B0"/>
    <w:rsid w:val="00344EAC"/>
    <w:rsid w:val="003556DF"/>
    <w:rsid w:val="0037237E"/>
    <w:rsid w:val="00372F7D"/>
    <w:rsid w:val="003846D2"/>
    <w:rsid w:val="00393774"/>
    <w:rsid w:val="00394319"/>
    <w:rsid w:val="00395715"/>
    <w:rsid w:val="003A093F"/>
    <w:rsid w:val="003B163A"/>
    <w:rsid w:val="003B496D"/>
    <w:rsid w:val="003C1F84"/>
    <w:rsid w:val="003C4658"/>
    <w:rsid w:val="003E767A"/>
    <w:rsid w:val="003F18C2"/>
    <w:rsid w:val="003F21D5"/>
    <w:rsid w:val="003F25C9"/>
    <w:rsid w:val="003F4F07"/>
    <w:rsid w:val="0040388E"/>
    <w:rsid w:val="0041107F"/>
    <w:rsid w:val="00423822"/>
    <w:rsid w:val="00426F94"/>
    <w:rsid w:val="004270AD"/>
    <w:rsid w:val="0043195F"/>
    <w:rsid w:val="00432905"/>
    <w:rsid w:val="00435891"/>
    <w:rsid w:val="00466ADC"/>
    <w:rsid w:val="00475820"/>
    <w:rsid w:val="00482691"/>
    <w:rsid w:val="00485170"/>
    <w:rsid w:val="0049529E"/>
    <w:rsid w:val="004B0EE9"/>
    <w:rsid w:val="004C6953"/>
    <w:rsid w:val="004F4C0F"/>
    <w:rsid w:val="00500E68"/>
    <w:rsid w:val="00513F1F"/>
    <w:rsid w:val="0053773E"/>
    <w:rsid w:val="00544DB4"/>
    <w:rsid w:val="005558B4"/>
    <w:rsid w:val="00583151"/>
    <w:rsid w:val="005871CD"/>
    <w:rsid w:val="00587D5B"/>
    <w:rsid w:val="00595FB8"/>
    <w:rsid w:val="005D0E70"/>
    <w:rsid w:val="005D0F19"/>
    <w:rsid w:val="005D6F4A"/>
    <w:rsid w:val="005E31F3"/>
    <w:rsid w:val="005F02A6"/>
    <w:rsid w:val="00605DF8"/>
    <w:rsid w:val="0063247C"/>
    <w:rsid w:val="0063484B"/>
    <w:rsid w:val="006365A5"/>
    <w:rsid w:val="00641902"/>
    <w:rsid w:val="00646E22"/>
    <w:rsid w:val="00650B42"/>
    <w:rsid w:val="00661D65"/>
    <w:rsid w:val="00664599"/>
    <w:rsid w:val="00666115"/>
    <w:rsid w:val="00686BF1"/>
    <w:rsid w:val="00692E78"/>
    <w:rsid w:val="006A40CF"/>
    <w:rsid w:val="006A47C4"/>
    <w:rsid w:val="006D4D63"/>
    <w:rsid w:val="006D5F30"/>
    <w:rsid w:val="006F66C9"/>
    <w:rsid w:val="00701326"/>
    <w:rsid w:val="00701347"/>
    <w:rsid w:val="007016F8"/>
    <w:rsid w:val="007037C2"/>
    <w:rsid w:val="00710191"/>
    <w:rsid w:val="007107B0"/>
    <w:rsid w:val="00716AA1"/>
    <w:rsid w:val="0072736D"/>
    <w:rsid w:val="00735D4F"/>
    <w:rsid w:val="007409A4"/>
    <w:rsid w:val="00741150"/>
    <w:rsid w:val="00754108"/>
    <w:rsid w:val="0075510D"/>
    <w:rsid w:val="00756BFC"/>
    <w:rsid w:val="00764C86"/>
    <w:rsid w:val="00766DF5"/>
    <w:rsid w:val="007764FD"/>
    <w:rsid w:val="00790010"/>
    <w:rsid w:val="007B6849"/>
    <w:rsid w:val="007B6EF6"/>
    <w:rsid w:val="007D7378"/>
    <w:rsid w:val="007E6F8A"/>
    <w:rsid w:val="007F5C64"/>
    <w:rsid w:val="0081587C"/>
    <w:rsid w:val="008318DA"/>
    <w:rsid w:val="0084004A"/>
    <w:rsid w:val="00840207"/>
    <w:rsid w:val="0084123B"/>
    <w:rsid w:val="00844195"/>
    <w:rsid w:val="008A5E45"/>
    <w:rsid w:val="008A7A9B"/>
    <w:rsid w:val="008A7DEB"/>
    <w:rsid w:val="008B1A9D"/>
    <w:rsid w:val="008B666E"/>
    <w:rsid w:val="008F4023"/>
    <w:rsid w:val="0090172E"/>
    <w:rsid w:val="00902114"/>
    <w:rsid w:val="00911500"/>
    <w:rsid w:val="00912515"/>
    <w:rsid w:val="009248F7"/>
    <w:rsid w:val="00927E81"/>
    <w:rsid w:val="009301F3"/>
    <w:rsid w:val="00932E83"/>
    <w:rsid w:val="00933CC4"/>
    <w:rsid w:val="009377EF"/>
    <w:rsid w:val="009A7969"/>
    <w:rsid w:val="009D03FE"/>
    <w:rsid w:val="009E12F3"/>
    <w:rsid w:val="009E498F"/>
    <w:rsid w:val="00A03036"/>
    <w:rsid w:val="00A046DB"/>
    <w:rsid w:val="00A16E74"/>
    <w:rsid w:val="00A177BF"/>
    <w:rsid w:val="00A259DD"/>
    <w:rsid w:val="00A36B8E"/>
    <w:rsid w:val="00A414F2"/>
    <w:rsid w:val="00A4592D"/>
    <w:rsid w:val="00A529D4"/>
    <w:rsid w:val="00A54653"/>
    <w:rsid w:val="00A5611C"/>
    <w:rsid w:val="00A567AF"/>
    <w:rsid w:val="00A63303"/>
    <w:rsid w:val="00A8193D"/>
    <w:rsid w:val="00A87686"/>
    <w:rsid w:val="00A879C0"/>
    <w:rsid w:val="00AA3DD4"/>
    <w:rsid w:val="00AC1987"/>
    <w:rsid w:val="00AC3C55"/>
    <w:rsid w:val="00AD0431"/>
    <w:rsid w:val="00AD78AE"/>
    <w:rsid w:val="00AF32B2"/>
    <w:rsid w:val="00B06384"/>
    <w:rsid w:val="00B10237"/>
    <w:rsid w:val="00B1060E"/>
    <w:rsid w:val="00B16F0D"/>
    <w:rsid w:val="00B2678E"/>
    <w:rsid w:val="00B30A21"/>
    <w:rsid w:val="00B37B2D"/>
    <w:rsid w:val="00B47906"/>
    <w:rsid w:val="00B5249B"/>
    <w:rsid w:val="00B54133"/>
    <w:rsid w:val="00B54BE7"/>
    <w:rsid w:val="00B6115D"/>
    <w:rsid w:val="00B66657"/>
    <w:rsid w:val="00B667F7"/>
    <w:rsid w:val="00B84E16"/>
    <w:rsid w:val="00BA4C31"/>
    <w:rsid w:val="00BB7DCD"/>
    <w:rsid w:val="00BC294A"/>
    <w:rsid w:val="00BC2B6F"/>
    <w:rsid w:val="00BD39D8"/>
    <w:rsid w:val="00BD4ECD"/>
    <w:rsid w:val="00BF530D"/>
    <w:rsid w:val="00BF7E98"/>
    <w:rsid w:val="00C01970"/>
    <w:rsid w:val="00C422CE"/>
    <w:rsid w:val="00C47F32"/>
    <w:rsid w:val="00C5060D"/>
    <w:rsid w:val="00C6261D"/>
    <w:rsid w:val="00C8120C"/>
    <w:rsid w:val="00CA667E"/>
    <w:rsid w:val="00CB751C"/>
    <w:rsid w:val="00CD6989"/>
    <w:rsid w:val="00CD7B4D"/>
    <w:rsid w:val="00CE20C5"/>
    <w:rsid w:val="00CE4FAA"/>
    <w:rsid w:val="00CF5FEB"/>
    <w:rsid w:val="00D211FF"/>
    <w:rsid w:val="00D333F5"/>
    <w:rsid w:val="00D45A86"/>
    <w:rsid w:val="00D65820"/>
    <w:rsid w:val="00D6644C"/>
    <w:rsid w:val="00D724B9"/>
    <w:rsid w:val="00D74015"/>
    <w:rsid w:val="00D7542A"/>
    <w:rsid w:val="00D85B63"/>
    <w:rsid w:val="00DA0473"/>
    <w:rsid w:val="00DA6C96"/>
    <w:rsid w:val="00DB4B48"/>
    <w:rsid w:val="00DB56F6"/>
    <w:rsid w:val="00DE362D"/>
    <w:rsid w:val="00DF0086"/>
    <w:rsid w:val="00DF00DF"/>
    <w:rsid w:val="00E047B7"/>
    <w:rsid w:val="00E32684"/>
    <w:rsid w:val="00E3528B"/>
    <w:rsid w:val="00E51D37"/>
    <w:rsid w:val="00E55C05"/>
    <w:rsid w:val="00E7118E"/>
    <w:rsid w:val="00E73F08"/>
    <w:rsid w:val="00E76D80"/>
    <w:rsid w:val="00E8357B"/>
    <w:rsid w:val="00E87FC5"/>
    <w:rsid w:val="00EA428C"/>
    <w:rsid w:val="00EA4F06"/>
    <w:rsid w:val="00EC2B7E"/>
    <w:rsid w:val="00ED4615"/>
    <w:rsid w:val="00EE243A"/>
    <w:rsid w:val="00EE634F"/>
    <w:rsid w:val="00EE682C"/>
    <w:rsid w:val="00EF467B"/>
    <w:rsid w:val="00EF7BE0"/>
    <w:rsid w:val="00F0065B"/>
    <w:rsid w:val="00F0191A"/>
    <w:rsid w:val="00F033E6"/>
    <w:rsid w:val="00F2050F"/>
    <w:rsid w:val="00F32C7D"/>
    <w:rsid w:val="00F37151"/>
    <w:rsid w:val="00F41625"/>
    <w:rsid w:val="00F604D6"/>
    <w:rsid w:val="00F62D86"/>
    <w:rsid w:val="00F65ED7"/>
    <w:rsid w:val="00F804AC"/>
    <w:rsid w:val="00F96CA9"/>
    <w:rsid w:val="00F972BA"/>
    <w:rsid w:val="00FA18B7"/>
    <w:rsid w:val="00FA222A"/>
    <w:rsid w:val="00FA5782"/>
    <w:rsid w:val="00FB345C"/>
    <w:rsid w:val="00FB797E"/>
    <w:rsid w:val="00FC0A76"/>
    <w:rsid w:val="00FC0C31"/>
    <w:rsid w:val="00FC6024"/>
    <w:rsid w:val="00FD140B"/>
    <w:rsid w:val="00FD1BBB"/>
    <w:rsid w:val="00FD289A"/>
    <w:rsid w:val="00FE6CE1"/>
    <w:rsid w:val="00FF4142"/>
    <w:rsid w:val="00FF5F11"/>
    <w:rsid w:val="00FF7632"/>
  </w:rsids>
  <m:mathPr>
    <m:mathFont m:val="Cambria Math"/>
    <m:brkBin m:val="before"/>
    <m:brkBinSub m:val="--"/>
    <m:smallFrac m:val="0"/>
    <m:dispDef/>
    <m:lMargin m:val="0"/>
    <m:rMargin m:val="0"/>
    <m:defJc m:val="centerGroup"/>
    <m:wrapIndent m:val="1440"/>
    <m:intLim m:val="subSup"/>
    <m:naryLim m:val="undOvr"/>
  </m:mathPr>
  <w:themeFontLang w:val="fr-M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08326C"/>
  <w15:chartTrackingRefBased/>
  <w15:docId w15:val="{F8B9371D-251C-4407-8918-205C688F6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MC"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1D37"/>
    <w:pPr>
      <w:suppressAutoHyphens/>
      <w:spacing w:before="360" w:after="120" w:line="240" w:lineRule="auto"/>
      <w:jc w:val="both"/>
    </w:pPr>
    <w:rPr>
      <w:rFonts w:ascii="Calibri" w:eastAsia="Calibri" w:hAnsi="Calibri" w:cs="Calibri"/>
      <w:lang w:val="fr-FR" w:eastAsia="zh-CN"/>
    </w:rPr>
  </w:style>
  <w:style w:type="paragraph" w:styleId="Titre1">
    <w:name w:val="heading 1"/>
    <w:basedOn w:val="Normal"/>
    <w:next w:val="Normal"/>
    <w:link w:val="Titre1Car"/>
    <w:uiPriority w:val="9"/>
    <w:qFormat/>
    <w:rsid w:val="00BD4ECD"/>
    <w:pPr>
      <w:keepNext/>
      <w:spacing w:before="120" w:after="0"/>
      <w:ind w:left="390"/>
      <w:outlineLvl w:val="0"/>
    </w:pPr>
    <w:rPr>
      <w:rFonts w:ascii="Times New Roman" w:eastAsia="Times New Roman" w:hAnsi="Times New Roman" w:cs="Times New Roman"/>
      <w:b/>
      <w:bCs/>
      <w:kern w:val="32"/>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D4ECD"/>
    <w:rPr>
      <w:rFonts w:ascii="Times New Roman" w:eastAsia="Times New Roman" w:hAnsi="Times New Roman" w:cs="Times New Roman"/>
      <w:b/>
      <w:bCs/>
      <w:kern w:val="32"/>
      <w:sz w:val="24"/>
      <w:szCs w:val="24"/>
      <w:lang w:val="fr-FR" w:eastAsia="zh-CN"/>
    </w:rPr>
  </w:style>
  <w:style w:type="character" w:customStyle="1" w:styleId="WW8Num4z0">
    <w:name w:val="WW8Num4z0"/>
    <w:rsid w:val="00BD4ECD"/>
    <w:rPr>
      <w:rFonts w:ascii="Wingdings" w:hAnsi="Wingdings" w:cs="Wingdings"/>
    </w:rPr>
  </w:style>
  <w:style w:type="character" w:customStyle="1" w:styleId="WW8Num17z0">
    <w:name w:val="WW8Num17z0"/>
    <w:rsid w:val="00BD4ECD"/>
    <w:rPr>
      <w:sz w:val="24"/>
      <w:szCs w:val="24"/>
    </w:rPr>
  </w:style>
  <w:style w:type="character" w:customStyle="1" w:styleId="WW8Num18z0">
    <w:name w:val="WW8Num18z0"/>
    <w:rsid w:val="00BD4ECD"/>
    <w:rPr>
      <w:rFonts w:ascii="Calibri" w:eastAsia="Calibri" w:hAnsi="Calibri" w:cs="Times New Roman"/>
    </w:rPr>
  </w:style>
  <w:style w:type="character" w:customStyle="1" w:styleId="WW8Num18z1">
    <w:name w:val="WW8Num18z1"/>
    <w:rsid w:val="00BD4ECD"/>
    <w:rPr>
      <w:rFonts w:ascii="Courier New" w:hAnsi="Courier New" w:cs="Courier New"/>
    </w:rPr>
  </w:style>
  <w:style w:type="character" w:customStyle="1" w:styleId="WW8Num18z2">
    <w:name w:val="WW8Num18z2"/>
    <w:rsid w:val="00BD4ECD"/>
    <w:rPr>
      <w:rFonts w:ascii="Wingdings" w:hAnsi="Wingdings" w:cs="Wingdings"/>
    </w:rPr>
  </w:style>
  <w:style w:type="character" w:customStyle="1" w:styleId="WW8Num18z3">
    <w:name w:val="WW8Num18z3"/>
    <w:rsid w:val="00BD4ECD"/>
    <w:rPr>
      <w:rFonts w:ascii="Symbol" w:hAnsi="Symbol" w:cs="Symbol"/>
    </w:rPr>
  </w:style>
  <w:style w:type="character" w:customStyle="1" w:styleId="Absatz-Standardschriftart">
    <w:name w:val="Absatz-Standardschriftart"/>
    <w:rsid w:val="00BD4ECD"/>
  </w:style>
  <w:style w:type="character" w:customStyle="1" w:styleId="WW8Num4z1">
    <w:name w:val="WW8Num4z1"/>
    <w:rsid w:val="00BD4ECD"/>
    <w:rPr>
      <w:rFonts w:ascii="Courier New" w:hAnsi="Courier New" w:cs="Courier New"/>
    </w:rPr>
  </w:style>
  <w:style w:type="character" w:customStyle="1" w:styleId="WW8Num4z3">
    <w:name w:val="WW8Num4z3"/>
    <w:rsid w:val="00BD4ECD"/>
    <w:rPr>
      <w:rFonts w:ascii="Symbol" w:hAnsi="Symbol" w:cs="Symbol"/>
    </w:rPr>
  </w:style>
  <w:style w:type="character" w:customStyle="1" w:styleId="WW8Num5z1">
    <w:name w:val="WW8Num5z1"/>
    <w:rsid w:val="00BD4ECD"/>
    <w:rPr>
      <w:rFonts w:ascii="Courier New" w:hAnsi="Courier New" w:cs="Courier New"/>
    </w:rPr>
  </w:style>
  <w:style w:type="character" w:customStyle="1" w:styleId="WW8Num5z2">
    <w:name w:val="WW8Num5z2"/>
    <w:rsid w:val="00BD4ECD"/>
    <w:rPr>
      <w:rFonts w:ascii="Wingdings" w:hAnsi="Wingdings" w:cs="Wingdings"/>
    </w:rPr>
  </w:style>
  <w:style w:type="character" w:customStyle="1" w:styleId="WW8Num5z3">
    <w:name w:val="WW8Num5z3"/>
    <w:rsid w:val="00BD4ECD"/>
    <w:rPr>
      <w:rFonts w:ascii="Symbol" w:hAnsi="Symbol" w:cs="Symbol"/>
    </w:rPr>
  </w:style>
  <w:style w:type="character" w:customStyle="1" w:styleId="Policepardfaut1">
    <w:name w:val="Police par défaut1"/>
    <w:rsid w:val="00BD4ECD"/>
  </w:style>
  <w:style w:type="character" w:customStyle="1" w:styleId="SansinterligneCar">
    <w:name w:val="Sans interligne Car"/>
    <w:rsid w:val="00BD4ECD"/>
    <w:rPr>
      <w:rFonts w:ascii="Calibri" w:hAnsi="Calibri" w:cs="Calibri"/>
      <w:sz w:val="22"/>
      <w:szCs w:val="22"/>
      <w:lang w:val="fr-FR" w:bidi="ar-SA"/>
    </w:rPr>
  </w:style>
  <w:style w:type="character" w:styleId="Lienhypertexte">
    <w:name w:val="Hyperlink"/>
    <w:uiPriority w:val="99"/>
    <w:rsid w:val="00BD4ECD"/>
    <w:rPr>
      <w:color w:val="0000FF"/>
      <w:u w:val="single"/>
    </w:rPr>
  </w:style>
  <w:style w:type="character" w:styleId="Numrodepage">
    <w:name w:val="page number"/>
    <w:basedOn w:val="Policepardfaut1"/>
    <w:rsid w:val="00BD4ECD"/>
  </w:style>
  <w:style w:type="paragraph" w:customStyle="1" w:styleId="Titre10">
    <w:name w:val="Titre1"/>
    <w:basedOn w:val="Normal"/>
    <w:next w:val="Corpsdetexte"/>
    <w:rsid w:val="00BD4ECD"/>
    <w:pPr>
      <w:keepNext/>
      <w:spacing w:before="240"/>
    </w:pPr>
    <w:rPr>
      <w:rFonts w:ascii="Arial" w:eastAsia="Droid Sans Fallback" w:hAnsi="Arial" w:cs="Lohit Hindi"/>
      <w:sz w:val="28"/>
      <w:szCs w:val="28"/>
    </w:rPr>
  </w:style>
  <w:style w:type="paragraph" w:styleId="Corpsdetexte">
    <w:name w:val="Body Text"/>
    <w:basedOn w:val="Normal"/>
    <w:link w:val="CorpsdetexteCar"/>
    <w:rsid w:val="00BD4ECD"/>
    <w:pPr>
      <w:spacing w:before="0"/>
    </w:pPr>
  </w:style>
  <w:style w:type="character" w:customStyle="1" w:styleId="CorpsdetexteCar">
    <w:name w:val="Corps de texte Car"/>
    <w:basedOn w:val="Policepardfaut"/>
    <w:link w:val="Corpsdetexte"/>
    <w:rsid w:val="00BD4ECD"/>
    <w:rPr>
      <w:rFonts w:ascii="Calibri" w:eastAsia="Calibri" w:hAnsi="Calibri" w:cs="Calibri"/>
      <w:lang w:val="fr-FR" w:eastAsia="zh-CN"/>
    </w:rPr>
  </w:style>
  <w:style w:type="paragraph" w:styleId="Liste">
    <w:name w:val="List"/>
    <w:basedOn w:val="Corpsdetexte"/>
    <w:rsid w:val="00BD4ECD"/>
    <w:rPr>
      <w:rFonts w:cs="Lohit Hindi"/>
    </w:rPr>
  </w:style>
  <w:style w:type="paragraph" w:styleId="Lgende">
    <w:name w:val="caption"/>
    <w:basedOn w:val="Normal"/>
    <w:qFormat/>
    <w:rsid w:val="00BD4ECD"/>
    <w:pPr>
      <w:suppressLineNumbers/>
      <w:spacing w:before="120"/>
    </w:pPr>
    <w:rPr>
      <w:rFonts w:cs="Lohit Hindi"/>
      <w:i/>
      <w:iCs/>
      <w:sz w:val="24"/>
      <w:szCs w:val="24"/>
    </w:rPr>
  </w:style>
  <w:style w:type="paragraph" w:customStyle="1" w:styleId="Index">
    <w:name w:val="Index"/>
    <w:basedOn w:val="Normal"/>
    <w:rsid w:val="00BD4ECD"/>
    <w:pPr>
      <w:suppressLineNumbers/>
    </w:pPr>
    <w:rPr>
      <w:rFonts w:cs="Lohit Hindi"/>
    </w:rPr>
  </w:style>
  <w:style w:type="paragraph" w:styleId="Paragraphedeliste">
    <w:name w:val="List Paragraph"/>
    <w:basedOn w:val="Normal"/>
    <w:uiPriority w:val="34"/>
    <w:qFormat/>
    <w:rsid w:val="00BD4ECD"/>
    <w:pPr>
      <w:ind w:left="720"/>
    </w:pPr>
  </w:style>
  <w:style w:type="paragraph" w:styleId="Sansinterligne">
    <w:name w:val="No Spacing"/>
    <w:qFormat/>
    <w:rsid w:val="00BD4ECD"/>
    <w:pPr>
      <w:suppressAutoHyphens/>
      <w:spacing w:after="0" w:line="240" w:lineRule="auto"/>
    </w:pPr>
    <w:rPr>
      <w:rFonts w:ascii="Calibri" w:eastAsia="Times New Roman" w:hAnsi="Calibri" w:cs="Calibri"/>
      <w:lang w:val="fr-FR" w:eastAsia="zh-CN"/>
    </w:rPr>
  </w:style>
  <w:style w:type="paragraph" w:styleId="Pieddepage">
    <w:name w:val="footer"/>
    <w:basedOn w:val="Normal"/>
    <w:link w:val="PieddepageCar"/>
    <w:rsid w:val="00BD4ECD"/>
    <w:pPr>
      <w:tabs>
        <w:tab w:val="center" w:pos="4536"/>
        <w:tab w:val="right" w:pos="9072"/>
      </w:tabs>
    </w:pPr>
  </w:style>
  <w:style w:type="character" w:customStyle="1" w:styleId="PieddepageCar">
    <w:name w:val="Pied de page Car"/>
    <w:basedOn w:val="Policepardfaut"/>
    <w:link w:val="Pieddepage"/>
    <w:rsid w:val="00BD4ECD"/>
    <w:rPr>
      <w:rFonts w:ascii="Calibri" w:eastAsia="Calibri" w:hAnsi="Calibri" w:cs="Calibri"/>
      <w:lang w:val="fr-FR" w:eastAsia="zh-CN"/>
    </w:rPr>
  </w:style>
  <w:style w:type="paragraph" w:customStyle="1" w:styleId="Contenuducadre">
    <w:name w:val="Contenu du cadre"/>
    <w:basedOn w:val="Corpsdetexte"/>
    <w:rsid w:val="00BD4ECD"/>
  </w:style>
  <w:style w:type="paragraph" w:customStyle="1" w:styleId="Contenudetableau">
    <w:name w:val="Contenu de tableau"/>
    <w:basedOn w:val="Normal"/>
    <w:rsid w:val="00BD4ECD"/>
    <w:pPr>
      <w:suppressLineNumbers/>
    </w:pPr>
  </w:style>
  <w:style w:type="paragraph" w:customStyle="1" w:styleId="Titredetableau">
    <w:name w:val="Titre de tableau"/>
    <w:basedOn w:val="Contenudetableau"/>
    <w:rsid w:val="00BD4ECD"/>
    <w:pPr>
      <w:jc w:val="center"/>
    </w:pPr>
    <w:rPr>
      <w:b/>
      <w:bCs/>
    </w:rPr>
  </w:style>
  <w:style w:type="paragraph" w:styleId="En-tte">
    <w:name w:val="header"/>
    <w:basedOn w:val="Normal"/>
    <w:link w:val="En-tteCar"/>
    <w:rsid w:val="00BD4ECD"/>
    <w:pPr>
      <w:suppressLineNumbers/>
      <w:tabs>
        <w:tab w:val="center" w:pos="4819"/>
        <w:tab w:val="right" w:pos="9638"/>
      </w:tabs>
    </w:pPr>
  </w:style>
  <w:style w:type="character" w:customStyle="1" w:styleId="En-tteCar">
    <w:name w:val="En-tête Car"/>
    <w:basedOn w:val="Policepardfaut"/>
    <w:link w:val="En-tte"/>
    <w:rsid w:val="00BD4ECD"/>
    <w:rPr>
      <w:rFonts w:ascii="Calibri" w:eastAsia="Calibri" w:hAnsi="Calibri" w:cs="Calibri"/>
      <w:lang w:val="fr-FR" w:eastAsia="zh-CN"/>
    </w:rPr>
  </w:style>
  <w:style w:type="table" w:styleId="Grilledutableau">
    <w:name w:val="Table Grid"/>
    <w:basedOn w:val="TableauNormal"/>
    <w:uiPriority w:val="59"/>
    <w:rsid w:val="00BD4ECD"/>
    <w:pPr>
      <w:spacing w:after="0" w:line="240" w:lineRule="auto"/>
    </w:pPr>
    <w:rPr>
      <w:rFonts w:ascii="Times New Roman" w:eastAsia="Times New Roman" w:hAnsi="Times New Roman" w:cs="Times New Roman"/>
      <w:sz w:val="20"/>
      <w:szCs w:val="20"/>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BD4ECD"/>
    <w:pPr>
      <w:spacing w:before="0" w:after="0"/>
    </w:pPr>
    <w:rPr>
      <w:rFonts w:ascii="Tahoma" w:hAnsi="Tahoma" w:cs="Times New Roman"/>
      <w:sz w:val="16"/>
      <w:szCs w:val="16"/>
      <w:lang w:val="x-none"/>
    </w:rPr>
  </w:style>
  <w:style w:type="character" w:customStyle="1" w:styleId="TextedebullesCar">
    <w:name w:val="Texte de bulles Car"/>
    <w:basedOn w:val="Policepardfaut"/>
    <w:link w:val="Textedebulles"/>
    <w:uiPriority w:val="99"/>
    <w:semiHidden/>
    <w:rsid w:val="00BD4ECD"/>
    <w:rPr>
      <w:rFonts w:ascii="Tahoma" w:eastAsia="Calibri" w:hAnsi="Tahoma" w:cs="Times New Roman"/>
      <w:sz w:val="16"/>
      <w:szCs w:val="16"/>
      <w:lang w:val="x-none" w:eastAsia="zh-CN"/>
    </w:rPr>
  </w:style>
  <w:style w:type="paragraph" w:styleId="Notedebasdepage">
    <w:name w:val="footnote text"/>
    <w:basedOn w:val="Normal"/>
    <w:link w:val="NotedebasdepageCar"/>
    <w:uiPriority w:val="99"/>
    <w:semiHidden/>
    <w:unhideWhenUsed/>
    <w:rsid w:val="00BD4ECD"/>
    <w:rPr>
      <w:sz w:val="20"/>
      <w:szCs w:val="20"/>
    </w:rPr>
  </w:style>
  <w:style w:type="character" w:customStyle="1" w:styleId="NotedebasdepageCar">
    <w:name w:val="Note de bas de page Car"/>
    <w:basedOn w:val="Policepardfaut"/>
    <w:link w:val="Notedebasdepage"/>
    <w:uiPriority w:val="99"/>
    <w:semiHidden/>
    <w:rsid w:val="00BD4ECD"/>
    <w:rPr>
      <w:rFonts w:ascii="Calibri" w:eastAsia="Calibri" w:hAnsi="Calibri" w:cs="Calibri"/>
      <w:sz w:val="20"/>
      <w:szCs w:val="20"/>
      <w:lang w:val="fr-FR" w:eastAsia="zh-CN"/>
    </w:rPr>
  </w:style>
  <w:style w:type="character" w:styleId="Appelnotedebasdep">
    <w:name w:val="footnote reference"/>
    <w:uiPriority w:val="99"/>
    <w:semiHidden/>
    <w:unhideWhenUsed/>
    <w:rsid w:val="00BD4ECD"/>
    <w:rPr>
      <w:vertAlign w:val="superscript"/>
    </w:rPr>
  </w:style>
  <w:style w:type="character" w:styleId="Marquedecommentaire">
    <w:name w:val="annotation reference"/>
    <w:uiPriority w:val="99"/>
    <w:semiHidden/>
    <w:unhideWhenUsed/>
    <w:rsid w:val="00BD4ECD"/>
    <w:rPr>
      <w:sz w:val="16"/>
      <w:szCs w:val="16"/>
    </w:rPr>
  </w:style>
  <w:style w:type="paragraph" w:styleId="Commentaire">
    <w:name w:val="annotation text"/>
    <w:basedOn w:val="Normal"/>
    <w:link w:val="CommentaireCar"/>
    <w:uiPriority w:val="99"/>
    <w:semiHidden/>
    <w:unhideWhenUsed/>
    <w:rsid w:val="00BD4ECD"/>
    <w:rPr>
      <w:sz w:val="20"/>
      <w:szCs w:val="20"/>
    </w:rPr>
  </w:style>
  <w:style w:type="character" w:customStyle="1" w:styleId="CommentaireCar">
    <w:name w:val="Commentaire Car"/>
    <w:basedOn w:val="Policepardfaut"/>
    <w:link w:val="Commentaire"/>
    <w:uiPriority w:val="99"/>
    <w:semiHidden/>
    <w:rsid w:val="00BD4ECD"/>
    <w:rPr>
      <w:rFonts w:ascii="Calibri" w:eastAsia="Calibri" w:hAnsi="Calibri" w:cs="Calibri"/>
      <w:sz w:val="20"/>
      <w:szCs w:val="20"/>
      <w:lang w:val="fr-FR" w:eastAsia="zh-CN"/>
    </w:rPr>
  </w:style>
  <w:style w:type="paragraph" w:styleId="Objetducommentaire">
    <w:name w:val="annotation subject"/>
    <w:basedOn w:val="Commentaire"/>
    <w:next w:val="Commentaire"/>
    <w:link w:val="ObjetducommentaireCar"/>
    <w:uiPriority w:val="99"/>
    <w:semiHidden/>
    <w:unhideWhenUsed/>
    <w:rsid w:val="00BD4ECD"/>
    <w:rPr>
      <w:b/>
      <w:bCs/>
    </w:rPr>
  </w:style>
  <w:style w:type="character" w:customStyle="1" w:styleId="ObjetducommentaireCar">
    <w:name w:val="Objet du commentaire Car"/>
    <w:basedOn w:val="CommentaireCar"/>
    <w:link w:val="Objetducommentaire"/>
    <w:uiPriority w:val="99"/>
    <w:semiHidden/>
    <w:rsid w:val="00BD4ECD"/>
    <w:rPr>
      <w:rFonts w:ascii="Calibri" w:eastAsia="Calibri" w:hAnsi="Calibri" w:cs="Calibri"/>
      <w:b/>
      <w:bCs/>
      <w:sz w:val="20"/>
      <w:szCs w:val="20"/>
      <w:lang w:val="fr-FR" w:eastAsia="zh-CN"/>
    </w:rPr>
  </w:style>
  <w:style w:type="paragraph" w:styleId="En-ttedetabledesmatires">
    <w:name w:val="TOC Heading"/>
    <w:basedOn w:val="Titre1"/>
    <w:next w:val="Normal"/>
    <w:uiPriority w:val="39"/>
    <w:semiHidden/>
    <w:unhideWhenUsed/>
    <w:qFormat/>
    <w:rsid w:val="00BD4ECD"/>
    <w:pPr>
      <w:keepLines/>
      <w:suppressAutoHyphens w:val="0"/>
      <w:spacing w:before="480" w:line="276" w:lineRule="auto"/>
      <w:ind w:left="0"/>
      <w:jc w:val="left"/>
      <w:outlineLvl w:val="9"/>
    </w:pPr>
    <w:rPr>
      <w:rFonts w:ascii="Cambria" w:hAnsi="Cambria"/>
      <w:color w:val="365F91"/>
      <w:kern w:val="0"/>
      <w:sz w:val="28"/>
      <w:szCs w:val="28"/>
      <w:lang w:eastAsia="fr-FR"/>
    </w:rPr>
  </w:style>
  <w:style w:type="paragraph" w:styleId="TM1">
    <w:name w:val="toc 1"/>
    <w:basedOn w:val="Normal"/>
    <w:next w:val="Normal"/>
    <w:autoRedefine/>
    <w:uiPriority w:val="39"/>
    <w:unhideWhenUsed/>
    <w:rsid w:val="00BD4ECD"/>
  </w:style>
  <w:style w:type="character" w:styleId="Lienhypertextesuivivisit">
    <w:name w:val="FollowedHyperlink"/>
    <w:uiPriority w:val="99"/>
    <w:semiHidden/>
    <w:unhideWhenUsed/>
    <w:rsid w:val="00BD4ECD"/>
    <w:rPr>
      <w:color w:val="800080"/>
      <w:u w:val="single"/>
    </w:rPr>
  </w:style>
  <w:style w:type="paragraph" w:customStyle="1" w:styleId="xl1373">
    <w:name w:val="xl1373"/>
    <w:basedOn w:val="Normal"/>
    <w:rsid w:val="00BD4ECD"/>
    <w:pPr>
      <w:pBdr>
        <w:top w:val="single" w:sz="4" w:space="0" w:color="auto"/>
        <w:left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b/>
      <w:bCs/>
      <w:sz w:val="18"/>
      <w:szCs w:val="18"/>
      <w:lang w:eastAsia="fr-FR"/>
    </w:rPr>
  </w:style>
  <w:style w:type="paragraph" w:customStyle="1" w:styleId="xl1374">
    <w:name w:val="xl1374"/>
    <w:basedOn w:val="Normal"/>
    <w:rsid w:val="00BD4ECD"/>
    <w:pPr>
      <w:pBdr>
        <w:top w:val="single" w:sz="4" w:space="0" w:color="auto"/>
        <w:left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b/>
      <w:bCs/>
      <w:sz w:val="18"/>
      <w:szCs w:val="18"/>
      <w:lang w:eastAsia="fr-FR"/>
    </w:rPr>
  </w:style>
  <w:style w:type="paragraph" w:customStyle="1" w:styleId="xl1375">
    <w:name w:val="xl1375"/>
    <w:basedOn w:val="Normal"/>
    <w:rsid w:val="00BD4ECD"/>
    <w:pPr>
      <w:suppressAutoHyphens w:val="0"/>
      <w:spacing w:before="100" w:beforeAutospacing="1" w:after="100" w:afterAutospacing="1"/>
      <w:jc w:val="left"/>
    </w:pPr>
    <w:rPr>
      <w:rFonts w:ascii="Arial" w:eastAsia="Times New Roman" w:hAnsi="Arial" w:cs="Arial"/>
      <w:sz w:val="18"/>
      <w:szCs w:val="18"/>
      <w:lang w:eastAsia="fr-FR"/>
    </w:rPr>
  </w:style>
  <w:style w:type="paragraph" w:customStyle="1" w:styleId="xl1376">
    <w:name w:val="xl1376"/>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77">
    <w:name w:val="xl1377"/>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78">
    <w:name w:val="xl1378"/>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79">
    <w:name w:val="xl1379"/>
    <w:basedOn w:val="Normal"/>
    <w:rsid w:val="00BD4ECD"/>
    <w:pPr>
      <w:suppressAutoHyphens w:val="0"/>
      <w:spacing w:before="100" w:beforeAutospacing="1" w:after="100" w:afterAutospacing="1"/>
      <w:jc w:val="left"/>
    </w:pPr>
    <w:rPr>
      <w:rFonts w:ascii="Arial" w:eastAsia="Times New Roman" w:hAnsi="Arial" w:cs="Arial"/>
      <w:sz w:val="18"/>
      <w:szCs w:val="18"/>
      <w:lang w:eastAsia="fr-FR"/>
    </w:rPr>
  </w:style>
  <w:style w:type="paragraph" w:customStyle="1" w:styleId="xl1380">
    <w:name w:val="xl1380"/>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81">
    <w:name w:val="xl1381"/>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82">
    <w:name w:val="xl1382"/>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83">
    <w:name w:val="xl1383"/>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84">
    <w:name w:val="xl1384"/>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85">
    <w:name w:val="xl1385"/>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86">
    <w:name w:val="xl1386"/>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87">
    <w:name w:val="xl1387"/>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88">
    <w:name w:val="xl1388"/>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89">
    <w:name w:val="xl1389"/>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90">
    <w:name w:val="xl1390"/>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91">
    <w:name w:val="xl1391"/>
    <w:basedOn w:val="Normal"/>
    <w:rsid w:val="00BD4ECD"/>
    <w:pPr>
      <w:pBdr>
        <w:top w:val="single" w:sz="4" w:space="0" w:color="auto"/>
        <w:left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92">
    <w:name w:val="xl1392"/>
    <w:basedOn w:val="Normal"/>
    <w:rsid w:val="00BD4ECD"/>
    <w:pPr>
      <w:pBdr>
        <w:top w:val="single" w:sz="4" w:space="0" w:color="auto"/>
        <w:left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93">
    <w:name w:val="xl1393"/>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94">
    <w:name w:val="xl1394"/>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95">
    <w:name w:val="xl1395"/>
    <w:basedOn w:val="Normal"/>
    <w:rsid w:val="00BD4ECD"/>
    <w:pP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96">
    <w:name w:val="xl1396"/>
    <w:basedOn w:val="Normal"/>
    <w:rsid w:val="00BD4ECD"/>
    <w:pPr>
      <w:pBdr>
        <w:top w:val="single" w:sz="4" w:space="0" w:color="auto"/>
        <w:left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97">
    <w:name w:val="xl1397"/>
    <w:basedOn w:val="Normal"/>
    <w:rsid w:val="00BD4ECD"/>
    <w:pPr>
      <w:pBdr>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98">
    <w:name w:val="xl1398"/>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399">
    <w:name w:val="xl1399"/>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textAlignment w:val="center"/>
    </w:pPr>
    <w:rPr>
      <w:rFonts w:ascii="Arial" w:eastAsia="Times New Roman" w:hAnsi="Arial" w:cs="Arial"/>
      <w:sz w:val="18"/>
      <w:szCs w:val="18"/>
      <w:lang w:eastAsia="fr-FR"/>
    </w:rPr>
  </w:style>
  <w:style w:type="paragraph" w:customStyle="1" w:styleId="xl1400">
    <w:name w:val="xl1400"/>
    <w:basedOn w:val="Normal"/>
    <w:rsid w:val="00BD4ECD"/>
    <w:pPr>
      <w:suppressAutoHyphens w:val="0"/>
      <w:spacing w:before="100" w:beforeAutospacing="1" w:after="100" w:afterAutospacing="1"/>
      <w:jc w:val="left"/>
      <w:textAlignment w:val="center"/>
    </w:pPr>
    <w:rPr>
      <w:rFonts w:ascii="Arial" w:eastAsia="Times New Roman" w:hAnsi="Arial" w:cs="Arial"/>
      <w:sz w:val="18"/>
      <w:szCs w:val="18"/>
      <w:lang w:eastAsia="fr-FR"/>
    </w:rPr>
  </w:style>
  <w:style w:type="paragraph" w:customStyle="1" w:styleId="xl1401">
    <w:name w:val="xl1401"/>
    <w:basedOn w:val="Normal"/>
    <w:rsid w:val="00BD4ECD"/>
    <w:pPr>
      <w:pBdr>
        <w:top w:val="single" w:sz="4" w:space="0" w:color="auto"/>
        <w:left w:val="single" w:sz="4" w:space="0" w:color="auto"/>
        <w:bottom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02">
    <w:name w:val="xl1402"/>
    <w:basedOn w:val="Normal"/>
    <w:rsid w:val="00BD4ECD"/>
    <w:pPr>
      <w:pBdr>
        <w:top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03">
    <w:name w:val="xl1403"/>
    <w:basedOn w:val="Normal"/>
    <w:rsid w:val="00BD4ECD"/>
    <w:pP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04">
    <w:name w:val="xl1404"/>
    <w:basedOn w:val="Normal"/>
    <w:rsid w:val="00BD4ECD"/>
    <w:pPr>
      <w:pBdr>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05">
    <w:name w:val="xl1405"/>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06">
    <w:name w:val="xl1406"/>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07">
    <w:name w:val="xl1407"/>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08">
    <w:name w:val="xl1408"/>
    <w:basedOn w:val="Normal"/>
    <w:rsid w:val="00BD4ECD"/>
    <w:pPr>
      <w:pBdr>
        <w:top w:val="single" w:sz="4" w:space="0" w:color="auto"/>
        <w:left w:val="single" w:sz="4" w:space="0" w:color="auto"/>
        <w:bottom w:val="single" w:sz="4" w:space="0" w:color="auto"/>
        <w:right w:val="single" w:sz="4" w:space="0" w:color="auto"/>
      </w:pBdr>
      <w:shd w:val="clear" w:color="000000" w:fill="F2DCDB"/>
      <w:suppressAutoHyphens w:val="0"/>
      <w:spacing w:before="100" w:beforeAutospacing="1" w:after="100" w:afterAutospacing="1"/>
      <w:jc w:val="center"/>
      <w:textAlignment w:val="center"/>
    </w:pPr>
    <w:rPr>
      <w:rFonts w:ascii="Arial" w:eastAsia="Times New Roman" w:hAnsi="Arial" w:cs="Arial"/>
      <w:b/>
      <w:bCs/>
      <w:sz w:val="24"/>
      <w:szCs w:val="24"/>
      <w:lang w:eastAsia="fr-FR"/>
    </w:rPr>
  </w:style>
  <w:style w:type="paragraph" w:customStyle="1" w:styleId="xl1409">
    <w:name w:val="xl1409"/>
    <w:basedOn w:val="Normal"/>
    <w:rsid w:val="00BD4ECD"/>
    <w:pPr>
      <w:pBdr>
        <w:top w:val="single" w:sz="4" w:space="0" w:color="auto"/>
        <w:left w:val="single" w:sz="4" w:space="0" w:color="auto"/>
        <w:right w:val="single" w:sz="4" w:space="0" w:color="auto"/>
      </w:pBdr>
      <w:suppressAutoHyphens w:val="0"/>
      <w:spacing w:before="100" w:beforeAutospacing="1" w:after="100" w:afterAutospacing="1"/>
      <w:jc w:val="left"/>
      <w:textAlignment w:val="center"/>
    </w:pPr>
    <w:rPr>
      <w:rFonts w:ascii="Arial" w:eastAsia="Times New Roman" w:hAnsi="Arial" w:cs="Arial"/>
      <w:sz w:val="18"/>
      <w:szCs w:val="18"/>
      <w:lang w:eastAsia="fr-FR"/>
    </w:rPr>
  </w:style>
  <w:style w:type="paragraph" w:customStyle="1" w:styleId="xl1410">
    <w:name w:val="xl1410"/>
    <w:basedOn w:val="Normal"/>
    <w:rsid w:val="00BD4ECD"/>
    <w:pPr>
      <w:pBdr>
        <w:left w:val="single" w:sz="4" w:space="0" w:color="auto"/>
        <w:bottom w:val="single" w:sz="4" w:space="0" w:color="auto"/>
        <w:right w:val="single" w:sz="4" w:space="0" w:color="auto"/>
      </w:pBdr>
      <w:suppressAutoHyphens w:val="0"/>
      <w:spacing w:before="100" w:beforeAutospacing="1" w:after="100" w:afterAutospacing="1"/>
      <w:jc w:val="left"/>
      <w:textAlignment w:val="center"/>
    </w:pPr>
    <w:rPr>
      <w:rFonts w:ascii="Arial" w:eastAsia="Times New Roman" w:hAnsi="Arial" w:cs="Arial"/>
      <w:sz w:val="18"/>
      <w:szCs w:val="18"/>
      <w:lang w:eastAsia="fr-FR"/>
    </w:rPr>
  </w:style>
  <w:style w:type="paragraph" w:customStyle="1" w:styleId="xl1411">
    <w:name w:val="xl1411"/>
    <w:basedOn w:val="Normal"/>
    <w:rsid w:val="00BD4ECD"/>
    <w:pPr>
      <w:pBdr>
        <w:top w:val="single" w:sz="4" w:space="0" w:color="auto"/>
        <w:left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12">
    <w:name w:val="xl1412"/>
    <w:basedOn w:val="Normal"/>
    <w:rsid w:val="00BD4ECD"/>
    <w:pPr>
      <w:pBdr>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13">
    <w:name w:val="xl1413"/>
    <w:basedOn w:val="Normal"/>
    <w:rsid w:val="00BD4ECD"/>
    <w:pPr>
      <w:pBdr>
        <w:top w:val="single" w:sz="4" w:space="0" w:color="auto"/>
        <w:left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14">
    <w:name w:val="xl1414"/>
    <w:basedOn w:val="Normal"/>
    <w:rsid w:val="00BD4ECD"/>
    <w:pPr>
      <w:pBdr>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15">
    <w:name w:val="xl1415"/>
    <w:basedOn w:val="Normal"/>
    <w:rsid w:val="00BD4ECD"/>
    <w:pPr>
      <w:pBdr>
        <w:top w:val="single" w:sz="4" w:space="0" w:color="auto"/>
        <w:left w:val="single" w:sz="4" w:space="0" w:color="auto"/>
        <w:bottom w:val="single" w:sz="4" w:space="0" w:color="auto"/>
      </w:pBdr>
      <w:shd w:val="clear" w:color="000000" w:fill="F2DCDB"/>
      <w:suppressAutoHyphens w:val="0"/>
      <w:spacing w:before="100" w:beforeAutospacing="1" w:after="100" w:afterAutospacing="1"/>
      <w:jc w:val="center"/>
      <w:textAlignment w:val="center"/>
    </w:pPr>
    <w:rPr>
      <w:rFonts w:ascii="Arial" w:eastAsia="Times New Roman" w:hAnsi="Arial" w:cs="Arial"/>
      <w:b/>
      <w:bCs/>
      <w:sz w:val="24"/>
      <w:szCs w:val="24"/>
      <w:lang w:eastAsia="fr-FR"/>
    </w:rPr>
  </w:style>
  <w:style w:type="paragraph" w:customStyle="1" w:styleId="xl1416">
    <w:name w:val="xl1416"/>
    <w:basedOn w:val="Normal"/>
    <w:rsid w:val="00BD4ECD"/>
    <w:pPr>
      <w:pBdr>
        <w:top w:val="single" w:sz="4" w:space="0" w:color="auto"/>
        <w:bottom w:val="single" w:sz="4" w:space="0" w:color="auto"/>
      </w:pBdr>
      <w:shd w:val="clear" w:color="000000" w:fill="F2DCDB"/>
      <w:suppressAutoHyphens w:val="0"/>
      <w:spacing w:before="100" w:beforeAutospacing="1" w:after="100" w:afterAutospacing="1"/>
      <w:jc w:val="center"/>
      <w:textAlignment w:val="center"/>
    </w:pPr>
    <w:rPr>
      <w:rFonts w:ascii="Arial" w:eastAsia="Times New Roman" w:hAnsi="Arial" w:cs="Arial"/>
      <w:b/>
      <w:bCs/>
      <w:sz w:val="24"/>
      <w:szCs w:val="24"/>
      <w:lang w:eastAsia="fr-FR"/>
    </w:rPr>
  </w:style>
  <w:style w:type="paragraph" w:customStyle="1" w:styleId="xl1417">
    <w:name w:val="xl1417"/>
    <w:basedOn w:val="Normal"/>
    <w:rsid w:val="00BD4ECD"/>
    <w:pPr>
      <w:pBdr>
        <w:top w:val="single" w:sz="4" w:space="0" w:color="auto"/>
        <w:bottom w:val="single" w:sz="4" w:space="0" w:color="auto"/>
        <w:right w:val="single" w:sz="4" w:space="0" w:color="auto"/>
      </w:pBdr>
      <w:shd w:val="clear" w:color="000000" w:fill="F2DCDB"/>
      <w:suppressAutoHyphens w:val="0"/>
      <w:spacing w:before="100" w:beforeAutospacing="1" w:after="100" w:afterAutospacing="1"/>
      <w:jc w:val="center"/>
      <w:textAlignment w:val="center"/>
    </w:pPr>
    <w:rPr>
      <w:rFonts w:ascii="Arial" w:eastAsia="Times New Roman" w:hAnsi="Arial" w:cs="Arial"/>
      <w:b/>
      <w:bCs/>
      <w:sz w:val="24"/>
      <w:szCs w:val="24"/>
      <w:lang w:eastAsia="fr-FR"/>
    </w:rPr>
  </w:style>
  <w:style w:type="paragraph" w:customStyle="1" w:styleId="xl1418">
    <w:name w:val="xl1418"/>
    <w:basedOn w:val="Normal"/>
    <w:rsid w:val="00BD4ECD"/>
    <w:pPr>
      <w:pBdr>
        <w:top w:val="single" w:sz="4" w:space="0" w:color="auto"/>
        <w:left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19">
    <w:name w:val="xl1419"/>
    <w:basedOn w:val="Normal"/>
    <w:rsid w:val="00BD4ECD"/>
    <w:pPr>
      <w:pBdr>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20">
    <w:name w:val="xl1420"/>
    <w:basedOn w:val="Normal"/>
    <w:rsid w:val="00BD4ECD"/>
    <w:pPr>
      <w:pBdr>
        <w:top w:val="single" w:sz="4" w:space="0" w:color="auto"/>
        <w:left w:val="single" w:sz="4" w:space="0" w:color="auto"/>
        <w:bottom w:val="single" w:sz="4" w:space="0" w:color="auto"/>
      </w:pBdr>
      <w:shd w:val="clear" w:color="000000" w:fill="000000"/>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21">
    <w:name w:val="xl1421"/>
    <w:basedOn w:val="Normal"/>
    <w:rsid w:val="00BD4ECD"/>
    <w:pPr>
      <w:pBdr>
        <w:top w:val="single" w:sz="4" w:space="0" w:color="auto"/>
        <w:bottom w:val="single" w:sz="4" w:space="0" w:color="auto"/>
      </w:pBdr>
      <w:shd w:val="clear" w:color="000000" w:fill="000000"/>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22">
    <w:name w:val="xl1422"/>
    <w:basedOn w:val="Normal"/>
    <w:rsid w:val="00BD4ECD"/>
    <w:pPr>
      <w:pBdr>
        <w:top w:val="single" w:sz="4" w:space="0" w:color="auto"/>
        <w:bottom w:val="single" w:sz="4" w:space="0" w:color="auto"/>
        <w:right w:val="single" w:sz="4" w:space="0" w:color="auto"/>
      </w:pBdr>
      <w:shd w:val="clear" w:color="000000" w:fill="000000"/>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23">
    <w:name w:val="xl1423"/>
    <w:basedOn w:val="Normal"/>
    <w:rsid w:val="00BD4ECD"/>
    <w:pPr>
      <w:pBdr>
        <w:top w:val="single" w:sz="4" w:space="0" w:color="auto"/>
        <w:left w:val="single" w:sz="4" w:space="0" w:color="auto"/>
        <w:right w:val="single" w:sz="4" w:space="0" w:color="auto"/>
      </w:pBdr>
      <w:suppressAutoHyphens w:val="0"/>
      <w:spacing w:before="100" w:beforeAutospacing="1" w:after="100" w:afterAutospacing="1"/>
      <w:jc w:val="left"/>
      <w:textAlignment w:val="center"/>
    </w:pPr>
    <w:rPr>
      <w:rFonts w:ascii="Arial" w:eastAsia="Times New Roman" w:hAnsi="Arial" w:cs="Arial"/>
      <w:sz w:val="18"/>
      <w:szCs w:val="18"/>
      <w:lang w:eastAsia="fr-FR"/>
    </w:rPr>
  </w:style>
  <w:style w:type="paragraph" w:customStyle="1" w:styleId="xl1424">
    <w:name w:val="xl1424"/>
    <w:basedOn w:val="Normal"/>
    <w:rsid w:val="00BD4ECD"/>
    <w:pPr>
      <w:pBdr>
        <w:left w:val="single" w:sz="4" w:space="0" w:color="auto"/>
        <w:bottom w:val="single" w:sz="4" w:space="0" w:color="auto"/>
        <w:right w:val="single" w:sz="4" w:space="0" w:color="auto"/>
      </w:pBdr>
      <w:suppressAutoHyphens w:val="0"/>
      <w:spacing w:before="100" w:beforeAutospacing="1" w:after="100" w:afterAutospacing="1"/>
      <w:jc w:val="left"/>
      <w:textAlignment w:val="center"/>
    </w:pPr>
    <w:rPr>
      <w:rFonts w:ascii="Arial" w:eastAsia="Times New Roman" w:hAnsi="Arial" w:cs="Arial"/>
      <w:sz w:val="18"/>
      <w:szCs w:val="18"/>
      <w:lang w:eastAsia="fr-FR"/>
    </w:rPr>
  </w:style>
  <w:style w:type="paragraph" w:customStyle="1" w:styleId="xl1425">
    <w:name w:val="xl1425"/>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textAlignment w:val="center"/>
    </w:pPr>
    <w:rPr>
      <w:rFonts w:ascii="Arial" w:eastAsia="Times New Roman" w:hAnsi="Arial" w:cs="Arial"/>
      <w:sz w:val="18"/>
      <w:szCs w:val="18"/>
      <w:lang w:eastAsia="fr-FR"/>
    </w:rPr>
  </w:style>
  <w:style w:type="paragraph" w:customStyle="1" w:styleId="xl1426">
    <w:name w:val="xl1426"/>
    <w:basedOn w:val="Normal"/>
    <w:rsid w:val="00BD4ECD"/>
    <w:pPr>
      <w:pBdr>
        <w:left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18"/>
      <w:szCs w:val="18"/>
      <w:lang w:eastAsia="fr-FR"/>
    </w:rPr>
  </w:style>
  <w:style w:type="paragraph" w:customStyle="1" w:styleId="xl1427">
    <w:name w:val="xl1427"/>
    <w:basedOn w:val="Normal"/>
    <w:rsid w:val="00BD4ECD"/>
    <w:pPr>
      <w:pBdr>
        <w:left w:val="single" w:sz="4" w:space="0" w:color="auto"/>
        <w:bottom w:val="single" w:sz="4" w:space="0" w:color="auto"/>
        <w:right w:val="single" w:sz="4" w:space="0" w:color="auto"/>
      </w:pBdr>
      <w:suppressAutoHyphens w:val="0"/>
      <w:spacing w:before="100" w:beforeAutospacing="1" w:after="100" w:afterAutospacing="1"/>
      <w:jc w:val="left"/>
    </w:pPr>
    <w:rPr>
      <w:rFonts w:ascii="Cambria" w:eastAsia="Times New Roman" w:hAnsi="Cambria" w:cs="Times New Roman"/>
      <w:color w:val="000000"/>
      <w:sz w:val="16"/>
      <w:szCs w:val="16"/>
      <w:lang w:eastAsia="fr-FR"/>
    </w:rPr>
  </w:style>
  <w:style w:type="paragraph" w:customStyle="1" w:styleId="xl1428">
    <w:name w:val="xl1428"/>
    <w:basedOn w:val="Normal"/>
    <w:rsid w:val="00BD4ECD"/>
    <w:pPr>
      <w:pBdr>
        <w:left w:val="single" w:sz="4" w:space="0" w:color="auto"/>
        <w:bottom w:val="single" w:sz="4" w:space="0" w:color="auto"/>
        <w:right w:val="single" w:sz="4" w:space="0" w:color="auto"/>
      </w:pBdr>
      <w:suppressAutoHyphens w:val="0"/>
      <w:spacing w:before="100" w:beforeAutospacing="1" w:after="100" w:afterAutospacing="1"/>
      <w:jc w:val="right"/>
    </w:pPr>
    <w:rPr>
      <w:rFonts w:ascii="Cambria" w:eastAsia="Times New Roman" w:hAnsi="Cambria" w:cs="Times New Roman"/>
      <w:color w:val="000000"/>
      <w:sz w:val="16"/>
      <w:szCs w:val="16"/>
      <w:lang w:eastAsia="fr-FR"/>
    </w:rPr>
  </w:style>
  <w:style w:type="paragraph" w:customStyle="1" w:styleId="xl1429">
    <w:name w:val="xl1429"/>
    <w:basedOn w:val="Normal"/>
    <w:rsid w:val="00BD4ECD"/>
    <w:pPr>
      <w:pBdr>
        <w:left w:val="single" w:sz="4" w:space="0" w:color="auto"/>
        <w:bottom w:val="single" w:sz="4" w:space="0" w:color="auto"/>
        <w:right w:val="single" w:sz="4" w:space="0" w:color="auto"/>
      </w:pBdr>
      <w:suppressAutoHyphens w:val="0"/>
      <w:spacing w:before="100" w:beforeAutospacing="1" w:after="100" w:afterAutospacing="1"/>
      <w:jc w:val="left"/>
    </w:pPr>
    <w:rPr>
      <w:rFonts w:ascii="Times New Roman" w:eastAsia="Times New Roman" w:hAnsi="Times New Roman" w:cs="Times New Roman"/>
      <w:sz w:val="16"/>
      <w:szCs w:val="16"/>
      <w:lang w:eastAsia="fr-FR"/>
    </w:rPr>
  </w:style>
  <w:style w:type="paragraph" w:customStyle="1" w:styleId="xl1430">
    <w:name w:val="xl1430"/>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Cambria" w:eastAsia="Times New Roman" w:hAnsi="Cambria" w:cs="Times New Roman"/>
      <w:color w:val="000000"/>
      <w:sz w:val="24"/>
      <w:szCs w:val="24"/>
      <w:lang w:eastAsia="fr-FR"/>
    </w:rPr>
  </w:style>
  <w:style w:type="paragraph" w:customStyle="1" w:styleId="xl1431">
    <w:name w:val="xl1431"/>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Cambria" w:eastAsia="Times New Roman" w:hAnsi="Cambria" w:cs="Times New Roman"/>
      <w:color w:val="000000"/>
      <w:sz w:val="24"/>
      <w:szCs w:val="24"/>
      <w:lang w:eastAsia="fr-FR"/>
    </w:rPr>
  </w:style>
  <w:style w:type="paragraph" w:customStyle="1" w:styleId="xl1432">
    <w:name w:val="xl1432"/>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Cambria" w:eastAsia="Times New Roman" w:hAnsi="Cambria" w:cs="Times New Roman"/>
      <w:sz w:val="24"/>
      <w:szCs w:val="24"/>
      <w:lang w:eastAsia="fr-FR"/>
    </w:rPr>
  </w:style>
  <w:style w:type="paragraph" w:customStyle="1" w:styleId="xl1433">
    <w:name w:val="xl1433"/>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Times New Roman" w:eastAsia="Times New Roman" w:hAnsi="Times New Roman" w:cs="Times New Roman"/>
      <w:color w:val="000000"/>
      <w:sz w:val="24"/>
      <w:szCs w:val="24"/>
      <w:lang w:eastAsia="fr-FR"/>
    </w:rPr>
  </w:style>
  <w:style w:type="paragraph" w:customStyle="1" w:styleId="xl1434">
    <w:name w:val="xl1434"/>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Cambria" w:eastAsia="Times New Roman" w:hAnsi="Cambria" w:cs="Times New Roman"/>
      <w:color w:val="000000"/>
      <w:sz w:val="16"/>
      <w:szCs w:val="16"/>
      <w:lang w:eastAsia="fr-FR"/>
    </w:rPr>
  </w:style>
  <w:style w:type="paragraph" w:customStyle="1" w:styleId="xl1435">
    <w:name w:val="xl1435"/>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Cambria" w:eastAsia="Times New Roman" w:hAnsi="Cambria" w:cs="Times New Roman"/>
      <w:color w:val="000000"/>
      <w:sz w:val="16"/>
      <w:szCs w:val="16"/>
      <w:lang w:eastAsia="fr-FR"/>
    </w:rPr>
  </w:style>
  <w:style w:type="paragraph" w:customStyle="1" w:styleId="xl1436">
    <w:name w:val="xl1436"/>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Times New Roman" w:eastAsia="Times New Roman" w:hAnsi="Times New Roman" w:cs="Times New Roman"/>
      <w:color w:val="000000"/>
      <w:sz w:val="16"/>
      <w:szCs w:val="16"/>
      <w:lang w:eastAsia="fr-FR"/>
    </w:rPr>
  </w:style>
  <w:style w:type="paragraph" w:customStyle="1" w:styleId="xl1437">
    <w:name w:val="xl1437"/>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right"/>
    </w:pPr>
    <w:rPr>
      <w:rFonts w:ascii="Cambria" w:eastAsia="Times New Roman" w:hAnsi="Cambria" w:cs="Times New Roman"/>
      <w:color w:val="000000"/>
      <w:sz w:val="16"/>
      <w:szCs w:val="16"/>
      <w:lang w:eastAsia="fr-FR"/>
    </w:rPr>
  </w:style>
  <w:style w:type="paragraph" w:customStyle="1" w:styleId="xl1438">
    <w:name w:val="xl1438"/>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Times New Roman" w:eastAsia="Times New Roman" w:hAnsi="Times New Roman" w:cs="Times New Roman"/>
      <w:sz w:val="16"/>
      <w:szCs w:val="16"/>
      <w:lang w:eastAsia="fr-FR"/>
    </w:rPr>
  </w:style>
  <w:style w:type="paragraph" w:customStyle="1" w:styleId="xl1439">
    <w:name w:val="xl1439"/>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Times New Roman" w:eastAsia="Times New Roman" w:hAnsi="Times New Roman" w:cs="Times New Roman"/>
      <w:sz w:val="16"/>
      <w:szCs w:val="16"/>
      <w:lang w:eastAsia="fr-FR"/>
    </w:rPr>
  </w:style>
  <w:style w:type="paragraph" w:customStyle="1" w:styleId="xl1440">
    <w:name w:val="xl1440"/>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right"/>
    </w:pPr>
    <w:rPr>
      <w:rFonts w:ascii="Cambria" w:eastAsia="Times New Roman" w:hAnsi="Cambria" w:cs="Times New Roman"/>
      <w:color w:val="000000"/>
      <w:sz w:val="16"/>
      <w:szCs w:val="16"/>
      <w:lang w:eastAsia="fr-FR"/>
    </w:rPr>
  </w:style>
  <w:style w:type="paragraph" w:customStyle="1" w:styleId="xl1441">
    <w:name w:val="xl1441"/>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right"/>
    </w:pPr>
    <w:rPr>
      <w:rFonts w:ascii="Cambria" w:eastAsia="Times New Roman" w:hAnsi="Cambria" w:cs="Times New Roman"/>
      <w:color w:val="000000"/>
      <w:sz w:val="16"/>
      <w:szCs w:val="16"/>
      <w:lang w:eastAsia="fr-FR"/>
    </w:rPr>
  </w:style>
  <w:style w:type="paragraph" w:customStyle="1" w:styleId="xl1442">
    <w:name w:val="xl1442"/>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rFonts w:ascii="Cambria" w:eastAsia="Times New Roman" w:hAnsi="Cambria" w:cs="Times New Roman"/>
      <w:b/>
      <w:bCs/>
      <w:color w:val="000000"/>
      <w:sz w:val="14"/>
      <w:szCs w:val="14"/>
      <w:lang w:eastAsia="fr-FR"/>
    </w:rPr>
  </w:style>
  <w:style w:type="paragraph" w:customStyle="1" w:styleId="xl1443">
    <w:name w:val="xl1443"/>
    <w:basedOn w:val="Normal"/>
    <w:rsid w:val="00BD4ECD"/>
    <w:pPr>
      <w:pBdr>
        <w:left w:val="single" w:sz="4" w:space="0" w:color="auto"/>
        <w:bottom w:val="single" w:sz="4" w:space="0" w:color="auto"/>
        <w:right w:val="single" w:sz="4" w:space="0" w:color="auto"/>
      </w:pBdr>
      <w:suppressAutoHyphens w:val="0"/>
      <w:spacing w:before="100" w:beforeAutospacing="1" w:after="100" w:afterAutospacing="1"/>
      <w:jc w:val="left"/>
    </w:pPr>
    <w:rPr>
      <w:rFonts w:ascii="Times New Roman" w:eastAsia="Times New Roman" w:hAnsi="Times New Roman" w:cs="Times New Roman"/>
      <w:color w:val="000000"/>
      <w:sz w:val="16"/>
      <w:szCs w:val="16"/>
      <w:lang w:eastAsia="fr-FR"/>
    </w:rPr>
  </w:style>
  <w:style w:type="paragraph" w:customStyle="1" w:styleId="xl1444">
    <w:name w:val="xl1444"/>
    <w:basedOn w:val="Normal"/>
    <w:rsid w:val="00BD4ECD"/>
    <w:pPr>
      <w:pBdr>
        <w:left w:val="single" w:sz="4" w:space="0" w:color="auto"/>
        <w:bottom w:val="single" w:sz="4" w:space="0" w:color="auto"/>
      </w:pBdr>
      <w:suppressAutoHyphens w:val="0"/>
      <w:spacing w:before="100" w:beforeAutospacing="1" w:after="100" w:afterAutospacing="1"/>
      <w:jc w:val="center"/>
    </w:pPr>
    <w:rPr>
      <w:rFonts w:ascii="Cambria" w:eastAsia="Times New Roman" w:hAnsi="Cambria" w:cs="Times New Roman"/>
      <w:b/>
      <w:bCs/>
      <w:color w:val="000000"/>
      <w:sz w:val="24"/>
      <w:szCs w:val="24"/>
      <w:lang w:eastAsia="fr-FR"/>
    </w:rPr>
  </w:style>
  <w:style w:type="paragraph" w:customStyle="1" w:styleId="xl1445">
    <w:name w:val="xl1445"/>
    <w:basedOn w:val="Normal"/>
    <w:rsid w:val="00BD4ECD"/>
    <w:pPr>
      <w:pBdr>
        <w:bottom w:val="single" w:sz="4" w:space="0" w:color="auto"/>
      </w:pBdr>
      <w:suppressAutoHyphens w:val="0"/>
      <w:spacing w:before="100" w:beforeAutospacing="1" w:after="100" w:afterAutospacing="1"/>
      <w:jc w:val="center"/>
    </w:pPr>
    <w:rPr>
      <w:rFonts w:ascii="Cambria" w:eastAsia="Times New Roman" w:hAnsi="Cambria" w:cs="Times New Roman"/>
      <w:b/>
      <w:bCs/>
      <w:color w:val="000000"/>
      <w:sz w:val="24"/>
      <w:szCs w:val="24"/>
      <w:lang w:eastAsia="fr-FR"/>
    </w:rPr>
  </w:style>
  <w:style w:type="paragraph" w:customStyle="1" w:styleId="xl1446">
    <w:name w:val="xl1446"/>
    <w:basedOn w:val="Normal"/>
    <w:rsid w:val="00BD4ECD"/>
    <w:pPr>
      <w:pBdr>
        <w:bottom w:val="single" w:sz="4" w:space="0" w:color="auto"/>
        <w:right w:val="single" w:sz="4" w:space="0" w:color="auto"/>
      </w:pBdr>
      <w:suppressAutoHyphens w:val="0"/>
      <w:spacing w:before="100" w:beforeAutospacing="1" w:after="100" w:afterAutospacing="1"/>
      <w:jc w:val="center"/>
    </w:pPr>
    <w:rPr>
      <w:rFonts w:ascii="Cambria" w:eastAsia="Times New Roman" w:hAnsi="Cambria" w:cs="Times New Roman"/>
      <w:b/>
      <w:bCs/>
      <w:color w:val="000000"/>
      <w:sz w:val="24"/>
      <w:szCs w:val="24"/>
      <w:lang w:eastAsia="fr-FR"/>
    </w:rPr>
  </w:style>
  <w:style w:type="paragraph" w:customStyle="1" w:styleId="xl1447">
    <w:name w:val="xl1447"/>
    <w:basedOn w:val="Normal"/>
    <w:rsid w:val="00BD4ECD"/>
    <w:pPr>
      <w:suppressAutoHyphens w:val="0"/>
      <w:spacing w:before="100" w:beforeAutospacing="1" w:after="100" w:afterAutospacing="1"/>
      <w:jc w:val="left"/>
    </w:pPr>
    <w:rPr>
      <w:rFonts w:ascii="Cambria" w:eastAsia="Times New Roman" w:hAnsi="Cambria" w:cs="Times New Roman"/>
      <w:b/>
      <w:bCs/>
      <w:color w:val="008000"/>
      <w:sz w:val="40"/>
      <w:szCs w:val="40"/>
      <w:lang w:eastAsia="fr-FR"/>
    </w:rPr>
  </w:style>
  <w:style w:type="paragraph" w:customStyle="1" w:styleId="xl1448">
    <w:name w:val="xl1448"/>
    <w:basedOn w:val="Normal"/>
    <w:rsid w:val="00BD4ECD"/>
    <w:pPr>
      <w:suppressAutoHyphens w:val="0"/>
      <w:spacing w:before="100" w:beforeAutospacing="1" w:after="100" w:afterAutospacing="1"/>
      <w:jc w:val="center"/>
    </w:pPr>
    <w:rPr>
      <w:rFonts w:ascii="Cambria" w:eastAsia="Times New Roman" w:hAnsi="Cambria" w:cs="Times New Roman"/>
      <w:b/>
      <w:bCs/>
      <w:color w:val="000000"/>
      <w:sz w:val="24"/>
      <w:szCs w:val="24"/>
      <w:lang w:eastAsia="fr-FR"/>
    </w:rPr>
  </w:style>
  <w:style w:type="paragraph" w:customStyle="1" w:styleId="xl1449">
    <w:name w:val="xl1449"/>
    <w:basedOn w:val="Normal"/>
    <w:rsid w:val="00BD4ECD"/>
    <w:pPr>
      <w:suppressAutoHyphens w:val="0"/>
      <w:spacing w:before="100" w:beforeAutospacing="1" w:after="100" w:afterAutospacing="1"/>
      <w:jc w:val="center"/>
    </w:pPr>
    <w:rPr>
      <w:rFonts w:ascii="Cambria" w:eastAsia="Times New Roman" w:hAnsi="Cambria" w:cs="Times New Roman"/>
      <w:color w:val="000000"/>
      <w:sz w:val="24"/>
      <w:szCs w:val="24"/>
      <w:lang w:eastAsia="fr-FR"/>
    </w:rPr>
  </w:style>
  <w:style w:type="paragraph" w:customStyle="1" w:styleId="xl1450">
    <w:name w:val="xl1450"/>
    <w:basedOn w:val="Normal"/>
    <w:rsid w:val="00BD4ECD"/>
    <w:pPr>
      <w:pBdr>
        <w:top w:val="single" w:sz="4" w:space="0" w:color="auto"/>
        <w:left w:val="single" w:sz="4" w:space="0" w:color="auto"/>
      </w:pBdr>
      <w:suppressAutoHyphens w:val="0"/>
      <w:spacing w:before="100" w:beforeAutospacing="1" w:after="100" w:afterAutospacing="1"/>
      <w:jc w:val="center"/>
      <w:textAlignment w:val="center"/>
    </w:pPr>
    <w:rPr>
      <w:rFonts w:ascii="Cambria" w:eastAsia="Times New Roman" w:hAnsi="Cambria" w:cs="Times New Roman"/>
      <w:b/>
      <w:bCs/>
      <w:color w:val="000000"/>
      <w:sz w:val="20"/>
      <w:szCs w:val="20"/>
      <w:lang w:eastAsia="fr-FR"/>
    </w:rPr>
  </w:style>
  <w:style w:type="paragraph" w:customStyle="1" w:styleId="xl1451">
    <w:name w:val="xl1451"/>
    <w:basedOn w:val="Normal"/>
    <w:rsid w:val="00BD4ECD"/>
    <w:pPr>
      <w:pBdr>
        <w:top w:val="single" w:sz="4" w:space="0" w:color="auto"/>
      </w:pBdr>
      <w:suppressAutoHyphens w:val="0"/>
      <w:spacing w:before="100" w:beforeAutospacing="1" w:after="100" w:afterAutospacing="1"/>
      <w:jc w:val="center"/>
      <w:textAlignment w:val="center"/>
    </w:pPr>
    <w:rPr>
      <w:rFonts w:ascii="Cambria" w:eastAsia="Times New Roman" w:hAnsi="Cambria" w:cs="Times New Roman"/>
      <w:b/>
      <w:bCs/>
      <w:color w:val="000000"/>
      <w:sz w:val="20"/>
      <w:szCs w:val="20"/>
      <w:lang w:eastAsia="fr-FR"/>
    </w:rPr>
  </w:style>
  <w:style w:type="paragraph" w:customStyle="1" w:styleId="xl1452">
    <w:name w:val="xl1452"/>
    <w:basedOn w:val="Normal"/>
    <w:rsid w:val="00BD4ECD"/>
    <w:pPr>
      <w:pBdr>
        <w:top w:val="single" w:sz="4" w:space="0" w:color="auto"/>
        <w:right w:val="single" w:sz="4" w:space="0" w:color="auto"/>
      </w:pBdr>
      <w:suppressAutoHyphens w:val="0"/>
      <w:spacing w:before="100" w:beforeAutospacing="1" w:after="100" w:afterAutospacing="1"/>
      <w:jc w:val="center"/>
      <w:textAlignment w:val="center"/>
    </w:pPr>
    <w:rPr>
      <w:rFonts w:ascii="Cambria" w:eastAsia="Times New Roman" w:hAnsi="Cambria" w:cs="Times New Roman"/>
      <w:b/>
      <w:bCs/>
      <w:color w:val="000000"/>
      <w:sz w:val="20"/>
      <w:szCs w:val="20"/>
      <w:lang w:eastAsia="fr-FR"/>
    </w:rPr>
  </w:style>
  <w:style w:type="paragraph" w:customStyle="1" w:styleId="xl1453">
    <w:name w:val="xl1453"/>
    <w:basedOn w:val="Normal"/>
    <w:rsid w:val="00BD4ECD"/>
    <w:pPr>
      <w:pBdr>
        <w:left w:val="single" w:sz="4" w:space="0" w:color="auto"/>
        <w:bottom w:val="single" w:sz="4" w:space="0" w:color="auto"/>
      </w:pBdr>
      <w:suppressAutoHyphens w:val="0"/>
      <w:spacing w:before="100" w:beforeAutospacing="1" w:after="100" w:afterAutospacing="1"/>
      <w:jc w:val="center"/>
      <w:textAlignment w:val="center"/>
    </w:pPr>
    <w:rPr>
      <w:rFonts w:ascii="Cambria" w:eastAsia="Times New Roman" w:hAnsi="Cambria" w:cs="Times New Roman"/>
      <w:b/>
      <w:bCs/>
      <w:color w:val="000000"/>
      <w:sz w:val="20"/>
      <w:szCs w:val="20"/>
      <w:lang w:eastAsia="fr-FR"/>
    </w:rPr>
  </w:style>
  <w:style w:type="paragraph" w:customStyle="1" w:styleId="xl1454">
    <w:name w:val="xl1454"/>
    <w:basedOn w:val="Normal"/>
    <w:rsid w:val="00BD4ECD"/>
    <w:pPr>
      <w:pBdr>
        <w:bottom w:val="single" w:sz="4" w:space="0" w:color="auto"/>
      </w:pBdr>
      <w:suppressAutoHyphens w:val="0"/>
      <w:spacing w:before="100" w:beforeAutospacing="1" w:after="100" w:afterAutospacing="1"/>
      <w:jc w:val="center"/>
      <w:textAlignment w:val="center"/>
    </w:pPr>
    <w:rPr>
      <w:rFonts w:ascii="Cambria" w:eastAsia="Times New Roman" w:hAnsi="Cambria" w:cs="Times New Roman"/>
      <w:b/>
      <w:bCs/>
      <w:color w:val="000000"/>
      <w:sz w:val="20"/>
      <w:szCs w:val="20"/>
      <w:lang w:eastAsia="fr-FR"/>
    </w:rPr>
  </w:style>
  <w:style w:type="paragraph" w:customStyle="1" w:styleId="xl1455">
    <w:name w:val="xl1455"/>
    <w:basedOn w:val="Normal"/>
    <w:rsid w:val="00BD4ECD"/>
    <w:pPr>
      <w:pBdr>
        <w:bottom w:val="single" w:sz="4" w:space="0" w:color="auto"/>
        <w:right w:val="single" w:sz="4" w:space="0" w:color="auto"/>
      </w:pBdr>
      <w:suppressAutoHyphens w:val="0"/>
      <w:spacing w:before="100" w:beforeAutospacing="1" w:after="100" w:afterAutospacing="1"/>
      <w:jc w:val="center"/>
      <w:textAlignment w:val="center"/>
    </w:pPr>
    <w:rPr>
      <w:rFonts w:ascii="Cambria" w:eastAsia="Times New Roman" w:hAnsi="Cambria" w:cs="Times New Roman"/>
      <w:b/>
      <w:bCs/>
      <w:color w:val="000000"/>
      <w:sz w:val="20"/>
      <w:szCs w:val="20"/>
      <w:lang w:eastAsia="fr-FR"/>
    </w:rPr>
  </w:style>
  <w:style w:type="paragraph" w:customStyle="1" w:styleId="xl1456">
    <w:name w:val="xl1456"/>
    <w:basedOn w:val="Normal"/>
    <w:rsid w:val="00BD4ECD"/>
    <w:pPr>
      <w:pBdr>
        <w:top w:val="single" w:sz="4" w:space="0" w:color="auto"/>
        <w:left w:val="single" w:sz="4" w:space="0" w:color="auto"/>
        <w:bottom w:val="single" w:sz="4" w:space="0" w:color="auto"/>
      </w:pBdr>
      <w:suppressAutoHyphens w:val="0"/>
      <w:spacing w:before="100" w:beforeAutospacing="1" w:after="100" w:afterAutospacing="1"/>
      <w:jc w:val="center"/>
    </w:pPr>
    <w:rPr>
      <w:rFonts w:ascii="Cambria" w:eastAsia="Times New Roman" w:hAnsi="Cambria" w:cs="Times New Roman"/>
      <w:b/>
      <w:bCs/>
      <w:color w:val="000000"/>
      <w:sz w:val="24"/>
      <w:szCs w:val="24"/>
      <w:lang w:eastAsia="fr-FR"/>
    </w:rPr>
  </w:style>
  <w:style w:type="paragraph" w:customStyle="1" w:styleId="xl1457">
    <w:name w:val="xl1457"/>
    <w:basedOn w:val="Normal"/>
    <w:rsid w:val="00BD4ECD"/>
    <w:pPr>
      <w:pBdr>
        <w:top w:val="single" w:sz="4" w:space="0" w:color="auto"/>
        <w:bottom w:val="single" w:sz="4" w:space="0" w:color="auto"/>
      </w:pBdr>
      <w:suppressAutoHyphens w:val="0"/>
      <w:spacing w:before="100" w:beforeAutospacing="1" w:after="100" w:afterAutospacing="1"/>
      <w:jc w:val="center"/>
    </w:pPr>
    <w:rPr>
      <w:rFonts w:ascii="Cambria" w:eastAsia="Times New Roman" w:hAnsi="Cambria" w:cs="Times New Roman"/>
      <w:b/>
      <w:bCs/>
      <w:color w:val="000000"/>
      <w:sz w:val="24"/>
      <w:szCs w:val="24"/>
      <w:lang w:eastAsia="fr-FR"/>
    </w:rPr>
  </w:style>
  <w:style w:type="paragraph" w:customStyle="1" w:styleId="xl1458">
    <w:name w:val="xl1458"/>
    <w:basedOn w:val="Normal"/>
    <w:rsid w:val="00BD4ECD"/>
    <w:pPr>
      <w:pBdr>
        <w:top w:val="single" w:sz="4" w:space="0" w:color="auto"/>
        <w:bottom w:val="single" w:sz="4" w:space="0" w:color="auto"/>
        <w:right w:val="single" w:sz="4" w:space="0" w:color="auto"/>
      </w:pBdr>
      <w:suppressAutoHyphens w:val="0"/>
      <w:spacing w:before="100" w:beforeAutospacing="1" w:after="100" w:afterAutospacing="1"/>
      <w:jc w:val="center"/>
    </w:pPr>
    <w:rPr>
      <w:rFonts w:ascii="Cambria" w:eastAsia="Times New Roman" w:hAnsi="Cambria" w:cs="Times New Roman"/>
      <w:b/>
      <w:bCs/>
      <w:color w:val="000000"/>
      <w:sz w:val="24"/>
      <w:szCs w:val="24"/>
      <w:lang w:eastAsia="fr-FR"/>
    </w:rPr>
  </w:style>
  <w:style w:type="paragraph" w:customStyle="1" w:styleId="xl1459">
    <w:name w:val="xl1459"/>
    <w:basedOn w:val="Normal"/>
    <w:rsid w:val="00BD4ECD"/>
    <w:pPr>
      <w:pBdr>
        <w:top w:val="single" w:sz="4" w:space="0" w:color="auto"/>
        <w:left w:val="single" w:sz="4" w:space="0" w:color="auto"/>
        <w:bottom w:val="single" w:sz="4" w:space="0" w:color="auto"/>
      </w:pBdr>
      <w:suppressAutoHyphens w:val="0"/>
      <w:spacing w:before="100" w:beforeAutospacing="1" w:after="100" w:afterAutospacing="1"/>
      <w:jc w:val="left"/>
    </w:pPr>
    <w:rPr>
      <w:rFonts w:ascii="Cambria" w:eastAsia="Times New Roman" w:hAnsi="Cambria" w:cs="Times New Roman"/>
      <w:b/>
      <w:bCs/>
      <w:color w:val="000000"/>
      <w:sz w:val="24"/>
      <w:szCs w:val="24"/>
      <w:lang w:eastAsia="fr-FR"/>
    </w:rPr>
  </w:style>
  <w:style w:type="paragraph" w:customStyle="1" w:styleId="xl1460">
    <w:name w:val="xl1460"/>
    <w:basedOn w:val="Normal"/>
    <w:rsid w:val="00BD4ECD"/>
    <w:pPr>
      <w:pBdr>
        <w:top w:val="single" w:sz="4" w:space="0" w:color="auto"/>
        <w:bottom w:val="single" w:sz="4" w:space="0" w:color="auto"/>
      </w:pBdr>
      <w:suppressAutoHyphens w:val="0"/>
      <w:spacing w:before="100" w:beforeAutospacing="1" w:after="100" w:afterAutospacing="1"/>
      <w:jc w:val="left"/>
    </w:pPr>
    <w:rPr>
      <w:rFonts w:ascii="Cambria" w:eastAsia="Times New Roman" w:hAnsi="Cambria" w:cs="Times New Roman"/>
      <w:b/>
      <w:bCs/>
      <w:color w:val="000000"/>
      <w:sz w:val="24"/>
      <w:szCs w:val="24"/>
      <w:lang w:eastAsia="fr-FR"/>
    </w:rPr>
  </w:style>
  <w:style w:type="paragraph" w:customStyle="1" w:styleId="xl1461">
    <w:name w:val="xl1461"/>
    <w:basedOn w:val="Normal"/>
    <w:rsid w:val="00BD4ECD"/>
    <w:pPr>
      <w:pBdr>
        <w:top w:val="single" w:sz="4" w:space="0" w:color="auto"/>
        <w:bottom w:val="single" w:sz="4" w:space="0" w:color="auto"/>
        <w:right w:val="single" w:sz="4" w:space="0" w:color="auto"/>
      </w:pBdr>
      <w:suppressAutoHyphens w:val="0"/>
      <w:spacing w:before="100" w:beforeAutospacing="1" w:after="100" w:afterAutospacing="1"/>
      <w:jc w:val="left"/>
    </w:pPr>
    <w:rPr>
      <w:rFonts w:ascii="Cambria" w:eastAsia="Times New Roman" w:hAnsi="Cambria" w:cs="Times New Roman"/>
      <w:b/>
      <w:bCs/>
      <w:color w:val="000000"/>
      <w:sz w:val="24"/>
      <w:szCs w:val="24"/>
      <w:lang w:eastAsia="fr-FR"/>
    </w:rPr>
  </w:style>
  <w:style w:type="paragraph" w:customStyle="1" w:styleId="xl1462">
    <w:name w:val="xl1462"/>
    <w:basedOn w:val="Normal"/>
    <w:rsid w:val="00BD4ECD"/>
    <w:pPr>
      <w:pBdr>
        <w:top w:val="single" w:sz="4" w:space="0" w:color="auto"/>
        <w:left w:val="single" w:sz="4" w:space="0" w:color="auto"/>
        <w:bottom w:val="single" w:sz="4" w:space="0" w:color="auto"/>
      </w:pBdr>
      <w:suppressAutoHyphens w:val="0"/>
      <w:spacing w:before="100" w:beforeAutospacing="1" w:after="100" w:afterAutospacing="1"/>
      <w:jc w:val="center"/>
    </w:pPr>
    <w:rPr>
      <w:rFonts w:ascii="Cambria" w:eastAsia="Times New Roman" w:hAnsi="Cambria" w:cs="Times New Roman"/>
      <w:b/>
      <w:bCs/>
      <w:color w:val="000000"/>
      <w:sz w:val="24"/>
      <w:szCs w:val="24"/>
      <w:lang w:eastAsia="fr-FR"/>
    </w:rPr>
  </w:style>
  <w:style w:type="paragraph" w:customStyle="1" w:styleId="xl1463">
    <w:name w:val="xl1463"/>
    <w:basedOn w:val="Normal"/>
    <w:rsid w:val="00BD4ECD"/>
    <w:pPr>
      <w:pBdr>
        <w:top w:val="single" w:sz="4" w:space="0" w:color="auto"/>
        <w:bottom w:val="single" w:sz="4" w:space="0" w:color="auto"/>
      </w:pBdr>
      <w:suppressAutoHyphens w:val="0"/>
      <w:spacing w:before="100" w:beforeAutospacing="1" w:after="100" w:afterAutospacing="1"/>
      <w:jc w:val="center"/>
    </w:pPr>
    <w:rPr>
      <w:rFonts w:ascii="Cambria" w:eastAsia="Times New Roman" w:hAnsi="Cambria" w:cs="Times New Roman"/>
      <w:b/>
      <w:bCs/>
      <w:color w:val="000000"/>
      <w:sz w:val="24"/>
      <w:szCs w:val="24"/>
      <w:lang w:eastAsia="fr-FR"/>
    </w:rPr>
  </w:style>
  <w:style w:type="paragraph" w:customStyle="1" w:styleId="xl1464">
    <w:name w:val="xl1464"/>
    <w:basedOn w:val="Normal"/>
    <w:rsid w:val="00BD4ECD"/>
    <w:pPr>
      <w:pBdr>
        <w:top w:val="single" w:sz="4" w:space="0" w:color="auto"/>
        <w:bottom w:val="single" w:sz="4" w:space="0" w:color="auto"/>
        <w:right w:val="single" w:sz="4" w:space="0" w:color="auto"/>
      </w:pBdr>
      <w:suppressAutoHyphens w:val="0"/>
      <w:spacing w:before="100" w:beforeAutospacing="1" w:after="100" w:afterAutospacing="1"/>
      <w:jc w:val="center"/>
    </w:pPr>
    <w:rPr>
      <w:rFonts w:ascii="Cambria" w:eastAsia="Times New Roman" w:hAnsi="Cambria" w:cs="Times New Roman"/>
      <w:b/>
      <w:bCs/>
      <w:color w:val="000000"/>
      <w:sz w:val="24"/>
      <w:szCs w:val="24"/>
      <w:lang w:eastAsia="fr-FR"/>
    </w:rPr>
  </w:style>
  <w:style w:type="paragraph" w:customStyle="1" w:styleId="xl1465">
    <w:name w:val="xl1465"/>
    <w:basedOn w:val="Normal"/>
    <w:rsid w:val="00BD4ECD"/>
    <w:pPr>
      <w:pBdr>
        <w:bottom w:val="single" w:sz="4" w:space="0" w:color="auto"/>
      </w:pBdr>
      <w:suppressAutoHyphens w:val="0"/>
      <w:spacing w:before="100" w:beforeAutospacing="1" w:after="100" w:afterAutospacing="1"/>
      <w:jc w:val="left"/>
    </w:pPr>
    <w:rPr>
      <w:rFonts w:ascii="Cambria" w:eastAsia="Times New Roman" w:hAnsi="Cambria" w:cs="Times New Roman"/>
      <w:color w:val="000000"/>
      <w:sz w:val="24"/>
      <w:szCs w:val="24"/>
      <w:lang w:eastAsia="fr-FR"/>
    </w:rPr>
  </w:style>
  <w:style w:type="paragraph" w:customStyle="1" w:styleId="xl1466">
    <w:name w:val="xl1466"/>
    <w:basedOn w:val="Normal"/>
    <w:rsid w:val="00BD4ECD"/>
    <w:pPr>
      <w:shd w:val="clear" w:color="000000" w:fill="F2F2F2"/>
      <w:suppressAutoHyphens w:val="0"/>
      <w:spacing w:before="100" w:beforeAutospacing="1" w:after="100" w:afterAutospacing="1"/>
      <w:jc w:val="center"/>
      <w:textAlignment w:val="center"/>
    </w:pPr>
    <w:rPr>
      <w:rFonts w:ascii="Cambria" w:eastAsia="Times New Roman" w:hAnsi="Cambria" w:cs="Times New Roman"/>
      <w:b/>
      <w:bCs/>
      <w:color w:val="000000"/>
      <w:sz w:val="14"/>
      <w:szCs w:val="14"/>
      <w:lang w:eastAsia="fr-FR"/>
    </w:rPr>
  </w:style>
  <w:style w:type="paragraph" w:customStyle="1" w:styleId="xl1467">
    <w:name w:val="xl1467"/>
    <w:basedOn w:val="Normal"/>
    <w:rsid w:val="00BD4ECD"/>
    <w:pPr>
      <w:pBdr>
        <w:top w:val="single" w:sz="4" w:space="0" w:color="auto"/>
        <w:left w:val="single" w:sz="4" w:space="0" w:color="auto"/>
        <w:bottom w:val="single" w:sz="4" w:space="0" w:color="auto"/>
      </w:pBdr>
      <w:shd w:val="clear" w:color="000000" w:fill="F2F2F2"/>
      <w:suppressAutoHyphens w:val="0"/>
      <w:spacing w:before="100" w:beforeAutospacing="1" w:after="100" w:afterAutospacing="1"/>
      <w:jc w:val="right"/>
    </w:pPr>
    <w:rPr>
      <w:rFonts w:ascii="Cambria" w:eastAsia="Times New Roman" w:hAnsi="Cambria" w:cs="Times New Roman"/>
      <w:sz w:val="24"/>
      <w:szCs w:val="24"/>
      <w:lang w:eastAsia="fr-FR"/>
    </w:rPr>
  </w:style>
  <w:style w:type="paragraph" w:customStyle="1" w:styleId="xl1468">
    <w:name w:val="xl1468"/>
    <w:basedOn w:val="Normal"/>
    <w:rsid w:val="00BD4ECD"/>
    <w:pPr>
      <w:pBdr>
        <w:top w:val="single" w:sz="4" w:space="0" w:color="auto"/>
        <w:bottom w:val="single" w:sz="4" w:space="0" w:color="auto"/>
        <w:right w:val="single" w:sz="4" w:space="0" w:color="auto"/>
      </w:pBdr>
      <w:shd w:val="clear" w:color="000000" w:fill="F2F2F2"/>
      <w:suppressAutoHyphens w:val="0"/>
      <w:spacing w:before="100" w:beforeAutospacing="1" w:after="100" w:afterAutospacing="1"/>
      <w:jc w:val="right"/>
    </w:pPr>
    <w:rPr>
      <w:rFonts w:ascii="Cambria" w:eastAsia="Times New Roman" w:hAnsi="Cambria" w:cs="Times New Roman"/>
      <w:sz w:val="24"/>
      <w:szCs w:val="24"/>
      <w:lang w:eastAsia="fr-FR"/>
    </w:rPr>
  </w:style>
  <w:style w:type="paragraph" w:customStyle="1" w:styleId="xl1469">
    <w:name w:val="xl1469"/>
    <w:basedOn w:val="Normal"/>
    <w:rsid w:val="00BD4ECD"/>
    <w:pPr>
      <w:pBdr>
        <w:top w:val="single" w:sz="4" w:space="0" w:color="auto"/>
        <w:left w:val="single" w:sz="4" w:space="0" w:color="auto"/>
        <w:bottom w:val="single" w:sz="4" w:space="0" w:color="auto"/>
      </w:pBdr>
      <w:suppressAutoHyphens w:val="0"/>
      <w:spacing w:before="100" w:beforeAutospacing="1" w:after="100" w:afterAutospacing="1"/>
      <w:jc w:val="right"/>
    </w:pPr>
    <w:rPr>
      <w:rFonts w:ascii="Cambria" w:eastAsia="Times New Roman" w:hAnsi="Cambria" w:cs="Times New Roman"/>
      <w:color w:val="000000"/>
      <w:sz w:val="24"/>
      <w:szCs w:val="24"/>
      <w:lang w:eastAsia="fr-FR"/>
    </w:rPr>
  </w:style>
  <w:style w:type="paragraph" w:customStyle="1" w:styleId="xl1470">
    <w:name w:val="xl1470"/>
    <w:basedOn w:val="Normal"/>
    <w:rsid w:val="00BD4ECD"/>
    <w:pPr>
      <w:pBdr>
        <w:top w:val="single" w:sz="4" w:space="0" w:color="auto"/>
        <w:bottom w:val="single" w:sz="4" w:space="0" w:color="auto"/>
        <w:right w:val="single" w:sz="4" w:space="0" w:color="auto"/>
      </w:pBdr>
      <w:suppressAutoHyphens w:val="0"/>
      <w:spacing w:before="100" w:beforeAutospacing="1" w:after="100" w:afterAutospacing="1"/>
      <w:jc w:val="right"/>
    </w:pPr>
    <w:rPr>
      <w:rFonts w:ascii="Cambria" w:eastAsia="Times New Roman" w:hAnsi="Cambria" w:cs="Times New Roman"/>
      <w:color w:val="000000"/>
      <w:sz w:val="24"/>
      <w:szCs w:val="24"/>
      <w:lang w:eastAsia="fr-FR"/>
    </w:rPr>
  </w:style>
  <w:style w:type="paragraph" w:customStyle="1" w:styleId="xl1471">
    <w:name w:val="xl1471"/>
    <w:basedOn w:val="Normal"/>
    <w:rsid w:val="00BD4ECD"/>
    <w:pPr>
      <w:pBdr>
        <w:top w:val="single" w:sz="4" w:space="0" w:color="auto"/>
        <w:left w:val="single" w:sz="4" w:space="0" w:color="auto"/>
        <w:bottom w:val="single" w:sz="4" w:space="0" w:color="auto"/>
      </w:pBdr>
      <w:suppressAutoHyphens w:val="0"/>
      <w:spacing w:before="100" w:beforeAutospacing="1" w:after="100" w:afterAutospacing="1"/>
      <w:jc w:val="right"/>
    </w:pPr>
    <w:rPr>
      <w:rFonts w:ascii="Cambria" w:eastAsia="Times New Roman" w:hAnsi="Cambria" w:cs="Times New Roman"/>
      <w:b/>
      <w:bCs/>
      <w:color w:val="000000"/>
      <w:sz w:val="24"/>
      <w:szCs w:val="24"/>
      <w:lang w:eastAsia="fr-FR"/>
    </w:rPr>
  </w:style>
  <w:style w:type="paragraph" w:customStyle="1" w:styleId="xl1472">
    <w:name w:val="xl1472"/>
    <w:basedOn w:val="Normal"/>
    <w:rsid w:val="00BD4ECD"/>
    <w:pPr>
      <w:pBdr>
        <w:top w:val="single" w:sz="4" w:space="0" w:color="auto"/>
        <w:bottom w:val="single" w:sz="4" w:space="0" w:color="auto"/>
        <w:right w:val="single" w:sz="4" w:space="0" w:color="auto"/>
      </w:pBdr>
      <w:suppressAutoHyphens w:val="0"/>
      <w:spacing w:before="100" w:beforeAutospacing="1" w:after="100" w:afterAutospacing="1"/>
      <w:jc w:val="right"/>
    </w:pPr>
    <w:rPr>
      <w:rFonts w:ascii="Cambria" w:eastAsia="Times New Roman" w:hAnsi="Cambria" w:cs="Times New Roman"/>
      <w:b/>
      <w:bCs/>
      <w:color w:val="000000"/>
      <w:sz w:val="24"/>
      <w:szCs w:val="24"/>
      <w:lang w:eastAsia="fr-FR"/>
    </w:rPr>
  </w:style>
  <w:style w:type="paragraph" w:customStyle="1" w:styleId="xl1473">
    <w:name w:val="xl1473"/>
    <w:basedOn w:val="Normal"/>
    <w:rsid w:val="00BD4ECD"/>
    <w:pPr>
      <w:pBdr>
        <w:top w:val="single" w:sz="4" w:space="0" w:color="auto"/>
        <w:left w:val="single" w:sz="4" w:space="0" w:color="auto"/>
        <w:bottom w:val="single" w:sz="4" w:space="0" w:color="auto"/>
      </w:pBdr>
      <w:suppressAutoHyphens w:val="0"/>
      <w:spacing w:before="100" w:beforeAutospacing="1" w:after="100" w:afterAutospacing="1"/>
      <w:jc w:val="left"/>
    </w:pPr>
    <w:rPr>
      <w:rFonts w:ascii="Cambria" w:eastAsia="Times New Roman" w:hAnsi="Cambria" w:cs="Times New Roman"/>
      <w:color w:val="000000"/>
      <w:sz w:val="24"/>
      <w:szCs w:val="24"/>
      <w:lang w:eastAsia="fr-FR"/>
    </w:rPr>
  </w:style>
  <w:style w:type="paragraph" w:customStyle="1" w:styleId="xl1474">
    <w:name w:val="xl1474"/>
    <w:basedOn w:val="Normal"/>
    <w:rsid w:val="00BD4ECD"/>
    <w:pPr>
      <w:pBdr>
        <w:top w:val="single" w:sz="4" w:space="0" w:color="auto"/>
        <w:bottom w:val="single" w:sz="4" w:space="0" w:color="auto"/>
        <w:right w:val="single" w:sz="4" w:space="0" w:color="auto"/>
      </w:pBdr>
      <w:suppressAutoHyphens w:val="0"/>
      <w:spacing w:before="100" w:beforeAutospacing="1" w:after="100" w:afterAutospacing="1"/>
      <w:jc w:val="left"/>
    </w:pPr>
    <w:rPr>
      <w:rFonts w:ascii="Cambria" w:eastAsia="Times New Roman" w:hAnsi="Cambria" w:cs="Times New Roman"/>
      <w:color w:val="000000"/>
      <w:sz w:val="24"/>
      <w:szCs w:val="24"/>
      <w:lang w:eastAsia="fr-FR"/>
    </w:rPr>
  </w:style>
  <w:style w:type="paragraph" w:customStyle="1" w:styleId="xl1475">
    <w:name w:val="xl1475"/>
    <w:basedOn w:val="Normal"/>
    <w:rsid w:val="00BD4ECD"/>
    <w:pPr>
      <w:pBdr>
        <w:top w:val="single" w:sz="4" w:space="0" w:color="auto"/>
        <w:left w:val="single" w:sz="4" w:space="0" w:color="auto"/>
        <w:bottom w:val="single" w:sz="4" w:space="0" w:color="auto"/>
      </w:pBdr>
      <w:shd w:val="clear" w:color="000000" w:fill="F2F2F2"/>
      <w:suppressAutoHyphens w:val="0"/>
      <w:spacing w:before="100" w:beforeAutospacing="1" w:after="100" w:afterAutospacing="1"/>
      <w:jc w:val="right"/>
    </w:pPr>
    <w:rPr>
      <w:rFonts w:ascii="Cambria" w:eastAsia="Times New Roman" w:hAnsi="Cambria" w:cs="Times New Roman"/>
      <w:color w:val="008080"/>
      <w:sz w:val="24"/>
      <w:szCs w:val="24"/>
      <w:lang w:eastAsia="fr-FR"/>
    </w:rPr>
  </w:style>
  <w:style w:type="paragraph" w:customStyle="1" w:styleId="xl1476">
    <w:name w:val="xl1476"/>
    <w:basedOn w:val="Normal"/>
    <w:rsid w:val="00BD4ECD"/>
    <w:pPr>
      <w:pBdr>
        <w:top w:val="single" w:sz="4" w:space="0" w:color="auto"/>
        <w:bottom w:val="single" w:sz="4" w:space="0" w:color="auto"/>
        <w:right w:val="single" w:sz="4" w:space="0" w:color="auto"/>
      </w:pBdr>
      <w:shd w:val="clear" w:color="000000" w:fill="F2F2F2"/>
      <w:suppressAutoHyphens w:val="0"/>
      <w:spacing w:before="100" w:beforeAutospacing="1" w:after="100" w:afterAutospacing="1"/>
      <w:jc w:val="right"/>
    </w:pPr>
    <w:rPr>
      <w:rFonts w:ascii="Cambria" w:eastAsia="Times New Roman" w:hAnsi="Cambria" w:cs="Times New Roman"/>
      <w:color w:val="008080"/>
      <w:sz w:val="24"/>
      <w:szCs w:val="24"/>
      <w:lang w:eastAsia="fr-FR"/>
    </w:rPr>
  </w:style>
  <w:style w:type="paragraph" w:customStyle="1" w:styleId="xl1477">
    <w:name w:val="xl1477"/>
    <w:basedOn w:val="Normal"/>
    <w:rsid w:val="00BD4ECD"/>
    <w:pPr>
      <w:pBdr>
        <w:top w:val="single" w:sz="4" w:space="0" w:color="auto"/>
        <w:left w:val="single" w:sz="4" w:space="0" w:color="auto"/>
        <w:bottom w:val="single" w:sz="4" w:space="0" w:color="auto"/>
      </w:pBdr>
      <w:suppressAutoHyphens w:val="0"/>
      <w:spacing w:before="100" w:beforeAutospacing="1" w:after="100" w:afterAutospacing="1"/>
      <w:jc w:val="left"/>
    </w:pPr>
    <w:rPr>
      <w:rFonts w:ascii="Cambria" w:eastAsia="Times New Roman" w:hAnsi="Cambria" w:cs="Times New Roman"/>
      <w:color w:val="000000"/>
      <w:sz w:val="20"/>
      <w:szCs w:val="20"/>
      <w:lang w:eastAsia="fr-FR"/>
    </w:rPr>
  </w:style>
  <w:style w:type="paragraph" w:customStyle="1" w:styleId="xl1478">
    <w:name w:val="xl1478"/>
    <w:basedOn w:val="Normal"/>
    <w:rsid w:val="00BD4ECD"/>
    <w:pPr>
      <w:pBdr>
        <w:top w:val="single" w:sz="4" w:space="0" w:color="auto"/>
        <w:bottom w:val="single" w:sz="4" w:space="0" w:color="auto"/>
      </w:pBdr>
      <w:suppressAutoHyphens w:val="0"/>
      <w:spacing w:before="100" w:beforeAutospacing="1" w:after="100" w:afterAutospacing="1"/>
      <w:jc w:val="left"/>
    </w:pPr>
    <w:rPr>
      <w:rFonts w:ascii="Cambria" w:eastAsia="Times New Roman" w:hAnsi="Cambria" w:cs="Times New Roman"/>
      <w:color w:val="000000"/>
      <w:sz w:val="20"/>
      <w:szCs w:val="20"/>
      <w:lang w:eastAsia="fr-FR"/>
    </w:rPr>
  </w:style>
  <w:style w:type="paragraph" w:customStyle="1" w:styleId="xl1479">
    <w:name w:val="xl1479"/>
    <w:basedOn w:val="Normal"/>
    <w:rsid w:val="00BD4ECD"/>
    <w:pPr>
      <w:pBdr>
        <w:top w:val="single" w:sz="4" w:space="0" w:color="auto"/>
        <w:bottom w:val="single" w:sz="4" w:space="0" w:color="auto"/>
        <w:right w:val="single" w:sz="4" w:space="0" w:color="auto"/>
      </w:pBdr>
      <w:suppressAutoHyphens w:val="0"/>
      <w:spacing w:before="100" w:beforeAutospacing="1" w:after="100" w:afterAutospacing="1"/>
      <w:jc w:val="left"/>
    </w:pPr>
    <w:rPr>
      <w:rFonts w:ascii="Cambria" w:eastAsia="Times New Roman" w:hAnsi="Cambria" w:cs="Times New Roman"/>
      <w:color w:val="000000"/>
      <w:sz w:val="20"/>
      <w:szCs w:val="20"/>
      <w:lang w:eastAsia="fr-FR"/>
    </w:rPr>
  </w:style>
  <w:style w:type="paragraph" w:customStyle="1" w:styleId="xl1480">
    <w:name w:val="xl1480"/>
    <w:basedOn w:val="Normal"/>
    <w:rsid w:val="00BD4ECD"/>
    <w:pPr>
      <w:pBdr>
        <w:top w:val="single" w:sz="4" w:space="0" w:color="auto"/>
        <w:left w:val="single" w:sz="4" w:space="0" w:color="auto"/>
        <w:bottom w:val="single" w:sz="4" w:space="0" w:color="auto"/>
      </w:pBdr>
      <w:suppressAutoHyphens w:val="0"/>
      <w:spacing w:before="100" w:beforeAutospacing="1" w:after="100" w:afterAutospacing="1"/>
      <w:jc w:val="center"/>
      <w:textAlignment w:val="center"/>
    </w:pPr>
    <w:rPr>
      <w:rFonts w:ascii="Cambria" w:eastAsia="Times New Roman" w:hAnsi="Cambria" w:cs="Times New Roman"/>
      <w:b/>
      <w:bCs/>
      <w:color w:val="800080"/>
      <w:sz w:val="20"/>
      <w:szCs w:val="20"/>
      <w:lang w:eastAsia="fr-FR"/>
    </w:rPr>
  </w:style>
  <w:style w:type="paragraph" w:customStyle="1" w:styleId="xl1481">
    <w:name w:val="xl1481"/>
    <w:basedOn w:val="Normal"/>
    <w:rsid w:val="00BD4ECD"/>
    <w:pPr>
      <w:pBdr>
        <w:top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Cambria" w:eastAsia="Times New Roman" w:hAnsi="Cambria" w:cs="Times New Roman"/>
      <w:b/>
      <w:bCs/>
      <w:color w:val="800080"/>
      <w:sz w:val="20"/>
      <w:szCs w:val="20"/>
      <w:lang w:eastAsia="fr-FR"/>
    </w:rPr>
  </w:style>
  <w:style w:type="paragraph" w:customStyle="1" w:styleId="xl1482">
    <w:name w:val="xl1482"/>
    <w:basedOn w:val="Normal"/>
    <w:rsid w:val="00BD4ECD"/>
    <w:pPr>
      <w:pBdr>
        <w:left w:val="single" w:sz="4" w:space="0" w:color="auto"/>
      </w:pBdr>
      <w:suppressAutoHyphens w:val="0"/>
      <w:spacing w:before="100" w:beforeAutospacing="1" w:after="100" w:afterAutospacing="1"/>
      <w:jc w:val="left"/>
      <w:textAlignment w:val="center"/>
    </w:pPr>
    <w:rPr>
      <w:rFonts w:ascii="Cambria" w:eastAsia="Times New Roman" w:hAnsi="Cambria" w:cs="Times New Roman"/>
      <w:b/>
      <w:bCs/>
      <w:color w:val="000000"/>
      <w:sz w:val="20"/>
      <w:szCs w:val="20"/>
      <w:lang w:eastAsia="fr-FR"/>
    </w:rPr>
  </w:style>
  <w:style w:type="paragraph" w:customStyle="1" w:styleId="xl1483">
    <w:name w:val="xl1483"/>
    <w:basedOn w:val="Normal"/>
    <w:rsid w:val="00BD4ECD"/>
    <w:pPr>
      <w:suppressAutoHyphens w:val="0"/>
      <w:spacing w:before="100" w:beforeAutospacing="1" w:after="100" w:afterAutospacing="1"/>
      <w:jc w:val="left"/>
      <w:textAlignment w:val="center"/>
    </w:pPr>
    <w:rPr>
      <w:rFonts w:ascii="Cambria" w:eastAsia="Times New Roman" w:hAnsi="Cambria" w:cs="Times New Roman"/>
      <w:b/>
      <w:bCs/>
      <w:color w:val="000000"/>
      <w:sz w:val="20"/>
      <w:szCs w:val="20"/>
      <w:lang w:eastAsia="fr-FR"/>
    </w:rPr>
  </w:style>
  <w:style w:type="paragraph" w:customStyle="1" w:styleId="xl1484">
    <w:name w:val="xl1484"/>
    <w:basedOn w:val="Normal"/>
    <w:rsid w:val="00BD4ECD"/>
    <w:pPr>
      <w:suppressAutoHyphens w:val="0"/>
      <w:spacing w:before="100" w:beforeAutospacing="1" w:after="100" w:afterAutospacing="1"/>
      <w:jc w:val="center"/>
      <w:textAlignment w:val="center"/>
    </w:pPr>
    <w:rPr>
      <w:rFonts w:ascii="Cambria" w:eastAsia="Times New Roman" w:hAnsi="Cambria" w:cs="Times New Roman"/>
      <w:color w:val="000000"/>
      <w:sz w:val="20"/>
      <w:szCs w:val="20"/>
      <w:lang w:eastAsia="fr-FR"/>
    </w:rPr>
  </w:style>
  <w:style w:type="paragraph" w:customStyle="1" w:styleId="xl1485">
    <w:name w:val="xl1485"/>
    <w:basedOn w:val="Normal"/>
    <w:rsid w:val="00BD4ECD"/>
    <w:pPr>
      <w:pBdr>
        <w:top w:val="single" w:sz="4" w:space="0" w:color="auto"/>
        <w:left w:val="single" w:sz="4" w:space="0" w:color="auto"/>
        <w:bottom w:val="single" w:sz="4" w:space="0" w:color="auto"/>
      </w:pBdr>
      <w:suppressAutoHyphens w:val="0"/>
      <w:spacing w:before="100" w:beforeAutospacing="1" w:after="100" w:afterAutospacing="1"/>
      <w:jc w:val="right"/>
    </w:pPr>
    <w:rPr>
      <w:rFonts w:ascii="Cambria" w:eastAsia="Times New Roman" w:hAnsi="Cambria" w:cs="Times New Roman"/>
      <w:b/>
      <w:bCs/>
      <w:color w:val="FF0000"/>
      <w:sz w:val="24"/>
      <w:szCs w:val="24"/>
      <w:lang w:eastAsia="fr-FR"/>
    </w:rPr>
  </w:style>
  <w:style w:type="paragraph" w:customStyle="1" w:styleId="xl1486">
    <w:name w:val="xl1486"/>
    <w:basedOn w:val="Normal"/>
    <w:rsid w:val="00BD4ECD"/>
    <w:pPr>
      <w:pBdr>
        <w:top w:val="single" w:sz="4" w:space="0" w:color="auto"/>
        <w:bottom w:val="single" w:sz="4" w:space="0" w:color="auto"/>
        <w:right w:val="single" w:sz="4" w:space="0" w:color="auto"/>
      </w:pBdr>
      <w:suppressAutoHyphens w:val="0"/>
      <w:spacing w:before="100" w:beforeAutospacing="1" w:after="100" w:afterAutospacing="1"/>
      <w:jc w:val="right"/>
    </w:pPr>
    <w:rPr>
      <w:rFonts w:ascii="Cambria" w:eastAsia="Times New Roman" w:hAnsi="Cambria" w:cs="Times New Roman"/>
      <w:b/>
      <w:bCs/>
      <w:color w:val="FF0000"/>
      <w:sz w:val="24"/>
      <w:szCs w:val="24"/>
      <w:lang w:eastAsia="fr-FR"/>
    </w:rPr>
  </w:style>
  <w:style w:type="paragraph" w:customStyle="1" w:styleId="xl64">
    <w:name w:val="xl64"/>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rFonts w:ascii="Times New Roman" w:eastAsia="Times New Roman" w:hAnsi="Times New Roman" w:cs="Times New Roman"/>
      <w:sz w:val="20"/>
      <w:szCs w:val="20"/>
      <w:lang w:eastAsia="fr-FR"/>
    </w:rPr>
  </w:style>
  <w:style w:type="paragraph" w:customStyle="1" w:styleId="xl65">
    <w:name w:val="xl65"/>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Times New Roman" w:eastAsia="Times New Roman" w:hAnsi="Times New Roman" w:cs="Times New Roman"/>
      <w:sz w:val="20"/>
      <w:szCs w:val="20"/>
      <w:lang w:eastAsia="fr-FR"/>
    </w:rPr>
  </w:style>
  <w:style w:type="paragraph" w:customStyle="1" w:styleId="xl66">
    <w:name w:val="xl66"/>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Times New Roman" w:eastAsia="Times New Roman" w:hAnsi="Times New Roman" w:cs="Times New Roman"/>
      <w:sz w:val="20"/>
      <w:szCs w:val="20"/>
      <w:lang w:eastAsia="fr-FR"/>
    </w:rPr>
  </w:style>
  <w:style w:type="paragraph" w:customStyle="1" w:styleId="xl67">
    <w:name w:val="xl67"/>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right"/>
    </w:pPr>
    <w:rPr>
      <w:rFonts w:ascii="Times New Roman" w:eastAsia="Times New Roman" w:hAnsi="Times New Roman" w:cs="Times New Roman"/>
      <w:sz w:val="20"/>
      <w:szCs w:val="20"/>
      <w:lang w:eastAsia="fr-FR"/>
    </w:rPr>
  </w:style>
  <w:style w:type="paragraph" w:customStyle="1" w:styleId="xl68">
    <w:name w:val="xl68"/>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right"/>
    </w:pPr>
    <w:rPr>
      <w:rFonts w:ascii="Times New Roman" w:eastAsia="Times New Roman" w:hAnsi="Times New Roman" w:cs="Times New Roman"/>
      <w:sz w:val="20"/>
      <w:szCs w:val="20"/>
      <w:lang w:eastAsia="fr-FR"/>
    </w:rPr>
  </w:style>
  <w:style w:type="paragraph" w:customStyle="1" w:styleId="xl69">
    <w:name w:val="xl69"/>
    <w:basedOn w:val="Normal"/>
    <w:rsid w:val="00BD4ECD"/>
    <w:pPr>
      <w:suppressAutoHyphens w:val="0"/>
      <w:spacing w:before="100" w:beforeAutospacing="1" w:after="100" w:afterAutospacing="1"/>
      <w:jc w:val="left"/>
    </w:pPr>
    <w:rPr>
      <w:rFonts w:ascii="Times New Roman" w:eastAsia="Times New Roman" w:hAnsi="Times New Roman" w:cs="Times New Roman"/>
      <w:b/>
      <w:bCs/>
      <w:sz w:val="24"/>
      <w:szCs w:val="24"/>
      <w:lang w:eastAsia="fr-FR"/>
    </w:rPr>
  </w:style>
  <w:style w:type="paragraph" w:customStyle="1" w:styleId="xl70">
    <w:name w:val="xl70"/>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Times New Roman" w:eastAsia="Times New Roman" w:hAnsi="Times New Roman" w:cs="Times New Roman"/>
      <w:b/>
      <w:bCs/>
      <w:sz w:val="16"/>
      <w:szCs w:val="16"/>
      <w:lang w:eastAsia="fr-FR"/>
    </w:rPr>
  </w:style>
  <w:style w:type="paragraph" w:customStyle="1" w:styleId="xl71">
    <w:name w:val="xl71"/>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Times New Roman" w:eastAsia="Times New Roman" w:hAnsi="Times New Roman" w:cs="Times New Roman"/>
      <w:b/>
      <w:bCs/>
      <w:sz w:val="16"/>
      <w:szCs w:val="16"/>
      <w:lang w:eastAsia="fr-FR"/>
    </w:rPr>
  </w:style>
  <w:style w:type="paragraph" w:customStyle="1" w:styleId="xl72">
    <w:name w:val="xl72"/>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textAlignment w:val="center"/>
    </w:pPr>
    <w:rPr>
      <w:rFonts w:ascii="Times New Roman" w:eastAsia="Times New Roman" w:hAnsi="Times New Roman" w:cs="Times New Roman"/>
      <w:b/>
      <w:bCs/>
      <w:sz w:val="16"/>
      <w:szCs w:val="16"/>
      <w:lang w:eastAsia="fr-FR"/>
    </w:rPr>
  </w:style>
  <w:style w:type="paragraph" w:customStyle="1" w:styleId="xl73">
    <w:name w:val="xl73"/>
    <w:basedOn w:val="Normal"/>
    <w:rsid w:val="00BD4EC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Times New Roman" w:eastAsia="Times New Roman" w:hAnsi="Times New Roman" w:cs="Times New Roman"/>
      <w:b/>
      <w:bCs/>
      <w:sz w:val="16"/>
      <w:szCs w:val="16"/>
      <w:lang w:eastAsia="fr-FR"/>
    </w:rPr>
  </w:style>
  <w:style w:type="paragraph" w:customStyle="1" w:styleId="xl74">
    <w:name w:val="xl74"/>
    <w:basedOn w:val="Normal"/>
    <w:rsid w:val="00BD4ECD"/>
    <w:pPr>
      <w:suppressAutoHyphens w:val="0"/>
      <w:spacing w:before="100" w:beforeAutospacing="1" w:after="100" w:afterAutospacing="1"/>
      <w:jc w:val="center"/>
      <w:textAlignment w:val="center"/>
    </w:pPr>
    <w:rPr>
      <w:rFonts w:ascii="Times New Roman" w:eastAsia="Times New Roman" w:hAnsi="Times New Roman" w:cs="Times New Roman"/>
      <w:sz w:val="24"/>
      <w:szCs w:val="24"/>
      <w:lang w:eastAsia="fr-FR"/>
    </w:rPr>
  </w:style>
  <w:style w:type="paragraph" w:customStyle="1" w:styleId="xl75">
    <w:name w:val="xl75"/>
    <w:basedOn w:val="Normal"/>
    <w:rsid w:val="00BD4ECD"/>
    <w:pPr>
      <w:pBdr>
        <w:top w:val="single" w:sz="4" w:space="0" w:color="auto"/>
        <w:left w:val="single" w:sz="4" w:space="0" w:color="auto"/>
        <w:bottom w:val="single" w:sz="4" w:space="0" w:color="auto"/>
        <w:right w:val="single" w:sz="4" w:space="0" w:color="auto"/>
      </w:pBdr>
      <w:shd w:val="clear" w:color="000000" w:fill="FFE699"/>
      <w:suppressAutoHyphens w:val="0"/>
      <w:spacing w:before="100" w:beforeAutospacing="1" w:after="100" w:afterAutospacing="1"/>
      <w:jc w:val="center"/>
    </w:pPr>
    <w:rPr>
      <w:rFonts w:ascii="Times New Roman" w:eastAsia="Times New Roman" w:hAnsi="Times New Roman" w:cs="Times New Roman"/>
      <w:sz w:val="20"/>
      <w:szCs w:val="20"/>
      <w:lang w:eastAsia="fr-FR"/>
    </w:rPr>
  </w:style>
  <w:style w:type="paragraph" w:customStyle="1" w:styleId="xl76">
    <w:name w:val="xl76"/>
    <w:basedOn w:val="Normal"/>
    <w:rsid w:val="00BD4ECD"/>
    <w:pPr>
      <w:pBdr>
        <w:top w:val="single" w:sz="4" w:space="0" w:color="auto"/>
        <w:left w:val="single" w:sz="4" w:space="0" w:color="auto"/>
        <w:bottom w:val="single" w:sz="4" w:space="0" w:color="auto"/>
        <w:right w:val="single" w:sz="4" w:space="0" w:color="auto"/>
      </w:pBdr>
      <w:shd w:val="clear" w:color="000000" w:fill="FFE699"/>
      <w:suppressAutoHyphens w:val="0"/>
      <w:spacing w:before="100" w:beforeAutospacing="1" w:after="100" w:afterAutospacing="1"/>
      <w:jc w:val="left"/>
    </w:pPr>
    <w:rPr>
      <w:rFonts w:ascii="Times New Roman" w:eastAsia="Times New Roman" w:hAnsi="Times New Roman" w:cs="Times New Roman"/>
      <w:sz w:val="20"/>
      <w:szCs w:val="20"/>
      <w:lang w:eastAsia="fr-FR"/>
    </w:rPr>
  </w:style>
  <w:style w:type="paragraph" w:customStyle="1" w:styleId="xl77">
    <w:name w:val="xl77"/>
    <w:basedOn w:val="Normal"/>
    <w:rsid w:val="00BD4ECD"/>
    <w:pPr>
      <w:pBdr>
        <w:top w:val="single" w:sz="4" w:space="0" w:color="auto"/>
        <w:left w:val="single" w:sz="4" w:space="0" w:color="auto"/>
        <w:bottom w:val="single" w:sz="4" w:space="0" w:color="auto"/>
        <w:right w:val="single" w:sz="4" w:space="0" w:color="auto"/>
      </w:pBdr>
      <w:shd w:val="clear" w:color="000000" w:fill="FFE699"/>
      <w:suppressAutoHyphens w:val="0"/>
      <w:spacing w:before="100" w:beforeAutospacing="1" w:after="100" w:afterAutospacing="1"/>
      <w:jc w:val="left"/>
    </w:pPr>
    <w:rPr>
      <w:rFonts w:ascii="Times New Roman" w:eastAsia="Times New Roman" w:hAnsi="Times New Roman" w:cs="Times New Roman"/>
      <w:sz w:val="20"/>
      <w:szCs w:val="20"/>
      <w:lang w:eastAsia="fr-FR"/>
    </w:rPr>
  </w:style>
  <w:style w:type="paragraph" w:customStyle="1" w:styleId="xl78">
    <w:name w:val="xl78"/>
    <w:basedOn w:val="Normal"/>
    <w:rsid w:val="00BD4ECD"/>
    <w:pPr>
      <w:pBdr>
        <w:top w:val="single" w:sz="4" w:space="0" w:color="auto"/>
        <w:left w:val="single" w:sz="4" w:space="0" w:color="auto"/>
        <w:bottom w:val="single" w:sz="4" w:space="0" w:color="auto"/>
        <w:right w:val="single" w:sz="4" w:space="0" w:color="auto"/>
      </w:pBdr>
      <w:shd w:val="clear" w:color="000000" w:fill="FFE699"/>
      <w:suppressAutoHyphens w:val="0"/>
      <w:spacing w:before="100" w:beforeAutospacing="1" w:after="100" w:afterAutospacing="1"/>
      <w:jc w:val="right"/>
    </w:pPr>
    <w:rPr>
      <w:rFonts w:ascii="Times New Roman" w:eastAsia="Times New Roman" w:hAnsi="Times New Roman" w:cs="Times New Roman"/>
      <w:sz w:val="20"/>
      <w:szCs w:val="20"/>
      <w:lang w:eastAsia="fr-FR"/>
    </w:rPr>
  </w:style>
  <w:style w:type="paragraph" w:customStyle="1" w:styleId="xl79">
    <w:name w:val="xl79"/>
    <w:basedOn w:val="Normal"/>
    <w:rsid w:val="00BD4ECD"/>
    <w:pPr>
      <w:pBdr>
        <w:top w:val="single" w:sz="4" w:space="0" w:color="auto"/>
        <w:left w:val="single" w:sz="4" w:space="0" w:color="auto"/>
        <w:bottom w:val="single" w:sz="4" w:space="0" w:color="auto"/>
        <w:right w:val="single" w:sz="4" w:space="0" w:color="auto"/>
      </w:pBdr>
      <w:shd w:val="clear" w:color="000000" w:fill="FFE699"/>
      <w:suppressAutoHyphens w:val="0"/>
      <w:spacing w:before="100" w:beforeAutospacing="1" w:after="100" w:afterAutospacing="1"/>
      <w:jc w:val="right"/>
    </w:pPr>
    <w:rPr>
      <w:rFonts w:ascii="Times New Roman" w:eastAsia="Times New Roman" w:hAnsi="Times New Roman" w:cs="Times New Roman"/>
      <w:sz w:val="20"/>
      <w:szCs w:val="20"/>
      <w:lang w:eastAsia="fr-FR"/>
    </w:rPr>
  </w:style>
  <w:style w:type="paragraph" w:customStyle="1" w:styleId="xl80">
    <w:name w:val="xl80"/>
    <w:basedOn w:val="Normal"/>
    <w:rsid w:val="00BD4ECD"/>
    <w:pPr>
      <w:shd w:val="clear" w:color="000000" w:fill="FFE699"/>
      <w:suppressAutoHyphens w:val="0"/>
      <w:spacing w:before="100" w:beforeAutospacing="1" w:after="100" w:afterAutospacing="1"/>
      <w:jc w:val="left"/>
    </w:pPr>
    <w:rPr>
      <w:rFonts w:ascii="Times New Roman" w:eastAsia="Times New Roman" w:hAnsi="Times New Roman" w:cs="Times New Roman"/>
      <w:sz w:val="24"/>
      <w:szCs w:val="24"/>
      <w:lang w:eastAsia="fr-FR"/>
    </w:rPr>
  </w:style>
  <w:style w:type="paragraph" w:customStyle="1" w:styleId="msonormal0">
    <w:name w:val="msonormal"/>
    <w:basedOn w:val="Normal"/>
    <w:rsid w:val="00B66657"/>
    <w:pPr>
      <w:suppressAutoHyphens w:val="0"/>
      <w:spacing w:before="100" w:beforeAutospacing="1" w:after="100" w:afterAutospacing="1"/>
      <w:jc w:val="left"/>
    </w:pPr>
    <w:rPr>
      <w:rFonts w:ascii="Times New Roman" w:eastAsia="Times New Roman" w:hAnsi="Times New Roman" w:cs="Times New Roman"/>
      <w:sz w:val="24"/>
      <w:szCs w:val="24"/>
      <w:lang w:eastAsia="fr-FR"/>
    </w:rPr>
  </w:style>
  <w:style w:type="paragraph" w:customStyle="1" w:styleId="xl81">
    <w:name w:val="xl81"/>
    <w:basedOn w:val="Normal"/>
    <w:rsid w:val="00B66657"/>
    <w:pPr>
      <w:suppressAutoHyphens w:val="0"/>
      <w:spacing w:before="100" w:beforeAutospacing="1" w:after="100" w:afterAutospacing="1"/>
      <w:jc w:val="center"/>
      <w:textAlignment w:val="center"/>
    </w:pPr>
    <w:rPr>
      <w:rFonts w:ascii="Times New Roman" w:eastAsia="Times New Roman" w:hAnsi="Times New Roman" w:cs="Times New Roman"/>
      <w:sz w:val="24"/>
      <w:szCs w:val="24"/>
      <w:lang w:eastAsia="fr-FR"/>
    </w:rPr>
  </w:style>
  <w:style w:type="paragraph" w:customStyle="1" w:styleId="xl82">
    <w:name w:val="xl82"/>
    <w:basedOn w:val="Normal"/>
    <w:rsid w:val="00B66657"/>
    <w:pPr>
      <w:suppressAutoHyphens w:val="0"/>
      <w:spacing w:before="100" w:beforeAutospacing="1" w:after="100" w:afterAutospacing="1"/>
      <w:jc w:val="center"/>
      <w:textAlignment w:val="center"/>
    </w:pPr>
    <w:rPr>
      <w:rFonts w:eastAsia="Times New Roman"/>
      <w:sz w:val="24"/>
      <w:szCs w:val="24"/>
      <w:lang w:eastAsia="fr-FR"/>
    </w:rPr>
  </w:style>
  <w:style w:type="paragraph" w:customStyle="1" w:styleId="xl83">
    <w:name w:val="xl83"/>
    <w:basedOn w:val="Normal"/>
    <w:rsid w:val="00B66657"/>
    <w:pPr>
      <w:suppressAutoHyphens w:val="0"/>
      <w:spacing w:before="100" w:beforeAutospacing="1" w:after="100" w:afterAutospacing="1"/>
      <w:jc w:val="left"/>
      <w:textAlignment w:val="center"/>
    </w:pPr>
    <w:rPr>
      <w:rFonts w:ascii="Times New Roman" w:eastAsia="Times New Roman" w:hAnsi="Times New Roman" w:cs="Times New Roman"/>
      <w:color w:val="FF0000"/>
      <w:sz w:val="24"/>
      <w:szCs w:val="24"/>
      <w:lang w:eastAsia="fr-FR"/>
    </w:rPr>
  </w:style>
  <w:style w:type="paragraph" w:customStyle="1" w:styleId="xl84">
    <w:name w:val="xl84"/>
    <w:basedOn w:val="Normal"/>
    <w:rsid w:val="00B66657"/>
    <w:pPr>
      <w:suppressAutoHyphens w:val="0"/>
      <w:spacing w:before="100" w:beforeAutospacing="1" w:after="100" w:afterAutospacing="1"/>
      <w:jc w:val="center"/>
      <w:textAlignment w:val="center"/>
    </w:pPr>
    <w:rPr>
      <w:rFonts w:ascii="Times New Roman" w:eastAsia="Times New Roman" w:hAnsi="Times New Roman" w:cs="Times New Roman"/>
      <w:color w:val="FF0000"/>
      <w:sz w:val="24"/>
      <w:szCs w:val="24"/>
      <w:lang w:eastAsia="fr-FR"/>
    </w:rPr>
  </w:style>
  <w:style w:type="paragraph" w:customStyle="1" w:styleId="xl85">
    <w:name w:val="xl85"/>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Times New Roman" w:eastAsia="Times New Roman" w:hAnsi="Times New Roman" w:cs="Times New Roman"/>
      <w:b/>
      <w:bCs/>
      <w:sz w:val="24"/>
      <w:szCs w:val="24"/>
      <w:lang w:eastAsia="fr-FR"/>
    </w:rPr>
  </w:style>
  <w:style w:type="paragraph" w:customStyle="1" w:styleId="xl86">
    <w:name w:val="xl86"/>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Times New Roman" w:eastAsia="Times New Roman" w:hAnsi="Times New Roman" w:cs="Times New Roman"/>
      <w:b/>
      <w:bCs/>
      <w:sz w:val="24"/>
      <w:szCs w:val="24"/>
      <w:lang w:eastAsia="fr-FR"/>
    </w:rPr>
  </w:style>
  <w:style w:type="paragraph" w:customStyle="1" w:styleId="xl87">
    <w:name w:val="xl87"/>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textAlignment w:val="center"/>
    </w:pPr>
    <w:rPr>
      <w:rFonts w:ascii="Times New Roman" w:eastAsia="Times New Roman" w:hAnsi="Times New Roman" w:cs="Times New Roman"/>
      <w:b/>
      <w:bCs/>
      <w:sz w:val="24"/>
      <w:szCs w:val="24"/>
      <w:lang w:eastAsia="fr-FR"/>
    </w:rPr>
  </w:style>
  <w:style w:type="paragraph" w:customStyle="1" w:styleId="xl88">
    <w:name w:val="xl88"/>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Times New Roman" w:eastAsia="Times New Roman" w:hAnsi="Times New Roman" w:cs="Times New Roman"/>
      <w:b/>
      <w:bCs/>
      <w:sz w:val="24"/>
      <w:szCs w:val="24"/>
      <w:lang w:eastAsia="fr-FR"/>
    </w:rPr>
  </w:style>
  <w:style w:type="paragraph" w:customStyle="1" w:styleId="xl89">
    <w:name w:val="xl89"/>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24"/>
      <w:szCs w:val="24"/>
      <w:lang w:eastAsia="fr-FR"/>
    </w:rPr>
  </w:style>
  <w:style w:type="paragraph" w:customStyle="1" w:styleId="xl90">
    <w:name w:val="xl90"/>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24"/>
      <w:szCs w:val="24"/>
      <w:lang w:eastAsia="fr-FR"/>
    </w:rPr>
  </w:style>
  <w:style w:type="paragraph" w:customStyle="1" w:styleId="xl91">
    <w:name w:val="xl91"/>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24"/>
      <w:szCs w:val="24"/>
      <w:lang w:eastAsia="fr-FR"/>
    </w:rPr>
  </w:style>
  <w:style w:type="paragraph" w:customStyle="1" w:styleId="xl92">
    <w:name w:val="xl92"/>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textAlignment w:val="center"/>
    </w:pPr>
    <w:rPr>
      <w:rFonts w:ascii="Arial" w:eastAsia="Times New Roman" w:hAnsi="Arial" w:cs="Arial"/>
      <w:sz w:val="24"/>
      <w:szCs w:val="24"/>
      <w:lang w:eastAsia="fr-FR"/>
    </w:rPr>
  </w:style>
  <w:style w:type="paragraph" w:customStyle="1" w:styleId="xl93">
    <w:name w:val="xl93"/>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textAlignment w:val="center"/>
    </w:pPr>
    <w:rPr>
      <w:rFonts w:ascii="Arial" w:eastAsia="Times New Roman" w:hAnsi="Arial" w:cs="Arial"/>
      <w:sz w:val="24"/>
      <w:szCs w:val="24"/>
      <w:lang w:eastAsia="fr-FR"/>
    </w:rPr>
  </w:style>
  <w:style w:type="paragraph" w:customStyle="1" w:styleId="xl94">
    <w:name w:val="xl94"/>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24"/>
      <w:szCs w:val="24"/>
      <w:lang w:eastAsia="fr-FR"/>
    </w:rPr>
  </w:style>
  <w:style w:type="paragraph" w:customStyle="1" w:styleId="xl95">
    <w:name w:val="xl95"/>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eastAsia="Times New Roman" w:hAnsi="Arial" w:cs="Arial"/>
      <w:sz w:val="24"/>
      <w:szCs w:val="24"/>
      <w:lang w:eastAsia="fr-FR"/>
    </w:rPr>
  </w:style>
  <w:style w:type="paragraph" w:customStyle="1" w:styleId="xl96">
    <w:name w:val="xl96"/>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rFonts w:ascii="Arial" w:eastAsia="Times New Roman" w:hAnsi="Arial" w:cs="Arial"/>
      <w:sz w:val="24"/>
      <w:szCs w:val="24"/>
      <w:lang w:eastAsia="fr-FR"/>
    </w:rPr>
  </w:style>
  <w:style w:type="paragraph" w:customStyle="1" w:styleId="xl97">
    <w:name w:val="xl97"/>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Arial" w:eastAsia="Times New Roman" w:hAnsi="Arial" w:cs="Arial"/>
      <w:sz w:val="24"/>
      <w:szCs w:val="24"/>
      <w:lang w:eastAsia="fr-FR"/>
    </w:rPr>
  </w:style>
  <w:style w:type="paragraph" w:customStyle="1" w:styleId="xl98">
    <w:name w:val="xl98"/>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textAlignment w:val="center"/>
    </w:pPr>
    <w:rPr>
      <w:rFonts w:ascii="Arial" w:eastAsia="Times New Roman" w:hAnsi="Arial" w:cs="Arial"/>
      <w:sz w:val="24"/>
      <w:szCs w:val="24"/>
      <w:lang w:eastAsia="fr-FR"/>
    </w:rPr>
  </w:style>
  <w:style w:type="paragraph" w:customStyle="1" w:styleId="xl99">
    <w:name w:val="xl99"/>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textAlignment w:val="top"/>
    </w:pPr>
    <w:rPr>
      <w:rFonts w:ascii="Arial" w:eastAsia="Times New Roman" w:hAnsi="Arial" w:cs="Arial"/>
      <w:sz w:val="24"/>
      <w:szCs w:val="24"/>
      <w:lang w:eastAsia="fr-FR"/>
    </w:rPr>
  </w:style>
  <w:style w:type="paragraph" w:customStyle="1" w:styleId="xl100">
    <w:name w:val="xl100"/>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Arial" w:eastAsia="Times New Roman" w:hAnsi="Arial" w:cs="Arial"/>
      <w:sz w:val="24"/>
      <w:szCs w:val="24"/>
      <w:lang w:eastAsia="fr-FR"/>
    </w:rPr>
  </w:style>
  <w:style w:type="paragraph" w:customStyle="1" w:styleId="xl101">
    <w:name w:val="xl101"/>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Arial" w:eastAsia="Times New Roman" w:hAnsi="Arial" w:cs="Arial"/>
      <w:sz w:val="24"/>
      <w:szCs w:val="24"/>
      <w:lang w:eastAsia="fr-FR"/>
    </w:rPr>
  </w:style>
  <w:style w:type="paragraph" w:customStyle="1" w:styleId="xl102">
    <w:name w:val="xl102"/>
    <w:basedOn w:val="Normal"/>
    <w:rsid w:val="00B66657"/>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left"/>
    </w:pPr>
    <w:rPr>
      <w:rFonts w:ascii="Arial" w:eastAsia="Times New Roman" w:hAnsi="Arial" w:cs="Arial"/>
      <w:sz w:val="24"/>
      <w:szCs w:val="24"/>
      <w:lang w:eastAsia="fr-FR"/>
    </w:rPr>
  </w:style>
  <w:style w:type="paragraph" w:customStyle="1" w:styleId="xl103">
    <w:name w:val="xl103"/>
    <w:basedOn w:val="Normal"/>
    <w:rsid w:val="00B66657"/>
    <w:pPr>
      <w:pBdr>
        <w:top w:val="single" w:sz="4" w:space="0" w:color="auto"/>
        <w:left w:val="single" w:sz="4" w:space="0" w:color="auto"/>
        <w:bottom w:val="single" w:sz="4" w:space="0" w:color="auto"/>
      </w:pBdr>
      <w:shd w:val="clear" w:color="000000" w:fill="D0CECE"/>
      <w:suppressAutoHyphens w:val="0"/>
      <w:spacing w:before="100" w:beforeAutospacing="1" w:after="100" w:afterAutospacing="1"/>
      <w:jc w:val="center"/>
      <w:textAlignment w:val="center"/>
    </w:pPr>
    <w:rPr>
      <w:rFonts w:eastAsia="Times New Roman"/>
      <w:b/>
      <w:bCs/>
      <w:sz w:val="26"/>
      <w:szCs w:val="26"/>
      <w:lang w:eastAsia="fr-FR"/>
    </w:rPr>
  </w:style>
  <w:style w:type="paragraph" w:customStyle="1" w:styleId="xl104">
    <w:name w:val="xl104"/>
    <w:basedOn w:val="Normal"/>
    <w:rsid w:val="00B66657"/>
    <w:pPr>
      <w:pBdr>
        <w:top w:val="single" w:sz="4" w:space="0" w:color="auto"/>
        <w:bottom w:val="single" w:sz="4" w:space="0" w:color="auto"/>
      </w:pBdr>
      <w:shd w:val="clear" w:color="000000" w:fill="D0CECE"/>
      <w:suppressAutoHyphens w:val="0"/>
      <w:spacing w:before="100" w:beforeAutospacing="1" w:after="100" w:afterAutospacing="1"/>
      <w:jc w:val="center"/>
      <w:textAlignment w:val="center"/>
    </w:pPr>
    <w:rPr>
      <w:rFonts w:eastAsia="Times New Roman"/>
      <w:b/>
      <w:bCs/>
      <w:sz w:val="26"/>
      <w:szCs w:val="26"/>
      <w:lang w:eastAsia="fr-FR"/>
    </w:rPr>
  </w:style>
  <w:style w:type="paragraph" w:customStyle="1" w:styleId="xl105">
    <w:name w:val="xl105"/>
    <w:basedOn w:val="Normal"/>
    <w:rsid w:val="00B66657"/>
    <w:pPr>
      <w:pBdr>
        <w:top w:val="single" w:sz="4" w:space="0" w:color="auto"/>
        <w:bottom w:val="single" w:sz="4" w:space="0" w:color="auto"/>
        <w:right w:val="single" w:sz="4" w:space="0" w:color="auto"/>
      </w:pBdr>
      <w:shd w:val="clear" w:color="000000" w:fill="D0CECE"/>
      <w:suppressAutoHyphens w:val="0"/>
      <w:spacing w:before="100" w:beforeAutospacing="1" w:after="100" w:afterAutospacing="1"/>
      <w:jc w:val="center"/>
      <w:textAlignment w:val="center"/>
    </w:pPr>
    <w:rPr>
      <w:rFonts w:eastAsia="Times New Roman"/>
      <w:b/>
      <w:bCs/>
      <w:sz w:val="26"/>
      <w:szCs w:val="26"/>
      <w:lang w:eastAsia="fr-FR"/>
    </w:rPr>
  </w:style>
  <w:style w:type="paragraph" w:customStyle="1" w:styleId="xl106">
    <w:name w:val="xl106"/>
    <w:basedOn w:val="Normal"/>
    <w:rsid w:val="00B66657"/>
    <w:pPr>
      <w:pBdr>
        <w:top w:val="single" w:sz="4" w:space="0" w:color="auto"/>
        <w:left w:val="single" w:sz="4" w:space="0" w:color="auto"/>
        <w:bottom w:val="single" w:sz="4" w:space="0" w:color="auto"/>
        <w:right w:val="single" w:sz="4" w:space="0" w:color="auto"/>
      </w:pBdr>
      <w:shd w:val="clear" w:color="000000" w:fill="D0CECE"/>
      <w:suppressAutoHyphens w:val="0"/>
      <w:spacing w:before="100" w:beforeAutospacing="1" w:after="100" w:afterAutospacing="1"/>
      <w:jc w:val="center"/>
      <w:textAlignment w:val="center"/>
    </w:pPr>
    <w:rPr>
      <w:rFonts w:ascii="Times New Roman" w:eastAsia="Times New Roman" w:hAnsi="Times New Roman" w:cs="Times New Roman"/>
      <w:b/>
      <w:bCs/>
      <w:sz w:val="26"/>
      <w:szCs w:val="2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335175">
      <w:bodyDiv w:val="1"/>
      <w:marLeft w:val="0"/>
      <w:marRight w:val="0"/>
      <w:marTop w:val="0"/>
      <w:marBottom w:val="0"/>
      <w:divBdr>
        <w:top w:val="none" w:sz="0" w:space="0" w:color="auto"/>
        <w:left w:val="none" w:sz="0" w:space="0" w:color="auto"/>
        <w:bottom w:val="none" w:sz="0" w:space="0" w:color="auto"/>
        <w:right w:val="none" w:sz="0" w:space="0" w:color="auto"/>
      </w:divBdr>
    </w:div>
    <w:div w:id="66460939">
      <w:bodyDiv w:val="1"/>
      <w:marLeft w:val="0"/>
      <w:marRight w:val="0"/>
      <w:marTop w:val="0"/>
      <w:marBottom w:val="0"/>
      <w:divBdr>
        <w:top w:val="none" w:sz="0" w:space="0" w:color="auto"/>
        <w:left w:val="none" w:sz="0" w:space="0" w:color="auto"/>
        <w:bottom w:val="none" w:sz="0" w:space="0" w:color="auto"/>
        <w:right w:val="none" w:sz="0" w:space="0" w:color="auto"/>
      </w:divBdr>
    </w:div>
    <w:div w:id="70083851">
      <w:bodyDiv w:val="1"/>
      <w:marLeft w:val="0"/>
      <w:marRight w:val="0"/>
      <w:marTop w:val="0"/>
      <w:marBottom w:val="0"/>
      <w:divBdr>
        <w:top w:val="none" w:sz="0" w:space="0" w:color="auto"/>
        <w:left w:val="none" w:sz="0" w:space="0" w:color="auto"/>
        <w:bottom w:val="none" w:sz="0" w:space="0" w:color="auto"/>
        <w:right w:val="none" w:sz="0" w:space="0" w:color="auto"/>
      </w:divBdr>
    </w:div>
    <w:div w:id="85077996">
      <w:bodyDiv w:val="1"/>
      <w:marLeft w:val="0"/>
      <w:marRight w:val="0"/>
      <w:marTop w:val="0"/>
      <w:marBottom w:val="0"/>
      <w:divBdr>
        <w:top w:val="none" w:sz="0" w:space="0" w:color="auto"/>
        <w:left w:val="none" w:sz="0" w:space="0" w:color="auto"/>
        <w:bottom w:val="none" w:sz="0" w:space="0" w:color="auto"/>
        <w:right w:val="none" w:sz="0" w:space="0" w:color="auto"/>
      </w:divBdr>
    </w:div>
    <w:div w:id="85152617">
      <w:bodyDiv w:val="1"/>
      <w:marLeft w:val="0"/>
      <w:marRight w:val="0"/>
      <w:marTop w:val="0"/>
      <w:marBottom w:val="0"/>
      <w:divBdr>
        <w:top w:val="none" w:sz="0" w:space="0" w:color="auto"/>
        <w:left w:val="none" w:sz="0" w:space="0" w:color="auto"/>
        <w:bottom w:val="none" w:sz="0" w:space="0" w:color="auto"/>
        <w:right w:val="none" w:sz="0" w:space="0" w:color="auto"/>
      </w:divBdr>
    </w:div>
    <w:div w:id="122503878">
      <w:bodyDiv w:val="1"/>
      <w:marLeft w:val="0"/>
      <w:marRight w:val="0"/>
      <w:marTop w:val="0"/>
      <w:marBottom w:val="0"/>
      <w:divBdr>
        <w:top w:val="none" w:sz="0" w:space="0" w:color="auto"/>
        <w:left w:val="none" w:sz="0" w:space="0" w:color="auto"/>
        <w:bottom w:val="none" w:sz="0" w:space="0" w:color="auto"/>
        <w:right w:val="none" w:sz="0" w:space="0" w:color="auto"/>
      </w:divBdr>
    </w:div>
    <w:div w:id="123811539">
      <w:bodyDiv w:val="1"/>
      <w:marLeft w:val="0"/>
      <w:marRight w:val="0"/>
      <w:marTop w:val="0"/>
      <w:marBottom w:val="0"/>
      <w:divBdr>
        <w:top w:val="none" w:sz="0" w:space="0" w:color="auto"/>
        <w:left w:val="none" w:sz="0" w:space="0" w:color="auto"/>
        <w:bottom w:val="none" w:sz="0" w:space="0" w:color="auto"/>
        <w:right w:val="none" w:sz="0" w:space="0" w:color="auto"/>
      </w:divBdr>
    </w:div>
    <w:div w:id="125978516">
      <w:bodyDiv w:val="1"/>
      <w:marLeft w:val="0"/>
      <w:marRight w:val="0"/>
      <w:marTop w:val="0"/>
      <w:marBottom w:val="0"/>
      <w:divBdr>
        <w:top w:val="none" w:sz="0" w:space="0" w:color="auto"/>
        <w:left w:val="none" w:sz="0" w:space="0" w:color="auto"/>
        <w:bottom w:val="none" w:sz="0" w:space="0" w:color="auto"/>
        <w:right w:val="none" w:sz="0" w:space="0" w:color="auto"/>
      </w:divBdr>
    </w:div>
    <w:div w:id="147669116">
      <w:bodyDiv w:val="1"/>
      <w:marLeft w:val="0"/>
      <w:marRight w:val="0"/>
      <w:marTop w:val="0"/>
      <w:marBottom w:val="0"/>
      <w:divBdr>
        <w:top w:val="none" w:sz="0" w:space="0" w:color="auto"/>
        <w:left w:val="none" w:sz="0" w:space="0" w:color="auto"/>
        <w:bottom w:val="none" w:sz="0" w:space="0" w:color="auto"/>
        <w:right w:val="none" w:sz="0" w:space="0" w:color="auto"/>
      </w:divBdr>
    </w:div>
    <w:div w:id="158542646">
      <w:bodyDiv w:val="1"/>
      <w:marLeft w:val="0"/>
      <w:marRight w:val="0"/>
      <w:marTop w:val="0"/>
      <w:marBottom w:val="0"/>
      <w:divBdr>
        <w:top w:val="none" w:sz="0" w:space="0" w:color="auto"/>
        <w:left w:val="none" w:sz="0" w:space="0" w:color="auto"/>
        <w:bottom w:val="none" w:sz="0" w:space="0" w:color="auto"/>
        <w:right w:val="none" w:sz="0" w:space="0" w:color="auto"/>
      </w:divBdr>
    </w:div>
    <w:div w:id="163010340">
      <w:bodyDiv w:val="1"/>
      <w:marLeft w:val="0"/>
      <w:marRight w:val="0"/>
      <w:marTop w:val="0"/>
      <w:marBottom w:val="0"/>
      <w:divBdr>
        <w:top w:val="none" w:sz="0" w:space="0" w:color="auto"/>
        <w:left w:val="none" w:sz="0" w:space="0" w:color="auto"/>
        <w:bottom w:val="none" w:sz="0" w:space="0" w:color="auto"/>
        <w:right w:val="none" w:sz="0" w:space="0" w:color="auto"/>
      </w:divBdr>
    </w:div>
    <w:div w:id="168100549">
      <w:bodyDiv w:val="1"/>
      <w:marLeft w:val="0"/>
      <w:marRight w:val="0"/>
      <w:marTop w:val="0"/>
      <w:marBottom w:val="0"/>
      <w:divBdr>
        <w:top w:val="none" w:sz="0" w:space="0" w:color="auto"/>
        <w:left w:val="none" w:sz="0" w:space="0" w:color="auto"/>
        <w:bottom w:val="none" w:sz="0" w:space="0" w:color="auto"/>
        <w:right w:val="none" w:sz="0" w:space="0" w:color="auto"/>
      </w:divBdr>
    </w:div>
    <w:div w:id="185559055">
      <w:bodyDiv w:val="1"/>
      <w:marLeft w:val="0"/>
      <w:marRight w:val="0"/>
      <w:marTop w:val="0"/>
      <w:marBottom w:val="0"/>
      <w:divBdr>
        <w:top w:val="none" w:sz="0" w:space="0" w:color="auto"/>
        <w:left w:val="none" w:sz="0" w:space="0" w:color="auto"/>
        <w:bottom w:val="none" w:sz="0" w:space="0" w:color="auto"/>
        <w:right w:val="none" w:sz="0" w:space="0" w:color="auto"/>
      </w:divBdr>
    </w:div>
    <w:div w:id="204299561">
      <w:bodyDiv w:val="1"/>
      <w:marLeft w:val="0"/>
      <w:marRight w:val="0"/>
      <w:marTop w:val="0"/>
      <w:marBottom w:val="0"/>
      <w:divBdr>
        <w:top w:val="none" w:sz="0" w:space="0" w:color="auto"/>
        <w:left w:val="none" w:sz="0" w:space="0" w:color="auto"/>
        <w:bottom w:val="none" w:sz="0" w:space="0" w:color="auto"/>
        <w:right w:val="none" w:sz="0" w:space="0" w:color="auto"/>
      </w:divBdr>
    </w:div>
    <w:div w:id="208105780">
      <w:bodyDiv w:val="1"/>
      <w:marLeft w:val="0"/>
      <w:marRight w:val="0"/>
      <w:marTop w:val="0"/>
      <w:marBottom w:val="0"/>
      <w:divBdr>
        <w:top w:val="none" w:sz="0" w:space="0" w:color="auto"/>
        <w:left w:val="none" w:sz="0" w:space="0" w:color="auto"/>
        <w:bottom w:val="none" w:sz="0" w:space="0" w:color="auto"/>
        <w:right w:val="none" w:sz="0" w:space="0" w:color="auto"/>
      </w:divBdr>
    </w:div>
    <w:div w:id="229391374">
      <w:bodyDiv w:val="1"/>
      <w:marLeft w:val="0"/>
      <w:marRight w:val="0"/>
      <w:marTop w:val="0"/>
      <w:marBottom w:val="0"/>
      <w:divBdr>
        <w:top w:val="none" w:sz="0" w:space="0" w:color="auto"/>
        <w:left w:val="none" w:sz="0" w:space="0" w:color="auto"/>
        <w:bottom w:val="none" w:sz="0" w:space="0" w:color="auto"/>
        <w:right w:val="none" w:sz="0" w:space="0" w:color="auto"/>
      </w:divBdr>
    </w:div>
    <w:div w:id="231624579">
      <w:bodyDiv w:val="1"/>
      <w:marLeft w:val="0"/>
      <w:marRight w:val="0"/>
      <w:marTop w:val="0"/>
      <w:marBottom w:val="0"/>
      <w:divBdr>
        <w:top w:val="none" w:sz="0" w:space="0" w:color="auto"/>
        <w:left w:val="none" w:sz="0" w:space="0" w:color="auto"/>
        <w:bottom w:val="none" w:sz="0" w:space="0" w:color="auto"/>
        <w:right w:val="none" w:sz="0" w:space="0" w:color="auto"/>
      </w:divBdr>
    </w:div>
    <w:div w:id="299001059">
      <w:bodyDiv w:val="1"/>
      <w:marLeft w:val="0"/>
      <w:marRight w:val="0"/>
      <w:marTop w:val="0"/>
      <w:marBottom w:val="0"/>
      <w:divBdr>
        <w:top w:val="none" w:sz="0" w:space="0" w:color="auto"/>
        <w:left w:val="none" w:sz="0" w:space="0" w:color="auto"/>
        <w:bottom w:val="none" w:sz="0" w:space="0" w:color="auto"/>
        <w:right w:val="none" w:sz="0" w:space="0" w:color="auto"/>
      </w:divBdr>
    </w:div>
    <w:div w:id="299189515">
      <w:bodyDiv w:val="1"/>
      <w:marLeft w:val="0"/>
      <w:marRight w:val="0"/>
      <w:marTop w:val="0"/>
      <w:marBottom w:val="0"/>
      <w:divBdr>
        <w:top w:val="none" w:sz="0" w:space="0" w:color="auto"/>
        <w:left w:val="none" w:sz="0" w:space="0" w:color="auto"/>
        <w:bottom w:val="none" w:sz="0" w:space="0" w:color="auto"/>
        <w:right w:val="none" w:sz="0" w:space="0" w:color="auto"/>
      </w:divBdr>
    </w:div>
    <w:div w:id="334647694">
      <w:bodyDiv w:val="1"/>
      <w:marLeft w:val="0"/>
      <w:marRight w:val="0"/>
      <w:marTop w:val="0"/>
      <w:marBottom w:val="0"/>
      <w:divBdr>
        <w:top w:val="none" w:sz="0" w:space="0" w:color="auto"/>
        <w:left w:val="none" w:sz="0" w:space="0" w:color="auto"/>
        <w:bottom w:val="none" w:sz="0" w:space="0" w:color="auto"/>
        <w:right w:val="none" w:sz="0" w:space="0" w:color="auto"/>
      </w:divBdr>
    </w:div>
    <w:div w:id="342509748">
      <w:bodyDiv w:val="1"/>
      <w:marLeft w:val="0"/>
      <w:marRight w:val="0"/>
      <w:marTop w:val="0"/>
      <w:marBottom w:val="0"/>
      <w:divBdr>
        <w:top w:val="none" w:sz="0" w:space="0" w:color="auto"/>
        <w:left w:val="none" w:sz="0" w:space="0" w:color="auto"/>
        <w:bottom w:val="none" w:sz="0" w:space="0" w:color="auto"/>
        <w:right w:val="none" w:sz="0" w:space="0" w:color="auto"/>
      </w:divBdr>
    </w:div>
    <w:div w:id="383918081">
      <w:bodyDiv w:val="1"/>
      <w:marLeft w:val="0"/>
      <w:marRight w:val="0"/>
      <w:marTop w:val="0"/>
      <w:marBottom w:val="0"/>
      <w:divBdr>
        <w:top w:val="none" w:sz="0" w:space="0" w:color="auto"/>
        <w:left w:val="none" w:sz="0" w:space="0" w:color="auto"/>
        <w:bottom w:val="none" w:sz="0" w:space="0" w:color="auto"/>
        <w:right w:val="none" w:sz="0" w:space="0" w:color="auto"/>
      </w:divBdr>
    </w:div>
    <w:div w:id="392823199">
      <w:bodyDiv w:val="1"/>
      <w:marLeft w:val="0"/>
      <w:marRight w:val="0"/>
      <w:marTop w:val="0"/>
      <w:marBottom w:val="0"/>
      <w:divBdr>
        <w:top w:val="none" w:sz="0" w:space="0" w:color="auto"/>
        <w:left w:val="none" w:sz="0" w:space="0" w:color="auto"/>
        <w:bottom w:val="none" w:sz="0" w:space="0" w:color="auto"/>
        <w:right w:val="none" w:sz="0" w:space="0" w:color="auto"/>
      </w:divBdr>
    </w:div>
    <w:div w:id="407967443">
      <w:bodyDiv w:val="1"/>
      <w:marLeft w:val="0"/>
      <w:marRight w:val="0"/>
      <w:marTop w:val="0"/>
      <w:marBottom w:val="0"/>
      <w:divBdr>
        <w:top w:val="none" w:sz="0" w:space="0" w:color="auto"/>
        <w:left w:val="none" w:sz="0" w:space="0" w:color="auto"/>
        <w:bottom w:val="none" w:sz="0" w:space="0" w:color="auto"/>
        <w:right w:val="none" w:sz="0" w:space="0" w:color="auto"/>
      </w:divBdr>
    </w:div>
    <w:div w:id="411705694">
      <w:bodyDiv w:val="1"/>
      <w:marLeft w:val="0"/>
      <w:marRight w:val="0"/>
      <w:marTop w:val="0"/>
      <w:marBottom w:val="0"/>
      <w:divBdr>
        <w:top w:val="none" w:sz="0" w:space="0" w:color="auto"/>
        <w:left w:val="none" w:sz="0" w:space="0" w:color="auto"/>
        <w:bottom w:val="none" w:sz="0" w:space="0" w:color="auto"/>
        <w:right w:val="none" w:sz="0" w:space="0" w:color="auto"/>
      </w:divBdr>
    </w:div>
    <w:div w:id="416096072">
      <w:bodyDiv w:val="1"/>
      <w:marLeft w:val="0"/>
      <w:marRight w:val="0"/>
      <w:marTop w:val="0"/>
      <w:marBottom w:val="0"/>
      <w:divBdr>
        <w:top w:val="none" w:sz="0" w:space="0" w:color="auto"/>
        <w:left w:val="none" w:sz="0" w:space="0" w:color="auto"/>
        <w:bottom w:val="none" w:sz="0" w:space="0" w:color="auto"/>
        <w:right w:val="none" w:sz="0" w:space="0" w:color="auto"/>
      </w:divBdr>
    </w:div>
    <w:div w:id="434135591">
      <w:bodyDiv w:val="1"/>
      <w:marLeft w:val="0"/>
      <w:marRight w:val="0"/>
      <w:marTop w:val="0"/>
      <w:marBottom w:val="0"/>
      <w:divBdr>
        <w:top w:val="none" w:sz="0" w:space="0" w:color="auto"/>
        <w:left w:val="none" w:sz="0" w:space="0" w:color="auto"/>
        <w:bottom w:val="none" w:sz="0" w:space="0" w:color="auto"/>
        <w:right w:val="none" w:sz="0" w:space="0" w:color="auto"/>
      </w:divBdr>
    </w:div>
    <w:div w:id="434666895">
      <w:bodyDiv w:val="1"/>
      <w:marLeft w:val="0"/>
      <w:marRight w:val="0"/>
      <w:marTop w:val="0"/>
      <w:marBottom w:val="0"/>
      <w:divBdr>
        <w:top w:val="none" w:sz="0" w:space="0" w:color="auto"/>
        <w:left w:val="none" w:sz="0" w:space="0" w:color="auto"/>
        <w:bottom w:val="none" w:sz="0" w:space="0" w:color="auto"/>
        <w:right w:val="none" w:sz="0" w:space="0" w:color="auto"/>
      </w:divBdr>
    </w:div>
    <w:div w:id="488599867">
      <w:bodyDiv w:val="1"/>
      <w:marLeft w:val="0"/>
      <w:marRight w:val="0"/>
      <w:marTop w:val="0"/>
      <w:marBottom w:val="0"/>
      <w:divBdr>
        <w:top w:val="none" w:sz="0" w:space="0" w:color="auto"/>
        <w:left w:val="none" w:sz="0" w:space="0" w:color="auto"/>
        <w:bottom w:val="none" w:sz="0" w:space="0" w:color="auto"/>
        <w:right w:val="none" w:sz="0" w:space="0" w:color="auto"/>
      </w:divBdr>
    </w:div>
    <w:div w:id="499122399">
      <w:bodyDiv w:val="1"/>
      <w:marLeft w:val="0"/>
      <w:marRight w:val="0"/>
      <w:marTop w:val="0"/>
      <w:marBottom w:val="0"/>
      <w:divBdr>
        <w:top w:val="none" w:sz="0" w:space="0" w:color="auto"/>
        <w:left w:val="none" w:sz="0" w:space="0" w:color="auto"/>
        <w:bottom w:val="none" w:sz="0" w:space="0" w:color="auto"/>
        <w:right w:val="none" w:sz="0" w:space="0" w:color="auto"/>
      </w:divBdr>
    </w:div>
    <w:div w:id="499584415">
      <w:bodyDiv w:val="1"/>
      <w:marLeft w:val="0"/>
      <w:marRight w:val="0"/>
      <w:marTop w:val="0"/>
      <w:marBottom w:val="0"/>
      <w:divBdr>
        <w:top w:val="none" w:sz="0" w:space="0" w:color="auto"/>
        <w:left w:val="none" w:sz="0" w:space="0" w:color="auto"/>
        <w:bottom w:val="none" w:sz="0" w:space="0" w:color="auto"/>
        <w:right w:val="none" w:sz="0" w:space="0" w:color="auto"/>
      </w:divBdr>
    </w:div>
    <w:div w:id="500851876">
      <w:bodyDiv w:val="1"/>
      <w:marLeft w:val="0"/>
      <w:marRight w:val="0"/>
      <w:marTop w:val="0"/>
      <w:marBottom w:val="0"/>
      <w:divBdr>
        <w:top w:val="none" w:sz="0" w:space="0" w:color="auto"/>
        <w:left w:val="none" w:sz="0" w:space="0" w:color="auto"/>
        <w:bottom w:val="none" w:sz="0" w:space="0" w:color="auto"/>
        <w:right w:val="none" w:sz="0" w:space="0" w:color="auto"/>
      </w:divBdr>
    </w:div>
    <w:div w:id="515770880">
      <w:bodyDiv w:val="1"/>
      <w:marLeft w:val="0"/>
      <w:marRight w:val="0"/>
      <w:marTop w:val="0"/>
      <w:marBottom w:val="0"/>
      <w:divBdr>
        <w:top w:val="none" w:sz="0" w:space="0" w:color="auto"/>
        <w:left w:val="none" w:sz="0" w:space="0" w:color="auto"/>
        <w:bottom w:val="none" w:sz="0" w:space="0" w:color="auto"/>
        <w:right w:val="none" w:sz="0" w:space="0" w:color="auto"/>
      </w:divBdr>
    </w:div>
    <w:div w:id="541788330">
      <w:bodyDiv w:val="1"/>
      <w:marLeft w:val="0"/>
      <w:marRight w:val="0"/>
      <w:marTop w:val="0"/>
      <w:marBottom w:val="0"/>
      <w:divBdr>
        <w:top w:val="none" w:sz="0" w:space="0" w:color="auto"/>
        <w:left w:val="none" w:sz="0" w:space="0" w:color="auto"/>
        <w:bottom w:val="none" w:sz="0" w:space="0" w:color="auto"/>
        <w:right w:val="none" w:sz="0" w:space="0" w:color="auto"/>
      </w:divBdr>
    </w:div>
    <w:div w:id="547225944">
      <w:bodyDiv w:val="1"/>
      <w:marLeft w:val="0"/>
      <w:marRight w:val="0"/>
      <w:marTop w:val="0"/>
      <w:marBottom w:val="0"/>
      <w:divBdr>
        <w:top w:val="none" w:sz="0" w:space="0" w:color="auto"/>
        <w:left w:val="none" w:sz="0" w:space="0" w:color="auto"/>
        <w:bottom w:val="none" w:sz="0" w:space="0" w:color="auto"/>
        <w:right w:val="none" w:sz="0" w:space="0" w:color="auto"/>
      </w:divBdr>
    </w:div>
    <w:div w:id="552548327">
      <w:bodyDiv w:val="1"/>
      <w:marLeft w:val="0"/>
      <w:marRight w:val="0"/>
      <w:marTop w:val="0"/>
      <w:marBottom w:val="0"/>
      <w:divBdr>
        <w:top w:val="none" w:sz="0" w:space="0" w:color="auto"/>
        <w:left w:val="none" w:sz="0" w:space="0" w:color="auto"/>
        <w:bottom w:val="none" w:sz="0" w:space="0" w:color="auto"/>
        <w:right w:val="none" w:sz="0" w:space="0" w:color="auto"/>
      </w:divBdr>
    </w:div>
    <w:div w:id="563032063">
      <w:bodyDiv w:val="1"/>
      <w:marLeft w:val="0"/>
      <w:marRight w:val="0"/>
      <w:marTop w:val="0"/>
      <w:marBottom w:val="0"/>
      <w:divBdr>
        <w:top w:val="none" w:sz="0" w:space="0" w:color="auto"/>
        <w:left w:val="none" w:sz="0" w:space="0" w:color="auto"/>
        <w:bottom w:val="none" w:sz="0" w:space="0" w:color="auto"/>
        <w:right w:val="none" w:sz="0" w:space="0" w:color="auto"/>
      </w:divBdr>
    </w:div>
    <w:div w:id="592132492">
      <w:bodyDiv w:val="1"/>
      <w:marLeft w:val="0"/>
      <w:marRight w:val="0"/>
      <w:marTop w:val="0"/>
      <w:marBottom w:val="0"/>
      <w:divBdr>
        <w:top w:val="none" w:sz="0" w:space="0" w:color="auto"/>
        <w:left w:val="none" w:sz="0" w:space="0" w:color="auto"/>
        <w:bottom w:val="none" w:sz="0" w:space="0" w:color="auto"/>
        <w:right w:val="none" w:sz="0" w:space="0" w:color="auto"/>
      </w:divBdr>
    </w:div>
    <w:div w:id="594673804">
      <w:bodyDiv w:val="1"/>
      <w:marLeft w:val="0"/>
      <w:marRight w:val="0"/>
      <w:marTop w:val="0"/>
      <w:marBottom w:val="0"/>
      <w:divBdr>
        <w:top w:val="none" w:sz="0" w:space="0" w:color="auto"/>
        <w:left w:val="none" w:sz="0" w:space="0" w:color="auto"/>
        <w:bottom w:val="none" w:sz="0" w:space="0" w:color="auto"/>
        <w:right w:val="none" w:sz="0" w:space="0" w:color="auto"/>
      </w:divBdr>
    </w:div>
    <w:div w:id="624892555">
      <w:bodyDiv w:val="1"/>
      <w:marLeft w:val="0"/>
      <w:marRight w:val="0"/>
      <w:marTop w:val="0"/>
      <w:marBottom w:val="0"/>
      <w:divBdr>
        <w:top w:val="none" w:sz="0" w:space="0" w:color="auto"/>
        <w:left w:val="none" w:sz="0" w:space="0" w:color="auto"/>
        <w:bottom w:val="none" w:sz="0" w:space="0" w:color="auto"/>
        <w:right w:val="none" w:sz="0" w:space="0" w:color="auto"/>
      </w:divBdr>
    </w:div>
    <w:div w:id="630407169">
      <w:bodyDiv w:val="1"/>
      <w:marLeft w:val="0"/>
      <w:marRight w:val="0"/>
      <w:marTop w:val="0"/>
      <w:marBottom w:val="0"/>
      <w:divBdr>
        <w:top w:val="none" w:sz="0" w:space="0" w:color="auto"/>
        <w:left w:val="none" w:sz="0" w:space="0" w:color="auto"/>
        <w:bottom w:val="none" w:sz="0" w:space="0" w:color="auto"/>
        <w:right w:val="none" w:sz="0" w:space="0" w:color="auto"/>
      </w:divBdr>
    </w:div>
    <w:div w:id="640573013">
      <w:bodyDiv w:val="1"/>
      <w:marLeft w:val="0"/>
      <w:marRight w:val="0"/>
      <w:marTop w:val="0"/>
      <w:marBottom w:val="0"/>
      <w:divBdr>
        <w:top w:val="none" w:sz="0" w:space="0" w:color="auto"/>
        <w:left w:val="none" w:sz="0" w:space="0" w:color="auto"/>
        <w:bottom w:val="none" w:sz="0" w:space="0" w:color="auto"/>
        <w:right w:val="none" w:sz="0" w:space="0" w:color="auto"/>
      </w:divBdr>
    </w:div>
    <w:div w:id="655300978">
      <w:bodyDiv w:val="1"/>
      <w:marLeft w:val="0"/>
      <w:marRight w:val="0"/>
      <w:marTop w:val="0"/>
      <w:marBottom w:val="0"/>
      <w:divBdr>
        <w:top w:val="none" w:sz="0" w:space="0" w:color="auto"/>
        <w:left w:val="none" w:sz="0" w:space="0" w:color="auto"/>
        <w:bottom w:val="none" w:sz="0" w:space="0" w:color="auto"/>
        <w:right w:val="none" w:sz="0" w:space="0" w:color="auto"/>
      </w:divBdr>
    </w:div>
    <w:div w:id="686255788">
      <w:bodyDiv w:val="1"/>
      <w:marLeft w:val="0"/>
      <w:marRight w:val="0"/>
      <w:marTop w:val="0"/>
      <w:marBottom w:val="0"/>
      <w:divBdr>
        <w:top w:val="none" w:sz="0" w:space="0" w:color="auto"/>
        <w:left w:val="none" w:sz="0" w:space="0" w:color="auto"/>
        <w:bottom w:val="none" w:sz="0" w:space="0" w:color="auto"/>
        <w:right w:val="none" w:sz="0" w:space="0" w:color="auto"/>
      </w:divBdr>
    </w:div>
    <w:div w:id="713888430">
      <w:bodyDiv w:val="1"/>
      <w:marLeft w:val="0"/>
      <w:marRight w:val="0"/>
      <w:marTop w:val="0"/>
      <w:marBottom w:val="0"/>
      <w:divBdr>
        <w:top w:val="none" w:sz="0" w:space="0" w:color="auto"/>
        <w:left w:val="none" w:sz="0" w:space="0" w:color="auto"/>
        <w:bottom w:val="none" w:sz="0" w:space="0" w:color="auto"/>
        <w:right w:val="none" w:sz="0" w:space="0" w:color="auto"/>
      </w:divBdr>
    </w:div>
    <w:div w:id="717819331">
      <w:bodyDiv w:val="1"/>
      <w:marLeft w:val="0"/>
      <w:marRight w:val="0"/>
      <w:marTop w:val="0"/>
      <w:marBottom w:val="0"/>
      <w:divBdr>
        <w:top w:val="none" w:sz="0" w:space="0" w:color="auto"/>
        <w:left w:val="none" w:sz="0" w:space="0" w:color="auto"/>
        <w:bottom w:val="none" w:sz="0" w:space="0" w:color="auto"/>
        <w:right w:val="none" w:sz="0" w:space="0" w:color="auto"/>
      </w:divBdr>
    </w:div>
    <w:div w:id="732658343">
      <w:bodyDiv w:val="1"/>
      <w:marLeft w:val="0"/>
      <w:marRight w:val="0"/>
      <w:marTop w:val="0"/>
      <w:marBottom w:val="0"/>
      <w:divBdr>
        <w:top w:val="none" w:sz="0" w:space="0" w:color="auto"/>
        <w:left w:val="none" w:sz="0" w:space="0" w:color="auto"/>
        <w:bottom w:val="none" w:sz="0" w:space="0" w:color="auto"/>
        <w:right w:val="none" w:sz="0" w:space="0" w:color="auto"/>
      </w:divBdr>
    </w:div>
    <w:div w:id="746849672">
      <w:bodyDiv w:val="1"/>
      <w:marLeft w:val="0"/>
      <w:marRight w:val="0"/>
      <w:marTop w:val="0"/>
      <w:marBottom w:val="0"/>
      <w:divBdr>
        <w:top w:val="none" w:sz="0" w:space="0" w:color="auto"/>
        <w:left w:val="none" w:sz="0" w:space="0" w:color="auto"/>
        <w:bottom w:val="none" w:sz="0" w:space="0" w:color="auto"/>
        <w:right w:val="none" w:sz="0" w:space="0" w:color="auto"/>
      </w:divBdr>
    </w:div>
    <w:div w:id="781801000">
      <w:bodyDiv w:val="1"/>
      <w:marLeft w:val="0"/>
      <w:marRight w:val="0"/>
      <w:marTop w:val="0"/>
      <w:marBottom w:val="0"/>
      <w:divBdr>
        <w:top w:val="none" w:sz="0" w:space="0" w:color="auto"/>
        <w:left w:val="none" w:sz="0" w:space="0" w:color="auto"/>
        <w:bottom w:val="none" w:sz="0" w:space="0" w:color="auto"/>
        <w:right w:val="none" w:sz="0" w:space="0" w:color="auto"/>
      </w:divBdr>
    </w:div>
    <w:div w:id="785973973">
      <w:bodyDiv w:val="1"/>
      <w:marLeft w:val="0"/>
      <w:marRight w:val="0"/>
      <w:marTop w:val="0"/>
      <w:marBottom w:val="0"/>
      <w:divBdr>
        <w:top w:val="none" w:sz="0" w:space="0" w:color="auto"/>
        <w:left w:val="none" w:sz="0" w:space="0" w:color="auto"/>
        <w:bottom w:val="none" w:sz="0" w:space="0" w:color="auto"/>
        <w:right w:val="none" w:sz="0" w:space="0" w:color="auto"/>
      </w:divBdr>
    </w:div>
    <w:div w:id="809592586">
      <w:bodyDiv w:val="1"/>
      <w:marLeft w:val="0"/>
      <w:marRight w:val="0"/>
      <w:marTop w:val="0"/>
      <w:marBottom w:val="0"/>
      <w:divBdr>
        <w:top w:val="none" w:sz="0" w:space="0" w:color="auto"/>
        <w:left w:val="none" w:sz="0" w:space="0" w:color="auto"/>
        <w:bottom w:val="none" w:sz="0" w:space="0" w:color="auto"/>
        <w:right w:val="none" w:sz="0" w:space="0" w:color="auto"/>
      </w:divBdr>
    </w:div>
    <w:div w:id="867597111">
      <w:bodyDiv w:val="1"/>
      <w:marLeft w:val="0"/>
      <w:marRight w:val="0"/>
      <w:marTop w:val="0"/>
      <w:marBottom w:val="0"/>
      <w:divBdr>
        <w:top w:val="none" w:sz="0" w:space="0" w:color="auto"/>
        <w:left w:val="none" w:sz="0" w:space="0" w:color="auto"/>
        <w:bottom w:val="none" w:sz="0" w:space="0" w:color="auto"/>
        <w:right w:val="none" w:sz="0" w:space="0" w:color="auto"/>
      </w:divBdr>
    </w:div>
    <w:div w:id="873814489">
      <w:bodyDiv w:val="1"/>
      <w:marLeft w:val="0"/>
      <w:marRight w:val="0"/>
      <w:marTop w:val="0"/>
      <w:marBottom w:val="0"/>
      <w:divBdr>
        <w:top w:val="none" w:sz="0" w:space="0" w:color="auto"/>
        <w:left w:val="none" w:sz="0" w:space="0" w:color="auto"/>
        <w:bottom w:val="none" w:sz="0" w:space="0" w:color="auto"/>
        <w:right w:val="none" w:sz="0" w:space="0" w:color="auto"/>
      </w:divBdr>
    </w:div>
    <w:div w:id="942492069">
      <w:bodyDiv w:val="1"/>
      <w:marLeft w:val="0"/>
      <w:marRight w:val="0"/>
      <w:marTop w:val="0"/>
      <w:marBottom w:val="0"/>
      <w:divBdr>
        <w:top w:val="none" w:sz="0" w:space="0" w:color="auto"/>
        <w:left w:val="none" w:sz="0" w:space="0" w:color="auto"/>
        <w:bottom w:val="none" w:sz="0" w:space="0" w:color="auto"/>
        <w:right w:val="none" w:sz="0" w:space="0" w:color="auto"/>
      </w:divBdr>
    </w:div>
    <w:div w:id="944728994">
      <w:bodyDiv w:val="1"/>
      <w:marLeft w:val="0"/>
      <w:marRight w:val="0"/>
      <w:marTop w:val="0"/>
      <w:marBottom w:val="0"/>
      <w:divBdr>
        <w:top w:val="none" w:sz="0" w:space="0" w:color="auto"/>
        <w:left w:val="none" w:sz="0" w:space="0" w:color="auto"/>
        <w:bottom w:val="none" w:sz="0" w:space="0" w:color="auto"/>
        <w:right w:val="none" w:sz="0" w:space="0" w:color="auto"/>
      </w:divBdr>
    </w:div>
    <w:div w:id="950161849">
      <w:bodyDiv w:val="1"/>
      <w:marLeft w:val="0"/>
      <w:marRight w:val="0"/>
      <w:marTop w:val="0"/>
      <w:marBottom w:val="0"/>
      <w:divBdr>
        <w:top w:val="none" w:sz="0" w:space="0" w:color="auto"/>
        <w:left w:val="none" w:sz="0" w:space="0" w:color="auto"/>
        <w:bottom w:val="none" w:sz="0" w:space="0" w:color="auto"/>
        <w:right w:val="none" w:sz="0" w:space="0" w:color="auto"/>
      </w:divBdr>
    </w:div>
    <w:div w:id="962926912">
      <w:bodyDiv w:val="1"/>
      <w:marLeft w:val="0"/>
      <w:marRight w:val="0"/>
      <w:marTop w:val="0"/>
      <w:marBottom w:val="0"/>
      <w:divBdr>
        <w:top w:val="none" w:sz="0" w:space="0" w:color="auto"/>
        <w:left w:val="none" w:sz="0" w:space="0" w:color="auto"/>
        <w:bottom w:val="none" w:sz="0" w:space="0" w:color="auto"/>
        <w:right w:val="none" w:sz="0" w:space="0" w:color="auto"/>
      </w:divBdr>
    </w:div>
    <w:div w:id="989938383">
      <w:bodyDiv w:val="1"/>
      <w:marLeft w:val="0"/>
      <w:marRight w:val="0"/>
      <w:marTop w:val="0"/>
      <w:marBottom w:val="0"/>
      <w:divBdr>
        <w:top w:val="none" w:sz="0" w:space="0" w:color="auto"/>
        <w:left w:val="none" w:sz="0" w:space="0" w:color="auto"/>
        <w:bottom w:val="none" w:sz="0" w:space="0" w:color="auto"/>
        <w:right w:val="none" w:sz="0" w:space="0" w:color="auto"/>
      </w:divBdr>
    </w:div>
    <w:div w:id="1026058249">
      <w:bodyDiv w:val="1"/>
      <w:marLeft w:val="0"/>
      <w:marRight w:val="0"/>
      <w:marTop w:val="0"/>
      <w:marBottom w:val="0"/>
      <w:divBdr>
        <w:top w:val="none" w:sz="0" w:space="0" w:color="auto"/>
        <w:left w:val="none" w:sz="0" w:space="0" w:color="auto"/>
        <w:bottom w:val="none" w:sz="0" w:space="0" w:color="auto"/>
        <w:right w:val="none" w:sz="0" w:space="0" w:color="auto"/>
      </w:divBdr>
    </w:div>
    <w:div w:id="1027682938">
      <w:bodyDiv w:val="1"/>
      <w:marLeft w:val="0"/>
      <w:marRight w:val="0"/>
      <w:marTop w:val="0"/>
      <w:marBottom w:val="0"/>
      <w:divBdr>
        <w:top w:val="none" w:sz="0" w:space="0" w:color="auto"/>
        <w:left w:val="none" w:sz="0" w:space="0" w:color="auto"/>
        <w:bottom w:val="none" w:sz="0" w:space="0" w:color="auto"/>
        <w:right w:val="none" w:sz="0" w:space="0" w:color="auto"/>
      </w:divBdr>
    </w:div>
    <w:div w:id="1039085155">
      <w:bodyDiv w:val="1"/>
      <w:marLeft w:val="0"/>
      <w:marRight w:val="0"/>
      <w:marTop w:val="0"/>
      <w:marBottom w:val="0"/>
      <w:divBdr>
        <w:top w:val="none" w:sz="0" w:space="0" w:color="auto"/>
        <w:left w:val="none" w:sz="0" w:space="0" w:color="auto"/>
        <w:bottom w:val="none" w:sz="0" w:space="0" w:color="auto"/>
        <w:right w:val="none" w:sz="0" w:space="0" w:color="auto"/>
      </w:divBdr>
    </w:div>
    <w:div w:id="1042172484">
      <w:bodyDiv w:val="1"/>
      <w:marLeft w:val="0"/>
      <w:marRight w:val="0"/>
      <w:marTop w:val="0"/>
      <w:marBottom w:val="0"/>
      <w:divBdr>
        <w:top w:val="none" w:sz="0" w:space="0" w:color="auto"/>
        <w:left w:val="none" w:sz="0" w:space="0" w:color="auto"/>
        <w:bottom w:val="none" w:sz="0" w:space="0" w:color="auto"/>
        <w:right w:val="none" w:sz="0" w:space="0" w:color="auto"/>
      </w:divBdr>
    </w:div>
    <w:div w:id="1075124602">
      <w:bodyDiv w:val="1"/>
      <w:marLeft w:val="0"/>
      <w:marRight w:val="0"/>
      <w:marTop w:val="0"/>
      <w:marBottom w:val="0"/>
      <w:divBdr>
        <w:top w:val="none" w:sz="0" w:space="0" w:color="auto"/>
        <w:left w:val="none" w:sz="0" w:space="0" w:color="auto"/>
        <w:bottom w:val="none" w:sz="0" w:space="0" w:color="auto"/>
        <w:right w:val="none" w:sz="0" w:space="0" w:color="auto"/>
      </w:divBdr>
    </w:div>
    <w:div w:id="1110246863">
      <w:bodyDiv w:val="1"/>
      <w:marLeft w:val="0"/>
      <w:marRight w:val="0"/>
      <w:marTop w:val="0"/>
      <w:marBottom w:val="0"/>
      <w:divBdr>
        <w:top w:val="none" w:sz="0" w:space="0" w:color="auto"/>
        <w:left w:val="none" w:sz="0" w:space="0" w:color="auto"/>
        <w:bottom w:val="none" w:sz="0" w:space="0" w:color="auto"/>
        <w:right w:val="none" w:sz="0" w:space="0" w:color="auto"/>
      </w:divBdr>
    </w:div>
    <w:div w:id="1110783051">
      <w:bodyDiv w:val="1"/>
      <w:marLeft w:val="0"/>
      <w:marRight w:val="0"/>
      <w:marTop w:val="0"/>
      <w:marBottom w:val="0"/>
      <w:divBdr>
        <w:top w:val="none" w:sz="0" w:space="0" w:color="auto"/>
        <w:left w:val="none" w:sz="0" w:space="0" w:color="auto"/>
        <w:bottom w:val="none" w:sz="0" w:space="0" w:color="auto"/>
        <w:right w:val="none" w:sz="0" w:space="0" w:color="auto"/>
      </w:divBdr>
    </w:div>
    <w:div w:id="1110860557">
      <w:bodyDiv w:val="1"/>
      <w:marLeft w:val="0"/>
      <w:marRight w:val="0"/>
      <w:marTop w:val="0"/>
      <w:marBottom w:val="0"/>
      <w:divBdr>
        <w:top w:val="none" w:sz="0" w:space="0" w:color="auto"/>
        <w:left w:val="none" w:sz="0" w:space="0" w:color="auto"/>
        <w:bottom w:val="none" w:sz="0" w:space="0" w:color="auto"/>
        <w:right w:val="none" w:sz="0" w:space="0" w:color="auto"/>
      </w:divBdr>
    </w:div>
    <w:div w:id="1111166617">
      <w:bodyDiv w:val="1"/>
      <w:marLeft w:val="0"/>
      <w:marRight w:val="0"/>
      <w:marTop w:val="0"/>
      <w:marBottom w:val="0"/>
      <w:divBdr>
        <w:top w:val="none" w:sz="0" w:space="0" w:color="auto"/>
        <w:left w:val="none" w:sz="0" w:space="0" w:color="auto"/>
        <w:bottom w:val="none" w:sz="0" w:space="0" w:color="auto"/>
        <w:right w:val="none" w:sz="0" w:space="0" w:color="auto"/>
      </w:divBdr>
    </w:div>
    <w:div w:id="1113011208">
      <w:bodyDiv w:val="1"/>
      <w:marLeft w:val="0"/>
      <w:marRight w:val="0"/>
      <w:marTop w:val="0"/>
      <w:marBottom w:val="0"/>
      <w:divBdr>
        <w:top w:val="none" w:sz="0" w:space="0" w:color="auto"/>
        <w:left w:val="none" w:sz="0" w:space="0" w:color="auto"/>
        <w:bottom w:val="none" w:sz="0" w:space="0" w:color="auto"/>
        <w:right w:val="none" w:sz="0" w:space="0" w:color="auto"/>
      </w:divBdr>
    </w:div>
    <w:div w:id="1116291823">
      <w:bodyDiv w:val="1"/>
      <w:marLeft w:val="0"/>
      <w:marRight w:val="0"/>
      <w:marTop w:val="0"/>
      <w:marBottom w:val="0"/>
      <w:divBdr>
        <w:top w:val="none" w:sz="0" w:space="0" w:color="auto"/>
        <w:left w:val="none" w:sz="0" w:space="0" w:color="auto"/>
        <w:bottom w:val="none" w:sz="0" w:space="0" w:color="auto"/>
        <w:right w:val="none" w:sz="0" w:space="0" w:color="auto"/>
      </w:divBdr>
    </w:div>
    <w:div w:id="1140532320">
      <w:bodyDiv w:val="1"/>
      <w:marLeft w:val="0"/>
      <w:marRight w:val="0"/>
      <w:marTop w:val="0"/>
      <w:marBottom w:val="0"/>
      <w:divBdr>
        <w:top w:val="none" w:sz="0" w:space="0" w:color="auto"/>
        <w:left w:val="none" w:sz="0" w:space="0" w:color="auto"/>
        <w:bottom w:val="none" w:sz="0" w:space="0" w:color="auto"/>
        <w:right w:val="none" w:sz="0" w:space="0" w:color="auto"/>
      </w:divBdr>
    </w:div>
    <w:div w:id="1150095969">
      <w:bodyDiv w:val="1"/>
      <w:marLeft w:val="0"/>
      <w:marRight w:val="0"/>
      <w:marTop w:val="0"/>
      <w:marBottom w:val="0"/>
      <w:divBdr>
        <w:top w:val="none" w:sz="0" w:space="0" w:color="auto"/>
        <w:left w:val="none" w:sz="0" w:space="0" w:color="auto"/>
        <w:bottom w:val="none" w:sz="0" w:space="0" w:color="auto"/>
        <w:right w:val="none" w:sz="0" w:space="0" w:color="auto"/>
      </w:divBdr>
    </w:div>
    <w:div w:id="1151405406">
      <w:bodyDiv w:val="1"/>
      <w:marLeft w:val="0"/>
      <w:marRight w:val="0"/>
      <w:marTop w:val="0"/>
      <w:marBottom w:val="0"/>
      <w:divBdr>
        <w:top w:val="none" w:sz="0" w:space="0" w:color="auto"/>
        <w:left w:val="none" w:sz="0" w:space="0" w:color="auto"/>
        <w:bottom w:val="none" w:sz="0" w:space="0" w:color="auto"/>
        <w:right w:val="none" w:sz="0" w:space="0" w:color="auto"/>
      </w:divBdr>
    </w:div>
    <w:div w:id="1190295389">
      <w:bodyDiv w:val="1"/>
      <w:marLeft w:val="0"/>
      <w:marRight w:val="0"/>
      <w:marTop w:val="0"/>
      <w:marBottom w:val="0"/>
      <w:divBdr>
        <w:top w:val="none" w:sz="0" w:space="0" w:color="auto"/>
        <w:left w:val="none" w:sz="0" w:space="0" w:color="auto"/>
        <w:bottom w:val="none" w:sz="0" w:space="0" w:color="auto"/>
        <w:right w:val="none" w:sz="0" w:space="0" w:color="auto"/>
      </w:divBdr>
    </w:div>
    <w:div w:id="1229344527">
      <w:bodyDiv w:val="1"/>
      <w:marLeft w:val="0"/>
      <w:marRight w:val="0"/>
      <w:marTop w:val="0"/>
      <w:marBottom w:val="0"/>
      <w:divBdr>
        <w:top w:val="none" w:sz="0" w:space="0" w:color="auto"/>
        <w:left w:val="none" w:sz="0" w:space="0" w:color="auto"/>
        <w:bottom w:val="none" w:sz="0" w:space="0" w:color="auto"/>
        <w:right w:val="none" w:sz="0" w:space="0" w:color="auto"/>
      </w:divBdr>
    </w:div>
    <w:div w:id="1245147187">
      <w:bodyDiv w:val="1"/>
      <w:marLeft w:val="0"/>
      <w:marRight w:val="0"/>
      <w:marTop w:val="0"/>
      <w:marBottom w:val="0"/>
      <w:divBdr>
        <w:top w:val="none" w:sz="0" w:space="0" w:color="auto"/>
        <w:left w:val="none" w:sz="0" w:space="0" w:color="auto"/>
        <w:bottom w:val="none" w:sz="0" w:space="0" w:color="auto"/>
        <w:right w:val="none" w:sz="0" w:space="0" w:color="auto"/>
      </w:divBdr>
    </w:div>
    <w:div w:id="1259098973">
      <w:bodyDiv w:val="1"/>
      <w:marLeft w:val="0"/>
      <w:marRight w:val="0"/>
      <w:marTop w:val="0"/>
      <w:marBottom w:val="0"/>
      <w:divBdr>
        <w:top w:val="none" w:sz="0" w:space="0" w:color="auto"/>
        <w:left w:val="none" w:sz="0" w:space="0" w:color="auto"/>
        <w:bottom w:val="none" w:sz="0" w:space="0" w:color="auto"/>
        <w:right w:val="none" w:sz="0" w:space="0" w:color="auto"/>
      </w:divBdr>
    </w:div>
    <w:div w:id="1262301433">
      <w:bodyDiv w:val="1"/>
      <w:marLeft w:val="0"/>
      <w:marRight w:val="0"/>
      <w:marTop w:val="0"/>
      <w:marBottom w:val="0"/>
      <w:divBdr>
        <w:top w:val="none" w:sz="0" w:space="0" w:color="auto"/>
        <w:left w:val="none" w:sz="0" w:space="0" w:color="auto"/>
        <w:bottom w:val="none" w:sz="0" w:space="0" w:color="auto"/>
        <w:right w:val="none" w:sz="0" w:space="0" w:color="auto"/>
      </w:divBdr>
    </w:div>
    <w:div w:id="1300501467">
      <w:bodyDiv w:val="1"/>
      <w:marLeft w:val="0"/>
      <w:marRight w:val="0"/>
      <w:marTop w:val="0"/>
      <w:marBottom w:val="0"/>
      <w:divBdr>
        <w:top w:val="none" w:sz="0" w:space="0" w:color="auto"/>
        <w:left w:val="none" w:sz="0" w:space="0" w:color="auto"/>
        <w:bottom w:val="none" w:sz="0" w:space="0" w:color="auto"/>
        <w:right w:val="none" w:sz="0" w:space="0" w:color="auto"/>
      </w:divBdr>
    </w:div>
    <w:div w:id="1310358881">
      <w:bodyDiv w:val="1"/>
      <w:marLeft w:val="0"/>
      <w:marRight w:val="0"/>
      <w:marTop w:val="0"/>
      <w:marBottom w:val="0"/>
      <w:divBdr>
        <w:top w:val="none" w:sz="0" w:space="0" w:color="auto"/>
        <w:left w:val="none" w:sz="0" w:space="0" w:color="auto"/>
        <w:bottom w:val="none" w:sz="0" w:space="0" w:color="auto"/>
        <w:right w:val="none" w:sz="0" w:space="0" w:color="auto"/>
      </w:divBdr>
    </w:div>
    <w:div w:id="1334802919">
      <w:bodyDiv w:val="1"/>
      <w:marLeft w:val="0"/>
      <w:marRight w:val="0"/>
      <w:marTop w:val="0"/>
      <w:marBottom w:val="0"/>
      <w:divBdr>
        <w:top w:val="none" w:sz="0" w:space="0" w:color="auto"/>
        <w:left w:val="none" w:sz="0" w:space="0" w:color="auto"/>
        <w:bottom w:val="none" w:sz="0" w:space="0" w:color="auto"/>
        <w:right w:val="none" w:sz="0" w:space="0" w:color="auto"/>
      </w:divBdr>
    </w:div>
    <w:div w:id="1346789699">
      <w:bodyDiv w:val="1"/>
      <w:marLeft w:val="0"/>
      <w:marRight w:val="0"/>
      <w:marTop w:val="0"/>
      <w:marBottom w:val="0"/>
      <w:divBdr>
        <w:top w:val="none" w:sz="0" w:space="0" w:color="auto"/>
        <w:left w:val="none" w:sz="0" w:space="0" w:color="auto"/>
        <w:bottom w:val="none" w:sz="0" w:space="0" w:color="auto"/>
        <w:right w:val="none" w:sz="0" w:space="0" w:color="auto"/>
      </w:divBdr>
    </w:div>
    <w:div w:id="1352292163">
      <w:bodyDiv w:val="1"/>
      <w:marLeft w:val="0"/>
      <w:marRight w:val="0"/>
      <w:marTop w:val="0"/>
      <w:marBottom w:val="0"/>
      <w:divBdr>
        <w:top w:val="none" w:sz="0" w:space="0" w:color="auto"/>
        <w:left w:val="none" w:sz="0" w:space="0" w:color="auto"/>
        <w:bottom w:val="none" w:sz="0" w:space="0" w:color="auto"/>
        <w:right w:val="none" w:sz="0" w:space="0" w:color="auto"/>
      </w:divBdr>
    </w:div>
    <w:div w:id="1406613299">
      <w:bodyDiv w:val="1"/>
      <w:marLeft w:val="0"/>
      <w:marRight w:val="0"/>
      <w:marTop w:val="0"/>
      <w:marBottom w:val="0"/>
      <w:divBdr>
        <w:top w:val="none" w:sz="0" w:space="0" w:color="auto"/>
        <w:left w:val="none" w:sz="0" w:space="0" w:color="auto"/>
        <w:bottom w:val="none" w:sz="0" w:space="0" w:color="auto"/>
        <w:right w:val="none" w:sz="0" w:space="0" w:color="auto"/>
      </w:divBdr>
    </w:div>
    <w:div w:id="1426144545">
      <w:bodyDiv w:val="1"/>
      <w:marLeft w:val="0"/>
      <w:marRight w:val="0"/>
      <w:marTop w:val="0"/>
      <w:marBottom w:val="0"/>
      <w:divBdr>
        <w:top w:val="none" w:sz="0" w:space="0" w:color="auto"/>
        <w:left w:val="none" w:sz="0" w:space="0" w:color="auto"/>
        <w:bottom w:val="none" w:sz="0" w:space="0" w:color="auto"/>
        <w:right w:val="none" w:sz="0" w:space="0" w:color="auto"/>
      </w:divBdr>
    </w:div>
    <w:div w:id="1445078196">
      <w:bodyDiv w:val="1"/>
      <w:marLeft w:val="0"/>
      <w:marRight w:val="0"/>
      <w:marTop w:val="0"/>
      <w:marBottom w:val="0"/>
      <w:divBdr>
        <w:top w:val="none" w:sz="0" w:space="0" w:color="auto"/>
        <w:left w:val="none" w:sz="0" w:space="0" w:color="auto"/>
        <w:bottom w:val="none" w:sz="0" w:space="0" w:color="auto"/>
        <w:right w:val="none" w:sz="0" w:space="0" w:color="auto"/>
      </w:divBdr>
    </w:div>
    <w:div w:id="1446994988">
      <w:bodyDiv w:val="1"/>
      <w:marLeft w:val="0"/>
      <w:marRight w:val="0"/>
      <w:marTop w:val="0"/>
      <w:marBottom w:val="0"/>
      <w:divBdr>
        <w:top w:val="none" w:sz="0" w:space="0" w:color="auto"/>
        <w:left w:val="none" w:sz="0" w:space="0" w:color="auto"/>
        <w:bottom w:val="none" w:sz="0" w:space="0" w:color="auto"/>
        <w:right w:val="none" w:sz="0" w:space="0" w:color="auto"/>
      </w:divBdr>
    </w:div>
    <w:div w:id="1457217164">
      <w:bodyDiv w:val="1"/>
      <w:marLeft w:val="0"/>
      <w:marRight w:val="0"/>
      <w:marTop w:val="0"/>
      <w:marBottom w:val="0"/>
      <w:divBdr>
        <w:top w:val="none" w:sz="0" w:space="0" w:color="auto"/>
        <w:left w:val="none" w:sz="0" w:space="0" w:color="auto"/>
        <w:bottom w:val="none" w:sz="0" w:space="0" w:color="auto"/>
        <w:right w:val="none" w:sz="0" w:space="0" w:color="auto"/>
      </w:divBdr>
    </w:div>
    <w:div w:id="1464301882">
      <w:bodyDiv w:val="1"/>
      <w:marLeft w:val="0"/>
      <w:marRight w:val="0"/>
      <w:marTop w:val="0"/>
      <w:marBottom w:val="0"/>
      <w:divBdr>
        <w:top w:val="none" w:sz="0" w:space="0" w:color="auto"/>
        <w:left w:val="none" w:sz="0" w:space="0" w:color="auto"/>
        <w:bottom w:val="none" w:sz="0" w:space="0" w:color="auto"/>
        <w:right w:val="none" w:sz="0" w:space="0" w:color="auto"/>
      </w:divBdr>
    </w:div>
    <w:div w:id="1465195064">
      <w:bodyDiv w:val="1"/>
      <w:marLeft w:val="0"/>
      <w:marRight w:val="0"/>
      <w:marTop w:val="0"/>
      <w:marBottom w:val="0"/>
      <w:divBdr>
        <w:top w:val="none" w:sz="0" w:space="0" w:color="auto"/>
        <w:left w:val="none" w:sz="0" w:space="0" w:color="auto"/>
        <w:bottom w:val="none" w:sz="0" w:space="0" w:color="auto"/>
        <w:right w:val="none" w:sz="0" w:space="0" w:color="auto"/>
      </w:divBdr>
    </w:div>
    <w:div w:id="1479999660">
      <w:bodyDiv w:val="1"/>
      <w:marLeft w:val="0"/>
      <w:marRight w:val="0"/>
      <w:marTop w:val="0"/>
      <w:marBottom w:val="0"/>
      <w:divBdr>
        <w:top w:val="none" w:sz="0" w:space="0" w:color="auto"/>
        <w:left w:val="none" w:sz="0" w:space="0" w:color="auto"/>
        <w:bottom w:val="none" w:sz="0" w:space="0" w:color="auto"/>
        <w:right w:val="none" w:sz="0" w:space="0" w:color="auto"/>
      </w:divBdr>
    </w:div>
    <w:div w:id="1496334135">
      <w:bodyDiv w:val="1"/>
      <w:marLeft w:val="0"/>
      <w:marRight w:val="0"/>
      <w:marTop w:val="0"/>
      <w:marBottom w:val="0"/>
      <w:divBdr>
        <w:top w:val="none" w:sz="0" w:space="0" w:color="auto"/>
        <w:left w:val="none" w:sz="0" w:space="0" w:color="auto"/>
        <w:bottom w:val="none" w:sz="0" w:space="0" w:color="auto"/>
        <w:right w:val="none" w:sz="0" w:space="0" w:color="auto"/>
      </w:divBdr>
    </w:div>
    <w:div w:id="1508521760">
      <w:bodyDiv w:val="1"/>
      <w:marLeft w:val="0"/>
      <w:marRight w:val="0"/>
      <w:marTop w:val="0"/>
      <w:marBottom w:val="0"/>
      <w:divBdr>
        <w:top w:val="none" w:sz="0" w:space="0" w:color="auto"/>
        <w:left w:val="none" w:sz="0" w:space="0" w:color="auto"/>
        <w:bottom w:val="none" w:sz="0" w:space="0" w:color="auto"/>
        <w:right w:val="none" w:sz="0" w:space="0" w:color="auto"/>
      </w:divBdr>
    </w:div>
    <w:div w:id="1524436813">
      <w:bodyDiv w:val="1"/>
      <w:marLeft w:val="0"/>
      <w:marRight w:val="0"/>
      <w:marTop w:val="0"/>
      <w:marBottom w:val="0"/>
      <w:divBdr>
        <w:top w:val="none" w:sz="0" w:space="0" w:color="auto"/>
        <w:left w:val="none" w:sz="0" w:space="0" w:color="auto"/>
        <w:bottom w:val="none" w:sz="0" w:space="0" w:color="auto"/>
        <w:right w:val="none" w:sz="0" w:space="0" w:color="auto"/>
      </w:divBdr>
    </w:div>
    <w:div w:id="1577393481">
      <w:bodyDiv w:val="1"/>
      <w:marLeft w:val="0"/>
      <w:marRight w:val="0"/>
      <w:marTop w:val="0"/>
      <w:marBottom w:val="0"/>
      <w:divBdr>
        <w:top w:val="none" w:sz="0" w:space="0" w:color="auto"/>
        <w:left w:val="none" w:sz="0" w:space="0" w:color="auto"/>
        <w:bottom w:val="none" w:sz="0" w:space="0" w:color="auto"/>
        <w:right w:val="none" w:sz="0" w:space="0" w:color="auto"/>
      </w:divBdr>
    </w:div>
    <w:div w:id="1600143488">
      <w:bodyDiv w:val="1"/>
      <w:marLeft w:val="0"/>
      <w:marRight w:val="0"/>
      <w:marTop w:val="0"/>
      <w:marBottom w:val="0"/>
      <w:divBdr>
        <w:top w:val="none" w:sz="0" w:space="0" w:color="auto"/>
        <w:left w:val="none" w:sz="0" w:space="0" w:color="auto"/>
        <w:bottom w:val="none" w:sz="0" w:space="0" w:color="auto"/>
        <w:right w:val="none" w:sz="0" w:space="0" w:color="auto"/>
      </w:divBdr>
    </w:div>
    <w:div w:id="1642996441">
      <w:bodyDiv w:val="1"/>
      <w:marLeft w:val="0"/>
      <w:marRight w:val="0"/>
      <w:marTop w:val="0"/>
      <w:marBottom w:val="0"/>
      <w:divBdr>
        <w:top w:val="none" w:sz="0" w:space="0" w:color="auto"/>
        <w:left w:val="none" w:sz="0" w:space="0" w:color="auto"/>
        <w:bottom w:val="none" w:sz="0" w:space="0" w:color="auto"/>
        <w:right w:val="none" w:sz="0" w:space="0" w:color="auto"/>
      </w:divBdr>
    </w:div>
    <w:div w:id="1646081408">
      <w:bodyDiv w:val="1"/>
      <w:marLeft w:val="0"/>
      <w:marRight w:val="0"/>
      <w:marTop w:val="0"/>
      <w:marBottom w:val="0"/>
      <w:divBdr>
        <w:top w:val="none" w:sz="0" w:space="0" w:color="auto"/>
        <w:left w:val="none" w:sz="0" w:space="0" w:color="auto"/>
        <w:bottom w:val="none" w:sz="0" w:space="0" w:color="auto"/>
        <w:right w:val="none" w:sz="0" w:space="0" w:color="auto"/>
      </w:divBdr>
    </w:div>
    <w:div w:id="1658260377">
      <w:bodyDiv w:val="1"/>
      <w:marLeft w:val="0"/>
      <w:marRight w:val="0"/>
      <w:marTop w:val="0"/>
      <w:marBottom w:val="0"/>
      <w:divBdr>
        <w:top w:val="none" w:sz="0" w:space="0" w:color="auto"/>
        <w:left w:val="none" w:sz="0" w:space="0" w:color="auto"/>
        <w:bottom w:val="none" w:sz="0" w:space="0" w:color="auto"/>
        <w:right w:val="none" w:sz="0" w:space="0" w:color="auto"/>
      </w:divBdr>
    </w:div>
    <w:div w:id="1697610742">
      <w:bodyDiv w:val="1"/>
      <w:marLeft w:val="0"/>
      <w:marRight w:val="0"/>
      <w:marTop w:val="0"/>
      <w:marBottom w:val="0"/>
      <w:divBdr>
        <w:top w:val="none" w:sz="0" w:space="0" w:color="auto"/>
        <w:left w:val="none" w:sz="0" w:space="0" w:color="auto"/>
        <w:bottom w:val="none" w:sz="0" w:space="0" w:color="auto"/>
        <w:right w:val="none" w:sz="0" w:space="0" w:color="auto"/>
      </w:divBdr>
    </w:div>
    <w:div w:id="1712025422">
      <w:bodyDiv w:val="1"/>
      <w:marLeft w:val="0"/>
      <w:marRight w:val="0"/>
      <w:marTop w:val="0"/>
      <w:marBottom w:val="0"/>
      <w:divBdr>
        <w:top w:val="none" w:sz="0" w:space="0" w:color="auto"/>
        <w:left w:val="none" w:sz="0" w:space="0" w:color="auto"/>
        <w:bottom w:val="none" w:sz="0" w:space="0" w:color="auto"/>
        <w:right w:val="none" w:sz="0" w:space="0" w:color="auto"/>
      </w:divBdr>
    </w:div>
    <w:div w:id="1718160342">
      <w:bodyDiv w:val="1"/>
      <w:marLeft w:val="0"/>
      <w:marRight w:val="0"/>
      <w:marTop w:val="0"/>
      <w:marBottom w:val="0"/>
      <w:divBdr>
        <w:top w:val="none" w:sz="0" w:space="0" w:color="auto"/>
        <w:left w:val="none" w:sz="0" w:space="0" w:color="auto"/>
        <w:bottom w:val="none" w:sz="0" w:space="0" w:color="auto"/>
        <w:right w:val="none" w:sz="0" w:space="0" w:color="auto"/>
      </w:divBdr>
    </w:div>
    <w:div w:id="1731149617">
      <w:bodyDiv w:val="1"/>
      <w:marLeft w:val="0"/>
      <w:marRight w:val="0"/>
      <w:marTop w:val="0"/>
      <w:marBottom w:val="0"/>
      <w:divBdr>
        <w:top w:val="none" w:sz="0" w:space="0" w:color="auto"/>
        <w:left w:val="none" w:sz="0" w:space="0" w:color="auto"/>
        <w:bottom w:val="none" w:sz="0" w:space="0" w:color="auto"/>
        <w:right w:val="none" w:sz="0" w:space="0" w:color="auto"/>
      </w:divBdr>
    </w:div>
    <w:div w:id="1732774337">
      <w:bodyDiv w:val="1"/>
      <w:marLeft w:val="0"/>
      <w:marRight w:val="0"/>
      <w:marTop w:val="0"/>
      <w:marBottom w:val="0"/>
      <w:divBdr>
        <w:top w:val="none" w:sz="0" w:space="0" w:color="auto"/>
        <w:left w:val="none" w:sz="0" w:space="0" w:color="auto"/>
        <w:bottom w:val="none" w:sz="0" w:space="0" w:color="auto"/>
        <w:right w:val="none" w:sz="0" w:space="0" w:color="auto"/>
      </w:divBdr>
    </w:div>
    <w:div w:id="1748073378">
      <w:bodyDiv w:val="1"/>
      <w:marLeft w:val="0"/>
      <w:marRight w:val="0"/>
      <w:marTop w:val="0"/>
      <w:marBottom w:val="0"/>
      <w:divBdr>
        <w:top w:val="none" w:sz="0" w:space="0" w:color="auto"/>
        <w:left w:val="none" w:sz="0" w:space="0" w:color="auto"/>
        <w:bottom w:val="none" w:sz="0" w:space="0" w:color="auto"/>
        <w:right w:val="none" w:sz="0" w:space="0" w:color="auto"/>
      </w:divBdr>
    </w:div>
    <w:div w:id="1751731031">
      <w:bodyDiv w:val="1"/>
      <w:marLeft w:val="0"/>
      <w:marRight w:val="0"/>
      <w:marTop w:val="0"/>
      <w:marBottom w:val="0"/>
      <w:divBdr>
        <w:top w:val="none" w:sz="0" w:space="0" w:color="auto"/>
        <w:left w:val="none" w:sz="0" w:space="0" w:color="auto"/>
        <w:bottom w:val="none" w:sz="0" w:space="0" w:color="auto"/>
        <w:right w:val="none" w:sz="0" w:space="0" w:color="auto"/>
      </w:divBdr>
    </w:div>
    <w:div w:id="1756391289">
      <w:bodyDiv w:val="1"/>
      <w:marLeft w:val="0"/>
      <w:marRight w:val="0"/>
      <w:marTop w:val="0"/>
      <w:marBottom w:val="0"/>
      <w:divBdr>
        <w:top w:val="none" w:sz="0" w:space="0" w:color="auto"/>
        <w:left w:val="none" w:sz="0" w:space="0" w:color="auto"/>
        <w:bottom w:val="none" w:sz="0" w:space="0" w:color="auto"/>
        <w:right w:val="none" w:sz="0" w:space="0" w:color="auto"/>
      </w:divBdr>
    </w:div>
    <w:div w:id="1799837234">
      <w:bodyDiv w:val="1"/>
      <w:marLeft w:val="0"/>
      <w:marRight w:val="0"/>
      <w:marTop w:val="0"/>
      <w:marBottom w:val="0"/>
      <w:divBdr>
        <w:top w:val="none" w:sz="0" w:space="0" w:color="auto"/>
        <w:left w:val="none" w:sz="0" w:space="0" w:color="auto"/>
        <w:bottom w:val="none" w:sz="0" w:space="0" w:color="auto"/>
        <w:right w:val="none" w:sz="0" w:space="0" w:color="auto"/>
      </w:divBdr>
    </w:div>
    <w:div w:id="1812793238">
      <w:bodyDiv w:val="1"/>
      <w:marLeft w:val="0"/>
      <w:marRight w:val="0"/>
      <w:marTop w:val="0"/>
      <w:marBottom w:val="0"/>
      <w:divBdr>
        <w:top w:val="none" w:sz="0" w:space="0" w:color="auto"/>
        <w:left w:val="none" w:sz="0" w:space="0" w:color="auto"/>
        <w:bottom w:val="none" w:sz="0" w:space="0" w:color="auto"/>
        <w:right w:val="none" w:sz="0" w:space="0" w:color="auto"/>
      </w:divBdr>
    </w:div>
    <w:div w:id="1840146501">
      <w:bodyDiv w:val="1"/>
      <w:marLeft w:val="0"/>
      <w:marRight w:val="0"/>
      <w:marTop w:val="0"/>
      <w:marBottom w:val="0"/>
      <w:divBdr>
        <w:top w:val="none" w:sz="0" w:space="0" w:color="auto"/>
        <w:left w:val="none" w:sz="0" w:space="0" w:color="auto"/>
        <w:bottom w:val="none" w:sz="0" w:space="0" w:color="auto"/>
        <w:right w:val="none" w:sz="0" w:space="0" w:color="auto"/>
      </w:divBdr>
    </w:div>
    <w:div w:id="1861697652">
      <w:bodyDiv w:val="1"/>
      <w:marLeft w:val="0"/>
      <w:marRight w:val="0"/>
      <w:marTop w:val="0"/>
      <w:marBottom w:val="0"/>
      <w:divBdr>
        <w:top w:val="none" w:sz="0" w:space="0" w:color="auto"/>
        <w:left w:val="none" w:sz="0" w:space="0" w:color="auto"/>
        <w:bottom w:val="none" w:sz="0" w:space="0" w:color="auto"/>
        <w:right w:val="none" w:sz="0" w:space="0" w:color="auto"/>
      </w:divBdr>
    </w:div>
    <w:div w:id="1890875352">
      <w:bodyDiv w:val="1"/>
      <w:marLeft w:val="0"/>
      <w:marRight w:val="0"/>
      <w:marTop w:val="0"/>
      <w:marBottom w:val="0"/>
      <w:divBdr>
        <w:top w:val="none" w:sz="0" w:space="0" w:color="auto"/>
        <w:left w:val="none" w:sz="0" w:space="0" w:color="auto"/>
        <w:bottom w:val="none" w:sz="0" w:space="0" w:color="auto"/>
        <w:right w:val="none" w:sz="0" w:space="0" w:color="auto"/>
      </w:divBdr>
    </w:div>
    <w:div w:id="1898541958">
      <w:bodyDiv w:val="1"/>
      <w:marLeft w:val="0"/>
      <w:marRight w:val="0"/>
      <w:marTop w:val="0"/>
      <w:marBottom w:val="0"/>
      <w:divBdr>
        <w:top w:val="none" w:sz="0" w:space="0" w:color="auto"/>
        <w:left w:val="none" w:sz="0" w:space="0" w:color="auto"/>
        <w:bottom w:val="none" w:sz="0" w:space="0" w:color="auto"/>
        <w:right w:val="none" w:sz="0" w:space="0" w:color="auto"/>
      </w:divBdr>
    </w:div>
    <w:div w:id="1904368665">
      <w:bodyDiv w:val="1"/>
      <w:marLeft w:val="0"/>
      <w:marRight w:val="0"/>
      <w:marTop w:val="0"/>
      <w:marBottom w:val="0"/>
      <w:divBdr>
        <w:top w:val="none" w:sz="0" w:space="0" w:color="auto"/>
        <w:left w:val="none" w:sz="0" w:space="0" w:color="auto"/>
        <w:bottom w:val="none" w:sz="0" w:space="0" w:color="auto"/>
        <w:right w:val="none" w:sz="0" w:space="0" w:color="auto"/>
      </w:divBdr>
    </w:div>
    <w:div w:id="1958558297">
      <w:bodyDiv w:val="1"/>
      <w:marLeft w:val="0"/>
      <w:marRight w:val="0"/>
      <w:marTop w:val="0"/>
      <w:marBottom w:val="0"/>
      <w:divBdr>
        <w:top w:val="none" w:sz="0" w:space="0" w:color="auto"/>
        <w:left w:val="none" w:sz="0" w:space="0" w:color="auto"/>
        <w:bottom w:val="none" w:sz="0" w:space="0" w:color="auto"/>
        <w:right w:val="none" w:sz="0" w:space="0" w:color="auto"/>
      </w:divBdr>
    </w:div>
    <w:div w:id="1964530587">
      <w:bodyDiv w:val="1"/>
      <w:marLeft w:val="0"/>
      <w:marRight w:val="0"/>
      <w:marTop w:val="0"/>
      <w:marBottom w:val="0"/>
      <w:divBdr>
        <w:top w:val="none" w:sz="0" w:space="0" w:color="auto"/>
        <w:left w:val="none" w:sz="0" w:space="0" w:color="auto"/>
        <w:bottom w:val="none" w:sz="0" w:space="0" w:color="auto"/>
        <w:right w:val="none" w:sz="0" w:space="0" w:color="auto"/>
      </w:divBdr>
    </w:div>
    <w:div w:id="1986355203">
      <w:bodyDiv w:val="1"/>
      <w:marLeft w:val="0"/>
      <w:marRight w:val="0"/>
      <w:marTop w:val="0"/>
      <w:marBottom w:val="0"/>
      <w:divBdr>
        <w:top w:val="none" w:sz="0" w:space="0" w:color="auto"/>
        <w:left w:val="none" w:sz="0" w:space="0" w:color="auto"/>
        <w:bottom w:val="none" w:sz="0" w:space="0" w:color="auto"/>
        <w:right w:val="none" w:sz="0" w:space="0" w:color="auto"/>
      </w:divBdr>
    </w:div>
    <w:div w:id="1992250492">
      <w:bodyDiv w:val="1"/>
      <w:marLeft w:val="0"/>
      <w:marRight w:val="0"/>
      <w:marTop w:val="0"/>
      <w:marBottom w:val="0"/>
      <w:divBdr>
        <w:top w:val="none" w:sz="0" w:space="0" w:color="auto"/>
        <w:left w:val="none" w:sz="0" w:space="0" w:color="auto"/>
        <w:bottom w:val="none" w:sz="0" w:space="0" w:color="auto"/>
        <w:right w:val="none" w:sz="0" w:space="0" w:color="auto"/>
      </w:divBdr>
    </w:div>
    <w:div w:id="1994870602">
      <w:bodyDiv w:val="1"/>
      <w:marLeft w:val="0"/>
      <w:marRight w:val="0"/>
      <w:marTop w:val="0"/>
      <w:marBottom w:val="0"/>
      <w:divBdr>
        <w:top w:val="none" w:sz="0" w:space="0" w:color="auto"/>
        <w:left w:val="none" w:sz="0" w:space="0" w:color="auto"/>
        <w:bottom w:val="none" w:sz="0" w:space="0" w:color="auto"/>
        <w:right w:val="none" w:sz="0" w:space="0" w:color="auto"/>
      </w:divBdr>
    </w:div>
    <w:div w:id="2043936916">
      <w:bodyDiv w:val="1"/>
      <w:marLeft w:val="0"/>
      <w:marRight w:val="0"/>
      <w:marTop w:val="0"/>
      <w:marBottom w:val="0"/>
      <w:divBdr>
        <w:top w:val="none" w:sz="0" w:space="0" w:color="auto"/>
        <w:left w:val="none" w:sz="0" w:space="0" w:color="auto"/>
        <w:bottom w:val="none" w:sz="0" w:space="0" w:color="auto"/>
        <w:right w:val="none" w:sz="0" w:space="0" w:color="auto"/>
      </w:divBdr>
    </w:div>
    <w:div w:id="2052610510">
      <w:bodyDiv w:val="1"/>
      <w:marLeft w:val="0"/>
      <w:marRight w:val="0"/>
      <w:marTop w:val="0"/>
      <w:marBottom w:val="0"/>
      <w:divBdr>
        <w:top w:val="none" w:sz="0" w:space="0" w:color="auto"/>
        <w:left w:val="none" w:sz="0" w:space="0" w:color="auto"/>
        <w:bottom w:val="none" w:sz="0" w:space="0" w:color="auto"/>
        <w:right w:val="none" w:sz="0" w:space="0" w:color="auto"/>
      </w:divBdr>
    </w:div>
    <w:div w:id="2079748646">
      <w:bodyDiv w:val="1"/>
      <w:marLeft w:val="0"/>
      <w:marRight w:val="0"/>
      <w:marTop w:val="0"/>
      <w:marBottom w:val="0"/>
      <w:divBdr>
        <w:top w:val="none" w:sz="0" w:space="0" w:color="auto"/>
        <w:left w:val="none" w:sz="0" w:space="0" w:color="auto"/>
        <w:bottom w:val="none" w:sz="0" w:space="0" w:color="auto"/>
        <w:right w:val="none" w:sz="0" w:space="0" w:color="auto"/>
      </w:divBdr>
    </w:div>
    <w:div w:id="2115588832">
      <w:bodyDiv w:val="1"/>
      <w:marLeft w:val="0"/>
      <w:marRight w:val="0"/>
      <w:marTop w:val="0"/>
      <w:marBottom w:val="0"/>
      <w:divBdr>
        <w:top w:val="none" w:sz="0" w:space="0" w:color="auto"/>
        <w:left w:val="none" w:sz="0" w:space="0" w:color="auto"/>
        <w:bottom w:val="none" w:sz="0" w:space="0" w:color="auto"/>
        <w:right w:val="none" w:sz="0" w:space="0" w:color="auto"/>
      </w:divBdr>
    </w:div>
    <w:div w:id="2115633740">
      <w:bodyDiv w:val="1"/>
      <w:marLeft w:val="0"/>
      <w:marRight w:val="0"/>
      <w:marTop w:val="0"/>
      <w:marBottom w:val="0"/>
      <w:divBdr>
        <w:top w:val="none" w:sz="0" w:space="0" w:color="auto"/>
        <w:left w:val="none" w:sz="0" w:space="0" w:color="auto"/>
        <w:bottom w:val="none" w:sz="0" w:space="0" w:color="auto"/>
        <w:right w:val="none" w:sz="0" w:space="0" w:color="auto"/>
      </w:divBdr>
    </w:div>
    <w:div w:id="2141066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9A1C0-0856-4603-BA03-ED3946D3E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1</Pages>
  <Words>9089</Words>
  <Characters>49995</Characters>
  <Application>Microsoft Office Word</Application>
  <DocSecurity>0</DocSecurity>
  <Lines>416</Lines>
  <Paragraphs>117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Ndere Compta1</dc:creator>
  <cp:keywords/>
  <dc:description/>
  <cp:lastModifiedBy>HACC</cp:lastModifiedBy>
  <cp:revision>26</cp:revision>
  <cp:lastPrinted>2025-08-06T10:19:00Z</cp:lastPrinted>
  <dcterms:created xsi:type="dcterms:W3CDTF">2025-08-01T19:00:00Z</dcterms:created>
  <dcterms:modified xsi:type="dcterms:W3CDTF">2025-08-06T10:24:00Z</dcterms:modified>
</cp:coreProperties>
</file>